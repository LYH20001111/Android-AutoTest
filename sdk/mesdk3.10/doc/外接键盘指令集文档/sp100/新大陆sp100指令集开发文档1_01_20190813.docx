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tbl>
      <w:tblPr>
        <w:tblW w:w="0" w:type="auto"/>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6575A0" w14:paraId="2B3F598C" w14:textId="77777777">
        <w:tc>
          <w:tcPr>
            <w:tcW w:w="1440" w:type="dxa"/>
          </w:tcPr>
          <w:p w14:paraId="1839A4F1" w14:textId="77777777" w:rsidR="006575A0" w:rsidRDefault="007443E2">
            <w:pPr>
              <w:wordWrap w:val="0"/>
              <w:ind w:firstLineChars="0" w:firstLine="0"/>
              <w:jc w:val="right"/>
              <w:rPr>
                <w:rFonts w:cs="Arial"/>
                <w:szCs w:val="22"/>
                <w:lang w:val="en-GB"/>
              </w:rPr>
            </w:pPr>
            <w:r>
              <w:rPr>
                <w:noProof/>
                <w:lang w:val="en-US" w:eastAsia="zh-CN"/>
              </w:rPr>
              <w:drawing>
                <wp:anchor distT="0" distB="0" distL="114300" distR="114300" simplePos="0" relativeHeight="251656704" behindDoc="0" locked="0" layoutInCell="1" allowOverlap="1" wp14:anchorId="4DF242FA" wp14:editId="620044AA">
                  <wp:simplePos x="0" y="0"/>
                  <wp:positionH relativeFrom="page">
                    <wp:posOffset>-3392170</wp:posOffset>
                  </wp:positionH>
                  <wp:positionV relativeFrom="page">
                    <wp:posOffset>8255</wp:posOffset>
                  </wp:positionV>
                  <wp:extent cx="3169920" cy="1222375"/>
                  <wp:effectExtent l="19050" t="0" r="0" b="0"/>
                  <wp:wrapNone/>
                  <wp:docPr id="1" name="Picture 2" descr="新大陆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新大陆Logo"/>
                          <pic:cNvPicPr>
                            <a:picLocks noChangeAspect="1" noChangeArrowheads="1"/>
                          </pic:cNvPicPr>
                        </pic:nvPicPr>
                        <pic:blipFill>
                          <a:blip r:embed="rId9" cstate="print"/>
                          <a:srcRect/>
                          <a:stretch>
                            <a:fillRect/>
                          </a:stretch>
                        </pic:blipFill>
                        <pic:spPr>
                          <a:xfrm>
                            <a:off x="0" y="0"/>
                            <a:ext cx="3169920" cy="1222375"/>
                          </a:xfrm>
                          <a:prstGeom prst="rect">
                            <a:avLst/>
                          </a:prstGeom>
                          <a:noFill/>
                          <a:ln w="9525">
                            <a:noFill/>
                            <a:miter lim="800000"/>
                            <a:headEnd/>
                            <a:tailEnd/>
                          </a:ln>
                        </pic:spPr>
                      </pic:pic>
                    </a:graphicData>
                  </a:graphic>
                </wp:anchor>
              </w:drawing>
            </w:r>
            <w:r>
              <w:rPr>
                <w:rFonts w:hint="eastAsia"/>
              </w:rPr>
              <w:t>编号</w:t>
            </w:r>
            <w:r>
              <w:rPr>
                <w:rFonts w:hint="eastAsia"/>
                <w:lang w:eastAsia="zh-CN"/>
              </w:rPr>
              <w:t>：</w:t>
            </w:r>
            <w:r>
              <w:rPr>
                <w:rFonts w:hint="eastAsia"/>
                <w:lang w:eastAsia="zh-CN"/>
              </w:rPr>
              <w:t xml:space="preserve">  </w:t>
            </w:r>
          </w:p>
        </w:tc>
        <w:tc>
          <w:tcPr>
            <w:tcW w:w="2344" w:type="dxa"/>
          </w:tcPr>
          <w:p w14:paraId="76796C5E" w14:textId="77777777" w:rsidR="006575A0" w:rsidRDefault="006575A0">
            <w:pPr>
              <w:ind w:firstLine="440"/>
              <w:jc w:val="left"/>
              <w:rPr>
                <w:rFonts w:cs="Arial"/>
                <w:szCs w:val="22"/>
                <w:lang w:val="en-GB"/>
              </w:rPr>
            </w:pPr>
          </w:p>
        </w:tc>
      </w:tr>
    </w:tbl>
    <w:p w14:paraId="385B0C07" w14:textId="77777777" w:rsidR="006575A0" w:rsidRDefault="006575A0">
      <w:pPr>
        <w:ind w:firstLine="440"/>
        <w:rPr>
          <w:lang w:val="en-GB"/>
        </w:rPr>
      </w:pPr>
    </w:p>
    <w:tbl>
      <w:tblPr>
        <w:tblW w:w="0" w:type="auto"/>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6575A0" w14:paraId="5105D3CD" w14:textId="77777777">
        <w:tc>
          <w:tcPr>
            <w:tcW w:w="1440" w:type="dxa"/>
          </w:tcPr>
          <w:p w14:paraId="17E93CEA" w14:textId="77777777" w:rsidR="006575A0" w:rsidRDefault="007443E2">
            <w:pPr>
              <w:ind w:firstLine="440"/>
              <w:rPr>
                <w:rFonts w:cs="Arial"/>
                <w:szCs w:val="22"/>
                <w:lang w:val="en-GB" w:eastAsia="zh-CN"/>
              </w:rPr>
            </w:pPr>
            <w:r>
              <w:rPr>
                <w:rFonts w:cs="Arial" w:hint="eastAsia"/>
                <w:szCs w:val="22"/>
                <w:lang w:val="en-GB" w:eastAsia="zh-CN"/>
              </w:rPr>
              <w:t>版本：</w:t>
            </w:r>
          </w:p>
        </w:tc>
        <w:tc>
          <w:tcPr>
            <w:tcW w:w="2344" w:type="dxa"/>
          </w:tcPr>
          <w:p w14:paraId="69D2A4B6" w14:textId="77777777" w:rsidR="006575A0" w:rsidRDefault="007443E2">
            <w:pPr>
              <w:ind w:firstLine="440"/>
              <w:jc w:val="center"/>
              <w:rPr>
                <w:rFonts w:cs="Arial"/>
                <w:szCs w:val="22"/>
                <w:lang w:val="en-GB" w:eastAsia="zh-CN"/>
              </w:rPr>
            </w:pPr>
            <w:r>
              <w:rPr>
                <w:rFonts w:cs="Arial" w:hint="eastAsia"/>
                <w:szCs w:val="22"/>
                <w:lang w:val="en-GB" w:eastAsia="zh-CN"/>
              </w:rPr>
              <w:t>1.01</w:t>
            </w:r>
          </w:p>
        </w:tc>
      </w:tr>
    </w:tbl>
    <w:p w14:paraId="679B38B6" w14:textId="77777777" w:rsidR="006575A0" w:rsidRDefault="006575A0">
      <w:pPr>
        <w:ind w:firstLine="440"/>
        <w:rPr>
          <w:lang w:val="en-GB"/>
        </w:rPr>
      </w:pPr>
    </w:p>
    <w:tbl>
      <w:tblPr>
        <w:tblW w:w="0" w:type="auto"/>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6575A0" w14:paraId="0389588B" w14:textId="77777777">
        <w:tc>
          <w:tcPr>
            <w:tcW w:w="1440" w:type="dxa"/>
          </w:tcPr>
          <w:p w14:paraId="48DB84C5" w14:textId="77777777" w:rsidR="006575A0" w:rsidRDefault="007443E2">
            <w:pPr>
              <w:ind w:firstLine="440"/>
              <w:rPr>
                <w:rFonts w:cs="Arial"/>
                <w:szCs w:val="22"/>
                <w:lang w:val="en-GB" w:eastAsia="zh-CN"/>
              </w:rPr>
            </w:pPr>
            <w:r>
              <w:rPr>
                <w:rFonts w:cs="Arial" w:hint="eastAsia"/>
                <w:szCs w:val="22"/>
                <w:lang w:val="en-GB" w:eastAsia="zh-CN"/>
              </w:rPr>
              <w:t>日期：</w:t>
            </w:r>
          </w:p>
        </w:tc>
        <w:tc>
          <w:tcPr>
            <w:tcW w:w="2344" w:type="dxa"/>
          </w:tcPr>
          <w:p w14:paraId="28814D90" w14:textId="77777777" w:rsidR="006575A0" w:rsidRDefault="007443E2">
            <w:pPr>
              <w:ind w:firstLine="440"/>
              <w:jc w:val="center"/>
              <w:rPr>
                <w:rFonts w:cs="Arial"/>
                <w:szCs w:val="22"/>
                <w:lang w:val="en-GB" w:eastAsia="zh-CN"/>
              </w:rPr>
            </w:pPr>
            <w:r>
              <w:rPr>
                <w:rFonts w:cs="Arial" w:hint="eastAsia"/>
                <w:szCs w:val="22"/>
                <w:lang w:val="en-GB" w:eastAsia="zh-CN"/>
              </w:rPr>
              <w:t>2019.08.13</w:t>
            </w:r>
          </w:p>
        </w:tc>
      </w:tr>
    </w:tbl>
    <w:p w14:paraId="47168E0F" w14:textId="77777777" w:rsidR="006575A0" w:rsidRDefault="006575A0">
      <w:pPr>
        <w:ind w:firstLine="440"/>
        <w:rPr>
          <w:lang w:val="en-GB"/>
        </w:rPr>
      </w:pPr>
    </w:p>
    <w:tbl>
      <w:tblPr>
        <w:tblW w:w="0" w:type="auto"/>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6575A0" w14:paraId="5FDE2995" w14:textId="77777777">
        <w:tc>
          <w:tcPr>
            <w:tcW w:w="1440" w:type="dxa"/>
          </w:tcPr>
          <w:p w14:paraId="4754ACD1" w14:textId="77777777" w:rsidR="006575A0" w:rsidRDefault="007443E2">
            <w:pPr>
              <w:ind w:firstLine="440"/>
              <w:rPr>
                <w:rFonts w:cs="Arial"/>
                <w:szCs w:val="22"/>
                <w:lang w:val="en-GB" w:eastAsia="zh-CN"/>
              </w:rPr>
            </w:pPr>
            <w:r>
              <w:rPr>
                <w:rFonts w:cs="Arial" w:hint="eastAsia"/>
                <w:szCs w:val="22"/>
                <w:lang w:val="en-GB" w:eastAsia="zh-CN"/>
              </w:rPr>
              <w:t>分发：</w:t>
            </w:r>
          </w:p>
        </w:tc>
        <w:tc>
          <w:tcPr>
            <w:tcW w:w="2344" w:type="dxa"/>
          </w:tcPr>
          <w:p w14:paraId="16769FD3" w14:textId="77777777" w:rsidR="006575A0" w:rsidRDefault="006575A0">
            <w:pPr>
              <w:ind w:firstLine="440"/>
              <w:jc w:val="center"/>
              <w:rPr>
                <w:rFonts w:cs="Arial"/>
                <w:szCs w:val="22"/>
                <w:lang w:val="en-GB"/>
              </w:rPr>
            </w:pPr>
          </w:p>
        </w:tc>
      </w:tr>
    </w:tbl>
    <w:p w14:paraId="68EE215A" w14:textId="77777777" w:rsidR="006575A0" w:rsidRDefault="006575A0">
      <w:pPr>
        <w:ind w:firstLine="440"/>
        <w:rPr>
          <w:lang w:val="en-GB"/>
        </w:rPr>
      </w:pPr>
    </w:p>
    <w:tbl>
      <w:tblPr>
        <w:tblW w:w="0" w:type="auto"/>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6575A0" w14:paraId="1D498161" w14:textId="77777777">
        <w:tc>
          <w:tcPr>
            <w:tcW w:w="1440" w:type="dxa"/>
          </w:tcPr>
          <w:p w14:paraId="12826CF0" w14:textId="77777777" w:rsidR="006575A0" w:rsidRDefault="007443E2">
            <w:pPr>
              <w:ind w:firstLine="440"/>
              <w:rPr>
                <w:rFonts w:cs="Arial"/>
                <w:szCs w:val="22"/>
                <w:lang w:val="en-GB" w:eastAsia="zh-CN"/>
              </w:rPr>
            </w:pPr>
            <w:r>
              <w:rPr>
                <w:rFonts w:cs="Arial" w:hint="eastAsia"/>
                <w:szCs w:val="22"/>
                <w:lang w:val="en-GB" w:eastAsia="zh-CN"/>
              </w:rPr>
              <w:t>部门：</w:t>
            </w:r>
          </w:p>
        </w:tc>
        <w:tc>
          <w:tcPr>
            <w:tcW w:w="2344" w:type="dxa"/>
          </w:tcPr>
          <w:p w14:paraId="3099F49A" w14:textId="77777777" w:rsidR="006575A0" w:rsidRDefault="007443E2">
            <w:pPr>
              <w:ind w:firstLine="440"/>
              <w:jc w:val="center"/>
              <w:rPr>
                <w:rFonts w:cs="Arial"/>
                <w:szCs w:val="22"/>
                <w:lang w:val="en-GB" w:eastAsia="zh-CN"/>
              </w:rPr>
            </w:pPr>
            <w:r>
              <w:rPr>
                <w:rFonts w:cs="Arial" w:hint="eastAsia"/>
                <w:szCs w:val="22"/>
                <w:lang w:val="en-GB" w:eastAsia="zh-CN"/>
              </w:rPr>
              <w:t>技术一部</w:t>
            </w:r>
          </w:p>
        </w:tc>
      </w:tr>
    </w:tbl>
    <w:p w14:paraId="27F51A04" w14:textId="77777777" w:rsidR="006575A0" w:rsidRDefault="006575A0">
      <w:pPr>
        <w:ind w:firstLine="440"/>
        <w:rPr>
          <w:lang w:val="en-GB"/>
        </w:rPr>
      </w:pPr>
    </w:p>
    <w:tbl>
      <w:tblPr>
        <w:tblW w:w="0" w:type="auto"/>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6575A0" w14:paraId="6D13F4FC" w14:textId="77777777">
        <w:tc>
          <w:tcPr>
            <w:tcW w:w="1440" w:type="dxa"/>
          </w:tcPr>
          <w:p w14:paraId="00F3D2A4" w14:textId="77777777" w:rsidR="006575A0" w:rsidRDefault="007443E2">
            <w:pPr>
              <w:ind w:firstLine="440"/>
              <w:rPr>
                <w:rFonts w:cs="Arial"/>
                <w:szCs w:val="22"/>
                <w:lang w:val="en-GB" w:eastAsia="zh-CN"/>
              </w:rPr>
            </w:pPr>
            <w:r>
              <w:rPr>
                <w:rFonts w:cs="Arial" w:hint="eastAsia"/>
                <w:szCs w:val="22"/>
                <w:lang w:val="en-GB" w:eastAsia="zh-CN"/>
              </w:rPr>
              <w:t>密级：</w:t>
            </w:r>
          </w:p>
        </w:tc>
        <w:tc>
          <w:tcPr>
            <w:tcW w:w="2344" w:type="dxa"/>
          </w:tcPr>
          <w:p w14:paraId="24E4801F" w14:textId="77777777" w:rsidR="006575A0" w:rsidRDefault="006575A0">
            <w:pPr>
              <w:ind w:firstLine="440"/>
              <w:jc w:val="center"/>
              <w:rPr>
                <w:rFonts w:cs="Arial"/>
                <w:szCs w:val="22"/>
                <w:lang w:val="en-GB"/>
              </w:rPr>
            </w:pPr>
          </w:p>
        </w:tc>
      </w:tr>
    </w:tbl>
    <w:p w14:paraId="31AA5714" w14:textId="77777777" w:rsidR="006575A0" w:rsidRDefault="006575A0">
      <w:pPr>
        <w:ind w:firstLine="440"/>
        <w:rPr>
          <w:lang w:val="en-GB"/>
        </w:rPr>
      </w:pPr>
    </w:p>
    <w:p w14:paraId="6EDB6F4F" w14:textId="77777777" w:rsidR="006575A0" w:rsidRDefault="006575A0">
      <w:pPr>
        <w:ind w:firstLine="440"/>
        <w:rPr>
          <w:lang w:val="en-GB"/>
        </w:rPr>
      </w:pPr>
    </w:p>
    <w:p w14:paraId="734A09C1" w14:textId="77777777" w:rsidR="006575A0" w:rsidRDefault="006575A0">
      <w:pPr>
        <w:ind w:firstLine="440"/>
        <w:rPr>
          <w:lang w:val="en-GB"/>
        </w:rPr>
      </w:pPr>
    </w:p>
    <w:p w14:paraId="7A652C38" w14:textId="77777777" w:rsidR="006575A0" w:rsidRDefault="006575A0">
      <w:pPr>
        <w:ind w:firstLine="440"/>
        <w:rPr>
          <w:lang w:val="en-GB"/>
        </w:rPr>
      </w:pPr>
    </w:p>
    <w:p w14:paraId="165E4AF8" w14:textId="77777777" w:rsidR="006575A0" w:rsidRDefault="006575A0">
      <w:pPr>
        <w:ind w:firstLine="440"/>
        <w:rPr>
          <w:lang w:val="en-GB"/>
        </w:rPr>
      </w:pPr>
    </w:p>
    <w:p w14:paraId="3A6ED1DA" w14:textId="77777777" w:rsidR="006575A0" w:rsidRDefault="006575A0">
      <w:pPr>
        <w:ind w:firstLine="440"/>
        <w:rPr>
          <w:lang w:val="en-GB"/>
        </w:rPr>
      </w:pPr>
    </w:p>
    <w:p w14:paraId="48757628" w14:textId="77777777" w:rsidR="006575A0" w:rsidRDefault="006575A0">
      <w:pPr>
        <w:ind w:firstLine="440"/>
        <w:rPr>
          <w:lang w:val="en-GB"/>
        </w:rPr>
      </w:pPr>
    </w:p>
    <w:p w14:paraId="5D42ADD4" w14:textId="77777777" w:rsidR="006575A0" w:rsidRDefault="006575A0">
      <w:pPr>
        <w:ind w:firstLine="440"/>
        <w:rPr>
          <w:lang w:val="en-GB"/>
        </w:rPr>
      </w:pPr>
    </w:p>
    <w:p w14:paraId="62137AED" w14:textId="77777777" w:rsidR="006575A0" w:rsidRDefault="007443E2">
      <w:pPr>
        <w:ind w:firstLine="723"/>
        <w:jc w:val="center"/>
        <w:rPr>
          <w:rFonts w:cs="Arial"/>
          <w:b/>
          <w:sz w:val="36"/>
          <w:szCs w:val="36"/>
          <w:lang w:val="en-US" w:eastAsia="zh-CN"/>
        </w:rPr>
      </w:pPr>
      <w:r>
        <w:rPr>
          <w:rFonts w:cs="Arial" w:hint="eastAsia"/>
          <w:b/>
          <w:sz w:val="36"/>
          <w:szCs w:val="36"/>
          <w:lang w:val="en-US" w:eastAsia="zh-CN"/>
        </w:rPr>
        <w:t>新大陆</w:t>
      </w:r>
      <w:r>
        <w:rPr>
          <w:rFonts w:cs="Arial" w:hint="eastAsia"/>
          <w:b/>
          <w:sz w:val="36"/>
          <w:szCs w:val="36"/>
          <w:lang w:val="en-US" w:eastAsia="zh-CN"/>
        </w:rPr>
        <w:t>SP100</w:t>
      </w:r>
      <w:r>
        <w:rPr>
          <w:rFonts w:cs="Arial"/>
          <w:b/>
          <w:sz w:val="36"/>
          <w:szCs w:val="36"/>
          <w:lang w:val="en-US" w:eastAsia="zh-CN"/>
        </w:rPr>
        <w:t>指令集开发文档</w:t>
      </w:r>
    </w:p>
    <w:p w14:paraId="205FB8EE" w14:textId="77777777" w:rsidR="006575A0" w:rsidRDefault="007443E2">
      <w:pPr>
        <w:ind w:firstLine="482"/>
        <w:jc w:val="center"/>
        <w:rPr>
          <w:rFonts w:cs="Arial"/>
          <w:b/>
          <w:sz w:val="24"/>
          <w:lang w:val="en-GB"/>
        </w:rPr>
      </w:pPr>
      <w:r>
        <w:rPr>
          <w:rFonts w:cs="Arial"/>
          <w:b/>
          <w:sz w:val="24"/>
          <w:lang w:val="en-GB"/>
        </w:rPr>
        <w:t>____________</w:t>
      </w:r>
    </w:p>
    <w:p w14:paraId="13464C58" w14:textId="77777777" w:rsidR="006575A0" w:rsidRDefault="006575A0">
      <w:pPr>
        <w:ind w:firstLine="803"/>
        <w:rPr>
          <w:rFonts w:eastAsia="Times New Roman" w:cs="Arial"/>
          <w:b/>
          <w:caps/>
          <w:sz w:val="40"/>
          <w:szCs w:val="40"/>
          <w:lang w:val="en-GB" w:eastAsia="zh-CN"/>
        </w:rPr>
      </w:pPr>
    </w:p>
    <w:p w14:paraId="0AEB8332" w14:textId="77777777" w:rsidR="006575A0" w:rsidRDefault="006575A0">
      <w:pPr>
        <w:pStyle w:val="titre"/>
        <w:keepNext w:val="0"/>
        <w:spacing w:after="240"/>
        <w:rPr>
          <w:rFonts w:cs="Arial"/>
          <w:szCs w:val="24"/>
          <w:lang w:val="en-GB"/>
        </w:rPr>
      </w:pPr>
    </w:p>
    <w:p w14:paraId="0814C3A0" w14:textId="77777777" w:rsidR="006575A0" w:rsidRDefault="006575A0">
      <w:pPr>
        <w:ind w:firstLine="440"/>
        <w:rPr>
          <w:lang w:val="en-GB"/>
        </w:rPr>
        <w:sectPr w:rsidR="006575A0">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709" w:footer="709" w:gutter="0"/>
          <w:cols w:space="720"/>
          <w:docGrid w:linePitch="360"/>
        </w:sectPr>
      </w:pPr>
    </w:p>
    <w:p w14:paraId="1FA175EB" w14:textId="77777777" w:rsidR="006575A0" w:rsidRDefault="007443E2">
      <w:pPr>
        <w:spacing w:before="240"/>
        <w:ind w:firstLine="442"/>
        <w:rPr>
          <w:b/>
          <w:lang w:val="en-GB"/>
        </w:rPr>
      </w:pPr>
      <w:r>
        <w:rPr>
          <w:rFonts w:hint="eastAsia"/>
          <w:b/>
          <w:lang w:val="en-GB" w:eastAsia="zh-CN"/>
        </w:rPr>
        <w:lastRenderedPageBreak/>
        <w:t>变更记录</w:t>
      </w:r>
    </w:p>
    <w:tbl>
      <w:tblPr>
        <w:tblW w:w="0" w:type="auto"/>
        <w:tblLayout w:type="fixed"/>
        <w:tblCellMar>
          <w:left w:w="80" w:type="dxa"/>
          <w:right w:w="80" w:type="dxa"/>
        </w:tblCellMar>
        <w:tblLook w:val="04A0" w:firstRow="1" w:lastRow="0" w:firstColumn="1" w:lastColumn="0" w:noHBand="0" w:noVBand="1"/>
      </w:tblPr>
      <w:tblGrid>
        <w:gridCol w:w="1073"/>
        <w:gridCol w:w="1417"/>
        <w:gridCol w:w="1490"/>
        <w:gridCol w:w="5818"/>
      </w:tblGrid>
      <w:tr w:rsidR="006575A0" w14:paraId="0FA595EA" w14:textId="77777777">
        <w:trPr>
          <w:cantSplit/>
          <w:trHeight w:val="360"/>
        </w:trPr>
        <w:tc>
          <w:tcPr>
            <w:tcW w:w="1073" w:type="dxa"/>
            <w:tcBorders>
              <w:top w:val="single" w:sz="6" w:space="0" w:color="auto"/>
              <w:left w:val="single" w:sz="6" w:space="0" w:color="auto"/>
              <w:right w:val="single" w:sz="6" w:space="0" w:color="auto"/>
            </w:tcBorders>
          </w:tcPr>
          <w:p w14:paraId="103572F8" w14:textId="77777777" w:rsidR="006575A0" w:rsidRDefault="007443E2">
            <w:pPr>
              <w:ind w:firstLineChars="0" w:firstLine="0"/>
              <w:jc w:val="center"/>
              <w:rPr>
                <w:sz w:val="18"/>
                <w:lang w:val="en-GB"/>
              </w:rPr>
            </w:pPr>
            <w:bookmarkStart w:id="0" w:name="Historique"/>
            <w:bookmarkEnd w:id="0"/>
            <w:r>
              <w:rPr>
                <w:rFonts w:hint="eastAsia"/>
                <w:bCs/>
                <w:szCs w:val="21"/>
              </w:rPr>
              <w:t>版本</w:t>
            </w:r>
          </w:p>
        </w:tc>
        <w:tc>
          <w:tcPr>
            <w:tcW w:w="1417" w:type="dxa"/>
            <w:tcBorders>
              <w:top w:val="single" w:sz="6" w:space="0" w:color="auto"/>
            </w:tcBorders>
          </w:tcPr>
          <w:p w14:paraId="6D884937" w14:textId="77777777" w:rsidR="006575A0" w:rsidRDefault="007443E2">
            <w:pPr>
              <w:ind w:firstLineChars="0" w:firstLine="0"/>
              <w:jc w:val="center"/>
              <w:rPr>
                <w:sz w:val="18"/>
                <w:lang w:val="en-GB"/>
              </w:rPr>
            </w:pPr>
            <w:r>
              <w:rPr>
                <w:rFonts w:hint="eastAsia"/>
                <w:bCs/>
                <w:szCs w:val="21"/>
              </w:rPr>
              <w:t>日期</w:t>
            </w:r>
          </w:p>
        </w:tc>
        <w:tc>
          <w:tcPr>
            <w:tcW w:w="1490" w:type="dxa"/>
            <w:tcBorders>
              <w:top w:val="single" w:sz="4" w:space="0" w:color="auto"/>
              <w:left w:val="single" w:sz="4" w:space="0" w:color="auto"/>
              <w:right w:val="single" w:sz="4" w:space="0" w:color="auto"/>
            </w:tcBorders>
          </w:tcPr>
          <w:p w14:paraId="206DBADE" w14:textId="77777777" w:rsidR="006575A0" w:rsidRDefault="007443E2">
            <w:pPr>
              <w:ind w:firstLineChars="0" w:firstLine="0"/>
              <w:jc w:val="center"/>
              <w:rPr>
                <w:sz w:val="18"/>
                <w:lang w:val="en-GB"/>
              </w:rPr>
            </w:pPr>
            <w:r>
              <w:rPr>
                <w:rFonts w:hint="eastAsia"/>
                <w:bCs/>
                <w:szCs w:val="21"/>
              </w:rPr>
              <w:t>编者</w:t>
            </w:r>
          </w:p>
        </w:tc>
        <w:tc>
          <w:tcPr>
            <w:tcW w:w="5818" w:type="dxa"/>
            <w:tcBorders>
              <w:top w:val="single" w:sz="6" w:space="0" w:color="auto"/>
              <w:left w:val="nil"/>
              <w:right w:val="single" w:sz="6" w:space="0" w:color="auto"/>
            </w:tcBorders>
          </w:tcPr>
          <w:p w14:paraId="2CA6A21A" w14:textId="77777777" w:rsidR="006575A0" w:rsidRDefault="007443E2">
            <w:pPr>
              <w:ind w:firstLineChars="0" w:firstLine="0"/>
              <w:jc w:val="center"/>
              <w:rPr>
                <w:sz w:val="18"/>
                <w:lang w:val="en-GB"/>
              </w:rPr>
            </w:pPr>
            <w:r>
              <w:rPr>
                <w:rFonts w:hint="eastAsia"/>
                <w:bCs/>
                <w:szCs w:val="21"/>
              </w:rPr>
              <w:t>制</w:t>
            </w:r>
            <w:r>
              <w:rPr>
                <w:rFonts w:hint="eastAsia"/>
                <w:bCs/>
                <w:szCs w:val="21"/>
              </w:rPr>
              <w:t>/</w:t>
            </w:r>
            <w:r>
              <w:rPr>
                <w:rFonts w:hint="eastAsia"/>
                <w:bCs/>
                <w:szCs w:val="21"/>
              </w:rPr>
              <w:t>修订纪要</w:t>
            </w:r>
          </w:p>
        </w:tc>
      </w:tr>
      <w:tr w:rsidR="006575A0" w14:paraId="74E0B6CB" w14:textId="77777777">
        <w:trPr>
          <w:cantSplit/>
          <w:trHeight w:val="288"/>
        </w:trPr>
        <w:tc>
          <w:tcPr>
            <w:tcW w:w="1073" w:type="dxa"/>
            <w:tcBorders>
              <w:top w:val="single" w:sz="6" w:space="0" w:color="auto"/>
              <w:left w:val="single" w:sz="6" w:space="0" w:color="auto"/>
              <w:right w:val="single" w:sz="6" w:space="0" w:color="auto"/>
            </w:tcBorders>
          </w:tcPr>
          <w:p w14:paraId="5E74FD02" w14:textId="77777777" w:rsidR="006575A0" w:rsidRDefault="007443E2">
            <w:pPr>
              <w:spacing w:after="120"/>
              <w:ind w:firstLine="360"/>
              <w:rPr>
                <w:sz w:val="18"/>
                <w:lang w:val="en-US" w:eastAsia="zh-CN"/>
              </w:rPr>
            </w:pPr>
            <w:r>
              <w:rPr>
                <w:rFonts w:hint="eastAsia"/>
                <w:sz w:val="18"/>
                <w:lang w:val="en-US" w:eastAsia="zh-CN"/>
              </w:rPr>
              <w:t>1.00</w:t>
            </w:r>
          </w:p>
        </w:tc>
        <w:tc>
          <w:tcPr>
            <w:tcW w:w="1417" w:type="dxa"/>
            <w:tcBorders>
              <w:top w:val="single" w:sz="6" w:space="0" w:color="auto"/>
            </w:tcBorders>
          </w:tcPr>
          <w:p w14:paraId="491B2F1C" w14:textId="77777777" w:rsidR="006575A0" w:rsidRDefault="007443E2">
            <w:pPr>
              <w:spacing w:after="120"/>
              <w:ind w:firstLine="360"/>
              <w:rPr>
                <w:sz w:val="18"/>
                <w:lang w:val="en-US" w:eastAsia="zh-CN"/>
              </w:rPr>
            </w:pPr>
            <w:r>
              <w:rPr>
                <w:rFonts w:hint="eastAsia"/>
                <w:sz w:val="18"/>
                <w:lang w:val="en-US" w:eastAsia="zh-CN"/>
              </w:rPr>
              <w:t>20190605</w:t>
            </w:r>
          </w:p>
        </w:tc>
        <w:tc>
          <w:tcPr>
            <w:tcW w:w="1490" w:type="dxa"/>
            <w:tcBorders>
              <w:top w:val="single" w:sz="6" w:space="0" w:color="auto"/>
              <w:left w:val="single" w:sz="4" w:space="0" w:color="auto"/>
              <w:right w:val="single" w:sz="4" w:space="0" w:color="auto"/>
            </w:tcBorders>
          </w:tcPr>
          <w:p w14:paraId="32EB28E7" w14:textId="77777777" w:rsidR="006575A0" w:rsidRDefault="007443E2">
            <w:pPr>
              <w:spacing w:after="120"/>
              <w:ind w:firstLine="360"/>
              <w:rPr>
                <w:sz w:val="18"/>
                <w:lang w:val="en-US" w:eastAsia="zh-CN"/>
              </w:rPr>
            </w:pPr>
            <w:r>
              <w:rPr>
                <w:sz w:val="18"/>
                <w:lang w:val="en-US"/>
              </w:rPr>
              <w:t>陈宗辉</w:t>
            </w:r>
          </w:p>
        </w:tc>
        <w:tc>
          <w:tcPr>
            <w:tcW w:w="5818" w:type="dxa"/>
            <w:tcBorders>
              <w:top w:val="single" w:sz="6" w:space="0" w:color="auto"/>
              <w:left w:val="nil"/>
              <w:right w:val="single" w:sz="6" w:space="0" w:color="auto"/>
            </w:tcBorders>
          </w:tcPr>
          <w:p w14:paraId="028CF6B2" w14:textId="77777777" w:rsidR="006575A0" w:rsidRDefault="007443E2">
            <w:pPr>
              <w:spacing w:after="120"/>
              <w:ind w:firstLineChars="0" w:firstLine="0"/>
              <w:rPr>
                <w:sz w:val="18"/>
                <w:lang w:val="en-US"/>
              </w:rPr>
            </w:pPr>
            <w:r>
              <w:rPr>
                <w:sz w:val="18"/>
                <w:lang w:val="en-US"/>
              </w:rPr>
              <w:t>对</w:t>
            </w:r>
            <w:r>
              <w:rPr>
                <w:sz w:val="18"/>
                <w:lang w:val="en-US"/>
              </w:rPr>
              <w:t>SP</w:t>
            </w:r>
            <w:r>
              <w:rPr>
                <w:rFonts w:hint="eastAsia"/>
                <w:sz w:val="18"/>
                <w:lang w:val="en-US" w:eastAsia="zh-CN"/>
              </w:rPr>
              <w:t>100</w:t>
            </w:r>
            <w:r>
              <w:rPr>
                <w:sz w:val="18"/>
                <w:lang w:val="en-US" w:eastAsia="zh-CN"/>
              </w:rPr>
              <w:t>指令进行整理</w:t>
            </w:r>
          </w:p>
        </w:tc>
      </w:tr>
      <w:tr w:rsidR="006575A0" w14:paraId="2C77B7D9" w14:textId="77777777">
        <w:trPr>
          <w:cantSplit/>
          <w:trHeight w:val="288"/>
        </w:trPr>
        <w:tc>
          <w:tcPr>
            <w:tcW w:w="1073" w:type="dxa"/>
            <w:tcBorders>
              <w:top w:val="single" w:sz="6" w:space="0" w:color="auto"/>
              <w:left w:val="single" w:sz="6" w:space="0" w:color="auto"/>
              <w:right w:val="single" w:sz="6" w:space="0" w:color="auto"/>
            </w:tcBorders>
          </w:tcPr>
          <w:p w14:paraId="6BD1896D" w14:textId="77777777" w:rsidR="006575A0" w:rsidRDefault="007443E2">
            <w:pPr>
              <w:spacing w:after="120"/>
              <w:ind w:firstLine="360"/>
              <w:rPr>
                <w:sz w:val="18"/>
                <w:lang w:val="en-GB" w:eastAsia="zh-CN"/>
              </w:rPr>
            </w:pPr>
            <w:r>
              <w:rPr>
                <w:rFonts w:hint="eastAsia"/>
                <w:sz w:val="18"/>
                <w:lang w:val="en-GB" w:eastAsia="zh-CN"/>
              </w:rPr>
              <w:t>1.01</w:t>
            </w:r>
          </w:p>
        </w:tc>
        <w:tc>
          <w:tcPr>
            <w:tcW w:w="1417" w:type="dxa"/>
            <w:tcBorders>
              <w:top w:val="single" w:sz="6" w:space="0" w:color="auto"/>
            </w:tcBorders>
          </w:tcPr>
          <w:p w14:paraId="6091F8EE" w14:textId="77777777" w:rsidR="006575A0" w:rsidRDefault="007443E2">
            <w:pPr>
              <w:spacing w:after="120"/>
              <w:ind w:firstLine="360"/>
              <w:rPr>
                <w:sz w:val="18"/>
                <w:lang w:val="en-GB" w:eastAsia="zh-CN"/>
              </w:rPr>
            </w:pPr>
            <w:r>
              <w:rPr>
                <w:rFonts w:hint="eastAsia"/>
                <w:sz w:val="18"/>
                <w:lang w:val="en-GB" w:eastAsia="zh-CN"/>
              </w:rPr>
              <w:t>20190813</w:t>
            </w:r>
          </w:p>
        </w:tc>
        <w:tc>
          <w:tcPr>
            <w:tcW w:w="1490" w:type="dxa"/>
            <w:tcBorders>
              <w:top w:val="single" w:sz="6" w:space="0" w:color="auto"/>
              <w:left w:val="single" w:sz="4" w:space="0" w:color="auto"/>
              <w:right w:val="single" w:sz="4" w:space="0" w:color="auto"/>
            </w:tcBorders>
          </w:tcPr>
          <w:p w14:paraId="5B07B6AC" w14:textId="77777777" w:rsidR="006575A0" w:rsidRDefault="007443E2">
            <w:pPr>
              <w:spacing w:after="120"/>
              <w:ind w:firstLine="360"/>
              <w:rPr>
                <w:sz w:val="18"/>
                <w:lang w:val="en-GB" w:eastAsia="zh-CN"/>
              </w:rPr>
            </w:pPr>
            <w:r>
              <w:rPr>
                <w:rFonts w:hint="eastAsia"/>
                <w:sz w:val="18"/>
                <w:lang w:val="en-GB" w:eastAsia="zh-CN"/>
              </w:rPr>
              <w:t>施明焜</w:t>
            </w:r>
          </w:p>
        </w:tc>
        <w:tc>
          <w:tcPr>
            <w:tcW w:w="5818" w:type="dxa"/>
            <w:tcBorders>
              <w:top w:val="single" w:sz="6" w:space="0" w:color="auto"/>
              <w:left w:val="nil"/>
              <w:right w:val="single" w:sz="6" w:space="0" w:color="auto"/>
            </w:tcBorders>
          </w:tcPr>
          <w:p w14:paraId="51F7DA1F" w14:textId="77777777" w:rsidR="006575A0" w:rsidRDefault="007443E2">
            <w:pPr>
              <w:spacing w:after="120"/>
              <w:ind w:firstLineChars="0" w:firstLine="0"/>
              <w:rPr>
                <w:sz w:val="18"/>
                <w:lang w:val="en-GB" w:eastAsia="zh-CN"/>
              </w:rPr>
            </w:pPr>
            <w:r>
              <w:rPr>
                <w:rFonts w:hint="eastAsia"/>
                <w:sz w:val="18"/>
                <w:lang w:val="en-GB" w:eastAsia="zh-CN"/>
              </w:rPr>
              <w:t>增加</w:t>
            </w:r>
            <w:r>
              <w:rPr>
                <w:rFonts w:hint="eastAsia"/>
                <w:sz w:val="18"/>
                <w:lang w:val="en-GB" w:eastAsia="zh-CN"/>
              </w:rPr>
              <w:t>RSA\SM2\SM3</w:t>
            </w:r>
            <w:r>
              <w:rPr>
                <w:rFonts w:hint="eastAsia"/>
                <w:sz w:val="18"/>
                <w:lang w:val="en-GB" w:eastAsia="zh-CN"/>
              </w:rPr>
              <w:t>指令集</w:t>
            </w:r>
          </w:p>
        </w:tc>
      </w:tr>
      <w:tr w:rsidR="006575A0" w14:paraId="5BD987A7" w14:textId="77777777">
        <w:trPr>
          <w:cantSplit/>
          <w:trHeight w:val="288"/>
        </w:trPr>
        <w:tc>
          <w:tcPr>
            <w:tcW w:w="1073" w:type="dxa"/>
            <w:tcBorders>
              <w:top w:val="single" w:sz="6" w:space="0" w:color="auto"/>
              <w:left w:val="single" w:sz="6" w:space="0" w:color="auto"/>
              <w:bottom w:val="single" w:sz="6" w:space="0" w:color="auto"/>
              <w:right w:val="single" w:sz="6" w:space="0" w:color="auto"/>
            </w:tcBorders>
          </w:tcPr>
          <w:p w14:paraId="07D4B87B" w14:textId="77777777" w:rsidR="006575A0" w:rsidRDefault="007443E2">
            <w:pPr>
              <w:spacing w:after="120"/>
              <w:ind w:firstLine="360"/>
              <w:rPr>
                <w:sz w:val="18"/>
                <w:lang w:val="en-US" w:eastAsia="zh-CN"/>
              </w:rPr>
            </w:pPr>
            <w:r>
              <w:rPr>
                <w:rFonts w:hint="eastAsia"/>
                <w:sz w:val="18"/>
                <w:lang w:val="en-US" w:eastAsia="zh-CN"/>
              </w:rPr>
              <w:t>1.01</w:t>
            </w:r>
          </w:p>
        </w:tc>
        <w:tc>
          <w:tcPr>
            <w:tcW w:w="1417" w:type="dxa"/>
            <w:tcBorders>
              <w:top w:val="single" w:sz="6" w:space="0" w:color="auto"/>
              <w:bottom w:val="single" w:sz="6" w:space="0" w:color="auto"/>
            </w:tcBorders>
          </w:tcPr>
          <w:p w14:paraId="06B60674" w14:textId="77777777" w:rsidR="006575A0" w:rsidRDefault="007443E2">
            <w:pPr>
              <w:spacing w:after="120"/>
              <w:ind w:firstLine="360"/>
              <w:rPr>
                <w:sz w:val="18"/>
                <w:lang w:val="en-US" w:eastAsia="zh-CN"/>
              </w:rPr>
            </w:pPr>
            <w:r>
              <w:rPr>
                <w:rFonts w:hint="eastAsia"/>
                <w:sz w:val="18"/>
                <w:lang w:val="en-US" w:eastAsia="zh-CN"/>
              </w:rPr>
              <w:t>20200310</w:t>
            </w:r>
          </w:p>
        </w:tc>
        <w:tc>
          <w:tcPr>
            <w:tcW w:w="1490" w:type="dxa"/>
            <w:tcBorders>
              <w:top w:val="single" w:sz="6" w:space="0" w:color="auto"/>
              <w:left w:val="single" w:sz="4" w:space="0" w:color="auto"/>
              <w:bottom w:val="single" w:sz="6" w:space="0" w:color="auto"/>
              <w:right w:val="single" w:sz="4" w:space="0" w:color="auto"/>
            </w:tcBorders>
          </w:tcPr>
          <w:p w14:paraId="1022335C" w14:textId="77777777" w:rsidR="006575A0" w:rsidRDefault="007443E2">
            <w:pPr>
              <w:spacing w:after="120"/>
              <w:ind w:firstLine="360"/>
              <w:rPr>
                <w:sz w:val="18"/>
                <w:lang w:val="en-US" w:eastAsia="zh-CN"/>
              </w:rPr>
            </w:pPr>
            <w:r>
              <w:rPr>
                <w:rFonts w:hint="eastAsia"/>
                <w:sz w:val="18"/>
                <w:lang w:val="en-US" w:eastAsia="zh-CN"/>
              </w:rPr>
              <w:t>胡杨</w:t>
            </w:r>
          </w:p>
        </w:tc>
        <w:tc>
          <w:tcPr>
            <w:tcW w:w="5818" w:type="dxa"/>
            <w:tcBorders>
              <w:top w:val="single" w:sz="6" w:space="0" w:color="auto"/>
              <w:left w:val="nil"/>
              <w:bottom w:val="single" w:sz="6" w:space="0" w:color="auto"/>
              <w:right w:val="single" w:sz="6" w:space="0" w:color="auto"/>
            </w:tcBorders>
          </w:tcPr>
          <w:p w14:paraId="0B191223" w14:textId="77777777" w:rsidR="006575A0" w:rsidRDefault="007443E2">
            <w:pPr>
              <w:spacing w:after="120"/>
              <w:ind w:firstLineChars="0" w:firstLine="0"/>
              <w:rPr>
                <w:sz w:val="18"/>
                <w:lang w:val="en-US" w:eastAsia="zh-CN"/>
              </w:rPr>
            </w:pPr>
            <w:r>
              <w:rPr>
                <w:rFonts w:hint="eastAsia"/>
                <w:sz w:val="18"/>
                <w:lang w:val="en-US" w:eastAsia="zh-CN"/>
              </w:rPr>
              <w:t>添加</w:t>
            </w:r>
            <w:r>
              <w:rPr>
                <w:rFonts w:hint="eastAsia"/>
                <w:sz w:val="18"/>
                <w:lang w:val="en-US" w:eastAsia="zh-CN"/>
              </w:rPr>
              <w:t>EMV</w:t>
            </w:r>
            <w:r>
              <w:rPr>
                <w:rFonts w:hint="eastAsia"/>
                <w:sz w:val="18"/>
                <w:lang w:val="en-US" w:eastAsia="zh-CN"/>
              </w:rPr>
              <w:t>指令集与</w:t>
            </w:r>
            <w:r>
              <w:rPr>
                <w:rFonts w:hint="eastAsia"/>
                <w:sz w:val="18"/>
                <w:lang w:val="en-US" w:eastAsia="zh-CN"/>
              </w:rPr>
              <w:t>AID</w:t>
            </w:r>
            <w:r>
              <w:rPr>
                <w:rFonts w:hint="eastAsia"/>
                <w:sz w:val="18"/>
                <w:lang w:val="en-US" w:eastAsia="zh-CN"/>
              </w:rPr>
              <w:t>配置</w:t>
            </w:r>
          </w:p>
        </w:tc>
      </w:tr>
      <w:tr w:rsidR="006575A0" w14:paraId="3C53E70E" w14:textId="77777777">
        <w:trPr>
          <w:cantSplit/>
          <w:trHeight w:val="288"/>
        </w:trPr>
        <w:tc>
          <w:tcPr>
            <w:tcW w:w="1073" w:type="dxa"/>
            <w:tcBorders>
              <w:top w:val="single" w:sz="6" w:space="0" w:color="auto"/>
              <w:left w:val="single" w:sz="6" w:space="0" w:color="auto"/>
              <w:bottom w:val="single" w:sz="6" w:space="0" w:color="auto"/>
              <w:right w:val="single" w:sz="6" w:space="0" w:color="auto"/>
            </w:tcBorders>
          </w:tcPr>
          <w:p w14:paraId="433601B0" w14:textId="77777777" w:rsidR="006575A0" w:rsidRDefault="006575A0">
            <w:pPr>
              <w:spacing w:after="120"/>
              <w:ind w:firstLine="360"/>
              <w:rPr>
                <w:sz w:val="18"/>
                <w:lang w:val="en-US" w:eastAsia="zh-CN"/>
              </w:rPr>
            </w:pPr>
          </w:p>
        </w:tc>
        <w:tc>
          <w:tcPr>
            <w:tcW w:w="1417" w:type="dxa"/>
            <w:tcBorders>
              <w:top w:val="single" w:sz="6" w:space="0" w:color="auto"/>
              <w:bottom w:val="single" w:sz="6" w:space="0" w:color="auto"/>
            </w:tcBorders>
          </w:tcPr>
          <w:p w14:paraId="09EB859F" w14:textId="77777777" w:rsidR="006575A0" w:rsidRDefault="006575A0">
            <w:pPr>
              <w:spacing w:after="120"/>
              <w:ind w:firstLine="360"/>
              <w:rPr>
                <w:sz w:val="18"/>
                <w:lang w:val="en-US" w:eastAsia="zh-CN"/>
              </w:rPr>
            </w:pPr>
          </w:p>
        </w:tc>
        <w:tc>
          <w:tcPr>
            <w:tcW w:w="1490" w:type="dxa"/>
            <w:tcBorders>
              <w:top w:val="single" w:sz="6" w:space="0" w:color="auto"/>
              <w:left w:val="single" w:sz="4" w:space="0" w:color="auto"/>
              <w:bottom w:val="single" w:sz="6" w:space="0" w:color="auto"/>
              <w:right w:val="single" w:sz="4" w:space="0" w:color="auto"/>
            </w:tcBorders>
          </w:tcPr>
          <w:p w14:paraId="2B71DF95" w14:textId="77777777" w:rsidR="006575A0" w:rsidRDefault="006575A0">
            <w:pPr>
              <w:spacing w:after="120"/>
              <w:ind w:firstLine="360"/>
              <w:rPr>
                <w:sz w:val="18"/>
                <w:lang w:val="en-US"/>
              </w:rPr>
            </w:pPr>
          </w:p>
        </w:tc>
        <w:tc>
          <w:tcPr>
            <w:tcW w:w="5818" w:type="dxa"/>
            <w:tcBorders>
              <w:top w:val="single" w:sz="6" w:space="0" w:color="auto"/>
              <w:left w:val="nil"/>
              <w:bottom w:val="single" w:sz="6" w:space="0" w:color="auto"/>
              <w:right w:val="single" w:sz="6" w:space="0" w:color="auto"/>
            </w:tcBorders>
          </w:tcPr>
          <w:p w14:paraId="4A9B2128" w14:textId="77777777" w:rsidR="006575A0" w:rsidRDefault="006575A0">
            <w:pPr>
              <w:spacing w:after="120"/>
              <w:ind w:firstLine="360"/>
              <w:rPr>
                <w:sz w:val="18"/>
                <w:lang w:val="en-US" w:eastAsia="zh-CN"/>
              </w:rPr>
            </w:pPr>
          </w:p>
        </w:tc>
      </w:tr>
      <w:tr w:rsidR="006575A0" w14:paraId="19C859C4" w14:textId="77777777">
        <w:trPr>
          <w:cantSplit/>
          <w:trHeight w:val="288"/>
        </w:trPr>
        <w:tc>
          <w:tcPr>
            <w:tcW w:w="1073" w:type="dxa"/>
            <w:tcBorders>
              <w:top w:val="single" w:sz="6" w:space="0" w:color="auto"/>
              <w:left w:val="single" w:sz="6" w:space="0" w:color="auto"/>
              <w:bottom w:val="single" w:sz="6" w:space="0" w:color="auto"/>
              <w:right w:val="single" w:sz="6" w:space="0" w:color="auto"/>
            </w:tcBorders>
          </w:tcPr>
          <w:p w14:paraId="79D3D0A9" w14:textId="77777777" w:rsidR="006575A0" w:rsidRDefault="006575A0">
            <w:pPr>
              <w:spacing w:after="120"/>
              <w:ind w:firstLine="360"/>
              <w:rPr>
                <w:sz w:val="18"/>
                <w:lang w:val="en-US" w:eastAsia="zh-CN"/>
              </w:rPr>
            </w:pPr>
          </w:p>
        </w:tc>
        <w:tc>
          <w:tcPr>
            <w:tcW w:w="1417" w:type="dxa"/>
            <w:tcBorders>
              <w:top w:val="single" w:sz="6" w:space="0" w:color="auto"/>
              <w:bottom w:val="single" w:sz="6" w:space="0" w:color="auto"/>
            </w:tcBorders>
          </w:tcPr>
          <w:p w14:paraId="4DF8D5A9" w14:textId="77777777" w:rsidR="006575A0" w:rsidRDefault="006575A0">
            <w:pPr>
              <w:spacing w:after="120"/>
              <w:ind w:firstLine="360"/>
              <w:rPr>
                <w:sz w:val="18"/>
                <w:lang w:val="en-US" w:eastAsia="zh-CN"/>
              </w:rPr>
            </w:pPr>
          </w:p>
        </w:tc>
        <w:tc>
          <w:tcPr>
            <w:tcW w:w="1490" w:type="dxa"/>
            <w:tcBorders>
              <w:top w:val="single" w:sz="6" w:space="0" w:color="auto"/>
              <w:left w:val="single" w:sz="4" w:space="0" w:color="auto"/>
              <w:bottom w:val="single" w:sz="6" w:space="0" w:color="auto"/>
              <w:right w:val="single" w:sz="4" w:space="0" w:color="auto"/>
            </w:tcBorders>
          </w:tcPr>
          <w:p w14:paraId="5E298E62" w14:textId="77777777" w:rsidR="006575A0" w:rsidRDefault="006575A0">
            <w:pPr>
              <w:spacing w:after="120"/>
              <w:ind w:firstLine="360"/>
              <w:rPr>
                <w:sz w:val="18"/>
                <w:lang w:val="en-US" w:eastAsia="zh-CN"/>
              </w:rPr>
            </w:pPr>
          </w:p>
        </w:tc>
        <w:tc>
          <w:tcPr>
            <w:tcW w:w="5818" w:type="dxa"/>
            <w:tcBorders>
              <w:top w:val="single" w:sz="6" w:space="0" w:color="auto"/>
              <w:left w:val="nil"/>
              <w:bottom w:val="single" w:sz="6" w:space="0" w:color="auto"/>
              <w:right w:val="single" w:sz="6" w:space="0" w:color="auto"/>
            </w:tcBorders>
          </w:tcPr>
          <w:p w14:paraId="7B482535" w14:textId="77777777" w:rsidR="006575A0" w:rsidRDefault="006575A0">
            <w:pPr>
              <w:spacing w:after="120"/>
              <w:ind w:firstLine="360"/>
              <w:rPr>
                <w:sz w:val="18"/>
                <w:lang w:val="en-US"/>
              </w:rPr>
            </w:pPr>
          </w:p>
        </w:tc>
      </w:tr>
    </w:tbl>
    <w:p w14:paraId="36288341" w14:textId="77777777" w:rsidR="006575A0" w:rsidRDefault="007443E2">
      <w:pPr>
        <w:spacing w:before="240"/>
        <w:ind w:firstLine="442"/>
        <w:rPr>
          <w:b/>
          <w:lang w:val="en-GB"/>
        </w:rPr>
      </w:pPr>
      <w:r>
        <w:rPr>
          <w:rFonts w:hint="eastAsia"/>
          <w:b/>
          <w:lang w:val="en-GB" w:eastAsia="zh-CN"/>
        </w:rPr>
        <w:t>审批记录</w:t>
      </w:r>
    </w:p>
    <w:tbl>
      <w:tblPr>
        <w:tblW w:w="0" w:type="auto"/>
        <w:tblLayout w:type="fixed"/>
        <w:tblCellMar>
          <w:left w:w="80" w:type="dxa"/>
          <w:right w:w="80" w:type="dxa"/>
        </w:tblCellMar>
        <w:tblLook w:val="04A0" w:firstRow="1" w:lastRow="0" w:firstColumn="1" w:lastColumn="0" w:noHBand="0" w:noVBand="1"/>
      </w:tblPr>
      <w:tblGrid>
        <w:gridCol w:w="1889"/>
        <w:gridCol w:w="1726"/>
        <w:gridCol w:w="2877"/>
        <w:gridCol w:w="1007"/>
        <w:gridCol w:w="2299"/>
      </w:tblGrid>
      <w:tr w:rsidR="006575A0" w14:paraId="3D3CC114" w14:textId="77777777">
        <w:trPr>
          <w:cantSplit/>
          <w:trHeight w:val="360"/>
        </w:trPr>
        <w:tc>
          <w:tcPr>
            <w:tcW w:w="1889" w:type="dxa"/>
            <w:tcBorders>
              <w:top w:val="single" w:sz="6" w:space="0" w:color="auto"/>
              <w:left w:val="single" w:sz="6" w:space="0" w:color="auto"/>
              <w:right w:val="single" w:sz="6" w:space="0" w:color="auto"/>
            </w:tcBorders>
          </w:tcPr>
          <w:p w14:paraId="4B40204A" w14:textId="77777777" w:rsidR="006575A0" w:rsidRDefault="007443E2">
            <w:pPr>
              <w:ind w:firstLineChars="0" w:firstLine="0"/>
              <w:jc w:val="center"/>
              <w:rPr>
                <w:sz w:val="18"/>
                <w:lang w:val="en-GB"/>
              </w:rPr>
            </w:pPr>
            <w:r>
              <w:rPr>
                <w:rFonts w:hint="eastAsia"/>
                <w:bCs/>
                <w:szCs w:val="21"/>
              </w:rPr>
              <w:t>版本</w:t>
            </w:r>
          </w:p>
        </w:tc>
        <w:tc>
          <w:tcPr>
            <w:tcW w:w="1726" w:type="dxa"/>
            <w:tcBorders>
              <w:top w:val="single" w:sz="6" w:space="0" w:color="auto"/>
            </w:tcBorders>
          </w:tcPr>
          <w:p w14:paraId="7623A241" w14:textId="77777777" w:rsidR="006575A0" w:rsidRDefault="007443E2">
            <w:pPr>
              <w:ind w:firstLineChars="0" w:firstLine="0"/>
              <w:jc w:val="center"/>
              <w:rPr>
                <w:sz w:val="18"/>
                <w:lang w:val="en-GB"/>
              </w:rPr>
            </w:pPr>
            <w:r>
              <w:rPr>
                <w:rFonts w:hint="eastAsia"/>
                <w:bCs/>
                <w:szCs w:val="21"/>
              </w:rPr>
              <w:t>日期</w:t>
            </w:r>
          </w:p>
        </w:tc>
        <w:tc>
          <w:tcPr>
            <w:tcW w:w="2877" w:type="dxa"/>
            <w:tcBorders>
              <w:top w:val="single" w:sz="4" w:space="0" w:color="auto"/>
              <w:left w:val="single" w:sz="4" w:space="0" w:color="auto"/>
              <w:right w:val="single" w:sz="4" w:space="0" w:color="auto"/>
            </w:tcBorders>
          </w:tcPr>
          <w:p w14:paraId="50147C9E" w14:textId="77777777" w:rsidR="006575A0" w:rsidRDefault="007443E2">
            <w:pPr>
              <w:ind w:firstLineChars="0" w:firstLine="0"/>
              <w:jc w:val="center"/>
              <w:rPr>
                <w:sz w:val="18"/>
                <w:lang w:val="en-GB"/>
              </w:rPr>
            </w:pPr>
            <w:r>
              <w:rPr>
                <w:rFonts w:hint="eastAsia"/>
                <w:bCs/>
                <w:szCs w:val="21"/>
              </w:rPr>
              <w:t>批准</w:t>
            </w:r>
          </w:p>
        </w:tc>
        <w:tc>
          <w:tcPr>
            <w:tcW w:w="1007" w:type="dxa"/>
            <w:tcBorders>
              <w:top w:val="single" w:sz="6" w:space="0" w:color="auto"/>
              <w:left w:val="nil"/>
              <w:right w:val="single" w:sz="6" w:space="0" w:color="auto"/>
            </w:tcBorders>
          </w:tcPr>
          <w:p w14:paraId="3CFD8D8B" w14:textId="77777777" w:rsidR="006575A0" w:rsidRDefault="007443E2">
            <w:pPr>
              <w:ind w:firstLineChars="0" w:firstLine="0"/>
              <w:jc w:val="center"/>
              <w:rPr>
                <w:sz w:val="18"/>
                <w:lang w:val="en-GB"/>
              </w:rPr>
            </w:pPr>
            <w:r>
              <w:rPr>
                <w:rFonts w:hint="eastAsia"/>
                <w:bCs/>
                <w:szCs w:val="21"/>
              </w:rPr>
              <w:t>审核</w:t>
            </w:r>
          </w:p>
        </w:tc>
        <w:tc>
          <w:tcPr>
            <w:tcW w:w="2299" w:type="dxa"/>
            <w:tcBorders>
              <w:top w:val="single" w:sz="6" w:space="0" w:color="auto"/>
              <w:left w:val="nil"/>
              <w:right w:val="single" w:sz="6" w:space="0" w:color="auto"/>
            </w:tcBorders>
          </w:tcPr>
          <w:p w14:paraId="662BE6A9" w14:textId="77777777" w:rsidR="006575A0" w:rsidRDefault="007443E2">
            <w:pPr>
              <w:ind w:firstLineChars="0" w:firstLine="0"/>
              <w:jc w:val="center"/>
              <w:rPr>
                <w:sz w:val="18"/>
                <w:lang w:val="en-GB"/>
              </w:rPr>
            </w:pPr>
            <w:r>
              <w:rPr>
                <w:rFonts w:hint="eastAsia"/>
                <w:bCs/>
                <w:szCs w:val="21"/>
              </w:rPr>
              <w:t>编者</w:t>
            </w:r>
          </w:p>
        </w:tc>
      </w:tr>
      <w:tr w:rsidR="006575A0" w14:paraId="15609D28" w14:textId="77777777">
        <w:trPr>
          <w:cantSplit/>
          <w:trHeight w:val="288"/>
        </w:trPr>
        <w:tc>
          <w:tcPr>
            <w:tcW w:w="1889" w:type="dxa"/>
            <w:tcBorders>
              <w:top w:val="single" w:sz="6" w:space="0" w:color="auto"/>
              <w:left w:val="single" w:sz="6" w:space="0" w:color="auto"/>
              <w:right w:val="single" w:sz="6" w:space="0" w:color="auto"/>
            </w:tcBorders>
          </w:tcPr>
          <w:p w14:paraId="5EC7F461" w14:textId="77777777" w:rsidR="006575A0" w:rsidRDefault="006575A0">
            <w:pPr>
              <w:spacing w:after="120"/>
              <w:ind w:firstLine="360"/>
              <w:rPr>
                <w:sz w:val="18"/>
                <w:lang w:val="en-GB"/>
              </w:rPr>
            </w:pPr>
          </w:p>
        </w:tc>
        <w:tc>
          <w:tcPr>
            <w:tcW w:w="1726" w:type="dxa"/>
            <w:tcBorders>
              <w:top w:val="single" w:sz="6" w:space="0" w:color="auto"/>
            </w:tcBorders>
          </w:tcPr>
          <w:p w14:paraId="37F71E75" w14:textId="77777777" w:rsidR="006575A0" w:rsidRDefault="006575A0">
            <w:pPr>
              <w:spacing w:after="120"/>
              <w:ind w:firstLine="360"/>
              <w:rPr>
                <w:sz w:val="18"/>
                <w:lang w:val="en-GB"/>
              </w:rPr>
            </w:pPr>
          </w:p>
        </w:tc>
        <w:tc>
          <w:tcPr>
            <w:tcW w:w="2877" w:type="dxa"/>
            <w:tcBorders>
              <w:top w:val="single" w:sz="6" w:space="0" w:color="auto"/>
              <w:left w:val="single" w:sz="4" w:space="0" w:color="auto"/>
              <w:right w:val="single" w:sz="4" w:space="0" w:color="auto"/>
            </w:tcBorders>
          </w:tcPr>
          <w:p w14:paraId="1E583397" w14:textId="77777777" w:rsidR="006575A0" w:rsidRDefault="006575A0">
            <w:pPr>
              <w:spacing w:after="120"/>
              <w:ind w:firstLine="360"/>
              <w:rPr>
                <w:sz w:val="18"/>
                <w:lang w:val="en-GB"/>
              </w:rPr>
            </w:pPr>
          </w:p>
        </w:tc>
        <w:tc>
          <w:tcPr>
            <w:tcW w:w="1007" w:type="dxa"/>
            <w:tcBorders>
              <w:top w:val="single" w:sz="6" w:space="0" w:color="auto"/>
              <w:left w:val="nil"/>
              <w:right w:val="single" w:sz="6" w:space="0" w:color="auto"/>
            </w:tcBorders>
          </w:tcPr>
          <w:p w14:paraId="38BFED77" w14:textId="77777777" w:rsidR="006575A0" w:rsidRDefault="006575A0">
            <w:pPr>
              <w:spacing w:after="120"/>
              <w:ind w:firstLine="360"/>
              <w:rPr>
                <w:sz w:val="18"/>
                <w:lang w:val="en-GB"/>
              </w:rPr>
            </w:pPr>
          </w:p>
        </w:tc>
        <w:tc>
          <w:tcPr>
            <w:tcW w:w="2299" w:type="dxa"/>
            <w:tcBorders>
              <w:top w:val="single" w:sz="6" w:space="0" w:color="auto"/>
              <w:left w:val="nil"/>
              <w:right w:val="single" w:sz="6" w:space="0" w:color="auto"/>
            </w:tcBorders>
          </w:tcPr>
          <w:p w14:paraId="3605BE41" w14:textId="77777777" w:rsidR="006575A0" w:rsidRDefault="006575A0">
            <w:pPr>
              <w:spacing w:after="120"/>
              <w:ind w:firstLine="360"/>
              <w:rPr>
                <w:sz w:val="18"/>
                <w:lang w:val="en-GB"/>
              </w:rPr>
            </w:pPr>
          </w:p>
        </w:tc>
      </w:tr>
      <w:tr w:rsidR="006575A0" w14:paraId="1321A7F5" w14:textId="77777777">
        <w:trPr>
          <w:cantSplit/>
          <w:trHeight w:val="288"/>
        </w:trPr>
        <w:tc>
          <w:tcPr>
            <w:tcW w:w="1889" w:type="dxa"/>
            <w:tcBorders>
              <w:top w:val="single" w:sz="6" w:space="0" w:color="auto"/>
              <w:left w:val="single" w:sz="6" w:space="0" w:color="auto"/>
              <w:right w:val="single" w:sz="6" w:space="0" w:color="auto"/>
            </w:tcBorders>
          </w:tcPr>
          <w:p w14:paraId="3679BD55" w14:textId="77777777" w:rsidR="006575A0" w:rsidRDefault="006575A0">
            <w:pPr>
              <w:spacing w:after="120"/>
              <w:ind w:firstLine="360"/>
              <w:rPr>
                <w:sz w:val="18"/>
                <w:lang w:val="en-GB"/>
              </w:rPr>
            </w:pPr>
          </w:p>
        </w:tc>
        <w:tc>
          <w:tcPr>
            <w:tcW w:w="1726" w:type="dxa"/>
            <w:tcBorders>
              <w:top w:val="single" w:sz="6" w:space="0" w:color="auto"/>
            </w:tcBorders>
          </w:tcPr>
          <w:p w14:paraId="77612963" w14:textId="77777777" w:rsidR="006575A0" w:rsidRDefault="006575A0">
            <w:pPr>
              <w:spacing w:after="120"/>
              <w:ind w:firstLine="360"/>
              <w:rPr>
                <w:sz w:val="18"/>
                <w:lang w:val="en-GB"/>
              </w:rPr>
            </w:pPr>
          </w:p>
        </w:tc>
        <w:tc>
          <w:tcPr>
            <w:tcW w:w="2877" w:type="dxa"/>
            <w:tcBorders>
              <w:top w:val="single" w:sz="6" w:space="0" w:color="auto"/>
              <w:left w:val="single" w:sz="4" w:space="0" w:color="auto"/>
              <w:right w:val="single" w:sz="4" w:space="0" w:color="auto"/>
            </w:tcBorders>
          </w:tcPr>
          <w:p w14:paraId="657DAE0E" w14:textId="77777777" w:rsidR="006575A0" w:rsidRDefault="006575A0">
            <w:pPr>
              <w:spacing w:after="120"/>
              <w:ind w:firstLine="360"/>
              <w:rPr>
                <w:sz w:val="18"/>
                <w:lang w:val="en-GB"/>
              </w:rPr>
            </w:pPr>
          </w:p>
        </w:tc>
        <w:tc>
          <w:tcPr>
            <w:tcW w:w="1007" w:type="dxa"/>
            <w:tcBorders>
              <w:top w:val="single" w:sz="6" w:space="0" w:color="auto"/>
              <w:left w:val="nil"/>
              <w:right w:val="single" w:sz="6" w:space="0" w:color="auto"/>
            </w:tcBorders>
          </w:tcPr>
          <w:p w14:paraId="218B28ED" w14:textId="77777777" w:rsidR="006575A0" w:rsidRDefault="006575A0">
            <w:pPr>
              <w:spacing w:after="120"/>
              <w:ind w:firstLine="360"/>
              <w:rPr>
                <w:sz w:val="18"/>
                <w:lang w:val="en-GB"/>
              </w:rPr>
            </w:pPr>
          </w:p>
        </w:tc>
        <w:tc>
          <w:tcPr>
            <w:tcW w:w="2299" w:type="dxa"/>
            <w:tcBorders>
              <w:top w:val="single" w:sz="6" w:space="0" w:color="auto"/>
              <w:left w:val="nil"/>
              <w:right w:val="single" w:sz="6" w:space="0" w:color="auto"/>
            </w:tcBorders>
          </w:tcPr>
          <w:p w14:paraId="72ADDDC4" w14:textId="77777777" w:rsidR="006575A0" w:rsidRDefault="006575A0">
            <w:pPr>
              <w:spacing w:after="120"/>
              <w:ind w:firstLine="360"/>
              <w:rPr>
                <w:sz w:val="18"/>
                <w:lang w:val="en-GB"/>
              </w:rPr>
            </w:pPr>
          </w:p>
        </w:tc>
      </w:tr>
      <w:tr w:rsidR="006575A0" w14:paraId="26E2BC62" w14:textId="77777777">
        <w:trPr>
          <w:cantSplit/>
          <w:trHeight w:val="288"/>
        </w:trPr>
        <w:tc>
          <w:tcPr>
            <w:tcW w:w="1889" w:type="dxa"/>
            <w:tcBorders>
              <w:top w:val="single" w:sz="6" w:space="0" w:color="auto"/>
              <w:left w:val="single" w:sz="6" w:space="0" w:color="auto"/>
              <w:right w:val="single" w:sz="6" w:space="0" w:color="auto"/>
            </w:tcBorders>
          </w:tcPr>
          <w:p w14:paraId="0D35304F" w14:textId="77777777" w:rsidR="006575A0" w:rsidRDefault="006575A0">
            <w:pPr>
              <w:spacing w:after="120"/>
              <w:ind w:firstLine="360"/>
              <w:rPr>
                <w:sz w:val="18"/>
                <w:lang w:val="en-GB"/>
              </w:rPr>
            </w:pPr>
          </w:p>
        </w:tc>
        <w:tc>
          <w:tcPr>
            <w:tcW w:w="1726" w:type="dxa"/>
            <w:tcBorders>
              <w:top w:val="single" w:sz="6" w:space="0" w:color="auto"/>
            </w:tcBorders>
          </w:tcPr>
          <w:p w14:paraId="4C8AF30E" w14:textId="77777777" w:rsidR="006575A0" w:rsidRDefault="006575A0">
            <w:pPr>
              <w:spacing w:after="120"/>
              <w:ind w:firstLine="360"/>
              <w:rPr>
                <w:sz w:val="18"/>
                <w:lang w:val="en-GB"/>
              </w:rPr>
            </w:pPr>
          </w:p>
        </w:tc>
        <w:tc>
          <w:tcPr>
            <w:tcW w:w="2877" w:type="dxa"/>
            <w:tcBorders>
              <w:top w:val="single" w:sz="6" w:space="0" w:color="auto"/>
              <w:left w:val="single" w:sz="4" w:space="0" w:color="auto"/>
              <w:right w:val="single" w:sz="4" w:space="0" w:color="auto"/>
            </w:tcBorders>
          </w:tcPr>
          <w:p w14:paraId="099B4E4F" w14:textId="77777777" w:rsidR="006575A0" w:rsidRDefault="006575A0">
            <w:pPr>
              <w:spacing w:after="120"/>
              <w:ind w:firstLine="360"/>
              <w:rPr>
                <w:sz w:val="18"/>
                <w:lang w:val="en-GB"/>
              </w:rPr>
            </w:pPr>
          </w:p>
        </w:tc>
        <w:tc>
          <w:tcPr>
            <w:tcW w:w="1007" w:type="dxa"/>
            <w:tcBorders>
              <w:top w:val="single" w:sz="6" w:space="0" w:color="auto"/>
              <w:left w:val="nil"/>
              <w:right w:val="single" w:sz="6" w:space="0" w:color="auto"/>
            </w:tcBorders>
          </w:tcPr>
          <w:p w14:paraId="2617E798" w14:textId="77777777" w:rsidR="006575A0" w:rsidRDefault="006575A0">
            <w:pPr>
              <w:spacing w:after="120"/>
              <w:ind w:firstLine="360"/>
              <w:rPr>
                <w:sz w:val="18"/>
                <w:lang w:val="en-GB"/>
              </w:rPr>
            </w:pPr>
          </w:p>
        </w:tc>
        <w:tc>
          <w:tcPr>
            <w:tcW w:w="2299" w:type="dxa"/>
            <w:tcBorders>
              <w:top w:val="single" w:sz="6" w:space="0" w:color="auto"/>
              <w:left w:val="nil"/>
              <w:right w:val="single" w:sz="6" w:space="0" w:color="auto"/>
            </w:tcBorders>
          </w:tcPr>
          <w:p w14:paraId="7E1C8336" w14:textId="77777777" w:rsidR="006575A0" w:rsidRDefault="006575A0">
            <w:pPr>
              <w:spacing w:after="120"/>
              <w:ind w:firstLine="360"/>
              <w:rPr>
                <w:sz w:val="18"/>
                <w:lang w:val="en-GB"/>
              </w:rPr>
            </w:pPr>
          </w:p>
        </w:tc>
      </w:tr>
      <w:tr w:rsidR="006575A0" w14:paraId="56C696B6" w14:textId="77777777">
        <w:trPr>
          <w:cantSplit/>
          <w:trHeight w:val="288"/>
        </w:trPr>
        <w:tc>
          <w:tcPr>
            <w:tcW w:w="1889" w:type="dxa"/>
            <w:tcBorders>
              <w:top w:val="single" w:sz="6" w:space="0" w:color="auto"/>
              <w:left w:val="single" w:sz="6" w:space="0" w:color="auto"/>
              <w:right w:val="single" w:sz="6" w:space="0" w:color="auto"/>
            </w:tcBorders>
          </w:tcPr>
          <w:p w14:paraId="6361C88D" w14:textId="77777777" w:rsidR="006575A0" w:rsidRDefault="006575A0">
            <w:pPr>
              <w:spacing w:after="120"/>
              <w:ind w:firstLine="360"/>
              <w:rPr>
                <w:sz w:val="18"/>
                <w:lang w:val="en-GB"/>
              </w:rPr>
            </w:pPr>
          </w:p>
        </w:tc>
        <w:tc>
          <w:tcPr>
            <w:tcW w:w="1726" w:type="dxa"/>
            <w:tcBorders>
              <w:top w:val="single" w:sz="6" w:space="0" w:color="auto"/>
            </w:tcBorders>
          </w:tcPr>
          <w:p w14:paraId="3957B7F8" w14:textId="77777777" w:rsidR="006575A0" w:rsidRDefault="006575A0">
            <w:pPr>
              <w:spacing w:after="120"/>
              <w:ind w:firstLine="360"/>
              <w:rPr>
                <w:sz w:val="18"/>
                <w:lang w:val="en-GB"/>
              </w:rPr>
            </w:pPr>
          </w:p>
        </w:tc>
        <w:tc>
          <w:tcPr>
            <w:tcW w:w="2877" w:type="dxa"/>
            <w:tcBorders>
              <w:top w:val="single" w:sz="6" w:space="0" w:color="auto"/>
              <w:left w:val="single" w:sz="4" w:space="0" w:color="auto"/>
              <w:right w:val="single" w:sz="4" w:space="0" w:color="auto"/>
            </w:tcBorders>
          </w:tcPr>
          <w:p w14:paraId="75396A66" w14:textId="77777777" w:rsidR="006575A0" w:rsidRDefault="006575A0">
            <w:pPr>
              <w:spacing w:after="120"/>
              <w:ind w:firstLine="360"/>
              <w:rPr>
                <w:sz w:val="18"/>
                <w:lang w:val="en-GB"/>
              </w:rPr>
            </w:pPr>
          </w:p>
        </w:tc>
        <w:tc>
          <w:tcPr>
            <w:tcW w:w="1007" w:type="dxa"/>
            <w:tcBorders>
              <w:top w:val="single" w:sz="6" w:space="0" w:color="auto"/>
              <w:left w:val="nil"/>
              <w:right w:val="single" w:sz="6" w:space="0" w:color="auto"/>
            </w:tcBorders>
          </w:tcPr>
          <w:p w14:paraId="36B3CBEF" w14:textId="77777777" w:rsidR="006575A0" w:rsidRDefault="006575A0">
            <w:pPr>
              <w:spacing w:after="120"/>
              <w:ind w:firstLine="360"/>
              <w:rPr>
                <w:sz w:val="18"/>
                <w:lang w:val="en-GB"/>
              </w:rPr>
            </w:pPr>
          </w:p>
        </w:tc>
        <w:tc>
          <w:tcPr>
            <w:tcW w:w="2299" w:type="dxa"/>
            <w:tcBorders>
              <w:top w:val="single" w:sz="6" w:space="0" w:color="auto"/>
              <w:left w:val="nil"/>
              <w:right w:val="single" w:sz="6" w:space="0" w:color="auto"/>
            </w:tcBorders>
          </w:tcPr>
          <w:p w14:paraId="2AA3537C" w14:textId="77777777" w:rsidR="006575A0" w:rsidRDefault="006575A0">
            <w:pPr>
              <w:spacing w:after="120"/>
              <w:ind w:firstLine="360"/>
              <w:rPr>
                <w:sz w:val="18"/>
                <w:lang w:val="en-GB"/>
              </w:rPr>
            </w:pPr>
          </w:p>
        </w:tc>
      </w:tr>
      <w:tr w:rsidR="006575A0" w14:paraId="0BD91CDB" w14:textId="77777777">
        <w:trPr>
          <w:cantSplit/>
          <w:trHeight w:val="288"/>
        </w:trPr>
        <w:tc>
          <w:tcPr>
            <w:tcW w:w="1889" w:type="dxa"/>
            <w:tcBorders>
              <w:top w:val="single" w:sz="6" w:space="0" w:color="auto"/>
              <w:left w:val="single" w:sz="6" w:space="0" w:color="auto"/>
              <w:right w:val="single" w:sz="6" w:space="0" w:color="auto"/>
            </w:tcBorders>
          </w:tcPr>
          <w:p w14:paraId="1B9095B7" w14:textId="77777777" w:rsidR="006575A0" w:rsidRDefault="006575A0">
            <w:pPr>
              <w:spacing w:after="120"/>
              <w:ind w:firstLine="360"/>
              <w:rPr>
                <w:sz w:val="18"/>
                <w:lang w:val="en-GB"/>
              </w:rPr>
            </w:pPr>
          </w:p>
        </w:tc>
        <w:tc>
          <w:tcPr>
            <w:tcW w:w="1726" w:type="dxa"/>
            <w:tcBorders>
              <w:top w:val="single" w:sz="6" w:space="0" w:color="auto"/>
            </w:tcBorders>
          </w:tcPr>
          <w:p w14:paraId="14CC5FE8" w14:textId="77777777" w:rsidR="006575A0" w:rsidRDefault="006575A0">
            <w:pPr>
              <w:spacing w:after="120"/>
              <w:ind w:firstLine="360"/>
              <w:rPr>
                <w:sz w:val="18"/>
                <w:lang w:val="en-GB"/>
              </w:rPr>
            </w:pPr>
          </w:p>
        </w:tc>
        <w:tc>
          <w:tcPr>
            <w:tcW w:w="2877" w:type="dxa"/>
            <w:tcBorders>
              <w:top w:val="single" w:sz="6" w:space="0" w:color="auto"/>
              <w:left w:val="single" w:sz="4" w:space="0" w:color="auto"/>
              <w:right w:val="single" w:sz="4" w:space="0" w:color="auto"/>
            </w:tcBorders>
          </w:tcPr>
          <w:p w14:paraId="7F87F343" w14:textId="77777777" w:rsidR="006575A0" w:rsidRDefault="006575A0">
            <w:pPr>
              <w:spacing w:after="120"/>
              <w:ind w:firstLine="360"/>
              <w:rPr>
                <w:sz w:val="18"/>
                <w:lang w:val="en-GB"/>
              </w:rPr>
            </w:pPr>
          </w:p>
        </w:tc>
        <w:tc>
          <w:tcPr>
            <w:tcW w:w="1007" w:type="dxa"/>
            <w:tcBorders>
              <w:top w:val="single" w:sz="6" w:space="0" w:color="auto"/>
              <w:left w:val="nil"/>
              <w:right w:val="single" w:sz="6" w:space="0" w:color="auto"/>
            </w:tcBorders>
          </w:tcPr>
          <w:p w14:paraId="1D8C4315" w14:textId="77777777" w:rsidR="006575A0" w:rsidRDefault="006575A0">
            <w:pPr>
              <w:spacing w:after="120"/>
              <w:ind w:firstLine="360"/>
              <w:rPr>
                <w:sz w:val="18"/>
                <w:lang w:val="en-GB"/>
              </w:rPr>
            </w:pPr>
          </w:p>
        </w:tc>
        <w:tc>
          <w:tcPr>
            <w:tcW w:w="2299" w:type="dxa"/>
            <w:tcBorders>
              <w:top w:val="single" w:sz="6" w:space="0" w:color="auto"/>
              <w:left w:val="nil"/>
              <w:right w:val="single" w:sz="6" w:space="0" w:color="auto"/>
            </w:tcBorders>
          </w:tcPr>
          <w:p w14:paraId="28F64C48" w14:textId="77777777" w:rsidR="006575A0" w:rsidRDefault="006575A0">
            <w:pPr>
              <w:spacing w:after="120"/>
              <w:ind w:firstLine="360"/>
              <w:rPr>
                <w:sz w:val="18"/>
                <w:lang w:val="en-GB"/>
              </w:rPr>
            </w:pPr>
          </w:p>
        </w:tc>
      </w:tr>
      <w:tr w:rsidR="006575A0" w14:paraId="4E862F86" w14:textId="77777777">
        <w:trPr>
          <w:cantSplit/>
          <w:trHeight w:val="288"/>
        </w:trPr>
        <w:tc>
          <w:tcPr>
            <w:tcW w:w="1889" w:type="dxa"/>
            <w:tcBorders>
              <w:top w:val="single" w:sz="6" w:space="0" w:color="auto"/>
              <w:left w:val="single" w:sz="6" w:space="0" w:color="auto"/>
              <w:bottom w:val="single" w:sz="6" w:space="0" w:color="auto"/>
              <w:right w:val="single" w:sz="6" w:space="0" w:color="auto"/>
            </w:tcBorders>
          </w:tcPr>
          <w:p w14:paraId="2334C7F7" w14:textId="77777777" w:rsidR="006575A0" w:rsidRDefault="006575A0">
            <w:pPr>
              <w:spacing w:after="120"/>
              <w:ind w:firstLine="360"/>
              <w:rPr>
                <w:sz w:val="18"/>
                <w:lang w:val="en-GB"/>
              </w:rPr>
            </w:pPr>
          </w:p>
        </w:tc>
        <w:tc>
          <w:tcPr>
            <w:tcW w:w="1726" w:type="dxa"/>
            <w:tcBorders>
              <w:top w:val="single" w:sz="6" w:space="0" w:color="auto"/>
              <w:bottom w:val="single" w:sz="6" w:space="0" w:color="auto"/>
            </w:tcBorders>
          </w:tcPr>
          <w:p w14:paraId="3AE8105E" w14:textId="77777777" w:rsidR="006575A0" w:rsidRDefault="006575A0">
            <w:pPr>
              <w:spacing w:after="120"/>
              <w:ind w:firstLine="360"/>
              <w:rPr>
                <w:sz w:val="18"/>
                <w:lang w:val="en-GB"/>
              </w:rPr>
            </w:pPr>
          </w:p>
        </w:tc>
        <w:tc>
          <w:tcPr>
            <w:tcW w:w="2877" w:type="dxa"/>
            <w:tcBorders>
              <w:top w:val="single" w:sz="6" w:space="0" w:color="auto"/>
              <w:left w:val="single" w:sz="4" w:space="0" w:color="auto"/>
              <w:bottom w:val="single" w:sz="6" w:space="0" w:color="auto"/>
              <w:right w:val="single" w:sz="4" w:space="0" w:color="auto"/>
            </w:tcBorders>
          </w:tcPr>
          <w:p w14:paraId="73C8C47B" w14:textId="77777777" w:rsidR="006575A0" w:rsidRDefault="006575A0">
            <w:pPr>
              <w:spacing w:after="120"/>
              <w:ind w:firstLine="360"/>
              <w:rPr>
                <w:sz w:val="18"/>
                <w:lang w:val="en-GB"/>
              </w:rPr>
            </w:pPr>
          </w:p>
        </w:tc>
        <w:tc>
          <w:tcPr>
            <w:tcW w:w="1007" w:type="dxa"/>
            <w:tcBorders>
              <w:top w:val="single" w:sz="6" w:space="0" w:color="auto"/>
              <w:left w:val="nil"/>
              <w:bottom w:val="single" w:sz="6" w:space="0" w:color="auto"/>
              <w:right w:val="single" w:sz="6" w:space="0" w:color="auto"/>
            </w:tcBorders>
          </w:tcPr>
          <w:p w14:paraId="782696D2" w14:textId="77777777" w:rsidR="006575A0" w:rsidRDefault="006575A0">
            <w:pPr>
              <w:spacing w:after="120"/>
              <w:ind w:firstLine="360"/>
              <w:rPr>
                <w:sz w:val="18"/>
                <w:lang w:val="en-GB"/>
              </w:rPr>
            </w:pPr>
          </w:p>
        </w:tc>
        <w:tc>
          <w:tcPr>
            <w:tcW w:w="2299" w:type="dxa"/>
            <w:tcBorders>
              <w:top w:val="single" w:sz="6" w:space="0" w:color="auto"/>
              <w:left w:val="nil"/>
              <w:bottom w:val="single" w:sz="6" w:space="0" w:color="auto"/>
              <w:right w:val="single" w:sz="6" w:space="0" w:color="auto"/>
            </w:tcBorders>
          </w:tcPr>
          <w:p w14:paraId="7B74E51B" w14:textId="77777777" w:rsidR="006575A0" w:rsidRDefault="006575A0">
            <w:pPr>
              <w:spacing w:after="120"/>
              <w:ind w:firstLine="360"/>
              <w:rPr>
                <w:sz w:val="18"/>
                <w:lang w:val="en-GB"/>
              </w:rPr>
            </w:pPr>
          </w:p>
        </w:tc>
      </w:tr>
      <w:tr w:rsidR="006575A0" w14:paraId="3CDF94A5" w14:textId="77777777">
        <w:trPr>
          <w:cantSplit/>
          <w:trHeight w:val="288"/>
        </w:trPr>
        <w:tc>
          <w:tcPr>
            <w:tcW w:w="1889" w:type="dxa"/>
            <w:tcBorders>
              <w:left w:val="single" w:sz="6" w:space="0" w:color="auto"/>
              <w:bottom w:val="single" w:sz="6" w:space="0" w:color="auto"/>
              <w:right w:val="single" w:sz="6" w:space="0" w:color="auto"/>
            </w:tcBorders>
          </w:tcPr>
          <w:p w14:paraId="0CDA051E" w14:textId="77777777" w:rsidR="006575A0" w:rsidRDefault="006575A0">
            <w:pPr>
              <w:spacing w:after="120"/>
              <w:ind w:firstLine="360"/>
              <w:rPr>
                <w:sz w:val="18"/>
                <w:lang w:val="en-GB"/>
              </w:rPr>
            </w:pPr>
          </w:p>
        </w:tc>
        <w:tc>
          <w:tcPr>
            <w:tcW w:w="1726" w:type="dxa"/>
            <w:tcBorders>
              <w:bottom w:val="single" w:sz="6" w:space="0" w:color="auto"/>
            </w:tcBorders>
          </w:tcPr>
          <w:p w14:paraId="230316C8" w14:textId="77777777" w:rsidR="006575A0" w:rsidRDefault="006575A0">
            <w:pPr>
              <w:spacing w:after="120"/>
              <w:ind w:firstLine="360"/>
              <w:rPr>
                <w:sz w:val="18"/>
                <w:lang w:val="en-GB"/>
              </w:rPr>
            </w:pPr>
          </w:p>
        </w:tc>
        <w:tc>
          <w:tcPr>
            <w:tcW w:w="2877" w:type="dxa"/>
            <w:tcBorders>
              <w:left w:val="single" w:sz="4" w:space="0" w:color="auto"/>
              <w:bottom w:val="single" w:sz="4" w:space="0" w:color="auto"/>
              <w:right w:val="single" w:sz="4" w:space="0" w:color="auto"/>
            </w:tcBorders>
          </w:tcPr>
          <w:p w14:paraId="488DCA0D" w14:textId="77777777" w:rsidR="006575A0" w:rsidRDefault="006575A0">
            <w:pPr>
              <w:spacing w:after="120"/>
              <w:ind w:firstLine="360"/>
              <w:rPr>
                <w:sz w:val="18"/>
                <w:lang w:val="en-GB"/>
              </w:rPr>
            </w:pPr>
          </w:p>
        </w:tc>
        <w:tc>
          <w:tcPr>
            <w:tcW w:w="1007" w:type="dxa"/>
            <w:tcBorders>
              <w:left w:val="nil"/>
              <w:bottom w:val="single" w:sz="6" w:space="0" w:color="auto"/>
              <w:right w:val="single" w:sz="6" w:space="0" w:color="auto"/>
            </w:tcBorders>
          </w:tcPr>
          <w:p w14:paraId="028D34EF" w14:textId="77777777" w:rsidR="006575A0" w:rsidRDefault="006575A0">
            <w:pPr>
              <w:spacing w:after="120"/>
              <w:ind w:firstLine="360"/>
              <w:rPr>
                <w:sz w:val="18"/>
                <w:lang w:val="en-GB"/>
              </w:rPr>
            </w:pPr>
          </w:p>
        </w:tc>
        <w:tc>
          <w:tcPr>
            <w:tcW w:w="2299" w:type="dxa"/>
            <w:tcBorders>
              <w:left w:val="nil"/>
              <w:bottom w:val="single" w:sz="6" w:space="0" w:color="auto"/>
              <w:right w:val="single" w:sz="6" w:space="0" w:color="auto"/>
            </w:tcBorders>
          </w:tcPr>
          <w:p w14:paraId="7E3470FD" w14:textId="77777777" w:rsidR="006575A0" w:rsidRDefault="006575A0">
            <w:pPr>
              <w:spacing w:after="120"/>
              <w:ind w:firstLine="360"/>
              <w:rPr>
                <w:sz w:val="18"/>
                <w:lang w:val="en-GB"/>
              </w:rPr>
            </w:pPr>
          </w:p>
        </w:tc>
      </w:tr>
    </w:tbl>
    <w:p w14:paraId="68565CB9" w14:textId="77777777" w:rsidR="006575A0" w:rsidRDefault="007443E2">
      <w:pPr>
        <w:spacing w:before="240"/>
        <w:ind w:firstLine="442"/>
        <w:rPr>
          <w:b/>
          <w:szCs w:val="21"/>
        </w:rPr>
      </w:pPr>
      <w:r>
        <w:rPr>
          <w:rFonts w:hint="eastAsia"/>
          <w:b/>
          <w:szCs w:val="21"/>
        </w:rPr>
        <w:t>文件分发列表：</w:t>
      </w:r>
    </w:p>
    <w:p w14:paraId="54301CCB" w14:textId="77777777" w:rsidR="006575A0" w:rsidRDefault="006575A0">
      <w:pPr>
        <w:ind w:firstLine="440"/>
        <w:rPr>
          <w:lang w:val="en-GB"/>
        </w:rPr>
      </w:pPr>
    </w:p>
    <w:p w14:paraId="54CD6DB0" w14:textId="77777777" w:rsidR="006575A0" w:rsidRDefault="007443E2">
      <w:pPr>
        <w:ind w:firstLine="440"/>
        <w:rPr>
          <w:lang w:val="en-GB"/>
        </w:rPr>
      </w:pPr>
      <w:r>
        <w:rPr>
          <w:lang w:val="en-GB"/>
        </w:rPr>
        <w:br w:type="page"/>
      </w:r>
    </w:p>
    <w:p w14:paraId="67F5DFE3" w14:textId="77777777" w:rsidR="006575A0" w:rsidRDefault="007443E2">
      <w:pPr>
        <w:pStyle w:val="TOC10"/>
        <w:ind w:firstLine="440"/>
      </w:pPr>
      <w:r>
        <w:rPr>
          <w:lang w:val="zh-CN"/>
        </w:rPr>
        <w:lastRenderedPageBreak/>
        <w:t>目录</w:t>
      </w:r>
    </w:p>
    <w:p w14:paraId="5E9AF755" w14:textId="77777777" w:rsidR="006575A0" w:rsidRDefault="007443E2">
      <w:pPr>
        <w:pStyle w:val="TOC1"/>
        <w:tabs>
          <w:tab w:val="left" w:pos="1260"/>
          <w:tab w:val="right" w:leader="dot" w:pos="9628"/>
        </w:tabs>
        <w:ind w:firstLine="440"/>
        <w:rPr>
          <w:rFonts w:ascii="Calibri" w:hAnsi="Calibri"/>
          <w:kern w:val="2"/>
          <w:sz w:val="21"/>
          <w:szCs w:val="22"/>
          <w:lang w:val="en-US" w:eastAsia="zh-CN"/>
        </w:rPr>
      </w:pPr>
      <w:r>
        <w:fldChar w:fldCharType="begin"/>
      </w:r>
      <w:r>
        <w:instrText xml:space="preserve"> TOC \o "1-4" \h \z \u </w:instrText>
      </w:r>
      <w:r>
        <w:fldChar w:fldCharType="separate"/>
      </w:r>
      <w:hyperlink w:anchor="_Toc10636186" w:history="1">
        <w:r>
          <w:rPr>
            <w:rStyle w:val="afb"/>
            <w:rFonts w:hint="eastAsia"/>
            <w:lang w:eastAsia="zh-CN"/>
          </w:rPr>
          <w:t>(</w:t>
        </w:r>
        <w:r>
          <w:rPr>
            <w:rStyle w:val="afb"/>
            <w:rFonts w:hint="eastAsia"/>
            <w:lang w:eastAsia="zh-CN"/>
          </w:rPr>
          <w:t>一</w:t>
        </w:r>
        <w:r>
          <w:rPr>
            <w:rStyle w:val="afb"/>
            <w:rFonts w:hint="eastAsia"/>
            <w:lang w:eastAsia="zh-CN"/>
          </w:rPr>
          <w:t>)</w:t>
        </w:r>
        <w:r>
          <w:rPr>
            <w:rFonts w:ascii="Calibri" w:hAnsi="Calibri"/>
            <w:kern w:val="2"/>
            <w:sz w:val="21"/>
            <w:szCs w:val="22"/>
            <w:lang w:val="en-US" w:eastAsia="zh-CN"/>
          </w:rPr>
          <w:tab/>
        </w:r>
        <w:r>
          <w:rPr>
            <w:rStyle w:val="afb"/>
            <w:lang w:eastAsia="zh-CN"/>
          </w:rPr>
          <w:t>SP100</w:t>
        </w:r>
        <w:r>
          <w:rPr>
            <w:rStyle w:val="afb"/>
            <w:rFonts w:hint="eastAsia"/>
            <w:lang w:eastAsia="zh-CN"/>
          </w:rPr>
          <w:t>指令集</w:t>
        </w:r>
        <w:r>
          <w:tab/>
        </w:r>
        <w:r>
          <w:fldChar w:fldCharType="begin"/>
        </w:r>
        <w:r>
          <w:instrText xml:space="preserve"> PAGEREF _Toc10636186 \h </w:instrText>
        </w:r>
        <w:r>
          <w:fldChar w:fldCharType="separate"/>
        </w:r>
        <w:r>
          <w:t>5</w:t>
        </w:r>
        <w:r>
          <w:fldChar w:fldCharType="end"/>
        </w:r>
      </w:hyperlink>
    </w:p>
    <w:p w14:paraId="7A0F58FC" w14:textId="77777777" w:rsidR="006575A0" w:rsidRDefault="00F90215">
      <w:pPr>
        <w:pStyle w:val="TOC3"/>
        <w:tabs>
          <w:tab w:val="right" w:leader="dot" w:pos="9628"/>
        </w:tabs>
        <w:ind w:firstLine="440"/>
        <w:rPr>
          <w:rFonts w:ascii="Calibri" w:hAnsi="Calibri"/>
          <w:kern w:val="2"/>
          <w:sz w:val="21"/>
          <w:szCs w:val="22"/>
          <w:lang w:val="en-US" w:eastAsia="zh-CN"/>
        </w:rPr>
      </w:pPr>
      <w:hyperlink w:anchor="_Toc10636187" w:history="1">
        <w:r w:rsidR="007443E2">
          <w:rPr>
            <w:rStyle w:val="afb"/>
            <w:lang w:eastAsia="zh-CN"/>
          </w:rPr>
          <w:t>829</w:t>
        </w:r>
        <w:r w:rsidR="007443E2">
          <w:rPr>
            <w:rStyle w:val="afb"/>
            <w:rFonts w:hint="eastAsia"/>
            <w:lang w:eastAsia="zh-CN"/>
          </w:rPr>
          <w:t>指令集文档</w:t>
        </w:r>
        <w:r w:rsidR="007443E2">
          <w:rPr>
            <w:rStyle w:val="afb"/>
            <w:rFonts w:hint="eastAsia"/>
          </w:rPr>
          <w:t>版本历史</w:t>
        </w:r>
        <w:r w:rsidR="007443E2">
          <w:rPr>
            <w:rStyle w:val="afb"/>
            <w:rFonts w:hint="eastAsia"/>
            <w:lang w:eastAsia="zh-CN"/>
          </w:rPr>
          <w:t>记录</w:t>
        </w:r>
        <w:r w:rsidR="007443E2">
          <w:tab/>
        </w:r>
        <w:r w:rsidR="007443E2">
          <w:fldChar w:fldCharType="begin"/>
        </w:r>
        <w:r w:rsidR="007443E2">
          <w:instrText xml:space="preserve"> PAGEREF _Toc10636187 \h </w:instrText>
        </w:r>
        <w:r w:rsidR="007443E2">
          <w:fldChar w:fldCharType="separate"/>
        </w:r>
        <w:r w:rsidR="007443E2">
          <w:t>5</w:t>
        </w:r>
        <w:r w:rsidR="007443E2">
          <w:fldChar w:fldCharType="end"/>
        </w:r>
      </w:hyperlink>
    </w:p>
    <w:p w14:paraId="39D5A4F9" w14:textId="77777777" w:rsidR="006575A0" w:rsidRDefault="00F90215">
      <w:pPr>
        <w:pStyle w:val="TOC3"/>
        <w:tabs>
          <w:tab w:val="right" w:leader="dot" w:pos="9628"/>
        </w:tabs>
        <w:ind w:firstLine="440"/>
        <w:rPr>
          <w:rFonts w:ascii="Calibri" w:hAnsi="Calibri"/>
          <w:kern w:val="2"/>
          <w:sz w:val="21"/>
          <w:szCs w:val="22"/>
          <w:lang w:val="en-US" w:eastAsia="zh-CN"/>
        </w:rPr>
      </w:pPr>
      <w:hyperlink w:anchor="_Toc10636188" w:history="1">
        <w:r w:rsidR="007443E2">
          <w:rPr>
            <w:rStyle w:val="afb"/>
          </w:rPr>
          <w:t>SP</w:t>
        </w:r>
        <w:r w:rsidR="007443E2">
          <w:rPr>
            <w:rStyle w:val="afb"/>
            <w:lang w:eastAsia="zh-CN"/>
          </w:rPr>
          <w:t>100</w:t>
        </w:r>
        <w:r w:rsidR="007443E2">
          <w:rPr>
            <w:rStyle w:val="afb"/>
            <w:rFonts w:hint="eastAsia"/>
          </w:rPr>
          <w:t>命令查讯表</w:t>
        </w:r>
        <w:r w:rsidR="007443E2">
          <w:tab/>
        </w:r>
        <w:r w:rsidR="007443E2">
          <w:fldChar w:fldCharType="begin"/>
        </w:r>
        <w:r w:rsidR="007443E2">
          <w:instrText xml:space="preserve"> PAGEREF _Toc10636188 \h </w:instrText>
        </w:r>
        <w:r w:rsidR="007443E2">
          <w:fldChar w:fldCharType="separate"/>
        </w:r>
        <w:r w:rsidR="007443E2">
          <w:t>5</w:t>
        </w:r>
        <w:r w:rsidR="007443E2">
          <w:fldChar w:fldCharType="end"/>
        </w:r>
      </w:hyperlink>
    </w:p>
    <w:p w14:paraId="5426ADD0" w14:textId="77777777" w:rsidR="006575A0" w:rsidRDefault="00F90215">
      <w:pPr>
        <w:pStyle w:val="TOC2"/>
        <w:tabs>
          <w:tab w:val="left" w:pos="1680"/>
          <w:tab w:val="right" w:leader="dot" w:pos="9628"/>
        </w:tabs>
        <w:ind w:firstLine="440"/>
        <w:rPr>
          <w:rFonts w:ascii="Calibri" w:hAnsi="Calibri"/>
          <w:kern w:val="2"/>
          <w:sz w:val="21"/>
          <w:szCs w:val="22"/>
          <w:lang w:val="en-US" w:eastAsia="zh-CN"/>
        </w:rPr>
      </w:pPr>
      <w:hyperlink w:anchor="_Toc10636189" w:history="1">
        <w:r w:rsidR="007443E2">
          <w:rPr>
            <w:rStyle w:val="afb"/>
            <w:rFonts w:hint="eastAsia"/>
          </w:rPr>
          <w:t>一、</w:t>
        </w:r>
        <w:r w:rsidR="007443E2">
          <w:rPr>
            <w:rFonts w:ascii="Calibri" w:hAnsi="Calibri"/>
            <w:kern w:val="2"/>
            <w:sz w:val="21"/>
            <w:szCs w:val="22"/>
            <w:lang w:val="en-US" w:eastAsia="zh-CN"/>
          </w:rPr>
          <w:tab/>
        </w:r>
        <w:r w:rsidR="007443E2">
          <w:rPr>
            <w:rStyle w:val="afb"/>
            <w:rFonts w:hint="eastAsia"/>
          </w:rPr>
          <w:t>非卡类控制系列</w:t>
        </w:r>
        <w:r w:rsidR="007443E2">
          <w:tab/>
        </w:r>
        <w:r w:rsidR="007443E2">
          <w:fldChar w:fldCharType="begin"/>
        </w:r>
        <w:r w:rsidR="007443E2">
          <w:instrText xml:space="preserve"> PAGEREF _Toc10636189 \h </w:instrText>
        </w:r>
        <w:r w:rsidR="007443E2">
          <w:fldChar w:fldCharType="separate"/>
        </w:r>
        <w:r w:rsidR="007443E2">
          <w:t>6</w:t>
        </w:r>
        <w:r w:rsidR="007443E2">
          <w:fldChar w:fldCharType="end"/>
        </w:r>
      </w:hyperlink>
    </w:p>
    <w:p w14:paraId="6AE6D7BB"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191" w:history="1">
        <w:r w:rsidR="007443E2">
          <w:rPr>
            <w:rStyle w:val="afb"/>
            <w:lang w:val="en-US" w:eastAsia="zh-CN"/>
          </w:rPr>
          <w:t>1.1.</w:t>
        </w:r>
        <w:r w:rsidR="007443E2">
          <w:rPr>
            <w:rFonts w:ascii="Calibri" w:hAnsi="Calibri"/>
            <w:kern w:val="2"/>
            <w:sz w:val="21"/>
            <w:szCs w:val="22"/>
            <w:lang w:val="en-US" w:eastAsia="zh-CN"/>
          </w:rPr>
          <w:tab/>
        </w:r>
        <w:r w:rsidR="007443E2">
          <w:rPr>
            <w:rStyle w:val="afb"/>
            <w:rFonts w:hint="eastAsia"/>
          </w:rPr>
          <w:t>设置</w:t>
        </w:r>
        <w:r w:rsidR="007443E2">
          <w:rPr>
            <w:rStyle w:val="afb"/>
          </w:rPr>
          <w:t>SP</w:t>
        </w:r>
        <w:r w:rsidR="007443E2">
          <w:rPr>
            <w:rStyle w:val="afb"/>
            <w:lang w:eastAsia="zh-CN"/>
          </w:rPr>
          <w:t>100</w:t>
        </w:r>
        <w:r w:rsidR="007443E2">
          <w:rPr>
            <w:rStyle w:val="afb"/>
            <w:rFonts w:hint="eastAsia"/>
          </w:rPr>
          <w:t>与上位机通讯的波特率</w:t>
        </w:r>
        <w:r w:rsidR="007443E2">
          <w:rPr>
            <w:rStyle w:val="afb"/>
            <w:rFonts w:hint="eastAsia"/>
            <w:lang w:val="en-US" w:eastAsia="zh-CN"/>
          </w:rPr>
          <w:t>（</w:t>
        </w:r>
        <w:r w:rsidR="007443E2">
          <w:rPr>
            <w:rStyle w:val="afb"/>
            <w:lang w:val="en-US" w:eastAsia="zh-CN"/>
          </w:rPr>
          <w:t>0x30  0x01</w:t>
        </w:r>
        <w:r w:rsidR="007443E2">
          <w:rPr>
            <w:rStyle w:val="afb"/>
            <w:rFonts w:hint="eastAsia"/>
            <w:lang w:val="en-US" w:eastAsia="zh-CN"/>
          </w:rPr>
          <w:t>）</w:t>
        </w:r>
        <w:r w:rsidR="007443E2">
          <w:tab/>
        </w:r>
        <w:r w:rsidR="007443E2">
          <w:fldChar w:fldCharType="begin"/>
        </w:r>
        <w:r w:rsidR="007443E2">
          <w:instrText xml:space="preserve"> PAGEREF _Toc10636191 \h </w:instrText>
        </w:r>
        <w:r w:rsidR="007443E2">
          <w:fldChar w:fldCharType="separate"/>
        </w:r>
        <w:r w:rsidR="007443E2">
          <w:t>6</w:t>
        </w:r>
        <w:r w:rsidR="007443E2">
          <w:fldChar w:fldCharType="end"/>
        </w:r>
      </w:hyperlink>
    </w:p>
    <w:p w14:paraId="34EF129A"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192" w:history="1">
        <w:r w:rsidR="007443E2">
          <w:rPr>
            <w:rStyle w:val="afb"/>
            <w:lang w:eastAsia="zh-CN"/>
          </w:rPr>
          <w:t>1.2.</w:t>
        </w:r>
        <w:r w:rsidR="007443E2">
          <w:rPr>
            <w:rFonts w:ascii="Calibri" w:hAnsi="Calibri"/>
            <w:kern w:val="2"/>
            <w:sz w:val="21"/>
            <w:szCs w:val="22"/>
            <w:lang w:val="en-US" w:eastAsia="zh-CN"/>
          </w:rPr>
          <w:tab/>
        </w:r>
        <w:r w:rsidR="007443E2">
          <w:rPr>
            <w:rStyle w:val="afb"/>
            <w:rFonts w:hint="eastAsia"/>
          </w:rPr>
          <w:t>查看</w:t>
        </w:r>
        <w:r w:rsidR="007443E2">
          <w:rPr>
            <w:rStyle w:val="afb"/>
          </w:rPr>
          <w:t>SP</w:t>
        </w:r>
        <w:r w:rsidR="007443E2">
          <w:rPr>
            <w:rStyle w:val="afb"/>
            <w:lang w:eastAsia="zh-CN"/>
          </w:rPr>
          <w:t>100</w:t>
        </w:r>
        <w:r w:rsidR="007443E2">
          <w:rPr>
            <w:rStyle w:val="afb"/>
            <w:rFonts w:hint="eastAsia"/>
            <w:lang w:eastAsia="zh-CN"/>
          </w:rPr>
          <w:t>软件版本（</w:t>
        </w:r>
        <w:r w:rsidR="007443E2">
          <w:rPr>
            <w:rStyle w:val="afb"/>
          </w:rPr>
          <w:t>0x31 0x10</w:t>
        </w:r>
        <w:r w:rsidR="007443E2">
          <w:rPr>
            <w:rStyle w:val="afb"/>
            <w:rFonts w:hint="eastAsia"/>
            <w:lang w:eastAsia="zh-CN"/>
          </w:rPr>
          <w:t>）</w:t>
        </w:r>
        <w:r w:rsidR="007443E2">
          <w:tab/>
        </w:r>
        <w:r w:rsidR="007443E2">
          <w:fldChar w:fldCharType="begin"/>
        </w:r>
        <w:r w:rsidR="007443E2">
          <w:instrText xml:space="preserve"> PAGEREF _Toc10636192 \h </w:instrText>
        </w:r>
        <w:r w:rsidR="007443E2">
          <w:fldChar w:fldCharType="separate"/>
        </w:r>
        <w:r w:rsidR="007443E2">
          <w:t>6</w:t>
        </w:r>
        <w:r w:rsidR="007443E2">
          <w:fldChar w:fldCharType="end"/>
        </w:r>
      </w:hyperlink>
    </w:p>
    <w:p w14:paraId="52A9668D"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193" w:history="1">
        <w:r w:rsidR="007443E2">
          <w:rPr>
            <w:rStyle w:val="afb"/>
            <w:lang w:eastAsia="zh-CN"/>
          </w:rPr>
          <w:t>1.3.</w:t>
        </w:r>
        <w:r w:rsidR="007443E2">
          <w:rPr>
            <w:rFonts w:ascii="Calibri" w:hAnsi="Calibri"/>
            <w:kern w:val="2"/>
            <w:sz w:val="21"/>
            <w:szCs w:val="22"/>
            <w:lang w:val="en-US" w:eastAsia="zh-CN"/>
          </w:rPr>
          <w:tab/>
        </w:r>
        <w:r w:rsidR="007443E2">
          <w:rPr>
            <w:rStyle w:val="afb"/>
            <w:rFonts w:hint="eastAsia"/>
          </w:rPr>
          <w:t>蜂鸣器控制（</w:t>
        </w:r>
        <w:r w:rsidR="007443E2">
          <w:rPr>
            <w:rStyle w:val="afb"/>
          </w:rPr>
          <w:t>0x31 0x13</w:t>
        </w:r>
        <w:r w:rsidR="007443E2">
          <w:rPr>
            <w:rStyle w:val="afb"/>
            <w:rFonts w:hint="eastAsia"/>
          </w:rPr>
          <w:t>）</w:t>
        </w:r>
        <w:r w:rsidR="007443E2">
          <w:tab/>
        </w:r>
        <w:r w:rsidR="007443E2">
          <w:fldChar w:fldCharType="begin"/>
        </w:r>
        <w:r w:rsidR="007443E2">
          <w:instrText xml:space="preserve"> PAGEREF _Toc10636193 \h </w:instrText>
        </w:r>
        <w:r w:rsidR="007443E2">
          <w:fldChar w:fldCharType="separate"/>
        </w:r>
        <w:r w:rsidR="007443E2">
          <w:t>7</w:t>
        </w:r>
        <w:r w:rsidR="007443E2">
          <w:fldChar w:fldCharType="end"/>
        </w:r>
      </w:hyperlink>
    </w:p>
    <w:p w14:paraId="47D00970"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194" w:history="1">
        <w:r w:rsidR="007443E2">
          <w:rPr>
            <w:rStyle w:val="afb"/>
            <w:lang w:eastAsia="zh-CN"/>
          </w:rPr>
          <w:t>1.4.</w:t>
        </w:r>
        <w:r w:rsidR="007443E2">
          <w:rPr>
            <w:rFonts w:ascii="Calibri" w:hAnsi="Calibri"/>
            <w:kern w:val="2"/>
            <w:sz w:val="21"/>
            <w:szCs w:val="22"/>
            <w:lang w:val="en-US" w:eastAsia="zh-CN"/>
          </w:rPr>
          <w:tab/>
        </w:r>
        <w:r w:rsidR="007443E2">
          <w:rPr>
            <w:rStyle w:val="afb"/>
          </w:rPr>
          <w:t>LED</w:t>
        </w:r>
        <w:r w:rsidR="007443E2">
          <w:rPr>
            <w:rStyle w:val="afb"/>
            <w:rFonts w:hint="eastAsia"/>
          </w:rPr>
          <w:t>控制（</w:t>
        </w:r>
        <w:r w:rsidR="007443E2">
          <w:rPr>
            <w:rStyle w:val="afb"/>
          </w:rPr>
          <w:t>0x31 0x14/0x16</w:t>
        </w:r>
        <w:r w:rsidR="007443E2">
          <w:rPr>
            <w:rStyle w:val="afb"/>
            <w:rFonts w:hint="eastAsia"/>
          </w:rPr>
          <w:t>）</w:t>
        </w:r>
        <w:r w:rsidR="007443E2">
          <w:tab/>
        </w:r>
        <w:r w:rsidR="007443E2">
          <w:fldChar w:fldCharType="begin"/>
        </w:r>
        <w:r w:rsidR="007443E2">
          <w:instrText xml:space="preserve"> PAGEREF _Toc10636194 \h </w:instrText>
        </w:r>
        <w:r w:rsidR="007443E2">
          <w:fldChar w:fldCharType="separate"/>
        </w:r>
        <w:r w:rsidR="007443E2">
          <w:t>7</w:t>
        </w:r>
        <w:r w:rsidR="007443E2">
          <w:fldChar w:fldCharType="end"/>
        </w:r>
      </w:hyperlink>
    </w:p>
    <w:p w14:paraId="1306DBD7"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195" w:history="1">
        <w:r w:rsidR="007443E2">
          <w:rPr>
            <w:rStyle w:val="afb"/>
            <w:lang w:eastAsia="zh-CN"/>
          </w:rPr>
          <w:t>1.5.</w:t>
        </w:r>
        <w:r w:rsidR="007443E2">
          <w:rPr>
            <w:rFonts w:ascii="Calibri" w:hAnsi="Calibri"/>
            <w:kern w:val="2"/>
            <w:sz w:val="21"/>
            <w:szCs w:val="22"/>
            <w:lang w:val="en-US" w:eastAsia="zh-CN"/>
          </w:rPr>
          <w:tab/>
        </w:r>
        <w:r w:rsidR="007443E2">
          <w:rPr>
            <w:rStyle w:val="afb"/>
            <w:rFonts w:hint="eastAsia"/>
          </w:rPr>
          <w:t>扫描头开始扫描（</w:t>
        </w:r>
        <w:r w:rsidR="007443E2">
          <w:rPr>
            <w:rStyle w:val="afb"/>
          </w:rPr>
          <w:t>0x31 0x17</w:t>
        </w:r>
        <w:r w:rsidR="007443E2">
          <w:rPr>
            <w:rStyle w:val="afb"/>
            <w:rFonts w:hint="eastAsia"/>
          </w:rPr>
          <w:t>）</w:t>
        </w:r>
        <w:r w:rsidR="007443E2">
          <w:tab/>
        </w:r>
        <w:r w:rsidR="007443E2">
          <w:fldChar w:fldCharType="begin"/>
        </w:r>
        <w:r w:rsidR="007443E2">
          <w:instrText xml:space="preserve"> PAGEREF _Toc10636195 \h </w:instrText>
        </w:r>
        <w:r w:rsidR="007443E2">
          <w:fldChar w:fldCharType="separate"/>
        </w:r>
        <w:r w:rsidR="007443E2">
          <w:t>8</w:t>
        </w:r>
        <w:r w:rsidR="007443E2">
          <w:fldChar w:fldCharType="end"/>
        </w:r>
      </w:hyperlink>
    </w:p>
    <w:p w14:paraId="092C8BE5"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196" w:history="1">
        <w:r w:rsidR="007443E2">
          <w:rPr>
            <w:rStyle w:val="afb"/>
            <w:lang w:eastAsia="zh-CN"/>
          </w:rPr>
          <w:t>1.6.</w:t>
        </w:r>
        <w:r w:rsidR="007443E2">
          <w:rPr>
            <w:rFonts w:ascii="Calibri" w:hAnsi="Calibri"/>
            <w:kern w:val="2"/>
            <w:sz w:val="21"/>
            <w:szCs w:val="22"/>
            <w:lang w:val="en-US" w:eastAsia="zh-CN"/>
          </w:rPr>
          <w:tab/>
        </w:r>
        <w:r w:rsidR="007443E2">
          <w:rPr>
            <w:rStyle w:val="afb"/>
            <w:rFonts w:hint="eastAsia"/>
          </w:rPr>
          <w:t>获取扫描头条码数据（</w:t>
        </w:r>
        <w:r w:rsidR="007443E2">
          <w:rPr>
            <w:rStyle w:val="afb"/>
          </w:rPr>
          <w:t>0x31 0x18</w:t>
        </w:r>
        <w:r w:rsidR="007443E2">
          <w:rPr>
            <w:rStyle w:val="afb"/>
            <w:rFonts w:hint="eastAsia"/>
          </w:rPr>
          <w:t>）</w:t>
        </w:r>
        <w:r w:rsidR="007443E2">
          <w:tab/>
        </w:r>
        <w:r w:rsidR="007443E2">
          <w:fldChar w:fldCharType="begin"/>
        </w:r>
        <w:r w:rsidR="007443E2">
          <w:instrText xml:space="preserve"> PAGEREF _Toc10636196 \h </w:instrText>
        </w:r>
        <w:r w:rsidR="007443E2">
          <w:fldChar w:fldCharType="separate"/>
        </w:r>
        <w:r w:rsidR="007443E2">
          <w:t>9</w:t>
        </w:r>
        <w:r w:rsidR="007443E2">
          <w:fldChar w:fldCharType="end"/>
        </w:r>
      </w:hyperlink>
    </w:p>
    <w:p w14:paraId="0CFF79EE"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197" w:history="1">
        <w:r w:rsidR="007443E2">
          <w:rPr>
            <w:rStyle w:val="afb"/>
            <w:lang w:eastAsia="zh-CN"/>
          </w:rPr>
          <w:t>1.7.</w:t>
        </w:r>
        <w:r w:rsidR="007443E2">
          <w:rPr>
            <w:rFonts w:ascii="Calibri" w:hAnsi="Calibri"/>
            <w:kern w:val="2"/>
            <w:sz w:val="21"/>
            <w:szCs w:val="22"/>
            <w:lang w:val="en-US" w:eastAsia="zh-CN"/>
          </w:rPr>
          <w:tab/>
        </w:r>
        <w:r w:rsidR="007443E2">
          <w:rPr>
            <w:rStyle w:val="afb"/>
            <w:rFonts w:hint="eastAsia"/>
          </w:rPr>
          <w:t>关闭扫描头（</w:t>
        </w:r>
        <w:r w:rsidR="007443E2">
          <w:rPr>
            <w:rStyle w:val="afb"/>
          </w:rPr>
          <w:t>0x31 0x19</w:t>
        </w:r>
        <w:r w:rsidR="007443E2">
          <w:rPr>
            <w:rStyle w:val="afb"/>
            <w:rFonts w:hint="eastAsia"/>
          </w:rPr>
          <w:t>）</w:t>
        </w:r>
        <w:r w:rsidR="007443E2">
          <w:tab/>
        </w:r>
        <w:r w:rsidR="007443E2">
          <w:fldChar w:fldCharType="begin"/>
        </w:r>
        <w:r w:rsidR="007443E2">
          <w:instrText xml:space="preserve"> PAGEREF _Toc10636197 \h </w:instrText>
        </w:r>
        <w:r w:rsidR="007443E2">
          <w:fldChar w:fldCharType="separate"/>
        </w:r>
        <w:r w:rsidR="007443E2">
          <w:t>10</w:t>
        </w:r>
        <w:r w:rsidR="007443E2">
          <w:fldChar w:fldCharType="end"/>
        </w:r>
      </w:hyperlink>
    </w:p>
    <w:p w14:paraId="3FF5599B"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198" w:history="1">
        <w:r w:rsidR="007443E2">
          <w:rPr>
            <w:rStyle w:val="afb"/>
            <w:lang w:eastAsia="zh-CN"/>
          </w:rPr>
          <w:t>1.8.</w:t>
        </w:r>
        <w:r w:rsidR="007443E2">
          <w:rPr>
            <w:rFonts w:ascii="Calibri" w:hAnsi="Calibri"/>
            <w:kern w:val="2"/>
            <w:sz w:val="21"/>
            <w:szCs w:val="22"/>
            <w:lang w:val="en-US" w:eastAsia="zh-CN"/>
          </w:rPr>
          <w:tab/>
        </w:r>
        <w:r w:rsidR="007443E2">
          <w:rPr>
            <w:rStyle w:val="afb"/>
            <w:rFonts w:hint="eastAsia"/>
          </w:rPr>
          <w:t>设备序列号下载（</w:t>
        </w:r>
        <w:r w:rsidR="007443E2">
          <w:rPr>
            <w:rStyle w:val="afb"/>
          </w:rPr>
          <w:t>0x31 0x20</w:t>
        </w:r>
        <w:r w:rsidR="007443E2">
          <w:rPr>
            <w:rStyle w:val="afb"/>
            <w:rFonts w:hint="eastAsia"/>
          </w:rPr>
          <w:t>）</w:t>
        </w:r>
        <w:r w:rsidR="007443E2">
          <w:tab/>
        </w:r>
        <w:r w:rsidR="007443E2">
          <w:fldChar w:fldCharType="begin"/>
        </w:r>
        <w:r w:rsidR="007443E2">
          <w:instrText xml:space="preserve"> PAGEREF _Toc10636198 \h </w:instrText>
        </w:r>
        <w:r w:rsidR="007443E2">
          <w:fldChar w:fldCharType="separate"/>
        </w:r>
        <w:r w:rsidR="007443E2">
          <w:t>10</w:t>
        </w:r>
        <w:r w:rsidR="007443E2">
          <w:fldChar w:fldCharType="end"/>
        </w:r>
      </w:hyperlink>
    </w:p>
    <w:p w14:paraId="427B6759"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199" w:history="1">
        <w:r w:rsidR="007443E2">
          <w:rPr>
            <w:rStyle w:val="afb"/>
            <w:lang w:eastAsia="zh-CN"/>
          </w:rPr>
          <w:t>1.9.</w:t>
        </w:r>
        <w:r w:rsidR="007443E2">
          <w:rPr>
            <w:rFonts w:ascii="Calibri" w:hAnsi="Calibri"/>
            <w:kern w:val="2"/>
            <w:sz w:val="21"/>
            <w:szCs w:val="22"/>
            <w:lang w:val="en-US" w:eastAsia="zh-CN"/>
          </w:rPr>
          <w:tab/>
        </w:r>
        <w:r w:rsidR="007443E2">
          <w:rPr>
            <w:rStyle w:val="afb"/>
            <w:rFonts w:hint="eastAsia"/>
          </w:rPr>
          <w:t>设备序列号读取（</w:t>
        </w:r>
        <w:r w:rsidR="007443E2">
          <w:rPr>
            <w:rStyle w:val="afb"/>
          </w:rPr>
          <w:t>0x31 0x21</w:t>
        </w:r>
        <w:r w:rsidR="007443E2">
          <w:rPr>
            <w:rStyle w:val="afb"/>
            <w:rFonts w:hint="eastAsia"/>
          </w:rPr>
          <w:t>）</w:t>
        </w:r>
        <w:r w:rsidR="007443E2">
          <w:tab/>
        </w:r>
        <w:r w:rsidR="007443E2">
          <w:fldChar w:fldCharType="begin"/>
        </w:r>
        <w:r w:rsidR="007443E2">
          <w:instrText xml:space="preserve"> PAGEREF _Toc10636199 \h </w:instrText>
        </w:r>
        <w:r w:rsidR="007443E2">
          <w:fldChar w:fldCharType="separate"/>
        </w:r>
        <w:r w:rsidR="007443E2">
          <w:t>11</w:t>
        </w:r>
        <w:r w:rsidR="007443E2">
          <w:fldChar w:fldCharType="end"/>
        </w:r>
      </w:hyperlink>
    </w:p>
    <w:p w14:paraId="1338AB95"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00" w:history="1">
        <w:r w:rsidR="007443E2">
          <w:rPr>
            <w:rStyle w:val="afb"/>
            <w:lang w:eastAsia="zh-CN"/>
          </w:rPr>
          <w:t>1.10.</w:t>
        </w:r>
        <w:r w:rsidR="007443E2">
          <w:rPr>
            <w:rFonts w:ascii="Calibri" w:hAnsi="Calibri"/>
            <w:kern w:val="2"/>
            <w:sz w:val="21"/>
            <w:szCs w:val="22"/>
            <w:lang w:val="en-US" w:eastAsia="zh-CN"/>
          </w:rPr>
          <w:tab/>
        </w:r>
        <w:r w:rsidR="007443E2">
          <w:rPr>
            <w:rStyle w:val="afb"/>
            <w:rFonts w:hint="eastAsia"/>
          </w:rPr>
          <w:t>阻塞扫描头指令（</w:t>
        </w:r>
        <w:r w:rsidR="007443E2">
          <w:rPr>
            <w:rStyle w:val="afb"/>
          </w:rPr>
          <w:t>0x31 0x22</w:t>
        </w:r>
        <w:r w:rsidR="007443E2">
          <w:rPr>
            <w:rStyle w:val="afb"/>
            <w:rFonts w:hint="eastAsia"/>
          </w:rPr>
          <w:t>）</w:t>
        </w:r>
        <w:r w:rsidR="007443E2">
          <w:tab/>
        </w:r>
        <w:r w:rsidR="007443E2">
          <w:fldChar w:fldCharType="begin"/>
        </w:r>
        <w:r w:rsidR="007443E2">
          <w:instrText xml:space="preserve"> PAGEREF _Toc10636200 \h </w:instrText>
        </w:r>
        <w:r w:rsidR="007443E2">
          <w:fldChar w:fldCharType="separate"/>
        </w:r>
        <w:r w:rsidR="007443E2">
          <w:t>11</w:t>
        </w:r>
        <w:r w:rsidR="007443E2">
          <w:fldChar w:fldCharType="end"/>
        </w:r>
      </w:hyperlink>
    </w:p>
    <w:p w14:paraId="001B3C57"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01" w:history="1">
        <w:r w:rsidR="007443E2">
          <w:rPr>
            <w:rStyle w:val="afb"/>
            <w:lang w:eastAsia="zh-CN"/>
          </w:rPr>
          <w:t>1.11.</w:t>
        </w:r>
        <w:r w:rsidR="007443E2">
          <w:rPr>
            <w:rFonts w:ascii="Calibri" w:hAnsi="Calibri"/>
            <w:kern w:val="2"/>
            <w:sz w:val="21"/>
            <w:szCs w:val="22"/>
            <w:lang w:val="en-US" w:eastAsia="zh-CN"/>
          </w:rPr>
          <w:tab/>
        </w:r>
        <w:r w:rsidR="007443E2">
          <w:rPr>
            <w:rStyle w:val="afb"/>
            <w:rFonts w:hint="eastAsia"/>
          </w:rPr>
          <w:t>加载与显示图片（</w:t>
        </w:r>
        <w:r w:rsidR="007443E2">
          <w:rPr>
            <w:rStyle w:val="afb"/>
            <w:lang w:eastAsia="zh-CN"/>
          </w:rPr>
          <w:t>0x31+0x24</w:t>
        </w:r>
        <w:r w:rsidR="007443E2">
          <w:rPr>
            <w:rStyle w:val="afb"/>
            <w:rFonts w:hint="eastAsia"/>
          </w:rPr>
          <w:t>）</w:t>
        </w:r>
        <w:r w:rsidR="007443E2">
          <w:tab/>
        </w:r>
        <w:r w:rsidR="007443E2">
          <w:fldChar w:fldCharType="begin"/>
        </w:r>
        <w:r w:rsidR="007443E2">
          <w:instrText xml:space="preserve"> PAGEREF _Toc10636201 \h </w:instrText>
        </w:r>
        <w:r w:rsidR="007443E2">
          <w:fldChar w:fldCharType="separate"/>
        </w:r>
        <w:r w:rsidR="007443E2">
          <w:t>12</w:t>
        </w:r>
        <w:r w:rsidR="007443E2">
          <w:fldChar w:fldCharType="end"/>
        </w:r>
      </w:hyperlink>
    </w:p>
    <w:p w14:paraId="2FE6747A"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02" w:history="1">
        <w:r w:rsidR="007443E2">
          <w:rPr>
            <w:rStyle w:val="afb"/>
            <w:lang w:eastAsia="zh-CN"/>
          </w:rPr>
          <w:t>1.12.</w:t>
        </w:r>
        <w:r w:rsidR="007443E2">
          <w:rPr>
            <w:rFonts w:ascii="Calibri" w:hAnsi="Calibri"/>
            <w:kern w:val="2"/>
            <w:sz w:val="21"/>
            <w:szCs w:val="22"/>
            <w:lang w:val="en-US" w:eastAsia="zh-CN"/>
          </w:rPr>
          <w:tab/>
        </w:r>
        <w:r w:rsidR="007443E2">
          <w:rPr>
            <w:rStyle w:val="afb"/>
            <w:rFonts w:hint="eastAsia"/>
          </w:rPr>
          <w:t>开始接收一个按键的键值（</w:t>
        </w:r>
        <w:r w:rsidR="007443E2">
          <w:rPr>
            <w:rStyle w:val="afb"/>
          </w:rPr>
          <w:t>0x31 0x25</w:t>
        </w:r>
        <w:r w:rsidR="007443E2">
          <w:rPr>
            <w:rStyle w:val="afb"/>
            <w:rFonts w:hint="eastAsia"/>
          </w:rPr>
          <w:t>）</w:t>
        </w:r>
        <w:r w:rsidR="007443E2">
          <w:tab/>
        </w:r>
        <w:r w:rsidR="007443E2">
          <w:fldChar w:fldCharType="begin"/>
        </w:r>
        <w:r w:rsidR="007443E2">
          <w:instrText xml:space="preserve"> PAGEREF _Toc10636202 \h </w:instrText>
        </w:r>
        <w:r w:rsidR="007443E2">
          <w:fldChar w:fldCharType="separate"/>
        </w:r>
        <w:r w:rsidR="007443E2">
          <w:t>13</w:t>
        </w:r>
        <w:r w:rsidR="007443E2">
          <w:fldChar w:fldCharType="end"/>
        </w:r>
      </w:hyperlink>
    </w:p>
    <w:p w14:paraId="370F3FDE"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03" w:history="1">
        <w:r w:rsidR="007443E2">
          <w:rPr>
            <w:rStyle w:val="afb"/>
            <w:lang w:eastAsia="zh-CN"/>
          </w:rPr>
          <w:t>1.13.</w:t>
        </w:r>
        <w:r w:rsidR="007443E2">
          <w:rPr>
            <w:rFonts w:ascii="Calibri" w:hAnsi="Calibri"/>
            <w:kern w:val="2"/>
            <w:sz w:val="21"/>
            <w:szCs w:val="22"/>
            <w:lang w:val="en-US" w:eastAsia="zh-CN"/>
          </w:rPr>
          <w:tab/>
        </w:r>
        <w:r w:rsidR="007443E2">
          <w:rPr>
            <w:rStyle w:val="afb"/>
            <w:rFonts w:hint="eastAsia"/>
          </w:rPr>
          <w:t>获取一个按键的键值</w:t>
        </w:r>
        <w:r w:rsidR="007443E2">
          <w:rPr>
            <w:rStyle w:val="afb"/>
            <w:rFonts w:hint="eastAsia"/>
            <w:lang w:eastAsia="zh-CN"/>
          </w:rPr>
          <w:t>（</w:t>
        </w:r>
        <w:r w:rsidR="007443E2">
          <w:rPr>
            <w:rStyle w:val="afb"/>
          </w:rPr>
          <w:t>0x31 0x26</w:t>
        </w:r>
        <w:r w:rsidR="007443E2">
          <w:rPr>
            <w:rStyle w:val="afb"/>
            <w:rFonts w:hint="eastAsia"/>
            <w:lang w:eastAsia="zh-CN"/>
          </w:rPr>
          <w:t>）</w:t>
        </w:r>
        <w:r w:rsidR="007443E2">
          <w:tab/>
        </w:r>
        <w:r w:rsidR="007443E2">
          <w:fldChar w:fldCharType="begin"/>
        </w:r>
        <w:r w:rsidR="007443E2">
          <w:instrText xml:space="preserve"> PAGEREF _Toc10636203 \h </w:instrText>
        </w:r>
        <w:r w:rsidR="007443E2">
          <w:fldChar w:fldCharType="separate"/>
        </w:r>
        <w:r w:rsidR="007443E2">
          <w:t>13</w:t>
        </w:r>
        <w:r w:rsidR="007443E2">
          <w:fldChar w:fldCharType="end"/>
        </w:r>
      </w:hyperlink>
    </w:p>
    <w:p w14:paraId="5F11FDD0"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04" w:history="1">
        <w:r w:rsidR="007443E2">
          <w:rPr>
            <w:rStyle w:val="afb"/>
            <w:lang w:eastAsia="zh-CN"/>
          </w:rPr>
          <w:t>1.14.</w:t>
        </w:r>
        <w:r w:rsidR="007443E2">
          <w:rPr>
            <w:rFonts w:ascii="Calibri" w:hAnsi="Calibri"/>
            <w:kern w:val="2"/>
            <w:sz w:val="21"/>
            <w:szCs w:val="22"/>
            <w:lang w:val="en-US" w:eastAsia="zh-CN"/>
          </w:rPr>
          <w:tab/>
        </w:r>
        <w:r w:rsidR="007443E2">
          <w:rPr>
            <w:rStyle w:val="afb"/>
            <w:rFonts w:hint="eastAsia"/>
          </w:rPr>
          <w:t>结束接收一个按键的键值（</w:t>
        </w:r>
        <w:r w:rsidR="007443E2">
          <w:rPr>
            <w:rStyle w:val="afb"/>
          </w:rPr>
          <w:t>0x31 0x27</w:t>
        </w:r>
        <w:r w:rsidR="007443E2">
          <w:rPr>
            <w:rStyle w:val="afb"/>
            <w:rFonts w:hint="eastAsia"/>
          </w:rPr>
          <w:t>）</w:t>
        </w:r>
        <w:r w:rsidR="007443E2">
          <w:tab/>
        </w:r>
        <w:r w:rsidR="007443E2">
          <w:fldChar w:fldCharType="begin"/>
        </w:r>
        <w:r w:rsidR="007443E2">
          <w:instrText xml:space="preserve"> PAGEREF _Toc10636204 \h </w:instrText>
        </w:r>
        <w:r w:rsidR="007443E2">
          <w:fldChar w:fldCharType="separate"/>
        </w:r>
        <w:r w:rsidR="007443E2">
          <w:t>14</w:t>
        </w:r>
        <w:r w:rsidR="007443E2">
          <w:fldChar w:fldCharType="end"/>
        </w:r>
      </w:hyperlink>
    </w:p>
    <w:p w14:paraId="5043106B"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05" w:history="1">
        <w:r w:rsidR="007443E2">
          <w:rPr>
            <w:rStyle w:val="afb"/>
            <w:lang w:eastAsia="zh-CN"/>
          </w:rPr>
          <w:t>1.15.</w:t>
        </w:r>
        <w:r w:rsidR="007443E2">
          <w:rPr>
            <w:rFonts w:ascii="Calibri" w:hAnsi="Calibri"/>
            <w:kern w:val="2"/>
            <w:sz w:val="21"/>
            <w:szCs w:val="22"/>
            <w:lang w:val="en-US" w:eastAsia="zh-CN"/>
          </w:rPr>
          <w:tab/>
        </w:r>
        <w:r w:rsidR="007443E2">
          <w:rPr>
            <w:rStyle w:val="afb"/>
            <w:rFonts w:hint="eastAsia"/>
          </w:rPr>
          <w:t>扫描动画控制指令（</w:t>
        </w:r>
        <w:r w:rsidR="007443E2">
          <w:rPr>
            <w:rStyle w:val="afb"/>
          </w:rPr>
          <w:t>0x31 0x28</w:t>
        </w:r>
        <w:r w:rsidR="007443E2">
          <w:rPr>
            <w:rStyle w:val="afb"/>
            <w:rFonts w:hint="eastAsia"/>
          </w:rPr>
          <w:t>）</w:t>
        </w:r>
        <w:r w:rsidR="007443E2">
          <w:tab/>
        </w:r>
        <w:r w:rsidR="007443E2">
          <w:fldChar w:fldCharType="begin"/>
        </w:r>
        <w:r w:rsidR="007443E2">
          <w:instrText xml:space="preserve"> PAGEREF _Toc10636205 \h </w:instrText>
        </w:r>
        <w:r w:rsidR="007443E2">
          <w:fldChar w:fldCharType="separate"/>
        </w:r>
        <w:r w:rsidR="007443E2">
          <w:t>15</w:t>
        </w:r>
        <w:r w:rsidR="007443E2">
          <w:fldChar w:fldCharType="end"/>
        </w:r>
      </w:hyperlink>
    </w:p>
    <w:p w14:paraId="37D9BC60" w14:textId="77777777" w:rsidR="006575A0" w:rsidRDefault="00F90215">
      <w:pPr>
        <w:pStyle w:val="TOC2"/>
        <w:tabs>
          <w:tab w:val="left" w:pos="1680"/>
          <w:tab w:val="right" w:leader="dot" w:pos="9628"/>
        </w:tabs>
        <w:ind w:firstLine="440"/>
        <w:rPr>
          <w:rFonts w:ascii="Calibri" w:hAnsi="Calibri"/>
          <w:kern w:val="2"/>
          <w:sz w:val="21"/>
          <w:szCs w:val="22"/>
          <w:lang w:val="en-US" w:eastAsia="zh-CN"/>
        </w:rPr>
      </w:pPr>
      <w:hyperlink w:anchor="_Toc10636207" w:history="1">
        <w:r w:rsidR="007443E2">
          <w:rPr>
            <w:rStyle w:val="afb"/>
            <w:rFonts w:hint="eastAsia"/>
            <w:lang w:eastAsia="zh-CN"/>
          </w:rPr>
          <w:t>二、</w:t>
        </w:r>
        <w:r w:rsidR="007443E2">
          <w:rPr>
            <w:rFonts w:ascii="Calibri" w:hAnsi="Calibri"/>
            <w:kern w:val="2"/>
            <w:sz w:val="21"/>
            <w:szCs w:val="22"/>
            <w:lang w:val="en-US" w:eastAsia="zh-CN"/>
          </w:rPr>
          <w:tab/>
        </w:r>
        <w:r w:rsidR="007443E2">
          <w:rPr>
            <w:rStyle w:val="afb"/>
            <w:rFonts w:hint="eastAsia"/>
          </w:rPr>
          <w:t>接触、非接触</w:t>
        </w:r>
        <w:r w:rsidR="007443E2">
          <w:rPr>
            <w:rStyle w:val="afb"/>
          </w:rPr>
          <w:t>CPU</w:t>
        </w:r>
        <w:r w:rsidR="007443E2">
          <w:rPr>
            <w:rStyle w:val="afb"/>
            <w:rFonts w:hint="eastAsia"/>
          </w:rPr>
          <w:t>卡系列</w:t>
        </w:r>
        <w:r w:rsidR="007443E2">
          <w:tab/>
        </w:r>
        <w:r w:rsidR="007443E2">
          <w:fldChar w:fldCharType="begin"/>
        </w:r>
        <w:r w:rsidR="007443E2">
          <w:instrText xml:space="preserve"> PAGEREF _Toc10636207 \h </w:instrText>
        </w:r>
        <w:r w:rsidR="007443E2">
          <w:fldChar w:fldCharType="separate"/>
        </w:r>
        <w:r w:rsidR="007443E2">
          <w:t>16</w:t>
        </w:r>
        <w:r w:rsidR="007443E2">
          <w:fldChar w:fldCharType="end"/>
        </w:r>
      </w:hyperlink>
    </w:p>
    <w:p w14:paraId="371C911B"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10" w:history="1">
        <w:r w:rsidR="007443E2">
          <w:rPr>
            <w:rStyle w:val="afb"/>
            <w:lang w:eastAsia="zh-CN"/>
          </w:rPr>
          <w:t>2.1.</w:t>
        </w:r>
        <w:r w:rsidR="007443E2">
          <w:rPr>
            <w:rFonts w:ascii="Calibri" w:hAnsi="Calibri"/>
            <w:kern w:val="2"/>
            <w:sz w:val="21"/>
            <w:szCs w:val="22"/>
            <w:lang w:val="en-US" w:eastAsia="zh-CN"/>
          </w:rPr>
          <w:tab/>
        </w:r>
        <w:r w:rsidR="007443E2">
          <w:rPr>
            <w:rStyle w:val="afb"/>
          </w:rPr>
          <w:t>SAM/PSAM</w:t>
        </w:r>
        <w:r w:rsidR="007443E2">
          <w:rPr>
            <w:rStyle w:val="afb"/>
            <w:rFonts w:hint="eastAsia"/>
          </w:rPr>
          <w:t>卡上电（</w:t>
        </w:r>
        <w:r w:rsidR="007443E2">
          <w:rPr>
            <w:rStyle w:val="afb"/>
          </w:rPr>
          <w:t>0x32 0x22</w:t>
        </w:r>
        <w:r w:rsidR="007443E2">
          <w:rPr>
            <w:rStyle w:val="afb"/>
            <w:rFonts w:hint="eastAsia"/>
          </w:rPr>
          <w:t>）</w:t>
        </w:r>
        <w:r w:rsidR="007443E2">
          <w:tab/>
        </w:r>
        <w:r w:rsidR="007443E2">
          <w:fldChar w:fldCharType="begin"/>
        </w:r>
        <w:r w:rsidR="007443E2">
          <w:instrText xml:space="preserve"> PAGEREF _Toc10636210 \h </w:instrText>
        </w:r>
        <w:r w:rsidR="007443E2">
          <w:fldChar w:fldCharType="separate"/>
        </w:r>
        <w:r w:rsidR="007443E2">
          <w:t>16</w:t>
        </w:r>
        <w:r w:rsidR="007443E2">
          <w:fldChar w:fldCharType="end"/>
        </w:r>
      </w:hyperlink>
    </w:p>
    <w:p w14:paraId="5DF797AB"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11" w:history="1">
        <w:r w:rsidR="007443E2">
          <w:rPr>
            <w:rStyle w:val="afb"/>
            <w:lang w:eastAsia="zh-CN"/>
          </w:rPr>
          <w:t>2.2.</w:t>
        </w:r>
        <w:r w:rsidR="007443E2">
          <w:rPr>
            <w:rFonts w:ascii="Calibri" w:hAnsi="Calibri"/>
            <w:kern w:val="2"/>
            <w:sz w:val="21"/>
            <w:szCs w:val="22"/>
            <w:lang w:val="en-US" w:eastAsia="zh-CN"/>
          </w:rPr>
          <w:tab/>
        </w:r>
        <w:r w:rsidR="007443E2">
          <w:rPr>
            <w:rStyle w:val="afb"/>
          </w:rPr>
          <w:t>SAM/PSAM</w:t>
        </w:r>
        <w:r w:rsidR="007443E2">
          <w:rPr>
            <w:rStyle w:val="afb"/>
            <w:rFonts w:hint="eastAsia"/>
          </w:rPr>
          <w:t>卡下电（</w:t>
        </w:r>
        <w:r w:rsidR="007443E2">
          <w:rPr>
            <w:rStyle w:val="afb"/>
          </w:rPr>
          <w:t>0x32 0x23</w:t>
        </w:r>
        <w:r w:rsidR="007443E2">
          <w:rPr>
            <w:rStyle w:val="afb"/>
            <w:rFonts w:hint="eastAsia"/>
          </w:rPr>
          <w:t>）</w:t>
        </w:r>
        <w:r w:rsidR="007443E2">
          <w:tab/>
        </w:r>
        <w:r w:rsidR="007443E2">
          <w:fldChar w:fldCharType="begin"/>
        </w:r>
        <w:r w:rsidR="007443E2">
          <w:instrText xml:space="preserve"> PAGEREF _Toc10636211 \h </w:instrText>
        </w:r>
        <w:r w:rsidR="007443E2">
          <w:fldChar w:fldCharType="separate"/>
        </w:r>
        <w:r w:rsidR="007443E2">
          <w:t>16</w:t>
        </w:r>
        <w:r w:rsidR="007443E2">
          <w:fldChar w:fldCharType="end"/>
        </w:r>
      </w:hyperlink>
    </w:p>
    <w:p w14:paraId="7E82534F"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12" w:history="1">
        <w:r w:rsidR="007443E2">
          <w:rPr>
            <w:rStyle w:val="afb"/>
            <w:lang w:eastAsia="zh-CN"/>
          </w:rPr>
          <w:t>2.3.</w:t>
        </w:r>
        <w:r w:rsidR="007443E2">
          <w:rPr>
            <w:rFonts w:ascii="Calibri" w:hAnsi="Calibri"/>
            <w:kern w:val="2"/>
            <w:sz w:val="21"/>
            <w:szCs w:val="22"/>
            <w:lang w:val="en-US" w:eastAsia="zh-CN"/>
          </w:rPr>
          <w:tab/>
        </w:r>
        <w:r w:rsidR="007443E2">
          <w:rPr>
            <w:rStyle w:val="afb"/>
            <w:rFonts w:hint="eastAsia"/>
          </w:rPr>
          <w:t>射频卡寻卡（</w:t>
        </w:r>
        <w:r w:rsidR="007443E2">
          <w:rPr>
            <w:rStyle w:val="afb"/>
          </w:rPr>
          <w:t>0x32 0x24</w:t>
        </w:r>
        <w:r w:rsidR="007443E2">
          <w:rPr>
            <w:rStyle w:val="afb"/>
            <w:rFonts w:hint="eastAsia"/>
          </w:rPr>
          <w:t>）</w:t>
        </w:r>
        <w:r w:rsidR="007443E2">
          <w:tab/>
        </w:r>
        <w:r w:rsidR="007443E2">
          <w:fldChar w:fldCharType="begin"/>
        </w:r>
        <w:r w:rsidR="007443E2">
          <w:instrText xml:space="preserve"> PAGEREF _Toc10636212 \h </w:instrText>
        </w:r>
        <w:r w:rsidR="007443E2">
          <w:fldChar w:fldCharType="separate"/>
        </w:r>
        <w:r w:rsidR="007443E2">
          <w:t>17</w:t>
        </w:r>
        <w:r w:rsidR="007443E2">
          <w:fldChar w:fldCharType="end"/>
        </w:r>
      </w:hyperlink>
    </w:p>
    <w:p w14:paraId="68C2F5E2"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13" w:history="1">
        <w:r w:rsidR="007443E2">
          <w:rPr>
            <w:rStyle w:val="afb"/>
            <w:lang w:eastAsia="zh-CN"/>
          </w:rPr>
          <w:t>2.4.</w:t>
        </w:r>
        <w:r w:rsidR="007443E2">
          <w:rPr>
            <w:rFonts w:ascii="Calibri" w:hAnsi="Calibri"/>
            <w:kern w:val="2"/>
            <w:sz w:val="21"/>
            <w:szCs w:val="22"/>
            <w:lang w:val="en-US" w:eastAsia="zh-CN"/>
          </w:rPr>
          <w:tab/>
        </w:r>
        <w:r w:rsidR="007443E2">
          <w:rPr>
            <w:rStyle w:val="afb"/>
            <w:rFonts w:hint="eastAsia"/>
          </w:rPr>
          <w:t>等待射频卡移开（</w:t>
        </w:r>
        <w:r w:rsidR="007443E2">
          <w:rPr>
            <w:rStyle w:val="afb"/>
          </w:rPr>
          <w:t>0x32 0x25</w:t>
        </w:r>
        <w:r w:rsidR="007443E2">
          <w:rPr>
            <w:rStyle w:val="afb"/>
            <w:rFonts w:hint="eastAsia"/>
          </w:rPr>
          <w:t>）</w:t>
        </w:r>
        <w:r w:rsidR="007443E2">
          <w:tab/>
        </w:r>
        <w:r w:rsidR="007443E2">
          <w:fldChar w:fldCharType="begin"/>
        </w:r>
        <w:r w:rsidR="007443E2">
          <w:instrText xml:space="preserve"> PAGEREF _Toc10636213 \h </w:instrText>
        </w:r>
        <w:r w:rsidR="007443E2">
          <w:fldChar w:fldCharType="separate"/>
        </w:r>
        <w:r w:rsidR="007443E2">
          <w:t>18</w:t>
        </w:r>
        <w:r w:rsidR="007443E2">
          <w:fldChar w:fldCharType="end"/>
        </w:r>
      </w:hyperlink>
    </w:p>
    <w:p w14:paraId="1A5FC66E"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14" w:history="1">
        <w:r w:rsidR="007443E2">
          <w:rPr>
            <w:rStyle w:val="afb"/>
            <w:lang w:eastAsia="zh-CN"/>
          </w:rPr>
          <w:t>2.5.</w:t>
        </w:r>
        <w:r w:rsidR="007443E2">
          <w:rPr>
            <w:rFonts w:ascii="Calibri" w:hAnsi="Calibri"/>
            <w:kern w:val="2"/>
            <w:sz w:val="21"/>
            <w:szCs w:val="22"/>
            <w:lang w:val="en-US" w:eastAsia="zh-CN"/>
          </w:rPr>
          <w:tab/>
        </w:r>
        <w:r w:rsidR="007443E2">
          <w:rPr>
            <w:rStyle w:val="afb"/>
            <w:rFonts w:hint="eastAsia"/>
          </w:rPr>
          <w:t>射频天线</w:t>
        </w:r>
        <w:r w:rsidR="007443E2">
          <w:rPr>
            <w:rStyle w:val="afb"/>
          </w:rPr>
          <w:t>(</w:t>
        </w:r>
        <w:r w:rsidR="007443E2">
          <w:rPr>
            <w:rStyle w:val="afb"/>
            <w:rFonts w:hint="eastAsia"/>
          </w:rPr>
          <w:t>场强</w:t>
        </w:r>
        <w:r w:rsidR="007443E2">
          <w:rPr>
            <w:rStyle w:val="afb"/>
          </w:rPr>
          <w:t>)</w:t>
        </w:r>
        <w:r w:rsidR="007443E2">
          <w:rPr>
            <w:rStyle w:val="afb"/>
            <w:rFonts w:hint="eastAsia"/>
          </w:rPr>
          <w:t>闭合控制（</w:t>
        </w:r>
        <w:r w:rsidR="007443E2">
          <w:rPr>
            <w:rStyle w:val="afb"/>
          </w:rPr>
          <w:t>0x32 0x27</w:t>
        </w:r>
        <w:r w:rsidR="007443E2">
          <w:rPr>
            <w:rStyle w:val="afb"/>
            <w:rFonts w:hint="eastAsia"/>
          </w:rPr>
          <w:t>）</w:t>
        </w:r>
        <w:r w:rsidR="007443E2">
          <w:tab/>
        </w:r>
        <w:r w:rsidR="007443E2">
          <w:fldChar w:fldCharType="begin"/>
        </w:r>
        <w:r w:rsidR="007443E2">
          <w:instrText xml:space="preserve"> PAGEREF _Toc10636214 \h </w:instrText>
        </w:r>
        <w:r w:rsidR="007443E2">
          <w:fldChar w:fldCharType="separate"/>
        </w:r>
        <w:r w:rsidR="007443E2">
          <w:t>19</w:t>
        </w:r>
        <w:r w:rsidR="007443E2">
          <w:fldChar w:fldCharType="end"/>
        </w:r>
      </w:hyperlink>
    </w:p>
    <w:p w14:paraId="674C2FF1"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15" w:history="1">
        <w:r w:rsidR="007443E2">
          <w:rPr>
            <w:rStyle w:val="afb"/>
            <w:lang w:eastAsia="zh-CN"/>
          </w:rPr>
          <w:t>2.6.</w:t>
        </w:r>
        <w:r w:rsidR="007443E2">
          <w:rPr>
            <w:rFonts w:ascii="Calibri" w:hAnsi="Calibri"/>
            <w:kern w:val="2"/>
            <w:sz w:val="21"/>
            <w:szCs w:val="22"/>
            <w:lang w:val="en-US" w:eastAsia="zh-CN"/>
          </w:rPr>
          <w:tab/>
        </w:r>
        <w:r w:rsidR="007443E2">
          <w:rPr>
            <w:rStyle w:val="afb"/>
            <w:rFonts w:hint="eastAsia"/>
          </w:rPr>
          <w:t>接触、非接触卡</w:t>
        </w:r>
        <w:r w:rsidR="007443E2">
          <w:rPr>
            <w:rStyle w:val="afb"/>
          </w:rPr>
          <w:t>APDU</w:t>
        </w:r>
        <w:r w:rsidR="007443E2">
          <w:rPr>
            <w:rStyle w:val="afb"/>
            <w:rFonts w:hint="eastAsia"/>
          </w:rPr>
          <w:t>命令（</w:t>
        </w:r>
        <w:r w:rsidR="007443E2">
          <w:rPr>
            <w:rStyle w:val="afb"/>
          </w:rPr>
          <w:t>0x32 0x26</w:t>
        </w:r>
        <w:r w:rsidR="007443E2">
          <w:rPr>
            <w:rStyle w:val="afb"/>
            <w:rFonts w:hint="eastAsia"/>
          </w:rPr>
          <w:t>）</w:t>
        </w:r>
        <w:r w:rsidR="007443E2">
          <w:tab/>
        </w:r>
        <w:r w:rsidR="007443E2">
          <w:fldChar w:fldCharType="begin"/>
        </w:r>
        <w:r w:rsidR="007443E2">
          <w:instrText xml:space="preserve"> PAGEREF _Toc10636215 \h </w:instrText>
        </w:r>
        <w:r w:rsidR="007443E2">
          <w:fldChar w:fldCharType="separate"/>
        </w:r>
        <w:r w:rsidR="007443E2">
          <w:t>19</w:t>
        </w:r>
        <w:r w:rsidR="007443E2">
          <w:fldChar w:fldCharType="end"/>
        </w:r>
      </w:hyperlink>
    </w:p>
    <w:p w14:paraId="70D8236A"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16" w:history="1">
        <w:r w:rsidR="007443E2">
          <w:rPr>
            <w:rStyle w:val="afb"/>
            <w:lang w:eastAsia="zh-CN"/>
          </w:rPr>
          <w:t>2.7.</w:t>
        </w:r>
        <w:r w:rsidR="007443E2">
          <w:rPr>
            <w:rFonts w:ascii="Calibri" w:hAnsi="Calibri"/>
            <w:kern w:val="2"/>
            <w:sz w:val="21"/>
            <w:szCs w:val="22"/>
            <w:lang w:val="en-US" w:eastAsia="zh-CN"/>
          </w:rPr>
          <w:tab/>
        </w:r>
        <w:r w:rsidR="007443E2">
          <w:rPr>
            <w:rStyle w:val="afb"/>
          </w:rPr>
          <w:t>RATS</w:t>
        </w:r>
        <w:r w:rsidR="007443E2">
          <w:rPr>
            <w:rStyle w:val="afb"/>
            <w:rFonts w:hint="eastAsia"/>
          </w:rPr>
          <w:t>指令获取</w:t>
        </w:r>
        <w:r w:rsidR="007443E2">
          <w:rPr>
            <w:rStyle w:val="afb"/>
          </w:rPr>
          <w:t>ats</w:t>
        </w:r>
        <w:r w:rsidR="007443E2">
          <w:rPr>
            <w:rStyle w:val="afb"/>
            <w:rFonts w:hint="eastAsia"/>
          </w:rPr>
          <w:t>值（</w:t>
        </w:r>
        <w:r w:rsidR="007443E2">
          <w:rPr>
            <w:rStyle w:val="afb"/>
          </w:rPr>
          <w:t>0x32 0x28</w:t>
        </w:r>
        <w:r w:rsidR="007443E2">
          <w:rPr>
            <w:rStyle w:val="afb"/>
            <w:rFonts w:hint="eastAsia"/>
          </w:rPr>
          <w:t>）</w:t>
        </w:r>
        <w:r w:rsidR="007443E2">
          <w:tab/>
        </w:r>
        <w:r w:rsidR="007443E2">
          <w:fldChar w:fldCharType="begin"/>
        </w:r>
        <w:r w:rsidR="007443E2">
          <w:instrText xml:space="preserve"> PAGEREF _Toc10636216 \h </w:instrText>
        </w:r>
        <w:r w:rsidR="007443E2">
          <w:fldChar w:fldCharType="separate"/>
        </w:r>
        <w:r w:rsidR="007443E2">
          <w:t>20</w:t>
        </w:r>
        <w:r w:rsidR="007443E2">
          <w:fldChar w:fldCharType="end"/>
        </w:r>
      </w:hyperlink>
    </w:p>
    <w:p w14:paraId="2ED384CE"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17" w:history="1">
        <w:r w:rsidR="007443E2">
          <w:rPr>
            <w:rStyle w:val="afb"/>
            <w:lang w:eastAsia="zh-CN"/>
          </w:rPr>
          <w:t>2.8.</w:t>
        </w:r>
        <w:r w:rsidR="007443E2">
          <w:rPr>
            <w:rFonts w:ascii="Calibri" w:hAnsi="Calibri"/>
            <w:kern w:val="2"/>
            <w:sz w:val="21"/>
            <w:szCs w:val="22"/>
            <w:lang w:val="en-US" w:eastAsia="zh-CN"/>
          </w:rPr>
          <w:tab/>
        </w:r>
        <w:r w:rsidR="007443E2">
          <w:rPr>
            <w:rStyle w:val="afb"/>
            <w:rFonts w:hint="eastAsia"/>
          </w:rPr>
          <w:t>射频卡寻卡和按键输入轮询（</w:t>
        </w:r>
        <w:r w:rsidR="007443E2">
          <w:rPr>
            <w:rStyle w:val="afb"/>
          </w:rPr>
          <w:t>0x32 0x29</w:t>
        </w:r>
        <w:r w:rsidR="007443E2">
          <w:rPr>
            <w:rStyle w:val="afb"/>
            <w:rFonts w:hint="eastAsia"/>
          </w:rPr>
          <w:t>）</w:t>
        </w:r>
        <w:r w:rsidR="007443E2">
          <w:tab/>
        </w:r>
        <w:r w:rsidR="007443E2">
          <w:fldChar w:fldCharType="begin"/>
        </w:r>
        <w:r w:rsidR="007443E2">
          <w:instrText xml:space="preserve"> PAGEREF _Toc10636217 \h </w:instrText>
        </w:r>
        <w:r w:rsidR="007443E2">
          <w:fldChar w:fldCharType="separate"/>
        </w:r>
        <w:r w:rsidR="007443E2">
          <w:t>21</w:t>
        </w:r>
        <w:r w:rsidR="007443E2">
          <w:fldChar w:fldCharType="end"/>
        </w:r>
      </w:hyperlink>
    </w:p>
    <w:p w14:paraId="039AB0E0" w14:textId="77777777" w:rsidR="006575A0" w:rsidRDefault="00F90215">
      <w:pPr>
        <w:pStyle w:val="TOC2"/>
        <w:tabs>
          <w:tab w:val="left" w:pos="1680"/>
          <w:tab w:val="right" w:leader="dot" w:pos="9628"/>
        </w:tabs>
        <w:ind w:firstLine="440"/>
        <w:rPr>
          <w:rFonts w:ascii="Calibri" w:hAnsi="Calibri"/>
          <w:kern w:val="2"/>
          <w:sz w:val="21"/>
          <w:szCs w:val="22"/>
          <w:lang w:val="en-US" w:eastAsia="zh-CN"/>
        </w:rPr>
      </w:pPr>
      <w:hyperlink w:anchor="_Toc10636218" w:history="1">
        <w:r w:rsidR="007443E2">
          <w:rPr>
            <w:rStyle w:val="afb"/>
            <w:rFonts w:hint="eastAsia"/>
          </w:rPr>
          <w:t>三、</w:t>
        </w:r>
        <w:r w:rsidR="007443E2">
          <w:rPr>
            <w:rFonts w:ascii="Calibri" w:hAnsi="Calibri"/>
            <w:kern w:val="2"/>
            <w:sz w:val="21"/>
            <w:szCs w:val="22"/>
            <w:lang w:val="en-US" w:eastAsia="zh-CN"/>
          </w:rPr>
          <w:tab/>
        </w:r>
        <w:r w:rsidR="007443E2">
          <w:rPr>
            <w:rStyle w:val="afb"/>
          </w:rPr>
          <w:t>Mifare - 1</w:t>
        </w:r>
        <w:r w:rsidR="007443E2">
          <w:rPr>
            <w:rStyle w:val="afb"/>
            <w:rFonts w:hint="eastAsia"/>
          </w:rPr>
          <w:t>卡命令：</w:t>
        </w:r>
        <w:r w:rsidR="007443E2">
          <w:tab/>
        </w:r>
        <w:r w:rsidR="007443E2">
          <w:fldChar w:fldCharType="begin"/>
        </w:r>
        <w:r w:rsidR="007443E2">
          <w:instrText xml:space="preserve"> PAGEREF _Toc10636218 \h </w:instrText>
        </w:r>
        <w:r w:rsidR="007443E2">
          <w:fldChar w:fldCharType="separate"/>
        </w:r>
        <w:r w:rsidR="007443E2">
          <w:t>22</w:t>
        </w:r>
        <w:r w:rsidR="007443E2">
          <w:fldChar w:fldCharType="end"/>
        </w:r>
      </w:hyperlink>
    </w:p>
    <w:p w14:paraId="60803347"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22" w:history="1">
        <w:r w:rsidR="007443E2">
          <w:rPr>
            <w:rStyle w:val="afb"/>
            <w:lang w:eastAsia="zh-CN"/>
          </w:rPr>
          <w:t>3.1.</w:t>
        </w:r>
        <w:r w:rsidR="007443E2">
          <w:rPr>
            <w:rFonts w:ascii="Calibri" w:hAnsi="Calibri"/>
            <w:kern w:val="2"/>
            <w:sz w:val="21"/>
            <w:szCs w:val="22"/>
            <w:lang w:val="en-US" w:eastAsia="zh-CN"/>
          </w:rPr>
          <w:tab/>
        </w:r>
        <w:r w:rsidR="007443E2">
          <w:rPr>
            <w:rStyle w:val="afb"/>
            <w:rFonts w:hint="eastAsia"/>
          </w:rPr>
          <w:t>激活（</w:t>
        </w:r>
        <w:r w:rsidR="007443E2">
          <w:rPr>
            <w:rStyle w:val="afb"/>
          </w:rPr>
          <w:t>0x33 0x21</w:t>
        </w:r>
        <w:r w:rsidR="007443E2">
          <w:rPr>
            <w:rStyle w:val="afb"/>
            <w:rFonts w:hint="eastAsia"/>
          </w:rPr>
          <w:t>）</w:t>
        </w:r>
        <w:r w:rsidR="007443E2">
          <w:tab/>
        </w:r>
        <w:r w:rsidR="007443E2">
          <w:fldChar w:fldCharType="begin"/>
        </w:r>
        <w:r w:rsidR="007443E2">
          <w:instrText xml:space="preserve"> PAGEREF _Toc10636222 \h </w:instrText>
        </w:r>
        <w:r w:rsidR="007443E2">
          <w:fldChar w:fldCharType="separate"/>
        </w:r>
        <w:r w:rsidR="007443E2">
          <w:t>22</w:t>
        </w:r>
        <w:r w:rsidR="007443E2">
          <w:fldChar w:fldCharType="end"/>
        </w:r>
      </w:hyperlink>
    </w:p>
    <w:p w14:paraId="313C0396"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23" w:history="1">
        <w:r w:rsidR="007443E2">
          <w:rPr>
            <w:rStyle w:val="afb"/>
            <w:lang w:eastAsia="zh-CN"/>
          </w:rPr>
          <w:t>3.2.</w:t>
        </w:r>
        <w:r w:rsidR="007443E2">
          <w:rPr>
            <w:rFonts w:ascii="Calibri" w:hAnsi="Calibri"/>
            <w:kern w:val="2"/>
            <w:sz w:val="21"/>
            <w:szCs w:val="22"/>
            <w:lang w:val="en-US" w:eastAsia="zh-CN"/>
          </w:rPr>
          <w:tab/>
        </w:r>
        <w:r w:rsidR="007443E2">
          <w:rPr>
            <w:rStyle w:val="afb"/>
          </w:rPr>
          <w:t xml:space="preserve">Halt </w:t>
        </w:r>
        <w:r w:rsidR="007443E2">
          <w:rPr>
            <w:rStyle w:val="afb"/>
            <w:rFonts w:hint="eastAsia"/>
          </w:rPr>
          <w:t>指令（</w:t>
        </w:r>
        <w:r w:rsidR="007443E2">
          <w:rPr>
            <w:rStyle w:val="afb"/>
          </w:rPr>
          <w:t>0x33 0x22</w:t>
        </w:r>
        <w:r w:rsidR="007443E2">
          <w:rPr>
            <w:rStyle w:val="afb"/>
            <w:rFonts w:hint="eastAsia"/>
          </w:rPr>
          <w:t>）</w:t>
        </w:r>
        <w:r w:rsidR="007443E2">
          <w:tab/>
        </w:r>
        <w:r w:rsidR="007443E2">
          <w:fldChar w:fldCharType="begin"/>
        </w:r>
        <w:r w:rsidR="007443E2">
          <w:instrText xml:space="preserve"> PAGEREF _Toc10636223 \h </w:instrText>
        </w:r>
        <w:r w:rsidR="007443E2">
          <w:fldChar w:fldCharType="separate"/>
        </w:r>
        <w:r w:rsidR="007443E2">
          <w:t>24</w:t>
        </w:r>
        <w:r w:rsidR="007443E2">
          <w:fldChar w:fldCharType="end"/>
        </w:r>
      </w:hyperlink>
    </w:p>
    <w:p w14:paraId="66624E55"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24" w:history="1">
        <w:r w:rsidR="007443E2">
          <w:rPr>
            <w:rStyle w:val="afb"/>
            <w:lang w:eastAsia="zh-CN"/>
          </w:rPr>
          <w:t>3.3.</w:t>
        </w:r>
        <w:r w:rsidR="007443E2">
          <w:rPr>
            <w:rFonts w:ascii="Calibri" w:hAnsi="Calibri"/>
            <w:kern w:val="2"/>
            <w:sz w:val="21"/>
            <w:szCs w:val="22"/>
            <w:lang w:val="en-US" w:eastAsia="zh-CN"/>
          </w:rPr>
          <w:tab/>
        </w:r>
        <w:r w:rsidR="007443E2">
          <w:rPr>
            <w:rStyle w:val="afb"/>
            <w:rFonts w:hint="eastAsia"/>
          </w:rPr>
          <w:t>存储密钥（</w:t>
        </w:r>
        <w:r w:rsidR="007443E2">
          <w:rPr>
            <w:rStyle w:val="afb"/>
          </w:rPr>
          <w:t>0x33 0x23</w:t>
        </w:r>
        <w:r w:rsidR="007443E2">
          <w:rPr>
            <w:rStyle w:val="afb"/>
            <w:rFonts w:hint="eastAsia"/>
          </w:rPr>
          <w:t>）</w:t>
        </w:r>
        <w:r w:rsidR="007443E2">
          <w:tab/>
        </w:r>
        <w:r w:rsidR="007443E2">
          <w:fldChar w:fldCharType="begin"/>
        </w:r>
        <w:r w:rsidR="007443E2">
          <w:instrText xml:space="preserve"> PAGEREF _Toc10636224 \h </w:instrText>
        </w:r>
        <w:r w:rsidR="007443E2">
          <w:fldChar w:fldCharType="separate"/>
        </w:r>
        <w:r w:rsidR="007443E2">
          <w:t>24</w:t>
        </w:r>
        <w:r w:rsidR="007443E2">
          <w:fldChar w:fldCharType="end"/>
        </w:r>
      </w:hyperlink>
    </w:p>
    <w:p w14:paraId="6463FF99"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25" w:history="1">
        <w:r w:rsidR="007443E2">
          <w:rPr>
            <w:rStyle w:val="afb"/>
            <w:lang w:eastAsia="zh-CN"/>
          </w:rPr>
          <w:t>3.4.</w:t>
        </w:r>
        <w:r w:rsidR="007443E2">
          <w:rPr>
            <w:rFonts w:ascii="Calibri" w:hAnsi="Calibri"/>
            <w:kern w:val="2"/>
            <w:sz w:val="21"/>
            <w:szCs w:val="22"/>
            <w:lang w:val="en-US" w:eastAsia="zh-CN"/>
          </w:rPr>
          <w:tab/>
        </w:r>
        <w:r w:rsidR="007443E2">
          <w:rPr>
            <w:rStyle w:val="afb"/>
            <w:rFonts w:hint="eastAsia"/>
          </w:rPr>
          <w:t>加载密钥（</w:t>
        </w:r>
        <w:r w:rsidR="007443E2">
          <w:rPr>
            <w:rStyle w:val="afb"/>
          </w:rPr>
          <w:t>0x33 0x24</w:t>
        </w:r>
        <w:r w:rsidR="007443E2">
          <w:rPr>
            <w:rStyle w:val="afb"/>
            <w:rFonts w:hint="eastAsia"/>
          </w:rPr>
          <w:t>）</w:t>
        </w:r>
        <w:r w:rsidR="007443E2">
          <w:tab/>
        </w:r>
        <w:r w:rsidR="007443E2">
          <w:fldChar w:fldCharType="begin"/>
        </w:r>
        <w:r w:rsidR="007443E2">
          <w:instrText xml:space="preserve"> PAGEREF _Toc10636225 \h </w:instrText>
        </w:r>
        <w:r w:rsidR="007443E2">
          <w:fldChar w:fldCharType="separate"/>
        </w:r>
        <w:r w:rsidR="007443E2">
          <w:t>25</w:t>
        </w:r>
        <w:r w:rsidR="007443E2">
          <w:fldChar w:fldCharType="end"/>
        </w:r>
      </w:hyperlink>
    </w:p>
    <w:p w14:paraId="6B517FEC"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26" w:history="1">
        <w:r w:rsidR="007443E2">
          <w:rPr>
            <w:rStyle w:val="afb"/>
            <w:lang w:eastAsia="zh-CN"/>
          </w:rPr>
          <w:t>3.5.</w:t>
        </w:r>
        <w:r w:rsidR="007443E2">
          <w:rPr>
            <w:rFonts w:ascii="Calibri" w:hAnsi="Calibri"/>
            <w:kern w:val="2"/>
            <w:sz w:val="21"/>
            <w:szCs w:val="22"/>
            <w:lang w:val="en-US" w:eastAsia="zh-CN"/>
          </w:rPr>
          <w:tab/>
        </w:r>
        <w:r w:rsidR="007443E2">
          <w:rPr>
            <w:rStyle w:val="afb"/>
            <w:rFonts w:hint="eastAsia"/>
          </w:rPr>
          <w:t>使用加载的密钥进行认证（</w:t>
        </w:r>
        <w:r w:rsidR="007443E2">
          <w:rPr>
            <w:rStyle w:val="afb"/>
          </w:rPr>
          <w:t>0x33 0x25</w:t>
        </w:r>
        <w:r w:rsidR="007443E2">
          <w:rPr>
            <w:rStyle w:val="afb"/>
            <w:rFonts w:hint="eastAsia"/>
          </w:rPr>
          <w:t>）</w:t>
        </w:r>
        <w:r w:rsidR="007443E2">
          <w:tab/>
        </w:r>
        <w:r w:rsidR="007443E2">
          <w:fldChar w:fldCharType="begin"/>
        </w:r>
        <w:r w:rsidR="007443E2">
          <w:instrText xml:space="preserve"> PAGEREF _Toc10636226 \h </w:instrText>
        </w:r>
        <w:r w:rsidR="007443E2">
          <w:fldChar w:fldCharType="separate"/>
        </w:r>
        <w:r w:rsidR="007443E2">
          <w:t>25</w:t>
        </w:r>
        <w:r w:rsidR="007443E2">
          <w:fldChar w:fldCharType="end"/>
        </w:r>
      </w:hyperlink>
    </w:p>
    <w:p w14:paraId="30A57DCA"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27" w:history="1">
        <w:r w:rsidR="007443E2">
          <w:rPr>
            <w:rStyle w:val="afb"/>
            <w:lang w:eastAsia="zh-CN"/>
          </w:rPr>
          <w:t>3.6.</w:t>
        </w:r>
        <w:r w:rsidR="007443E2">
          <w:rPr>
            <w:rFonts w:ascii="Calibri" w:hAnsi="Calibri"/>
            <w:kern w:val="2"/>
            <w:sz w:val="21"/>
            <w:szCs w:val="22"/>
            <w:lang w:val="en-US" w:eastAsia="zh-CN"/>
          </w:rPr>
          <w:tab/>
        </w:r>
        <w:r w:rsidR="007443E2">
          <w:rPr>
            <w:rStyle w:val="afb"/>
            <w:rFonts w:hint="eastAsia"/>
          </w:rPr>
          <w:t>使用外部密钥进行认证（</w:t>
        </w:r>
        <w:r w:rsidR="007443E2">
          <w:rPr>
            <w:rStyle w:val="afb"/>
          </w:rPr>
          <w:t>0x33 0x26</w:t>
        </w:r>
        <w:r w:rsidR="007443E2">
          <w:rPr>
            <w:rStyle w:val="afb"/>
            <w:rFonts w:hint="eastAsia"/>
          </w:rPr>
          <w:t>）</w:t>
        </w:r>
        <w:r w:rsidR="007443E2">
          <w:tab/>
        </w:r>
        <w:r w:rsidR="007443E2">
          <w:fldChar w:fldCharType="begin"/>
        </w:r>
        <w:r w:rsidR="007443E2">
          <w:instrText xml:space="preserve"> PAGEREF _Toc10636227 \h </w:instrText>
        </w:r>
        <w:r w:rsidR="007443E2">
          <w:fldChar w:fldCharType="separate"/>
        </w:r>
        <w:r w:rsidR="007443E2">
          <w:t>26</w:t>
        </w:r>
        <w:r w:rsidR="007443E2">
          <w:fldChar w:fldCharType="end"/>
        </w:r>
      </w:hyperlink>
    </w:p>
    <w:p w14:paraId="57D78E5D"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28" w:history="1">
        <w:r w:rsidR="007443E2">
          <w:rPr>
            <w:rStyle w:val="afb"/>
          </w:rPr>
          <w:t>3.7.</w:t>
        </w:r>
        <w:r w:rsidR="007443E2">
          <w:rPr>
            <w:rFonts w:ascii="Calibri" w:hAnsi="Calibri"/>
            <w:kern w:val="2"/>
            <w:sz w:val="21"/>
            <w:szCs w:val="22"/>
            <w:lang w:val="en-US" w:eastAsia="zh-CN"/>
          </w:rPr>
          <w:tab/>
        </w:r>
        <w:r w:rsidR="007443E2">
          <w:rPr>
            <w:rStyle w:val="afb"/>
            <w:rFonts w:hint="eastAsia"/>
          </w:rPr>
          <w:t>读块数据（</w:t>
        </w:r>
        <w:r w:rsidR="007443E2">
          <w:rPr>
            <w:rStyle w:val="afb"/>
          </w:rPr>
          <w:t>0x33 0x27</w:t>
        </w:r>
        <w:r w:rsidR="007443E2">
          <w:rPr>
            <w:rStyle w:val="afb"/>
            <w:rFonts w:hint="eastAsia"/>
          </w:rPr>
          <w:t>）</w:t>
        </w:r>
        <w:r w:rsidR="007443E2">
          <w:tab/>
        </w:r>
        <w:r w:rsidR="007443E2">
          <w:fldChar w:fldCharType="begin"/>
        </w:r>
        <w:r w:rsidR="007443E2">
          <w:instrText xml:space="preserve"> PAGEREF _Toc10636228 \h </w:instrText>
        </w:r>
        <w:r w:rsidR="007443E2">
          <w:fldChar w:fldCharType="separate"/>
        </w:r>
        <w:r w:rsidR="007443E2">
          <w:t>27</w:t>
        </w:r>
        <w:r w:rsidR="007443E2">
          <w:fldChar w:fldCharType="end"/>
        </w:r>
      </w:hyperlink>
    </w:p>
    <w:p w14:paraId="037D79C7"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29" w:history="1">
        <w:r w:rsidR="007443E2">
          <w:rPr>
            <w:rStyle w:val="afb"/>
          </w:rPr>
          <w:t>3.8.</w:t>
        </w:r>
        <w:r w:rsidR="007443E2">
          <w:rPr>
            <w:rFonts w:ascii="Calibri" w:hAnsi="Calibri"/>
            <w:kern w:val="2"/>
            <w:sz w:val="21"/>
            <w:szCs w:val="22"/>
            <w:lang w:val="en-US" w:eastAsia="zh-CN"/>
          </w:rPr>
          <w:tab/>
        </w:r>
        <w:r w:rsidR="007443E2">
          <w:rPr>
            <w:rStyle w:val="afb"/>
            <w:rFonts w:hint="eastAsia"/>
          </w:rPr>
          <w:t>写块数据（</w:t>
        </w:r>
        <w:r w:rsidR="007443E2">
          <w:rPr>
            <w:rStyle w:val="afb"/>
          </w:rPr>
          <w:t>0x33 0x28</w:t>
        </w:r>
        <w:r w:rsidR="007443E2">
          <w:rPr>
            <w:rStyle w:val="afb"/>
            <w:rFonts w:hint="eastAsia"/>
          </w:rPr>
          <w:t>）</w:t>
        </w:r>
        <w:r w:rsidR="007443E2">
          <w:tab/>
        </w:r>
        <w:r w:rsidR="007443E2">
          <w:fldChar w:fldCharType="begin"/>
        </w:r>
        <w:r w:rsidR="007443E2">
          <w:instrText xml:space="preserve"> PAGEREF _Toc10636229 \h </w:instrText>
        </w:r>
        <w:r w:rsidR="007443E2">
          <w:fldChar w:fldCharType="separate"/>
        </w:r>
        <w:r w:rsidR="007443E2">
          <w:t>28</w:t>
        </w:r>
        <w:r w:rsidR="007443E2">
          <w:fldChar w:fldCharType="end"/>
        </w:r>
      </w:hyperlink>
    </w:p>
    <w:p w14:paraId="7FB581A9"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30" w:history="1">
        <w:r w:rsidR="007443E2">
          <w:rPr>
            <w:rStyle w:val="afb"/>
            <w:lang w:eastAsia="zh-CN"/>
          </w:rPr>
          <w:t>3.9.</w:t>
        </w:r>
        <w:r w:rsidR="007443E2">
          <w:rPr>
            <w:rFonts w:ascii="Calibri" w:hAnsi="Calibri"/>
            <w:kern w:val="2"/>
            <w:sz w:val="21"/>
            <w:szCs w:val="22"/>
            <w:lang w:val="en-US" w:eastAsia="zh-CN"/>
          </w:rPr>
          <w:tab/>
        </w:r>
        <w:r w:rsidR="007443E2">
          <w:rPr>
            <w:rStyle w:val="afb"/>
            <w:rFonts w:hint="eastAsia"/>
          </w:rPr>
          <w:t>增量操作（</w:t>
        </w:r>
        <w:r w:rsidR="007443E2">
          <w:rPr>
            <w:rStyle w:val="afb"/>
          </w:rPr>
          <w:t>0x33 0x29</w:t>
        </w:r>
        <w:r w:rsidR="007443E2">
          <w:rPr>
            <w:rStyle w:val="afb"/>
            <w:rFonts w:hint="eastAsia"/>
          </w:rPr>
          <w:t>）</w:t>
        </w:r>
        <w:r w:rsidR="007443E2">
          <w:tab/>
        </w:r>
        <w:r w:rsidR="007443E2">
          <w:fldChar w:fldCharType="begin"/>
        </w:r>
        <w:r w:rsidR="007443E2">
          <w:instrText xml:space="preserve"> PAGEREF _Toc10636230 \h </w:instrText>
        </w:r>
        <w:r w:rsidR="007443E2">
          <w:fldChar w:fldCharType="separate"/>
        </w:r>
        <w:r w:rsidR="007443E2">
          <w:t>28</w:t>
        </w:r>
        <w:r w:rsidR="007443E2">
          <w:fldChar w:fldCharType="end"/>
        </w:r>
      </w:hyperlink>
    </w:p>
    <w:p w14:paraId="713C1D56"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31" w:history="1">
        <w:r w:rsidR="007443E2">
          <w:rPr>
            <w:rStyle w:val="afb"/>
            <w:lang w:eastAsia="zh-CN"/>
          </w:rPr>
          <w:t>3.10.</w:t>
        </w:r>
        <w:r w:rsidR="007443E2">
          <w:rPr>
            <w:rFonts w:ascii="Calibri" w:hAnsi="Calibri"/>
            <w:kern w:val="2"/>
            <w:sz w:val="21"/>
            <w:szCs w:val="22"/>
            <w:lang w:val="en-US" w:eastAsia="zh-CN"/>
          </w:rPr>
          <w:tab/>
        </w:r>
        <w:r w:rsidR="007443E2">
          <w:rPr>
            <w:rStyle w:val="afb"/>
            <w:rFonts w:hint="eastAsia"/>
          </w:rPr>
          <w:t>减量操作（</w:t>
        </w:r>
        <w:r w:rsidR="007443E2">
          <w:rPr>
            <w:rStyle w:val="afb"/>
          </w:rPr>
          <w:t>0x33 0x2a</w:t>
        </w:r>
        <w:r w:rsidR="007443E2">
          <w:rPr>
            <w:rStyle w:val="afb"/>
            <w:rFonts w:hint="eastAsia"/>
          </w:rPr>
          <w:t>）</w:t>
        </w:r>
        <w:r w:rsidR="007443E2">
          <w:tab/>
        </w:r>
        <w:r w:rsidR="007443E2">
          <w:fldChar w:fldCharType="begin"/>
        </w:r>
        <w:r w:rsidR="007443E2">
          <w:instrText xml:space="preserve"> PAGEREF _Toc10636231 \h </w:instrText>
        </w:r>
        <w:r w:rsidR="007443E2">
          <w:fldChar w:fldCharType="separate"/>
        </w:r>
        <w:r w:rsidR="007443E2">
          <w:t>29</w:t>
        </w:r>
        <w:r w:rsidR="007443E2">
          <w:fldChar w:fldCharType="end"/>
        </w:r>
      </w:hyperlink>
    </w:p>
    <w:p w14:paraId="2A3E70A4"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32" w:history="1">
        <w:r w:rsidR="007443E2">
          <w:rPr>
            <w:rStyle w:val="afb"/>
            <w:lang w:eastAsia="zh-CN"/>
          </w:rPr>
          <w:t>3.11.</w:t>
        </w:r>
        <w:r w:rsidR="007443E2">
          <w:rPr>
            <w:rFonts w:ascii="Calibri" w:hAnsi="Calibri"/>
            <w:kern w:val="2"/>
            <w:sz w:val="21"/>
            <w:szCs w:val="22"/>
            <w:lang w:val="en-US" w:eastAsia="zh-CN"/>
          </w:rPr>
          <w:tab/>
        </w:r>
        <w:r w:rsidR="007443E2">
          <w:rPr>
            <w:rStyle w:val="afb"/>
            <w:rFonts w:hint="eastAsia"/>
          </w:rPr>
          <w:t>传送操作（</w:t>
        </w:r>
        <w:r w:rsidR="007443E2">
          <w:rPr>
            <w:rStyle w:val="afb"/>
          </w:rPr>
          <w:t>0x33 0x2b</w:t>
        </w:r>
        <w:r w:rsidR="007443E2">
          <w:rPr>
            <w:rStyle w:val="afb"/>
            <w:rFonts w:hint="eastAsia"/>
          </w:rPr>
          <w:t>）</w:t>
        </w:r>
        <w:r w:rsidR="007443E2">
          <w:tab/>
        </w:r>
        <w:r w:rsidR="007443E2">
          <w:fldChar w:fldCharType="begin"/>
        </w:r>
        <w:r w:rsidR="007443E2">
          <w:instrText xml:space="preserve"> PAGEREF _Toc10636232 \h </w:instrText>
        </w:r>
        <w:r w:rsidR="007443E2">
          <w:fldChar w:fldCharType="separate"/>
        </w:r>
        <w:r w:rsidR="007443E2">
          <w:t>30</w:t>
        </w:r>
        <w:r w:rsidR="007443E2">
          <w:fldChar w:fldCharType="end"/>
        </w:r>
      </w:hyperlink>
    </w:p>
    <w:p w14:paraId="38741BEB"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33" w:history="1">
        <w:r w:rsidR="007443E2">
          <w:rPr>
            <w:rStyle w:val="afb"/>
            <w:lang w:eastAsia="zh-CN"/>
          </w:rPr>
          <w:t>3.12.</w:t>
        </w:r>
        <w:r w:rsidR="007443E2">
          <w:rPr>
            <w:rFonts w:ascii="Calibri" w:hAnsi="Calibri"/>
            <w:kern w:val="2"/>
            <w:sz w:val="21"/>
            <w:szCs w:val="22"/>
            <w:lang w:val="en-US" w:eastAsia="zh-CN"/>
          </w:rPr>
          <w:tab/>
        </w:r>
        <w:r w:rsidR="007443E2">
          <w:rPr>
            <w:rStyle w:val="afb"/>
            <w:rFonts w:hint="eastAsia"/>
          </w:rPr>
          <w:t>恢复指定块的值到运算寄存器（</w:t>
        </w:r>
        <w:r w:rsidR="007443E2">
          <w:rPr>
            <w:rStyle w:val="afb"/>
          </w:rPr>
          <w:t>0x33 0x2c</w:t>
        </w:r>
        <w:r w:rsidR="007443E2">
          <w:rPr>
            <w:rStyle w:val="afb"/>
            <w:rFonts w:hint="eastAsia"/>
          </w:rPr>
          <w:t>）</w:t>
        </w:r>
        <w:r w:rsidR="007443E2">
          <w:tab/>
        </w:r>
        <w:r w:rsidR="007443E2">
          <w:fldChar w:fldCharType="begin"/>
        </w:r>
        <w:r w:rsidR="007443E2">
          <w:instrText xml:space="preserve"> PAGEREF _Toc10636233 \h </w:instrText>
        </w:r>
        <w:r w:rsidR="007443E2">
          <w:fldChar w:fldCharType="separate"/>
        </w:r>
        <w:r w:rsidR="007443E2">
          <w:t>31</w:t>
        </w:r>
        <w:r w:rsidR="007443E2">
          <w:fldChar w:fldCharType="end"/>
        </w:r>
      </w:hyperlink>
    </w:p>
    <w:p w14:paraId="595FE621" w14:textId="77777777" w:rsidR="006575A0" w:rsidRDefault="00F90215">
      <w:pPr>
        <w:pStyle w:val="TOC2"/>
        <w:tabs>
          <w:tab w:val="left" w:pos="1680"/>
          <w:tab w:val="right" w:leader="dot" w:pos="9628"/>
        </w:tabs>
        <w:ind w:firstLine="440"/>
        <w:rPr>
          <w:rFonts w:ascii="Calibri" w:hAnsi="Calibri"/>
          <w:kern w:val="2"/>
          <w:sz w:val="21"/>
          <w:szCs w:val="22"/>
          <w:lang w:val="en-US" w:eastAsia="zh-CN"/>
        </w:rPr>
      </w:pPr>
      <w:hyperlink w:anchor="_Toc10636234" w:history="1">
        <w:r w:rsidR="007443E2">
          <w:rPr>
            <w:rStyle w:val="afb"/>
            <w:rFonts w:hint="eastAsia"/>
            <w:lang w:eastAsia="zh-CN"/>
          </w:rPr>
          <w:t>四、</w:t>
        </w:r>
        <w:r w:rsidR="007443E2">
          <w:rPr>
            <w:rFonts w:ascii="Calibri" w:hAnsi="Calibri"/>
            <w:kern w:val="2"/>
            <w:sz w:val="21"/>
            <w:szCs w:val="22"/>
            <w:lang w:val="en-US" w:eastAsia="zh-CN"/>
          </w:rPr>
          <w:tab/>
        </w:r>
        <w:r w:rsidR="007443E2">
          <w:rPr>
            <w:rStyle w:val="afb"/>
          </w:rPr>
          <w:t>Mifare – 1</w:t>
        </w:r>
        <w:r w:rsidR="007443E2">
          <w:rPr>
            <w:rStyle w:val="afb"/>
            <w:rFonts w:hint="eastAsia"/>
          </w:rPr>
          <w:t>、</w:t>
        </w:r>
        <w:r w:rsidR="007443E2">
          <w:rPr>
            <w:rStyle w:val="afb"/>
          </w:rPr>
          <w:t>A</w:t>
        </w:r>
        <w:r w:rsidR="007443E2">
          <w:rPr>
            <w:rStyle w:val="afb"/>
            <w:rFonts w:hint="eastAsia"/>
          </w:rPr>
          <w:t>卡、</w:t>
        </w:r>
        <w:r w:rsidR="007443E2">
          <w:rPr>
            <w:rStyle w:val="afb"/>
          </w:rPr>
          <w:t>B</w:t>
        </w:r>
        <w:r w:rsidR="007443E2">
          <w:rPr>
            <w:rStyle w:val="afb"/>
            <w:rFonts w:hint="eastAsia"/>
          </w:rPr>
          <w:t>卡特殊寻卡命令</w:t>
        </w:r>
        <w:r w:rsidR="007443E2">
          <w:tab/>
        </w:r>
        <w:r w:rsidR="007443E2">
          <w:fldChar w:fldCharType="begin"/>
        </w:r>
        <w:r w:rsidR="007443E2">
          <w:instrText xml:space="preserve"> PAGEREF _Toc10636234 \h </w:instrText>
        </w:r>
        <w:r w:rsidR="007443E2">
          <w:fldChar w:fldCharType="separate"/>
        </w:r>
        <w:r w:rsidR="007443E2">
          <w:t>31</w:t>
        </w:r>
        <w:r w:rsidR="007443E2">
          <w:fldChar w:fldCharType="end"/>
        </w:r>
      </w:hyperlink>
    </w:p>
    <w:p w14:paraId="4F0C5F12"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39" w:history="1">
        <w:r w:rsidR="007443E2">
          <w:rPr>
            <w:rStyle w:val="afb"/>
            <w:lang w:eastAsia="zh-CN"/>
          </w:rPr>
          <w:t>4.1.</w:t>
        </w:r>
        <w:r w:rsidR="007443E2">
          <w:rPr>
            <w:rFonts w:ascii="Calibri" w:hAnsi="Calibri"/>
            <w:kern w:val="2"/>
            <w:sz w:val="21"/>
            <w:szCs w:val="22"/>
            <w:lang w:val="en-US" w:eastAsia="zh-CN"/>
          </w:rPr>
          <w:tab/>
        </w:r>
        <w:r w:rsidR="007443E2">
          <w:rPr>
            <w:rStyle w:val="afb"/>
            <w:rFonts w:hint="eastAsia"/>
          </w:rPr>
          <w:t>特殊寻卡（</w:t>
        </w:r>
        <w:r w:rsidR="007443E2">
          <w:rPr>
            <w:rStyle w:val="afb"/>
          </w:rPr>
          <w:t>x3</w:t>
        </w:r>
        <w:r w:rsidR="007443E2">
          <w:rPr>
            <w:rStyle w:val="afb"/>
            <w:lang w:eastAsia="zh-CN"/>
          </w:rPr>
          <w:t>5</w:t>
        </w:r>
        <w:r w:rsidR="007443E2">
          <w:rPr>
            <w:rStyle w:val="afb"/>
          </w:rPr>
          <w:t xml:space="preserve"> 0x21</w:t>
        </w:r>
        <w:r w:rsidR="007443E2">
          <w:rPr>
            <w:rStyle w:val="afb"/>
            <w:rFonts w:hint="eastAsia"/>
          </w:rPr>
          <w:t>）</w:t>
        </w:r>
        <w:r w:rsidR="007443E2">
          <w:tab/>
        </w:r>
        <w:r w:rsidR="007443E2">
          <w:fldChar w:fldCharType="begin"/>
        </w:r>
        <w:r w:rsidR="007443E2">
          <w:instrText xml:space="preserve"> PAGEREF _Toc10636239 \h </w:instrText>
        </w:r>
        <w:r w:rsidR="007443E2">
          <w:fldChar w:fldCharType="separate"/>
        </w:r>
        <w:r w:rsidR="007443E2">
          <w:t>31</w:t>
        </w:r>
        <w:r w:rsidR="007443E2">
          <w:fldChar w:fldCharType="end"/>
        </w:r>
      </w:hyperlink>
    </w:p>
    <w:p w14:paraId="28A822A3" w14:textId="77777777" w:rsidR="006575A0" w:rsidRDefault="00F90215">
      <w:pPr>
        <w:pStyle w:val="TOC2"/>
        <w:tabs>
          <w:tab w:val="left" w:pos="1680"/>
          <w:tab w:val="right" w:leader="dot" w:pos="9628"/>
        </w:tabs>
        <w:ind w:firstLine="440"/>
        <w:rPr>
          <w:rFonts w:ascii="Calibri" w:hAnsi="Calibri"/>
          <w:kern w:val="2"/>
          <w:sz w:val="21"/>
          <w:szCs w:val="22"/>
          <w:lang w:val="en-US" w:eastAsia="zh-CN"/>
        </w:rPr>
      </w:pPr>
      <w:hyperlink w:anchor="_Toc10636240" w:history="1">
        <w:r w:rsidR="007443E2">
          <w:rPr>
            <w:rStyle w:val="afb"/>
            <w:rFonts w:hint="eastAsia"/>
            <w:lang w:eastAsia="zh-CN"/>
          </w:rPr>
          <w:t>五、</w:t>
        </w:r>
        <w:r w:rsidR="007443E2">
          <w:rPr>
            <w:rFonts w:ascii="Calibri" w:hAnsi="Calibri"/>
            <w:kern w:val="2"/>
            <w:sz w:val="21"/>
            <w:szCs w:val="22"/>
            <w:lang w:val="en-US" w:eastAsia="zh-CN"/>
          </w:rPr>
          <w:tab/>
        </w:r>
        <w:r w:rsidR="007443E2">
          <w:rPr>
            <w:rStyle w:val="afb"/>
            <w:rFonts w:hint="eastAsia"/>
          </w:rPr>
          <w:t>子命令处理（</w:t>
        </w:r>
        <w:r w:rsidR="007443E2">
          <w:rPr>
            <w:rStyle w:val="afb"/>
          </w:rPr>
          <w:t>0xC0</w:t>
        </w:r>
        <w:r w:rsidR="007443E2">
          <w:rPr>
            <w:rStyle w:val="afb"/>
            <w:rFonts w:hint="eastAsia"/>
          </w:rPr>
          <w:t>）</w:t>
        </w:r>
        <w:r w:rsidR="007443E2">
          <w:tab/>
        </w:r>
        <w:r w:rsidR="007443E2">
          <w:fldChar w:fldCharType="begin"/>
        </w:r>
        <w:r w:rsidR="007443E2">
          <w:instrText xml:space="preserve"> PAGEREF _Toc10636240 \h </w:instrText>
        </w:r>
        <w:r w:rsidR="007443E2">
          <w:fldChar w:fldCharType="separate"/>
        </w:r>
        <w:r w:rsidR="007443E2">
          <w:t>33</w:t>
        </w:r>
        <w:r w:rsidR="007443E2">
          <w:fldChar w:fldCharType="end"/>
        </w:r>
      </w:hyperlink>
    </w:p>
    <w:p w14:paraId="55458CAC"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46" w:history="1">
        <w:r w:rsidR="007443E2">
          <w:rPr>
            <w:rStyle w:val="afb"/>
            <w:lang w:eastAsia="zh-CN"/>
          </w:rPr>
          <w:t>5.1.</w:t>
        </w:r>
        <w:r w:rsidR="007443E2">
          <w:rPr>
            <w:rFonts w:ascii="Calibri" w:hAnsi="Calibri"/>
            <w:kern w:val="2"/>
            <w:sz w:val="21"/>
            <w:szCs w:val="22"/>
            <w:lang w:val="en-US" w:eastAsia="zh-CN"/>
          </w:rPr>
          <w:tab/>
        </w:r>
        <w:r w:rsidR="007443E2">
          <w:rPr>
            <w:rStyle w:val="afb"/>
            <w:rFonts w:hint="eastAsia"/>
          </w:rPr>
          <w:t>转发子命令（</w:t>
        </w:r>
        <w:r w:rsidR="007443E2">
          <w:rPr>
            <w:rStyle w:val="afb"/>
            <w:lang w:eastAsia="zh-CN"/>
          </w:rPr>
          <w:t xml:space="preserve">0xC0 </w:t>
        </w:r>
        <w:r w:rsidR="007443E2">
          <w:rPr>
            <w:rStyle w:val="afb"/>
          </w:rPr>
          <w:t>0x01</w:t>
        </w:r>
        <w:r w:rsidR="007443E2">
          <w:rPr>
            <w:rStyle w:val="afb"/>
            <w:rFonts w:hint="eastAsia"/>
          </w:rPr>
          <w:t>）</w:t>
        </w:r>
        <w:r w:rsidR="007443E2">
          <w:tab/>
        </w:r>
        <w:r w:rsidR="007443E2">
          <w:fldChar w:fldCharType="begin"/>
        </w:r>
        <w:r w:rsidR="007443E2">
          <w:instrText xml:space="preserve"> PAGEREF _Toc10636246 \h </w:instrText>
        </w:r>
        <w:r w:rsidR="007443E2">
          <w:fldChar w:fldCharType="separate"/>
        </w:r>
        <w:r w:rsidR="007443E2">
          <w:t>33</w:t>
        </w:r>
        <w:r w:rsidR="007443E2">
          <w:fldChar w:fldCharType="end"/>
        </w:r>
      </w:hyperlink>
    </w:p>
    <w:p w14:paraId="68328AEF" w14:textId="77777777" w:rsidR="006575A0" w:rsidRDefault="00F90215">
      <w:pPr>
        <w:pStyle w:val="TOC4"/>
        <w:tabs>
          <w:tab w:val="left" w:pos="2100"/>
          <w:tab w:val="right" w:leader="dot" w:pos="9628"/>
        </w:tabs>
        <w:ind w:left="1320"/>
      </w:pPr>
      <w:hyperlink w:anchor="_Toc10636247" w:history="1">
        <w:r w:rsidR="007443E2">
          <w:rPr>
            <w:rStyle w:val="afb"/>
          </w:rPr>
          <w:t>5.1.1</w:t>
        </w:r>
        <w:r w:rsidR="007443E2">
          <w:tab/>
        </w:r>
        <w:r w:rsidR="007443E2">
          <w:rPr>
            <w:rStyle w:val="afb"/>
            <w:rFonts w:hint="eastAsia"/>
          </w:rPr>
          <w:t>激活用户密钥（</w:t>
        </w:r>
        <w:r w:rsidR="007443E2">
          <w:rPr>
            <w:rStyle w:val="afb"/>
          </w:rPr>
          <w:t>0x1B  0x41</w:t>
        </w:r>
        <w:r w:rsidR="007443E2">
          <w:rPr>
            <w:rStyle w:val="afb"/>
            <w:rFonts w:hint="eastAsia"/>
          </w:rPr>
          <w:t>）</w:t>
        </w:r>
        <w:r w:rsidR="007443E2">
          <w:tab/>
        </w:r>
        <w:r w:rsidR="007443E2">
          <w:fldChar w:fldCharType="begin"/>
        </w:r>
        <w:r w:rsidR="007443E2">
          <w:instrText xml:space="preserve"> PAGEREF _Toc10636247 \h </w:instrText>
        </w:r>
        <w:r w:rsidR="007443E2">
          <w:fldChar w:fldCharType="separate"/>
        </w:r>
        <w:r w:rsidR="007443E2">
          <w:t>34</w:t>
        </w:r>
        <w:r w:rsidR="007443E2">
          <w:fldChar w:fldCharType="end"/>
        </w:r>
      </w:hyperlink>
    </w:p>
    <w:p w14:paraId="7608D49A" w14:textId="77777777" w:rsidR="006575A0" w:rsidRDefault="00F90215">
      <w:pPr>
        <w:pStyle w:val="TOC4"/>
        <w:tabs>
          <w:tab w:val="left" w:pos="2100"/>
          <w:tab w:val="right" w:leader="dot" w:pos="9628"/>
        </w:tabs>
        <w:ind w:left="1320"/>
      </w:pPr>
      <w:hyperlink w:anchor="_Toc10636249" w:history="1">
        <w:r w:rsidR="007443E2">
          <w:rPr>
            <w:rStyle w:val="afb"/>
          </w:rPr>
          <w:t>5.1.2</w:t>
        </w:r>
        <w:r w:rsidR="007443E2">
          <w:tab/>
        </w:r>
        <w:r w:rsidR="007443E2">
          <w:rPr>
            <w:rStyle w:val="afb"/>
            <w:rFonts w:hint="eastAsia"/>
          </w:rPr>
          <w:t>清屏幕（</w:t>
        </w:r>
        <w:r w:rsidR="007443E2">
          <w:rPr>
            <w:rStyle w:val="afb"/>
            <w:rFonts w:ascii="Arial" w:hAnsi="Arial"/>
          </w:rPr>
          <w:t>0x1B  0x43</w:t>
        </w:r>
        <w:r w:rsidR="007443E2">
          <w:rPr>
            <w:rStyle w:val="afb"/>
            <w:rFonts w:hint="eastAsia"/>
          </w:rPr>
          <w:t>）</w:t>
        </w:r>
        <w:r w:rsidR="007443E2">
          <w:tab/>
        </w:r>
        <w:r w:rsidR="007443E2">
          <w:fldChar w:fldCharType="begin"/>
        </w:r>
        <w:r w:rsidR="007443E2">
          <w:instrText xml:space="preserve"> PAGEREF _Toc10636249 \h </w:instrText>
        </w:r>
        <w:r w:rsidR="007443E2">
          <w:fldChar w:fldCharType="separate"/>
        </w:r>
        <w:r w:rsidR="007443E2">
          <w:t>35</w:t>
        </w:r>
        <w:r w:rsidR="007443E2">
          <w:fldChar w:fldCharType="end"/>
        </w:r>
      </w:hyperlink>
    </w:p>
    <w:p w14:paraId="4BD119B9" w14:textId="77777777" w:rsidR="006575A0" w:rsidRDefault="00F90215">
      <w:pPr>
        <w:pStyle w:val="TOC4"/>
        <w:tabs>
          <w:tab w:val="left" w:pos="2100"/>
          <w:tab w:val="right" w:leader="dot" w:pos="9628"/>
        </w:tabs>
        <w:ind w:left="1320"/>
      </w:pPr>
      <w:hyperlink w:anchor="_Toc10636250" w:history="1">
        <w:r w:rsidR="007443E2">
          <w:rPr>
            <w:rStyle w:val="afb"/>
          </w:rPr>
          <w:t>5.1.3</w:t>
        </w:r>
        <w:r w:rsidR="007443E2">
          <w:tab/>
        </w:r>
        <w:r w:rsidR="007443E2">
          <w:rPr>
            <w:rStyle w:val="afb"/>
            <w:rFonts w:hint="eastAsia"/>
          </w:rPr>
          <w:t>第</w:t>
        </w:r>
        <w:r w:rsidR="007443E2">
          <w:rPr>
            <w:rStyle w:val="afb"/>
          </w:rPr>
          <w:t>n</w:t>
        </w:r>
        <w:r w:rsidR="007443E2">
          <w:rPr>
            <w:rStyle w:val="afb"/>
            <w:rFonts w:hint="eastAsia"/>
          </w:rPr>
          <w:t>行显示指定字符串（</w:t>
        </w:r>
        <w:r w:rsidR="007443E2">
          <w:rPr>
            <w:rStyle w:val="afb"/>
          </w:rPr>
          <w:t>0x1B  0x44</w:t>
        </w:r>
        <w:r w:rsidR="007443E2">
          <w:rPr>
            <w:rStyle w:val="afb"/>
            <w:rFonts w:hint="eastAsia"/>
          </w:rPr>
          <w:t>）</w:t>
        </w:r>
        <w:r w:rsidR="007443E2">
          <w:tab/>
        </w:r>
        <w:r w:rsidR="007443E2">
          <w:fldChar w:fldCharType="begin"/>
        </w:r>
        <w:r w:rsidR="007443E2">
          <w:instrText xml:space="preserve"> PAGEREF _Toc10636250 \h </w:instrText>
        </w:r>
        <w:r w:rsidR="007443E2">
          <w:fldChar w:fldCharType="separate"/>
        </w:r>
        <w:r w:rsidR="007443E2">
          <w:t>36</w:t>
        </w:r>
        <w:r w:rsidR="007443E2">
          <w:fldChar w:fldCharType="end"/>
        </w:r>
      </w:hyperlink>
    </w:p>
    <w:p w14:paraId="2FD498C3" w14:textId="77777777" w:rsidR="006575A0" w:rsidRDefault="00F90215">
      <w:pPr>
        <w:pStyle w:val="TOC4"/>
        <w:tabs>
          <w:tab w:val="left" w:pos="2100"/>
          <w:tab w:val="right" w:leader="dot" w:pos="9628"/>
        </w:tabs>
        <w:ind w:left="1320"/>
      </w:pPr>
      <w:hyperlink w:anchor="_Toc10636251" w:history="1">
        <w:r w:rsidR="007443E2">
          <w:rPr>
            <w:rStyle w:val="afb"/>
          </w:rPr>
          <w:t>5.1.4</w:t>
        </w:r>
        <w:r w:rsidR="007443E2">
          <w:tab/>
        </w:r>
        <w:r w:rsidR="007443E2">
          <w:rPr>
            <w:rStyle w:val="afb"/>
            <w:rFonts w:hint="eastAsia"/>
          </w:rPr>
          <w:t>显示“请输入密码”并语音提示（</w:t>
        </w:r>
        <w:r w:rsidR="007443E2">
          <w:rPr>
            <w:rStyle w:val="afb"/>
          </w:rPr>
          <w:t>0x1B  0x45/0x46</w:t>
        </w:r>
        <w:r w:rsidR="007443E2">
          <w:rPr>
            <w:rStyle w:val="afb"/>
            <w:rFonts w:hint="eastAsia"/>
          </w:rPr>
          <w:t>）</w:t>
        </w:r>
        <w:r w:rsidR="007443E2">
          <w:tab/>
        </w:r>
        <w:r w:rsidR="007443E2">
          <w:fldChar w:fldCharType="begin"/>
        </w:r>
        <w:r w:rsidR="007443E2">
          <w:instrText xml:space="preserve"> PAGEREF _Toc10636251 \h </w:instrText>
        </w:r>
        <w:r w:rsidR="007443E2">
          <w:fldChar w:fldCharType="separate"/>
        </w:r>
        <w:r w:rsidR="007443E2">
          <w:t>38</w:t>
        </w:r>
        <w:r w:rsidR="007443E2">
          <w:fldChar w:fldCharType="end"/>
        </w:r>
      </w:hyperlink>
    </w:p>
    <w:p w14:paraId="09F5406B" w14:textId="77777777" w:rsidR="006575A0" w:rsidRDefault="00F90215">
      <w:pPr>
        <w:pStyle w:val="TOC4"/>
        <w:tabs>
          <w:tab w:val="left" w:pos="2100"/>
          <w:tab w:val="right" w:leader="dot" w:pos="9628"/>
        </w:tabs>
        <w:ind w:left="1320"/>
      </w:pPr>
      <w:hyperlink w:anchor="_Toc10636252" w:history="1">
        <w:r w:rsidR="007443E2">
          <w:rPr>
            <w:rStyle w:val="afb"/>
          </w:rPr>
          <w:t>5.1.5</w:t>
        </w:r>
        <w:r w:rsidR="007443E2">
          <w:tab/>
        </w:r>
        <w:r w:rsidR="007443E2">
          <w:rPr>
            <w:rStyle w:val="afb"/>
            <w:rFonts w:hint="eastAsia"/>
          </w:rPr>
          <w:t>显示“请再输入密码”并语音提示（</w:t>
        </w:r>
        <w:r w:rsidR="007443E2">
          <w:rPr>
            <w:rStyle w:val="afb"/>
          </w:rPr>
          <w:t>0x1B  0x45/0x46</w:t>
        </w:r>
        <w:r w:rsidR="007443E2">
          <w:rPr>
            <w:rStyle w:val="afb"/>
            <w:rFonts w:hint="eastAsia"/>
          </w:rPr>
          <w:t>）</w:t>
        </w:r>
        <w:r w:rsidR="007443E2">
          <w:tab/>
        </w:r>
        <w:r w:rsidR="007443E2">
          <w:fldChar w:fldCharType="begin"/>
        </w:r>
        <w:r w:rsidR="007443E2">
          <w:instrText xml:space="preserve"> PAGEREF _Toc10636252 \h </w:instrText>
        </w:r>
        <w:r w:rsidR="007443E2">
          <w:fldChar w:fldCharType="separate"/>
        </w:r>
        <w:r w:rsidR="007443E2">
          <w:t>40</w:t>
        </w:r>
        <w:r w:rsidR="007443E2">
          <w:fldChar w:fldCharType="end"/>
        </w:r>
      </w:hyperlink>
    </w:p>
    <w:p w14:paraId="20B4F89A" w14:textId="77777777" w:rsidR="006575A0" w:rsidRDefault="00F90215">
      <w:pPr>
        <w:pStyle w:val="TOC4"/>
        <w:tabs>
          <w:tab w:val="left" w:pos="2100"/>
          <w:tab w:val="right" w:leader="dot" w:pos="9628"/>
        </w:tabs>
        <w:ind w:left="1320"/>
      </w:pPr>
      <w:hyperlink w:anchor="_Toc10636253" w:history="1">
        <w:r w:rsidR="007443E2">
          <w:rPr>
            <w:rStyle w:val="afb"/>
          </w:rPr>
          <w:t>5.1.6</w:t>
        </w:r>
        <w:r w:rsidR="007443E2">
          <w:tab/>
        </w:r>
        <w:r w:rsidR="007443E2">
          <w:rPr>
            <w:rStyle w:val="afb"/>
            <w:rFonts w:hint="eastAsia"/>
          </w:rPr>
          <w:t>取密文（</w:t>
        </w:r>
        <w:r w:rsidR="007443E2">
          <w:rPr>
            <w:rStyle w:val="afb"/>
          </w:rPr>
          <w:t>0x1B  0x47</w:t>
        </w:r>
        <w:r w:rsidR="007443E2">
          <w:rPr>
            <w:rStyle w:val="afb"/>
            <w:rFonts w:hint="eastAsia"/>
          </w:rPr>
          <w:t>）</w:t>
        </w:r>
        <w:r w:rsidR="007443E2">
          <w:tab/>
        </w:r>
        <w:r w:rsidR="007443E2">
          <w:fldChar w:fldCharType="begin"/>
        </w:r>
        <w:r w:rsidR="007443E2">
          <w:instrText xml:space="preserve"> PAGEREF _Toc10636253 \h </w:instrText>
        </w:r>
        <w:r w:rsidR="007443E2">
          <w:fldChar w:fldCharType="separate"/>
        </w:r>
        <w:r w:rsidR="007443E2">
          <w:t>41</w:t>
        </w:r>
        <w:r w:rsidR="007443E2">
          <w:fldChar w:fldCharType="end"/>
        </w:r>
      </w:hyperlink>
    </w:p>
    <w:p w14:paraId="59B1FA78" w14:textId="77777777" w:rsidR="006575A0" w:rsidRDefault="00F90215">
      <w:pPr>
        <w:pStyle w:val="TOC4"/>
        <w:tabs>
          <w:tab w:val="left" w:pos="2100"/>
          <w:tab w:val="right" w:leader="dot" w:pos="9628"/>
        </w:tabs>
        <w:ind w:left="1320"/>
      </w:pPr>
      <w:hyperlink w:anchor="_Toc10636254" w:history="1">
        <w:r w:rsidR="007443E2">
          <w:rPr>
            <w:rStyle w:val="afb"/>
          </w:rPr>
          <w:t>5.1.7</w:t>
        </w:r>
        <w:r w:rsidR="007443E2">
          <w:tab/>
        </w:r>
        <w:r w:rsidR="007443E2">
          <w:rPr>
            <w:rStyle w:val="afb"/>
            <w:rFonts w:hint="eastAsia"/>
          </w:rPr>
          <w:t>将长度为</w:t>
        </w:r>
        <w:r w:rsidR="007443E2">
          <w:rPr>
            <w:rStyle w:val="afb"/>
          </w:rPr>
          <w:t>LS</w:t>
        </w:r>
        <w:r w:rsidR="007443E2">
          <w:rPr>
            <w:rStyle w:val="afb"/>
            <w:rFonts w:hint="eastAsia"/>
          </w:rPr>
          <w:t>的字符串</w:t>
        </w:r>
        <w:r w:rsidR="007443E2">
          <w:rPr>
            <w:rStyle w:val="afb"/>
          </w:rPr>
          <w:t>S</w:t>
        </w:r>
        <w:r w:rsidR="007443E2">
          <w:rPr>
            <w:rStyle w:val="afb"/>
            <w:rFonts w:hint="eastAsia"/>
          </w:rPr>
          <w:t>用当前用户密钥加密（</w:t>
        </w:r>
        <w:r w:rsidR="007443E2">
          <w:rPr>
            <w:rStyle w:val="afb"/>
          </w:rPr>
          <w:t>0x1B 0x48</w:t>
        </w:r>
        <w:r w:rsidR="007443E2">
          <w:rPr>
            <w:rStyle w:val="afb"/>
            <w:rFonts w:hint="eastAsia"/>
          </w:rPr>
          <w:t>）</w:t>
        </w:r>
        <w:r w:rsidR="007443E2">
          <w:tab/>
        </w:r>
        <w:r w:rsidR="007443E2">
          <w:fldChar w:fldCharType="begin"/>
        </w:r>
        <w:r w:rsidR="007443E2">
          <w:instrText xml:space="preserve"> PAGEREF _Toc10636254 \h </w:instrText>
        </w:r>
        <w:r w:rsidR="007443E2">
          <w:fldChar w:fldCharType="separate"/>
        </w:r>
        <w:r w:rsidR="007443E2">
          <w:t>43</w:t>
        </w:r>
        <w:r w:rsidR="007443E2">
          <w:fldChar w:fldCharType="end"/>
        </w:r>
      </w:hyperlink>
    </w:p>
    <w:p w14:paraId="1BE2B539" w14:textId="77777777" w:rsidR="006575A0" w:rsidRDefault="00F90215">
      <w:pPr>
        <w:pStyle w:val="TOC4"/>
        <w:tabs>
          <w:tab w:val="left" w:pos="2100"/>
          <w:tab w:val="right" w:leader="dot" w:pos="9628"/>
        </w:tabs>
        <w:ind w:left="1320"/>
      </w:pPr>
      <w:hyperlink w:anchor="_Toc10636255" w:history="1">
        <w:r w:rsidR="007443E2">
          <w:rPr>
            <w:rStyle w:val="afb"/>
          </w:rPr>
          <w:t>5.1.8</w:t>
        </w:r>
        <w:r w:rsidR="007443E2">
          <w:tab/>
        </w:r>
        <w:r w:rsidR="007443E2">
          <w:rPr>
            <w:rStyle w:val="afb"/>
          </w:rPr>
          <w:t>DES</w:t>
        </w:r>
        <w:r w:rsidR="007443E2">
          <w:rPr>
            <w:rStyle w:val="afb"/>
            <w:rFonts w:hint="eastAsia"/>
          </w:rPr>
          <w:t>加密</w:t>
        </w:r>
        <w:r w:rsidR="007443E2">
          <w:rPr>
            <w:rStyle w:val="afb"/>
          </w:rPr>
          <w:t>PINBLOCK</w:t>
        </w:r>
        <w:r w:rsidR="007443E2">
          <w:rPr>
            <w:rStyle w:val="afb"/>
            <w:rFonts w:hint="eastAsia"/>
          </w:rPr>
          <w:t>（</w:t>
        </w:r>
        <w:r w:rsidR="007443E2">
          <w:rPr>
            <w:rStyle w:val="afb"/>
          </w:rPr>
          <w:t>0x1B  0x49</w:t>
        </w:r>
        <w:r w:rsidR="007443E2">
          <w:rPr>
            <w:rStyle w:val="afb"/>
            <w:rFonts w:hint="eastAsia"/>
          </w:rPr>
          <w:t>）</w:t>
        </w:r>
        <w:r w:rsidR="007443E2">
          <w:tab/>
        </w:r>
        <w:r w:rsidR="007443E2">
          <w:fldChar w:fldCharType="begin"/>
        </w:r>
        <w:r w:rsidR="007443E2">
          <w:instrText xml:space="preserve"> PAGEREF _Toc10636255 \h </w:instrText>
        </w:r>
        <w:r w:rsidR="007443E2">
          <w:fldChar w:fldCharType="separate"/>
        </w:r>
        <w:r w:rsidR="007443E2">
          <w:t>44</w:t>
        </w:r>
        <w:r w:rsidR="007443E2">
          <w:fldChar w:fldCharType="end"/>
        </w:r>
      </w:hyperlink>
    </w:p>
    <w:p w14:paraId="634F0733" w14:textId="77777777" w:rsidR="006575A0" w:rsidRDefault="00F90215">
      <w:pPr>
        <w:pStyle w:val="TOC4"/>
        <w:tabs>
          <w:tab w:val="left" w:pos="2100"/>
          <w:tab w:val="right" w:leader="dot" w:pos="9628"/>
        </w:tabs>
        <w:ind w:left="1320"/>
      </w:pPr>
      <w:hyperlink w:anchor="_Toc10636256" w:history="1">
        <w:r w:rsidR="007443E2">
          <w:rPr>
            <w:rStyle w:val="afb"/>
          </w:rPr>
          <w:t>5.1.9</w:t>
        </w:r>
        <w:r w:rsidR="007443E2">
          <w:tab/>
        </w:r>
        <w:r w:rsidR="007443E2">
          <w:rPr>
            <w:rStyle w:val="afb"/>
          </w:rPr>
          <w:t>DES</w:t>
        </w:r>
        <w:r w:rsidR="007443E2">
          <w:rPr>
            <w:rStyle w:val="afb"/>
            <w:rFonts w:hint="eastAsia"/>
          </w:rPr>
          <w:t>加密</w:t>
        </w:r>
        <w:r w:rsidR="007443E2">
          <w:rPr>
            <w:rStyle w:val="afb"/>
          </w:rPr>
          <w:t>PINBLOCK-</w:t>
        </w:r>
        <w:r w:rsidR="007443E2">
          <w:rPr>
            <w:rStyle w:val="afb"/>
            <w:rFonts w:hint="eastAsia"/>
          </w:rPr>
          <w:t>显示指定字符串（</w:t>
        </w:r>
        <w:r w:rsidR="007443E2">
          <w:rPr>
            <w:rStyle w:val="afb"/>
          </w:rPr>
          <w:t xml:space="preserve"> 0x1B  0x4A</w:t>
        </w:r>
        <w:r w:rsidR="007443E2">
          <w:rPr>
            <w:rStyle w:val="afb"/>
            <w:rFonts w:hint="eastAsia"/>
          </w:rPr>
          <w:t>）</w:t>
        </w:r>
        <w:r w:rsidR="007443E2">
          <w:tab/>
        </w:r>
        <w:r w:rsidR="007443E2">
          <w:fldChar w:fldCharType="begin"/>
        </w:r>
        <w:r w:rsidR="007443E2">
          <w:instrText xml:space="preserve"> PAGEREF _Toc10636256 \h </w:instrText>
        </w:r>
        <w:r w:rsidR="007443E2">
          <w:fldChar w:fldCharType="separate"/>
        </w:r>
        <w:r w:rsidR="007443E2">
          <w:t>46</w:t>
        </w:r>
        <w:r w:rsidR="007443E2">
          <w:fldChar w:fldCharType="end"/>
        </w:r>
      </w:hyperlink>
    </w:p>
    <w:p w14:paraId="69D411E8" w14:textId="77777777" w:rsidR="006575A0" w:rsidRDefault="00F90215">
      <w:pPr>
        <w:pStyle w:val="TOC4"/>
        <w:tabs>
          <w:tab w:val="left" w:pos="2100"/>
          <w:tab w:val="right" w:leader="dot" w:pos="9628"/>
        </w:tabs>
        <w:ind w:left="1320"/>
      </w:pPr>
      <w:hyperlink w:anchor="_Toc10636257" w:history="1">
        <w:r w:rsidR="007443E2">
          <w:rPr>
            <w:rStyle w:val="afb"/>
          </w:rPr>
          <w:t>5.1.10</w:t>
        </w:r>
        <w:r w:rsidR="007443E2">
          <w:tab/>
        </w:r>
        <w:r w:rsidR="007443E2">
          <w:rPr>
            <w:rStyle w:val="afb"/>
            <w:rFonts w:hint="eastAsia"/>
          </w:rPr>
          <w:t>主密钥</w:t>
        </w:r>
        <w:r w:rsidR="007443E2">
          <w:rPr>
            <w:rStyle w:val="afb"/>
          </w:rPr>
          <w:t>DES</w:t>
        </w:r>
        <w:r w:rsidR="007443E2">
          <w:rPr>
            <w:rStyle w:val="afb"/>
            <w:rFonts w:hint="eastAsia"/>
          </w:rPr>
          <w:t>解密（</w:t>
        </w:r>
        <w:r w:rsidR="007443E2">
          <w:rPr>
            <w:rStyle w:val="afb"/>
          </w:rPr>
          <w:t>0x1B 0x4B</w:t>
        </w:r>
        <w:r w:rsidR="007443E2">
          <w:rPr>
            <w:rStyle w:val="afb"/>
            <w:rFonts w:hint="eastAsia"/>
          </w:rPr>
          <w:t>）</w:t>
        </w:r>
        <w:r w:rsidR="007443E2">
          <w:tab/>
        </w:r>
        <w:r w:rsidR="007443E2">
          <w:fldChar w:fldCharType="begin"/>
        </w:r>
        <w:r w:rsidR="007443E2">
          <w:instrText xml:space="preserve"> PAGEREF _Toc10636257 \h </w:instrText>
        </w:r>
        <w:r w:rsidR="007443E2">
          <w:fldChar w:fldCharType="separate"/>
        </w:r>
        <w:r w:rsidR="007443E2">
          <w:t>48</w:t>
        </w:r>
        <w:r w:rsidR="007443E2">
          <w:fldChar w:fldCharType="end"/>
        </w:r>
      </w:hyperlink>
    </w:p>
    <w:p w14:paraId="07BFDE15" w14:textId="77777777" w:rsidR="006575A0" w:rsidRDefault="00F90215">
      <w:pPr>
        <w:pStyle w:val="TOC4"/>
        <w:tabs>
          <w:tab w:val="left" w:pos="2100"/>
          <w:tab w:val="right" w:leader="dot" w:pos="9628"/>
        </w:tabs>
        <w:ind w:left="1320"/>
      </w:pPr>
      <w:hyperlink w:anchor="_Toc10636258" w:history="1">
        <w:r w:rsidR="007443E2">
          <w:rPr>
            <w:rStyle w:val="afb"/>
          </w:rPr>
          <w:t>5.1.11</w:t>
        </w:r>
        <w:r w:rsidR="007443E2">
          <w:tab/>
        </w:r>
        <w:r w:rsidR="007443E2">
          <w:rPr>
            <w:rStyle w:val="afb"/>
            <w:rFonts w:hint="eastAsia"/>
          </w:rPr>
          <w:t>用户密钥</w:t>
        </w:r>
        <w:r w:rsidR="007443E2">
          <w:rPr>
            <w:rStyle w:val="afb"/>
          </w:rPr>
          <w:t>DES</w:t>
        </w:r>
        <w:r w:rsidR="007443E2">
          <w:rPr>
            <w:rStyle w:val="afb"/>
            <w:rFonts w:hint="eastAsia"/>
          </w:rPr>
          <w:t>解密（</w:t>
        </w:r>
        <w:r w:rsidR="007443E2">
          <w:rPr>
            <w:rStyle w:val="afb"/>
          </w:rPr>
          <w:t>0x1B 0x6B</w:t>
        </w:r>
        <w:r w:rsidR="007443E2">
          <w:rPr>
            <w:rStyle w:val="afb"/>
            <w:rFonts w:hint="eastAsia"/>
          </w:rPr>
          <w:t>）</w:t>
        </w:r>
        <w:r w:rsidR="007443E2">
          <w:tab/>
        </w:r>
        <w:r w:rsidR="007443E2">
          <w:fldChar w:fldCharType="begin"/>
        </w:r>
        <w:r w:rsidR="007443E2">
          <w:instrText xml:space="preserve"> PAGEREF _Toc10636258 \h </w:instrText>
        </w:r>
        <w:r w:rsidR="007443E2">
          <w:fldChar w:fldCharType="separate"/>
        </w:r>
        <w:r w:rsidR="007443E2">
          <w:t>48</w:t>
        </w:r>
        <w:r w:rsidR="007443E2">
          <w:fldChar w:fldCharType="end"/>
        </w:r>
      </w:hyperlink>
    </w:p>
    <w:p w14:paraId="66B77536" w14:textId="77777777" w:rsidR="006575A0" w:rsidRDefault="00F90215">
      <w:pPr>
        <w:pStyle w:val="TOC4"/>
        <w:tabs>
          <w:tab w:val="left" w:pos="2100"/>
          <w:tab w:val="right" w:leader="dot" w:pos="9628"/>
        </w:tabs>
        <w:ind w:left="1320"/>
      </w:pPr>
      <w:hyperlink w:anchor="_Toc10636259" w:history="1">
        <w:r w:rsidR="007443E2">
          <w:rPr>
            <w:rStyle w:val="afb"/>
          </w:rPr>
          <w:t>5.1.12</w:t>
        </w:r>
        <w:r w:rsidR="007443E2">
          <w:tab/>
        </w:r>
        <w:r w:rsidR="007443E2">
          <w:rPr>
            <w:rStyle w:val="afb"/>
            <w:rFonts w:hint="eastAsia"/>
          </w:rPr>
          <w:t>密码最大长度（</w:t>
        </w:r>
        <w:r w:rsidR="007443E2">
          <w:rPr>
            <w:rStyle w:val="afb"/>
          </w:rPr>
          <w:t>0x1B  0x4C</w:t>
        </w:r>
        <w:r w:rsidR="007443E2">
          <w:rPr>
            <w:rStyle w:val="afb"/>
            <w:rFonts w:hint="eastAsia"/>
          </w:rPr>
          <w:t>）</w:t>
        </w:r>
        <w:r w:rsidR="007443E2">
          <w:tab/>
        </w:r>
        <w:r w:rsidR="007443E2">
          <w:fldChar w:fldCharType="begin"/>
        </w:r>
        <w:r w:rsidR="007443E2">
          <w:instrText xml:space="preserve"> PAGEREF _Toc10636259 \h </w:instrText>
        </w:r>
        <w:r w:rsidR="007443E2">
          <w:fldChar w:fldCharType="separate"/>
        </w:r>
        <w:r w:rsidR="007443E2">
          <w:t>49</w:t>
        </w:r>
        <w:r w:rsidR="007443E2">
          <w:fldChar w:fldCharType="end"/>
        </w:r>
      </w:hyperlink>
    </w:p>
    <w:p w14:paraId="2718918E" w14:textId="77777777" w:rsidR="006575A0" w:rsidRDefault="00F90215">
      <w:pPr>
        <w:pStyle w:val="TOC4"/>
        <w:tabs>
          <w:tab w:val="left" w:pos="2100"/>
          <w:tab w:val="right" w:leader="dot" w:pos="9628"/>
        </w:tabs>
        <w:ind w:left="1320"/>
      </w:pPr>
      <w:hyperlink w:anchor="_Toc10636260" w:history="1">
        <w:r w:rsidR="007443E2">
          <w:rPr>
            <w:rStyle w:val="afb"/>
          </w:rPr>
          <w:t>5.1.13</w:t>
        </w:r>
        <w:r w:rsidR="007443E2">
          <w:tab/>
        </w:r>
        <w:r w:rsidR="007443E2">
          <w:rPr>
            <w:rStyle w:val="afb"/>
            <w:rFonts w:hint="eastAsia"/>
          </w:rPr>
          <w:t>修改主密钥（</w:t>
        </w:r>
        <w:r w:rsidR="007443E2">
          <w:rPr>
            <w:rStyle w:val="afb"/>
          </w:rPr>
          <w:t>0x1B 0x4D</w:t>
        </w:r>
        <w:r w:rsidR="007443E2">
          <w:rPr>
            <w:rStyle w:val="afb"/>
            <w:rFonts w:hint="eastAsia"/>
          </w:rPr>
          <w:t>）</w:t>
        </w:r>
        <w:r w:rsidR="007443E2">
          <w:tab/>
        </w:r>
        <w:r w:rsidR="007443E2">
          <w:fldChar w:fldCharType="begin"/>
        </w:r>
        <w:r w:rsidR="007443E2">
          <w:instrText xml:space="preserve"> PAGEREF _Toc10636260 \h </w:instrText>
        </w:r>
        <w:r w:rsidR="007443E2">
          <w:fldChar w:fldCharType="separate"/>
        </w:r>
        <w:r w:rsidR="007443E2">
          <w:t>50</w:t>
        </w:r>
        <w:r w:rsidR="007443E2">
          <w:fldChar w:fldCharType="end"/>
        </w:r>
      </w:hyperlink>
    </w:p>
    <w:p w14:paraId="7494AE81" w14:textId="77777777" w:rsidR="006575A0" w:rsidRDefault="00F90215">
      <w:pPr>
        <w:pStyle w:val="TOC4"/>
        <w:tabs>
          <w:tab w:val="left" w:pos="2100"/>
          <w:tab w:val="right" w:leader="dot" w:pos="9628"/>
        </w:tabs>
        <w:ind w:left="1320"/>
      </w:pPr>
      <w:hyperlink w:anchor="_Toc10636261" w:history="1">
        <w:r w:rsidR="007443E2">
          <w:rPr>
            <w:rStyle w:val="afb"/>
          </w:rPr>
          <w:t>5.1.14</w:t>
        </w:r>
        <w:r w:rsidR="007443E2">
          <w:tab/>
        </w:r>
        <w:r w:rsidR="007443E2">
          <w:rPr>
            <w:rStyle w:val="afb"/>
            <w:rFonts w:hint="eastAsia"/>
          </w:rPr>
          <w:t>密码最小长度（</w:t>
        </w:r>
        <w:r w:rsidR="007443E2">
          <w:rPr>
            <w:rStyle w:val="afb"/>
          </w:rPr>
          <w:t>0x1B  0x4E</w:t>
        </w:r>
        <w:r w:rsidR="007443E2">
          <w:rPr>
            <w:rStyle w:val="afb"/>
            <w:rFonts w:hint="eastAsia"/>
          </w:rPr>
          <w:t>）</w:t>
        </w:r>
        <w:r w:rsidR="007443E2">
          <w:tab/>
        </w:r>
        <w:r w:rsidR="007443E2">
          <w:fldChar w:fldCharType="begin"/>
        </w:r>
        <w:r w:rsidR="007443E2">
          <w:instrText xml:space="preserve"> PAGEREF _Toc10636261 \h </w:instrText>
        </w:r>
        <w:r w:rsidR="007443E2">
          <w:fldChar w:fldCharType="separate"/>
        </w:r>
        <w:r w:rsidR="007443E2">
          <w:t>51</w:t>
        </w:r>
        <w:r w:rsidR="007443E2">
          <w:fldChar w:fldCharType="end"/>
        </w:r>
      </w:hyperlink>
    </w:p>
    <w:p w14:paraId="06F7745E" w14:textId="77777777" w:rsidR="006575A0" w:rsidRDefault="00F90215">
      <w:pPr>
        <w:pStyle w:val="TOC4"/>
        <w:tabs>
          <w:tab w:val="left" w:pos="2100"/>
          <w:tab w:val="right" w:leader="dot" w:pos="9628"/>
        </w:tabs>
        <w:ind w:left="1320"/>
      </w:pPr>
      <w:hyperlink w:anchor="_Toc10636262" w:history="1">
        <w:r w:rsidR="007443E2">
          <w:rPr>
            <w:rStyle w:val="afb"/>
          </w:rPr>
          <w:t>5.1.15</w:t>
        </w:r>
        <w:r w:rsidR="007443E2">
          <w:tab/>
        </w:r>
        <w:r w:rsidR="007443E2">
          <w:rPr>
            <w:rStyle w:val="afb"/>
            <w:rFonts w:hint="eastAsia"/>
          </w:rPr>
          <w:t>第二行显示</w:t>
        </w:r>
        <w:r w:rsidR="007443E2">
          <w:rPr>
            <w:rStyle w:val="afb"/>
          </w:rPr>
          <w:t>ST</w:t>
        </w:r>
        <w:r w:rsidR="007443E2">
          <w:rPr>
            <w:rStyle w:val="afb"/>
            <w:rFonts w:hint="eastAsia"/>
          </w:rPr>
          <w:t>字符串（</w:t>
        </w:r>
        <w:r w:rsidR="007443E2">
          <w:rPr>
            <w:rStyle w:val="afb"/>
          </w:rPr>
          <w:t>0x1B 0x50</w:t>
        </w:r>
        <w:r w:rsidR="007443E2">
          <w:rPr>
            <w:rStyle w:val="afb"/>
            <w:rFonts w:hint="eastAsia"/>
          </w:rPr>
          <w:t>）</w:t>
        </w:r>
        <w:r w:rsidR="007443E2">
          <w:tab/>
        </w:r>
        <w:r w:rsidR="007443E2">
          <w:fldChar w:fldCharType="begin"/>
        </w:r>
        <w:r w:rsidR="007443E2">
          <w:instrText xml:space="preserve"> PAGEREF _Toc10636262 \h </w:instrText>
        </w:r>
        <w:r w:rsidR="007443E2">
          <w:fldChar w:fldCharType="separate"/>
        </w:r>
        <w:r w:rsidR="007443E2">
          <w:t>52</w:t>
        </w:r>
        <w:r w:rsidR="007443E2">
          <w:fldChar w:fldCharType="end"/>
        </w:r>
      </w:hyperlink>
    </w:p>
    <w:p w14:paraId="5E37E408" w14:textId="77777777" w:rsidR="006575A0" w:rsidRDefault="00F90215">
      <w:pPr>
        <w:pStyle w:val="TOC4"/>
        <w:tabs>
          <w:tab w:val="left" w:pos="2100"/>
          <w:tab w:val="right" w:leader="dot" w:pos="9628"/>
        </w:tabs>
        <w:ind w:left="1320"/>
      </w:pPr>
      <w:hyperlink w:anchor="_Toc10636263" w:history="1">
        <w:r w:rsidR="007443E2">
          <w:rPr>
            <w:rStyle w:val="afb"/>
          </w:rPr>
          <w:t>5.1.16</w:t>
        </w:r>
        <w:r w:rsidR="007443E2">
          <w:tab/>
        </w:r>
        <w:r w:rsidR="007443E2">
          <w:rPr>
            <w:rStyle w:val="afb"/>
            <w:rFonts w:hint="eastAsia"/>
          </w:rPr>
          <w:t>产生随机数（</w:t>
        </w:r>
        <w:r w:rsidR="007443E2">
          <w:rPr>
            <w:rStyle w:val="afb"/>
          </w:rPr>
          <w:t>0x1B 0x51</w:t>
        </w:r>
        <w:r w:rsidR="007443E2">
          <w:rPr>
            <w:rStyle w:val="afb"/>
            <w:rFonts w:hint="eastAsia"/>
          </w:rPr>
          <w:t>）</w:t>
        </w:r>
        <w:r w:rsidR="007443E2">
          <w:tab/>
        </w:r>
        <w:r w:rsidR="007443E2">
          <w:fldChar w:fldCharType="begin"/>
        </w:r>
        <w:r w:rsidR="007443E2">
          <w:instrText xml:space="preserve"> PAGEREF _Toc10636263 \h </w:instrText>
        </w:r>
        <w:r w:rsidR="007443E2">
          <w:fldChar w:fldCharType="separate"/>
        </w:r>
        <w:r w:rsidR="007443E2">
          <w:t>54</w:t>
        </w:r>
        <w:r w:rsidR="007443E2">
          <w:fldChar w:fldCharType="end"/>
        </w:r>
      </w:hyperlink>
    </w:p>
    <w:p w14:paraId="2133F55A" w14:textId="77777777" w:rsidR="006575A0" w:rsidRDefault="00F90215">
      <w:pPr>
        <w:pStyle w:val="TOC4"/>
        <w:tabs>
          <w:tab w:val="left" w:pos="2100"/>
          <w:tab w:val="right" w:leader="dot" w:pos="9628"/>
        </w:tabs>
        <w:ind w:left="1320"/>
      </w:pPr>
      <w:hyperlink w:anchor="_Toc10636264" w:history="1">
        <w:r w:rsidR="007443E2">
          <w:rPr>
            <w:rStyle w:val="afb"/>
          </w:rPr>
          <w:t>5.1.17</w:t>
        </w:r>
        <w:r w:rsidR="007443E2">
          <w:tab/>
        </w:r>
        <w:r w:rsidR="007443E2">
          <w:rPr>
            <w:rStyle w:val="afb"/>
            <w:rFonts w:hint="eastAsia"/>
          </w:rPr>
          <w:t>主密钥恢复出厂（</w:t>
        </w:r>
        <w:r w:rsidR="007443E2">
          <w:rPr>
            <w:rStyle w:val="afb"/>
          </w:rPr>
          <w:t>0x1B 0x52</w:t>
        </w:r>
        <w:r w:rsidR="007443E2">
          <w:rPr>
            <w:rStyle w:val="afb"/>
            <w:rFonts w:hint="eastAsia"/>
          </w:rPr>
          <w:t>）</w:t>
        </w:r>
        <w:r w:rsidR="007443E2">
          <w:tab/>
        </w:r>
        <w:r w:rsidR="007443E2">
          <w:fldChar w:fldCharType="begin"/>
        </w:r>
        <w:r w:rsidR="007443E2">
          <w:instrText xml:space="preserve"> PAGEREF _Toc10636264 \h </w:instrText>
        </w:r>
        <w:r w:rsidR="007443E2">
          <w:fldChar w:fldCharType="separate"/>
        </w:r>
        <w:r w:rsidR="007443E2">
          <w:t>55</w:t>
        </w:r>
        <w:r w:rsidR="007443E2">
          <w:fldChar w:fldCharType="end"/>
        </w:r>
      </w:hyperlink>
    </w:p>
    <w:p w14:paraId="61584D7E" w14:textId="77777777" w:rsidR="006575A0" w:rsidRDefault="00F90215">
      <w:pPr>
        <w:pStyle w:val="TOC4"/>
        <w:tabs>
          <w:tab w:val="left" w:pos="2100"/>
          <w:tab w:val="right" w:leader="dot" w:pos="9628"/>
        </w:tabs>
        <w:ind w:left="1320"/>
      </w:pPr>
      <w:hyperlink w:anchor="_Toc10636265" w:history="1">
        <w:r w:rsidR="007443E2">
          <w:rPr>
            <w:rStyle w:val="afb"/>
          </w:rPr>
          <w:t>5.1.18</w:t>
        </w:r>
        <w:r w:rsidR="007443E2">
          <w:tab/>
        </w:r>
        <w:r w:rsidR="007443E2">
          <w:rPr>
            <w:rStyle w:val="afb"/>
            <w:rFonts w:hint="eastAsia"/>
          </w:rPr>
          <w:t>修改用户密钥（</w:t>
        </w:r>
        <w:r w:rsidR="007443E2">
          <w:rPr>
            <w:rStyle w:val="afb"/>
          </w:rPr>
          <w:t>0x1B 0x53</w:t>
        </w:r>
        <w:r w:rsidR="007443E2">
          <w:rPr>
            <w:rStyle w:val="afb"/>
            <w:rFonts w:hint="eastAsia"/>
          </w:rPr>
          <w:t>）</w:t>
        </w:r>
        <w:r w:rsidR="007443E2">
          <w:tab/>
        </w:r>
        <w:r w:rsidR="007443E2">
          <w:fldChar w:fldCharType="begin"/>
        </w:r>
        <w:r w:rsidR="007443E2">
          <w:instrText xml:space="preserve"> PAGEREF _Toc10636265 \h </w:instrText>
        </w:r>
        <w:r w:rsidR="007443E2">
          <w:fldChar w:fldCharType="separate"/>
        </w:r>
        <w:r w:rsidR="007443E2">
          <w:t>56</w:t>
        </w:r>
        <w:r w:rsidR="007443E2">
          <w:fldChar w:fldCharType="end"/>
        </w:r>
      </w:hyperlink>
    </w:p>
    <w:p w14:paraId="13A1C5C6" w14:textId="77777777" w:rsidR="006575A0" w:rsidRDefault="00F90215">
      <w:pPr>
        <w:pStyle w:val="TOC4"/>
        <w:tabs>
          <w:tab w:val="left" w:pos="2100"/>
          <w:tab w:val="right" w:leader="dot" w:pos="9628"/>
        </w:tabs>
        <w:ind w:left="1320"/>
      </w:pPr>
      <w:hyperlink w:anchor="_Toc10636266" w:history="1">
        <w:r w:rsidR="007443E2">
          <w:rPr>
            <w:rStyle w:val="afb"/>
          </w:rPr>
          <w:t>5.1.19</w:t>
        </w:r>
        <w:r w:rsidR="007443E2">
          <w:tab/>
        </w:r>
        <w:r w:rsidR="007443E2">
          <w:rPr>
            <w:rStyle w:val="afb"/>
          </w:rPr>
          <w:t>MAC</w:t>
        </w:r>
        <w:r w:rsidR="007443E2">
          <w:rPr>
            <w:rStyle w:val="afb"/>
            <w:rFonts w:hint="eastAsia"/>
          </w:rPr>
          <w:t>计算（</w:t>
        </w:r>
        <w:r w:rsidR="007443E2">
          <w:rPr>
            <w:rStyle w:val="afb"/>
          </w:rPr>
          <w:t>0x1B 0x54</w:t>
        </w:r>
        <w:r w:rsidR="007443E2">
          <w:rPr>
            <w:rStyle w:val="afb"/>
            <w:rFonts w:hint="eastAsia"/>
          </w:rPr>
          <w:t>）</w:t>
        </w:r>
        <w:r w:rsidR="007443E2">
          <w:tab/>
        </w:r>
        <w:r w:rsidR="007443E2">
          <w:fldChar w:fldCharType="begin"/>
        </w:r>
        <w:r w:rsidR="007443E2">
          <w:instrText xml:space="preserve"> PAGEREF _Toc10636266 \h </w:instrText>
        </w:r>
        <w:r w:rsidR="007443E2">
          <w:fldChar w:fldCharType="separate"/>
        </w:r>
        <w:r w:rsidR="007443E2">
          <w:t>57</w:t>
        </w:r>
        <w:r w:rsidR="007443E2">
          <w:fldChar w:fldCharType="end"/>
        </w:r>
      </w:hyperlink>
    </w:p>
    <w:p w14:paraId="402CFF17" w14:textId="77777777" w:rsidR="006575A0" w:rsidRDefault="00F90215">
      <w:pPr>
        <w:pStyle w:val="TOC4"/>
        <w:tabs>
          <w:tab w:val="left" w:pos="2100"/>
          <w:tab w:val="right" w:leader="dot" w:pos="9628"/>
        </w:tabs>
        <w:ind w:left="1320"/>
      </w:pPr>
      <w:hyperlink w:anchor="_Toc10636267" w:history="1">
        <w:r w:rsidR="007443E2">
          <w:rPr>
            <w:rStyle w:val="afb"/>
          </w:rPr>
          <w:t>5.1.20</w:t>
        </w:r>
        <w:r w:rsidR="007443E2">
          <w:tab/>
        </w:r>
        <w:r w:rsidR="007443E2">
          <w:rPr>
            <w:rStyle w:val="afb"/>
            <w:rFonts w:hint="eastAsia"/>
          </w:rPr>
          <w:t>修改用户密钥，需先验证主密钥（</w:t>
        </w:r>
        <w:r w:rsidR="007443E2">
          <w:rPr>
            <w:rStyle w:val="afb"/>
          </w:rPr>
          <w:t>0x1B 0x55</w:t>
        </w:r>
        <w:r w:rsidR="007443E2">
          <w:rPr>
            <w:rStyle w:val="afb"/>
            <w:rFonts w:hint="eastAsia"/>
          </w:rPr>
          <w:t>）</w:t>
        </w:r>
        <w:r w:rsidR="007443E2">
          <w:tab/>
        </w:r>
        <w:r w:rsidR="007443E2">
          <w:fldChar w:fldCharType="begin"/>
        </w:r>
        <w:r w:rsidR="007443E2">
          <w:instrText xml:space="preserve"> PAGEREF _Toc10636267 \h </w:instrText>
        </w:r>
        <w:r w:rsidR="007443E2">
          <w:fldChar w:fldCharType="separate"/>
        </w:r>
        <w:r w:rsidR="007443E2">
          <w:t>58</w:t>
        </w:r>
        <w:r w:rsidR="007443E2">
          <w:fldChar w:fldCharType="end"/>
        </w:r>
      </w:hyperlink>
    </w:p>
    <w:p w14:paraId="1942FE1C" w14:textId="77777777" w:rsidR="006575A0" w:rsidRDefault="00F90215">
      <w:pPr>
        <w:pStyle w:val="TOC4"/>
        <w:tabs>
          <w:tab w:val="left" w:pos="2100"/>
          <w:tab w:val="right" w:leader="dot" w:pos="9628"/>
        </w:tabs>
        <w:ind w:left="1320"/>
      </w:pPr>
      <w:hyperlink w:anchor="_Toc10636268" w:history="1">
        <w:r w:rsidR="007443E2">
          <w:rPr>
            <w:rStyle w:val="afb"/>
          </w:rPr>
          <w:t>5.1.21</w:t>
        </w:r>
        <w:r w:rsidR="007443E2">
          <w:tab/>
        </w:r>
        <w:r w:rsidR="007443E2">
          <w:rPr>
            <w:rStyle w:val="afb"/>
            <w:rFonts w:hint="eastAsia"/>
          </w:rPr>
          <w:t>取版本信息（</w:t>
        </w:r>
        <w:r w:rsidR="007443E2">
          <w:rPr>
            <w:rStyle w:val="afb"/>
          </w:rPr>
          <w:t>0x1B  0x56</w:t>
        </w:r>
        <w:r w:rsidR="007443E2">
          <w:rPr>
            <w:rStyle w:val="afb"/>
            <w:rFonts w:hint="eastAsia"/>
          </w:rPr>
          <w:t>）</w:t>
        </w:r>
        <w:r w:rsidR="007443E2">
          <w:tab/>
        </w:r>
        <w:r w:rsidR="007443E2">
          <w:fldChar w:fldCharType="begin"/>
        </w:r>
        <w:r w:rsidR="007443E2">
          <w:instrText xml:space="preserve"> PAGEREF _Toc10636268 \h </w:instrText>
        </w:r>
        <w:r w:rsidR="007443E2">
          <w:fldChar w:fldCharType="separate"/>
        </w:r>
        <w:r w:rsidR="007443E2">
          <w:t>59</w:t>
        </w:r>
        <w:r w:rsidR="007443E2">
          <w:fldChar w:fldCharType="end"/>
        </w:r>
      </w:hyperlink>
    </w:p>
    <w:p w14:paraId="3A1B291A" w14:textId="77777777" w:rsidR="006575A0" w:rsidRDefault="00F90215">
      <w:pPr>
        <w:pStyle w:val="TOC4"/>
        <w:tabs>
          <w:tab w:val="left" w:pos="2100"/>
          <w:tab w:val="right" w:leader="dot" w:pos="9628"/>
        </w:tabs>
        <w:ind w:left="1320"/>
      </w:pPr>
      <w:hyperlink w:anchor="_Toc10636269" w:history="1">
        <w:r w:rsidR="007443E2">
          <w:rPr>
            <w:rStyle w:val="afb"/>
          </w:rPr>
          <w:t>5.1.22</w:t>
        </w:r>
        <w:r w:rsidR="007443E2">
          <w:tab/>
        </w:r>
        <w:r w:rsidR="007443E2">
          <w:rPr>
            <w:rStyle w:val="afb"/>
            <w:rFonts w:hint="eastAsia"/>
          </w:rPr>
          <w:t>下载</w:t>
        </w:r>
        <w:r w:rsidR="007443E2">
          <w:rPr>
            <w:rStyle w:val="afb"/>
          </w:rPr>
          <w:t>LOGO</w:t>
        </w:r>
        <w:r w:rsidR="007443E2">
          <w:rPr>
            <w:rStyle w:val="afb"/>
            <w:rFonts w:hint="eastAsia"/>
          </w:rPr>
          <w:t>显示点阵（</w:t>
        </w:r>
        <w:r w:rsidR="007443E2">
          <w:rPr>
            <w:rStyle w:val="afb"/>
          </w:rPr>
          <w:t>0x1B 0x57</w:t>
        </w:r>
        <w:r w:rsidR="007443E2">
          <w:rPr>
            <w:rStyle w:val="afb"/>
            <w:rFonts w:hint="eastAsia"/>
          </w:rPr>
          <w:t>）</w:t>
        </w:r>
        <w:r w:rsidR="007443E2">
          <w:tab/>
        </w:r>
        <w:r w:rsidR="007443E2">
          <w:fldChar w:fldCharType="begin"/>
        </w:r>
        <w:r w:rsidR="007443E2">
          <w:instrText xml:space="preserve"> PAGEREF _Toc10636269 \h </w:instrText>
        </w:r>
        <w:r w:rsidR="007443E2">
          <w:fldChar w:fldCharType="separate"/>
        </w:r>
        <w:r w:rsidR="007443E2">
          <w:t>60</w:t>
        </w:r>
        <w:r w:rsidR="007443E2">
          <w:fldChar w:fldCharType="end"/>
        </w:r>
      </w:hyperlink>
    </w:p>
    <w:p w14:paraId="3F049560" w14:textId="77777777" w:rsidR="006575A0" w:rsidRDefault="00F90215">
      <w:pPr>
        <w:pStyle w:val="TOC4"/>
        <w:tabs>
          <w:tab w:val="left" w:pos="2100"/>
          <w:tab w:val="right" w:leader="dot" w:pos="9628"/>
        </w:tabs>
        <w:ind w:left="1320"/>
      </w:pPr>
      <w:hyperlink w:anchor="_Toc10636270" w:history="1">
        <w:r w:rsidR="007443E2">
          <w:rPr>
            <w:rStyle w:val="afb"/>
          </w:rPr>
          <w:t>5.1.23</w:t>
        </w:r>
        <w:r w:rsidR="007443E2">
          <w:tab/>
        </w:r>
        <w:r w:rsidR="007443E2">
          <w:rPr>
            <w:rStyle w:val="afb"/>
          </w:rPr>
          <w:t>DES</w:t>
        </w:r>
        <w:r w:rsidR="007443E2">
          <w:rPr>
            <w:rStyle w:val="afb"/>
            <w:rFonts w:hint="eastAsia"/>
          </w:rPr>
          <w:t>加密</w:t>
        </w:r>
        <w:r w:rsidR="007443E2">
          <w:rPr>
            <w:rStyle w:val="afb"/>
          </w:rPr>
          <w:t>PINBLOCK</w:t>
        </w:r>
        <w:r w:rsidR="007443E2">
          <w:rPr>
            <w:rStyle w:val="afb"/>
            <w:rFonts w:hint="eastAsia"/>
          </w:rPr>
          <w:t>（</w:t>
        </w:r>
        <w:r w:rsidR="007443E2">
          <w:rPr>
            <w:rStyle w:val="afb"/>
          </w:rPr>
          <w:t>0x1B  0x58</w:t>
        </w:r>
        <w:r w:rsidR="007443E2">
          <w:rPr>
            <w:rStyle w:val="afb"/>
            <w:rFonts w:hint="eastAsia"/>
          </w:rPr>
          <w:t>）</w:t>
        </w:r>
        <w:r w:rsidR="007443E2">
          <w:tab/>
        </w:r>
        <w:r w:rsidR="007443E2">
          <w:fldChar w:fldCharType="begin"/>
        </w:r>
        <w:r w:rsidR="007443E2">
          <w:instrText xml:space="preserve"> PAGEREF _Toc10636270 \h </w:instrText>
        </w:r>
        <w:r w:rsidR="007443E2">
          <w:fldChar w:fldCharType="separate"/>
        </w:r>
        <w:r w:rsidR="007443E2">
          <w:t>61</w:t>
        </w:r>
        <w:r w:rsidR="007443E2">
          <w:fldChar w:fldCharType="end"/>
        </w:r>
      </w:hyperlink>
    </w:p>
    <w:p w14:paraId="2DE34FEE" w14:textId="77777777" w:rsidR="006575A0" w:rsidRDefault="00F90215">
      <w:pPr>
        <w:pStyle w:val="TOC4"/>
        <w:tabs>
          <w:tab w:val="left" w:pos="2100"/>
          <w:tab w:val="right" w:leader="dot" w:pos="9628"/>
        </w:tabs>
        <w:ind w:left="1320"/>
      </w:pPr>
      <w:hyperlink w:anchor="_Toc10636271" w:history="1">
        <w:r w:rsidR="007443E2">
          <w:rPr>
            <w:rStyle w:val="afb"/>
          </w:rPr>
          <w:t>5.1.24</w:t>
        </w:r>
        <w:r w:rsidR="007443E2">
          <w:tab/>
        </w:r>
        <w:r w:rsidR="007443E2">
          <w:rPr>
            <w:rStyle w:val="afb"/>
            <w:rFonts w:hint="eastAsia"/>
          </w:rPr>
          <w:t>复位（</w:t>
        </w:r>
        <w:r w:rsidR="007443E2">
          <w:rPr>
            <w:rStyle w:val="afb"/>
          </w:rPr>
          <w:t>0x1B  0x5A</w:t>
        </w:r>
        <w:r w:rsidR="007443E2">
          <w:rPr>
            <w:rStyle w:val="afb"/>
            <w:rFonts w:hint="eastAsia"/>
          </w:rPr>
          <w:t>）</w:t>
        </w:r>
        <w:r w:rsidR="007443E2">
          <w:tab/>
        </w:r>
        <w:r w:rsidR="007443E2">
          <w:fldChar w:fldCharType="begin"/>
        </w:r>
        <w:r w:rsidR="007443E2">
          <w:instrText xml:space="preserve"> PAGEREF _Toc10636271 \h </w:instrText>
        </w:r>
        <w:r w:rsidR="007443E2">
          <w:fldChar w:fldCharType="separate"/>
        </w:r>
        <w:r w:rsidR="007443E2">
          <w:t>63</w:t>
        </w:r>
        <w:r w:rsidR="007443E2">
          <w:fldChar w:fldCharType="end"/>
        </w:r>
      </w:hyperlink>
    </w:p>
    <w:p w14:paraId="047E1EF4" w14:textId="77777777" w:rsidR="006575A0" w:rsidRDefault="00F90215">
      <w:pPr>
        <w:pStyle w:val="TOC4"/>
        <w:tabs>
          <w:tab w:val="left" w:pos="2100"/>
          <w:tab w:val="right" w:leader="dot" w:pos="9628"/>
        </w:tabs>
        <w:ind w:left="1320"/>
      </w:pPr>
      <w:hyperlink w:anchor="_Toc10636272" w:history="1">
        <w:r w:rsidR="007443E2">
          <w:rPr>
            <w:rStyle w:val="afb"/>
          </w:rPr>
          <w:t>5.1.25</w:t>
        </w:r>
        <w:r w:rsidR="007443E2">
          <w:tab/>
        </w:r>
        <w:r w:rsidR="007443E2">
          <w:rPr>
            <w:rStyle w:val="afb"/>
            <w:rFonts w:hint="eastAsia"/>
          </w:rPr>
          <w:t>机器序列号下载（</w:t>
        </w:r>
        <w:r w:rsidR="007443E2">
          <w:rPr>
            <w:rStyle w:val="afb"/>
          </w:rPr>
          <w:t>0x1B  0x78</w:t>
        </w:r>
        <w:r w:rsidR="007443E2">
          <w:rPr>
            <w:rStyle w:val="afb"/>
            <w:rFonts w:hint="eastAsia"/>
          </w:rPr>
          <w:t>）</w:t>
        </w:r>
        <w:r w:rsidR="007443E2">
          <w:tab/>
        </w:r>
        <w:r w:rsidR="007443E2">
          <w:fldChar w:fldCharType="begin"/>
        </w:r>
        <w:r w:rsidR="007443E2">
          <w:instrText xml:space="preserve"> PAGEREF _Toc10636272 \h </w:instrText>
        </w:r>
        <w:r w:rsidR="007443E2">
          <w:fldChar w:fldCharType="separate"/>
        </w:r>
        <w:r w:rsidR="007443E2">
          <w:t>64</w:t>
        </w:r>
        <w:r w:rsidR="007443E2">
          <w:fldChar w:fldCharType="end"/>
        </w:r>
      </w:hyperlink>
    </w:p>
    <w:p w14:paraId="757620AC" w14:textId="77777777" w:rsidR="006575A0" w:rsidRDefault="00F90215">
      <w:pPr>
        <w:pStyle w:val="TOC4"/>
        <w:tabs>
          <w:tab w:val="left" w:pos="2100"/>
          <w:tab w:val="right" w:leader="dot" w:pos="9628"/>
        </w:tabs>
        <w:ind w:left="1320"/>
      </w:pPr>
      <w:hyperlink w:anchor="_Toc10636273" w:history="1">
        <w:r w:rsidR="007443E2">
          <w:rPr>
            <w:rStyle w:val="afb"/>
          </w:rPr>
          <w:t>5.1.26</w:t>
        </w:r>
        <w:r w:rsidR="007443E2">
          <w:tab/>
        </w:r>
        <w:r w:rsidR="007443E2">
          <w:rPr>
            <w:rStyle w:val="afb"/>
            <w:rFonts w:hint="eastAsia"/>
          </w:rPr>
          <w:t>机器序列号</w:t>
        </w:r>
        <w:r w:rsidR="007443E2">
          <w:rPr>
            <w:rStyle w:val="afb"/>
          </w:rPr>
          <w:t>SN</w:t>
        </w:r>
        <w:r w:rsidR="007443E2">
          <w:rPr>
            <w:rStyle w:val="afb"/>
            <w:rFonts w:hint="eastAsia"/>
          </w:rPr>
          <w:t>读取（</w:t>
        </w:r>
        <w:r w:rsidR="007443E2">
          <w:rPr>
            <w:rStyle w:val="afb"/>
          </w:rPr>
          <w:t>0x1B  0x78</w:t>
        </w:r>
        <w:r w:rsidR="007443E2">
          <w:rPr>
            <w:rStyle w:val="afb"/>
            <w:rFonts w:hint="eastAsia"/>
          </w:rPr>
          <w:t>）</w:t>
        </w:r>
        <w:r w:rsidR="007443E2">
          <w:tab/>
        </w:r>
        <w:r w:rsidR="007443E2">
          <w:fldChar w:fldCharType="begin"/>
        </w:r>
        <w:r w:rsidR="007443E2">
          <w:instrText xml:space="preserve"> PAGEREF _Toc10636273 \h </w:instrText>
        </w:r>
        <w:r w:rsidR="007443E2">
          <w:fldChar w:fldCharType="separate"/>
        </w:r>
        <w:r w:rsidR="007443E2">
          <w:t>65</w:t>
        </w:r>
        <w:r w:rsidR="007443E2">
          <w:fldChar w:fldCharType="end"/>
        </w:r>
      </w:hyperlink>
    </w:p>
    <w:p w14:paraId="4FD062DD" w14:textId="77777777" w:rsidR="006575A0" w:rsidRDefault="00F90215">
      <w:pPr>
        <w:pStyle w:val="TOC4"/>
        <w:tabs>
          <w:tab w:val="left" w:pos="2100"/>
          <w:tab w:val="right" w:leader="dot" w:pos="9628"/>
        </w:tabs>
        <w:ind w:left="1320"/>
      </w:pPr>
      <w:hyperlink w:anchor="_Toc10636274" w:history="1">
        <w:r w:rsidR="007443E2">
          <w:rPr>
            <w:rStyle w:val="afb"/>
          </w:rPr>
          <w:t>5.1.27</w:t>
        </w:r>
        <w:r w:rsidR="007443E2">
          <w:tab/>
        </w:r>
        <w:r w:rsidR="007443E2">
          <w:rPr>
            <w:rStyle w:val="afb"/>
            <w:rFonts w:hint="eastAsia"/>
          </w:rPr>
          <w:t>按行以点阵的形式显示</w:t>
        </w:r>
        <w:r w:rsidR="007443E2">
          <w:rPr>
            <w:rStyle w:val="afb"/>
          </w:rPr>
          <w:t>ASCII</w:t>
        </w:r>
        <w:r w:rsidR="007443E2">
          <w:rPr>
            <w:rStyle w:val="afb"/>
            <w:rFonts w:hint="eastAsia"/>
          </w:rPr>
          <w:t>或汉字（</w:t>
        </w:r>
        <w:r w:rsidR="007443E2">
          <w:rPr>
            <w:rStyle w:val="afb"/>
          </w:rPr>
          <w:t>0x1B 0x68</w:t>
        </w:r>
        <w:r w:rsidR="007443E2">
          <w:rPr>
            <w:rStyle w:val="afb"/>
            <w:rFonts w:hint="eastAsia"/>
          </w:rPr>
          <w:t>）</w:t>
        </w:r>
        <w:r w:rsidR="007443E2">
          <w:tab/>
        </w:r>
        <w:r w:rsidR="007443E2">
          <w:fldChar w:fldCharType="begin"/>
        </w:r>
        <w:r w:rsidR="007443E2">
          <w:instrText xml:space="preserve"> PAGEREF _Toc10636274 \h </w:instrText>
        </w:r>
        <w:r w:rsidR="007443E2">
          <w:fldChar w:fldCharType="separate"/>
        </w:r>
        <w:r w:rsidR="007443E2">
          <w:t>66</w:t>
        </w:r>
        <w:r w:rsidR="007443E2">
          <w:fldChar w:fldCharType="end"/>
        </w:r>
      </w:hyperlink>
    </w:p>
    <w:p w14:paraId="086DA635" w14:textId="77777777" w:rsidR="006575A0" w:rsidRDefault="00F90215">
      <w:pPr>
        <w:pStyle w:val="TOC4"/>
        <w:tabs>
          <w:tab w:val="left" w:pos="2100"/>
          <w:tab w:val="right" w:leader="dot" w:pos="9628"/>
        </w:tabs>
        <w:ind w:left="1320"/>
      </w:pPr>
      <w:hyperlink w:anchor="_Toc10636275" w:history="1">
        <w:r w:rsidR="007443E2">
          <w:rPr>
            <w:rStyle w:val="afb"/>
          </w:rPr>
          <w:t>5.1.28</w:t>
        </w:r>
        <w:r w:rsidR="007443E2">
          <w:tab/>
        </w:r>
        <w:r w:rsidR="007443E2">
          <w:rPr>
            <w:rStyle w:val="afb"/>
            <w:rFonts w:hint="eastAsia"/>
          </w:rPr>
          <w:t>机器机号下载指令（</w:t>
        </w:r>
        <w:r w:rsidR="007443E2">
          <w:rPr>
            <w:rStyle w:val="afb"/>
          </w:rPr>
          <w:t>0x1B  0x70</w:t>
        </w:r>
        <w:r w:rsidR="007443E2">
          <w:rPr>
            <w:rStyle w:val="afb"/>
            <w:rFonts w:hint="eastAsia"/>
          </w:rPr>
          <w:t>）</w:t>
        </w:r>
        <w:r w:rsidR="007443E2">
          <w:tab/>
        </w:r>
        <w:r w:rsidR="007443E2">
          <w:fldChar w:fldCharType="begin"/>
        </w:r>
        <w:r w:rsidR="007443E2">
          <w:instrText xml:space="preserve"> PAGEREF _Toc10636275 \h </w:instrText>
        </w:r>
        <w:r w:rsidR="007443E2">
          <w:fldChar w:fldCharType="separate"/>
        </w:r>
        <w:r w:rsidR="007443E2">
          <w:t>69</w:t>
        </w:r>
        <w:r w:rsidR="007443E2">
          <w:fldChar w:fldCharType="end"/>
        </w:r>
      </w:hyperlink>
    </w:p>
    <w:p w14:paraId="718E04A3" w14:textId="77777777" w:rsidR="006575A0" w:rsidRDefault="00F90215">
      <w:pPr>
        <w:pStyle w:val="TOC4"/>
        <w:tabs>
          <w:tab w:val="left" w:pos="2100"/>
          <w:tab w:val="right" w:leader="dot" w:pos="9628"/>
        </w:tabs>
        <w:ind w:left="1320"/>
      </w:pPr>
      <w:hyperlink w:anchor="_Toc10636276" w:history="1">
        <w:r w:rsidR="007443E2">
          <w:rPr>
            <w:rStyle w:val="afb"/>
          </w:rPr>
          <w:t>5.1.29</w:t>
        </w:r>
        <w:r w:rsidR="007443E2">
          <w:tab/>
        </w:r>
        <w:r w:rsidR="007443E2">
          <w:rPr>
            <w:rStyle w:val="afb"/>
            <w:rFonts w:hint="eastAsia"/>
          </w:rPr>
          <w:t>机器机号</w:t>
        </w:r>
        <w:r w:rsidR="007443E2">
          <w:rPr>
            <w:rStyle w:val="afb"/>
          </w:rPr>
          <w:t>PN</w:t>
        </w:r>
        <w:r w:rsidR="007443E2">
          <w:rPr>
            <w:rStyle w:val="afb"/>
            <w:rFonts w:hint="eastAsia"/>
          </w:rPr>
          <w:t>读取指令（</w:t>
        </w:r>
        <w:r w:rsidR="007443E2">
          <w:rPr>
            <w:rStyle w:val="afb"/>
          </w:rPr>
          <w:t>0x1B  0x70</w:t>
        </w:r>
        <w:r w:rsidR="007443E2">
          <w:rPr>
            <w:rStyle w:val="afb"/>
            <w:rFonts w:hint="eastAsia"/>
          </w:rPr>
          <w:t>）</w:t>
        </w:r>
        <w:r w:rsidR="007443E2">
          <w:tab/>
        </w:r>
        <w:r w:rsidR="007443E2">
          <w:fldChar w:fldCharType="begin"/>
        </w:r>
        <w:r w:rsidR="007443E2">
          <w:instrText xml:space="preserve"> PAGEREF _Toc10636276 \h </w:instrText>
        </w:r>
        <w:r w:rsidR="007443E2">
          <w:fldChar w:fldCharType="separate"/>
        </w:r>
        <w:r w:rsidR="007443E2">
          <w:t>70</w:t>
        </w:r>
        <w:r w:rsidR="007443E2">
          <w:fldChar w:fldCharType="end"/>
        </w:r>
      </w:hyperlink>
    </w:p>
    <w:p w14:paraId="7054C2B2" w14:textId="77777777" w:rsidR="006575A0" w:rsidRDefault="00F90215">
      <w:pPr>
        <w:pStyle w:val="TOC4"/>
        <w:tabs>
          <w:tab w:val="left" w:pos="2100"/>
          <w:tab w:val="right" w:leader="dot" w:pos="9628"/>
        </w:tabs>
        <w:ind w:left="1320"/>
      </w:pPr>
      <w:hyperlink w:anchor="_Toc10636277" w:history="1">
        <w:r w:rsidR="007443E2">
          <w:rPr>
            <w:rStyle w:val="afb"/>
          </w:rPr>
          <w:t>5.1.30</w:t>
        </w:r>
        <w:r w:rsidR="007443E2">
          <w:tab/>
        </w:r>
        <w:r w:rsidR="007443E2">
          <w:rPr>
            <w:rStyle w:val="afb"/>
            <w:rFonts w:hint="eastAsia"/>
          </w:rPr>
          <w:t>播发语音（</w:t>
        </w:r>
        <w:r w:rsidR="007443E2">
          <w:rPr>
            <w:rStyle w:val="afb"/>
          </w:rPr>
          <w:t>0x1B  0x73</w:t>
        </w:r>
        <w:r w:rsidR="007443E2">
          <w:rPr>
            <w:rStyle w:val="afb"/>
            <w:rFonts w:hint="eastAsia"/>
          </w:rPr>
          <w:t>）</w:t>
        </w:r>
        <w:r w:rsidR="007443E2">
          <w:tab/>
        </w:r>
        <w:r w:rsidR="007443E2">
          <w:fldChar w:fldCharType="begin"/>
        </w:r>
        <w:r w:rsidR="007443E2">
          <w:instrText xml:space="preserve"> PAGEREF _Toc10636277 \h </w:instrText>
        </w:r>
        <w:r w:rsidR="007443E2">
          <w:fldChar w:fldCharType="separate"/>
        </w:r>
        <w:r w:rsidR="007443E2">
          <w:t>71</w:t>
        </w:r>
        <w:r w:rsidR="007443E2">
          <w:fldChar w:fldCharType="end"/>
        </w:r>
      </w:hyperlink>
    </w:p>
    <w:p w14:paraId="7EBE0CA3"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78" w:history="1">
        <w:r w:rsidR="007443E2">
          <w:rPr>
            <w:rStyle w:val="afb"/>
            <w:lang w:eastAsia="zh-CN"/>
          </w:rPr>
          <w:t>5.2.</w:t>
        </w:r>
        <w:r w:rsidR="007443E2">
          <w:rPr>
            <w:rFonts w:ascii="Calibri" w:hAnsi="Calibri"/>
            <w:kern w:val="2"/>
            <w:sz w:val="21"/>
            <w:szCs w:val="22"/>
            <w:lang w:val="en-US" w:eastAsia="zh-CN"/>
          </w:rPr>
          <w:tab/>
        </w:r>
        <w:r w:rsidR="007443E2">
          <w:rPr>
            <w:rStyle w:val="afb"/>
            <w:rFonts w:hint="eastAsia"/>
          </w:rPr>
          <w:t>读取子命令返回数据（</w:t>
        </w:r>
        <w:r w:rsidR="007443E2">
          <w:rPr>
            <w:rStyle w:val="afb"/>
            <w:lang w:eastAsia="zh-CN"/>
          </w:rPr>
          <w:t xml:space="preserve">0xC0 </w:t>
        </w:r>
        <w:r w:rsidR="007443E2">
          <w:rPr>
            <w:rStyle w:val="afb"/>
          </w:rPr>
          <w:t>0x01</w:t>
        </w:r>
        <w:r w:rsidR="007443E2">
          <w:rPr>
            <w:rStyle w:val="afb"/>
            <w:rFonts w:hint="eastAsia"/>
          </w:rPr>
          <w:t>）</w:t>
        </w:r>
        <w:r w:rsidR="007443E2">
          <w:tab/>
        </w:r>
        <w:r w:rsidR="007443E2">
          <w:fldChar w:fldCharType="begin"/>
        </w:r>
        <w:r w:rsidR="007443E2">
          <w:instrText xml:space="preserve"> PAGEREF _Toc10636278 \h </w:instrText>
        </w:r>
        <w:r w:rsidR="007443E2">
          <w:fldChar w:fldCharType="separate"/>
        </w:r>
        <w:r w:rsidR="007443E2">
          <w:t>72</w:t>
        </w:r>
        <w:r w:rsidR="007443E2">
          <w:fldChar w:fldCharType="end"/>
        </w:r>
      </w:hyperlink>
    </w:p>
    <w:p w14:paraId="5BF7D1A8" w14:textId="77777777" w:rsidR="006575A0" w:rsidRDefault="00F90215">
      <w:pPr>
        <w:pStyle w:val="TOC3"/>
        <w:tabs>
          <w:tab w:val="left" w:pos="1680"/>
          <w:tab w:val="right" w:leader="dot" w:pos="9628"/>
        </w:tabs>
        <w:ind w:firstLine="440"/>
        <w:rPr>
          <w:rFonts w:ascii="Calibri" w:hAnsi="Calibri"/>
          <w:kern w:val="2"/>
          <w:sz w:val="21"/>
          <w:szCs w:val="22"/>
          <w:lang w:val="en-US" w:eastAsia="zh-CN"/>
        </w:rPr>
      </w:pPr>
      <w:hyperlink w:anchor="_Toc10636279" w:history="1">
        <w:r w:rsidR="007443E2">
          <w:rPr>
            <w:rStyle w:val="afb"/>
          </w:rPr>
          <w:t>5.3.</w:t>
        </w:r>
        <w:r w:rsidR="007443E2">
          <w:rPr>
            <w:rFonts w:ascii="Calibri" w:hAnsi="Calibri"/>
            <w:kern w:val="2"/>
            <w:sz w:val="21"/>
            <w:szCs w:val="22"/>
            <w:lang w:val="en-US" w:eastAsia="zh-CN"/>
          </w:rPr>
          <w:tab/>
        </w:r>
        <w:r w:rsidR="007443E2">
          <w:rPr>
            <w:rStyle w:val="afb"/>
            <w:rFonts w:hint="eastAsia"/>
          </w:rPr>
          <w:t>子命令通讯接口处理（</w:t>
        </w:r>
        <w:r w:rsidR="007443E2">
          <w:rPr>
            <w:rStyle w:val="afb"/>
          </w:rPr>
          <w:t>0xC0 0x01</w:t>
        </w:r>
        <w:r w:rsidR="007443E2">
          <w:rPr>
            <w:rStyle w:val="afb"/>
            <w:rFonts w:hint="eastAsia"/>
          </w:rPr>
          <w:t>）</w:t>
        </w:r>
        <w:r w:rsidR="007443E2">
          <w:tab/>
        </w:r>
        <w:r w:rsidR="007443E2">
          <w:fldChar w:fldCharType="begin"/>
        </w:r>
        <w:r w:rsidR="007443E2">
          <w:instrText xml:space="preserve"> PAGEREF _Toc10636279 \h </w:instrText>
        </w:r>
        <w:r w:rsidR="007443E2">
          <w:fldChar w:fldCharType="separate"/>
        </w:r>
        <w:r w:rsidR="007443E2">
          <w:t>73</w:t>
        </w:r>
        <w:r w:rsidR="007443E2">
          <w:fldChar w:fldCharType="end"/>
        </w:r>
      </w:hyperlink>
    </w:p>
    <w:p w14:paraId="4D331164" w14:textId="77777777" w:rsidR="006575A0" w:rsidRDefault="00F90215">
      <w:pPr>
        <w:pStyle w:val="TOC1"/>
        <w:tabs>
          <w:tab w:val="left" w:pos="1260"/>
          <w:tab w:val="right" w:leader="dot" w:pos="9628"/>
        </w:tabs>
        <w:ind w:firstLine="440"/>
        <w:rPr>
          <w:rFonts w:ascii="Calibri" w:hAnsi="Calibri"/>
          <w:kern w:val="2"/>
          <w:sz w:val="21"/>
          <w:szCs w:val="22"/>
          <w:lang w:val="en-US" w:eastAsia="zh-CN"/>
        </w:rPr>
      </w:pPr>
      <w:hyperlink w:anchor="_Toc10636280" w:history="1">
        <w:r w:rsidR="007443E2">
          <w:rPr>
            <w:rStyle w:val="afb"/>
            <w:rFonts w:hint="eastAsia"/>
            <w:lang w:val="en-US" w:eastAsia="zh-CN"/>
          </w:rPr>
          <w:t>(</w:t>
        </w:r>
        <w:r w:rsidR="007443E2">
          <w:rPr>
            <w:rStyle w:val="afb"/>
            <w:rFonts w:hint="eastAsia"/>
            <w:lang w:val="en-US" w:eastAsia="zh-CN"/>
          </w:rPr>
          <w:t>二</w:t>
        </w:r>
        <w:r w:rsidR="007443E2">
          <w:rPr>
            <w:rStyle w:val="afb"/>
            <w:rFonts w:hint="eastAsia"/>
            <w:lang w:val="en-US" w:eastAsia="zh-CN"/>
          </w:rPr>
          <w:t>)</w:t>
        </w:r>
        <w:r w:rsidR="007443E2">
          <w:rPr>
            <w:rFonts w:ascii="Calibri" w:hAnsi="Calibri"/>
            <w:kern w:val="2"/>
            <w:sz w:val="21"/>
            <w:szCs w:val="22"/>
            <w:lang w:val="en-US" w:eastAsia="zh-CN"/>
          </w:rPr>
          <w:tab/>
        </w:r>
        <w:r w:rsidR="007443E2">
          <w:rPr>
            <w:rStyle w:val="afb"/>
            <w:rFonts w:hint="eastAsia"/>
            <w:lang w:val="en-US" w:eastAsia="zh-CN"/>
          </w:rPr>
          <w:t>附录</w:t>
        </w:r>
        <w:r w:rsidR="007443E2">
          <w:tab/>
        </w:r>
        <w:r w:rsidR="007443E2">
          <w:fldChar w:fldCharType="begin"/>
        </w:r>
        <w:r w:rsidR="007443E2">
          <w:instrText xml:space="preserve"> PAGEREF _Toc10636280 \h </w:instrText>
        </w:r>
        <w:r w:rsidR="007443E2">
          <w:fldChar w:fldCharType="separate"/>
        </w:r>
        <w:r w:rsidR="007443E2">
          <w:t>74</w:t>
        </w:r>
        <w:r w:rsidR="007443E2">
          <w:fldChar w:fldCharType="end"/>
        </w:r>
      </w:hyperlink>
    </w:p>
    <w:p w14:paraId="3B2F10BB" w14:textId="77777777" w:rsidR="006575A0" w:rsidRDefault="00F90215">
      <w:pPr>
        <w:pStyle w:val="TOC2"/>
        <w:tabs>
          <w:tab w:val="right" w:leader="dot" w:pos="9628"/>
        </w:tabs>
        <w:ind w:firstLine="440"/>
        <w:rPr>
          <w:rFonts w:ascii="Calibri" w:hAnsi="Calibri"/>
          <w:kern w:val="2"/>
          <w:sz w:val="21"/>
          <w:szCs w:val="22"/>
          <w:lang w:val="en-US" w:eastAsia="zh-CN"/>
        </w:rPr>
      </w:pPr>
      <w:hyperlink w:anchor="_Toc10636281" w:history="1">
        <w:r w:rsidR="007443E2">
          <w:rPr>
            <w:rStyle w:val="afb"/>
            <w:rFonts w:hint="eastAsia"/>
            <w:lang w:val="en-US" w:eastAsia="zh-CN"/>
          </w:rPr>
          <w:t>附录</w:t>
        </w:r>
        <w:r w:rsidR="007443E2">
          <w:rPr>
            <w:rStyle w:val="afb"/>
            <w:lang w:val="en-US" w:eastAsia="zh-CN"/>
          </w:rPr>
          <w:t xml:space="preserve"> A  ANSI  9·8  PIN</w:t>
        </w:r>
        <w:r w:rsidR="007443E2">
          <w:rPr>
            <w:rStyle w:val="afb"/>
            <w:rFonts w:hint="eastAsia"/>
            <w:lang w:val="en-US" w:eastAsia="zh-CN"/>
          </w:rPr>
          <w:t>＿</w:t>
        </w:r>
        <w:r w:rsidR="007443E2">
          <w:rPr>
            <w:rStyle w:val="afb"/>
            <w:lang w:val="en-US" w:eastAsia="zh-CN"/>
          </w:rPr>
          <w:t xml:space="preserve">BLOCK  </w:t>
        </w:r>
        <w:r w:rsidR="007443E2">
          <w:rPr>
            <w:rStyle w:val="afb"/>
            <w:rFonts w:hint="eastAsia"/>
            <w:lang w:val="en-US" w:eastAsia="zh-CN"/>
          </w:rPr>
          <w:t>格式：</w:t>
        </w:r>
        <w:r w:rsidR="007443E2">
          <w:tab/>
        </w:r>
        <w:r w:rsidR="007443E2">
          <w:fldChar w:fldCharType="begin"/>
        </w:r>
        <w:r w:rsidR="007443E2">
          <w:instrText xml:space="preserve"> PAGEREF _Toc10636281 \h </w:instrText>
        </w:r>
        <w:r w:rsidR="007443E2">
          <w:fldChar w:fldCharType="separate"/>
        </w:r>
        <w:r w:rsidR="007443E2">
          <w:t>74</w:t>
        </w:r>
        <w:r w:rsidR="007443E2">
          <w:fldChar w:fldCharType="end"/>
        </w:r>
      </w:hyperlink>
    </w:p>
    <w:p w14:paraId="17A1A2E3" w14:textId="77777777" w:rsidR="006575A0" w:rsidRDefault="00F90215">
      <w:pPr>
        <w:pStyle w:val="TOC2"/>
        <w:tabs>
          <w:tab w:val="right" w:leader="dot" w:pos="9628"/>
        </w:tabs>
        <w:ind w:firstLine="440"/>
        <w:rPr>
          <w:rFonts w:ascii="Calibri" w:hAnsi="Calibri"/>
          <w:kern w:val="2"/>
          <w:sz w:val="21"/>
          <w:szCs w:val="22"/>
          <w:lang w:val="en-US" w:eastAsia="zh-CN"/>
        </w:rPr>
      </w:pPr>
      <w:hyperlink w:anchor="_Toc10636282" w:history="1">
        <w:r w:rsidR="007443E2">
          <w:rPr>
            <w:rStyle w:val="afb"/>
            <w:rFonts w:ascii="宋体" w:hAnsi="宋体" w:cs="宋体" w:hint="eastAsia"/>
            <w:lang w:val="en-US" w:eastAsia="zh-CN"/>
          </w:rPr>
          <w:t>附录</w:t>
        </w:r>
        <w:r w:rsidR="007443E2">
          <w:rPr>
            <w:rStyle w:val="afb"/>
            <w:rFonts w:ascii="宋体" w:hAnsi="宋体" w:cs="宋体"/>
            <w:lang w:val="en-US" w:eastAsia="zh-CN"/>
          </w:rPr>
          <w:t xml:space="preserve"> B </w:t>
        </w:r>
        <w:r w:rsidR="007443E2">
          <w:rPr>
            <w:rStyle w:val="afb"/>
            <w:rFonts w:hint="eastAsia"/>
            <w:lang w:val="en-US" w:eastAsia="zh-CN"/>
          </w:rPr>
          <w:t>常用的报文认证：</w:t>
        </w:r>
        <w:r w:rsidR="007443E2">
          <w:tab/>
        </w:r>
        <w:r w:rsidR="007443E2">
          <w:fldChar w:fldCharType="begin"/>
        </w:r>
        <w:r w:rsidR="007443E2">
          <w:instrText xml:space="preserve"> PAGEREF _Toc10636282 \h </w:instrText>
        </w:r>
        <w:r w:rsidR="007443E2">
          <w:fldChar w:fldCharType="separate"/>
        </w:r>
        <w:r w:rsidR="007443E2">
          <w:t>74</w:t>
        </w:r>
        <w:r w:rsidR="007443E2">
          <w:fldChar w:fldCharType="end"/>
        </w:r>
      </w:hyperlink>
    </w:p>
    <w:p w14:paraId="2EF2A6D9" w14:textId="77777777" w:rsidR="006575A0" w:rsidRDefault="00F90215">
      <w:pPr>
        <w:pStyle w:val="TOC2"/>
        <w:tabs>
          <w:tab w:val="right" w:leader="dot" w:pos="9628"/>
        </w:tabs>
        <w:ind w:firstLine="440"/>
        <w:rPr>
          <w:rFonts w:ascii="Calibri" w:hAnsi="Calibri"/>
          <w:kern w:val="2"/>
          <w:sz w:val="21"/>
          <w:szCs w:val="22"/>
          <w:lang w:val="en-US" w:eastAsia="zh-CN"/>
        </w:rPr>
      </w:pPr>
      <w:hyperlink w:anchor="_Toc10636283" w:history="1">
        <w:r w:rsidR="007443E2">
          <w:rPr>
            <w:rStyle w:val="afb"/>
            <w:rFonts w:hint="eastAsia"/>
            <w:lang w:val="en-US" w:eastAsia="zh-CN"/>
          </w:rPr>
          <w:t>附录</w:t>
        </w:r>
        <w:r w:rsidR="007443E2">
          <w:rPr>
            <w:rStyle w:val="afb"/>
            <w:lang w:val="en-US" w:eastAsia="zh-CN"/>
          </w:rPr>
          <w:t xml:space="preserve"> C </w:t>
        </w:r>
        <w:r w:rsidR="007443E2">
          <w:rPr>
            <w:rStyle w:val="afb"/>
            <w:rFonts w:hint="eastAsia"/>
            <w:lang w:val="en-US" w:eastAsia="zh-CN"/>
          </w:rPr>
          <w:t>波特率编号：</w:t>
        </w:r>
        <w:r w:rsidR="007443E2">
          <w:tab/>
        </w:r>
        <w:r w:rsidR="007443E2">
          <w:fldChar w:fldCharType="begin"/>
        </w:r>
        <w:r w:rsidR="007443E2">
          <w:instrText xml:space="preserve"> PAGEREF _Toc10636283 \h </w:instrText>
        </w:r>
        <w:r w:rsidR="007443E2">
          <w:fldChar w:fldCharType="separate"/>
        </w:r>
        <w:r w:rsidR="007443E2">
          <w:t>75</w:t>
        </w:r>
        <w:r w:rsidR="007443E2">
          <w:fldChar w:fldCharType="end"/>
        </w:r>
      </w:hyperlink>
    </w:p>
    <w:p w14:paraId="2DF79824" w14:textId="77777777" w:rsidR="006575A0" w:rsidRDefault="00F90215">
      <w:pPr>
        <w:pStyle w:val="TOC2"/>
        <w:tabs>
          <w:tab w:val="left" w:pos="1680"/>
          <w:tab w:val="right" w:leader="dot" w:pos="9628"/>
        </w:tabs>
        <w:ind w:firstLine="440"/>
        <w:rPr>
          <w:rFonts w:ascii="Calibri" w:hAnsi="Calibri"/>
          <w:kern w:val="2"/>
          <w:sz w:val="21"/>
          <w:szCs w:val="22"/>
          <w:lang w:val="en-US" w:eastAsia="zh-CN"/>
        </w:rPr>
      </w:pPr>
      <w:hyperlink w:anchor="_Toc10636284" w:history="1">
        <w:r w:rsidR="007443E2">
          <w:rPr>
            <w:rStyle w:val="afb"/>
            <w:rFonts w:hint="eastAsia"/>
            <w:lang w:val="en-US" w:eastAsia="zh-CN"/>
          </w:rPr>
          <w:t>附录</w:t>
        </w:r>
        <w:r w:rsidR="007443E2">
          <w:rPr>
            <w:rStyle w:val="afb"/>
            <w:lang w:val="en-US" w:eastAsia="zh-CN"/>
          </w:rPr>
          <w:t xml:space="preserve"> D</w:t>
        </w:r>
        <w:r w:rsidR="007443E2">
          <w:rPr>
            <w:rFonts w:ascii="Calibri" w:hAnsi="Calibri"/>
            <w:kern w:val="2"/>
            <w:sz w:val="21"/>
            <w:szCs w:val="22"/>
            <w:lang w:val="en-US" w:eastAsia="zh-CN"/>
          </w:rPr>
          <w:tab/>
        </w:r>
        <w:r w:rsidR="007443E2">
          <w:rPr>
            <w:rStyle w:val="afb"/>
            <w:rFonts w:hint="eastAsia"/>
            <w:lang w:val="en-US" w:eastAsia="zh-CN"/>
          </w:rPr>
          <w:t>加密控制命令数据返回的格式</w:t>
        </w:r>
        <w:r w:rsidR="007443E2">
          <w:tab/>
        </w:r>
        <w:r w:rsidR="007443E2">
          <w:fldChar w:fldCharType="begin"/>
        </w:r>
        <w:r w:rsidR="007443E2">
          <w:instrText xml:space="preserve"> PAGEREF _Toc10636284 \h </w:instrText>
        </w:r>
        <w:r w:rsidR="007443E2">
          <w:fldChar w:fldCharType="separate"/>
        </w:r>
        <w:r w:rsidR="007443E2">
          <w:t>76</w:t>
        </w:r>
        <w:r w:rsidR="007443E2">
          <w:fldChar w:fldCharType="end"/>
        </w:r>
      </w:hyperlink>
    </w:p>
    <w:p w14:paraId="0E947798" w14:textId="77777777" w:rsidR="006575A0" w:rsidRDefault="00F90215">
      <w:pPr>
        <w:pStyle w:val="TOC2"/>
        <w:tabs>
          <w:tab w:val="right" w:leader="dot" w:pos="9628"/>
        </w:tabs>
        <w:ind w:firstLine="440"/>
        <w:rPr>
          <w:rFonts w:ascii="Calibri" w:hAnsi="Calibri"/>
          <w:kern w:val="2"/>
          <w:sz w:val="21"/>
          <w:szCs w:val="22"/>
          <w:lang w:val="en-US" w:eastAsia="zh-CN"/>
        </w:rPr>
      </w:pPr>
      <w:hyperlink w:anchor="_Toc10636285" w:history="1">
        <w:r w:rsidR="007443E2">
          <w:rPr>
            <w:rStyle w:val="afb"/>
            <w:rFonts w:hint="eastAsia"/>
            <w:lang w:val="en-US" w:eastAsia="zh-CN"/>
          </w:rPr>
          <w:t>附录</w:t>
        </w:r>
        <w:r w:rsidR="007443E2">
          <w:rPr>
            <w:rStyle w:val="afb"/>
            <w:lang w:val="en-US" w:eastAsia="zh-CN"/>
          </w:rPr>
          <w:t xml:space="preserve"> E  </w:t>
        </w:r>
        <w:r w:rsidR="007443E2">
          <w:rPr>
            <w:rStyle w:val="afb"/>
            <w:rFonts w:hint="eastAsia"/>
            <w:lang w:val="en-US" w:eastAsia="zh-CN"/>
          </w:rPr>
          <w:t>错误码</w:t>
        </w:r>
        <w:r w:rsidR="007443E2">
          <w:tab/>
        </w:r>
        <w:r w:rsidR="007443E2">
          <w:fldChar w:fldCharType="begin"/>
        </w:r>
        <w:r w:rsidR="007443E2">
          <w:instrText xml:space="preserve"> PAGEREF _Toc10636285 \h </w:instrText>
        </w:r>
        <w:r w:rsidR="007443E2">
          <w:fldChar w:fldCharType="separate"/>
        </w:r>
        <w:r w:rsidR="007443E2">
          <w:t>76</w:t>
        </w:r>
        <w:r w:rsidR="007443E2">
          <w:fldChar w:fldCharType="end"/>
        </w:r>
      </w:hyperlink>
    </w:p>
    <w:p w14:paraId="70BCC5E0" w14:textId="77777777" w:rsidR="006575A0" w:rsidRDefault="007443E2">
      <w:pPr>
        <w:ind w:firstLine="440"/>
      </w:pPr>
      <w:r>
        <w:fldChar w:fldCharType="end"/>
      </w:r>
    </w:p>
    <w:p w14:paraId="15002368" w14:textId="77777777" w:rsidR="006575A0" w:rsidRDefault="006575A0">
      <w:pPr>
        <w:ind w:firstLine="440"/>
        <w:rPr>
          <w:lang w:val="en-GB"/>
        </w:rPr>
        <w:sectPr w:rsidR="006575A0">
          <w:headerReference w:type="default" r:id="rId16"/>
          <w:pgSz w:w="11906" w:h="16838"/>
          <w:pgMar w:top="1134" w:right="1134" w:bottom="1134" w:left="1134" w:header="709" w:footer="709" w:gutter="0"/>
          <w:cols w:space="720"/>
          <w:docGrid w:linePitch="360"/>
        </w:sectPr>
      </w:pPr>
    </w:p>
    <w:p w14:paraId="415AF82A" w14:textId="77777777" w:rsidR="006575A0" w:rsidRDefault="007443E2">
      <w:pPr>
        <w:pStyle w:val="1"/>
        <w:rPr>
          <w:lang w:eastAsia="zh-CN"/>
        </w:rPr>
      </w:pPr>
      <w:bookmarkStart w:id="1" w:name="_Toc10636186"/>
      <w:r>
        <w:rPr>
          <w:rFonts w:hint="eastAsia"/>
          <w:lang w:eastAsia="zh-CN"/>
        </w:rPr>
        <w:lastRenderedPageBreak/>
        <w:t>SP100</w:t>
      </w:r>
      <w:r>
        <w:rPr>
          <w:rFonts w:hint="eastAsia"/>
          <w:lang w:eastAsia="zh-CN"/>
        </w:rPr>
        <w:t>指令</w:t>
      </w:r>
      <w:r>
        <w:rPr>
          <w:lang w:eastAsia="zh-CN"/>
        </w:rPr>
        <w:t>集</w:t>
      </w:r>
      <w:bookmarkEnd w:id="1"/>
    </w:p>
    <w:p w14:paraId="59EF439D" w14:textId="77777777" w:rsidR="006575A0" w:rsidRDefault="007443E2">
      <w:pPr>
        <w:pStyle w:val="3"/>
        <w:ind w:firstLine="522"/>
        <w:rPr>
          <w:rFonts w:cs="宋体"/>
          <w:color w:val="000000"/>
          <w:sz w:val="24"/>
        </w:rPr>
      </w:pPr>
      <w:bookmarkStart w:id="2" w:name="_Toc10636187"/>
      <w:r>
        <w:rPr>
          <w:rFonts w:hint="eastAsia"/>
          <w:lang w:eastAsia="zh-CN"/>
        </w:rPr>
        <w:t>829</w:t>
      </w:r>
      <w:r>
        <w:rPr>
          <w:rFonts w:hint="eastAsia"/>
          <w:lang w:eastAsia="zh-CN"/>
        </w:rPr>
        <w:t>指令</w:t>
      </w:r>
      <w:r>
        <w:rPr>
          <w:lang w:eastAsia="zh-CN"/>
        </w:rPr>
        <w:t>集文档</w:t>
      </w:r>
      <w:r>
        <w:t>版本历史</w:t>
      </w:r>
      <w:r>
        <w:rPr>
          <w:rFonts w:hint="eastAsia"/>
          <w:lang w:eastAsia="zh-CN"/>
        </w:rPr>
        <w:t>记录</w:t>
      </w:r>
      <w:bookmarkEnd w:id="2"/>
      <w:r>
        <w:rPr>
          <w:rFonts w:hint="eastAsia"/>
          <w:lang w:eastAsia="zh-CN"/>
        </w:rPr>
        <w:t xml:space="preserve"> </w:t>
      </w:r>
    </w:p>
    <w:p w14:paraId="4B01CE81" w14:textId="77777777" w:rsidR="006575A0" w:rsidRDefault="007443E2">
      <w:pPr>
        <w:spacing w:line="300" w:lineRule="auto"/>
        <w:ind w:firstLine="480"/>
        <w:rPr>
          <w:rFonts w:cs="宋体"/>
          <w:color w:val="000000"/>
          <w:sz w:val="24"/>
        </w:rPr>
      </w:pPr>
      <w:r>
        <w:rPr>
          <w:rFonts w:cs="宋体"/>
          <w:color w:val="000000"/>
          <w:sz w:val="24"/>
        </w:rPr>
        <w:t>【</w:t>
      </w:r>
      <w:r>
        <w:rPr>
          <w:rFonts w:cs="宋体"/>
          <w:color w:val="000000"/>
          <w:sz w:val="24"/>
        </w:rPr>
        <w:t>ApiVer1.0</w:t>
      </w:r>
      <w:r>
        <w:rPr>
          <w:rFonts w:cs="宋体"/>
          <w:color w:val="000000"/>
          <w:sz w:val="24"/>
        </w:rPr>
        <w:t>】</w:t>
      </w:r>
      <w:r>
        <w:rPr>
          <w:rFonts w:eastAsia="Times New Roman"/>
          <w:color w:val="000000"/>
          <w:sz w:val="24"/>
        </w:rPr>
        <w:t xml:space="preserve"> </w:t>
      </w:r>
    </w:p>
    <w:p w14:paraId="1F5BF6FE" w14:textId="77777777" w:rsidR="006575A0" w:rsidRDefault="007443E2">
      <w:pPr>
        <w:spacing w:line="300" w:lineRule="auto"/>
        <w:ind w:firstLine="480"/>
        <w:jc w:val="left"/>
        <w:rPr>
          <w:rFonts w:cs="宋体"/>
          <w:color w:val="000000"/>
          <w:sz w:val="24"/>
        </w:rPr>
      </w:pPr>
      <w:r>
        <w:rPr>
          <w:rFonts w:cs="宋体"/>
          <w:color w:val="000000"/>
          <w:sz w:val="24"/>
        </w:rPr>
        <w:t>201</w:t>
      </w:r>
      <w:r>
        <w:rPr>
          <w:rFonts w:cs="宋体" w:hint="eastAsia"/>
          <w:color w:val="000000"/>
          <w:sz w:val="24"/>
          <w:lang w:eastAsia="zh-CN"/>
        </w:rPr>
        <w:t>9</w:t>
      </w:r>
      <w:r>
        <w:rPr>
          <w:rFonts w:cs="宋体"/>
          <w:color w:val="000000"/>
          <w:sz w:val="24"/>
        </w:rPr>
        <w:t>-0</w:t>
      </w:r>
      <w:r>
        <w:rPr>
          <w:rFonts w:cs="宋体" w:hint="eastAsia"/>
          <w:color w:val="000000"/>
          <w:sz w:val="24"/>
          <w:lang w:eastAsia="zh-CN"/>
        </w:rPr>
        <w:t>5</w:t>
      </w:r>
      <w:r>
        <w:rPr>
          <w:rFonts w:cs="宋体"/>
          <w:color w:val="000000"/>
          <w:sz w:val="24"/>
        </w:rPr>
        <w:t>-</w:t>
      </w:r>
      <w:r>
        <w:rPr>
          <w:rFonts w:cs="宋体" w:hint="eastAsia"/>
          <w:color w:val="000000"/>
          <w:sz w:val="24"/>
          <w:lang w:eastAsia="zh-CN"/>
        </w:rPr>
        <w:t>28</w:t>
      </w:r>
      <w:r>
        <w:rPr>
          <w:rFonts w:cs="宋体"/>
          <w:color w:val="000000"/>
          <w:sz w:val="24"/>
        </w:rPr>
        <w:t>，基于新大陆指令集开发文档对</w:t>
      </w:r>
      <w:r>
        <w:rPr>
          <w:rFonts w:cs="宋体"/>
          <w:color w:val="000000"/>
          <w:sz w:val="24"/>
        </w:rPr>
        <w:t>SP</w:t>
      </w:r>
      <w:r>
        <w:rPr>
          <w:rFonts w:cs="宋体" w:hint="eastAsia"/>
          <w:color w:val="000000"/>
          <w:sz w:val="24"/>
          <w:lang w:eastAsia="zh-CN"/>
        </w:rPr>
        <w:t>100</w:t>
      </w:r>
      <w:r>
        <w:rPr>
          <w:rFonts w:cs="宋体" w:hint="eastAsia"/>
          <w:color w:val="000000"/>
          <w:sz w:val="24"/>
          <w:lang w:eastAsia="zh-CN"/>
        </w:rPr>
        <w:t>所用指令进行整理</w:t>
      </w:r>
      <w:r>
        <w:rPr>
          <w:rFonts w:cs="宋体"/>
          <w:color w:val="000000"/>
          <w:sz w:val="24"/>
        </w:rPr>
        <w:t>。</w:t>
      </w:r>
    </w:p>
    <w:p w14:paraId="261F36BB" w14:textId="77777777" w:rsidR="006575A0" w:rsidRDefault="006575A0">
      <w:pPr>
        <w:spacing w:line="300" w:lineRule="auto"/>
        <w:ind w:left="998" w:firstLine="480"/>
        <w:rPr>
          <w:color w:val="FF0000"/>
          <w:sz w:val="24"/>
          <w:lang w:eastAsia="zh-CN"/>
        </w:rPr>
      </w:pPr>
    </w:p>
    <w:p w14:paraId="16837037" w14:textId="77777777" w:rsidR="006575A0" w:rsidRDefault="006575A0">
      <w:pPr>
        <w:ind w:firstLine="480"/>
        <w:rPr>
          <w:sz w:val="24"/>
          <w:lang w:eastAsia="zh-CN"/>
        </w:rPr>
      </w:pPr>
    </w:p>
    <w:p w14:paraId="4B749E02" w14:textId="77777777" w:rsidR="006575A0" w:rsidRDefault="007443E2">
      <w:pPr>
        <w:pStyle w:val="3"/>
        <w:ind w:firstLine="522"/>
        <w:rPr>
          <w:rFonts w:ascii="宋体" w:hAnsi="宋体" w:cs="宋体"/>
          <w:szCs w:val="21"/>
        </w:rPr>
      </w:pPr>
      <w:bookmarkStart w:id="3" w:name="_Toc10636188"/>
      <w:r>
        <w:t>SP</w:t>
      </w:r>
      <w:r>
        <w:rPr>
          <w:rFonts w:hint="eastAsia"/>
          <w:lang w:eastAsia="zh-CN"/>
        </w:rPr>
        <w:t>100</w:t>
      </w:r>
      <w:r>
        <w:t>命令查讯表</w:t>
      </w:r>
      <w:bookmarkEnd w:id="3"/>
    </w:p>
    <w:p w14:paraId="53DE9D20" w14:textId="77777777" w:rsidR="006575A0" w:rsidRDefault="007443E2">
      <w:pPr>
        <w:ind w:firstLine="440"/>
        <w:rPr>
          <w:rFonts w:ascii="宋体" w:hAnsi="宋体" w:cs="宋体"/>
          <w:color w:val="000000"/>
          <w:szCs w:val="21"/>
          <w:lang w:eastAsia="zh-CN"/>
        </w:rPr>
      </w:pPr>
      <w:r>
        <w:rPr>
          <w:rFonts w:ascii="宋体" w:hAnsi="宋体" w:cs="宋体"/>
          <w:color w:val="000000"/>
          <w:szCs w:val="21"/>
        </w:rPr>
        <w:t>串口通讯帧格式：</w:t>
      </w:r>
    </w:p>
    <w:p w14:paraId="1E3EABC5" w14:textId="77777777" w:rsidR="006575A0" w:rsidRDefault="007443E2">
      <w:pPr>
        <w:ind w:leftChars="200" w:left="440" w:firstLine="440"/>
        <w:rPr>
          <w:rFonts w:ascii="宋体" w:hAnsi="宋体" w:cs="宋体"/>
          <w:color w:val="000000"/>
          <w:szCs w:val="21"/>
          <w:lang w:eastAsia="zh-CN"/>
        </w:rPr>
      </w:pPr>
      <w:r>
        <w:rPr>
          <w:rFonts w:ascii="宋体" w:hAnsi="宋体" w:cs="宋体"/>
          <w:color w:val="000000"/>
          <w:szCs w:val="21"/>
        </w:rPr>
        <w:t>彩屏设备默认波特率</w:t>
      </w:r>
      <w:r>
        <w:rPr>
          <w:rFonts w:ascii="宋体" w:hAnsi="宋体" w:cs="宋体" w:hint="eastAsia"/>
          <w:color w:val="000000"/>
          <w:szCs w:val="21"/>
          <w:lang w:eastAsia="zh-CN"/>
        </w:rPr>
        <w:t>115200</w:t>
      </w:r>
      <w:r>
        <w:rPr>
          <w:rFonts w:ascii="宋体" w:hAnsi="宋体" w:cs="宋体"/>
          <w:color w:val="000000"/>
          <w:szCs w:val="21"/>
        </w:rPr>
        <w:t>BPS，黑白屏设备默认波特率</w:t>
      </w:r>
      <w:r>
        <w:rPr>
          <w:rFonts w:ascii="宋体" w:hAnsi="宋体" w:cs="宋体" w:hint="eastAsia"/>
          <w:color w:val="000000"/>
          <w:szCs w:val="21"/>
          <w:lang w:eastAsia="zh-CN"/>
        </w:rPr>
        <w:t>57600BPS</w:t>
      </w:r>
      <w:r>
        <w:rPr>
          <w:rFonts w:ascii="宋体" w:hAnsi="宋体" w:cs="宋体"/>
          <w:color w:val="000000"/>
          <w:szCs w:val="21"/>
        </w:rPr>
        <w:t>，</w:t>
      </w:r>
    </w:p>
    <w:p w14:paraId="6550618E" w14:textId="77777777" w:rsidR="006575A0" w:rsidRDefault="007443E2">
      <w:pPr>
        <w:ind w:leftChars="200" w:left="440" w:firstLine="440"/>
        <w:rPr>
          <w:rFonts w:ascii="宋体" w:hAnsi="宋体" w:cs="宋体"/>
          <w:color w:val="000000"/>
          <w:szCs w:val="21"/>
          <w:lang w:eastAsia="zh-CN"/>
        </w:rPr>
      </w:pPr>
      <w:r>
        <w:rPr>
          <w:rFonts w:ascii="宋体" w:hAnsi="宋体" w:cs="宋体"/>
          <w:color w:val="000000"/>
          <w:szCs w:val="21"/>
        </w:rPr>
        <w:t>8个数据位，</w:t>
      </w:r>
    </w:p>
    <w:p w14:paraId="57BB7F3E" w14:textId="77777777" w:rsidR="006575A0" w:rsidRDefault="007443E2">
      <w:pPr>
        <w:ind w:leftChars="200" w:left="440" w:firstLine="440"/>
        <w:rPr>
          <w:rFonts w:ascii="宋体" w:hAnsi="宋体" w:cs="宋体"/>
          <w:color w:val="000000"/>
          <w:szCs w:val="21"/>
          <w:lang w:eastAsia="zh-CN"/>
        </w:rPr>
      </w:pPr>
      <w:r>
        <w:rPr>
          <w:rFonts w:ascii="宋体" w:hAnsi="宋体" w:cs="宋体"/>
          <w:color w:val="000000"/>
          <w:szCs w:val="21"/>
        </w:rPr>
        <w:t>1个停止位，</w:t>
      </w:r>
    </w:p>
    <w:p w14:paraId="4F0D54A0" w14:textId="77777777" w:rsidR="006575A0" w:rsidRDefault="007443E2">
      <w:pPr>
        <w:ind w:leftChars="200" w:left="440" w:firstLine="440"/>
        <w:rPr>
          <w:color w:val="000000"/>
        </w:rPr>
      </w:pPr>
      <w:r>
        <w:rPr>
          <w:rFonts w:ascii="宋体" w:hAnsi="宋体" w:cs="宋体"/>
          <w:color w:val="000000"/>
          <w:szCs w:val="21"/>
        </w:rPr>
        <w:t>无奇偶校验。</w:t>
      </w:r>
    </w:p>
    <w:p w14:paraId="4D745591" w14:textId="77777777" w:rsidR="006575A0" w:rsidRDefault="007443E2">
      <w:pPr>
        <w:ind w:firstLine="440"/>
        <w:rPr>
          <w:color w:val="000000"/>
        </w:rPr>
      </w:pPr>
      <w:r>
        <w:rPr>
          <w:color w:val="000000"/>
        </w:rPr>
        <w:t>命令帧格式：</w:t>
      </w:r>
      <w:r>
        <w:rPr>
          <w:rFonts w:eastAsia="Times New Roman"/>
          <w:color w:val="000000"/>
        </w:rPr>
        <w:t xml:space="preserve"> </w:t>
      </w:r>
      <w:r>
        <w:rPr>
          <w:color w:val="000000"/>
        </w:rPr>
        <w:t xml:space="preserve">STK  </w:t>
      </w:r>
      <w:r>
        <w:rPr>
          <w:bCs/>
          <w:color w:val="000000"/>
          <w:szCs w:val="21"/>
        </w:rPr>
        <w:t>Data_len</w:t>
      </w:r>
      <w:r>
        <w:rPr>
          <w:color w:val="000000"/>
        </w:rPr>
        <w:t xml:space="preserve">  Data  LRC  ETX</w:t>
      </w:r>
    </w:p>
    <w:p w14:paraId="0303748B" w14:textId="77777777" w:rsidR="006575A0" w:rsidRDefault="007443E2">
      <w:pPr>
        <w:ind w:firstLine="440"/>
        <w:rPr>
          <w:color w:val="000000"/>
          <w:lang w:eastAsia="zh-CN"/>
        </w:rPr>
      </w:pPr>
      <w:r>
        <w:rPr>
          <w:rFonts w:hint="eastAsia"/>
          <w:color w:val="000000"/>
          <w:lang w:eastAsia="zh-CN"/>
        </w:rPr>
        <w:softHyphen/>
      </w:r>
      <w:r>
        <w:rPr>
          <w:color w:val="000000"/>
          <w:lang w:eastAsia="zh-CN"/>
        </w:rPr>
        <w:softHyphen/>
      </w:r>
    </w:p>
    <w:tbl>
      <w:tblPr>
        <w:tblW w:w="0" w:type="auto"/>
        <w:tblInd w:w="623" w:type="dxa"/>
        <w:tblLayout w:type="fixed"/>
        <w:tblLook w:val="04A0" w:firstRow="1" w:lastRow="0" w:firstColumn="1" w:lastColumn="0" w:noHBand="0" w:noVBand="1"/>
      </w:tblPr>
      <w:tblGrid>
        <w:gridCol w:w="900"/>
        <w:gridCol w:w="2696"/>
        <w:gridCol w:w="1276"/>
        <w:gridCol w:w="2551"/>
      </w:tblGrid>
      <w:tr w:rsidR="006575A0" w14:paraId="26D446EF" w14:textId="77777777">
        <w:tc>
          <w:tcPr>
            <w:tcW w:w="900" w:type="dxa"/>
            <w:tcBorders>
              <w:top w:val="single" w:sz="4" w:space="0" w:color="000000"/>
              <w:left w:val="single" w:sz="4" w:space="0" w:color="000000"/>
              <w:bottom w:val="single" w:sz="4" w:space="0" w:color="000000"/>
            </w:tcBorders>
            <w:shd w:val="clear" w:color="auto" w:fill="CCCCCC"/>
          </w:tcPr>
          <w:p w14:paraId="369ABC4F" w14:textId="77777777" w:rsidR="006575A0" w:rsidRDefault="007443E2">
            <w:pPr>
              <w:ind w:firstLineChars="0" w:firstLine="0"/>
              <w:jc w:val="center"/>
              <w:rPr>
                <w:bCs/>
                <w:color w:val="000000"/>
                <w:szCs w:val="21"/>
              </w:rPr>
            </w:pPr>
            <w:r>
              <w:rPr>
                <w:bCs/>
                <w:color w:val="000000"/>
                <w:szCs w:val="21"/>
              </w:rPr>
              <w:t>序号</w:t>
            </w:r>
          </w:p>
        </w:tc>
        <w:tc>
          <w:tcPr>
            <w:tcW w:w="2696" w:type="dxa"/>
            <w:tcBorders>
              <w:top w:val="single" w:sz="4" w:space="0" w:color="000000"/>
              <w:left w:val="single" w:sz="4" w:space="0" w:color="000000"/>
              <w:bottom w:val="single" w:sz="4" w:space="0" w:color="000000"/>
            </w:tcBorders>
            <w:shd w:val="clear" w:color="auto" w:fill="CCCCCC"/>
          </w:tcPr>
          <w:p w14:paraId="6936E4F0" w14:textId="77777777" w:rsidR="006575A0" w:rsidRDefault="007443E2">
            <w:pPr>
              <w:ind w:firstLineChars="0" w:firstLine="0"/>
              <w:jc w:val="center"/>
              <w:rPr>
                <w:bCs/>
                <w:color w:val="000000"/>
                <w:szCs w:val="21"/>
              </w:rPr>
            </w:pPr>
            <w:r>
              <w:rPr>
                <w:bCs/>
                <w:color w:val="000000"/>
                <w:szCs w:val="21"/>
              </w:rPr>
              <w:t>内容</w:t>
            </w:r>
          </w:p>
        </w:tc>
        <w:tc>
          <w:tcPr>
            <w:tcW w:w="1276" w:type="dxa"/>
            <w:tcBorders>
              <w:top w:val="single" w:sz="4" w:space="0" w:color="000000"/>
              <w:left w:val="single" w:sz="4" w:space="0" w:color="000000"/>
              <w:bottom w:val="single" w:sz="4" w:space="0" w:color="000000"/>
            </w:tcBorders>
            <w:shd w:val="clear" w:color="auto" w:fill="CCCCCC"/>
          </w:tcPr>
          <w:p w14:paraId="79F9AB8B" w14:textId="77777777" w:rsidR="006575A0" w:rsidRDefault="007443E2">
            <w:pPr>
              <w:ind w:firstLineChars="0" w:firstLine="0"/>
              <w:jc w:val="center"/>
              <w:rPr>
                <w:bCs/>
                <w:color w:val="000000"/>
                <w:szCs w:val="21"/>
              </w:rPr>
            </w:pPr>
            <w:r>
              <w:rPr>
                <w:bCs/>
                <w:color w:val="000000"/>
                <w:szCs w:val="21"/>
              </w:rPr>
              <w:t>长度</w:t>
            </w:r>
          </w:p>
        </w:tc>
        <w:tc>
          <w:tcPr>
            <w:tcW w:w="2551" w:type="dxa"/>
            <w:tcBorders>
              <w:top w:val="single" w:sz="4" w:space="0" w:color="000000"/>
              <w:left w:val="single" w:sz="4" w:space="0" w:color="000000"/>
              <w:bottom w:val="single" w:sz="4" w:space="0" w:color="000000"/>
              <w:right w:val="single" w:sz="4" w:space="0" w:color="000000"/>
            </w:tcBorders>
            <w:shd w:val="clear" w:color="auto" w:fill="CCCCCC"/>
          </w:tcPr>
          <w:p w14:paraId="7A36E3F6" w14:textId="77777777" w:rsidR="006575A0" w:rsidRDefault="007443E2">
            <w:pPr>
              <w:ind w:firstLineChars="0" w:firstLine="0"/>
              <w:jc w:val="center"/>
              <w:rPr>
                <w:bCs/>
                <w:color w:val="000000"/>
                <w:szCs w:val="21"/>
              </w:rPr>
            </w:pPr>
            <w:r>
              <w:rPr>
                <w:bCs/>
                <w:color w:val="000000"/>
                <w:szCs w:val="21"/>
              </w:rPr>
              <w:t>说明</w:t>
            </w:r>
          </w:p>
        </w:tc>
      </w:tr>
      <w:tr w:rsidR="006575A0" w14:paraId="5932BE90" w14:textId="77777777">
        <w:tc>
          <w:tcPr>
            <w:tcW w:w="900" w:type="dxa"/>
            <w:tcBorders>
              <w:top w:val="single" w:sz="4" w:space="0" w:color="000000"/>
              <w:left w:val="single" w:sz="4" w:space="0" w:color="000000"/>
              <w:bottom w:val="single" w:sz="4" w:space="0" w:color="000000"/>
            </w:tcBorders>
            <w:vAlign w:val="center"/>
          </w:tcPr>
          <w:p w14:paraId="38B20E53" w14:textId="77777777" w:rsidR="006575A0" w:rsidRDefault="007443E2">
            <w:pPr>
              <w:ind w:firstLineChars="0" w:firstLine="0"/>
              <w:jc w:val="center"/>
              <w:rPr>
                <w:bCs/>
                <w:color w:val="000000"/>
                <w:szCs w:val="21"/>
              </w:rPr>
            </w:pPr>
            <w:r>
              <w:rPr>
                <w:bCs/>
                <w:color w:val="000000"/>
                <w:szCs w:val="21"/>
              </w:rPr>
              <w:t>1</w:t>
            </w:r>
          </w:p>
        </w:tc>
        <w:tc>
          <w:tcPr>
            <w:tcW w:w="2696" w:type="dxa"/>
            <w:tcBorders>
              <w:top w:val="single" w:sz="4" w:space="0" w:color="000000"/>
              <w:left w:val="single" w:sz="4" w:space="0" w:color="000000"/>
              <w:bottom w:val="single" w:sz="4" w:space="0" w:color="000000"/>
            </w:tcBorders>
            <w:vAlign w:val="center"/>
          </w:tcPr>
          <w:p w14:paraId="21DC5547" w14:textId="77777777" w:rsidR="006575A0" w:rsidRDefault="007443E2">
            <w:pPr>
              <w:ind w:firstLineChars="0" w:firstLine="0"/>
              <w:rPr>
                <w:bCs/>
                <w:color w:val="000000"/>
                <w:szCs w:val="21"/>
              </w:rPr>
            </w:pPr>
            <w:r>
              <w:rPr>
                <w:bCs/>
                <w:color w:val="000000"/>
                <w:szCs w:val="21"/>
              </w:rPr>
              <w:t>数据包头（</w:t>
            </w:r>
            <w:r>
              <w:rPr>
                <w:bCs/>
                <w:color w:val="000000"/>
                <w:szCs w:val="21"/>
              </w:rPr>
              <w:t>STK</w:t>
            </w:r>
            <w:r>
              <w:rPr>
                <w:bCs/>
                <w:color w:val="000000"/>
                <w:szCs w:val="21"/>
              </w:rPr>
              <w:t>）</w:t>
            </w:r>
          </w:p>
        </w:tc>
        <w:tc>
          <w:tcPr>
            <w:tcW w:w="1276" w:type="dxa"/>
            <w:tcBorders>
              <w:top w:val="single" w:sz="4" w:space="0" w:color="000000"/>
              <w:left w:val="single" w:sz="4" w:space="0" w:color="000000"/>
              <w:bottom w:val="single" w:sz="4" w:space="0" w:color="000000"/>
            </w:tcBorders>
            <w:vAlign w:val="center"/>
          </w:tcPr>
          <w:p w14:paraId="1CC05771" w14:textId="77777777" w:rsidR="006575A0" w:rsidRDefault="007443E2">
            <w:pPr>
              <w:ind w:firstLineChars="0" w:firstLine="0"/>
              <w:rPr>
                <w:bCs/>
                <w:color w:val="000000"/>
                <w:szCs w:val="21"/>
              </w:rPr>
            </w:pPr>
            <w:r>
              <w:rPr>
                <w:bCs/>
                <w:color w:val="000000"/>
                <w:szCs w:val="21"/>
              </w:rPr>
              <w:t>1</w:t>
            </w:r>
          </w:p>
        </w:tc>
        <w:tc>
          <w:tcPr>
            <w:tcW w:w="2551" w:type="dxa"/>
            <w:tcBorders>
              <w:top w:val="single" w:sz="4" w:space="0" w:color="000000"/>
              <w:left w:val="single" w:sz="4" w:space="0" w:color="000000"/>
              <w:bottom w:val="single" w:sz="4" w:space="0" w:color="000000"/>
              <w:right w:val="single" w:sz="4" w:space="0" w:color="000000"/>
            </w:tcBorders>
          </w:tcPr>
          <w:p w14:paraId="19E74AF1" w14:textId="77777777" w:rsidR="006575A0" w:rsidRDefault="007443E2">
            <w:pPr>
              <w:ind w:firstLineChars="0" w:firstLine="0"/>
              <w:rPr>
                <w:bCs/>
                <w:color w:val="000000"/>
                <w:szCs w:val="21"/>
              </w:rPr>
            </w:pPr>
            <w:r>
              <w:rPr>
                <w:bCs/>
                <w:color w:val="000000"/>
                <w:szCs w:val="21"/>
              </w:rPr>
              <w:t>常量</w:t>
            </w:r>
            <w:r>
              <w:rPr>
                <w:bCs/>
                <w:color w:val="000000"/>
                <w:szCs w:val="21"/>
              </w:rPr>
              <w:t>0x02</w:t>
            </w:r>
          </w:p>
        </w:tc>
      </w:tr>
      <w:tr w:rsidR="006575A0" w14:paraId="300B1614" w14:textId="77777777">
        <w:tc>
          <w:tcPr>
            <w:tcW w:w="900" w:type="dxa"/>
            <w:tcBorders>
              <w:top w:val="single" w:sz="4" w:space="0" w:color="000000"/>
              <w:left w:val="single" w:sz="4" w:space="0" w:color="000000"/>
              <w:bottom w:val="single" w:sz="4" w:space="0" w:color="000000"/>
            </w:tcBorders>
            <w:vAlign w:val="center"/>
          </w:tcPr>
          <w:p w14:paraId="0AC5914D" w14:textId="77777777" w:rsidR="006575A0" w:rsidRDefault="007443E2">
            <w:pPr>
              <w:ind w:firstLineChars="0" w:firstLine="0"/>
              <w:jc w:val="center"/>
              <w:rPr>
                <w:bCs/>
                <w:color w:val="000000"/>
                <w:szCs w:val="21"/>
              </w:rPr>
            </w:pPr>
            <w:r>
              <w:rPr>
                <w:bCs/>
                <w:color w:val="000000"/>
                <w:szCs w:val="21"/>
              </w:rPr>
              <w:t>2</w:t>
            </w:r>
          </w:p>
        </w:tc>
        <w:tc>
          <w:tcPr>
            <w:tcW w:w="2696" w:type="dxa"/>
            <w:tcBorders>
              <w:top w:val="single" w:sz="4" w:space="0" w:color="000000"/>
              <w:left w:val="single" w:sz="4" w:space="0" w:color="000000"/>
              <w:bottom w:val="single" w:sz="4" w:space="0" w:color="000000"/>
            </w:tcBorders>
            <w:vAlign w:val="center"/>
          </w:tcPr>
          <w:p w14:paraId="5863FB88" w14:textId="77777777" w:rsidR="006575A0" w:rsidRDefault="007443E2">
            <w:pPr>
              <w:ind w:firstLineChars="0" w:firstLine="0"/>
              <w:jc w:val="left"/>
              <w:rPr>
                <w:bCs/>
                <w:color w:val="000000"/>
                <w:szCs w:val="21"/>
              </w:rPr>
            </w:pPr>
            <w:r>
              <w:rPr>
                <w:bCs/>
                <w:color w:val="000000"/>
                <w:szCs w:val="21"/>
              </w:rPr>
              <w:t>数据单元长（</w:t>
            </w:r>
            <w:r>
              <w:rPr>
                <w:bCs/>
                <w:color w:val="000000"/>
                <w:szCs w:val="21"/>
              </w:rPr>
              <w:t>Data_len</w:t>
            </w:r>
            <w:r>
              <w:rPr>
                <w:bCs/>
                <w:color w:val="000000"/>
                <w:szCs w:val="21"/>
              </w:rPr>
              <w:t>）</w:t>
            </w:r>
          </w:p>
        </w:tc>
        <w:tc>
          <w:tcPr>
            <w:tcW w:w="1276" w:type="dxa"/>
            <w:tcBorders>
              <w:top w:val="single" w:sz="4" w:space="0" w:color="000000"/>
              <w:left w:val="single" w:sz="4" w:space="0" w:color="000000"/>
              <w:bottom w:val="single" w:sz="4" w:space="0" w:color="000000"/>
            </w:tcBorders>
            <w:vAlign w:val="center"/>
          </w:tcPr>
          <w:p w14:paraId="0EB571F7" w14:textId="77777777" w:rsidR="006575A0" w:rsidRDefault="007443E2">
            <w:pPr>
              <w:ind w:firstLineChars="0" w:firstLine="0"/>
              <w:rPr>
                <w:bCs/>
                <w:color w:val="000000"/>
                <w:szCs w:val="21"/>
              </w:rPr>
            </w:pPr>
            <w:r>
              <w:rPr>
                <w:bCs/>
                <w:color w:val="000000"/>
                <w:szCs w:val="21"/>
              </w:rPr>
              <w:t>2</w:t>
            </w:r>
          </w:p>
        </w:tc>
        <w:tc>
          <w:tcPr>
            <w:tcW w:w="2551" w:type="dxa"/>
            <w:tcBorders>
              <w:top w:val="single" w:sz="4" w:space="0" w:color="000000"/>
              <w:left w:val="single" w:sz="4" w:space="0" w:color="000000"/>
              <w:bottom w:val="single" w:sz="4" w:space="0" w:color="000000"/>
              <w:right w:val="single" w:sz="4" w:space="0" w:color="000000"/>
            </w:tcBorders>
          </w:tcPr>
          <w:p w14:paraId="61E1D73C" w14:textId="77777777" w:rsidR="006575A0" w:rsidRDefault="007443E2">
            <w:pPr>
              <w:ind w:firstLineChars="0" w:firstLine="0"/>
              <w:rPr>
                <w:bCs/>
                <w:color w:val="000000"/>
                <w:szCs w:val="21"/>
              </w:rPr>
            </w:pPr>
            <w:r>
              <w:rPr>
                <w:bCs/>
                <w:color w:val="000000"/>
                <w:szCs w:val="21"/>
              </w:rPr>
              <w:t>表示</w:t>
            </w:r>
            <w:r>
              <w:rPr>
                <w:bCs/>
                <w:color w:val="000000"/>
                <w:szCs w:val="21"/>
              </w:rPr>
              <w:t>Data</w:t>
            </w:r>
            <w:r>
              <w:rPr>
                <w:bCs/>
                <w:color w:val="000000"/>
                <w:szCs w:val="21"/>
              </w:rPr>
              <w:t>的长度，高字节在前，低字节在后，</w:t>
            </w:r>
            <w:r>
              <w:rPr>
                <w:bCs/>
                <w:color w:val="000000"/>
                <w:szCs w:val="21"/>
              </w:rPr>
              <w:t>16</w:t>
            </w:r>
            <w:r>
              <w:rPr>
                <w:bCs/>
                <w:color w:val="000000"/>
                <w:szCs w:val="21"/>
              </w:rPr>
              <w:t>进制表示</w:t>
            </w:r>
          </w:p>
        </w:tc>
      </w:tr>
      <w:tr w:rsidR="006575A0" w14:paraId="7469E8A7" w14:textId="77777777">
        <w:tc>
          <w:tcPr>
            <w:tcW w:w="900" w:type="dxa"/>
            <w:tcBorders>
              <w:top w:val="single" w:sz="4" w:space="0" w:color="000000"/>
              <w:left w:val="single" w:sz="4" w:space="0" w:color="000000"/>
              <w:bottom w:val="single" w:sz="4" w:space="0" w:color="000000"/>
            </w:tcBorders>
            <w:vAlign w:val="center"/>
          </w:tcPr>
          <w:p w14:paraId="345ACBB7" w14:textId="77777777" w:rsidR="006575A0" w:rsidRDefault="007443E2">
            <w:pPr>
              <w:ind w:firstLineChars="0" w:firstLine="0"/>
              <w:jc w:val="center"/>
              <w:rPr>
                <w:bCs/>
                <w:color w:val="000000"/>
                <w:szCs w:val="21"/>
              </w:rPr>
            </w:pPr>
            <w:r>
              <w:rPr>
                <w:bCs/>
                <w:color w:val="000000"/>
                <w:szCs w:val="21"/>
              </w:rPr>
              <w:t>3</w:t>
            </w:r>
          </w:p>
        </w:tc>
        <w:tc>
          <w:tcPr>
            <w:tcW w:w="2696" w:type="dxa"/>
            <w:tcBorders>
              <w:top w:val="single" w:sz="4" w:space="0" w:color="000000"/>
              <w:left w:val="single" w:sz="4" w:space="0" w:color="000000"/>
              <w:bottom w:val="single" w:sz="4" w:space="0" w:color="000000"/>
            </w:tcBorders>
            <w:vAlign w:val="center"/>
          </w:tcPr>
          <w:p w14:paraId="1A460C24" w14:textId="77777777" w:rsidR="006575A0" w:rsidRDefault="007443E2">
            <w:pPr>
              <w:ind w:firstLineChars="0" w:firstLine="0"/>
              <w:jc w:val="left"/>
              <w:rPr>
                <w:bCs/>
                <w:color w:val="000000"/>
                <w:szCs w:val="21"/>
              </w:rPr>
            </w:pPr>
            <w:r>
              <w:rPr>
                <w:bCs/>
                <w:color w:val="000000"/>
                <w:szCs w:val="21"/>
              </w:rPr>
              <w:t>需传输的数据单（</w:t>
            </w:r>
            <w:r>
              <w:rPr>
                <w:bCs/>
                <w:color w:val="000000"/>
                <w:szCs w:val="21"/>
              </w:rPr>
              <w:t>Data</w:t>
            </w:r>
            <w:r>
              <w:rPr>
                <w:bCs/>
                <w:color w:val="000000"/>
                <w:szCs w:val="21"/>
              </w:rPr>
              <w:t>）</w:t>
            </w:r>
          </w:p>
        </w:tc>
        <w:tc>
          <w:tcPr>
            <w:tcW w:w="1276" w:type="dxa"/>
            <w:tcBorders>
              <w:top w:val="single" w:sz="4" w:space="0" w:color="000000"/>
              <w:left w:val="single" w:sz="4" w:space="0" w:color="000000"/>
              <w:bottom w:val="single" w:sz="4" w:space="0" w:color="000000"/>
            </w:tcBorders>
            <w:vAlign w:val="center"/>
          </w:tcPr>
          <w:p w14:paraId="0C4C80B2" w14:textId="77777777" w:rsidR="006575A0" w:rsidRDefault="007443E2">
            <w:pPr>
              <w:ind w:firstLineChars="0" w:firstLine="0"/>
              <w:rPr>
                <w:bCs/>
                <w:color w:val="000000"/>
                <w:szCs w:val="21"/>
              </w:rPr>
            </w:pPr>
            <w:r>
              <w:rPr>
                <w:bCs/>
                <w:color w:val="000000"/>
                <w:szCs w:val="21"/>
              </w:rPr>
              <w:t>Data_len</w:t>
            </w:r>
          </w:p>
        </w:tc>
        <w:tc>
          <w:tcPr>
            <w:tcW w:w="2551" w:type="dxa"/>
            <w:tcBorders>
              <w:top w:val="single" w:sz="4" w:space="0" w:color="000000"/>
              <w:left w:val="single" w:sz="4" w:space="0" w:color="000000"/>
              <w:bottom w:val="single" w:sz="4" w:space="0" w:color="000000"/>
              <w:right w:val="single" w:sz="4" w:space="0" w:color="000000"/>
            </w:tcBorders>
          </w:tcPr>
          <w:p w14:paraId="6DF1E84E" w14:textId="77777777" w:rsidR="006575A0" w:rsidRDefault="007443E2">
            <w:pPr>
              <w:ind w:firstLineChars="0" w:firstLine="0"/>
              <w:rPr>
                <w:bCs/>
                <w:color w:val="000000"/>
                <w:szCs w:val="21"/>
              </w:rPr>
            </w:pPr>
            <w:r>
              <w:rPr>
                <w:bCs/>
                <w:color w:val="000000"/>
                <w:szCs w:val="21"/>
              </w:rPr>
              <w:t>操作命令</w:t>
            </w:r>
          </w:p>
        </w:tc>
      </w:tr>
      <w:tr w:rsidR="006575A0" w14:paraId="0306243F" w14:textId="77777777">
        <w:tc>
          <w:tcPr>
            <w:tcW w:w="900" w:type="dxa"/>
            <w:tcBorders>
              <w:top w:val="single" w:sz="4" w:space="0" w:color="000000"/>
              <w:left w:val="single" w:sz="4" w:space="0" w:color="000000"/>
              <w:bottom w:val="single" w:sz="4" w:space="0" w:color="000000"/>
            </w:tcBorders>
            <w:vAlign w:val="center"/>
          </w:tcPr>
          <w:p w14:paraId="1E0F334D" w14:textId="77777777" w:rsidR="006575A0" w:rsidRDefault="007443E2">
            <w:pPr>
              <w:ind w:firstLineChars="0" w:firstLine="0"/>
              <w:jc w:val="center"/>
              <w:rPr>
                <w:bCs/>
                <w:color w:val="000000"/>
                <w:szCs w:val="21"/>
              </w:rPr>
            </w:pPr>
            <w:r>
              <w:rPr>
                <w:bCs/>
                <w:color w:val="000000"/>
                <w:szCs w:val="21"/>
              </w:rPr>
              <w:t>4</w:t>
            </w:r>
          </w:p>
        </w:tc>
        <w:tc>
          <w:tcPr>
            <w:tcW w:w="2696" w:type="dxa"/>
            <w:tcBorders>
              <w:top w:val="single" w:sz="4" w:space="0" w:color="000000"/>
              <w:left w:val="single" w:sz="4" w:space="0" w:color="000000"/>
              <w:bottom w:val="single" w:sz="4" w:space="0" w:color="000000"/>
            </w:tcBorders>
            <w:vAlign w:val="center"/>
          </w:tcPr>
          <w:p w14:paraId="482FC25A" w14:textId="77777777" w:rsidR="006575A0" w:rsidRDefault="007443E2">
            <w:pPr>
              <w:ind w:firstLineChars="0" w:firstLine="0"/>
              <w:jc w:val="left"/>
              <w:rPr>
                <w:bCs/>
                <w:color w:val="000000"/>
                <w:szCs w:val="21"/>
              </w:rPr>
            </w:pPr>
            <w:r>
              <w:rPr>
                <w:bCs/>
                <w:color w:val="000000"/>
                <w:szCs w:val="21"/>
              </w:rPr>
              <w:t>冗余校验位</w:t>
            </w:r>
            <w:r>
              <w:rPr>
                <w:bCs/>
                <w:color w:val="000000"/>
                <w:szCs w:val="21"/>
              </w:rPr>
              <w:t>(LRC)</w:t>
            </w:r>
          </w:p>
        </w:tc>
        <w:tc>
          <w:tcPr>
            <w:tcW w:w="1276" w:type="dxa"/>
            <w:tcBorders>
              <w:top w:val="single" w:sz="4" w:space="0" w:color="000000"/>
              <w:left w:val="single" w:sz="4" w:space="0" w:color="000000"/>
              <w:bottom w:val="single" w:sz="4" w:space="0" w:color="000000"/>
            </w:tcBorders>
            <w:vAlign w:val="center"/>
          </w:tcPr>
          <w:p w14:paraId="6B3FC511" w14:textId="77777777" w:rsidR="006575A0" w:rsidRDefault="007443E2">
            <w:pPr>
              <w:ind w:firstLineChars="0" w:firstLine="0"/>
              <w:rPr>
                <w:bCs/>
                <w:color w:val="000000"/>
                <w:szCs w:val="21"/>
              </w:rPr>
            </w:pPr>
            <w:r>
              <w:rPr>
                <w:bCs/>
                <w:color w:val="000000"/>
                <w:szCs w:val="21"/>
              </w:rPr>
              <w:t>1</w:t>
            </w:r>
          </w:p>
        </w:tc>
        <w:tc>
          <w:tcPr>
            <w:tcW w:w="2551" w:type="dxa"/>
            <w:tcBorders>
              <w:top w:val="single" w:sz="4" w:space="0" w:color="000000"/>
              <w:left w:val="single" w:sz="4" w:space="0" w:color="000000"/>
              <w:bottom w:val="single" w:sz="4" w:space="0" w:color="000000"/>
              <w:right w:val="single" w:sz="4" w:space="0" w:color="000000"/>
            </w:tcBorders>
          </w:tcPr>
          <w:p w14:paraId="08781D3B" w14:textId="77777777" w:rsidR="006575A0" w:rsidRDefault="007443E2">
            <w:pPr>
              <w:ind w:firstLineChars="0" w:firstLine="0"/>
              <w:rPr>
                <w:bCs/>
                <w:color w:val="000000"/>
                <w:szCs w:val="21"/>
              </w:rPr>
            </w:pPr>
            <w:r>
              <w:rPr>
                <w:bCs/>
                <w:color w:val="000000"/>
                <w:szCs w:val="21"/>
              </w:rPr>
              <w:t>Data</w:t>
            </w:r>
            <w:r>
              <w:rPr>
                <w:bCs/>
                <w:color w:val="000000"/>
                <w:szCs w:val="21"/>
              </w:rPr>
              <w:t>各字节异或校验值</w:t>
            </w:r>
          </w:p>
        </w:tc>
      </w:tr>
      <w:tr w:rsidR="006575A0" w14:paraId="377F8CC1" w14:textId="77777777">
        <w:tc>
          <w:tcPr>
            <w:tcW w:w="900" w:type="dxa"/>
            <w:tcBorders>
              <w:top w:val="single" w:sz="4" w:space="0" w:color="000000"/>
              <w:left w:val="single" w:sz="4" w:space="0" w:color="000000"/>
              <w:bottom w:val="single" w:sz="4" w:space="0" w:color="000000"/>
            </w:tcBorders>
            <w:vAlign w:val="center"/>
          </w:tcPr>
          <w:p w14:paraId="1DA94720" w14:textId="77777777" w:rsidR="006575A0" w:rsidRDefault="007443E2">
            <w:pPr>
              <w:ind w:firstLineChars="0" w:firstLine="0"/>
              <w:jc w:val="center"/>
              <w:rPr>
                <w:bCs/>
                <w:color w:val="000000"/>
                <w:szCs w:val="21"/>
                <w:lang w:eastAsia="zh-CN"/>
              </w:rPr>
            </w:pPr>
            <w:r>
              <w:rPr>
                <w:rFonts w:hint="eastAsia"/>
                <w:bCs/>
                <w:color w:val="000000"/>
                <w:szCs w:val="21"/>
                <w:lang w:eastAsia="zh-CN"/>
              </w:rPr>
              <w:t>5</w:t>
            </w:r>
          </w:p>
        </w:tc>
        <w:tc>
          <w:tcPr>
            <w:tcW w:w="2696" w:type="dxa"/>
            <w:tcBorders>
              <w:top w:val="single" w:sz="4" w:space="0" w:color="000000"/>
              <w:left w:val="single" w:sz="4" w:space="0" w:color="000000"/>
              <w:bottom w:val="single" w:sz="4" w:space="0" w:color="000000"/>
            </w:tcBorders>
            <w:vAlign w:val="center"/>
          </w:tcPr>
          <w:p w14:paraId="021A5FFC" w14:textId="77777777" w:rsidR="006575A0" w:rsidRDefault="007443E2">
            <w:pPr>
              <w:ind w:firstLineChars="0" w:firstLine="0"/>
              <w:jc w:val="left"/>
              <w:rPr>
                <w:bCs/>
                <w:color w:val="000000"/>
                <w:szCs w:val="21"/>
              </w:rPr>
            </w:pPr>
            <w:r>
              <w:rPr>
                <w:bCs/>
                <w:color w:val="000000"/>
                <w:szCs w:val="21"/>
              </w:rPr>
              <w:t>数据包尾</w:t>
            </w:r>
            <w:r>
              <w:rPr>
                <w:bCs/>
                <w:color w:val="000000"/>
                <w:szCs w:val="21"/>
              </w:rPr>
              <w:t>(ETX)</w:t>
            </w:r>
          </w:p>
        </w:tc>
        <w:tc>
          <w:tcPr>
            <w:tcW w:w="1276" w:type="dxa"/>
            <w:tcBorders>
              <w:top w:val="single" w:sz="4" w:space="0" w:color="000000"/>
              <w:left w:val="single" w:sz="4" w:space="0" w:color="000000"/>
              <w:bottom w:val="single" w:sz="4" w:space="0" w:color="000000"/>
            </w:tcBorders>
            <w:vAlign w:val="center"/>
          </w:tcPr>
          <w:p w14:paraId="48E10A5B" w14:textId="77777777" w:rsidR="006575A0" w:rsidRDefault="007443E2">
            <w:pPr>
              <w:ind w:firstLineChars="0" w:firstLine="0"/>
              <w:rPr>
                <w:bCs/>
                <w:color w:val="000000"/>
                <w:szCs w:val="21"/>
              </w:rPr>
            </w:pPr>
            <w:r>
              <w:rPr>
                <w:bCs/>
                <w:color w:val="000000"/>
                <w:szCs w:val="21"/>
              </w:rPr>
              <w:t>1</w:t>
            </w:r>
          </w:p>
        </w:tc>
        <w:tc>
          <w:tcPr>
            <w:tcW w:w="2551" w:type="dxa"/>
            <w:tcBorders>
              <w:top w:val="single" w:sz="4" w:space="0" w:color="000000"/>
              <w:left w:val="single" w:sz="4" w:space="0" w:color="000000"/>
              <w:bottom w:val="single" w:sz="4" w:space="0" w:color="000000"/>
              <w:right w:val="single" w:sz="4" w:space="0" w:color="000000"/>
            </w:tcBorders>
          </w:tcPr>
          <w:p w14:paraId="7C572DA8" w14:textId="77777777" w:rsidR="006575A0" w:rsidRDefault="007443E2">
            <w:pPr>
              <w:ind w:firstLineChars="0" w:firstLine="0"/>
            </w:pPr>
            <w:r>
              <w:rPr>
                <w:bCs/>
                <w:color w:val="000000"/>
                <w:szCs w:val="21"/>
              </w:rPr>
              <w:t>常量</w:t>
            </w:r>
            <w:r>
              <w:rPr>
                <w:bCs/>
                <w:color w:val="000000"/>
                <w:szCs w:val="21"/>
              </w:rPr>
              <w:t>0x03</w:t>
            </w:r>
          </w:p>
        </w:tc>
      </w:tr>
    </w:tbl>
    <w:p w14:paraId="3347925E" w14:textId="77777777" w:rsidR="006575A0" w:rsidRDefault="007443E2">
      <w:pPr>
        <w:ind w:firstLineChars="0" w:firstLine="315"/>
        <w:jc w:val="left"/>
        <w:rPr>
          <w:rFonts w:ascii="宋体" w:hAnsi="宋体" w:cs="STKaiti"/>
          <w:bCs/>
          <w:color w:val="000000"/>
          <w:szCs w:val="21"/>
          <w:lang w:eastAsia="zh-CN"/>
        </w:rPr>
      </w:pPr>
      <w:r>
        <w:rPr>
          <w:rFonts w:ascii="STKaiti" w:eastAsia="STKaiti" w:hAnsi="STKaiti" w:cs="STKaiti"/>
          <w:bCs/>
          <w:color w:val="000000"/>
          <w:szCs w:val="21"/>
        </w:rPr>
        <w:t>1、</w:t>
      </w:r>
      <w:r>
        <w:rPr>
          <w:rFonts w:ascii="宋体" w:hAnsi="宋体" w:cs="STKaiti"/>
          <w:bCs/>
          <w:color w:val="000000"/>
          <w:szCs w:val="21"/>
        </w:rPr>
        <w:t>后面将要说明的命令就是指上表中的Data。以下所有示例均是基于SP</w:t>
      </w:r>
      <w:r>
        <w:rPr>
          <w:rFonts w:ascii="宋体" w:hAnsi="宋体" w:cs="STKaiti" w:hint="eastAsia"/>
          <w:bCs/>
          <w:color w:val="000000"/>
          <w:szCs w:val="21"/>
          <w:lang w:eastAsia="zh-CN"/>
        </w:rPr>
        <w:t>100彩屏非触摸国内版设备。</w:t>
      </w:r>
    </w:p>
    <w:p w14:paraId="5BC6FA36" w14:textId="77777777" w:rsidR="006575A0" w:rsidRDefault="007443E2">
      <w:pPr>
        <w:ind w:firstLineChars="0" w:firstLine="315"/>
        <w:jc w:val="left"/>
        <w:rPr>
          <w:rFonts w:ascii="宋体" w:hAnsi="宋体" w:cs="STKaiti"/>
          <w:bCs/>
          <w:color w:val="000000"/>
          <w:szCs w:val="21"/>
          <w:lang w:eastAsia="zh-CN"/>
        </w:rPr>
      </w:pPr>
      <w:r>
        <w:rPr>
          <w:rFonts w:ascii="宋体" w:hAnsi="宋体" w:cs="STKaiti"/>
          <w:bCs/>
          <w:color w:val="000000"/>
          <w:szCs w:val="21"/>
        </w:rPr>
        <w:t>2、如果设备接收到的帧格式不正确，则收到的命令帧将被忽略，设备不返回信息。</w:t>
      </w:r>
    </w:p>
    <w:p w14:paraId="7B79D031" w14:textId="77777777" w:rsidR="006575A0" w:rsidRDefault="007443E2">
      <w:pPr>
        <w:ind w:firstLineChars="0" w:firstLine="315"/>
        <w:jc w:val="left"/>
        <w:rPr>
          <w:rFonts w:ascii="宋体" w:hAnsi="宋体" w:cs="STKaiti"/>
          <w:bCs/>
          <w:color w:val="000000"/>
          <w:szCs w:val="21"/>
          <w:lang w:eastAsia="zh-CN"/>
        </w:rPr>
      </w:pPr>
      <w:r>
        <w:rPr>
          <w:rFonts w:ascii="宋体" w:hAnsi="宋体" w:cs="STKaiti"/>
          <w:bCs/>
          <w:color w:val="000000"/>
          <w:szCs w:val="21"/>
        </w:rPr>
        <w:t>3、命令中形同Time</w:t>
      </w:r>
      <w:r>
        <w:rPr>
          <w:rFonts w:ascii="宋体" w:hAnsi="宋体" w:cs="STKaiti"/>
          <w:bCs/>
          <w:color w:val="000000"/>
          <w:szCs w:val="21"/>
          <w:vertAlign w:val="subscript"/>
        </w:rPr>
        <w:t>h</w:t>
      </w:r>
      <w:r>
        <w:rPr>
          <w:rFonts w:ascii="宋体" w:hAnsi="宋体" w:cs="STKaiti"/>
          <w:bCs/>
          <w:color w:val="000000"/>
          <w:szCs w:val="21"/>
        </w:rPr>
        <w:t>Time</w:t>
      </w:r>
      <w:r>
        <w:rPr>
          <w:rFonts w:ascii="宋体" w:hAnsi="宋体" w:cs="STKaiti"/>
          <w:bCs/>
          <w:color w:val="000000"/>
          <w:szCs w:val="21"/>
          <w:vertAlign w:val="subscript"/>
        </w:rPr>
        <w:t>l</w:t>
      </w:r>
      <w:r>
        <w:rPr>
          <w:rFonts w:ascii="宋体" w:hAnsi="宋体" w:cs="STKaiti"/>
          <w:bCs/>
          <w:color w:val="000000"/>
          <w:szCs w:val="21"/>
        </w:rPr>
        <w:t xml:space="preserve"> ，Len</w:t>
      </w:r>
      <w:r>
        <w:rPr>
          <w:rFonts w:ascii="宋体" w:hAnsi="宋体" w:cs="STKaiti"/>
          <w:bCs/>
          <w:color w:val="000000"/>
          <w:szCs w:val="21"/>
          <w:vertAlign w:val="subscript"/>
        </w:rPr>
        <w:t>h</w:t>
      </w:r>
      <w:r>
        <w:rPr>
          <w:rFonts w:ascii="宋体" w:hAnsi="宋体" w:cs="STKaiti"/>
          <w:bCs/>
          <w:color w:val="000000"/>
          <w:szCs w:val="21"/>
        </w:rPr>
        <w:t>Len</w:t>
      </w:r>
      <w:r>
        <w:rPr>
          <w:rFonts w:ascii="宋体" w:hAnsi="宋体" w:cs="STKaiti"/>
          <w:bCs/>
          <w:color w:val="000000"/>
          <w:szCs w:val="21"/>
          <w:vertAlign w:val="subscript"/>
        </w:rPr>
        <w:t>l</w:t>
      </w:r>
      <w:r>
        <w:rPr>
          <w:rFonts w:ascii="宋体" w:hAnsi="宋体" w:cs="STKaiti"/>
          <w:bCs/>
          <w:color w:val="000000"/>
          <w:szCs w:val="21"/>
        </w:rPr>
        <w:t>的表示2字节数据，16进制数，高位在前。</w:t>
      </w:r>
    </w:p>
    <w:p w14:paraId="0B34DB32" w14:textId="77777777" w:rsidR="006575A0" w:rsidRDefault="007443E2">
      <w:pPr>
        <w:ind w:firstLineChars="0" w:firstLine="315"/>
        <w:jc w:val="left"/>
        <w:rPr>
          <w:rFonts w:ascii="宋体" w:hAnsi="宋体" w:cs="STKaiti"/>
          <w:bCs/>
          <w:color w:val="000000"/>
          <w:szCs w:val="21"/>
          <w:lang w:eastAsia="zh-CN"/>
        </w:rPr>
      </w:pPr>
      <w:r>
        <w:rPr>
          <w:rFonts w:ascii="宋体" w:hAnsi="宋体" w:cs="STKaiti"/>
          <w:bCs/>
          <w:color w:val="000000"/>
          <w:szCs w:val="21"/>
        </w:rPr>
        <w:t>4、帧前导中Data_len不能超过1024，如果Data_len&gt;1024，那么STK、Data_len就会被忽略（丢弃），程序重新开始等待接收帧头STK 。</w:t>
      </w:r>
    </w:p>
    <w:p w14:paraId="05C9B627" w14:textId="77777777" w:rsidR="006575A0" w:rsidRDefault="007443E2">
      <w:pPr>
        <w:ind w:firstLineChars="0" w:firstLine="315"/>
        <w:jc w:val="left"/>
        <w:rPr>
          <w:rFonts w:ascii="STKaiti" w:eastAsia="STKaiti" w:hAnsi="STKaiti" w:cs="STKaiti"/>
          <w:bCs/>
          <w:color w:val="000000"/>
          <w:szCs w:val="21"/>
        </w:rPr>
      </w:pPr>
      <w:r>
        <w:rPr>
          <w:rFonts w:ascii="宋体" w:hAnsi="宋体" w:cs="STKaiti"/>
          <w:bCs/>
          <w:color w:val="000000"/>
          <w:szCs w:val="21"/>
        </w:rPr>
        <w:t>5、后面说明中提及的“终止状态”指SP</w:t>
      </w:r>
      <w:r>
        <w:rPr>
          <w:rFonts w:ascii="宋体" w:hAnsi="宋体" w:cs="STKaiti" w:hint="eastAsia"/>
          <w:bCs/>
          <w:color w:val="000000"/>
          <w:szCs w:val="21"/>
          <w:lang w:eastAsia="zh-CN"/>
        </w:rPr>
        <w:t>100</w:t>
      </w:r>
      <w:r>
        <w:rPr>
          <w:rFonts w:ascii="宋体" w:hAnsi="宋体" w:cs="STKaiti"/>
          <w:bCs/>
          <w:color w:val="000000"/>
          <w:szCs w:val="21"/>
        </w:rPr>
        <w:t>在当前命令执行期间，又收到满足上述帧格式的命令，SP</w:t>
      </w:r>
      <w:r>
        <w:rPr>
          <w:rFonts w:ascii="宋体" w:hAnsi="宋体" w:cs="STKaiti" w:hint="eastAsia"/>
          <w:bCs/>
          <w:color w:val="000000"/>
          <w:szCs w:val="21"/>
          <w:lang w:eastAsia="zh-CN"/>
        </w:rPr>
        <w:t>100</w:t>
      </w:r>
      <w:r>
        <w:rPr>
          <w:rFonts w:ascii="宋体" w:hAnsi="宋体" w:cs="STKaiti"/>
          <w:bCs/>
          <w:color w:val="000000"/>
          <w:szCs w:val="21"/>
        </w:rPr>
        <w:t>将终止当前命令的执行，回到命令接受状态并处理新收到的命令帧。</w:t>
      </w:r>
    </w:p>
    <w:p w14:paraId="265DB75C" w14:textId="77777777" w:rsidR="006575A0" w:rsidRDefault="007443E2">
      <w:pPr>
        <w:pStyle w:val="2"/>
        <w:numPr>
          <w:ilvl w:val="0"/>
          <w:numId w:val="2"/>
        </w:numPr>
      </w:pPr>
      <w:bookmarkStart w:id="4" w:name="_Toc10636189"/>
      <w:r>
        <w:lastRenderedPageBreak/>
        <w:t>非卡类控制系列</w:t>
      </w:r>
      <w:bookmarkEnd w:id="4"/>
    </w:p>
    <w:p w14:paraId="744FF8F2" w14:textId="77777777" w:rsidR="006575A0" w:rsidRDefault="006575A0">
      <w:pPr>
        <w:pStyle w:val="aff4"/>
        <w:keepNext/>
        <w:numPr>
          <w:ilvl w:val="0"/>
          <w:numId w:val="3"/>
        </w:numPr>
        <w:tabs>
          <w:tab w:val="left" w:pos="720"/>
        </w:tabs>
        <w:spacing w:before="240" w:after="60"/>
        <w:ind w:firstLineChars="0"/>
        <w:outlineLvl w:val="2"/>
        <w:rPr>
          <w:rFonts w:cs="Arial"/>
          <w:b/>
          <w:bCs/>
          <w:vanish/>
          <w:sz w:val="26"/>
          <w:szCs w:val="26"/>
        </w:rPr>
      </w:pPr>
      <w:bookmarkStart w:id="5" w:name="_Toc10635902"/>
      <w:bookmarkStart w:id="6" w:name="_Toc9953908"/>
      <w:bookmarkStart w:id="7" w:name="_Toc10454539"/>
      <w:bookmarkStart w:id="8" w:name="_Toc9847993"/>
      <w:bookmarkStart w:id="9" w:name="_Toc9581022"/>
      <w:bookmarkStart w:id="10" w:name="_Toc9581201"/>
      <w:bookmarkStart w:id="11" w:name="_Toc9847811"/>
      <w:bookmarkStart w:id="12" w:name="_Toc8997422"/>
      <w:bookmarkStart w:id="13" w:name="_Toc9955242"/>
      <w:bookmarkStart w:id="14" w:name="_Toc10636088"/>
      <w:bookmarkStart w:id="15" w:name="_Toc10636190"/>
      <w:bookmarkStart w:id="16" w:name="_Toc10551199"/>
      <w:bookmarkStart w:id="17" w:name="_Toc8198266"/>
      <w:bookmarkStart w:id="18" w:name="_Toc536536926"/>
      <w:bookmarkStart w:id="19" w:name="_Toc491433773"/>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3B0E426B" w14:textId="77777777" w:rsidR="006575A0" w:rsidRDefault="007443E2">
      <w:pPr>
        <w:pStyle w:val="3"/>
        <w:numPr>
          <w:ilvl w:val="1"/>
          <w:numId w:val="4"/>
        </w:numPr>
        <w:rPr>
          <w:lang w:val="en-US" w:eastAsia="zh-CN"/>
        </w:rPr>
      </w:pPr>
      <w:bookmarkStart w:id="20" w:name="_Toc10636191"/>
      <w:r>
        <w:t>设置</w:t>
      </w:r>
      <w:r>
        <w:t>SP</w:t>
      </w:r>
      <w:r>
        <w:rPr>
          <w:rFonts w:hint="eastAsia"/>
          <w:lang w:eastAsia="zh-CN"/>
        </w:rPr>
        <w:t>100</w:t>
      </w:r>
      <w:r>
        <w:t>与上位机通讯的波特率</w:t>
      </w:r>
      <w:r>
        <w:rPr>
          <w:lang w:val="en-US" w:eastAsia="zh-CN"/>
        </w:rPr>
        <w:t>（</w:t>
      </w:r>
      <w:r>
        <w:rPr>
          <w:rFonts w:hint="eastAsia"/>
          <w:lang w:val="en-US" w:eastAsia="zh-CN"/>
        </w:rPr>
        <w:t>0x30  0x01</w:t>
      </w:r>
      <w:r>
        <w:rPr>
          <w:lang w:val="en-US" w:eastAsia="zh-CN"/>
        </w:rPr>
        <w:t>）</w:t>
      </w:r>
      <w:bookmarkEnd w:id="20"/>
    </w:p>
    <w:p w14:paraId="2D16C8EE" w14:textId="77777777" w:rsidR="006575A0" w:rsidRDefault="007443E2">
      <w:pPr>
        <w:ind w:firstLine="440"/>
      </w:pPr>
      <w:r>
        <w:t>0x30+0x01+</w:t>
      </w:r>
      <w:r>
        <w:t>波特率</w:t>
      </w:r>
      <w:r>
        <w:t>BPS  (0x</w:t>
      </w:r>
      <w:r>
        <w:rPr>
          <w:rFonts w:hint="eastAsia"/>
        </w:rPr>
        <w:t>30</w:t>
      </w:r>
      <w:r>
        <w:t xml:space="preserve">  0x</w:t>
      </w:r>
      <w:r>
        <w:rPr>
          <w:rFonts w:hint="eastAsia"/>
        </w:rPr>
        <w:t>01</w:t>
      </w:r>
      <w:r>
        <w:t xml:space="preserve">  BPS)</w:t>
      </w:r>
    </w:p>
    <w:p w14:paraId="5E2725EE" w14:textId="77777777" w:rsidR="006575A0" w:rsidRDefault="007443E2">
      <w:pPr>
        <w:ind w:firstLine="420"/>
        <w:rPr>
          <w:lang w:val="en-US" w:eastAsia="zh-CN"/>
        </w:rPr>
      </w:pPr>
      <w:r>
        <w:rPr>
          <w:rFonts w:ascii="宋体" w:hAnsi="宋体" w:cs="Arial" w:hint="eastAsia"/>
          <w:color w:val="000000"/>
          <w:kern w:val="1"/>
          <w:sz w:val="21"/>
          <w:szCs w:val="20"/>
          <w:lang w:val="en-US" w:eastAsia="zh-CN"/>
        </w:rPr>
        <w:t>功能</w:t>
      </w:r>
      <w:r>
        <w:rPr>
          <w:rFonts w:hint="eastAsia"/>
          <w:lang w:val="en-US" w:eastAsia="zh-CN"/>
        </w:rPr>
        <w:t>：</w:t>
      </w:r>
      <w:r>
        <w:rPr>
          <w:rFonts w:ascii="宋体" w:hAnsi="宋体" w:cs="Arial" w:hint="eastAsia"/>
          <w:color w:val="000000"/>
          <w:kern w:val="1"/>
          <w:sz w:val="21"/>
          <w:szCs w:val="20"/>
          <w:lang w:val="en-US" w:eastAsia="zh-CN"/>
        </w:rPr>
        <w:t>设置SP100</w:t>
      </w:r>
      <w:r>
        <w:rPr>
          <w:rFonts w:ascii="宋体" w:hAnsi="宋体" w:cs="Arial" w:hint="eastAsia"/>
          <w:kern w:val="1"/>
          <w:sz w:val="21"/>
          <w:szCs w:val="20"/>
          <w:lang w:val="en-US" w:eastAsia="zh-CN"/>
        </w:rPr>
        <w:t>与上位机通讯的波特率</w:t>
      </w:r>
      <w:r>
        <w:rPr>
          <w:rFonts w:hint="eastAsia"/>
          <w:lang w:val="en-US" w:eastAsia="zh-CN"/>
        </w:rPr>
        <w:t>。</w:t>
      </w:r>
    </w:p>
    <w:p w14:paraId="1EE702A4" w14:textId="77777777" w:rsidR="006575A0" w:rsidRDefault="006575A0">
      <w:pPr>
        <w:ind w:firstLine="440"/>
        <w:rPr>
          <w:lang w:val="en-US" w:eastAsia="zh-CN"/>
        </w:rPr>
      </w:pPr>
    </w:p>
    <w:p w14:paraId="1F5D05A0" w14:textId="77777777" w:rsidR="006575A0" w:rsidRDefault="007443E2">
      <w:pPr>
        <w:ind w:firstLine="440"/>
        <w:rPr>
          <w:lang w:val="en-US" w:eastAsia="zh-CN"/>
        </w:rPr>
      </w:pPr>
      <w:r>
        <w:rPr>
          <w:rFonts w:hint="eastAsia"/>
          <w:lang w:val="en-US" w:eastAsia="zh-CN"/>
        </w:rPr>
        <w:t>指令格式：</w:t>
      </w:r>
    </w:p>
    <w:tbl>
      <w:tblPr>
        <w:tblW w:w="7970" w:type="dxa"/>
        <w:tblInd w:w="623" w:type="dxa"/>
        <w:tblLayout w:type="fixed"/>
        <w:tblLook w:val="04A0" w:firstRow="1" w:lastRow="0" w:firstColumn="1" w:lastColumn="0" w:noHBand="0" w:noVBand="1"/>
      </w:tblPr>
      <w:tblGrid>
        <w:gridCol w:w="2700"/>
        <w:gridCol w:w="1463"/>
        <w:gridCol w:w="3807"/>
      </w:tblGrid>
      <w:tr w:rsidR="006575A0" w14:paraId="33C21EB6" w14:textId="77777777">
        <w:tc>
          <w:tcPr>
            <w:tcW w:w="2700" w:type="dxa"/>
            <w:tcBorders>
              <w:top w:val="single" w:sz="4" w:space="0" w:color="000000"/>
              <w:left w:val="single" w:sz="4" w:space="0" w:color="000000"/>
              <w:bottom w:val="single" w:sz="4" w:space="0" w:color="000000"/>
            </w:tcBorders>
            <w:shd w:val="clear" w:color="auto" w:fill="D8D8D8"/>
          </w:tcPr>
          <w:p w14:paraId="4EAD9FDE" w14:textId="77777777" w:rsidR="006575A0" w:rsidRDefault="007443E2">
            <w:pPr>
              <w:ind w:firstLineChars="0" w:firstLine="0"/>
              <w:jc w:val="center"/>
              <w:rPr>
                <w:bCs/>
                <w:color w:val="000000"/>
                <w:szCs w:val="21"/>
              </w:rPr>
            </w:pPr>
            <w:r>
              <w:rPr>
                <w:bCs/>
                <w:color w:val="000000"/>
                <w:szCs w:val="21"/>
              </w:rPr>
              <w:t>标识</w:t>
            </w:r>
          </w:p>
        </w:tc>
        <w:tc>
          <w:tcPr>
            <w:tcW w:w="1463" w:type="dxa"/>
            <w:tcBorders>
              <w:top w:val="single" w:sz="4" w:space="0" w:color="000000"/>
              <w:left w:val="single" w:sz="4" w:space="0" w:color="000000"/>
              <w:bottom w:val="single" w:sz="4" w:space="0" w:color="000000"/>
            </w:tcBorders>
            <w:shd w:val="clear" w:color="auto" w:fill="D8D8D8"/>
            <w:vAlign w:val="center"/>
          </w:tcPr>
          <w:p w14:paraId="75DAF232" w14:textId="77777777" w:rsidR="006575A0" w:rsidRDefault="007443E2">
            <w:pPr>
              <w:ind w:firstLineChars="0" w:firstLine="0"/>
              <w:jc w:val="center"/>
              <w:rPr>
                <w:bCs/>
                <w:color w:val="000000"/>
                <w:szCs w:val="21"/>
              </w:rPr>
            </w:pPr>
            <w:r>
              <w:rPr>
                <w:bCs/>
                <w:color w:val="000000"/>
                <w:szCs w:val="21"/>
              </w:rPr>
              <w:t>内容</w:t>
            </w:r>
          </w:p>
        </w:tc>
        <w:tc>
          <w:tcPr>
            <w:tcW w:w="3807" w:type="dxa"/>
            <w:tcBorders>
              <w:top w:val="single" w:sz="4" w:space="0" w:color="000000"/>
              <w:left w:val="single" w:sz="4" w:space="0" w:color="000000"/>
              <w:bottom w:val="single" w:sz="4" w:space="0" w:color="000000"/>
              <w:right w:val="single" w:sz="4" w:space="0" w:color="000000"/>
            </w:tcBorders>
            <w:shd w:val="clear" w:color="auto" w:fill="D8D8D8"/>
          </w:tcPr>
          <w:p w14:paraId="6B8A4D3D" w14:textId="77777777" w:rsidR="006575A0" w:rsidRDefault="007443E2">
            <w:pPr>
              <w:ind w:firstLineChars="0" w:firstLine="0"/>
              <w:jc w:val="center"/>
              <w:rPr>
                <w:bCs/>
                <w:color w:val="000000"/>
                <w:szCs w:val="21"/>
              </w:rPr>
            </w:pPr>
            <w:r>
              <w:rPr>
                <w:bCs/>
                <w:color w:val="000000"/>
                <w:szCs w:val="21"/>
              </w:rPr>
              <w:t>说明</w:t>
            </w:r>
          </w:p>
        </w:tc>
      </w:tr>
      <w:tr w:rsidR="006575A0" w14:paraId="085A2779" w14:textId="77777777">
        <w:tc>
          <w:tcPr>
            <w:tcW w:w="2700" w:type="dxa"/>
            <w:tcBorders>
              <w:top w:val="single" w:sz="4" w:space="0" w:color="000000"/>
              <w:left w:val="single" w:sz="4" w:space="0" w:color="000000"/>
              <w:bottom w:val="single" w:sz="4" w:space="0" w:color="000000"/>
            </w:tcBorders>
          </w:tcPr>
          <w:p w14:paraId="39210834" w14:textId="77777777" w:rsidR="006575A0" w:rsidRDefault="007443E2">
            <w:pPr>
              <w:ind w:firstLineChars="0" w:firstLine="0"/>
              <w:rPr>
                <w:bCs/>
                <w:color w:val="000000"/>
                <w:szCs w:val="21"/>
              </w:rPr>
            </w:pPr>
            <w:r>
              <w:rPr>
                <w:bCs/>
                <w:color w:val="000000"/>
                <w:szCs w:val="21"/>
              </w:rPr>
              <w:t>CommandH</w:t>
            </w:r>
          </w:p>
        </w:tc>
        <w:tc>
          <w:tcPr>
            <w:tcW w:w="1463" w:type="dxa"/>
            <w:tcBorders>
              <w:top w:val="single" w:sz="4" w:space="0" w:color="000000"/>
              <w:left w:val="single" w:sz="4" w:space="0" w:color="000000"/>
              <w:bottom w:val="single" w:sz="4" w:space="0" w:color="000000"/>
            </w:tcBorders>
            <w:vAlign w:val="center"/>
          </w:tcPr>
          <w:p w14:paraId="434495CC" w14:textId="77777777" w:rsidR="006575A0" w:rsidRDefault="007443E2">
            <w:pPr>
              <w:ind w:firstLineChars="0" w:firstLine="0"/>
              <w:rPr>
                <w:bCs/>
                <w:color w:val="000000"/>
                <w:szCs w:val="21"/>
              </w:rPr>
            </w:pPr>
            <w:r>
              <w:rPr>
                <w:bCs/>
                <w:color w:val="000000"/>
                <w:szCs w:val="21"/>
              </w:rPr>
              <w:t>0x30</w:t>
            </w:r>
          </w:p>
        </w:tc>
        <w:tc>
          <w:tcPr>
            <w:tcW w:w="3807" w:type="dxa"/>
            <w:tcBorders>
              <w:top w:val="single" w:sz="4" w:space="0" w:color="000000"/>
              <w:left w:val="single" w:sz="4" w:space="0" w:color="000000"/>
              <w:bottom w:val="single" w:sz="4" w:space="0" w:color="000000"/>
              <w:right w:val="single" w:sz="4" w:space="0" w:color="000000"/>
            </w:tcBorders>
          </w:tcPr>
          <w:p w14:paraId="393383F5" w14:textId="77777777" w:rsidR="006575A0" w:rsidRDefault="007443E2">
            <w:pPr>
              <w:ind w:firstLineChars="0" w:firstLine="0"/>
              <w:rPr>
                <w:bCs/>
                <w:color w:val="000000"/>
                <w:szCs w:val="21"/>
              </w:rPr>
            </w:pPr>
            <w:r>
              <w:rPr>
                <w:bCs/>
                <w:color w:val="000000"/>
                <w:szCs w:val="21"/>
              </w:rPr>
              <w:t>功能命令类别</w:t>
            </w:r>
          </w:p>
        </w:tc>
      </w:tr>
      <w:tr w:rsidR="006575A0" w14:paraId="3DD28932" w14:textId="77777777">
        <w:tc>
          <w:tcPr>
            <w:tcW w:w="2700" w:type="dxa"/>
            <w:tcBorders>
              <w:top w:val="single" w:sz="4" w:space="0" w:color="000000"/>
              <w:left w:val="single" w:sz="4" w:space="0" w:color="000000"/>
              <w:bottom w:val="single" w:sz="4" w:space="0" w:color="000000"/>
            </w:tcBorders>
          </w:tcPr>
          <w:p w14:paraId="05A8FBCB" w14:textId="77777777" w:rsidR="006575A0" w:rsidRDefault="007443E2">
            <w:pPr>
              <w:ind w:firstLineChars="0" w:firstLine="0"/>
              <w:rPr>
                <w:bCs/>
                <w:color w:val="000000"/>
                <w:szCs w:val="21"/>
              </w:rPr>
            </w:pPr>
            <w:r>
              <w:rPr>
                <w:bCs/>
                <w:color w:val="000000"/>
                <w:szCs w:val="21"/>
              </w:rPr>
              <w:t>CommandL</w:t>
            </w:r>
          </w:p>
        </w:tc>
        <w:tc>
          <w:tcPr>
            <w:tcW w:w="1463" w:type="dxa"/>
            <w:tcBorders>
              <w:top w:val="single" w:sz="4" w:space="0" w:color="000000"/>
              <w:left w:val="single" w:sz="4" w:space="0" w:color="000000"/>
              <w:bottom w:val="single" w:sz="4" w:space="0" w:color="000000"/>
            </w:tcBorders>
            <w:vAlign w:val="center"/>
          </w:tcPr>
          <w:p w14:paraId="3ED03C04" w14:textId="77777777" w:rsidR="006575A0" w:rsidRDefault="007443E2">
            <w:pPr>
              <w:ind w:firstLineChars="0" w:firstLine="0"/>
              <w:rPr>
                <w:bCs/>
                <w:color w:val="000000"/>
                <w:szCs w:val="21"/>
              </w:rPr>
            </w:pPr>
            <w:r>
              <w:rPr>
                <w:bCs/>
                <w:color w:val="000000"/>
                <w:szCs w:val="21"/>
              </w:rPr>
              <w:t>0x01</w:t>
            </w:r>
          </w:p>
        </w:tc>
        <w:tc>
          <w:tcPr>
            <w:tcW w:w="3807" w:type="dxa"/>
            <w:tcBorders>
              <w:top w:val="single" w:sz="4" w:space="0" w:color="000000"/>
              <w:left w:val="single" w:sz="4" w:space="0" w:color="000000"/>
              <w:bottom w:val="single" w:sz="4" w:space="0" w:color="000000"/>
              <w:right w:val="single" w:sz="4" w:space="0" w:color="000000"/>
            </w:tcBorders>
          </w:tcPr>
          <w:p w14:paraId="559B31CE" w14:textId="77777777" w:rsidR="006575A0" w:rsidRDefault="007443E2">
            <w:pPr>
              <w:ind w:firstLineChars="0" w:firstLine="0"/>
              <w:rPr>
                <w:bCs/>
                <w:color w:val="000000"/>
                <w:szCs w:val="21"/>
              </w:rPr>
            </w:pPr>
            <w:r>
              <w:rPr>
                <w:bCs/>
                <w:color w:val="000000"/>
                <w:szCs w:val="21"/>
              </w:rPr>
              <w:t>设置串口通讯波特率</w:t>
            </w:r>
          </w:p>
        </w:tc>
      </w:tr>
      <w:tr w:rsidR="006575A0" w14:paraId="556DFEB9" w14:textId="77777777">
        <w:tc>
          <w:tcPr>
            <w:tcW w:w="2700" w:type="dxa"/>
            <w:tcBorders>
              <w:top w:val="single" w:sz="4" w:space="0" w:color="000000"/>
              <w:left w:val="single" w:sz="4" w:space="0" w:color="000000"/>
              <w:bottom w:val="single" w:sz="4" w:space="0" w:color="000000"/>
            </w:tcBorders>
            <w:vAlign w:val="center"/>
          </w:tcPr>
          <w:p w14:paraId="50E62971" w14:textId="77777777" w:rsidR="006575A0" w:rsidRDefault="007443E2">
            <w:pPr>
              <w:ind w:firstLineChars="0" w:firstLine="0"/>
              <w:rPr>
                <w:bCs/>
                <w:color w:val="000000"/>
                <w:szCs w:val="21"/>
              </w:rPr>
            </w:pPr>
            <w:r>
              <w:rPr>
                <w:bCs/>
                <w:color w:val="000000"/>
                <w:szCs w:val="21"/>
              </w:rPr>
              <w:t>BPS</w:t>
            </w:r>
          </w:p>
        </w:tc>
        <w:tc>
          <w:tcPr>
            <w:tcW w:w="1463" w:type="dxa"/>
            <w:tcBorders>
              <w:top w:val="single" w:sz="4" w:space="0" w:color="000000"/>
              <w:left w:val="single" w:sz="4" w:space="0" w:color="000000"/>
              <w:bottom w:val="single" w:sz="4" w:space="0" w:color="000000"/>
            </w:tcBorders>
            <w:vAlign w:val="center"/>
          </w:tcPr>
          <w:p w14:paraId="28D0AB92" w14:textId="77777777" w:rsidR="006575A0" w:rsidRDefault="007443E2">
            <w:pPr>
              <w:ind w:firstLineChars="0" w:firstLine="0"/>
              <w:rPr>
                <w:bCs/>
                <w:color w:val="000000"/>
                <w:szCs w:val="21"/>
              </w:rPr>
            </w:pPr>
            <w:r>
              <w:rPr>
                <w:bCs/>
                <w:color w:val="000000"/>
                <w:szCs w:val="21"/>
              </w:rPr>
              <w:t>1</w:t>
            </w:r>
            <w:r>
              <w:rPr>
                <w:bCs/>
                <w:color w:val="000000"/>
                <w:szCs w:val="21"/>
              </w:rPr>
              <w:t>字节</w:t>
            </w:r>
          </w:p>
        </w:tc>
        <w:tc>
          <w:tcPr>
            <w:tcW w:w="3807" w:type="dxa"/>
            <w:tcBorders>
              <w:top w:val="single" w:sz="4" w:space="0" w:color="000000"/>
              <w:left w:val="single" w:sz="4" w:space="0" w:color="000000"/>
              <w:bottom w:val="single" w:sz="4" w:space="0" w:color="000000"/>
              <w:right w:val="single" w:sz="4" w:space="0" w:color="000000"/>
            </w:tcBorders>
          </w:tcPr>
          <w:p w14:paraId="6852B982" w14:textId="77777777" w:rsidR="006575A0" w:rsidRDefault="007443E2">
            <w:pPr>
              <w:ind w:firstLineChars="0" w:firstLine="0"/>
              <w:rPr>
                <w:bCs/>
                <w:color w:val="000000"/>
                <w:szCs w:val="21"/>
              </w:rPr>
            </w:pPr>
            <w:r>
              <w:rPr>
                <w:bCs/>
                <w:color w:val="000000"/>
                <w:szCs w:val="21"/>
              </w:rPr>
              <w:t>0</w:t>
            </w:r>
            <w:r>
              <w:rPr>
                <w:bCs/>
                <w:color w:val="000000"/>
                <w:szCs w:val="21"/>
              </w:rPr>
              <w:t>：</w:t>
            </w:r>
            <w:r>
              <w:rPr>
                <w:bCs/>
                <w:color w:val="000000"/>
                <w:szCs w:val="21"/>
              </w:rPr>
              <w:t>9600BPS</w:t>
            </w:r>
          </w:p>
          <w:p w14:paraId="48A39647" w14:textId="77777777" w:rsidR="006575A0" w:rsidRDefault="007443E2">
            <w:pPr>
              <w:ind w:firstLineChars="0" w:firstLine="0"/>
              <w:rPr>
                <w:bCs/>
                <w:color w:val="000000"/>
                <w:szCs w:val="21"/>
              </w:rPr>
            </w:pPr>
            <w:r>
              <w:rPr>
                <w:bCs/>
                <w:color w:val="000000"/>
                <w:szCs w:val="21"/>
              </w:rPr>
              <w:t>1</w:t>
            </w:r>
            <w:r>
              <w:rPr>
                <w:bCs/>
                <w:color w:val="000000"/>
                <w:szCs w:val="21"/>
              </w:rPr>
              <w:t>：</w:t>
            </w:r>
            <w:r>
              <w:rPr>
                <w:bCs/>
                <w:color w:val="000000"/>
                <w:szCs w:val="21"/>
              </w:rPr>
              <w:t>19200BPS</w:t>
            </w:r>
          </w:p>
          <w:p w14:paraId="46C90AC4" w14:textId="77777777" w:rsidR="006575A0" w:rsidRDefault="007443E2">
            <w:pPr>
              <w:ind w:firstLineChars="0" w:firstLine="0"/>
              <w:rPr>
                <w:bCs/>
                <w:color w:val="000000"/>
                <w:szCs w:val="21"/>
              </w:rPr>
            </w:pPr>
            <w:r>
              <w:rPr>
                <w:bCs/>
                <w:color w:val="000000"/>
                <w:szCs w:val="21"/>
              </w:rPr>
              <w:t>2</w:t>
            </w:r>
            <w:r>
              <w:rPr>
                <w:bCs/>
                <w:color w:val="000000"/>
                <w:szCs w:val="21"/>
              </w:rPr>
              <w:t>：</w:t>
            </w:r>
            <w:r>
              <w:rPr>
                <w:bCs/>
                <w:color w:val="000000"/>
                <w:szCs w:val="21"/>
              </w:rPr>
              <w:t>38400BPS</w:t>
            </w:r>
          </w:p>
          <w:p w14:paraId="29AEED67" w14:textId="77777777" w:rsidR="006575A0" w:rsidRDefault="007443E2">
            <w:pPr>
              <w:ind w:firstLineChars="0" w:firstLine="0"/>
              <w:rPr>
                <w:bCs/>
                <w:color w:val="000000"/>
                <w:szCs w:val="21"/>
              </w:rPr>
            </w:pPr>
            <w:r>
              <w:rPr>
                <w:bCs/>
                <w:color w:val="000000"/>
                <w:szCs w:val="21"/>
              </w:rPr>
              <w:t>3</w:t>
            </w:r>
            <w:r>
              <w:rPr>
                <w:bCs/>
                <w:color w:val="000000"/>
                <w:szCs w:val="21"/>
              </w:rPr>
              <w:t>：</w:t>
            </w:r>
            <w:r>
              <w:rPr>
                <w:bCs/>
                <w:color w:val="000000"/>
                <w:szCs w:val="21"/>
              </w:rPr>
              <w:t>57600BPS (</w:t>
            </w:r>
            <w:r>
              <w:rPr>
                <w:bCs/>
                <w:color w:val="000000"/>
                <w:szCs w:val="21"/>
              </w:rPr>
              <w:t>黑白屏</w:t>
            </w:r>
            <w:r>
              <w:rPr>
                <w:color w:val="000000"/>
              </w:rPr>
              <w:t>开机默认</w:t>
            </w:r>
            <w:r>
              <w:rPr>
                <w:bCs/>
                <w:color w:val="000000"/>
                <w:szCs w:val="21"/>
              </w:rPr>
              <w:t>)</w:t>
            </w:r>
          </w:p>
          <w:p w14:paraId="36D646FC" w14:textId="77777777" w:rsidR="006575A0" w:rsidRDefault="007443E2">
            <w:pPr>
              <w:ind w:firstLineChars="0" w:firstLine="0"/>
              <w:rPr>
                <w:color w:val="000000"/>
              </w:rPr>
            </w:pPr>
            <w:r>
              <w:rPr>
                <w:bCs/>
                <w:color w:val="000000"/>
                <w:szCs w:val="21"/>
              </w:rPr>
              <w:t>4</w:t>
            </w:r>
            <w:r>
              <w:rPr>
                <w:bCs/>
                <w:color w:val="000000"/>
                <w:szCs w:val="21"/>
              </w:rPr>
              <w:t>：</w:t>
            </w:r>
            <w:r>
              <w:rPr>
                <w:bCs/>
                <w:color w:val="000000"/>
                <w:szCs w:val="21"/>
              </w:rPr>
              <w:t>115200BPS(</w:t>
            </w:r>
            <w:r>
              <w:rPr>
                <w:rFonts w:hint="eastAsia"/>
                <w:bCs/>
                <w:color w:val="000000"/>
                <w:szCs w:val="21"/>
                <w:lang w:eastAsia="zh-CN"/>
              </w:rPr>
              <w:t>彩屏</w:t>
            </w:r>
            <w:r>
              <w:rPr>
                <w:color w:val="000000"/>
              </w:rPr>
              <w:t>开机默认</w:t>
            </w:r>
            <w:r>
              <w:rPr>
                <w:bCs/>
                <w:color w:val="000000"/>
                <w:szCs w:val="21"/>
              </w:rPr>
              <w:t>)</w:t>
            </w:r>
          </w:p>
        </w:tc>
      </w:tr>
    </w:tbl>
    <w:p w14:paraId="77D1DC7D" w14:textId="77777777" w:rsidR="006575A0" w:rsidRDefault="007443E2">
      <w:pPr>
        <w:ind w:firstLine="440"/>
        <w:rPr>
          <w:color w:val="000000"/>
        </w:rPr>
      </w:pPr>
      <w:r>
        <w:rPr>
          <w:color w:val="000000"/>
        </w:rPr>
        <w:tab/>
      </w:r>
      <w:r>
        <w:rPr>
          <w:color w:val="000000"/>
        </w:rPr>
        <w:tab/>
      </w:r>
    </w:p>
    <w:p w14:paraId="4904AD15"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747"/>
        <w:gridCol w:w="3523"/>
      </w:tblGrid>
      <w:tr w:rsidR="006575A0" w14:paraId="7A8EBACF" w14:textId="77777777">
        <w:tc>
          <w:tcPr>
            <w:tcW w:w="2700" w:type="dxa"/>
            <w:tcBorders>
              <w:top w:val="single" w:sz="4" w:space="0" w:color="000000"/>
              <w:left w:val="single" w:sz="4" w:space="0" w:color="000000"/>
              <w:bottom w:val="single" w:sz="4" w:space="0" w:color="000000"/>
            </w:tcBorders>
          </w:tcPr>
          <w:p w14:paraId="5370DA44" w14:textId="77777777" w:rsidR="006575A0" w:rsidRDefault="007443E2">
            <w:pPr>
              <w:ind w:firstLine="440"/>
              <w:jc w:val="center"/>
              <w:rPr>
                <w:bCs/>
                <w:color w:val="000000"/>
                <w:szCs w:val="21"/>
              </w:rPr>
            </w:pPr>
            <w:r>
              <w:rPr>
                <w:bCs/>
                <w:color w:val="000000"/>
                <w:szCs w:val="21"/>
              </w:rPr>
              <w:t>标识</w:t>
            </w:r>
          </w:p>
        </w:tc>
        <w:tc>
          <w:tcPr>
            <w:tcW w:w="1747" w:type="dxa"/>
            <w:tcBorders>
              <w:top w:val="single" w:sz="4" w:space="0" w:color="000000"/>
              <w:left w:val="single" w:sz="4" w:space="0" w:color="000000"/>
              <w:bottom w:val="single" w:sz="4" w:space="0" w:color="000000"/>
            </w:tcBorders>
          </w:tcPr>
          <w:p w14:paraId="2B72422A" w14:textId="77777777" w:rsidR="006575A0" w:rsidRDefault="007443E2">
            <w:pPr>
              <w:ind w:firstLine="440"/>
              <w:jc w:val="center"/>
              <w:rPr>
                <w:bCs/>
                <w:color w:val="000000"/>
                <w:szCs w:val="21"/>
              </w:rPr>
            </w:pPr>
            <w:r>
              <w:rPr>
                <w:bCs/>
                <w:color w:val="000000"/>
                <w:szCs w:val="21"/>
              </w:rPr>
              <w:t>内容</w:t>
            </w:r>
          </w:p>
        </w:tc>
        <w:tc>
          <w:tcPr>
            <w:tcW w:w="3523" w:type="dxa"/>
            <w:tcBorders>
              <w:top w:val="single" w:sz="4" w:space="0" w:color="000000"/>
              <w:left w:val="single" w:sz="4" w:space="0" w:color="000000"/>
              <w:bottom w:val="single" w:sz="4" w:space="0" w:color="000000"/>
              <w:right w:val="single" w:sz="4" w:space="0" w:color="000000"/>
            </w:tcBorders>
          </w:tcPr>
          <w:p w14:paraId="59610878" w14:textId="77777777" w:rsidR="006575A0" w:rsidRDefault="007443E2">
            <w:pPr>
              <w:ind w:firstLine="440"/>
              <w:jc w:val="center"/>
              <w:rPr>
                <w:bCs/>
                <w:color w:val="000000"/>
                <w:szCs w:val="21"/>
              </w:rPr>
            </w:pPr>
            <w:r>
              <w:rPr>
                <w:bCs/>
                <w:color w:val="000000"/>
                <w:szCs w:val="21"/>
              </w:rPr>
              <w:t>说明</w:t>
            </w:r>
          </w:p>
        </w:tc>
      </w:tr>
      <w:tr w:rsidR="006575A0" w14:paraId="70BD974B" w14:textId="77777777">
        <w:tc>
          <w:tcPr>
            <w:tcW w:w="2700" w:type="dxa"/>
            <w:vMerge w:val="restart"/>
            <w:tcBorders>
              <w:top w:val="single" w:sz="4" w:space="0" w:color="000000"/>
              <w:left w:val="single" w:sz="4" w:space="0" w:color="000000"/>
              <w:bottom w:val="single" w:sz="4" w:space="0" w:color="000000"/>
            </w:tcBorders>
            <w:vAlign w:val="center"/>
          </w:tcPr>
          <w:p w14:paraId="50A18186" w14:textId="77777777" w:rsidR="006575A0" w:rsidRDefault="007443E2">
            <w:pPr>
              <w:ind w:firstLineChars="0" w:firstLine="0"/>
              <w:rPr>
                <w:bCs/>
                <w:color w:val="000000"/>
                <w:szCs w:val="21"/>
              </w:rPr>
            </w:pPr>
            <w:r>
              <w:rPr>
                <w:bCs/>
                <w:color w:val="000000"/>
                <w:szCs w:val="21"/>
              </w:rPr>
              <w:t>status</w:t>
            </w:r>
          </w:p>
        </w:tc>
        <w:tc>
          <w:tcPr>
            <w:tcW w:w="1747" w:type="dxa"/>
            <w:tcBorders>
              <w:top w:val="single" w:sz="4" w:space="0" w:color="000000"/>
              <w:left w:val="single" w:sz="4" w:space="0" w:color="000000"/>
              <w:bottom w:val="single" w:sz="4" w:space="0" w:color="000000"/>
            </w:tcBorders>
            <w:vAlign w:val="center"/>
          </w:tcPr>
          <w:p w14:paraId="5EF2C1ED" w14:textId="77777777" w:rsidR="006575A0" w:rsidRDefault="007443E2">
            <w:pPr>
              <w:ind w:firstLineChars="0" w:firstLine="0"/>
              <w:rPr>
                <w:bCs/>
                <w:color w:val="000000"/>
                <w:szCs w:val="21"/>
              </w:rPr>
            </w:pPr>
            <w:r>
              <w:rPr>
                <w:bCs/>
                <w:color w:val="000000"/>
                <w:szCs w:val="21"/>
              </w:rPr>
              <w:t>00H,00H</w:t>
            </w:r>
          </w:p>
        </w:tc>
        <w:tc>
          <w:tcPr>
            <w:tcW w:w="3523" w:type="dxa"/>
            <w:tcBorders>
              <w:top w:val="single" w:sz="4" w:space="0" w:color="000000"/>
              <w:left w:val="single" w:sz="4" w:space="0" w:color="000000"/>
              <w:bottom w:val="single" w:sz="4" w:space="0" w:color="000000"/>
              <w:right w:val="single" w:sz="4" w:space="0" w:color="000000"/>
            </w:tcBorders>
            <w:vAlign w:val="center"/>
          </w:tcPr>
          <w:p w14:paraId="22068F8B" w14:textId="77777777" w:rsidR="006575A0" w:rsidRDefault="007443E2">
            <w:pPr>
              <w:ind w:firstLineChars="0" w:firstLine="0"/>
              <w:rPr>
                <w:b/>
                <w:bCs/>
                <w:color w:val="000000"/>
                <w:szCs w:val="21"/>
              </w:rPr>
            </w:pPr>
            <w:r>
              <w:rPr>
                <w:bCs/>
                <w:color w:val="000000"/>
                <w:szCs w:val="21"/>
              </w:rPr>
              <w:t>命令执行正确</w:t>
            </w:r>
          </w:p>
        </w:tc>
      </w:tr>
      <w:tr w:rsidR="006575A0" w14:paraId="649DE476" w14:textId="77777777">
        <w:tc>
          <w:tcPr>
            <w:tcW w:w="2700" w:type="dxa"/>
            <w:vMerge/>
            <w:tcBorders>
              <w:top w:val="single" w:sz="4" w:space="0" w:color="000000"/>
              <w:left w:val="single" w:sz="4" w:space="0" w:color="000000"/>
              <w:bottom w:val="single" w:sz="4" w:space="0" w:color="000000"/>
            </w:tcBorders>
            <w:vAlign w:val="center"/>
          </w:tcPr>
          <w:p w14:paraId="3462033F" w14:textId="77777777" w:rsidR="006575A0" w:rsidRDefault="006575A0">
            <w:pPr>
              <w:snapToGrid w:val="0"/>
              <w:ind w:firstLine="442"/>
              <w:jc w:val="left"/>
              <w:rPr>
                <w:b/>
                <w:bCs/>
                <w:color w:val="000000"/>
                <w:szCs w:val="21"/>
              </w:rPr>
            </w:pPr>
          </w:p>
        </w:tc>
        <w:tc>
          <w:tcPr>
            <w:tcW w:w="1747" w:type="dxa"/>
            <w:tcBorders>
              <w:top w:val="single" w:sz="4" w:space="0" w:color="000000"/>
              <w:left w:val="single" w:sz="4" w:space="0" w:color="000000"/>
              <w:bottom w:val="single" w:sz="4" w:space="0" w:color="000000"/>
            </w:tcBorders>
            <w:vAlign w:val="center"/>
          </w:tcPr>
          <w:p w14:paraId="2F234A0D" w14:textId="77777777" w:rsidR="006575A0" w:rsidRDefault="007443E2">
            <w:pPr>
              <w:ind w:firstLineChars="0" w:firstLine="0"/>
              <w:rPr>
                <w:bCs/>
                <w:color w:val="000000"/>
                <w:szCs w:val="21"/>
              </w:rPr>
            </w:pPr>
            <w:r>
              <w:rPr>
                <w:bCs/>
                <w:color w:val="000000"/>
                <w:szCs w:val="21"/>
              </w:rPr>
              <w:t>00H</w:t>
            </w:r>
            <w:r>
              <w:rPr>
                <w:rFonts w:hint="eastAsia"/>
                <w:bCs/>
                <w:color w:val="000000"/>
                <w:szCs w:val="21"/>
                <w:lang w:eastAsia="zh-CN"/>
              </w:rPr>
              <w:t>,</w:t>
            </w:r>
            <w:r>
              <w:rPr>
                <w:bCs/>
                <w:color w:val="000000"/>
                <w:szCs w:val="21"/>
              </w:rPr>
              <w:t>01H</w:t>
            </w:r>
          </w:p>
        </w:tc>
        <w:tc>
          <w:tcPr>
            <w:tcW w:w="3523" w:type="dxa"/>
            <w:tcBorders>
              <w:top w:val="single" w:sz="4" w:space="0" w:color="000000"/>
              <w:left w:val="single" w:sz="4" w:space="0" w:color="000000"/>
              <w:bottom w:val="single" w:sz="4" w:space="0" w:color="000000"/>
              <w:right w:val="single" w:sz="4" w:space="0" w:color="000000"/>
            </w:tcBorders>
            <w:vAlign w:val="center"/>
          </w:tcPr>
          <w:p w14:paraId="77DC971B" w14:textId="77777777" w:rsidR="006575A0" w:rsidRDefault="007443E2">
            <w:pPr>
              <w:ind w:firstLineChars="0" w:firstLine="0"/>
            </w:pPr>
            <w:r>
              <w:rPr>
                <w:bCs/>
                <w:color w:val="000000"/>
                <w:szCs w:val="21"/>
              </w:rPr>
              <w:t>命令参数错误</w:t>
            </w:r>
          </w:p>
        </w:tc>
      </w:tr>
    </w:tbl>
    <w:p w14:paraId="1852743D" w14:textId="77777777" w:rsidR="006575A0" w:rsidRDefault="006575A0">
      <w:pPr>
        <w:ind w:firstLine="440"/>
        <w:rPr>
          <w:lang w:eastAsia="zh-CN"/>
        </w:rPr>
      </w:pPr>
    </w:p>
    <w:p w14:paraId="2E41F4D2" w14:textId="77777777" w:rsidR="006575A0" w:rsidRDefault="007443E2">
      <w:pPr>
        <w:ind w:firstLine="440"/>
        <w:rPr>
          <w:lang w:eastAsia="zh-CN"/>
        </w:rPr>
      </w:pPr>
      <w:r>
        <w:rPr>
          <w:rFonts w:hint="eastAsia"/>
          <w:lang w:eastAsia="zh-CN"/>
        </w:rPr>
        <w:t>示例：</w:t>
      </w:r>
    </w:p>
    <w:p w14:paraId="3359D9A8" w14:textId="77777777" w:rsidR="006575A0" w:rsidRDefault="007443E2">
      <w:pPr>
        <w:ind w:leftChars="200" w:left="440" w:firstLine="440"/>
        <w:rPr>
          <w:lang w:eastAsia="zh-CN"/>
        </w:rPr>
      </w:pPr>
      <w:r>
        <w:rPr>
          <w:rFonts w:hint="eastAsia"/>
          <w:lang w:eastAsia="zh-CN"/>
        </w:rPr>
        <w:t>发送指令：</w:t>
      </w:r>
      <w:r>
        <w:rPr>
          <w:lang w:eastAsia="zh-CN"/>
        </w:rPr>
        <w:t>02 00 03 30 01 04 3</w:t>
      </w:r>
      <w:r>
        <w:rPr>
          <w:rFonts w:hint="eastAsia"/>
          <w:lang w:eastAsia="zh-CN"/>
        </w:rPr>
        <w:t>5</w:t>
      </w:r>
      <w:r>
        <w:rPr>
          <w:lang w:eastAsia="zh-CN"/>
        </w:rPr>
        <w:t xml:space="preserve"> 03</w:t>
      </w:r>
    </w:p>
    <w:p w14:paraId="18FFD2CF" w14:textId="77777777" w:rsidR="006575A0" w:rsidRDefault="007443E2">
      <w:pPr>
        <w:ind w:leftChars="200" w:left="440" w:firstLine="440"/>
        <w:rPr>
          <w:lang w:eastAsia="zh-CN"/>
        </w:rPr>
      </w:pPr>
      <w:r>
        <w:rPr>
          <w:rFonts w:hint="eastAsia"/>
          <w:lang w:eastAsia="zh-CN"/>
        </w:rPr>
        <w:t>指令说明：波特率设置为</w:t>
      </w:r>
      <w:r>
        <w:rPr>
          <w:rFonts w:hint="eastAsia"/>
          <w:lang w:eastAsia="zh-CN"/>
        </w:rPr>
        <w:t>115200</w:t>
      </w:r>
    </w:p>
    <w:p w14:paraId="2946FB55"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2324C532" w14:textId="77777777" w:rsidR="006575A0" w:rsidRDefault="007443E2">
      <w:pPr>
        <w:ind w:leftChars="200" w:left="440" w:firstLine="440"/>
        <w:rPr>
          <w:lang w:eastAsia="zh-CN"/>
        </w:rPr>
      </w:pPr>
      <w:r>
        <w:rPr>
          <w:rFonts w:hint="eastAsia"/>
          <w:lang w:eastAsia="zh-CN"/>
        </w:rPr>
        <w:t>返回值说明：</w:t>
      </w:r>
      <w:r>
        <w:rPr>
          <w:bCs/>
          <w:color w:val="000000"/>
          <w:szCs w:val="21"/>
        </w:rPr>
        <w:t>命令执行正确</w:t>
      </w:r>
    </w:p>
    <w:p w14:paraId="54ADD66C" w14:textId="77777777" w:rsidR="006575A0" w:rsidRDefault="007443E2">
      <w:pPr>
        <w:pStyle w:val="3"/>
        <w:numPr>
          <w:ilvl w:val="1"/>
          <w:numId w:val="5"/>
        </w:numPr>
        <w:rPr>
          <w:lang w:eastAsia="zh-CN"/>
        </w:rPr>
      </w:pPr>
      <w:bookmarkStart w:id="21" w:name="_Toc10636192"/>
      <w:r>
        <w:t>查看</w:t>
      </w:r>
      <w:r>
        <w:t>SP</w:t>
      </w:r>
      <w:r>
        <w:rPr>
          <w:rFonts w:hint="eastAsia"/>
          <w:lang w:eastAsia="zh-CN"/>
        </w:rPr>
        <w:t>100</w:t>
      </w:r>
      <w:r>
        <w:rPr>
          <w:rFonts w:hint="eastAsia"/>
          <w:lang w:eastAsia="zh-CN"/>
        </w:rPr>
        <w:t>软件版本（</w:t>
      </w:r>
      <w:r>
        <w:t>0x31 0x10</w:t>
      </w:r>
      <w:r>
        <w:rPr>
          <w:rFonts w:hint="eastAsia"/>
          <w:lang w:eastAsia="zh-CN"/>
        </w:rPr>
        <w:t>）</w:t>
      </w:r>
      <w:bookmarkEnd w:id="21"/>
    </w:p>
    <w:p w14:paraId="2C07BD1C" w14:textId="77777777" w:rsidR="006575A0" w:rsidRDefault="007443E2">
      <w:pPr>
        <w:ind w:firstLine="440"/>
        <w:rPr>
          <w:lang w:eastAsia="zh-CN"/>
        </w:rPr>
      </w:pPr>
      <w:r>
        <w:t>0x3</w:t>
      </w:r>
      <w:r>
        <w:rPr>
          <w:rFonts w:hint="eastAsia"/>
          <w:lang w:eastAsia="zh-CN"/>
        </w:rPr>
        <w:t>1</w:t>
      </w:r>
      <w:r>
        <w:t>+0x</w:t>
      </w:r>
      <w:r>
        <w:rPr>
          <w:rFonts w:hint="eastAsia"/>
          <w:lang w:eastAsia="zh-CN"/>
        </w:rPr>
        <w:t>10</w:t>
      </w:r>
      <w:r>
        <w:t xml:space="preserve"> (0x31 0x10)</w:t>
      </w:r>
    </w:p>
    <w:p w14:paraId="3FEEA6C6" w14:textId="77777777" w:rsidR="006575A0" w:rsidRDefault="007443E2">
      <w:pPr>
        <w:ind w:firstLine="440"/>
        <w:rPr>
          <w:lang w:eastAsia="zh-CN"/>
        </w:rPr>
      </w:pPr>
      <w:r>
        <w:rPr>
          <w:rFonts w:hint="eastAsia"/>
          <w:lang w:eastAsia="zh-CN"/>
        </w:rPr>
        <w:t>功能：查看</w:t>
      </w:r>
      <w:r>
        <w:rPr>
          <w:rFonts w:hint="eastAsia"/>
          <w:lang w:eastAsia="zh-CN"/>
        </w:rPr>
        <w:t>SP100</w:t>
      </w:r>
      <w:r>
        <w:rPr>
          <w:rFonts w:hint="eastAsia"/>
          <w:lang w:eastAsia="zh-CN"/>
        </w:rPr>
        <w:t>软件版本。</w:t>
      </w:r>
    </w:p>
    <w:p w14:paraId="4180DE55" w14:textId="77777777" w:rsidR="006575A0" w:rsidRDefault="006575A0">
      <w:pPr>
        <w:ind w:firstLine="440"/>
        <w:rPr>
          <w:lang w:eastAsia="zh-CN"/>
        </w:rPr>
      </w:pPr>
    </w:p>
    <w:p w14:paraId="07DE4C02"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700"/>
        <w:gridCol w:w="1321"/>
        <w:gridCol w:w="3949"/>
      </w:tblGrid>
      <w:tr w:rsidR="006575A0" w14:paraId="7260680F" w14:textId="77777777">
        <w:tc>
          <w:tcPr>
            <w:tcW w:w="2700" w:type="dxa"/>
            <w:tcBorders>
              <w:top w:val="single" w:sz="4" w:space="0" w:color="000000"/>
              <w:left w:val="single" w:sz="4" w:space="0" w:color="000000"/>
              <w:bottom w:val="single" w:sz="4" w:space="0" w:color="000000"/>
            </w:tcBorders>
            <w:shd w:val="clear" w:color="auto" w:fill="D8D8D8"/>
          </w:tcPr>
          <w:p w14:paraId="76169621" w14:textId="77777777" w:rsidR="006575A0" w:rsidRDefault="007443E2">
            <w:pPr>
              <w:ind w:firstLineChars="0" w:firstLine="0"/>
              <w:jc w:val="center"/>
              <w:rPr>
                <w:bCs/>
                <w:color w:val="000000"/>
                <w:szCs w:val="21"/>
              </w:rPr>
            </w:pPr>
            <w:r>
              <w:rPr>
                <w:bCs/>
                <w:color w:val="000000"/>
                <w:szCs w:val="21"/>
              </w:rPr>
              <w:t>标识</w:t>
            </w:r>
          </w:p>
        </w:tc>
        <w:tc>
          <w:tcPr>
            <w:tcW w:w="1321" w:type="dxa"/>
            <w:tcBorders>
              <w:top w:val="single" w:sz="4" w:space="0" w:color="000000"/>
              <w:left w:val="single" w:sz="4" w:space="0" w:color="000000"/>
              <w:bottom w:val="single" w:sz="4" w:space="0" w:color="000000"/>
            </w:tcBorders>
            <w:shd w:val="clear" w:color="auto" w:fill="D8D8D8"/>
          </w:tcPr>
          <w:p w14:paraId="5B8A7309" w14:textId="77777777" w:rsidR="006575A0" w:rsidRDefault="007443E2">
            <w:pPr>
              <w:ind w:firstLineChars="0" w:firstLine="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shd w:val="clear" w:color="auto" w:fill="D8D8D8"/>
          </w:tcPr>
          <w:p w14:paraId="696C14A2" w14:textId="77777777" w:rsidR="006575A0" w:rsidRDefault="007443E2">
            <w:pPr>
              <w:ind w:firstLineChars="0" w:firstLine="0"/>
              <w:jc w:val="center"/>
              <w:rPr>
                <w:bCs/>
                <w:color w:val="000000"/>
                <w:szCs w:val="21"/>
              </w:rPr>
            </w:pPr>
            <w:r>
              <w:rPr>
                <w:bCs/>
                <w:color w:val="000000"/>
                <w:szCs w:val="21"/>
              </w:rPr>
              <w:t>说明</w:t>
            </w:r>
          </w:p>
        </w:tc>
      </w:tr>
      <w:tr w:rsidR="006575A0" w14:paraId="68B8DF91" w14:textId="77777777">
        <w:tc>
          <w:tcPr>
            <w:tcW w:w="2700" w:type="dxa"/>
            <w:tcBorders>
              <w:top w:val="single" w:sz="4" w:space="0" w:color="000000"/>
              <w:left w:val="single" w:sz="4" w:space="0" w:color="000000"/>
              <w:bottom w:val="single" w:sz="4" w:space="0" w:color="000000"/>
            </w:tcBorders>
          </w:tcPr>
          <w:p w14:paraId="77850626" w14:textId="77777777" w:rsidR="006575A0" w:rsidRDefault="007443E2">
            <w:pPr>
              <w:ind w:firstLineChars="0" w:firstLine="0"/>
              <w:rPr>
                <w:bCs/>
                <w:color w:val="000000"/>
                <w:szCs w:val="21"/>
              </w:rPr>
            </w:pPr>
            <w:r>
              <w:rPr>
                <w:bCs/>
                <w:color w:val="000000"/>
                <w:szCs w:val="21"/>
              </w:rPr>
              <w:t>CommandH</w:t>
            </w:r>
          </w:p>
        </w:tc>
        <w:tc>
          <w:tcPr>
            <w:tcW w:w="1321" w:type="dxa"/>
            <w:tcBorders>
              <w:top w:val="single" w:sz="4" w:space="0" w:color="000000"/>
              <w:left w:val="single" w:sz="4" w:space="0" w:color="000000"/>
              <w:bottom w:val="single" w:sz="4" w:space="0" w:color="000000"/>
            </w:tcBorders>
          </w:tcPr>
          <w:p w14:paraId="4549E600" w14:textId="77777777" w:rsidR="006575A0" w:rsidRDefault="007443E2">
            <w:pPr>
              <w:ind w:firstLineChars="0" w:firstLine="0"/>
              <w:rPr>
                <w:bCs/>
                <w:color w:val="000000"/>
                <w:szCs w:val="21"/>
              </w:rPr>
            </w:pPr>
            <w:r>
              <w:rPr>
                <w:bCs/>
                <w:color w:val="000000"/>
                <w:szCs w:val="21"/>
              </w:rPr>
              <w:t>0x31</w:t>
            </w:r>
          </w:p>
        </w:tc>
        <w:tc>
          <w:tcPr>
            <w:tcW w:w="3949" w:type="dxa"/>
            <w:tcBorders>
              <w:top w:val="single" w:sz="4" w:space="0" w:color="000000"/>
              <w:left w:val="single" w:sz="4" w:space="0" w:color="000000"/>
              <w:bottom w:val="single" w:sz="4" w:space="0" w:color="000000"/>
              <w:right w:val="single" w:sz="4" w:space="0" w:color="000000"/>
            </w:tcBorders>
          </w:tcPr>
          <w:p w14:paraId="3F097421" w14:textId="77777777" w:rsidR="006575A0" w:rsidRDefault="007443E2">
            <w:pPr>
              <w:ind w:firstLineChars="0" w:firstLine="0"/>
              <w:rPr>
                <w:bCs/>
                <w:color w:val="000000"/>
                <w:szCs w:val="21"/>
              </w:rPr>
            </w:pPr>
            <w:r>
              <w:rPr>
                <w:bCs/>
                <w:color w:val="000000"/>
                <w:szCs w:val="21"/>
              </w:rPr>
              <w:t>功能命令类别</w:t>
            </w:r>
          </w:p>
        </w:tc>
      </w:tr>
      <w:tr w:rsidR="006575A0" w14:paraId="2DF7D7B5" w14:textId="77777777">
        <w:tc>
          <w:tcPr>
            <w:tcW w:w="2700" w:type="dxa"/>
            <w:tcBorders>
              <w:top w:val="single" w:sz="4" w:space="0" w:color="000000"/>
              <w:left w:val="single" w:sz="4" w:space="0" w:color="000000"/>
              <w:bottom w:val="single" w:sz="4" w:space="0" w:color="000000"/>
            </w:tcBorders>
          </w:tcPr>
          <w:p w14:paraId="1765A5C1" w14:textId="77777777" w:rsidR="006575A0" w:rsidRDefault="007443E2">
            <w:pPr>
              <w:ind w:firstLineChars="0" w:firstLine="0"/>
              <w:rPr>
                <w:bCs/>
                <w:color w:val="000000"/>
                <w:szCs w:val="21"/>
              </w:rPr>
            </w:pPr>
            <w:r>
              <w:rPr>
                <w:bCs/>
                <w:color w:val="000000"/>
                <w:szCs w:val="21"/>
              </w:rPr>
              <w:t>CommandL</w:t>
            </w:r>
          </w:p>
        </w:tc>
        <w:tc>
          <w:tcPr>
            <w:tcW w:w="1321" w:type="dxa"/>
            <w:tcBorders>
              <w:top w:val="single" w:sz="4" w:space="0" w:color="000000"/>
              <w:left w:val="single" w:sz="4" w:space="0" w:color="000000"/>
              <w:bottom w:val="single" w:sz="4" w:space="0" w:color="000000"/>
            </w:tcBorders>
          </w:tcPr>
          <w:p w14:paraId="31949C0E" w14:textId="77777777" w:rsidR="006575A0" w:rsidRDefault="007443E2">
            <w:pPr>
              <w:ind w:firstLineChars="0" w:firstLine="0"/>
              <w:rPr>
                <w:bCs/>
                <w:color w:val="000000"/>
                <w:szCs w:val="21"/>
              </w:rPr>
            </w:pPr>
            <w:r>
              <w:rPr>
                <w:bCs/>
                <w:color w:val="000000"/>
                <w:szCs w:val="21"/>
              </w:rPr>
              <w:t>0x10</w:t>
            </w:r>
          </w:p>
        </w:tc>
        <w:tc>
          <w:tcPr>
            <w:tcW w:w="3949" w:type="dxa"/>
            <w:tcBorders>
              <w:top w:val="single" w:sz="4" w:space="0" w:color="000000"/>
              <w:left w:val="single" w:sz="4" w:space="0" w:color="000000"/>
              <w:bottom w:val="single" w:sz="4" w:space="0" w:color="000000"/>
              <w:right w:val="single" w:sz="4" w:space="0" w:color="000000"/>
            </w:tcBorders>
          </w:tcPr>
          <w:p w14:paraId="2D338EBE" w14:textId="77777777" w:rsidR="006575A0" w:rsidRDefault="007443E2">
            <w:pPr>
              <w:ind w:firstLineChars="0" w:firstLine="0"/>
              <w:rPr>
                <w:bCs/>
                <w:color w:val="000000"/>
                <w:szCs w:val="21"/>
              </w:rPr>
            </w:pPr>
            <w:r>
              <w:rPr>
                <w:bCs/>
                <w:color w:val="000000"/>
                <w:szCs w:val="21"/>
              </w:rPr>
              <w:t>查询</w:t>
            </w:r>
            <w:r>
              <w:rPr>
                <w:bCs/>
                <w:color w:val="000000"/>
                <w:szCs w:val="21"/>
              </w:rPr>
              <w:t>NL-829/MR</w:t>
            </w:r>
            <w:r>
              <w:rPr>
                <w:bCs/>
                <w:color w:val="000000"/>
                <w:szCs w:val="21"/>
              </w:rPr>
              <w:t>软件版本号</w:t>
            </w:r>
          </w:p>
        </w:tc>
      </w:tr>
    </w:tbl>
    <w:p w14:paraId="181AF593" w14:textId="77777777" w:rsidR="006575A0" w:rsidRDefault="006575A0">
      <w:pPr>
        <w:ind w:firstLine="440"/>
      </w:pPr>
    </w:p>
    <w:p w14:paraId="5D4BD26E" w14:textId="77777777" w:rsidR="006575A0" w:rsidRDefault="00F90215">
      <w:pPr>
        <w:ind w:firstLine="440"/>
        <w:rPr>
          <w:lang w:eastAsia="zh-CN"/>
        </w:rPr>
      </w:pPr>
      <w:r>
        <w:pict w14:anchorId="3F57116A">
          <v:shapetype id="_x0000_t202" coordsize="21600,21600" o:spt="202" path="m,l,21600r21600,l21600,xe">
            <v:stroke joinstyle="miter"/>
            <v:path gradientshapeok="t" o:connecttype="rect"/>
          </v:shapetype>
          <v:shape id="_x0000_s1050" type="#_x0000_t202" style="position:absolute;left:0;text-align:left;margin-left:110.3pt;margin-top:19pt;width:396.25pt;height:76.05pt;z-index:251657728;mso-wrap-distance-left:9.05pt;mso-wrap-distance-top:0;mso-wrap-distance-right:0;mso-wrap-distance-bottom:0;mso-position-horizontal-relative:page;mso-width-relative:page;mso-height-relative:page" stroked="f">
            <v:fill opacity="0" color2="black"/>
            <v:textbox inset="0,0,0,0">
              <w:txbxContent>
                <w:tbl>
                  <w:tblPr>
                    <w:tblW w:w="0" w:type="auto"/>
                    <w:tblInd w:w="108" w:type="dxa"/>
                    <w:tblLayout w:type="fixed"/>
                    <w:tblLook w:val="04A0" w:firstRow="1" w:lastRow="0" w:firstColumn="1" w:lastColumn="0" w:noHBand="0" w:noVBand="1"/>
                  </w:tblPr>
                  <w:tblGrid>
                    <w:gridCol w:w="2700"/>
                    <w:gridCol w:w="1553"/>
                    <w:gridCol w:w="3717"/>
                  </w:tblGrid>
                  <w:tr w:rsidR="00F90215" w14:paraId="250CC382" w14:textId="77777777">
                    <w:tc>
                      <w:tcPr>
                        <w:tcW w:w="2700" w:type="dxa"/>
                        <w:tcBorders>
                          <w:top w:val="single" w:sz="4" w:space="0" w:color="000000"/>
                          <w:left w:val="single" w:sz="4" w:space="0" w:color="000000"/>
                          <w:bottom w:val="single" w:sz="4" w:space="0" w:color="000000"/>
                        </w:tcBorders>
                      </w:tcPr>
                      <w:p w14:paraId="1F62975D" w14:textId="77777777" w:rsidR="00F90215" w:rsidRDefault="00F90215">
                        <w:pPr>
                          <w:ind w:firstLine="440"/>
                          <w:jc w:val="center"/>
                          <w:rPr>
                            <w:bCs/>
                            <w:color w:val="000000"/>
                            <w:szCs w:val="21"/>
                          </w:rPr>
                        </w:pPr>
                        <w:r>
                          <w:rPr>
                            <w:bCs/>
                            <w:color w:val="000000"/>
                            <w:szCs w:val="21"/>
                          </w:rPr>
                          <w:t>标识</w:t>
                        </w:r>
                      </w:p>
                    </w:tc>
                    <w:tc>
                      <w:tcPr>
                        <w:tcW w:w="1553" w:type="dxa"/>
                        <w:tcBorders>
                          <w:top w:val="single" w:sz="4" w:space="0" w:color="000000"/>
                          <w:left w:val="single" w:sz="4" w:space="0" w:color="000000"/>
                          <w:bottom w:val="single" w:sz="4" w:space="0" w:color="000000"/>
                        </w:tcBorders>
                      </w:tcPr>
                      <w:p w14:paraId="2455921E" w14:textId="77777777" w:rsidR="00F90215" w:rsidRDefault="00F90215">
                        <w:pPr>
                          <w:ind w:firstLine="440"/>
                          <w:jc w:val="center"/>
                          <w:rPr>
                            <w:bCs/>
                            <w:color w:val="000000"/>
                            <w:szCs w:val="21"/>
                          </w:rPr>
                        </w:pPr>
                        <w:r>
                          <w:rPr>
                            <w:bCs/>
                            <w:color w:val="000000"/>
                            <w:szCs w:val="21"/>
                          </w:rPr>
                          <w:t>内容</w:t>
                        </w:r>
                      </w:p>
                    </w:tc>
                    <w:tc>
                      <w:tcPr>
                        <w:tcW w:w="3717" w:type="dxa"/>
                        <w:tcBorders>
                          <w:top w:val="single" w:sz="4" w:space="0" w:color="000000"/>
                          <w:left w:val="single" w:sz="4" w:space="0" w:color="000000"/>
                          <w:bottom w:val="single" w:sz="4" w:space="0" w:color="000000"/>
                          <w:right w:val="single" w:sz="4" w:space="0" w:color="000000"/>
                        </w:tcBorders>
                      </w:tcPr>
                      <w:p w14:paraId="01D35FBF" w14:textId="77777777" w:rsidR="00F90215" w:rsidRDefault="00F90215">
                        <w:pPr>
                          <w:ind w:firstLine="440"/>
                          <w:jc w:val="center"/>
                          <w:rPr>
                            <w:bCs/>
                            <w:color w:val="000000"/>
                            <w:szCs w:val="21"/>
                          </w:rPr>
                        </w:pPr>
                        <w:r>
                          <w:rPr>
                            <w:bCs/>
                            <w:color w:val="000000"/>
                            <w:szCs w:val="21"/>
                          </w:rPr>
                          <w:t>说明</w:t>
                        </w:r>
                      </w:p>
                    </w:tc>
                  </w:tr>
                  <w:tr w:rsidR="00F90215" w14:paraId="52809206" w14:textId="77777777">
                    <w:tc>
                      <w:tcPr>
                        <w:tcW w:w="2700" w:type="dxa"/>
                        <w:tcBorders>
                          <w:top w:val="single" w:sz="4" w:space="0" w:color="000000"/>
                          <w:left w:val="single" w:sz="4" w:space="0" w:color="000000"/>
                          <w:bottom w:val="single" w:sz="4" w:space="0" w:color="000000"/>
                        </w:tcBorders>
                      </w:tcPr>
                      <w:p w14:paraId="75B510A4" w14:textId="77777777" w:rsidR="00F90215" w:rsidRDefault="00F90215">
                        <w:pPr>
                          <w:ind w:firstLineChars="0" w:firstLine="0"/>
                          <w:rPr>
                            <w:bCs/>
                            <w:color w:val="000000"/>
                            <w:szCs w:val="21"/>
                          </w:rPr>
                        </w:pPr>
                        <w:r>
                          <w:rPr>
                            <w:bCs/>
                            <w:color w:val="000000"/>
                            <w:szCs w:val="21"/>
                          </w:rPr>
                          <w:t>status</w:t>
                        </w:r>
                      </w:p>
                    </w:tc>
                    <w:tc>
                      <w:tcPr>
                        <w:tcW w:w="1553" w:type="dxa"/>
                        <w:tcBorders>
                          <w:top w:val="single" w:sz="4" w:space="0" w:color="000000"/>
                          <w:left w:val="single" w:sz="4" w:space="0" w:color="000000"/>
                          <w:bottom w:val="single" w:sz="4" w:space="0" w:color="000000"/>
                        </w:tcBorders>
                      </w:tcPr>
                      <w:p w14:paraId="3E4C602F" w14:textId="77777777" w:rsidR="00F90215" w:rsidRDefault="00F90215">
                        <w:pPr>
                          <w:ind w:firstLineChars="0" w:firstLine="0"/>
                          <w:rPr>
                            <w:bCs/>
                            <w:color w:val="000000"/>
                            <w:szCs w:val="21"/>
                          </w:rPr>
                        </w:pPr>
                        <w:r>
                          <w:rPr>
                            <w:bCs/>
                            <w:color w:val="000000"/>
                            <w:szCs w:val="21"/>
                          </w:rPr>
                          <w:t>00H,00H</w:t>
                        </w:r>
                      </w:p>
                    </w:tc>
                    <w:tc>
                      <w:tcPr>
                        <w:tcW w:w="3717" w:type="dxa"/>
                        <w:tcBorders>
                          <w:top w:val="single" w:sz="4" w:space="0" w:color="000000"/>
                          <w:left w:val="single" w:sz="4" w:space="0" w:color="000000"/>
                          <w:bottom w:val="single" w:sz="4" w:space="0" w:color="000000"/>
                          <w:right w:val="single" w:sz="4" w:space="0" w:color="000000"/>
                        </w:tcBorders>
                      </w:tcPr>
                      <w:p w14:paraId="1312C79D" w14:textId="77777777" w:rsidR="00F90215" w:rsidRDefault="00F90215">
                        <w:pPr>
                          <w:ind w:firstLineChars="0" w:firstLine="0"/>
                          <w:rPr>
                            <w:bCs/>
                            <w:color w:val="000000"/>
                            <w:szCs w:val="21"/>
                          </w:rPr>
                        </w:pPr>
                        <w:r>
                          <w:rPr>
                            <w:bCs/>
                            <w:color w:val="000000"/>
                            <w:szCs w:val="21"/>
                          </w:rPr>
                          <w:t>命令执行正确</w:t>
                        </w:r>
                      </w:p>
                    </w:tc>
                  </w:tr>
                  <w:tr w:rsidR="00F90215" w14:paraId="3DC58245" w14:textId="77777777">
                    <w:trPr>
                      <w:trHeight w:val="628"/>
                    </w:trPr>
                    <w:tc>
                      <w:tcPr>
                        <w:tcW w:w="2700" w:type="dxa"/>
                        <w:tcBorders>
                          <w:top w:val="single" w:sz="4" w:space="0" w:color="000000"/>
                          <w:left w:val="single" w:sz="4" w:space="0" w:color="000000"/>
                          <w:bottom w:val="single" w:sz="4" w:space="0" w:color="000000"/>
                        </w:tcBorders>
                      </w:tcPr>
                      <w:p w14:paraId="296ECEAA" w14:textId="77777777" w:rsidR="00F90215" w:rsidRDefault="00F90215">
                        <w:pPr>
                          <w:ind w:firstLineChars="0" w:firstLine="0"/>
                          <w:rPr>
                            <w:bCs/>
                            <w:color w:val="000000"/>
                            <w:szCs w:val="21"/>
                          </w:rPr>
                        </w:pPr>
                        <w:r>
                          <w:rPr>
                            <w:bCs/>
                            <w:color w:val="000000"/>
                            <w:szCs w:val="21"/>
                          </w:rPr>
                          <w:t>BIOSVER</w:t>
                        </w:r>
                      </w:p>
                    </w:tc>
                    <w:tc>
                      <w:tcPr>
                        <w:tcW w:w="1553" w:type="dxa"/>
                        <w:tcBorders>
                          <w:top w:val="single" w:sz="4" w:space="0" w:color="000000"/>
                          <w:left w:val="single" w:sz="4" w:space="0" w:color="000000"/>
                          <w:bottom w:val="single" w:sz="4" w:space="0" w:color="000000"/>
                        </w:tcBorders>
                      </w:tcPr>
                      <w:p w14:paraId="1AFB2B79" w14:textId="77777777" w:rsidR="00F90215" w:rsidRDefault="00F90215">
                        <w:pPr>
                          <w:ind w:firstLineChars="0" w:firstLine="0"/>
                          <w:rPr>
                            <w:bCs/>
                            <w:color w:val="000000"/>
                            <w:szCs w:val="21"/>
                          </w:rPr>
                        </w:pPr>
                        <w:r>
                          <w:rPr>
                            <w:bCs/>
                            <w:color w:val="000000"/>
                            <w:szCs w:val="21"/>
                          </w:rPr>
                          <w:t>字符串</w:t>
                        </w:r>
                      </w:p>
                    </w:tc>
                    <w:tc>
                      <w:tcPr>
                        <w:tcW w:w="3717" w:type="dxa"/>
                        <w:tcBorders>
                          <w:top w:val="single" w:sz="4" w:space="0" w:color="000000"/>
                          <w:left w:val="single" w:sz="4" w:space="0" w:color="000000"/>
                          <w:bottom w:val="single" w:sz="4" w:space="0" w:color="000000"/>
                          <w:right w:val="single" w:sz="4" w:space="0" w:color="000000"/>
                        </w:tcBorders>
                      </w:tcPr>
                      <w:p w14:paraId="30BF8106" w14:textId="77777777" w:rsidR="00F90215" w:rsidRDefault="00F90215">
                        <w:pPr>
                          <w:ind w:firstLineChars="0" w:firstLine="0"/>
                          <w:rPr>
                            <w:bCs/>
                            <w:color w:val="000000"/>
                            <w:szCs w:val="21"/>
                          </w:rPr>
                        </w:pPr>
                        <w:r>
                          <w:rPr>
                            <w:bCs/>
                            <w:color w:val="000000"/>
                            <w:szCs w:val="21"/>
                          </w:rPr>
                          <w:t>NL-829mini</w:t>
                        </w:r>
                        <w:r>
                          <w:rPr>
                            <w:bCs/>
                            <w:color w:val="000000"/>
                            <w:szCs w:val="21"/>
                          </w:rPr>
                          <w:t>软件版本号，不超过</w:t>
                        </w:r>
                        <w:r>
                          <w:rPr>
                            <w:bCs/>
                            <w:color w:val="000000"/>
                            <w:szCs w:val="21"/>
                          </w:rPr>
                          <w:t>8</w:t>
                        </w:r>
                        <w:r>
                          <w:rPr>
                            <w:bCs/>
                            <w:color w:val="000000"/>
                            <w:szCs w:val="21"/>
                          </w:rPr>
                          <w:t>个字符</w:t>
                        </w:r>
                      </w:p>
                    </w:tc>
                  </w:tr>
                </w:tbl>
                <w:p w14:paraId="5D2368A8" w14:textId="77777777" w:rsidR="00F90215" w:rsidRDefault="00F90215">
                  <w:pPr>
                    <w:ind w:firstLine="440"/>
                  </w:pPr>
                  <w:r>
                    <w:rPr>
                      <w:rFonts w:eastAsia="Times New Roman"/>
                    </w:rPr>
                    <w:t xml:space="preserve"> </w:t>
                  </w:r>
                </w:p>
              </w:txbxContent>
            </v:textbox>
            <w10:wrap type="square" side="largest" anchorx="page"/>
          </v:shape>
        </w:pict>
      </w:r>
      <w:r w:rsidR="007443E2">
        <w:rPr>
          <w:color w:val="000000"/>
        </w:rPr>
        <w:t>返回状态码</w:t>
      </w:r>
    </w:p>
    <w:p w14:paraId="40D4B17C" w14:textId="77777777" w:rsidR="006575A0" w:rsidRDefault="007443E2">
      <w:pPr>
        <w:ind w:firstLine="440"/>
        <w:rPr>
          <w:lang w:eastAsia="zh-CN"/>
        </w:rPr>
      </w:pPr>
      <w:r>
        <w:rPr>
          <w:rFonts w:hint="eastAsia"/>
          <w:lang w:eastAsia="zh-CN"/>
        </w:rPr>
        <w:lastRenderedPageBreak/>
        <w:t>示例：</w:t>
      </w:r>
    </w:p>
    <w:p w14:paraId="3AA9AEA0" w14:textId="77777777" w:rsidR="006575A0" w:rsidRDefault="007443E2">
      <w:pPr>
        <w:ind w:leftChars="200" w:left="440" w:firstLine="440"/>
        <w:rPr>
          <w:lang w:eastAsia="zh-CN"/>
        </w:rPr>
      </w:pPr>
      <w:r>
        <w:rPr>
          <w:rFonts w:hint="eastAsia"/>
          <w:lang w:eastAsia="zh-CN"/>
        </w:rPr>
        <w:t>发送指令：</w:t>
      </w:r>
      <w:r>
        <w:rPr>
          <w:lang w:eastAsia="zh-CN"/>
        </w:rPr>
        <w:t>02 00 02 31 10 21 03</w:t>
      </w:r>
    </w:p>
    <w:p w14:paraId="1A9CFC08" w14:textId="77777777" w:rsidR="006575A0" w:rsidRDefault="007443E2">
      <w:pPr>
        <w:ind w:leftChars="200" w:left="440" w:firstLine="440"/>
        <w:rPr>
          <w:lang w:eastAsia="zh-CN"/>
        </w:rPr>
      </w:pPr>
      <w:r>
        <w:rPr>
          <w:rFonts w:hint="eastAsia"/>
          <w:lang w:eastAsia="zh-CN"/>
        </w:rPr>
        <w:t>指令说明：无</w:t>
      </w:r>
    </w:p>
    <w:p w14:paraId="137D7276" w14:textId="77777777" w:rsidR="006575A0" w:rsidRDefault="007443E2">
      <w:pPr>
        <w:ind w:leftChars="200" w:left="440" w:firstLine="440"/>
        <w:rPr>
          <w:lang w:eastAsia="zh-CN"/>
        </w:rPr>
      </w:pPr>
      <w:r>
        <w:rPr>
          <w:rFonts w:hint="eastAsia"/>
          <w:lang w:eastAsia="zh-CN"/>
        </w:rPr>
        <w:t>返回值：</w:t>
      </w:r>
      <w:r>
        <w:rPr>
          <w:lang w:eastAsia="zh-CN"/>
        </w:rPr>
        <w:t>02 00 07 00 00 56 31 2E 30 35 4C 03</w:t>
      </w:r>
    </w:p>
    <w:p w14:paraId="4E9CCB25" w14:textId="77777777" w:rsidR="006575A0" w:rsidRDefault="007443E2">
      <w:pPr>
        <w:ind w:leftChars="200" w:left="440" w:firstLine="440"/>
        <w:rPr>
          <w:lang w:eastAsia="zh-CN"/>
        </w:rPr>
      </w:pPr>
      <w:r>
        <w:rPr>
          <w:rFonts w:hint="eastAsia"/>
          <w:lang w:eastAsia="zh-CN"/>
        </w:rPr>
        <w:t>返回值说明：软件版本号为：</w:t>
      </w:r>
      <w:r>
        <w:rPr>
          <w:rFonts w:hint="eastAsia"/>
          <w:lang w:eastAsia="zh-CN"/>
        </w:rPr>
        <w:t>V1.05</w:t>
      </w:r>
    </w:p>
    <w:p w14:paraId="702A1FB5" w14:textId="77777777" w:rsidR="006575A0" w:rsidRDefault="006575A0">
      <w:pPr>
        <w:ind w:firstLine="440"/>
        <w:rPr>
          <w:color w:val="000000"/>
          <w:szCs w:val="21"/>
          <w:lang w:eastAsia="zh-CN"/>
        </w:rPr>
      </w:pPr>
    </w:p>
    <w:p w14:paraId="1B0F57B8" w14:textId="77777777" w:rsidR="006575A0" w:rsidRDefault="007443E2">
      <w:pPr>
        <w:pStyle w:val="3"/>
        <w:numPr>
          <w:ilvl w:val="1"/>
          <w:numId w:val="5"/>
        </w:numPr>
        <w:rPr>
          <w:lang w:eastAsia="zh-CN"/>
        </w:rPr>
      </w:pPr>
      <w:bookmarkStart w:id="22" w:name="_Toc10636193"/>
      <w:r>
        <w:t>蜂鸣器控制（</w:t>
      </w:r>
      <w:r>
        <w:t>0x31 0x13</w:t>
      </w:r>
      <w:r>
        <w:t>）</w:t>
      </w:r>
      <w:bookmarkEnd w:id="22"/>
    </w:p>
    <w:p w14:paraId="36A4F627" w14:textId="77777777" w:rsidR="006575A0" w:rsidRDefault="007443E2">
      <w:pPr>
        <w:ind w:firstLine="440"/>
        <w:rPr>
          <w:lang w:eastAsia="zh-CN"/>
        </w:rPr>
      </w:pPr>
      <w:r>
        <w:t>0x3</w:t>
      </w:r>
      <w:r>
        <w:rPr>
          <w:rFonts w:hint="eastAsia"/>
          <w:lang w:eastAsia="zh-CN"/>
        </w:rPr>
        <w:t>1</w:t>
      </w:r>
      <w:r>
        <w:t>+0x</w:t>
      </w:r>
      <w:r>
        <w:rPr>
          <w:rFonts w:hint="eastAsia"/>
          <w:lang w:eastAsia="zh-CN"/>
        </w:rPr>
        <w:t>13</w:t>
      </w:r>
      <w:r>
        <w:t>+</w:t>
      </w:r>
      <w:r>
        <w:t>鸣叫时长</w:t>
      </w:r>
      <w:r>
        <w:t>M +</w:t>
      </w:r>
      <w:r>
        <w:t>鸣叫次数</w:t>
      </w:r>
      <w:r>
        <w:t>N (0x31 0x13</w:t>
      </w:r>
      <w:r>
        <w:rPr>
          <w:rFonts w:hint="eastAsia"/>
          <w:lang w:eastAsia="zh-CN"/>
        </w:rPr>
        <w:t xml:space="preserve">  M  N</w:t>
      </w:r>
      <w:r>
        <w:t>)</w:t>
      </w:r>
    </w:p>
    <w:p w14:paraId="7183F481" w14:textId="77777777" w:rsidR="006575A0" w:rsidRDefault="007443E2">
      <w:pPr>
        <w:ind w:firstLine="420"/>
        <w:rPr>
          <w:lang w:val="en-US" w:eastAsia="zh-CN"/>
        </w:rPr>
      </w:pPr>
      <w:r>
        <w:rPr>
          <w:rFonts w:ascii="宋体" w:hAnsi="宋体" w:cs="Arial" w:hint="eastAsia"/>
          <w:color w:val="000000"/>
          <w:kern w:val="1"/>
          <w:sz w:val="21"/>
          <w:szCs w:val="20"/>
          <w:lang w:val="en-US" w:eastAsia="zh-CN"/>
        </w:rPr>
        <w:t>功能</w:t>
      </w:r>
      <w:r>
        <w:rPr>
          <w:rFonts w:hint="eastAsia"/>
          <w:lang w:val="en-US" w:eastAsia="zh-CN"/>
        </w:rPr>
        <w:t>：控制蜂鸣器鸣叫。</w:t>
      </w:r>
    </w:p>
    <w:p w14:paraId="6E47FDDC" w14:textId="77777777" w:rsidR="006575A0" w:rsidRDefault="007443E2">
      <w:pPr>
        <w:ind w:firstLine="440"/>
        <w:rPr>
          <w:lang w:eastAsia="zh-CN"/>
        </w:rPr>
      </w:pPr>
      <w:r>
        <w:rPr>
          <w:rFonts w:hint="eastAsia"/>
          <w:lang w:val="en-US" w:eastAsia="zh-CN"/>
        </w:rPr>
        <w:t>指令格式：</w:t>
      </w:r>
    </w:p>
    <w:tbl>
      <w:tblPr>
        <w:tblW w:w="0" w:type="auto"/>
        <w:tblInd w:w="623" w:type="dxa"/>
        <w:tblLayout w:type="fixed"/>
        <w:tblLook w:val="04A0" w:firstRow="1" w:lastRow="0" w:firstColumn="1" w:lastColumn="0" w:noHBand="0" w:noVBand="1"/>
      </w:tblPr>
      <w:tblGrid>
        <w:gridCol w:w="1728"/>
        <w:gridCol w:w="2052"/>
        <w:gridCol w:w="4190"/>
      </w:tblGrid>
      <w:tr w:rsidR="006575A0" w14:paraId="7AB50E48" w14:textId="77777777">
        <w:tc>
          <w:tcPr>
            <w:tcW w:w="1728" w:type="dxa"/>
            <w:tcBorders>
              <w:top w:val="single" w:sz="4" w:space="0" w:color="000000"/>
              <w:left w:val="single" w:sz="4" w:space="0" w:color="000000"/>
              <w:bottom w:val="single" w:sz="4" w:space="0" w:color="000000"/>
            </w:tcBorders>
            <w:shd w:val="clear" w:color="auto" w:fill="D8D8D8"/>
          </w:tcPr>
          <w:p w14:paraId="5AE2CAA5" w14:textId="77777777" w:rsidR="006575A0" w:rsidRDefault="007443E2">
            <w:pPr>
              <w:ind w:firstLine="440"/>
              <w:jc w:val="center"/>
              <w:rPr>
                <w:bCs/>
                <w:color w:val="000000"/>
                <w:szCs w:val="21"/>
              </w:rPr>
            </w:pPr>
            <w:r>
              <w:rPr>
                <w:bCs/>
                <w:color w:val="000000"/>
                <w:szCs w:val="21"/>
              </w:rPr>
              <w:t>标识</w:t>
            </w:r>
          </w:p>
        </w:tc>
        <w:tc>
          <w:tcPr>
            <w:tcW w:w="2052" w:type="dxa"/>
            <w:tcBorders>
              <w:top w:val="single" w:sz="4" w:space="0" w:color="000000"/>
              <w:left w:val="single" w:sz="4" w:space="0" w:color="000000"/>
              <w:bottom w:val="single" w:sz="4" w:space="0" w:color="000000"/>
            </w:tcBorders>
            <w:shd w:val="clear" w:color="auto" w:fill="D8D8D8"/>
            <w:vAlign w:val="center"/>
          </w:tcPr>
          <w:p w14:paraId="4985012B" w14:textId="77777777" w:rsidR="006575A0" w:rsidRDefault="007443E2">
            <w:pPr>
              <w:ind w:firstLine="440"/>
              <w:jc w:val="center"/>
              <w:rPr>
                <w:bCs/>
                <w:color w:val="000000"/>
                <w:szCs w:val="21"/>
              </w:rPr>
            </w:pPr>
            <w:r>
              <w:rPr>
                <w:bCs/>
                <w:color w:val="000000"/>
                <w:szCs w:val="21"/>
              </w:rPr>
              <w:t>内容</w:t>
            </w:r>
          </w:p>
        </w:tc>
        <w:tc>
          <w:tcPr>
            <w:tcW w:w="4190" w:type="dxa"/>
            <w:tcBorders>
              <w:top w:val="single" w:sz="4" w:space="0" w:color="000000"/>
              <w:left w:val="single" w:sz="4" w:space="0" w:color="000000"/>
              <w:bottom w:val="single" w:sz="4" w:space="0" w:color="000000"/>
              <w:right w:val="single" w:sz="4" w:space="0" w:color="000000"/>
            </w:tcBorders>
            <w:shd w:val="clear" w:color="auto" w:fill="D8D8D8"/>
          </w:tcPr>
          <w:p w14:paraId="0E8AB7AD" w14:textId="77777777" w:rsidR="006575A0" w:rsidRDefault="007443E2">
            <w:pPr>
              <w:ind w:firstLine="440"/>
              <w:jc w:val="center"/>
              <w:rPr>
                <w:bCs/>
                <w:color w:val="000000"/>
                <w:szCs w:val="21"/>
              </w:rPr>
            </w:pPr>
            <w:r>
              <w:rPr>
                <w:bCs/>
                <w:color w:val="000000"/>
                <w:szCs w:val="21"/>
              </w:rPr>
              <w:t>说明</w:t>
            </w:r>
          </w:p>
        </w:tc>
      </w:tr>
      <w:tr w:rsidR="006575A0" w14:paraId="06BBA068" w14:textId="77777777">
        <w:tc>
          <w:tcPr>
            <w:tcW w:w="1728" w:type="dxa"/>
            <w:tcBorders>
              <w:top w:val="single" w:sz="4" w:space="0" w:color="000000"/>
              <w:left w:val="single" w:sz="4" w:space="0" w:color="000000"/>
              <w:bottom w:val="single" w:sz="4" w:space="0" w:color="000000"/>
            </w:tcBorders>
          </w:tcPr>
          <w:p w14:paraId="0EF1E755" w14:textId="77777777" w:rsidR="006575A0" w:rsidRDefault="007443E2">
            <w:pPr>
              <w:ind w:firstLineChars="0" w:firstLine="0"/>
              <w:rPr>
                <w:bCs/>
                <w:color w:val="000000"/>
                <w:szCs w:val="21"/>
              </w:rPr>
            </w:pPr>
            <w:r>
              <w:rPr>
                <w:bCs/>
                <w:color w:val="000000"/>
                <w:szCs w:val="21"/>
              </w:rPr>
              <w:t>CommandH</w:t>
            </w:r>
          </w:p>
        </w:tc>
        <w:tc>
          <w:tcPr>
            <w:tcW w:w="2052" w:type="dxa"/>
            <w:tcBorders>
              <w:top w:val="single" w:sz="4" w:space="0" w:color="000000"/>
              <w:left w:val="single" w:sz="4" w:space="0" w:color="000000"/>
              <w:bottom w:val="single" w:sz="4" w:space="0" w:color="000000"/>
            </w:tcBorders>
          </w:tcPr>
          <w:p w14:paraId="71444F10" w14:textId="77777777" w:rsidR="006575A0" w:rsidRDefault="007443E2">
            <w:pPr>
              <w:ind w:firstLineChars="0" w:firstLine="0"/>
              <w:rPr>
                <w:bCs/>
                <w:color w:val="000000"/>
                <w:szCs w:val="21"/>
              </w:rPr>
            </w:pPr>
            <w:r>
              <w:rPr>
                <w:bCs/>
                <w:color w:val="000000"/>
                <w:szCs w:val="21"/>
              </w:rPr>
              <w:t>0x31</w:t>
            </w:r>
          </w:p>
        </w:tc>
        <w:tc>
          <w:tcPr>
            <w:tcW w:w="4190" w:type="dxa"/>
            <w:tcBorders>
              <w:top w:val="single" w:sz="4" w:space="0" w:color="000000"/>
              <w:left w:val="single" w:sz="4" w:space="0" w:color="000000"/>
              <w:bottom w:val="single" w:sz="4" w:space="0" w:color="000000"/>
              <w:right w:val="single" w:sz="4" w:space="0" w:color="000000"/>
            </w:tcBorders>
          </w:tcPr>
          <w:p w14:paraId="649A18F0" w14:textId="77777777" w:rsidR="006575A0" w:rsidRDefault="007443E2">
            <w:pPr>
              <w:ind w:firstLineChars="0" w:firstLine="0"/>
              <w:rPr>
                <w:bCs/>
                <w:color w:val="000000"/>
                <w:szCs w:val="21"/>
              </w:rPr>
            </w:pPr>
            <w:r>
              <w:rPr>
                <w:bCs/>
                <w:color w:val="000000"/>
                <w:szCs w:val="21"/>
              </w:rPr>
              <w:t>功能命令类别</w:t>
            </w:r>
          </w:p>
        </w:tc>
      </w:tr>
      <w:tr w:rsidR="006575A0" w14:paraId="73F77989" w14:textId="77777777">
        <w:tc>
          <w:tcPr>
            <w:tcW w:w="1728" w:type="dxa"/>
            <w:tcBorders>
              <w:top w:val="single" w:sz="4" w:space="0" w:color="000000"/>
              <w:left w:val="single" w:sz="4" w:space="0" w:color="000000"/>
              <w:bottom w:val="single" w:sz="4" w:space="0" w:color="000000"/>
            </w:tcBorders>
          </w:tcPr>
          <w:p w14:paraId="67057ADD" w14:textId="77777777" w:rsidR="006575A0" w:rsidRDefault="007443E2">
            <w:pPr>
              <w:ind w:firstLineChars="0" w:firstLine="0"/>
              <w:rPr>
                <w:bCs/>
                <w:color w:val="000000"/>
                <w:szCs w:val="21"/>
              </w:rPr>
            </w:pPr>
            <w:r>
              <w:rPr>
                <w:bCs/>
                <w:color w:val="000000"/>
                <w:szCs w:val="21"/>
              </w:rPr>
              <w:t>CommandL</w:t>
            </w:r>
          </w:p>
        </w:tc>
        <w:tc>
          <w:tcPr>
            <w:tcW w:w="2052" w:type="dxa"/>
            <w:tcBorders>
              <w:top w:val="single" w:sz="4" w:space="0" w:color="000000"/>
              <w:left w:val="single" w:sz="4" w:space="0" w:color="000000"/>
              <w:bottom w:val="single" w:sz="4" w:space="0" w:color="000000"/>
            </w:tcBorders>
          </w:tcPr>
          <w:p w14:paraId="58475C41" w14:textId="77777777" w:rsidR="006575A0" w:rsidRDefault="007443E2">
            <w:pPr>
              <w:ind w:firstLineChars="0" w:firstLine="0"/>
              <w:rPr>
                <w:bCs/>
                <w:color w:val="000000"/>
                <w:szCs w:val="21"/>
              </w:rPr>
            </w:pPr>
            <w:r>
              <w:rPr>
                <w:bCs/>
                <w:color w:val="000000"/>
                <w:szCs w:val="21"/>
              </w:rPr>
              <w:t>0x13</w:t>
            </w:r>
          </w:p>
        </w:tc>
        <w:tc>
          <w:tcPr>
            <w:tcW w:w="4190" w:type="dxa"/>
            <w:tcBorders>
              <w:top w:val="single" w:sz="4" w:space="0" w:color="000000"/>
              <w:left w:val="single" w:sz="4" w:space="0" w:color="000000"/>
              <w:bottom w:val="single" w:sz="4" w:space="0" w:color="000000"/>
              <w:right w:val="single" w:sz="4" w:space="0" w:color="000000"/>
            </w:tcBorders>
          </w:tcPr>
          <w:p w14:paraId="44AB2000" w14:textId="77777777" w:rsidR="006575A0" w:rsidRDefault="007443E2">
            <w:pPr>
              <w:ind w:firstLineChars="0" w:firstLine="0"/>
              <w:rPr>
                <w:bCs/>
                <w:color w:val="000000"/>
                <w:szCs w:val="21"/>
              </w:rPr>
            </w:pPr>
            <w:r>
              <w:rPr>
                <w:bCs/>
                <w:color w:val="000000"/>
                <w:szCs w:val="21"/>
              </w:rPr>
              <w:t>蜂鸣器控制命令</w:t>
            </w:r>
          </w:p>
        </w:tc>
      </w:tr>
      <w:tr w:rsidR="006575A0" w14:paraId="315C8397" w14:textId="77777777">
        <w:tc>
          <w:tcPr>
            <w:tcW w:w="1728" w:type="dxa"/>
            <w:tcBorders>
              <w:top w:val="single" w:sz="4" w:space="0" w:color="000000"/>
              <w:left w:val="single" w:sz="4" w:space="0" w:color="000000"/>
              <w:bottom w:val="single" w:sz="4" w:space="0" w:color="000000"/>
            </w:tcBorders>
            <w:vAlign w:val="center"/>
          </w:tcPr>
          <w:p w14:paraId="77FE7F4B" w14:textId="77777777" w:rsidR="006575A0" w:rsidRDefault="007443E2">
            <w:pPr>
              <w:ind w:firstLineChars="0" w:firstLine="0"/>
              <w:rPr>
                <w:bCs/>
                <w:color w:val="000000"/>
                <w:szCs w:val="21"/>
              </w:rPr>
            </w:pPr>
            <w:r>
              <w:t>鸣叫时长</w:t>
            </w:r>
            <w:r>
              <w:t>M</w:t>
            </w:r>
          </w:p>
        </w:tc>
        <w:tc>
          <w:tcPr>
            <w:tcW w:w="2052" w:type="dxa"/>
            <w:tcBorders>
              <w:top w:val="single" w:sz="4" w:space="0" w:color="000000"/>
              <w:left w:val="single" w:sz="4" w:space="0" w:color="000000"/>
              <w:bottom w:val="single" w:sz="4" w:space="0" w:color="000000"/>
            </w:tcBorders>
            <w:vAlign w:val="center"/>
          </w:tcPr>
          <w:p w14:paraId="79664A44" w14:textId="77777777" w:rsidR="006575A0" w:rsidRDefault="007443E2">
            <w:pPr>
              <w:ind w:firstLineChars="0" w:firstLine="0"/>
              <w:rPr>
                <w:bCs/>
                <w:color w:val="000000"/>
                <w:szCs w:val="21"/>
                <w:lang w:eastAsia="zh-CN"/>
              </w:rPr>
            </w:pPr>
            <w:r>
              <w:rPr>
                <w:rFonts w:hint="eastAsia"/>
                <w:bCs/>
                <w:color w:val="000000"/>
                <w:szCs w:val="21"/>
                <w:lang w:eastAsia="zh-CN"/>
              </w:rPr>
              <w:t>2</w:t>
            </w:r>
            <w:r>
              <w:rPr>
                <w:rFonts w:hint="eastAsia"/>
                <w:bCs/>
                <w:color w:val="000000"/>
                <w:szCs w:val="21"/>
                <w:lang w:eastAsia="zh-CN"/>
              </w:rPr>
              <w:t>字节</w:t>
            </w:r>
          </w:p>
        </w:tc>
        <w:tc>
          <w:tcPr>
            <w:tcW w:w="4190" w:type="dxa"/>
            <w:tcBorders>
              <w:top w:val="single" w:sz="4" w:space="0" w:color="000000"/>
              <w:left w:val="single" w:sz="4" w:space="0" w:color="000000"/>
              <w:bottom w:val="single" w:sz="4" w:space="0" w:color="000000"/>
              <w:right w:val="single" w:sz="4" w:space="0" w:color="000000"/>
            </w:tcBorders>
            <w:vAlign w:val="center"/>
          </w:tcPr>
          <w:p w14:paraId="643C13CD" w14:textId="77777777" w:rsidR="006575A0" w:rsidRDefault="007443E2">
            <w:pPr>
              <w:ind w:firstLineChars="0" w:firstLine="0"/>
              <w:rPr>
                <w:bCs/>
                <w:color w:val="000000"/>
                <w:szCs w:val="21"/>
              </w:rPr>
            </w:pPr>
            <w:r>
              <w:rPr>
                <w:bCs/>
                <w:color w:val="000000"/>
                <w:szCs w:val="21"/>
              </w:rPr>
              <w:t>蜂鸣器每次鸣叫时长，单位</w:t>
            </w:r>
            <w:r>
              <w:rPr>
                <w:bCs/>
                <w:color w:val="000000"/>
                <w:szCs w:val="21"/>
              </w:rPr>
              <w:t>MS</w:t>
            </w:r>
          </w:p>
          <w:p w14:paraId="6FD09E79" w14:textId="77777777" w:rsidR="006575A0" w:rsidRDefault="007443E2">
            <w:pPr>
              <w:ind w:firstLineChars="0" w:firstLine="0"/>
              <w:rPr>
                <w:bCs/>
                <w:color w:val="000000"/>
                <w:szCs w:val="21"/>
              </w:rPr>
            </w:pPr>
            <w:r>
              <w:rPr>
                <w:bCs/>
                <w:color w:val="000000"/>
                <w:szCs w:val="21"/>
              </w:rPr>
              <w:t>等于零不鸣叫。</w:t>
            </w:r>
          </w:p>
        </w:tc>
      </w:tr>
      <w:tr w:rsidR="006575A0" w14:paraId="0B8D4612" w14:textId="77777777">
        <w:tc>
          <w:tcPr>
            <w:tcW w:w="1728" w:type="dxa"/>
            <w:tcBorders>
              <w:top w:val="single" w:sz="4" w:space="0" w:color="000000"/>
              <w:left w:val="single" w:sz="4" w:space="0" w:color="000000"/>
              <w:bottom w:val="single" w:sz="4" w:space="0" w:color="000000"/>
            </w:tcBorders>
            <w:vAlign w:val="center"/>
          </w:tcPr>
          <w:p w14:paraId="4531069B" w14:textId="77777777" w:rsidR="006575A0" w:rsidRDefault="007443E2">
            <w:pPr>
              <w:ind w:firstLineChars="0" w:firstLine="0"/>
              <w:rPr>
                <w:bCs/>
                <w:color w:val="000000"/>
                <w:szCs w:val="21"/>
              </w:rPr>
            </w:pPr>
            <w:r>
              <w:t>鸣叫次数</w:t>
            </w:r>
            <w:r>
              <w:t>N</w:t>
            </w:r>
          </w:p>
        </w:tc>
        <w:tc>
          <w:tcPr>
            <w:tcW w:w="2052" w:type="dxa"/>
            <w:tcBorders>
              <w:top w:val="single" w:sz="4" w:space="0" w:color="000000"/>
              <w:left w:val="single" w:sz="4" w:space="0" w:color="000000"/>
              <w:bottom w:val="single" w:sz="4" w:space="0" w:color="000000"/>
            </w:tcBorders>
            <w:vAlign w:val="center"/>
          </w:tcPr>
          <w:p w14:paraId="04D73E7B" w14:textId="77777777" w:rsidR="006575A0" w:rsidRDefault="007443E2">
            <w:pPr>
              <w:ind w:firstLineChars="0" w:firstLine="0"/>
              <w:rPr>
                <w:bCs/>
                <w:color w:val="000000"/>
                <w:szCs w:val="21"/>
                <w:lang w:eastAsia="zh-CN"/>
              </w:rPr>
            </w:pPr>
            <w:r>
              <w:rPr>
                <w:rFonts w:hint="eastAsia"/>
                <w:bCs/>
                <w:color w:val="000000"/>
                <w:szCs w:val="21"/>
                <w:lang w:eastAsia="zh-CN"/>
              </w:rPr>
              <w:t>1</w:t>
            </w:r>
            <w:r>
              <w:rPr>
                <w:rFonts w:hint="eastAsia"/>
                <w:bCs/>
                <w:color w:val="000000"/>
                <w:szCs w:val="21"/>
                <w:lang w:eastAsia="zh-CN"/>
              </w:rPr>
              <w:t>字节</w:t>
            </w:r>
          </w:p>
        </w:tc>
        <w:tc>
          <w:tcPr>
            <w:tcW w:w="4190" w:type="dxa"/>
            <w:tcBorders>
              <w:top w:val="single" w:sz="4" w:space="0" w:color="000000"/>
              <w:left w:val="single" w:sz="4" w:space="0" w:color="000000"/>
              <w:bottom w:val="single" w:sz="4" w:space="0" w:color="000000"/>
              <w:right w:val="single" w:sz="4" w:space="0" w:color="000000"/>
            </w:tcBorders>
            <w:vAlign w:val="center"/>
          </w:tcPr>
          <w:p w14:paraId="5084A3D0" w14:textId="77777777" w:rsidR="006575A0" w:rsidRDefault="007443E2">
            <w:pPr>
              <w:ind w:firstLineChars="0" w:firstLine="0"/>
              <w:rPr>
                <w:bCs/>
                <w:color w:val="000000"/>
                <w:szCs w:val="21"/>
              </w:rPr>
            </w:pPr>
            <w:r>
              <w:rPr>
                <w:bCs/>
                <w:color w:val="000000"/>
                <w:szCs w:val="21"/>
              </w:rPr>
              <w:t>鸣叫次数，</w:t>
            </w:r>
            <w:r>
              <w:rPr>
                <w:bCs/>
                <w:color w:val="000000"/>
                <w:szCs w:val="21"/>
              </w:rPr>
              <w:t>1</w:t>
            </w:r>
            <w:r>
              <w:rPr>
                <w:bCs/>
                <w:color w:val="000000"/>
                <w:szCs w:val="21"/>
              </w:rPr>
              <w:t>字节。等于零不鸣叫。</w:t>
            </w:r>
          </w:p>
        </w:tc>
      </w:tr>
    </w:tbl>
    <w:p w14:paraId="45C5DC68" w14:textId="77777777" w:rsidR="006575A0" w:rsidRDefault="007443E2">
      <w:pPr>
        <w:ind w:firstLine="440"/>
        <w:rPr>
          <w:color w:val="000000"/>
        </w:rPr>
      </w:pPr>
      <w:r>
        <w:rPr>
          <w:color w:val="000000"/>
        </w:rPr>
        <w:tab/>
      </w:r>
      <w:r>
        <w:rPr>
          <w:color w:val="000000"/>
        </w:rPr>
        <w:tab/>
      </w:r>
    </w:p>
    <w:p w14:paraId="52A560A4"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1728"/>
        <w:gridCol w:w="2052"/>
        <w:gridCol w:w="4190"/>
      </w:tblGrid>
      <w:tr w:rsidR="006575A0" w14:paraId="08A9723C" w14:textId="77777777">
        <w:tc>
          <w:tcPr>
            <w:tcW w:w="1728" w:type="dxa"/>
            <w:tcBorders>
              <w:top w:val="single" w:sz="4" w:space="0" w:color="000000"/>
              <w:left w:val="single" w:sz="4" w:space="0" w:color="000000"/>
              <w:bottom w:val="single" w:sz="4" w:space="0" w:color="000000"/>
            </w:tcBorders>
          </w:tcPr>
          <w:p w14:paraId="2D794BC5" w14:textId="77777777" w:rsidR="006575A0" w:rsidRDefault="007443E2">
            <w:pPr>
              <w:ind w:firstLine="440"/>
              <w:jc w:val="center"/>
              <w:rPr>
                <w:bCs/>
                <w:color w:val="000000"/>
                <w:szCs w:val="21"/>
              </w:rPr>
            </w:pPr>
            <w:r>
              <w:rPr>
                <w:bCs/>
                <w:color w:val="000000"/>
                <w:szCs w:val="21"/>
              </w:rPr>
              <w:t>标识</w:t>
            </w:r>
          </w:p>
        </w:tc>
        <w:tc>
          <w:tcPr>
            <w:tcW w:w="2052" w:type="dxa"/>
            <w:tcBorders>
              <w:top w:val="single" w:sz="4" w:space="0" w:color="000000"/>
              <w:left w:val="single" w:sz="4" w:space="0" w:color="000000"/>
              <w:bottom w:val="single" w:sz="4" w:space="0" w:color="000000"/>
            </w:tcBorders>
          </w:tcPr>
          <w:p w14:paraId="215C9664" w14:textId="77777777" w:rsidR="006575A0" w:rsidRDefault="007443E2">
            <w:pPr>
              <w:ind w:firstLine="440"/>
              <w:jc w:val="center"/>
              <w:rPr>
                <w:bCs/>
                <w:color w:val="000000"/>
                <w:szCs w:val="21"/>
              </w:rPr>
            </w:pPr>
            <w:r>
              <w:rPr>
                <w:bCs/>
                <w:color w:val="000000"/>
                <w:szCs w:val="21"/>
              </w:rPr>
              <w:t>内容</w:t>
            </w:r>
          </w:p>
        </w:tc>
        <w:tc>
          <w:tcPr>
            <w:tcW w:w="4190" w:type="dxa"/>
            <w:tcBorders>
              <w:top w:val="single" w:sz="4" w:space="0" w:color="000000"/>
              <w:left w:val="single" w:sz="4" w:space="0" w:color="000000"/>
              <w:bottom w:val="single" w:sz="4" w:space="0" w:color="000000"/>
              <w:right w:val="single" w:sz="4" w:space="0" w:color="000000"/>
            </w:tcBorders>
          </w:tcPr>
          <w:p w14:paraId="78023B4A" w14:textId="77777777" w:rsidR="006575A0" w:rsidRDefault="007443E2">
            <w:pPr>
              <w:ind w:firstLine="440"/>
              <w:jc w:val="center"/>
              <w:rPr>
                <w:bCs/>
                <w:color w:val="000000"/>
                <w:szCs w:val="21"/>
              </w:rPr>
            </w:pPr>
            <w:r>
              <w:rPr>
                <w:bCs/>
                <w:color w:val="000000"/>
                <w:szCs w:val="21"/>
              </w:rPr>
              <w:t>说明</w:t>
            </w:r>
          </w:p>
        </w:tc>
      </w:tr>
      <w:tr w:rsidR="006575A0" w14:paraId="6F875047" w14:textId="77777777">
        <w:tc>
          <w:tcPr>
            <w:tcW w:w="1728" w:type="dxa"/>
            <w:tcBorders>
              <w:top w:val="single" w:sz="4" w:space="0" w:color="000000"/>
              <w:left w:val="single" w:sz="4" w:space="0" w:color="000000"/>
              <w:bottom w:val="single" w:sz="4" w:space="0" w:color="000000"/>
            </w:tcBorders>
            <w:vAlign w:val="center"/>
          </w:tcPr>
          <w:p w14:paraId="67900E15" w14:textId="77777777" w:rsidR="006575A0" w:rsidRDefault="007443E2">
            <w:pPr>
              <w:ind w:firstLineChars="0" w:firstLine="0"/>
              <w:rPr>
                <w:bCs/>
                <w:color w:val="000000"/>
                <w:szCs w:val="21"/>
              </w:rPr>
            </w:pPr>
            <w:r>
              <w:rPr>
                <w:bCs/>
                <w:color w:val="000000"/>
                <w:szCs w:val="21"/>
              </w:rPr>
              <w:t>status</w:t>
            </w:r>
          </w:p>
        </w:tc>
        <w:tc>
          <w:tcPr>
            <w:tcW w:w="2052" w:type="dxa"/>
            <w:tcBorders>
              <w:top w:val="single" w:sz="4" w:space="0" w:color="000000"/>
              <w:left w:val="single" w:sz="4" w:space="0" w:color="000000"/>
              <w:bottom w:val="single" w:sz="4" w:space="0" w:color="000000"/>
            </w:tcBorders>
          </w:tcPr>
          <w:p w14:paraId="1C7934DE" w14:textId="77777777" w:rsidR="006575A0" w:rsidRDefault="007443E2">
            <w:pPr>
              <w:ind w:firstLineChars="0" w:firstLine="0"/>
              <w:rPr>
                <w:bCs/>
                <w:color w:val="000000"/>
                <w:szCs w:val="21"/>
              </w:rPr>
            </w:pPr>
            <w:r>
              <w:rPr>
                <w:bCs/>
                <w:color w:val="000000"/>
                <w:szCs w:val="21"/>
              </w:rPr>
              <w:t>00H,00H</w:t>
            </w:r>
          </w:p>
        </w:tc>
        <w:tc>
          <w:tcPr>
            <w:tcW w:w="4190" w:type="dxa"/>
            <w:tcBorders>
              <w:top w:val="single" w:sz="4" w:space="0" w:color="000000"/>
              <w:left w:val="single" w:sz="4" w:space="0" w:color="000000"/>
              <w:bottom w:val="single" w:sz="4" w:space="0" w:color="000000"/>
              <w:right w:val="single" w:sz="4" w:space="0" w:color="000000"/>
            </w:tcBorders>
          </w:tcPr>
          <w:p w14:paraId="70EDD813" w14:textId="77777777" w:rsidR="006575A0" w:rsidRDefault="007443E2">
            <w:pPr>
              <w:ind w:firstLineChars="0" w:firstLine="0"/>
              <w:rPr>
                <w:bCs/>
                <w:color w:val="000000"/>
                <w:szCs w:val="21"/>
              </w:rPr>
            </w:pPr>
            <w:r>
              <w:rPr>
                <w:bCs/>
                <w:color w:val="000000"/>
                <w:szCs w:val="21"/>
              </w:rPr>
              <w:t>命令执行正确</w:t>
            </w:r>
          </w:p>
        </w:tc>
      </w:tr>
    </w:tbl>
    <w:p w14:paraId="351FABE7" w14:textId="77777777" w:rsidR="006575A0" w:rsidRDefault="006575A0">
      <w:pPr>
        <w:ind w:left="630" w:firstLine="440"/>
        <w:rPr>
          <w:rFonts w:ascii="STKaiti" w:eastAsia="STKaiti" w:hAnsi="STKaiti" w:cs="STKaiti"/>
          <w:color w:val="000000"/>
          <w:lang w:eastAsia="zh-CN"/>
        </w:rPr>
      </w:pPr>
    </w:p>
    <w:p w14:paraId="1B129D5A" w14:textId="77777777" w:rsidR="006575A0" w:rsidRDefault="007443E2">
      <w:pPr>
        <w:ind w:firstLine="440"/>
        <w:rPr>
          <w:lang w:eastAsia="zh-CN"/>
        </w:rPr>
      </w:pPr>
      <w:r>
        <w:rPr>
          <w:rFonts w:hint="eastAsia"/>
          <w:lang w:eastAsia="zh-CN"/>
        </w:rPr>
        <w:t>示例：</w:t>
      </w:r>
    </w:p>
    <w:p w14:paraId="342B56C5" w14:textId="77777777" w:rsidR="006575A0" w:rsidRDefault="007443E2">
      <w:pPr>
        <w:ind w:leftChars="200" w:left="440" w:firstLine="440"/>
        <w:rPr>
          <w:lang w:eastAsia="zh-CN"/>
        </w:rPr>
      </w:pPr>
      <w:r>
        <w:rPr>
          <w:rFonts w:hint="eastAsia"/>
          <w:lang w:eastAsia="zh-CN"/>
        </w:rPr>
        <w:t>发送指令：</w:t>
      </w:r>
      <w:r>
        <w:rPr>
          <w:lang w:eastAsia="zh-CN"/>
        </w:rPr>
        <w:t>02 00 05 31 13 03 E8 01 C8 03</w:t>
      </w:r>
    </w:p>
    <w:p w14:paraId="7DAC8B92" w14:textId="77777777" w:rsidR="006575A0" w:rsidRDefault="007443E2">
      <w:pPr>
        <w:ind w:leftChars="200" w:left="440" w:firstLine="440"/>
        <w:rPr>
          <w:lang w:eastAsia="zh-CN"/>
        </w:rPr>
      </w:pPr>
      <w:r>
        <w:rPr>
          <w:rFonts w:hint="eastAsia"/>
          <w:lang w:eastAsia="zh-CN"/>
        </w:rPr>
        <w:t>指令说明：鸣叫时长</w:t>
      </w:r>
      <w:r>
        <w:rPr>
          <w:rFonts w:hint="eastAsia"/>
          <w:lang w:eastAsia="zh-CN"/>
        </w:rPr>
        <w:t>1s</w:t>
      </w:r>
      <w:r>
        <w:rPr>
          <w:rFonts w:hint="eastAsia"/>
          <w:lang w:eastAsia="zh-CN"/>
        </w:rPr>
        <w:t>，鸣叫次数</w:t>
      </w:r>
      <w:r>
        <w:rPr>
          <w:rFonts w:hint="eastAsia"/>
          <w:lang w:eastAsia="zh-CN"/>
        </w:rPr>
        <w:t>1</w:t>
      </w:r>
      <w:r>
        <w:rPr>
          <w:rFonts w:hint="eastAsia"/>
          <w:lang w:eastAsia="zh-CN"/>
        </w:rPr>
        <w:t>次</w:t>
      </w:r>
    </w:p>
    <w:p w14:paraId="5F734F3B"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65B3798D" w14:textId="77777777" w:rsidR="006575A0" w:rsidRDefault="007443E2">
      <w:pPr>
        <w:ind w:leftChars="200" w:left="440" w:firstLine="440"/>
        <w:rPr>
          <w:rFonts w:ascii="STKaiti" w:eastAsia="STKaiti" w:hAnsi="STKaiti" w:cs="STKaiti"/>
          <w:color w:val="000000"/>
          <w:lang w:eastAsia="zh-CN"/>
        </w:rPr>
      </w:pPr>
      <w:r>
        <w:rPr>
          <w:rFonts w:hint="eastAsia"/>
          <w:lang w:eastAsia="zh-CN"/>
        </w:rPr>
        <w:t>返回值说明：</w:t>
      </w:r>
      <w:r>
        <w:rPr>
          <w:bCs/>
          <w:color w:val="000000"/>
          <w:szCs w:val="21"/>
        </w:rPr>
        <w:t>命令执行正确</w:t>
      </w:r>
    </w:p>
    <w:p w14:paraId="314AFE60" w14:textId="77777777" w:rsidR="006575A0" w:rsidRDefault="006575A0">
      <w:pPr>
        <w:ind w:leftChars="200" w:left="440" w:firstLine="440"/>
        <w:rPr>
          <w:rFonts w:ascii="STKaiti" w:eastAsia="STKaiti" w:hAnsi="STKaiti" w:cs="STKaiti"/>
          <w:color w:val="000000"/>
          <w:lang w:eastAsia="zh-CN"/>
        </w:rPr>
      </w:pPr>
    </w:p>
    <w:p w14:paraId="250D6EC9" w14:textId="77777777" w:rsidR="006575A0" w:rsidRDefault="007443E2">
      <w:pPr>
        <w:ind w:leftChars="200" w:left="440" w:firstLine="440"/>
        <w:rPr>
          <w:rFonts w:ascii="STKaiti" w:eastAsia="STKaiti" w:hAnsi="STKaiti" w:cs="STKaiti"/>
          <w:color w:val="000000"/>
          <w:lang w:eastAsia="zh-CN"/>
        </w:rPr>
      </w:pPr>
      <w:r>
        <w:rPr>
          <w:rFonts w:ascii="宋体" w:hAnsi="宋体" w:cs="STKaiti"/>
          <w:color w:val="000000"/>
        </w:rPr>
        <w:t>注意:  该状态码并不立即返回,在蜂鸣器鸣叫结束后返回，应用也可以不理会返回值，在发送下一条命令前清接收缓冲即可。能处理“终止状态”。</w:t>
      </w:r>
    </w:p>
    <w:p w14:paraId="0F5FDA8E" w14:textId="77777777" w:rsidR="006575A0" w:rsidRDefault="006575A0">
      <w:pPr>
        <w:ind w:firstLine="440"/>
        <w:rPr>
          <w:color w:val="000000"/>
        </w:rPr>
      </w:pPr>
    </w:p>
    <w:p w14:paraId="6B5042A4" w14:textId="77777777" w:rsidR="006575A0" w:rsidRDefault="007443E2">
      <w:pPr>
        <w:pStyle w:val="3"/>
        <w:numPr>
          <w:ilvl w:val="1"/>
          <w:numId w:val="5"/>
        </w:numPr>
        <w:rPr>
          <w:lang w:eastAsia="zh-CN"/>
        </w:rPr>
      </w:pPr>
      <w:bookmarkStart w:id="23" w:name="_Toc10636194"/>
      <w:r>
        <w:t>LED</w:t>
      </w:r>
      <w:r>
        <w:t>控制（</w:t>
      </w:r>
      <w:r>
        <w:t>0x31 0x14/0x16</w:t>
      </w:r>
      <w:r>
        <w:t>）</w:t>
      </w:r>
      <w:bookmarkEnd w:id="23"/>
    </w:p>
    <w:p w14:paraId="01196B3E" w14:textId="77777777" w:rsidR="006575A0" w:rsidRDefault="007443E2">
      <w:pPr>
        <w:ind w:firstLine="440"/>
        <w:rPr>
          <w:lang w:eastAsia="zh-CN"/>
        </w:rPr>
      </w:pPr>
      <w:r>
        <w:rPr>
          <w:rFonts w:hint="eastAsia"/>
          <w:lang w:eastAsia="zh-CN"/>
        </w:rPr>
        <w:t>0x31+0x14/0x16+LED</w:t>
      </w:r>
      <w:r>
        <w:t xml:space="preserve"> (0x31 0x14/0x16</w:t>
      </w:r>
      <w:r>
        <w:rPr>
          <w:rFonts w:hint="eastAsia"/>
          <w:lang w:eastAsia="zh-CN"/>
        </w:rPr>
        <w:t xml:space="preserve"> LED</w:t>
      </w:r>
      <w:r>
        <w:t>)</w:t>
      </w:r>
    </w:p>
    <w:p w14:paraId="4733DF19" w14:textId="77777777" w:rsidR="006575A0" w:rsidRDefault="007443E2">
      <w:pPr>
        <w:ind w:firstLine="440"/>
        <w:rPr>
          <w:lang w:eastAsia="zh-CN"/>
        </w:rPr>
      </w:pPr>
      <w:r>
        <w:rPr>
          <w:rFonts w:hint="eastAsia"/>
          <w:lang w:eastAsia="zh-CN"/>
        </w:rPr>
        <w:t>功能：</w:t>
      </w:r>
      <w:r>
        <w:rPr>
          <w:rFonts w:hint="eastAsia"/>
          <w:lang w:val="en-US" w:eastAsia="zh-CN"/>
        </w:rPr>
        <w:t>控制指定</w:t>
      </w:r>
      <w:r>
        <w:rPr>
          <w:rFonts w:hint="eastAsia"/>
          <w:lang w:eastAsia="zh-CN"/>
        </w:rPr>
        <w:t>LED</w:t>
      </w:r>
      <w:r>
        <w:rPr>
          <w:rFonts w:hint="eastAsia"/>
          <w:lang w:eastAsia="zh-CN"/>
        </w:rPr>
        <w:t>灯亮</w:t>
      </w:r>
      <w:proofErr w:type="gramStart"/>
      <w:r>
        <w:rPr>
          <w:rFonts w:hint="eastAsia"/>
          <w:lang w:eastAsia="zh-CN"/>
        </w:rPr>
        <w:t>灭</w:t>
      </w:r>
      <w:proofErr w:type="gramEnd"/>
      <w:r>
        <w:rPr>
          <w:rFonts w:hint="eastAsia"/>
          <w:lang w:eastAsia="zh-CN"/>
        </w:rPr>
        <w:t>或者闪烁。</w:t>
      </w:r>
    </w:p>
    <w:p w14:paraId="2C02970E" w14:textId="77777777" w:rsidR="006575A0" w:rsidRDefault="006575A0">
      <w:pPr>
        <w:ind w:firstLine="440"/>
        <w:rPr>
          <w:lang w:eastAsia="zh-CN"/>
        </w:rPr>
      </w:pPr>
    </w:p>
    <w:p w14:paraId="7A69B246" w14:textId="77777777" w:rsidR="006575A0" w:rsidRDefault="007443E2">
      <w:pPr>
        <w:ind w:firstLine="440"/>
        <w:rPr>
          <w:bCs/>
          <w:color w:val="000000"/>
          <w:szCs w:val="21"/>
        </w:rPr>
      </w:pPr>
      <w:r>
        <w:t>（</w:t>
      </w:r>
      <w:r>
        <w:t>1</w:t>
      </w:r>
      <w:r>
        <w:t>）</w:t>
      </w:r>
      <w:r>
        <w:t>LED</w:t>
      </w:r>
      <w:r>
        <w:t>亮</w:t>
      </w:r>
      <w:r>
        <w:t>/</w:t>
      </w:r>
      <w:r>
        <w:t>灭控制指令格式：</w:t>
      </w:r>
    </w:p>
    <w:tbl>
      <w:tblPr>
        <w:tblW w:w="0" w:type="auto"/>
        <w:tblInd w:w="623" w:type="dxa"/>
        <w:tblLayout w:type="fixed"/>
        <w:tblLook w:val="04A0" w:firstRow="1" w:lastRow="0" w:firstColumn="1" w:lastColumn="0" w:noHBand="0" w:noVBand="1"/>
      </w:tblPr>
      <w:tblGrid>
        <w:gridCol w:w="2700"/>
        <w:gridCol w:w="1321"/>
        <w:gridCol w:w="3949"/>
      </w:tblGrid>
      <w:tr w:rsidR="006575A0" w14:paraId="6F1FC2EA" w14:textId="77777777">
        <w:tc>
          <w:tcPr>
            <w:tcW w:w="2700" w:type="dxa"/>
            <w:tcBorders>
              <w:top w:val="single" w:sz="4" w:space="0" w:color="000000"/>
              <w:left w:val="single" w:sz="4" w:space="0" w:color="000000"/>
              <w:bottom w:val="single" w:sz="4" w:space="0" w:color="000000"/>
            </w:tcBorders>
            <w:shd w:val="clear" w:color="auto" w:fill="D8D8D8"/>
          </w:tcPr>
          <w:p w14:paraId="43E91E7E" w14:textId="77777777" w:rsidR="006575A0" w:rsidRDefault="007443E2">
            <w:pPr>
              <w:ind w:firstLine="440"/>
              <w:jc w:val="center"/>
              <w:rPr>
                <w:bCs/>
                <w:color w:val="000000"/>
                <w:szCs w:val="21"/>
              </w:rPr>
            </w:pPr>
            <w:r>
              <w:rPr>
                <w:bCs/>
                <w:color w:val="000000"/>
                <w:szCs w:val="21"/>
              </w:rPr>
              <w:lastRenderedPageBreak/>
              <w:t>标识</w:t>
            </w:r>
          </w:p>
        </w:tc>
        <w:tc>
          <w:tcPr>
            <w:tcW w:w="1321" w:type="dxa"/>
            <w:tcBorders>
              <w:top w:val="single" w:sz="4" w:space="0" w:color="000000"/>
              <w:left w:val="single" w:sz="4" w:space="0" w:color="000000"/>
              <w:bottom w:val="single" w:sz="4" w:space="0" w:color="000000"/>
            </w:tcBorders>
            <w:shd w:val="clear" w:color="auto" w:fill="D8D8D8"/>
          </w:tcPr>
          <w:p w14:paraId="61439360"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shd w:val="clear" w:color="auto" w:fill="D8D8D8"/>
          </w:tcPr>
          <w:p w14:paraId="7879AE47" w14:textId="77777777" w:rsidR="006575A0" w:rsidRDefault="007443E2">
            <w:pPr>
              <w:ind w:firstLine="440"/>
              <w:jc w:val="center"/>
              <w:rPr>
                <w:bCs/>
                <w:color w:val="000000"/>
                <w:szCs w:val="21"/>
              </w:rPr>
            </w:pPr>
            <w:r>
              <w:rPr>
                <w:bCs/>
                <w:color w:val="000000"/>
                <w:szCs w:val="21"/>
              </w:rPr>
              <w:t>说明</w:t>
            </w:r>
          </w:p>
        </w:tc>
      </w:tr>
      <w:tr w:rsidR="006575A0" w14:paraId="497A7D53" w14:textId="77777777">
        <w:tc>
          <w:tcPr>
            <w:tcW w:w="2700" w:type="dxa"/>
            <w:tcBorders>
              <w:top w:val="single" w:sz="4" w:space="0" w:color="000000"/>
              <w:left w:val="single" w:sz="4" w:space="0" w:color="000000"/>
              <w:bottom w:val="single" w:sz="4" w:space="0" w:color="000000"/>
            </w:tcBorders>
          </w:tcPr>
          <w:p w14:paraId="30858538" w14:textId="77777777" w:rsidR="006575A0" w:rsidRDefault="007443E2">
            <w:pPr>
              <w:ind w:firstLineChars="0" w:firstLine="0"/>
            </w:pPr>
            <w:r>
              <w:t>CommandH</w:t>
            </w:r>
          </w:p>
        </w:tc>
        <w:tc>
          <w:tcPr>
            <w:tcW w:w="1321" w:type="dxa"/>
            <w:tcBorders>
              <w:top w:val="single" w:sz="4" w:space="0" w:color="000000"/>
              <w:left w:val="single" w:sz="4" w:space="0" w:color="000000"/>
              <w:bottom w:val="single" w:sz="4" w:space="0" w:color="000000"/>
            </w:tcBorders>
            <w:vAlign w:val="center"/>
          </w:tcPr>
          <w:p w14:paraId="0D5472B7" w14:textId="77777777" w:rsidR="006575A0" w:rsidRDefault="007443E2">
            <w:pPr>
              <w:ind w:firstLineChars="0" w:firstLine="0"/>
            </w:pPr>
            <w:r>
              <w:t>0x31</w:t>
            </w:r>
          </w:p>
        </w:tc>
        <w:tc>
          <w:tcPr>
            <w:tcW w:w="3949" w:type="dxa"/>
            <w:tcBorders>
              <w:top w:val="single" w:sz="4" w:space="0" w:color="000000"/>
              <w:left w:val="single" w:sz="4" w:space="0" w:color="000000"/>
              <w:bottom w:val="single" w:sz="4" w:space="0" w:color="000000"/>
              <w:right w:val="single" w:sz="4" w:space="0" w:color="000000"/>
            </w:tcBorders>
          </w:tcPr>
          <w:p w14:paraId="7BC180E3" w14:textId="77777777" w:rsidR="006575A0" w:rsidRDefault="007443E2">
            <w:pPr>
              <w:ind w:firstLineChars="0" w:firstLine="0"/>
            </w:pPr>
            <w:r>
              <w:t>功能命令类别</w:t>
            </w:r>
          </w:p>
        </w:tc>
      </w:tr>
      <w:tr w:rsidR="006575A0" w14:paraId="55554958" w14:textId="77777777">
        <w:tc>
          <w:tcPr>
            <w:tcW w:w="2700" w:type="dxa"/>
            <w:tcBorders>
              <w:top w:val="single" w:sz="4" w:space="0" w:color="000000"/>
              <w:left w:val="single" w:sz="4" w:space="0" w:color="000000"/>
              <w:bottom w:val="single" w:sz="4" w:space="0" w:color="000000"/>
            </w:tcBorders>
          </w:tcPr>
          <w:p w14:paraId="7B26B28A" w14:textId="77777777" w:rsidR="006575A0" w:rsidRDefault="007443E2">
            <w:pPr>
              <w:ind w:firstLineChars="0" w:firstLine="0"/>
            </w:pPr>
            <w:r>
              <w:t>CommandL</w:t>
            </w:r>
          </w:p>
        </w:tc>
        <w:tc>
          <w:tcPr>
            <w:tcW w:w="1321" w:type="dxa"/>
            <w:tcBorders>
              <w:top w:val="single" w:sz="4" w:space="0" w:color="000000"/>
              <w:left w:val="single" w:sz="4" w:space="0" w:color="000000"/>
              <w:bottom w:val="single" w:sz="4" w:space="0" w:color="000000"/>
            </w:tcBorders>
            <w:vAlign w:val="center"/>
          </w:tcPr>
          <w:p w14:paraId="169C4CB9" w14:textId="77777777" w:rsidR="006575A0" w:rsidRDefault="007443E2">
            <w:pPr>
              <w:ind w:firstLineChars="0" w:firstLine="0"/>
            </w:pPr>
            <w:r>
              <w:t>0x14</w:t>
            </w:r>
          </w:p>
        </w:tc>
        <w:tc>
          <w:tcPr>
            <w:tcW w:w="3949" w:type="dxa"/>
            <w:tcBorders>
              <w:top w:val="single" w:sz="4" w:space="0" w:color="000000"/>
              <w:left w:val="single" w:sz="4" w:space="0" w:color="000000"/>
              <w:bottom w:val="single" w:sz="4" w:space="0" w:color="000000"/>
              <w:right w:val="single" w:sz="4" w:space="0" w:color="000000"/>
            </w:tcBorders>
          </w:tcPr>
          <w:p w14:paraId="053820F7" w14:textId="77777777" w:rsidR="006575A0" w:rsidRDefault="007443E2">
            <w:pPr>
              <w:ind w:firstLineChars="0" w:firstLine="0"/>
            </w:pPr>
            <w:r>
              <w:t>设置</w:t>
            </w:r>
            <w:r>
              <w:t>LED</w:t>
            </w:r>
            <w:r>
              <w:t>显示状态命令代码</w:t>
            </w:r>
          </w:p>
        </w:tc>
      </w:tr>
      <w:tr w:rsidR="006575A0" w14:paraId="4FFB30B4" w14:textId="77777777">
        <w:trPr>
          <w:trHeight w:val="355"/>
        </w:trPr>
        <w:tc>
          <w:tcPr>
            <w:tcW w:w="2700" w:type="dxa"/>
            <w:vMerge w:val="restart"/>
            <w:tcBorders>
              <w:top w:val="single" w:sz="4" w:space="0" w:color="000000"/>
              <w:left w:val="single" w:sz="4" w:space="0" w:color="000000"/>
              <w:bottom w:val="single" w:sz="4" w:space="0" w:color="000000"/>
            </w:tcBorders>
            <w:vAlign w:val="center"/>
          </w:tcPr>
          <w:p w14:paraId="43EB95DA" w14:textId="77777777" w:rsidR="006575A0" w:rsidRDefault="007443E2">
            <w:pPr>
              <w:ind w:firstLineChars="0" w:firstLine="0"/>
            </w:pPr>
            <w:r>
              <w:t>LED</w:t>
            </w:r>
          </w:p>
        </w:tc>
        <w:tc>
          <w:tcPr>
            <w:tcW w:w="1321" w:type="dxa"/>
            <w:vMerge w:val="restart"/>
            <w:tcBorders>
              <w:top w:val="single" w:sz="4" w:space="0" w:color="000000"/>
              <w:left w:val="single" w:sz="4" w:space="0" w:color="000000"/>
              <w:bottom w:val="single" w:sz="4" w:space="0" w:color="000000"/>
            </w:tcBorders>
            <w:vAlign w:val="center"/>
          </w:tcPr>
          <w:p w14:paraId="3FE0A0B7" w14:textId="77777777" w:rsidR="006575A0" w:rsidRDefault="007443E2">
            <w:pPr>
              <w:ind w:firstLineChars="0" w:firstLine="0"/>
            </w:pPr>
            <w:r>
              <w:t>1</w:t>
            </w:r>
            <w:r>
              <w:t>字节</w:t>
            </w:r>
          </w:p>
        </w:tc>
        <w:tc>
          <w:tcPr>
            <w:tcW w:w="3949" w:type="dxa"/>
            <w:tcBorders>
              <w:top w:val="single" w:sz="4" w:space="0" w:color="000000"/>
              <w:left w:val="single" w:sz="4" w:space="0" w:color="000000"/>
              <w:bottom w:val="single" w:sz="4" w:space="0" w:color="000000"/>
              <w:right w:val="single" w:sz="4" w:space="0" w:color="000000"/>
            </w:tcBorders>
          </w:tcPr>
          <w:p w14:paraId="27826220" w14:textId="77777777" w:rsidR="006575A0" w:rsidRDefault="007443E2">
            <w:pPr>
              <w:ind w:firstLineChars="0" w:firstLine="0"/>
            </w:pPr>
            <w:r>
              <w:t>BIT7</w:t>
            </w:r>
            <w:r>
              <w:t>对应绿灯，</w:t>
            </w:r>
            <w:r>
              <w:t>0</w:t>
            </w:r>
            <w:r>
              <w:t>关，</w:t>
            </w:r>
            <w:r>
              <w:t>1</w:t>
            </w:r>
            <w:r>
              <w:t>开</w:t>
            </w:r>
          </w:p>
        </w:tc>
      </w:tr>
      <w:tr w:rsidR="006575A0" w14:paraId="3B96443C" w14:textId="77777777">
        <w:trPr>
          <w:trHeight w:val="298"/>
        </w:trPr>
        <w:tc>
          <w:tcPr>
            <w:tcW w:w="2700" w:type="dxa"/>
            <w:vMerge/>
            <w:tcBorders>
              <w:top w:val="single" w:sz="4" w:space="0" w:color="000000"/>
              <w:left w:val="single" w:sz="4" w:space="0" w:color="000000"/>
              <w:bottom w:val="single" w:sz="4" w:space="0" w:color="000000"/>
            </w:tcBorders>
          </w:tcPr>
          <w:p w14:paraId="72884360" w14:textId="77777777" w:rsidR="006575A0" w:rsidRDefault="006575A0">
            <w:pPr>
              <w:ind w:firstLineChars="0" w:firstLine="0"/>
            </w:pPr>
          </w:p>
        </w:tc>
        <w:tc>
          <w:tcPr>
            <w:tcW w:w="1321" w:type="dxa"/>
            <w:vMerge/>
            <w:tcBorders>
              <w:top w:val="single" w:sz="4" w:space="0" w:color="000000"/>
              <w:left w:val="single" w:sz="4" w:space="0" w:color="000000"/>
              <w:bottom w:val="single" w:sz="4" w:space="0" w:color="000000"/>
            </w:tcBorders>
          </w:tcPr>
          <w:p w14:paraId="708DBFD8" w14:textId="77777777" w:rsidR="006575A0" w:rsidRDefault="006575A0">
            <w:pPr>
              <w:ind w:firstLineChars="0" w:firstLine="0"/>
            </w:pPr>
          </w:p>
        </w:tc>
        <w:tc>
          <w:tcPr>
            <w:tcW w:w="3949" w:type="dxa"/>
            <w:tcBorders>
              <w:top w:val="single" w:sz="4" w:space="0" w:color="000000"/>
              <w:left w:val="single" w:sz="4" w:space="0" w:color="000000"/>
              <w:bottom w:val="single" w:sz="4" w:space="0" w:color="000000"/>
              <w:right w:val="single" w:sz="4" w:space="0" w:color="000000"/>
            </w:tcBorders>
          </w:tcPr>
          <w:p w14:paraId="0905B8FC" w14:textId="77777777" w:rsidR="006575A0" w:rsidRDefault="007443E2">
            <w:pPr>
              <w:ind w:firstLineChars="0" w:firstLine="0"/>
            </w:pPr>
            <w:r>
              <w:t>BIT6</w:t>
            </w:r>
            <w:r>
              <w:t>对应红灯，</w:t>
            </w:r>
            <w:r>
              <w:t>0</w:t>
            </w:r>
            <w:r>
              <w:t>关，</w:t>
            </w:r>
            <w:r>
              <w:t>1</w:t>
            </w:r>
            <w:r>
              <w:t>开</w:t>
            </w:r>
          </w:p>
        </w:tc>
      </w:tr>
      <w:tr w:rsidR="006575A0" w14:paraId="791D1775" w14:textId="77777777">
        <w:trPr>
          <w:trHeight w:val="298"/>
        </w:trPr>
        <w:tc>
          <w:tcPr>
            <w:tcW w:w="2700" w:type="dxa"/>
            <w:vMerge/>
            <w:tcBorders>
              <w:top w:val="single" w:sz="4" w:space="0" w:color="000000"/>
              <w:left w:val="single" w:sz="4" w:space="0" w:color="000000"/>
              <w:bottom w:val="single" w:sz="4" w:space="0" w:color="000000"/>
            </w:tcBorders>
          </w:tcPr>
          <w:p w14:paraId="0EC47D7A" w14:textId="77777777" w:rsidR="006575A0" w:rsidRDefault="006575A0">
            <w:pPr>
              <w:ind w:firstLineChars="0" w:firstLine="0"/>
            </w:pPr>
          </w:p>
        </w:tc>
        <w:tc>
          <w:tcPr>
            <w:tcW w:w="1321" w:type="dxa"/>
            <w:vMerge/>
            <w:tcBorders>
              <w:top w:val="single" w:sz="4" w:space="0" w:color="000000"/>
              <w:left w:val="single" w:sz="4" w:space="0" w:color="000000"/>
              <w:bottom w:val="single" w:sz="4" w:space="0" w:color="000000"/>
            </w:tcBorders>
          </w:tcPr>
          <w:p w14:paraId="230E7655" w14:textId="77777777" w:rsidR="006575A0" w:rsidRDefault="006575A0">
            <w:pPr>
              <w:ind w:firstLineChars="0" w:firstLine="0"/>
            </w:pPr>
          </w:p>
        </w:tc>
        <w:tc>
          <w:tcPr>
            <w:tcW w:w="3949" w:type="dxa"/>
            <w:tcBorders>
              <w:top w:val="single" w:sz="4" w:space="0" w:color="000000"/>
              <w:left w:val="single" w:sz="4" w:space="0" w:color="000000"/>
              <w:bottom w:val="single" w:sz="4" w:space="0" w:color="000000"/>
              <w:right w:val="single" w:sz="4" w:space="0" w:color="000000"/>
            </w:tcBorders>
          </w:tcPr>
          <w:p w14:paraId="7CDE5984" w14:textId="77777777" w:rsidR="006575A0" w:rsidRDefault="007443E2">
            <w:pPr>
              <w:ind w:firstLineChars="0" w:firstLine="0"/>
            </w:pPr>
            <w:r>
              <w:t>BIT5</w:t>
            </w:r>
            <w:r>
              <w:t>对应黄灯，</w:t>
            </w:r>
            <w:r>
              <w:t>0</w:t>
            </w:r>
            <w:r>
              <w:t>关，</w:t>
            </w:r>
            <w:r>
              <w:t>1</w:t>
            </w:r>
            <w:r>
              <w:t>开</w:t>
            </w:r>
          </w:p>
        </w:tc>
      </w:tr>
      <w:tr w:rsidR="006575A0" w14:paraId="2AA9DE47" w14:textId="77777777">
        <w:trPr>
          <w:trHeight w:val="298"/>
        </w:trPr>
        <w:tc>
          <w:tcPr>
            <w:tcW w:w="2700" w:type="dxa"/>
            <w:vMerge/>
            <w:tcBorders>
              <w:top w:val="single" w:sz="4" w:space="0" w:color="000000"/>
              <w:left w:val="single" w:sz="4" w:space="0" w:color="000000"/>
              <w:bottom w:val="single" w:sz="4" w:space="0" w:color="000000"/>
            </w:tcBorders>
          </w:tcPr>
          <w:p w14:paraId="6C19E31B" w14:textId="77777777" w:rsidR="006575A0" w:rsidRDefault="006575A0">
            <w:pPr>
              <w:ind w:firstLineChars="0" w:firstLine="0"/>
            </w:pPr>
          </w:p>
        </w:tc>
        <w:tc>
          <w:tcPr>
            <w:tcW w:w="1321" w:type="dxa"/>
            <w:vMerge/>
            <w:tcBorders>
              <w:top w:val="single" w:sz="4" w:space="0" w:color="000000"/>
              <w:left w:val="single" w:sz="4" w:space="0" w:color="000000"/>
              <w:bottom w:val="single" w:sz="4" w:space="0" w:color="000000"/>
            </w:tcBorders>
          </w:tcPr>
          <w:p w14:paraId="382A6989" w14:textId="77777777" w:rsidR="006575A0" w:rsidRDefault="006575A0">
            <w:pPr>
              <w:ind w:firstLineChars="0" w:firstLine="0"/>
            </w:pPr>
          </w:p>
        </w:tc>
        <w:tc>
          <w:tcPr>
            <w:tcW w:w="3949" w:type="dxa"/>
            <w:tcBorders>
              <w:top w:val="single" w:sz="4" w:space="0" w:color="000000"/>
              <w:left w:val="single" w:sz="4" w:space="0" w:color="000000"/>
              <w:bottom w:val="single" w:sz="4" w:space="0" w:color="000000"/>
              <w:right w:val="single" w:sz="4" w:space="0" w:color="000000"/>
            </w:tcBorders>
          </w:tcPr>
          <w:p w14:paraId="4E1F87CF" w14:textId="77777777" w:rsidR="006575A0" w:rsidRDefault="007443E2">
            <w:pPr>
              <w:ind w:firstLineChars="0" w:firstLine="0"/>
            </w:pPr>
            <w:r>
              <w:t>BIT4</w:t>
            </w:r>
            <w:r>
              <w:t>对应蓝灯，</w:t>
            </w:r>
            <w:r>
              <w:t>0</w:t>
            </w:r>
            <w:r>
              <w:t>关，</w:t>
            </w:r>
            <w:r>
              <w:t>1</w:t>
            </w:r>
            <w:r>
              <w:t>开</w:t>
            </w:r>
          </w:p>
        </w:tc>
      </w:tr>
      <w:tr w:rsidR="006575A0" w14:paraId="77D25200" w14:textId="77777777">
        <w:trPr>
          <w:trHeight w:val="305"/>
        </w:trPr>
        <w:tc>
          <w:tcPr>
            <w:tcW w:w="2700" w:type="dxa"/>
            <w:vMerge/>
            <w:tcBorders>
              <w:top w:val="single" w:sz="4" w:space="0" w:color="000000"/>
              <w:left w:val="single" w:sz="4" w:space="0" w:color="000000"/>
              <w:bottom w:val="single" w:sz="4" w:space="0" w:color="000000"/>
            </w:tcBorders>
          </w:tcPr>
          <w:p w14:paraId="51C1079C" w14:textId="77777777" w:rsidR="006575A0" w:rsidRDefault="006575A0">
            <w:pPr>
              <w:snapToGrid w:val="0"/>
              <w:ind w:firstLine="442"/>
              <w:rPr>
                <w:b/>
                <w:bCs/>
                <w:color w:val="000000"/>
                <w:szCs w:val="21"/>
              </w:rPr>
            </w:pPr>
          </w:p>
        </w:tc>
        <w:tc>
          <w:tcPr>
            <w:tcW w:w="1321" w:type="dxa"/>
            <w:vMerge/>
            <w:tcBorders>
              <w:top w:val="single" w:sz="4" w:space="0" w:color="000000"/>
              <w:left w:val="single" w:sz="4" w:space="0" w:color="000000"/>
              <w:bottom w:val="single" w:sz="4" w:space="0" w:color="000000"/>
            </w:tcBorders>
          </w:tcPr>
          <w:p w14:paraId="754DBFE3" w14:textId="77777777" w:rsidR="006575A0" w:rsidRDefault="006575A0">
            <w:pPr>
              <w:snapToGrid w:val="0"/>
              <w:ind w:firstLine="440"/>
              <w:rPr>
                <w:bCs/>
                <w:color w:val="000000"/>
                <w:szCs w:val="21"/>
              </w:rPr>
            </w:pPr>
          </w:p>
        </w:tc>
        <w:tc>
          <w:tcPr>
            <w:tcW w:w="3949" w:type="dxa"/>
            <w:tcBorders>
              <w:top w:val="single" w:sz="4" w:space="0" w:color="000000"/>
              <w:left w:val="single" w:sz="4" w:space="0" w:color="000000"/>
              <w:bottom w:val="single" w:sz="4" w:space="0" w:color="000000"/>
              <w:right w:val="single" w:sz="4" w:space="0" w:color="000000"/>
            </w:tcBorders>
          </w:tcPr>
          <w:p w14:paraId="42C76DF6" w14:textId="77777777" w:rsidR="006575A0" w:rsidRDefault="007443E2">
            <w:pPr>
              <w:ind w:firstLineChars="0" w:firstLine="0"/>
              <w:rPr>
                <w:color w:val="000000"/>
              </w:rPr>
            </w:pPr>
            <w:r>
              <w:t>BIT0</w:t>
            </w:r>
            <w:r>
              <w:rPr>
                <w:bCs/>
                <w:strike/>
                <w:color w:val="000000"/>
                <w:szCs w:val="21"/>
              </w:rPr>
              <w:t>~5</w:t>
            </w:r>
            <w:r>
              <w:rPr>
                <w:bCs/>
                <w:strike/>
                <w:color w:val="000000"/>
                <w:szCs w:val="21"/>
              </w:rPr>
              <w:t>预留</w:t>
            </w:r>
            <w:r>
              <w:rPr>
                <w:rFonts w:eastAsia="Times New Roman"/>
                <w:bCs/>
                <w:color w:val="000000"/>
                <w:szCs w:val="21"/>
              </w:rPr>
              <w:t xml:space="preserve">  </w:t>
            </w:r>
            <w:r>
              <w:rPr>
                <w:bCs/>
                <w:color w:val="000000"/>
                <w:szCs w:val="21"/>
              </w:rPr>
              <w:t>BIT0~3</w:t>
            </w:r>
            <w:r>
              <w:rPr>
                <w:bCs/>
                <w:color w:val="000000"/>
                <w:szCs w:val="21"/>
              </w:rPr>
              <w:t>预留</w:t>
            </w:r>
          </w:p>
        </w:tc>
      </w:tr>
    </w:tbl>
    <w:p w14:paraId="5AA0CFD2" w14:textId="77777777" w:rsidR="006575A0" w:rsidRDefault="007443E2">
      <w:pPr>
        <w:ind w:firstLine="440"/>
        <w:rPr>
          <w:color w:val="000000"/>
        </w:rPr>
      </w:pPr>
      <w:r>
        <w:rPr>
          <w:color w:val="000000"/>
        </w:rPr>
        <w:tab/>
      </w:r>
      <w:r>
        <w:rPr>
          <w:color w:val="000000"/>
        </w:rPr>
        <w:tab/>
      </w:r>
    </w:p>
    <w:p w14:paraId="66519503"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605"/>
        <w:gridCol w:w="3665"/>
      </w:tblGrid>
      <w:tr w:rsidR="006575A0" w14:paraId="3F449FDE" w14:textId="77777777">
        <w:tc>
          <w:tcPr>
            <w:tcW w:w="2700" w:type="dxa"/>
            <w:tcBorders>
              <w:top w:val="single" w:sz="4" w:space="0" w:color="000000"/>
              <w:left w:val="single" w:sz="4" w:space="0" w:color="000000"/>
              <w:bottom w:val="single" w:sz="4" w:space="0" w:color="000000"/>
            </w:tcBorders>
          </w:tcPr>
          <w:p w14:paraId="62CE793E" w14:textId="77777777" w:rsidR="006575A0" w:rsidRDefault="007443E2">
            <w:pPr>
              <w:ind w:firstLine="440"/>
              <w:jc w:val="center"/>
              <w:rPr>
                <w:bCs/>
                <w:color w:val="000000"/>
                <w:szCs w:val="21"/>
              </w:rPr>
            </w:pPr>
            <w:r>
              <w:rPr>
                <w:bCs/>
                <w:color w:val="000000"/>
                <w:szCs w:val="21"/>
              </w:rPr>
              <w:t>标识</w:t>
            </w:r>
          </w:p>
        </w:tc>
        <w:tc>
          <w:tcPr>
            <w:tcW w:w="1605" w:type="dxa"/>
            <w:tcBorders>
              <w:top w:val="single" w:sz="4" w:space="0" w:color="000000"/>
              <w:left w:val="single" w:sz="4" w:space="0" w:color="000000"/>
              <w:bottom w:val="single" w:sz="4" w:space="0" w:color="000000"/>
            </w:tcBorders>
          </w:tcPr>
          <w:p w14:paraId="260E219B" w14:textId="77777777" w:rsidR="006575A0" w:rsidRDefault="007443E2">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tcPr>
          <w:p w14:paraId="072C083C" w14:textId="77777777" w:rsidR="006575A0" w:rsidRDefault="007443E2">
            <w:pPr>
              <w:ind w:firstLine="440"/>
              <w:jc w:val="center"/>
              <w:rPr>
                <w:bCs/>
                <w:color w:val="000000"/>
                <w:szCs w:val="21"/>
              </w:rPr>
            </w:pPr>
            <w:r>
              <w:rPr>
                <w:bCs/>
                <w:color w:val="000000"/>
                <w:szCs w:val="21"/>
              </w:rPr>
              <w:t>说明</w:t>
            </w:r>
          </w:p>
        </w:tc>
      </w:tr>
      <w:tr w:rsidR="006575A0" w14:paraId="040AA352" w14:textId="77777777">
        <w:tc>
          <w:tcPr>
            <w:tcW w:w="2700" w:type="dxa"/>
            <w:vMerge w:val="restart"/>
            <w:tcBorders>
              <w:top w:val="single" w:sz="4" w:space="0" w:color="000000"/>
              <w:left w:val="single" w:sz="4" w:space="0" w:color="000000"/>
              <w:bottom w:val="single" w:sz="4" w:space="0" w:color="000000"/>
            </w:tcBorders>
          </w:tcPr>
          <w:p w14:paraId="46B5D8B9" w14:textId="77777777" w:rsidR="006575A0" w:rsidRDefault="007443E2">
            <w:pPr>
              <w:ind w:firstLineChars="0" w:firstLine="0"/>
            </w:pPr>
            <w:r>
              <w:t>status</w:t>
            </w:r>
          </w:p>
        </w:tc>
        <w:tc>
          <w:tcPr>
            <w:tcW w:w="1605" w:type="dxa"/>
            <w:tcBorders>
              <w:top w:val="single" w:sz="4" w:space="0" w:color="000000"/>
              <w:left w:val="single" w:sz="4" w:space="0" w:color="000000"/>
              <w:bottom w:val="single" w:sz="4" w:space="0" w:color="000000"/>
            </w:tcBorders>
          </w:tcPr>
          <w:p w14:paraId="4947F936" w14:textId="77777777" w:rsidR="006575A0" w:rsidRDefault="007443E2">
            <w:pPr>
              <w:ind w:firstLineChars="0" w:firstLine="0"/>
            </w:pPr>
            <w:r>
              <w:t>00H,00H</w:t>
            </w:r>
          </w:p>
        </w:tc>
        <w:tc>
          <w:tcPr>
            <w:tcW w:w="3665" w:type="dxa"/>
            <w:tcBorders>
              <w:top w:val="single" w:sz="4" w:space="0" w:color="000000"/>
              <w:left w:val="single" w:sz="4" w:space="0" w:color="000000"/>
              <w:bottom w:val="single" w:sz="4" w:space="0" w:color="000000"/>
              <w:right w:val="single" w:sz="4" w:space="0" w:color="000000"/>
            </w:tcBorders>
          </w:tcPr>
          <w:p w14:paraId="69307BCF" w14:textId="77777777" w:rsidR="006575A0" w:rsidRDefault="007443E2">
            <w:pPr>
              <w:ind w:firstLineChars="0" w:firstLine="0"/>
            </w:pPr>
            <w:r>
              <w:t>命令执行正确</w:t>
            </w:r>
          </w:p>
        </w:tc>
      </w:tr>
      <w:tr w:rsidR="006575A0" w14:paraId="3CC737A8" w14:textId="77777777">
        <w:tc>
          <w:tcPr>
            <w:tcW w:w="2700" w:type="dxa"/>
            <w:vMerge/>
            <w:tcBorders>
              <w:top w:val="single" w:sz="4" w:space="0" w:color="000000"/>
              <w:left w:val="single" w:sz="4" w:space="0" w:color="000000"/>
              <w:bottom w:val="single" w:sz="4" w:space="0" w:color="000000"/>
            </w:tcBorders>
          </w:tcPr>
          <w:p w14:paraId="27284294" w14:textId="77777777" w:rsidR="006575A0" w:rsidRDefault="006575A0">
            <w:pPr>
              <w:ind w:firstLineChars="0" w:firstLine="0"/>
            </w:pPr>
          </w:p>
        </w:tc>
        <w:tc>
          <w:tcPr>
            <w:tcW w:w="1605" w:type="dxa"/>
            <w:tcBorders>
              <w:top w:val="single" w:sz="4" w:space="0" w:color="000000"/>
              <w:left w:val="single" w:sz="4" w:space="0" w:color="000000"/>
              <w:bottom w:val="single" w:sz="4" w:space="0" w:color="000000"/>
            </w:tcBorders>
          </w:tcPr>
          <w:p w14:paraId="4E8EEDAC" w14:textId="77777777" w:rsidR="006575A0" w:rsidRDefault="007443E2">
            <w:pPr>
              <w:ind w:firstLineChars="0" w:firstLine="0"/>
            </w:pPr>
            <w:r>
              <w:t>00H,01H</w:t>
            </w:r>
          </w:p>
        </w:tc>
        <w:tc>
          <w:tcPr>
            <w:tcW w:w="3665" w:type="dxa"/>
            <w:tcBorders>
              <w:top w:val="single" w:sz="4" w:space="0" w:color="000000"/>
              <w:left w:val="single" w:sz="4" w:space="0" w:color="000000"/>
              <w:bottom w:val="single" w:sz="4" w:space="0" w:color="000000"/>
              <w:right w:val="single" w:sz="4" w:space="0" w:color="000000"/>
            </w:tcBorders>
          </w:tcPr>
          <w:p w14:paraId="5C40CB61" w14:textId="77777777" w:rsidR="006575A0" w:rsidRDefault="007443E2">
            <w:pPr>
              <w:ind w:firstLineChars="0" w:firstLine="0"/>
            </w:pPr>
            <w:r>
              <w:t>该机型无</w:t>
            </w:r>
            <w:r>
              <w:t>LED</w:t>
            </w:r>
            <w:r>
              <w:t>灯</w:t>
            </w:r>
          </w:p>
        </w:tc>
      </w:tr>
    </w:tbl>
    <w:p w14:paraId="41AF05B1" w14:textId="77777777" w:rsidR="006575A0" w:rsidRDefault="006575A0">
      <w:pPr>
        <w:ind w:firstLine="440"/>
      </w:pPr>
    </w:p>
    <w:p w14:paraId="727A3316" w14:textId="77777777" w:rsidR="006575A0" w:rsidRDefault="007443E2">
      <w:pPr>
        <w:ind w:firstLine="440"/>
        <w:rPr>
          <w:bCs/>
          <w:szCs w:val="21"/>
        </w:rPr>
      </w:pPr>
      <w:r>
        <w:t>（</w:t>
      </w:r>
      <w:r>
        <w:t>2</w:t>
      </w:r>
      <w:r>
        <w:t>）</w:t>
      </w:r>
      <w:r>
        <w:t>LED</w:t>
      </w:r>
      <w:r>
        <w:t>非常阻塞闪烁控制指令格式</w:t>
      </w:r>
    </w:p>
    <w:tbl>
      <w:tblPr>
        <w:tblW w:w="0" w:type="auto"/>
        <w:tblInd w:w="623" w:type="dxa"/>
        <w:tblLayout w:type="fixed"/>
        <w:tblLook w:val="04A0" w:firstRow="1" w:lastRow="0" w:firstColumn="1" w:lastColumn="0" w:noHBand="0" w:noVBand="1"/>
      </w:tblPr>
      <w:tblGrid>
        <w:gridCol w:w="2700"/>
        <w:gridCol w:w="1321"/>
        <w:gridCol w:w="3949"/>
      </w:tblGrid>
      <w:tr w:rsidR="006575A0" w14:paraId="02B1C8D6" w14:textId="77777777">
        <w:tc>
          <w:tcPr>
            <w:tcW w:w="2700" w:type="dxa"/>
            <w:tcBorders>
              <w:top w:val="single" w:sz="4" w:space="0" w:color="000000"/>
              <w:left w:val="single" w:sz="4" w:space="0" w:color="000000"/>
              <w:bottom w:val="single" w:sz="4" w:space="0" w:color="000000"/>
            </w:tcBorders>
            <w:shd w:val="clear" w:color="auto" w:fill="D8D8D8"/>
          </w:tcPr>
          <w:p w14:paraId="5506C063" w14:textId="77777777" w:rsidR="006575A0" w:rsidRDefault="007443E2">
            <w:pPr>
              <w:ind w:firstLine="440"/>
              <w:jc w:val="center"/>
              <w:rPr>
                <w:bCs/>
                <w:color w:val="000000"/>
                <w:szCs w:val="21"/>
              </w:rPr>
            </w:pPr>
            <w:r>
              <w:rPr>
                <w:bCs/>
                <w:color w:val="000000"/>
                <w:szCs w:val="21"/>
              </w:rPr>
              <w:t>标识</w:t>
            </w:r>
          </w:p>
        </w:tc>
        <w:tc>
          <w:tcPr>
            <w:tcW w:w="1321" w:type="dxa"/>
            <w:tcBorders>
              <w:top w:val="single" w:sz="4" w:space="0" w:color="000000"/>
              <w:left w:val="single" w:sz="4" w:space="0" w:color="000000"/>
              <w:bottom w:val="single" w:sz="4" w:space="0" w:color="000000"/>
            </w:tcBorders>
            <w:shd w:val="clear" w:color="auto" w:fill="D8D8D8"/>
          </w:tcPr>
          <w:p w14:paraId="7F0F774B"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shd w:val="clear" w:color="auto" w:fill="D8D8D8"/>
          </w:tcPr>
          <w:p w14:paraId="0F607694" w14:textId="77777777" w:rsidR="006575A0" w:rsidRDefault="007443E2">
            <w:pPr>
              <w:ind w:firstLine="440"/>
              <w:jc w:val="center"/>
              <w:rPr>
                <w:bCs/>
                <w:color w:val="000000"/>
                <w:szCs w:val="21"/>
              </w:rPr>
            </w:pPr>
            <w:r>
              <w:rPr>
                <w:bCs/>
                <w:color w:val="000000"/>
                <w:szCs w:val="21"/>
              </w:rPr>
              <w:t>说明</w:t>
            </w:r>
          </w:p>
        </w:tc>
      </w:tr>
      <w:tr w:rsidR="006575A0" w14:paraId="020189D9" w14:textId="77777777">
        <w:tc>
          <w:tcPr>
            <w:tcW w:w="2700" w:type="dxa"/>
            <w:tcBorders>
              <w:top w:val="single" w:sz="4" w:space="0" w:color="000000"/>
              <w:left w:val="single" w:sz="4" w:space="0" w:color="000000"/>
              <w:bottom w:val="single" w:sz="4" w:space="0" w:color="000000"/>
            </w:tcBorders>
          </w:tcPr>
          <w:p w14:paraId="79726EA3" w14:textId="77777777" w:rsidR="006575A0" w:rsidRDefault="007443E2">
            <w:pPr>
              <w:ind w:firstLineChars="0" w:firstLine="0"/>
            </w:pPr>
            <w:r>
              <w:t>CommandH</w:t>
            </w:r>
          </w:p>
        </w:tc>
        <w:tc>
          <w:tcPr>
            <w:tcW w:w="1321" w:type="dxa"/>
            <w:tcBorders>
              <w:top w:val="single" w:sz="4" w:space="0" w:color="000000"/>
              <w:left w:val="single" w:sz="4" w:space="0" w:color="000000"/>
              <w:bottom w:val="single" w:sz="4" w:space="0" w:color="000000"/>
            </w:tcBorders>
            <w:vAlign w:val="center"/>
          </w:tcPr>
          <w:p w14:paraId="360B6C90" w14:textId="77777777" w:rsidR="006575A0" w:rsidRDefault="007443E2">
            <w:pPr>
              <w:ind w:firstLineChars="0" w:firstLine="0"/>
            </w:pPr>
            <w:r>
              <w:t>0x31</w:t>
            </w:r>
          </w:p>
        </w:tc>
        <w:tc>
          <w:tcPr>
            <w:tcW w:w="3949" w:type="dxa"/>
            <w:tcBorders>
              <w:top w:val="single" w:sz="4" w:space="0" w:color="000000"/>
              <w:left w:val="single" w:sz="4" w:space="0" w:color="000000"/>
              <w:bottom w:val="single" w:sz="4" w:space="0" w:color="000000"/>
              <w:right w:val="single" w:sz="4" w:space="0" w:color="000000"/>
            </w:tcBorders>
          </w:tcPr>
          <w:p w14:paraId="6F5098C4" w14:textId="77777777" w:rsidR="006575A0" w:rsidRDefault="007443E2">
            <w:pPr>
              <w:ind w:firstLineChars="0" w:firstLine="0"/>
            </w:pPr>
            <w:r>
              <w:t>功能命令类别</w:t>
            </w:r>
          </w:p>
        </w:tc>
      </w:tr>
      <w:tr w:rsidR="006575A0" w14:paraId="22DE9585" w14:textId="77777777">
        <w:trPr>
          <w:trHeight w:val="219"/>
        </w:trPr>
        <w:tc>
          <w:tcPr>
            <w:tcW w:w="2700" w:type="dxa"/>
            <w:tcBorders>
              <w:top w:val="single" w:sz="4" w:space="0" w:color="000000"/>
              <w:left w:val="single" w:sz="4" w:space="0" w:color="000000"/>
              <w:bottom w:val="single" w:sz="4" w:space="0" w:color="000000"/>
            </w:tcBorders>
          </w:tcPr>
          <w:p w14:paraId="1011FA04" w14:textId="77777777" w:rsidR="006575A0" w:rsidRDefault="007443E2">
            <w:pPr>
              <w:ind w:firstLineChars="0" w:firstLine="0"/>
            </w:pPr>
            <w:r>
              <w:t>CommandL</w:t>
            </w:r>
          </w:p>
        </w:tc>
        <w:tc>
          <w:tcPr>
            <w:tcW w:w="1321" w:type="dxa"/>
            <w:tcBorders>
              <w:top w:val="single" w:sz="4" w:space="0" w:color="000000"/>
              <w:left w:val="single" w:sz="4" w:space="0" w:color="000000"/>
              <w:bottom w:val="single" w:sz="4" w:space="0" w:color="000000"/>
            </w:tcBorders>
            <w:vAlign w:val="center"/>
          </w:tcPr>
          <w:p w14:paraId="1CB11711" w14:textId="77777777" w:rsidR="006575A0" w:rsidRDefault="007443E2">
            <w:pPr>
              <w:ind w:firstLineChars="0" w:firstLine="0"/>
            </w:pPr>
            <w:r>
              <w:t>0x16</w:t>
            </w:r>
          </w:p>
        </w:tc>
        <w:tc>
          <w:tcPr>
            <w:tcW w:w="3949" w:type="dxa"/>
            <w:tcBorders>
              <w:top w:val="single" w:sz="4" w:space="0" w:color="000000"/>
              <w:left w:val="single" w:sz="4" w:space="0" w:color="000000"/>
              <w:bottom w:val="single" w:sz="4" w:space="0" w:color="000000"/>
              <w:right w:val="single" w:sz="4" w:space="0" w:color="000000"/>
            </w:tcBorders>
          </w:tcPr>
          <w:p w14:paraId="50CEA6B7" w14:textId="77777777" w:rsidR="006575A0" w:rsidRDefault="007443E2">
            <w:pPr>
              <w:ind w:firstLineChars="0" w:firstLine="0"/>
            </w:pPr>
            <w:r>
              <w:t>设置</w:t>
            </w:r>
            <w:r>
              <w:t>LED</w:t>
            </w:r>
            <w:r>
              <w:t>闪烁命令代码</w:t>
            </w:r>
          </w:p>
        </w:tc>
      </w:tr>
      <w:tr w:rsidR="006575A0" w14:paraId="7305D98B" w14:textId="77777777">
        <w:trPr>
          <w:trHeight w:val="355"/>
        </w:trPr>
        <w:tc>
          <w:tcPr>
            <w:tcW w:w="2700" w:type="dxa"/>
            <w:vMerge w:val="restart"/>
            <w:tcBorders>
              <w:top w:val="single" w:sz="4" w:space="0" w:color="000000"/>
              <w:left w:val="single" w:sz="4" w:space="0" w:color="000000"/>
              <w:bottom w:val="single" w:sz="4" w:space="0" w:color="000000"/>
            </w:tcBorders>
            <w:vAlign w:val="center"/>
          </w:tcPr>
          <w:p w14:paraId="501ADD64" w14:textId="77777777" w:rsidR="006575A0" w:rsidRDefault="007443E2">
            <w:pPr>
              <w:ind w:firstLineChars="0" w:firstLine="0"/>
            </w:pPr>
            <w:r>
              <w:t>LED</w:t>
            </w:r>
          </w:p>
        </w:tc>
        <w:tc>
          <w:tcPr>
            <w:tcW w:w="1321" w:type="dxa"/>
            <w:vMerge w:val="restart"/>
            <w:tcBorders>
              <w:top w:val="single" w:sz="4" w:space="0" w:color="000000"/>
              <w:left w:val="single" w:sz="4" w:space="0" w:color="000000"/>
              <w:bottom w:val="single" w:sz="4" w:space="0" w:color="000000"/>
            </w:tcBorders>
            <w:vAlign w:val="center"/>
          </w:tcPr>
          <w:p w14:paraId="31AC2982" w14:textId="77777777" w:rsidR="006575A0" w:rsidRDefault="007443E2">
            <w:pPr>
              <w:ind w:firstLineChars="0" w:firstLine="0"/>
            </w:pPr>
            <w:r>
              <w:t>1</w:t>
            </w:r>
            <w:r>
              <w:t>字节</w:t>
            </w:r>
          </w:p>
        </w:tc>
        <w:tc>
          <w:tcPr>
            <w:tcW w:w="3949" w:type="dxa"/>
            <w:tcBorders>
              <w:top w:val="single" w:sz="4" w:space="0" w:color="000000"/>
              <w:left w:val="single" w:sz="4" w:space="0" w:color="000000"/>
              <w:bottom w:val="single" w:sz="4" w:space="0" w:color="000000"/>
              <w:right w:val="single" w:sz="4" w:space="0" w:color="000000"/>
            </w:tcBorders>
          </w:tcPr>
          <w:p w14:paraId="34C13472" w14:textId="77777777" w:rsidR="006575A0" w:rsidRDefault="007443E2">
            <w:pPr>
              <w:ind w:firstLineChars="0" w:firstLine="0"/>
            </w:pPr>
            <w:r>
              <w:t>BIT7</w:t>
            </w:r>
            <w:r>
              <w:t>对应绿灯，</w:t>
            </w:r>
            <w:r>
              <w:t>0</w:t>
            </w:r>
            <w:r>
              <w:t>取消闪烁，</w:t>
            </w:r>
            <w:r>
              <w:t>1</w:t>
            </w:r>
            <w:r>
              <w:t>闪烁</w:t>
            </w:r>
          </w:p>
        </w:tc>
      </w:tr>
      <w:tr w:rsidR="006575A0" w14:paraId="0A086C8B" w14:textId="77777777">
        <w:trPr>
          <w:trHeight w:val="298"/>
        </w:trPr>
        <w:tc>
          <w:tcPr>
            <w:tcW w:w="2700" w:type="dxa"/>
            <w:vMerge/>
            <w:tcBorders>
              <w:top w:val="single" w:sz="4" w:space="0" w:color="000000"/>
              <w:left w:val="single" w:sz="4" w:space="0" w:color="000000"/>
              <w:bottom w:val="single" w:sz="4" w:space="0" w:color="000000"/>
            </w:tcBorders>
          </w:tcPr>
          <w:p w14:paraId="4277AB6C" w14:textId="77777777" w:rsidR="006575A0" w:rsidRDefault="006575A0">
            <w:pPr>
              <w:ind w:firstLineChars="0" w:firstLine="0"/>
            </w:pPr>
          </w:p>
        </w:tc>
        <w:tc>
          <w:tcPr>
            <w:tcW w:w="1321" w:type="dxa"/>
            <w:vMerge/>
            <w:tcBorders>
              <w:top w:val="single" w:sz="4" w:space="0" w:color="000000"/>
              <w:left w:val="single" w:sz="4" w:space="0" w:color="000000"/>
              <w:bottom w:val="single" w:sz="4" w:space="0" w:color="000000"/>
            </w:tcBorders>
          </w:tcPr>
          <w:p w14:paraId="03F826E1" w14:textId="77777777" w:rsidR="006575A0" w:rsidRDefault="006575A0">
            <w:pPr>
              <w:ind w:firstLineChars="0" w:firstLine="0"/>
            </w:pPr>
          </w:p>
        </w:tc>
        <w:tc>
          <w:tcPr>
            <w:tcW w:w="3949" w:type="dxa"/>
            <w:tcBorders>
              <w:top w:val="single" w:sz="4" w:space="0" w:color="000000"/>
              <w:left w:val="single" w:sz="4" w:space="0" w:color="000000"/>
              <w:bottom w:val="single" w:sz="4" w:space="0" w:color="000000"/>
              <w:right w:val="single" w:sz="4" w:space="0" w:color="000000"/>
            </w:tcBorders>
          </w:tcPr>
          <w:p w14:paraId="61F834A4" w14:textId="77777777" w:rsidR="006575A0" w:rsidRDefault="007443E2">
            <w:pPr>
              <w:ind w:firstLineChars="0" w:firstLine="0"/>
            </w:pPr>
            <w:r>
              <w:t>BIT6</w:t>
            </w:r>
            <w:r>
              <w:t>对应红灯，</w:t>
            </w:r>
            <w:r>
              <w:t>0</w:t>
            </w:r>
            <w:r>
              <w:t>取消闪烁，</w:t>
            </w:r>
            <w:r>
              <w:t>1</w:t>
            </w:r>
            <w:r>
              <w:t>闪烁</w:t>
            </w:r>
          </w:p>
        </w:tc>
      </w:tr>
      <w:tr w:rsidR="006575A0" w14:paraId="74316E03" w14:textId="77777777">
        <w:trPr>
          <w:trHeight w:val="298"/>
        </w:trPr>
        <w:tc>
          <w:tcPr>
            <w:tcW w:w="2700" w:type="dxa"/>
            <w:vMerge/>
            <w:tcBorders>
              <w:top w:val="single" w:sz="4" w:space="0" w:color="000000"/>
              <w:left w:val="single" w:sz="4" w:space="0" w:color="000000"/>
              <w:bottom w:val="single" w:sz="4" w:space="0" w:color="000000"/>
            </w:tcBorders>
          </w:tcPr>
          <w:p w14:paraId="0038D8BB" w14:textId="77777777" w:rsidR="006575A0" w:rsidRDefault="006575A0">
            <w:pPr>
              <w:ind w:firstLineChars="0" w:firstLine="0"/>
            </w:pPr>
          </w:p>
        </w:tc>
        <w:tc>
          <w:tcPr>
            <w:tcW w:w="1321" w:type="dxa"/>
            <w:vMerge/>
            <w:tcBorders>
              <w:top w:val="single" w:sz="4" w:space="0" w:color="000000"/>
              <w:left w:val="single" w:sz="4" w:space="0" w:color="000000"/>
              <w:bottom w:val="single" w:sz="4" w:space="0" w:color="000000"/>
            </w:tcBorders>
          </w:tcPr>
          <w:p w14:paraId="1FDF354F" w14:textId="77777777" w:rsidR="006575A0" w:rsidRDefault="006575A0">
            <w:pPr>
              <w:ind w:firstLineChars="0" w:firstLine="0"/>
            </w:pPr>
          </w:p>
        </w:tc>
        <w:tc>
          <w:tcPr>
            <w:tcW w:w="3949" w:type="dxa"/>
            <w:tcBorders>
              <w:top w:val="single" w:sz="4" w:space="0" w:color="000000"/>
              <w:left w:val="single" w:sz="4" w:space="0" w:color="000000"/>
              <w:bottom w:val="single" w:sz="4" w:space="0" w:color="000000"/>
              <w:right w:val="single" w:sz="4" w:space="0" w:color="000000"/>
            </w:tcBorders>
          </w:tcPr>
          <w:p w14:paraId="510CD418" w14:textId="77777777" w:rsidR="006575A0" w:rsidRDefault="007443E2">
            <w:pPr>
              <w:ind w:firstLineChars="0" w:firstLine="0"/>
            </w:pPr>
            <w:r>
              <w:t>BIT5</w:t>
            </w:r>
            <w:r>
              <w:t>对应黄灯，</w:t>
            </w:r>
            <w:r>
              <w:t>0</w:t>
            </w:r>
            <w:r>
              <w:t>取消闪烁，</w:t>
            </w:r>
            <w:r>
              <w:t>1</w:t>
            </w:r>
            <w:r>
              <w:t>闪烁</w:t>
            </w:r>
          </w:p>
        </w:tc>
      </w:tr>
      <w:tr w:rsidR="006575A0" w14:paraId="7129BA60" w14:textId="77777777">
        <w:trPr>
          <w:trHeight w:val="298"/>
        </w:trPr>
        <w:tc>
          <w:tcPr>
            <w:tcW w:w="2700" w:type="dxa"/>
            <w:vMerge/>
            <w:tcBorders>
              <w:top w:val="single" w:sz="4" w:space="0" w:color="000000"/>
              <w:left w:val="single" w:sz="4" w:space="0" w:color="000000"/>
              <w:bottom w:val="single" w:sz="4" w:space="0" w:color="000000"/>
            </w:tcBorders>
          </w:tcPr>
          <w:p w14:paraId="27566C5E" w14:textId="77777777" w:rsidR="006575A0" w:rsidRDefault="006575A0">
            <w:pPr>
              <w:ind w:firstLineChars="0" w:firstLine="0"/>
            </w:pPr>
          </w:p>
        </w:tc>
        <w:tc>
          <w:tcPr>
            <w:tcW w:w="1321" w:type="dxa"/>
            <w:vMerge/>
            <w:tcBorders>
              <w:top w:val="single" w:sz="4" w:space="0" w:color="000000"/>
              <w:left w:val="single" w:sz="4" w:space="0" w:color="000000"/>
              <w:bottom w:val="single" w:sz="4" w:space="0" w:color="000000"/>
            </w:tcBorders>
          </w:tcPr>
          <w:p w14:paraId="39880E9E" w14:textId="77777777" w:rsidR="006575A0" w:rsidRDefault="006575A0">
            <w:pPr>
              <w:ind w:firstLineChars="0" w:firstLine="0"/>
            </w:pPr>
          </w:p>
        </w:tc>
        <w:tc>
          <w:tcPr>
            <w:tcW w:w="3949" w:type="dxa"/>
            <w:tcBorders>
              <w:top w:val="single" w:sz="4" w:space="0" w:color="000000"/>
              <w:left w:val="single" w:sz="4" w:space="0" w:color="000000"/>
              <w:bottom w:val="single" w:sz="4" w:space="0" w:color="000000"/>
              <w:right w:val="single" w:sz="4" w:space="0" w:color="000000"/>
            </w:tcBorders>
          </w:tcPr>
          <w:p w14:paraId="33A58D47" w14:textId="77777777" w:rsidR="006575A0" w:rsidRDefault="007443E2">
            <w:pPr>
              <w:ind w:firstLineChars="0" w:firstLine="0"/>
            </w:pPr>
            <w:r>
              <w:t>BIT4</w:t>
            </w:r>
            <w:r>
              <w:t>对应蓝灯，</w:t>
            </w:r>
            <w:r>
              <w:t>0</w:t>
            </w:r>
            <w:r>
              <w:t>取消闪烁，</w:t>
            </w:r>
            <w:r>
              <w:t>1</w:t>
            </w:r>
            <w:r>
              <w:t>闪烁</w:t>
            </w:r>
          </w:p>
        </w:tc>
      </w:tr>
      <w:tr w:rsidR="006575A0" w14:paraId="6C87A78E" w14:textId="77777777">
        <w:trPr>
          <w:trHeight w:val="283"/>
        </w:trPr>
        <w:tc>
          <w:tcPr>
            <w:tcW w:w="2700" w:type="dxa"/>
            <w:vMerge/>
            <w:tcBorders>
              <w:top w:val="single" w:sz="4" w:space="0" w:color="000000"/>
              <w:left w:val="single" w:sz="4" w:space="0" w:color="000000"/>
              <w:bottom w:val="single" w:sz="4" w:space="0" w:color="000000"/>
            </w:tcBorders>
          </w:tcPr>
          <w:p w14:paraId="68DFF00E" w14:textId="77777777" w:rsidR="006575A0" w:rsidRDefault="006575A0">
            <w:pPr>
              <w:ind w:firstLineChars="0" w:firstLine="0"/>
            </w:pPr>
          </w:p>
        </w:tc>
        <w:tc>
          <w:tcPr>
            <w:tcW w:w="1321" w:type="dxa"/>
            <w:vMerge/>
            <w:tcBorders>
              <w:top w:val="single" w:sz="4" w:space="0" w:color="000000"/>
              <w:left w:val="single" w:sz="4" w:space="0" w:color="000000"/>
              <w:bottom w:val="single" w:sz="4" w:space="0" w:color="000000"/>
            </w:tcBorders>
          </w:tcPr>
          <w:p w14:paraId="72093A99" w14:textId="77777777" w:rsidR="006575A0" w:rsidRDefault="006575A0">
            <w:pPr>
              <w:ind w:firstLineChars="0" w:firstLine="0"/>
            </w:pPr>
          </w:p>
        </w:tc>
        <w:tc>
          <w:tcPr>
            <w:tcW w:w="3949" w:type="dxa"/>
            <w:tcBorders>
              <w:top w:val="single" w:sz="4" w:space="0" w:color="000000"/>
              <w:left w:val="single" w:sz="4" w:space="0" w:color="000000"/>
              <w:bottom w:val="single" w:sz="4" w:space="0" w:color="000000"/>
              <w:right w:val="single" w:sz="4" w:space="0" w:color="000000"/>
            </w:tcBorders>
          </w:tcPr>
          <w:p w14:paraId="671A06E7" w14:textId="77777777" w:rsidR="006575A0" w:rsidRDefault="007443E2">
            <w:pPr>
              <w:ind w:firstLineChars="0" w:firstLine="0"/>
            </w:pPr>
            <w:r>
              <w:t>BIT0~3</w:t>
            </w:r>
            <w:r>
              <w:t>预留</w:t>
            </w:r>
          </w:p>
        </w:tc>
      </w:tr>
    </w:tbl>
    <w:p w14:paraId="2B33D20C"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605"/>
        <w:gridCol w:w="3665"/>
      </w:tblGrid>
      <w:tr w:rsidR="006575A0" w14:paraId="30BB8795" w14:textId="77777777">
        <w:tc>
          <w:tcPr>
            <w:tcW w:w="2700" w:type="dxa"/>
            <w:tcBorders>
              <w:top w:val="single" w:sz="4" w:space="0" w:color="000000"/>
              <w:left w:val="single" w:sz="4" w:space="0" w:color="000000"/>
              <w:bottom w:val="single" w:sz="4" w:space="0" w:color="000000"/>
            </w:tcBorders>
          </w:tcPr>
          <w:p w14:paraId="7E0DD9B7" w14:textId="77777777" w:rsidR="006575A0" w:rsidRDefault="007443E2">
            <w:pPr>
              <w:ind w:firstLine="440"/>
              <w:jc w:val="center"/>
              <w:rPr>
                <w:bCs/>
                <w:color w:val="000000"/>
                <w:szCs w:val="21"/>
              </w:rPr>
            </w:pPr>
            <w:r>
              <w:rPr>
                <w:bCs/>
                <w:color w:val="000000"/>
                <w:szCs w:val="21"/>
              </w:rPr>
              <w:t>标识</w:t>
            </w:r>
          </w:p>
        </w:tc>
        <w:tc>
          <w:tcPr>
            <w:tcW w:w="1605" w:type="dxa"/>
            <w:tcBorders>
              <w:top w:val="single" w:sz="4" w:space="0" w:color="000000"/>
              <w:left w:val="single" w:sz="4" w:space="0" w:color="000000"/>
              <w:bottom w:val="single" w:sz="4" w:space="0" w:color="000000"/>
            </w:tcBorders>
          </w:tcPr>
          <w:p w14:paraId="74664CFE" w14:textId="77777777" w:rsidR="006575A0" w:rsidRDefault="007443E2">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tcPr>
          <w:p w14:paraId="13A4B4DF" w14:textId="77777777" w:rsidR="006575A0" w:rsidRDefault="007443E2">
            <w:pPr>
              <w:ind w:firstLine="440"/>
              <w:jc w:val="center"/>
              <w:rPr>
                <w:bCs/>
                <w:color w:val="000000"/>
                <w:szCs w:val="21"/>
              </w:rPr>
            </w:pPr>
            <w:r>
              <w:rPr>
                <w:bCs/>
                <w:color w:val="000000"/>
                <w:szCs w:val="21"/>
              </w:rPr>
              <w:t>说明</w:t>
            </w:r>
          </w:p>
        </w:tc>
      </w:tr>
      <w:tr w:rsidR="006575A0" w14:paraId="63C356D7" w14:textId="77777777">
        <w:tc>
          <w:tcPr>
            <w:tcW w:w="2700" w:type="dxa"/>
            <w:vMerge w:val="restart"/>
            <w:tcBorders>
              <w:top w:val="single" w:sz="4" w:space="0" w:color="000000"/>
              <w:left w:val="single" w:sz="4" w:space="0" w:color="000000"/>
              <w:bottom w:val="single" w:sz="4" w:space="0" w:color="000000"/>
            </w:tcBorders>
          </w:tcPr>
          <w:p w14:paraId="254D3E4A" w14:textId="77777777" w:rsidR="006575A0" w:rsidRDefault="007443E2">
            <w:pPr>
              <w:ind w:firstLineChars="0" w:firstLine="0"/>
            </w:pPr>
            <w:r>
              <w:t>status</w:t>
            </w:r>
          </w:p>
        </w:tc>
        <w:tc>
          <w:tcPr>
            <w:tcW w:w="1605" w:type="dxa"/>
            <w:tcBorders>
              <w:top w:val="single" w:sz="4" w:space="0" w:color="000000"/>
              <w:left w:val="single" w:sz="4" w:space="0" w:color="000000"/>
              <w:bottom w:val="single" w:sz="4" w:space="0" w:color="000000"/>
            </w:tcBorders>
          </w:tcPr>
          <w:p w14:paraId="1F5B6A96" w14:textId="77777777" w:rsidR="006575A0" w:rsidRDefault="007443E2">
            <w:pPr>
              <w:ind w:firstLineChars="0" w:firstLine="0"/>
            </w:pPr>
            <w:r>
              <w:t>00H,00H</w:t>
            </w:r>
          </w:p>
        </w:tc>
        <w:tc>
          <w:tcPr>
            <w:tcW w:w="3665" w:type="dxa"/>
            <w:tcBorders>
              <w:top w:val="single" w:sz="4" w:space="0" w:color="000000"/>
              <w:left w:val="single" w:sz="4" w:space="0" w:color="000000"/>
              <w:bottom w:val="single" w:sz="4" w:space="0" w:color="000000"/>
              <w:right w:val="single" w:sz="4" w:space="0" w:color="000000"/>
            </w:tcBorders>
          </w:tcPr>
          <w:p w14:paraId="1114BDD5" w14:textId="77777777" w:rsidR="006575A0" w:rsidRDefault="007443E2">
            <w:pPr>
              <w:ind w:firstLineChars="0" w:firstLine="0"/>
            </w:pPr>
            <w:r>
              <w:t>命令执行正确</w:t>
            </w:r>
          </w:p>
        </w:tc>
      </w:tr>
      <w:tr w:rsidR="006575A0" w14:paraId="4333574A" w14:textId="77777777">
        <w:tc>
          <w:tcPr>
            <w:tcW w:w="2700" w:type="dxa"/>
            <w:vMerge/>
            <w:tcBorders>
              <w:top w:val="single" w:sz="4" w:space="0" w:color="000000"/>
              <w:left w:val="single" w:sz="4" w:space="0" w:color="000000"/>
              <w:bottom w:val="single" w:sz="4" w:space="0" w:color="000000"/>
            </w:tcBorders>
          </w:tcPr>
          <w:p w14:paraId="57E7545D" w14:textId="77777777" w:rsidR="006575A0" w:rsidRDefault="006575A0">
            <w:pPr>
              <w:ind w:firstLineChars="0" w:firstLine="0"/>
            </w:pPr>
          </w:p>
        </w:tc>
        <w:tc>
          <w:tcPr>
            <w:tcW w:w="1605" w:type="dxa"/>
            <w:tcBorders>
              <w:top w:val="single" w:sz="4" w:space="0" w:color="000000"/>
              <w:left w:val="single" w:sz="4" w:space="0" w:color="000000"/>
              <w:bottom w:val="single" w:sz="4" w:space="0" w:color="000000"/>
            </w:tcBorders>
          </w:tcPr>
          <w:p w14:paraId="609C60F4" w14:textId="77777777" w:rsidR="006575A0" w:rsidRDefault="007443E2">
            <w:pPr>
              <w:ind w:firstLineChars="0" w:firstLine="0"/>
            </w:pPr>
            <w:r>
              <w:t>00H,01H</w:t>
            </w:r>
          </w:p>
        </w:tc>
        <w:tc>
          <w:tcPr>
            <w:tcW w:w="3665" w:type="dxa"/>
            <w:tcBorders>
              <w:top w:val="single" w:sz="4" w:space="0" w:color="000000"/>
              <w:left w:val="single" w:sz="4" w:space="0" w:color="000000"/>
              <w:bottom w:val="single" w:sz="4" w:space="0" w:color="000000"/>
              <w:right w:val="single" w:sz="4" w:space="0" w:color="000000"/>
            </w:tcBorders>
          </w:tcPr>
          <w:p w14:paraId="6A40636E" w14:textId="77777777" w:rsidR="006575A0" w:rsidRDefault="007443E2">
            <w:pPr>
              <w:ind w:firstLineChars="0" w:firstLine="0"/>
            </w:pPr>
            <w:r>
              <w:t>该机型无</w:t>
            </w:r>
            <w:r>
              <w:t>LED</w:t>
            </w:r>
            <w:r>
              <w:t>灯</w:t>
            </w:r>
          </w:p>
        </w:tc>
      </w:tr>
    </w:tbl>
    <w:p w14:paraId="23A8940A" w14:textId="77777777" w:rsidR="006575A0" w:rsidRDefault="007443E2">
      <w:pPr>
        <w:ind w:firstLine="440"/>
        <w:rPr>
          <w:color w:val="000000"/>
          <w:lang w:eastAsia="zh-CN"/>
        </w:rPr>
      </w:pPr>
      <w:r>
        <w:rPr>
          <w:rFonts w:eastAsia="Times New Roman"/>
          <w:color w:val="000000"/>
        </w:rPr>
        <w:t xml:space="preserve">       </w:t>
      </w:r>
    </w:p>
    <w:p w14:paraId="15441B87" w14:textId="77777777" w:rsidR="006575A0" w:rsidRDefault="007443E2">
      <w:pPr>
        <w:ind w:firstLine="440"/>
        <w:rPr>
          <w:lang w:eastAsia="zh-CN"/>
        </w:rPr>
      </w:pPr>
      <w:r>
        <w:rPr>
          <w:rFonts w:hint="eastAsia"/>
          <w:lang w:eastAsia="zh-CN"/>
        </w:rPr>
        <w:t>示例：</w:t>
      </w:r>
    </w:p>
    <w:p w14:paraId="70E0BFFD" w14:textId="77777777" w:rsidR="006575A0" w:rsidRDefault="007443E2">
      <w:pPr>
        <w:ind w:leftChars="200" w:left="440" w:firstLine="440"/>
        <w:rPr>
          <w:lang w:eastAsia="zh-CN"/>
        </w:rPr>
      </w:pPr>
      <w:r>
        <w:rPr>
          <w:rFonts w:hint="eastAsia"/>
          <w:lang w:eastAsia="zh-CN"/>
        </w:rPr>
        <w:t>发送指令：</w:t>
      </w:r>
      <w:r>
        <w:rPr>
          <w:lang w:eastAsia="zh-CN"/>
        </w:rPr>
        <w:t>02 00 03 31 14 0F 2A 03</w:t>
      </w:r>
    </w:p>
    <w:p w14:paraId="793244B8" w14:textId="77777777" w:rsidR="006575A0" w:rsidRDefault="007443E2">
      <w:pPr>
        <w:ind w:leftChars="200" w:left="440" w:firstLine="440"/>
        <w:rPr>
          <w:lang w:eastAsia="zh-CN"/>
        </w:rPr>
      </w:pPr>
      <w:r>
        <w:rPr>
          <w:rFonts w:hint="eastAsia"/>
          <w:lang w:eastAsia="zh-CN"/>
        </w:rPr>
        <w:t>指令说明：蓝黄红绿四灯亮</w:t>
      </w:r>
    </w:p>
    <w:p w14:paraId="188331C5"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7C190DD5" w14:textId="77777777" w:rsidR="006575A0" w:rsidRDefault="007443E2">
      <w:pPr>
        <w:ind w:leftChars="200" w:left="440" w:firstLine="440"/>
        <w:rPr>
          <w:rFonts w:ascii="STKaiti" w:eastAsia="STKaiti" w:hAnsi="STKaiti" w:cs="STKaiti"/>
          <w:color w:val="000000"/>
          <w:lang w:eastAsia="zh-CN"/>
        </w:rPr>
      </w:pPr>
      <w:r>
        <w:rPr>
          <w:rFonts w:hint="eastAsia"/>
          <w:lang w:eastAsia="zh-CN"/>
        </w:rPr>
        <w:t>返回值说明：</w:t>
      </w:r>
      <w:r>
        <w:rPr>
          <w:bCs/>
          <w:color w:val="000000"/>
          <w:szCs w:val="21"/>
        </w:rPr>
        <w:t>命令执行正确</w:t>
      </w:r>
    </w:p>
    <w:p w14:paraId="68349837" w14:textId="77777777" w:rsidR="006575A0" w:rsidRDefault="006575A0">
      <w:pPr>
        <w:ind w:firstLineChars="90" w:firstLine="198"/>
        <w:rPr>
          <w:color w:val="000000"/>
          <w:lang w:eastAsia="zh-CN"/>
        </w:rPr>
      </w:pPr>
    </w:p>
    <w:p w14:paraId="44C06F4A" w14:textId="77777777" w:rsidR="006575A0" w:rsidRDefault="006575A0">
      <w:pPr>
        <w:ind w:firstLine="440"/>
        <w:rPr>
          <w:color w:val="000000"/>
          <w:lang w:eastAsia="zh-CN"/>
        </w:rPr>
      </w:pPr>
    </w:p>
    <w:p w14:paraId="257A46A5" w14:textId="77777777" w:rsidR="006575A0" w:rsidRDefault="007443E2">
      <w:pPr>
        <w:ind w:firstLine="440"/>
        <w:rPr>
          <w:rFonts w:ascii="宋体" w:hAnsi="宋体" w:cs="STKaiti"/>
          <w:bCs/>
          <w:szCs w:val="21"/>
          <w:lang w:eastAsia="zh-CN"/>
        </w:rPr>
      </w:pPr>
      <w:r>
        <w:rPr>
          <w:rFonts w:ascii="宋体" w:hAnsi="宋体" w:cs="STKaiti"/>
        </w:rPr>
        <w:t>注意：设置</w:t>
      </w:r>
      <w:r>
        <w:rPr>
          <w:rFonts w:ascii="宋体" w:hAnsi="宋体" w:cs="STKaiti"/>
          <w:bCs/>
          <w:szCs w:val="21"/>
        </w:rPr>
        <w:t>取消闪烁后，闪烁才会停止，亮/灭命令无法取消闪烁。</w:t>
      </w:r>
    </w:p>
    <w:p w14:paraId="5EF4FCD5" w14:textId="77777777" w:rsidR="006575A0" w:rsidRDefault="006575A0">
      <w:pPr>
        <w:ind w:firstLine="440"/>
        <w:rPr>
          <w:rFonts w:ascii="宋体" w:hAnsi="宋体" w:cs="STKaiti"/>
          <w:bCs/>
          <w:szCs w:val="21"/>
          <w:lang w:eastAsia="zh-CN"/>
        </w:rPr>
      </w:pPr>
    </w:p>
    <w:p w14:paraId="77946FDC" w14:textId="77777777" w:rsidR="006575A0" w:rsidRDefault="007443E2">
      <w:pPr>
        <w:pStyle w:val="3"/>
        <w:numPr>
          <w:ilvl w:val="1"/>
          <w:numId w:val="6"/>
        </w:numPr>
        <w:jc w:val="both"/>
        <w:rPr>
          <w:lang w:eastAsia="zh-CN"/>
        </w:rPr>
      </w:pPr>
      <w:bookmarkStart w:id="24" w:name="_Toc10636195"/>
      <w:bookmarkStart w:id="25" w:name="_Toc8997427"/>
      <w:r>
        <w:t>扫描头</w:t>
      </w:r>
      <w:r>
        <w:rPr>
          <w:rFonts w:hint="eastAsia"/>
        </w:rPr>
        <w:t>开始</w:t>
      </w:r>
      <w:r>
        <w:t>扫描（</w:t>
      </w:r>
      <w:r>
        <w:rPr>
          <w:rFonts w:hint="eastAsia"/>
        </w:rPr>
        <w:t>0</w:t>
      </w:r>
      <w:r>
        <w:t>x31 0x17</w:t>
      </w:r>
      <w:r>
        <w:t>）</w:t>
      </w:r>
      <w:bookmarkEnd w:id="24"/>
    </w:p>
    <w:p w14:paraId="14944E20" w14:textId="77777777" w:rsidR="006575A0" w:rsidRDefault="007443E2">
      <w:pPr>
        <w:ind w:firstLine="440"/>
        <w:rPr>
          <w:lang w:eastAsia="zh-CN"/>
        </w:rPr>
      </w:pPr>
      <w:r>
        <w:rPr>
          <w:rFonts w:hint="eastAsia"/>
          <w:lang w:eastAsia="zh-CN"/>
        </w:rPr>
        <w:t>0x31+0x17</w:t>
      </w:r>
      <w:r>
        <w:t>（</w:t>
      </w:r>
      <w:r>
        <w:rPr>
          <w:rFonts w:hint="eastAsia"/>
        </w:rPr>
        <w:t>0</w:t>
      </w:r>
      <w:r>
        <w:t>x31 0x17</w:t>
      </w:r>
      <w:r>
        <w:t>）</w:t>
      </w:r>
      <w:bookmarkEnd w:id="25"/>
    </w:p>
    <w:p w14:paraId="1885D734" w14:textId="77777777" w:rsidR="006575A0" w:rsidRDefault="006575A0">
      <w:pPr>
        <w:ind w:firstLine="440"/>
        <w:rPr>
          <w:lang w:eastAsia="zh-CN"/>
        </w:rPr>
      </w:pPr>
    </w:p>
    <w:p w14:paraId="619D947F" w14:textId="77777777" w:rsidR="006575A0" w:rsidRDefault="007443E2">
      <w:pPr>
        <w:ind w:firstLine="440"/>
        <w:rPr>
          <w:lang w:eastAsia="zh-CN"/>
        </w:rPr>
      </w:pPr>
      <w:r>
        <w:rPr>
          <w:rFonts w:hint="eastAsia"/>
          <w:lang w:eastAsia="zh-CN"/>
        </w:rPr>
        <w:t>功能：扫描头开始扫描。</w:t>
      </w:r>
    </w:p>
    <w:p w14:paraId="7556A539"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700"/>
        <w:gridCol w:w="1321"/>
        <w:gridCol w:w="3949"/>
      </w:tblGrid>
      <w:tr w:rsidR="006575A0" w14:paraId="32D0FC1C" w14:textId="77777777">
        <w:tc>
          <w:tcPr>
            <w:tcW w:w="2700" w:type="dxa"/>
            <w:tcBorders>
              <w:top w:val="single" w:sz="4" w:space="0" w:color="000000"/>
              <w:left w:val="single" w:sz="4" w:space="0" w:color="000000"/>
              <w:bottom w:val="single" w:sz="4" w:space="0" w:color="000000"/>
            </w:tcBorders>
            <w:shd w:val="clear" w:color="auto" w:fill="D8D8D8"/>
          </w:tcPr>
          <w:p w14:paraId="180D7ACA" w14:textId="77777777" w:rsidR="006575A0" w:rsidRDefault="007443E2">
            <w:pPr>
              <w:widowControl w:val="0"/>
              <w:numPr>
                <w:ilvl w:val="0"/>
                <w:numId w:val="7"/>
              </w:numPr>
              <w:suppressAutoHyphens/>
              <w:ind w:firstLine="440"/>
              <w:jc w:val="center"/>
              <w:rPr>
                <w:bCs/>
                <w:color w:val="000000"/>
                <w:szCs w:val="21"/>
              </w:rPr>
            </w:pPr>
            <w:r>
              <w:rPr>
                <w:bCs/>
                <w:color w:val="000000"/>
                <w:szCs w:val="21"/>
              </w:rPr>
              <w:t>标识</w:t>
            </w:r>
          </w:p>
        </w:tc>
        <w:tc>
          <w:tcPr>
            <w:tcW w:w="1321" w:type="dxa"/>
            <w:tcBorders>
              <w:top w:val="single" w:sz="4" w:space="0" w:color="000000"/>
              <w:left w:val="single" w:sz="4" w:space="0" w:color="000000"/>
              <w:bottom w:val="single" w:sz="4" w:space="0" w:color="000000"/>
            </w:tcBorders>
            <w:shd w:val="clear" w:color="auto" w:fill="D8D8D8"/>
          </w:tcPr>
          <w:p w14:paraId="582C4D41"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shd w:val="clear" w:color="auto" w:fill="D8D8D8"/>
          </w:tcPr>
          <w:p w14:paraId="369CA775" w14:textId="77777777" w:rsidR="006575A0" w:rsidRDefault="007443E2">
            <w:pPr>
              <w:ind w:firstLine="440"/>
              <w:jc w:val="center"/>
              <w:rPr>
                <w:bCs/>
                <w:color w:val="000000"/>
                <w:szCs w:val="21"/>
              </w:rPr>
            </w:pPr>
            <w:r>
              <w:rPr>
                <w:bCs/>
                <w:color w:val="000000"/>
                <w:szCs w:val="21"/>
              </w:rPr>
              <w:t>说明</w:t>
            </w:r>
          </w:p>
        </w:tc>
      </w:tr>
      <w:tr w:rsidR="006575A0" w14:paraId="5BDD1CAC" w14:textId="77777777">
        <w:tc>
          <w:tcPr>
            <w:tcW w:w="2700" w:type="dxa"/>
            <w:tcBorders>
              <w:top w:val="single" w:sz="4" w:space="0" w:color="000000"/>
              <w:left w:val="single" w:sz="4" w:space="0" w:color="000000"/>
              <w:bottom w:val="single" w:sz="4" w:space="0" w:color="000000"/>
            </w:tcBorders>
          </w:tcPr>
          <w:p w14:paraId="16649863" w14:textId="77777777" w:rsidR="006575A0" w:rsidRDefault="007443E2">
            <w:pPr>
              <w:ind w:firstLine="440"/>
              <w:rPr>
                <w:bCs/>
                <w:color w:val="000000"/>
                <w:szCs w:val="21"/>
              </w:rPr>
            </w:pPr>
            <w:r>
              <w:rPr>
                <w:bCs/>
                <w:color w:val="000000"/>
                <w:szCs w:val="21"/>
              </w:rPr>
              <w:t>CommandH</w:t>
            </w:r>
          </w:p>
        </w:tc>
        <w:tc>
          <w:tcPr>
            <w:tcW w:w="1321" w:type="dxa"/>
            <w:tcBorders>
              <w:top w:val="single" w:sz="4" w:space="0" w:color="000000"/>
              <w:left w:val="single" w:sz="4" w:space="0" w:color="000000"/>
              <w:bottom w:val="single" w:sz="4" w:space="0" w:color="000000"/>
            </w:tcBorders>
            <w:vAlign w:val="center"/>
          </w:tcPr>
          <w:p w14:paraId="2C36DC1E" w14:textId="77777777" w:rsidR="006575A0" w:rsidRDefault="007443E2">
            <w:pPr>
              <w:ind w:firstLine="440"/>
              <w:rPr>
                <w:bCs/>
                <w:color w:val="000000"/>
                <w:szCs w:val="21"/>
              </w:rPr>
            </w:pPr>
            <w:r>
              <w:rPr>
                <w:bCs/>
                <w:color w:val="000000"/>
                <w:szCs w:val="21"/>
              </w:rPr>
              <w:t>0x31</w:t>
            </w:r>
          </w:p>
        </w:tc>
        <w:tc>
          <w:tcPr>
            <w:tcW w:w="3949" w:type="dxa"/>
            <w:tcBorders>
              <w:top w:val="single" w:sz="4" w:space="0" w:color="000000"/>
              <w:left w:val="single" w:sz="4" w:space="0" w:color="000000"/>
              <w:bottom w:val="single" w:sz="4" w:space="0" w:color="000000"/>
              <w:right w:val="single" w:sz="4" w:space="0" w:color="000000"/>
            </w:tcBorders>
          </w:tcPr>
          <w:p w14:paraId="4FA72FAF" w14:textId="77777777" w:rsidR="006575A0" w:rsidRDefault="007443E2">
            <w:pPr>
              <w:ind w:firstLine="440"/>
              <w:rPr>
                <w:bCs/>
                <w:color w:val="000000"/>
                <w:szCs w:val="21"/>
              </w:rPr>
            </w:pPr>
            <w:r>
              <w:rPr>
                <w:bCs/>
                <w:color w:val="000000"/>
                <w:szCs w:val="21"/>
              </w:rPr>
              <w:t>功能命令类别</w:t>
            </w:r>
          </w:p>
        </w:tc>
      </w:tr>
      <w:tr w:rsidR="006575A0" w14:paraId="2EE7F36B" w14:textId="77777777">
        <w:tc>
          <w:tcPr>
            <w:tcW w:w="2700" w:type="dxa"/>
            <w:tcBorders>
              <w:top w:val="single" w:sz="4" w:space="0" w:color="000000"/>
              <w:left w:val="single" w:sz="4" w:space="0" w:color="000000"/>
              <w:bottom w:val="single" w:sz="4" w:space="0" w:color="000000"/>
            </w:tcBorders>
          </w:tcPr>
          <w:p w14:paraId="4CA1D2FE" w14:textId="77777777" w:rsidR="006575A0" w:rsidRDefault="007443E2">
            <w:pPr>
              <w:ind w:firstLine="440"/>
              <w:rPr>
                <w:bCs/>
                <w:color w:val="000000"/>
                <w:szCs w:val="21"/>
              </w:rPr>
            </w:pPr>
            <w:r>
              <w:rPr>
                <w:bCs/>
                <w:color w:val="000000"/>
                <w:szCs w:val="21"/>
              </w:rPr>
              <w:t>CommandL</w:t>
            </w:r>
          </w:p>
        </w:tc>
        <w:tc>
          <w:tcPr>
            <w:tcW w:w="1321" w:type="dxa"/>
            <w:tcBorders>
              <w:top w:val="single" w:sz="4" w:space="0" w:color="000000"/>
              <w:left w:val="single" w:sz="4" w:space="0" w:color="000000"/>
              <w:bottom w:val="single" w:sz="4" w:space="0" w:color="000000"/>
            </w:tcBorders>
            <w:vAlign w:val="center"/>
          </w:tcPr>
          <w:p w14:paraId="77283250" w14:textId="77777777" w:rsidR="006575A0" w:rsidRDefault="007443E2">
            <w:pPr>
              <w:ind w:firstLine="440"/>
              <w:rPr>
                <w:bCs/>
                <w:color w:val="000000"/>
                <w:szCs w:val="21"/>
              </w:rPr>
            </w:pPr>
            <w:r>
              <w:rPr>
                <w:bCs/>
                <w:color w:val="000000"/>
                <w:szCs w:val="21"/>
              </w:rPr>
              <w:t>0x17</w:t>
            </w:r>
          </w:p>
        </w:tc>
        <w:tc>
          <w:tcPr>
            <w:tcW w:w="3949" w:type="dxa"/>
            <w:tcBorders>
              <w:top w:val="single" w:sz="4" w:space="0" w:color="000000"/>
              <w:left w:val="single" w:sz="4" w:space="0" w:color="000000"/>
              <w:bottom w:val="single" w:sz="4" w:space="0" w:color="000000"/>
              <w:right w:val="single" w:sz="4" w:space="0" w:color="000000"/>
            </w:tcBorders>
          </w:tcPr>
          <w:p w14:paraId="5C1F114F" w14:textId="77777777" w:rsidR="006575A0" w:rsidRDefault="007443E2">
            <w:pPr>
              <w:ind w:firstLine="440"/>
              <w:rPr>
                <w:bCs/>
                <w:color w:val="000000"/>
                <w:szCs w:val="21"/>
              </w:rPr>
            </w:pPr>
            <w:r>
              <w:rPr>
                <w:rFonts w:hint="eastAsia"/>
                <w:bCs/>
                <w:color w:val="000000"/>
                <w:szCs w:val="21"/>
              </w:rPr>
              <w:t>扫描头开始</w:t>
            </w:r>
            <w:r>
              <w:rPr>
                <w:bCs/>
                <w:color w:val="000000"/>
                <w:szCs w:val="21"/>
              </w:rPr>
              <w:t>扫描代码</w:t>
            </w:r>
          </w:p>
        </w:tc>
      </w:tr>
    </w:tbl>
    <w:p w14:paraId="1372230B" w14:textId="77777777" w:rsidR="006575A0" w:rsidRDefault="007443E2">
      <w:pPr>
        <w:ind w:firstLine="440"/>
        <w:rPr>
          <w:color w:val="000000"/>
        </w:rPr>
      </w:pPr>
      <w:r>
        <w:rPr>
          <w:color w:val="000000"/>
        </w:rPr>
        <w:tab/>
      </w:r>
      <w:r>
        <w:rPr>
          <w:color w:val="000000"/>
        </w:rPr>
        <w:tab/>
      </w:r>
    </w:p>
    <w:p w14:paraId="1CB7284D"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605"/>
        <w:gridCol w:w="3665"/>
      </w:tblGrid>
      <w:tr w:rsidR="006575A0" w14:paraId="18D4F7D4" w14:textId="77777777">
        <w:tc>
          <w:tcPr>
            <w:tcW w:w="2700" w:type="dxa"/>
            <w:tcBorders>
              <w:top w:val="single" w:sz="4" w:space="0" w:color="000000"/>
              <w:left w:val="single" w:sz="4" w:space="0" w:color="000000"/>
              <w:bottom w:val="single" w:sz="4" w:space="0" w:color="000000"/>
            </w:tcBorders>
          </w:tcPr>
          <w:p w14:paraId="3991DA81" w14:textId="77777777" w:rsidR="006575A0" w:rsidRDefault="007443E2">
            <w:pPr>
              <w:ind w:firstLine="440"/>
              <w:jc w:val="center"/>
              <w:rPr>
                <w:bCs/>
                <w:color w:val="000000"/>
                <w:szCs w:val="21"/>
              </w:rPr>
            </w:pPr>
            <w:r>
              <w:rPr>
                <w:bCs/>
                <w:color w:val="000000"/>
                <w:szCs w:val="21"/>
              </w:rPr>
              <w:t>标识</w:t>
            </w:r>
          </w:p>
        </w:tc>
        <w:tc>
          <w:tcPr>
            <w:tcW w:w="1605" w:type="dxa"/>
            <w:tcBorders>
              <w:top w:val="single" w:sz="4" w:space="0" w:color="000000"/>
              <w:left w:val="single" w:sz="4" w:space="0" w:color="000000"/>
              <w:bottom w:val="single" w:sz="4" w:space="0" w:color="000000"/>
            </w:tcBorders>
          </w:tcPr>
          <w:p w14:paraId="2B785A1C" w14:textId="77777777" w:rsidR="006575A0" w:rsidRDefault="007443E2">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tcPr>
          <w:p w14:paraId="4325B671" w14:textId="77777777" w:rsidR="006575A0" w:rsidRDefault="007443E2">
            <w:pPr>
              <w:ind w:firstLine="440"/>
              <w:jc w:val="center"/>
              <w:rPr>
                <w:bCs/>
                <w:color w:val="000000"/>
                <w:szCs w:val="21"/>
              </w:rPr>
            </w:pPr>
            <w:r>
              <w:rPr>
                <w:bCs/>
                <w:color w:val="000000"/>
                <w:szCs w:val="21"/>
              </w:rPr>
              <w:t>说明</w:t>
            </w:r>
          </w:p>
        </w:tc>
      </w:tr>
      <w:tr w:rsidR="006575A0" w14:paraId="1788AC3C" w14:textId="77777777">
        <w:trPr>
          <w:trHeight w:val="263"/>
        </w:trPr>
        <w:tc>
          <w:tcPr>
            <w:tcW w:w="2700" w:type="dxa"/>
            <w:vMerge w:val="restart"/>
            <w:tcBorders>
              <w:top w:val="single" w:sz="4" w:space="0" w:color="000000"/>
              <w:left w:val="single" w:sz="4" w:space="0" w:color="000000"/>
            </w:tcBorders>
          </w:tcPr>
          <w:p w14:paraId="3D342D46" w14:textId="77777777" w:rsidR="006575A0" w:rsidRDefault="007443E2">
            <w:pPr>
              <w:ind w:firstLine="440"/>
              <w:jc w:val="left"/>
              <w:rPr>
                <w:bCs/>
                <w:color w:val="000000"/>
                <w:szCs w:val="21"/>
              </w:rPr>
            </w:pPr>
            <w:r>
              <w:rPr>
                <w:bCs/>
                <w:color w:val="000000"/>
                <w:szCs w:val="21"/>
              </w:rPr>
              <w:t>status</w:t>
            </w:r>
          </w:p>
        </w:tc>
        <w:tc>
          <w:tcPr>
            <w:tcW w:w="1605" w:type="dxa"/>
            <w:tcBorders>
              <w:top w:val="single" w:sz="4" w:space="0" w:color="000000"/>
              <w:left w:val="single" w:sz="4" w:space="0" w:color="000000"/>
              <w:bottom w:val="single" w:sz="4" w:space="0" w:color="000000"/>
            </w:tcBorders>
          </w:tcPr>
          <w:p w14:paraId="15B9A52F" w14:textId="77777777" w:rsidR="006575A0" w:rsidRDefault="007443E2">
            <w:pPr>
              <w:ind w:firstLine="440"/>
              <w:rPr>
                <w:bCs/>
                <w:color w:val="000000"/>
                <w:szCs w:val="21"/>
              </w:rPr>
            </w:pPr>
            <w:r>
              <w:rPr>
                <w:bCs/>
                <w:color w:val="000000"/>
                <w:szCs w:val="21"/>
              </w:rPr>
              <w:t>00H,00H</w:t>
            </w:r>
          </w:p>
        </w:tc>
        <w:tc>
          <w:tcPr>
            <w:tcW w:w="3665" w:type="dxa"/>
            <w:tcBorders>
              <w:top w:val="single" w:sz="4" w:space="0" w:color="000000"/>
              <w:left w:val="single" w:sz="4" w:space="0" w:color="000000"/>
              <w:bottom w:val="single" w:sz="4" w:space="0" w:color="000000"/>
              <w:right w:val="single" w:sz="4" w:space="0" w:color="000000"/>
            </w:tcBorders>
          </w:tcPr>
          <w:p w14:paraId="0E02ABE2" w14:textId="77777777" w:rsidR="006575A0" w:rsidRDefault="007443E2">
            <w:pPr>
              <w:ind w:firstLine="440"/>
              <w:rPr>
                <w:bCs/>
                <w:color w:val="000000"/>
                <w:szCs w:val="21"/>
              </w:rPr>
            </w:pPr>
            <w:r>
              <w:rPr>
                <w:bCs/>
                <w:color w:val="000000"/>
                <w:szCs w:val="21"/>
              </w:rPr>
              <w:t>命令执行正确</w:t>
            </w:r>
          </w:p>
        </w:tc>
      </w:tr>
      <w:tr w:rsidR="006575A0" w14:paraId="120A17FF" w14:textId="77777777">
        <w:trPr>
          <w:trHeight w:val="263"/>
        </w:trPr>
        <w:tc>
          <w:tcPr>
            <w:tcW w:w="2700" w:type="dxa"/>
            <w:vMerge/>
            <w:tcBorders>
              <w:left w:val="single" w:sz="4" w:space="0" w:color="000000"/>
            </w:tcBorders>
          </w:tcPr>
          <w:p w14:paraId="714436F0" w14:textId="77777777" w:rsidR="006575A0" w:rsidRDefault="006575A0">
            <w:pPr>
              <w:ind w:firstLine="440"/>
              <w:jc w:val="left"/>
              <w:rPr>
                <w:bCs/>
                <w:color w:val="000000"/>
                <w:szCs w:val="21"/>
              </w:rPr>
            </w:pPr>
          </w:p>
        </w:tc>
        <w:tc>
          <w:tcPr>
            <w:tcW w:w="1605" w:type="dxa"/>
            <w:tcBorders>
              <w:top w:val="single" w:sz="4" w:space="0" w:color="000000"/>
              <w:left w:val="single" w:sz="4" w:space="0" w:color="000000"/>
              <w:bottom w:val="single" w:sz="4" w:space="0" w:color="000000"/>
            </w:tcBorders>
          </w:tcPr>
          <w:p w14:paraId="60FC776B" w14:textId="77777777" w:rsidR="006575A0" w:rsidRDefault="007443E2">
            <w:pPr>
              <w:ind w:firstLine="440"/>
              <w:rPr>
                <w:bCs/>
                <w:color w:val="000000"/>
                <w:szCs w:val="21"/>
              </w:rPr>
            </w:pPr>
            <w:r>
              <w:rPr>
                <w:bCs/>
                <w:color w:val="000000"/>
                <w:szCs w:val="21"/>
              </w:rPr>
              <w:t>00H,01H</w:t>
            </w:r>
          </w:p>
        </w:tc>
        <w:tc>
          <w:tcPr>
            <w:tcW w:w="3665" w:type="dxa"/>
            <w:tcBorders>
              <w:top w:val="single" w:sz="4" w:space="0" w:color="000000"/>
              <w:left w:val="single" w:sz="4" w:space="0" w:color="000000"/>
              <w:bottom w:val="single" w:sz="4" w:space="0" w:color="000000"/>
              <w:right w:val="single" w:sz="4" w:space="0" w:color="000000"/>
            </w:tcBorders>
          </w:tcPr>
          <w:p w14:paraId="507E22CE" w14:textId="77777777" w:rsidR="006575A0" w:rsidRDefault="007443E2">
            <w:pPr>
              <w:ind w:firstLine="440"/>
              <w:rPr>
                <w:bCs/>
                <w:color w:val="000000"/>
                <w:szCs w:val="21"/>
              </w:rPr>
            </w:pPr>
            <w:r>
              <w:rPr>
                <w:rFonts w:hint="eastAsia"/>
                <w:bCs/>
                <w:color w:val="000000"/>
                <w:szCs w:val="21"/>
              </w:rPr>
              <w:t>打开设备</w:t>
            </w:r>
            <w:r>
              <w:rPr>
                <w:bCs/>
                <w:color w:val="000000"/>
                <w:szCs w:val="21"/>
              </w:rPr>
              <w:t>失败</w:t>
            </w:r>
          </w:p>
        </w:tc>
      </w:tr>
      <w:tr w:rsidR="006575A0" w14:paraId="22CCE423" w14:textId="77777777">
        <w:trPr>
          <w:trHeight w:val="263"/>
        </w:trPr>
        <w:tc>
          <w:tcPr>
            <w:tcW w:w="2700" w:type="dxa"/>
            <w:tcBorders>
              <w:left w:val="single" w:sz="4" w:space="0" w:color="000000"/>
              <w:bottom w:val="single" w:sz="4" w:space="0" w:color="000000"/>
            </w:tcBorders>
          </w:tcPr>
          <w:p w14:paraId="28475F57" w14:textId="77777777" w:rsidR="006575A0" w:rsidRDefault="006575A0">
            <w:pPr>
              <w:ind w:firstLine="440"/>
              <w:jc w:val="left"/>
              <w:rPr>
                <w:bCs/>
                <w:color w:val="000000"/>
                <w:szCs w:val="21"/>
              </w:rPr>
            </w:pPr>
          </w:p>
        </w:tc>
        <w:tc>
          <w:tcPr>
            <w:tcW w:w="1605" w:type="dxa"/>
            <w:tcBorders>
              <w:top w:val="single" w:sz="4" w:space="0" w:color="000000"/>
              <w:left w:val="single" w:sz="4" w:space="0" w:color="000000"/>
              <w:bottom w:val="single" w:sz="4" w:space="0" w:color="000000"/>
            </w:tcBorders>
          </w:tcPr>
          <w:p w14:paraId="55214DF1" w14:textId="77777777" w:rsidR="006575A0" w:rsidRDefault="007443E2">
            <w:pPr>
              <w:ind w:firstLine="440"/>
              <w:rPr>
                <w:bCs/>
                <w:color w:val="000000"/>
                <w:szCs w:val="21"/>
              </w:rPr>
            </w:pPr>
            <w:r>
              <w:rPr>
                <w:bCs/>
                <w:color w:val="000000"/>
                <w:szCs w:val="21"/>
              </w:rPr>
              <w:t>00H,02H</w:t>
            </w:r>
          </w:p>
        </w:tc>
        <w:tc>
          <w:tcPr>
            <w:tcW w:w="3665" w:type="dxa"/>
            <w:tcBorders>
              <w:top w:val="single" w:sz="4" w:space="0" w:color="000000"/>
              <w:left w:val="single" w:sz="4" w:space="0" w:color="000000"/>
              <w:bottom w:val="single" w:sz="4" w:space="0" w:color="000000"/>
              <w:right w:val="single" w:sz="4" w:space="0" w:color="000000"/>
            </w:tcBorders>
          </w:tcPr>
          <w:p w14:paraId="79B7FF5F" w14:textId="77777777" w:rsidR="006575A0" w:rsidRDefault="007443E2">
            <w:pPr>
              <w:ind w:firstLine="440"/>
              <w:rPr>
                <w:bCs/>
                <w:color w:val="000000"/>
                <w:szCs w:val="21"/>
              </w:rPr>
            </w:pPr>
            <w:r>
              <w:rPr>
                <w:rFonts w:hint="eastAsia"/>
                <w:bCs/>
                <w:color w:val="000000"/>
                <w:szCs w:val="21"/>
              </w:rPr>
              <w:t>设备不支持扫描头</w:t>
            </w:r>
          </w:p>
        </w:tc>
      </w:tr>
    </w:tbl>
    <w:p w14:paraId="2958D9AC" w14:textId="77777777" w:rsidR="006575A0" w:rsidRDefault="006575A0">
      <w:pPr>
        <w:ind w:firstLine="440"/>
        <w:rPr>
          <w:lang w:eastAsia="zh-CN"/>
        </w:rPr>
      </w:pPr>
    </w:p>
    <w:p w14:paraId="50A375D9" w14:textId="77777777" w:rsidR="006575A0" w:rsidRDefault="007443E2">
      <w:pPr>
        <w:ind w:firstLine="440"/>
        <w:rPr>
          <w:lang w:eastAsia="zh-CN"/>
        </w:rPr>
      </w:pPr>
      <w:r>
        <w:rPr>
          <w:rFonts w:hint="eastAsia"/>
          <w:lang w:eastAsia="zh-CN"/>
        </w:rPr>
        <w:t>示例：</w:t>
      </w:r>
    </w:p>
    <w:p w14:paraId="29ECE1EC" w14:textId="77777777" w:rsidR="006575A0" w:rsidRDefault="007443E2">
      <w:pPr>
        <w:ind w:leftChars="200" w:left="440" w:firstLine="440"/>
        <w:rPr>
          <w:lang w:eastAsia="zh-CN"/>
        </w:rPr>
      </w:pPr>
      <w:r>
        <w:rPr>
          <w:rFonts w:hint="eastAsia"/>
          <w:lang w:eastAsia="zh-CN"/>
        </w:rPr>
        <w:t>发送指令：</w:t>
      </w:r>
      <w:r>
        <w:rPr>
          <w:lang w:eastAsia="zh-CN"/>
        </w:rPr>
        <w:t>02 00 02 31 17 26 03</w:t>
      </w:r>
    </w:p>
    <w:p w14:paraId="7FA3D746" w14:textId="77777777" w:rsidR="006575A0" w:rsidRDefault="007443E2">
      <w:pPr>
        <w:ind w:leftChars="200" w:left="440" w:firstLine="440"/>
        <w:rPr>
          <w:lang w:eastAsia="zh-CN"/>
        </w:rPr>
      </w:pPr>
      <w:r>
        <w:rPr>
          <w:rFonts w:hint="eastAsia"/>
          <w:lang w:eastAsia="zh-CN"/>
        </w:rPr>
        <w:t>指令说明：无</w:t>
      </w:r>
    </w:p>
    <w:p w14:paraId="4B868FA4" w14:textId="77777777" w:rsidR="006575A0" w:rsidRDefault="007443E2">
      <w:pPr>
        <w:ind w:leftChars="200" w:left="440" w:firstLine="440"/>
        <w:rPr>
          <w:lang w:eastAsia="zh-CN"/>
        </w:rPr>
      </w:pPr>
      <w:r>
        <w:rPr>
          <w:rFonts w:hint="eastAsia"/>
          <w:lang w:eastAsia="zh-CN"/>
        </w:rPr>
        <w:t>返回值：</w:t>
      </w:r>
      <w:r>
        <w:rPr>
          <w:lang w:eastAsia="zh-CN"/>
        </w:rPr>
        <w:t>02 00 02 00 02 02 03</w:t>
      </w:r>
    </w:p>
    <w:p w14:paraId="0441601F" w14:textId="77777777" w:rsidR="006575A0" w:rsidRDefault="007443E2">
      <w:pPr>
        <w:ind w:leftChars="200" w:left="440" w:firstLine="440"/>
        <w:rPr>
          <w:lang w:eastAsia="zh-CN"/>
        </w:rPr>
      </w:pPr>
      <w:r>
        <w:rPr>
          <w:rFonts w:hint="eastAsia"/>
          <w:lang w:eastAsia="zh-CN"/>
        </w:rPr>
        <w:t>返回值说明：</w:t>
      </w:r>
      <w:r>
        <w:rPr>
          <w:rFonts w:hint="eastAsia"/>
          <w:bCs/>
          <w:color w:val="000000"/>
          <w:szCs w:val="21"/>
        </w:rPr>
        <w:t>设备不支持扫描头</w:t>
      </w:r>
    </w:p>
    <w:p w14:paraId="5B113B0F" w14:textId="77777777" w:rsidR="006575A0" w:rsidRDefault="007443E2">
      <w:pPr>
        <w:pStyle w:val="3"/>
        <w:numPr>
          <w:ilvl w:val="1"/>
          <w:numId w:val="6"/>
        </w:numPr>
        <w:jc w:val="both"/>
        <w:rPr>
          <w:lang w:eastAsia="zh-CN"/>
        </w:rPr>
      </w:pPr>
      <w:bookmarkStart w:id="26" w:name="_Toc10636196"/>
      <w:bookmarkStart w:id="27" w:name="_Toc8997428"/>
      <w:r>
        <w:rPr>
          <w:rFonts w:hint="eastAsia"/>
        </w:rPr>
        <w:t>获取</w:t>
      </w:r>
      <w:r>
        <w:t>扫描头</w:t>
      </w:r>
      <w:r>
        <w:rPr>
          <w:rFonts w:hint="eastAsia"/>
        </w:rPr>
        <w:t>条码</w:t>
      </w:r>
      <w:r>
        <w:t>数据（</w:t>
      </w:r>
      <w:r>
        <w:rPr>
          <w:rFonts w:hint="eastAsia"/>
        </w:rPr>
        <w:t>0</w:t>
      </w:r>
      <w:r>
        <w:t>x31 0x18</w:t>
      </w:r>
      <w:r>
        <w:t>）</w:t>
      </w:r>
      <w:bookmarkEnd w:id="26"/>
    </w:p>
    <w:p w14:paraId="3F139853" w14:textId="77777777" w:rsidR="006575A0" w:rsidRDefault="007443E2">
      <w:pPr>
        <w:ind w:firstLine="440"/>
        <w:rPr>
          <w:lang w:eastAsia="zh-CN"/>
        </w:rPr>
      </w:pPr>
      <w:r>
        <w:rPr>
          <w:rFonts w:hint="eastAsia"/>
          <w:lang w:eastAsia="zh-CN"/>
        </w:rPr>
        <w:t>0x31+0x18</w:t>
      </w:r>
      <w:r>
        <w:t>（</w:t>
      </w:r>
      <w:r>
        <w:rPr>
          <w:rFonts w:hint="eastAsia"/>
        </w:rPr>
        <w:t>0</w:t>
      </w:r>
      <w:r>
        <w:t>x31 0x18</w:t>
      </w:r>
      <w:r>
        <w:t>）</w:t>
      </w:r>
      <w:bookmarkEnd w:id="27"/>
    </w:p>
    <w:p w14:paraId="6DC774E0" w14:textId="77777777" w:rsidR="006575A0" w:rsidRDefault="007443E2">
      <w:pPr>
        <w:ind w:firstLine="440"/>
        <w:rPr>
          <w:lang w:eastAsia="zh-CN"/>
        </w:rPr>
      </w:pPr>
      <w:r>
        <w:rPr>
          <w:rFonts w:hint="eastAsia"/>
          <w:lang w:eastAsia="zh-CN"/>
        </w:rPr>
        <w:t>功能：获取扫描头条码数据。</w:t>
      </w:r>
    </w:p>
    <w:p w14:paraId="17DBB595" w14:textId="77777777" w:rsidR="006575A0" w:rsidRDefault="006575A0">
      <w:pPr>
        <w:ind w:firstLine="440"/>
        <w:rPr>
          <w:lang w:eastAsia="zh-CN"/>
        </w:rPr>
      </w:pPr>
    </w:p>
    <w:p w14:paraId="62D1C083"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700"/>
        <w:gridCol w:w="1321"/>
        <w:gridCol w:w="3949"/>
      </w:tblGrid>
      <w:tr w:rsidR="006575A0" w14:paraId="52549663" w14:textId="77777777">
        <w:tc>
          <w:tcPr>
            <w:tcW w:w="2700" w:type="dxa"/>
            <w:tcBorders>
              <w:top w:val="single" w:sz="4" w:space="0" w:color="000000"/>
              <w:left w:val="single" w:sz="4" w:space="0" w:color="000000"/>
              <w:bottom w:val="single" w:sz="4" w:space="0" w:color="000000"/>
            </w:tcBorders>
            <w:shd w:val="clear" w:color="auto" w:fill="D8D8D8"/>
          </w:tcPr>
          <w:p w14:paraId="23D341F3" w14:textId="77777777" w:rsidR="006575A0" w:rsidRDefault="007443E2">
            <w:pPr>
              <w:widowControl w:val="0"/>
              <w:numPr>
                <w:ilvl w:val="0"/>
                <w:numId w:val="7"/>
              </w:numPr>
              <w:suppressAutoHyphens/>
              <w:ind w:firstLine="440"/>
              <w:jc w:val="center"/>
              <w:rPr>
                <w:bCs/>
                <w:color w:val="000000"/>
                <w:szCs w:val="21"/>
              </w:rPr>
            </w:pPr>
            <w:r>
              <w:rPr>
                <w:bCs/>
                <w:color w:val="000000"/>
                <w:szCs w:val="21"/>
              </w:rPr>
              <w:t>标识</w:t>
            </w:r>
          </w:p>
        </w:tc>
        <w:tc>
          <w:tcPr>
            <w:tcW w:w="1321" w:type="dxa"/>
            <w:tcBorders>
              <w:top w:val="single" w:sz="4" w:space="0" w:color="000000"/>
              <w:left w:val="single" w:sz="4" w:space="0" w:color="000000"/>
              <w:bottom w:val="single" w:sz="4" w:space="0" w:color="000000"/>
            </w:tcBorders>
            <w:shd w:val="clear" w:color="auto" w:fill="D8D8D8"/>
          </w:tcPr>
          <w:p w14:paraId="7A95D161"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shd w:val="clear" w:color="auto" w:fill="D8D8D8"/>
          </w:tcPr>
          <w:p w14:paraId="608E68BA" w14:textId="77777777" w:rsidR="006575A0" w:rsidRDefault="007443E2">
            <w:pPr>
              <w:ind w:firstLine="440"/>
              <w:jc w:val="center"/>
              <w:rPr>
                <w:bCs/>
                <w:color w:val="000000"/>
                <w:szCs w:val="21"/>
              </w:rPr>
            </w:pPr>
            <w:r>
              <w:rPr>
                <w:bCs/>
                <w:color w:val="000000"/>
                <w:szCs w:val="21"/>
              </w:rPr>
              <w:t>说明</w:t>
            </w:r>
          </w:p>
        </w:tc>
      </w:tr>
      <w:tr w:rsidR="006575A0" w14:paraId="50EEC3BD" w14:textId="77777777">
        <w:tc>
          <w:tcPr>
            <w:tcW w:w="2700" w:type="dxa"/>
            <w:tcBorders>
              <w:top w:val="single" w:sz="4" w:space="0" w:color="000000"/>
              <w:left w:val="single" w:sz="4" w:space="0" w:color="000000"/>
              <w:bottom w:val="single" w:sz="4" w:space="0" w:color="000000"/>
            </w:tcBorders>
          </w:tcPr>
          <w:p w14:paraId="121A469C" w14:textId="77777777" w:rsidR="006575A0" w:rsidRDefault="007443E2">
            <w:pPr>
              <w:ind w:firstLine="440"/>
              <w:rPr>
                <w:bCs/>
                <w:color w:val="000000"/>
                <w:szCs w:val="21"/>
              </w:rPr>
            </w:pPr>
            <w:r>
              <w:rPr>
                <w:bCs/>
                <w:color w:val="000000"/>
                <w:szCs w:val="21"/>
              </w:rPr>
              <w:t>CommandH</w:t>
            </w:r>
          </w:p>
        </w:tc>
        <w:tc>
          <w:tcPr>
            <w:tcW w:w="1321" w:type="dxa"/>
            <w:tcBorders>
              <w:top w:val="single" w:sz="4" w:space="0" w:color="000000"/>
              <w:left w:val="single" w:sz="4" w:space="0" w:color="000000"/>
              <w:bottom w:val="single" w:sz="4" w:space="0" w:color="000000"/>
            </w:tcBorders>
            <w:vAlign w:val="center"/>
          </w:tcPr>
          <w:p w14:paraId="15137EB4" w14:textId="77777777" w:rsidR="006575A0" w:rsidRDefault="007443E2">
            <w:pPr>
              <w:ind w:firstLine="440"/>
              <w:rPr>
                <w:bCs/>
                <w:color w:val="000000"/>
                <w:szCs w:val="21"/>
              </w:rPr>
            </w:pPr>
            <w:r>
              <w:rPr>
                <w:bCs/>
                <w:color w:val="000000"/>
                <w:szCs w:val="21"/>
              </w:rPr>
              <w:t>0x31</w:t>
            </w:r>
          </w:p>
        </w:tc>
        <w:tc>
          <w:tcPr>
            <w:tcW w:w="3949" w:type="dxa"/>
            <w:tcBorders>
              <w:top w:val="single" w:sz="4" w:space="0" w:color="000000"/>
              <w:left w:val="single" w:sz="4" w:space="0" w:color="000000"/>
              <w:bottom w:val="single" w:sz="4" w:space="0" w:color="000000"/>
              <w:right w:val="single" w:sz="4" w:space="0" w:color="000000"/>
            </w:tcBorders>
          </w:tcPr>
          <w:p w14:paraId="27F0836D" w14:textId="77777777" w:rsidR="006575A0" w:rsidRDefault="007443E2">
            <w:pPr>
              <w:ind w:firstLine="440"/>
              <w:rPr>
                <w:bCs/>
                <w:color w:val="000000"/>
                <w:szCs w:val="21"/>
              </w:rPr>
            </w:pPr>
            <w:r>
              <w:rPr>
                <w:bCs/>
                <w:color w:val="000000"/>
                <w:szCs w:val="21"/>
              </w:rPr>
              <w:t>功能命令类别</w:t>
            </w:r>
          </w:p>
        </w:tc>
      </w:tr>
      <w:tr w:rsidR="006575A0" w14:paraId="5C7FF6B9" w14:textId="77777777">
        <w:tc>
          <w:tcPr>
            <w:tcW w:w="2700" w:type="dxa"/>
            <w:tcBorders>
              <w:top w:val="single" w:sz="4" w:space="0" w:color="000000"/>
              <w:left w:val="single" w:sz="4" w:space="0" w:color="000000"/>
              <w:bottom w:val="single" w:sz="4" w:space="0" w:color="000000"/>
            </w:tcBorders>
          </w:tcPr>
          <w:p w14:paraId="72D80D03" w14:textId="77777777" w:rsidR="006575A0" w:rsidRDefault="007443E2">
            <w:pPr>
              <w:ind w:firstLine="440"/>
              <w:rPr>
                <w:bCs/>
                <w:color w:val="000000"/>
                <w:szCs w:val="21"/>
              </w:rPr>
            </w:pPr>
            <w:r>
              <w:rPr>
                <w:bCs/>
                <w:color w:val="000000"/>
                <w:szCs w:val="21"/>
              </w:rPr>
              <w:t>CommandL</w:t>
            </w:r>
          </w:p>
        </w:tc>
        <w:tc>
          <w:tcPr>
            <w:tcW w:w="1321" w:type="dxa"/>
            <w:tcBorders>
              <w:top w:val="single" w:sz="4" w:space="0" w:color="000000"/>
              <w:left w:val="single" w:sz="4" w:space="0" w:color="000000"/>
              <w:bottom w:val="single" w:sz="4" w:space="0" w:color="000000"/>
            </w:tcBorders>
            <w:vAlign w:val="center"/>
          </w:tcPr>
          <w:p w14:paraId="657826BF" w14:textId="77777777" w:rsidR="006575A0" w:rsidRDefault="007443E2">
            <w:pPr>
              <w:ind w:firstLine="440"/>
              <w:rPr>
                <w:bCs/>
                <w:color w:val="000000"/>
                <w:szCs w:val="21"/>
              </w:rPr>
            </w:pPr>
            <w:r>
              <w:rPr>
                <w:bCs/>
                <w:color w:val="000000"/>
                <w:szCs w:val="21"/>
              </w:rPr>
              <w:t>0x18</w:t>
            </w:r>
          </w:p>
        </w:tc>
        <w:tc>
          <w:tcPr>
            <w:tcW w:w="3949" w:type="dxa"/>
            <w:tcBorders>
              <w:top w:val="single" w:sz="4" w:space="0" w:color="000000"/>
              <w:left w:val="single" w:sz="4" w:space="0" w:color="000000"/>
              <w:bottom w:val="single" w:sz="4" w:space="0" w:color="000000"/>
              <w:right w:val="single" w:sz="4" w:space="0" w:color="000000"/>
            </w:tcBorders>
          </w:tcPr>
          <w:p w14:paraId="4D735490" w14:textId="77777777" w:rsidR="006575A0" w:rsidRDefault="007443E2">
            <w:pPr>
              <w:ind w:firstLine="440"/>
              <w:rPr>
                <w:bCs/>
                <w:color w:val="000000"/>
                <w:szCs w:val="21"/>
              </w:rPr>
            </w:pPr>
            <w:r>
              <w:rPr>
                <w:rFonts w:hint="eastAsia"/>
                <w:bCs/>
                <w:color w:val="000000"/>
                <w:szCs w:val="21"/>
              </w:rPr>
              <w:t>获取扫描头数据</w:t>
            </w:r>
            <w:r>
              <w:rPr>
                <w:bCs/>
                <w:color w:val="000000"/>
                <w:szCs w:val="21"/>
              </w:rPr>
              <w:t>代码</w:t>
            </w:r>
          </w:p>
        </w:tc>
      </w:tr>
    </w:tbl>
    <w:p w14:paraId="3428EBF4" w14:textId="77777777" w:rsidR="006575A0" w:rsidRDefault="007443E2">
      <w:pPr>
        <w:ind w:firstLine="440"/>
        <w:rPr>
          <w:color w:val="000000"/>
        </w:rPr>
      </w:pPr>
      <w:r>
        <w:rPr>
          <w:color w:val="000000"/>
        </w:rPr>
        <w:tab/>
      </w:r>
      <w:r>
        <w:rPr>
          <w:color w:val="000000"/>
        </w:rPr>
        <w:tab/>
      </w:r>
    </w:p>
    <w:p w14:paraId="20F0B3D4"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605"/>
        <w:gridCol w:w="3665"/>
      </w:tblGrid>
      <w:tr w:rsidR="006575A0" w14:paraId="5F462779" w14:textId="77777777">
        <w:tc>
          <w:tcPr>
            <w:tcW w:w="2700" w:type="dxa"/>
            <w:tcBorders>
              <w:top w:val="single" w:sz="4" w:space="0" w:color="000000"/>
              <w:left w:val="single" w:sz="4" w:space="0" w:color="000000"/>
              <w:bottom w:val="single" w:sz="4" w:space="0" w:color="000000"/>
            </w:tcBorders>
          </w:tcPr>
          <w:p w14:paraId="4D2F8ABB" w14:textId="77777777" w:rsidR="006575A0" w:rsidRDefault="007443E2">
            <w:pPr>
              <w:ind w:firstLine="440"/>
              <w:jc w:val="center"/>
              <w:rPr>
                <w:bCs/>
                <w:color w:val="000000"/>
                <w:szCs w:val="21"/>
              </w:rPr>
            </w:pPr>
            <w:r>
              <w:rPr>
                <w:bCs/>
                <w:color w:val="000000"/>
                <w:szCs w:val="21"/>
              </w:rPr>
              <w:t>标识</w:t>
            </w:r>
          </w:p>
        </w:tc>
        <w:tc>
          <w:tcPr>
            <w:tcW w:w="1605" w:type="dxa"/>
            <w:tcBorders>
              <w:top w:val="single" w:sz="4" w:space="0" w:color="000000"/>
              <w:left w:val="single" w:sz="4" w:space="0" w:color="000000"/>
              <w:bottom w:val="single" w:sz="4" w:space="0" w:color="000000"/>
            </w:tcBorders>
          </w:tcPr>
          <w:p w14:paraId="33EA030C" w14:textId="77777777" w:rsidR="006575A0" w:rsidRDefault="007443E2">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tcPr>
          <w:p w14:paraId="3383B867" w14:textId="77777777" w:rsidR="006575A0" w:rsidRDefault="007443E2">
            <w:pPr>
              <w:ind w:firstLine="440"/>
              <w:jc w:val="center"/>
              <w:rPr>
                <w:bCs/>
                <w:color w:val="000000"/>
                <w:szCs w:val="21"/>
              </w:rPr>
            </w:pPr>
            <w:r>
              <w:rPr>
                <w:bCs/>
                <w:color w:val="000000"/>
                <w:szCs w:val="21"/>
              </w:rPr>
              <w:t>说明</w:t>
            </w:r>
          </w:p>
        </w:tc>
      </w:tr>
      <w:tr w:rsidR="006575A0" w14:paraId="58095670" w14:textId="77777777">
        <w:tc>
          <w:tcPr>
            <w:tcW w:w="2700" w:type="dxa"/>
            <w:vMerge w:val="restart"/>
            <w:tcBorders>
              <w:top w:val="single" w:sz="4" w:space="0" w:color="000000"/>
              <w:left w:val="single" w:sz="4" w:space="0" w:color="000000"/>
            </w:tcBorders>
          </w:tcPr>
          <w:p w14:paraId="216547EB" w14:textId="77777777" w:rsidR="006575A0" w:rsidRDefault="006575A0">
            <w:pPr>
              <w:ind w:firstLine="440"/>
              <w:jc w:val="left"/>
              <w:rPr>
                <w:bCs/>
                <w:color w:val="000000"/>
                <w:szCs w:val="21"/>
              </w:rPr>
            </w:pPr>
          </w:p>
          <w:p w14:paraId="4584B89F" w14:textId="77777777" w:rsidR="006575A0" w:rsidRDefault="007443E2">
            <w:pPr>
              <w:ind w:firstLine="440"/>
              <w:jc w:val="left"/>
              <w:rPr>
                <w:bCs/>
                <w:color w:val="000000"/>
                <w:szCs w:val="21"/>
              </w:rPr>
            </w:pPr>
            <w:r>
              <w:rPr>
                <w:bCs/>
                <w:color w:val="000000"/>
                <w:szCs w:val="21"/>
              </w:rPr>
              <w:t>status</w:t>
            </w:r>
          </w:p>
        </w:tc>
        <w:tc>
          <w:tcPr>
            <w:tcW w:w="1605" w:type="dxa"/>
            <w:tcBorders>
              <w:top w:val="single" w:sz="4" w:space="0" w:color="000000"/>
              <w:left w:val="single" w:sz="4" w:space="0" w:color="000000"/>
              <w:bottom w:val="single" w:sz="4" w:space="0" w:color="000000"/>
            </w:tcBorders>
          </w:tcPr>
          <w:p w14:paraId="0FAB72B9" w14:textId="77777777" w:rsidR="006575A0" w:rsidRDefault="007443E2">
            <w:pPr>
              <w:ind w:firstLine="440"/>
              <w:rPr>
                <w:bCs/>
                <w:color w:val="000000"/>
                <w:szCs w:val="21"/>
              </w:rPr>
            </w:pPr>
            <w:r>
              <w:rPr>
                <w:bCs/>
                <w:color w:val="000000"/>
                <w:szCs w:val="21"/>
              </w:rPr>
              <w:t>00H,00H</w:t>
            </w:r>
          </w:p>
          <w:p w14:paraId="3F5CD735" w14:textId="77777777" w:rsidR="006575A0" w:rsidRDefault="007443E2">
            <w:pPr>
              <w:ind w:firstLine="440"/>
              <w:rPr>
                <w:bCs/>
                <w:color w:val="000000"/>
                <w:szCs w:val="21"/>
              </w:rPr>
            </w:pPr>
            <w:r>
              <w:rPr>
                <w:bCs/>
                <w:color w:val="000000"/>
                <w:szCs w:val="21"/>
              </w:rPr>
              <w:t>Data</w:t>
            </w:r>
          </w:p>
        </w:tc>
        <w:tc>
          <w:tcPr>
            <w:tcW w:w="3665" w:type="dxa"/>
            <w:tcBorders>
              <w:top w:val="single" w:sz="4" w:space="0" w:color="000000"/>
              <w:left w:val="single" w:sz="4" w:space="0" w:color="000000"/>
              <w:bottom w:val="single" w:sz="4" w:space="0" w:color="000000"/>
              <w:right w:val="single" w:sz="4" w:space="0" w:color="000000"/>
            </w:tcBorders>
          </w:tcPr>
          <w:p w14:paraId="67B8E857" w14:textId="77777777" w:rsidR="006575A0" w:rsidRDefault="007443E2">
            <w:pPr>
              <w:ind w:firstLine="440"/>
              <w:rPr>
                <w:bCs/>
                <w:color w:val="000000"/>
                <w:szCs w:val="21"/>
              </w:rPr>
            </w:pPr>
            <w:r>
              <w:rPr>
                <w:bCs/>
                <w:color w:val="000000"/>
                <w:szCs w:val="21"/>
              </w:rPr>
              <w:t>命令执行正确</w:t>
            </w:r>
          </w:p>
          <w:p w14:paraId="3BB63483" w14:textId="77777777" w:rsidR="006575A0" w:rsidRDefault="007443E2">
            <w:pPr>
              <w:ind w:firstLine="440"/>
              <w:rPr>
                <w:b/>
                <w:bCs/>
                <w:color w:val="000000"/>
                <w:szCs w:val="21"/>
              </w:rPr>
            </w:pPr>
            <w:r>
              <w:rPr>
                <w:rFonts w:hint="eastAsia"/>
                <w:bCs/>
                <w:color w:val="000000"/>
                <w:szCs w:val="21"/>
              </w:rPr>
              <w:t>扫描</w:t>
            </w:r>
            <w:r>
              <w:rPr>
                <w:bCs/>
                <w:color w:val="000000"/>
                <w:szCs w:val="21"/>
              </w:rPr>
              <w:t>头获取到的条码数据</w:t>
            </w:r>
          </w:p>
        </w:tc>
      </w:tr>
      <w:tr w:rsidR="006575A0" w14:paraId="1EBE6519" w14:textId="77777777">
        <w:tc>
          <w:tcPr>
            <w:tcW w:w="2700" w:type="dxa"/>
            <w:vMerge/>
            <w:tcBorders>
              <w:left w:val="single" w:sz="4" w:space="0" w:color="000000"/>
            </w:tcBorders>
          </w:tcPr>
          <w:p w14:paraId="7945E026" w14:textId="77777777" w:rsidR="006575A0" w:rsidRDefault="006575A0">
            <w:pPr>
              <w:snapToGrid w:val="0"/>
              <w:ind w:firstLine="442"/>
              <w:rPr>
                <w:b/>
                <w:bCs/>
                <w:color w:val="000000"/>
                <w:szCs w:val="21"/>
              </w:rPr>
            </w:pPr>
          </w:p>
        </w:tc>
        <w:tc>
          <w:tcPr>
            <w:tcW w:w="1605" w:type="dxa"/>
            <w:tcBorders>
              <w:top w:val="single" w:sz="4" w:space="0" w:color="000000"/>
              <w:left w:val="single" w:sz="4" w:space="0" w:color="000000"/>
              <w:bottom w:val="single" w:sz="4" w:space="0" w:color="000000"/>
            </w:tcBorders>
          </w:tcPr>
          <w:p w14:paraId="08B50D5D" w14:textId="77777777" w:rsidR="006575A0" w:rsidRDefault="007443E2">
            <w:pPr>
              <w:ind w:firstLine="440"/>
              <w:rPr>
                <w:bCs/>
                <w:color w:val="000000"/>
                <w:szCs w:val="21"/>
              </w:rPr>
            </w:pPr>
            <w:r>
              <w:rPr>
                <w:bCs/>
                <w:color w:val="000000"/>
                <w:szCs w:val="21"/>
              </w:rPr>
              <w:t>00H,01H</w:t>
            </w:r>
          </w:p>
        </w:tc>
        <w:tc>
          <w:tcPr>
            <w:tcW w:w="3665" w:type="dxa"/>
            <w:tcBorders>
              <w:top w:val="single" w:sz="4" w:space="0" w:color="000000"/>
              <w:left w:val="single" w:sz="4" w:space="0" w:color="000000"/>
              <w:bottom w:val="single" w:sz="4" w:space="0" w:color="000000"/>
              <w:right w:val="single" w:sz="4" w:space="0" w:color="000000"/>
            </w:tcBorders>
          </w:tcPr>
          <w:p w14:paraId="24CE707E" w14:textId="77777777" w:rsidR="006575A0" w:rsidRDefault="007443E2">
            <w:pPr>
              <w:ind w:firstLine="440"/>
              <w:rPr>
                <w:bCs/>
                <w:color w:val="000000"/>
                <w:szCs w:val="21"/>
              </w:rPr>
            </w:pPr>
            <w:r>
              <w:rPr>
                <w:rFonts w:hint="eastAsia"/>
                <w:bCs/>
                <w:color w:val="000000"/>
                <w:szCs w:val="21"/>
              </w:rPr>
              <w:t>正在扫描中</w:t>
            </w:r>
          </w:p>
        </w:tc>
      </w:tr>
      <w:tr w:rsidR="006575A0" w14:paraId="108D23D9" w14:textId="77777777">
        <w:tc>
          <w:tcPr>
            <w:tcW w:w="2700" w:type="dxa"/>
            <w:tcBorders>
              <w:left w:val="single" w:sz="4" w:space="0" w:color="000000"/>
              <w:bottom w:val="single" w:sz="4" w:space="0" w:color="000000"/>
            </w:tcBorders>
          </w:tcPr>
          <w:p w14:paraId="093922F6" w14:textId="77777777" w:rsidR="006575A0" w:rsidRDefault="006575A0">
            <w:pPr>
              <w:snapToGrid w:val="0"/>
              <w:ind w:firstLine="442"/>
              <w:rPr>
                <w:b/>
                <w:bCs/>
                <w:color w:val="000000"/>
                <w:szCs w:val="21"/>
              </w:rPr>
            </w:pPr>
          </w:p>
        </w:tc>
        <w:tc>
          <w:tcPr>
            <w:tcW w:w="1605" w:type="dxa"/>
            <w:tcBorders>
              <w:top w:val="single" w:sz="4" w:space="0" w:color="000000"/>
              <w:left w:val="single" w:sz="4" w:space="0" w:color="000000"/>
              <w:bottom w:val="single" w:sz="4" w:space="0" w:color="000000"/>
            </w:tcBorders>
          </w:tcPr>
          <w:p w14:paraId="6FFEF7A7" w14:textId="77777777" w:rsidR="006575A0" w:rsidRDefault="007443E2">
            <w:pPr>
              <w:ind w:firstLine="440"/>
              <w:rPr>
                <w:bCs/>
                <w:color w:val="000000"/>
                <w:szCs w:val="21"/>
              </w:rPr>
            </w:pPr>
            <w:r>
              <w:rPr>
                <w:bCs/>
                <w:color w:val="000000"/>
                <w:szCs w:val="21"/>
              </w:rPr>
              <w:t>00H,02H</w:t>
            </w:r>
          </w:p>
        </w:tc>
        <w:tc>
          <w:tcPr>
            <w:tcW w:w="3665" w:type="dxa"/>
            <w:tcBorders>
              <w:top w:val="single" w:sz="4" w:space="0" w:color="000000"/>
              <w:left w:val="single" w:sz="4" w:space="0" w:color="000000"/>
              <w:bottom w:val="single" w:sz="4" w:space="0" w:color="000000"/>
              <w:right w:val="single" w:sz="4" w:space="0" w:color="000000"/>
            </w:tcBorders>
          </w:tcPr>
          <w:p w14:paraId="236FBC07" w14:textId="77777777" w:rsidR="006575A0" w:rsidRDefault="007443E2">
            <w:pPr>
              <w:ind w:firstLine="440"/>
              <w:rPr>
                <w:bCs/>
                <w:color w:val="000000"/>
                <w:szCs w:val="21"/>
              </w:rPr>
            </w:pPr>
            <w:r>
              <w:rPr>
                <w:rFonts w:hint="eastAsia"/>
                <w:bCs/>
                <w:color w:val="000000"/>
                <w:szCs w:val="21"/>
              </w:rPr>
              <w:t>设备不支持扫描头</w:t>
            </w:r>
          </w:p>
        </w:tc>
      </w:tr>
    </w:tbl>
    <w:p w14:paraId="11A5045E" w14:textId="77777777" w:rsidR="006575A0" w:rsidRDefault="006575A0">
      <w:pPr>
        <w:ind w:firstLine="440"/>
        <w:rPr>
          <w:lang w:eastAsia="zh-CN"/>
        </w:rPr>
      </w:pPr>
    </w:p>
    <w:p w14:paraId="02A53709" w14:textId="77777777" w:rsidR="006575A0" w:rsidRDefault="007443E2">
      <w:pPr>
        <w:ind w:firstLine="440"/>
        <w:rPr>
          <w:lang w:eastAsia="zh-CN"/>
        </w:rPr>
      </w:pPr>
      <w:r>
        <w:rPr>
          <w:rFonts w:hint="eastAsia"/>
          <w:lang w:eastAsia="zh-CN"/>
        </w:rPr>
        <w:t>示例：</w:t>
      </w:r>
    </w:p>
    <w:p w14:paraId="173D002E" w14:textId="77777777" w:rsidR="006575A0" w:rsidRDefault="007443E2">
      <w:pPr>
        <w:ind w:leftChars="200" w:left="440" w:firstLine="440"/>
        <w:rPr>
          <w:lang w:eastAsia="zh-CN"/>
        </w:rPr>
      </w:pPr>
      <w:r>
        <w:rPr>
          <w:rFonts w:hint="eastAsia"/>
          <w:lang w:eastAsia="zh-CN"/>
        </w:rPr>
        <w:t>发送指令：</w:t>
      </w:r>
      <w:r>
        <w:rPr>
          <w:lang w:eastAsia="zh-CN"/>
        </w:rPr>
        <w:t>02 00 02 31 18 29 03</w:t>
      </w:r>
    </w:p>
    <w:p w14:paraId="1A3CA920" w14:textId="77777777" w:rsidR="006575A0" w:rsidRDefault="007443E2">
      <w:pPr>
        <w:ind w:leftChars="200" w:left="440" w:firstLine="440"/>
        <w:rPr>
          <w:lang w:eastAsia="zh-CN"/>
        </w:rPr>
      </w:pPr>
      <w:r>
        <w:rPr>
          <w:rFonts w:hint="eastAsia"/>
          <w:lang w:eastAsia="zh-CN"/>
        </w:rPr>
        <w:t>指令说明：无</w:t>
      </w:r>
    </w:p>
    <w:p w14:paraId="2430F4E3" w14:textId="77777777" w:rsidR="006575A0" w:rsidRDefault="007443E2">
      <w:pPr>
        <w:ind w:leftChars="200" w:left="440" w:firstLine="440"/>
        <w:rPr>
          <w:lang w:eastAsia="zh-CN"/>
        </w:rPr>
      </w:pPr>
      <w:r>
        <w:rPr>
          <w:rFonts w:hint="eastAsia"/>
          <w:lang w:eastAsia="zh-CN"/>
        </w:rPr>
        <w:t>返回值：</w:t>
      </w:r>
      <w:r>
        <w:rPr>
          <w:lang w:eastAsia="zh-CN"/>
        </w:rPr>
        <w:t>02 00 02 00 02 02 03</w:t>
      </w:r>
    </w:p>
    <w:p w14:paraId="052F6E27" w14:textId="77777777" w:rsidR="006575A0" w:rsidRDefault="007443E2">
      <w:pPr>
        <w:ind w:leftChars="200" w:left="440" w:firstLine="440"/>
        <w:rPr>
          <w:lang w:eastAsia="zh-CN"/>
        </w:rPr>
      </w:pPr>
      <w:r>
        <w:rPr>
          <w:rFonts w:hint="eastAsia"/>
          <w:lang w:eastAsia="zh-CN"/>
        </w:rPr>
        <w:t>返回值说明：</w:t>
      </w:r>
      <w:r>
        <w:rPr>
          <w:rFonts w:hint="eastAsia"/>
          <w:bCs/>
          <w:color w:val="000000"/>
          <w:szCs w:val="21"/>
        </w:rPr>
        <w:t>设备不支持扫描头</w:t>
      </w:r>
    </w:p>
    <w:p w14:paraId="07A17ECD" w14:textId="77777777" w:rsidR="006575A0" w:rsidRDefault="006575A0">
      <w:pPr>
        <w:ind w:firstLine="440"/>
        <w:rPr>
          <w:lang w:eastAsia="zh-CN"/>
        </w:rPr>
      </w:pPr>
    </w:p>
    <w:p w14:paraId="598A2D87" w14:textId="77777777" w:rsidR="006575A0" w:rsidRDefault="007443E2">
      <w:pPr>
        <w:pStyle w:val="3"/>
        <w:numPr>
          <w:ilvl w:val="1"/>
          <w:numId w:val="6"/>
        </w:numPr>
        <w:jc w:val="both"/>
        <w:rPr>
          <w:lang w:eastAsia="zh-CN"/>
        </w:rPr>
      </w:pPr>
      <w:bookmarkStart w:id="28" w:name="_Toc10636197"/>
      <w:bookmarkStart w:id="29" w:name="_Toc8997429"/>
      <w:r>
        <w:rPr>
          <w:rFonts w:hint="eastAsia"/>
        </w:rPr>
        <w:lastRenderedPageBreak/>
        <w:t>关闭扫描头</w:t>
      </w:r>
      <w:r>
        <w:t>（</w:t>
      </w:r>
      <w:r>
        <w:rPr>
          <w:rFonts w:hint="eastAsia"/>
        </w:rPr>
        <w:t>0</w:t>
      </w:r>
      <w:r>
        <w:t>x31 0x19</w:t>
      </w:r>
      <w:r>
        <w:t>）</w:t>
      </w:r>
      <w:bookmarkEnd w:id="28"/>
    </w:p>
    <w:p w14:paraId="25017095" w14:textId="77777777" w:rsidR="006575A0" w:rsidRDefault="007443E2">
      <w:pPr>
        <w:ind w:firstLine="440"/>
        <w:rPr>
          <w:lang w:eastAsia="zh-CN"/>
        </w:rPr>
      </w:pPr>
      <w:r>
        <w:rPr>
          <w:rFonts w:hint="eastAsia"/>
          <w:lang w:eastAsia="zh-CN"/>
        </w:rPr>
        <w:t>0x31+0x19</w:t>
      </w:r>
      <w:r>
        <w:t>（</w:t>
      </w:r>
      <w:r>
        <w:rPr>
          <w:rFonts w:hint="eastAsia"/>
        </w:rPr>
        <w:t>0</w:t>
      </w:r>
      <w:r>
        <w:t>x31 0x19</w:t>
      </w:r>
      <w:r>
        <w:t>）</w:t>
      </w:r>
      <w:bookmarkEnd w:id="29"/>
    </w:p>
    <w:p w14:paraId="4348C41E" w14:textId="77777777" w:rsidR="006575A0" w:rsidRDefault="007443E2">
      <w:pPr>
        <w:ind w:firstLine="440"/>
        <w:rPr>
          <w:lang w:eastAsia="zh-CN"/>
        </w:rPr>
      </w:pPr>
      <w:r>
        <w:rPr>
          <w:rFonts w:hint="eastAsia"/>
          <w:lang w:eastAsia="zh-CN"/>
        </w:rPr>
        <w:t>功能：关闭扫描头</w:t>
      </w:r>
    </w:p>
    <w:p w14:paraId="59989162" w14:textId="77777777" w:rsidR="006575A0" w:rsidRDefault="006575A0">
      <w:pPr>
        <w:ind w:firstLine="440"/>
        <w:rPr>
          <w:lang w:eastAsia="zh-CN"/>
        </w:rPr>
      </w:pPr>
    </w:p>
    <w:p w14:paraId="4D0E3850"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700"/>
        <w:gridCol w:w="1463"/>
        <w:gridCol w:w="3807"/>
      </w:tblGrid>
      <w:tr w:rsidR="006575A0" w14:paraId="052B4041" w14:textId="77777777">
        <w:tc>
          <w:tcPr>
            <w:tcW w:w="2700" w:type="dxa"/>
            <w:tcBorders>
              <w:top w:val="single" w:sz="4" w:space="0" w:color="000000"/>
              <w:left w:val="single" w:sz="4" w:space="0" w:color="000000"/>
              <w:bottom w:val="single" w:sz="4" w:space="0" w:color="000000"/>
            </w:tcBorders>
            <w:shd w:val="clear" w:color="auto" w:fill="D8D8D8"/>
          </w:tcPr>
          <w:p w14:paraId="35933B7E" w14:textId="77777777" w:rsidR="006575A0" w:rsidRDefault="007443E2">
            <w:pPr>
              <w:widowControl w:val="0"/>
              <w:numPr>
                <w:ilvl w:val="0"/>
                <w:numId w:val="7"/>
              </w:numPr>
              <w:suppressAutoHyphens/>
              <w:ind w:firstLine="440"/>
              <w:jc w:val="center"/>
              <w:rPr>
                <w:bCs/>
                <w:color w:val="000000"/>
                <w:szCs w:val="21"/>
              </w:rPr>
            </w:pPr>
            <w:r>
              <w:rPr>
                <w:bCs/>
                <w:color w:val="000000"/>
                <w:szCs w:val="21"/>
              </w:rPr>
              <w:t>标识</w:t>
            </w:r>
          </w:p>
        </w:tc>
        <w:tc>
          <w:tcPr>
            <w:tcW w:w="1463" w:type="dxa"/>
            <w:tcBorders>
              <w:top w:val="single" w:sz="4" w:space="0" w:color="000000"/>
              <w:left w:val="single" w:sz="4" w:space="0" w:color="000000"/>
              <w:bottom w:val="single" w:sz="4" w:space="0" w:color="000000"/>
            </w:tcBorders>
            <w:shd w:val="clear" w:color="auto" w:fill="D8D8D8"/>
          </w:tcPr>
          <w:p w14:paraId="6C5E0FDC" w14:textId="77777777" w:rsidR="006575A0" w:rsidRDefault="007443E2">
            <w:pPr>
              <w:ind w:firstLine="440"/>
              <w:jc w:val="center"/>
              <w:rPr>
                <w:bCs/>
                <w:color w:val="000000"/>
                <w:szCs w:val="21"/>
              </w:rPr>
            </w:pPr>
            <w:r>
              <w:rPr>
                <w:bCs/>
                <w:color w:val="000000"/>
                <w:szCs w:val="21"/>
              </w:rPr>
              <w:t>内容</w:t>
            </w:r>
          </w:p>
        </w:tc>
        <w:tc>
          <w:tcPr>
            <w:tcW w:w="3807" w:type="dxa"/>
            <w:tcBorders>
              <w:top w:val="single" w:sz="4" w:space="0" w:color="000000"/>
              <w:left w:val="single" w:sz="4" w:space="0" w:color="000000"/>
              <w:bottom w:val="single" w:sz="4" w:space="0" w:color="000000"/>
              <w:right w:val="single" w:sz="4" w:space="0" w:color="000000"/>
            </w:tcBorders>
            <w:shd w:val="clear" w:color="auto" w:fill="D8D8D8"/>
          </w:tcPr>
          <w:p w14:paraId="6F9368E0" w14:textId="77777777" w:rsidR="006575A0" w:rsidRDefault="007443E2">
            <w:pPr>
              <w:ind w:firstLine="440"/>
              <w:jc w:val="center"/>
              <w:rPr>
                <w:bCs/>
                <w:color w:val="000000"/>
                <w:szCs w:val="21"/>
              </w:rPr>
            </w:pPr>
            <w:r>
              <w:rPr>
                <w:bCs/>
                <w:color w:val="000000"/>
                <w:szCs w:val="21"/>
              </w:rPr>
              <w:t>说明</w:t>
            </w:r>
          </w:p>
        </w:tc>
      </w:tr>
      <w:tr w:rsidR="006575A0" w14:paraId="6932F202" w14:textId="77777777">
        <w:tc>
          <w:tcPr>
            <w:tcW w:w="2700" w:type="dxa"/>
            <w:tcBorders>
              <w:top w:val="single" w:sz="4" w:space="0" w:color="000000"/>
              <w:left w:val="single" w:sz="4" w:space="0" w:color="000000"/>
              <w:bottom w:val="single" w:sz="4" w:space="0" w:color="000000"/>
            </w:tcBorders>
          </w:tcPr>
          <w:p w14:paraId="674CC039" w14:textId="77777777" w:rsidR="006575A0" w:rsidRDefault="007443E2">
            <w:pPr>
              <w:ind w:firstLine="440"/>
              <w:rPr>
                <w:bCs/>
                <w:color w:val="000000"/>
                <w:szCs w:val="21"/>
              </w:rPr>
            </w:pPr>
            <w:r>
              <w:rPr>
                <w:bCs/>
                <w:color w:val="000000"/>
                <w:szCs w:val="21"/>
              </w:rPr>
              <w:t>CommandH</w:t>
            </w:r>
          </w:p>
        </w:tc>
        <w:tc>
          <w:tcPr>
            <w:tcW w:w="1463" w:type="dxa"/>
            <w:tcBorders>
              <w:top w:val="single" w:sz="4" w:space="0" w:color="000000"/>
              <w:left w:val="single" w:sz="4" w:space="0" w:color="000000"/>
              <w:bottom w:val="single" w:sz="4" w:space="0" w:color="000000"/>
            </w:tcBorders>
            <w:vAlign w:val="center"/>
          </w:tcPr>
          <w:p w14:paraId="067736E8" w14:textId="77777777" w:rsidR="006575A0" w:rsidRDefault="007443E2">
            <w:pPr>
              <w:ind w:firstLine="440"/>
              <w:rPr>
                <w:bCs/>
                <w:color w:val="000000"/>
                <w:szCs w:val="21"/>
              </w:rPr>
            </w:pPr>
            <w:r>
              <w:rPr>
                <w:bCs/>
                <w:color w:val="000000"/>
                <w:szCs w:val="21"/>
              </w:rPr>
              <w:t>0x31</w:t>
            </w:r>
          </w:p>
        </w:tc>
        <w:tc>
          <w:tcPr>
            <w:tcW w:w="3807" w:type="dxa"/>
            <w:tcBorders>
              <w:top w:val="single" w:sz="4" w:space="0" w:color="000000"/>
              <w:left w:val="single" w:sz="4" w:space="0" w:color="000000"/>
              <w:bottom w:val="single" w:sz="4" w:space="0" w:color="000000"/>
              <w:right w:val="single" w:sz="4" w:space="0" w:color="000000"/>
            </w:tcBorders>
          </w:tcPr>
          <w:p w14:paraId="268220D9" w14:textId="77777777" w:rsidR="006575A0" w:rsidRDefault="007443E2">
            <w:pPr>
              <w:ind w:firstLine="440"/>
              <w:rPr>
                <w:bCs/>
                <w:color w:val="000000"/>
                <w:szCs w:val="21"/>
              </w:rPr>
            </w:pPr>
            <w:r>
              <w:rPr>
                <w:bCs/>
                <w:color w:val="000000"/>
                <w:szCs w:val="21"/>
              </w:rPr>
              <w:t>功能命令类别</w:t>
            </w:r>
          </w:p>
        </w:tc>
      </w:tr>
      <w:tr w:rsidR="006575A0" w14:paraId="72BF3FC2" w14:textId="77777777">
        <w:tc>
          <w:tcPr>
            <w:tcW w:w="2700" w:type="dxa"/>
            <w:tcBorders>
              <w:top w:val="single" w:sz="4" w:space="0" w:color="000000"/>
              <w:left w:val="single" w:sz="4" w:space="0" w:color="000000"/>
              <w:bottom w:val="single" w:sz="4" w:space="0" w:color="000000"/>
            </w:tcBorders>
          </w:tcPr>
          <w:p w14:paraId="627B1403" w14:textId="77777777" w:rsidR="006575A0" w:rsidRDefault="007443E2">
            <w:pPr>
              <w:ind w:firstLine="440"/>
              <w:rPr>
                <w:bCs/>
                <w:color w:val="000000"/>
                <w:szCs w:val="21"/>
              </w:rPr>
            </w:pPr>
            <w:r>
              <w:rPr>
                <w:bCs/>
                <w:color w:val="000000"/>
                <w:szCs w:val="21"/>
              </w:rPr>
              <w:t>CommandL</w:t>
            </w:r>
          </w:p>
        </w:tc>
        <w:tc>
          <w:tcPr>
            <w:tcW w:w="1463" w:type="dxa"/>
            <w:tcBorders>
              <w:top w:val="single" w:sz="4" w:space="0" w:color="000000"/>
              <w:left w:val="single" w:sz="4" w:space="0" w:color="000000"/>
              <w:bottom w:val="single" w:sz="4" w:space="0" w:color="000000"/>
            </w:tcBorders>
            <w:vAlign w:val="center"/>
          </w:tcPr>
          <w:p w14:paraId="26BB9667" w14:textId="77777777" w:rsidR="006575A0" w:rsidRDefault="007443E2">
            <w:pPr>
              <w:ind w:firstLine="440"/>
              <w:rPr>
                <w:bCs/>
                <w:color w:val="000000"/>
                <w:szCs w:val="21"/>
              </w:rPr>
            </w:pPr>
            <w:r>
              <w:rPr>
                <w:bCs/>
                <w:color w:val="000000"/>
                <w:szCs w:val="21"/>
              </w:rPr>
              <w:t>0x19</w:t>
            </w:r>
          </w:p>
        </w:tc>
        <w:tc>
          <w:tcPr>
            <w:tcW w:w="3807" w:type="dxa"/>
            <w:tcBorders>
              <w:top w:val="single" w:sz="4" w:space="0" w:color="000000"/>
              <w:left w:val="single" w:sz="4" w:space="0" w:color="000000"/>
              <w:bottom w:val="single" w:sz="4" w:space="0" w:color="000000"/>
              <w:right w:val="single" w:sz="4" w:space="0" w:color="000000"/>
            </w:tcBorders>
          </w:tcPr>
          <w:p w14:paraId="0585A2B2" w14:textId="77777777" w:rsidR="006575A0" w:rsidRDefault="007443E2">
            <w:pPr>
              <w:ind w:firstLine="440"/>
              <w:rPr>
                <w:bCs/>
                <w:color w:val="000000"/>
                <w:szCs w:val="21"/>
              </w:rPr>
            </w:pPr>
            <w:r>
              <w:rPr>
                <w:rFonts w:hint="eastAsia"/>
                <w:bCs/>
                <w:color w:val="000000"/>
                <w:szCs w:val="21"/>
              </w:rPr>
              <w:t>关闭扫描头</w:t>
            </w:r>
            <w:r>
              <w:rPr>
                <w:bCs/>
                <w:color w:val="000000"/>
                <w:szCs w:val="21"/>
              </w:rPr>
              <w:t>代码</w:t>
            </w:r>
          </w:p>
        </w:tc>
      </w:tr>
    </w:tbl>
    <w:p w14:paraId="2DFDDF0D" w14:textId="77777777" w:rsidR="006575A0" w:rsidRDefault="007443E2">
      <w:pPr>
        <w:ind w:firstLine="440"/>
        <w:rPr>
          <w:color w:val="000000"/>
        </w:rPr>
      </w:pPr>
      <w:r>
        <w:rPr>
          <w:color w:val="000000"/>
        </w:rPr>
        <w:tab/>
      </w:r>
      <w:r>
        <w:rPr>
          <w:color w:val="000000"/>
        </w:rPr>
        <w:tab/>
      </w:r>
    </w:p>
    <w:p w14:paraId="7F62CD03"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747"/>
        <w:gridCol w:w="3523"/>
      </w:tblGrid>
      <w:tr w:rsidR="006575A0" w14:paraId="3A2618B7" w14:textId="77777777">
        <w:tc>
          <w:tcPr>
            <w:tcW w:w="2700" w:type="dxa"/>
            <w:tcBorders>
              <w:top w:val="single" w:sz="4" w:space="0" w:color="000000"/>
              <w:left w:val="single" w:sz="4" w:space="0" w:color="000000"/>
              <w:bottom w:val="single" w:sz="4" w:space="0" w:color="000000"/>
            </w:tcBorders>
          </w:tcPr>
          <w:p w14:paraId="0C5FDD63" w14:textId="77777777" w:rsidR="006575A0" w:rsidRDefault="007443E2">
            <w:pPr>
              <w:ind w:firstLine="440"/>
              <w:jc w:val="center"/>
              <w:rPr>
                <w:bCs/>
                <w:color w:val="000000"/>
                <w:szCs w:val="21"/>
              </w:rPr>
            </w:pPr>
            <w:r>
              <w:rPr>
                <w:bCs/>
                <w:color w:val="000000"/>
                <w:szCs w:val="21"/>
              </w:rPr>
              <w:t>标识</w:t>
            </w:r>
          </w:p>
        </w:tc>
        <w:tc>
          <w:tcPr>
            <w:tcW w:w="1747" w:type="dxa"/>
            <w:tcBorders>
              <w:top w:val="single" w:sz="4" w:space="0" w:color="000000"/>
              <w:left w:val="single" w:sz="4" w:space="0" w:color="000000"/>
              <w:bottom w:val="single" w:sz="4" w:space="0" w:color="000000"/>
            </w:tcBorders>
          </w:tcPr>
          <w:p w14:paraId="54BCC4A7" w14:textId="77777777" w:rsidR="006575A0" w:rsidRDefault="007443E2">
            <w:pPr>
              <w:ind w:firstLine="440"/>
              <w:jc w:val="center"/>
              <w:rPr>
                <w:bCs/>
                <w:color w:val="000000"/>
                <w:szCs w:val="21"/>
              </w:rPr>
            </w:pPr>
            <w:r>
              <w:rPr>
                <w:bCs/>
                <w:color w:val="000000"/>
                <w:szCs w:val="21"/>
              </w:rPr>
              <w:t>内容</w:t>
            </w:r>
          </w:p>
        </w:tc>
        <w:tc>
          <w:tcPr>
            <w:tcW w:w="3523" w:type="dxa"/>
            <w:tcBorders>
              <w:top w:val="single" w:sz="4" w:space="0" w:color="000000"/>
              <w:left w:val="single" w:sz="4" w:space="0" w:color="000000"/>
              <w:bottom w:val="single" w:sz="4" w:space="0" w:color="000000"/>
              <w:right w:val="single" w:sz="4" w:space="0" w:color="000000"/>
            </w:tcBorders>
          </w:tcPr>
          <w:p w14:paraId="68D12284" w14:textId="77777777" w:rsidR="006575A0" w:rsidRDefault="007443E2">
            <w:pPr>
              <w:ind w:firstLine="440"/>
              <w:jc w:val="center"/>
              <w:rPr>
                <w:bCs/>
                <w:color w:val="000000"/>
                <w:szCs w:val="21"/>
              </w:rPr>
            </w:pPr>
            <w:r>
              <w:rPr>
                <w:bCs/>
                <w:color w:val="000000"/>
                <w:szCs w:val="21"/>
              </w:rPr>
              <w:t>说明</w:t>
            </w:r>
          </w:p>
        </w:tc>
      </w:tr>
      <w:tr w:rsidR="006575A0" w14:paraId="470A48DC" w14:textId="77777777">
        <w:trPr>
          <w:trHeight w:val="212"/>
        </w:trPr>
        <w:tc>
          <w:tcPr>
            <w:tcW w:w="2700" w:type="dxa"/>
            <w:vMerge w:val="restart"/>
            <w:tcBorders>
              <w:top w:val="single" w:sz="4" w:space="0" w:color="000000"/>
              <w:left w:val="single" w:sz="4" w:space="0" w:color="000000"/>
            </w:tcBorders>
          </w:tcPr>
          <w:p w14:paraId="628EFA7F" w14:textId="77777777" w:rsidR="006575A0" w:rsidRDefault="007443E2">
            <w:pPr>
              <w:ind w:firstLine="440"/>
              <w:jc w:val="left"/>
              <w:rPr>
                <w:bCs/>
                <w:color w:val="000000"/>
                <w:szCs w:val="21"/>
              </w:rPr>
            </w:pPr>
            <w:r>
              <w:rPr>
                <w:bCs/>
                <w:color w:val="000000"/>
                <w:szCs w:val="21"/>
              </w:rPr>
              <w:t>status</w:t>
            </w:r>
          </w:p>
        </w:tc>
        <w:tc>
          <w:tcPr>
            <w:tcW w:w="1747" w:type="dxa"/>
            <w:tcBorders>
              <w:top w:val="single" w:sz="4" w:space="0" w:color="000000"/>
              <w:left w:val="single" w:sz="4" w:space="0" w:color="000000"/>
              <w:bottom w:val="single" w:sz="4" w:space="0" w:color="000000"/>
            </w:tcBorders>
          </w:tcPr>
          <w:p w14:paraId="222CC80F" w14:textId="77777777" w:rsidR="006575A0" w:rsidRDefault="007443E2">
            <w:pPr>
              <w:ind w:firstLine="440"/>
              <w:rPr>
                <w:bCs/>
                <w:color w:val="000000"/>
                <w:szCs w:val="21"/>
              </w:rPr>
            </w:pPr>
            <w:r>
              <w:rPr>
                <w:bCs/>
                <w:color w:val="000000"/>
                <w:szCs w:val="21"/>
              </w:rPr>
              <w:t>00H,00H</w:t>
            </w:r>
          </w:p>
        </w:tc>
        <w:tc>
          <w:tcPr>
            <w:tcW w:w="3523" w:type="dxa"/>
            <w:tcBorders>
              <w:top w:val="single" w:sz="4" w:space="0" w:color="000000"/>
              <w:left w:val="single" w:sz="4" w:space="0" w:color="000000"/>
              <w:bottom w:val="single" w:sz="4" w:space="0" w:color="000000"/>
              <w:right w:val="single" w:sz="4" w:space="0" w:color="000000"/>
            </w:tcBorders>
          </w:tcPr>
          <w:p w14:paraId="2B03ACD6" w14:textId="77777777" w:rsidR="006575A0" w:rsidRDefault="007443E2">
            <w:pPr>
              <w:ind w:firstLine="440"/>
              <w:rPr>
                <w:bCs/>
                <w:color w:val="000000"/>
                <w:szCs w:val="21"/>
              </w:rPr>
            </w:pPr>
            <w:r>
              <w:rPr>
                <w:bCs/>
                <w:color w:val="000000"/>
                <w:szCs w:val="21"/>
              </w:rPr>
              <w:t>命令执行正确</w:t>
            </w:r>
          </w:p>
        </w:tc>
      </w:tr>
      <w:tr w:rsidR="006575A0" w14:paraId="6709C4EC" w14:textId="77777777">
        <w:trPr>
          <w:trHeight w:val="212"/>
        </w:trPr>
        <w:tc>
          <w:tcPr>
            <w:tcW w:w="2700" w:type="dxa"/>
            <w:vMerge/>
            <w:tcBorders>
              <w:left w:val="single" w:sz="4" w:space="0" w:color="000000"/>
            </w:tcBorders>
          </w:tcPr>
          <w:p w14:paraId="709A05D2" w14:textId="77777777" w:rsidR="006575A0" w:rsidRDefault="006575A0">
            <w:pPr>
              <w:ind w:firstLine="440"/>
              <w:jc w:val="left"/>
              <w:rPr>
                <w:bCs/>
                <w:color w:val="000000"/>
                <w:szCs w:val="21"/>
              </w:rPr>
            </w:pPr>
          </w:p>
        </w:tc>
        <w:tc>
          <w:tcPr>
            <w:tcW w:w="1747" w:type="dxa"/>
            <w:tcBorders>
              <w:top w:val="single" w:sz="4" w:space="0" w:color="000000"/>
              <w:left w:val="single" w:sz="4" w:space="0" w:color="000000"/>
              <w:bottom w:val="single" w:sz="4" w:space="0" w:color="000000"/>
            </w:tcBorders>
          </w:tcPr>
          <w:p w14:paraId="5FDE4AB0" w14:textId="77777777" w:rsidR="006575A0" w:rsidRDefault="007443E2">
            <w:pPr>
              <w:ind w:firstLine="440"/>
              <w:rPr>
                <w:bCs/>
                <w:color w:val="000000"/>
                <w:szCs w:val="21"/>
              </w:rPr>
            </w:pPr>
            <w:r>
              <w:rPr>
                <w:bCs/>
                <w:color w:val="000000"/>
                <w:szCs w:val="21"/>
              </w:rPr>
              <w:t>00H,01H</w:t>
            </w:r>
          </w:p>
        </w:tc>
        <w:tc>
          <w:tcPr>
            <w:tcW w:w="3523" w:type="dxa"/>
            <w:tcBorders>
              <w:top w:val="single" w:sz="4" w:space="0" w:color="000000"/>
              <w:left w:val="single" w:sz="4" w:space="0" w:color="000000"/>
              <w:bottom w:val="single" w:sz="4" w:space="0" w:color="000000"/>
              <w:right w:val="single" w:sz="4" w:space="0" w:color="000000"/>
            </w:tcBorders>
          </w:tcPr>
          <w:p w14:paraId="6DE43673" w14:textId="77777777" w:rsidR="006575A0" w:rsidRDefault="007443E2">
            <w:pPr>
              <w:ind w:firstLine="440"/>
              <w:rPr>
                <w:bCs/>
                <w:color w:val="000000"/>
                <w:szCs w:val="21"/>
              </w:rPr>
            </w:pPr>
            <w:r>
              <w:rPr>
                <w:rFonts w:hint="eastAsia"/>
                <w:bCs/>
                <w:color w:val="000000"/>
                <w:szCs w:val="21"/>
              </w:rPr>
              <w:t>打开设备</w:t>
            </w:r>
            <w:r>
              <w:rPr>
                <w:bCs/>
                <w:color w:val="000000"/>
                <w:szCs w:val="21"/>
              </w:rPr>
              <w:t>失败</w:t>
            </w:r>
          </w:p>
        </w:tc>
      </w:tr>
      <w:tr w:rsidR="006575A0" w14:paraId="3B053B14" w14:textId="77777777">
        <w:trPr>
          <w:trHeight w:val="212"/>
        </w:trPr>
        <w:tc>
          <w:tcPr>
            <w:tcW w:w="2700" w:type="dxa"/>
            <w:vMerge/>
            <w:tcBorders>
              <w:left w:val="single" w:sz="4" w:space="0" w:color="000000"/>
              <w:bottom w:val="single" w:sz="4" w:space="0" w:color="000000"/>
            </w:tcBorders>
          </w:tcPr>
          <w:p w14:paraId="7CD48858" w14:textId="77777777" w:rsidR="006575A0" w:rsidRDefault="006575A0">
            <w:pPr>
              <w:ind w:firstLine="440"/>
              <w:jc w:val="left"/>
              <w:rPr>
                <w:bCs/>
                <w:color w:val="000000"/>
                <w:szCs w:val="21"/>
              </w:rPr>
            </w:pPr>
          </w:p>
        </w:tc>
        <w:tc>
          <w:tcPr>
            <w:tcW w:w="1747" w:type="dxa"/>
            <w:tcBorders>
              <w:top w:val="single" w:sz="4" w:space="0" w:color="000000"/>
              <w:left w:val="single" w:sz="4" w:space="0" w:color="000000"/>
              <w:bottom w:val="single" w:sz="4" w:space="0" w:color="000000"/>
            </w:tcBorders>
          </w:tcPr>
          <w:p w14:paraId="007F866B" w14:textId="77777777" w:rsidR="006575A0" w:rsidRDefault="007443E2">
            <w:pPr>
              <w:ind w:firstLine="440"/>
              <w:rPr>
                <w:bCs/>
                <w:color w:val="000000"/>
                <w:szCs w:val="21"/>
              </w:rPr>
            </w:pPr>
            <w:r>
              <w:rPr>
                <w:bCs/>
                <w:color w:val="000000"/>
                <w:szCs w:val="21"/>
              </w:rPr>
              <w:t>00H,02H</w:t>
            </w:r>
          </w:p>
        </w:tc>
        <w:tc>
          <w:tcPr>
            <w:tcW w:w="3523" w:type="dxa"/>
            <w:tcBorders>
              <w:top w:val="single" w:sz="4" w:space="0" w:color="000000"/>
              <w:left w:val="single" w:sz="4" w:space="0" w:color="000000"/>
              <w:bottom w:val="single" w:sz="4" w:space="0" w:color="000000"/>
              <w:right w:val="single" w:sz="4" w:space="0" w:color="000000"/>
            </w:tcBorders>
          </w:tcPr>
          <w:p w14:paraId="37546075" w14:textId="77777777" w:rsidR="006575A0" w:rsidRDefault="007443E2">
            <w:pPr>
              <w:ind w:firstLine="440"/>
              <w:rPr>
                <w:bCs/>
                <w:color w:val="000000"/>
                <w:szCs w:val="21"/>
              </w:rPr>
            </w:pPr>
            <w:r>
              <w:rPr>
                <w:rFonts w:hint="eastAsia"/>
                <w:bCs/>
                <w:color w:val="000000"/>
                <w:szCs w:val="21"/>
              </w:rPr>
              <w:t>设备不支持扫描头</w:t>
            </w:r>
          </w:p>
        </w:tc>
      </w:tr>
    </w:tbl>
    <w:p w14:paraId="52B833A6" w14:textId="77777777" w:rsidR="006575A0" w:rsidRDefault="006575A0">
      <w:pPr>
        <w:ind w:firstLine="440"/>
        <w:rPr>
          <w:rFonts w:ascii="宋体" w:hAnsi="宋体" w:cs="STKaiti"/>
          <w:bCs/>
          <w:szCs w:val="21"/>
          <w:lang w:eastAsia="zh-CN"/>
        </w:rPr>
      </w:pPr>
    </w:p>
    <w:p w14:paraId="7FA248C8" w14:textId="77777777" w:rsidR="006575A0" w:rsidRDefault="007443E2">
      <w:pPr>
        <w:ind w:firstLine="440"/>
        <w:rPr>
          <w:lang w:eastAsia="zh-CN"/>
        </w:rPr>
      </w:pPr>
      <w:r>
        <w:rPr>
          <w:rFonts w:hint="eastAsia"/>
          <w:lang w:eastAsia="zh-CN"/>
        </w:rPr>
        <w:t>示例：</w:t>
      </w:r>
    </w:p>
    <w:p w14:paraId="0FCF2CED" w14:textId="77777777" w:rsidR="006575A0" w:rsidRDefault="007443E2">
      <w:pPr>
        <w:ind w:leftChars="200" w:left="440" w:firstLine="440"/>
        <w:rPr>
          <w:lang w:eastAsia="zh-CN"/>
        </w:rPr>
      </w:pPr>
      <w:r>
        <w:rPr>
          <w:rFonts w:hint="eastAsia"/>
          <w:lang w:eastAsia="zh-CN"/>
        </w:rPr>
        <w:t>发送指令：</w:t>
      </w:r>
      <w:r>
        <w:rPr>
          <w:lang w:eastAsia="zh-CN"/>
        </w:rPr>
        <w:t>02 00 02 31 19 28 03</w:t>
      </w:r>
    </w:p>
    <w:p w14:paraId="19FB34C6" w14:textId="77777777" w:rsidR="006575A0" w:rsidRDefault="007443E2">
      <w:pPr>
        <w:ind w:leftChars="200" w:left="440" w:firstLine="440"/>
        <w:rPr>
          <w:lang w:eastAsia="zh-CN"/>
        </w:rPr>
      </w:pPr>
      <w:r>
        <w:rPr>
          <w:rFonts w:hint="eastAsia"/>
          <w:lang w:eastAsia="zh-CN"/>
        </w:rPr>
        <w:t>指令说明：无</w:t>
      </w:r>
    </w:p>
    <w:p w14:paraId="55245E01" w14:textId="77777777" w:rsidR="006575A0" w:rsidRDefault="007443E2">
      <w:pPr>
        <w:ind w:leftChars="200" w:left="440" w:firstLine="440"/>
        <w:rPr>
          <w:lang w:eastAsia="zh-CN"/>
        </w:rPr>
      </w:pPr>
      <w:r>
        <w:rPr>
          <w:rFonts w:hint="eastAsia"/>
          <w:lang w:eastAsia="zh-CN"/>
        </w:rPr>
        <w:t>返回值：</w:t>
      </w:r>
      <w:r>
        <w:rPr>
          <w:lang w:eastAsia="zh-CN"/>
        </w:rPr>
        <w:t>02 00 02 00 02 02 03</w:t>
      </w:r>
    </w:p>
    <w:p w14:paraId="6F37308A" w14:textId="77777777" w:rsidR="006575A0" w:rsidRDefault="007443E2">
      <w:pPr>
        <w:ind w:leftChars="200" w:left="440" w:firstLine="440"/>
        <w:rPr>
          <w:lang w:eastAsia="zh-CN"/>
        </w:rPr>
      </w:pPr>
      <w:r>
        <w:rPr>
          <w:rFonts w:hint="eastAsia"/>
          <w:lang w:eastAsia="zh-CN"/>
        </w:rPr>
        <w:t>返回值说明：</w:t>
      </w:r>
      <w:r>
        <w:rPr>
          <w:rFonts w:hint="eastAsia"/>
          <w:bCs/>
          <w:color w:val="000000"/>
          <w:szCs w:val="21"/>
        </w:rPr>
        <w:t>设备不支持扫描头</w:t>
      </w:r>
    </w:p>
    <w:p w14:paraId="334E18B7" w14:textId="77777777" w:rsidR="006575A0" w:rsidRDefault="006575A0">
      <w:pPr>
        <w:ind w:firstLine="442"/>
        <w:rPr>
          <w:b/>
        </w:rPr>
      </w:pPr>
    </w:p>
    <w:p w14:paraId="5617049D" w14:textId="77777777" w:rsidR="006575A0" w:rsidRDefault="007443E2">
      <w:pPr>
        <w:pStyle w:val="3"/>
        <w:numPr>
          <w:ilvl w:val="1"/>
          <w:numId w:val="8"/>
        </w:numPr>
        <w:rPr>
          <w:lang w:eastAsia="zh-CN"/>
        </w:rPr>
      </w:pPr>
      <w:bookmarkStart w:id="30" w:name="_Toc10636198"/>
      <w:r>
        <w:t>设备序列号下载（</w:t>
      </w:r>
      <w:r>
        <w:t>0x31 0x20</w:t>
      </w:r>
      <w:r>
        <w:t>）</w:t>
      </w:r>
      <w:bookmarkEnd w:id="30"/>
    </w:p>
    <w:p w14:paraId="4C18D699" w14:textId="77777777" w:rsidR="006575A0" w:rsidRDefault="007443E2">
      <w:pPr>
        <w:ind w:firstLine="440"/>
        <w:rPr>
          <w:lang w:eastAsia="zh-CN"/>
        </w:rPr>
      </w:pPr>
      <w:r>
        <w:rPr>
          <w:rFonts w:hint="eastAsia"/>
          <w:lang w:eastAsia="zh-CN"/>
        </w:rPr>
        <w:t>0x31+0x20+Check+FLAG+DATA</w:t>
      </w:r>
      <w:r>
        <w:t xml:space="preserve"> (0x31 0x20</w:t>
      </w:r>
      <w:r>
        <w:rPr>
          <w:rFonts w:hint="eastAsia"/>
          <w:lang w:eastAsia="zh-CN"/>
        </w:rPr>
        <w:t xml:space="preserve"> Check FLAG DATA</w:t>
      </w:r>
      <w:r>
        <w:t xml:space="preserve">) </w:t>
      </w:r>
    </w:p>
    <w:p w14:paraId="6FED8412" w14:textId="77777777" w:rsidR="006575A0" w:rsidRDefault="007443E2">
      <w:pPr>
        <w:ind w:firstLine="440"/>
        <w:rPr>
          <w:lang w:eastAsia="zh-CN"/>
        </w:rPr>
      </w:pPr>
      <w:r>
        <w:rPr>
          <w:rFonts w:hint="eastAsia"/>
          <w:lang w:eastAsia="zh-CN"/>
        </w:rPr>
        <w:t>功能：设备序列号下载。</w:t>
      </w:r>
    </w:p>
    <w:p w14:paraId="05F0943D"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1895"/>
        <w:gridCol w:w="2410"/>
        <w:gridCol w:w="3665"/>
      </w:tblGrid>
      <w:tr w:rsidR="006575A0" w14:paraId="6E78D569" w14:textId="77777777">
        <w:tc>
          <w:tcPr>
            <w:tcW w:w="1895" w:type="dxa"/>
            <w:tcBorders>
              <w:top w:val="single" w:sz="4" w:space="0" w:color="000000"/>
              <w:left w:val="single" w:sz="4" w:space="0" w:color="000000"/>
              <w:bottom w:val="single" w:sz="4" w:space="0" w:color="000000"/>
            </w:tcBorders>
            <w:shd w:val="clear" w:color="auto" w:fill="D8D8D8"/>
          </w:tcPr>
          <w:p w14:paraId="797398A3" w14:textId="77777777" w:rsidR="006575A0" w:rsidRDefault="007443E2">
            <w:pPr>
              <w:ind w:firstLine="440"/>
              <w:jc w:val="center"/>
              <w:rPr>
                <w:bCs/>
                <w:color w:val="000000"/>
                <w:szCs w:val="21"/>
              </w:rPr>
            </w:pPr>
            <w:r>
              <w:rPr>
                <w:bCs/>
                <w:color w:val="000000"/>
                <w:szCs w:val="21"/>
              </w:rPr>
              <w:t>标识</w:t>
            </w:r>
          </w:p>
        </w:tc>
        <w:tc>
          <w:tcPr>
            <w:tcW w:w="2410" w:type="dxa"/>
            <w:tcBorders>
              <w:top w:val="single" w:sz="4" w:space="0" w:color="000000"/>
              <w:left w:val="single" w:sz="4" w:space="0" w:color="000000"/>
              <w:bottom w:val="single" w:sz="4" w:space="0" w:color="000000"/>
            </w:tcBorders>
            <w:shd w:val="clear" w:color="auto" w:fill="D8D8D8"/>
          </w:tcPr>
          <w:p w14:paraId="62B3930F" w14:textId="77777777" w:rsidR="006575A0" w:rsidRDefault="007443E2">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shd w:val="clear" w:color="auto" w:fill="D8D8D8"/>
          </w:tcPr>
          <w:p w14:paraId="1E1D8B61" w14:textId="77777777" w:rsidR="006575A0" w:rsidRDefault="007443E2">
            <w:pPr>
              <w:ind w:firstLine="440"/>
              <w:jc w:val="center"/>
              <w:rPr>
                <w:bCs/>
                <w:color w:val="000000"/>
                <w:szCs w:val="21"/>
              </w:rPr>
            </w:pPr>
            <w:r>
              <w:rPr>
                <w:bCs/>
                <w:color w:val="000000"/>
                <w:szCs w:val="21"/>
              </w:rPr>
              <w:t>说明</w:t>
            </w:r>
          </w:p>
        </w:tc>
      </w:tr>
      <w:tr w:rsidR="006575A0" w14:paraId="2E93298F" w14:textId="77777777">
        <w:tc>
          <w:tcPr>
            <w:tcW w:w="1895" w:type="dxa"/>
            <w:tcBorders>
              <w:top w:val="single" w:sz="4" w:space="0" w:color="000000"/>
              <w:left w:val="single" w:sz="4" w:space="0" w:color="000000"/>
              <w:bottom w:val="single" w:sz="4" w:space="0" w:color="000000"/>
            </w:tcBorders>
            <w:vAlign w:val="center"/>
          </w:tcPr>
          <w:p w14:paraId="2CA020CC" w14:textId="77777777" w:rsidR="006575A0" w:rsidRDefault="007443E2">
            <w:pPr>
              <w:ind w:firstLineChars="0" w:firstLine="0"/>
            </w:pPr>
            <w:r>
              <w:t>CommandH</w:t>
            </w:r>
          </w:p>
        </w:tc>
        <w:tc>
          <w:tcPr>
            <w:tcW w:w="2410" w:type="dxa"/>
            <w:tcBorders>
              <w:top w:val="single" w:sz="4" w:space="0" w:color="000000"/>
              <w:left w:val="single" w:sz="4" w:space="0" w:color="000000"/>
              <w:bottom w:val="single" w:sz="4" w:space="0" w:color="000000"/>
            </w:tcBorders>
            <w:vAlign w:val="center"/>
          </w:tcPr>
          <w:p w14:paraId="1616EB22" w14:textId="77777777" w:rsidR="006575A0" w:rsidRDefault="007443E2">
            <w:pPr>
              <w:ind w:firstLineChars="0" w:firstLine="0"/>
            </w:pPr>
            <w:r>
              <w:t>0x31</w:t>
            </w:r>
          </w:p>
        </w:tc>
        <w:tc>
          <w:tcPr>
            <w:tcW w:w="3665" w:type="dxa"/>
            <w:tcBorders>
              <w:top w:val="single" w:sz="4" w:space="0" w:color="000000"/>
              <w:left w:val="single" w:sz="4" w:space="0" w:color="000000"/>
              <w:bottom w:val="single" w:sz="4" w:space="0" w:color="000000"/>
              <w:right w:val="single" w:sz="4" w:space="0" w:color="000000"/>
            </w:tcBorders>
          </w:tcPr>
          <w:p w14:paraId="08473399" w14:textId="77777777" w:rsidR="006575A0" w:rsidRDefault="007443E2">
            <w:pPr>
              <w:ind w:firstLineChars="0" w:firstLine="0"/>
            </w:pPr>
            <w:r>
              <w:t>功能命令类别</w:t>
            </w:r>
          </w:p>
        </w:tc>
      </w:tr>
      <w:tr w:rsidR="006575A0" w14:paraId="5186DF53" w14:textId="77777777">
        <w:tc>
          <w:tcPr>
            <w:tcW w:w="1895" w:type="dxa"/>
            <w:tcBorders>
              <w:top w:val="single" w:sz="4" w:space="0" w:color="000000"/>
              <w:left w:val="single" w:sz="4" w:space="0" w:color="000000"/>
              <w:bottom w:val="single" w:sz="4" w:space="0" w:color="000000"/>
            </w:tcBorders>
            <w:vAlign w:val="center"/>
          </w:tcPr>
          <w:p w14:paraId="5EAE1688" w14:textId="77777777" w:rsidR="006575A0" w:rsidRDefault="007443E2">
            <w:pPr>
              <w:ind w:firstLineChars="0" w:firstLine="0"/>
            </w:pPr>
            <w:r>
              <w:t>CommandL</w:t>
            </w:r>
          </w:p>
        </w:tc>
        <w:tc>
          <w:tcPr>
            <w:tcW w:w="2410" w:type="dxa"/>
            <w:tcBorders>
              <w:top w:val="single" w:sz="4" w:space="0" w:color="000000"/>
              <w:left w:val="single" w:sz="4" w:space="0" w:color="000000"/>
              <w:bottom w:val="single" w:sz="4" w:space="0" w:color="000000"/>
            </w:tcBorders>
            <w:vAlign w:val="center"/>
          </w:tcPr>
          <w:p w14:paraId="57A35977" w14:textId="77777777" w:rsidR="006575A0" w:rsidRDefault="007443E2">
            <w:pPr>
              <w:ind w:firstLineChars="0" w:firstLine="0"/>
            </w:pPr>
            <w:r>
              <w:t>0x20</w:t>
            </w:r>
          </w:p>
        </w:tc>
        <w:tc>
          <w:tcPr>
            <w:tcW w:w="3665" w:type="dxa"/>
            <w:tcBorders>
              <w:top w:val="single" w:sz="4" w:space="0" w:color="000000"/>
              <w:left w:val="single" w:sz="4" w:space="0" w:color="000000"/>
              <w:bottom w:val="single" w:sz="4" w:space="0" w:color="000000"/>
              <w:right w:val="single" w:sz="4" w:space="0" w:color="000000"/>
            </w:tcBorders>
          </w:tcPr>
          <w:p w14:paraId="30ABFFF3" w14:textId="77777777" w:rsidR="006575A0" w:rsidRDefault="007443E2">
            <w:pPr>
              <w:ind w:firstLineChars="0" w:firstLine="0"/>
            </w:pPr>
            <w:r>
              <w:t>序列号操作命令代码</w:t>
            </w:r>
          </w:p>
        </w:tc>
      </w:tr>
      <w:tr w:rsidR="006575A0" w14:paraId="07DC91D1" w14:textId="77777777">
        <w:tc>
          <w:tcPr>
            <w:tcW w:w="1895" w:type="dxa"/>
            <w:tcBorders>
              <w:top w:val="single" w:sz="4" w:space="0" w:color="000000"/>
              <w:left w:val="single" w:sz="4" w:space="0" w:color="000000"/>
              <w:bottom w:val="single" w:sz="4" w:space="0" w:color="000000"/>
            </w:tcBorders>
            <w:vAlign w:val="center"/>
          </w:tcPr>
          <w:p w14:paraId="3E324905" w14:textId="77777777" w:rsidR="006575A0" w:rsidRDefault="007443E2">
            <w:pPr>
              <w:ind w:firstLineChars="0" w:firstLine="0"/>
            </w:pPr>
            <w:r>
              <w:t>Check</w:t>
            </w:r>
          </w:p>
        </w:tc>
        <w:tc>
          <w:tcPr>
            <w:tcW w:w="2410" w:type="dxa"/>
            <w:tcBorders>
              <w:top w:val="single" w:sz="4" w:space="0" w:color="000000"/>
              <w:left w:val="single" w:sz="4" w:space="0" w:color="000000"/>
              <w:bottom w:val="single" w:sz="4" w:space="0" w:color="000000"/>
            </w:tcBorders>
            <w:vAlign w:val="center"/>
          </w:tcPr>
          <w:p w14:paraId="2A2824CD" w14:textId="77777777" w:rsidR="006575A0" w:rsidRDefault="007443E2">
            <w:pPr>
              <w:ind w:firstLineChars="0" w:firstLine="0"/>
            </w:pPr>
            <w:r>
              <w:t>“MINI829”  7</w:t>
            </w:r>
            <w:r>
              <w:t>字节</w:t>
            </w:r>
          </w:p>
        </w:tc>
        <w:tc>
          <w:tcPr>
            <w:tcW w:w="3665" w:type="dxa"/>
            <w:tcBorders>
              <w:top w:val="single" w:sz="4" w:space="0" w:color="000000"/>
              <w:left w:val="single" w:sz="4" w:space="0" w:color="000000"/>
              <w:bottom w:val="single" w:sz="4" w:space="0" w:color="000000"/>
              <w:right w:val="single" w:sz="4" w:space="0" w:color="000000"/>
            </w:tcBorders>
          </w:tcPr>
          <w:p w14:paraId="61189A19" w14:textId="77777777" w:rsidR="006575A0" w:rsidRDefault="007443E2">
            <w:pPr>
              <w:ind w:firstLineChars="0" w:firstLine="0"/>
            </w:pPr>
            <w:r>
              <w:t>命令确认，防止误操作</w:t>
            </w:r>
          </w:p>
        </w:tc>
      </w:tr>
      <w:tr w:rsidR="006575A0" w14:paraId="77B5ECE1" w14:textId="77777777">
        <w:tc>
          <w:tcPr>
            <w:tcW w:w="1895" w:type="dxa"/>
            <w:tcBorders>
              <w:top w:val="single" w:sz="4" w:space="0" w:color="000000"/>
              <w:left w:val="single" w:sz="4" w:space="0" w:color="000000"/>
              <w:bottom w:val="single" w:sz="4" w:space="0" w:color="000000"/>
            </w:tcBorders>
            <w:vAlign w:val="center"/>
          </w:tcPr>
          <w:p w14:paraId="33D2C582" w14:textId="77777777" w:rsidR="006575A0" w:rsidRDefault="007443E2">
            <w:pPr>
              <w:ind w:firstLineChars="0" w:firstLine="0"/>
            </w:pPr>
            <w:r>
              <w:t>FLAG</w:t>
            </w:r>
          </w:p>
        </w:tc>
        <w:tc>
          <w:tcPr>
            <w:tcW w:w="2410" w:type="dxa"/>
            <w:tcBorders>
              <w:top w:val="single" w:sz="4" w:space="0" w:color="000000"/>
              <w:left w:val="single" w:sz="4" w:space="0" w:color="000000"/>
              <w:bottom w:val="single" w:sz="4" w:space="0" w:color="000000"/>
            </w:tcBorders>
            <w:vAlign w:val="center"/>
          </w:tcPr>
          <w:p w14:paraId="37EFEA1D" w14:textId="77777777" w:rsidR="006575A0" w:rsidRDefault="007443E2">
            <w:pPr>
              <w:ind w:firstLineChars="0" w:firstLine="0"/>
            </w:pPr>
            <w:r>
              <w:t>1</w:t>
            </w:r>
            <w:r>
              <w:t>字节</w:t>
            </w:r>
          </w:p>
        </w:tc>
        <w:tc>
          <w:tcPr>
            <w:tcW w:w="3665" w:type="dxa"/>
            <w:tcBorders>
              <w:top w:val="single" w:sz="4" w:space="0" w:color="000000"/>
              <w:left w:val="single" w:sz="4" w:space="0" w:color="000000"/>
              <w:bottom w:val="single" w:sz="4" w:space="0" w:color="000000"/>
              <w:right w:val="single" w:sz="4" w:space="0" w:color="000000"/>
            </w:tcBorders>
          </w:tcPr>
          <w:p w14:paraId="09F524DE" w14:textId="77777777" w:rsidR="006575A0" w:rsidRDefault="007443E2">
            <w:pPr>
              <w:ind w:firstLineChars="0" w:firstLine="0"/>
            </w:pPr>
            <w:r>
              <w:t>0x00</w:t>
            </w:r>
            <w:r>
              <w:t>：下载序列号</w:t>
            </w:r>
          </w:p>
          <w:p w14:paraId="1C941352" w14:textId="77777777" w:rsidR="006575A0" w:rsidRDefault="007443E2">
            <w:pPr>
              <w:ind w:firstLineChars="0" w:firstLine="0"/>
            </w:pPr>
            <w:r>
              <w:t>0x01</w:t>
            </w:r>
            <w:r>
              <w:t>：下载机号</w:t>
            </w:r>
          </w:p>
        </w:tc>
      </w:tr>
      <w:tr w:rsidR="006575A0" w14:paraId="7DB22F89" w14:textId="77777777">
        <w:tc>
          <w:tcPr>
            <w:tcW w:w="1895" w:type="dxa"/>
            <w:tcBorders>
              <w:top w:val="single" w:sz="4" w:space="0" w:color="000000"/>
              <w:left w:val="single" w:sz="4" w:space="0" w:color="000000"/>
              <w:bottom w:val="single" w:sz="4" w:space="0" w:color="000000"/>
            </w:tcBorders>
            <w:vAlign w:val="center"/>
          </w:tcPr>
          <w:p w14:paraId="194D6781" w14:textId="77777777" w:rsidR="006575A0" w:rsidRDefault="007443E2">
            <w:pPr>
              <w:ind w:firstLineChars="0" w:firstLine="0"/>
            </w:pPr>
            <w:r>
              <w:t>DATA</w:t>
            </w:r>
          </w:p>
        </w:tc>
        <w:tc>
          <w:tcPr>
            <w:tcW w:w="2410" w:type="dxa"/>
            <w:tcBorders>
              <w:top w:val="single" w:sz="4" w:space="0" w:color="000000"/>
              <w:left w:val="single" w:sz="4" w:space="0" w:color="000000"/>
              <w:bottom w:val="single" w:sz="4" w:space="0" w:color="000000"/>
            </w:tcBorders>
            <w:vAlign w:val="center"/>
          </w:tcPr>
          <w:p w14:paraId="49888BC4" w14:textId="77777777" w:rsidR="006575A0" w:rsidRDefault="007443E2">
            <w:pPr>
              <w:ind w:firstLineChars="0" w:firstLine="0"/>
            </w:pPr>
            <w:r>
              <w:t>Data</w:t>
            </w:r>
          </w:p>
        </w:tc>
        <w:tc>
          <w:tcPr>
            <w:tcW w:w="3665" w:type="dxa"/>
            <w:tcBorders>
              <w:top w:val="single" w:sz="4" w:space="0" w:color="000000"/>
              <w:left w:val="single" w:sz="4" w:space="0" w:color="000000"/>
              <w:bottom w:val="single" w:sz="4" w:space="0" w:color="000000"/>
              <w:right w:val="single" w:sz="4" w:space="0" w:color="000000"/>
            </w:tcBorders>
          </w:tcPr>
          <w:p w14:paraId="1666B81F" w14:textId="77777777" w:rsidR="006575A0" w:rsidRDefault="007443E2">
            <w:pPr>
              <w:ind w:firstLineChars="0" w:firstLine="0"/>
            </w:pPr>
            <w:r>
              <w:t>序列号或者机号数据，</w:t>
            </w:r>
            <w:r>
              <w:t>≤24</w:t>
            </w:r>
            <w:r>
              <w:t>字节</w:t>
            </w:r>
          </w:p>
        </w:tc>
      </w:tr>
    </w:tbl>
    <w:p w14:paraId="37D69667" w14:textId="77777777" w:rsidR="006575A0" w:rsidRDefault="006575A0">
      <w:pPr>
        <w:ind w:firstLine="440"/>
        <w:rPr>
          <w:color w:val="000000"/>
          <w:lang w:eastAsia="zh-CN"/>
        </w:rPr>
      </w:pPr>
    </w:p>
    <w:p w14:paraId="3E54BC2B"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1612"/>
        <w:gridCol w:w="2126"/>
        <w:gridCol w:w="4232"/>
      </w:tblGrid>
      <w:tr w:rsidR="006575A0" w14:paraId="03FA06F9" w14:textId="77777777">
        <w:tc>
          <w:tcPr>
            <w:tcW w:w="1612" w:type="dxa"/>
            <w:tcBorders>
              <w:top w:val="single" w:sz="4" w:space="0" w:color="000000"/>
              <w:left w:val="single" w:sz="4" w:space="0" w:color="000000"/>
              <w:bottom w:val="single" w:sz="4" w:space="0" w:color="000000"/>
            </w:tcBorders>
          </w:tcPr>
          <w:p w14:paraId="53C393CA" w14:textId="77777777" w:rsidR="006575A0" w:rsidRDefault="007443E2">
            <w:pPr>
              <w:ind w:firstLine="440"/>
              <w:jc w:val="center"/>
              <w:rPr>
                <w:bCs/>
                <w:color w:val="000000"/>
                <w:szCs w:val="21"/>
              </w:rPr>
            </w:pPr>
            <w:r>
              <w:rPr>
                <w:bCs/>
                <w:color w:val="000000"/>
                <w:szCs w:val="21"/>
              </w:rPr>
              <w:t>标识</w:t>
            </w:r>
          </w:p>
        </w:tc>
        <w:tc>
          <w:tcPr>
            <w:tcW w:w="2126" w:type="dxa"/>
            <w:tcBorders>
              <w:top w:val="single" w:sz="4" w:space="0" w:color="000000"/>
              <w:left w:val="single" w:sz="4" w:space="0" w:color="000000"/>
              <w:bottom w:val="single" w:sz="4" w:space="0" w:color="000000"/>
            </w:tcBorders>
          </w:tcPr>
          <w:p w14:paraId="110981E1" w14:textId="77777777" w:rsidR="006575A0" w:rsidRDefault="007443E2">
            <w:pPr>
              <w:ind w:firstLine="440"/>
              <w:jc w:val="center"/>
              <w:rPr>
                <w:bCs/>
                <w:color w:val="000000"/>
                <w:szCs w:val="21"/>
              </w:rPr>
            </w:pPr>
            <w:r>
              <w:rPr>
                <w:bCs/>
                <w:color w:val="000000"/>
                <w:szCs w:val="21"/>
              </w:rPr>
              <w:t>内容</w:t>
            </w:r>
          </w:p>
        </w:tc>
        <w:tc>
          <w:tcPr>
            <w:tcW w:w="4232" w:type="dxa"/>
            <w:tcBorders>
              <w:top w:val="single" w:sz="4" w:space="0" w:color="000000"/>
              <w:left w:val="single" w:sz="4" w:space="0" w:color="000000"/>
              <w:bottom w:val="single" w:sz="4" w:space="0" w:color="000000"/>
              <w:right w:val="single" w:sz="4" w:space="0" w:color="000000"/>
            </w:tcBorders>
          </w:tcPr>
          <w:p w14:paraId="34C851E1" w14:textId="77777777" w:rsidR="006575A0" w:rsidRDefault="007443E2">
            <w:pPr>
              <w:ind w:firstLine="440"/>
              <w:jc w:val="center"/>
              <w:rPr>
                <w:bCs/>
                <w:color w:val="000000"/>
                <w:szCs w:val="21"/>
              </w:rPr>
            </w:pPr>
            <w:r>
              <w:rPr>
                <w:bCs/>
                <w:color w:val="000000"/>
                <w:szCs w:val="21"/>
              </w:rPr>
              <w:t>说明</w:t>
            </w:r>
          </w:p>
        </w:tc>
      </w:tr>
      <w:tr w:rsidR="006575A0" w14:paraId="57B8EADA" w14:textId="77777777">
        <w:tc>
          <w:tcPr>
            <w:tcW w:w="1612" w:type="dxa"/>
            <w:vMerge w:val="restart"/>
            <w:tcBorders>
              <w:top w:val="single" w:sz="4" w:space="0" w:color="000000"/>
              <w:left w:val="single" w:sz="4" w:space="0" w:color="000000"/>
              <w:bottom w:val="single" w:sz="4" w:space="0" w:color="000000"/>
            </w:tcBorders>
            <w:vAlign w:val="center"/>
          </w:tcPr>
          <w:p w14:paraId="29EA36F4" w14:textId="77777777" w:rsidR="006575A0" w:rsidRDefault="007443E2">
            <w:pPr>
              <w:ind w:firstLineChars="0" w:firstLine="0"/>
            </w:pPr>
            <w:r>
              <w:t>Status</w:t>
            </w:r>
          </w:p>
        </w:tc>
        <w:tc>
          <w:tcPr>
            <w:tcW w:w="2126" w:type="dxa"/>
            <w:tcBorders>
              <w:top w:val="single" w:sz="4" w:space="0" w:color="000000"/>
              <w:left w:val="single" w:sz="4" w:space="0" w:color="000000"/>
              <w:bottom w:val="single" w:sz="4" w:space="0" w:color="000000"/>
            </w:tcBorders>
          </w:tcPr>
          <w:p w14:paraId="194B06D5" w14:textId="77777777" w:rsidR="006575A0" w:rsidRDefault="007443E2">
            <w:pPr>
              <w:ind w:firstLineChars="0" w:firstLine="0"/>
            </w:pPr>
            <w:r>
              <w:t>00H,00H</w:t>
            </w:r>
          </w:p>
        </w:tc>
        <w:tc>
          <w:tcPr>
            <w:tcW w:w="4232" w:type="dxa"/>
            <w:tcBorders>
              <w:top w:val="single" w:sz="4" w:space="0" w:color="000000"/>
              <w:left w:val="single" w:sz="4" w:space="0" w:color="000000"/>
              <w:bottom w:val="single" w:sz="4" w:space="0" w:color="000000"/>
              <w:right w:val="single" w:sz="4" w:space="0" w:color="000000"/>
            </w:tcBorders>
          </w:tcPr>
          <w:p w14:paraId="6E51EB33" w14:textId="77777777" w:rsidR="006575A0" w:rsidRDefault="007443E2">
            <w:pPr>
              <w:ind w:firstLineChars="0" w:firstLine="0"/>
            </w:pPr>
            <w:r>
              <w:t>命令执行正确</w:t>
            </w:r>
          </w:p>
        </w:tc>
      </w:tr>
      <w:tr w:rsidR="006575A0" w14:paraId="767B58CD" w14:textId="77777777">
        <w:tc>
          <w:tcPr>
            <w:tcW w:w="1612" w:type="dxa"/>
            <w:vMerge/>
            <w:tcBorders>
              <w:top w:val="single" w:sz="4" w:space="0" w:color="000000"/>
              <w:left w:val="single" w:sz="4" w:space="0" w:color="000000"/>
              <w:bottom w:val="single" w:sz="4" w:space="0" w:color="000000"/>
            </w:tcBorders>
          </w:tcPr>
          <w:p w14:paraId="6C16999D" w14:textId="77777777" w:rsidR="006575A0" w:rsidRDefault="006575A0">
            <w:pPr>
              <w:ind w:firstLineChars="0" w:firstLine="0"/>
            </w:pPr>
          </w:p>
        </w:tc>
        <w:tc>
          <w:tcPr>
            <w:tcW w:w="2126" w:type="dxa"/>
            <w:tcBorders>
              <w:top w:val="single" w:sz="4" w:space="0" w:color="000000"/>
              <w:left w:val="single" w:sz="4" w:space="0" w:color="000000"/>
              <w:bottom w:val="single" w:sz="4" w:space="0" w:color="000000"/>
            </w:tcBorders>
          </w:tcPr>
          <w:p w14:paraId="3A1015DF" w14:textId="77777777" w:rsidR="006575A0" w:rsidRDefault="007443E2">
            <w:pPr>
              <w:ind w:firstLineChars="0" w:firstLine="0"/>
            </w:pPr>
            <w:r>
              <w:t>00H,01H</w:t>
            </w:r>
          </w:p>
        </w:tc>
        <w:tc>
          <w:tcPr>
            <w:tcW w:w="4232" w:type="dxa"/>
            <w:tcBorders>
              <w:top w:val="single" w:sz="4" w:space="0" w:color="000000"/>
              <w:left w:val="single" w:sz="4" w:space="0" w:color="000000"/>
              <w:bottom w:val="single" w:sz="4" w:space="0" w:color="000000"/>
              <w:right w:val="single" w:sz="4" w:space="0" w:color="000000"/>
            </w:tcBorders>
          </w:tcPr>
          <w:p w14:paraId="1623CCFA" w14:textId="77777777" w:rsidR="006575A0" w:rsidRDefault="007443E2">
            <w:pPr>
              <w:ind w:firstLineChars="0" w:firstLine="0"/>
            </w:pPr>
            <w:r>
              <w:t>输入参数错误，包括数据格式不对</w:t>
            </w:r>
          </w:p>
        </w:tc>
      </w:tr>
      <w:tr w:rsidR="006575A0" w14:paraId="573A5CA6" w14:textId="77777777">
        <w:tc>
          <w:tcPr>
            <w:tcW w:w="1612" w:type="dxa"/>
            <w:vMerge/>
            <w:tcBorders>
              <w:top w:val="single" w:sz="4" w:space="0" w:color="000000"/>
              <w:left w:val="single" w:sz="4" w:space="0" w:color="000000"/>
              <w:bottom w:val="single" w:sz="4" w:space="0" w:color="000000"/>
            </w:tcBorders>
          </w:tcPr>
          <w:p w14:paraId="750AA356" w14:textId="77777777" w:rsidR="006575A0" w:rsidRDefault="006575A0">
            <w:pPr>
              <w:ind w:firstLineChars="0" w:firstLine="0"/>
            </w:pPr>
          </w:p>
        </w:tc>
        <w:tc>
          <w:tcPr>
            <w:tcW w:w="2126" w:type="dxa"/>
            <w:tcBorders>
              <w:top w:val="single" w:sz="4" w:space="0" w:color="000000"/>
              <w:left w:val="single" w:sz="4" w:space="0" w:color="000000"/>
              <w:bottom w:val="single" w:sz="4" w:space="0" w:color="000000"/>
            </w:tcBorders>
          </w:tcPr>
          <w:p w14:paraId="3429059E" w14:textId="77777777" w:rsidR="006575A0" w:rsidRDefault="007443E2">
            <w:pPr>
              <w:ind w:firstLineChars="0" w:firstLine="0"/>
            </w:pPr>
            <w:r>
              <w:t>00H,02H</w:t>
            </w:r>
          </w:p>
        </w:tc>
        <w:tc>
          <w:tcPr>
            <w:tcW w:w="4232" w:type="dxa"/>
            <w:tcBorders>
              <w:top w:val="single" w:sz="4" w:space="0" w:color="000000"/>
              <w:left w:val="single" w:sz="4" w:space="0" w:color="000000"/>
              <w:bottom w:val="single" w:sz="4" w:space="0" w:color="000000"/>
              <w:right w:val="single" w:sz="4" w:space="0" w:color="000000"/>
            </w:tcBorders>
          </w:tcPr>
          <w:p w14:paraId="24C93D1E" w14:textId="77777777" w:rsidR="006575A0" w:rsidRDefault="007443E2">
            <w:pPr>
              <w:ind w:firstLineChars="0" w:firstLine="0"/>
            </w:pPr>
            <w:r>
              <w:t>写序列号、机号出错，或者已下载</w:t>
            </w:r>
          </w:p>
        </w:tc>
      </w:tr>
    </w:tbl>
    <w:p w14:paraId="75012158" w14:textId="77777777" w:rsidR="006575A0" w:rsidRDefault="006575A0">
      <w:pPr>
        <w:ind w:firstLine="440"/>
        <w:rPr>
          <w:rFonts w:ascii="宋体" w:hAnsi="宋体" w:cs="STKaiti"/>
          <w:bCs/>
          <w:szCs w:val="21"/>
          <w:lang w:eastAsia="zh-CN"/>
        </w:rPr>
      </w:pPr>
    </w:p>
    <w:p w14:paraId="47693364" w14:textId="77777777" w:rsidR="006575A0" w:rsidRDefault="007443E2">
      <w:pPr>
        <w:ind w:firstLine="440"/>
        <w:rPr>
          <w:lang w:eastAsia="zh-CN"/>
        </w:rPr>
      </w:pPr>
      <w:r>
        <w:rPr>
          <w:rFonts w:hint="eastAsia"/>
          <w:lang w:eastAsia="zh-CN"/>
        </w:rPr>
        <w:t>示例：</w:t>
      </w:r>
    </w:p>
    <w:p w14:paraId="29E55813" w14:textId="77777777" w:rsidR="006575A0" w:rsidRDefault="007443E2">
      <w:pPr>
        <w:ind w:leftChars="200" w:left="440" w:firstLine="440"/>
        <w:rPr>
          <w:lang w:eastAsia="zh-CN"/>
        </w:rPr>
      </w:pPr>
      <w:r>
        <w:rPr>
          <w:rFonts w:hint="eastAsia"/>
          <w:lang w:eastAsia="zh-CN"/>
        </w:rPr>
        <w:t>发送指令：</w:t>
      </w:r>
      <w:r>
        <w:rPr>
          <w:lang w:eastAsia="zh-CN"/>
        </w:rPr>
        <w:t>02 00 0C 31 20 4d 49 4e 49 38 32 39 00 33 32 20 03</w:t>
      </w:r>
    </w:p>
    <w:p w14:paraId="5E709516" w14:textId="77777777" w:rsidR="006575A0" w:rsidRDefault="007443E2">
      <w:pPr>
        <w:ind w:leftChars="200" w:left="440" w:firstLine="440"/>
        <w:rPr>
          <w:lang w:eastAsia="zh-CN"/>
        </w:rPr>
      </w:pPr>
      <w:r>
        <w:rPr>
          <w:rFonts w:hint="eastAsia"/>
          <w:lang w:eastAsia="zh-CN"/>
        </w:rPr>
        <w:t>指令说明：序列号下载为</w:t>
      </w:r>
      <w:r>
        <w:rPr>
          <w:rFonts w:hint="eastAsia"/>
          <w:lang w:eastAsia="zh-CN"/>
        </w:rPr>
        <w:t>32</w:t>
      </w:r>
    </w:p>
    <w:p w14:paraId="20145213" w14:textId="77777777" w:rsidR="006575A0" w:rsidRDefault="007443E2">
      <w:pPr>
        <w:ind w:leftChars="200" w:left="440" w:firstLine="440"/>
        <w:rPr>
          <w:lang w:eastAsia="zh-CN"/>
        </w:rPr>
      </w:pPr>
      <w:r>
        <w:rPr>
          <w:rFonts w:hint="eastAsia"/>
          <w:lang w:eastAsia="zh-CN"/>
        </w:rPr>
        <w:t>返回值：</w:t>
      </w:r>
      <w:r>
        <w:rPr>
          <w:lang w:eastAsia="zh-CN"/>
        </w:rPr>
        <w:t>02 00 02 00 02 02 03</w:t>
      </w:r>
    </w:p>
    <w:p w14:paraId="469D57A7" w14:textId="77777777" w:rsidR="006575A0" w:rsidRDefault="007443E2">
      <w:pPr>
        <w:ind w:leftChars="200" w:left="440" w:firstLine="440"/>
        <w:rPr>
          <w:rFonts w:ascii="STKaiti" w:eastAsia="STKaiti" w:hAnsi="STKaiti" w:cs="STKaiti"/>
          <w:color w:val="000000"/>
          <w:lang w:eastAsia="zh-CN"/>
        </w:rPr>
      </w:pPr>
      <w:r>
        <w:rPr>
          <w:rFonts w:hint="eastAsia"/>
          <w:lang w:eastAsia="zh-CN"/>
        </w:rPr>
        <w:t>返回值说明：序列号已下载</w:t>
      </w:r>
    </w:p>
    <w:p w14:paraId="1D3876B7" w14:textId="77777777" w:rsidR="006575A0" w:rsidRDefault="006575A0">
      <w:pPr>
        <w:ind w:firstLine="440"/>
        <w:rPr>
          <w:rFonts w:ascii="宋体" w:hAnsi="宋体" w:cs="STKaiti"/>
          <w:bCs/>
          <w:szCs w:val="21"/>
          <w:lang w:eastAsia="zh-CN"/>
        </w:rPr>
      </w:pPr>
    </w:p>
    <w:p w14:paraId="1A2F042E" w14:textId="77777777" w:rsidR="006575A0" w:rsidRDefault="007443E2">
      <w:pPr>
        <w:ind w:firstLine="440"/>
        <w:rPr>
          <w:rFonts w:ascii="宋体" w:hAnsi="宋体" w:cs="STKaiti"/>
          <w:bCs/>
          <w:szCs w:val="21"/>
        </w:rPr>
      </w:pPr>
      <w:r>
        <w:rPr>
          <w:rFonts w:ascii="宋体" w:hAnsi="宋体" w:cs="STKaiti"/>
          <w:bCs/>
          <w:szCs w:val="21"/>
        </w:rPr>
        <w:t>注意：设备序列号、机号的下载、读取主要为生产时录入相关信息使用。生产中PC机软件，通过相关命令完成设备序列号及机号的下载和读取。</w:t>
      </w:r>
    </w:p>
    <w:p w14:paraId="18C006F2" w14:textId="77777777" w:rsidR="006575A0" w:rsidRDefault="007443E2">
      <w:pPr>
        <w:pStyle w:val="3"/>
        <w:numPr>
          <w:ilvl w:val="1"/>
          <w:numId w:val="8"/>
        </w:numPr>
        <w:rPr>
          <w:lang w:eastAsia="zh-CN"/>
        </w:rPr>
      </w:pPr>
      <w:bookmarkStart w:id="31" w:name="_Toc10636199"/>
      <w:r>
        <w:t>设备序列号读取（</w:t>
      </w:r>
      <w:r>
        <w:t>0x31 0x21</w:t>
      </w:r>
      <w:r>
        <w:t>）</w:t>
      </w:r>
      <w:bookmarkEnd w:id="31"/>
    </w:p>
    <w:p w14:paraId="19D7282A" w14:textId="77777777" w:rsidR="006575A0" w:rsidRDefault="007443E2">
      <w:pPr>
        <w:ind w:firstLine="440"/>
        <w:rPr>
          <w:lang w:eastAsia="zh-CN"/>
        </w:rPr>
      </w:pPr>
      <w:r>
        <w:rPr>
          <w:rFonts w:hint="eastAsia"/>
          <w:lang w:eastAsia="zh-CN"/>
        </w:rPr>
        <w:t>0x31+0x21+Check+FLAG</w:t>
      </w:r>
      <w:r>
        <w:t xml:space="preserve"> (0x31 0x21</w:t>
      </w:r>
      <w:r>
        <w:rPr>
          <w:rFonts w:hint="eastAsia"/>
          <w:lang w:eastAsia="zh-CN"/>
        </w:rPr>
        <w:t xml:space="preserve"> Check FLAG</w:t>
      </w:r>
      <w:r>
        <w:t xml:space="preserve">) </w:t>
      </w:r>
    </w:p>
    <w:p w14:paraId="6E2C9A36" w14:textId="77777777" w:rsidR="006575A0" w:rsidRDefault="007443E2">
      <w:pPr>
        <w:ind w:firstLine="440"/>
        <w:rPr>
          <w:lang w:eastAsia="zh-CN"/>
        </w:rPr>
      </w:pPr>
      <w:r>
        <w:rPr>
          <w:rFonts w:hint="eastAsia"/>
          <w:lang w:eastAsia="zh-CN"/>
        </w:rPr>
        <w:t>功能：设备序列号读取</w:t>
      </w:r>
    </w:p>
    <w:p w14:paraId="40250A58" w14:textId="77777777" w:rsidR="006575A0" w:rsidRDefault="006575A0">
      <w:pPr>
        <w:ind w:firstLine="440"/>
        <w:rPr>
          <w:lang w:eastAsia="zh-CN"/>
        </w:rPr>
      </w:pPr>
    </w:p>
    <w:p w14:paraId="680AAE34"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2546"/>
        <w:gridCol w:w="3098"/>
      </w:tblGrid>
      <w:tr w:rsidR="006575A0" w14:paraId="79A8A75F" w14:textId="77777777">
        <w:tc>
          <w:tcPr>
            <w:tcW w:w="2326" w:type="dxa"/>
            <w:tcBorders>
              <w:top w:val="single" w:sz="4" w:space="0" w:color="000000"/>
              <w:left w:val="single" w:sz="4" w:space="0" w:color="000000"/>
              <w:bottom w:val="single" w:sz="4" w:space="0" w:color="000000"/>
            </w:tcBorders>
            <w:shd w:val="clear" w:color="auto" w:fill="D8D8D8"/>
          </w:tcPr>
          <w:p w14:paraId="7CC9F1BB" w14:textId="77777777" w:rsidR="006575A0" w:rsidRDefault="007443E2">
            <w:pPr>
              <w:ind w:firstLine="440"/>
              <w:jc w:val="center"/>
              <w:rPr>
                <w:bCs/>
                <w:color w:val="000000"/>
                <w:szCs w:val="21"/>
              </w:rPr>
            </w:pPr>
            <w:r>
              <w:rPr>
                <w:bCs/>
                <w:color w:val="000000"/>
                <w:szCs w:val="21"/>
              </w:rPr>
              <w:t>标识</w:t>
            </w:r>
          </w:p>
        </w:tc>
        <w:tc>
          <w:tcPr>
            <w:tcW w:w="2546" w:type="dxa"/>
            <w:tcBorders>
              <w:top w:val="single" w:sz="4" w:space="0" w:color="000000"/>
              <w:left w:val="single" w:sz="4" w:space="0" w:color="000000"/>
              <w:bottom w:val="single" w:sz="4" w:space="0" w:color="000000"/>
            </w:tcBorders>
            <w:shd w:val="clear" w:color="auto" w:fill="D8D8D8"/>
          </w:tcPr>
          <w:p w14:paraId="6A4B81E6" w14:textId="77777777" w:rsidR="006575A0" w:rsidRDefault="007443E2">
            <w:pPr>
              <w:ind w:firstLine="440"/>
              <w:jc w:val="center"/>
              <w:rPr>
                <w:bCs/>
                <w:color w:val="000000"/>
                <w:szCs w:val="21"/>
              </w:rPr>
            </w:pPr>
            <w:r>
              <w:rPr>
                <w:bCs/>
                <w:color w:val="000000"/>
                <w:szCs w:val="21"/>
              </w:rPr>
              <w:t>内容</w:t>
            </w:r>
          </w:p>
        </w:tc>
        <w:tc>
          <w:tcPr>
            <w:tcW w:w="3098" w:type="dxa"/>
            <w:tcBorders>
              <w:top w:val="single" w:sz="4" w:space="0" w:color="000000"/>
              <w:left w:val="single" w:sz="4" w:space="0" w:color="000000"/>
              <w:bottom w:val="single" w:sz="4" w:space="0" w:color="000000"/>
              <w:right w:val="single" w:sz="4" w:space="0" w:color="000000"/>
            </w:tcBorders>
            <w:shd w:val="clear" w:color="auto" w:fill="D8D8D8"/>
          </w:tcPr>
          <w:p w14:paraId="6DC35534" w14:textId="77777777" w:rsidR="006575A0" w:rsidRDefault="007443E2">
            <w:pPr>
              <w:ind w:firstLine="440"/>
              <w:jc w:val="center"/>
              <w:rPr>
                <w:bCs/>
                <w:color w:val="000000"/>
                <w:szCs w:val="21"/>
              </w:rPr>
            </w:pPr>
            <w:r>
              <w:rPr>
                <w:bCs/>
                <w:color w:val="000000"/>
                <w:szCs w:val="21"/>
              </w:rPr>
              <w:t>说明</w:t>
            </w:r>
          </w:p>
        </w:tc>
      </w:tr>
      <w:tr w:rsidR="006575A0" w14:paraId="6BF7DFEF" w14:textId="77777777">
        <w:tc>
          <w:tcPr>
            <w:tcW w:w="2326" w:type="dxa"/>
            <w:tcBorders>
              <w:top w:val="single" w:sz="4" w:space="0" w:color="000000"/>
              <w:left w:val="single" w:sz="4" w:space="0" w:color="000000"/>
              <w:bottom w:val="single" w:sz="4" w:space="0" w:color="000000"/>
            </w:tcBorders>
            <w:vAlign w:val="center"/>
          </w:tcPr>
          <w:p w14:paraId="5629CE89" w14:textId="77777777" w:rsidR="006575A0" w:rsidRDefault="007443E2">
            <w:pPr>
              <w:ind w:firstLineChars="0" w:firstLine="0"/>
            </w:pPr>
            <w:r>
              <w:t>CommandH</w:t>
            </w:r>
          </w:p>
        </w:tc>
        <w:tc>
          <w:tcPr>
            <w:tcW w:w="2546" w:type="dxa"/>
            <w:tcBorders>
              <w:top w:val="single" w:sz="4" w:space="0" w:color="000000"/>
              <w:left w:val="single" w:sz="4" w:space="0" w:color="000000"/>
              <w:bottom w:val="single" w:sz="4" w:space="0" w:color="000000"/>
            </w:tcBorders>
            <w:vAlign w:val="center"/>
          </w:tcPr>
          <w:p w14:paraId="1CE554AF" w14:textId="77777777" w:rsidR="006575A0" w:rsidRDefault="007443E2">
            <w:pPr>
              <w:ind w:firstLineChars="0" w:firstLine="0"/>
            </w:pPr>
            <w:r>
              <w:t>0x31</w:t>
            </w:r>
          </w:p>
        </w:tc>
        <w:tc>
          <w:tcPr>
            <w:tcW w:w="3098" w:type="dxa"/>
            <w:tcBorders>
              <w:top w:val="single" w:sz="4" w:space="0" w:color="000000"/>
              <w:left w:val="single" w:sz="4" w:space="0" w:color="000000"/>
              <w:bottom w:val="single" w:sz="4" w:space="0" w:color="000000"/>
              <w:right w:val="single" w:sz="4" w:space="0" w:color="000000"/>
            </w:tcBorders>
          </w:tcPr>
          <w:p w14:paraId="24EE7B2B" w14:textId="77777777" w:rsidR="006575A0" w:rsidRDefault="007443E2">
            <w:pPr>
              <w:ind w:firstLineChars="0" w:firstLine="0"/>
            </w:pPr>
            <w:r>
              <w:t>功能命令类别</w:t>
            </w:r>
          </w:p>
        </w:tc>
      </w:tr>
      <w:tr w:rsidR="006575A0" w14:paraId="7AE37268" w14:textId="77777777">
        <w:tc>
          <w:tcPr>
            <w:tcW w:w="2326" w:type="dxa"/>
            <w:tcBorders>
              <w:top w:val="single" w:sz="4" w:space="0" w:color="000000"/>
              <w:left w:val="single" w:sz="4" w:space="0" w:color="000000"/>
              <w:bottom w:val="single" w:sz="4" w:space="0" w:color="000000"/>
            </w:tcBorders>
            <w:vAlign w:val="center"/>
          </w:tcPr>
          <w:p w14:paraId="1F56C053" w14:textId="77777777" w:rsidR="006575A0" w:rsidRDefault="007443E2">
            <w:pPr>
              <w:ind w:firstLineChars="0" w:firstLine="0"/>
            </w:pPr>
            <w:r>
              <w:t>CommandL</w:t>
            </w:r>
          </w:p>
        </w:tc>
        <w:tc>
          <w:tcPr>
            <w:tcW w:w="2546" w:type="dxa"/>
            <w:tcBorders>
              <w:top w:val="single" w:sz="4" w:space="0" w:color="000000"/>
              <w:left w:val="single" w:sz="4" w:space="0" w:color="000000"/>
              <w:bottom w:val="single" w:sz="4" w:space="0" w:color="000000"/>
            </w:tcBorders>
            <w:vAlign w:val="center"/>
          </w:tcPr>
          <w:p w14:paraId="5E1CE43A" w14:textId="77777777" w:rsidR="006575A0" w:rsidRDefault="007443E2">
            <w:pPr>
              <w:ind w:firstLineChars="0" w:firstLine="0"/>
            </w:pPr>
            <w:r>
              <w:t>0x21</w:t>
            </w:r>
          </w:p>
        </w:tc>
        <w:tc>
          <w:tcPr>
            <w:tcW w:w="3098" w:type="dxa"/>
            <w:tcBorders>
              <w:top w:val="single" w:sz="4" w:space="0" w:color="000000"/>
              <w:left w:val="single" w:sz="4" w:space="0" w:color="000000"/>
              <w:bottom w:val="single" w:sz="4" w:space="0" w:color="000000"/>
              <w:right w:val="single" w:sz="4" w:space="0" w:color="000000"/>
            </w:tcBorders>
          </w:tcPr>
          <w:p w14:paraId="156C6821" w14:textId="77777777" w:rsidR="006575A0" w:rsidRDefault="007443E2">
            <w:pPr>
              <w:ind w:firstLineChars="0" w:firstLine="0"/>
            </w:pPr>
            <w:r>
              <w:t>序列号操作命令代码</w:t>
            </w:r>
          </w:p>
        </w:tc>
      </w:tr>
      <w:tr w:rsidR="006575A0" w14:paraId="3CE32B35" w14:textId="77777777">
        <w:tc>
          <w:tcPr>
            <w:tcW w:w="2326" w:type="dxa"/>
            <w:tcBorders>
              <w:top w:val="single" w:sz="4" w:space="0" w:color="000000"/>
              <w:left w:val="single" w:sz="4" w:space="0" w:color="000000"/>
              <w:bottom w:val="single" w:sz="4" w:space="0" w:color="000000"/>
            </w:tcBorders>
            <w:vAlign w:val="center"/>
          </w:tcPr>
          <w:p w14:paraId="02A8F75F" w14:textId="77777777" w:rsidR="006575A0" w:rsidRDefault="007443E2">
            <w:pPr>
              <w:ind w:firstLineChars="0" w:firstLine="0"/>
            </w:pPr>
            <w:r>
              <w:t>Check</w:t>
            </w:r>
          </w:p>
        </w:tc>
        <w:tc>
          <w:tcPr>
            <w:tcW w:w="2546" w:type="dxa"/>
            <w:tcBorders>
              <w:top w:val="single" w:sz="4" w:space="0" w:color="000000"/>
              <w:left w:val="single" w:sz="4" w:space="0" w:color="000000"/>
              <w:bottom w:val="single" w:sz="4" w:space="0" w:color="000000"/>
            </w:tcBorders>
            <w:vAlign w:val="center"/>
          </w:tcPr>
          <w:p w14:paraId="2726A718" w14:textId="77777777" w:rsidR="006575A0" w:rsidRDefault="007443E2">
            <w:pPr>
              <w:ind w:firstLineChars="0" w:firstLine="0"/>
            </w:pPr>
            <w:r>
              <w:t>“MINI829”  7</w:t>
            </w:r>
            <w:r>
              <w:t>字节</w:t>
            </w:r>
          </w:p>
        </w:tc>
        <w:tc>
          <w:tcPr>
            <w:tcW w:w="3098" w:type="dxa"/>
            <w:tcBorders>
              <w:top w:val="single" w:sz="4" w:space="0" w:color="000000"/>
              <w:left w:val="single" w:sz="4" w:space="0" w:color="000000"/>
              <w:bottom w:val="single" w:sz="4" w:space="0" w:color="000000"/>
              <w:right w:val="single" w:sz="4" w:space="0" w:color="000000"/>
            </w:tcBorders>
          </w:tcPr>
          <w:p w14:paraId="10E50450" w14:textId="77777777" w:rsidR="006575A0" w:rsidRDefault="007443E2">
            <w:pPr>
              <w:ind w:firstLineChars="0" w:firstLine="0"/>
            </w:pPr>
            <w:r>
              <w:t>命令确认，防止误操作</w:t>
            </w:r>
          </w:p>
        </w:tc>
      </w:tr>
      <w:tr w:rsidR="006575A0" w14:paraId="72603737" w14:textId="77777777">
        <w:tc>
          <w:tcPr>
            <w:tcW w:w="2326" w:type="dxa"/>
            <w:tcBorders>
              <w:top w:val="single" w:sz="4" w:space="0" w:color="000000"/>
              <w:left w:val="single" w:sz="4" w:space="0" w:color="000000"/>
              <w:bottom w:val="single" w:sz="4" w:space="0" w:color="000000"/>
            </w:tcBorders>
            <w:vAlign w:val="center"/>
          </w:tcPr>
          <w:p w14:paraId="71FD684B" w14:textId="77777777" w:rsidR="006575A0" w:rsidRDefault="007443E2">
            <w:pPr>
              <w:ind w:firstLineChars="0" w:firstLine="0"/>
              <w:jc w:val="left"/>
            </w:pPr>
            <w:r>
              <w:t>FLAG</w:t>
            </w:r>
          </w:p>
        </w:tc>
        <w:tc>
          <w:tcPr>
            <w:tcW w:w="2546" w:type="dxa"/>
            <w:tcBorders>
              <w:top w:val="single" w:sz="4" w:space="0" w:color="000000"/>
              <w:left w:val="single" w:sz="4" w:space="0" w:color="000000"/>
              <w:bottom w:val="single" w:sz="4" w:space="0" w:color="000000"/>
            </w:tcBorders>
            <w:vAlign w:val="center"/>
          </w:tcPr>
          <w:p w14:paraId="2196EF7F" w14:textId="77777777" w:rsidR="006575A0" w:rsidRDefault="007443E2">
            <w:pPr>
              <w:ind w:firstLineChars="0" w:firstLine="0"/>
            </w:pPr>
            <w:r>
              <w:t>1</w:t>
            </w:r>
            <w:r>
              <w:t>字节</w:t>
            </w:r>
          </w:p>
        </w:tc>
        <w:tc>
          <w:tcPr>
            <w:tcW w:w="3098" w:type="dxa"/>
            <w:tcBorders>
              <w:top w:val="single" w:sz="4" w:space="0" w:color="000000"/>
              <w:left w:val="single" w:sz="4" w:space="0" w:color="000000"/>
              <w:bottom w:val="single" w:sz="4" w:space="0" w:color="000000"/>
              <w:right w:val="single" w:sz="4" w:space="0" w:color="000000"/>
            </w:tcBorders>
          </w:tcPr>
          <w:p w14:paraId="366EA47E" w14:textId="77777777" w:rsidR="006575A0" w:rsidRDefault="007443E2">
            <w:pPr>
              <w:ind w:firstLineChars="0" w:firstLine="0"/>
            </w:pPr>
            <w:r>
              <w:t>0x00</w:t>
            </w:r>
            <w:r>
              <w:t>：读序列号</w:t>
            </w:r>
          </w:p>
          <w:p w14:paraId="4DA948F1" w14:textId="77777777" w:rsidR="006575A0" w:rsidRDefault="007443E2">
            <w:pPr>
              <w:ind w:firstLineChars="0" w:firstLine="0"/>
            </w:pPr>
            <w:r>
              <w:t>0x01</w:t>
            </w:r>
            <w:r>
              <w:t>：读机号</w:t>
            </w:r>
          </w:p>
        </w:tc>
      </w:tr>
    </w:tbl>
    <w:p w14:paraId="703327DF" w14:textId="77777777" w:rsidR="006575A0" w:rsidRDefault="006575A0">
      <w:pPr>
        <w:ind w:firstLine="440"/>
        <w:rPr>
          <w:color w:val="000000"/>
          <w:lang w:eastAsia="zh-CN"/>
        </w:rPr>
      </w:pPr>
    </w:p>
    <w:p w14:paraId="758D8F9E"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605"/>
        <w:gridCol w:w="3665"/>
      </w:tblGrid>
      <w:tr w:rsidR="006575A0" w14:paraId="4504C439" w14:textId="77777777">
        <w:tc>
          <w:tcPr>
            <w:tcW w:w="2700" w:type="dxa"/>
            <w:tcBorders>
              <w:top w:val="single" w:sz="4" w:space="0" w:color="000000"/>
              <w:left w:val="single" w:sz="4" w:space="0" w:color="000000"/>
              <w:bottom w:val="single" w:sz="4" w:space="0" w:color="000000"/>
            </w:tcBorders>
          </w:tcPr>
          <w:p w14:paraId="52CB991B" w14:textId="77777777" w:rsidR="006575A0" w:rsidRDefault="007443E2">
            <w:pPr>
              <w:ind w:firstLine="440"/>
              <w:jc w:val="center"/>
              <w:rPr>
                <w:bCs/>
                <w:color w:val="000000"/>
                <w:szCs w:val="21"/>
              </w:rPr>
            </w:pPr>
            <w:r>
              <w:rPr>
                <w:bCs/>
                <w:color w:val="000000"/>
                <w:szCs w:val="21"/>
              </w:rPr>
              <w:t>标识</w:t>
            </w:r>
          </w:p>
        </w:tc>
        <w:tc>
          <w:tcPr>
            <w:tcW w:w="1605" w:type="dxa"/>
            <w:tcBorders>
              <w:top w:val="single" w:sz="4" w:space="0" w:color="000000"/>
              <w:left w:val="single" w:sz="4" w:space="0" w:color="000000"/>
              <w:bottom w:val="single" w:sz="4" w:space="0" w:color="000000"/>
            </w:tcBorders>
          </w:tcPr>
          <w:p w14:paraId="67BD929F" w14:textId="77777777" w:rsidR="006575A0" w:rsidRDefault="007443E2">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tcPr>
          <w:p w14:paraId="6EAEDA97" w14:textId="77777777" w:rsidR="006575A0" w:rsidRDefault="007443E2">
            <w:pPr>
              <w:ind w:firstLine="440"/>
              <w:jc w:val="center"/>
              <w:rPr>
                <w:bCs/>
                <w:color w:val="000000"/>
                <w:szCs w:val="21"/>
              </w:rPr>
            </w:pPr>
            <w:r>
              <w:rPr>
                <w:bCs/>
                <w:color w:val="000000"/>
                <w:szCs w:val="21"/>
              </w:rPr>
              <w:t>说明</w:t>
            </w:r>
          </w:p>
        </w:tc>
      </w:tr>
      <w:tr w:rsidR="006575A0" w14:paraId="05F238C8" w14:textId="77777777">
        <w:tc>
          <w:tcPr>
            <w:tcW w:w="2700" w:type="dxa"/>
            <w:vMerge w:val="restart"/>
            <w:tcBorders>
              <w:top w:val="single" w:sz="4" w:space="0" w:color="000000"/>
              <w:left w:val="single" w:sz="4" w:space="0" w:color="000000"/>
              <w:bottom w:val="single" w:sz="4" w:space="0" w:color="000000"/>
            </w:tcBorders>
            <w:vAlign w:val="center"/>
          </w:tcPr>
          <w:p w14:paraId="62E891CD" w14:textId="77777777" w:rsidR="006575A0" w:rsidRDefault="007443E2">
            <w:pPr>
              <w:ind w:firstLineChars="0" w:firstLine="0"/>
              <w:jc w:val="left"/>
            </w:pPr>
            <w:r>
              <w:t>Status</w:t>
            </w:r>
          </w:p>
        </w:tc>
        <w:tc>
          <w:tcPr>
            <w:tcW w:w="1605" w:type="dxa"/>
            <w:tcBorders>
              <w:top w:val="single" w:sz="4" w:space="0" w:color="000000"/>
              <w:left w:val="single" w:sz="4" w:space="0" w:color="000000"/>
              <w:bottom w:val="single" w:sz="4" w:space="0" w:color="000000"/>
            </w:tcBorders>
          </w:tcPr>
          <w:p w14:paraId="0F2E502D" w14:textId="77777777" w:rsidR="006575A0" w:rsidRDefault="007443E2">
            <w:pPr>
              <w:ind w:firstLineChars="0" w:firstLine="0"/>
            </w:pPr>
            <w:r>
              <w:t>00H,00H</w:t>
            </w:r>
          </w:p>
          <w:p w14:paraId="7EC674A2" w14:textId="77777777" w:rsidR="006575A0" w:rsidRDefault="007443E2">
            <w:pPr>
              <w:ind w:firstLineChars="0" w:firstLine="0"/>
            </w:pPr>
            <w:r>
              <w:t>Data</w:t>
            </w:r>
          </w:p>
        </w:tc>
        <w:tc>
          <w:tcPr>
            <w:tcW w:w="3665" w:type="dxa"/>
            <w:tcBorders>
              <w:top w:val="single" w:sz="4" w:space="0" w:color="000000"/>
              <w:left w:val="single" w:sz="4" w:space="0" w:color="000000"/>
              <w:bottom w:val="single" w:sz="4" w:space="0" w:color="000000"/>
              <w:right w:val="single" w:sz="4" w:space="0" w:color="000000"/>
            </w:tcBorders>
          </w:tcPr>
          <w:p w14:paraId="1E756417" w14:textId="77777777" w:rsidR="006575A0" w:rsidRDefault="007443E2">
            <w:pPr>
              <w:ind w:firstLineChars="0" w:firstLine="0"/>
            </w:pPr>
            <w:r>
              <w:t>命令执行正确</w:t>
            </w:r>
          </w:p>
          <w:p w14:paraId="188D75F0" w14:textId="77777777" w:rsidR="006575A0" w:rsidRDefault="007443E2">
            <w:pPr>
              <w:ind w:firstLineChars="0" w:firstLine="0"/>
            </w:pPr>
            <w:r>
              <w:t>序列号或机号数据</w:t>
            </w:r>
          </w:p>
        </w:tc>
      </w:tr>
      <w:tr w:rsidR="006575A0" w14:paraId="2CCE9410" w14:textId="77777777">
        <w:tc>
          <w:tcPr>
            <w:tcW w:w="2700" w:type="dxa"/>
            <w:vMerge/>
            <w:tcBorders>
              <w:top w:val="single" w:sz="4" w:space="0" w:color="000000"/>
              <w:left w:val="single" w:sz="4" w:space="0" w:color="000000"/>
              <w:bottom w:val="single" w:sz="4" w:space="0" w:color="000000"/>
            </w:tcBorders>
          </w:tcPr>
          <w:p w14:paraId="3878F3CC" w14:textId="77777777" w:rsidR="006575A0" w:rsidRDefault="006575A0">
            <w:pPr>
              <w:ind w:firstLineChars="0" w:firstLine="0"/>
            </w:pPr>
          </w:p>
        </w:tc>
        <w:tc>
          <w:tcPr>
            <w:tcW w:w="1605" w:type="dxa"/>
            <w:tcBorders>
              <w:top w:val="single" w:sz="4" w:space="0" w:color="000000"/>
              <w:left w:val="single" w:sz="4" w:space="0" w:color="000000"/>
              <w:bottom w:val="single" w:sz="4" w:space="0" w:color="000000"/>
            </w:tcBorders>
          </w:tcPr>
          <w:p w14:paraId="132DBA38" w14:textId="77777777" w:rsidR="006575A0" w:rsidRDefault="007443E2">
            <w:pPr>
              <w:ind w:firstLineChars="0" w:firstLine="0"/>
            </w:pPr>
            <w:r>
              <w:t>00H,01H</w:t>
            </w:r>
          </w:p>
        </w:tc>
        <w:tc>
          <w:tcPr>
            <w:tcW w:w="3665" w:type="dxa"/>
            <w:tcBorders>
              <w:top w:val="single" w:sz="4" w:space="0" w:color="000000"/>
              <w:left w:val="single" w:sz="4" w:space="0" w:color="000000"/>
              <w:bottom w:val="single" w:sz="4" w:space="0" w:color="000000"/>
              <w:right w:val="single" w:sz="4" w:space="0" w:color="000000"/>
            </w:tcBorders>
          </w:tcPr>
          <w:p w14:paraId="5C4DB967" w14:textId="77777777" w:rsidR="006575A0" w:rsidRDefault="007443E2">
            <w:pPr>
              <w:ind w:firstLineChars="0" w:firstLine="0"/>
            </w:pPr>
            <w:r>
              <w:t>输入参数错误</w:t>
            </w:r>
          </w:p>
        </w:tc>
      </w:tr>
      <w:tr w:rsidR="006575A0" w14:paraId="6BCAC0F5" w14:textId="77777777">
        <w:tc>
          <w:tcPr>
            <w:tcW w:w="2700" w:type="dxa"/>
            <w:vMerge/>
            <w:tcBorders>
              <w:top w:val="single" w:sz="4" w:space="0" w:color="000000"/>
              <w:left w:val="single" w:sz="4" w:space="0" w:color="000000"/>
              <w:bottom w:val="single" w:sz="4" w:space="0" w:color="000000"/>
            </w:tcBorders>
          </w:tcPr>
          <w:p w14:paraId="0C12F605" w14:textId="77777777" w:rsidR="006575A0" w:rsidRDefault="006575A0">
            <w:pPr>
              <w:snapToGrid w:val="0"/>
              <w:ind w:firstLine="442"/>
              <w:rPr>
                <w:b/>
                <w:bCs/>
                <w:color w:val="000000"/>
                <w:szCs w:val="21"/>
              </w:rPr>
            </w:pPr>
          </w:p>
        </w:tc>
        <w:tc>
          <w:tcPr>
            <w:tcW w:w="1605" w:type="dxa"/>
            <w:tcBorders>
              <w:top w:val="single" w:sz="4" w:space="0" w:color="000000"/>
              <w:left w:val="single" w:sz="4" w:space="0" w:color="000000"/>
              <w:bottom w:val="single" w:sz="4" w:space="0" w:color="000000"/>
            </w:tcBorders>
          </w:tcPr>
          <w:p w14:paraId="4E74C6E0" w14:textId="77777777" w:rsidR="006575A0" w:rsidRDefault="007443E2">
            <w:pPr>
              <w:ind w:firstLineChars="0" w:firstLine="0"/>
            </w:pPr>
            <w:r>
              <w:t>00H,02H</w:t>
            </w:r>
          </w:p>
        </w:tc>
        <w:tc>
          <w:tcPr>
            <w:tcW w:w="3665" w:type="dxa"/>
            <w:tcBorders>
              <w:top w:val="single" w:sz="4" w:space="0" w:color="000000"/>
              <w:left w:val="single" w:sz="4" w:space="0" w:color="000000"/>
              <w:bottom w:val="single" w:sz="4" w:space="0" w:color="000000"/>
              <w:right w:val="single" w:sz="4" w:space="0" w:color="000000"/>
            </w:tcBorders>
          </w:tcPr>
          <w:p w14:paraId="70FE6DE4" w14:textId="77777777" w:rsidR="006575A0" w:rsidRDefault="007443E2">
            <w:pPr>
              <w:ind w:firstLineChars="0" w:firstLine="0"/>
            </w:pPr>
            <w:r>
              <w:t>未下载</w:t>
            </w:r>
          </w:p>
        </w:tc>
      </w:tr>
    </w:tbl>
    <w:p w14:paraId="5C595E07" w14:textId="77777777" w:rsidR="006575A0" w:rsidRDefault="006575A0">
      <w:pPr>
        <w:ind w:firstLine="440"/>
        <w:rPr>
          <w:lang w:eastAsia="zh-CN"/>
        </w:rPr>
      </w:pPr>
    </w:p>
    <w:p w14:paraId="6B792974" w14:textId="77777777" w:rsidR="006575A0" w:rsidRDefault="007443E2">
      <w:pPr>
        <w:ind w:firstLine="440"/>
        <w:rPr>
          <w:lang w:eastAsia="zh-CN"/>
        </w:rPr>
      </w:pPr>
      <w:r>
        <w:rPr>
          <w:rFonts w:hint="eastAsia"/>
          <w:lang w:eastAsia="zh-CN"/>
        </w:rPr>
        <w:t>示例：</w:t>
      </w:r>
    </w:p>
    <w:p w14:paraId="22382B19" w14:textId="77777777" w:rsidR="006575A0" w:rsidRDefault="007443E2">
      <w:pPr>
        <w:ind w:leftChars="200" w:left="440" w:firstLine="440"/>
        <w:rPr>
          <w:lang w:eastAsia="zh-CN"/>
        </w:rPr>
      </w:pPr>
      <w:r>
        <w:rPr>
          <w:rFonts w:hint="eastAsia"/>
          <w:lang w:eastAsia="zh-CN"/>
        </w:rPr>
        <w:t>发送指令：</w:t>
      </w:r>
      <w:r>
        <w:rPr>
          <w:lang w:eastAsia="zh-CN"/>
        </w:rPr>
        <w:t>02 00 0A 31 21 4d 49 4e 49 38 32 39 00 20 03</w:t>
      </w:r>
    </w:p>
    <w:p w14:paraId="5FDA1D8B" w14:textId="77777777" w:rsidR="006575A0" w:rsidRDefault="007443E2">
      <w:pPr>
        <w:ind w:leftChars="200" w:left="440" w:firstLine="440"/>
        <w:rPr>
          <w:lang w:eastAsia="zh-CN"/>
        </w:rPr>
      </w:pPr>
      <w:r>
        <w:rPr>
          <w:rFonts w:hint="eastAsia"/>
          <w:lang w:eastAsia="zh-CN"/>
        </w:rPr>
        <w:t>指令说明：无</w:t>
      </w:r>
    </w:p>
    <w:p w14:paraId="4DAC57EE" w14:textId="77777777" w:rsidR="006575A0" w:rsidRDefault="007443E2">
      <w:pPr>
        <w:ind w:leftChars="200" w:left="440" w:firstLine="440"/>
        <w:rPr>
          <w:lang w:eastAsia="zh-CN"/>
        </w:rPr>
      </w:pPr>
      <w:r>
        <w:rPr>
          <w:rFonts w:hint="eastAsia"/>
          <w:lang w:eastAsia="zh-CN"/>
        </w:rPr>
        <w:t>返回值：</w:t>
      </w:r>
      <w:r>
        <w:rPr>
          <w:lang w:eastAsia="zh-CN"/>
        </w:rPr>
        <w:t>02 00 0E 00 00 50 44 35 42 30 30 30 30 32 38 38 33 62 03</w:t>
      </w:r>
    </w:p>
    <w:p w14:paraId="67B617A8" w14:textId="77777777" w:rsidR="006575A0" w:rsidRDefault="007443E2">
      <w:pPr>
        <w:ind w:leftChars="200" w:left="440" w:firstLine="440"/>
        <w:rPr>
          <w:rFonts w:ascii="STKaiti" w:eastAsia="STKaiti" w:hAnsi="STKaiti" w:cs="STKaiti"/>
          <w:color w:val="000000"/>
          <w:lang w:eastAsia="zh-CN"/>
        </w:rPr>
      </w:pPr>
      <w:r>
        <w:rPr>
          <w:rFonts w:hint="eastAsia"/>
          <w:lang w:eastAsia="zh-CN"/>
        </w:rPr>
        <w:t>返回值说明：</w:t>
      </w:r>
      <w:r>
        <w:rPr>
          <w:lang w:eastAsia="zh-CN"/>
        </w:rPr>
        <w:t>SN:PD5B00002883</w:t>
      </w:r>
    </w:p>
    <w:p w14:paraId="4FB66BD6" w14:textId="77777777" w:rsidR="006575A0" w:rsidRDefault="006575A0">
      <w:pPr>
        <w:ind w:firstLine="440"/>
        <w:rPr>
          <w:lang w:eastAsia="zh-CN"/>
        </w:rPr>
      </w:pPr>
    </w:p>
    <w:p w14:paraId="2453C87C" w14:textId="77777777" w:rsidR="006575A0" w:rsidRDefault="007443E2">
      <w:pPr>
        <w:pStyle w:val="3"/>
        <w:numPr>
          <w:ilvl w:val="1"/>
          <w:numId w:val="8"/>
        </w:numPr>
        <w:rPr>
          <w:lang w:eastAsia="zh-CN"/>
        </w:rPr>
      </w:pPr>
      <w:bookmarkStart w:id="32" w:name="_Toc10636200"/>
      <w:r>
        <w:rPr>
          <w:rFonts w:hint="eastAsia"/>
        </w:rPr>
        <w:t>阻塞扫描头指令（</w:t>
      </w:r>
      <w:r>
        <w:rPr>
          <w:rFonts w:hint="eastAsia"/>
        </w:rPr>
        <w:t>0</w:t>
      </w:r>
      <w:r>
        <w:t>x31 0x22</w:t>
      </w:r>
      <w:r>
        <w:rPr>
          <w:rFonts w:hint="eastAsia"/>
        </w:rPr>
        <w:t>）</w:t>
      </w:r>
      <w:bookmarkEnd w:id="32"/>
    </w:p>
    <w:p w14:paraId="3D3F0B6C" w14:textId="77777777" w:rsidR="006575A0" w:rsidRDefault="007443E2">
      <w:pPr>
        <w:ind w:firstLine="440"/>
        <w:rPr>
          <w:lang w:eastAsia="zh-CN"/>
        </w:rPr>
      </w:pPr>
      <w:r>
        <w:rPr>
          <w:rFonts w:hint="eastAsia"/>
          <w:lang w:eastAsia="zh-CN"/>
        </w:rPr>
        <w:t>0x31+0x22+</w:t>
      </w:r>
      <w:r>
        <w:rPr>
          <w:rFonts w:hint="eastAsia"/>
          <w:lang w:eastAsia="zh-CN"/>
        </w:rPr>
        <w:t>超时时间</w:t>
      </w:r>
      <w:r>
        <w:rPr>
          <w:rFonts w:hint="eastAsia"/>
          <w:lang w:eastAsia="zh-CN"/>
        </w:rPr>
        <w:t>DT</w:t>
      </w:r>
      <w:r>
        <w:t>（</w:t>
      </w:r>
      <w:r>
        <w:rPr>
          <w:rFonts w:hint="eastAsia"/>
        </w:rPr>
        <w:t>0</w:t>
      </w:r>
      <w:r>
        <w:t>x31 0x22</w:t>
      </w:r>
      <w:r>
        <w:rPr>
          <w:rFonts w:hint="eastAsia"/>
          <w:lang w:eastAsia="zh-CN"/>
        </w:rPr>
        <w:t xml:space="preserve"> DT</w:t>
      </w:r>
      <w:r>
        <w:t>）</w:t>
      </w:r>
    </w:p>
    <w:p w14:paraId="36A607ED" w14:textId="77777777" w:rsidR="006575A0" w:rsidRDefault="007443E2">
      <w:pPr>
        <w:ind w:firstLine="440"/>
        <w:rPr>
          <w:lang w:eastAsia="zh-CN"/>
        </w:rPr>
      </w:pPr>
      <w:r>
        <w:rPr>
          <w:rFonts w:hint="eastAsia"/>
          <w:lang w:eastAsia="zh-CN"/>
        </w:rPr>
        <w:t>功能：阻塞扫描头指令</w:t>
      </w:r>
    </w:p>
    <w:p w14:paraId="1A8AD2D6" w14:textId="77777777" w:rsidR="006575A0" w:rsidRDefault="006575A0">
      <w:pPr>
        <w:ind w:firstLine="440"/>
        <w:rPr>
          <w:lang w:eastAsia="zh-CN"/>
        </w:rPr>
      </w:pPr>
    </w:p>
    <w:p w14:paraId="5AC71702" w14:textId="77777777" w:rsidR="006575A0" w:rsidRDefault="006575A0">
      <w:pPr>
        <w:ind w:firstLine="440"/>
        <w:rPr>
          <w:lang w:eastAsia="zh-CN"/>
        </w:rPr>
      </w:pPr>
    </w:p>
    <w:p w14:paraId="22CA9B91"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700"/>
        <w:gridCol w:w="1321"/>
        <w:gridCol w:w="3949"/>
      </w:tblGrid>
      <w:tr w:rsidR="006575A0" w14:paraId="106D5A1F" w14:textId="77777777">
        <w:tc>
          <w:tcPr>
            <w:tcW w:w="2700" w:type="dxa"/>
            <w:tcBorders>
              <w:top w:val="single" w:sz="4" w:space="0" w:color="000000"/>
              <w:left w:val="single" w:sz="4" w:space="0" w:color="000000"/>
              <w:bottom w:val="single" w:sz="4" w:space="0" w:color="000000"/>
            </w:tcBorders>
            <w:shd w:val="clear" w:color="auto" w:fill="D8D8D8"/>
          </w:tcPr>
          <w:p w14:paraId="51BEDC79" w14:textId="77777777" w:rsidR="006575A0" w:rsidRDefault="007443E2">
            <w:pPr>
              <w:widowControl w:val="0"/>
              <w:numPr>
                <w:ilvl w:val="0"/>
                <w:numId w:val="7"/>
              </w:numPr>
              <w:suppressAutoHyphens/>
              <w:ind w:firstLine="440"/>
              <w:jc w:val="center"/>
              <w:rPr>
                <w:bCs/>
                <w:color w:val="000000"/>
                <w:szCs w:val="21"/>
              </w:rPr>
            </w:pPr>
            <w:r>
              <w:rPr>
                <w:bCs/>
                <w:color w:val="000000"/>
                <w:szCs w:val="21"/>
              </w:rPr>
              <w:t>标识</w:t>
            </w:r>
          </w:p>
        </w:tc>
        <w:tc>
          <w:tcPr>
            <w:tcW w:w="1321" w:type="dxa"/>
            <w:tcBorders>
              <w:top w:val="single" w:sz="4" w:space="0" w:color="000000"/>
              <w:left w:val="single" w:sz="4" w:space="0" w:color="000000"/>
              <w:bottom w:val="single" w:sz="4" w:space="0" w:color="000000"/>
            </w:tcBorders>
            <w:shd w:val="clear" w:color="auto" w:fill="D8D8D8"/>
          </w:tcPr>
          <w:p w14:paraId="221CDCC9"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shd w:val="clear" w:color="auto" w:fill="D8D8D8"/>
          </w:tcPr>
          <w:p w14:paraId="484EC1CB" w14:textId="77777777" w:rsidR="006575A0" w:rsidRDefault="007443E2">
            <w:pPr>
              <w:ind w:firstLine="440"/>
              <w:jc w:val="center"/>
              <w:rPr>
                <w:bCs/>
                <w:color w:val="000000"/>
                <w:szCs w:val="21"/>
              </w:rPr>
            </w:pPr>
            <w:r>
              <w:rPr>
                <w:bCs/>
                <w:color w:val="000000"/>
                <w:szCs w:val="21"/>
              </w:rPr>
              <w:t>说明</w:t>
            </w:r>
          </w:p>
        </w:tc>
      </w:tr>
      <w:tr w:rsidR="006575A0" w14:paraId="4D0D1476" w14:textId="77777777">
        <w:tc>
          <w:tcPr>
            <w:tcW w:w="2700" w:type="dxa"/>
            <w:tcBorders>
              <w:top w:val="single" w:sz="4" w:space="0" w:color="000000"/>
              <w:left w:val="single" w:sz="4" w:space="0" w:color="000000"/>
              <w:bottom w:val="single" w:sz="4" w:space="0" w:color="000000"/>
            </w:tcBorders>
          </w:tcPr>
          <w:p w14:paraId="4E2714C7" w14:textId="77777777" w:rsidR="006575A0" w:rsidRDefault="007443E2">
            <w:pPr>
              <w:ind w:firstLineChars="0" w:firstLine="0"/>
              <w:jc w:val="left"/>
            </w:pPr>
            <w:r>
              <w:t>CommandH</w:t>
            </w:r>
          </w:p>
        </w:tc>
        <w:tc>
          <w:tcPr>
            <w:tcW w:w="1321" w:type="dxa"/>
            <w:tcBorders>
              <w:top w:val="single" w:sz="4" w:space="0" w:color="000000"/>
              <w:left w:val="single" w:sz="4" w:space="0" w:color="000000"/>
              <w:bottom w:val="single" w:sz="4" w:space="0" w:color="000000"/>
            </w:tcBorders>
            <w:vAlign w:val="center"/>
          </w:tcPr>
          <w:p w14:paraId="4C54F500" w14:textId="77777777" w:rsidR="006575A0" w:rsidRDefault="007443E2">
            <w:pPr>
              <w:ind w:firstLineChars="0" w:firstLine="0"/>
              <w:jc w:val="left"/>
            </w:pPr>
            <w:r>
              <w:t>0x31</w:t>
            </w:r>
          </w:p>
        </w:tc>
        <w:tc>
          <w:tcPr>
            <w:tcW w:w="3949" w:type="dxa"/>
            <w:tcBorders>
              <w:top w:val="single" w:sz="4" w:space="0" w:color="000000"/>
              <w:left w:val="single" w:sz="4" w:space="0" w:color="000000"/>
              <w:bottom w:val="single" w:sz="4" w:space="0" w:color="000000"/>
              <w:right w:val="single" w:sz="4" w:space="0" w:color="000000"/>
            </w:tcBorders>
          </w:tcPr>
          <w:p w14:paraId="7247F19D" w14:textId="77777777" w:rsidR="006575A0" w:rsidRDefault="007443E2">
            <w:pPr>
              <w:ind w:firstLine="440"/>
              <w:jc w:val="left"/>
            </w:pPr>
            <w:r>
              <w:t>功能命令类别</w:t>
            </w:r>
          </w:p>
        </w:tc>
      </w:tr>
      <w:tr w:rsidR="006575A0" w14:paraId="43C18603" w14:textId="77777777">
        <w:tc>
          <w:tcPr>
            <w:tcW w:w="2700" w:type="dxa"/>
            <w:tcBorders>
              <w:top w:val="single" w:sz="4" w:space="0" w:color="000000"/>
              <w:left w:val="single" w:sz="4" w:space="0" w:color="000000"/>
              <w:bottom w:val="single" w:sz="4" w:space="0" w:color="000000"/>
            </w:tcBorders>
          </w:tcPr>
          <w:p w14:paraId="09D6D999" w14:textId="77777777" w:rsidR="006575A0" w:rsidRDefault="007443E2">
            <w:pPr>
              <w:ind w:firstLineChars="0" w:firstLine="0"/>
              <w:jc w:val="left"/>
            </w:pPr>
            <w:r>
              <w:t>CommandL</w:t>
            </w:r>
          </w:p>
        </w:tc>
        <w:tc>
          <w:tcPr>
            <w:tcW w:w="1321" w:type="dxa"/>
            <w:tcBorders>
              <w:top w:val="single" w:sz="4" w:space="0" w:color="000000"/>
              <w:left w:val="single" w:sz="4" w:space="0" w:color="000000"/>
              <w:bottom w:val="single" w:sz="4" w:space="0" w:color="000000"/>
            </w:tcBorders>
            <w:vAlign w:val="center"/>
          </w:tcPr>
          <w:p w14:paraId="1266772F" w14:textId="77777777" w:rsidR="006575A0" w:rsidRDefault="007443E2">
            <w:pPr>
              <w:ind w:firstLineChars="0" w:firstLine="0"/>
              <w:jc w:val="left"/>
            </w:pPr>
            <w:r>
              <w:t>0x22</w:t>
            </w:r>
          </w:p>
        </w:tc>
        <w:tc>
          <w:tcPr>
            <w:tcW w:w="3949" w:type="dxa"/>
            <w:tcBorders>
              <w:top w:val="single" w:sz="4" w:space="0" w:color="000000"/>
              <w:left w:val="single" w:sz="4" w:space="0" w:color="000000"/>
              <w:bottom w:val="single" w:sz="4" w:space="0" w:color="000000"/>
              <w:right w:val="single" w:sz="4" w:space="0" w:color="000000"/>
            </w:tcBorders>
          </w:tcPr>
          <w:p w14:paraId="7FF70D2D" w14:textId="77777777" w:rsidR="006575A0" w:rsidRDefault="007443E2">
            <w:pPr>
              <w:ind w:firstLineChars="0" w:firstLine="0"/>
              <w:jc w:val="left"/>
            </w:pPr>
            <w:r>
              <w:rPr>
                <w:rFonts w:hint="eastAsia"/>
              </w:rPr>
              <w:t>阻塞</w:t>
            </w:r>
            <w:r>
              <w:t>扫描头代码</w:t>
            </w:r>
          </w:p>
        </w:tc>
      </w:tr>
      <w:tr w:rsidR="006575A0" w14:paraId="37C8C1D8" w14:textId="77777777">
        <w:tc>
          <w:tcPr>
            <w:tcW w:w="2700" w:type="dxa"/>
            <w:tcBorders>
              <w:top w:val="single" w:sz="4" w:space="0" w:color="000000"/>
              <w:left w:val="single" w:sz="4" w:space="0" w:color="000000"/>
              <w:bottom w:val="single" w:sz="4" w:space="0" w:color="000000"/>
            </w:tcBorders>
          </w:tcPr>
          <w:p w14:paraId="723EF4EF" w14:textId="77777777" w:rsidR="006575A0" w:rsidRDefault="007443E2">
            <w:pPr>
              <w:ind w:firstLineChars="0" w:firstLine="0"/>
              <w:jc w:val="left"/>
            </w:pPr>
            <w:r>
              <w:rPr>
                <w:rFonts w:hint="eastAsia"/>
              </w:rPr>
              <w:t>超时时间</w:t>
            </w:r>
            <w:r>
              <w:rPr>
                <w:rFonts w:hint="eastAsia"/>
              </w:rPr>
              <w:t>DT</w:t>
            </w:r>
          </w:p>
        </w:tc>
        <w:tc>
          <w:tcPr>
            <w:tcW w:w="1321" w:type="dxa"/>
            <w:tcBorders>
              <w:top w:val="single" w:sz="4" w:space="0" w:color="000000"/>
              <w:left w:val="single" w:sz="4" w:space="0" w:color="000000"/>
              <w:bottom w:val="single" w:sz="4" w:space="0" w:color="000000"/>
            </w:tcBorders>
            <w:vAlign w:val="center"/>
          </w:tcPr>
          <w:p w14:paraId="7447587A" w14:textId="77777777" w:rsidR="006575A0" w:rsidRDefault="007443E2">
            <w:pPr>
              <w:ind w:firstLineChars="0" w:firstLine="0"/>
              <w:jc w:val="left"/>
            </w:pPr>
            <w:r>
              <w:rPr>
                <w:rFonts w:hint="eastAsia"/>
              </w:rPr>
              <w:t>1</w:t>
            </w:r>
            <w:r>
              <w:rPr>
                <w:rFonts w:hint="eastAsia"/>
              </w:rPr>
              <w:t>字节</w:t>
            </w:r>
          </w:p>
        </w:tc>
        <w:tc>
          <w:tcPr>
            <w:tcW w:w="3949" w:type="dxa"/>
            <w:tcBorders>
              <w:top w:val="single" w:sz="4" w:space="0" w:color="000000"/>
              <w:left w:val="single" w:sz="4" w:space="0" w:color="000000"/>
              <w:bottom w:val="single" w:sz="4" w:space="0" w:color="000000"/>
              <w:right w:val="single" w:sz="4" w:space="0" w:color="000000"/>
            </w:tcBorders>
          </w:tcPr>
          <w:p w14:paraId="701A30A3" w14:textId="77777777" w:rsidR="006575A0" w:rsidRDefault="007443E2">
            <w:pPr>
              <w:ind w:firstLineChars="0" w:firstLine="0"/>
              <w:jc w:val="left"/>
            </w:pPr>
            <w:r>
              <w:rPr>
                <w:rFonts w:hint="eastAsia"/>
              </w:rPr>
              <w:t>扫描</w:t>
            </w:r>
            <w:r>
              <w:t>条码超时时间，单位</w:t>
            </w:r>
            <w:r>
              <w:t>S</w:t>
            </w:r>
          </w:p>
        </w:tc>
      </w:tr>
    </w:tbl>
    <w:p w14:paraId="2BC15336" w14:textId="77777777" w:rsidR="006575A0" w:rsidRDefault="007443E2">
      <w:pPr>
        <w:ind w:firstLine="440"/>
        <w:rPr>
          <w:color w:val="000000"/>
        </w:rPr>
      </w:pPr>
      <w:r>
        <w:rPr>
          <w:color w:val="000000"/>
        </w:rPr>
        <w:tab/>
      </w:r>
      <w:r>
        <w:rPr>
          <w:color w:val="000000"/>
        </w:rPr>
        <w:tab/>
      </w:r>
    </w:p>
    <w:p w14:paraId="32A20CFE"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605"/>
        <w:gridCol w:w="3665"/>
      </w:tblGrid>
      <w:tr w:rsidR="006575A0" w14:paraId="7980A1C2" w14:textId="77777777">
        <w:tc>
          <w:tcPr>
            <w:tcW w:w="2700" w:type="dxa"/>
            <w:tcBorders>
              <w:top w:val="single" w:sz="4" w:space="0" w:color="000000"/>
              <w:left w:val="single" w:sz="4" w:space="0" w:color="000000"/>
              <w:bottom w:val="single" w:sz="4" w:space="0" w:color="000000"/>
            </w:tcBorders>
          </w:tcPr>
          <w:p w14:paraId="0DD945F7" w14:textId="77777777" w:rsidR="006575A0" w:rsidRDefault="007443E2">
            <w:pPr>
              <w:ind w:firstLine="440"/>
              <w:jc w:val="center"/>
              <w:rPr>
                <w:bCs/>
                <w:color w:val="000000"/>
                <w:szCs w:val="21"/>
              </w:rPr>
            </w:pPr>
            <w:r>
              <w:rPr>
                <w:bCs/>
                <w:color w:val="000000"/>
                <w:szCs w:val="21"/>
              </w:rPr>
              <w:t>标识</w:t>
            </w:r>
          </w:p>
        </w:tc>
        <w:tc>
          <w:tcPr>
            <w:tcW w:w="1605" w:type="dxa"/>
            <w:tcBorders>
              <w:top w:val="single" w:sz="4" w:space="0" w:color="000000"/>
              <w:left w:val="single" w:sz="4" w:space="0" w:color="000000"/>
              <w:bottom w:val="single" w:sz="4" w:space="0" w:color="000000"/>
            </w:tcBorders>
          </w:tcPr>
          <w:p w14:paraId="635DD877" w14:textId="77777777" w:rsidR="006575A0" w:rsidRDefault="007443E2">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tcPr>
          <w:p w14:paraId="22462EDD" w14:textId="77777777" w:rsidR="006575A0" w:rsidRDefault="007443E2">
            <w:pPr>
              <w:ind w:firstLine="440"/>
              <w:jc w:val="center"/>
              <w:rPr>
                <w:bCs/>
                <w:color w:val="000000"/>
                <w:szCs w:val="21"/>
              </w:rPr>
            </w:pPr>
            <w:r>
              <w:rPr>
                <w:bCs/>
                <w:color w:val="000000"/>
                <w:szCs w:val="21"/>
              </w:rPr>
              <w:t>说明</w:t>
            </w:r>
          </w:p>
        </w:tc>
      </w:tr>
      <w:tr w:rsidR="006575A0" w14:paraId="150CF0D5" w14:textId="77777777">
        <w:trPr>
          <w:trHeight w:val="212"/>
        </w:trPr>
        <w:tc>
          <w:tcPr>
            <w:tcW w:w="2700" w:type="dxa"/>
            <w:vMerge w:val="restart"/>
            <w:tcBorders>
              <w:top w:val="single" w:sz="4" w:space="0" w:color="000000"/>
              <w:left w:val="single" w:sz="4" w:space="0" w:color="000000"/>
            </w:tcBorders>
          </w:tcPr>
          <w:p w14:paraId="56CA88A2" w14:textId="77777777" w:rsidR="006575A0" w:rsidRDefault="007443E2">
            <w:pPr>
              <w:ind w:firstLineChars="0" w:firstLine="0"/>
              <w:jc w:val="left"/>
              <w:rPr>
                <w:bCs/>
                <w:color w:val="000000"/>
                <w:szCs w:val="21"/>
              </w:rPr>
            </w:pPr>
            <w:r>
              <w:t>status</w:t>
            </w:r>
          </w:p>
        </w:tc>
        <w:tc>
          <w:tcPr>
            <w:tcW w:w="1605" w:type="dxa"/>
            <w:tcBorders>
              <w:top w:val="single" w:sz="4" w:space="0" w:color="000000"/>
              <w:left w:val="single" w:sz="4" w:space="0" w:color="000000"/>
              <w:bottom w:val="single" w:sz="4" w:space="0" w:color="000000"/>
            </w:tcBorders>
          </w:tcPr>
          <w:p w14:paraId="32E8A41E" w14:textId="77777777" w:rsidR="006575A0" w:rsidRDefault="007443E2">
            <w:pPr>
              <w:ind w:firstLineChars="0" w:firstLine="0"/>
              <w:jc w:val="left"/>
            </w:pPr>
            <w:r>
              <w:t>00H,00H</w:t>
            </w:r>
          </w:p>
        </w:tc>
        <w:tc>
          <w:tcPr>
            <w:tcW w:w="3665" w:type="dxa"/>
            <w:tcBorders>
              <w:top w:val="single" w:sz="4" w:space="0" w:color="000000"/>
              <w:left w:val="single" w:sz="4" w:space="0" w:color="000000"/>
              <w:bottom w:val="single" w:sz="4" w:space="0" w:color="000000"/>
              <w:right w:val="single" w:sz="4" w:space="0" w:color="000000"/>
            </w:tcBorders>
          </w:tcPr>
          <w:p w14:paraId="21ECD0A4" w14:textId="77777777" w:rsidR="006575A0" w:rsidRDefault="007443E2">
            <w:pPr>
              <w:ind w:firstLineChars="0" w:firstLine="0"/>
              <w:jc w:val="left"/>
            </w:pPr>
            <w:r>
              <w:t>命令执行正确</w:t>
            </w:r>
          </w:p>
        </w:tc>
      </w:tr>
      <w:tr w:rsidR="006575A0" w14:paraId="1B37EA11" w14:textId="77777777">
        <w:trPr>
          <w:trHeight w:val="212"/>
        </w:trPr>
        <w:tc>
          <w:tcPr>
            <w:tcW w:w="2700" w:type="dxa"/>
            <w:vMerge/>
            <w:tcBorders>
              <w:left w:val="single" w:sz="4" w:space="0" w:color="000000"/>
            </w:tcBorders>
          </w:tcPr>
          <w:p w14:paraId="2C7FD945" w14:textId="77777777" w:rsidR="006575A0" w:rsidRDefault="006575A0">
            <w:pPr>
              <w:ind w:firstLine="440"/>
              <w:jc w:val="left"/>
              <w:rPr>
                <w:bCs/>
                <w:color w:val="000000"/>
                <w:szCs w:val="21"/>
              </w:rPr>
            </w:pPr>
          </w:p>
        </w:tc>
        <w:tc>
          <w:tcPr>
            <w:tcW w:w="1605" w:type="dxa"/>
            <w:tcBorders>
              <w:top w:val="single" w:sz="4" w:space="0" w:color="000000"/>
              <w:left w:val="single" w:sz="4" w:space="0" w:color="000000"/>
              <w:bottom w:val="single" w:sz="4" w:space="0" w:color="000000"/>
            </w:tcBorders>
          </w:tcPr>
          <w:p w14:paraId="3FBF0741" w14:textId="77777777" w:rsidR="006575A0" w:rsidRDefault="007443E2">
            <w:pPr>
              <w:ind w:firstLineChars="0" w:firstLine="0"/>
              <w:jc w:val="left"/>
            </w:pPr>
            <w:r>
              <w:t>00H,01H</w:t>
            </w:r>
          </w:p>
        </w:tc>
        <w:tc>
          <w:tcPr>
            <w:tcW w:w="3665" w:type="dxa"/>
            <w:tcBorders>
              <w:top w:val="single" w:sz="4" w:space="0" w:color="000000"/>
              <w:left w:val="single" w:sz="4" w:space="0" w:color="000000"/>
              <w:bottom w:val="single" w:sz="4" w:space="0" w:color="000000"/>
              <w:right w:val="single" w:sz="4" w:space="0" w:color="000000"/>
            </w:tcBorders>
          </w:tcPr>
          <w:p w14:paraId="1E8624A1" w14:textId="77777777" w:rsidR="006575A0" w:rsidRDefault="007443E2">
            <w:pPr>
              <w:ind w:firstLineChars="0" w:firstLine="0"/>
              <w:jc w:val="left"/>
            </w:pPr>
            <w:r>
              <w:rPr>
                <w:rFonts w:hint="eastAsia"/>
              </w:rPr>
              <w:t>扫描</w:t>
            </w:r>
            <w:r>
              <w:t>条码超时</w:t>
            </w:r>
          </w:p>
        </w:tc>
      </w:tr>
      <w:tr w:rsidR="006575A0" w14:paraId="33449EAF" w14:textId="77777777">
        <w:trPr>
          <w:trHeight w:val="212"/>
        </w:trPr>
        <w:tc>
          <w:tcPr>
            <w:tcW w:w="2700" w:type="dxa"/>
            <w:vMerge/>
            <w:tcBorders>
              <w:left w:val="single" w:sz="4" w:space="0" w:color="000000"/>
            </w:tcBorders>
          </w:tcPr>
          <w:p w14:paraId="4B1B3CC8" w14:textId="77777777" w:rsidR="006575A0" w:rsidRDefault="006575A0">
            <w:pPr>
              <w:ind w:firstLine="440"/>
              <w:jc w:val="left"/>
              <w:rPr>
                <w:bCs/>
                <w:color w:val="000000"/>
                <w:szCs w:val="21"/>
              </w:rPr>
            </w:pPr>
          </w:p>
        </w:tc>
        <w:tc>
          <w:tcPr>
            <w:tcW w:w="1605" w:type="dxa"/>
            <w:tcBorders>
              <w:top w:val="single" w:sz="4" w:space="0" w:color="000000"/>
              <w:left w:val="single" w:sz="4" w:space="0" w:color="000000"/>
              <w:bottom w:val="single" w:sz="4" w:space="0" w:color="000000"/>
            </w:tcBorders>
          </w:tcPr>
          <w:p w14:paraId="6EF79DBE" w14:textId="77777777" w:rsidR="006575A0" w:rsidRDefault="007443E2">
            <w:pPr>
              <w:ind w:firstLineChars="0" w:firstLine="0"/>
              <w:jc w:val="left"/>
            </w:pPr>
            <w:r>
              <w:t>00H,02H</w:t>
            </w:r>
          </w:p>
        </w:tc>
        <w:tc>
          <w:tcPr>
            <w:tcW w:w="3665" w:type="dxa"/>
            <w:tcBorders>
              <w:top w:val="single" w:sz="4" w:space="0" w:color="000000"/>
              <w:left w:val="single" w:sz="4" w:space="0" w:color="000000"/>
              <w:bottom w:val="single" w:sz="4" w:space="0" w:color="000000"/>
              <w:right w:val="single" w:sz="4" w:space="0" w:color="000000"/>
            </w:tcBorders>
          </w:tcPr>
          <w:p w14:paraId="2C6B811A" w14:textId="77777777" w:rsidR="006575A0" w:rsidRDefault="007443E2">
            <w:pPr>
              <w:ind w:firstLineChars="0" w:firstLine="0"/>
              <w:jc w:val="left"/>
            </w:pPr>
            <w:r>
              <w:rPr>
                <w:rFonts w:hint="eastAsia"/>
              </w:rPr>
              <w:t>设备不支持扫描头</w:t>
            </w:r>
          </w:p>
        </w:tc>
      </w:tr>
      <w:tr w:rsidR="006575A0" w14:paraId="6FF4311A" w14:textId="77777777">
        <w:trPr>
          <w:trHeight w:val="212"/>
        </w:trPr>
        <w:tc>
          <w:tcPr>
            <w:tcW w:w="2700" w:type="dxa"/>
            <w:tcBorders>
              <w:left w:val="single" w:sz="4" w:space="0" w:color="000000"/>
              <w:bottom w:val="single" w:sz="4" w:space="0" w:color="000000"/>
            </w:tcBorders>
          </w:tcPr>
          <w:p w14:paraId="6A886A0D" w14:textId="77777777" w:rsidR="006575A0" w:rsidRDefault="006575A0">
            <w:pPr>
              <w:ind w:firstLine="440"/>
              <w:jc w:val="left"/>
              <w:rPr>
                <w:bCs/>
                <w:color w:val="000000"/>
                <w:szCs w:val="21"/>
              </w:rPr>
            </w:pPr>
          </w:p>
        </w:tc>
        <w:tc>
          <w:tcPr>
            <w:tcW w:w="1605" w:type="dxa"/>
            <w:tcBorders>
              <w:top w:val="single" w:sz="4" w:space="0" w:color="000000"/>
              <w:left w:val="single" w:sz="4" w:space="0" w:color="000000"/>
              <w:bottom w:val="single" w:sz="4" w:space="0" w:color="000000"/>
            </w:tcBorders>
          </w:tcPr>
          <w:p w14:paraId="0E5963B2" w14:textId="77777777" w:rsidR="006575A0" w:rsidRDefault="007443E2">
            <w:pPr>
              <w:ind w:firstLineChars="0" w:firstLine="0"/>
              <w:jc w:val="left"/>
            </w:pPr>
            <w:r>
              <w:t>00H,03H</w:t>
            </w:r>
          </w:p>
        </w:tc>
        <w:tc>
          <w:tcPr>
            <w:tcW w:w="3665" w:type="dxa"/>
            <w:tcBorders>
              <w:top w:val="single" w:sz="4" w:space="0" w:color="000000"/>
              <w:left w:val="single" w:sz="4" w:space="0" w:color="000000"/>
              <w:bottom w:val="single" w:sz="4" w:space="0" w:color="000000"/>
              <w:right w:val="single" w:sz="4" w:space="0" w:color="000000"/>
            </w:tcBorders>
          </w:tcPr>
          <w:p w14:paraId="16525784" w14:textId="77777777" w:rsidR="006575A0" w:rsidRDefault="007443E2">
            <w:pPr>
              <w:ind w:firstLineChars="0" w:firstLine="0"/>
              <w:jc w:val="left"/>
            </w:pPr>
            <w:r>
              <w:rPr>
                <w:rFonts w:hint="eastAsia"/>
              </w:rPr>
              <w:t>其他错误</w:t>
            </w:r>
          </w:p>
        </w:tc>
      </w:tr>
    </w:tbl>
    <w:p w14:paraId="060C9D99" w14:textId="77777777" w:rsidR="006575A0" w:rsidRDefault="006575A0">
      <w:pPr>
        <w:ind w:firstLine="440"/>
        <w:rPr>
          <w:lang w:eastAsia="zh-CN"/>
        </w:rPr>
      </w:pPr>
    </w:p>
    <w:p w14:paraId="2D06A078" w14:textId="77777777" w:rsidR="006575A0" w:rsidRDefault="007443E2">
      <w:pPr>
        <w:ind w:firstLine="440"/>
        <w:rPr>
          <w:lang w:eastAsia="zh-CN"/>
        </w:rPr>
      </w:pPr>
      <w:r>
        <w:rPr>
          <w:rFonts w:hint="eastAsia"/>
          <w:lang w:eastAsia="zh-CN"/>
        </w:rPr>
        <w:t>示例：</w:t>
      </w:r>
    </w:p>
    <w:p w14:paraId="7246E3AC" w14:textId="77777777" w:rsidR="006575A0" w:rsidRDefault="007443E2">
      <w:pPr>
        <w:ind w:leftChars="200" w:left="440" w:firstLine="440"/>
        <w:rPr>
          <w:lang w:eastAsia="zh-CN"/>
        </w:rPr>
      </w:pPr>
      <w:r>
        <w:rPr>
          <w:rFonts w:hint="eastAsia"/>
          <w:lang w:eastAsia="zh-CN"/>
        </w:rPr>
        <w:t>发送指令：</w:t>
      </w:r>
      <w:r>
        <w:rPr>
          <w:lang w:eastAsia="zh-CN"/>
        </w:rPr>
        <w:t>02 00 03 31 22 05 16 03</w:t>
      </w:r>
    </w:p>
    <w:p w14:paraId="249933A6" w14:textId="77777777" w:rsidR="006575A0" w:rsidRDefault="007443E2">
      <w:pPr>
        <w:ind w:leftChars="200" w:left="440" w:firstLine="440"/>
        <w:rPr>
          <w:lang w:eastAsia="zh-CN"/>
        </w:rPr>
      </w:pPr>
      <w:r>
        <w:rPr>
          <w:rFonts w:hint="eastAsia"/>
          <w:lang w:eastAsia="zh-CN"/>
        </w:rPr>
        <w:t>指令说明：无</w:t>
      </w:r>
    </w:p>
    <w:p w14:paraId="245F2C04" w14:textId="77777777" w:rsidR="006575A0" w:rsidRDefault="007443E2">
      <w:pPr>
        <w:ind w:leftChars="200" w:left="440" w:firstLine="440"/>
        <w:rPr>
          <w:lang w:eastAsia="zh-CN"/>
        </w:rPr>
      </w:pPr>
      <w:r>
        <w:rPr>
          <w:rFonts w:hint="eastAsia"/>
          <w:lang w:eastAsia="zh-CN"/>
        </w:rPr>
        <w:t>返回值：</w:t>
      </w:r>
      <w:r>
        <w:rPr>
          <w:lang w:eastAsia="zh-CN"/>
        </w:rPr>
        <w:t>02 00 02 00 02 02 03</w:t>
      </w:r>
    </w:p>
    <w:p w14:paraId="72285E95" w14:textId="77777777" w:rsidR="006575A0" w:rsidRDefault="007443E2">
      <w:pPr>
        <w:ind w:leftChars="200" w:left="440" w:firstLine="440"/>
        <w:rPr>
          <w:lang w:eastAsia="zh-CN"/>
        </w:rPr>
      </w:pPr>
      <w:r>
        <w:rPr>
          <w:rFonts w:hint="eastAsia"/>
          <w:lang w:eastAsia="zh-CN"/>
        </w:rPr>
        <w:t>返回值说明：</w:t>
      </w:r>
      <w:r>
        <w:rPr>
          <w:rFonts w:hint="eastAsia"/>
          <w:bCs/>
          <w:color w:val="000000"/>
          <w:szCs w:val="21"/>
        </w:rPr>
        <w:t>设备不支持扫描头</w:t>
      </w:r>
    </w:p>
    <w:p w14:paraId="11C15EC3" w14:textId="77777777" w:rsidR="006575A0" w:rsidRDefault="006575A0">
      <w:pPr>
        <w:ind w:firstLine="440"/>
        <w:rPr>
          <w:lang w:eastAsia="zh-CN"/>
        </w:rPr>
      </w:pPr>
    </w:p>
    <w:p w14:paraId="101B1BA8" w14:textId="77777777" w:rsidR="00F90215" w:rsidRDefault="00F90215" w:rsidP="00F90215">
      <w:pPr>
        <w:pStyle w:val="3"/>
        <w:numPr>
          <w:ilvl w:val="1"/>
          <w:numId w:val="8"/>
        </w:numPr>
        <w:rPr>
          <w:lang w:eastAsia="zh-CN"/>
        </w:rPr>
      </w:pPr>
      <w:bookmarkStart w:id="33" w:name="_Toc10636202"/>
      <w:bookmarkStart w:id="34" w:name="_Toc10636201"/>
      <w:r>
        <w:rPr>
          <w:rFonts w:hint="eastAsia"/>
        </w:rPr>
        <w:t>加载与</w:t>
      </w:r>
      <w:r>
        <w:t>显示图片（</w:t>
      </w:r>
      <w:r>
        <w:rPr>
          <w:rFonts w:hint="eastAsia"/>
          <w:lang w:eastAsia="zh-CN"/>
        </w:rPr>
        <w:t>0x31+0x24</w:t>
      </w:r>
      <w:r>
        <w:t>）</w:t>
      </w:r>
      <w:bookmarkEnd w:id="34"/>
    </w:p>
    <w:p w14:paraId="7B00C66F" w14:textId="77777777" w:rsidR="00F90215" w:rsidRDefault="00F90215" w:rsidP="00F90215">
      <w:pPr>
        <w:ind w:firstLine="440"/>
        <w:rPr>
          <w:lang w:eastAsia="zh-CN"/>
        </w:rPr>
      </w:pPr>
      <w:r>
        <w:rPr>
          <w:rFonts w:hint="eastAsia"/>
          <w:lang w:eastAsia="zh-CN"/>
        </w:rPr>
        <w:t>0x31+0x24+</w:t>
      </w:r>
      <w:r>
        <w:rPr>
          <w:rFonts w:hint="eastAsia"/>
          <w:lang w:eastAsia="zh-CN"/>
        </w:rPr>
        <w:t>坐标</w:t>
      </w:r>
      <w:r>
        <w:rPr>
          <w:rFonts w:hint="eastAsia"/>
          <w:lang w:eastAsia="zh-CN"/>
        </w:rPr>
        <w:t>X+</w:t>
      </w:r>
      <w:r>
        <w:rPr>
          <w:rFonts w:hint="eastAsia"/>
          <w:lang w:eastAsia="zh-CN"/>
        </w:rPr>
        <w:t>坐标</w:t>
      </w:r>
      <w:r>
        <w:rPr>
          <w:rFonts w:hint="eastAsia"/>
          <w:lang w:eastAsia="zh-CN"/>
        </w:rPr>
        <w:t>Y+</w:t>
      </w:r>
      <w:r>
        <w:rPr>
          <w:rFonts w:hint="eastAsia"/>
          <w:lang w:eastAsia="zh-CN"/>
        </w:rPr>
        <w:t>图片宽</w:t>
      </w:r>
      <w:r>
        <w:rPr>
          <w:rFonts w:hint="eastAsia"/>
          <w:lang w:eastAsia="zh-CN"/>
        </w:rPr>
        <w:t>W+</w:t>
      </w:r>
      <w:r>
        <w:rPr>
          <w:rFonts w:hint="eastAsia"/>
          <w:lang w:eastAsia="zh-CN"/>
        </w:rPr>
        <w:t>图片高</w:t>
      </w:r>
      <w:r>
        <w:rPr>
          <w:rFonts w:hint="eastAsia"/>
          <w:lang w:eastAsia="zh-CN"/>
        </w:rPr>
        <w:t>H+CPN+SPN+Data</w:t>
      </w:r>
      <w:r>
        <w:t xml:space="preserve"> (</w:t>
      </w:r>
      <w:r>
        <w:rPr>
          <w:rFonts w:hint="eastAsia"/>
          <w:lang w:eastAsia="zh-CN"/>
        </w:rPr>
        <w:t xml:space="preserve">0x31 0x24  </w:t>
      </w:r>
      <w:r>
        <w:rPr>
          <w:rFonts w:hint="eastAsia"/>
          <w:lang w:eastAsia="zh-CN"/>
        </w:rPr>
        <w:t>坐标</w:t>
      </w:r>
      <w:r>
        <w:rPr>
          <w:rFonts w:hint="eastAsia"/>
          <w:lang w:eastAsia="zh-CN"/>
        </w:rPr>
        <w:t xml:space="preserve">X  </w:t>
      </w:r>
      <w:r>
        <w:rPr>
          <w:rFonts w:hint="eastAsia"/>
          <w:lang w:eastAsia="zh-CN"/>
        </w:rPr>
        <w:t>坐标</w:t>
      </w:r>
      <w:r>
        <w:rPr>
          <w:rFonts w:hint="eastAsia"/>
          <w:lang w:eastAsia="zh-CN"/>
        </w:rPr>
        <w:t xml:space="preserve">Y  </w:t>
      </w:r>
      <w:r>
        <w:rPr>
          <w:rFonts w:hint="eastAsia"/>
          <w:lang w:eastAsia="zh-CN"/>
        </w:rPr>
        <w:t>图片宽</w:t>
      </w:r>
      <w:r>
        <w:rPr>
          <w:rFonts w:hint="eastAsia"/>
          <w:lang w:eastAsia="zh-CN"/>
        </w:rPr>
        <w:t xml:space="preserve">W  </w:t>
      </w:r>
      <w:r>
        <w:rPr>
          <w:rFonts w:hint="eastAsia"/>
          <w:lang w:eastAsia="zh-CN"/>
        </w:rPr>
        <w:t>图片高</w:t>
      </w:r>
      <w:r>
        <w:rPr>
          <w:rFonts w:hint="eastAsia"/>
          <w:lang w:eastAsia="zh-CN"/>
        </w:rPr>
        <w:t>H  CPN  SPN  Data</w:t>
      </w:r>
      <w:r>
        <w:t>)</w:t>
      </w:r>
    </w:p>
    <w:p w14:paraId="67C97853" w14:textId="77777777" w:rsidR="00F90215" w:rsidRDefault="00F90215" w:rsidP="00F90215">
      <w:pPr>
        <w:ind w:firstLine="440"/>
        <w:rPr>
          <w:lang w:eastAsia="zh-CN"/>
        </w:rPr>
      </w:pPr>
      <w:r>
        <w:rPr>
          <w:rFonts w:hint="eastAsia"/>
          <w:lang w:eastAsia="zh-CN"/>
        </w:rPr>
        <w:t>功能：加载与显示图片</w:t>
      </w:r>
    </w:p>
    <w:p w14:paraId="3719E67D" w14:textId="77777777" w:rsidR="00F90215" w:rsidRDefault="00F90215" w:rsidP="00F90215">
      <w:pPr>
        <w:ind w:firstLine="440"/>
        <w:rPr>
          <w:lang w:eastAsia="zh-CN"/>
        </w:rPr>
      </w:pPr>
    </w:p>
    <w:p w14:paraId="77AC172F" w14:textId="77777777" w:rsidR="00F90215" w:rsidRDefault="00F90215" w:rsidP="00F90215">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037"/>
        <w:gridCol w:w="1559"/>
        <w:gridCol w:w="4374"/>
      </w:tblGrid>
      <w:tr w:rsidR="00F90215" w14:paraId="612ACD6E" w14:textId="77777777" w:rsidTr="00F90215">
        <w:tc>
          <w:tcPr>
            <w:tcW w:w="2037" w:type="dxa"/>
            <w:tcBorders>
              <w:top w:val="single" w:sz="4" w:space="0" w:color="000000"/>
              <w:left w:val="single" w:sz="4" w:space="0" w:color="000000"/>
              <w:bottom w:val="single" w:sz="4" w:space="0" w:color="000000"/>
            </w:tcBorders>
            <w:shd w:val="clear" w:color="auto" w:fill="D8D8D8"/>
          </w:tcPr>
          <w:p w14:paraId="200254BF" w14:textId="77777777" w:rsidR="00F90215" w:rsidRDefault="00F90215" w:rsidP="00F90215">
            <w:pPr>
              <w:ind w:firstLine="440"/>
              <w:jc w:val="center"/>
              <w:rPr>
                <w:bCs/>
                <w:color w:val="000000"/>
                <w:szCs w:val="21"/>
              </w:rPr>
            </w:pPr>
            <w:r>
              <w:rPr>
                <w:bCs/>
                <w:color w:val="000000"/>
                <w:szCs w:val="21"/>
              </w:rPr>
              <w:t>标识</w:t>
            </w:r>
          </w:p>
        </w:tc>
        <w:tc>
          <w:tcPr>
            <w:tcW w:w="1559" w:type="dxa"/>
            <w:tcBorders>
              <w:top w:val="single" w:sz="4" w:space="0" w:color="000000"/>
              <w:left w:val="single" w:sz="4" w:space="0" w:color="000000"/>
              <w:bottom w:val="single" w:sz="4" w:space="0" w:color="000000"/>
            </w:tcBorders>
            <w:shd w:val="clear" w:color="auto" w:fill="D8D8D8"/>
          </w:tcPr>
          <w:p w14:paraId="1479E1CE" w14:textId="77777777" w:rsidR="00F90215" w:rsidRDefault="00F90215" w:rsidP="00F90215">
            <w:pPr>
              <w:ind w:firstLine="440"/>
              <w:jc w:val="center"/>
              <w:rPr>
                <w:bCs/>
                <w:color w:val="000000"/>
                <w:szCs w:val="21"/>
              </w:rPr>
            </w:pPr>
            <w:r>
              <w:rPr>
                <w:bCs/>
                <w:color w:val="000000"/>
                <w:szCs w:val="21"/>
              </w:rPr>
              <w:t>内容</w:t>
            </w:r>
          </w:p>
        </w:tc>
        <w:tc>
          <w:tcPr>
            <w:tcW w:w="4374" w:type="dxa"/>
            <w:tcBorders>
              <w:top w:val="single" w:sz="4" w:space="0" w:color="000000"/>
              <w:left w:val="single" w:sz="4" w:space="0" w:color="000000"/>
              <w:bottom w:val="single" w:sz="4" w:space="0" w:color="000000"/>
              <w:right w:val="single" w:sz="4" w:space="0" w:color="000000"/>
            </w:tcBorders>
            <w:shd w:val="clear" w:color="auto" w:fill="D8D8D8"/>
          </w:tcPr>
          <w:p w14:paraId="22D85B14" w14:textId="77777777" w:rsidR="00F90215" w:rsidRDefault="00F90215" w:rsidP="00F90215">
            <w:pPr>
              <w:ind w:firstLine="440"/>
              <w:jc w:val="center"/>
              <w:rPr>
                <w:bCs/>
                <w:color w:val="000000"/>
                <w:szCs w:val="21"/>
              </w:rPr>
            </w:pPr>
            <w:r>
              <w:rPr>
                <w:bCs/>
                <w:color w:val="000000"/>
                <w:szCs w:val="21"/>
              </w:rPr>
              <w:t>说明</w:t>
            </w:r>
          </w:p>
        </w:tc>
      </w:tr>
      <w:tr w:rsidR="00F90215" w14:paraId="18F32A62" w14:textId="77777777" w:rsidTr="00F90215">
        <w:tc>
          <w:tcPr>
            <w:tcW w:w="2037" w:type="dxa"/>
            <w:tcBorders>
              <w:top w:val="single" w:sz="4" w:space="0" w:color="000000"/>
              <w:left w:val="single" w:sz="4" w:space="0" w:color="000000"/>
              <w:bottom w:val="single" w:sz="4" w:space="0" w:color="000000"/>
            </w:tcBorders>
          </w:tcPr>
          <w:p w14:paraId="4217D385" w14:textId="77777777" w:rsidR="00F90215" w:rsidRDefault="00F90215" w:rsidP="00F90215">
            <w:pPr>
              <w:ind w:firstLineChars="0" w:firstLine="0"/>
              <w:jc w:val="left"/>
            </w:pPr>
            <w:r>
              <w:t>CommandH</w:t>
            </w:r>
          </w:p>
        </w:tc>
        <w:tc>
          <w:tcPr>
            <w:tcW w:w="1559" w:type="dxa"/>
            <w:tcBorders>
              <w:top w:val="single" w:sz="4" w:space="0" w:color="000000"/>
              <w:left w:val="single" w:sz="4" w:space="0" w:color="000000"/>
              <w:bottom w:val="single" w:sz="4" w:space="0" w:color="000000"/>
            </w:tcBorders>
            <w:vAlign w:val="center"/>
          </w:tcPr>
          <w:p w14:paraId="271A7800" w14:textId="77777777" w:rsidR="00F90215" w:rsidRDefault="00F90215" w:rsidP="00F90215">
            <w:pPr>
              <w:ind w:firstLineChars="0" w:firstLine="0"/>
              <w:jc w:val="left"/>
            </w:pPr>
            <w:r>
              <w:t>0x31</w:t>
            </w:r>
          </w:p>
        </w:tc>
        <w:tc>
          <w:tcPr>
            <w:tcW w:w="4374" w:type="dxa"/>
            <w:tcBorders>
              <w:top w:val="single" w:sz="4" w:space="0" w:color="000000"/>
              <w:left w:val="single" w:sz="4" w:space="0" w:color="000000"/>
              <w:bottom w:val="single" w:sz="4" w:space="0" w:color="000000"/>
              <w:right w:val="single" w:sz="4" w:space="0" w:color="000000"/>
            </w:tcBorders>
          </w:tcPr>
          <w:p w14:paraId="3D7A53F1" w14:textId="77777777" w:rsidR="00F90215" w:rsidRDefault="00F90215" w:rsidP="00F90215">
            <w:pPr>
              <w:ind w:firstLineChars="0" w:firstLine="0"/>
              <w:jc w:val="left"/>
            </w:pPr>
            <w:r>
              <w:t>功能命令类别</w:t>
            </w:r>
          </w:p>
        </w:tc>
      </w:tr>
      <w:tr w:rsidR="00F90215" w14:paraId="5310F560" w14:textId="77777777" w:rsidTr="00F90215">
        <w:tc>
          <w:tcPr>
            <w:tcW w:w="2037" w:type="dxa"/>
            <w:tcBorders>
              <w:top w:val="single" w:sz="4" w:space="0" w:color="000000"/>
              <w:left w:val="single" w:sz="4" w:space="0" w:color="000000"/>
              <w:bottom w:val="single" w:sz="4" w:space="0" w:color="000000"/>
            </w:tcBorders>
          </w:tcPr>
          <w:p w14:paraId="43AD9F4F" w14:textId="77777777" w:rsidR="00F90215" w:rsidRDefault="00F90215" w:rsidP="00F90215">
            <w:pPr>
              <w:ind w:firstLineChars="0" w:firstLine="0"/>
              <w:jc w:val="left"/>
            </w:pPr>
            <w:r>
              <w:t>CommandL</w:t>
            </w:r>
          </w:p>
        </w:tc>
        <w:tc>
          <w:tcPr>
            <w:tcW w:w="1559" w:type="dxa"/>
            <w:tcBorders>
              <w:top w:val="single" w:sz="4" w:space="0" w:color="000000"/>
              <w:left w:val="single" w:sz="4" w:space="0" w:color="000000"/>
              <w:bottom w:val="single" w:sz="4" w:space="0" w:color="000000"/>
            </w:tcBorders>
            <w:vAlign w:val="center"/>
          </w:tcPr>
          <w:p w14:paraId="76C56BE4" w14:textId="77777777" w:rsidR="00F90215" w:rsidRDefault="00F90215" w:rsidP="00F90215">
            <w:pPr>
              <w:ind w:firstLineChars="0" w:firstLine="0"/>
              <w:jc w:val="left"/>
            </w:pPr>
            <w:r>
              <w:t>0x24</w:t>
            </w:r>
          </w:p>
        </w:tc>
        <w:tc>
          <w:tcPr>
            <w:tcW w:w="4374" w:type="dxa"/>
            <w:tcBorders>
              <w:top w:val="single" w:sz="4" w:space="0" w:color="000000"/>
              <w:left w:val="single" w:sz="4" w:space="0" w:color="000000"/>
              <w:bottom w:val="single" w:sz="4" w:space="0" w:color="000000"/>
              <w:right w:val="single" w:sz="4" w:space="0" w:color="000000"/>
            </w:tcBorders>
          </w:tcPr>
          <w:p w14:paraId="0EC91400" w14:textId="77777777" w:rsidR="00F90215" w:rsidRDefault="00F90215" w:rsidP="00F90215">
            <w:pPr>
              <w:ind w:firstLineChars="0" w:firstLine="0"/>
              <w:jc w:val="left"/>
            </w:pPr>
            <w:r>
              <w:rPr>
                <w:rFonts w:hint="eastAsia"/>
              </w:rPr>
              <w:t>加载与显示图片</w:t>
            </w:r>
            <w:r>
              <w:t>代码</w:t>
            </w:r>
          </w:p>
        </w:tc>
      </w:tr>
      <w:tr w:rsidR="00F90215" w14:paraId="2768E0F8" w14:textId="77777777" w:rsidTr="00F90215">
        <w:trPr>
          <w:trHeight w:val="355"/>
        </w:trPr>
        <w:tc>
          <w:tcPr>
            <w:tcW w:w="2037" w:type="dxa"/>
            <w:tcBorders>
              <w:top w:val="single" w:sz="4" w:space="0" w:color="000000"/>
              <w:left w:val="single" w:sz="4" w:space="0" w:color="000000"/>
              <w:bottom w:val="single" w:sz="4" w:space="0" w:color="000000"/>
            </w:tcBorders>
            <w:vAlign w:val="center"/>
          </w:tcPr>
          <w:p w14:paraId="4CA2589D" w14:textId="77777777" w:rsidR="00F90215" w:rsidRDefault="00F90215" w:rsidP="00F90215">
            <w:pPr>
              <w:ind w:firstLineChars="0" w:firstLine="0"/>
              <w:jc w:val="left"/>
            </w:pPr>
            <w:r>
              <w:rPr>
                <w:rFonts w:hint="eastAsia"/>
              </w:rPr>
              <w:t>坐标</w:t>
            </w:r>
            <w:r>
              <w:rPr>
                <w:rFonts w:hint="eastAsia"/>
              </w:rPr>
              <w:t>X</w:t>
            </w:r>
          </w:p>
        </w:tc>
        <w:tc>
          <w:tcPr>
            <w:tcW w:w="1559" w:type="dxa"/>
            <w:tcBorders>
              <w:top w:val="single" w:sz="4" w:space="0" w:color="000000"/>
              <w:left w:val="single" w:sz="4" w:space="0" w:color="000000"/>
              <w:bottom w:val="single" w:sz="4" w:space="0" w:color="000000"/>
            </w:tcBorders>
            <w:vAlign w:val="center"/>
          </w:tcPr>
          <w:p w14:paraId="0B2E58BA" w14:textId="77777777" w:rsidR="00F90215" w:rsidRDefault="00F90215" w:rsidP="00F90215">
            <w:pPr>
              <w:ind w:firstLineChars="0" w:firstLine="0"/>
              <w:jc w:val="left"/>
            </w:pPr>
            <w:r>
              <w:t>2</w:t>
            </w:r>
            <w:r>
              <w:t>字节</w:t>
            </w:r>
          </w:p>
        </w:tc>
        <w:tc>
          <w:tcPr>
            <w:tcW w:w="4374" w:type="dxa"/>
            <w:tcBorders>
              <w:top w:val="single" w:sz="4" w:space="0" w:color="000000"/>
              <w:left w:val="single" w:sz="4" w:space="0" w:color="000000"/>
              <w:bottom w:val="single" w:sz="4" w:space="0" w:color="000000"/>
              <w:right w:val="single" w:sz="4" w:space="0" w:color="000000"/>
            </w:tcBorders>
          </w:tcPr>
          <w:p w14:paraId="0C0E9B4F" w14:textId="77777777" w:rsidR="00F90215" w:rsidRDefault="00F90215" w:rsidP="00F90215">
            <w:pPr>
              <w:ind w:firstLineChars="0" w:firstLine="0"/>
              <w:jc w:val="left"/>
            </w:pPr>
            <w:r>
              <w:t>图片显示的左上角横坐标（像素）</w:t>
            </w:r>
          </w:p>
        </w:tc>
      </w:tr>
      <w:tr w:rsidR="00F90215" w14:paraId="21C915AF" w14:textId="77777777" w:rsidTr="00F90215">
        <w:trPr>
          <w:trHeight w:val="298"/>
        </w:trPr>
        <w:tc>
          <w:tcPr>
            <w:tcW w:w="2037" w:type="dxa"/>
            <w:tcBorders>
              <w:top w:val="single" w:sz="4" w:space="0" w:color="000000"/>
              <w:left w:val="single" w:sz="4" w:space="0" w:color="000000"/>
              <w:bottom w:val="single" w:sz="4" w:space="0" w:color="000000"/>
            </w:tcBorders>
          </w:tcPr>
          <w:p w14:paraId="7D8B5791" w14:textId="77777777" w:rsidR="00F90215" w:rsidRDefault="00F90215" w:rsidP="00F90215">
            <w:pPr>
              <w:ind w:firstLineChars="0" w:firstLine="0"/>
              <w:jc w:val="left"/>
            </w:pPr>
            <w:r>
              <w:rPr>
                <w:rFonts w:hint="eastAsia"/>
              </w:rPr>
              <w:t>坐标</w:t>
            </w:r>
            <w:r>
              <w:rPr>
                <w:rFonts w:hint="eastAsia"/>
              </w:rPr>
              <w:t>Y</w:t>
            </w:r>
          </w:p>
        </w:tc>
        <w:tc>
          <w:tcPr>
            <w:tcW w:w="1559" w:type="dxa"/>
            <w:tcBorders>
              <w:top w:val="single" w:sz="4" w:space="0" w:color="000000"/>
              <w:left w:val="single" w:sz="4" w:space="0" w:color="000000"/>
              <w:bottom w:val="single" w:sz="4" w:space="0" w:color="000000"/>
            </w:tcBorders>
          </w:tcPr>
          <w:p w14:paraId="65AB4ED5" w14:textId="77777777" w:rsidR="00F90215" w:rsidRDefault="00F90215" w:rsidP="00F90215">
            <w:pPr>
              <w:ind w:firstLineChars="0" w:firstLine="0"/>
              <w:jc w:val="left"/>
            </w:pPr>
            <w:r>
              <w:t>2</w:t>
            </w:r>
            <w:r>
              <w:t>字节</w:t>
            </w:r>
          </w:p>
        </w:tc>
        <w:tc>
          <w:tcPr>
            <w:tcW w:w="4374" w:type="dxa"/>
            <w:tcBorders>
              <w:top w:val="single" w:sz="4" w:space="0" w:color="000000"/>
              <w:left w:val="single" w:sz="4" w:space="0" w:color="000000"/>
              <w:bottom w:val="single" w:sz="4" w:space="0" w:color="000000"/>
              <w:right w:val="single" w:sz="4" w:space="0" w:color="000000"/>
            </w:tcBorders>
          </w:tcPr>
          <w:p w14:paraId="77FC36A3" w14:textId="77777777" w:rsidR="00F90215" w:rsidRDefault="00F90215" w:rsidP="00F90215">
            <w:pPr>
              <w:ind w:firstLineChars="0" w:firstLine="0"/>
              <w:jc w:val="left"/>
            </w:pPr>
            <w:r>
              <w:t>图片显示的左上角纵坐标（像素）</w:t>
            </w:r>
          </w:p>
        </w:tc>
      </w:tr>
      <w:tr w:rsidR="00F90215" w14:paraId="5001EF9B" w14:textId="77777777" w:rsidTr="00F90215">
        <w:trPr>
          <w:trHeight w:val="298"/>
        </w:trPr>
        <w:tc>
          <w:tcPr>
            <w:tcW w:w="2037" w:type="dxa"/>
            <w:tcBorders>
              <w:top w:val="single" w:sz="4" w:space="0" w:color="000000"/>
              <w:left w:val="single" w:sz="4" w:space="0" w:color="000000"/>
              <w:bottom w:val="single" w:sz="4" w:space="0" w:color="000000"/>
            </w:tcBorders>
          </w:tcPr>
          <w:p w14:paraId="3A51A7D3" w14:textId="77777777" w:rsidR="00F90215" w:rsidRDefault="00F90215" w:rsidP="00F90215">
            <w:pPr>
              <w:ind w:firstLineChars="0" w:firstLine="0"/>
              <w:jc w:val="left"/>
            </w:pPr>
            <w:r>
              <w:rPr>
                <w:rFonts w:hint="eastAsia"/>
              </w:rPr>
              <w:t>图片宽</w:t>
            </w:r>
            <w:r>
              <w:rPr>
                <w:rFonts w:hint="eastAsia"/>
              </w:rPr>
              <w:t>W</w:t>
            </w:r>
          </w:p>
        </w:tc>
        <w:tc>
          <w:tcPr>
            <w:tcW w:w="1559" w:type="dxa"/>
            <w:tcBorders>
              <w:top w:val="single" w:sz="4" w:space="0" w:color="000000"/>
              <w:left w:val="single" w:sz="4" w:space="0" w:color="000000"/>
              <w:bottom w:val="single" w:sz="4" w:space="0" w:color="000000"/>
            </w:tcBorders>
          </w:tcPr>
          <w:p w14:paraId="69A02DE7" w14:textId="77777777" w:rsidR="00F90215" w:rsidRDefault="00F90215" w:rsidP="00F90215">
            <w:pPr>
              <w:ind w:firstLineChars="0" w:firstLine="0"/>
              <w:jc w:val="left"/>
            </w:pPr>
            <w:r>
              <w:t>2</w:t>
            </w:r>
            <w:r>
              <w:t>字节</w:t>
            </w:r>
          </w:p>
        </w:tc>
        <w:tc>
          <w:tcPr>
            <w:tcW w:w="4374" w:type="dxa"/>
            <w:tcBorders>
              <w:top w:val="single" w:sz="4" w:space="0" w:color="000000"/>
              <w:left w:val="single" w:sz="4" w:space="0" w:color="000000"/>
              <w:bottom w:val="single" w:sz="4" w:space="0" w:color="000000"/>
              <w:right w:val="single" w:sz="4" w:space="0" w:color="000000"/>
            </w:tcBorders>
          </w:tcPr>
          <w:p w14:paraId="410DF878" w14:textId="77777777" w:rsidR="00F90215" w:rsidRDefault="00F90215" w:rsidP="00F90215">
            <w:pPr>
              <w:ind w:firstLineChars="0" w:firstLine="0"/>
              <w:jc w:val="left"/>
            </w:pPr>
            <w:r>
              <w:t>图片的宽（像素）</w:t>
            </w:r>
          </w:p>
        </w:tc>
      </w:tr>
      <w:tr w:rsidR="00F90215" w14:paraId="460CF4C3" w14:textId="77777777" w:rsidTr="00F90215">
        <w:trPr>
          <w:trHeight w:val="104"/>
        </w:trPr>
        <w:tc>
          <w:tcPr>
            <w:tcW w:w="2037" w:type="dxa"/>
            <w:tcBorders>
              <w:top w:val="single" w:sz="4" w:space="0" w:color="000000"/>
              <w:left w:val="single" w:sz="4" w:space="0" w:color="000000"/>
              <w:bottom w:val="single" w:sz="4" w:space="0" w:color="000000"/>
            </w:tcBorders>
          </w:tcPr>
          <w:p w14:paraId="7551E93E" w14:textId="77777777" w:rsidR="00F90215" w:rsidRDefault="00F90215" w:rsidP="00F90215">
            <w:pPr>
              <w:ind w:firstLineChars="0" w:firstLine="0"/>
              <w:jc w:val="left"/>
            </w:pPr>
            <w:r>
              <w:rPr>
                <w:rFonts w:hint="eastAsia"/>
              </w:rPr>
              <w:t>图片高</w:t>
            </w:r>
            <w:r>
              <w:rPr>
                <w:rFonts w:hint="eastAsia"/>
              </w:rPr>
              <w:t>H</w:t>
            </w:r>
          </w:p>
        </w:tc>
        <w:tc>
          <w:tcPr>
            <w:tcW w:w="1559" w:type="dxa"/>
            <w:tcBorders>
              <w:top w:val="single" w:sz="4" w:space="0" w:color="000000"/>
              <w:left w:val="single" w:sz="4" w:space="0" w:color="000000"/>
              <w:bottom w:val="single" w:sz="4" w:space="0" w:color="000000"/>
            </w:tcBorders>
          </w:tcPr>
          <w:p w14:paraId="626DEADB" w14:textId="77777777" w:rsidR="00F90215" w:rsidRDefault="00F90215" w:rsidP="00F90215">
            <w:pPr>
              <w:ind w:firstLineChars="0" w:firstLine="0"/>
              <w:jc w:val="left"/>
            </w:pPr>
            <w:r>
              <w:t>2</w:t>
            </w:r>
            <w:r>
              <w:t>字节</w:t>
            </w:r>
          </w:p>
        </w:tc>
        <w:tc>
          <w:tcPr>
            <w:tcW w:w="4374" w:type="dxa"/>
            <w:tcBorders>
              <w:top w:val="single" w:sz="4" w:space="0" w:color="000000"/>
              <w:left w:val="single" w:sz="4" w:space="0" w:color="000000"/>
              <w:bottom w:val="single" w:sz="4" w:space="0" w:color="000000"/>
              <w:right w:val="single" w:sz="4" w:space="0" w:color="000000"/>
            </w:tcBorders>
          </w:tcPr>
          <w:p w14:paraId="2DD7ACCD" w14:textId="77777777" w:rsidR="00F90215" w:rsidRDefault="00F90215" w:rsidP="00F90215">
            <w:pPr>
              <w:ind w:firstLineChars="0" w:firstLine="0"/>
              <w:jc w:val="left"/>
            </w:pPr>
            <w:r>
              <w:t>图片显示的高（像素）</w:t>
            </w:r>
          </w:p>
        </w:tc>
      </w:tr>
      <w:tr w:rsidR="00F90215" w14:paraId="2F804D2F" w14:textId="77777777" w:rsidTr="00F90215">
        <w:trPr>
          <w:trHeight w:val="104"/>
        </w:trPr>
        <w:tc>
          <w:tcPr>
            <w:tcW w:w="2037" w:type="dxa"/>
            <w:tcBorders>
              <w:top w:val="single" w:sz="4" w:space="0" w:color="000000"/>
              <w:left w:val="single" w:sz="4" w:space="0" w:color="000000"/>
              <w:bottom w:val="single" w:sz="4" w:space="0" w:color="000000"/>
            </w:tcBorders>
          </w:tcPr>
          <w:p w14:paraId="7A16B0D5" w14:textId="77777777" w:rsidR="00F90215" w:rsidRDefault="00F90215" w:rsidP="00F90215">
            <w:pPr>
              <w:ind w:firstLineChars="0" w:firstLine="0"/>
              <w:jc w:val="left"/>
            </w:pPr>
            <w:r>
              <w:rPr>
                <w:rFonts w:hint="eastAsia"/>
              </w:rPr>
              <w:t>CPN(</w:t>
            </w:r>
            <w:r>
              <w:t>CurrentPack Number</w:t>
            </w:r>
            <w:r>
              <w:rPr>
                <w:rFonts w:hint="eastAsia"/>
              </w:rPr>
              <w:t>)</w:t>
            </w:r>
          </w:p>
        </w:tc>
        <w:tc>
          <w:tcPr>
            <w:tcW w:w="1559" w:type="dxa"/>
            <w:tcBorders>
              <w:top w:val="single" w:sz="4" w:space="0" w:color="000000"/>
              <w:left w:val="single" w:sz="4" w:space="0" w:color="000000"/>
              <w:bottom w:val="single" w:sz="4" w:space="0" w:color="000000"/>
            </w:tcBorders>
          </w:tcPr>
          <w:p w14:paraId="538ACCF8" w14:textId="77777777" w:rsidR="00F90215" w:rsidRDefault="00F90215" w:rsidP="00F90215">
            <w:pPr>
              <w:ind w:firstLineChars="0" w:firstLine="0"/>
              <w:jc w:val="left"/>
            </w:pPr>
            <w:r>
              <w:t>2</w:t>
            </w:r>
            <w:r>
              <w:t>字节</w:t>
            </w:r>
          </w:p>
        </w:tc>
        <w:tc>
          <w:tcPr>
            <w:tcW w:w="4374" w:type="dxa"/>
            <w:tcBorders>
              <w:top w:val="single" w:sz="4" w:space="0" w:color="000000"/>
              <w:left w:val="single" w:sz="4" w:space="0" w:color="000000"/>
              <w:bottom w:val="single" w:sz="4" w:space="0" w:color="000000"/>
              <w:right w:val="single" w:sz="4" w:space="0" w:color="000000"/>
            </w:tcBorders>
          </w:tcPr>
          <w:p w14:paraId="0EE62E06" w14:textId="77777777" w:rsidR="00F90215" w:rsidRDefault="00F90215" w:rsidP="00F90215">
            <w:pPr>
              <w:ind w:firstLineChars="0" w:firstLine="0"/>
              <w:jc w:val="left"/>
            </w:pPr>
            <w:r>
              <w:t>当前第几个包</w:t>
            </w:r>
            <w:r>
              <w:t xml:space="preserve">(00 00 </w:t>
            </w:r>
            <w:r>
              <w:t>开始</w:t>
            </w:r>
            <w:r>
              <w:t>)</w:t>
            </w:r>
          </w:p>
        </w:tc>
      </w:tr>
      <w:tr w:rsidR="00F90215" w14:paraId="36662BAE" w14:textId="77777777" w:rsidTr="00F90215">
        <w:trPr>
          <w:trHeight w:val="104"/>
        </w:trPr>
        <w:tc>
          <w:tcPr>
            <w:tcW w:w="2037" w:type="dxa"/>
            <w:tcBorders>
              <w:top w:val="single" w:sz="4" w:space="0" w:color="000000"/>
              <w:left w:val="single" w:sz="4" w:space="0" w:color="000000"/>
              <w:bottom w:val="single" w:sz="4" w:space="0" w:color="000000"/>
            </w:tcBorders>
          </w:tcPr>
          <w:p w14:paraId="681DD5F8" w14:textId="77777777" w:rsidR="00F90215" w:rsidRDefault="00F90215" w:rsidP="00F90215">
            <w:pPr>
              <w:ind w:firstLineChars="0" w:firstLine="0"/>
              <w:jc w:val="left"/>
            </w:pPr>
            <w:r>
              <w:rPr>
                <w:rFonts w:hint="eastAsia"/>
              </w:rPr>
              <w:t>SPN  (</w:t>
            </w:r>
            <w:r>
              <w:t>SubsequentPack Number</w:t>
            </w:r>
            <w:r>
              <w:rPr>
                <w:rFonts w:hint="eastAsia"/>
              </w:rPr>
              <w:t>)</w:t>
            </w:r>
          </w:p>
        </w:tc>
        <w:tc>
          <w:tcPr>
            <w:tcW w:w="1559" w:type="dxa"/>
            <w:tcBorders>
              <w:top w:val="single" w:sz="4" w:space="0" w:color="000000"/>
              <w:left w:val="single" w:sz="4" w:space="0" w:color="000000"/>
              <w:bottom w:val="single" w:sz="4" w:space="0" w:color="000000"/>
            </w:tcBorders>
          </w:tcPr>
          <w:p w14:paraId="5BA67963" w14:textId="77777777" w:rsidR="00F90215" w:rsidRDefault="00F90215" w:rsidP="00F90215">
            <w:pPr>
              <w:ind w:firstLineChars="0" w:firstLine="0"/>
              <w:jc w:val="left"/>
            </w:pPr>
            <w:r>
              <w:t>2</w:t>
            </w:r>
            <w:r>
              <w:t>字节</w:t>
            </w:r>
          </w:p>
        </w:tc>
        <w:tc>
          <w:tcPr>
            <w:tcW w:w="4374" w:type="dxa"/>
            <w:tcBorders>
              <w:top w:val="single" w:sz="4" w:space="0" w:color="000000"/>
              <w:left w:val="single" w:sz="4" w:space="0" w:color="000000"/>
              <w:bottom w:val="single" w:sz="4" w:space="0" w:color="000000"/>
              <w:right w:val="single" w:sz="4" w:space="0" w:color="000000"/>
            </w:tcBorders>
          </w:tcPr>
          <w:p w14:paraId="1C8BB331" w14:textId="77777777" w:rsidR="00F90215" w:rsidRDefault="00F90215" w:rsidP="00F90215">
            <w:pPr>
              <w:ind w:firstLineChars="0" w:firstLine="0"/>
              <w:jc w:val="left"/>
            </w:pPr>
            <w:r>
              <w:t>后续还有几个包</w:t>
            </w:r>
          </w:p>
        </w:tc>
      </w:tr>
      <w:tr w:rsidR="00F90215" w14:paraId="7660FDD3" w14:textId="77777777" w:rsidTr="00F90215">
        <w:trPr>
          <w:trHeight w:val="305"/>
        </w:trPr>
        <w:tc>
          <w:tcPr>
            <w:tcW w:w="2037" w:type="dxa"/>
            <w:tcBorders>
              <w:top w:val="single" w:sz="4" w:space="0" w:color="000000"/>
              <w:left w:val="single" w:sz="4" w:space="0" w:color="000000"/>
              <w:bottom w:val="single" w:sz="4" w:space="0" w:color="000000"/>
            </w:tcBorders>
          </w:tcPr>
          <w:p w14:paraId="08A673A1" w14:textId="77777777" w:rsidR="00F90215" w:rsidRDefault="00F90215" w:rsidP="00F90215">
            <w:pPr>
              <w:ind w:firstLineChars="0" w:firstLine="0"/>
              <w:jc w:val="left"/>
            </w:pPr>
            <w:r>
              <w:t>Data</w:t>
            </w:r>
          </w:p>
        </w:tc>
        <w:tc>
          <w:tcPr>
            <w:tcW w:w="1559" w:type="dxa"/>
            <w:tcBorders>
              <w:top w:val="single" w:sz="4" w:space="0" w:color="000000"/>
              <w:left w:val="single" w:sz="4" w:space="0" w:color="000000"/>
              <w:bottom w:val="single" w:sz="4" w:space="0" w:color="000000"/>
            </w:tcBorders>
          </w:tcPr>
          <w:p w14:paraId="74AE8A8D" w14:textId="77777777" w:rsidR="00F90215" w:rsidRDefault="00F90215" w:rsidP="00F90215">
            <w:pPr>
              <w:ind w:firstLineChars="0" w:firstLine="0"/>
              <w:jc w:val="left"/>
            </w:pPr>
            <w:r>
              <w:rPr>
                <w:rFonts w:hint="eastAsia"/>
              </w:rPr>
              <w:t>Var</w:t>
            </w:r>
          </w:p>
        </w:tc>
        <w:tc>
          <w:tcPr>
            <w:tcW w:w="4374" w:type="dxa"/>
            <w:tcBorders>
              <w:top w:val="single" w:sz="4" w:space="0" w:color="000000"/>
              <w:left w:val="single" w:sz="4" w:space="0" w:color="000000"/>
              <w:bottom w:val="single" w:sz="4" w:space="0" w:color="000000"/>
              <w:right w:val="single" w:sz="4" w:space="0" w:color="000000"/>
            </w:tcBorders>
          </w:tcPr>
          <w:p w14:paraId="670643B9" w14:textId="77777777" w:rsidR="00F90215" w:rsidRDefault="00F90215" w:rsidP="00F90215">
            <w:pPr>
              <w:ind w:firstLineChars="0" w:firstLine="0"/>
              <w:jc w:val="left"/>
            </w:pPr>
            <w:r>
              <w:t>图片数据</w:t>
            </w:r>
            <w:r>
              <w:t xml:space="preserve"> (</w:t>
            </w:r>
            <w:r>
              <w:t>前面每包固定为</w:t>
            </w:r>
            <w:r>
              <w:t>256</w:t>
            </w:r>
            <w:r>
              <w:t>字节</w:t>
            </w:r>
            <w:r>
              <w:t xml:space="preserve"> </w:t>
            </w:r>
            <w:r>
              <w:t>最后</w:t>
            </w:r>
            <w:r>
              <w:lastRenderedPageBreak/>
              <w:t>一包按实际长度</w:t>
            </w:r>
            <w:r>
              <w:t>)</w:t>
            </w:r>
          </w:p>
        </w:tc>
      </w:tr>
    </w:tbl>
    <w:p w14:paraId="01F67DE5" w14:textId="77777777" w:rsidR="00F90215" w:rsidRDefault="00F90215" w:rsidP="00F90215">
      <w:pPr>
        <w:ind w:firstLine="440"/>
        <w:rPr>
          <w:color w:val="000000"/>
        </w:rPr>
      </w:pPr>
      <w:r>
        <w:rPr>
          <w:color w:val="000000"/>
        </w:rPr>
        <w:lastRenderedPageBreak/>
        <w:tab/>
      </w:r>
      <w:r>
        <w:rPr>
          <w:color w:val="000000"/>
        </w:rPr>
        <w:tab/>
      </w:r>
    </w:p>
    <w:p w14:paraId="68485F94" w14:textId="77777777" w:rsidR="00F90215" w:rsidRDefault="00F90215" w:rsidP="00F90215">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605"/>
        <w:gridCol w:w="3665"/>
      </w:tblGrid>
      <w:tr w:rsidR="00F90215" w14:paraId="5AC8775D" w14:textId="77777777" w:rsidTr="00F90215">
        <w:tc>
          <w:tcPr>
            <w:tcW w:w="2700" w:type="dxa"/>
            <w:tcBorders>
              <w:top w:val="single" w:sz="4" w:space="0" w:color="000000"/>
              <w:left w:val="single" w:sz="4" w:space="0" w:color="000000"/>
              <w:bottom w:val="single" w:sz="4" w:space="0" w:color="000000"/>
            </w:tcBorders>
          </w:tcPr>
          <w:p w14:paraId="3B87A31C" w14:textId="77777777" w:rsidR="00F90215" w:rsidRDefault="00F90215" w:rsidP="00F90215">
            <w:pPr>
              <w:ind w:firstLine="440"/>
              <w:jc w:val="center"/>
              <w:rPr>
                <w:bCs/>
                <w:color w:val="000000"/>
                <w:szCs w:val="21"/>
              </w:rPr>
            </w:pPr>
            <w:r>
              <w:rPr>
                <w:bCs/>
                <w:color w:val="000000"/>
                <w:szCs w:val="21"/>
              </w:rPr>
              <w:t>标识</w:t>
            </w:r>
          </w:p>
        </w:tc>
        <w:tc>
          <w:tcPr>
            <w:tcW w:w="1605" w:type="dxa"/>
            <w:tcBorders>
              <w:top w:val="single" w:sz="4" w:space="0" w:color="000000"/>
              <w:left w:val="single" w:sz="4" w:space="0" w:color="000000"/>
              <w:bottom w:val="single" w:sz="4" w:space="0" w:color="000000"/>
            </w:tcBorders>
          </w:tcPr>
          <w:p w14:paraId="5D893AB1" w14:textId="77777777" w:rsidR="00F90215" w:rsidRDefault="00F90215" w:rsidP="00F90215">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tcPr>
          <w:p w14:paraId="749D8A1D" w14:textId="77777777" w:rsidR="00F90215" w:rsidRDefault="00F90215" w:rsidP="00F90215">
            <w:pPr>
              <w:ind w:firstLine="440"/>
              <w:jc w:val="center"/>
              <w:rPr>
                <w:bCs/>
                <w:color w:val="000000"/>
                <w:szCs w:val="21"/>
              </w:rPr>
            </w:pPr>
            <w:r>
              <w:rPr>
                <w:bCs/>
                <w:color w:val="000000"/>
                <w:szCs w:val="21"/>
              </w:rPr>
              <w:t>说明</w:t>
            </w:r>
          </w:p>
        </w:tc>
      </w:tr>
      <w:tr w:rsidR="00F90215" w14:paraId="31D552CD" w14:textId="77777777" w:rsidTr="00F90215">
        <w:tc>
          <w:tcPr>
            <w:tcW w:w="2700" w:type="dxa"/>
            <w:vMerge w:val="restart"/>
            <w:tcBorders>
              <w:top w:val="single" w:sz="4" w:space="0" w:color="000000"/>
              <w:left w:val="single" w:sz="4" w:space="0" w:color="000000"/>
              <w:bottom w:val="single" w:sz="4" w:space="0" w:color="000000"/>
            </w:tcBorders>
          </w:tcPr>
          <w:p w14:paraId="57981C4D" w14:textId="77777777" w:rsidR="00F90215" w:rsidRDefault="00F90215" w:rsidP="00F90215">
            <w:pPr>
              <w:ind w:firstLineChars="0" w:firstLine="0"/>
              <w:jc w:val="left"/>
            </w:pPr>
            <w:r>
              <w:t>status</w:t>
            </w:r>
          </w:p>
        </w:tc>
        <w:tc>
          <w:tcPr>
            <w:tcW w:w="1605" w:type="dxa"/>
            <w:tcBorders>
              <w:top w:val="single" w:sz="4" w:space="0" w:color="000000"/>
              <w:left w:val="single" w:sz="4" w:space="0" w:color="000000"/>
              <w:bottom w:val="single" w:sz="4" w:space="0" w:color="000000"/>
            </w:tcBorders>
          </w:tcPr>
          <w:p w14:paraId="018296EF" w14:textId="77777777" w:rsidR="00F90215" w:rsidRDefault="00F90215" w:rsidP="00F90215">
            <w:pPr>
              <w:ind w:firstLineChars="0" w:firstLine="0"/>
              <w:jc w:val="left"/>
            </w:pPr>
            <w:r>
              <w:t>00H,00H</w:t>
            </w:r>
          </w:p>
        </w:tc>
        <w:tc>
          <w:tcPr>
            <w:tcW w:w="3665" w:type="dxa"/>
            <w:tcBorders>
              <w:top w:val="single" w:sz="4" w:space="0" w:color="000000"/>
              <w:left w:val="single" w:sz="4" w:space="0" w:color="000000"/>
              <w:bottom w:val="single" w:sz="4" w:space="0" w:color="000000"/>
              <w:right w:val="single" w:sz="4" w:space="0" w:color="000000"/>
            </w:tcBorders>
          </w:tcPr>
          <w:p w14:paraId="09E503F4" w14:textId="77777777" w:rsidR="00F90215" w:rsidRDefault="00F90215" w:rsidP="00F90215">
            <w:pPr>
              <w:ind w:firstLineChars="0" w:firstLine="0"/>
              <w:jc w:val="left"/>
            </w:pPr>
            <w:r>
              <w:t>命令执行正确</w:t>
            </w:r>
          </w:p>
        </w:tc>
      </w:tr>
      <w:tr w:rsidR="00F90215" w14:paraId="4470096C" w14:textId="77777777" w:rsidTr="00F90215">
        <w:tc>
          <w:tcPr>
            <w:tcW w:w="2700" w:type="dxa"/>
            <w:vMerge/>
            <w:tcBorders>
              <w:top w:val="single" w:sz="4" w:space="0" w:color="000000"/>
              <w:left w:val="single" w:sz="4" w:space="0" w:color="000000"/>
              <w:bottom w:val="single" w:sz="4" w:space="0" w:color="000000"/>
            </w:tcBorders>
          </w:tcPr>
          <w:p w14:paraId="5FD6596D" w14:textId="77777777" w:rsidR="00F90215" w:rsidRDefault="00F90215" w:rsidP="00F90215">
            <w:pPr>
              <w:ind w:firstLineChars="0" w:firstLine="0"/>
              <w:jc w:val="left"/>
            </w:pPr>
          </w:p>
        </w:tc>
        <w:tc>
          <w:tcPr>
            <w:tcW w:w="1605" w:type="dxa"/>
            <w:tcBorders>
              <w:top w:val="single" w:sz="4" w:space="0" w:color="000000"/>
              <w:left w:val="single" w:sz="4" w:space="0" w:color="000000"/>
              <w:bottom w:val="single" w:sz="4" w:space="0" w:color="000000"/>
            </w:tcBorders>
          </w:tcPr>
          <w:p w14:paraId="3D318FB7" w14:textId="77777777" w:rsidR="00F90215" w:rsidRDefault="00F90215" w:rsidP="00F90215">
            <w:pPr>
              <w:ind w:firstLineChars="0" w:firstLine="0"/>
              <w:jc w:val="left"/>
            </w:pPr>
            <w:r>
              <w:t>00H,01H</w:t>
            </w:r>
          </w:p>
        </w:tc>
        <w:tc>
          <w:tcPr>
            <w:tcW w:w="3665" w:type="dxa"/>
            <w:tcBorders>
              <w:top w:val="single" w:sz="4" w:space="0" w:color="000000"/>
              <w:left w:val="single" w:sz="4" w:space="0" w:color="000000"/>
              <w:bottom w:val="single" w:sz="4" w:space="0" w:color="000000"/>
              <w:right w:val="single" w:sz="4" w:space="0" w:color="000000"/>
            </w:tcBorders>
          </w:tcPr>
          <w:p w14:paraId="31632ADC" w14:textId="77777777" w:rsidR="00F90215" w:rsidRDefault="00F90215" w:rsidP="00F90215">
            <w:pPr>
              <w:ind w:firstLineChars="0" w:firstLine="0"/>
              <w:jc w:val="left"/>
            </w:pPr>
            <w:r>
              <w:rPr>
                <w:rFonts w:hint="eastAsia"/>
              </w:rPr>
              <w:t>参数</w:t>
            </w:r>
            <w:r>
              <w:t>错误</w:t>
            </w:r>
          </w:p>
        </w:tc>
      </w:tr>
    </w:tbl>
    <w:p w14:paraId="1926435D" w14:textId="77777777" w:rsidR="00F90215" w:rsidRDefault="00F90215" w:rsidP="00F90215">
      <w:pPr>
        <w:ind w:firstLineChars="0" w:firstLine="0"/>
        <w:jc w:val="left"/>
      </w:pPr>
    </w:p>
    <w:p w14:paraId="6BF2F311" w14:textId="77777777" w:rsidR="00F90215" w:rsidRDefault="00F90215" w:rsidP="00F90215">
      <w:pPr>
        <w:ind w:firstLine="440"/>
        <w:rPr>
          <w:lang w:eastAsia="zh-CN"/>
        </w:rPr>
      </w:pPr>
      <w:r>
        <w:rPr>
          <w:rFonts w:hint="eastAsia"/>
          <w:lang w:eastAsia="zh-CN"/>
        </w:rPr>
        <w:t>示例：</w:t>
      </w:r>
    </w:p>
    <w:p w14:paraId="6263BA6D" w14:textId="77777777" w:rsidR="00F90215" w:rsidRDefault="00F90215" w:rsidP="00F90215">
      <w:pPr>
        <w:ind w:leftChars="200" w:left="440" w:firstLine="440"/>
        <w:rPr>
          <w:lang w:eastAsia="zh-CN"/>
        </w:rPr>
      </w:pPr>
      <w:r>
        <w:rPr>
          <w:rFonts w:hint="eastAsia"/>
          <w:lang w:eastAsia="zh-CN"/>
        </w:rPr>
        <w:t>发送指令：</w:t>
      </w:r>
    </w:p>
    <w:p w14:paraId="26F3CD21" w14:textId="77777777" w:rsidR="00F90215" w:rsidRDefault="00F90215" w:rsidP="00F90215">
      <w:pPr>
        <w:ind w:leftChars="200" w:left="440" w:firstLine="440"/>
        <w:rPr>
          <w:lang w:eastAsia="zh-CN"/>
        </w:rPr>
      </w:pPr>
      <w:r>
        <w:rPr>
          <w:rFonts w:hint="eastAsia"/>
          <w:lang w:eastAsia="zh-CN"/>
        </w:rPr>
        <w:t>指令说明：</w:t>
      </w:r>
    </w:p>
    <w:p w14:paraId="7211232F" w14:textId="77777777" w:rsidR="00F90215" w:rsidRDefault="00F90215" w:rsidP="00F90215">
      <w:pPr>
        <w:ind w:leftChars="200" w:left="440" w:firstLine="440"/>
        <w:rPr>
          <w:lang w:eastAsia="zh-CN"/>
        </w:rPr>
      </w:pPr>
      <w:r>
        <w:rPr>
          <w:rFonts w:hint="eastAsia"/>
          <w:lang w:eastAsia="zh-CN"/>
        </w:rPr>
        <w:t>返回值：</w:t>
      </w:r>
    </w:p>
    <w:p w14:paraId="167FA4C2" w14:textId="77777777" w:rsidR="00F90215" w:rsidRDefault="00F90215" w:rsidP="00F90215">
      <w:pPr>
        <w:ind w:leftChars="200" w:left="440" w:firstLine="440"/>
        <w:rPr>
          <w:lang w:eastAsia="zh-CN"/>
        </w:rPr>
      </w:pPr>
      <w:r>
        <w:rPr>
          <w:rFonts w:hint="eastAsia"/>
          <w:lang w:eastAsia="zh-CN"/>
        </w:rPr>
        <w:t>返回值说明：</w:t>
      </w:r>
    </w:p>
    <w:p w14:paraId="39E0627F" w14:textId="77777777" w:rsidR="00F90215" w:rsidRDefault="00F90215" w:rsidP="00F90215">
      <w:pPr>
        <w:ind w:firstLine="440"/>
        <w:rPr>
          <w:lang w:eastAsia="zh-CN"/>
        </w:rPr>
      </w:pPr>
    </w:p>
    <w:p w14:paraId="702F6891" w14:textId="77777777" w:rsidR="00F90215" w:rsidRDefault="00F90215" w:rsidP="00F90215">
      <w:pPr>
        <w:ind w:firstLine="440"/>
        <w:rPr>
          <w:lang w:eastAsia="zh-CN"/>
        </w:rPr>
      </w:pPr>
    </w:p>
    <w:p w14:paraId="41B2B8DA" w14:textId="77777777" w:rsidR="006575A0" w:rsidRDefault="007443E2">
      <w:pPr>
        <w:pStyle w:val="3"/>
        <w:numPr>
          <w:ilvl w:val="1"/>
          <w:numId w:val="8"/>
        </w:numPr>
        <w:rPr>
          <w:lang w:eastAsia="zh-CN"/>
        </w:rPr>
      </w:pPr>
      <w:r>
        <w:rPr>
          <w:rFonts w:hint="eastAsia"/>
        </w:rPr>
        <w:t>开始接收</w:t>
      </w:r>
      <w:r>
        <w:t>一个按键的</w:t>
      </w:r>
      <w:r>
        <w:rPr>
          <w:rFonts w:hint="eastAsia"/>
        </w:rPr>
        <w:t>键</w:t>
      </w:r>
      <w:r>
        <w:t>值（</w:t>
      </w:r>
      <w:r>
        <w:t>0x31 0x25</w:t>
      </w:r>
      <w:r>
        <w:t>）</w:t>
      </w:r>
      <w:bookmarkEnd w:id="33"/>
    </w:p>
    <w:p w14:paraId="006A5266" w14:textId="77777777" w:rsidR="006575A0" w:rsidRDefault="007443E2">
      <w:pPr>
        <w:ind w:firstLine="440"/>
        <w:rPr>
          <w:lang w:eastAsia="zh-CN"/>
        </w:rPr>
      </w:pPr>
      <w:r>
        <w:t xml:space="preserve"> </w:t>
      </w:r>
      <w:r>
        <w:rPr>
          <w:rFonts w:hint="eastAsia"/>
          <w:lang w:eastAsia="zh-CN"/>
        </w:rPr>
        <w:t>0x31+0x25</w:t>
      </w:r>
      <w:r>
        <w:t>(0x31 0x25)</w:t>
      </w:r>
    </w:p>
    <w:p w14:paraId="09E7C64F" w14:textId="77777777" w:rsidR="006575A0" w:rsidRDefault="007443E2">
      <w:pPr>
        <w:ind w:firstLine="440"/>
        <w:rPr>
          <w:lang w:eastAsia="zh-CN"/>
        </w:rPr>
      </w:pPr>
      <w:r>
        <w:rPr>
          <w:rFonts w:hint="eastAsia"/>
          <w:lang w:eastAsia="zh-CN"/>
        </w:rPr>
        <w:t>功能：准备获取一个按键值。</w:t>
      </w:r>
    </w:p>
    <w:p w14:paraId="1BAF8178" w14:textId="77777777" w:rsidR="006575A0" w:rsidRDefault="006575A0">
      <w:pPr>
        <w:ind w:firstLine="440"/>
        <w:rPr>
          <w:lang w:eastAsia="zh-CN"/>
        </w:rPr>
      </w:pPr>
    </w:p>
    <w:p w14:paraId="3706A37C"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700"/>
        <w:gridCol w:w="1180"/>
        <w:gridCol w:w="4090"/>
      </w:tblGrid>
      <w:tr w:rsidR="006575A0" w14:paraId="38C20326" w14:textId="77777777">
        <w:tc>
          <w:tcPr>
            <w:tcW w:w="2700" w:type="dxa"/>
            <w:tcBorders>
              <w:top w:val="single" w:sz="4" w:space="0" w:color="000000"/>
              <w:left w:val="single" w:sz="4" w:space="0" w:color="000000"/>
              <w:bottom w:val="single" w:sz="4" w:space="0" w:color="000000"/>
            </w:tcBorders>
            <w:shd w:val="clear" w:color="auto" w:fill="D8D8D8"/>
          </w:tcPr>
          <w:p w14:paraId="14BAA7CD" w14:textId="77777777" w:rsidR="006575A0" w:rsidRDefault="007443E2">
            <w:pPr>
              <w:ind w:firstLine="440"/>
              <w:jc w:val="center"/>
              <w:rPr>
                <w:bCs/>
                <w:color w:val="000000"/>
                <w:szCs w:val="21"/>
              </w:rPr>
            </w:pPr>
            <w:r>
              <w:rPr>
                <w:bCs/>
                <w:color w:val="000000"/>
                <w:szCs w:val="21"/>
              </w:rPr>
              <w:t>标识</w:t>
            </w:r>
          </w:p>
        </w:tc>
        <w:tc>
          <w:tcPr>
            <w:tcW w:w="1180" w:type="dxa"/>
            <w:tcBorders>
              <w:top w:val="single" w:sz="4" w:space="0" w:color="000000"/>
              <w:left w:val="single" w:sz="4" w:space="0" w:color="000000"/>
              <w:bottom w:val="single" w:sz="4" w:space="0" w:color="000000"/>
            </w:tcBorders>
            <w:shd w:val="clear" w:color="auto" w:fill="D8D8D8"/>
          </w:tcPr>
          <w:p w14:paraId="57C413E0"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shd w:val="clear" w:color="auto" w:fill="D8D8D8"/>
          </w:tcPr>
          <w:p w14:paraId="183B5F41" w14:textId="77777777" w:rsidR="006575A0" w:rsidRDefault="007443E2">
            <w:pPr>
              <w:ind w:firstLine="440"/>
              <w:jc w:val="center"/>
              <w:rPr>
                <w:bCs/>
                <w:color w:val="000000"/>
                <w:szCs w:val="21"/>
              </w:rPr>
            </w:pPr>
            <w:r>
              <w:rPr>
                <w:bCs/>
                <w:color w:val="000000"/>
                <w:szCs w:val="21"/>
              </w:rPr>
              <w:t>说明</w:t>
            </w:r>
          </w:p>
        </w:tc>
      </w:tr>
      <w:tr w:rsidR="006575A0" w14:paraId="6A8AEFA4" w14:textId="77777777">
        <w:tc>
          <w:tcPr>
            <w:tcW w:w="2700" w:type="dxa"/>
            <w:tcBorders>
              <w:top w:val="single" w:sz="4" w:space="0" w:color="000000"/>
              <w:left w:val="single" w:sz="4" w:space="0" w:color="000000"/>
              <w:bottom w:val="single" w:sz="4" w:space="0" w:color="000000"/>
            </w:tcBorders>
          </w:tcPr>
          <w:p w14:paraId="05FFAE09" w14:textId="77777777" w:rsidR="006575A0" w:rsidRDefault="007443E2">
            <w:pPr>
              <w:ind w:firstLineChars="0" w:firstLine="0"/>
              <w:jc w:val="left"/>
            </w:pPr>
            <w:r>
              <w:t>CommandH</w:t>
            </w:r>
          </w:p>
        </w:tc>
        <w:tc>
          <w:tcPr>
            <w:tcW w:w="1180" w:type="dxa"/>
            <w:tcBorders>
              <w:top w:val="single" w:sz="4" w:space="0" w:color="000000"/>
              <w:left w:val="single" w:sz="4" w:space="0" w:color="000000"/>
              <w:bottom w:val="single" w:sz="4" w:space="0" w:color="000000"/>
            </w:tcBorders>
            <w:vAlign w:val="center"/>
          </w:tcPr>
          <w:p w14:paraId="3CC451F5" w14:textId="77777777" w:rsidR="006575A0" w:rsidRDefault="007443E2">
            <w:pPr>
              <w:ind w:firstLineChars="0" w:firstLine="0"/>
              <w:jc w:val="left"/>
            </w:pPr>
            <w:r>
              <w:t>0x31</w:t>
            </w:r>
          </w:p>
        </w:tc>
        <w:tc>
          <w:tcPr>
            <w:tcW w:w="4090" w:type="dxa"/>
            <w:tcBorders>
              <w:top w:val="single" w:sz="4" w:space="0" w:color="000000"/>
              <w:left w:val="single" w:sz="4" w:space="0" w:color="000000"/>
              <w:bottom w:val="single" w:sz="4" w:space="0" w:color="000000"/>
              <w:right w:val="single" w:sz="4" w:space="0" w:color="000000"/>
            </w:tcBorders>
          </w:tcPr>
          <w:p w14:paraId="5288F0CE" w14:textId="77777777" w:rsidR="006575A0" w:rsidRDefault="007443E2">
            <w:pPr>
              <w:ind w:firstLineChars="0" w:firstLine="0"/>
              <w:jc w:val="left"/>
            </w:pPr>
            <w:r>
              <w:t>功能命令类别</w:t>
            </w:r>
          </w:p>
        </w:tc>
      </w:tr>
      <w:tr w:rsidR="006575A0" w14:paraId="0BEDDBFF" w14:textId="77777777">
        <w:tc>
          <w:tcPr>
            <w:tcW w:w="2700" w:type="dxa"/>
            <w:tcBorders>
              <w:top w:val="single" w:sz="4" w:space="0" w:color="000000"/>
              <w:left w:val="single" w:sz="4" w:space="0" w:color="000000"/>
              <w:bottom w:val="single" w:sz="4" w:space="0" w:color="000000"/>
            </w:tcBorders>
          </w:tcPr>
          <w:p w14:paraId="6F185A7D" w14:textId="77777777" w:rsidR="006575A0" w:rsidRDefault="007443E2">
            <w:pPr>
              <w:ind w:firstLineChars="0" w:firstLine="0"/>
              <w:jc w:val="left"/>
            </w:pPr>
            <w:r>
              <w:t>CommandL</w:t>
            </w:r>
          </w:p>
        </w:tc>
        <w:tc>
          <w:tcPr>
            <w:tcW w:w="1180" w:type="dxa"/>
            <w:tcBorders>
              <w:top w:val="single" w:sz="4" w:space="0" w:color="000000"/>
              <w:left w:val="single" w:sz="4" w:space="0" w:color="000000"/>
              <w:bottom w:val="single" w:sz="4" w:space="0" w:color="000000"/>
            </w:tcBorders>
            <w:vAlign w:val="center"/>
          </w:tcPr>
          <w:p w14:paraId="14546D8A" w14:textId="77777777" w:rsidR="006575A0" w:rsidRDefault="007443E2">
            <w:pPr>
              <w:ind w:firstLineChars="0" w:firstLine="0"/>
              <w:jc w:val="left"/>
            </w:pPr>
            <w:r>
              <w:t>0x25</w:t>
            </w:r>
          </w:p>
        </w:tc>
        <w:tc>
          <w:tcPr>
            <w:tcW w:w="4090" w:type="dxa"/>
            <w:tcBorders>
              <w:top w:val="single" w:sz="4" w:space="0" w:color="000000"/>
              <w:left w:val="single" w:sz="4" w:space="0" w:color="000000"/>
              <w:bottom w:val="single" w:sz="4" w:space="0" w:color="000000"/>
              <w:right w:val="single" w:sz="4" w:space="0" w:color="000000"/>
            </w:tcBorders>
          </w:tcPr>
          <w:p w14:paraId="05FB11FD" w14:textId="77777777" w:rsidR="006575A0" w:rsidRDefault="007443E2">
            <w:pPr>
              <w:ind w:firstLineChars="0" w:firstLine="0"/>
              <w:jc w:val="left"/>
            </w:pPr>
            <w:r>
              <w:rPr>
                <w:rFonts w:hint="eastAsia"/>
              </w:rPr>
              <w:t>开始接收一个按键的键值</w:t>
            </w:r>
            <w:r>
              <w:t>代码</w:t>
            </w:r>
          </w:p>
        </w:tc>
      </w:tr>
    </w:tbl>
    <w:p w14:paraId="3F1D8B3F" w14:textId="77777777" w:rsidR="006575A0" w:rsidRDefault="007443E2">
      <w:pPr>
        <w:ind w:firstLine="440"/>
        <w:rPr>
          <w:color w:val="000000"/>
        </w:rPr>
      </w:pPr>
      <w:r>
        <w:rPr>
          <w:color w:val="000000"/>
        </w:rPr>
        <w:tab/>
      </w:r>
      <w:r>
        <w:rPr>
          <w:color w:val="000000"/>
        </w:rPr>
        <w:tab/>
      </w:r>
    </w:p>
    <w:p w14:paraId="6B73BFE8"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605"/>
        <w:gridCol w:w="3665"/>
      </w:tblGrid>
      <w:tr w:rsidR="006575A0" w14:paraId="7E3E0A19" w14:textId="77777777">
        <w:tc>
          <w:tcPr>
            <w:tcW w:w="2700" w:type="dxa"/>
            <w:tcBorders>
              <w:top w:val="single" w:sz="4" w:space="0" w:color="000000"/>
              <w:left w:val="single" w:sz="4" w:space="0" w:color="000000"/>
              <w:bottom w:val="single" w:sz="4" w:space="0" w:color="000000"/>
            </w:tcBorders>
          </w:tcPr>
          <w:p w14:paraId="5296272F" w14:textId="77777777" w:rsidR="006575A0" w:rsidRDefault="007443E2">
            <w:pPr>
              <w:ind w:firstLine="440"/>
              <w:jc w:val="center"/>
              <w:rPr>
                <w:bCs/>
                <w:color w:val="000000"/>
                <w:szCs w:val="21"/>
              </w:rPr>
            </w:pPr>
            <w:r>
              <w:rPr>
                <w:bCs/>
                <w:color w:val="000000"/>
                <w:szCs w:val="21"/>
              </w:rPr>
              <w:t>标识</w:t>
            </w:r>
          </w:p>
        </w:tc>
        <w:tc>
          <w:tcPr>
            <w:tcW w:w="1605" w:type="dxa"/>
            <w:tcBorders>
              <w:top w:val="single" w:sz="4" w:space="0" w:color="000000"/>
              <w:left w:val="single" w:sz="4" w:space="0" w:color="000000"/>
              <w:bottom w:val="single" w:sz="4" w:space="0" w:color="000000"/>
            </w:tcBorders>
          </w:tcPr>
          <w:p w14:paraId="656A124F" w14:textId="77777777" w:rsidR="006575A0" w:rsidRDefault="007443E2">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tcPr>
          <w:p w14:paraId="314D518B" w14:textId="77777777" w:rsidR="006575A0" w:rsidRDefault="007443E2">
            <w:pPr>
              <w:ind w:firstLine="440"/>
              <w:jc w:val="center"/>
              <w:rPr>
                <w:bCs/>
                <w:color w:val="000000"/>
                <w:szCs w:val="21"/>
              </w:rPr>
            </w:pPr>
            <w:r>
              <w:rPr>
                <w:bCs/>
                <w:color w:val="000000"/>
                <w:szCs w:val="21"/>
              </w:rPr>
              <w:t>说明</w:t>
            </w:r>
          </w:p>
        </w:tc>
      </w:tr>
      <w:tr w:rsidR="006575A0" w14:paraId="5F46BB0A" w14:textId="77777777">
        <w:tc>
          <w:tcPr>
            <w:tcW w:w="2700" w:type="dxa"/>
            <w:vMerge w:val="restart"/>
            <w:tcBorders>
              <w:top w:val="single" w:sz="4" w:space="0" w:color="000000"/>
              <w:left w:val="single" w:sz="4" w:space="0" w:color="000000"/>
              <w:bottom w:val="single" w:sz="4" w:space="0" w:color="000000"/>
            </w:tcBorders>
          </w:tcPr>
          <w:p w14:paraId="2D1661A9" w14:textId="77777777" w:rsidR="006575A0" w:rsidRDefault="007443E2">
            <w:pPr>
              <w:ind w:firstLineChars="0" w:firstLine="0"/>
              <w:jc w:val="left"/>
            </w:pPr>
            <w:r>
              <w:t>status</w:t>
            </w:r>
          </w:p>
        </w:tc>
        <w:tc>
          <w:tcPr>
            <w:tcW w:w="1605" w:type="dxa"/>
            <w:tcBorders>
              <w:top w:val="single" w:sz="4" w:space="0" w:color="000000"/>
              <w:left w:val="single" w:sz="4" w:space="0" w:color="000000"/>
              <w:bottom w:val="single" w:sz="4" w:space="0" w:color="000000"/>
            </w:tcBorders>
          </w:tcPr>
          <w:p w14:paraId="4EAD5E8B" w14:textId="77777777" w:rsidR="006575A0" w:rsidRDefault="007443E2">
            <w:pPr>
              <w:ind w:firstLineChars="0" w:firstLine="0"/>
              <w:jc w:val="left"/>
            </w:pPr>
            <w:r>
              <w:t>00H,00H</w:t>
            </w:r>
          </w:p>
        </w:tc>
        <w:tc>
          <w:tcPr>
            <w:tcW w:w="3665" w:type="dxa"/>
            <w:tcBorders>
              <w:top w:val="single" w:sz="4" w:space="0" w:color="000000"/>
              <w:left w:val="single" w:sz="4" w:space="0" w:color="000000"/>
              <w:bottom w:val="single" w:sz="4" w:space="0" w:color="000000"/>
              <w:right w:val="single" w:sz="4" w:space="0" w:color="000000"/>
            </w:tcBorders>
          </w:tcPr>
          <w:p w14:paraId="6C10E5A4" w14:textId="77777777" w:rsidR="006575A0" w:rsidRDefault="007443E2">
            <w:pPr>
              <w:ind w:firstLineChars="0" w:firstLine="0"/>
              <w:jc w:val="left"/>
            </w:pPr>
            <w:r>
              <w:t>命令执行正确</w:t>
            </w:r>
          </w:p>
        </w:tc>
      </w:tr>
      <w:tr w:rsidR="006575A0" w14:paraId="44E66036" w14:textId="77777777">
        <w:tc>
          <w:tcPr>
            <w:tcW w:w="2700" w:type="dxa"/>
            <w:vMerge/>
            <w:tcBorders>
              <w:top w:val="single" w:sz="4" w:space="0" w:color="000000"/>
              <w:left w:val="single" w:sz="4" w:space="0" w:color="000000"/>
              <w:bottom w:val="single" w:sz="4" w:space="0" w:color="000000"/>
            </w:tcBorders>
          </w:tcPr>
          <w:p w14:paraId="37824F37" w14:textId="77777777" w:rsidR="006575A0" w:rsidRDefault="006575A0">
            <w:pPr>
              <w:ind w:firstLineChars="0" w:firstLine="0"/>
              <w:jc w:val="left"/>
            </w:pPr>
          </w:p>
        </w:tc>
        <w:tc>
          <w:tcPr>
            <w:tcW w:w="1605" w:type="dxa"/>
            <w:tcBorders>
              <w:top w:val="single" w:sz="4" w:space="0" w:color="000000"/>
              <w:left w:val="single" w:sz="4" w:space="0" w:color="000000"/>
              <w:bottom w:val="single" w:sz="4" w:space="0" w:color="000000"/>
            </w:tcBorders>
          </w:tcPr>
          <w:p w14:paraId="1D25CFFE" w14:textId="77777777" w:rsidR="006575A0" w:rsidRDefault="007443E2">
            <w:pPr>
              <w:ind w:firstLineChars="0" w:firstLine="0"/>
              <w:jc w:val="left"/>
            </w:pPr>
            <w:r>
              <w:t>00H,01H</w:t>
            </w:r>
          </w:p>
        </w:tc>
        <w:tc>
          <w:tcPr>
            <w:tcW w:w="3665" w:type="dxa"/>
            <w:tcBorders>
              <w:top w:val="single" w:sz="4" w:space="0" w:color="000000"/>
              <w:left w:val="single" w:sz="4" w:space="0" w:color="000000"/>
              <w:bottom w:val="single" w:sz="4" w:space="0" w:color="000000"/>
              <w:right w:val="single" w:sz="4" w:space="0" w:color="000000"/>
            </w:tcBorders>
          </w:tcPr>
          <w:p w14:paraId="4EA90309" w14:textId="77777777" w:rsidR="006575A0" w:rsidRDefault="007443E2">
            <w:pPr>
              <w:ind w:firstLineChars="0" w:firstLine="0"/>
              <w:jc w:val="left"/>
            </w:pPr>
            <w:r>
              <w:rPr>
                <w:rFonts w:hint="eastAsia"/>
              </w:rPr>
              <w:t>操作失败</w:t>
            </w:r>
          </w:p>
        </w:tc>
      </w:tr>
    </w:tbl>
    <w:p w14:paraId="5505DFB1" w14:textId="77777777" w:rsidR="006575A0" w:rsidRDefault="006575A0">
      <w:pPr>
        <w:ind w:firstLine="440"/>
        <w:rPr>
          <w:lang w:eastAsia="zh-CN"/>
        </w:rPr>
      </w:pPr>
    </w:p>
    <w:p w14:paraId="5D636E9A" w14:textId="77777777" w:rsidR="006575A0" w:rsidRDefault="007443E2">
      <w:pPr>
        <w:ind w:firstLine="440"/>
        <w:rPr>
          <w:lang w:eastAsia="zh-CN"/>
        </w:rPr>
      </w:pPr>
      <w:r>
        <w:rPr>
          <w:rFonts w:hint="eastAsia"/>
          <w:lang w:eastAsia="zh-CN"/>
        </w:rPr>
        <w:t>示例：</w:t>
      </w:r>
    </w:p>
    <w:p w14:paraId="4A96F9F6" w14:textId="77777777" w:rsidR="006575A0" w:rsidRDefault="007443E2">
      <w:pPr>
        <w:ind w:leftChars="200" w:left="440" w:firstLine="440"/>
        <w:rPr>
          <w:lang w:eastAsia="zh-CN"/>
        </w:rPr>
      </w:pPr>
      <w:r>
        <w:rPr>
          <w:rFonts w:hint="eastAsia"/>
          <w:lang w:eastAsia="zh-CN"/>
        </w:rPr>
        <w:t>发送指令：</w:t>
      </w:r>
      <w:r>
        <w:rPr>
          <w:lang w:eastAsia="zh-CN"/>
        </w:rPr>
        <w:t>02 00 02 31 25 14 03</w:t>
      </w:r>
    </w:p>
    <w:p w14:paraId="1D00416A" w14:textId="77777777" w:rsidR="006575A0" w:rsidRDefault="007443E2">
      <w:pPr>
        <w:ind w:leftChars="200" w:left="440" w:firstLine="440"/>
        <w:rPr>
          <w:lang w:eastAsia="zh-CN"/>
        </w:rPr>
      </w:pPr>
      <w:r>
        <w:rPr>
          <w:rFonts w:hint="eastAsia"/>
          <w:lang w:eastAsia="zh-CN"/>
        </w:rPr>
        <w:t>指令说明：无</w:t>
      </w:r>
    </w:p>
    <w:p w14:paraId="2DDA3A54"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27FC728C" w14:textId="77777777" w:rsidR="006575A0" w:rsidRDefault="007443E2">
      <w:pPr>
        <w:ind w:leftChars="200" w:left="440" w:firstLine="440"/>
        <w:rPr>
          <w:lang w:eastAsia="zh-CN"/>
        </w:rPr>
      </w:pPr>
      <w:r>
        <w:rPr>
          <w:rFonts w:hint="eastAsia"/>
          <w:lang w:eastAsia="zh-CN"/>
        </w:rPr>
        <w:t>返回值说明：</w:t>
      </w:r>
      <w:r>
        <w:rPr>
          <w:bCs/>
          <w:color w:val="000000"/>
          <w:szCs w:val="21"/>
        </w:rPr>
        <w:t>命令执行正确</w:t>
      </w:r>
    </w:p>
    <w:p w14:paraId="1AC32A05" w14:textId="77777777" w:rsidR="006575A0" w:rsidRDefault="006575A0">
      <w:pPr>
        <w:ind w:firstLine="440"/>
        <w:rPr>
          <w:lang w:eastAsia="zh-CN"/>
        </w:rPr>
      </w:pPr>
    </w:p>
    <w:p w14:paraId="4C2FCE65" w14:textId="77777777" w:rsidR="006575A0" w:rsidRDefault="007443E2">
      <w:pPr>
        <w:pStyle w:val="3"/>
        <w:numPr>
          <w:ilvl w:val="1"/>
          <w:numId w:val="8"/>
        </w:numPr>
        <w:rPr>
          <w:lang w:eastAsia="zh-CN"/>
        </w:rPr>
      </w:pPr>
      <w:bookmarkStart w:id="35" w:name="_Toc10636203"/>
      <w:r>
        <w:rPr>
          <w:rFonts w:hint="eastAsia"/>
        </w:rPr>
        <w:t>获取</w:t>
      </w:r>
      <w:r>
        <w:t>一个按键的</w:t>
      </w:r>
      <w:r>
        <w:rPr>
          <w:rFonts w:hint="eastAsia"/>
        </w:rPr>
        <w:t>键</w:t>
      </w:r>
      <w:r>
        <w:t>值</w:t>
      </w:r>
      <w:r>
        <w:rPr>
          <w:rFonts w:hint="eastAsia"/>
          <w:lang w:eastAsia="zh-CN"/>
        </w:rPr>
        <w:t>（</w:t>
      </w:r>
      <w:r>
        <w:t>0x31 0x26</w:t>
      </w:r>
      <w:r>
        <w:rPr>
          <w:rFonts w:hint="eastAsia"/>
          <w:lang w:eastAsia="zh-CN"/>
        </w:rPr>
        <w:t>）</w:t>
      </w:r>
      <w:bookmarkEnd w:id="35"/>
    </w:p>
    <w:p w14:paraId="610DC498" w14:textId="77777777" w:rsidR="006575A0" w:rsidRDefault="007443E2">
      <w:pPr>
        <w:ind w:firstLine="440"/>
        <w:rPr>
          <w:lang w:eastAsia="zh-CN"/>
        </w:rPr>
      </w:pPr>
      <w:r>
        <w:rPr>
          <w:rFonts w:hint="eastAsia"/>
          <w:lang w:eastAsia="zh-CN"/>
        </w:rPr>
        <w:t>0x31+0x26</w:t>
      </w:r>
      <w:r>
        <w:t xml:space="preserve"> (0x31 0x26)</w:t>
      </w:r>
    </w:p>
    <w:p w14:paraId="683BD521" w14:textId="77777777" w:rsidR="006575A0" w:rsidRDefault="007443E2">
      <w:pPr>
        <w:ind w:firstLine="440"/>
        <w:rPr>
          <w:lang w:eastAsia="zh-CN"/>
        </w:rPr>
      </w:pPr>
      <w:r>
        <w:rPr>
          <w:rFonts w:hint="eastAsia"/>
          <w:lang w:eastAsia="zh-CN"/>
        </w:rPr>
        <w:t>功能：获取一个按键的键值。</w:t>
      </w:r>
    </w:p>
    <w:p w14:paraId="5A6C51FE" w14:textId="77777777" w:rsidR="006575A0" w:rsidRDefault="006575A0">
      <w:pPr>
        <w:ind w:firstLine="440"/>
        <w:rPr>
          <w:lang w:eastAsia="zh-CN"/>
        </w:rPr>
      </w:pPr>
    </w:p>
    <w:p w14:paraId="0892528C"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700"/>
        <w:gridCol w:w="1321"/>
        <w:gridCol w:w="3949"/>
      </w:tblGrid>
      <w:tr w:rsidR="006575A0" w14:paraId="16A6C6DE" w14:textId="77777777">
        <w:tc>
          <w:tcPr>
            <w:tcW w:w="2700" w:type="dxa"/>
            <w:tcBorders>
              <w:top w:val="single" w:sz="4" w:space="0" w:color="000000"/>
              <w:left w:val="single" w:sz="4" w:space="0" w:color="000000"/>
              <w:bottom w:val="single" w:sz="4" w:space="0" w:color="000000"/>
            </w:tcBorders>
            <w:shd w:val="clear" w:color="auto" w:fill="D8D8D8"/>
          </w:tcPr>
          <w:p w14:paraId="70756D18" w14:textId="77777777" w:rsidR="006575A0" w:rsidRDefault="007443E2">
            <w:pPr>
              <w:ind w:firstLine="440"/>
              <w:jc w:val="center"/>
              <w:rPr>
                <w:bCs/>
                <w:color w:val="000000"/>
                <w:szCs w:val="21"/>
              </w:rPr>
            </w:pPr>
            <w:r>
              <w:rPr>
                <w:bCs/>
                <w:color w:val="000000"/>
                <w:szCs w:val="21"/>
              </w:rPr>
              <w:t>标识</w:t>
            </w:r>
          </w:p>
        </w:tc>
        <w:tc>
          <w:tcPr>
            <w:tcW w:w="1321" w:type="dxa"/>
            <w:tcBorders>
              <w:top w:val="single" w:sz="4" w:space="0" w:color="000000"/>
              <w:left w:val="single" w:sz="4" w:space="0" w:color="000000"/>
              <w:bottom w:val="single" w:sz="4" w:space="0" w:color="000000"/>
            </w:tcBorders>
            <w:shd w:val="clear" w:color="auto" w:fill="D8D8D8"/>
          </w:tcPr>
          <w:p w14:paraId="63E72050"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shd w:val="clear" w:color="auto" w:fill="D8D8D8"/>
          </w:tcPr>
          <w:p w14:paraId="34CF7ACC" w14:textId="77777777" w:rsidR="006575A0" w:rsidRDefault="007443E2">
            <w:pPr>
              <w:ind w:firstLine="440"/>
              <w:jc w:val="center"/>
              <w:rPr>
                <w:bCs/>
                <w:color w:val="000000"/>
                <w:szCs w:val="21"/>
              </w:rPr>
            </w:pPr>
            <w:r>
              <w:rPr>
                <w:bCs/>
                <w:color w:val="000000"/>
                <w:szCs w:val="21"/>
              </w:rPr>
              <w:t>说明</w:t>
            </w:r>
          </w:p>
        </w:tc>
      </w:tr>
      <w:tr w:rsidR="006575A0" w14:paraId="49864412" w14:textId="77777777">
        <w:tc>
          <w:tcPr>
            <w:tcW w:w="2700" w:type="dxa"/>
            <w:tcBorders>
              <w:top w:val="single" w:sz="4" w:space="0" w:color="000000"/>
              <w:left w:val="single" w:sz="4" w:space="0" w:color="000000"/>
              <w:bottom w:val="single" w:sz="4" w:space="0" w:color="000000"/>
            </w:tcBorders>
          </w:tcPr>
          <w:p w14:paraId="1727F590" w14:textId="77777777" w:rsidR="006575A0" w:rsidRDefault="007443E2">
            <w:pPr>
              <w:ind w:firstLineChars="0" w:firstLine="0"/>
              <w:jc w:val="left"/>
            </w:pPr>
            <w:r>
              <w:t>CommandH</w:t>
            </w:r>
          </w:p>
        </w:tc>
        <w:tc>
          <w:tcPr>
            <w:tcW w:w="1321" w:type="dxa"/>
            <w:tcBorders>
              <w:top w:val="single" w:sz="4" w:space="0" w:color="000000"/>
              <w:left w:val="single" w:sz="4" w:space="0" w:color="000000"/>
              <w:bottom w:val="single" w:sz="4" w:space="0" w:color="000000"/>
            </w:tcBorders>
            <w:vAlign w:val="center"/>
          </w:tcPr>
          <w:p w14:paraId="730450A7" w14:textId="77777777" w:rsidR="006575A0" w:rsidRDefault="007443E2">
            <w:pPr>
              <w:ind w:firstLineChars="0" w:firstLine="0"/>
              <w:jc w:val="left"/>
            </w:pPr>
            <w:r>
              <w:t>0x31</w:t>
            </w:r>
          </w:p>
        </w:tc>
        <w:tc>
          <w:tcPr>
            <w:tcW w:w="3949" w:type="dxa"/>
            <w:tcBorders>
              <w:top w:val="single" w:sz="4" w:space="0" w:color="000000"/>
              <w:left w:val="single" w:sz="4" w:space="0" w:color="000000"/>
              <w:bottom w:val="single" w:sz="4" w:space="0" w:color="000000"/>
              <w:right w:val="single" w:sz="4" w:space="0" w:color="000000"/>
            </w:tcBorders>
          </w:tcPr>
          <w:p w14:paraId="0797117B" w14:textId="77777777" w:rsidR="006575A0" w:rsidRDefault="007443E2">
            <w:pPr>
              <w:ind w:firstLineChars="0" w:firstLine="0"/>
              <w:jc w:val="left"/>
            </w:pPr>
            <w:r>
              <w:t>功能命令类别</w:t>
            </w:r>
          </w:p>
        </w:tc>
      </w:tr>
      <w:tr w:rsidR="006575A0" w14:paraId="2D77EB90" w14:textId="77777777">
        <w:tc>
          <w:tcPr>
            <w:tcW w:w="2700" w:type="dxa"/>
            <w:tcBorders>
              <w:top w:val="single" w:sz="4" w:space="0" w:color="000000"/>
              <w:left w:val="single" w:sz="4" w:space="0" w:color="000000"/>
              <w:bottom w:val="single" w:sz="4" w:space="0" w:color="000000"/>
            </w:tcBorders>
          </w:tcPr>
          <w:p w14:paraId="3EEE3CB5" w14:textId="77777777" w:rsidR="006575A0" w:rsidRDefault="007443E2">
            <w:pPr>
              <w:ind w:firstLineChars="0" w:firstLine="0"/>
              <w:jc w:val="left"/>
            </w:pPr>
            <w:r>
              <w:t>CommandL</w:t>
            </w:r>
          </w:p>
        </w:tc>
        <w:tc>
          <w:tcPr>
            <w:tcW w:w="1321" w:type="dxa"/>
            <w:tcBorders>
              <w:top w:val="single" w:sz="4" w:space="0" w:color="000000"/>
              <w:left w:val="single" w:sz="4" w:space="0" w:color="000000"/>
              <w:bottom w:val="single" w:sz="4" w:space="0" w:color="000000"/>
            </w:tcBorders>
            <w:vAlign w:val="center"/>
          </w:tcPr>
          <w:p w14:paraId="549BC13F" w14:textId="77777777" w:rsidR="006575A0" w:rsidRDefault="007443E2">
            <w:pPr>
              <w:ind w:firstLineChars="0" w:firstLine="0"/>
              <w:jc w:val="left"/>
            </w:pPr>
            <w:r>
              <w:t>0x26</w:t>
            </w:r>
          </w:p>
        </w:tc>
        <w:tc>
          <w:tcPr>
            <w:tcW w:w="3949" w:type="dxa"/>
            <w:tcBorders>
              <w:top w:val="single" w:sz="4" w:space="0" w:color="000000"/>
              <w:left w:val="single" w:sz="4" w:space="0" w:color="000000"/>
              <w:bottom w:val="single" w:sz="4" w:space="0" w:color="000000"/>
              <w:right w:val="single" w:sz="4" w:space="0" w:color="000000"/>
            </w:tcBorders>
          </w:tcPr>
          <w:p w14:paraId="76517163" w14:textId="77777777" w:rsidR="006575A0" w:rsidRDefault="007443E2">
            <w:pPr>
              <w:ind w:firstLineChars="0" w:firstLine="0"/>
              <w:jc w:val="left"/>
            </w:pPr>
            <w:r>
              <w:rPr>
                <w:rFonts w:hint="eastAsia"/>
              </w:rPr>
              <w:t>获取一个按键的键值</w:t>
            </w:r>
            <w:r>
              <w:t>代码</w:t>
            </w:r>
          </w:p>
        </w:tc>
      </w:tr>
    </w:tbl>
    <w:p w14:paraId="6C94ABE2" w14:textId="77777777" w:rsidR="006575A0" w:rsidRDefault="007443E2">
      <w:pPr>
        <w:ind w:firstLine="440"/>
        <w:rPr>
          <w:color w:val="000000"/>
        </w:rPr>
      </w:pPr>
      <w:r>
        <w:rPr>
          <w:color w:val="000000"/>
        </w:rPr>
        <w:tab/>
      </w:r>
      <w:r>
        <w:rPr>
          <w:color w:val="000000"/>
        </w:rPr>
        <w:tab/>
      </w:r>
    </w:p>
    <w:p w14:paraId="1E92DC43"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605"/>
        <w:gridCol w:w="3665"/>
      </w:tblGrid>
      <w:tr w:rsidR="006575A0" w14:paraId="7685330E" w14:textId="77777777">
        <w:tc>
          <w:tcPr>
            <w:tcW w:w="2700" w:type="dxa"/>
            <w:tcBorders>
              <w:top w:val="single" w:sz="4" w:space="0" w:color="000000"/>
              <w:left w:val="single" w:sz="4" w:space="0" w:color="000000"/>
              <w:bottom w:val="single" w:sz="4" w:space="0" w:color="000000"/>
            </w:tcBorders>
          </w:tcPr>
          <w:p w14:paraId="0318C432" w14:textId="77777777" w:rsidR="006575A0" w:rsidRDefault="007443E2">
            <w:pPr>
              <w:ind w:firstLine="440"/>
              <w:jc w:val="center"/>
              <w:rPr>
                <w:bCs/>
                <w:color w:val="000000"/>
                <w:szCs w:val="21"/>
              </w:rPr>
            </w:pPr>
            <w:r>
              <w:rPr>
                <w:bCs/>
                <w:color w:val="000000"/>
                <w:szCs w:val="21"/>
              </w:rPr>
              <w:t>标识</w:t>
            </w:r>
          </w:p>
        </w:tc>
        <w:tc>
          <w:tcPr>
            <w:tcW w:w="1605" w:type="dxa"/>
            <w:tcBorders>
              <w:top w:val="single" w:sz="4" w:space="0" w:color="000000"/>
              <w:left w:val="single" w:sz="4" w:space="0" w:color="000000"/>
              <w:bottom w:val="single" w:sz="4" w:space="0" w:color="000000"/>
            </w:tcBorders>
          </w:tcPr>
          <w:p w14:paraId="682B5B13" w14:textId="77777777" w:rsidR="006575A0" w:rsidRDefault="007443E2">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tcPr>
          <w:p w14:paraId="6251C87C" w14:textId="77777777" w:rsidR="006575A0" w:rsidRDefault="007443E2">
            <w:pPr>
              <w:ind w:firstLine="440"/>
              <w:jc w:val="center"/>
              <w:rPr>
                <w:bCs/>
                <w:color w:val="000000"/>
                <w:szCs w:val="21"/>
              </w:rPr>
            </w:pPr>
            <w:r>
              <w:rPr>
                <w:bCs/>
                <w:color w:val="000000"/>
                <w:szCs w:val="21"/>
              </w:rPr>
              <w:t>说明</w:t>
            </w:r>
          </w:p>
        </w:tc>
      </w:tr>
      <w:tr w:rsidR="006575A0" w14:paraId="0067AD2D" w14:textId="77777777">
        <w:tc>
          <w:tcPr>
            <w:tcW w:w="2700" w:type="dxa"/>
            <w:vMerge w:val="restart"/>
            <w:tcBorders>
              <w:top w:val="single" w:sz="4" w:space="0" w:color="000000"/>
              <w:left w:val="single" w:sz="4" w:space="0" w:color="000000"/>
              <w:bottom w:val="single" w:sz="4" w:space="0" w:color="000000"/>
            </w:tcBorders>
          </w:tcPr>
          <w:p w14:paraId="6F04A382" w14:textId="77777777" w:rsidR="006575A0" w:rsidRDefault="007443E2">
            <w:pPr>
              <w:ind w:firstLineChars="0" w:firstLine="0"/>
              <w:jc w:val="left"/>
            </w:pPr>
            <w:r>
              <w:t>status</w:t>
            </w:r>
          </w:p>
        </w:tc>
        <w:tc>
          <w:tcPr>
            <w:tcW w:w="1605" w:type="dxa"/>
            <w:tcBorders>
              <w:top w:val="single" w:sz="4" w:space="0" w:color="000000"/>
              <w:left w:val="single" w:sz="4" w:space="0" w:color="000000"/>
              <w:bottom w:val="single" w:sz="4" w:space="0" w:color="000000"/>
            </w:tcBorders>
          </w:tcPr>
          <w:p w14:paraId="2001A325" w14:textId="77777777" w:rsidR="006575A0" w:rsidRDefault="007443E2">
            <w:pPr>
              <w:ind w:firstLineChars="0" w:firstLine="0"/>
              <w:jc w:val="left"/>
            </w:pPr>
            <w:r>
              <w:t>00H,00H</w:t>
            </w:r>
          </w:p>
          <w:p w14:paraId="79DC9216" w14:textId="77777777" w:rsidR="006575A0" w:rsidRDefault="007443E2">
            <w:pPr>
              <w:ind w:firstLineChars="0" w:firstLine="0"/>
              <w:jc w:val="left"/>
            </w:pPr>
            <w:r>
              <w:t>Data</w:t>
            </w:r>
          </w:p>
        </w:tc>
        <w:tc>
          <w:tcPr>
            <w:tcW w:w="3665" w:type="dxa"/>
            <w:tcBorders>
              <w:top w:val="single" w:sz="4" w:space="0" w:color="000000"/>
              <w:left w:val="single" w:sz="4" w:space="0" w:color="000000"/>
              <w:bottom w:val="single" w:sz="4" w:space="0" w:color="000000"/>
              <w:right w:val="single" w:sz="4" w:space="0" w:color="000000"/>
            </w:tcBorders>
          </w:tcPr>
          <w:p w14:paraId="1DDD596B" w14:textId="77777777" w:rsidR="006575A0" w:rsidRDefault="007443E2">
            <w:pPr>
              <w:ind w:firstLineChars="0" w:firstLine="0"/>
              <w:jc w:val="left"/>
            </w:pPr>
            <w:r>
              <w:t>命令执行正确</w:t>
            </w:r>
          </w:p>
          <w:p w14:paraId="4FBC286D" w14:textId="77777777" w:rsidR="006575A0" w:rsidRDefault="007443E2">
            <w:pPr>
              <w:ind w:firstLineChars="0" w:firstLine="0"/>
              <w:jc w:val="left"/>
            </w:pPr>
            <w:r>
              <w:rPr>
                <w:rFonts w:hint="eastAsia"/>
              </w:rPr>
              <w:t>获取到</w:t>
            </w:r>
            <w:r>
              <w:t>的键值</w:t>
            </w:r>
          </w:p>
        </w:tc>
      </w:tr>
      <w:tr w:rsidR="006575A0" w14:paraId="4BE3C6C0" w14:textId="77777777">
        <w:tc>
          <w:tcPr>
            <w:tcW w:w="2700" w:type="dxa"/>
            <w:vMerge/>
            <w:tcBorders>
              <w:top w:val="single" w:sz="4" w:space="0" w:color="000000"/>
              <w:left w:val="single" w:sz="4" w:space="0" w:color="000000"/>
              <w:bottom w:val="single" w:sz="4" w:space="0" w:color="000000"/>
            </w:tcBorders>
          </w:tcPr>
          <w:p w14:paraId="246B4714" w14:textId="77777777" w:rsidR="006575A0" w:rsidRDefault="006575A0">
            <w:pPr>
              <w:ind w:firstLineChars="0" w:firstLine="0"/>
              <w:jc w:val="left"/>
            </w:pPr>
          </w:p>
        </w:tc>
        <w:tc>
          <w:tcPr>
            <w:tcW w:w="1605" w:type="dxa"/>
            <w:tcBorders>
              <w:top w:val="single" w:sz="4" w:space="0" w:color="000000"/>
              <w:left w:val="single" w:sz="4" w:space="0" w:color="000000"/>
              <w:bottom w:val="single" w:sz="4" w:space="0" w:color="000000"/>
            </w:tcBorders>
          </w:tcPr>
          <w:p w14:paraId="429298CB" w14:textId="77777777" w:rsidR="006575A0" w:rsidRDefault="007443E2">
            <w:pPr>
              <w:ind w:firstLineChars="0" w:firstLine="0"/>
              <w:jc w:val="left"/>
            </w:pPr>
            <w:r>
              <w:t>00H,01H</w:t>
            </w:r>
          </w:p>
        </w:tc>
        <w:tc>
          <w:tcPr>
            <w:tcW w:w="3665" w:type="dxa"/>
            <w:tcBorders>
              <w:top w:val="single" w:sz="4" w:space="0" w:color="000000"/>
              <w:left w:val="single" w:sz="4" w:space="0" w:color="000000"/>
              <w:bottom w:val="single" w:sz="4" w:space="0" w:color="000000"/>
              <w:right w:val="single" w:sz="4" w:space="0" w:color="000000"/>
            </w:tcBorders>
          </w:tcPr>
          <w:p w14:paraId="0CFC7366" w14:textId="77777777" w:rsidR="006575A0" w:rsidRDefault="007443E2">
            <w:pPr>
              <w:ind w:firstLineChars="0" w:firstLine="0"/>
              <w:jc w:val="left"/>
            </w:pPr>
            <w:r>
              <w:rPr>
                <w:rFonts w:hint="eastAsia"/>
              </w:rPr>
              <w:t>还未</w:t>
            </w:r>
            <w:r>
              <w:t>接收到按键</w:t>
            </w:r>
            <w:r>
              <w:rPr>
                <w:rFonts w:hint="eastAsia"/>
              </w:rPr>
              <w:t>键值</w:t>
            </w:r>
          </w:p>
        </w:tc>
      </w:tr>
    </w:tbl>
    <w:p w14:paraId="7C4CA484" w14:textId="77777777" w:rsidR="006575A0" w:rsidRDefault="006575A0">
      <w:pPr>
        <w:ind w:firstLine="440"/>
        <w:rPr>
          <w:lang w:eastAsia="zh-CN"/>
        </w:rPr>
      </w:pPr>
    </w:p>
    <w:p w14:paraId="235043F5" w14:textId="77777777" w:rsidR="006575A0" w:rsidRDefault="006575A0">
      <w:pPr>
        <w:ind w:firstLine="440"/>
        <w:rPr>
          <w:lang w:eastAsia="zh-CN"/>
        </w:rPr>
      </w:pPr>
    </w:p>
    <w:p w14:paraId="594BC5F9" w14:textId="77777777" w:rsidR="006575A0" w:rsidRDefault="007443E2">
      <w:pPr>
        <w:ind w:firstLine="440"/>
        <w:rPr>
          <w:lang w:eastAsia="zh-CN"/>
        </w:rPr>
      </w:pPr>
      <w:r>
        <w:rPr>
          <w:rFonts w:hint="eastAsia"/>
          <w:lang w:eastAsia="zh-CN"/>
        </w:rPr>
        <w:t>示例：</w:t>
      </w:r>
    </w:p>
    <w:p w14:paraId="4AF6D598" w14:textId="77777777" w:rsidR="006575A0" w:rsidRDefault="007443E2">
      <w:pPr>
        <w:ind w:leftChars="200" w:left="440" w:firstLine="440"/>
        <w:rPr>
          <w:lang w:eastAsia="zh-CN"/>
        </w:rPr>
      </w:pPr>
      <w:r>
        <w:rPr>
          <w:rFonts w:hint="eastAsia"/>
          <w:lang w:eastAsia="zh-CN"/>
        </w:rPr>
        <w:t>发送指令：</w:t>
      </w:r>
      <w:r>
        <w:rPr>
          <w:lang w:eastAsia="zh-CN"/>
        </w:rPr>
        <w:t>02 00 02 31 26 17 03</w:t>
      </w:r>
    </w:p>
    <w:p w14:paraId="7A6D16E2" w14:textId="77777777" w:rsidR="006575A0" w:rsidRDefault="007443E2">
      <w:pPr>
        <w:ind w:leftChars="200" w:left="440" w:firstLine="440"/>
        <w:rPr>
          <w:lang w:eastAsia="zh-CN"/>
        </w:rPr>
      </w:pPr>
      <w:r>
        <w:rPr>
          <w:rFonts w:hint="eastAsia"/>
          <w:lang w:eastAsia="zh-CN"/>
        </w:rPr>
        <w:t>指令说明：无</w:t>
      </w:r>
    </w:p>
    <w:p w14:paraId="4613E72B" w14:textId="77777777" w:rsidR="006575A0" w:rsidRDefault="007443E2">
      <w:pPr>
        <w:ind w:leftChars="200" w:left="440" w:firstLine="440"/>
        <w:rPr>
          <w:lang w:eastAsia="zh-CN"/>
        </w:rPr>
      </w:pPr>
      <w:r>
        <w:rPr>
          <w:rFonts w:hint="eastAsia"/>
          <w:lang w:eastAsia="zh-CN"/>
        </w:rPr>
        <w:t>返回值：</w:t>
      </w:r>
      <w:r>
        <w:rPr>
          <w:lang w:eastAsia="zh-CN"/>
        </w:rPr>
        <w:t>0</w:t>
      </w:r>
      <w:r>
        <w:t xml:space="preserve"> </w:t>
      </w:r>
      <w:r>
        <w:rPr>
          <w:lang w:eastAsia="zh-CN"/>
        </w:rPr>
        <w:t>02 00 02 00 01 01 03</w:t>
      </w:r>
    </w:p>
    <w:p w14:paraId="04983B42" w14:textId="77777777" w:rsidR="006575A0" w:rsidRDefault="007443E2">
      <w:pPr>
        <w:ind w:leftChars="200" w:left="440" w:firstLine="440"/>
        <w:rPr>
          <w:lang w:eastAsia="zh-CN"/>
        </w:rPr>
      </w:pPr>
      <w:r>
        <w:rPr>
          <w:rFonts w:hint="eastAsia"/>
          <w:lang w:eastAsia="zh-CN"/>
        </w:rPr>
        <w:t>返回值说明：</w:t>
      </w:r>
      <w:r>
        <w:rPr>
          <w:rFonts w:hint="eastAsia"/>
        </w:rPr>
        <w:t>还未</w:t>
      </w:r>
      <w:r>
        <w:t>接收到按键</w:t>
      </w:r>
      <w:r>
        <w:rPr>
          <w:rFonts w:hint="eastAsia"/>
        </w:rPr>
        <w:t>键值</w:t>
      </w:r>
    </w:p>
    <w:p w14:paraId="5F261643" w14:textId="77777777" w:rsidR="006575A0" w:rsidRDefault="006575A0">
      <w:pPr>
        <w:ind w:firstLine="440"/>
        <w:rPr>
          <w:lang w:eastAsia="zh-CN"/>
        </w:rPr>
      </w:pPr>
    </w:p>
    <w:p w14:paraId="5330E686" w14:textId="77777777" w:rsidR="006575A0" w:rsidRDefault="007443E2">
      <w:pPr>
        <w:pStyle w:val="3"/>
        <w:numPr>
          <w:ilvl w:val="1"/>
          <w:numId w:val="8"/>
        </w:numPr>
        <w:rPr>
          <w:lang w:eastAsia="zh-CN"/>
        </w:rPr>
      </w:pPr>
      <w:bookmarkStart w:id="36" w:name="_Toc10636204"/>
      <w:r>
        <w:rPr>
          <w:rFonts w:hint="eastAsia"/>
        </w:rPr>
        <w:t>结束</w:t>
      </w:r>
      <w:r>
        <w:t>接收一个按键的</w:t>
      </w:r>
      <w:r>
        <w:rPr>
          <w:rFonts w:hint="eastAsia"/>
        </w:rPr>
        <w:t>键</w:t>
      </w:r>
      <w:r>
        <w:t>值（</w:t>
      </w:r>
      <w:r>
        <w:t>0x31 0x27</w:t>
      </w:r>
      <w:r>
        <w:t>）</w:t>
      </w:r>
      <w:bookmarkEnd w:id="36"/>
    </w:p>
    <w:p w14:paraId="160888E2" w14:textId="77777777" w:rsidR="006575A0" w:rsidRDefault="007443E2">
      <w:pPr>
        <w:ind w:firstLine="440"/>
        <w:rPr>
          <w:lang w:eastAsia="zh-CN"/>
        </w:rPr>
      </w:pPr>
      <w:r>
        <w:rPr>
          <w:rFonts w:hint="eastAsia"/>
          <w:lang w:eastAsia="zh-CN"/>
        </w:rPr>
        <w:t>0x31+0x27</w:t>
      </w:r>
      <w:r>
        <w:t xml:space="preserve"> (0x31 0x27)</w:t>
      </w:r>
    </w:p>
    <w:p w14:paraId="607816A6" w14:textId="77777777" w:rsidR="006575A0" w:rsidRDefault="007443E2">
      <w:pPr>
        <w:ind w:firstLine="440"/>
        <w:rPr>
          <w:lang w:eastAsia="zh-CN"/>
        </w:rPr>
      </w:pPr>
      <w:r>
        <w:rPr>
          <w:rFonts w:hint="eastAsia"/>
          <w:lang w:eastAsia="zh-CN"/>
        </w:rPr>
        <w:t>功能：结束接收按键</w:t>
      </w:r>
      <w:r>
        <w:rPr>
          <w:rFonts w:hint="eastAsia"/>
          <w:lang w:eastAsia="zh-CN"/>
        </w:rPr>
        <w:t xml:space="preserve"> </w:t>
      </w:r>
      <w:r>
        <w:rPr>
          <w:rFonts w:hint="eastAsia"/>
          <w:lang w:eastAsia="zh-CN"/>
        </w:rPr>
        <w:t>值</w:t>
      </w:r>
    </w:p>
    <w:p w14:paraId="7A09C241" w14:textId="77777777" w:rsidR="006575A0" w:rsidRDefault="006575A0">
      <w:pPr>
        <w:ind w:firstLine="440"/>
        <w:rPr>
          <w:lang w:eastAsia="zh-CN"/>
        </w:rPr>
      </w:pPr>
    </w:p>
    <w:p w14:paraId="636E43A7"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700"/>
        <w:gridCol w:w="1321"/>
        <w:gridCol w:w="3949"/>
      </w:tblGrid>
      <w:tr w:rsidR="006575A0" w14:paraId="3AF633D5" w14:textId="77777777">
        <w:tc>
          <w:tcPr>
            <w:tcW w:w="2700" w:type="dxa"/>
            <w:tcBorders>
              <w:top w:val="single" w:sz="4" w:space="0" w:color="000000"/>
              <w:left w:val="single" w:sz="4" w:space="0" w:color="000000"/>
              <w:bottom w:val="single" w:sz="4" w:space="0" w:color="000000"/>
            </w:tcBorders>
            <w:shd w:val="clear" w:color="auto" w:fill="D8D8D8"/>
          </w:tcPr>
          <w:p w14:paraId="18264A3E" w14:textId="77777777" w:rsidR="006575A0" w:rsidRDefault="007443E2">
            <w:pPr>
              <w:ind w:firstLine="440"/>
              <w:jc w:val="center"/>
              <w:rPr>
                <w:bCs/>
                <w:color w:val="000000"/>
                <w:szCs w:val="21"/>
              </w:rPr>
            </w:pPr>
            <w:r>
              <w:rPr>
                <w:bCs/>
                <w:color w:val="000000"/>
                <w:szCs w:val="21"/>
              </w:rPr>
              <w:t>标识</w:t>
            </w:r>
          </w:p>
        </w:tc>
        <w:tc>
          <w:tcPr>
            <w:tcW w:w="1321" w:type="dxa"/>
            <w:tcBorders>
              <w:top w:val="single" w:sz="4" w:space="0" w:color="000000"/>
              <w:left w:val="single" w:sz="4" w:space="0" w:color="000000"/>
              <w:bottom w:val="single" w:sz="4" w:space="0" w:color="000000"/>
            </w:tcBorders>
            <w:shd w:val="clear" w:color="auto" w:fill="D8D8D8"/>
          </w:tcPr>
          <w:p w14:paraId="0FFAE792"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shd w:val="clear" w:color="auto" w:fill="D8D8D8"/>
          </w:tcPr>
          <w:p w14:paraId="2792849D" w14:textId="77777777" w:rsidR="006575A0" w:rsidRDefault="007443E2">
            <w:pPr>
              <w:ind w:firstLine="440"/>
              <w:jc w:val="center"/>
              <w:rPr>
                <w:bCs/>
                <w:color w:val="000000"/>
                <w:szCs w:val="21"/>
              </w:rPr>
            </w:pPr>
            <w:r>
              <w:rPr>
                <w:bCs/>
                <w:color w:val="000000"/>
                <w:szCs w:val="21"/>
              </w:rPr>
              <w:t>说明</w:t>
            </w:r>
          </w:p>
        </w:tc>
      </w:tr>
      <w:tr w:rsidR="006575A0" w14:paraId="0082B7DA" w14:textId="77777777">
        <w:tc>
          <w:tcPr>
            <w:tcW w:w="2700" w:type="dxa"/>
            <w:tcBorders>
              <w:top w:val="single" w:sz="4" w:space="0" w:color="000000"/>
              <w:left w:val="single" w:sz="4" w:space="0" w:color="000000"/>
              <w:bottom w:val="single" w:sz="4" w:space="0" w:color="000000"/>
            </w:tcBorders>
          </w:tcPr>
          <w:p w14:paraId="122F4015" w14:textId="77777777" w:rsidR="006575A0" w:rsidRDefault="007443E2">
            <w:pPr>
              <w:ind w:firstLineChars="0" w:firstLine="0"/>
              <w:jc w:val="left"/>
            </w:pPr>
            <w:r>
              <w:t>CommandH</w:t>
            </w:r>
          </w:p>
        </w:tc>
        <w:tc>
          <w:tcPr>
            <w:tcW w:w="1321" w:type="dxa"/>
            <w:tcBorders>
              <w:top w:val="single" w:sz="4" w:space="0" w:color="000000"/>
              <w:left w:val="single" w:sz="4" w:space="0" w:color="000000"/>
              <w:bottom w:val="single" w:sz="4" w:space="0" w:color="000000"/>
            </w:tcBorders>
            <w:vAlign w:val="center"/>
          </w:tcPr>
          <w:p w14:paraId="39BA26F8" w14:textId="77777777" w:rsidR="006575A0" w:rsidRDefault="007443E2">
            <w:pPr>
              <w:ind w:firstLineChars="0" w:firstLine="0"/>
              <w:jc w:val="left"/>
            </w:pPr>
            <w:r>
              <w:t>0x31</w:t>
            </w:r>
          </w:p>
        </w:tc>
        <w:tc>
          <w:tcPr>
            <w:tcW w:w="3949" w:type="dxa"/>
            <w:tcBorders>
              <w:top w:val="single" w:sz="4" w:space="0" w:color="000000"/>
              <w:left w:val="single" w:sz="4" w:space="0" w:color="000000"/>
              <w:bottom w:val="single" w:sz="4" w:space="0" w:color="000000"/>
              <w:right w:val="single" w:sz="4" w:space="0" w:color="000000"/>
            </w:tcBorders>
          </w:tcPr>
          <w:p w14:paraId="3575BA8E" w14:textId="77777777" w:rsidR="006575A0" w:rsidRDefault="007443E2">
            <w:pPr>
              <w:ind w:firstLineChars="0" w:firstLine="0"/>
              <w:jc w:val="left"/>
            </w:pPr>
            <w:r>
              <w:t>功能命令类别</w:t>
            </w:r>
          </w:p>
        </w:tc>
      </w:tr>
      <w:tr w:rsidR="006575A0" w14:paraId="0624849C" w14:textId="77777777">
        <w:tc>
          <w:tcPr>
            <w:tcW w:w="2700" w:type="dxa"/>
            <w:tcBorders>
              <w:top w:val="single" w:sz="4" w:space="0" w:color="000000"/>
              <w:left w:val="single" w:sz="4" w:space="0" w:color="000000"/>
              <w:bottom w:val="single" w:sz="4" w:space="0" w:color="000000"/>
            </w:tcBorders>
          </w:tcPr>
          <w:p w14:paraId="31D3C6A4" w14:textId="77777777" w:rsidR="006575A0" w:rsidRDefault="007443E2">
            <w:pPr>
              <w:ind w:firstLineChars="0" w:firstLine="0"/>
              <w:jc w:val="left"/>
            </w:pPr>
            <w:r>
              <w:t>CommandL</w:t>
            </w:r>
          </w:p>
        </w:tc>
        <w:tc>
          <w:tcPr>
            <w:tcW w:w="1321" w:type="dxa"/>
            <w:tcBorders>
              <w:top w:val="single" w:sz="4" w:space="0" w:color="000000"/>
              <w:left w:val="single" w:sz="4" w:space="0" w:color="000000"/>
              <w:bottom w:val="single" w:sz="4" w:space="0" w:color="000000"/>
            </w:tcBorders>
            <w:vAlign w:val="center"/>
          </w:tcPr>
          <w:p w14:paraId="24784E02" w14:textId="77777777" w:rsidR="006575A0" w:rsidRDefault="007443E2">
            <w:pPr>
              <w:ind w:firstLineChars="0" w:firstLine="0"/>
              <w:jc w:val="left"/>
            </w:pPr>
            <w:r>
              <w:t>0x27</w:t>
            </w:r>
          </w:p>
        </w:tc>
        <w:tc>
          <w:tcPr>
            <w:tcW w:w="3949" w:type="dxa"/>
            <w:tcBorders>
              <w:top w:val="single" w:sz="4" w:space="0" w:color="000000"/>
              <w:left w:val="single" w:sz="4" w:space="0" w:color="000000"/>
              <w:bottom w:val="single" w:sz="4" w:space="0" w:color="000000"/>
              <w:right w:val="single" w:sz="4" w:space="0" w:color="000000"/>
            </w:tcBorders>
          </w:tcPr>
          <w:p w14:paraId="36556C32" w14:textId="77777777" w:rsidR="006575A0" w:rsidRDefault="007443E2">
            <w:pPr>
              <w:ind w:firstLineChars="0" w:firstLine="0"/>
              <w:jc w:val="left"/>
            </w:pPr>
            <w:r>
              <w:rPr>
                <w:rFonts w:hint="eastAsia"/>
              </w:rPr>
              <w:t>结束接收一个按键的键值</w:t>
            </w:r>
            <w:r>
              <w:t>代码</w:t>
            </w:r>
          </w:p>
        </w:tc>
      </w:tr>
    </w:tbl>
    <w:p w14:paraId="42000693" w14:textId="77777777" w:rsidR="006575A0" w:rsidRDefault="007443E2">
      <w:pPr>
        <w:ind w:firstLine="440"/>
        <w:rPr>
          <w:color w:val="000000"/>
        </w:rPr>
      </w:pPr>
      <w:r>
        <w:rPr>
          <w:color w:val="000000"/>
        </w:rPr>
        <w:tab/>
      </w:r>
      <w:r>
        <w:rPr>
          <w:color w:val="000000"/>
        </w:rPr>
        <w:tab/>
      </w:r>
    </w:p>
    <w:p w14:paraId="16090E32"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605"/>
        <w:gridCol w:w="3665"/>
      </w:tblGrid>
      <w:tr w:rsidR="006575A0" w14:paraId="3CD2CB05" w14:textId="77777777">
        <w:tc>
          <w:tcPr>
            <w:tcW w:w="2700" w:type="dxa"/>
            <w:tcBorders>
              <w:top w:val="single" w:sz="4" w:space="0" w:color="000000"/>
              <w:left w:val="single" w:sz="4" w:space="0" w:color="000000"/>
              <w:bottom w:val="single" w:sz="4" w:space="0" w:color="000000"/>
            </w:tcBorders>
          </w:tcPr>
          <w:p w14:paraId="74725101" w14:textId="77777777" w:rsidR="006575A0" w:rsidRDefault="007443E2">
            <w:pPr>
              <w:ind w:firstLine="440"/>
              <w:jc w:val="center"/>
              <w:rPr>
                <w:bCs/>
                <w:color w:val="000000"/>
                <w:szCs w:val="21"/>
              </w:rPr>
            </w:pPr>
            <w:r>
              <w:rPr>
                <w:bCs/>
                <w:color w:val="000000"/>
                <w:szCs w:val="21"/>
              </w:rPr>
              <w:t>标识</w:t>
            </w:r>
          </w:p>
        </w:tc>
        <w:tc>
          <w:tcPr>
            <w:tcW w:w="1605" w:type="dxa"/>
            <w:tcBorders>
              <w:top w:val="single" w:sz="4" w:space="0" w:color="000000"/>
              <w:left w:val="single" w:sz="4" w:space="0" w:color="000000"/>
              <w:bottom w:val="single" w:sz="4" w:space="0" w:color="000000"/>
            </w:tcBorders>
          </w:tcPr>
          <w:p w14:paraId="609A8015" w14:textId="77777777" w:rsidR="006575A0" w:rsidRDefault="007443E2">
            <w:pPr>
              <w:ind w:firstLine="440"/>
              <w:jc w:val="center"/>
              <w:rPr>
                <w:bCs/>
                <w:color w:val="000000"/>
                <w:szCs w:val="21"/>
              </w:rPr>
            </w:pPr>
            <w:r>
              <w:rPr>
                <w:bCs/>
                <w:color w:val="000000"/>
                <w:szCs w:val="21"/>
              </w:rPr>
              <w:t>内容</w:t>
            </w:r>
          </w:p>
        </w:tc>
        <w:tc>
          <w:tcPr>
            <w:tcW w:w="3665" w:type="dxa"/>
            <w:tcBorders>
              <w:top w:val="single" w:sz="4" w:space="0" w:color="000000"/>
              <w:left w:val="single" w:sz="4" w:space="0" w:color="000000"/>
              <w:bottom w:val="single" w:sz="4" w:space="0" w:color="000000"/>
              <w:right w:val="single" w:sz="4" w:space="0" w:color="000000"/>
            </w:tcBorders>
          </w:tcPr>
          <w:p w14:paraId="2230950D" w14:textId="77777777" w:rsidR="006575A0" w:rsidRDefault="007443E2">
            <w:pPr>
              <w:ind w:firstLineChars="0" w:firstLine="0"/>
              <w:jc w:val="center"/>
              <w:rPr>
                <w:bCs/>
                <w:color w:val="000000"/>
                <w:szCs w:val="21"/>
              </w:rPr>
            </w:pPr>
            <w:r>
              <w:rPr>
                <w:bCs/>
                <w:color w:val="000000"/>
                <w:szCs w:val="21"/>
              </w:rPr>
              <w:t>说明</w:t>
            </w:r>
          </w:p>
        </w:tc>
      </w:tr>
      <w:tr w:rsidR="006575A0" w14:paraId="30795C28" w14:textId="77777777">
        <w:tc>
          <w:tcPr>
            <w:tcW w:w="2700" w:type="dxa"/>
            <w:vMerge w:val="restart"/>
            <w:tcBorders>
              <w:top w:val="single" w:sz="4" w:space="0" w:color="000000"/>
              <w:left w:val="single" w:sz="4" w:space="0" w:color="000000"/>
              <w:bottom w:val="single" w:sz="4" w:space="0" w:color="000000"/>
            </w:tcBorders>
          </w:tcPr>
          <w:p w14:paraId="7DC35A9A" w14:textId="77777777" w:rsidR="006575A0" w:rsidRDefault="007443E2">
            <w:pPr>
              <w:ind w:firstLineChars="0" w:firstLine="0"/>
              <w:jc w:val="left"/>
            </w:pPr>
            <w:r>
              <w:t>status</w:t>
            </w:r>
          </w:p>
        </w:tc>
        <w:tc>
          <w:tcPr>
            <w:tcW w:w="1605" w:type="dxa"/>
            <w:tcBorders>
              <w:top w:val="single" w:sz="4" w:space="0" w:color="000000"/>
              <w:left w:val="single" w:sz="4" w:space="0" w:color="000000"/>
              <w:bottom w:val="single" w:sz="4" w:space="0" w:color="000000"/>
            </w:tcBorders>
          </w:tcPr>
          <w:p w14:paraId="4A77B357" w14:textId="77777777" w:rsidR="006575A0" w:rsidRDefault="007443E2">
            <w:pPr>
              <w:ind w:firstLineChars="0" w:firstLine="0"/>
              <w:jc w:val="left"/>
            </w:pPr>
            <w:r>
              <w:t>00H,00H</w:t>
            </w:r>
          </w:p>
        </w:tc>
        <w:tc>
          <w:tcPr>
            <w:tcW w:w="3665" w:type="dxa"/>
            <w:tcBorders>
              <w:top w:val="single" w:sz="4" w:space="0" w:color="000000"/>
              <w:left w:val="single" w:sz="4" w:space="0" w:color="000000"/>
              <w:bottom w:val="single" w:sz="4" w:space="0" w:color="000000"/>
              <w:right w:val="single" w:sz="4" w:space="0" w:color="000000"/>
            </w:tcBorders>
          </w:tcPr>
          <w:p w14:paraId="6D27F1EF" w14:textId="77777777" w:rsidR="006575A0" w:rsidRDefault="007443E2">
            <w:pPr>
              <w:ind w:firstLineChars="0" w:firstLine="0"/>
              <w:jc w:val="left"/>
            </w:pPr>
            <w:r>
              <w:t>命令执行正确</w:t>
            </w:r>
          </w:p>
        </w:tc>
      </w:tr>
      <w:tr w:rsidR="006575A0" w14:paraId="55827B98" w14:textId="77777777">
        <w:tc>
          <w:tcPr>
            <w:tcW w:w="2700" w:type="dxa"/>
            <w:vMerge/>
            <w:tcBorders>
              <w:top w:val="single" w:sz="4" w:space="0" w:color="000000"/>
              <w:left w:val="single" w:sz="4" w:space="0" w:color="000000"/>
              <w:bottom w:val="single" w:sz="4" w:space="0" w:color="000000"/>
            </w:tcBorders>
          </w:tcPr>
          <w:p w14:paraId="3AD12799" w14:textId="77777777" w:rsidR="006575A0" w:rsidRDefault="006575A0">
            <w:pPr>
              <w:ind w:firstLineChars="0" w:firstLine="0"/>
              <w:jc w:val="left"/>
            </w:pPr>
          </w:p>
        </w:tc>
        <w:tc>
          <w:tcPr>
            <w:tcW w:w="1605" w:type="dxa"/>
            <w:tcBorders>
              <w:top w:val="single" w:sz="4" w:space="0" w:color="000000"/>
              <w:left w:val="single" w:sz="4" w:space="0" w:color="000000"/>
              <w:bottom w:val="single" w:sz="4" w:space="0" w:color="000000"/>
            </w:tcBorders>
          </w:tcPr>
          <w:p w14:paraId="04E8F3D9" w14:textId="77777777" w:rsidR="006575A0" w:rsidRDefault="007443E2">
            <w:pPr>
              <w:ind w:firstLineChars="0" w:firstLine="0"/>
              <w:jc w:val="left"/>
            </w:pPr>
            <w:r>
              <w:t>00H,01H</w:t>
            </w:r>
          </w:p>
        </w:tc>
        <w:tc>
          <w:tcPr>
            <w:tcW w:w="3665" w:type="dxa"/>
            <w:tcBorders>
              <w:top w:val="single" w:sz="4" w:space="0" w:color="000000"/>
              <w:left w:val="single" w:sz="4" w:space="0" w:color="000000"/>
              <w:bottom w:val="single" w:sz="4" w:space="0" w:color="000000"/>
              <w:right w:val="single" w:sz="4" w:space="0" w:color="000000"/>
            </w:tcBorders>
          </w:tcPr>
          <w:p w14:paraId="77DF8872" w14:textId="77777777" w:rsidR="006575A0" w:rsidRDefault="007443E2">
            <w:pPr>
              <w:ind w:firstLineChars="0" w:firstLine="0"/>
              <w:jc w:val="left"/>
            </w:pPr>
            <w:r>
              <w:rPr>
                <w:rFonts w:hint="eastAsia"/>
              </w:rPr>
              <w:t>操作</w:t>
            </w:r>
            <w:r>
              <w:t>错误</w:t>
            </w:r>
          </w:p>
        </w:tc>
      </w:tr>
    </w:tbl>
    <w:p w14:paraId="09CC4B91" w14:textId="77777777" w:rsidR="006575A0" w:rsidRDefault="006575A0">
      <w:pPr>
        <w:ind w:firstLine="440"/>
        <w:rPr>
          <w:lang w:eastAsia="zh-CN"/>
        </w:rPr>
      </w:pPr>
    </w:p>
    <w:p w14:paraId="7D7BA8E1" w14:textId="77777777" w:rsidR="006575A0" w:rsidRDefault="007443E2">
      <w:pPr>
        <w:ind w:firstLine="440"/>
        <w:rPr>
          <w:lang w:eastAsia="zh-CN"/>
        </w:rPr>
      </w:pPr>
      <w:r>
        <w:rPr>
          <w:rFonts w:hint="eastAsia"/>
          <w:lang w:eastAsia="zh-CN"/>
        </w:rPr>
        <w:t>示例：</w:t>
      </w:r>
    </w:p>
    <w:p w14:paraId="0C0AAA37" w14:textId="77777777" w:rsidR="006575A0" w:rsidRDefault="007443E2">
      <w:pPr>
        <w:ind w:leftChars="200" w:left="440" w:firstLine="440"/>
        <w:rPr>
          <w:lang w:eastAsia="zh-CN"/>
        </w:rPr>
      </w:pPr>
      <w:r>
        <w:rPr>
          <w:rFonts w:hint="eastAsia"/>
          <w:lang w:eastAsia="zh-CN"/>
        </w:rPr>
        <w:t>发送指令：</w:t>
      </w:r>
      <w:r>
        <w:rPr>
          <w:lang w:eastAsia="zh-CN"/>
        </w:rPr>
        <w:t>02 00 02 31 27 16 03</w:t>
      </w:r>
    </w:p>
    <w:p w14:paraId="1030B7CE" w14:textId="77777777" w:rsidR="006575A0" w:rsidRDefault="007443E2">
      <w:pPr>
        <w:ind w:leftChars="200" w:left="440" w:firstLine="440"/>
        <w:rPr>
          <w:lang w:eastAsia="zh-CN"/>
        </w:rPr>
      </w:pPr>
      <w:r>
        <w:rPr>
          <w:rFonts w:hint="eastAsia"/>
          <w:lang w:eastAsia="zh-CN"/>
        </w:rPr>
        <w:t>指令说明：无</w:t>
      </w:r>
    </w:p>
    <w:p w14:paraId="380819AD"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29CDD266" w14:textId="77777777" w:rsidR="006575A0" w:rsidRDefault="007443E2">
      <w:pPr>
        <w:ind w:leftChars="200" w:left="440" w:firstLine="440"/>
        <w:rPr>
          <w:lang w:eastAsia="zh-CN"/>
        </w:rPr>
      </w:pPr>
      <w:r>
        <w:rPr>
          <w:rFonts w:hint="eastAsia"/>
          <w:lang w:eastAsia="zh-CN"/>
        </w:rPr>
        <w:t>返回值说明：</w:t>
      </w:r>
      <w:r>
        <w:rPr>
          <w:bCs/>
          <w:color w:val="000000"/>
          <w:szCs w:val="21"/>
        </w:rPr>
        <w:t>命令执行正确</w:t>
      </w:r>
    </w:p>
    <w:p w14:paraId="580D50A5" w14:textId="77777777" w:rsidR="006575A0" w:rsidRDefault="006575A0">
      <w:pPr>
        <w:ind w:firstLine="440"/>
        <w:rPr>
          <w:lang w:eastAsia="zh-CN"/>
        </w:rPr>
      </w:pPr>
    </w:p>
    <w:p w14:paraId="11DBAF9F" w14:textId="77777777" w:rsidR="006575A0" w:rsidRDefault="007443E2">
      <w:pPr>
        <w:pStyle w:val="3"/>
        <w:numPr>
          <w:ilvl w:val="1"/>
          <w:numId w:val="8"/>
        </w:numPr>
        <w:rPr>
          <w:lang w:eastAsia="zh-CN"/>
        </w:rPr>
      </w:pPr>
      <w:bookmarkStart w:id="37" w:name="_Toc10636205"/>
      <w:r>
        <w:rPr>
          <w:rFonts w:hint="eastAsia"/>
        </w:rPr>
        <w:lastRenderedPageBreak/>
        <w:t>扫描动画</w:t>
      </w:r>
      <w:r>
        <w:t>控制指令（</w:t>
      </w:r>
      <w:r>
        <w:t>0x31 0x28</w:t>
      </w:r>
      <w:r>
        <w:t>）</w:t>
      </w:r>
      <w:bookmarkEnd w:id="37"/>
    </w:p>
    <w:p w14:paraId="33ED2CE5" w14:textId="77777777" w:rsidR="006575A0" w:rsidRDefault="007443E2">
      <w:pPr>
        <w:ind w:firstLine="440"/>
        <w:rPr>
          <w:lang w:eastAsia="zh-CN"/>
        </w:rPr>
      </w:pPr>
      <w:r>
        <w:rPr>
          <w:rFonts w:hint="eastAsia"/>
          <w:lang w:eastAsia="zh-CN"/>
        </w:rPr>
        <w:t>0x31+0x28+ctrl+</w:t>
      </w:r>
      <w:r>
        <w:rPr>
          <w:rFonts w:hint="eastAsia"/>
          <w:lang w:eastAsia="zh-CN"/>
        </w:rPr>
        <w:t>动画张数</w:t>
      </w:r>
      <w:r>
        <w:rPr>
          <w:rFonts w:hint="eastAsia"/>
          <w:lang w:eastAsia="zh-CN"/>
        </w:rPr>
        <w:t>N+</w:t>
      </w:r>
      <w:r>
        <w:rPr>
          <w:rFonts w:hint="eastAsia"/>
          <w:lang w:eastAsia="zh-CN"/>
        </w:rPr>
        <w:t>每张显示时间</w:t>
      </w:r>
      <w:r>
        <w:rPr>
          <w:rFonts w:hint="eastAsia"/>
          <w:lang w:eastAsia="zh-CN"/>
        </w:rPr>
        <w:t>T+</w:t>
      </w:r>
      <w:r>
        <w:rPr>
          <w:rFonts w:hint="eastAsia"/>
          <w:lang w:eastAsia="zh-CN"/>
        </w:rPr>
        <w:t>动画显示时间</w:t>
      </w:r>
      <w:r>
        <w:rPr>
          <w:rFonts w:hint="eastAsia"/>
          <w:lang w:eastAsia="zh-CN"/>
        </w:rPr>
        <w:t>DT+</w:t>
      </w:r>
      <w:r>
        <w:rPr>
          <w:rFonts w:hint="eastAsia"/>
          <w:lang w:eastAsia="zh-CN"/>
        </w:rPr>
        <w:t>要显示图片</w:t>
      </w:r>
      <w:r>
        <w:rPr>
          <w:rFonts w:hint="eastAsia"/>
          <w:lang w:eastAsia="zh-CN"/>
        </w:rPr>
        <w:t>D</w:t>
      </w:r>
      <w:r>
        <w:t xml:space="preserve"> (0x31 0x28</w:t>
      </w:r>
      <w:r>
        <w:rPr>
          <w:rFonts w:hint="eastAsia"/>
          <w:lang w:eastAsia="zh-CN"/>
        </w:rPr>
        <w:t xml:space="preserve"> N  T  DT D</w:t>
      </w:r>
      <w:r>
        <w:t>)</w:t>
      </w:r>
    </w:p>
    <w:p w14:paraId="2CE027A2" w14:textId="77777777" w:rsidR="006575A0" w:rsidRDefault="007443E2">
      <w:pPr>
        <w:ind w:firstLine="440"/>
        <w:rPr>
          <w:lang w:eastAsia="zh-CN"/>
        </w:rPr>
      </w:pPr>
      <w:r>
        <w:rPr>
          <w:rFonts w:hint="eastAsia"/>
          <w:lang w:eastAsia="zh-CN"/>
        </w:rPr>
        <w:t>功能：根据设置显示扫描动画。</w:t>
      </w:r>
    </w:p>
    <w:p w14:paraId="2E5D2E8B" w14:textId="77777777" w:rsidR="006575A0" w:rsidRDefault="006575A0">
      <w:pPr>
        <w:ind w:firstLine="440"/>
        <w:rPr>
          <w:lang w:eastAsia="zh-CN"/>
        </w:rPr>
      </w:pPr>
    </w:p>
    <w:p w14:paraId="47CF6948" w14:textId="77777777" w:rsidR="006575A0" w:rsidRDefault="007443E2">
      <w:pPr>
        <w:ind w:firstLine="440"/>
      </w:pPr>
      <w:r>
        <w:t>指令格式：</w:t>
      </w:r>
    </w:p>
    <w:tbl>
      <w:tblPr>
        <w:tblW w:w="0" w:type="auto"/>
        <w:tblInd w:w="623" w:type="dxa"/>
        <w:tblLayout w:type="fixed"/>
        <w:tblLook w:val="04A0" w:firstRow="1" w:lastRow="0" w:firstColumn="1" w:lastColumn="0" w:noHBand="0" w:noVBand="1"/>
      </w:tblPr>
      <w:tblGrid>
        <w:gridCol w:w="2700"/>
        <w:gridCol w:w="1321"/>
        <w:gridCol w:w="3949"/>
      </w:tblGrid>
      <w:tr w:rsidR="006575A0" w14:paraId="2D3E3922" w14:textId="77777777">
        <w:tc>
          <w:tcPr>
            <w:tcW w:w="2700" w:type="dxa"/>
            <w:tcBorders>
              <w:top w:val="single" w:sz="4" w:space="0" w:color="000000"/>
              <w:left w:val="single" w:sz="4" w:space="0" w:color="000000"/>
              <w:bottom w:val="single" w:sz="4" w:space="0" w:color="000000"/>
            </w:tcBorders>
            <w:shd w:val="clear" w:color="auto" w:fill="D8D8D8"/>
          </w:tcPr>
          <w:p w14:paraId="7B06C060" w14:textId="77777777" w:rsidR="006575A0" w:rsidRDefault="007443E2">
            <w:pPr>
              <w:ind w:firstLine="440"/>
              <w:jc w:val="center"/>
              <w:rPr>
                <w:color w:val="000000"/>
              </w:rPr>
            </w:pPr>
            <w:r>
              <w:rPr>
                <w:color w:val="000000"/>
              </w:rPr>
              <w:t>标识</w:t>
            </w:r>
          </w:p>
        </w:tc>
        <w:tc>
          <w:tcPr>
            <w:tcW w:w="1321" w:type="dxa"/>
            <w:tcBorders>
              <w:top w:val="single" w:sz="4" w:space="0" w:color="000000"/>
              <w:left w:val="single" w:sz="4" w:space="0" w:color="000000"/>
              <w:bottom w:val="single" w:sz="4" w:space="0" w:color="000000"/>
            </w:tcBorders>
            <w:shd w:val="clear" w:color="auto" w:fill="D8D8D8"/>
          </w:tcPr>
          <w:p w14:paraId="4D0F1F2E" w14:textId="77777777" w:rsidR="006575A0" w:rsidRDefault="007443E2">
            <w:pPr>
              <w:ind w:firstLine="440"/>
              <w:jc w:val="center"/>
              <w:rPr>
                <w:color w:val="000000"/>
              </w:rPr>
            </w:pPr>
            <w:r>
              <w:rPr>
                <w:color w:val="000000"/>
              </w:rPr>
              <w:t>内容</w:t>
            </w:r>
          </w:p>
        </w:tc>
        <w:tc>
          <w:tcPr>
            <w:tcW w:w="3949" w:type="dxa"/>
            <w:tcBorders>
              <w:top w:val="single" w:sz="4" w:space="0" w:color="000000"/>
              <w:left w:val="single" w:sz="4" w:space="0" w:color="000000"/>
              <w:bottom w:val="single" w:sz="4" w:space="0" w:color="000000"/>
              <w:right w:val="single" w:sz="4" w:space="0" w:color="000000"/>
            </w:tcBorders>
            <w:shd w:val="clear" w:color="auto" w:fill="D8D8D8"/>
          </w:tcPr>
          <w:p w14:paraId="582C0EBC" w14:textId="77777777" w:rsidR="006575A0" w:rsidRDefault="007443E2">
            <w:pPr>
              <w:ind w:firstLine="440"/>
              <w:jc w:val="center"/>
              <w:rPr>
                <w:color w:val="000000"/>
              </w:rPr>
            </w:pPr>
            <w:r>
              <w:rPr>
                <w:color w:val="000000"/>
              </w:rPr>
              <w:t>说明</w:t>
            </w:r>
          </w:p>
        </w:tc>
      </w:tr>
      <w:tr w:rsidR="006575A0" w14:paraId="7060F012" w14:textId="77777777">
        <w:tc>
          <w:tcPr>
            <w:tcW w:w="2700" w:type="dxa"/>
            <w:tcBorders>
              <w:top w:val="single" w:sz="4" w:space="0" w:color="000000"/>
              <w:left w:val="single" w:sz="4" w:space="0" w:color="000000"/>
              <w:bottom w:val="single" w:sz="4" w:space="0" w:color="000000"/>
            </w:tcBorders>
          </w:tcPr>
          <w:p w14:paraId="4722AA56" w14:textId="77777777" w:rsidR="006575A0" w:rsidRDefault="007443E2">
            <w:pPr>
              <w:ind w:firstLineChars="0" w:firstLine="0"/>
              <w:jc w:val="left"/>
            </w:pPr>
            <w:r>
              <w:t>CommandH</w:t>
            </w:r>
          </w:p>
        </w:tc>
        <w:tc>
          <w:tcPr>
            <w:tcW w:w="1321" w:type="dxa"/>
            <w:tcBorders>
              <w:top w:val="single" w:sz="4" w:space="0" w:color="000000"/>
              <w:left w:val="single" w:sz="4" w:space="0" w:color="000000"/>
              <w:bottom w:val="single" w:sz="4" w:space="0" w:color="000000"/>
            </w:tcBorders>
            <w:vAlign w:val="center"/>
          </w:tcPr>
          <w:p w14:paraId="17ED8F0B" w14:textId="77777777" w:rsidR="006575A0" w:rsidRDefault="007443E2">
            <w:pPr>
              <w:ind w:firstLineChars="0" w:firstLine="0"/>
              <w:jc w:val="left"/>
            </w:pPr>
            <w:r>
              <w:t>0x31</w:t>
            </w:r>
          </w:p>
        </w:tc>
        <w:tc>
          <w:tcPr>
            <w:tcW w:w="3949" w:type="dxa"/>
            <w:tcBorders>
              <w:top w:val="single" w:sz="4" w:space="0" w:color="000000"/>
              <w:left w:val="single" w:sz="4" w:space="0" w:color="000000"/>
              <w:bottom w:val="single" w:sz="4" w:space="0" w:color="000000"/>
              <w:right w:val="single" w:sz="4" w:space="0" w:color="000000"/>
            </w:tcBorders>
          </w:tcPr>
          <w:p w14:paraId="0F955EC2" w14:textId="77777777" w:rsidR="006575A0" w:rsidRDefault="007443E2">
            <w:pPr>
              <w:ind w:firstLineChars="0" w:firstLine="0"/>
              <w:jc w:val="left"/>
            </w:pPr>
            <w:r>
              <w:t>功能命令类别</w:t>
            </w:r>
          </w:p>
        </w:tc>
      </w:tr>
      <w:tr w:rsidR="006575A0" w14:paraId="11B8CC17" w14:textId="77777777">
        <w:tc>
          <w:tcPr>
            <w:tcW w:w="2700" w:type="dxa"/>
            <w:tcBorders>
              <w:top w:val="single" w:sz="4" w:space="0" w:color="000000"/>
              <w:left w:val="single" w:sz="4" w:space="0" w:color="000000"/>
              <w:bottom w:val="single" w:sz="4" w:space="0" w:color="000000"/>
            </w:tcBorders>
          </w:tcPr>
          <w:p w14:paraId="51E6DA33" w14:textId="77777777" w:rsidR="006575A0" w:rsidRDefault="007443E2">
            <w:pPr>
              <w:ind w:firstLineChars="0" w:firstLine="0"/>
              <w:jc w:val="left"/>
            </w:pPr>
            <w:r>
              <w:t>CommandL</w:t>
            </w:r>
          </w:p>
        </w:tc>
        <w:tc>
          <w:tcPr>
            <w:tcW w:w="1321" w:type="dxa"/>
            <w:tcBorders>
              <w:top w:val="single" w:sz="4" w:space="0" w:color="000000"/>
              <w:left w:val="single" w:sz="4" w:space="0" w:color="000000"/>
              <w:bottom w:val="single" w:sz="4" w:space="0" w:color="000000"/>
            </w:tcBorders>
            <w:vAlign w:val="center"/>
          </w:tcPr>
          <w:p w14:paraId="204DB384" w14:textId="77777777" w:rsidR="006575A0" w:rsidRDefault="007443E2">
            <w:pPr>
              <w:ind w:firstLineChars="0" w:firstLine="0"/>
              <w:jc w:val="left"/>
            </w:pPr>
            <w:r>
              <w:t>0x28</w:t>
            </w:r>
          </w:p>
        </w:tc>
        <w:tc>
          <w:tcPr>
            <w:tcW w:w="3949" w:type="dxa"/>
            <w:tcBorders>
              <w:top w:val="single" w:sz="4" w:space="0" w:color="000000"/>
              <w:left w:val="single" w:sz="4" w:space="0" w:color="000000"/>
              <w:bottom w:val="single" w:sz="4" w:space="0" w:color="000000"/>
              <w:right w:val="single" w:sz="4" w:space="0" w:color="000000"/>
            </w:tcBorders>
          </w:tcPr>
          <w:p w14:paraId="5FEC9263" w14:textId="77777777" w:rsidR="006575A0" w:rsidRDefault="007443E2">
            <w:pPr>
              <w:ind w:firstLineChars="0" w:firstLine="0"/>
              <w:jc w:val="left"/>
            </w:pPr>
            <w:r>
              <w:rPr>
                <w:rFonts w:hint="eastAsia"/>
              </w:rPr>
              <w:t>加载与显示图片</w:t>
            </w:r>
            <w:r>
              <w:t>代码</w:t>
            </w:r>
          </w:p>
        </w:tc>
      </w:tr>
      <w:tr w:rsidR="006575A0" w14:paraId="00EE0342" w14:textId="77777777">
        <w:trPr>
          <w:trHeight w:val="355"/>
        </w:trPr>
        <w:tc>
          <w:tcPr>
            <w:tcW w:w="2700" w:type="dxa"/>
            <w:tcBorders>
              <w:top w:val="single" w:sz="4" w:space="0" w:color="000000"/>
              <w:left w:val="single" w:sz="4" w:space="0" w:color="000000"/>
              <w:bottom w:val="single" w:sz="4" w:space="0" w:color="000000"/>
            </w:tcBorders>
            <w:vAlign w:val="center"/>
          </w:tcPr>
          <w:p w14:paraId="797A45F3" w14:textId="77777777" w:rsidR="006575A0" w:rsidRDefault="007443E2">
            <w:pPr>
              <w:ind w:firstLineChars="0" w:firstLine="0"/>
              <w:jc w:val="left"/>
            </w:pPr>
            <w:r>
              <w:t>ctrl</w:t>
            </w:r>
          </w:p>
        </w:tc>
        <w:tc>
          <w:tcPr>
            <w:tcW w:w="1321" w:type="dxa"/>
            <w:tcBorders>
              <w:top w:val="single" w:sz="4" w:space="0" w:color="000000"/>
              <w:left w:val="single" w:sz="4" w:space="0" w:color="000000"/>
              <w:bottom w:val="single" w:sz="4" w:space="0" w:color="000000"/>
            </w:tcBorders>
            <w:vAlign w:val="center"/>
          </w:tcPr>
          <w:p w14:paraId="62DA72F0" w14:textId="77777777" w:rsidR="006575A0" w:rsidRDefault="007443E2">
            <w:pPr>
              <w:ind w:firstLineChars="0" w:firstLine="0"/>
              <w:jc w:val="left"/>
            </w:pPr>
            <w:r>
              <w:t>1</w:t>
            </w:r>
            <w:r>
              <w:t>字节</w:t>
            </w:r>
          </w:p>
        </w:tc>
        <w:tc>
          <w:tcPr>
            <w:tcW w:w="3949" w:type="dxa"/>
            <w:tcBorders>
              <w:top w:val="single" w:sz="4" w:space="0" w:color="000000"/>
              <w:left w:val="single" w:sz="4" w:space="0" w:color="000000"/>
              <w:bottom w:val="single" w:sz="4" w:space="0" w:color="000000"/>
              <w:right w:val="single" w:sz="4" w:space="0" w:color="000000"/>
            </w:tcBorders>
          </w:tcPr>
          <w:p w14:paraId="71783E2C" w14:textId="77777777" w:rsidR="006575A0" w:rsidRDefault="007443E2">
            <w:pPr>
              <w:ind w:firstLineChars="0" w:firstLine="0"/>
              <w:jc w:val="left"/>
            </w:pPr>
            <w:r>
              <w:rPr>
                <w:rFonts w:hint="eastAsia"/>
              </w:rPr>
              <w:t>开关</w:t>
            </w:r>
            <w:r>
              <w:t>动画</w:t>
            </w:r>
            <w:r>
              <w:rPr>
                <w:rFonts w:hint="eastAsia"/>
              </w:rPr>
              <w:t>。</w:t>
            </w:r>
            <w:r>
              <w:rPr>
                <w:rFonts w:hint="eastAsia"/>
              </w:rPr>
              <w:t>0</w:t>
            </w:r>
            <w:r>
              <w:t>x00</w:t>
            </w:r>
            <w:r>
              <w:rPr>
                <w:rFonts w:hint="eastAsia"/>
              </w:rPr>
              <w:t>关闭</w:t>
            </w:r>
          </w:p>
          <w:p w14:paraId="2CF607C9" w14:textId="77777777" w:rsidR="006575A0" w:rsidRDefault="007443E2">
            <w:pPr>
              <w:ind w:firstLineChars="0" w:firstLine="0"/>
              <w:jc w:val="left"/>
            </w:pPr>
            <w:r>
              <w:rPr>
                <w:rFonts w:hint="eastAsia"/>
              </w:rPr>
              <w:t xml:space="preserve">          </w:t>
            </w:r>
            <w:r>
              <w:rPr>
                <w:rFonts w:hint="eastAsia"/>
                <w:lang w:eastAsia="zh-CN"/>
              </w:rPr>
              <w:t xml:space="preserve">         </w:t>
            </w:r>
            <w:r>
              <w:rPr>
                <w:rFonts w:hint="eastAsia"/>
              </w:rPr>
              <w:t>0</w:t>
            </w:r>
            <w:r>
              <w:t>x0</w:t>
            </w:r>
            <w:r>
              <w:rPr>
                <w:rFonts w:hint="eastAsia"/>
              </w:rPr>
              <w:t>1</w:t>
            </w:r>
            <w:r>
              <w:rPr>
                <w:rFonts w:hint="eastAsia"/>
              </w:rPr>
              <w:t>开启</w:t>
            </w:r>
          </w:p>
          <w:p w14:paraId="75956FC6" w14:textId="77777777" w:rsidR="006575A0" w:rsidRDefault="007443E2">
            <w:pPr>
              <w:ind w:firstLineChars="0" w:firstLine="0"/>
              <w:jc w:val="left"/>
            </w:pPr>
            <w:r>
              <w:rPr>
                <w:rFonts w:hint="eastAsia"/>
              </w:rPr>
              <w:t xml:space="preserve">          </w:t>
            </w:r>
            <w:r>
              <w:rPr>
                <w:rFonts w:hint="eastAsia"/>
                <w:lang w:eastAsia="zh-CN"/>
              </w:rPr>
              <w:t xml:space="preserve">         </w:t>
            </w:r>
            <w:r>
              <w:rPr>
                <w:rFonts w:hint="eastAsia"/>
              </w:rPr>
              <w:t xml:space="preserve">0x02 </w:t>
            </w:r>
            <w:r>
              <w:rPr>
                <w:rFonts w:hint="eastAsia"/>
              </w:rPr>
              <w:t>获取当前开关状态</w:t>
            </w:r>
          </w:p>
        </w:tc>
      </w:tr>
      <w:tr w:rsidR="006575A0" w14:paraId="1E7123AE" w14:textId="77777777">
        <w:trPr>
          <w:trHeight w:val="355"/>
        </w:trPr>
        <w:tc>
          <w:tcPr>
            <w:tcW w:w="2700" w:type="dxa"/>
            <w:tcBorders>
              <w:top w:val="single" w:sz="4" w:space="0" w:color="000000"/>
              <w:left w:val="single" w:sz="4" w:space="0" w:color="000000"/>
              <w:bottom w:val="single" w:sz="4" w:space="0" w:color="000000"/>
            </w:tcBorders>
            <w:vAlign w:val="center"/>
          </w:tcPr>
          <w:p w14:paraId="45FFA60F" w14:textId="77777777" w:rsidR="006575A0" w:rsidRDefault="007443E2">
            <w:pPr>
              <w:ind w:firstLineChars="0" w:firstLine="0"/>
              <w:jc w:val="left"/>
            </w:pPr>
            <w:r>
              <w:rPr>
                <w:rFonts w:hint="eastAsia"/>
              </w:rPr>
              <w:t>icon_num</w:t>
            </w:r>
          </w:p>
        </w:tc>
        <w:tc>
          <w:tcPr>
            <w:tcW w:w="1321" w:type="dxa"/>
            <w:tcBorders>
              <w:top w:val="single" w:sz="4" w:space="0" w:color="000000"/>
              <w:left w:val="single" w:sz="4" w:space="0" w:color="000000"/>
              <w:bottom w:val="single" w:sz="4" w:space="0" w:color="000000"/>
            </w:tcBorders>
            <w:vAlign w:val="center"/>
          </w:tcPr>
          <w:p w14:paraId="7B92784B" w14:textId="77777777" w:rsidR="006575A0" w:rsidRDefault="007443E2">
            <w:pPr>
              <w:ind w:firstLineChars="0" w:firstLine="0"/>
              <w:jc w:val="left"/>
            </w:pPr>
            <w:r>
              <w:rPr>
                <w:rFonts w:hint="eastAsia"/>
              </w:rPr>
              <w:t>1</w:t>
            </w:r>
            <w:r>
              <w:rPr>
                <w:rFonts w:hint="eastAsia"/>
              </w:rPr>
              <w:t>字节</w:t>
            </w:r>
          </w:p>
        </w:tc>
        <w:tc>
          <w:tcPr>
            <w:tcW w:w="3949" w:type="dxa"/>
            <w:tcBorders>
              <w:top w:val="single" w:sz="4" w:space="0" w:color="000000"/>
              <w:left w:val="single" w:sz="4" w:space="0" w:color="000000"/>
              <w:bottom w:val="single" w:sz="4" w:space="0" w:color="000000"/>
              <w:right w:val="single" w:sz="4" w:space="0" w:color="000000"/>
            </w:tcBorders>
          </w:tcPr>
          <w:p w14:paraId="3D1DE1AA" w14:textId="77777777" w:rsidR="006575A0" w:rsidRDefault="007443E2">
            <w:pPr>
              <w:ind w:firstLineChars="0" w:firstLine="0"/>
              <w:jc w:val="left"/>
            </w:pPr>
            <w:r>
              <w:rPr>
                <w:rFonts w:hint="eastAsia"/>
              </w:rPr>
              <w:t>动画张数，空间足够的话，最多可存</w:t>
            </w:r>
            <w:r>
              <w:rPr>
                <w:rFonts w:hint="eastAsia"/>
              </w:rPr>
              <w:t>256</w:t>
            </w:r>
            <w:r>
              <w:rPr>
                <w:rFonts w:hint="eastAsia"/>
              </w:rPr>
              <w:t>张</w:t>
            </w:r>
          </w:p>
          <w:p w14:paraId="3E66F985" w14:textId="77777777" w:rsidR="006575A0" w:rsidRDefault="007443E2">
            <w:pPr>
              <w:ind w:firstLineChars="0" w:firstLine="0"/>
              <w:jc w:val="left"/>
            </w:pPr>
            <w:r>
              <w:rPr>
                <w:rFonts w:hint="eastAsia"/>
              </w:rPr>
              <w:t>每张大小</w:t>
            </w:r>
            <w:r>
              <w:rPr>
                <w:rFonts w:hint="eastAsia"/>
              </w:rPr>
              <w:t>320*240</w:t>
            </w:r>
          </w:p>
          <w:p w14:paraId="0F7F3717" w14:textId="77777777" w:rsidR="006575A0" w:rsidRDefault="007443E2">
            <w:pPr>
              <w:ind w:firstLineChars="0" w:firstLine="0"/>
              <w:jc w:val="left"/>
            </w:pPr>
            <w:r>
              <w:rPr>
                <w:rFonts w:hint="eastAsia"/>
              </w:rPr>
              <w:t xml:space="preserve">         </w:t>
            </w:r>
            <w:r>
              <w:rPr>
                <w:rFonts w:hint="eastAsia"/>
              </w:rPr>
              <w:t>如</w:t>
            </w:r>
            <w:r>
              <w:rPr>
                <w:rFonts w:hint="eastAsia"/>
              </w:rPr>
              <w:t xml:space="preserve"> 0x02 </w:t>
            </w:r>
          </w:p>
        </w:tc>
      </w:tr>
      <w:tr w:rsidR="006575A0" w14:paraId="336E1E88" w14:textId="77777777">
        <w:trPr>
          <w:trHeight w:val="355"/>
        </w:trPr>
        <w:tc>
          <w:tcPr>
            <w:tcW w:w="2700" w:type="dxa"/>
            <w:tcBorders>
              <w:top w:val="single" w:sz="4" w:space="0" w:color="000000"/>
              <w:left w:val="single" w:sz="4" w:space="0" w:color="000000"/>
              <w:bottom w:val="single" w:sz="4" w:space="0" w:color="000000"/>
            </w:tcBorders>
            <w:vAlign w:val="center"/>
          </w:tcPr>
          <w:p w14:paraId="75729822" w14:textId="77777777" w:rsidR="006575A0" w:rsidRDefault="007443E2">
            <w:pPr>
              <w:ind w:firstLineChars="0" w:firstLine="0"/>
              <w:jc w:val="left"/>
            </w:pPr>
            <w:r>
              <w:rPr>
                <w:rFonts w:hint="eastAsia"/>
              </w:rPr>
              <w:t>speed</w:t>
            </w:r>
          </w:p>
        </w:tc>
        <w:tc>
          <w:tcPr>
            <w:tcW w:w="1321" w:type="dxa"/>
            <w:tcBorders>
              <w:top w:val="single" w:sz="4" w:space="0" w:color="000000"/>
              <w:left w:val="single" w:sz="4" w:space="0" w:color="000000"/>
              <w:bottom w:val="single" w:sz="4" w:space="0" w:color="000000"/>
            </w:tcBorders>
            <w:vAlign w:val="center"/>
          </w:tcPr>
          <w:p w14:paraId="48434CF5" w14:textId="77777777" w:rsidR="006575A0" w:rsidRDefault="007443E2">
            <w:pPr>
              <w:ind w:firstLineChars="0" w:firstLine="0"/>
              <w:jc w:val="left"/>
            </w:pPr>
            <w:r>
              <w:rPr>
                <w:rFonts w:hint="eastAsia"/>
              </w:rPr>
              <w:t>1</w:t>
            </w:r>
            <w:r>
              <w:rPr>
                <w:rFonts w:hint="eastAsia"/>
              </w:rPr>
              <w:t>字节</w:t>
            </w:r>
          </w:p>
        </w:tc>
        <w:tc>
          <w:tcPr>
            <w:tcW w:w="3949" w:type="dxa"/>
            <w:tcBorders>
              <w:top w:val="single" w:sz="4" w:space="0" w:color="000000"/>
              <w:left w:val="single" w:sz="4" w:space="0" w:color="000000"/>
              <w:bottom w:val="single" w:sz="4" w:space="0" w:color="000000"/>
              <w:right w:val="single" w:sz="4" w:space="0" w:color="000000"/>
            </w:tcBorders>
          </w:tcPr>
          <w:p w14:paraId="58EC2F8A" w14:textId="77777777" w:rsidR="006575A0" w:rsidRDefault="007443E2">
            <w:pPr>
              <w:ind w:firstLineChars="0" w:firstLine="0"/>
              <w:jc w:val="left"/>
            </w:pPr>
            <w:r>
              <w:rPr>
                <w:rFonts w:hint="eastAsia"/>
              </w:rPr>
              <w:t>每张图片显示时间。</w:t>
            </w:r>
          </w:p>
          <w:p w14:paraId="77E8A77B" w14:textId="77777777" w:rsidR="006575A0" w:rsidRDefault="007443E2">
            <w:pPr>
              <w:ind w:firstLineChars="0" w:firstLine="0"/>
              <w:jc w:val="left"/>
            </w:pPr>
            <w:r>
              <w:rPr>
                <w:rFonts w:hint="eastAsia"/>
              </w:rPr>
              <w:t xml:space="preserve">          0x00 </w:t>
            </w:r>
            <w:r>
              <w:rPr>
                <w:rFonts w:hint="eastAsia"/>
              </w:rPr>
              <w:t>保持默认值</w:t>
            </w:r>
          </w:p>
        </w:tc>
      </w:tr>
      <w:tr w:rsidR="006575A0" w14:paraId="033E35F1" w14:textId="77777777">
        <w:trPr>
          <w:trHeight w:val="355"/>
        </w:trPr>
        <w:tc>
          <w:tcPr>
            <w:tcW w:w="2700" w:type="dxa"/>
            <w:tcBorders>
              <w:top w:val="single" w:sz="4" w:space="0" w:color="000000"/>
              <w:left w:val="single" w:sz="4" w:space="0" w:color="000000"/>
              <w:bottom w:val="single" w:sz="4" w:space="0" w:color="000000"/>
            </w:tcBorders>
            <w:vAlign w:val="center"/>
          </w:tcPr>
          <w:p w14:paraId="22962332" w14:textId="77777777" w:rsidR="006575A0" w:rsidRDefault="007443E2">
            <w:pPr>
              <w:ind w:firstLineChars="0" w:firstLine="0"/>
              <w:jc w:val="left"/>
            </w:pPr>
            <w:r>
              <w:rPr>
                <w:rFonts w:hint="eastAsia"/>
              </w:rPr>
              <w:t>displaytime</w:t>
            </w:r>
          </w:p>
        </w:tc>
        <w:tc>
          <w:tcPr>
            <w:tcW w:w="1321" w:type="dxa"/>
            <w:tcBorders>
              <w:top w:val="single" w:sz="4" w:space="0" w:color="000000"/>
              <w:left w:val="single" w:sz="4" w:space="0" w:color="000000"/>
              <w:bottom w:val="single" w:sz="4" w:space="0" w:color="000000"/>
            </w:tcBorders>
            <w:vAlign w:val="center"/>
          </w:tcPr>
          <w:p w14:paraId="74D0FC31" w14:textId="77777777" w:rsidR="006575A0" w:rsidRDefault="007443E2">
            <w:pPr>
              <w:ind w:firstLineChars="0" w:firstLine="0"/>
              <w:jc w:val="left"/>
            </w:pPr>
            <w:r>
              <w:rPr>
                <w:rFonts w:hint="eastAsia"/>
              </w:rPr>
              <w:t>2</w:t>
            </w:r>
            <w:r>
              <w:rPr>
                <w:rFonts w:hint="eastAsia"/>
              </w:rPr>
              <w:t>字节</w:t>
            </w:r>
          </w:p>
        </w:tc>
        <w:tc>
          <w:tcPr>
            <w:tcW w:w="3949" w:type="dxa"/>
            <w:tcBorders>
              <w:top w:val="single" w:sz="4" w:space="0" w:color="000000"/>
              <w:left w:val="single" w:sz="4" w:space="0" w:color="000000"/>
              <w:bottom w:val="single" w:sz="4" w:space="0" w:color="000000"/>
              <w:right w:val="single" w:sz="4" w:space="0" w:color="000000"/>
            </w:tcBorders>
          </w:tcPr>
          <w:p w14:paraId="1067EB80" w14:textId="77777777" w:rsidR="006575A0" w:rsidRDefault="007443E2">
            <w:pPr>
              <w:ind w:firstLineChars="0" w:firstLine="0"/>
              <w:jc w:val="left"/>
            </w:pPr>
            <w:r>
              <w:rPr>
                <w:rFonts w:hint="eastAsia"/>
              </w:rPr>
              <w:t>动画显示时间。</w:t>
            </w:r>
          </w:p>
          <w:p w14:paraId="7DC23F2D" w14:textId="77777777" w:rsidR="006575A0" w:rsidRDefault="007443E2">
            <w:pPr>
              <w:ind w:firstLineChars="0" w:firstLine="0"/>
              <w:jc w:val="left"/>
              <w:rPr>
                <w:lang w:eastAsia="zh-CN"/>
              </w:rPr>
            </w:pPr>
            <w:r>
              <w:rPr>
                <w:rFonts w:hint="eastAsia"/>
              </w:rPr>
              <w:t xml:space="preserve">0x00 0x00 </w:t>
            </w:r>
            <w:r>
              <w:rPr>
                <w:rFonts w:hint="eastAsia"/>
              </w:rPr>
              <w:t>没有时间限制，直到扫描成功。</w:t>
            </w:r>
          </w:p>
          <w:p w14:paraId="1FFE8B99" w14:textId="77777777" w:rsidR="006575A0" w:rsidRDefault="007443E2">
            <w:pPr>
              <w:ind w:firstLineChars="0" w:firstLine="0"/>
              <w:jc w:val="left"/>
            </w:pPr>
            <w:r>
              <w:rPr>
                <w:rFonts w:hint="eastAsia"/>
              </w:rPr>
              <w:t>其他值：动画显示时间（</w:t>
            </w:r>
            <w:r>
              <w:rPr>
                <w:rFonts w:hint="eastAsia"/>
              </w:rPr>
              <w:t>n*0.1s</w:t>
            </w:r>
            <w:r>
              <w:rPr>
                <w:rFonts w:hint="eastAsia"/>
              </w:rPr>
              <w:t>）</w:t>
            </w:r>
            <w:r>
              <w:rPr>
                <w:rFonts w:hint="eastAsia"/>
              </w:rPr>
              <w:t>,</w:t>
            </w:r>
            <w:r>
              <w:rPr>
                <w:rFonts w:hint="eastAsia"/>
              </w:rPr>
              <w:t>到时间将关闭动画</w:t>
            </w:r>
            <w:r>
              <w:rPr>
                <w:rFonts w:hint="eastAsia"/>
              </w:rPr>
              <w:t xml:space="preserve"> </w:t>
            </w:r>
          </w:p>
        </w:tc>
      </w:tr>
      <w:tr w:rsidR="006575A0" w14:paraId="5BE812D1" w14:textId="77777777">
        <w:trPr>
          <w:trHeight w:val="355"/>
        </w:trPr>
        <w:tc>
          <w:tcPr>
            <w:tcW w:w="2700" w:type="dxa"/>
            <w:tcBorders>
              <w:top w:val="single" w:sz="4" w:space="0" w:color="000000"/>
              <w:left w:val="single" w:sz="4" w:space="0" w:color="000000"/>
              <w:bottom w:val="single" w:sz="4" w:space="0" w:color="000000"/>
            </w:tcBorders>
            <w:vAlign w:val="center"/>
          </w:tcPr>
          <w:p w14:paraId="04A80B5D" w14:textId="77777777" w:rsidR="006575A0" w:rsidRDefault="007443E2">
            <w:pPr>
              <w:ind w:firstLineChars="0" w:firstLine="0"/>
              <w:jc w:val="left"/>
            </w:pPr>
            <w:r>
              <w:rPr>
                <w:rFonts w:hint="eastAsia"/>
              </w:rPr>
              <w:t>display_icons</w:t>
            </w:r>
          </w:p>
        </w:tc>
        <w:tc>
          <w:tcPr>
            <w:tcW w:w="1321" w:type="dxa"/>
            <w:tcBorders>
              <w:top w:val="single" w:sz="4" w:space="0" w:color="000000"/>
              <w:left w:val="single" w:sz="4" w:space="0" w:color="000000"/>
              <w:bottom w:val="single" w:sz="4" w:space="0" w:color="000000"/>
            </w:tcBorders>
            <w:vAlign w:val="center"/>
          </w:tcPr>
          <w:p w14:paraId="3DC893BA" w14:textId="77777777" w:rsidR="006575A0" w:rsidRDefault="007443E2">
            <w:pPr>
              <w:ind w:firstLineChars="0" w:firstLine="0"/>
              <w:jc w:val="left"/>
            </w:pPr>
            <w:r>
              <w:rPr>
                <w:rFonts w:hint="eastAsia"/>
              </w:rPr>
              <w:t>n</w:t>
            </w:r>
            <w:r>
              <w:rPr>
                <w:rFonts w:hint="eastAsia"/>
              </w:rPr>
              <w:t>字节</w:t>
            </w:r>
          </w:p>
        </w:tc>
        <w:tc>
          <w:tcPr>
            <w:tcW w:w="3949" w:type="dxa"/>
            <w:tcBorders>
              <w:top w:val="single" w:sz="4" w:space="0" w:color="000000"/>
              <w:left w:val="single" w:sz="4" w:space="0" w:color="000000"/>
              <w:bottom w:val="single" w:sz="4" w:space="0" w:color="000000"/>
              <w:right w:val="single" w:sz="4" w:space="0" w:color="000000"/>
            </w:tcBorders>
          </w:tcPr>
          <w:p w14:paraId="52D82618" w14:textId="77777777" w:rsidR="006575A0" w:rsidRDefault="007443E2">
            <w:pPr>
              <w:ind w:firstLineChars="0" w:firstLine="0"/>
              <w:jc w:val="left"/>
            </w:pPr>
            <w:r>
              <w:rPr>
                <w:rFonts w:hint="eastAsia"/>
              </w:rPr>
              <w:t>要显示图片：</w:t>
            </w:r>
          </w:p>
          <w:p w14:paraId="493A47FA" w14:textId="77777777" w:rsidR="006575A0" w:rsidRDefault="007443E2">
            <w:pPr>
              <w:ind w:firstLineChars="0" w:firstLine="0"/>
              <w:jc w:val="left"/>
            </w:pPr>
            <w:r>
              <w:rPr>
                <w:rFonts w:hint="eastAsia"/>
              </w:rPr>
              <w:t>如</w:t>
            </w:r>
            <w:r>
              <w:rPr>
                <w:rFonts w:hint="eastAsia"/>
              </w:rPr>
              <w:t>0x01 0x02</w:t>
            </w:r>
            <w:r>
              <w:rPr>
                <w:rFonts w:hint="eastAsia"/>
              </w:rPr>
              <w:t>：显示的图片依次为</w:t>
            </w:r>
            <w:r>
              <w:rPr>
                <w:rFonts w:hint="eastAsia"/>
              </w:rPr>
              <w:t>scn_icn1.bmp</w:t>
            </w:r>
            <w:r>
              <w:rPr>
                <w:rFonts w:hint="eastAsia"/>
              </w:rPr>
              <w:t>，</w:t>
            </w:r>
            <w:r>
              <w:rPr>
                <w:rFonts w:hint="eastAsia"/>
              </w:rPr>
              <w:t>scn_icn2.bmp</w:t>
            </w:r>
          </w:p>
        </w:tc>
      </w:tr>
    </w:tbl>
    <w:p w14:paraId="7126C353" w14:textId="77777777" w:rsidR="006575A0" w:rsidRDefault="007443E2">
      <w:pPr>
        <w:ind w:firstLine="440"/>
        <w:rPr>
          <w:color w:val="000000"/>
          <w:szCs w:val="22"/>
        </w:rPr>
      </w:pPr>
      <w:r>
        <w:rPr>
          <w:color w:val="000000"/>
        </w:rPr>
        <w:tab/>
      </w:r>
      <w:r>
        <w:rPr>
          <w:color w:val="000000"/>
        </w:rPr>
        <w:tab/>
      </w:r>
    </w:p>
    <w:p w14:paraId="77203A77" w14:textId="77777777" w:rsidR="006575A0" w:rsidRDefault="007443E2">
      <w:pPr>
        <w:ind w:firstLine="440"/>
        <w:rPr>
          <w:color w:val="000000"/>
        </w:rPr>
      </w:pPr>
      <w:r>
        <w:rPr>
          <w:rFonts w:ascii="宋体" w:hAnsi="宋体"/>
          <w:color w:val="000000"/>
        </w:rPr>
        <w:t>返回状态码</w:t>
      </w:r>
    </w:p>
    <w:tbl>
      <w:tblPr>
        <w:tblW w:w="0" w:type="auto"/>
        <w:tblInd w:w="623" w:type="dxa"/>
        <w:tblLayout w:type="fixed"/>
        <w:tblLook w:val="04A0" w:firstRow="1" w:lastRow="0" w:firstColumn="1" w:lastColumn="0" w:noHBand="0" w:noVBand="1"/>
      </w:tblPr>
      <w:tblGrid>
        <w:gridCol w:w="1328"/>
        <w:gridCol w:w="1701"/>
        <w:gridCol w:w="4961"/>
      </w:tblGrid>
      <w:tr w:rsidR="006575A0" w14:paraId="7CC6339D" w14:textId="77777777">
        <w:tc>
          <w:tcPr>
            <w:tcW w:w="1328" w:type="dxa"/>
            <w:tcBorders>
              <w:top w:val="single" w:sz="4" w:space="0" w:color="000000"/>
              <w:left w:val="single" w:sz="4" w:space="0" w:color="000000"/>
              <w:bottom w:val="single" w:sz="4" w:space="0" w:color="000000"/>
            </w:tcBorders>
          </w:tcPr>
          <w:p w14:paraId="2A6FD60D" w14:textId="77777777" w:rsidR="006575A0" w:rsidRDefault="007443E2">
            <w:pPr>
              <w:ind w:firstLine="440"/>
              <w:jc w:val="center"/>
              <w:rPr>
                <w:color w:val="000000"/>
              </w:rPr>
            </w:pPr>
            <w:r>
              <w:rPr>
                <w:rFonts w:hint="eastAsia"/>
                <w:color w:val="000000"/>
              </w:rPr>
              <w:t>标识</w:t>
            </w:r>
          </w:p>
        </w:tc>
        <w:tc>
          <w:tcPr>
            <w:tcW w:w="1701" w:type="dxa"/>
            <w:tcBorders>
              <w:top w:val="single" w:sz="4" w:space="0" w:color="000000"/>
              <w:left w:val="single" w:sz="4" w:space="0" w:color="000000"/>
              <w:bottom w:val="single" w:sz="4" w:space="0" w:color="000000"/>
            </w:tcBorders>
          </w:tcPr>
          <w:p w14:paraId="1F737D14" w14:textId="77777777" w:rsidR="006575A0" w:rsidRDefault="007443E2">
            <w:pPr>
              <w:ind w:firstLine="440"/>
              <w:jc w:val="center"/>
              <w:rPr>
                <w:color w:val="000000"/>
              </w:rPr>
            </w:pPr>
            <w:r>
              <w:rPr>
                <w:color w:val="000000"/>
              </w:rPr>
              <w:t>内容</w:t>
            </w:r>
          </w:p>
        </w:tc>
        <w:tc>
          <w:tcPr>
            <w:tcW w:w="4961" w:type="dxa"/>
            <w:tcBorders>
              <w:top w:val="single" w:sz="4" w:space="0" w:color="000000"/>
              <w:left w:val="single" w:sz="4" w:space="0" w:color="000000"/>
              <w:bottom w:val="single" w:sz="4" w:space="0" w:color="000000"/>
              <w:right w:val="single" w:sz="4" w:space="0" w:color="000000"/>
            </w:tcBorders>
          </w:tcPr>
          <w:p w14:paraId="2C921F44" w14:textId="77777777" w:rsidR="006575A0" w:rsidRDefault="007443E2">
            <w:pPr>
              <w:ind w:firstLine="440"/>
              <w:jc w:val="center"/>
              <w:rPr>
                <w:color w:val="000000"/>
              </w:rPr>
            </w:pPr>
            <w:r>
              <w:rPr>
                <w:color w:val="000000"/>
              </w:rPr>
              <w:t>说明</w:t>
            </w:r>
          </w:p>
        </w:tc>
      </w:tr>
      <w:tr w:rsidR="006575A0" w14:paraId="27276510" w14:textId="77777777">
        <w:tc>
          <w:tcPr>
            <w:tcW w:w="1328" w:type="dxa"/>
            <w:vMerge w:val="restart"/>
            <w:tcBorders>
              <w:top w:val="single" w:sz="4" w:space="0" w:color="000000"/>
              <w:left w:val="single" w:sz="4" w:space="0" w:color="000000"/>
            </w:tcBorders>
          </w:tcPr>
          <w:p w14:paraId="5AB70BEA" w14:textId="77777777" w:rsidR="006575A0" w:rsidRDefault="007443E2">
            <w:pPr>
              <w:ind w:firstLineChars="0" w:firstLine="0"/>
              <w:jc w:val="left"/>
            </w:pPr>
            <w:r>
              <w:t>status</w:t>
            </w:r>
          </w:p>
          <w:p w14:paraId="3B50EFD7"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tcPr>
          <w:p w14:paraId="2B0DF129" w14:textId="77777777" w:rsidR="006575A0" w:rsidRDefault="007443E2">
            <w:pPr>
              <w:ind w:firstLineChars="0" w:firstLine="0"/>
              <w:jc w:val="left"/>
            </w:pPr>
            <w:r>
              <w:t>00H,00H</w:t>
            </w:r>
          </w:p>
        </w:tc>
        <w:tc>
          <w:tcPr>
            <w:tcW w:w="4961" w:type="dxa"/>
            <w:tcBorders>
              <w:top w:val="single" w:sz="4" w:space="0" w:color="000000"/>
              <w:left w:val="single" w:sz="4" w:space="0" w:color="000000"/>
              <w:bottom w:val="single" w:sz="4" w:space="0" w:color="000000"/>
              <w:right w:val="single" w:sz="4" w:space="0" w:color="000000"/>
            </w:tcBorders>
          </w:tcPr>
          <w:p w14:paraId="50E97481" w14:textId="77777777" w:rsidR="006575A0" w:rsidRDefault="007443E2">
            <w:pPr>
              <w:ind w:firstLineChars="0" w:firstLine="0"/>
              <w:jc w:val="left"/>
            </w:pPr>
            <w:r>
              <w:rPr>
                <w:rFonts w:hint="eastAsia"/>
              </w:rPr>
              <w:t>动画关闭</w:t>
            </w:r>
          </w:p>
        </w:tc>
      </w:tr>
      <w:tr w:rsidR="006575A0" w14:paraId="52235D0E" w14:textId="77777777">
        <w:tc>
          <w:tcPr>
            <w:tcW w:w="1328" w:type="dxa"/>
            <w:vMerge/>
            <w:tcBorders>
              <w:left w:val="single" w:sz="4" w:space="0" w:color="000000"/>
            </w:tcBorders>
          </w:tcPr>
          <w:p w14:paraId="2D5CD561"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tcPr>
          <w:p w14:paraId="5D72B76A" w14:textId="77777777" w:rsidR="006575A0" w:rsidRDefault="007443E2">
            <w:pPr>
              <w:ind w:firstLineChars="0" w:firstLine="0"/>
              <w:jc w:val="left"/>
            </w:pPr>
            <w:r>
              <w:t>00H,01H</w:t>
            </w:r>
          </w:p>
        </w:tc>
        <w:tc>
          <w:tcPr>
            <w:tcW w:w="4961" w:type="dxa"/>
            <w:tcBorders>
              <w:top w:val="single" w:sz="4" w:space="0" w:color="000000"/>
              <w:left w:val="single" w:sz="4" w:space="0" w:color="000000"/>
              <w:bottom w:val="single" w:sz="4" w:space="0" w:color="000000"/>
              <w:right w:val="single" w:sz="4" w:space="0" w:color="000000"/>
            </w:tcBorders>
          </w:tcPr>
          <w:p w14:paraId="14F33ACC" w14:textId="77777777" w:rsidR="006575A0" w:rsidRDefault="007443E2">
            <w:pPr>
              <w:ind w:firstLineChars="0" w:firstLine="0"/>
              <w:jc w:val="left"/>
            </w:pPr>
            <w:r>
              <w:rPr>
                <w:rFonts w:hint="eastAsia"/>
              </w:rPr>
              <w:t>动画开启</w:t>
            </w:r>
          </w:p>
        </w:tc>
      </w:tr>
      <w:tr w:rsidR="006575A0" w14:paraId="19099419" w14:textId="77777777">
        <w:tc>
          <w:tcPr>
            <w:tcW w:w="1328" w:type="dxa"/>
            <w:vMerge/>
            <w:tcBorders>
              <w:left w:val="single" w:sz="4" w:space="0" w:color="000000"/>
            </w:tcBorders>
          </w:tcPr>
          <w:p w14:paraId="31B5BDB9"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tcPr>
          <w:p w14:paraId="243C41AB" w14:textId="77777777" w:rsidR="006575A0" w:rsidRDefault="007443E2">
            <w:pPr>
              <w:ind w:firstLineChars="0" w:firstLine="0"/>
              <w:jc w:val="left"/>
            </w:pPr>
            <w:r>
              <w:rPr>
                <w:rFonts w:hint="eastAsia"/>
              </w:rPr>
              <w:t>ffH,ffH</w:t>
            </w:r>
          </w:p>
        </w:tc>
        <w:tc>
          <w:tcPr>
            <w:tcW w:w="4961" w:type="dxa"/>
            <w:tcBorders>
              <w:top w:val="single" w:sz="4" w:space="0" w:color="000000"/>
              <w:left w:val="single" w:sz="4" w:space="0" w:color="000000"/>
              <w:bottom w:val="single" w:sz="4" w:space="0" w:color="000000"/>
              <w:right w:val="single" w:sz="4" w:space="0" w:color="000000"/>
            </w:tcBorders>
          </w:tcPr>
          <w:p w14:paraId="36B00055" w14:textId="77777777" w:rsidR="006575A0" w:rsidRDefault="007443E2">
            <w:pPr>
              <w:ind w:firstLineChars="0" w:firstLine="0"/>
              <w:jc w:val="left"/>
            </w:pPr>
            <w:r>
              <w:rPr>
                <w:rFonts w:hint="eastAsia"/>
              </w:rPr>
              <w:t>参数错误</w:t>
            </w:r>
          </w:p>
        </w:tc>
      </w:tr>
      <w:tr w:rsidR="006575A0" w14:paraId="77CEF100" w14:textId="77777777">
        <w:tc>
          <w:tcPr>
            <w:tcW w:w="1328" w:type="dxa"/>
            <w:vMerge/>
            <w:tcBorders>
              <w:left w:val="single" w:sz="4" w:space="0" w:color="000000"/>
            </w:tcBorders>
          </w:tcPr>
          <w:p w14:paraId="1F83470B"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tcPr>
          <w:p w14:paraId="0A49412C" w14:textId="77777777" w:rsidR="006575A0" w:rsidRDefault="007443E2">
            <w:pPr>
              <w:ind w:firstLineChars="0" w:firstLine="0"/>
              <w:jc w:val="left"/>
            </w:pPr>
            <w:r>
              <w:rPr>
                <w:rFonts w:hint="eastAsia"/>
              </w:rPr>
              <w:t>ffH,feH</w:t>
            </w:r>
          </w:p>
        </w:tc>
        <w:tc>
          <w:tcPr>
            <w:tcW w:w="4961" w:type="dxa"/>
            <w:tcBorders>
              <w:top w:val="single" w:sz="4" w:space="0" w:color="000000"/>
              <w:left w:val="single" w:sz="4" w:space="0" w:color="000000"/>
              <w:bottom w:val="single" w:sz="4" w:space="0" w:color="000000"/>
              <w:right w:val="single" w:sz="4" w:space="0" w:color="000000"/>
            </w:tcBorders>
          </w:tcPr>
          <w:p w14:paraId="3755F619" w14:textId="77777777" w:rsidR="006575A0" w:rsidRDefault="007443E2">
            <w:pPr>
              <w:ind w:firstLineChars="0" w:firstLine="0"/>
              <w:jc w:val="left"/>
            </w:pPr>
            <w:r>
              <w:rPr>
                <w:rFonts w:hint="eastAsia"/>
              </w:rPr>
              <w:t>动画张数和要显示图片总数是不符</w:t>
            </w:r>
          </w:p>
        </w:tc>
      </w:tr>
      <w:tr w:rsidR="006575A0" w14:paraId="0BC8CD1E" w14:textId="77777777">
        <w:tc>
          <w:tcPr>
            <w:tcW w:w="1328" w:type="dxa"/>
            <w:tcBorders>
              <w:left w:val="single" w:sz="4" w:space="0" w:color="000000"/>
              <w:bottom w:val="single" w:sz="4" w:space="0" w:color="000000"/>
            </w:tcBorders>
          </w:tcPr>
          <w:p w14:paraId="5900779F"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tcPr>
          <w:p w14:paraId="01F9FAE3" w14:textId="77777777" w:rsidR="006575A0" w:rsidRDefault="007443E2">
            <w:pPr>
              <w:ind w:firstLineChars="0" w:firstLine="0"/>
              <w:jc w:val="left"/>
            </w:pPr>
            <w:r>
              <w:rPr>
                <w:rFonts w:hint="eastAsia"/>
              </w:rPr>
              <w:t>ffH,fdH</w:t>
            </w:r>
          </w:p>
        </w:tc>
        <w:tc>
          <w:tcPr>
            <w:tcW w:w="4961" w:type="dxa"/>
            <w:tcBorders>
              <w:top w:val="single" w:sz="4" w:space="0" w:color="000000"/>
              <w:left w:val="single" w:sz="4" w:space="0" w:color="000000"/>
              <w:bottom w:val="single" w:sz="4" w:space="0" w:color="000000"/>
              <w:right w:val="single" w:sz="4" w:space="0" w:color="000000"/>
            </w:tcBorders>
          </w:tcPr>
          <w:p w14:paraId="6E1A8E0F" w14:textId="77777777" w:rsidR="006575A0" w:rsidRDefault="007443E2">
            <w:pPr>
              <w:ind w:firstLineChars="0" w:firstLine="0"/>
              <w:jc w:val="left"/>
            </w:pPr>
            <w:r>
              <w:rPr>
                <w:rFonts w:hint="eastAsia"/>
              </w:rPr>
              <w:t>要显示的图片中有不存在的</w:t>
            </w:r>
          </w:p>
        </w:tc>
      </w:tr>
    </w:tbl>
    <w:p w14:paraId="31719F16" w14:textId="77777777" w:rsidR="006575A0" w:rsidRDefault="006575A0">
      <w:pPr>
        <w:ind w:firstLine="440"/>
        <w:rPr>
          <w:lang w:eastAsia="zh-CN"/>
        </w:rPr>
      </w:pPr>
    </w:p>
    <w:p w14:paraId="6EF0E8C1" w14:textId="77777777" w:rsidR="006575A0" w:rsidRDefault="007443E2">
      <w:pPr>
        <w:ind w:firstLine="440"/>
        <w:rPr>
          <w:lang w:eastAsia="zh-CN"/>
        </w:rPr>
      </w:pPr>
      <w:r>
        <w:rPr>
          <w:rFonts w:hint="eastAsia"/>
          <w:lang w:eastAsia="zh-CN"/>
        </w:rPr>
        <w:t>示例：</w:t>
      </w:r>
    </w:p>
    <w:p w14:paraId="2B1E252F" w14:textId="77777777" w:rsidR="006575A0" w:rsidRDefault="007443E2">
      <w:pPr>
        <w:ind w:leftChars="200" w:left="440" w:firstLine="440"/>
        <w:rPr>
          <w:lang w:eastAsia="zh-CN"/>
        </w:rPr>
      </w:pPr>
      <w:r>
        <w:rPr>
          <w:rFonts w:hint="eastAsia"/>
          <w:lang w:eastAsia="zh-CN"/>
        </w:rPr>
        <w:t>发送指令：</w:t>
      </w:r>
    </w:p>
    <w:p w14:paraId="3E85334C" w14:textId="77777777" w:rsidR="006575A0" w:rsidRDefault="007443E2">
      <w:pPr>
        <w:ind w:leftChars="200" w:left="440" w:firstLine="440"/>
        <w:rPr>
          <w:lang w:eastAsia="zh-CN"/>
        </w:rPr>
      </w:pPr>
      <w:r>
        <w:rPr>
          <w:rFonts w:hint="eastAsia"/>
          <w:lang w:eastAsia="zh-CN"/>
        </w:rPr>
        <w:t>指令说明：</w:t>
      </w:r>
    </w:p>
    <w:p w14:paraId="170DBF6E" w14:textId="77777777" w:rsidR="006575A0" w:rsidRDefault="007443E2">
      <w:pPr>
        <w:ind w:leftChars="200" w:left="440" w:firstLine="440"/>
        <w:rPr>
          <w:lang w:eastAsia="zh-CN"/>
        </w:rPr>
      </w:pPr>
      <w:r>
        <w:rPr>
          <w:rFonts w:hint="eastAsia"/>
          <w:lang w:eastAsia="zh-CN"/>
        </w:rPr>
        <w:t>返回值：</w:t>
      </w:r>
    </w:p>
    <w:p w14:paraId="0575AA1E" w14:textId="77777777" w:rsidR="006575A0" w:rsidRDefault="007443E2">
      <w:pPr>
        <w:ind w:leftChars="200" w:left="440" w:firstLine="440"/>
        <w:rPr>
          <w:lang w:eastAsia="zh-CN"/>
        </w:rPr>
      </w:pPr>
      <w:r>
        <w:rPr>
          <w:rFonts w:hint="eastAsia"/>
          <w:lang w:eastAsia="zh-CN"/>
        </w:rPr>
        <w:t>返回值说明：</w:t>
      </w:r>
    </w:p>
    <w:p w14:paraId="0E0BFB7F" w14:textId="77777777" w:rsidR="006575A0" w:rsidRDefault="006575A0">
      <w:pPr>
        <w:ind w:firstLine="440"/>
        <w:rPr>
          <w:lang w:eastAsia="zh-CN"/>
        </w:rPr>
      </w:pPr>
    </w:p>
    <w:p w14:paraId="7CBBEC42" w14:textId="77777777" w:rsidR="006575A0" w:rsidRDefault="006575A0">
      <w:pPr>
        <w:ind w:firstLine="440"/>
        <w:rPr>
          <w:lang w:eastAsia="zh-CN"/>
        </w:rPr>
      </w:pPr>
    </w:p>
    <w:p w14:paraId="506397DC" w14:textId="77777777" w:rsidR="006575A0" w:rsidRDefault="007443E2">
      <w:pPr>
        <w:ind w:firstLine="440"/>
      </w:pPr>
      <w:r>
        <w:rPr>
          <w:rFonts w:hint="eastAsia"/>
        </w:rPr>
        <w:t>注：</w:t>
      </w:r>
      <w:r>
        <w:rPr>
          <w:rFonts w:hint="eastAsia"/>
        </w:rPr>
        <w:t>1.</w:t>
      </w:r>
      <w:r>
        <w:rPr>
          <w:rFonts w:hint="eastAsia"/>
        </w:rPr>
        <w:t>动画调用的图片文件必须是</w:t>
      </w:r>
      <w:r>
        <w:rPr>
          <w:rFonts w:hint="eastAsia"/>
        </w:rPr>
        <w:t>scn_icnXX.bmp</w:t>
      </w:r>
      <w:r>
        <w:rPr>
          <w:rFonts w:hint="eastAsia"/>
        </w:rPr>
        <w:t>的命名格式（</w:t>
      </w:r>
      <w:r>
        <w:rPr>
          <w:rFonts w:hint="eastAsia"/>
        </w:rPr>
        <w:t>XX</w:t>
      </w:r>
      <w:r>
        <w:rPr>
          <w:rFonts w:hint="eastAsia"/>
        </w:rPr>
        <w:t>为图片序号如</w:t>
      </w:r>
      <w:r>
        <w:rPr>
          <w:rFonts w:hint="eastAsia"/>
        </w:rPr>
        <w:t>1 2 11</w:t>
      </w:r>
      <w:r>
        <w:rPr>
          <w:rFonts w:hint="eastAsia"/>
        </w:rPr>
        <w:t>…）</w:t>
      </w:r>
      <w:r>
        <w:rPr>
          <w:rFonts w:hint="eastAsia"/>
        </w:rPr>
        <w:t>;</w:t>
      </w:r>
      <w:r>
        <w:rPr>
          <w:rFonts w:hint="eastAsia"/>
        </w:rPr>
        <w:t>图片必须是</w:t>
      </w:r>
      <w:r>
        <w:rPr>
          <w:rFonts w:hint="eastAsia"/>
        </w:rPr>
        <w:t>320*240</w:t>
      </w:r>
      <w:r>
        <w:rPr>
          <w:rFonts w:hint="eastAsia"/>
        </w:rPr>
        <w:t>大小，</w:t>
      </w:r>
      <w:r>
        <w:rPr>
          <w:rFonts w:hint="eastAsia"/>
        </w:rPr>
        <w:t>16</w:t>
      </w:r>
      <w:r>
        <w:rPr>
          <w:rFonts w:hint="eastAsia"/>
        </w:rPr>
        <w:t>位彩色</w:t>
      </w:r>
      <w:r>
        <w:rPr>
          <w:rFonts w:hint="eastAsia"/>
        </w:rPr>
        <w:t>bmp</w:t>
      </w:r>
      <w:r>
        <w:rPr>
          <w:rFonts w:hint="eastAsia"/>
        </w:rPr>
        <w:t>文件转成不含文件头的二进制文件（</w:t>
      </w:r>
      <w:r>
        <w:rPr>
          <w:rFonts w:hint="eastAsia"/>
        </w:rPr>
        <w:t>150Kb</w:t>
      </w:r>
      <w:r>
        <w:rPr>
          <w:rFonts w:hint="eastAsia"/>
        </w:rPr>
        <w:t>）。</w:t>
      </w:r>
    </w:p>
    <w:p w14:paraId="17C5C4BE" w14:textId="77777777" w:rsidR="006575A0" w:rsidRDefault="007443E2">
      <w:pPr>
        <w:ind w:firstLine="440"/>
      </w:pPr>
      <w:r>
        <w:rPr>
          <w:rFonts w:hint="eastAsia"/>
        </w:rPr>
        <w:t>2</w:t>
      </w:r>
      <w:r>
        <w:rPr>
          <w:rFonts w:hint="eastAsia"/>
        </w:rPr>
        <w:t>．</w:t>
      </w:r>
      <w:r>
        <w:t>调用完此指令，</w:t>
      </w:r>
      <w:r>
        <w:rPr>
          <w:rFonts w:hint="eastAsia"/>
        </w:rPr>
        <w:t>之后需</w:t>
      </w:r>
      <w:r>
        <w:t>调用扫描</w:t>
      </w:r>
      <w:r>
        <w:rPr>
          <w:rFonts w:hint="eastAsia"/>
        </w:rPr>
        <w:t>指令，</w:t>
      </w:r>
      <w:r>
        <w:t>扫描动画才会</w:t>
      </w:r>
      <w:r>
        <w:rPr>
          <w:rFonts w:hint="eastAsia"/>
        </w:rPr>
        <w:t>显示</w:t>
      </w:r>
      <w:r>
        <w:t>。</w:t>
      </w:r>
    </w:p>
    <w:p w14:paraId="19195D21" w14:textId="77777777" w:rsidR="006575A0" w:rsidRDefault="006575A0">
      <w:pPr>
        <w:ind w:firstLine="440"/>
        <w:rPr>
          <w:lang w:eastAsia="zh-CN"/>
        </w:rPr>
      </w:pPr>
    </w:p>
    <w:p w14:paraId="7D1685FD" w14:textId="77777777" w:rsidR="006575A0" w:rsidRDefault="006575A0">
      <w:pPr>
        <w:pStyle w:val="aff4"/>
        <w:keepNext/>
        <w:numPr>
          <w:ilvl w:val="0"/>
          <w:numId w:val="9"/>
        </w:numPr>
        <w:tabs>
          <w:tab w:val="left" w:pos="576"/>
        </w:tabs>
        <w:spacing w:before="240" w:after="60"/>
        <w:ind w:firstLineChars="0"/>
        <w:outlineLvl w:val="1"/>
        <w:rPr>
          <w:rFonts w:cs="Arial"/>
          <w:b/>
          <w:bCs/>
          <w:i/>
          <w:iCs/>
          <w:vanish/>
          <w:sz w:val="28"/>
          <w:szCs w:val="28"/>
        </w:rPr>
      </w:pPr>
      <w:bookmarkStart w:id="38" w:name="_Toc9847827"/>
      <w:bookmarkStart w:id="39" w:name="_Toc10636104"/>
      <w:bookmarkStart w:id="40" w:name="_Toc10636206"/>
      <w:bookmarkStart w:id="41" w:name="_Toc9955255"/>
      <w:bookmarkStart w:id="42" w:name="_Toc10551215"/>
      <w:bookmarkStart w:id="43" w:name="_Toc9953924"/>
      <w:bookmarkStart w:id="44" w:name="_Toc10635918"/>
      <w:bookmarkStart w:id="45" w:name="_Toc10454555"/>
      <w:bookmarkStart w:id="46" w:name="_Toc9848009"/>
      <w:bookmarkEnd w:id="38"/>
      <w:bookmarkEnd w:id="39"/>
      <w:bookmarkEnd w:id="40"/>
      <w:bookmarkEnd w:id="41"/>
      <w:bookmarkEnd w:id="42"/>
      <w:bookmarkEnd w:id="43"/>
      <w:bookmarkEnd w:id="44"/>
      <w:bookmarkEnd w:id="45"/>
      <w:bookmarkEnd w:id="46"/>
    </w:p>
    <w:p w14:paraId="641F344B" w14:textId="77777777" w:rsidR="006575A0" w:rsidRDefault="007443E2">
      <w:pPr>
        <w:pStyle w:val="2"/>
        <w:numPr>
          <w:ilvl w:val="0"/>
          <w:numId w:val="9"/>
        </w:numPr>
        <w:rPr>
          <w:lang w:eastAsia="zh-CN"/>
        </w:rPr>
      </w:pPr>
      <w:bookmarkStart w:id="47" w:name="_Toc10636207"/>
      <w:r>
        <w:t>接触、非接触</w:t>
      </w:r>
      <w:r>
        <w:t>CPU</w:t>
      </w:r>
      <w:r>
        <w:t>卡系列</w:t>
      </w:r>
      <w:bookmarkEnd w:id="47"/>
    </w:p>
    <w:p w14:paraId="1C2604FA" w14:textId="77777777" w:rsidR="006575A0" w:rsidRDefault="006575A0">
      <w:pPr>
        <w:pStyle w:val="aff4"/>
        <w:keepNext/>
        <w:numPr>
          <w:ilvl w:val="0"/>
          <w:numId w:val="10"/>
        </w:numPr>
        <w:tabs>
          <w:tab w:val="left" w:pos="720"/>
        </w:tabs>
        <w:spacing w:before="240" w:after="60"/>
        <w:ind w:firstLineChars="0"/>
        <w:outlineLvl w:val="2"/>
        <w:rPr>
          <w:rFonts w:cs="Arial"/>
          <w:b/>
          <w:bCs/>
          <w:vanish/>
          <w:sz w:val="26"/>
          <w:szCs w:val="26"/>
        </w:rPr>
      </w:pPr>
      <w:bookmarkStart w:id="48" w:name="_Toc10636106"/>
      <w:bookmarkStart w:id="49" w:name="_Toc9955257"/>
      <w:bookmarkStart w:id="50" w:name="_Toc10454557"/>
      <w:bookmarkStart w:id="51" w:name="_Toc9848011"/>
      <w:bookmarkStart w:id="52" w:name="_Toc9847829"/>
      <w:bookmarkStart w:id="53" w:name="_Toc10636208"/>
      <w:bookmarkStart w:id="54" w:name="_Toc10635920"/>
      <w:bookmarkStart w:id="55" w:name="_Toc9953926"/>
      <w:bookmarkStart w:id="56" w:name="_Toc10551217"/>
      <w:bookmarkStart w:id="57" w:name="_Toc9581218"/>
      <w:bookmarkStart w:id="58" w:name="_Toc9581039"/>
      <w:bookmarkEnd w:id="48"/>
      <w:bookmarkEnd w:id="49"/>
      <w:bookmarkEnd w:id="50"/>
      <w:bookmarkEnd w:id="51"/>
      <w:bookmarkEnd w:id="52"/>
      <w:bookmarkEnd w:id="53"/>
      <w:bookmarkEnd w:id="54"/>
      <w:bookmarkEnd w:id="55"/>
      <w:bookmarkEnd w:id="56"/>
      <w:bookmarkEnd w:id="57"/>
      <w:bookmarkEnd w:id="58"/>
    </w:p>
    <w:p w14:paraId="7999BB97" w14:textId="77777777" w:rsidR="006575A0" w:rsidRDefault="006575A0">
      <w:pPr>
        <w:pStyle w:val="aff4"/>
        <w:keepNext/>
        <w:numPr>
          <w:ilvl w:val="0"/>
          <w:numId w:val="10"/>
        </w:numPr>
        <w:tabs>
          <w:tab w:val="left" w:pos="720"/>
        </w:tabs>
        <w:spacing w:before="240" w:after="60"/>
        <w:ind w:firstLineChars="0"/>
        <w:outlineLvl w:val="2"/>
        <w:rPr>
          <w:rFonts w:cs="Arial"/>
          <w:b/>
          <w:bCs/>
          <w:vanish/>
          <w:sz w:val="26"/>
          <w:szCs w:val="26"/>
        </w:rPr>
      </w:pPr>
      <w:bookmarkStart w:id="59" w:name="_Toc9581040"/>
      <w:bookmarkStart w:id="60" w:name="_Toc9847830"/>
      <w:bookmarkStart w:id="61" w:name="_Toc9848012"/>
      <w:bookmarkStart w:id="62" w:name="_Toc10635921"/>
      <w:bookmarkStart w:id="63" w:name="_Toc9581219"/>
      <w:bookmarkStart w:id="64" w:name="_Toc10636209"/>
      <w:bookmarkStart w:id="65" w:name="_Toc9955258"/>
      <w:bookmarkStart w:id="66" w:name="_Toc10636107"/>
      <w:bookmarkStart w:id="67" w:name="_Toc10551218"/>
      <w:bookmarkStart w:id="68" w:name="_Toc10454558"/>
      <w:bookmarkStart w:id="69" w:name="_Toc9953927"/>
      <w:bookmarkEnd w:id="59"/>
      <w:bookmarkEnd w:id="60"/>
      <w:bookmarkEnd w:id="61"/>
      <w:bookmarkEnd w:id="62"/>
      <w:bookmarkEnd w:id="63"/>
      <w:bookmarkEnd w:id="64"/>
      <w:bookmarkEnd w:id="65"/>
      <w:bookmarkEnd w:id="66"/>
      <w:bookmarkEnd w:id="67"/>
      <w:bookmarkEnd w:id="68"/>
      <w:bookmarkEnd w:id="69"/>
    </w:p>
    <w:p w14:paraId="19BE88B8" w14:textId="77777777" w:rsidR="006575A0" w:rsidRDefault="007443E2">
      <w:pPr>
        <w:pStyle w:val="3"/>
        <w:numPr>
          <w:ilvl w:val="1"/>
          <w:numId w:val="10"/>
        </w:numPr>
        <w:rPr>
          <w:lang w:eastAsia="zh-CN"/>
        </w:rPr>
      </w:pPr>
      <w:bookmarkStart w:id="70" w:name="_Toc10636210"/>
      <w:r>
        <w:t>SAM/PSAM</w:t>
      </w:r>
      <w:r>
        <w:t>卡上电（</w:t>
      </w:r>
      <w:r>
        <w:t>0x32 0x22</w:t>
      </w:r>
      <w:r>
        <w:t>）</w:t>
      </w:r>
      <w:bookmarkEnd w:id="70"/>
    </w:p>
    <w:p w14:paraId="3D8FADDF" w14:textId="77777777" w:rsidR="006575A0" w:rsidRDefault="007443E2">
      <w:pPr>
        <w:ind w:firstLine="440"/>
        <w:rPr>
          <w:lang w:eastAsia="zh-CN"/>
        </w:rPr>
      </w:pPr>
      <w:r>
        <w:rPr>
          <w:rFonts w:hint="eastAsia"/>
          <w:lang w:eastAsia="zh-CN"/>
        </w:rPr>
        <w:t>0x32+0x22</w:t>
      </w:r>
      <w:r>
        <w:t xml:space="preserve"> (0x32 0x22)</w:t>
      </w:r>
    </w:p>
    <w:p w14:paraId="4C0E123D" w14:textId="77777777" w:rsidR="006575A0" w:rsidRDefault="007443E2">
      <w:pPr>
        <w:ind w:firstLineChars="0" w:firstLine="0"/>
        <w:rPr>
          <w:lang w:eastAsia="zh-CN"/>
        </w:rPr>
      </w:pPr>
      <w:r>
        <w:rPr>
          <w:rFonts w:hint="eastAsia"/>
          <w:lang w:eastAsia="zh-CN"/>
        </w:rPr>
        <w:t>功能：给</w:t>
      </w:r>
      <w:r>
        <w:t>SAM/PSAM</w:t>
      </w:r>
      <w:r>
        <w:t>卡上电。</w:t>
      </w:r>
    </w:p>
    <w:p w14:paraId="52DE79E9" w14:textId="77777777" w:rsidR="006575A0" w:rsidRDefault="006575A0">
      <w:pPr>
        <w:ind w:firstLine="440"/>
        <w:rPr>
          <w:lang w:eastAsia="zh-CN"/>
        </w:rPr>
      </w:pPr>
    </w:p>
    <w:p w14:paraId="3BF7D1FC" w14:textId="77777777" w:rsidR="006575A0" w:rsidRDefault="007443E2">
      <w:pPr>
        <w:ind w:firstLineChars="0" w:firstLine="0"/>
        <w:rPr>
          <w:color w:val="000000"/>
          <w:lang w:eastAsia="zh-CN"/>
        </w:rPr>
      </w:pPr>
      <w:r>
        <w:rPr>
          <w:rFonts w:hint="eastAsia"/>
          <w:color w:val="000000"/>
          <w:lang w:eastAsia="zh-CN"/>
        </w:rPr>
        <w:t>指令格式：</w:t>
      </w:r>
    </w:p>
    <w:tbl>
      <w:tblPr>
        <w:tblpPr w:leftFromText="180" w:rightFromText="180" w:vertAnchor="text" w:horzAnchor="margin" w:tblpY="26"/>
        <w:tblW w:w="0" w:type="auto"/>
        <w:tblLayout w:type="fixed"/>
        <w:tblLook w:val="04A0" w:firstRow="1" w:lastRow="0" w:firstColumn="1" w:lastColumn="0" w:noHBand="0" w:noVBand="1"/>
      </w:tblPr>
      <w:tblGrid>
        <w:gridCol w:w="2326"/>
        <w:gridCol w:w="2313"/>
        <w:gridCol w:w="3331"/>
      </w:tblGrid>
      <w:tr w:rsidR="006575A0" w14:paraId="4626BAAB" w14:textId="77777777">
        <w:tc>
          <w:tcPr>
            <w:tcW w:w="2326" w:type="dxa"/>
            <w:tcBorders>
              <w:top w:val="single" w:sz="4" w:space="0" w:color="000000"/>
              <w:left w:val="single" w:sz="4" w:space="0" w:color="000000"/>
              <w:bottom w:val="single" w:sz="4" w:space="0" w:color="000000"/>
            </w:tcBorders>
            <w:shd w:val="clear" w:color="auto" w:fill="D8D8D8"/>
          </w:tcPr>
          <w:p w14:paraId="2D3F916E" w14:textId="77777777" w:rsidR="006575A0" w:rsidRDefault="007443E2">
            <w:pPr>
              <w:ind w:firstLine="440"/>
              <w:jc w:val="center"/>
              <w:rPr>
                <w:bCs/>
                <w:color w:val="000000"/>
                <w:szCs w:val="21"/>
              </w:rPr>
            </w:pPr>
            <w:r>
              <w:rPr>
                <w:bCs/>
                <w:color w:val="000000"/>
                <w:szCs w:val="21"/>
              </w:rPr>
              <w:t>标识</w:t>
            </w:r>
          </w:p>
        </w:tc>
        <w:tc>
          <w:tcPr>
            <w:tcW w:w="2313" w:type="dxa"/>
            <w:tcBorders>
              <w:top w:val="single" w:sz="4" w:space="0" w:color="000000"/>
              <w:left w:val="single" w:sz="4" w:space="0" w:color="000000"/>
              <w:bottom w:val="single" w:sz="4" w:space="0" w:color="000000"/>
            </w:tcBorders>
            <w:shd w:val="clear" w:color="auto" w:fill="D8D8D8"/>
          </w:tcPr>
          <w:p w14:paraId="7ABAFD7A" w14:textId="77777777" w:rsidR="006575A0" w:rsidRDefault="007443E2">
            <w:pPr>
              <w:ind w:firstLine="440"/>
              <w:jc w:val="center"/>
              <w:rPr>
                <w:bCs/>
                <w:color w:val="000000"/>
                <w:szCs w:val="21"/>
              </w:rPr>
            </w:pPr>
            <w:r>
              <w:rPr>
                <w:bCs/>
                <w:color w:val="000000"/>
                <w:szCs w:val="21"/>
              </w:rPr>
              <w:t>内容</w:t>
            </w:r>
          </w:p>
        </w:tc>
        <w:tc>
          <w:tcPr>
            <w:tcW w:w="3331" w:type="dxa"/>
            <w:tcBorders>
              <w:top w:val="single" w:sz="4" w:space="0" w:color="000000"/>
              <w:left w:val="single" w:sz="4" w:space="0" w:color="000000"/>
              <w:bottom w:val="single" w:sz="4" w:space="0" w:color="000000"/>
              <w:right w:val="single" w:sz="4" w:space="0" w:color="000000"/>
            </w:tcBorders>
            <w:shd w:val="clear" w:color="auto" w:fill="D8D8D8"/>
          </w:tcPr>
          <w:p w14:paraId="729B2D53" w14:textId="77777777" w:rsidR="006575A0" w:rsidRDefault="007443E2">
            <w:pPr>
              <w:ind w:firstLine="440"/>
              <w:jc w:val="center"/>
              <w:rPr>
                <w:bCs/>
                <w:color w:val="000000"/>
                <w:szCs w:val="21"/>
              </w:rPr>
            </w:pPr>
            <w:r>
              <w:rPr>
                <w:bCs/>
                <w:color w:val="000000"/>
                <w:szCs w:val="21"/>
              </w:rPr>
              <w:t>说明</w:t>
            </w:r>
          </w:p>
        </w:tc>
      </w:tr>
      <w:tr w:rsidR="006575A0" w14:paraId="5209BADF" w14:textId="77777777">
        <w:tc>
          <w:tcPr>
            <w:tcW w:w="2326" w:type="dxa"/>
            <w:tcBorders>
              <w:top w:val="single" w:sz="4" w:space="0" w:color="000000"/>
              <w:left w:val="single" w:sz="4" w:space="0" w:color="000000"/>
              <w:bottom w:val="single" w:sz="4" w:space="0" w:color="000000"/>
            </w:tcBorders>
            <w:vAlign w:val="center"/>
          </w:tcPr>
          <w:p w14:paraId="56D41327" w14:textId="77777777" w:rsidR="006575A0" w:rsidRDefault="007443E2">
            <w:pPr>
              <w:ind w:firstLineChars="0" w:firstLine="0"/>
              <w:jc w:val="left"/>
            </w:pPr>
            <w:r>
              <w:t>CommandH</w:t>
            </w:r>
          </w:p>
        </w:tc>
        <w:tc>
          <w:tcPr>
            <w:tcW w:w="2313" w:type="dxa"/>
            <w:tcBorders>
              <w:top w:val="single" w:sz="4" w:space="0" w:color="000000"/>
              <w:left w:val="single" w:sz="4" w:space="0" w:color="000000"/>
              <w:bottom w:val="single" w:sz="4" w:space="0" w:color="000000"/>
            </w:tcBorders>
            <w:vAlign w:val="center"/>
          </w:tcPr>
          <w:p w14:paraId="20EFA1A0" w14:textId="77777777" w:rsidR="006575A0" w:rsidRDefault="007443E2">
            <w:pPr>
              <w:ind w:firstLineChars="0" w:firstLine="0"/>
              <w:jc w:val="left"/>
            </w:pPr>
            <w:r>
              <w:t>0x32</w:t>
            </w:r>
          </w:p>
        </w:tc>
        <w:tc>
          <w:tcPr>
            <w:tcW w:w="3331" w:type="dxa"/>
            <w:tcBorders>
              <w:top w:val="single" w:sz="4" w:space="0" w:color="000000"/>
              <w:left w:val="single" w:sz="4" w:space="0" w:color="000000"/>
              <w:bottom w:val="single" w:sz="4" w:space="0" w:color="000000"/>
              <w:right w:val="single" w:sz="4" w:space="0" w:color="000000"/>
            </w:tcBorders>
          </w:tcPr>
          <w:p w14:paraId="24184487" w14:textId="77777777" w:rsidR="006575A0" w:rsidRDefault="007443E2">
            <w:pPr>
              <w:ind w:firstLineChars="0" w:firstLine="0"/>
              <w:jc w:val="left"/>
            </w:pPr>
            <w:r>
              <w:t>卡片操作类别</w:t>
            </w:r>
          </w:p>
        </w:tc>
      </w:tr>
      <w:tr w:rsidR="006575A0" w14:paraId="6FE6EB33" w14:textId="77777777">
        <w:tc>
          <w:tcPr>
            <w:tcW w:w="2326" w:type="dxa"/>
            <w:tcBorders>
              <w:top w:val="single" w:sz="4" w:space="0" w:color="000000"/>
              <w:left w:val="single" w:sz="4" w:space="0" w:color="000000"/>
              <w:bottom w:val="single" w:sz="4" w:space="0" w:color="000000"/>
            </w:tcBorders>
            <w:vAlign w:val="center"/>
          </w:tcPr>
          <w:p w14:paraId="5A52CFF5" w14:textId="77777777" w:rsidR="006575A0" w:rsidRDefault="007443E2">
            <w:pPr>
              <w:ind w:firstLineChars="0" w:firstLine="0"/>
              <w:jc w:val="left"/>
            </w:pPr>
            <w:r>
              <w:t>CommandL</w:t>
            </w:r>
          </w:p>
        </w:tc>
        <w:tc>
          <w:tcPr>
            <w:tcW w:w="2313" w:type="dxa"/>
            <w:tcBorders>
              <w:top w:val="single" w:sz="4" w:space="0" w:color="000000"/>
              <w:left w:val="single" w:sz="4" w:space="0" w:color="000000"/>
              <w:bottom w:val="single" w:sz="4" w:space="0" w:color="000000"/>
            </w:tcBorders>
            <w:vAlign w:val="center"/>
          </w:tcPr>
          <w:p w14:paraId="3600C6C4" w14:textId="77777777" w:rsidR="006575A0" w:rsidRDefault="007443E2">
            <w:pPr>
              <w:ind w:firstLineChars="0" w:firstLine="0"/>
              <w:jc w:val="left"/>
            </w:pPr>
            <w:r>
              <w:t>0x22</w:t>
            </w:r>
          </w:p>
        </w:tc>
        <w:tc>
          <w:tcPr>
            <w:tcW w:w="3331" w:type="dxa"/>
            <w:tcBorders>
              <w:top w:val="single" w:sz="4" w:space="0" w:color="000000"/>
              <w:left w:val="single" w:sz="4" w:space="0" w:color="000000"/>
              <w:bottom w:val="single" w:sz="4" w:space="0" w:color="000000"/>
              <w:right w:val="single" w:sz="4" w:space="0" w:color="000000"/>
            </w:tcBorders>
          </w:tcPr>
          <w:p w14:paraId="56D62219" w14:textId="77777777" w:rsidR="006575A0" w:rsidRDefault="007443E2">
            <w:pPr>
              <w:ind w:firstLineChars="0" w:firstLine="0"/>
              <w:jc w:val="left"/>
            </w:pPr>
            <w:r>
              <w:t>SAM/PSAM</w:t>
            </w:r>
            <w:r>
              <w:t>卡上电</w:t>
            </w:r>
          </w:p>
        </w:tc>
      </w:tr>
      <w:tr w:rsidR="006575A0" w14:paraId="1EAD5842" w14:textId="77777777">
        <w:tc>
          <w:tcPr>
            <w:tcW w:w="2326" w:type="dxa"/>
            <w:tcBorders>
              <w:top w:val="single" w:sz="4" w:space="0" w:color="000000"/>
              <w:left w:val="single" w:sz="4" w:space="0" w:color="000000"/>
              <w:bottom w:val="single" w:sz="4" w:space="0" w:color="000000"/>
            </w:tcBorders>
            <w:vAlign w:val="center"/>
          </w:tcPr>
          <w:p w14:paraId="08DA06BB" w14:textId="77777777" w:rsidR="006575A0" w:rsidRDefault="007443E2">
            <w:pPr>
              <w:ind w:firstLineChars="0" w:firstLine="0"/>
              <w:jc w:val="left"/>
            </w:pPr>
            <w:r>
              <w:t>Card_para</w:t>
            </w:r>
          </w:p>
        </w:tc>
        <w:tc>
          <w:tcPr>
            <w:tcW w:w="2313" w:type="dxa"/>
            <w:tcBorders>
              <w:top w:val="single" w:sz="4" w:space="0" w:color="000000"/>
              <w:left w:val="single" w:sz="4" w:space="0" w:color="000000"/>
              <w:bottom w:val="single" w:sz="4" w:space="0" w:color="000000"/>
            </w:tcBorders>
            <w:vAlign w:val="center"/>
          </w:tcPr>
          <w:p w14:paraId="2F40E982" w14:textId="77777777" w:rsidR="006575A0" w:rsidRDefault="007443E2">
            <w:pPr>
              <w:ind w:firstLineChars="0" w:firstLine="0"/>
              <w:jc w:val="left"/>
            </w:pPr>
            <w:r>
              <w:t>0x00</w:t>
            </w:r>
            <w:r>
              <w:t>，</w:t>
            </w:r>
            <w:r>
              <w:t>0x00</w:t>
            </w:r>
            <w:r>
              <w:t>，</w:t>
            </w:r>
            <w:r>
              <w:t>0x00</w:t>
            </w:r>
          </w:p>
        </w:tc>
        <w:tc>
          <w:tcPr>
            <w:tcW w:w="3331" w:type="dxa"/>
            <w:tcBorders>
              <w:top w:val="single" w:sz="4" w:space="0" w:color="000000"/>
              <w:left w:val="single" w:sz="4" w:space="0" w:color="000000"/>
              <w:bottom w:val="single" w:sz="4" w:space="0" w:color="000000"/>
              <w:right w:val="single" w:sz="4" w:space="0" w:color="000000"/>
            </w:tcBorders>
          </w:tcPr>
          <w:p w14:paraId="684AF531" w14:textId="77777777" w:rsidR="006575A0" w:rsidRDefault="007443E2">
            <w:pPr>
              <w:ind w:firstLineChars="0" w:firstLine="0"/>
              <w:jc w:val="left"/>
            </w:pPr>
            <w:r>
              <w:t>3</w:t>
            </w:r>
            <w:r>
              <w:t>字节，备用，留待扩充</w:t>
            </w:r>
          </w:p>
        </w:tc>
      </w:tr>
      <w:tr w:rsidR="006575A0" w14:paraId="6B29E3C1" w14:textId="77777777">
        <w:trPr>
          <w:trHeight w:val="395"/>
        </w:trPr>
        <w:tc>
          <w:tcPr>
            <w:tcW w:w="2326" w:type="dxa"/>
            <w:tcBorders>
              <w:top w:val="single" w:sz="4" w:space="0" w:color="000000"/>
              <w:left w:val="single" w:sz="4" w:space="0" w:color="000000"/>
              <w:bottom w:val="single" w:sz="4" w:space="0" w:color="000000"/>
            </w:tcBorders>
            <w:vAlign w:val="center"/>
          </w:tcPr>
          <w:p w14:paraId="7B1F8E53" w14:textId="77777777" w:rsidR="006575A0" w:rsidRDefault="007443E2">
            <w:pPr>
              <w:ind w:firstLineChars="0" w:firstLine="0"/>
              <w:jc w:val="left"/>
            </w:pPr>
            <w:r>
              <w:t>Cardnum</w:t>
            </w:r>
          </w:p>
        </w:tc>
        <w:tc>
          <w:tcPr>
            <w:tcW w:w="2313" w:type="dxa"/>
            <w:tcBorders>
              <w:top w:val="single" w:sz="4" w:space="0" w:color="000000"/>
              <w:left w:val="single" w:sz="4" w:space="0" w:color="000000"/>
              <w:bottom w:val="single" w:sz="4" w:space="0" w:color="000000"/>
            </w:tcBorders>
            <w:vAlign w:val="center"/>
          </w:tcPr>
          <w:p w14:paraId="04A408C2" w14:textId="77777777" w:rsidR="006575A0" w:rsidRDefault="007443E2">
            <w:pPr>
              <w:ind w:firstLineChars="0" w:firstLine="0"/>
              <w:jc w:val="left"/>
            </w:pPr>
            <w:r>
              <w:t>卡号</w:t>
            </w:r>
            <w:r>
              <w:t>(1</w:t>
            </w:r>
            <w:r>
              <w:t>字节</w:t>
            </w:r>
            <w:r>
              <w:t>)</w:t>
            </w:r>
          </w:p>
        </w:tc>
        <w:tc>
          <w:tcPr>
            <w:tcW w:w="3331" w:type="dxa"/>
            <w:tcBorders>
              <w:top w:val="single" w:sz="4" w:space="0" w:color="000000"/>
              <w:left w:val="single" w:sz="4" w:space="0" w:color="000000"/>
              <w:bottom w:val="single" w:sz="4" w:space="0" w:color="000000"/>
              <w:right w:val="single" w:sz="4" w:space="0" w:color="000000"/>
            </w:tcBorders>
          </w:tcPr>
          <w:p w14:paraId="23F09EAB" w14:textId="77777777" w:rsidR="006575A0" w:rsidRDefault="007443E2">
            <w:pPr>
              <w:ind w:firstLineChars="0" w:firstLine="0"/>
              <w:jc w:val="left"/>
            </w:pPr>
            <w:r>
              <w:t>0x10  SAM1</w:t>
            </w:r>
          </w:p>
          <w:p w14:paraId="6103D5B1" w14:textId="77777777" w:rsidR="006575A0" w:rsidRDefault="007443E2">
            <w:pPr>
              <w:ind w:firstLineChars="0" w:firstLine="0"/>
              <w:jc w:val="left"/>
            </w:pPr>
            <w:r>
              <w:t>0x11  SAM2</w:t>
            </w:r>
          </w:p>
        </w:tc>
      </w:tr>
    </w:tbl>
    <w:p w14:paraId="41135800" w14:textId="77777777" w:rsidR="006575A0" w:rsidRDefault="006575A0">
      <w:pPr>
        <w:ind w:firstLineChars="0" w:firstLine="0"/>
        <w:rPr>
          <w:color w:val="000000"/>
          <w:lang w:eastAsia="zh-CN"/>
        </w:rPr>
      </w:pPr>
    </w:p>
    <w:p w14:paraId="1E23DFA1" w14:textId="77777777" w:rsidR="006575A0" w:rsidRDefault="007443E2">
      <w:pPr>
        <w:ind w:firstLineChars="0" w:firstLine="0"/>
        <w:rPr>
          <w:color w:val="000000"/>
        </w:rPr>
      </w:pPr>
      <w:r>
        <w:rPr>
          <w:color w:val="000000"/>
        </w:rPr>
        <w:t>返回状态码</w:t>
      </w:r>
      <w:r>
        <w:rPr>
          <w:color w:val="000000"/>
        </w:rPr>
        <w:t>:</w:t>
      </w:r>
    </w:p>
    <w:tbl>
      <w:tblPr>
        <w:tblW w:w="0" w:type="auto"/>
        <w:tblInd w:w="108" w:type="dxa"/>
        <w:tblLayout w:type="fixed"/>
        <w:tblLook w:val="04A0" w:firstRow="1" w:lastRow="0" w:firstColumn="1" w:lastColumn="0" w:noHBand="0" w:noVBand="1"/>
      </w:tblPr>
      <w:tblGrid>
        <w:gridCol w:w="2235"/>
        <w:gridCol w:w="2160"/>
        <w:gridCol w:w="3575"/>
      </w:tblGrid>
      <w:tr w:rsidR="006575A0" w14:paraId="36FAEC1F" w14:textId="77777777">
        <w:tc>
          <w:tcPr>
            <w:tcW w:w="2235" w:type="dxa"/>
            <w:tcBorders>
              <w:top w:val="single" w:sz="4" w:space="0" w:color="000000"/>
              <w:left w:val="single" w:sz="4" w:space="0" w:color="000000"/>
              <w:bottom w:val="single" w:sz="4" w:space="0" w:color="000000"/>
            </w:tcBorders>
          </w:tcPr>
          <w:p w14:paraId="6146DEFB" w14:textId="77777777" w:rsidR="006575A0" w:rsidRDefault="007443E2">
            <w:pPr>
              <w:ind w:firstLine="440"/>
              <w:jc w:val="center"/>
              <w:rPr>
                <w:bCs/>
                <w:color w:val="000000"/>
                <w:szCs w:val="21"/>
              </w:rPr>
            </w:pPr>
            <w:r>
              <w:rPr>
                <w:bCs/>
                <w:color w:val="000000"/>
                <w:szCs w:val="21"/>
              </w:rPr>
              <w:t>标识</w:t>
            </w:r>
          </w:p>
        </w:tc>
        <w:tc>
          <w:tcPr>
            <w:tcW w:w="2160" w:type="dxa"/>
            <w:tcBorders>
              <w:top w:val="single" w:sz="4" w:space="0" w:color="000000"/>
              <w:left w:val="single" w:sz="4" w:space="0" w:color="000000"/>
              <w:bottom w:val="single" w:sz="4" w:space="0" w:color="000000"/>
            </w:tcBorders>
          </w:tcPr>
          <w:p w14:paraId="76E52590" w14:textId="77777777" w:rsidR="006575A0" w:rsidRDefault="007443E2">
            <w:pPr>
              <w:ind w:firstLine="440"/>
              <w:jc w:val="center"/>
              <w:rPr>
                <w:bCs/>
                <w:color w:val="000000"/>
                <w:szCs w:val="21"/>
              </w:rPr>
            </w:pPr>
            <w:r>
              <w:rPr>
                <w:bCs/>
                <w:color w:val="000000"/>
                <w:szCs w:val="21"/>
              </w:rPr>
              <w:t>内容</w:t>
            </w:r>
          </w:p>
        </w:tc>
        <w:tc>
          <w:tcPr>
            <w:tcW w:w="3575" w:type="dxa"/>
            <w:tcBorders>
              <w:top w:val="single" w:sz="4" w:space="0" w:color="000000"/>
              <w:left w:val="single" w:sz="4" w:space="0" w:color="000000"/>
              <w:bottom w:val="single" w:sz="4" w:space="0" w:color="000000"/>
              <w:right w:val="single" w:sz="4" w:space="0" w:color="000000"/>
            </w:tcBorders>
          </w:tcPr>
          <w:p w14:paraId="4FDEF21C" w14:textId="77777777" w:rsidR="006575A0" w:rsidRDefault="007443E2">
            <w:pPr>
              <w:ind w:firstLine="440"/>
              <w:jc w:val="center"/>
              <w:rPr>
                <w:bCs/>
                <w:color w:val="000000"/>
                <w:szCs w:val="21"/>
              </w:rPr>
            </w:pPr>
            <w:r>
              <w:rPr>
                <w:bCs/>
                <w:color w:val="000000"/>
                <w:szCs w:val="21"/>
              </w:rPr>
              <w:t>说明</w:t>
            </w:r>
          </w:p>
        </w:tc>
      </w:tr>
      <w:tr w:rsidR="006575A0" w14:paraId="15968700" w14:textId="77777777">
        <w:tc>
          <w:tcPr>
            <w:tcW w:w="2235" w:type="dxa"/>
            <w:vMerge w:val="restart"/>
            <w:tcBorders>
              <w:top w:val="single" w:sz="4" w:space="0" w:color="000000"/>
              <w:left w:val="single" w:sz="4" w:space="0" w:color="000000"/>
              <w:bottom w:val="single" w:sz="4" w:space="0" w:color="000000"/>
            </w:tcBorders>
            <w:vAlign w:val="center"/>
          </w:tcPr>
          <w:p w14:paraId="534133D5" w14:textId="77777777" w:rsidR="006575A0" w:rsidRDefault="007443E2">
            <w:pPr>
              <w:ind w:firstLineChars="0" w:firstLine="0"/>
              <w:jc w:val="left"/>
            </w:pPr>
            <w:r>
              <w:t>status</w:t>
            </w:r>
          </w:p>
        </w:tc>
        <w:tc>
          <w:tcPr>
            <w:tcW w:w="2160" w:type="dxa"/>
            <w:tcBorders>
              <w:top w:val="single" w:sz="4" w:space="0" w:color="000000"/>
              <w:left w:val="single" w:sz="4" w:space="0" w:color="000000"/>
              <w:bottom w:val="single" w:sz="4" w:space="0" w:color="000000"/>
            </w:tcBorders>
          </w:tcPr>
          <w:p w14:paraId="076E52AA" w14:textId="77777777" w:rsidR="006575A0" w:rsidRDefault="007443E2">
            <w:pPr>
              <w:ind w:firstLineChars="0" w:firstLine="0"/>
              <w:jc w:val="left"/>
            </w:pPr>
            <w:r>
              <w:t>0x00</w:t>
            </w:r>
            <w:r>
              <w:t>，</w:t>
            </w:r>
            <w:r>
              <w:t>0x00</w:t>
            </w:r>
            <w:r>
              <w:t>，</w:t>
            </w:r>
          </w:p>
          <w:p w14:paraId="2E6606E5" w14:textId="77777777" w:rsidR="006575A0" w:rsidRDefault="007443E2">
            <w:pPr>
              <w:ind w:firstLineChars="0" w:firstLine="0"/>
              <w:jc w:val="left"/>
            </w:pPr>
            <w:r>
              <w:t>Cardtype</w:t>
            </w:r>
            <w:r>
              <w:t>，</w:t>
            </w:r>
          </w:p>
          <w:p w14:paraId="1B234F71" w14:textId="77777777" w:rsidR="006575A0" w:rsidRDefault="007443E2">
            <w:pPr>
              <w:ind w:firstLineChars="0" w:firstLine="0"/>
              <w:jc w:val="left"/>
            </w:pPr>
            <w:r>
              <w:t>ATR_Data</w:t>
            </w:r>
          </w:p>
        </w:tc>
        <w:tc>
          <w:tcPr>
            <w:tcW w:w="3575" w:type="dxa"/>
            <w:tcBorders>
              <w:top w:val="single" w:sz="4" w:space="0" w:color="000000"/>
              <w:left w:val="single" w:sz="4" w:space="0" w:color="000000"/>
              <w:bottom w:val="single" w:sz="4" w:space="0" w:color="000000"/>
              <w:right w:val="single" w:sz="4" w:space="0" w:color="000000"/>
            </w:tcBorders>
          </w:tcPr>
          <w:p w14:paraId="34AB6A22" w14:textId="77777777" w:rsidR="006575A0" w:rsidRDefault="007443E2">
            <w:pPr>
              <w:ind w:firstLineChars="0" w:firstLine="0"/>
              <w:jc w:val="left"/>
            </w:pPr>
            <w:r>
              <w:t>卡上电成功</w:t>
            </w:r>
          </w:p>
          <w:p w14:paraId="2F136A27" w14:textId="77777777" w:rsidR="006575A0" w:rsidRDefault="007443E2">
            <w:pPr>
              <w:ind w:firstLineChars="0" w:firstLine="0"/>
              <w:jc w:val="left"/>
            </w:pPr>
            <w:r>
              <w:t>1</w:t>
            </w:r>
            <w:r>
              <w:t>字节，</w:t>
            </w:r>
            <w:r>
              <w:t>0x00=T0</w:t>
            </w:r>
            <w:r>
              <w:t>卡，</w:t>
            </w:r>
            <w:r>
              <w:t>0x01=T1</w:t>
            </w:r>
            <w:r>
              <w:t>卡</w:t>
            </w:r>
          </w:p>
          <w:p w14:paraId="16DC1ECE" w14:textId="77777777" w:rsidR="006575A0" w:rsidRDefault="007443E2">
            <w:pPr>
              <w:ind w:firstLineChars="0" w:firstLine="0"/>
              <w:jc w:val="left"/>
            </w:pPr>
            <w:r>
              <w:t>卡返回的</w:t>
            </w:r>
            <w:r>
              <w:t>ATR</w:t>
            </w:r>
            <w:r>
              <w:t>数据</w:t>
            </w:r>
          </w:p>
        </w:tc>
      </w:tr>
      <w:tr w:rsidR="006575A0" w14:paraId="0FB99C56" w14:textId="77777777">
        <w:tc>
          <w:tcPr>
            <w:tcW w:w="2235" w:type="dxa"/>
            <w:vMerge/>
            <w:tcBorders>
              <w:top w:val="single" w:sz="4" w:space="0" w:color="000000"/>
              <w:left w:val="single" w:sz="4" w:space="0" w:color="000000"/>
              <w:bottom w:val="single" w:sz="4" w:space="0" w:color="000000"/>
            </w:tcBorders>
          </w:tcPr>
          <w:p w14:paraId="4AC5CD63" w14:textId="77777777" w:rsidR="006575A0" w:rsidRDefault="006575A0">
            <w:pPr>
              <w:ind w:firstLineChars="0" w:firstLine="0"/>
              <w:jc w:val="left"/>
            </w:pPr>
          </w:p>
        </w:tc>
        <w:tc>
          <w:tcPr>
            <w:tcW w:w="2160" w:type="dxa"/>
            <w:tcBorders>
              <w:top w:val="single" w:sz="4" w:space="0" w:color="000000"/>
              <w:left w:val="single" w:sz="4" w:space="0" w:color="000000"/>
              <w:bottom w:val="single" w:sz="4" w:space="0" w:color="000000"/>
            </w:tcBorders>
          </w:tcPr>
          <w:p w14:paraId="21652642" w14:textId="77777777" w:rsidR="006575A0" w:rsidRDefault="007443E2">
            <w:pPr>
              <w:ind w:firstLineChars="0" w:firstLine="0"/>
              <w:jc w:val="left"/>
            </w:pPr>
            <w:r>
              <w:t>0x00</w:t>
            </w:r>
            <w:r>
              <w:t>，</w:t>
            </w:r>
            <w:r>
              <w:t>0x01</w:t>
            </w:r>
          </w:p>
        </w:tc>
        <w:tc>
          <w:tcPr>
            <w:tcW w:w="3575" w:type="dxa"/>
            <w:tcBorders>
              <w:top w:val="single" w:sz="4" w:space="0" w:color="000000"/>
              <w:left w:val="single" w:sz="4" w:space="0" w:color="000000"/>
              <w:bottom w:val="single" w:sz="4" w:space="0" w:color="000000"/>
              <w:right w:val="single" w:sz="4" w:space="0" w:color="000000"/>
            </w:tcBorders>
          </w:tcPr>
          <w:p w14:paraId="40797CE8" w14:textId="77777777" w:rsidR="006575A0" w:rsidRDefault="007443E2">
            <w:pPr>
              <w:ind w:firstLineChars="0" w:firstLine="0"/>
              <w:jc w:val="left"/>
            </w:pPr>
            <w:r>
              <w:t>命令错</w:t>
            </w:r>
          </w:p>
        </w:tc>
      </w:tr>
      <w:tr w:rsidR="006575A0" w14:paraId="2E6198BA" w14:textId="77777777">
        <w:trPr>
          <w:trHeight w:val="239"/>
        </w:trPr>
        <w:tc>
          <w:tcPr>
            <w:tcW w:w="2235" w:type="dxa"/>
            <w:vMerge/>
            <w:tcBorders>
              <w:top w:val="single" w:sz="4" w:space="0" w:color="000000"/>
              <w:left w:val="single" w:sz="4" w:space="0" w:color="000000"/>
              <w:bottom w:val="single" w:sz="4" w:space="0" w:color="000000"/>
            </w:tcBorders>
          </w:tcPr>
          <w:p w14:paraId="5EAF50BA" w14:textId="77777777" w:rsidR="006575A0" w:rsidRDefault="006575A0">
            <w:pPr>
              <w:ind w:firstLineChars="0" w:firstLine="0"/>
              <w:jc w:val="left"/>
            </w:pPr>
          </w:p>
        </w:tc>
        <w:tc>
          <w:tcPr>
            <w:tcW w:w="2160" w:type="dxa"/>
            <w:tcBorders>
              <w:top w:val="single" w:sz="4" w:space="0" w:color="000000"/>
              <w:left w:val="single" w:sz="4" w:space="0" w:color="000000"/>
              <w:bottom w:val="single" w:sz="4" w:space="0" w:color="000000"/>
            </w:tcBorders>
          </w:tcPr>
          <w:p w14:paraId="06B8E656" w14:textId="77777777" w:rsidR="006575A0" w:rsidRDefault="007443E2">
            <w:pPr>
              <w:ind w:firstLineChars="0" w:firstLine="0"/>
              <w:jc w:val="left"/>
            </w:pPr>
            <w:r>
              <w:t>0x20</w:t>
            </w:r>
            <w:r>
              <w:t>，</w:t>
            </w:r>
            <w:r>
              <w:t>0x05</w:t>
            </w:r>
            <w:r>
              <w:t>，</w:t>
            </w:r>
          </w:p>
          <w:p w14:paraId="7E6920E5" w14:textId="77777777" w:rsidR="006575A0" w:rsidRDefault="007443E2">
            <w:pPr>
              <w:ind w:firstLineChars="0" w:firstLine="0"/>
              <w:jc w:val="left"/>
            </w:pPr>
            <w:r>
              <w:t>Retcode</w:t>
            </w:r>
          </w:p>
        </w:tc>
        <w:tc>
          <w:tcPr>
            <w:tcW w:w="3575" w:type="dxa"/>
            <w:tcBorders>
              <w:top w:val="single" w:sz="4" w:space="0" w:color="000000"/>
              <w:left w:val="single" w:sz="4" w:space="0" w:color="000000"/>
              <w:bottom w:val="single" w:sz="4" w:space="0" w:color="000000"/>
              <w:right w:val="single" w:sz="4" w:space="0" w:color="000000"/>
            </w:tcBorders>
          </w:tcPr>
          <w:p w14:paraId="221FDF1D" w14:textId="77777777" w:rsidR="006575A0" w:rsidRDefault="007443E2">
            <w:pPr>
              <w:ind w:firstLineChars="0" w:firstLine="0"/>
              <w:jc w:val="left"/>
            </w:pPr>
            <w:r>
              <w:t>上电失败</w:t>
            </w:r>
          </w:p>
          <w:p w14:paraId="3BBF20FF" w14:textId="77777777" w:rsidR="006575A0" w:rsidRDefault="007443E2">
            <w:pPr>
              <w:ind w:firstLineChars="0" w:firstLine="0"/>
              <w:jc w:val="left"/>
            </w:pPr>
            <w:r>
              <w:t>1</w:t>
            </w:r>
            <w:r>
              <w:t>个字节，备用，留待扩充</w:t>
            </w:r>
          </w:p>
        </w:tc>
      </w:tr>
    </w:tbl>
    <w:p w14:paraId="712CD2FC" w14:textId="77777777" w:rsidR="006575A0" w:rsidRDefault="006575A0">
      <w:pPr>
        <w:ind w:firstLine="440"/>
        <w:rPr>
          <w:color w:val="000000"/>
          <w:lang w:eastAsia="zh-CN"/>
        </w:rPr>
      </w:pPr>
    </w:p>
    <w:p w14:paraId="5FA70F52" w14:textId="77777777" w:rsidR="006575A0" w:rsidRDefault="007443E2">
      <w:pPr>
        <w:ind w:firstLine="440"/>
        <w:rPr>
          <w:lang w:eastAsia="zh-CN"/>
        </w:rPr>
      </w:pPr>
      <w:r>
        <w:rPr>
          <w:rFonts w:hint="eastAsia"/>
          <w:lang w:eastAsia="zh-CN"/>
        </w:rPr>
        <w:t>示例：</w:t>
      </w:r>
    </w:p>
    <w:p w14:paraId="2703ADB5" w14:textId="77777777" w:rsidR="006575A0" w:rsidRDefault="007443E2">
      <w:pPr>
        <w:ind w:leftChars="200" w:left="440" w:firstLine="440"/>
        <w:rPr>
          <w:lang w:eastAsia="zh-CN"/>
        </w:rPr>
      </w:pPr>
      <w:r>
        <w:rPr>
          <w:rFonts w:hint="eastAsia"/>
          <w:lang w:eastAsia="zh-CN"/>
        </w:rPr>
        <w:t>发送指令：</w:t>
      </w:r>
      <w:r>
        <w:rPr>
          <w:lang w:eastAsia="zh-CN"/>
        </w:rPr>
        <w:t>02 00 06 32 22 00 00 00 10 00 03</w:t>
      </w:r>
    </w:p>
    <w:p w14:paraId="532BC854" w14:textId="77777777" w:rsidR="006575A0" w:rsidRDefault="007443E2">
      <w:pPr>
        <w:ind w:leftChars="200" w:left="440" w:firstLine="440"/>
        <w:rPr>
          <w:lang w:eastAsia="zh-CN"/>
        </w:rPr>
      </w:pPr>
      <w:r>
        <w:rPr>
          <w:rFonts w:hint="eastAsia"/>
          <w:lang w:eastAsia="zh-CN"/>
        </w:rPr>
        <w:t>指令说明：给</w:t>
      </w:r>
      <w:r>
        <w:rPr>
          <w:bCs/>
          <w:color w:val="000000"/>
          <w:szCs w:val="21"/>
        </w:rPr>
        <w:t>SAM1</w:t>
      </w:r>
      <w:r>
        <w:rPr>
          <w:bCs/>
          <w:color w:val="000000"/>
          <w:szCs w:val="21"/>
        </w:rPr>
        <w:t>卡上电</w:t>
      </w:r>
    </w:p>
    <w:p w14:paraId="51B1149C" w14:textId="77777777" w:rsidR="006575A0" w:rsidRDefault="007443E2">
      <w:pPr>
        <w:ind w:leftChars="200" w:left="440" w:firstLine="440"/>
        <w:rPr>
          <w:lang w:eastAsia="zh-CN"/>
        </w:rPr>
      </w:pPr>
      <w:r>
        <w:rPr>
          <w:rFonts w:hint="eastAsia"/>
          <w:lang w:eastAsia="zh-CN"/>
        </w:rPr>
        <w:t>返回值：</w:t>
      </w:r>
      <w:r>
        <w:rPr>
          <w:lang w:eastAsia="zh-CN"/>
        </w:rPr>
        <w:t>02 00 03 20 05 00 25 03</w:t>
      </w:r>
    </w:p>
    <w:p w14:paraId="11707333" w14:textId="77777777" w:rsidR="006575A0" w:rsidRDefault="007443E2">
      <w:pPr>
        <w:ind w:leftChars="200" w:left="440" w:firstLine="440"/>
        <w:rPr>
          <w:lang w:eastAsia="zh-CN"/>
        </w:rPr>
      </w:pPr>
      <w:r>
        <w:rPr>
          <w:rFonts w:hint="eastAsia"/>
          <w:lang w:eastAsia="zh-CN"/>
        </w:rPr>
        <w:t>返回值说明：上电失败</w:t>
      </w:r>
    </w:p>
    <w:p w14:paraId="22002CCB" w14:textId="77777777" w:rsidR="006575A0" w:rsidRDefault="006575A0">
      <w:pPr>
        <w:ind w:firstLine="440"/>
        <w:rPr>
          <w:color w:val="000000"/>
          <w:lang w:eastAsia="zh-CN"/>
        </w:rPr>
      </w:pPr>
    </w:p>
    <w:p w14:paraId="7BC3233C" w14:textId="77777777" w:rsidR="006575A0" w:rsidRDefault="007443E2">
      <w:pPr>
        <w:pStyle w:val="3"/>
        <w:numPr>
          <w:ilvl w:val="1"/>
          <w:numId w:val="10"/>
        </w:numPr>
        <w:rPr>
          <w:lang w:eastAsia="zh-CN"/>
        </w:rPr>
      </w:pPr>
      <w:bookmarkStart w:id="71" w:name="_Toc10636211"/>
      <w:r>
        <w:t>SAM/PSAM</w:t>
      </w:r>
      <w:r>
        <w:t>卡下电（</w:t>
      </w:r>
      <w:r>
        <w:t>0x32 0x23</w:t>
      </w:r>
      <w:r>
        <w:t>）</w:t>
      </w:r>
      <w:bookmarkEnd w:id="71"/>
    </w:p>
    <w:p w14:paraId="082BBD8B" w14:textId="77777777" w:rsidR="006575A0" w:rsidRDefault="007443E2">
      <w:pPr>
        <w:ind w:firstLine="440"/>
        <w:rPr>
          <w:lang w:eastAsia="zh-CN"/>
        </w:rPr>
      </w:pPr>
      <w:r>
        <w:rPr>
          <w:rFonts w:hint="eastAsia"/>
          <w:lang w:eastAsia="zh-CN"/>
        </w:rPr>
        <w:t>0x32+0x23</w:t>
      </w:r>
      <w:r>
        <w:t>(0x32 0x23)</w:t>
      </w:r>
    </w:p>
    <w:p w14:paraId="11134402" w14:textId="77777777" w:rsidR="006575A0" w:rsidRDefault="007443E2">
      <w:pPr>
        <w:ind w:firstLine="440"/>
        <w:rPr>
          <w:lang w:eastAsia="zh-CN"/>
        </w:rPr>
      </w:pPr>
      <w:r>
        <w:rPr>
          <w:rFonts w:hint="eastAsia"/>
          <w:lang w:eastAsia="zh-CN"/>
        </w:rPr>
        <w:lastRenderedPageBreak/>
        <w:t>功能：给</w:t>
      </w:r>
      <w:r>
        <w:t>SAM/PSAM</w:t>
      </w:r>
      <w:r>
        <w:t>卡下电</w:t>
      </w:r>
    </w:p>
    <w:p w14:paraId="2B24B148" w14:textId="77777777" w:rsidR="006575A0" w:rsidRDefault="006575A0">
      <w:pPr>
        <w:ind w:firstLine="440"/>
        <w:rPr>
          <w:lang w:eastAsia="zh-CN"/>
        </w:rPr>
      </w:pPr>
    </w:p>
    <w:p w14:paraId="39B1E59B" w14:textId="77777777" w:rsidR="006575A0" w:rsidRDefault="007443E2">
      <w:pPr>
        <w:ind w:firstLine="440"/>
        <w:rPr>
          <w:lang w:eastAsia="zh-CN"/>
        </w:rPr>
      </w:pPr>
      <w:r>
        <w:rPr>
          <w:rFonts w:hint="eastAsia"/>
          <w:lang w:eastAsia="zh-CN"/>
        </w:rPr>
        <w:t>指令格式：</w:t>
      </w:r>
    </w:p>
    <w:tbl>
      <w:tblPr>
        <w:tblW w:w="0" w:type="auto"/>
        <w:tblInd w:w="392" w:type="dxa"/>
        <w:tblLayout w:type="fixed"/>
        <w:tblLook w:val="04A0" w:firstRow="1" w:lastRow="0" w:firstColumn="1" w:lastColumn="0" w:noHBand="0" w:noVBand="1"/>
      </w:tblPr>
      <w:tblGrid>
        <w:gridCol w:w="2042"/>
        <w:gridCol w:w="2313"/>
        <w:gridCol w:w="3331"/>
      </w:tblGrid>
      <w:tr w:rsidR="006575A0" w14:paraId="6A73A7AA" w14:textId="77777777">
        <w:tc>
          <w:tcPr>
            <w:tcW w:w="2042" w:type="dxa"/>
            <w:tcBorders>
              <w:top w:val="single" w:sz="4" w:space="0" w:color="000000"/>
              <w:left w:val="single" w:sz="4" w:space="0" w:color="000000"/>
              <w:bottom w:val="single" w:sz="4" w:space="0" w:color="000000"/>
            </w:tcBorders>
            <w:shd w:val="clear" w:color="auto" w:fill="D8D8D8"/>
          </w:tcPr>
          <w:p w14:paraId="78C24BF7" w14:textId="77777777" w:rsidR="006575A0" w:rsidRDefault="007443E2">
            <w:pPr>
              <w:ind w:firstLine="440"/>
              <w:jc w:val="center"/>
              <w:rPr>
                <w:bCs/>
                <w:color w:val="000000"/>
                <w:szCs w:val="21"/>
              </w:rPr>
            </w:pPr>
            <w:r>
              <w:rPr>
                <w:bCs/>
                <w:color w:val="000000"/>
                <w:szCs w:val="21"/>
              </w:rPr>
              <w:t>标识</w:t>
            </w:r>
          </w:p>
        </w:tc>
        <w:tc>
          <w:tcPr>
            <w:tcW w:w="2313" w:type="dxa"/>
            <w:tcBorders>
              <w:top w:val="single" w:sz="4" w:space="0" w:color="000000"/>
              <w:left w:val="single" w:sz="4" w:space="0" w:color="000000"/>
              <w:bottom w:val="single" w:sz="4" w:space="0" w:color="000000"/>
            </w:tcBorders>
            <w:shd w:val="clear" w:color="auto" w:fill="D8D8D8"/>
          </w:tcPr>
          <w:p w14:paraId="50E928B5" w14:textId="77777777" w:rsidR="006575A0" w:rsidRDefault="007443E2">
            <w:pPr>
              <w:ind w:firstLine="440"/>
              <w:jc w:val="center"/>
              <w:rPr>
                <w:bCs/>
                <w:color w:val="000000"/>
                <w:szCs w:val="21"/>
              </w:rPr>
            </w:pPr>
            <w:r>
              <w:rPr>
                <w:bCs/>
                <w:color w:val="000000"/>
                <w:szCs w:val="21"/>
              </w:rPr>
              <w:t>内容</w:t>
            </w:r>
          </w:p>
        </w:tc>
        <w:tc>
          <w:tcPr>
            <w:tcW w:w="3331" w:type="dxa"/>
            <w:tcBorders>
              <w:top w:val="single" w:sz="4" w:space="0" w:color="000000"/>
              <w:left w:val="single" w:sz="4" w:space="0" w:color="000000"/>
              <w:bottom w:val="single" w:sz="4" w:space="0" w:color="000000"/>
              <w:right w:val="single" w:sz="4" w:space="0" w:color="000000"/>
            </w:tcBorders>
            <w:shd w:val="clear" w:color="auto" w:fill="D8D8D8"/>
          </w:tcPr>
          <w:p w14:paraId="1BCB89D6" w14:textId="77777777" w:rsidR="006575A0" w:rsidRDefault="007443E2">
            <w:pPr>
              <w:ind w:firstLine="440"/>
              <w:jc w:val="center"/>
              <w:rPr>
                <w:bCs/>
                <w:color w:val="000000"/>
                <w:szCs w:val="21"/>
              </w:rPr>
            </w:pPr>
            <w:r>
              <w:rPr>
                <w:bCs/>
                <w:color w:val="000000"/>
                <w:szCs w:val="21"/>
              </w:rPr>
              <w:t>说明</w:t>
            </w:r>
          </w:p>
        </w:tc>
      </w:tr>
      <w:tr w:rsidR="006575A0" w14:paraId="55350E2C" w14:textId="77777777">
        <w:tc>
          <w:tcPr>
            <w:tcW w:w="2042" w:type="dxa"/>
            <w:tcBorders>
              <w:top w:val="single" w:sz="4" w:space="0" w:color="000000"/>
              <w:left w:val="single" w:sz="4" w:space="0" w:color="000000"/>
              <w:bottom w:val="single" w:sz="4" w:space="0" w:color="000000"/>
            </w:tcBorders>
            <w:vAlign w:val="center"/>
          </w:tcPr>
          <w:p w14:paraId="71F40530" w14:textId="77777777" w:rsidR="006575A0" w:rsidRDefault="007443E2">
            <w:pPr>
              <w:ind w:firstLineChars="0" w:firstLine="0"/>
              <w:jc w:val="left"/>
            </w:pPr>
            <w:r>
              <w:t>CommandH</w:t>
            </w:r>
          </w:p>
        </w:tc>
        <w:tc>
          <w:tcPr>
            <w:tcW w:w="2313" w:type="dxa"/>
            <w:tcBorders>
              <w:top w:val="single" w:sz="4" w:space="0" w:color="000000"/>
              <w:left w:val="single" w:sz="4" w:space="0" w:color="000000"/>
              <w:bottom w:val="single" w:sz="4" w:space="0" w:color="000000"/>
            </w:tcBorders>
            <w:vAlign w:val="center"/>
          </w:tcPr>
          <w:p w14:paraId="3977F9E0" w14:textId="77777777" w:rsidR="006575A0" w:rsidRDefault="007443E2">
            <w:pPr>
              <w:ind w:firstLineChars="0" w:firstLine="0"/>
              <w:jc w:val="left"/>
            </w:pPr>
            <w:r>
              <w:t>0x32</w:t>
            </w:r>
          </w:p>
        </w:tc>
        <w:tc>
          <w:tcPr>
            <w:tcW w:w="3331" w:type="dxa"/>
            <w:tcBorders>
              <w:top w:val="single" w:sz="4" w:space="0" w:color="000000"/>
              <w:left w:val="single" w:sz="4" w:space="0" w:color="000000"/>
              <w:bottom w:val="single" w:sz="4" w:space="0" w:color="000000"/>
              <w:right w:val="single" w:sz="4" w:space="0" w:color="000000"/>
            </w:tcBorders>
            <w:vAlign w:val="center"/>
          </w:tcPr>
          <w:p w14:paraId="4AB9CE88" w14:textId="77777777" w:rsidR="006575A0" w:rsidRDefault="007443E2">
            <w:pPr>
              <w:ind w:firstLineChars="0" w:firstLine="0"/>
              <w:jc w:val="left"/>
            </w:pPr>
            <w:r>
              <w:t>卡片操作类别</w:t>
            </w:r>
          </w:p>
        </w:tc>
      </w:tr>
      <w:tr w:rsidR="006575A0" w14:paraId="2A353E01" w14:textId="77777777">
        <w:tc>
          <w:tcPr>
            <w:tcW w:w="2042" w:type="dxa"/>
            <w:tcBorders>
              <w:top w:val="single" w:sz="4" w:space="0" w:color="000000"/>
              <w:left w:val="single" w:sz="4" w:space="0" w:color="000000"/>
              <w:bottom w:val="single" w:sz="4" w:space="0" w:color="000000"/>
            </w:tcBorders>
            <w:vAlign w:val="center"/>
          </w:tcPr>
          <w:p w14:paraId="6F6D94DC" w14:textId="77777777" w:rsidR="006575A0" w:rsidRDefault="007443E2">
            <w:pPr>
              <w:ind w:firstLineChars="0" w:firstLine="0"/>
              <w:jc w:val="left"/>
            </w:pPr>
            <w:r>
              <w:t>CommandL</w:t>
            </w:r>
          </w:p>
        </w:tc>
        <w:tc>
          <w:tcPr>
            <w:tcW w:w="2313" w:type="dxa"/>
            <w:tcBorders>
              <w:top w:val="single" w:sz="4" w:space="0" w:color="000000"/>
              <w:left w:val="single" w:sz="4" w:space="0" w:color="000000"/>
              <w:bottom w:val="single" w:sz="4" w:space="0" w:color="000000"/>
            </w:tcBorders>
            <w:vAlign w:val="center"/>
          </w:tcPr>
          <w:p w14:paraId="59F4A4D2" w14:textId="77777777" w:rsidR="006575A0" w:rsidRDefault="007443E2">
            <w:pPr>
              <w:ind w:firstLineChars="0" w:firstLine="0"/>
              <w:jc w:val="left"/>
            </w:pPr>
            <w:r>
              <w:t>0x23</w:t>
            </w:r>
          </w:p>
        </w:tc>
        <w:tc>
          <w:tcPr>
            <w:tcW w:w="3331" w:type="dxa"/>
            <w:tcBorders>
              <w:top w:val="single" w:sz="4" w:space="0" w:color="000000"/>
              <w:left w:val="single" w:sz="4" w:space="0" w:color="000000"/>
              <w:bottom w:val="single" w:sz="4" w:space="0" w:color="000000"/>
              <w:right w:val="single" w:sz="4" w:space="0" w:color="000000"/>
            </w:tcBorders>
            <w:vAlign w:val="center"/>
          </w:tcPr>
          <w:p w14:paraId="1963F185" w14:textId="77777777" w:rsidR="006575A0" w:rsidRDefault="007443E2">
            <w:pPr>
              <w:ind w:firstLineChars="0" w:firstLine="0"/>
              <w:jc w:val="left"/>
            </w:pPr>
            <w:r>
              <w:t>SAM/PSAM</w:t>
            </w:r>
            <w:r>
              <w:t>卡上电</w:t>
            </w:r>
          </w:p>
        </w:tc>
      </w:tr>
      <w:tr w:rsidR="006575A0" w14:paraId="410668F2" w14:textId="77777777">
        <w:tc>
          <w:tcPr>
            <w:tcW w:w="2042" w:type="dxa"/>
            <w:tcBorders>
              <w:top w:val="single" w:sz="4" w:space="0" w:color="000000"/>
              <w:left w:val="single" w:sz="4" w:space="0" w:color="000000"/>
              <w:bottom w:val="single" w:sz="4" w:space="0" w:color="000000"/>
            </w:tcBorders>
            <w:vAlign w:val="center"/>
          </w:tcPr>
          <w:p w14:paraId="5798792A" w14:textId="77777777" w:rsidR="006575A0" w:rsidRDefault="007443E2">
            <w:pPr>
              <w:ind w:firstLineChars="0" w:firstLine="0"/>
              <w:jc w:val="left"/>
            </w:pPr>
            <w:r>
              <w:t>Cardnum</w:t>
            </w:r>
          </w:p>
        </w:tc>
        <w:tc>
          <w:tcPr>
            <w:tcW w:w="2313" w:type="dxa"/>
            <w:tcBorders>
              <w:top w:val="single" w:sz="4" w:space="0" w:color="000000"/>
              <w:left w:val="single" w:sz="4" w:space="0" w:color="000000"/>
              <w:bottom w:val="single" w:sz="4" w:space="0" w:color="000000"/>
            </w:tcBorders>
            <w:vAlign w:val="center"/>
          </w:tcPr>
          <w:p w14:paraId="0F6D2112" w14:textId="77777777" w:rsidR="006575A0" w:rsidRDefault="007443E2">
            <w:pPr>
              <w:ind w:firstLineChars="0" w:firstLine="0"/>
              <w:jc w:val="left"/>
            </w:pPr>
            <w:r>
              <w:t>卡号</w:t>
            </w:r>
            <w:r>
              <w:t>(1</w:t>
            </w:r>
            <w:r>
              <w:t>字节</w:t>
            </w:r>
            <w:r>
              <w:t>)</w:t>
            </w:r>
          </w:p>
        </w:tc>
        <w:tc>
          <w:tcPr>
            <w:tcW w:w="3331" w:type="dxa"/>
            <w:tcBorders>
              <w:top w:val="single" w:sz="4" w:space="0" w:color="000000"/>
              <w:left w:val="single" w:sz="4" w:space="0" w:color="000000"/>
              <w:bottom w:val="single" w:sz="4" w:space="0" w:color="000000"/>
              <w:right w:val="single" w:sz="4" w:space="0" w:color="000000"/>
            </w:tcBorders>
            <w:vAlign w:val="center"/>
          </w:tcPr>
          <w:p w14:paraId="689A56B9" w14:textId="77777777" w:rsidR="006575A0" w:rsidRDefault="007443E2">
            <w:pPr>
              <w:ind w:firstLineChars="0" w:firstLine="0"/>
              <w:jc w:val="left"/>
            </w:pPr>
            <w:r>
              <w:t>0x10  SAM1</w:t>
            </w:r>
          </w:p>
          <w:p w14:paraId="03FDF757" w14:textId="77777777" w:rsidR="006575A0" w:rsidRDefault="007443E2">
            <w:pPr>
              <w:ind w:firstLineChars="0" w:firstLine="0"/>
              <w:jc w:val="left"/>
            </w:pPr>
            <w:r>
              <w:t>0x11  SAM2</w:t>
            </w:r>
          </w:p>
        </w:tc>
      </w:tr>
    </w:tbl>
    <w:p w14:paraId="2DF4E96D" w14:textId="77777777" w:rsidR="006575A0" w:rsidRDefault="006575A0">
      <w:pPr>
        <w:ind w:firstLine="440"/>
        <w:rPr>
          <w:color w:val="000000"/>
        </w:rPr>
      </w:pPr>
    </w:p>
    <w:p w14:paraId="27ABC873" w14:textId="77777777" w:rsidR="006575A0" w:rsidRDefault="007443E2">
      <w:pPr>
        <w:ind w:firstLine="440"/>
        <w:rPr>
          <w:color w:val="000000"/>
          <w:lang w:eastAsia="zh-CN"/>
        </w:rPr>
      </w:pPr>
      <w:r>
        <w:rPr>
          <w:color w:val="000000"/>
        </w:rPr>
        <w:t>返回状态码</w:t>
      </w:r>
    </w:p>
    <w:tbl>
      <w:tblPr>
        <w:tblW w:w="0" w:type="auto"/>
        <w:tblInd w:w="392" w:type="dxa"/>
        <w:tblLayout w:type="fixed"/>
        <w:tblLook w:val="04A0" w:firstRow="1" w:lastRow="0" w:firstColumn="1" w:lastColumn="0" w:noHBand="0" w:noVBand="1"/>
      </w:tblPr>
      <w:tblGrid>
        <w:gridCol w:w="1842"/>
        <w:gridCol w:w="1985"/>
        <w:gridCol w:w="3359"/>
      </w:tblGrid>
      <w:tr w:rsidR="006575A0" w14:paraId="478F3319" w14:textId="77777777">
        <w:tc>
          <w:tcPr>
            <w:tcW w:w="1842" w:type="dxa"/>
            <w:tcBorders>
              <w:top w:val="single" w:sz="4" w:space="0" w:color="000000"/>
              <w:left w:val="single" w:sz="4" w:space="0" w:color="000000"/>
              <w:bottom w:val="single" w:sz="4" w:space="0" w:color="000000"/>
            </w:tcBorders>
          </w:tcPr>
          <w:p w14:paraId="0435B30E" w14:textId="77777777" w:rsidR="006575A0" w:rsidRDefault="007443E2">
            <w:pPr>
              <w:ind w:firstLine="440"/>
              <w:jc w:val="center"/>
              <w:rPr>
                <w:bCs/>
                <w:color w:val="000000"/>
                <w:szCs w:val="21"/>
              </w:rPr>
            </w:pPr>
            <w:r>
              <w:rPr>
                <w:bCs/>
                <w:color w:val="000000"/>
                <w:szCs w:val="21"/>
              </w:rPr>
              <w:t>标识</w:t>
            </w:r>
          </w:p>
        </w:tc>
        <w:tc>
          <w:tcPr>
            <w:tcW w:w="1985" w:type="dxa"/>
            <w:tcBorders>
              <w:top w:val="single" w:sz="4" w:space="0" w:color="000000"/>
              <w:left w:val="single" w:sz="4" w:space="0" w:color="000000"/>
              <w:bottom w:val="single" w:sz="4" w:space="0" w:color="000000"/>
            </w:tcBorders>
          </w:tcPr>
          <w:p w14:paraId="1B22DA4F" w14:textId="77777777" w:rsidR="006575A0" w:rsidRDefault="007443E2">
            <w:pPr>
              <w:ind w:firstLine="440"/>
              <w:jc w:val="center"/>
              <w:rPr>
                <w:bCs/>
                <w:color w:val="000000"/>
                <w:szCs w:val="21"/>
              </w:rPr>
            </w:pPr>
            <w:r>
              <w:rPr>
                <w:bCs/>
                <w:color w:val="000000"/>
                <w:szCs w:val="21"/>
              </w:rPr>
              <w:t>内容</w:t>
            </w:r>
          </w:p>
        </w:tc>
        <w:tc>
          <w:tcPr>
            <w:tcW w:w="3359" w:type="dxa"/>
            <w:tcBorders>
              <w:top w:val="single" w:sz="4" w:space="0" w:color="000000"/>
              <w:left w:val="single" w:sz="4" w:space="0" w:color="000000"/>
              <w:bottom w:val="single" w:sz="4" w:space="0" w:color="000000"/>
              <w:right w:val="single" w:sz="4" w:space="0" w:color="000000"/>
            </w:tcBorders>
          </w:tcPr>
          <w:p w14:paraId="231DC159" w14:textId="77777777" w:rsidR="006575A0" w:rsidRDefault="007443E2">
            <w:pPr>
              <w:ind w:firstLineChars="0" w:firstLine="0"/>
              <w:jc w:val="center"/>
              <w:rPr>
                <w:bCs/>
                <w:color w:val="000000"/>
                <w:szCs w:val="21"/>
              </w:rPr>
            </w:pPr>
            <w:r>
              <w:rPr>
                <w:bCs/>
                <w:color w:val="000000"/>
                <w:szCs w:val="21"/>
              </w:rPr>
              <w:t>说明</w:t>
            </w:r>
          </w:p>
        </w:tc>
      </w:tr>
      <w:tr w:rsidR="006575A0" w14:paraId="0D3A3F36" w14:textId="77777777">
        <w:tc>
          <w:tcPr>
            <w:tcW w:w="1842" w:type="dxa"/>
            <w:vMerge w:val="restart"/>
            <w:tcBorders>
              <w:top w:val="single" w:sz="4" w:space="0" w:color="000000"/>
              <w:left w:val="single" w:sz="4" w:space="0" w:color="000000"/>
              <w:bottom w:val="single" w:sz="4" w:space="0" w:color="000000"/>
            </w:tcBorders>
            <w:vAlign w:val="center"/>
          </w:tcPr>
          <w:p w14:paraId="5BA80FA9" w14:textId="77777777" w:rsidR="006575A0" w:rsidRDefault="007443E2">
            <w:pPr>
              <w:ind w:firstLineChars="0" w:firstLine="0"/>
              <w:jc w:val="left"/>
            </w:pPr>
            <w:r>
              <w:t>status</w:t>
            </w:r>
          </w:p>
        </w:tc>
        <w:tc>
          <w:tcPr>
            <w:tcW w:w="1985" w:type="dxa"/>
            <w:tcBorders>
              <w:top w:val="single" w:sz="4" w:space="0" w:color="000000"/>
              <w:left w:val="single" w:sz="4" w:space="0" w:color="000000"/>
              <w:bottom w:val="single" w:sz="4" w:space="0" w:color="000000"/>
            </w:tcBorders>
            <w:vAlign w:val="center"/>
          </w:tcPr>
          <w:p w14:paraId="596DAE78" w14:textId="77777777" w:rsidR="006575A0" w:rsidRDefault="007443E2">
            <w:pPr>
              <w:ind w:firstLineChars="0" w:firstLine="0"/>
              <w:jc w:val="left"/>
            </w:pPr>
            <w:r>
              <w:t>0x00</w:t>
            </w:r>
            <w:r>
              <w:t>，</w:t>
            </w:r>
            <w:r>
              <w:t>0x00</w:t>
            </w:r>
          </w:p>
        </w:tc>
        <w:tc>
          <w:tcPr>
            <w:tcW w:w="3359" w:type="dxa"/>
            <w:tcBorders>
              <w:top w:val="single" w:sz="4" w:space="0" w:color="000000"/>
              <w:left w:val="single" w:sz="4" w:space="0" w:color="000000"/>
              <w:bottom w:val="single" w:sz="4" w:space="0" w:color="000000"/>
              <w:right w:val="single" w:sz="4" w:space="0" w:color="000000"/>
            </w:tcBorders>
            <w:vAlign w:val="center"/>
          </w:tcPr>
          <w:p w14:paraId="5FCB16E5" w14:textId="77777777" w:rsidR="006575A0" w:rsidRDefault="007443E2">
            <w:pPr>
              <w:ind w:firstLineChars="0" w:firstLine="0"/>
              <w:jc w:val="left"/>
            </w:pPr>
            <w:r>
              <w:t>卡下电完成</w:t>
            </w:r>
          </w:p>
        </w:tc>
      </w:tr>
      <w:tr w:rsidR="006575A0" w14:paraId="624B0B73" w14:textId="77777777">
        <w:tc>
          <w:tcPr>
            <w:tcW w:w="1842" w:type="dxa"/>
            <w:vMerge/>
            <w:tcBorders>
              <w:top w:val="single" w:sz="4" w:space="0" w:color="000000"/>
              <w:left w:val="single" w:sz="4" w:space="0" w:color="000000"/>
              <w:bottom w:val="single" w:sz="4" w:space="0" w:color="000000"/>
            </w:tcBorders>
            <w:vAlign w:val="center"/>
          </w:tcPr>
          <w:p w14:paraId="0E97C34D" w14:textId="77777777" w:rsidR="006575A0" w:rsidRDefault="006575A0">
            <w:pPr>
              <w:ind w:firstLineChars="0" w:firstLine="0"/>
              <w:jc w:val="left"/>
            </w:pPr>
          </w:p>
        </w:tc>
        <w:tc>
          <w:tcPr>
            <w:tcW w:w="1985" w:type="dxa"/>
            <w:tcBorders>
              <w:top w:val="single" w:sz="4" w:space="0" w:color="000000"/>
              <w:left w:val="single" w:sz="4" w:space="0" w:color="000000"/>
              <w:bottom w:val="single" w:sz="4" w:space="0" w:color="000000"/>
            </w:tcBorders>
            <w:vAlign w:val="center"/>
          </w:tcPr>
          <w:p w14:paraId="6F2C1BCA" w14:textId="77777777" w:rsidR="006575A0" w:rsidRDefault="007443E2">
            <w:pPr>
              <w:ind w:firstLineChars="0" w:firstLine="0"/>
              <w:jc w:val="left"/>
            </w:pPr>
            <w:r>
              <w:t>0x00</w:t>
            </w:r>
            <w:r>
              <w:t>，</w:t>
            </w:r>
            <w:r>
              <w:t>0x01</w:t>
            </w:r>
          </w:p>
        </w:tc>
        <w:tc>
          <w:tcPr>
            <w:tcW w:w="3359" w:type="dxa"/>
            <w:tcBorders>
              <w:top w:val="single" w:sz="4" w:space="0" w:color="000000"/>
              <w:left w:val="single" w:sz="4" w:space="0" w:color="000000"/>
              <w:bottom w:val="single" w:sz="4" w:space="0" w:color="000000"/>
              <w:right w:val="single" w:sz="4" w:space="0" w:color="000000"/>
            </w:tcBorders>
            <w:vAlign w:val="center"/>
          </w:tcPr>
          <w:p w14:paraId="0A3304C7" w14:textId="77777777" w:rsidR="006575A0" w:rsidRDefault="007443E2">
            <w:pPr>
              <w:ind w:firstLineChars="0" w:firstLine="0"/>
              <w:jc w:val="left"/>
            </w:pPr>
            <w:r>
              <w:t>命令错</w:t>
            </w:r>
          </w:p>
        </w:tc>
      </w:tr>
    </w:tbl>
    <w:p w14:paraId="74032DB7" w14:textId="77777777" w:rsidR="006575A0" w:rsidRDefault="006575A0">
      <w:pPr>
        <w:ind w:firstLine="440"/>
        <w:rPr>
          <w:lang w:eastAsia="zh-CN"/>
        </w:rPr>
      </w:pPr>
    </w:p>
    <w:p w14:paraId="38FDB7BF" w14:textId="77777777" w:rsidR="006575A0" w:rsidRDefault="007443E2">
      <w:pPr>
        <w:ind w:firstLine="440"/>
        <w:rPr>
          <w:lang w:eastAsia="zh-CN"/>
        </w:rPr>
      </w:pPr>
      <w:r>
        <w:rPr>
          <w:rFonts w:hint="eastAsia"/>
          <w:lang w:eastAsia="zh-CN"/>
        </w:rPr>
        <w:t>示例：</w:t>
      </w:r>
    </w:p>
    <w:p w14:paraId="787EF45F" w14:textId="77777777" w:rsidR="006575A0" w:rsidRDefault="007443E2">
      <w:pPr>
        <w:ind w:leftChars="200" w:left="440" w:firstLine="440"/>
        <w:rPr>
          <w:lang w:eastAsia="zh-CN"/>
        </w:rPr>
      </w:pPr>
      <w:r>
        <w:rPr>
          <w:rFonts w:hint="eastAsia"/>
          <w:lang w:eastAsia="zh-CN"/>
        </w:rPr>
        <w:t>发送指令：</w:t>
      </w:r>
      <w:r>
        <w:rPr>
          <w:lang w:eastAsia="zh-CN"/>
        </w:rPr>
        <w:t>02 00 03 32 23 10 01 03</w:t>
      </w:r>
    </w:p>
    <w:p w14:paraId="3971E67C" w14:textId="77777777" w:rsidR="006575A0" w:rsidRDefault="007443E2">
      <w:pPr>
        <w:ind w:leftChars="200" w:left="440" w:firstLine="440"/>
        <w:rPr>
          <w:lang w:eastAsia="zh-CN"/>
        </w:rPr>
      </w:pPr>
      <w:r>
        <w:rPr>
          <w:rFonts w:hint="eastAsia"/>
          <w:lang w:eastAsia="zh-CN"/>
        </w:rPr>
        <w:t>指令说明：给</w:t>
      </w:r>
      <w:r>
        <w:rPr>
          <w:bCs/>
          <w:color w:val="000000"/>
          <w:szCs w:val="21"/>
        </w:rPr>
        <w:t>SAM1</w:t>
      </w:r>
      <w:r>
        <w:rPr>
          <w:bCs/>
          <w:color w:val="000000"/>
          <w:szCs w:val="21"/>
        </w:rPr>
        <w:t>卡下电</w:t>
      </w:r>
    </w:p>
    <w:p w14:paraId="61A3F431"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69DBF123" w14:textId="77777777" w:rsidR="006575A0" w:rsidRDefault="007443E2">
      <w:pPr>
        <w:ind w:leftChars="200" w:left="440" w:firstLine="440"/>
        <w:rPr>
          <w:lang w:eastAsia="zh-CN"/>
        </w:rPr>
      </w:pPr>
      <w:r>
        <w:rPr>
          <w:rFonts w:hint="eastAsia"/>
          <w:lang w:eastAsia="zh-CN"/>
        </w:rPr>
        <w:t>返回值说明：</w:t>
      </w:r>
      <w:r>
        <w:rPr>
          <w:bCs/>
          <w:color w:val="000000"/>
          <w:szCs w:val="21"/>
        </w:rPr>
        <w:t>卡下电完成</w:t>
      </w:r>
    </w:p>
    <w:p w14:paraId="35BEB6CA" w14:textId="77777777" w:rsidR="006575A0" w:rsidRDefault="006575A0">
      <w:pPr>
        <w:ind w:firstLine="440"/>
        <w:rPr>
          <w:lang w:eastAsia="zh-CN"/>
        </w:rPr>
      </w:pPr>
    </w:p>
    <w:p w14:paraId="70772C83" w14:textId="77777777" w:rsidR="006575A0" w:rsidRDefault="006575A0">
      <w:pPr>
        <w:ind w:firstLine="440"/>
        <w:rPr>
          <w:color w:val="000000"/>
          <w:lang w:eastAsia="zh-CN"/>
        </w:rPr>
      </w:pPr>
    </w:p>
    <w:p w14:paraId="26F38238" w14:textId="77777777" w:rsidR="006575A0" w:rsidRDefault="007443E2">
      <w:pPr>
        <w:pStyle w:val="3"/>
        <w:numPr>
          <w:ilvl w:val="1"/>
          <w:numId w:val="10"/>
        </w:numPr>
        <w:rPr>
          <w:lang w:eastAsia="zh-CN"/>
        </w:rPr>
      </w:pPr>
      <w:bookmarkStart w:id="72" w:name="_Toc10636212"/>
      <w:r>
        <w:t>射频卡寻卡（</w:t>
      </w:r>
      <w:r>
        <w:t>0x32 0x24</w:t>
      </w:r>
      <w:r>
        <w:t>）</w:t>
      </w:r>
      <w:bookmarkEnd w:id="72"/>
    </w:p>
    <w:p w14:paraId="66D77615" w14:textId="77777777" w:rsidR="006575A0" w:rsidRDefault="007443E2">
      <w:pPr>
        <w:ind w:firstLine="440"/>
        <w:rPr>
          <w:lang w:eastAsia="zh-CN"/>
        </w:rPr>
      </w:pPr>
      <w:r>
        <w:t xml:space="preserve"> </w:t>
      </w:r>
      <w:r>
        <w:rPr>
          <w:rFonts w:hint="eastAsia"/>
          <w:lang w:eastAsia="zh-CN"/>
        </w:rPr>
        <w:t>0x32+0x24+</w:t>
      </w:r>
      <w:r>
        <w:rPr>
          <w:rFonts w:hint="eastAsia"/>
          <w:lang w:eastAsia="zh-CN"/>
        </w:rPr>
        <w:t>寻卡超时时间</w:t>
      </w:r>
      <w:r>
        <w:rPr>
          <w:rFonts w:hint="eastAsia"/>
          <w:lang w:eastAsia="zh-CN"/>
        </w:rPr>
        <w:t>DT</w:t>
      </w:r>
      <w:r>
        <w:t>(0x32 0x24</w:t>
      </w:r>
      <w:r>
        <w:rPr>
          <w:rFonts w:hint="eastAsia"/>
          <w:lang w:eastAsia="zh-CN"/>
        </w:rPr>
        <w:t xml:space="preserve">  DT</w:t>
      </w:r>
      <w:r>
        <w:t>)</w:t>
      </w:r>
    </w:p>
    <w:p w14:paraId="72D9F85D" w14:textId="77777777" w:rsidR="006575A0" w:rsidRDefault="007443E2">
      <w:pPr>
        <w:ind w:firstLine="440"/>
        <w:rPr>
          <w:lang w:eastAsia="zh-CN"/>
        </w:rPr>
      </w:pPr>
      <w:r>
        <w:rPr>
          <w:rFonts w:hint="eastAsia"/>
          <w:lang w:eastAsia="zh-CN"/>
        </w:rPr>
        <w:t>功能：</w:t>
      </w:r>
      <w:proofErr w:type="gramStart"/>
      <w:r>
        <w:rPr>
          <w:rFonts w:hint="eastAsia"/>
          <w:lang w:eastAsia="zh-CN"/>
        </w:rPr>
        <w:t>射频卡寻</w:t>
      </w:r>
      <w:proofErr w:type="gramEnd"/>
      <w:r>
        <w:rPr>
          <w:rFonts w:hint="eastAsia"/>
          <w:lang w:eastAsia="zh-CN"/>
        </w:rPr>
        <w:t>卡</w:t>
      </w:r>
    </w:p>
    <w:p w14:paraId="2F1A07D7" w14:textId="77777777" w:rsidR="006575A0" w:rsidRDefault="006575A0">
      <w:pPr>
        <w:ind w:firstLine="440"/>
        <w:rPr>
          <w:lang w:eastAsia="zh-CN"/>
        </w:rPr>
      </w:pPr>
    </w:p>
    <w:p w14:paraId="14AB86EB"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2121"/>
        <w:gridCol w:w="3523"/>
      </w:tblGrid>
      <w:tr w:rsidR="006575A0" w14:paraId="371D77EF" w14:textId="77777777">
        <w:tc>
          <w:tcPr>
            <w:tcW w:w="2326" w:type="dxa"/>
            <w:tcBorders>
              <w:top w:val="single" w:sz="4" w:space="0" w:color="000000"/>
              <w:left w:val="single" w:sz="4" w:space="0" w:color="000000"/>
              <w:bottom w:val="single" w:sz="4" w:space="0" w:color="000000"/>
            </w:tcBorders>
            <w:shd w:val="clear" w:color="auto" w:fill="D8D8D8"/>
          </w:tcPr>
          <w:p w14:paraId="1363A79C" w14:textId="77777777" w:rsidR="006575A0" w:rsidRDefault="007443E2">
            <w:pPr>
              <w:ind w:firstLine="440"/>
              <w:jc w:val="center"/>
              <w:rPr>
                <w:bCs/>
                <w:color w:val="000000"/>
                <w:szCs w:val="21"/>
              </w:rPr>
            </w:pPr>
            <w:r>
              <w:rPr>
                <w:bCs/>
                <w:color w:val="000000"/>
                <w:szCs w:val="21"/>
              </w:rPr>
              <w:t>标识</w:t>
            </w:r>
          </w:p>
        </w:tc>
        <w:tc>
          <w:tcPr>
            <w:tcW w:w="2121" w:type="dxa"/>
            <w:tcBorders>
              <w:top w:val="single" w:sz="4" w:space="0" w:color="000000"/>
              <w:left w:val="single" w:sz="4" w:space="0" w:color="000000"/>
              <w:bottom w:val="single" w:sz="4" w:space="0" w:color="000000"/>
            </w:tcBorders>
            <w:shd w:val="clear" w:color="auto" w:fill="D8D8D8"/>
          </w:tcPr>
          <w:p w14:paraId="7121D506" w14:textId="77777777" w:rsidR="006575A0" w:rsidRDefault="007443E2">
            <w:pPr>
              <w:ind w:firstLine="440"/>
              <w:jc w:val="center"/>
              <w:rPr>
                <w:bCs/>
                <w:color w:val="000000"/>
                <w:szCs w:val="21"/>
              </w:rPr>
            </w:pPr>
            <w:r>
              <w:rPr>
                <w:bCs/>
                <w:color w:val="000000"/>
                <w:szCs w:val="21"/>
              </w:rPr>
              <w:t>内容</w:t>
            </w:r>
          </w:p>
        </w:tc>
        <w:tc>
          <w:tcPr>
            <w:tcW w:w="3523" w:type="dxa"/>
            <w:tcBorders>
              <w:top w:val="single" w:sz="4" w:space="0" w:color="000000"/>
              <w:left w:val="single" w:sz="4" w:space="0" w:color="000000"/>
              <w:bottom w:val="single" w:sz="4" w:space="0" w:color="000000"/>
              <w:right w:val="single" w:sz="4" w:space="0" w:color="000000"/>
            </w:tcBorders>
            <w:shd w:val="clear" w:color="auto" w:fill="D8D8D8"/>
          </w:tcPr>
          <w:p w14:paraId="39F640B7" w14:textId="77777777" w:rsidR="006575A0" w:rsidRDefault="007443E2">
            <w:pPr>
              <w:ind w:firstLine="440"/>
              <w:jc w:val="center"/>
              <w:rPr>
                <w:bCs/>
                <w:color w:val="000000"/>
                <w:szCs w:val="21"/>
              </w:rPr>
            </w:pPr>
            <w:r>
              <w:rPr>
                <w:bCs/>
                <w:color w:val="000000"/>
                <w:szCs w:val="21"/>
              </w:rPr>
              <w:t>说明</w:t>
            </w:r>
          </w:p>
        </w:tc>
      </w:tr>
      <w:tr w:rsidR="006575A0" w14:paraId="2B187A4B" w14:textId="77777777">
        <w:tc>
          <w:tcPr>
            <w:tcW w:w="2326" w:type="dxa"/>
            <w:tcBorders>
              <w:top w:val="single" w:sz="4" w:space="0" w:color="000000"/>
              <w:left w:val="single" w:sz="4" w:space="0" w:color="000000"/>
              <w:bottom w:val="single" w:sz="4" w:space="0" w:color="000000"/>
            </w:tcBorders>
            <w:vAlign w:val="center"/>
          </w:tcPr>
          <w:p w14:paraId="008EE24C" w14:textId="77777777" w:rsidR="006575A0" w:rsidRDefault="007443E2">
            <w:pPr>
              <w:ind w:firstLineChars="0" w:firstLine="0"/>
              <w:jc w:val="left"/>
            </w:pPr>
            <w:r>
              <w:t>CommandH</w:t>
            </w:r>
          </w:p>
        </w:tc>
        <w:tc>
          <w:tcPr>
            <w:tcW w:w="2121" w:type="dxa"/>
            <w:tcBorders>
              <w:top w:val="single" w:sz="4" w:space="0" w:color="000000"/>
              <w:left w:val="single" w:sz="4" w:space="0" w:color="000000"/>
              <w:bottom w:val="single" w:sz="4" w:space="0" w:color="000000"/>
            </w:tcBorders>
            <w:vAlign w:val="center"/>
          </w:tcPr>
          <w:p w14:paraId="048C2241" w14:textId="77777777" w:rsidR="006575A0" w:rsidRDefault="007443E2">
            <w:pPr>
              <w:ind w:firstLineChars="0" w:firstLine="0"/>
              <w:jc w:val="left"/>
            </w:pPr>
            <w:r>
              <w:t>0x32</w:t>
            </w:r>
          </w:p>
        </w:tc>
        <w:tc>
          <w:tcPr>
            <w:tcW w:w="3523" w:type="dxa"/>
            <w:tcBorders>
              <w:top w:val="single" w:sz="4" w:space="0" w:color="000000"/>
              <w:left w:val="single" w:sz="4" w:space="0" w:color="000000"/>
              <w:bottom w:val="single" w:sz="4" w:space="0" w:color="000000"/>
              <w:right w:val="single" w:sz="4" w:space="0" w:color="000000"/>
            </w:tcBorders>
          </w:tcPr>
          <w:p w14:paraId="0F0AC446" w14:textId="77777777" w:rsidR="006575A0" w:rsidRDefault="007443E2">
            <w:pPr>
              <w:ind w:firstLineChars="0" w:firstLine="0"/>
              <w:jc w:val="left"/>
            </w:pPr>
            <w:r>
              <w:t>卡片操作类别</w:t>
            </w:r>
          </w:p>
        </w:tc>
      </w:tr>
      <w:tr w:rsidR="006575A0" w14:paraId="28948A0E" w14:textId="77777777">
        <w:tc>
          <w:tcPr>
            <w:tcW w:w="2326" w:type="dxa"/>
            <w:tcBorders>
              <w:top w:val="single" w:sz="4" w:space="0" w:color="000000"/>
              <w:left w:val="single" w:sz="4" w:space="0" w:color="000000"/>
              <w:bottom w:val="single" w:sz="4" w:space="0" w:color="000000"/>
            </w:tcBorders>
            <w:vAlign w:val="center"/>
          </w:tcPr>
          <w:p w14:paraId="6518670B" w14:textId="77777777" w:rsidR="006575A0" w:rsidRDefault="007443E2">
            <w:pPr>
              <w:ind w:firstLineChars="0" w:firstLine="0"/>
              <w:jc w:val="left"/>
            </w:pPr>
            <w:r>
              <w:t>CommandL</w:t>
            </w:r>
          </w:p>
        </w:tc>
        <w:tc>
          <w:tcPr>
            <w:tcW w:w="2121" w:type="dxa"/>
            <w:tcBorders>
              <w:top w:val="single" w:sz="4" w:space="0" w:color="000000"/>
              <w:left w:val="single" w:sz="4" w:space="0" w:color="000000"/>
              <w:bottom w:val="single" w:sz="4" w:space="0" w:color="000000"/>
            </w:tcBorders>
            <w:vAlign w:val="center"/>
          </w:tcPr>
          <w:p w14:paraId="7435EE34" w14:textId="77777777" w:rsidR="006575A0" w:rsidRDefault="007443E2">
            <w:pPr>
              <w:ind w:firstLineChars="0" w:firstLine="0"/>
              <w:jc w:val="left"/>
            </w:pPr>
            <w:r>
              <w:t>0x24</w:t>
            </w:r>
          </w:p>
        </w:tc>
        <w:tc>
          <w:tcPr>
            <w:tcW w:w="3523" w:type="dxa"/>
            <w:tcBorders>
              <w:top w:val="single" w:sz="4" w:space="0" w:color="000000"/>
              <w:left w:val="single" w:sz="4" w:space="0" w:color="000000"/>
              <w:bottom w:val="single" w:sz="4" w:space="0" w:color="000000"/>
              <w:right w:val="single" w:sz="4" w:space="0" w:color="000000"/>
            </w:tcBorders>
          </w:tcPr>
          <w:p w14:paraId="54003F98" w14:textId="77777777" w:rsidR="006575A0" w:rsidRDefault="007443E2">
            <w:pPr>
              <w:ind w:firstLineChars="0" w:firstLine="0"/>
              <w:jc w:val="left"/>
            </w:pPr>
            <w:r>
              <w:t>激活非接触卡命令代码</w:t>
            </w:r>
          </w:p>
        </w:tc>
      </w:tr>
      <w:tr w:rsidR="006575A0" w14:paraId="53E72A11" w14:textId="77777777">
        <w:tc>
          <w:tcPr>
            <w:tcW w:w="2326" w:type="dxa"/>
            <w:tcBorders>
              <w:top w:val="single" w:sz="4" w:space="0" w:color="000000"/>
              <w:left w:val="single" w:sz="4" w:space="0" w:color="000000"/>
              <w:bottom w:val="single" w:sz="4" w:space="0" w:color="000000"/>
            </w:tcBorders>
            <w:vAlign w:val="center"/>
          </w:tcPr>
          <w:p w14:paraId="6580FAC6" w14:textId="77777777" w:rsidR="006575A0" w:rsidRDefault="007443E2">
            <w:pPr>
              <w:ind w:firstLineChars="0" w:firstLine="0"/>
              <w:jc w:val="left"/>
            </w:pPr>
            <w:r>
              <w:rPr>
                <w:rFonts w:hint="eastAsia"/>
              </w:rPr>
              <w:t>寻卡超时时间</w:t>
            </w:r>
            <w:r>
              <w:rPr>
                <w:rFonts w:hint="eastAsia"/>
              </w:rPr>
              <w:t>DT</w:t>
            </w:r>
          </w:p>
        </w:tc>
        <w:tc>
          <w:tcPr>
            <w:tcW w:w="2121" w:type="dxa"/>
            <w:tcBorders>
              <w:top w:val="single" w:sz="4" w:space="0" w:color="000000"/>
              <w:left w:val="single" w:sz="4" w:space="0" w:color="000000"/>
              <w:bottom w:val="single" w:sz="4" w:space="0" w:color="000000"/>
            </w:tcBorders>
            <w:vAlign w:val="center"/>
          </w:tcPr>
          <w:p w14:paraId="202166E8" w14:textId="77777777" w:rsidR="006575A0" w:rsidRDefault="007443E2">
            <w:pPr>
              <w:ind w:firstLineChars="0" w:firstLine="0"/>
              <w:jc w:val="left"/>
            </w:pPr>
            <w:r>
              <w:t xml:space="preserve">Timeh </w:t>
            </w:r>
            <w:r>
              <w:t>，</w:t>
            </w:r>
            <w:r>
              <w:t>Timel</w:t>
            </w:r>
          </w:p>
        </w:tc>
        <w:tc>
          <w:tcPr>
            <w:tcW w:w="3523" w:type="dxa"/>
            <w:tcBorders>
              <w:top w:val="single" w:sz="4" w:space="0" w:color="000000"/>
              <w:left w:val="single" w:sz="4" w:space="0" w:color="000000"/>
              <w:bottom w:val="single" w:sz="4" w:space="0" w:color="000000"/>
              <w:right w:val="single" w:sz="4" w:space="0" w:color="000000"/>
            </w:tcBorders>
          </w:tcPr>
          <w:p w14:paraId="3C75981D" w14:textId="77777777" w:rsidR="006575A0" w:rsidRDefault="007443E2">
            <w:pPr>
              <w:ind w:firstLineChars="0" w:firstLine="0"/>
              <w:jc w:val="left"/>
            </w:pPr>
            <w:r>
              <w:t>超时等待时间，单位</w:t>
            </w:r>
            <w:r>
              <w:t xml:space="preserve">S </w:t>
            </w:r>
            <w:r>
              <w:t>，</w:t>
            </w:r>
          </w:p>
          <w:p w14:paraId="06597578" w14:textId="77777777" w:rsidR="006575A0" w:rsidRDefault="007443E2">
            <w:pPr>
              <w:ind w:firstLineChars="0" w:firstLine="0"/>
              <w:jc w:val="left"/>
            </w:pPr>
            <w:r>
              <w:t>0xffff</w:t>
            </w:r>
            <w:r>
              <w:t>表示一直等待到有卡</w:t>
            </w:r>
          </w:p>
          <w:p w14:paraId="30FC2368" w14:textId="77777777" w:rsidR="006575A0" w:rsidRDefault="007443E2">
            <w:pPr>
              <w:ind w:firstLineChars="0" w:firstLine="0"/>
              <w:jc w:val="left"/>
            </w:pPr>
            <w:r>
              <w:t>0x0000</w:t>
            </w:r>
            <w:r>
              <w:t>表示寻卡</w:t>
            </w:r>
            <w:r>
              <w:t>1</w:t>
            </w:r>
            <w:r>
              <w:t>次就返回</w:t>
            </w:r>
          </w:p>
        </w:tc>
      </w:tr>
    </w:tbl>
    <w:p w14:paraId="6645AD7C" w14:textId="77777777" w:rsidR="006575A0" w:rsidRDefault="006575A0">
      <w:pPr>
        <w:ind w:firstLine="440"/>
      </w:pPr>
    </w:p>
    <w:p w14:paraId="1A1D49B0" w14:textId="77777777" w:rsidR="006575A0" w:rsidRDefault="007443E2">
      <w:pPr>
        <w:ind w:firstLine="440"/>
        <w:rPr>
          <w:bCs/>
          <w:color w:val="000000"/>
          <w:szCs w:val="21"/>
        </w:rPr>
      </w:pPr>
      <w:r>
        <w:rPr>
          <w:color w:val="000000"/>
        </w:rPr>
        <w:t>返回异常状态码</w:t>
      </w:r>
    </w:p>
    <w:tbl>
      <w:tblPr>
        <w:tblW w:w="0" w:type="auto"/>
        <w:tblInd w:w="623" w:type="dxa"/>
        <w:tblLayout w:type="fixed"/>
        <w:tblLook w:val="04A0" w:firstRow="1" w:lastRow="0" w:firstColumn="1" w:lastColumn="0" w:noHBand="0" w:noVBand="1"/>
      </w:tblPr>
      <w:tblGrid>
        <w:gridCol w:w="2295"/>
        <w:gridCol w:w="1726"/>
        <w:gridCol w:w="3949"/>
      </w:tblGrid>
      <w:tr w:rsidR="006575A0" w14:paraId="0F1F64C0" w14:textId="77777777">
        <w:tc>
          <w:tcPr>
            <w:tcW w:w="2295" w:type="dxa"/>
            <w:tcBorders>
              <w:top w:val="single" w:sz="4" w:space="0" w:color="000000"/>
              <w:left w:val="single" w:sz="4" w:space="0" w:color="000000"/>
              <w:bottom w:val="single" w:sz="4" w:space="0" w:color="000000"/>
            </w:tcBorders>
          </w:tcPr>
          <w:p w14:paraId="70A09E08" w14:textId="77777777" w:rsidR="006575A0" w:rsidRDefault="007443E2">
            <w:pPr>
              <w:ind w:firstLine="440"/>
              <w:jc w:val="center"/>
              <w:rPr>
                <w:bCs/>
                <w:color w:val="000000"/>
                <w:szCs w:val="21"/>
              </w:rPr>
            </w:pPr>
            <w:r>
              <w:rPr>
                <w:bCs/>
                <w:color w:val="000000"/>
                <w:szCs w:val="21"/>
              </w:rPr>
              <w:t>标识</w:t>
            </w:r>
          </w:p>
        </w:tc>
        <w:tc>
          <w:tcPr>
            <w:tcW w:w="1726" w:type="dxa"/>
            <w:tcBorders>
              <w:top w:val="single" w:sz="4" w:space="0" w:color="000000"/>
              <w:left w:val="single" w:sz="4" w:space="0" w:color="000000"/>
              <w:bottom w:val="single" w:sz="4" w:space="0" w:color="000000"/>
            </w:tcBorders>
          </w:tcPr>
          <w:p w14:paraId="5CDB827B"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tcPr>
          <w:p w14:paraId="6C297FF9" w14:textId="77777777" w:rsidR="006575A0" w:rsidRDefault="007443E2">
            <w:pPr>
              <w:ind w:firstLine="440"/>
              <w:jc w:val="center"/>
              <w:rPr>
                <w:bCs/>
                <w:color w:val="000000"/>
                <w:szCs w:val="21"/>
              </w:rPr>
            </w:pPr>
            <w:r>
              <w:rPr>
                <w:bCs/>
                <w:color w:val="000000"/>
                <w:szCs w:val="21"/>
              </w:rPr>
              <w:t>说明</w:t>
            </w:r>
          </w:p>
        </w:tc>
      </w:tr>
      <w:tr w:rsidR="006575A0" w14:paraId="1B23503E" w14:textId="77777777">
        <w:tc>
          <w:tcPr>
            <w:tcW w:w="2295" w:type="dxa"/>
            <w:vMerge w:val="restart"/>
            <w:tcBorders>
              <w:top w:val="single" w:sz="4" w:space="0" w:color="000000"/>
              <w:left w:val="single" w:sz="4" w:space="0" w:color="000000"/>
              <w:bottom w:val="single" w:sz="4" w:space="0" w:color="000000"/>
            </w:tcBorders>
            <w:vAlign w:val="center"/>
          </w:tcPr>
          <w:p w14:paraId="4268E5CD" w14:textId="77777777" w:rsidR="006575A0" w:rsidRDefault="007443E2">
            <w:pPr>
              <w:ind w:firstLineChars="0" w:firstLine="0"/>
              <w:jc w:val="left"/>
            </w:pPr>
            <w:r>
              <w:t>status</w:t>
            </w:r>
          </w:p>
        </w:tc>
        <w:tc>
          <w:tcPr>
            <w:tcW w:w="1726" w:type="dxa"/>
            <w:tcBorders>
              <w:top w:val="single" w:sz="4" w:space="0" w:color="000000"/>
              <w:left w:val="single" w:sz="4" w:space="0" w:color="000000"/>
              <w:bottom w:val="single" w:sz="4" w:space="0" w:color="000000"/>
            </w:tcBorders>
            <w:vAlign w:val="center"/>
          </w:tcPr>
          <w:p w14:paraId="4D44D153" w14:textId="77777777" w:rsidR="006575A0" w:rsidRDefault="007443E2">
            <w:pPr>
              <w:ind w:firstLineChars="0" w:firstLine="0"/>
              <w:jc w:val="left"/>
            </w:pPr>
            <w:r>
              <w:t>30H</w:t>
            </w:r>
            <w:r>
              <w:t>，</w:t>
            </w:r>
            <w:r>
              <w:t>06H</w:t>
            </w:r>
          </w:p>
        </w:tc>
        <w:tc>
          <w:tcPr>
            <w:tcW w:w="3949" w:type="dxa"/>
            <w:tcBorders>
              <w:top w:val="single" w:sz="4" w:space="0" w:color="000000"/>
              <w:left w:val="single" w:sz="4" w:space="0" w:color="000000"/>
              <w:bottom w:val="single" w:sz="4" w:space="0" w:color="000000"/>
              <w:right w:val="single" w:sz="4" w:space="0" w:color="000000"/>
            </w:tcBorders>
            <w:vAlign w:val="center"/>
          </w:tcPr>
          <w:p w14:paraId="641F2D8C" w14:textId="77777777" w:rsidR="006575A0" w:rsidRDefault="007443E2">
            <w:pPr>
              <w:ind w:firstLineChars="0" w:firstLine="0"/>
              <w:jc w:val="left"/>
            </w:pPr>
            <w:r>
              <w:t>超时未寻到卡</w:t>
            </w:r>
          </w:p>
        </w:tc>
      </w:tr>
      <w:tr w:rsidR="006575A0" w14:paraId="36F377F1" w14:textId="77777777">
        <w:tc>
          <w:tcPr>
            <w:tcW w:w="2295" w:type="dxa"/>
            <w:vMerge/>
            <w:tcBorders>
              <w:top w:val="single" w:sz="4" w:space="0" w:color="000000"/>
              <w:left w:val="single" w:sz="4" w:space="0" w:color="000000"/>
              <w:bottom w:val="single" w:sz="4" w:space="0" w:color="000000"/>
            </w:tcBorders>
            <w:vAlign w:val="center"/>
          </w:tcPr>
          <w:p w14:paraId="34CA2215"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498A4503" w14:textId="77777777" w:rsidR="006575A0" w:rsidRDefault="007443E2">
            <w:pPr>
              <w:ind w:firstLineChars="0" w:firstLine="0"/>
              <w:jc w:val="left"/>
            </w:pPr>
            <w:r>
              <w:t>30H</w:t>
            </w:r>
            <w:r>
              <w:t>，</w:t>
            </w:r>
            <w:r>
              <w:t>09H</w:t>
            </w:r>
          </w:p>
        </w:tc>
        <w:tc>
          <w:tcPr>
            <w:tcW w:w="3949" w:type="dxa"/>
            <w:tcBorders>
              <w:top w:val="single" w:sz="4" w:space="0" w:color="000000"/>
              <w:left w:val="single" w:sz="4" w:space="0" w:color="000000"/>
              <w:bottom w:val="single" w:sz="4" w:space="0" w:color="000000"/>
              <w:right w:val="single" w:sz="4" w:space="0" w:color="000000"/>
            </w:tcBorders>
            <w:vAlign w:val="center"/>
          </w:tcPr>
          <w:p w14:paraId="58866592" w14:textId="77777777" w:rsidR="006575A0" w:rsidRDefault="007443E2">
            <w:pPr>
              <w:ind w:firstLineChars="0" w:firstLine="0"/>
              <w:jc w:val="left"/>
            </w:pPr>
            <w:r>
              <w:t>检测到多张卡</w:t>
            </w:r>
            <w:r>
              <w:t>(</w:t>
            </w:r>
            <w:r>
              <w:t>是否能检测到多卡，与天线及卡片特性也有相关</w:t>
            </w:r>
            <w:r>
              <w:t>)</w:t>
            </w:r>
          </w:p>
        </w:tc>
      </w:tr>
      <w:tr w:rsidR="006575A0" w14:paraId="1D3E5AE0" w14:textId="77777777">
        <w:tc>
          <w:tcPr>
            <w:tcW w:w="2295" w:type="dxa"/>
            <w:vMerge/>
            <w:tcBorders>
              <w:top w:val="single" w:sz="4" w:space="0" w:color="000000"/>
              <w:left w:val="single" w:sz="4" w:space="0" w:color="000000"/>
              <w:bottom w:val="single" w:sz="4" w:space="0" w:color="000000"/>
            </w:tcBorders>
            <w:vAlign w:val="center"/>
          </w:tcPr>
          <w:p w14:paraId="354D3397"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6DC0F5EE" w14:textId="77777777" w:rsidR="006575A0" w:rsidRDefault="007443E2">
            <w:pPr>
              <w:ind w:firstLineChars="0" w:firstLine="0"/>
              <w:jc w:val="left"/>
            </w:pPr>
            <w:r>
              <w:t>30H</w:t>
            </w:r>
            <w:r>
              <w:t>，</w:t>
            </w:r>
            <w:r>
              <w:t>05H</w:t>
            </w:r>
          </w:p>
        </w:tc>
        <w:tc>
          <w:tcPr>
            <w:tcW w:w="3949" w:type="dxa"/>
            <w:tcBorders>
              <w:top w:val="single" w:sz="4" w:space="0" w:color="000000"/>
              <w:left w:val="single" w:sz="4" w:space="0" w:color="000000"/>
              <w:bottom w:val="single" w:sz="4" w:space="0" w:color="000000"/>
              <w:right w:val="single" w:sz="4" w:space="0" w:color="000000"/>
            </w:tcBorders>
            <w:vAlign w:val="center"/>
          </w:tcPr>
          <w:p w14:paraId="1EA78FA4" w14:textId="77777777" w:rsidR="006575A0" w:rsidRDefault="007443E2">
            <w:pPr>
              <w:ind w:firstLineChars="0" w:firstLine="0"/>
              <w:jc w:val="left"/>
            </w:pPr>
            <w:r>
              <w:t>其它错误</w:t>
            </w:r>
          </w:p>
        </w:tc>
      </w:tr>
      <w:tr w:rsidR="006575A0" w14:paraId="7970B1B1" w14:textId="77777777">
        <w:tc>
          <w:tcPr>
            <w:tcW w:w="2295" w:type="dxa"/>
            <w:vMerge/>
            <w:tcBorders>
              <w:top w:val="single" w:sz="4" w:space="0" w:color="000000"/>
              <w:left w:val="single" w:sz="4" w:space="0" w:color="000000"/>
              <w:bottom w:val="single" w:sz="4" w:space="0" w:color="000000"/>
            </w:tcBorders>
            <w:vAlign w:val="center"/>
          </w:tcPr>
          <w:p w14:paraId="7C31041C"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7F77A3F9" w14:textId="77777777" w:rsidR="006575A0" w:rsidRDefault="007443E2">
            <w:pPr>
              <w:ind w:firstLineChars="0" w:firstLine="0"/>
              <w:jc w:val="left"/>
            </w:pPr>
            <w:r>
              <w:t>30H</w:t>
            </w:r>
            <w:r>
              <w:t>，</w:t>
            </w:r>
            <w:r>
              <w:t>10H</w:t>
            </w:r>
          </w:p>
        </w:tc>
        <w:tc>
          <w:tcPr>
            <w:tcW w:w="3949" w:type="dxa"/>
            <w:tcBorders>
              <w:top w:val="single" w:sz="4" w:space="0" w:color="000000"/>
              <w:left w:val="single" w:sz="4" w:space="0" w:color="000000"/>
              <w:bottom w:val="single" w:sz="4" w:space="0" w:color="000000"/>
              <w:right w:val="single" w:sz="4" w:space="0" w:color="000000"/>
            </w:tcBorders>
            <w:vAlign w:val="center"/>
          </w:tcPr>
          <w:p w14:paraId="2BDA86C3" w14:textId="77777777" w:rsidR="006575A0" w:rsidRDefault="007443E2">
            <w:pPr>
              <w:ind w:firstLineChars="0" w:firstLine="0"/>
              <w:jc w:val="left"/>
            </w:pPr>
            <w:r>
              <w:t>接口设备初始化异常</w:t>
            </w:r>
            <w:r>
              <w:t>(</w:t>
            </w:r>
            <w:r>
              <w:t>或者未配置</w:t>
            </w:r>
            <w:r>
              <w:t xml:space="preserve">) </w:t>
            </w:r>
          </w:p>
        </w:tc>
      </w:tr>
    </w:tbl>
    <w:p w14:paraId="735DBEBF" w14:textId="77777777" w:rsidR="006575A0" w:rsidRDefault="006575A0">
      <w:pPr>
        <w:ind w:firstLine="440"/>
        <w:rPr>
          <w:color w:val="000000"/>
        </w:rPr>
      </w:pPr>
    </w:p>
    <w:p w14:paraId="6E6B9181" w14:textId="77777777" w:rsidR="006575A0" w:rsidRDefault="007443E2">
      <w:pPr>
        <w:ind w:firstLine="440"/>
        <w:rPr>
          <w:bCs/>
          <w:color w:val="000000"/>
          <w:szCs w:val="21"/>
        </w:rPr>
      </w:pPr>
      <w:r>
        <w:rPr>
          <w:color w:val="000000"/>
        </w:rPr>
        <w:t>返回正常状态码</w:t>
      </w:r>
    </w:p>
    <w:tbl>
      <w:tblPr>
        <w:tblW w:w="7970" w:type="dxa"/>
        <w:tblInd w:w="623" w:type="dxa"/>
        <w:tblLayout w:type="fixed"/>
        <w:tblLook w:val="04A0" w:firstRow="1" w:lastRow="0" w:firstColumn="1" w:lastColumn="0" w:noHBand="0" w:noVBand="1"/>
      </w:tblPr>
      <w:tblGrid>
        <w:gridCol w:w="2700"/>
        <w:gridCol w:w="2030"/>
        <w:gridCol w:w="3240"/>
      </w:tblGrid>
      <w:tr w:rsidR="006575A0" w14:paraId="3D67832E" w14:textId="77777777">
        <w:tc>
          <w:tcPr>
            <w:tcW w:w="2700" w:type="dxa"/>
            <w:tcBorders>
              <w:top w:val="single" w:sz="4" w:space="0" w:color="000000"/>
              <w:left w:val="single" w:sz="4" w:space="0" w:color="000000"/>
              <w:bottom w:val="single" w:sz="4" w:space="0" w:color="000000"/>
            </w:tcBorders>
          </w:tcPr>
          <w:p w14:paraId="2FBA0643" w14:textId="77777777" w:rsidR="006575A0" w:rsidRDefault="007443E2">
            <w:pPr>
              <w:ind w:firstLine="440"/>
              <w:jc w:val="center"/>
              <w:rPr>
                <w:bCs/>
                <w:color w:val="000000"/>
                <w:szCs w:val="21"/>
              </w:rPr>
            </w:pPr>
            <w:r>
              <w:rPr>
                <w:bCs/>
                <w:color w:val="000000"/>
                <w:szCs w:val="21"/>
              </w:rPr>
              <w:t>标识</w:t>
            </w:r>
          </w:p>
        </w:tc>
        <w:tc>
          <w:tcPr>
            <w:tcW w:w="2030" w:type="dxa"/>
            <w:tcBorders>
              <w:top w:val="single" w:sz="4" w:space="0" w:color="000000"/>
              <w:left w:val="single" w:sz="4" w:space="0" w:color="000000"/>
              <w:bottom w:val="single" w:sz="4" w:space="0" w:color="000000"/>
            </w:tcBorders>
          </w:tcPr>
          <w:p w14:paraId="0E8F10AF" w14:textId="77777777" w:rsidR="006575A0" w:rsidRDefault="007443E2">
            <w:pPr>
              <w:ind w:firstLine="440"/>
              <w:jc w:val="center"/>
              <w:rPr>
                <w:bCs/>
                <w:color w:val="000000"/>
                <w:szCs w:val="21"/>
              </w:rPr>
            </w:pPr>
            <w:r>
              <w:rPr>
                <w:bCs/>
                <w:color w:val="000000"/>
                <w:szCs w:val="21"/>
              </w:rPr>
              <w:t>内容</w:t>
            </w:r>
          </w:p>
        </w:tc>
        <w:tc>
          <w:tcPr>
            <w:tcW w:w="3240" w:type="dxa"/>
            <w:tcBorders>
              <w:top w:val="single" w:sz="4" w:space="0" w:color="000000"/>
              <w:left w:val="single" w:sz="4" w:space="0" w:color="000000"/>
              <w:bottom w:val="single" w:sz="4" w:space="0" w:color="000000"/>
              <w:right w:val="single" w:sz="4" w:space="0" w:color="000000"/>
            </w:tcBorders>
          </w:tcPr>
          <w:p w14:paraId="217FC2F9" w14:textId="77777777" w:rsidR="006575A0" w:rsidRDefault="007443E2">
            <w:pPr>
              <w:ind w:firstLine="440"/>
              <w:jc w:val="center"/>
              <w:rPr>
                <w:bCs/>
                <w:color w:val="000000"/>
                <w:szCs w:val="21"/>
              </w:rPr>
            </w:pPr>
            <w:r>
              <w:rPr>
                <w:bCs/>
                <w:color w:val="000000"/>
                <w:szCs w:val="21"/>
              </w:rPr>
              <w:t>说明</w:t>
            </w:r>
          </w:p>
        </w:tc>
      </w:tr>
      <w:tr w:rsidR="006575A0" w14:paraId="52D82BA6" w14:textId="77777777">
        <w:tc>
          <w:tcPr>
            <w:tcW w:w="2700" w:type="dxa"/>
            <w:tcBorders>
              <w:top w:val="single" w:sz="4" w:space="0" w:color="000000"/>
              <w:left w:val="single" w:sz="4" w:space="0" w:color="000000"/>
              <w:bottom w:val="single" w:sz="4" w:space="0" w:color="000000"/>
            </w:tcBorders>
            <w:vAlign w:val="center"/>
          </w:tcPr>
          <w:p w14:paraId="47204271" w14:textId="77777777" w:rsidR="006575A0" w:rsidRDefault="007443E2">
            <w:pPr>
              <w:ind w:firstLineChars="0" w:firstLine="0"/>
              <w:jc w:val="left"/>
            </w:pPr>
            <w:r>
              <w:t>status</w:t>
            </w:r>
          </w:p>
        </w:tc>
        <w:tc>
          <w:tcPr>
            <w:tcW w:w="2030" w:type="dxa"/>
            <w:tcBorders>
              <w:top w:val="single" w:sz="4" w:space="0" w:color="000000"/>
              <w:left w:val="single" w:sz="4" w:space="0" w:color="000000"/>
              <w:bottom w:val="single" w:sz="4" w:space="0" w:color="000000"/>
            </w:tcBorders>
            <w:vAlign w:val="center"/>
          </w:tcPr>
          <w:p w14:paraId="3BA1D4E0" w14:textId="77777777" w:rsidR="006575A0" w:rsidRDefault="007443E2">
            <w:pPr>
              <w:ind w:firstLineChars="0" w:firstLine="0"/>
              <w:jc w:val="left"/>
            </w:pPr>
            <w:r>
              <w:t>00H,00H</w:t>
            </w:r>
          </w:p>
        </w:tc>
        <w:tc>
          <w:tcPr>
            <w:tcW w:w="3240" w:type="dxa"/>
            <w:tcBorders>
              <w:top w:val="single" w:sz="4" w:space="0" w:color="000000"/>
              <w:left w:val="single" w:sz="4" w:space="0" w:color="000000"/>
              <w:bottom w:val="single" w:sz="4" w:space="0" w:color="000000"/>
              <w:right w:val="single" w:sz="4" w:space="0" w:color="000000"/>
            </w:tcBorders>
            <w:vAlign w:val="center"/>
          </w:tcPr>
          <w:p w14:paraId="4A705776" w14:textId="77777777" w:rsidR="006575A0" w:rsidRDefault="007443E2">
            <w:pPr>
              <w:ind w:firstLineChars="0" w:firstLine="0"/>
              <w:jc w:val="left"/>
            </w:pPr>
            <w:r>
              <w:t>寻卡成功</w:t>
            </w:r>
          </w:p>
        </w:tc>
      </w:tr>
      <w:tr w:rsidR="006575A0" w14:paraId="7E0BA3A6" w14:textId="77777777">
        <w:tc>
          <w:tcPr>
            <w:tcW w:w="2700" w:type="dxa"/>
            <w:tcBorders>
              <w:top w:val="single" w:sz="4" w:space="0" w:color="000000"/>
              <w:left w:val="single" w:sz="4" w:space="0" w:color="000000"/>
              <w:bottom w:val="single" w:sz="4" w:space="0" w:color="000000"/>
            </w:tcBorders>
            <w:vAlign w:val="center"/>
          </w:tcPr>
          <w:p w14:paraId="4A0F5AB8" w14:textId="77777777" w:rsidR="006575A0" w:rsidRDefault="007443E2">
            <w:pPr>
              <w:ind w:firstLineChars="0" w:firstLine="0"/>
              <w:jc w:val="left"/>
            </w:pPr>
            <w:r>
              <w:t>Type</w:t>
            </w:r>
          </w:p>
        </w:tc>
        <w:tc>
          <w:tcPr>
            <w:tcW w:w="2030" w:type="dxa"/>
            <w:tcBorders>
              <w:top w:val="single" w:sz="4" w:space="0" w:color="000000"/>
              <w:left w:val="single" w:sz="4" w:space="0" w:color="000000"/>
              <w:bottom w:val="single" w:sz="4" w:space="0" w:color="000000"/>
            </w:tcBorders>
            <w:vAlign w:val="center"/>
          </w:tcPr>
          <w:p w14:paraId="4A180F66" w14:textId="77777777" w:rsidR="006575A0" w:rsidRDefault="007443E2">
            <w:pPr>
              <w:ind w:firstLineChars="0" w:firstLine="0"/>
              <w:jc w:val="left"/>
            </w:pPr>
            <w:r>
              <w:t xml:space="preserve">0AH  </w:t>
            </w:r>
            <w:r>
              <w:t>或</w:t>
            </w:r>
            <w:r>
              <w:t xml:space="preserve"> 0BH</w:t>
            </w:r>
          </w:p>
        </w:tc>
        <w:tc>
          <w:tcPr>
            <w:tcW w:w="3240" w:type="dxa"/>
            <w:tcBorders>
              <w:top w:val="single" w:sz="4" w:space="0" w:color="000000"/>
              <w:left w:val="single" w:sz="4" w:space="0" w:color="000000"/>
              <w:bottom w:val="single" w:sz="4" w:space="0" w:color="000000"/>
              <w:right w:val="single" w:sz="4" w:space="0" w:color="000000"/>
            </w:tcBorders>
            <w:vAlign w:val="center"/>
          </w:tcPr>
          <w:p w14:paraId="18138BA2" w14:textId="77777777" w:rsidR="006575A0" w:rsidRDefault="007443E2">
            <w:pPr>
              <w:ind w:firstLineChars="0" w:firstLine="0"/>
              <w:jc w:val="left"/>
            </w:pPr>
            <w:r>
              <w:t>0AH  TYPE A</w:t>
            </w:r>
            <w:r>
              <w:t>卡</w:t>
            </w:r>
          </w:p>
          <w:p w14:paraId="40E07595" w14:textId="77777777" w:rsidR="006575A0" w:rsidRDefault="007443E2">
            <w:pPr>
              <w:ind w:firstLineChars="0" w:firstLine="0"/>
              <w:jc w:val="left"/>
            </w:pPr>
            <w:r>
              <w:t>0BH  TYPE B</w:t>
            </w:r>
            <w:r>
              <w:t>卡</w:t>
            </w:r>
          </w:p>
        </w:tc>
      </w:tr>
      <w:tr w:rsidR="006575A0" w14:paraId="5BAB5056" w14:textId="77777777">
        <w:tc>
          <w:tcPr>
            <w:tcW w:w="2700" w:type="dxa"/>
            <w:tcBorders>
              <w:top w:val="single" w:sz="4" w:space="0" w:color="000000"/>
              <w:left w:val="single" w:sz="4" w:space="0" w:color="000000"/>
              <w:bottom w:val="single" w:sz="4" w:space="0" w:color="000000"/>
            </w:tcBorders>
            <w:vAlign w:val="center"/>
          </w:tcPr>
          <w:p w14:paraId="1F92254C" w14:textId="77777777" w:rsidR="006575A0" w:rsidRDefault="007443E2">
            <w:pPr>
              <w:ind w:firstLineChars="0" w:firstLine="0"/>
              <w:jc w:val="left"/>
            </w:pPr>
            <w:r>
              <w:t>UIDlen</w:t>
            </w:r>
          </w:p>
        </w:tc>
        <w:tc>
          <w:tcPr>
            <w:tcW w:w="2030" w:type="dxa"/>
            <w:tcBorders>
              <w:top w:val="single" w:sz="4" w:space="0" w:color="000000"/>
              <w:left w:val="single" w:sz="4" w:space="0" w:color="000000"/>
              <w:bottom w:val="single" w:sz="4" w:space="0" w:color="000000"/>
            </w:tcBorders>
            <w:vAlign w:val="center"/>
          </w:tcPr>
          <w:p w14:paraId="44AD902D" w14:textId="77777777" w:rsidR="006575A0" w:rsidRDefault="007443E2">
            <w:pPr>
              <w:ind w:firstLineChars="0" w:firstLine="0"/>
              <w:jc w:val="left"/>
            </w:pPr>
            <w:r>
              <w:t>1</w:t>
            </w:r>
            <w:r>
              <w:t>字节</w:t>
            </w:r>
          </w:p>
        </w:tc>
        <w:tc>
          <w:tcPr>
            <w:tcW w:w="3240" w:type="dxa"/>
            <w:tcBorders>
              <w:top w:val="single" w:sz="4" w:space="0" w:color="000000"/>
              <w:left w:val="single" w:sz="4" w:space="0" w:color="000000"/>
              <w:bottom w:val="single" w:sz="4" w:space="0" w:color="000000"/>
              <w:right w:val="single" w:sz="4" w:space="0" w:color="000000"/>
            </w:tcBorders>
            <w:vAlign w:val="center"/>
          </w:tcPr>
          <w:p w14:paraId="5180F7B2" w14:textId="77777777" w:rsidR="006575A0" w:rsidRDefault="007443E2">
            <w:pPr>
              <w:ind w:firstLineChars="0" w:firstLine="0"/>
              <w:jc w:val="left"/>
            </w:pPr>
            <w:r>
              <w:t>卡序列号长度</w:t>
            </w:r>
          </w:p>
        </w:tc>
      </w:tr>
      <w:tr w:rsidR="006575A0" w14:paraId="0786433B" w14:textId="77777777">
        <w:tc>
          <w:tcPr>
            <w:tcW w:w="2700" w:type="dxa"/>
            <w:tcBorders>
              <w:top w:val="single" w:sz="4" w:space="0" w:color="000000"/>
              <w:left w:val="single" w:sz="4" w:space="0" w:color="000000"/>
              <w:bottom w:val="single" w:sz="4" w:space="0" w:color="000000"/>
            </w:tcBorders>
            <w:vAlign w:val="center"/>
          </w:tcPr>
          <w:p w14:paraId="5635E9ED" w14:textId="77777777" w:rsidR="006575A0" w:rsidRDefault="007443E2">
            <w:pPr>
              <w:ind w:firstLineChars="0" w:firstLine="0"/>
              <w:jc w:val="left"/>
            </w:pPr>
            <w:r>
              <w:t xml:space="preserve">Card UID </w:t>
            </w:r>
          </w:p>
        </w:tc>
        <w:tc>
          <w:tcPr>
            <w:tcW w:w="2030" w:type="dxa"/>
            <w:tcBorders>
              <w:top w:val="single" w:sz="4" w:space="0" w:color="000000"/>
              <w:left w:val="single" w:sz="4" w:space="0" w:color="000000"/>
              <w:bottom w:val="single" w:sz="4" w:space="0" w:color="000000"/>
            </w:tcBorders>
            <w:vAlign w:val="center"/>
          </w:tcPr>
          <w:p w14:paraId="6D5C1E82" w14:textId="77777777" w:rsidR="006575A0" w:rsidRDefault="007443E2">
            <w:pPr>
              <w:ind w:firstLineChars="0" w:firstLine="0"/>
              <w:jc w:val="left"/>
            </w:pPr>
            <w:r>
              <w:t>UIDlen</w:t>
            </w:r>
            <w:r>
              <w:t>字节</w:t>
            </w:r>
          </w:p>
        </w:tc>
        <w:tc>
          <w:tcPr>
            <w:tcW w:w="3240" w:type="dxa"/>
            <w:tcBorders>
              <w:top w:val="single" w:sz="4" w:space="0" w:color="000000"/>
              <w:left w:val="single" w:sz="4" w:space="0" w:color="000000"/>
              <w:bottom w:val="single" w:sz="4" w:space="0" w:color="000000"/>
              <w:right w:val="single" w:sz="4" w:space="0" w:color="000000"/>
            </w:tcBorders>
            <w:vAlign w:val="center"/>
          </w:tcPr>
          <w:p w14:paraId="020B5346" w14:textId="77777777" w:rsidR="006575A0" w:rsidRDefault="007443E2">
            <w:pPr>
              <w:ind w:firstLineChars="0" w:firstLine="0"/>
              <w:jc w:val="left"/>
            </w:pPr>
            <w:r>
              <w:t>序列号</w:t>
            </w:r>
          </w:p>
        </w:tc>
      </w:tr>
      <w:tr w:rsidR="006575A0" w14:paraId="0E9F5483" w14:textId="77777777">
        <w:tc>
          <w:tcPr>
            <w:tcW w:w="2700" w:type="dxa"/>
            <w:tcBorders>
              <w:top w:val="single" w:sz="4" w:space="0" w:color="000000"/>
              <w:left w:val="single" w:sz="4" w:space="0" w:color="000000"/>
              <w:bottom w:val="single" w:sz="4" w:space="0" w:color="000000"/>
            </w:tcBorders>
            <w:vAlign w:val="center"/>
          </w:tcPr>
          <w:p w14:paraId="44CDD4A6" w14:textId="77777777" w:rsidR="006575A0" w:rsidRDefault="007443E2">
            <w:pPr>
              <w:ind w:firstLineChars="0" w:firstLine="0"/>
              <w:jc w:val="left"/>
            </w:pPr>
            <w:r>
              <w:t>ATRlen</w:t>
            </w:r>
          </w:p>
        </w:tc>
        <w:tc>
          <w:tcPr>
            <w:tcW w:w="2030" w:type="dxa"/>
            <w:tcBorders>
              <w:top w:val="single" w:sz="4" w:space="0" w:color="000000"/>
              <w:left w:val="single" w:sz="4" w:space="0" w:color="000000"/>
              <w:bottom w:val="single" w:sz="4" w:space="0" w:color="000000"/>
            </w:tcBorders>
            <w:vAlign w:val="center"/>
          </w:tcPr>
          <w:p w14:paraId="2763C734" w14:textId="77777777" w:rsidR="006575A0" w:rsidRDefault="007443E2">
            <w:pPr>
              <w:ind w:firstLineChars="0" w:firstLine="0"/>
              <w:jc w:val="left"/>
            </w:pPr>
            <w:r>
              <w:t>1</w:t>
            </w:r>
            <w:r>
              <w:t>字节</w:t>
            </w:r>
          </w:p>
        </w:tc>
        <w:tc>
          <w:tcPr>
            <w:tcW w:w="3240" w:type="dxa"/>
            <w:tcBorders>
              <w:top w:val="single" w:sz="4" w:space="0" w:color="000000"/>
              <w:left w:val="single" w:sz="4" w:space="0" w:color="000000"/>
              <w:bottom w:val="single" w:sz="4" w:space="0" w:color="000000"/>
              <w:right w:val="single" w:sz="4" w:space="0" w:color="000000"/>
            </w:tcBorders>
            <w:vAlign w:val="center"/>
          </w:tcPr>
          <w:p w14:paraId="39DDD774" w14:textId="77777777" w:rsidR="006575A0" w:rsidRDefault="007443E2">
            <w:pPr>
              <w:ind w:firstLineChars="0" w:firstLine="0"/>
              <w:jc w:val="left"/>
            </w:pPr>
            <w:r>
              <w:t>ATR</w:t>
            </w:r>
            <w:r>
              <w:t>数据长度</w:t>
            </w:r>
          </w:p>
        </w:tc>
      </w:tr>
      <w:tr w:rsidR="006575A0" w14:paraId="368D8B71" w14:textId="77777777">
        <w:tc>
          <w:tcPr>
            <w:tcW w:w="2700" w:type="dxa"/>
            <w:tcBorders>
              <w:top w:val="single" w:sz="4" w:space="0" w:color="000000"/>
              <w:left w:val="single" w:sz="4" w:space="0" w:color="000000"/>
              <w:bottom w:val="single" w:sz="4" w:space="0" w:color="000000"/>
            </w:tcBorders>
            <w:vAlign w:val="center"/>
          </w:tcPr>
          <w:p w14:paraId="1179D120" w14:textId="77777777" w:rsidR="006575A0" w:rsidRDefault="007443E2">
            <w:pPr>
              <w:ind w:firstLineChars="0" w:firstLine="0"/>
              <w:jc w:val="left"/>
            </w:pPr>
            <w:r>
              <w:t>ATR DATA</w:t>
            </w:r>
          </w:p>
        </w:tc>
        <w:tc>
          <w:tcPr>
            <w:tcW w:w="2030" w:type="dxa"/>
            <w:tcBorders>
              <w:top w:val="single" w:sz="4" w:space="0" w:color="000000"/>
              <w:left w:val="single" w:sz="4" w:space="0" w:color="000000"/>
              <w:bottom w:val="single" w:sz="4" w:space="0" w:color="000000"/>
            </w:tcBorders>
            <w:vAlign w:val="center"/>
          </w:tcPr>
          <w:p w14:paraId="0958808F" w14:textId="77777777" w:rsidR="006575A0" w:rsidRDefault="007443E2">
            <w:pPr>
              <w:ind w:firstLineChars="0" w:firstLine="0"/>
              <w:jc w:val="left"/>
            </w:pPr>
            <w:r>
              <w:t>ATRlen</w:t>
            </w:r>
            <w:r>
              <w:t>字节</w:t>
            </w:r>
          </w:p>
        </w:tc>
        <w:tc>
          <w:tcPr>
            <w:tcW w:w="3240" w:type="dxa"/>
            <w:tcBorders>
              <w:top w:val="single" w:sz="4" w:space="0" w:color="000000"/>
              <w:left w:val="single" w:sz="4" w:space="0" w:color="000000"/>
              <w:bottom w:val="single" w:sz="4" w:space="0" w:color="000000"/>
              <w:right w:val="single" w:sz="4" w:space="0" w:color="000000"/>
            </w:tcBorders>
            <w:vAlign w:val="center"/>
          </w:tcPr>
          <w:p w14:paraId="2348AFD0" w14:textId="77777777" w:rsidR="006575A0" w:rsidRDefault="007443E2">
            <w:pPr>
              <w:ind w:firstLineChars="0" w:firstLine="0"/>
              <w:jc w:val="left"/>
            </w:pPr>
            <w:r>
              <w:t>ATR</w:t>
            </w:r>
            <w:r>
              <w:t>数据</w:t>
            </w:r>
          </w:p>
        </w:tc>
      </w:tr>
    </w:tbl>
    <w:p w14:paraId="6F2B2F76" w14:textId="77777777" w:rsidR="006575A0" w:rsidRDefault="006575A0">
      <w:pPr>
        <w:ind w:firstLine="440"/>
        <w:rPr>
          <w:lang w:eastAsia="zh-CN"/>
        </w:rPr>
      </w:pPr>
    </w:p>
    <w:p w14:paraId="66C8B1A8" w14:textId="77777777" w:rsidR="006575A0" w:rsidRDefault="007443E2">
      <w:pPr>
        <w:ind w:firstLine="440"/>
        <w:rPr>
          <w:lang w:eastAsia="zh-CN"/>
        </w:rPr>
      </w:pPr>
      <w:r>
        <w:rPr>
          <w:rFonts w:hint="eastAsia"/>
          <w:lang w:eastAsia="zh-CN"/>
        </w:rPr>
        <w:t>示例：</w:t>
      </w:r>
    </w:p>
    <w:p w14:paraId="3C547A89" w14:textId="77777777" w:rsidR="006575A0" w:rsidRDefault="007443E2">
      <w:pPr>
        <w:ind w:leftChars="200" w:left="440" w:firstLine="440"/>
        <w:rPr>
          <w:lang w:eastAsia="zh-CN"/>
        </w:rPr>
      </w:pPr>
      <w:r>
        <w:rPr>
          <w:rFonts w:hint="eastAsia"/>
          <w:lang w:eastAsia="zh-CN"/>
        </w:rPr>
        <w:t>发送指令：</w:t>
      </w:r>
      <w:r>
        <w:rPr>
          <w:lang w:eastAsia="zh-CN"/>
        </w:rPr>
        <w:t>02 00 04 32 24 00 0A 1C 03</w:t>
      </w:r>
    </w:p>
    <w:p w14:paraId="0FEDA0F4" w14:textId="77777777" w:rsidR="006575A0" w:rsidRDefault="007443E2">
      <w:pPr>
        <w:ind w:leftChars="200" w:left="440" w:firstLine="440"/>
        <w:rPr>
          <w:lang w:eastAsia="zh-CN"/>
        </w:rPr>
      </w:pPr>
      <w:r>
        <w:rPr>
          <w:rFonts w:hint="eastAsia"/>
          <w:lang w:eastAsia="zh-CN"/>
        </w:rPr>
        <w:t>指令说明：寻卡超时时间</w:t>
      </w:r>
      <w:r>
        <w:rPr>
          <w:rFonts w:hint="eastAsia"/>
          <w:lang w:eastAsia="zh-CN"/>
        </w:rPr>
        <w:t>10s</w:t>
      </w:r>
    </w:p>
    <w:p w14:paraId="2A44798C" w14:textId="77777777" w:rsidR="006575A0" w:rsidRDefault="007443E2">
      <w:pPr>
        <w:ind w:leftChars="200" w:left="440" w:firstLine="440"/>
        <w:rPr>
          <w:lang w:eastAsia="zh-CN"/>
        </w:rPr>
      </w:pPr>
      <w:r>
        <w:rPr>
          <w:rFonts w:hint="eastAsia"/>
          <w:lang w:eastAsia="zh-CN"/>
        </w:rPr>
        <w:t>返回值：</w:t>
      </w:r>
      <w:r>
        <w:rPr>
          <w:lang w:eastAsia="zh-CN"/>
        </w:rPr>
        <w:t>02 00 09 00 00 0A 04 37 AD 89 67 00 7A 03</w:t>
      </w:r>
    </w:p>
    <w:p w14:paraId="1FF7BF96" w14:textId="77777777" w:rsidR="006575A0" w:rsidRDefault="007443E2">
      <w:pPr>
        <w:ind w:leftChars="200" w:left="440" w:firstLine="440"/>
        <w:rPr>
          <w:lang w:eastAsia="zh-CN"/>
        </w:rPr>
      </w:pPr>
      <w:r>
        <w:rPr>
          <w:rFonts w:hint="eastAsia"/>
          <w:lang w:eastAsia="zh-CN"/>
        </w:rPr>
        <w:t>返回值说明：寻卡结果</w:t>
      </w:r>
      <w:r>
        <w:rPr>
          <w:rFonts w:hint="eastAsia"/>
          <w:lang w:eastAsia="zh-CN"/>
        </w:rPr>
        <w:tab/>
      </w:r>
      <w:r>
        <w:rPr>
          <w:rFonts w:hint="eastAsia"/>
          <w:lang w:eastAsia="zh-CN"/>
        </w:rPr>
        <w:t>：寻卡成功</w:t>
      </w:r>
    </w:p>
    <w:p w14:paraId="7E7D9B28"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r>
      <w:proofErr w:type="gramStart"/>
      <w:r>
        <w:rPr>
          <w:rFonts w:hint="eastAsia"/>
          <w:lang w:eastAsia="zh-CN"/>
        </w:rPr>
        <w:t>卡类型</w:t>
      </w:r>
      <w:proofErr w:type="gramEnd"/>
      <w:r>
        <w:rPr>
          <w:rFonts w:hint="eastAsia"/>
          <w:lang w:eastAsia="zh-CN"/>
        </w:rPr>
        <w:tab/>
      </w:r>
      <w:r>
        <w:rPr>
          <w:rFonts w:hint="eastAsia"/>
          <w:lang w:eastAsia="zh-CN"/>
        </w:rPr>
        <w:tab/>
      </w:r>
      <w:r>
        <w:rPr>
          <w:rFonts w:hint="eastAsia"/>
          <w:lang w:eastAsia="zh-CN"/>
        </w:rPr>
        <w:t>：</w:t>
      </w:r>
      <w:r>
        <w:rPr>
          <w:rFonts w:hint="eastAsia"/>
          <w:lang w:eastAsia="zh-CN"/>
        </w:rPr>
        <w:t>A</w:t>
      </w:r>
      <w:r>
        <w:rPr>
          <w:rFonts w:hint="eastAsia"/>
          <w:lang w:eastAsia="zh-CN"/>
        </w:rPr>
        <w:t>卡</w:t>
      </w:r>
    </w:p>
    <w:p w14:paraId="33B63A2E" w14:textId="77777777" w:rsidR="006575A0" w:rsidRDefault="007443E2">
      <w:pPr>
        <w:ind w:leftChars="200" w:left="440" w:firstLine="440"/>
        <w:rPr>
          <w:lang w:eastAsia="zh-CN"/>
        </w:rPr>
      </w:pPr>
      <w:r>
        <w:rPr>
          <w:rFonts w:hint="eastAsia"/>
          <w:lang w:eastAsia="zh-CN"/>
        </w:rPr>
        <w:tab/>
        <w:t xml:space="preserve">        </w:t>
      </w:r>
      <w:r>
        <w:rPr>
          <w:rFonts w:hint="eastAsia"/>
          <w:lang w:eastAsia="zh-CN"/>
        </w:rPr>
        <w:tab/>
      </w:r>
      <w:r>
        <w:rPr>
          <w:rFonts w:hint="eastAsia"/>
          <w:lang w:eastAsia="zh-CN"/>
        </w:rPr>
        <w:t>卡序列号长度：</w:t>
      </w:r>
      <w:r>
        <w:rPr>
          <w:rFonts w:hint="eastAsia"/>
          <w:lang w:eastAsia="zh-CN"/>
        </w:rPr>
        <w:t>4</w:t>
      </w:r>
    </w:p>
    <w:p w14:paraId="70E2B8DF"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卡序列号</w:t>
      </w:r>
      <w:r>
        <w:rPr>
          <w:rFonts w:hint="eastAsia"/>
          <w:lang w:eastAsia="zh-CN"/>
        </w:rPr>
        <w:tab/>
      </w:r>
      <w:r>
        <w:rPr>
          <w:rFonts w:hint="eastAsia"/>
          <w:lang w:eastAsia="zh-CN"/>
        </w:rPr>
        <w:t>：</w:t>
      </w:r>
      <w:r>
        <w:rPr>
          <w:lang w:eastAsia="zh-CN"/>
        </w:rPr>
        <w:t>37 AD 89 67</w:t>
      </w:r>
    </w:p>
    <w:p w14:paraId="44DB2BC3"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ATRlen</w:t>
      </w:r>
      <w:r>
        <w:rPr>
          <w:rFonts w:hint="eastAsia"/>
          <w:lang w:eastAsia="zh-CN"/>
        </w:rPr>
        <w:tab/>
      </w:r>
      <w:r>
        <w:rPr>
          <w:rFonts w:hint="eastAsia"/>
          <w:lang w:eastAsia="zh-CN"/>
        </w:rPr>
        <w:tab/>
      </w:r>
      <w:r>
        <w:rPr>
          <w:rFonts w:hint="eastAsia"/>
          <w:lang w:eastAsia="zh-CN"/>
        </w:rPr>
        <w:t>：</w:t>
      </w:r>
      <w:r>
        <w:rPr>
          <w:rFonts w:hint="eastAsia"/>
          <w:lang w:eastAsia="zh-CN"/>
        </w:rPr>
        <w:t>0</w:t>
      </w:r>
    </w:p>
    <w:p w14:paraId="272AAF48" w14:textId="77777777" w:rsidR="006575A0" w:rsidRDefault="006575A0">
      <w:pPr>
        <w:ind w:firstLine="440"/>
        <w:rPr>
          <w:lang w:eastAsia="zh-CN"/>
        </w:rPr>
      </w:pPr>
    </w:p>
    <w:p w14:paraId="2B933606" w14:textId="77777777" w:rsidR="006575A0" w:rsidRDefault="007443E2">
      <w:pPr>
        <w:ind w:firstLine="440"/>
      </w:pPr>
      <w:r>
        <w:t>注意：</w:t>
      </w:r>
      <w:r>
        <w:t xml:space="preserve"> </w:t>
      </w:r>
      <w:r>
        <w:t>寻卡前会先关闭射频天线再打开，促使可能在在感应区的卡的复位。</w:t>
      </w:r>
    </w:p>
    <w:p w14:paraId="498C47FD" w14:textId="77777777" w:rsidR="006575A0" w:rsidRDefault="007443E2">
      <w:pPr>
        <w:ind w:firstLine="440"/>
        <w:rPr>
          <w:color w:val="000000"/>
          <w:lang w:eastAsia="zh-CN"/>
        </w:rPr>
      </w:pPr>
      <w:r>
        <w:rPr>
          <w:rFonts w:ascii="STKaiti" w:eastAsia="STKaiti" w:hAnsi="STKaiti" w:cs="STKaiti"/>
          <w:color w:val="000000"/>
        </w:rPr>
        <w:tab/>
      </w:r>
      <w:r>
        <w:rPr>
          <w:rFonts w:ascii="宋体" w:hAnsi="宋体" w:cs="宋体" w:hint="eastAsia"/>
          <w:color w:val="000000"/>
        </w:rPr>
        <w:t>能处理</w:t>
      </w:r>
      <w:r>
        <w:rPr>
          <w:rFonts w:ascii="STKaiti" w:eastAsia="STKaiti" w:hAnsi="STKaiti" w:cs="STKaiti"/>
          <w:color w:val="000000"/>
        </w:rPr>
        <w:t>“</w:t>
      </w:r>
      <w:r>
        <w:rPr>
          <w:rFonts w:ascii="宋体" w:hAnsi="宋体" w:cs="宋体" w:hint="eastAsia"/>
          <w:color w:val="000000"/>
        </w:rPr>
        <w:t>终止状态</w:t>
      </w:r>
      <w:r>
        <w:rPr>
          <w:rFonts w:ascii="STKaiti" w:eastAsia="STKaiti" w:hAnsi="STKaiti" w:cs="STKaiti"/>
          <w:color w:val="000000"/>
        </w:rPr>
        <w:t>”。</w:t>
      </w:r>
    </w:p>
    <w:p w14:paraId="25B29D83" w14:textId="77777777" w:rsidR="006575A0" w:rsidRDefault="007443E2">
      <w:pPr>
        <w:pStyle w:val="3"/>
        <w:numPr>
          <w:ilvl w:val="1"/>
          <w:numId w:val="10"/>
        </w:numPr>
        <w:rPr>
          <w:lang w:eastAsia="zh-CN"/>
        </w:rPr>
      </w:pPr>
      <w:bookmarkStart w:id="73" w:name="_Toc10636213"/>
      <w:r>
        <w:t>等待射频卡移开（</w:t>
      </w:r>
      <w:r>
        <w:t>0x32 0x25</w:t>
      </w:r>
      <w:r>
        <w:t>）</w:t>
      </w:r>
      <w:bookmarkEnd w:id="73"/>
    </w:p>
    <w:p w14:paraId="505173F2" w14:textId="77777777" w:rsidR="006575A0" w:rsidRDefault="007443E2">
      <w:pPr>
        <w:ind w:firstLine="440"/>
        <w:rPr>
          <w:lang w:eastAsia="zh-CN"/>
        </w:rPr>
      </w:pPr>
      <w:r>
        <w:rPr>
          <w:rFonts w:hint="eastAsia"/>
          <w:lang w:eastAsia="zh-CN"/>
        </w:rPr>
        <w:t>0x32+0x25+</w:t>
      </w:r>
      <w:r>
        <w:rPr>
          <w:rFonts w:hint="eastAsia"/>
          <w:lang w:eastAsia="zh-CN"/>
        </w:rPr>
        <w:t>超时时间</w:t>
      </w:r>
      <w:r>
        <w:rPr>
          <w:rFonts w:hint="eastAsia"/>
          <w:lang w:eastAsia="zh-CN"/>
        </w:rPr>
        <w:t>DT</w:t>
      </w:r>
      <w:r>
        <w:t>（</w:t>
      </w:r>
      <w:r>
        <w:t>0x32 0x25</w:t>
      </w:r>
      <w:r>
        <w:rPr>
          <w:rFonts w:hint="eastAsia"/>
          <w:lang w:eastAsia="zh-CN"/>
        </w:rPr>
        <w:t xml:space="preserve"> DT</w:t>
      </w:r>
      <w:r>
        <w:t>）</w:t>
      </w:r>
    </w:p>
    <w:p w14:paraId="5FD9DE15" w14:textId="77777777" w:rsidR="006575A0" w:rsidRDefault="007443E2">
      <w:pPr>
        <w:ind w:firstLine="440"/>
        <w:rPr>
          <w:lang w:eastAsia="zh-CN"/>
        </w:rPr>
      </w:pPr>
      <w:r>
        <w:rPr>
          <w:rFonts w:hint="eastAsia"/>
          <w:lang w:eastAsia="zh-CN"/>
        </w:rPr>
        <w:t>功能：等待</w:t>
      </w:r>
      <w:proofErr w:type="gramStart"/>
      <w:r>
        <w:rPr>
          <w:rFonts w:hint="eastAsia"/>
          <w:lang w:eastAsia="zh-CN"/>
        </w:rPr>
        <w:t>射频卡</w:t>
      </w:r>
      <w:proofErr w:type="gramEnd"/>
      <w:r>
        <w:rPr>
          <w:rFonts w:hint="eastAsia"/>
          <w:lang w:eastAsia="zh-CN"/>
        </w:rPr>
        <w:t>移开</w:t>
      </w:r>
    </w:p>
    <w:p w14:paraId="4429BD4C" w14:textId="77777777" w:rsidR="006575A0" w:rsidRDefault="006575A0">
      <w:pPr>
        <w:ind w:firstLine="440"/>
        <w:rPr>
          <w:lang w:eastAsia="zh-CN"/>
        </w:rPr>
      </w:pPr>
    </w:p>
    <w:p w14:paraId="104FD525"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2096"/>
        <w:gridCol w:w="3548"/>
      </w:tblGrid>
      <w:tr w:rsidR="006575A0" w14:paraId="6C056158" w14:textId="77777777">
        <w:tc>
          <w:tcPr>
            <w:tcW w:w="2326" w:type="dxa"/>
            <w:tcBorders>
              <w:top w:val="single" w:sz="4" w:space="0" w:color="000000"/>
              <w:left w:val="single" w:sz="4" w:space="0" w:color="000000"/>
              <w:bottom w:val="single" w:sz="4" w:space="0" w:color="000000"/>
            </w:tcBorders>
            <w:shd w:val="clear" w:color="auto" w:fill="D8D8D8"/>
          </w:tcPr>
          <w:p w14:paraId="61B09952" w14:textId="77777777" w:rsidR="006575A0" w:rsidRDefault="007443E2">
            <w:pPr>
              <w:ind w:firstLine="440"/>
              <w:jc w:val="center"/>
              <w:rPr>
                <w:bCs/>
                <w:color w:val="000000"/>
                <w:szCs w:val="21"/>
              </w:rPr>
            </w:pPr>
            <w:r>
              <w:rPr>
                <w:bCs/>
                <w:color w:val="000000"/>
                <w:szCs w:val="21"/>
              </w:rPr>
              <w:t>标识</w:t>
            </w:r>
          </w:p>
        </w:tc>
        <w:tc>
          <w:tcPr>
            <w:tcW w:w="2096" w:type="dxa"/>
            <w:tcBorders>
              <w:top w:val="single" w:sz="4" w:space="0" w:color="000000"/>
              <w:left w:val="single" w:sz="4" w:space="0" w:color="000000"/>
              <w:bottom w:val="single" w:sz="4" w:space="0" w:color="000000"/>
            </w:tcBorders>
            <w:shd w:val="clear" w:color="auto" w:fill="D8D8D8"/>
          </w:tcPr>
          <w:p w14:paraId="4EF6D76C" w14:textId="77777777" w:rsidR="006575A0" w:rsidRDefault="007443E2">
            <w:pPr>
              <w:ind w:firstLine="440"/>
              <w:jc w:val="center"/>
              <w:rPr>
                <w:bCs/>
                <w:color w:val="000000"/>
                <w:szCs w:val="21"/>
              </w:rPr>
            </w:pPr>
            <w:r>
              <w:rPr>
                <w:bCs/>
                <w:color w:val="000000"/>
                <w:szCs w:val="21"/>
              </w:rPr>
              <w:t>内容</w:t>
            </w:r>
          </w:p>
        </w:tc>
        <w:tc>
          <w:tcPr>
            <w:tcW w:w="3548" w:type="dxa"/>
            <w:tcBorders>
              <w:top w:val="single" w:sz="4" w:space="0" w:color="000000"/>
              <w:left w:val="single" w:sz="4" w:space="0" w:color="000000"/>
              <w:bottom w:val="single" w:sz="4" w:space="0" w:color="000000"/>
              <w:right w:val="single" w:sz="4" w:space="0" w:color="000000"/>
            </w:tcBorders>
            <w:shd w:val="clear" w:color="auto" w:fill="D8D8D8"/>
          </w:tcPr>
          <w:p w14:paraId="6EB33501" w14:textId="77777777" w:rsidR="006575A0" w:rsidRDefault="007443E2">
            <w:pPr>
              <w:ind w:firstLine="440"/>
              <w:jc w:val="center"/>
              <w:rPr>
                <w:bCs/>
                <w:color w:val="000000"/>
                <w:szCs w:val="21"/>
              </w:rPr>
            </w:pPr>
            <w:r>
              <w:rPr>
                <w:bCs/>
                <w:color w:val="000000"/>
                <w:szCs w:val="21"/>
              </w:rPr>
              <w:t>说明</w:t>
            </w:r>
          </w:p>
        </w:tc>
      </w:tr>
      <w:tr w:rsidR="006575A0" w14:paraId="1829C97E" w14:textId="77777777">
        <w:tc>
          <w:tcPr>
            <w:tcW w:w="2326" w:type="dxa"/>
            <w:tcBorders>
              <w:top w:val="single" w:sz="4" w:space="0" w:color="000000"/>
              <w:left w:val="single" w:sz="4" w:space="0" w:color="000000"/>
              <w:bottom w:val="single" w:sz="4" w:space="0" w:color="000000"/>
            </w:tcBorders>
          </w:tcPr>
          <w:p w14:paraId="25746215" w14:textId="77777777" w:rsidR="006575A0" w:rsidRDefault="007443E2">
            <w:pPr>
              <w:ind w:firstLineChars="0" w:firstLine="0"/>
              <w:jc w:val="left"/>
            </w:pPr>
            <w:r>
              <w:t>CommandH</w:t>
            </w:r>
          </w:p>
        </w:tc>
        <w:tc>
          <w:tcPr>
            <w:tcW w:w="2096" w:type="dxa"/>
            <w:tcBorders>
              <w:top w:val="single" w:sz="4" w:space="0" w:color="000000"/>
              <w:left w:val="single" w:sz="4" w:space="0" w:color="000000"/>
              <w:bottom w:val="single" w:sz="4" w:space="0" w:color="000000"/>
            </w:tcBorders>
          </w:tcPr>
          <w:p w14:paraId="7CE395DE" w14:textId="77777777" w:rsidR="006575A0" w:rsidRDefault="007443E2">
            <w:pPr>
              <w:ind w:firstLineChars="0" w:firstLine="0"/>
              <w:jc w:val="left"/>
            </w:pPr>
            <w:r>
              <w:t>0x32</w:t>
            </w:r>
          </w:p>
        </w:tc>
        <w:tc>
          <w:tcPr>
            <w:tcW w:w="3548" w:type="dxa"/>
            <w:tcBorders>
              <w:top w:val="single" w:sz="4" w:space="0" w:color="000000"/>
              <w:left w:val="single" w:sz="4" w:space="0" w:color="000000"/>
              <w:bottom w:val="single" w:sz="4" w:space="0" w:color="000000"/>
              <w:right w:val="single" w:sz="4" w:space="0" w:color="000000"/>
            </w:tcBorders>
          </w:tcPr>
          <w:p w14:paraId="41F96879" w14:textId="77777777" w:rsidR="006575A0" w:rsidRDefault="007443E2">
            <w:pPr>
              <w:ind w:firstLineChars="0" w:firstLine="0"/>
              <w:jc w:val="left"/>
            </w:pPr>
            <w:r>
              <w:t>卡片操作类别</w:t>
            </w:r>
          </w:p>
        </w:tc>
      </w:tr>
      <w:tr w:rsidR="006575A0" w14:paraId="1F742C4A" w14:textId="77777777">
        <w:tc>
          <w:tcPr>
            <w:tcW w:w="2326" w:type="dxa"/>
            <w:tcBorders>
              <w:top w:val="single" w:sz="4" w:space="0" w:color="000000"/>
              <w:left w:val="single" w:sz="4" w:space="0" w:color="000000"/>
              <w:bottom w:val="single" w:sz="4" w:space="0" w:color="000000"/>
            </w:tcBorders>
          </w:tcPr>
          <w:p w14:paraId="1623B0F5" w14:textId="77777777" w:rsidR="006575A0" w:rsidRDefault="007443E2">
            <w:pPr>
              <w:ind w:firstLineChars="0" w:firstLine="0"/>
              <w:jc w:val="left"/>
            </w:pPr>
            <w:r>
              <w:t>CommandL</w:t>
            </w:r>
          </w:p>
        </w:tc>
        <w:tc>
          <w:tcPr>
            <w:tcW w:w="2096" w:type="dxa"/>
            <w:tcBorders>
              <w:top w:val="single" w:sz="4" w:space="0" w:color="000000"/>
              <w:left w:val="single" w:sz="4" w:space="0" w:color="000000"/>
              <w:bottom w:val="single" w:sz="4" w:space="0" w:color="000000"/>
            </w:tcBorders>
          </w:tcPr>
          <w:p w14:paraId="724853BC" w14:textId="77777777" w:rsidR="006575A0" w:rsidRDefault="007443E2">
            <w:pPr>
              <w:ind w:firstLineChars="0" w:firstLine="0"/>
              <w:jc w:val="left"/>
            </w:pPr>
            <w:r>
              <w:t>0x25</w:t>
            </w:r>
          </w:p>
        </w:tc>
        <w:tc>
          <w:tcPr>
            <w:tcW w:w="3548" w:type="dxa"/>
            <w:tcBorders>
              <w:top w:val="single" w:sz="4" w:space="0" w:color="000000"/>
              <w:left w:val="single" w:sz="4" w:space="0" w:color="000000"/>
              <w:bottom w:val="single" w:sz="4" w:space="0" w:color="000000"/>
              <w:right w:val="single" w:sz="4" w:space="0" w:color="000000"/>
            </w:tcBorders>
          </w:tcPr>
          <w:p w14:paraId="5BC13DFE" w14:textId="77777777" w:rsidR="006575A0" w:rsidRDefault="007443E2">
            <w:pPr>
              <w:ind w:firstLineChars="0" w:firstLine="0"/>
              <w:jc w:val="left"/>
            </w:pPr>
            <w:r>
              <w:t>判断卡是否移出感应区</w:t>
            </w:r>
          </w:p>
        </w:tc>
      </w:tr>
      <w:tr w:rsidR="006575A0" w14:paraId="5F03405B" w14:textId="77777777">
        <w:tc>
          <w:tcPr>
            <w:tcW w:w="2326" w:type="dxa"/>
            <w:tcBorders>
              <w:top w:val="single" w:sz="4" w:space="0" w:color="000000"/>
              <w:left w:val="single" w:sz="4" w:space="0" w:color="000000"/>
              <w:bottom w:val="single" w:sz="4" w:space="0" w:color="000000"/>
            </w:tcBorders>
          </w:tcPr>
          <w:p w14:paraId="46D3E5C1" w14:textId="77777777" w:rsidR="006575A0" w:rsidRDefault="007443E2">
            <w:pPr>
              <w:ind w:firstLineChars="0" w:firstLine="0"/>
              <w:jc w:val="left"/>
            </w:pPr>
            <w:r>
              <w:rPr>
                <w:rFonts w:hint="eastAsia"/>
                <w:lang w:eastAsia="zh-CN"/>
              </w:rPr>
              <w:t>超时时间</w:t>
            </w:r>
            <w:r>
              <w:rPr>
                <w:rFonts w:hint="eastAsia"/>
                <w:lang w:eastAsia="zh-CN"/>
              </w:rPr>
              <w:t>DT</w:t>
            </w:r>
          </w:p>
        </w:tc>
        <w:tc>
          <w:tcPr>
            <w:tcW w:w="2096" w:type="dxa"/>
            <w:tcBorders>
              <w:top w:val="single" w:sz="4" w:space="0" w:color="000000"/>
              <w:left w:val="single" w:sz="4" w:space="0" w:color="000000"/>
              <w:bottom w:val="single" w:sz="4" w:space="0" w:color="000000"/>
            </w:tcBorders>
          </w:tcPr>
          <w:p w14:paraId="4A21F2E8" w14:textId="77777777" w:rsidR="006575A0" w:rsidRDefault="007443E2">
            <w:pPr>
              <w:ind w:firstLineChars="0" w:firstLine="0"/>
              <w:jc w:val="left"/>
            </w:pPr>
            <w:r>
              <w:t xml:space="preserve">Timeh </w:t>
            </w:r>
            <w:r>
              <w:t>，</w:t>
            </w:r>
            <w:r>
              <w:t>Timel</w:t>
            </w:r>
          </w:p>
        </w:tc>
        <w:tc>
          <w:tcPr>
            <w:tcW w:w="3548" w:type="dxa"/>
            <w:tcBorders>
              <w:top w:val="single" w:sz="4" w:space="0" w:color="000000"/>
              <w:left w:val="single" w:sz="4" w:space="0" w:color="000000"/>
              <w:bottom w:val="single" w:sz="4" w:space="0" w:color="000000"/>
              <w:right w:val="single" w:sz="4" w:space="0" w:color="000000"/>
            </w:tcBorders>
          </w:tcPr>
          <w:p w14:paraId="1370874D" w14:textId="77777777" w:rsidR="006575A0" w:rsidRDefault="007443E2">
            <w:pPr>
              <w:ind w:firstLineChars="0" w:firstLine="0"/>
              <w:jc w:val="left"/>
            </w:pPr>
            <w:r>
              <w:t>等待卡移出感应区的时间，单位</w:t>
            </w:r>
            <w:r>
              <w:t>S</w:t>
            </w:r>
          </w:p>
        </w:tc>
      </w:tr>
    </w:tbl>
    <w:p w14:paraId="1AC8C36B"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295"/>
        <w:gridCol w:w="2152"/>
        <w:gridCol w:w="3523"/>
      </w:tblGrid>
      <w:tr w:rsidR="006575A0" w14:paraId="22A041A7" w14:textId="77777777">
        <w:tc>
          <w:tcPr>
            <w:tcW w:w="2295" w:type="dxa"/>
            <w:tcBorders>
              <w:top w:val="single" w:sz="4" w:space="0" w:color="000000"/>
              <w:left w:val="single" w:sz="4" w:space="0" w:color="000000"/>
              <w:bottom w:val="single" w:sz="4" w:space="0" w:color="000000"/>
            </w:tcBorders>
          </w:tcPr>
          <w:p w14:paraId="22FDA9FA" w14:textId="77777777" w:rsidR="006575A0" w:rsidRDefault="007443E2">
            <w:pPr>
              <w:ind w:firstLine="440"/>
              <w:jc w:val="center"/>
              <w:rPr>
                <w:bCs/>
                <w:color w:val="000000"/>
                <w:szCs w:val="21"/>
              </w:rPr>
            </w:pPr>
            <w:r>
              <w:rPr>
                <w:bCs/>
                <w:color w:val="000000"/>
                <w:szCs w:val="21"/>
              </w:rPr>
              <w:t>标识</w:t>
            </w:r>
          </w:p>
        </w:tc>
        <w:tc>
          <w:tcPr>
            <w:tcW w:w="2152" w:type="dxa"/>
            <w:tcBorders>
              <w:top w:val="single" w:sz="4" w:space="0" w:color="000000"/>
              <w:left w:val="single" w:sz="4" w:space="0" w:color="000000"/>
              <w:bottom w:val="single" w:sz="4" w:space="0" w:color="000000"/>
            </w:tcBorders>
          </w:tcPr>
          <w:p w14:paraId="786EA7F2" w14:textId="77777777" w:rsidR="006575A0" w:rsidRDefault="007443E2">
            <w:pPr>
              <w:ind w:firstLine="440"/>
              <w:jc w:val="center"/>
              <w:rPr>
                <w:bCs/>
                <w:color w:val="000000"/>
                <w:szCs w:val="21"/>
              </w:rPr>
            </w:pPr>
            <w:r>
              <w:rPr>
                <w:bCs/>
                <w:color w:val="000000"/>
                <w:szCs w:val="21"/>
              </w:rPr>
              <w:t>内容</w:t>
            </w:r>
          </w:p>
        </w:tc>
        <w:tc>
          <w:tcPr>
            <w:tcW w:w="3523" w:type="dxa"/>
            <w:tcBorders>
              <w:top w:val="single" w:sz="4" w:space="0" w:color="000000"/>
              <w:left w:val="single" w:sz="4" w:space="0" w:color="000000"/>
              <w:bottom w:val="single" w:sz="4" w:space="0" w:color="000000"/>
              <w:right w:val="single" w:sz="4" w:space="0" w:color="000000"/>
            </w:tcBorders>
          </w:tcPr>
          <w:p w14:paraId="482DDDBC" w14:textId="77777777" w:rsidR="006575A0" w:rsidRDefault="007443E2">
            <w:pPr>
              <w:ind w:firstLine="440"/>
              <w:jc w:val="center"/>
            </w:pPr>
            <w:r>
              <w:rPr>
                <w:bCs/>
                <w:color w:val="000000"/>
                <w:szCs w:val="21"/>
              </w:rPr>
              <w:t>说明</w:t>
            </w:r>
          </w:p>
        </w:tc>
      </w:tr>
      <w:tr w:rsidR="006575A0" w14:paraId="79D770B8" w14:textId="77777777">
        <w:tc>
          <w:tcPr>
            <w:tcW w:w="2295" w:type="dxa"/>
            <w:vMerge w:val="restart"/>
            <w:tcBorders>
              <w:top w:val="single" w:sz="4" w:space="0" w:color="000000"/>
              <w:left w:val="single" w:sz="4" w:space="0" w:color="000000"/>
              <w:bottom w:val="single" w:sz="4" w:space="0" w:color="000000"/>
            </w:tcBorders>
            <w:vAlign w:val="center"/>
          </w:tcPr>
          <w:p w14:paraId="79035AAA" w14:textId="77777777" w:rsidR="006575A0" w:rsidRDefault="007443E2">
            <w:pPr>
              <w:ind w:firstLineChars="0" w:firstLine="0"/>
              <w:jc w:val="left"/>
            </w:pPr>
            <w:r>
              <w:t>status</w:t>
            </w:r>
          </w:p>
        </w:tc>
        <w:tc>
          <w:tcPr>
            <w:tcW w:w="2152" w:type="dxa"/>
            <w:tcBorders>
              <w:top w:val="single" w:sz="4" w:space="0" w:color="000000"/>
              <w:left w:val="single" w:sz="4" w:space="0" w:color="000000"/>
              <w:bottom w:val="single" w:sz="4" w:space="0" w:color="000000"/>
            </w:tcBorders>
            <w:vAlign w:val="center"/>
          </w:tcPr>
          <w:p w14:paraId="10BA120A" w14:textId="77777777" w:rsidR="006575A0" w:rsidRDefault="007443E2">
            <w:pPr>
              <w:ind w:firstLineChars="0" w:firstLine="0"/>
              <w:jc w:val="left"/>
            </w:pPr>
            <w:r>
              <w:t>00H</w:t>
            </w:r>
            <w:r>
              <w:t>，</w:t>
            </w:r>
            <w:r>
              <w:t>00H</w:t>
            </w:r>
          </w:p>
        </w:tc>
        <w:tc>
          <w:tcPr>
            <w:tcW w:w="3523" w:type="dxa"/>
            <w:tcBorders>
              <w:top w:val="single" w:sz="4" w:space="0" w:color="000000"/>
              <w:left w:val="single" w:sz="4" w:space="0" w:color="000000"/>
              <w:bottom w:val="single" w:sz="4" w:space="0" w:color="000000"/>
              <w:right w:val="single" w:sz="4" w:space="0" w:color="000000"/>
            </w:tcBorders>
            <w:vAlign w:val="center"/>
          </w:tcPr>
          <w:p w14:paraId="4D52BADC" w14:textId="77777777" w:rsidR="006575A0" w:rsidRDefault="007443E2">
            <w:pPr>
              <w:ind w:firstLineChars="0" w:firstLine="0"/>
              <w:jc w:val="left"/>
            </w:pPr>
            <w:r>
              <w:t>操作成功</w:t>
            </w:r>
            <w:r>
              <w:t xml:space="preserve"> </w:t>
            </w:r>
          </w:p>
        </w:tc>
      </w:tr>
      <w:tr w:rsidR="006575A0" w14:paraId="4D282AA0" w14:textId="77777777">
        <w:tc>
          <w:tcPr>
            <w:tcW w:w="2295" w:type="dxa"/>
            <w:vMerge/>
            <w:tcBorders>
              <w:top w:val="single" w:sz="4" w:space="0" w:color="000000"/>
              <w:left w:val="single" w:sz="4" w:space="0" w:color="000000"/>
              <w:bottom w:val="single" w:sz="4" w:space="0" w:color="000000"/>
            </w:tcBorders>
            <w:vAlign w:val="center"/>
          </w:tcPr>
          <w:p w14:paraId="590C4B23" w14:textId="77777777" w:rsidR="006575A0" w:rsidRDefault="006575A0">
            <w:pPr>
              <w:ind w:firstLineChars="0" w:firstLine="0"/>
              <w:jc w:val="left"/>
            </w:pPr>
          </w:p>
        </w:tc>
        <w:tc>
          <w:tcPr>
            <w:tcW w:w="2152" w:type="dxa"/>
            <w:tcBorders>
              <w:top w:val="single" w:sz="4" w:space="0" w:color="000000"/>
              <w:left w:val="single" w:sz="4" w:space="0" w:color="000000"/>
              <w:bottom w:val="single" w:sz="4" w:space="0" w:color="000000"/>
            </w:tcBorders>
            <w:vAlign w:val="center"/>
          </w:tcPr>
          <w:p w14:paraId="47AB6724" w14:textId="77777777" w:rsidR="006575A0" w:rsidRDefault="007443E2">
            <w:pPr>
              <w:ind w:firstLineChars="0" w:firstLine="0"/>
              <w:jc w:val="left"/>
            </w:pPr>
            <w:r>
              <w:t>30H</w:t>
            </w:r>
            <w:r>
              <w:t>，</w:t>
            </w:r>
            <w:r>
              <w:t>06H</w:t>
            </w:r>
          </w:p>
        </w:tc>
        <w:tc>
          <w:tcPr>
            <w:tcW w:w="3523" w:type="dxa"/>
            <w:tcBorders>
              <w:top w:val="single" w:sz="4" w:space="0" w:color="000000"/>
              <w:left w:val="single" w:sz="4" w:space="0" w:color="000000"/>
              <w:bottom w:val="single" w:sz="4" w:space="0" w:color="000000"/>
              <w:right w:val="single" w:sz="4" w:space="0" w:color="000000"/>
            </w:tcBorders>
            <w:vAlign w:val="center"/>
          </w:tcPr>
          <w:p w14:paraId="15A0995C" w14:textId="77777777" w:rsidR="006575A0" w:rsidRDefault="007443E2">
            <w:pPr>
              <w:ind w:firstLineChars="0" w:firstLine="0"/>
              <w:jc w:val="left"/>
            </w:pPr>
            <w:r>
              <w:t>超时，卡未移出感应区</w:t>
            </w:r>
          </w:p>
        </w:tc>
      </w:tr>
      <w:tr w:rsidR="006575A0" w14:paraId="08541565" w14:textId="77777777">
        <w:tc>
          <w:tcPr>
            <w:tcW w:w="2295" w:type="dxa"/>
            <w:vMerge/>
            <w:tcBorders>
              <w:top w:val="single" w:sz="4" w:space="0" w:color="000000"/>
              <w:left w:val="single" w:sz="4" w:space="0" w:color="000000"/>
              <w:bottom w:val="single" w:sz="4" w:space="0" w:color="000000"/>
            </w:tcBorders>
            <w:vAlign w:val="center"/>
          </w:tcPr>
          <w:p w14:paraId="18F80B8D" w14:textId="77777777" w:rsidR="006575A0" w:rsidRDefault="006575A0">
            <w:pPr>
              <w:ind w:firstLineChars="0" w:firstLine="0"/>
              <w:jc w:val="left"/>
            </w:pPr>
          </w:p>
        </w:tc>
        <w:tc>
          <w:tcPr>
            <w:tcW w:w="2152" w:type="dxa"/>
            <w:tcBorders>
              <w:top w:val="single" w:sz="4" w:space="0" w:color="000000"/>
              <w:left w:val="single" w:sz="4" w:space="0" w:color="000000"/>
              <w:bottom w:val="single" w:sz="4" w:space="0" w:color="000000"/>
            </w:tcBorders>
            <w:vAlign w:val="center"/>
          </w:tcPr>
          <w:p w14:paraId="7EDFE860" w14:textId="77777777" w:rsidR="006575A0" w:rsidRDefault="007443E2">
            <w:pPr>
              <w:ind w:firstLineChars="0" w:firstLine="0"/>
              <w:jc w:val="left"/>
            </w:pPr>
            <w:r>
              <w:t>30H</w:t>
            </w:r>
            <w:r>
              <w:t>，</w:t>
            </w:r>
            <w:r>
              <w:t>10H</w:t>
            </w:r>
          </w:p>
        </w:tc>
        <w:tc>
          <w:tcPr>
            <w:tcW w:w="3523" w:type="dxa"/>
            <w:tcBorders>
              <w:top w:val="single" w:sz="4" w:space="0" w:color="000000"/>
              <w:left w:val="single" w:sz="4" w:space="0" w:color="000000"/>
              <w:bottom w:val="single" w:sz="4" w:space="0" w:color="000000"/>
              <w:right w:val="single" w:sz="4" w:space="0" w:color="000000"/>
            </w:tcBorders>
            <w:vAlign w:val="center"/>
          </w:tcPr>
          <w:p w14:paraId="6EE2A801" w14:textId="77777777" w:rsidR="006575A0" w:rsidRDefault="007443E2">
            <w:pPr>
              <w:ind w:firstLineChars="0" w:firstLine="0"/>
              <w:jc w:val="left"/>
            </w:pPr>
            <w:r>
              <w:t>接口设备初始化异常</w:t>
            </w:r>
            <w:r>
              <w:t>(</w:t>
            </w:r>
            <w:r>
              <w:t>或者未配置</w:t>
            </w:r>
            <w:r>
              <w:t xml:space="preserve">) </w:t>
            </w:r>
          </w:p>
        </w:tc>
      </w:tr>
    </w:tbl>
    <w:p w14:paraId="1CC56DE1" w14:textId="77777777" w:rsidR="006575A0" w:rsidRDefault="007443E2">
      <w:pPr>
        <w:ind w:firstLine="440"/>
        <w:rPr>
          <w:lang w:eastAsia="zh-CN"/>
        </w:rPr>
      </w:pPr>
      <w:r>
        <w:rPr>
          <w:rFonts w:hint="eastAsia"/>
          <w:lang w:eastAsia="zh-CN"/>
        </w:rPr>
        <w:t>；</w:t>
      </w:r>
    </w:p>
    <w:p w14:paraId="5D150E54" w14:textId="77777777" w:rsidR="006575A0" w:rsidRDefault="007443E2">
      <w:pPr>
        <w:ind w:firstLine="440"/>
        <w:rPr>
          <w:lang w:eastAsia="zh-CN"/>
        </w:rPr>
      </w:pPr>
      <w:r>
        <w:rPr>
          <w:rFonts w:hint="eastAsia"/>
          <w:lang w:eastAsia="zh-CN"/>
        </w:rPr>
        <w:t>示例：</w:t>
      </w:r>
    </w:p>
    <w:p w14:paraId="0BD39232" w14:textId="77777777" w:rsidR="006575A0" w:rsidRDefault="007443E2">
      <w:pPr>
        <w:ind w:leftChars="200" w:left="440" w:firstLine="440"/>
        <w:rPr>
          <w:lang w:eastAsia="zh-CN"/>
        </w:rPr>
      </w:pPr>
      <w:r>
        <w:rPr>
          <w:rFonts w:hint="eastAsia"/>
          <w:lang w:eastAsia="zh-CN"/>
        </w:rPr>
        <w:lastRenderedPageBreak/>
        <w:t>发送指令：</w:t>
      </w:r>
      <w:r>
        <w:rPr>
          <w:lang w:eastAsia="zh-CN"/>
        </w:rPr>
        <w:t>02 00 04 32 25 00 0A 1D 03</w:t>
      </w:r>
    </w:p>
    <w:p w14:paraId="4E9C4E4C" w14:textId="77777777" w:rsidR="006575A0" w:rsidRDefault="007443E2">
      <w:pPr>
        <w:ind w:leftChars="200" w:left="440" w:firstLine="440"/>
        <w:rPr>
          <w:lang w:eastAsia="zh-CN"/>
        </w:rPr>
      </w:pPr>
      <w:r>
        <w:rPr>
          <w:rFonts w:hint="eastAsia"/>
          <w:lang w:eastAsia="zh-CN"/>
        </w:rPr>
        <w:t>指令说明：超时时间</w:t>
      </w:r>
      <w:r>
        <w:rPr>
          <w:rFonts w:hint="eastAsia"/>
          <w:lang w:eastAsia="zh-CN"/>
        </w:rPr>
        <w:t>10s</w:t>
      </w:r>
    </w:p>
    <w:p w14:paraId="5D74940C"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5C60736A" w14:textId="77777777" w:rsidR="006575A0" w:rsidRDefault="007443E2">
      <w:pPr>
        <w:ind w:left="440" w:firstLine="440"/>
        <w:rPr>
          <w:lang w:eastAsia="zh-CN"/>
        </w:rPr>
      </w:pPr>
      <w:r>
        <w:rPr>
          <w:rFonts w:hint="eastAsia"/>
          <w:lang w:eastAsia="zh-CN"/>
        </w:rPr>
        <w:t>返回值说明：操作成功</w:t>
      </w:r>
      <w:r>
        <w:rPr>
          <w:rFonts w:hint="eastAsia"/>
          <w:lang w:eastAsia="zh-CN"/>
        </w:rPr>
        <w:tab/>
      </w:r>
    </w:p>
    <w:p w14:paraId="7B38884A" w14:textId="77777777" w:rsidR="006575A0" w:rsidRDefault="007443E2">
      <w:pPr>
        <w:pStyle w:val="3"/>
        <w:numPr>
          <w:ilvl w:val="1"/>
          <w:numId w:val="10"/>
        </w:numPr>
        <w:rPr>
          <w:lang w:eastAsia="zh-CN"/>
        </w:rPr>
      </w:pPr>
      <w:bookmarkStart w:id="74" w:name="_Toc10636214"/>
      <w:r>
        <w:t>射频天线</w:t>
      </w:r>
      <w:r>
        <w:t>(</w:t>
      </w:r>
      <w:r>
        <w:t>场强</w:t>
      </w:r>
      <w:r>
        <w:t>)</w:t>
      </w:r>
      <w:r>
        <w:t>闭合控制（</w:t>
      </w:r>
      <w:r>
        <w:t>0x32 0x27</w:t>
      </w:r>
      <w:r>
        <w:t>）</w:t>
      </w:r>
      <w:bookmarkEnd w:id="74"/>
    </w:p>
    <w:p w14:paraId="42D17678" w14:textId="77777777" w:rsidR="006575A0" w:rsidRDefault="007443E2">
      <w:pPr>
        <w:ind w:firstLine="440"/>
        <w:rPr>
          <w:lang w:eastAsia="zh-CN"/>
        </w:rPr>
      </w:pPr>
      <w:r>
        <w:rPr>
          <w:rFonts w:hint="eastAsia"/>
          <w:lang w:eastAsia="zh-CN"/>
        </w:rPr>
        <w:t>0x32+0x27+</w:t>
      </w:r>
      <w:r>
        <w:rPr>
          <w:rFonts w:hint="eastAsia"/>
          <w:lang w:eastAsia="zh-CN"/>
        </w:rPr>
        <w:t>超时时间</w:t>
      </w:r>
      <w:r>
        <w:rPr>
          <w:rFonts w:hint="eastAsia"/>
          <w:lang w:eastAsia="zh-CN"/>
        </w:rPr>
        <w:t>DT</w:t>
      </w:r>
      <w:r>
        <w:t>（</w:t>
      </w:r>
      <w:r>
        <w:t>0x32 0x27</w:t>
      </w:r>
      <w:r>
        <w:rPr>
          <w:rFonts w:hint="eastAsia"/>
          <w:lang w:eastAsia="zh-CN"/>
        </w:rPr>
        <w:t xml:space="preserve">  DT</w:t>
      </w:r>
      <w:r>
        <w:t>）</w:t>
      </w:r>
    </w:p>
    <w:p w14:paraId="78BAAF89" w14:textId="77777777" w:rsidR="006575A0" w:rsidRDefault="007443E2">
      <w:pPr>
        <w:ind w:firstLine="440"/>
        <w:rPr>
          <w:lang w:eastAsia="zh-CN"/>
        </w:rPr>
      </w:pPr>
      <w:r>
        <w:rPr>
          <w:rFonts w:hint="eastAsia"/>
          <w:lang w:eastAsia="zh-CN"/>
        </w:rPr>
        <w:t>功能：闭合射频天线。</w:t>
      </w:r>
    </w:p>
    <w:p w14:paraId="2CED01B9" w14:textId="77777777" w:rsidR="006575A0" w:rsidRDefault="006575A0">
      <w:pPr>
        <w:ind w:firstLine="440"/>
        <w:rPr>
          <w:lang w:eastAsia="zh-CN"/>
        </w:rPr>
      </w:pPr>
    </w:p>
    <w:p w14:paraId="1B67DFDD"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2121"/>
        <w:gridCol w:w="3523"/>
      </w:tblGrid>
      <w:tr w:rsidR="006575A0" w14:paraId="619144A9" w14:textId="77777777">
        <w:tc>
          <w:tcPr>
            <w:tcW w:w="2326" w:type="dxa"/>
            <w:tcBorders>
              <w:top w:val="single" w:sz="4" w:space="0" w:color="000000"/>
              <w:left w:val="single" w:sz="4" w:space="0" w:color="000000"/>
              <w:bottom w:val="single" w:sz="4" w:space="0" w:color="000000"/>
            </w:tcBorders>
            <w:shd w:val="clear" w:color="auto" w:fill="D8D8D8"/>
          </w:tcPr>
          <w:p w14:paraId="7B03E9F6" w14:textId="77777777" w:rsidR="006575A0" w:rsidRDefault="007443E2">
            <w:pPr>
              <w:ind w:firstLine="440"/>
              <w:jc w:val="center"/>
              <w:rPr>
                <w:bCs/>
                <w:color w:val="000000"/>
                <w:szCs w:val="21"/>
              </w:rPr>
            </w:pPr>
            <w:r>
              <w:rPr>
                <w:bCs/>
                <w:color w:val="000000"/>
                <w:szCs w:val="21"/>
              </w:rPr>
              <w:t>标识</w:t>
            </w:r>
          </w:p>
        </w:tc>
        <w:tc>
          <w:tcPr>
            <w:tcW w:w="2121" w:type="dxa"/>
            <w:tcBorders>
              <w:top w:val="single" w:sz="4" w:space="0" w:color="000000"/>
              <w:left w:val="single" w:sz="4" w:space="0" w:color="000000"/>
              <w:bottom w:val="single" w:sz="4" w:space="0" w:color="000000"/>
            </w:tcBorders>
            <w:shd w:val="clear" w:color="auto" w:fill="D8D8D8"/>
          </w:tcPr>
          <w:p w14:paraId="603389E9" w14:textId="77777777" w:rsidR="006575A0" w:rsidRDefault="007443E2">
            <w:pPr>
              <w:ind w:firstLine="440"/>
              <w:jc w:val="center"/>
              <w:rPr>
                <w:bCs/>
                <w:color w:val="000000"/>
                <w:szCs w:val="21"/>
              </w:rPr>
            </w:pPr>
            <w:r>
              <w:rPr>
                <w:bCs/>
                <w:color w:val="000000"/>
                <w:szCs w:val="21"/>
              </w:rPr>
              <w:t>内容</w:t>
            </w:r>
          </w:p>
        </w:tc>
        <w:tc>
          <w:tcPr>
            <w:tcW w:w="3523" w:type="dxa"/>
            <w:tcBorders>
              <w:top w:val="single" w:sz="4" w:space="0" w:color="000000"/>
              <w:left w:val="single" w:sz="4" w:space="0" w:color="000000"/>
              <w:bottom w:val="single" w:sz="4" w:space="0" w:color="000000"/>
              <w:right w:val="single" w:sz="4" w:space="0" w:color="000000"/>
            </w:tcBorders>
            <w:shd w:val="clear" w:color="auto" w:fill="D8D8D8"/>
          </w:tcPr>
          <w:p w14:paraId="343EA01D" w14:textId="77777777" w:rsidR="006575A0" w:rsidRDefault="007443E2">
            <w:pPr>
              <w:ind w:firstLine="440"/>
              <w:jc w:val="center"/>
              <w:rPr>
                <w:bCs/>
                <w:color w:val="000000"/>
                <w:szCs w:val="21"/>
              </w:rPr>
            </w:pPr>
            <w:r>
              <w:rPr>
                <w:bCs/>
                <w:color w:val="000000"/>
                <w:szCs w:val="21"/>
              </w:rPr>
              <w:t>说明</w:t>
            </w:r>
          </w:p>
        </w:tc>
      </w:tr>
      <w:tr w:rsidR="006575A0" w14:paraId="7F233A8B" w14:textId="77777777">
        <w:tc>
          <w:tcPr>
            <w:tcW w:w="2326" w:type="dxa"/>
            <w:tcBorders>
              <w:top w:val="single" w:sz="4" w:space="0" w:color="000000"/>
              <w:left w:val="single" w:sz="4" w:space="0" w:color="000000"/>
              <w:bottom w:val="single" w:sz="4" w:space="0" w:color="000000"/>
            </w:tcBorders>
            <w:vAlign w:val="center"/>
          </w:tcPr>
          <w:p w14:paraId="1D03F637" w14:textId="77777777" w:rsidR="006575A0" w:rsidRDefault="007443E2">
            <w:pPr>
              <w:ind w:firstLineChars="0" w:firstLine="0"/>
              <w:jc w:val="left"/>
            </w:pPr>
            <w:r>
              <w:t>CommandH</w:t>
            </w:r>
          </w:p>
        </w:tc>
        <w:tc>
          <w:tcPr>
            <w:tcW w:w="2121" w:type="dxa"/>
            <w:tcBorders>
              <w:top w:val="single" w:sz="4" w:space="0" w:color="000000"/>
              <w:left w:val="single" w:sz="4" w:space="0" w:color="000000"/>
              <w:bottom w:val="single" w:sz="4" w:space="0" w:color="000000"/>
            </w:tcBorders>
            <w:vAlign w:val="center"/>
          </w:tcPr>
          <w:p w14:paraId="3C096842" w14:textId="77777777" w:rsidR="006575A0" w:rsidRDefault="007443E2">
            <w:pPr>
              <w:ind w:firstLineChars="0" w:firstLine="0"/>
              <w:jc w:val="left"/>
            </w:pPr>
            <w:r>
              <w:t>0x32</w:t>
            </w:r>
          </w:p>
        </w:tc>
        <w:tc>
          <w:tcPr>
            <w:tcW w:w="3523" w:type="dxa"/>
            <w:tcBorders>
              <w:top w:val="single" w:sz="4" w:space="0" w:color="000000"/>
              <w:left w:val="single" w:sz="4" w:space="0" w:color="000000"/>
              <w:bottom w:val="single" w:sz="4" w:space="0" w:color="000000"/>
              <w:right w:val="single" w:sz="4" w:space="0" w:color="000000"/>
            </w:tcBorders>
            <w:vAlign w:val="center"/>
          </w:tcPr>
          <w:p w14:paraId="4FF1825E" w14:textId="77777777" w:rsidR="006575A0" w:rsidRDefault="007443E2">
            <w:pPr>
              <w:ind w:firstLineChars="0" w:firstLine="0"/>
              <w:jc w:val="left"/>
            </w:pPr>
            <w:r>
              <w:t>卡片操作类别</w:t>
            </w:r>
          </w:p>
        </w:tc>
      </w:tr>
      <w:tr w:rsidR="006575A0" w14:paraId="2F2EB7B0" w14:textId="77777777">
        <w:tc>
          <w:tcPr>
            <w:tcW w:w="2326" w:type="dxa"/>
            <w:tcBorders>
              <w:top w:val="single" w:sz="4" w:space="0" w:color="000000"/>
              <w:left w:val="single" w:sz="4" w:space="0" w:color="000000"/>
              <w:bottom w:val="single" w:sz="4" w:space="0" w:color="000000"/>
            </w:tcBorders>
            <w:vAlign w:val="center"/>
          </w:tcPr>
          <w:p w14:paraId="0589E401" w14:textId="77777777" w:rsidR="006575A0" w:rsidRDefault="007443E2">
            <w:pPr>
              <w:ind w:firstLineChars="0" w:firstLine="0"/>
              <w:jc w:val="left"/>
            </w:pPr>
            <w:r>
              <w:t>CommandL</w:t>
            </w:r>
          </w:p>
        </w:tc>
        <w:tc>
          <w:tcPr>
            <w:tcW w:w="2121" w:type="dxa"/>
            <w:tcBorders>
              <w:top w:val="single" w:sz="4" w:space="0" w:color="000000"/>
              <w:left w:val="single" w:sz="4" w:space="0" w:color="000000"/>
              <w:bottom w:val="single" w:sz="4" w:space="0" w:color="000000"/>
            </w:tcBorders>
            <w:vAlign w:val="center"/>
          </w:tcPr>
          <w:p w14:paraId="15FCB76F" w14:textId="77777777" w:rsidR="006575A0" w:rsidRDefault="007443E2">
            <w:pPr>
              <w:ind w:firstLineChars="0" w:firstLine="0"/>
              <w:jc w:val="left"/>
            </w:pPr>
            <w:r>
              <w:t>0x27</w:t>
            </w:r>
          </w:p>
        </w:tc>
        <w:tc>
          <w:tcPr>
            <w:tcW w:w="3523" w:type="dxa"/>
            <w:tcBorders>
              <w:top w:val="single" w:sz="4" w:space="0" w:color="000000"/>
              <w:left w:val="single" w:sz="4" w:space="0" w:color="000000"/>
              <w:bottom w:val="single" w:sz="4" w:space="0" w:color="000000"/>
              <w:right w:val="single" w:sz="4" w:space="0" w:color="000000"/>
            </w:tcBorders>
            <w:vAlign w:val="center"/>
          </w:tcPr>
          <w:p w14:paraId="1B15D23A" w14:textId="77777777" w:rsidR="006575A0" w:rsidRDefault="007443E2">
            <w:pPr>
              <w:ind w:firstLineChars="0" w:firstLine="0"/>
              <w:jc w:val="left"/>
            </w:pPr>
            <w:r>
              <w:t>天线</w:t>
            </w:r>
            <w:r>
              <w:t>(</w:t>
            </w:r>
            <w:r>
              <w:t>场强</w:t>
            </w:r>
            <w:r>
              <w:t>)</w:t>
            </w:r>
            <w:r>
              <w:t>闭合控制命令代码</w:t>
            </w:r>
          </w:p>
        </w:tc>
      </w:tr>
      <w:tr w:rsidR="006575A0" w14:paraId="181A1B83" w14:textId="77777777">
        <w:tc>
          <w:tcPr>
            <w:tcW w:w="2326" w:type="dxa"/>
            <w:tcBorders>
              <w:top w:val="single" w:sz="4" w:space="0" w:color="000000"/>
              <w:left w:val="single" w:sz="4" w:space="0" w:color="000000"/>
              <w:bottom w:val="single" w:sz="4" w:space="0" w:color="000000"/>
            </w:tcBorders>
            <w:vAlign w:val="center"/>
          </w:tcPr>
          <w:p w14:paraId="2E49B2C1" w14:textId="77777777" w:rsidR="006575A0" w:rsidRDefault="007443E2">
            <w:pPr>
              <w:ind w:firstLineChars="0" w:firstLine="0"/>
              <w:jc w:val="left"/>
            </w:pPr>
            <w:r>
              <w:rPr>
                <w:rFonts w:hint="eastAsia"/>
                <w:lang w:eastAsia="zh-CN"/>
              </w:rPr>
              <w:t>超时时间</w:t>
            </w:r>
            <w:r>
              <w:rPr>
                <w:rFonts w:hint="eastAsia"/>
                <w:lang w:eastAsia="zh-CN"/>
              </w:rPr>
              <w:t>DT</w:t>
            </w:r>
          </w:p>
        </w:tc>
        <w:tc>
          <w:tcPr>
            <w:tcW w:w="2121" w:type="dxa"/>
            <w:tcBorders>
              <w:top w:val="single" w:sz="4" w:space="0" w:color="000000"/>
              <w:left w:val="single" w:sz="4" w:space="0" w:color="000000"/>
              <w:bottom w:val="single" w:sz="4" w:space="0" w:color="000000"/>
            </w:tcBorders>
            <w:vAlign w:val="center"/>
          </w:tcPr>
          <w:p w14:paraId="5C5B6B75" w14:textId="77777777" w:rsidR="006575A0" w:rsidRDefault="007443E2">
            <w:pPr>
              <w:ind w:firstLineChars="0" w:firstLine="0"/>
              <w:jc w:val="left"/>
            </w:pPr>
            <w:r>
              <w:t xml:space="preserve">Timeh </w:t>
            </w:r>
            <w:r>
              <w:t>，</w:t>
            </w:r>
            <w:r>
              <w:t>Timel</w:t>
            </w:r>
          </w:p>
        </w:tc>
        <w:tc>
          <w:tcPr>
            <w:tcW w:w="3523" w:type="dxa"/>
            <w:tcBorders>
              <w:top w:val="single" w:sz="4" w:space="0" w:color="000000"/>
              <w:left w:val="single" w:sz="4" w:space="0" w:color="000000"/>
              <w:bottom w:val="single" w:sz="4" w:space="0" w:color="000000"/>
              <w:right w:val="single" w:sz="4" w:space="0" w:color="000000"/>
            </w:tcBorders>
            <w:vAlign w:val="center"/>
          </w:tcPr>
          <w:p w14:paraId="3A363D13" w14:textId="77777777" w:rsidR="006575A0" w:rsidRDefault="007443E2">
            <w:pPr>
              <w:ind w:firstLineChars="0" w:firstLine="0"/>
              <w:jc w:val="left"/>
            </w:pPr>
            <w:r>
              <w:t>单位</w:t>
            </w:r>
            <w:r>
              <w:t>MS</w:t>
            </w:r>
          </w:p>
          <w:p w14:paraId="4DD1C603" w14:textId="77777777" w:rsidR="006575A0" w:rsidRDefault="007443E2">
            <w:pPr>
              <w:ind w:firstLineChars="0" w:firstLine="0"/>
              <w:jc w:val="left"/>
            </w:pPr>
            <w:r>
              <w:t>等于</w:t>
            </w:r>
            <w:r>
              <w:t>0</w:t>
            </w:r>
            <w:r>
              <w:t>则打开天线</w:t>
            </w:r>
          </w:p>
          <w:p w14:paraId="03A63F34" w14:textId="77777777" w:rsidR="006575A0" w:rsidRDefault="007443E2">
            <w:pPr>
              <w:ind w:firstLineChars="0" w:firstLine="0"/>
              <w:jc w:val="left"/>
            </w:pPr>
            <w:r>
              <w:t>等于</w:t>
            </w:r>
            <w:r>
              <w:t>0xffff</w:t>
            </w:r>
            <w:r>
              <w:t>则关闭天线</w:t>
            </w:r>
          </w:p>
          <w:p w14:paraId="1BD366C4" w14:textId="77777777" w:rsidR="006575A0" w:rsidRDefault="007443E2">
            <w:pPr>
              <w:ind w:firstLineChars="0" w:firstLine="0"/>
              <w:jc w:val="left"/>
            </w:pPr>
            <w:r>
              <w:t>其它值则关闭</w:t>
            </w:r>
            <w:r>
              <w:t>DelayTime</w:t>
            </w:r>
            <w:r>
              <w:t>后再打开</w:t>
            </w:r>
          </w:p>
        </w:tc>
      </w:tr>
    </w:tbl>
    <w:p w14:paraId="3C9E2DCF" w14:textId="77777777" w:rsidR="006575A0" w:rsidRDefault="006575A0">
      <w:pPr>
        <w:ind w:firstLine="440"/>
        <w:rPr>
          <w:color w:val="000000"/>
        </w:rPr>
      </w:pPr>
    </w:p>
    <w:p w14:paraId="1B50210A"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1747"/>
        <w:gridCol w:w="3523"/>
      </w:tblGrid>
      <w:tr w:rsidR="006575A0" w14:paraId="36C18E53" w14:textId="77777777">
        <w:tc>
          <w:tcPr>
            <w:tcW w:w="2700" w:type="dxa"/>
            <w:tcBorders>
              <w:top w:val="single" w:sz="4" w:space="0" w:color="000000"/>
              <w:left w:val="single" w:sz="4" w:space="0" w:color="000000"/>
              <w:bottom w:val="single" w:sz="4" w:space="0" w:color="000000"/>
            </w:tcBorders>
          </w:tcPr>
          <w:p w14:paraId="6C103101" w14:textId="77777777" w:rsidR="006575A0" w:rsidRDefault="007443E2">
            <w:pPr>
              <w:ind w:firstLine="440"/>
              <w:jc w:val="center"/>
              <w:rPr>
                <w:bCs/>
                <w:color w:val="000000"/>
                <w:szCs w:val="21"/>
              </w:rPr>
            </w:pPr>
            <w:r>
              <w:rPr>
                <w:bCs/>
                <w:color w:val="000000"/>
                <w:szCs w:val="21"/>
              </w:rPr>
              <w:t>标识</w:t>
            </w:r>
          </w:p>
        </w:tc>
        <w:tc>
          <w:tcPr>
            <w:tcW w:w="1747" w:type="dxa"/>
            <w:tcBorders>
              <w:top w:val="single" w:sz="4" w:space="0" w:color="000000"/>
              <w:left w:val="single" w:sz="4" w:space="0" w:color="000000"/>
              <w:bottom w:val="single" w:sz="4" w:space="0" w:color="000000"/>
            </w:tcBorders>
          </w:tcPr>
          <w:p w14:paraId="4434F24B" w14:textId="77777777" w:rsidR="006575A0" w:rsidRDefault="007443E2">
            <w:pPr>
              <w:ind w:firstLine="440"/>
              <w:jc w:val="center"/>
              <w:rPr>
                <w:bCs/>
                <w:color w:val="000000"/>
                <w:szCs w:val="21"/>
              </w:rPr>
            </w:pPr>
            <w:r>
              <w:rPr>
                <w:bCs/>
                <w:color w:val="000000"/>
                <w:szCs w:val="21"/>
              </w:rPr>
              <w:t>内容</w:t>
            </w:r>
          </w:p>
        </w:tc>
        <w:tc>
          <w:tcPr>
            <w:tcW w:w="3523" w:type="dxa"/>
            <w:tcBorders>
              <w:top w:val="single" w:sz="4" w:space="0" w:color="000000"/>
              <w:left w:val="single" w:sz="4" w:space="0" w:color="000000"/>
              <w:bottom w:val="single" w:sz="4" w:space="0" w:color="000000"/>
              <w:right w:val="single" w:sz="4" w:space="0" w:color="000000"/>
            </w:tcBorders>
          </w:tcPr>
          <w:p w14:paraId="3E3FF5B2" w14:textId="77777777" w:rsidR="006575A0" w:rsidRDefault="007443E2">
            <w:pPr>
              <w:ind w:firstLine="440"/>
              <w:jc w:val="center"/>
              <w:rPr>
                <w:bCs/>
                <w:color w:val="000000"/>
                <w:szCs w:val="21"/>
              </w:rPr>
            </w:pPr>
            <w:r>
              <w:rPr>
                <w:bCs/>
                <w:color w:val="000000"/>
                <w:szCs w:val="21"/>
              </w:rPr>
              <w:t>说明</w:t>
            </w:r>
          </w:p>
        </w:tc>
      </w:tr>
      <w:tr w:rsidR="006575A0" w14:paraId="55A56498" w14:textId="77777777">
        <w:tc>
          <w:tcPr>
            <w:tcW w:w="2700" w:type="dxa"/>
            <w:vMerge w:val="restart"/>
            <w:tcBorders>
              <w:top w:val="single" w:sz="4" w:space="0" w:color="000000"/>
              <w:left w:val="single" w:sz="4" w:space="0" w:color="000000"/>
              <w:bottom w:val="single" w:sz="4" w:space="0" w:color="000000"/>
            </w:tcBorders>
            <w:vAlign w:val="center"/>
          </w:tcPr>
          <w:p w14:paraId="3A7DC5C4" w14:textId="77777777" w:rsidR="006575A0" w:rsidRDefault="007443E2">
            <w:pPr>
              <w:ind w:firstLineChars="0" w:firstLine="0"/>
              <w:jc w:val="left"/>
            </w:pPr>
            <w:r>
              <w:t>status</w:t>
            </w:r>
          </w:p>
        </w:tc>
        <w:tc>
          <w:tcPr>
            <w:tcW w:w="1747" w:type="dxa"/>
            <w:tcBorders>
              <w:top w:val="single" w:sz="4" w:space="0" w:color="000000"/>
              <w:left w:val="single" w:sz="4" w:space="0" w:color="000000"/>
              <w:bottom w:val="single" w:sz="4" w:space="0" w:color="000000"/>
            </w:tcBorders>
            <w:vAlign w:val="center"/>
          </w:tcPr>
          <w:p w14:paraId="0618D237" w14:textId="77777777" w:rsidR="006575A0" w:rsidRDefault="007443E2">
            <w:pPr>
              <w:ind w:firstLineChars="0" w:firstLine="0"/>
              <w:jc w:val="left"/>
            </w:pPr>
            <w:r>
              <w:t>00H</w:t>
            </w:r>
            <w:r>
              <w:t>，</w:t>
            </w:r>
            <w:r>
              <w:t>00H</w:t>
            </w:r>
          </w:p>
        </w:tc>
        <w:tc>
          <w:tcPr>
            <w:tcW w:w="3523" w:type="dxa"/>
            <w:tcBorders>
              <w:top w:val="single" w:sz="4" w:space="0" w:color="000000"/>
              <w:left w:val="single" w:sz="4" w:space="0" w:color="000000"/>
              <w:bottom w:val="single" w:sz="4" w:space="0" w:color="000000"/>
              <w:right w:val="single" w:sz="4" w:space="0" w:color="000000"/>
            </w:tcBorders>
            <w:vAlign w:val="center"/>
          </w:tcPr>
          <w:p w14:paraId="01452B93" w14:textId="77777777" w:rsidR="006575A0" w:rsidRDefault="007443E2">
            <w:pPr>
              <w:ind w:firstLineChars="0" w:firstLine="0"/>
              <w:jc w:val="left"/>
            </w:pPr>
            <w:r>
              <w:t>操作成功</w:t>
            </w:r>
            <w:r>
              <w:t xml:space="preserve"> </w:t>
            </w:r>
          </w:p>
        </w:tc>
      </w:tr>
      <w:tr w:rsidR="006575A0" w14:paraId="7409CD6D" w14:textId="77777777">
        <w:tc>
          <w:tcPr>
            <w:tcW w:w="2700" w:type="dxa"/>
            <w:vMerge/>
            <w:tcBorders>
              <w:top w:val="single" w:sz="4" w:space="0" w:color="000000"/>
              <w:left w:val="single" w:sz="4" w:space="0" w:color="000000"/>
              <w:bottom w:val="single" w:sz="4" w:space="0" w:color="000000"/>
            </w:tcBorders>
            <w:vAlign w:val="center"/>
          </w:tcPr>
          <w:p w14:paraId="4510EBEB" w14:textId="77777777" w:rsidR="006575A0" w:rsidRDefault="006575A0">
            <w:pPr>
              <w:ind w:firstLineChars="0" w:firstLine="0"/>
              <w:jc w:val="left"/>
            </w:pPr>
          </w:p>
        </w:tc>
        <w:tc>
          <w:tcPr>
            <w:tcW w:w="1747" w:type="dxa"/>
            <w:tcBorders>
              <w:top w:val="single" w:sz="4" w:space="0" w:color="000000"/>
              <w:left w:val="single" w:sz="4" w:space="0" w:color="000000"/>
              <w:bottom w:val="single" w:sz="4" w:space="0" w:color="000000"/>
            </w:tcBorders>
            <w:vAlign w:val="center"/>
          </w:tcPr>
          <w:p w14:paraId="35376D5D" w14:textId="77777777" w:rsidR="006575A0" w:rsidRDefault="007443E2">
            <w:pPr>
              <w:ind w:firstLineChars="0" w:firstLine="0"/>
              <w:jc w:val="left"/>
            </w:pPr>
            <w:r>
              <w:t>30H</w:t>
            </w:r>
            <w:r>
              <w:t>，</w:t>
            </w:r>
            <w:r>
              <w:t>10H</w:t>
            </w:r>
          </w:p>
        </w:tc>
        <w:tc>
          <w:tcPr>
            <w:tcW w:w="3523" w:type="dxa"/>
            <w:tcBorders>
              <w:top w:val="single" w:sz="4" w:space="0" w:color="000000"/>
              <w:left w:val="single" w:sz="4" w:space="0" w:color="000000"/>
              <w:bottom w:val="single" w:sz="4" w:space="0" w:color="000000"/>
              <w:right w:val="single" w:sz="4" w:space="0" w:color="000000"/>
            </w:tcBorders>
            <w:vAlign w:val="center"/>
          </w:tcPr>
          <w:p w14:paraId="2A6B5E34" w14:textId="77777777" w:rsidR="006575A0" w:rsidRDefault="007443E2">
            <w:pPr>
              <w:ind w:firstLineChars="0" w:firstLine="0"/>
              <w:jc w:val="left"/>
            </w:pPr>
            <w:r>
              <w:t>接口设备初始化异常</w:t>
            </w:r>
            <w:r>
              <w:t>(</w:t>
            </w:r>
            <w:r>
              <w:t>或者未配置</w:t>
            </w:r>
            <w:r>
              <w:t xml:space="preserve">) </w:t>
            </w:r>
          </w:p>
        </w:tc>
      </w:tr>
    </w:tbl>
    <w:p w14:paraId="371AB4F3" w14:textId="77777777" w:rsidR="006575A0" w:rsidRDefault="006575A0">
      <w:pPr>
        <w:ind w:firstLine="440"/>
        <w:rPr>
          <w:lang w:eastAsia="zh-CN"/>
        </w:rPr>
      </w:pPr>
    </w:p>
    <w:p w14:paraId="169CACEA" w14:textId="77777777" w:rsidR="006575A0" w:rsidRDefault="007443E2">
      <w:pPr>
        <w:ind w:firstLine="440"/>
        <w:rPr>
          <w:lang w:eastAsia="zh-CN"/>
        </w:rPr>
      </w:pPr>
      <w:r>
        <w:rPr>
          <w:rFonts w:hint="eastAsia"/>
          <w:lang w:eastAsia="zh-CN"/>
        </w:rPr>
        <w:t>示例：</w:t>
      </w:r>
    </w:p>
    <w:p w14:paraId="13A2504C" w14:textId="77777777" w:rsidR="006575A0" w:rsidRDefault="007443E2">
      <w:pPr>
        <w:ind w:leftChars="200" w:left="440" w:firstLine="440"/>
        <w:rPr>
          <w:lang w:eastAsia="zh-CN"/>
        </w:rPr>
      </w:pPr>
      <w:r>
        <w:rPr>
          <w:rFonts w:hint="eastAsia"/>
          <w:lang w:eastAsia="zh-CN"/>
        </w:rPr>
        <w:t>发送指令：</w:t>
      </w:r>
      <w:r>
        <w:rPr>
          <w:lang w:eastAsia="zh-CN"/>
        </w:rPr>
        <w:t>02 00 04 32 27 0B B8 A6 03</w:t>
      </w:r>
    </w:p>
    <w:p w14:paraId="54EF2B6E" w14:textId="77777777" w:rsidR="006575A0" w:rsidRDefault="007443E2">
      <w:pPr>
        <w:ind w:leftChars="200" w:left="440" w:firstLine="440"/>
        <w:rPr>
          <w:lang w:eastAsia="zh-CN"/>
        </w:rPr>
      </w:pPr>
      <w:r>
        <w:rPr>
          <w:rFonts w:hint="eastAsia"/>
          <w:lang w:eastAsia="zh-CN"/>
        </w:rPr>
        <w:t>指令说明：等待时间</w:t>
      </w:r>
      <w:r>
        <w:rPr>
          <w:rFonts w:hint="eastAsia"/>
          <w:lang w:eastAsia="zh-CN"/>
        </w:rPr>
        <w:t>3000ms</w:t>
      </w:r>
      <w:r>
        <w:rPr>
          <w:rFonts w:hint="eastAsia"/>
          <w:lang w:eastAsia="zh-CN"/>
        </w:rPr>
        <w:t>（单位是</w:t>
      </w:r>
      <w:r>
        <w:rPr>
          <w:rFonts w:hint="eastAsia"/>
          <w:lang w:eastAsia="zh-CN"/>
        </w:rPr>
        <w:t>ms</w:t>
      </w:r>
      <w:r>
        <w:rPr>
          <w:rFonts w:hint="eastAsia"/>
          <w:lang w:eastAsia="zh-CN"/>
        </w:rPr>
        <w:t>）</w:t>
      </w:r>
    </w:p>
    <w:p w14:paraId="76620129"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28D378CF" w14:textId="77777777" w:rsidR="006575A0" w:rsidRDefault="007443E2">
      <w:pPr>
        <w:ind w:left="440" w:firstLine="440"/>
        <w:rPr>
          <w:lang w:eastAsia="zh-CN"/>
        </w:rPr>
      </w:pPr>
      <w:r>
        <w:rPr>
          <w:rFonts w:hint="eastAsia"/>
          <w:lang w:eastAsia="zh-CN"/>
        </w:rPr>
        <w:t>返回值说明：操作成功</w:t>
      </w:r>
    </w:p>
    <w:p w14:paraId="53CE5ADD" w14:textId="77777777" w:rsidR="006575A0" w:rsidRDefault="006575A0">
      <w:pPr>
        <w:ind w:firstLine="440"/>
        <w:rPr>
          <w:lang w:eastAsia="zh-CN"/>
        </w:rPr>
      </w:pPr>
    </w:p>
    <w:p w14:paraId="2E80BCEF" w14:textId="77777777" w:rsidR="006575A0" w:rsidRDefault="007443E2">
      <w:pPr>
        <w:ind w:firstLine="440"/>
      </w:pPr>
      <w:r>
        <w:rPr>
          <w:rFonts w:eastAsia="Times New Roman"/>
        </w:rPr>
        <w:t xml:space="preserve"> </w:t>
      </w:r>
      <w:r>
        <w:t>注意：应用程序在对非接触卡（</w:t>
      </w:r>
      <w:r>
        <w:t>CPU</w:t>
      </w:r>
      <w:r>
        <w:t>卡或者</w:t>
      </w:r>
      <w:r>
        <w:t>Mifare-1</w:t>
      </w:r>
      <w:r>
        <w:t>卡）操作结束后，或者无需寻卡的时候，应该关闭射频天线。</w:t>
      </w:r>
    </w:p>
    <w:p w14:paraId="1BDCDED7" w14:textId="77777777" w:rsidR="006575A0" w:rsidRDefault="006575A0">
      <w:pPr>
        <w:ind w:firstLine="440"/>
        <w:rPr>
          <w:lang w:eastAsia="zh-CN"/>
        </w:rPr>
      </w:pPr>
    </w:p>
    <w:p w14:paraId="035D928F" w14:textId="77777777" w:rsidR="006575A0" w:rsidRDefault="007443E2">
      <w:pPr>
        <w:pStyle w:val="3"/>
        <w:numPr>
          <w:ilvl w:val="1"/>
          <w:numId w:val="10"/>
        </w:numPr>
        <w:rPr>
          <w:lang w:eastAsia="zh-CN"/>
        </w:rPr>
      </w:pPr>
      <w:bookmarkStart w:id="75" w:name="_Toc10636215"/>
      <w:r>
        <w:t>接触、非接触卡</w:t>
      </w:r>
      <w:r>
        <w:t>APDU</w:t>
      </w:r>
      <w:r>
        <w:t>命令（</w:t>
      </w:r>
      <w:r>
        <w:t>0x32 0x26</w:t>
      </w:r>
      <w:r>
        <w:t>）</w:t>
      </w:r>
      <w:bookmarkEnd w:id="75"/>
    </w:p>
    <w:p w14:paraId="37CC311F" w14:textId="77777777" w:rsidR="006575A0" w:rsidRDefault="007443E2">
      <w:pPr>
        <w:ind w:firstLine="440"/>
        <w:rPr>
          <w:lang w:eastAsia="zh-CN"/>
        </w:rPr>
      </w:pPr>
      <w:r>
        <w:rPr>
          <w:rFonts w:hint="eastAsia"/>
          <w:lang w:eastAsia="zh-CN"/>
        </w:rPr>
        <w:t>0x32+0x26+CardNum+C-APDU</w:t>
      </w:r>
      <w:r>
        <w:t xml:space="preserve"> (0x32 0x26</w:t>
      </w:r>
      <w:r>
        <w:rPr>
          <w:rFonts w:hint="eastAsia"/>
          <w:lang w:eastAsia="zh-CN"/>
        </w:rPr>
        <w:t xml:space="preserve">  CardNum  C-APDU</w:t>
      </w:r>
      <w:r>
        <w:t>)</w:t>
      </w:r>
    </w:p>
    <w:p w14:paraId="2F853C71" w14:textId="77777777" w:rsidR="006575A0" w:rsidRDefault="007443E2">
      <w:pPr>
        <w:ind w:firstLine="440"/>
        <w:rPr>
          <w:lang w:eastAsia="zh-CN"/>
        </w:rPr>
      </w:pPr>
      <w:r>
        <w:rPr>
          <w:rFonts w:hint="eastAsia"/>
          <w:lang w:eastAsia="zh-CN"/>
        </w:rPr>
        <w:t>功能：</w:t>
      </w:r>
      <w:r>
        <w:t>接触、非接触卡</w:t>
      </w:r>
      <w:r>
        <w:t>APDU</w:t>
      </w:r>
      <w:r>
        <w:t>命令</w:t>
      </w:r>
    </w:p>
    <w:p w14:paraId="256C8E26" w14:textId="77777777" w:rsidR="006575A0" w:rsidRDefault="006575A0">
      <w:pPr>
        <w:ind w:firstLine="440"/>
        <w:rPr>
          <w:lang w:eastAsia="zh-CN"/>
        </w:rPr>
      </w:pPr>
    </w:p>
    <w:p w14:paraId="50960C23"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2313"/>
        <w:gridCol w:w="3331"/>
      </w:tblGrid>
      <w:tr w:rsidR="006575A0" w14:paraId="633DB680" w14:textId="77777777">
        <w:tc>
          <w:tcPr>
            <w:tcW w:w="2326" w:type="dxa"/>
            <w:tcBorders>
              <w:top w:val="single" w:sz="4" w:space="0" w:color="000000"/>
              <w:left w:val="single" w:sz="4" w:space="0" w:color="000000"/>
              <w:bottom w:val="single" w:sz="4" w:space="0" w:color="000000"/>
            </w:tcBorders>
            <w:shd w:val="clear" w:color="auto" w:fill="D8D8D8"/>
          </w:tcPr>
          <w:p w14:paraId="275C8DBB" w14:textId="77777777" w:rsidR="006575A0" w:rsidRDefault="007443E2">
            <w:pPr>
              <w:ind w:firstLine="440"/>
              <w:jc w:val="center"/>
              <w:rPr>
                <w:bCs/>
                <w:color w:val="000000"/>
                <w:szCs w:val="21"/>
              </w:rPr>
            </w:pPr>
            <w:r>
              <w:rPr>
                <w:bCs/>
                <w:color w:val="000000"/>
                <w:szCs w:val="21"/>
              </w:rPr>
              <w:lastRenderedPageBreak/>
              <w:t>标识</w:t>
            </w:r>
          </w:p>
        </w:tc>
        <w:tc>
          <w:tcPr>
            <w:tcW w:w="2313" w:type="dxa"/>
            <w:tcBorders>
              <w:top w:val="single" w:sz="4" w:space="0" w:color="000000"/>
              <w:left w:val="single" w:sz="4" w:space="0" w:color="000000"/>
              <w:bottom w:val="single" w:sz="4" w:space="0" w:color="000000"/>
            </w:tcBorders>
            <w:shd w:val="clear" w:color="auto" w:fill="D8D8D8"/>
          </w:tcPr>
          <w:p w14:paraId="24B611CE" w14:textId="77777777" w:rsidR="006575A0" w:rsidRDefault="007443E2">
            <w:pPr>
              <w:ind w:firstLine="440"/>
              <w:jc w:val="center"/>
              <w:rPr>
                <w:bCs/>
                <w:color w:val="000000"/>
                <w:szCs w:val="21"/>
              </w:rPr>
            </w:pPr>
            <w:r>
              <w:rPr>
                <w:bCs/>
                <w:color w:val="000000"/>
                <w:szCs w:val="21"/>
              </w:rPr>
              <w:t>内容</w:t>
            </w:r>
          </w:p>
        </w:tc>
        <w:tc>
          <w:tcPr>
            <w:tcW w:w="3331" w:type="dxa"/>
            <w:tcBorders>
              <w:top w:val="single" w:sz="4" w:space="0" w:color="000000"/>
              <w:left w:val="single" w:sz="4" w:space="0" w:color="000000"/>
              <w:bottom w:val="single" w:sz="4" w:space="0" w:color="000000"/>
              <w:right w:val="single" w:sz="4" w:space="0" w:color="000000"/>
            </w:tcBorders>
            <w:shd w:val="clear" w:color="auto" w:fill="D8D8D8"/>
          </w:tcPr>
          <w:p w14:paraId="77D5E1A0" w14:textId="77777777" w:rsidR="006575A0" w:rsidRDefault="007443E2">
            <w:pPr>
              <w:ind w:firstLine="440"/>
              <w:jc w:val="center"/>
              <w:rPr>
                <w:bCs/>
                <w:color w:val="000000"/>
                <w:szCs w:val="21"/>
              </w:rPr>
            </w:pPr>
            <w:r>
              <w:rPr>
                <w:bCs/>
                <w:color w:val="000000"/>
                <w:szCs w:val="21"/>
              </w:rPr>
              <w:t>说明</w:t>
            </w:r>
          </w:p>
        </w:tc>
      </w:tr>
      <w:tr w:rsidR="006575A0" w14:paraId="26108538" w14:textId="77777777">
        <w:tc>
          <w:tcPr>
            <w:tcW w:w="2326" w:type="dxa"/>
            <w:tcBorders>
              <w:top w:val="single" w:sz="4" w:space="0" w:color="000000"/>
              <w:left w:val="single" w:sz="4" w:space="0" w:color="000000"/>
              <w:bottom w:val="single" w:sz="4" w:space="0" w:color="000000"/>
            </w:tcBorders>
            <w:vAlign w:val="center"/>
          </w:tcPr>
          <w:p w14:paraId="518F449C" w14:textId="77777777" w:rsidR="006575A0" w:rsidRDefault="007443E2">
            <w:pPr>
              <w:ind w:firstLineChars="0" w:firstLine="0"/>
              <w:jc w:val="left"/>
            </w:pPr>
            <w:r>
              <w:t>CommandH</w:t>
            </w:r>
          </w:p>
        </w:tc>
        <w:tc>
          <w:tcPr>
            <w:tcW w:w="2313" w:type="dxa"/>
            <w:tcBorders>
              <w:top w:val="single" w:sz="4" w:space="0" w:color="000000"/>
              <w:left w:val="single" w:sz="4" w:space="0" w:color="000000"/>
              <w:bottom w:val="single" w:sz="4" w:space="0" w:color="000000"/>
            </w:tcBorders>
            <w:vAlign w:val="center"/>
          </w:tcPr>
          <w:p w14:paraId="0047F509" w14:textId="77777777" w:rsidR="006575A0" w:rsidRDefault="007443E2">
            <w:pPr>
              <w:ind w:firstLineChars="0" w:firstLine="0"/>
              <w:jc w:val="left"/>
            </w:pPr>
            <w:r>
              <w:t>0x32</w:t>
            </w:r>
          </w:p>
        </w:tc>
        <w:tc>
          <w:tcPr>
            <w:tcW w:w="3331" w:type="dxa"/>
            <w:tcBorders>
              <w:top w:val="single" w:sz="4" w:space="0" w:color="000000"/>
              <w:left w:val="single" w:sz="4" w:space="0" w:color="000000"/>
              <w:bottom w:val="single" w:sz="4" w:space="0" w:color="000000"/>
              <w:right w:val="single" w:sz="4" w:space="0" w:color="000000"/>
            </w:tcBorders>
            <w:vAlign w:val="center"/>
          </w:tcPr>
          <w:p w14:paraId="638FFE02" w14:textId="77777777" w:rsidR="006575A0" w:rsidRDefault="007443E2">
            <w:pPr>
              <w:ind w:firstLineChars="0" w:firstLine="0"/>
              <w:jc w:val="left"/>
            </w:pPr>
            <w:r>
              <w:t>卡片操作类别</w:t>
            </w:r>
          </w:p>
        </w:tc>
      </w:tr>
      <w:tr w:rsidR="006575A0" w14:paraId="3FFC3768" w14:textId="77777777">
        <w:tc>
          <w:tcPr>
            <w:tcW w:w="2326" w:type="dxa"/>
            <w:tcBorders>
              <w:top w:val="single" w:sz="4" w:space="0" w:color="000000"/>
              <w:left w:val="single" w:sz="4" w:space="0" w:color="000000"/>
              <w:bottom w:val="single" w:sz="4" w:space="0" w:color="000000"/>
            </w:tcBorders>
            <w:vAlign w:val="center"/>
          </w:tcPr>
          <w:p w14:paraId="62D38C2F" w14:textId="77777777" w:rsidR="006575A0" w:rsidRDefault="007443E2">
            <w:pPr>
              <w:ind w:firstLineChars="0" w:firstLine="0"/>
              <w:jc w:val="left"/>
            </w:pPr>
            <w:r>
              <w:t>CommandL</w:t>
            </w:r>
          </w:p>
        </w:tc>
        <w:tc>
          <w:tcPr>
            <w:tcW w:w="2313" w:type="dxa"/>
            <w:tcBorders>
              <w:top w:val="single" w:sz="4" w:space="0" w:color="000000"/>
              <w:left w:val="single" w:sz="4" w:space="0" w:color="000000"/>
              <w:bottom w:val="single" w:sz="4" w:space="0" w:color="000000"/>
            </w:tcBorders>
            <w:vAlign w:val="center"/>
          </w:tcPr>
          <w:p w14:paraId="68B5D4EB" w14:textId="77777777" w:rsidR="006575A0" w:rsidRDefault="007443E2">
            <w:pPr>
              <w:ind w:firstLineChars="0" w:firstLine="0"/>
              <w:jc w:val="left"/>
            </w:pPr>
            <w:r>
              <w:t>0x26</w:t>
            </w:r>
          </w:p>
        </w:tc>
        <w:tc>
          <w:tcPr>
            <w:tcW w:w="3331" w:type="dxa"/>
            <w:tcBorders>
              <w:top w:val="single" w:sz="4" w:space="0" w:color="000000"/>
              <w:left w:val="single" w:sz="4" w:space="0" w:color="000000"/>
              <w:bottom w:val="single" w:sz="4" w:space="0" w:color="000000"/>
              <w:right w:val="single" w:sz="4" w:space="0" w:color="000000"/>
            </w:tcBorders>
            <w:vAlign w:val="center"/>
          </w:tcPr>
          <w:p w14:paraId="22B62027" w14:textId="77777777" w:rsidR="006575A0" w:rsidRDefault="007443E2">
            <w:pPr>
              <w:ind w:firstLineChars="0" w:firstLine="0"/>
              <w:jc w:val="left"/>
            </w:pPr>
            <w:r>
              <w:t>操作卡片命令代码</w:t>
            </w:r>
          </w:p>
        </w:tc>
      </w:tr>
      <w:tr w:rsidR="006575A0" w14:paraId="3FBA9112" w14:textId="77777777">
        <w:tc>
          <w:tcPr>
            <w:tcW w:w="2326" w:type="dxa"/>
            <w:tcBorders>
              <w:top w:val="single" w:sz="4" w:space="0" w:color="000000"/>
              <w:left w:val="single" w:sz="4" w:space="0" w:color="000000"/>
              <w:bottom w:val="single" w:sz="4" w:space="0" w:color="000000"/>
            </w:tcBorders>
            <w:vAlign w:val="center"/>
          </w:tcPr>
          <w:p w14:paraId="49E6764F" w14:textId="77777777" w:rsidR="006575A0" w:rsidRDefault="007443E2">
            <w:pPr>
              <w:ind w:firstLineChars="0" w:firstLine="0"/>
              <w:jc w:val="left"/>
            </w:pPr>
            <w:r>
              <w:t>CardNum</w:t>
            </w:r>
          </w:p>
        </w:tc>
        <w:tc>
          <w:tcPr>
            <w:tcW w:w="2313" w:type="dxa"/>
            <w:tcBorders>
              <w:top w:val="single" w:sz="4" w:space="0" w:color="000000"/>
              <w:left w:val="single" w:sz="4" w:space="0" w:color="000000"/>
              <w:bottom w:val="single" w:sz="4" w:space="0" w:color="000000"/>
            </w:tcBorders>
            <w:vAlign w:val="center"/>
          </w:tcPr>
          <w:p w14:paraId="29559343" w14:textId="77777777" w:rsidR="006575A0" w:rsidRDefault="007443E2">
            <w:pPr>
              <w:ind w:firstLineChars="0" w:firstLine="0"/>
              <w:jc w:val="left"/>
            </w:pPr>
            <w:r>
              <w:t>卡座号</w:t>
            </w:r>
          </w:p>
        </w:tc>
        <w:tc>
          <w:tcPr>
            <w:tcW w:w="3331" w:type="dxa"/>
            <w:tcBorders>
              <w:top w:val="single" w:sz="4" w:space="0" w:color="000000"/>
              <w:left w:val="single" w:sz="4" w:space="0" w:color="000000"/>
              <w:bottom w:val="single" w:sz="4" w:space="0" w:color="000000"/>
              <w:right w:val="single" w:sz="4" w:space="0" w:color="000000"/>
            </w:tcBorders>
            <w:vAlign w:val="center"/>
          </w:tcPr>
          <w:p w14:paraId="52FF2DA8" w14:textId="77777777" w:rsidR="006575A0" w:rsidRDefault="007443E2">
            <w:pPr>
              <w:ind w:firstLineChars="0" w:firstLine="0"/>
              <w:jc w:val="left"/>
            </w:pPr>
            <w:r>
              <w:t xml:space="preserve">0xff = </w:t>
            </w:r>
            <w:r>
              <w:t>非接触式</w:t>
            </w:r>
            <w:r>
              <w:t>IC</w:t>
            </w:r>
            <w:r>
              <w:t>卡</w:t>
            </w:r>
          </w:p>
          <w:p w14:paraId="22876857" w14:textId="77777777" w:rsidR="006575A0" w:rsidRDefault="007443E2">
            <w:pPr>
              <w:ind w:firstLineChars="0" w:firstLine="0"/>
              <w:jc w:val="left"/>
            </w:pPr>
            <w:r>
              <w:t>0x10 = SAM1</w:t>
            </w:r>
            <w:r>
              <w:t>，</w:t>
            </w:r>
            <w:r>
              <w:t>0x11= SAM2</w:t>
            </w:r>
          </w:p>
        </w:tc>
      </w:tr>
      <w:tr w:rsidR="006575A0" w14:paraId="7CCFE2C0" w14:textId="77777777">
        <w:tc>
          <w:tcPr>
            <w:tcW w:w="2326" w:type="dxa"/>
            <w:tcBorders>
              <w:top w:val="single" w:sz="4" w:space="0" w:color="000000"/>
              <w:left w:val="single" w:sz="4" w:space="0" w:color="000000"/>
              <w:bottom w:val="single" w:sz="4" w:space="0" w:color="000000"/>
            </w:tcBorders>
            <w:vAlign w:val="center"/>
          </w:tcPr>
          <w:p w14:paraId="735C339B" w14:textId="77777777" w:rsidR="006575A0" w:rsidRDefault="007443E2">
            <w:pPr>
              <w:ind w:firstLineChars="0" w:firstLine="0"/>
              <w:jc w:val="left"/>
            </w:pPr>
            <w:r>
              <w:t>C-APDU</w:t>
            </w:r>
          </w:p>
        </w:tc>
        <w:tc>
          <w:tcPr>
            <w:tcW w:w="2313" w:type="dxa"/>
            <w:tcBorders>
              <w:top w:val="single" w:sz="4" w:space="0" w:color="000000"/>
              <w:left w:val="single" w:sz="4" w:space="0" w:color="000000"/>
              <w:bottom w:val="single" w:sz="4" w:space="0" w:color="000000"/>
            </w:tcBorders>
            <w:vAlign w:val="center"/>
          </w:tcPr>
          <w:p w14:paraId="3334B9DF" w14:textId="77777777" w:rsidR="006575A0" w:rsidRDefault="007443E2">
            <w:pPr>
              <w:ind w:firstLineChars="0" w:firstLine="0"/>
              <w:jc w:val="left"/>
            </w:pPr>
            <w:r>
              <w:t>APDU</w:t>
            </w:r>
            <w:r>
              <w:t>命令串</w:t>
            </w:r>
          </w:p>
        </w:tc>
        <w:tc>
          <w:tcPr>
            <w:tcW w:w="3331" w:type="dxa"/>
            <w:tcBorders>
              <w:top w:val="single" w:sz="4" w:space="0" w:color="000000"/>
              <w:left w:val="single" w:sz="4" w:space="0" w:color="000000"/>
              <w:bottom w:val="single" w:sz="4" w:space="0" w:color="000000"/>
              <w:right w:val="single" w:sz="4" w:space="0" w:color="000000"/>
            </w:tcBorders>
            <w:vAlign w:val="center"/>
          </w:tcPr>
          <w:p w14:paraId="08CB5D88" w14:textId="77777777" w:rsidR="006575A0" w:rsidRDefault="007443E2">
            <w:pPr>
              <w:ind w:firstLineChars="0" w:firstLine="0"/>
              <w:jc w:val="left"/>
            </w:pPr>
            <w:r>
              <w:t>命令应用协议数据单元</w:t>
            </w:r>
          </w:p>
        </w:tc>
      </w:tr>
    </w:tbl>
    <w:p w14:paraId="4E3AD05E" w14:textId="77777777" w:rsidR="006575A0" w:rsidRDefault="006575A0">
      <w:pPr>
        <w:ind w:firstLine="440"/>
      </w:pPr>
    </w:p>
    <w:p w14:paraId="4158804A" w14:textId="77777777" w:rsidR="006575A0" w:rsidRDefault="007443E2">
      <w:pPr>
        <w:ind w:firstLine="440"/>
      </w:pPr>
      <w:r>
        <w:rPr>
          <w:color w:val="000000"/>
        </w:rPr>
        <w:t>返回状态码</w:t>
      </w:r>
    </w:p>
    <w:p w14:paraId="7B3E5E10" w14:textId="77777777" w:rsidR="006575A0" w:rsidRDefault="007443E2">
      <w:pPr>
        <w:pStyle w:val="Default"/>
        <w:rPr>
          <w:bCs/>
          <w:szCs w:val="21"/>
        </w:rPr>
      </w:pPr>
      <w:r>
        <w:t xml:space="preserve">    </w:t>
      </w:r>
      <w:r>
        <w:rPr>
          <w:rFonts w:cs="Times New Roman"/>
          <w:b/>
          <w:sz w:val="21"/>
          <w:szCs w:val="21"/>
        </w:rPr>
        <w:t>非接触式卡：</w:t>
      </w:r>
    </w:p>
    <w:tbl>
      <w:tblPr>
        <w:tblW w:w="0" w:type="auto"/>
        <w:tblInd w:w="623" w:type="dxa"/>
        <w:tblLayout w:type="fixed"/>
        <w:tblLook w:val="04A0" w:firstRow="1" w:lastRow="0" w:firstColumn="1" w:lastColumn="0" w:noHBand="0" w:noVBand="1"/>
      </w:tblPr>
      <w:tblGrid>
        <w:gridCol w:w="2340"/>
        <w:gridCol w:w="2674"/>
        <w:gridCol w:w="2956"/>
      </w:tblGrid>
      <w:tr w:rsidR="006575A0" w14:paraId="251DB3BF" w14:textId="77777777">
        <w:tc>
          <w:tcPr>
            <w:tcW w:w="2340" w:type="dxa"/>
            <w:tcBorders>
              <w:top w:val="single" w:sz="4" w:space="0" w:color="000000"/>
              <w:left w:val="single" w:sz="4" w:space="0" w:color="000000"/>
              <w:bottom w:val="single" w:sz="4" w:space="0" w:color="000000"/>
            </w:tcBorders>
          </w:tcPr>
          <w:p w14:paraId="22AB7B15" w14:textId="77777777" w:rsidR="006575A0" w:rsidRDefault="007443E2">
            <w:pPr>
              <w:ind w:firstLine="440"/>
              <w:jc w:val="center"/>
              <w:rPr>
                <w:bCs/>
                <w:color w:val="000000"/>
                <w:szCs w:val="21"/>
              </w:rPr>
            </w:pPr>
            <w:r>
              <w:rPr>
                <w:bCs/>
                <w:color w:val="000000"/>
                <w:szCs w:val="21"/>
              </w:rPr>
              <w:t>标识</w:t>
            </w:r>
          </w:p>
        </w:tc>
        <w:tc>
          <w:tcPr>
            <w:tcW w:w="2674" w:type="dxa"/>
            <w:tcBorders>
              <w:top w:val="single" w:sz="4" w:space="0" w:color="000000"/>
              <w:left w:val="single" w:sz="4" w:space="0" w:color="000000"/>
              <w:bottom w:val="single" w:sz="4" w:space="0" w:color="000000"/>
            </w:tcBorders>
          </w:tcPr>
          <w:p w14:paraId="279DA46E" w14:textId="77777777" w:rsidR="006575A0" w:rsidRDefault="007443E2">
            <w:pPr>
              <w:ind w:firstLine="440"/>
              <w:jc w:val="center"/>
              <w:rPr>
                <w:bCs/>
                <w:color w:val="000000"/>
                <w:szCs w:val="21"/>
              </w:rPr>
            </w:pPr>
            <w:r>
              <w:rPr>
                <w:bCs/>
                <w:color w:val="000000"/>
                <w:szCs w:val="21"/>
              </w:rPr>
              <w:t>内容</w:t>
            </w:r>
          </w:p>
        </w:tc>
        <w:tc>
          <w:tcPr>
            <w:tcW w:w="2956" w:type="dxa"/>
            <w:tcBorders>
              <w:top w:val="single" w:sz="4" w:space="0" w:color="000000"/>
              <w:left w:val="single" w:sz="4" w:space="0" w:color="000000"/>
              <w:bottom w:val="single" w:sz="4" w:space="0" w:color="000000"/>
              <w:right w:val="single" w:sz="4" w:space="0" w:color="000000"/>
            </w:tcBorders>
          </w:tcPr>
          <w:p w14:paraId="65B9D498" w14:textId="77777777" w:rsidR="006575A0" w:rsidRDefault="007443E2">
            <w:pPr>
              <w:ind w:firstLine="440"/>
              <w:jc w:val="center"/>
              <w:rPr>
                <w:bCs/>
                <w:color w:val="000000"/>
                <w:szCs w:val="21"/>
              </w:rPr>
            </w:pPr>
            <w:r>
              <w:rPr>
                <w:bCs/>
                <w:color w:val="000000"/>
                <w:szCs w:val="21"/>
              </w:rPr>
              <w:t>说明</w:t>
            </w:r>
          </w:p>
        </w:tc>
      </w:tr>
      <w:tr w:rsidR="006575A0" w14:paraId="7F78DD22" w14:textId="77777777">
        <w:tc>
          <w:tcPr>
            <w:tcW w:w="2340" w:type="dxa"/>
            <w:vMerge w:val="restart"/>
            <w:tcBorders>
              <w:top w:val="single" w:sz="4" w:space="0" w:color="000000"/>
              <w:left w:val="single" w:sz="4" w:space="0" w:color="000000"/>
              <w:bottom w:val="single" w:sz="4" w:space="0" w:color="000000"/>
            </w:tcBorders>
            <w:vAlign w:val="center"/>
          </w:tcPr>
          <w:p w14:paraId="7F8568C5" w14:textId="77777777" w:rsidR="006575A0" w:rsidRDefault="007443E2">
            <w:pPr>
              <w:ind w:firstLineChars="0" w:firstLine="0"/>
              <w:jc w:val="left"/>
            </w:pPr>
            <w:r>
              <w:t>status</w:t>
            </w:r>
          </w:p>
        </w:tc>
        <w:tc>
          <w:tcPr>
            <w:tcW w:w="2674" w:type="dxa"/>
            <w:tcBorders>
              <w:top w:val="single" w:sz="4" w:space="0" w:color="000000"/>
              <w:left w:val="single" w:sz="4" w:space="0" w:color="000000"/>
              <w:bottom w:val="single" w:sz="4" w:space="0" w:color="000000"/>
            </w:tcBorders>
            <w:vAlign w:val="center"/>
          </w:tcPr>
          <w:p w14:paraId="3C114B39" w14:textId="77777777" w:rsidR="006575A0" w:rsidRDefault="007443E2">
            <w:pPr>
              <w:ind w:firstLineChars="0" w:firstLine="0"/>
              <w:jc w:val="left"/>
            </w:pPr>
            <w:r>
              <w:t>00H,00H</w:t>
            </w:r>
            <w:r>
              <w:t>，</w:t>
            </w:r>
            <w:r>
              <w:t>R-APDU</w:t>
            </w:r>
          </w:p>
        </w:tc>
        <w:tc>
          <w:tcPr>
            <w:tcW w:w="2956" w:type="dxa"/>
            <w:tcBorders>
              <w:top w:val="single" w:sz="4" w:space="0" w:color="000000"/>
              <w:left w:val="single" w:sz="4" w:space="0" w:color="000000"/>
              <w:bottom w:val="single" w:sz="4" w:space="0" w:color="000000"/>
              <w:right w:val="single" w:sz="4" w:space="0" w:color="000000"/>
            </w:tcBorders>
            <w:vAlign w:val="center"/>
          </w:tcPr>
          <w:p w14:paraId="7E7F94B5" w14:textId="77777777" w:rsidR="006575A0" w:rsidRDefault="007443E2">
            <w:pPr>
              <w:ind w:firstLineChars="0" w:firstLine="0"/>
              <w:jc w:val="left"/>
            </w:pPr>
            <w:r>
              <w:t>操作成功，卡返回数据</w:t>
            </w:r>
          </w:p>
        </w:tc>
      </w:tr>
      <w:tr w:rsidR="006575A0" w14:paraId="59F7D807" w14:textId="77777777">
        <w:tc>
          <w:tcPr>
            <w:tcW w:w="2340" w:type="dxa"/>
            <w:vMerge/>
            <w:tcBorders>
              <w:top w:val="single" w:sz="4" w:space="0" w:color="000000"/>
              <w:left w:val="single" w:sz="4" w:space="0" w:color="000000"/>
              <w:bottom w:val="single" w:sz="4" w:space="0" w:color="000000"/>
            </w:tcBorders>
            <w:vAlign w:val="center"/>
          </w:tcPr>
          <w:p w14:paraId="5AC86B71" w14:textId="77777777" w:rsidR="006575A0" w:rsidRDefault="006575A0">
            <w:pPr>
              <w:ind w:firstLineChars="0" w:firstLine="0"/>
              <w:jc w:val="left"/>
            </w:pPr>
          </w:p>
        </w:tc>
        <w:tc>
          <w:tcPr>
            <w:tcW w:w="2674" w:type="dxa"/>
            <w:tcBorders>
              <w:top w:val="single" w:sz="4" w:space="0" w:color="000000"/>
              <w:left w:val="single" w:sz="4" w:space="0" w:color="000000"/>
              <w:bottom w:val="single" w:sz="4" w:space="0" w:color="000000"/>
            </w:tcBorders>
            <w:vAlign w:val="center"/>
          </w:tcPr>
          <w:p w14:paraId="55CEC543" w14:textId="77777777" w:rsidR="006575A0" w:rsidRDefault="007443E2">
            <w:pPr>
              <w:ind w:firstLineChars="0" w:firstLine="0"/>
              <w:jc w:val="left"/>
            </w:pPr>
            <w:r>
              <w:t>00H,01H</w:t>
            </w:r>
          </w:p>
        </w:tc>
        <w:tc>
          <w:tcPr>
            <w:tcW w:w="2956" w:type="dxa"/>
            <w:tcBorders>
              <w:top w:val="single" w:sz="4" w:space="0" w:color="000000"/>
              <w:left w:val="single" w:sz="4" w:space="0" w:color="000000"/>
              <w:bottom w:val="single" w:sz="4" w:space="0" w:color="000000"/>
              <w:right w:val="single" w:sz="4" w:space="0" w:color="000000"/>
            </w:tcBorders>
            <w:vAlign w:val="center"/>
          </w:tcPr>
          <w:p w14:paraId="787274CD" w14:textId="77777777" w:rsidR="006575A0" w:rsidRDefault="007443E2">
            <w:pPr>
              <w:ind w:firstLineChars="0" w:firstLine="0"/>
              <w:jc w:val="left"/>
            </w:pPr>
            <w:r>
              <w:t>命令参数错</w:t>
            </w:r>
          </w:p>
        </w:tc>
      </w:tr>
      <w:tr w:rsidR="006575A0" w14:paraId="59F13A43" w14:textId="77777777">
        <w:tc>
          <w:tcPr>
            <w:tcW w:w="2340" w:type="dxa"/>
            <w:vMerge/>
            <w:tcBorders>
              <w:top w:val="single" w:sz="4" w:space="0" w:color="000000"/>
              <w:left w:val="single" w:sz="4" w:space="0" w:color="000000"/>
              <w:bottom w:val="single" w:sz="4" w:space="0" w:color="000000"/>
            </w:tcBorders>
            <w:vAlign w:val="center"/>
          </w:tcPr>
          <w:p w14:paraId="1427729E" w14:textId="77777777" w:rsidR="006575A0" w:rsidRDefault="006575A0">
            <w:pPr>
              <w:ind w:firstLineChars="0" w:firstLine="0"/>
              <w:jc w:val="left"/>
            </w:pPr>
          </w:p>
        </w:tc>
        <w:tc>
          <w:tcPr>
            <w:tcW w:w="2674" w:type="dxa"/>
            <w:tcBorders>
              <w:top w:val="single" w:sz="4" w:space="0" w:color="000000"/>
              <w:left w:val="single" w:sz="4" w:space="0" w:color="000000"/>
              <w:bottom w:val="single" w:sz="4" w:space="0" w:color="000000"/>
            </w:tcBorders>
            <w:vAlign w:val="center"/>
          </w:tcPr>
          <w:p w14:paraId="4864C45B" w14:textId="77777777" w:rsidR="006575A0" w:rsidRDefault="007443E2">
            <w:pPr>
              <w:ind w:firstLineChars="0" w:firstLine="0"/>
              <w:jc w:val="left"/>
            </w:pPr>
            <w:r>
              <w:t>10H,01H</w:t>
            </w:r>
          </w:p>
        </w:tc>
        <w:tc>
          <w:tcPr>
            <w:tcW w:w="2956" w:type="dxa"/>
            <w:tcBorders>
              <w:top w:val="single" w:sz="4" w:space="0" w:color="000000"/>
              <w:left w:val="single" w:sz="4" w:space="0" w:color="000000"/>
              <w:bottom w:val="single" w:sz="4" w:space="0" w:color="000000"/>
              <w:right w:val="single" w:sz="4" w:space="0" w:color="000000"/>
            </w:tcBorders>
            <w:vAlign w:val="center"/>
          </w:tcPr>
          <w:p w14:paraId="5CCDB04C" w14:textId="77777777" w:rsidR="006575A0" w:rsidRDefault="007443E2">
            <w:pPr>
              <w:ind w:firstLineChars="0" w:firstLine="0"/>
              <w:jc w:val="left"/>
            </w:pPr>
            <w:r>
              <w:t>不支持接触式</w:t>
            </w:r>
            <w:r>
              <w:t>IC</w:t>
            </w:r>
            <w:r>
              <w:t>卡</w:t>
            </w:r>
          </w:p>
        </w:tc>
      </w:tr>
      <w:tr w:rsidR="006575A0" w14:paraId="34D38AAF" w14:textId="77777777">
        <w:tc>
          <w:tcPr>
            <w:tcW w:w="2340" w:type="dxa"/>
            <w:vMerge/>
            <w:tcBorders>
              <w:top w:val="single" w:sz="4" w:space="0" w:color="000000"/>
              <w:left w:val="single" w:sz="4" w:space="0" w:color="000000"/>
              <w:bottom w:val="single" w:sz="4" w:space="0" w:color="000000"/>
            </w:tcBorders>
            <w:vAlign w:val="center"/>
          </w:tcPr>
          <w:p w14:paraId="1654F056" w14:textId="77777777" w:rsidR="006575A0" w:rsidRDefault="006575A0">
            <w:pPr>
              <w:ind w:firstLineChars="0" w:firstLine="0"/>
              <w:jc w:val="left"/>
            </w:pPr>
          </w:p>
        </w:tc>
        <w:tc>
          <w:tcPr>
            <w:tcW w:w="2674" w:type="dxa"/>
            <w:tcBorders>
              <w:top w:val="single" w:sz="4" w:space="0" w:color="000000"/>
              <w:left w:val="single" w:sz="4" w:space="0" w:color="000000"/>
              <w:bottom w:val="single" w:sz="4" w:space="0" w:color="000000"/>
            </w:tcBorders>
            <w:vAlign w:val="center"/>
          </w:tcPr>
          <w:p w14:paraId="5394DE78" w14:textId="77777777" w:rsidR="006575A0" w:rsidRDefault="007443E2">
            <w:pPr>
              <w:ind w:firstLineChars="0" w:firstLine="0"/>
              <w:jc w:val="left"/>
            </w:pPr>
            <w:r>
              <w:t>30H,04H</w:t>
            </w:r>
          </w:p>
        </w:tc>
        <w:tc>
          <w:tcPr>
            <w:tcW w:w="2956" w:type="dxa"/>
            <w:tcBorders>
              <w:top w:val="single" w:sz="4" w:space="0" w:color="000000"/>
              <w:left w:val="single" w:sz="4" w:space="0" w:color="000000"/>
              <w:bottom w:val="single" w:sz="4" w:space="0" w:color="000000"/>
              <w:right w:val="single" w:sz="4" w:space="0" w:color="000000"/>
            </w:tcBorders>
            <w:vAlign w:val="center"/>
          </w:tcPr>
          <w:p w14:paraId="11278986" w14:textId="77777777" w:rsidR="006575A0" w:rsidRDefault="007443E2">
            <w:pPr>
              <w:ind w:firstLineChars="0" w:firstLine="0"/>
              <w:jc w:val="left"/>
            </w:pPr>
            <w:r>
              <w:t>非接触</w:t>
            </w:r>
            <w:r>
              <w:t>IC</w:t>
            </w:r>
            <w:r>
              <w:t>卡未激活</w:t>
            </w:r>
          </w:p>
        </w:tc>
      </w:tr>
      <w:tr w:rsidR="006575A0" w14:paraId="7D19E12C" w14:textId="77777777">
        <w:tc>
          <w:tcPr>
            <w:tcW w:w="2340" w:type="dxa"/>
            <w:vMerge/>
            <w:tcBorders>
              <w:top w:val="single" w:sz="4" w:space="0" w:color="000000"/>
              <w:left w:val="single" w:sz="4" w:space="0" w:color="000000"/>
              <w:bottom w:val="single" w:sz="4" w:space="0" w:color="000000"/>
            </w:tcBorders>
            <w:vAlign w:val="center"/>
          </w:tcPr>
          <w:p w14:paraId="327C2D79" w14:textId="77777777" w:rsidR="006575A0" w:rsidRDefault="006575A0">
            <w:pPr>
              <w:ind w:firstLineChars="0" w:firstLine="0"/>
              <w:jc w:val="left"/>
            </w:pPr>
          </w:p>
        </w:tc>
        <w:tc>
          <w:tcPr>
            <w:tcW w:w="2674" w:type="dxa"/>
            <w:tcBorders>
              <w:top w:val="single" w:sz="4" w:space="0" w:color="000000"/>
              <w:left w:val="single" w:sz="4" w:space="0" w:color="000000"/>
              <w:bottom w:val="single" w:sz="4" w:space="0" w:color="000000"/>
            </w:tcBorders>
            <w:vAlign w:val="center"/>
          </w:tcPr>
          <w:p w14:paraId="60E942E3" w14:textId="77777777" w:rsidR="006575A0" w:rsidRDefault="007443E2">
            <w:pPr>
              <w:ind w:firstLineChars="0" w:firstLine="0"/>
              <w:jc w:val="left"/>
            </w:pPr>
            <w:r>
              <w:t>30H,07H</w:t>
            </w:r>
          </w:p>
        </w:tc>
        <w:tc>
          <w:tcPr>
            <w:tcW w:w="2956" w:type="dxa"/>
            <w:tcBorders>
              <w:top w:val="single" w:sz="4" w:space="0" w:color="000000"/>
              <w:left w:val="single" w:sz="4" w:space="0" w:color="000000"/>
              <w:bottom w:val="single" w:sz="4" w:space="0" w:color="000000"/>
              <w:right w:val="single" w:sz="4" w:space="0" w:color="000000"/>
            </w:tcBorders>
            <w:vAlign w:val="center"/>
          </w:tcPr>
          <w:p w14:paraId="6FB7E6B0" w14:textId="77777777" w:rsidR="006575A0" w:rsidRDefault="007443E2">
            <w:pPr>
              <w:ind w:firstLineChars="0" w:firstLine="0"/>
              <w:jc w:val="left"/>
            </w:pPr>
            <w:r>
              <w:t>其它错误</w:t>
            </w:r>
          </w:p>
        </w:tc>
      </w:tr>
    </w:tbl>
    <w:p w14:paraId="64E06345" w14:textId="77777777" w:rsidR="006575A0" w:rsidRDefault="006575A0">
      <w:pPr>
        <w:ind w:firstLine="440"/>
      </w:pPr>
    </w:p>
    <w:p w14:paraId="0F4D4BE0" w14:textId="77777777" w:rsidR="006575A0" w:rsidRDefault="007443E2">
      <w:pPr>
        <w:pStyle w:val="Default"/>
        <w:ind w:firstLine="422"/>
        <w:rPr>
          <w:bCs/>
          <w:szCs w:val="21"/>
        </w:rPr>
      </w:pPr>
      <w:r>
        <w:rPr>
          <w:rFonts w:cs="Times New Roman"/>
          <w:b/>
          <w:sz w:val="21"/>
          <w:szCs w:val="21"/>
        </w:rPr>
        <w:t>接触式卡：</w:t>
      </w:r>
    </w:p>
    <w:tbl>
      <w:tblPr>
        <w:tblW w:w="0" w:type="auto"/>
        <w:tblInd w:w="623" w:type="dxa"/>
        <w:tblLayout w:type="fixed"/>
        <w:tblLook w:val="04A0" w:firstRow="1" w:lastRow="0" w:firstColumn="1" w:lastColumn="0" w:noHBand="0" w:noVBand="1"/>
      </w:tblPr>
      <w:tblGrid>
        <w:gridCol w:w="2340"/>
        <w:gridCol w:w="2674"/>
        <w:gridCol w:w="2956"/>
      </w:tblGrid>
      <w:tr w:rsidR="006575A0" w14:paraId="47F40C39" w14:textId="77777777">
        <w:tc>
          <w:tcPr>
            <w:tcW w:w="2340" w:type="dxa"/>
            <w:tcBorders>
              <w:top w:val="single" w:sz="4" w:space="0" w:color="000000"/>
              <w:left w:val="single" w:sz="4" w:space="0" w:color="000000"/>
              <w:bottom w:val="single" w:sz="4" w:space="0" w:color="000000"/>
            </w:tcBorders>
          </w:tcPr>
          <w:p w14:paraId="236482E1" w14:textId="77777777" w:rsidR="006575A0" w:rsidRDefault="007443E2">
            <w:pPr>
              <w:ind w:firstLine="440"/>
              <w:jc w:val="center"/>
              <w:rPr>
                <w:bCs/>
                <w:color w:val="000000"/>
                <w:szCs w:val="21"/>
              </w:rPr>
            </w:pPr>
            <w:r>
              <w:rPr>
                <w:bCs/>
                <w:color w:val="000000"/>
                <w:szCs w:val="21"/>
              </w:rPr>
              <w:t>标识</w:t>
            </w:r>
          </w:p>
        </w:tc>
        <w:tc>
          <w:tcPr>
            <w:tcW w:w="2674" w:type="dxa"/>
            <w:tcBorders>
              <w:top w:val="single" w:sz="4" w:space="0" w:color="000000"/>
              <w:left w:val="single" w:sz="4" w:space="0" w:color="000000"/>
              <w:bottom w:val="single" w:sz="4" w:space="0" w:color="000000"/>
            </w:tcBorders>
          </w:tcPr>
          <w:p w14:paraId="61FDB58C" w14:textId="77777777" w:rsidR="006575A0" w:rsidRDefault="007443E2">
            <w:pPr>
              <w:ind w:firstLine="440"/>
              <w:jc w:val="center"/>
              <w:rPr>
                <w:bCs/>
                <w:color w:val="000000"/>
                <w:szCs w:val="21"/>
              </w:rPr>
            </w:pPr>
            <w:r>
              <w:rPr>
                <w:bCs/>
                <w:color w:val="000000"/>
                <w:szCs w:val="21"/>
              </w:rPr>
              <w:t>内容</w:t>
            </w:r>
          </w:p>
        </w:tc>
        <w:tc>
          <w:tcPr>
            <w:tcW w:w="2956" w:type="dxa"/>
            <w:tcBorders>
              <w:top w:val="single" w:sz="4" w:space="0" w:color="000000"/>
              <w:left w:val="single" w:sz="4" w:space="0" w:color="000000"/>
              <w:bottom w:val="single" w:sz="4" w:space="0" w:color="000000"/>
              <w:right w:val="single" w:sz="4" w:space="0" w:color="000000"/>
            </w:tcBorders>
          </w:tcPr>
          <w:p w14:paraId="5D2AA475" w14:textId="77777777" w:rsidR="006575A0" w:rsidRDefault="007443E2">
            <w:pPr>
              <w:ind w:firstLine="440"/>
              <w:jc w:val="center"/>
              <w:rPr>
                <w:bCs/>
                <w:color w:val="000000"/>
                <w:szCs w:val="21"/>
              </w:rPr>
            </w:pPr>
            <w:r>
              <w:rPr>
                <w:bCs/>
                <w:color w:val="000000"/>
                <w:szCs w:val="21"/>
              </w:rPr>
              <w:t>说明</w:t>
            </w:r>
          </w:p>
        </w:tc>
      </w:tr>
      <w:tr w:rsidR="006575A0" w14:paraId="4D165C29" w14:textId="77777777">
        <w:tc>
          <w:tcPr>
            <w:tcW w:w="2340" w:type="dxa"/>
            <w:vMerge w:val="restart"/>
            <w:tcBorders>
              <w:top w:val="single" w:sz="4" w:space="0" w:color="000000"/>
              <w:left w:val="single" w:sz="4" w:space="0" w:color="000000"/>
              <w:bottom w:val="single" w:sz="4" w:space="0" w:color="000000"/>
            </w:tcBorders>
            <w:vAlign w:val="center"/>
          </w:tcPr>
          <w:p w14:paraId="7885B9E0" w14:textId="77777777" w:rsidR="006575A0" w:rsidRDefault="007443E2">
            <w:pPr>
              <w:ind w:firstLineChars="0" w:firstLine="0"/>
              <w:jc w:val="left"/>
            </w:pPr>
            <w:r>
              <w:t>status</w:t>
            </w:r>
          </w:p>
        </w:tc>
        <w:tc>
          <w:tcPr>
            <w:tcW w:w="2674" w:type="dxa"/>
            <w:tcBorders>
              <w:top w:val="single" w:sz="4" w:space="0" w:color="000000"/>
              <w:left w:val="single" w:sz="4" w:space="0" w:color="000000"/>
              <w:bottom w:val="single" w:sz="4" w:space="0" w:color="000000"/>
            </w:tcBorders>
            <w:vAlign w:val="center"/>
          </w:tcPr>
          <w:p w14:paraId="3D38B80B" w14:textId="77777777" w:rsidR="006575A0" w:rsidRDefault="007443E2">
            <w:pPr>
              <w:ind w:firstLineChars="0" w:firstLine="0"/>
              <w:jc w:val="left"/>
            </w:pPr>
            <w:r>
              <w:t>00H,00H</w:t>
            </w:r>
            <w:r>
              <w:t>，</w:t>
            </w:r>
            <w:r>
              <w:t>R-APDU</w:t>
            </w:r>
          </w:p>
        </w:tc>
        <w:tc>
          <w:tcPr>
            <w:tcW w:w="2956" w:type="dxa"/>
            <w:tcBorders>
              <w:top w:val="single" w:sz="4" w:space="0" w:color="000000"/>
              <w:left w:val="single" w:sz="4" w:space="0" w:color="000000"/>
              <w:bottom w:val="single" w:sz="4" w:space="0" w:color="000000"/>
              <w:right w:val="single" w:sz="4" w:space="0" w:color="000000"/>
            </w:tcBorders>
            <w:vAlign w:val="center"/>
          </w:tcPr>
          <w:p w14:paraId="43F9469A" w14:textId="77777777" w:rsidR="006575A0" w:rsidRDefault="007443E2">
            <w:pPr>
              <w:ind w:firstLineChars="0" w:firstLine="0"/>
              <w:jc w:val="left"/>
            </w:pPr>
            <w:r>
              <w:t>操作成功，卡返回数据</w:t>
            </w:r>
          </w:p>
        </w:tc>
      </w:tr>
      <w:tr w:rsidR="006575A0" w14:paraId="654D1174" w14:textId="77777777">
        <w:tc>
          <w:tcPr>
            <w:tcW w:w="2340" w:type="dxa"/>
            <w:vMerge/>
            <w:tcBorders>
              <w:top w:val="single" w:sz="4" w:space="0" w:color="000000"/>
              <w:left w:val="single" w:sz="4" w:space="0" w:color="000000"/>
              <w:bottom w:val="single" w:sz="4" w:space="0" w:color="000000"/>
            </w:tcBorders>
            <w:vAlign w:val="center"/>
          </w:tcPr>
          <w:p w14:paraId="6DDA5F0B" w14:textId="77777777" w:rsidR="006575A0" w:rsidRDefault="006575A0">
            <w:pPr>
              <w:ind w:firstLineChars="0" w:firstLine="0"/>
              <w:jc w:val="left"/>
            </w:pPr>
          </w:p>
        </w:tc>
        <w:tc>
          <w:tcPr>
            <w:tcW w:w="2674" w:type="dxa"/>
            <w:tcBorders>
              <w:top w:val="single" w:sz="4" w:space="0" w:color="000000"/>
              <w:left w:val="single" w:sz="4" w:space="0" w:color="000000"/>
              <w:bottom w:val="single" w:sz="4" w:space="0" w:color="000000"/>
            </w:tcBorders>
            <w:vAlign w:val="center"/>
          </w:tcPr>
          <w:p w14:paraId="6D7D1424" w14:textId="77777777" w:rsidR="006575A0" w:rsidRDefault="007443E2">
            <w:pPr>
              <w:ind w:firstLineChars="0" w:firstLine="0"/>
              <w:jc w:val="left"/>
            </w:pPr>
            <w:r>
              <w:t>0x00,0x01</w:t>
            </w:r>
          </w:p>
        </w:tc>
        <w:tc>
          <w:tcPr>
            <w:tcW w:w="2956" w:type="dxa"/>
            <w:tcBorders>
              <w:top w:val="single" w:sz="4" w:space="0" w:color="000000"/>
              <w:left w:val="single" w:sz="4" w:space="0" w:color="000000"/>
              <w:bottom w:val="single" w:sz="4" w:space="0" w:color="000000"/>
              <w:right w:val="single" w:sz="4" w:space="0" w:color="000000"/>
            </w:tcBorders>
            <w:vAlign w:val="center"/>
          </w:tcPr>
          <w:p w14:paraId="727A9FB0" w14:textId="77777777" w:rsidR="006575A0" w:rsidRDefault="007443E2">
            <w:pPr>
              <w:ind w:firstLineChars="0" w:firstLine="0"/>
              <w:jc w:val="left"/>
            </w:pPr>
            <w:r>
              <w:t>命令参数错</w:t>
            </w:r>
          </w:p>
        </w:tc>
      </w:tr>
      <w:tr w:rsidR="006575A0" w14:paraId="1AF74036" w14:textId="77777777">
        <w:tc>
          <w:tcPr>
            <w:tcW w:w="2340" w:type="dxa"/>
            <w:vMerge/>
            <w:tcBorders>
              <w:top w:val="single" w:sz="4" w:space="0" w:color="000000"/>
              <w:left w:val="single" w:sz="4" w:space="0" w:color="000000"/>
              <w:bottom w:val="single" w:sz="4" w:space="0" w:color="000000"/>
            </w:tcBorders>
            <w:vAlign w:val="center"/>
          </w:tcPr>
          <w:p w14:paraId="58A38C58" w14:textId="77777777" w:rsidR="006575A0" w:rsidRDefault="006575A0">
            <w:pPr>
              <w:ind w:firstLineChars="0" w:firstLine="0"/>
              <w:jc w:val="left"/>
            </w:pPr>
          </w:p>
        </w:tc>
        <w:tc>
          <w:tcPr>
            <w:tcW w:w="2674" w:type="dxa"/>
            <w:tcBorders>
              <w:top w:val="single" w:sz="4" w:space="0" w:color="000000"/>
              <w:left w:val="single" w:sz="4" w:space="0" w:color="000000"/>
              <w:bottom w:val="single" w:sz="4" w:space="0" w:color="000000"/>
            </w:tcBorders>
            <w:vAlign w:val="center"/>
          </w:tcPr>
          <w:p w14:paraId="154BF9D1" w14:textId="77777777" w:rsidR="006575A0" w:rsidRDefault="007443E2">
            <w:pPr>
              <w:ind w:firstLineChars="0" w:firstLine="0"/>
              <w:jc w:val="left"/>
            </w:pPr>
            <w:r>
              <w:t>0x20,0x04</w:t>
            </w:r>
          </w:p>
        </w:tc>
        <w:tc>
          <w:tcPr>
            <w:tcW w:w="2956" w:type="dxa"/>
            <w:tcBorders>
              <w:top w:val="single" w:sz="4" w:space="0" w:color="000000"/>
              <w:left w:val="single" w:sz="4" w:space="0" w:color="000000"/>
              <w:bottom w:val="single" w:sz="4" w:space="0" w:color="000000"/>
              <w:right w:val="single" w:sz="4" w:space="0" w:color="000000"/>
            </w:tcBorders>
            <w:vAlign w:val="center"/>
          </w:tcPr>
          <w:p w14:paraId="1EBB8558" w14:textId="77777777" w:rsidR="006575A0" w:rsidRDefault="007443E2">
            <w:pPr>
              <w:ind w:firstLineChars="0" w:firstLine="0"/>
              <w:jc w:val="left"/>
            </w:pPr>
            <w:r>
              <w:t>SAM</w:t>
            </w:r>
            <w:r>
              <w:t>卡未上电</w:t>
            </w:r>
          </w:p>
        </w:tc>
      </w:tr>
      <w:tr w:rsidR="006575A0" w14:paraId="222412C7" w14:textId="77777777">
        <w:tc>
          <w:tcPr>
            <w:tcW w:w="2340" w:type="dxa"/>
            <w:vMerge/>
            <w:tcBorders>
              <w:top w:val="single" w:sz="4" w:space="0" w:color="000000"/>
              <w:left w:val="single" w:sz="4" w:space="0" w:color="000000"/>
              <w:bottom w:val="single" w:sz="4" w:space="0" w:color="000000"/>
            </w:tcBorders>
            <w:vAlign w:val="center"/>
          </w:tcPr>
          <w:p w14:paraId="1A6716C9" w14:textId="77777777" w:rsidR="006575A0" w:rsidRDefault="006575A0">
            <w:pPr>
              <w:ind w:firstLineChars="0" w:firstLine="0"/>
              <w:jc w:val="left"/>
            </w:pPr>
          </w:p>
        </w:tc>
        <w:tc>
          <w:tcPr>
            <w:tcW w:w="2674" w:type="dxa"/>
            <w:tcBorders>
              <w:top w:val="single" w:sz="4" w:space="0" w:color="000000"/>
              <w:left w:val="single" w:sz="4" w:space="0" w:color="000000"/>
              <w:bottom w:val="single" w:sz="4" w:space="0" w:color="000000"/>
            </w:tcBorders>
            <w:vAlign w:val="center"/>
          </w:tcPr>
          <w:p w14:paraId="7FE1D536" w14:textId="77777777" w:rsidR="006575A0" w:rsidRDefault="007443E2">
            <w:pPr>
              <w:ind w:firstLineChars="0" w:firstLine="0"/>
              <w:jc w:val="left"/>
            </w:pPr>
            <w:r>
              <w:t>0x20,0x07</w:t>
            </w:r>
          </w:p>
        </w:tc>
        <w:tc>
          <w:tcPr>
            <w:tcW w:w="2956" w:type="dxa"/>
            <w:tcBorders>
              <w:top w:val="single" w:sz="4" w:space="0" w:color="000000"/>
              <w:left w:val="single" w:sz="4" w:space="0" w:color="000000"/>
              <w:bottom w:val="single" w:sz="4" w:space="0" w:color="000000"/>
              <w:right w:val="single" w:sz="4" w:space="0" w:color="000000"/>
            </w:tcBorders>
            <w:vAlign w:val="center"/>
          </w:tcPr>
          <w:p w14:paraId="15BD81AA" w14:textId="77777777" w:rsidR="006575A0" w:rsidRDefault="007443E2">
            <w:pPr>
              <w:ind w:firstLineChars="0" w:firstLine="0"/>
              <w:jc w:val="left"/>
            </w:pPr>
            <w:r>
              <w:t>其它错误</w:t>
            </w:r>
          </w:p>
        </w:tc>
      </w:tr>
    </w:tbl>
    <w:p w14:paraId="5CF122B9" w14:textId="77777777" w:rsidR="006575A0" w:rsidRDefault="006575A0">
      <w:pPr>
        <w:ind w:firstLine="440"/>
        <w:rPr>
          <w:lang w:eastAsia="zh-CN"/>
        </w:rPr>
      </w:pPr>
    </w:p>
    <w:p w14:paraId="29CE0985" w14:textId="77777777" w:rsidR="006575A0" w:rsidRDefault="007443E2">
      <w:pPr>
        <w:ind w:firstLine="440"/>
        <w:rPr>
          <w:lang w:eastAsia="zh-CN"/>
        </w:rPr>
      </w:pPr>
      <w:r>
        <w:rPr>
          <w:rFonts w:hint="eastAsia"/>
          <w:lang w:eastAsia="zh-CN"/>
        </w:rPr>
        <w:t>示例：</w:t>
      </w:r>
    </w:p>
    <w:p w14:paraId="605005E3" w14:textId="77777777" w:rsidR="006575A0" w:rsidRDefault="007443E2">
      <w:pPr>
        <w:ind w:leftChars="200" w:left="440" w:firstLine="440"/>
        <w:rPr>
          <w:lang w:eastAsia="zh-CN"/>
        </w:rPr>
      </w:pPr>
      <w:r>
        <w:rPr>
          <w:rFonts w:hint="eastAsia"/>
          <w:lang w:eastAsia="zh-CN"/>
        </w:rPr>
        <w:t>发送指令：</w:t>
      </w:r>
      <w:r>
        <w:rPr>
          <w:lang w:eastAsia="zh-CN"/>
        </w:rPr>
        <w:t>02</w:t>
      </w:r>
      <w:r>
        <w:rPr>
          <w:rFonts w:hint="eastAsia"/>
          <w:lang w:eastAsia="zh-CN"/>
        </w:rPr>
        <w:t xml:space="preserve"> </w:t>
      </w:r>
      <w:r>
        <w:rPr>
          <w:lang w:eastAsia="zh-CN"/>
        </w:rPr>
        <w:t>00</w:t>
      </w:r>
      <w:r>
        <w:rPr>
          <w:rFonts w:hint="eastAsia"/>
          <w:lang w:eastAsia="zh-CN"/>
        </w:rPr>
        <w:t xml:space="preserve"> </w:t>
      </w:r>
      <w:r>
        <w:rPr>
          <w:lang w:eastAsia="zh-CN"/>
        </w:rPr>
        <w:t>08</w:t>
      </w:r>
      <w:r>
        <w:rPr>
          <w:rFonts w:hint="eastAsia"/>
          <w:lang w:eastAsia="zh-CN"/>
        </w:rPr>
        <w:t xml:space="preserve"> </w:t>
      </w:r>
      <w:r>
        <w:rPr>
          <w:lang w:eastAsia="zh-CN"/>
        </w:rPr>
        <w:t>32</w:t>
      </w:r>
      <w:r>
        <w:rPr>
          <w:rFonts w:hint="eastAsia"/>
          <w:lang w:eastAsia="zh-CN"/>
        </w:rPr>
        <w:t xml:space="preserve"> </w:t>
      </w:r>
      <w:r>
        <w:rPr>
          <w:lang w:eastAsia="zh-CN"/>
        </w:rPr>
        <w:t>26</w:t>
      </w:r>
      <w:r>
        <w:rPr>
          <w:rFonts w:hint="eastAsia"/>
          <w:lang w:eastAsia="zh-CN"/>
        </w:rPr>
        <w:t xml:space="preserve"> </w:t>
      </w:r>
      <w:r>
        <w:rPr>
          <w:lang w:eastAsia="zh-CN"/>
        </w:rPr>
        <w:t>FF</w:t>
      </w:r>
      <w:r>
        <w:rPr>
          <w:rFonts w:hint="eastAsia"/>
          <w:lang w:eastAsia="zh-CN"/>
        </w:rPr>
        <w:t xml:space="preserve"> </w:t>
      </w:r>
      <w:r>
        <w:rPr>
          <w:lang w:eastAsia="zh-CN"/>
        </w:rPr>
        <w:t>00</w:t>
      </w:r>
      <w:r>
        <w:rPr>
          <w:rFonts w:hint="eastAsia"/>
          <w:lang w:eastAsia="zh-CN"/>
        </w:rPr>
        <w:t xml:space="preserve"> </w:t>
      </w:r>
      <w:r>
        <w:rPr>
          <w:lang w:eastAsia="zh-CN"/>
        </w:rPr>
        <w:t>84</w:t>
      </w:r>
      <w:r>
        <w:rPr>
          <w:rFonts w:hint="eastAsia"/>
          <w:lang w:eastAsia="zh-CN"/>
        </w:rPr>
        <w:t xml:space="preserve"> </w:t>
      </w:r>
      <w:r>
        <w:rPr>
          <w:lang w:eastAsia="zh-CN"/>
        </w:rPr>
        <w:t>00</w:t>
      </w:r>
      <w:r>
        <w:rPr>
          <w:rFonts w:hint="eastAsia"/>
          <w:lang w:eastAsia="zh-CN"/>
        </w:rPr>
        <w:t xml:space="preserve"> </w:t>
      </w:r>
      <w:r>
        <w:rPr>
          <w:lang w:eastAsia="zh-CN"/>
        </w:rPr>
        <w:t>00</w:t>
      </w:r>
      <w:r>
        <w:rPr>
          <w:rFonts w:hint="eastAsia"/>
          <w:lang w:eastAsia="zh-CN"/>
        </w:rPr>
        <w:t xml:space="preserve"> </w:t>
      </w:r>
      <w:r>
        <w:rPr>
          <w:lang w:eastAsia="zh-CN"/>
        </w:rPr>
        <w:t>04</w:t>
      </w:r>
      <w:r>
        <w:rPr>
          <w:rFonts w:hint="eastAsia"/>
          <w:lang w:eastAsia="zh-CN"/>
        </w:rPr>
        <w:t xml:space="preserve"> </w:t>
      </w:r>
      <w:r>
        <w:rPr>
          <w:lang w:eastAsia="zh-CN"/>
        </w:rPr>
        <w:t>6B</w:t>
      </w:r>
      <w:r>
        <w:rPr>
          <w:rFonts w:hint="eastAsia"/>
          <w:lang w:eastAsia="zh-CN"/>
        </w:rPr>
        <w:t xml:space="preserve"> </w:t>
      </w:r>
      <w:r>
        <w:rPr>
          <w:lang w:eastAsia="zh-CN"/>
        </w:rPr>
        <w:t>03</w:t>
      </w:r>
    </w:p>
    <w:p w14:paraId="78FEB5BF" w14:textId="77777777" w:rsidR="006575A0" w:rsidRDefault="007443E2">
      <w:pPr>
        <w:ind w:leftChars="200" w:left="440" w:firstLine="440"/>
        <w:rPr>
          <w:lang w:eastAsia="zh-CN"/>
        </w:rPr>
      </w:pPr>
      <w:r>
        <w:rPr>
          <w:rFonts w:hint="eastAsia"/>
          <w:lang w:eastAsia="zh-CN"/>
        </w:rPr>
        <w:t>指令说明：</w:t>
      </w:r>
    </w:p>
    <w:p w14:paraId="5E8F49E2" w14:textId="77777777" w:rsidR="006575A0" w:rsidRDefault="007443E2">
      <w:pPr>
        <w:ind w:leftChars="200" w:left="440" w:firstLine="440"/>
        <w:rPr>
          <w:lang w:eastAsia="zh-CN"/>
        </w:rPr>
      </w:pPr>
      <w:r>
        <w:rPr>
          <w:rFonts w:hint="eastAsia"/>
          <w:lang w:eastAsia="zh-CN"/>
        </w:rPr>
        <w:t>返回值：</w:t>
      </w:r>
      <w:r>
        <w:rPr>
          <w:lang w:eastAsia="zh-CN"/>
        </w:rPr>
        <w:t>02 00 08 00 00 90 3A 49 E9 90 00 9A 03</w:t>
      </w:r>
    </w:p>
    <w:p w14:paraId="3A1259B7" w14:textId="77777777" w:rsidR="006575A0" w:rsidRDefault="007443E2">
      <w:pPr>
        <w:ind w:left="440" w:firstLine="440"/>
        <w:rPr>
          <w:lang w:eastAsia="zh-CN"/>
        </w:rPr>
      </w:pPr>
      <w:r>
        <w:rPr>
          <w:rFonts w:hint="eastAsia"/>
          <w:lang w:eastAsia="zh-CN"/>
        </w:rPr>
        <w:t>返回值说明：</w:t>
      </w:r>
    </w:p>
    <w:p w14:paraId="6D08898F" w14:textId="77777777" w:rsidR="006575A0" w:rsidRDefault="006575A0">
      <w:pPr>
        <w:ind w:firstLine="440"/>
        <w:rPr>
          <w:lang w:eastAsia="zh-CN"/>
        </w:rPr>
      </w:pPr>
    </w:p>
    <w:p w14:paraId="7B92291C" w14:textId="77777777" w:rsidR="006575A0" w:rsidRDefault="007443E2">
      <w:pPr>
        <w:pStyle w:val="3"/>
        <w:numPr>
          <w:ilvl w:val="1"/>
          <w:numId w:val="10"/>
        </w:numPr>
        <w:rPr>
          <w:lang w:eastAsia="zh-CN"/>
        </w:rPr>
      </w:pPr>
      <w:bookmarkStart w:id="76" w:name="_Toc10636216"/>
      <w:r>
        <w:t>RATS</w:t>
      </w:r>
      <w:r>
        <w:t>指令获取</w:t>
      </w:r>
      <w:r>
        <w:t>ats</w:t>
      </w:r>
      <w:r>
        <w:t>值（</w:t>
      </w:r>
      <w:r>
        <w:t>0x32 0x28</w:t>
      </w:r>
      <w:r>
        <w:t>）</w:t>
      </w:r>
      <w:bookmarkEnd w:id="76"/>
    </w:p>
    <w:p w14:paraId="3140023F" w14:textId="77777777" w:rsidR="006575A0" w:rsidRDefault="007443E2">
      <w:pPr>
        <w:ind w:firstLine="440"/>
        <w:rPr>
          <w:lang w:eastAsia="zh-CN"/>
        </w:rPr>
      </w:pPr>
      <w:r>
        <w:rPr>
          <w:rFonts w:hint="eastAsia"/>
          <w:lang w:eastAsia="zh-CN"/>
        </w:rPr>
        <w:t>0x32+0x28+cid</w:t>
      </w:r>
      <w:r>
        <w:t>（</w:t>
      </w:r>
      <w:r>
        <w:t>0x32 0x28</w:t>
      </w:r>
      <w:r>
        <w:rPr>
          <w:rFonts w:hint="eastAsia"/>
          <w:lang w:eastAsia="zh-CN"/>
        </w:rPr>
        <w:t xml:space="preserve">  cid</w:t>
      </w:r>
      <w:r>
        <w:t>）</w:t>
      </w:r>
    </w:p>
    <w:p w14:paraId="7FA2F417" w14:textId="77777777" w:rsidR="006575A0" w:rsidRDefault="007443E2">
      <w:pPr>
        <w:ind w:firstLine="440"/>
        <w:rPr>
          <w:lang w:eastAsia="zh-CN"/>
        </w:rPr>
      </w:pPr>
      <w:r>
        <w:rPr>
          <w:rFonts w:hint="eastAsia"/>
          <w:lang w:eastAsia="zh-CN"/>
        </w:rPr>
        <w:t>功能：获取</w:t>
      </w:r>
      <w:r>
        <w:rPr>
          <w:rFonts w:hint="eastAsia"/>
          <w:lang w:eastAsia="zh-CN"/>
        </w:rPr>
        <w:t>ats</w:t>
      </w:r>
      <w:r>
        <w:rPr>
          <w:rFonts w:hint="eastAsia"/>
          <w:lang w:eastAsia="zh-CN"/>
        </w:rPr>
        <w:t>值（该指令只支持</w:t>
      </w:r>
      <w:r>
        <w:rPr>
          <w:rFonts w:hint="eastAsia"/>
          <w:lang w:eastAsia="zh-CN"/>
        </w:rPr>
        <w:t>A</w:t>
      </w:r>
      <w:r>
        <w:rPr>
          <w:rFonts w:hint="eastAsia"/>
          <w:lang w:eastAsia="zh-CN"/>
        </w:rPr>
        <w:t>卡）</w:t>
      </w:r>
    </w:p>
    <w:p w14:paraId="297B01F4" w14:textId="77777777" w:rsidR="006575A0" w:rsidRDefault="006575A0">
      <w:pPr>
        <w:ind w:firstLine="440"/>
        <w:rPr>
          <w:lang w:eastAsia="zh-CN"/>
        </w:rPr>
      </w:pPr>
    </w:p>
    <w:p w14:paraId="6F06C12F"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1812"/>
        <w:gridCol w:w="3832"/>
      </w:tblGrid>
      <w:tr w:rsidR="006575A0" w14:paraId="63C8AFC5" w14:textId="77777777">
        <w:tc>
          <w:tcPr>
            <w:tcW w:w="2326" w:type="dxa"/>
            <w:tcBorders>
              <w:top w:val="single" w:sz="4" w:space="0" w:color="000000"/>
              <w:left w:val="single" w:sz="4" w:space="0" w:color="000000"/>
              <w:bottom w:val="single" w:sz="4" w:space="0" w:color="000000"/>
            </w:tcBorders>
            <w:shd w:val="clear" w:color="auto" w:fill="D8D8D8"/>
          </w:tcPr>
          <w:p w14:paraId="712E1637" w14:textId="77777777" w:rsidR="006575A0" w:rsidRDefault="007443E2">
            <w:pPr>
              <w:ind w:firstLine="440"/>
              <w:jc w:val="center"/>
              <w:rPr>
                <w:bCs/>
                <w:color w:val="000000"/>
                <w:szCs w:val="21"/>
              </w:rPr>
            </w:pPr>
            <w:r>
              <w:rPr>
                <w:bCs/>
                <w:color w:val="000000"/>
                <w:szCs w:val="21"/>
              </w:rPr>
              <w:t>标识</w:t>
            </w:r>
          </w:p>
        </w:tc>
        <w:tc>
          <w:tcPr>
            <w:tcW w:w="1812" w:type="dxa"/>
            <w:tcBorders>
              <w:top w:val="single" w:sz="4" w:space="0" w:color="000000"/>
              <w:left w:val="single" w:sz="4" w:space="0" w:color="000000"/>
              <w:bottom w:val="single" w:sz="4" w:space="0" w:color="000000"/>
            </w:tcBorders>
            <w:shd w:val="clear" w:color="auto" w:fill="D8D8D8"/>
          </w:tcPr>
          <w:p w14:paraId="10173CC9" w14:textId="77777777" w:rsidR="006575A0" w:rsidRDefault="007443E2">
            <w:pPr>
              <w:ind w:firstLine="440"/>
              <w:jc w:val="center"/>
              <w:rPr>
                <w:bCs/>
                <w:color w:val="000000"/>
                <w:szCs w:val="21"/>
              </w:rPr>
            </w:pPr>
            <w:r>
              <w:rPr>
                <w:bCs/>
                <w:color w:val="000000"/>
                <w:szCs w:val="21"/>
              </w:rPr>
              <w:t>内容</w:t>
            </w:r>
          </w:p>
        </w:tc>
        <w:tc>
          <w:tcPr>
            <w:tcW w:w="3832" w:type="dxa"/>
            <w:tcBorders>
              <w:top w:val="single" w:sz="4" w:space="0" w:color="000000"/>
              <w:left w:val="single" w:sz="4" w:space="0" w:color="000000"/>
              <w:bottom w:val="single" w:sz="4" w:space="0" w:color="000000"/>
              <w:right w:val="single" w:sz="4" w:space="0" w:color="000000"/>
            </w:tcBorders>
            <w:shd w:val="clear" w:color="auto" w:fill="D8D8D8"/>
          </w:tcPr>
          <w:p w14:paraId="6683A7C9" w14:textId="77777777" w:rsidR="006575A0" w:rsidRDefault="007443E2">
            <w:pPr>
              <w:ind w:firstLine="440"/>
              <w:jc w:val="center"/>
              <w:rPr>
                <w:bCs/>
                <w:color w:val="000000"/>
                <w:szCs w:val="21"/>
              </w:rPr>
            </w:pPr>
            <w:r>
              <w:rPr>
                <w:bCs/>
                <w:color w:val="000000"/>
                <w:szCs w:val="21"/>
              </w:rPr>
              <w:t>说明</w:t>
            </w:r>
          </w:p>
        </w:tc>
      </w:tr>
      <w:tr w:rsidR="006575A0" w14:paraId="78755CF9" w14:textId="77777777">
        <w:tc>
          <w:tcPr>
            <w:tcW w:w="2326" w:type="dxa"/>
            <w:tcBorders>
              <w:top w:val="single" w:sz="4" w:space="0" w:color="000000"/>
              <w:left w:val="single" w:sz="4" w:space="0" w:color="000000"/>
              <w:bottom w:val="single" w:sz="4" w:space="0" w:color="000000"/>
            </w:tcBorders>
            <w:vAlign w:val="center"/>
          </w:tcPr>
          <w:p w14:paraId="250C0C08" w14:textId="77777777" w:rsidR="006575A0" w:rsidRDefault="007443E2">
            <w:pPr>
              <w:ind w:firstLineChars="0" w:firstLine="0"/>
              <w:jc w:val="left"/>
            </w:pPr>
            <w:r>
              <w:t>CommandH</w:t>
            </w:r>
          </w:p>
        </w:tc>
        <w:tc>
          <w:tcPr>
            <w:tcW w:w="1812" w:type="dxa"/>
            <w:tcBorders>
              <w:top w:val="single" w:sz="4" w:space="0" w:color="000000"/>
              <w:left w:val="single" w:sz="4" w:space="0" w:color="000000"/>
              <w:bottom w:val="single" w:sz="4" w:space="0" w:color="000000"/>
            </w:tcBorders>
            <w:vAlign w:val="center"/>
          </w:tcPr>
          <w:p w14:paraId="5A366539" w14:textId="77777777" w:rsidR="006575A0" w:rsidRDefault="007443E2">
            <w:pPr>
              <w:ind w:firstLineChars="0" w:firstLine="0"/>
              <w:jc w:val="left"/>
            </w:pPr>
            <w:r>
              <w:t>0x32</w:t>
            </w:r>
          </w:p>
        </w:tc>
        <w:tc>
          <w:tcPr>
            <w:tcW w:w="3832" w:type="dxa"/>
            <w:tcBorders>
              <w:top w:val="single" w:sz="4" w:space="0" w:color="000000"/>
              <w:left w:val="single" w:sz="4" w:space="0" w:color="000000"/>
              <w:bottom w:val="single" w:sz="4" w:space="0" w:color="000000"/>
              <w:right w:val="single" w:sz="4" w:space="0" w:color="000000"/>
            </w:tcBorders>
            <w:vAlign w:val="center"/>
          </w:tcPr>
          <w:p w14:paraId="73D61F22" w14:textId="77777777" w:rsidR="006575A0" w:rsidRDefault="007443E2">
            <w:pPr>
              <w:ind w:firstLineChars="0" w:firstLine="0"/>
              <w:jc w:val="left"/>
            </w:pPr>
            <w:r>
              <w:t>卡片操作类别</w:t>
            </w:r>
          </w:p>
        </w:tc>
      </w:tr>
      <w:tr w:rsidR="006575A0" w14:paraId="2B8935F0" w14:textId="77777777">
        <w:tc>
          <w:tcPr>
            <w:tcW w:w="2326" w:type="dxa"/>
            <w:tcBorders>
              <w:top w:val="single" w:sz="4" w:space="0" w:color="000000"/>
              <w:left w:val="single" w:sz="4" w:space="0" w:color="000000"/>
              <w:bottom w:val="single" w:sz="4" w:space="0" w:color="000000"/>
            </w:tcBorders>
            <w:vAlign w:val="center"/>
          </w:tcPr>
          <w:p w14:paraId="497CC5F3" w14:textId="77777777" w:rsidR="006575A0" w:rsidRDefault="007443E2">
            <w:pPr>
              <w:ind w:firstLineChars="0" w:firstLine="0"/>
              <w:jc w:val="left"/>
            </w:pPr>
            <w:r>
              <w:t>CommandL</w:t>
            </w:r>
          </w:p>
        </w:tc>
        <w:tc>
          <w:tcPr>
            <w:tcW w:w="1812" w:type="dxa"/>
            <w:tcBorders>
              <w:top w:val="single" w:sz="4" w:space="0" w:color="000000"/>
              <w:left w:val="single" w:sz="4" w:space="0" w:color="000000"/>
              <w:bottom w:val="single" w:sz="4" w:space="0" w:color="000000"/>
            </w:tcBorders>
            <w:vAlign w:val="center"/>
          </w:tcPr>
          <w:p w14:paraId="52C2E11B" w14:textId="77777777" w:rsidR="006575A0" w:rsidRDefault="007443E2">
            <w:pPr>
              <w:ind w:firstLineChars="0" w:firstLine="0"/>
              <w:jc w:val="left"/>
            </w:pPr>
            <w:r>
              <w:t>0x28</w:t>
            </w:r>
          </w:p>
        </w:tc>
        <w:tc>
          <w:tcPr>
            <w:tcW w:w="3832" w:type="dxa"/>
            <w:tcBorders>
              <w:top w:val="single" w:sz="4" w:space="0" w:color="000000"/>
              <w:left w:val="single" w:sz="4" w:space="0" w:color="000000"/>
              <w:bottom w:val="single" w:sz="4" w:space="0" w:color="000000"/>
              <w:right w:val="single" w:sz="4" w:space="0" w:color="000000"/>
            </w:tcBorders>
            <w:vAlign w:val="center"/>
          </w:tcPr>
          <w:p w14:paraId="19429CE1" w14:textId="77777777" w:rsidR="006575A0" w:rsidRDefault="007443E2">
            <w:pPr>
              <w:ind w:firstLineChars="0" w:firstLine="0"/>
              <w:jc w:val="left"/>
            </w:pPr>
            <w:r>
              <w:t>获取</w:t>
            </w:r>
            <w:r>
              <w:t>ats</w:t>
            </w:r>
            <w:r>
              <w:t>值代码</w:t>
            </w:r>
          </w:p>
        </w:tc>
      </w:tr>
      <w:tr w:rsidR="006575A0" w14:paraId="1B9050E4" w14:textId="77777777">
        <w:tc>
          <w:tcPr>
            <w:tcW w:w="2326" w:type="dxa"/>
            <w:tcBorders>
              <w:top w:val="single" w:sz="4" w:space="0" w:color="000000"/>
              <w:left w:val="single" w:sz="4" w:space="0" w:color="000000"/>
              <w:bottom w:val="single" w:sz="4" w:space="0" w:color="000000"/>
            </w:tcBorders>
            <w:vAlign w:val="center"/>
          </w:tcPr>
          <w:p w14:paraId="49E6F5A1" w14:textId="77777777" w:rsidR="006575A0" w:rsidRDefault="007443E2">
            <w:pPr>
              <w:ind w:firstLineChars="0" w:firstLine="0"/>
              <w:jc w:val="left"/>
            </w:pPr>
            <w:r>
              <w:t>cid</w:t>
            </w:r>
          </w:p>
        </w:tc>
        <w:tc>
          <w:tcPr>
            <w:tcW w:w="1812" w:type="dxa"/>
            <w:tcBorders>
              <w:top w:val="single" w:sz="4" w:space="0" w:color="000000"/>
              <w:left w:val="single" w:sz="4" w:space="0" w:color="000000"/>
              <w:bottom w:val="single" w:sz="4" w:space="0" w:color="000000"/>
            </w:tcBorders>
            <w:vAlign w:val="center"/>
          </w:tcPr>
          <w:p w14:paraId="3C69F93B" w14:textId="77777777" w:rsidR="006575A0" w:rsidRDefault="007443E2">
            <w:pPr>
              <w:ind w:firstLineChars="0" w:firstLine="0"/>
              <w:jc w:val="left"/>
            </w:pPr>
            <w:r>
              <w:t>cid(1</w:t>
            </w:r>
            <w:r>
              <w:t>字节</w:t>
            </w:r>
            <w:r>
              <w:t>)</w:t>
            </w:r>
          </w:p>
        </w:tc>
        <w:tc>
          <w:tcPr>
            <w:tcW w:w="3832" w:type="dxa"/>
            <w:tcBorders>
              <w:top w:val="single" w:sz="4" w:space="0" w:color="000000"/>
              <w:left w:val="single" w:sz="4" w:space="0" w:color="000000"/>
              <w:bottom w:val="single" w:sz="4" w:space="0" w:color="000000"/>
              <w:right w:val="single" w:sz="4" w:space="0" w:color="000000"/>
            </w:tcBorders>
            <w:vAlign w:val="center"/>
          </w:tcPr>
          <w:p w14:paraId="488B1ACF" w14:textId="77777777" w:rsidR="006575A0" w:rsidRDefault="007443E2">
            <w:pPr>
              <w:ind w:firstLineChars="0" w:firstLine="0"/>
              <w:rPr>
                <w:rFonts w:ascii="Calibri" w:hAnsi="Calibri" w:cs="Calibri"/>
                <w:sz w:val="21"/>
                <w:szCs w:val="21"/>
                <w:lang w:val="en-US" w:eastAsia="zh-CN"/>
              </w:rPr>
            </w:pPr>
            <w:r>
              <w:rPr>
                <w:rFonts w:ascii="宋体" w:hAnsi="宋体" w:cs="Calibri" w:hint="eastAsia"/>
                <w:sz w:val="21"/>
                <w:szCs w:val="21"/>
                <w:lang w:val="en-US" w:eastAsia="zh-CN"/>
              </w:rPr>
              <w:t>默认卡片传入</w:t>
            </w:r>
            <w:r>
              <w:rPr>
                <w:rFonts w:ascii="Calibri" w:hAnsi="Calibri" w:cs="Calibri"/>
                <w:sz w:val="21"/>
                <w:szCs w:val="21"/>
                <w:lang w:val="en-US" w:eastAsia="zh-CN"/>
              </w:rPr>
              <w:t>0</w:t>
            </w:r>
            <w:r>
              <w:rPr>
                <w:rFonts w:ascii="宋体" w:hAnsi="宋体" w:cs="Calibri" w:hint="eastAsia"/>
                <w:sz w:val="21"/>
                <w:szCs w:val="21"/>
                <w:lang w:val="en-US" w:eastAsia="zh-CN"/>
              </w:rPr>
              <w:t>，</w:t>
            </w:r>
            <w:r>
              <w:rPr>
                <w:rFonts w:ascii="Calibri" w:hAnsi="Calibri" w:cs="Calibri"/>
                <w:sz w:val="21"/>
                <w:szCs w:val="21"/>
                <w:lang w:val="en-US" w:eastAsia="zh-CN"/>
              </w:rPr>
              <w:t>3911</w:t>
            </w:r>
            <w:r>
              <w:rPr>
                <w:rFonts w:ascii="宋体" w:hAnsi="宋体" w:cs="Calibri" w:hint="eastAsia"/>
                <w:sz w:val="21"/>
                <w:szCs w:val="21"/>
                <w:lang w:val="en-US" w:eastAsia="zh-CN"/>
              </w:rPr>
              <w:t>平台目前忽略此参数。</w:t>
            </w:r>
          </w:p>
        </w:tc>
      </w:tr>
    </w:tbl>
    <w:p w14:paraId="0A7BFE91" w14:textId="77777777" w:rsidR="006575A0" w:rsidRDefault="006575A0">
      <w:pPr>
        <w:ind w:firstLine="440"/>
      </w:pPr>
    </w:p>
    <w:p w14:paraId="51E1BBF1" w14:textId="77777777" w:rsidR="006575A0" w:rsidRDefault="007443E2">
      <w:pPr>
        <w:ind w:firstLine="440"/>
        <w:rPr>
          <w:color w:val="000000"/>
        </w:rPr>
      </w:pPr>
      <w:r>
        <w:rPr>
          <w:color w:val="000000"/>
        </w:rPr>
        <w:lastRenderedPageBreak/>
        <w:t>返回状态码</w:t>
      </w:r>
    </w:p>
    <w:tbl>
      <w:tblPr>
        <w:tblW w:w="0" w:type="auto"/>
        <w:tblInd w:w="623" w:type="dxa"/>
        <w:tblLayout w:type="fixed"/>
        <w:tblLook w:val="04A0" w:firstRow="1" w:lastRow="0" w:firstColumn="1" w:lastColumn="0" w:noHBand="0" w:noVBand="1"/>
      </w:tblPr>
      <w:tblGrid>
        <w:gridCol w:w="2340"/>
        <w:gridCol w:w="2160"/>
        <w:gridCol w:w="3470"/>
      </w:tblGrid>
      <w:tr w:rsidR="006575A0" w14:paraId="3ACB91EA" w14:textId="77777777">
        <w:tc>
          <w:tcPr>
            <w:tcW w:w="2340" w:type="dxa"/>
            <w:tcBorders>
              <w:top w:val="single" w:sz="4" w:space="0" w:color="000000"/>
              <w:left w:val="single" w:sz="4" w:space="0" w:color="000000"/>
              <w:bottom w:val="single" w:sz="4" w:space="0" w:color="000000"/>
            </w:tcBorders>
          </w:tcPr>
          <w:p w14:paraId="5BF40063" w14:textId="77777777" w:rsidR="006575A0" w:rsidRDefault="007443E2">
            <w:pPr>
              <w:ind w:firstLine="440"/>
              <w:jc w:val="center"/>
              <w:rPr>
                <w:bCs/>
                <w:color w:val="000000"/>
                <w:szCs w:val="21"/>
              </w:rPr>
            </w:pPr>
            <w:r>
              <w:rPr>
                <w:bCs/>
                <w:color w:val="000000"/>
                <w:szCs w:val="21"/>
              </w:rPr>
              <w:t>标识</w:t>
            </w:r>
          </w:p>
        </w:tc>
        <w:tc>
          <w:tcPr>
            <w:tcW w:w="2160" w:type="dxa"/>
            <w:tcBorders>
              <w:top w:val="single" w:sz="4" w:space="0" w:color="000000"/>
              <w:left w:val="single" w:sz="4" w:space="0" w:color="000000"/>
              <w:bottom w:val="single" w:sz="4" w:space="0" w:color="000000"/>
            </w:tcBorders>
          </w:tcPr>
          <w:p w14:paraId="3ABFCF20" w14:textId="77777777" w:rsidR="006575A0" w:rsidRDefault="007443E2">
            <w:pPr>
              <w:ind w:firstLine="440"/>
              <w:jc w:val="center"/>
              <w:rPr>
                <w:bCs/>
                <w:color w:val="000000"/>
                <w:szCs w:val="21"/>
              </w:rPr>
            </w:pPr>
            <w:r>
              <w:rPr>
                <w:bCs/>
                <w:color w:val="000000"/>
                <w:szCs w:val="21"/>
              </w:rPr>
              <w:t>内容</w:t>
            </w:r>
          </w:p>
        </w:tc>
        <w:tc>
          <w:tcPr>
            <w:tcW w:w="3470" w:type="dxa"/>
            <w:tcBorders>
              <w:top w:val="single" w:sz="4" w:space="0" w:color="000000"/>
              <w:left w:val="single" w:sz="4" w:space="0" w:color="000000"/>
              <w:bottom w:val="single" w:sz="4" w:space="0" w:color="000000"/>
              <w:right w:val="single" w:sz="4" w:space="0" w:color="000000"/>
            </w:tcBorders>
          </w:tcPr>
          <w:p w14:paraId="6B79CD72" w14:textId="77777777" w:rsidR="006575A0" w:rsidRDefault="007443E2">
            <w:pPr>
              <w:ind w:firstLine="440"/>
              <w:jc w:val="center"/>
              <w:rPr>
                <w:bCs/>
                <w:color w:val="000000"/>
                <w:szCs w:val="21"/>
              </w:rPr>
            </w:pPr>
            <w:r>
              <w:rPr>
                <w:bCs/>
                <w:color w:val="000000"/>
                <w:szCs w:val="21"/>
              </w:rPr>
              <w:t>说明</w:t>
            </w:r>
          </w:p>
        </w:tc>
      </w:tr>
      <w:tr w:rsidR="006575A0" w14:paraId="2096A421" w14:textId="77777777">
        <w:tc>
          <w:tcPr>
            <w:tcW w:w="2340" w:type="dxa"/>
            <w:vMerge w:val="restart"/>
            <w:tcBorders>
              <w:top w:val="single" w:sz="4" w:space="0" w:color="000000"/>
              <w:left w:val="single" w:sz="4" w:space="0" w:color="000000"/>
              <w:bottom w:val="single" w:sz="4" w:space="0" w:color="000000"/>
            </w:tcBorders>
            <w:vAlign w:val="center"/>
          </w:tcPr>
          <w:p w14:paraId="2EA98F75" w14:textId="77777777" w:rsidR="006575A0" w:rsidRDefault="007443E2">
            <w:pPr>
              <w:ind w:firstLineChars="0" w:firstLine="0"/>
              <w:jc w:val="left"/>
            </w:pPr>
            <w:r>
              <w:t>status</w:t>
            </w:r>
          </w:p>
        </w:tc>
        <w:tc>
          <w:tcPr>
            <w:tcW w:w="2160" w:type="dxa"/>
            <w:tcBorders>
              <w:top w:val="single" w:sz="4" w:space="0" w:color="000000"/>
              <w:left w:val="single" w:sz="4" w:space="0" w:color="000000"/>
              <w:bottom w:val="single" w:sz="4" w:space="0" w:color="000000"/>
            </w:tcBorders>
            <w:vAlign w:val="center"/>
          </w:tcPr>
          <w:p w14:paraId="39F13FFD" w14:textId="77777777" w:rsidR="006575A0" w:rsidRDefault="007443E2">
            <w:pPr>
              <w:ind w:firstLineChars="0" w:firstLine="0"/>
              <w:jc w:val="left"/>
            </w:pPr>
            <w:r>
              <w:t>00H,00H</w:t>
            </w:r>
            <w:r>
              <w:t>，</w:t>
            </w:r>
            <w:r>
              <w:t>ats</w:t>
            </w:r>
          </w:p>
        </w:tc>
        <w:tc>
          <w:tcPr>
            <w:tcW w:w="3470" w:type="dxa"/>
            <w:tcBorders>
              <w:top w:val="single" w:sz="4" w:space="0" w:color="000000"/>
              <w:left w:val="single" w:sz="4" w:space="0" w:color="000000"/>
              <w:bottom w:val="single" w:sz="4" w:space="0" w:color="000000"/>
              <w:right w:val="single" w:sz="4" w:space="0" w:color="000000"/>
            </w:tcBorders>
            <w:vAlign w:val="center"/>
          </w:tcPr>
          <w:p w14:paraId="7730A77F" w14:textId="77777777" w:rsidR="006575A0" w:rsidRDefault="007443E2">
            <w:pPr>
              <w:ind w:firstLineChars="0" w:firstLine="0"/>
              <w:jc w:val="left"/>
            </w:pPr>
            <w:r>
              <w:t>操作成功，返回</w:t>
            </w:r>
            <w:r>
              <w:t>ats</w:t>
            </w:r>
            <w:r>
              <w:t>数据</w:t>
            </w:r>
          </w:p>
        </w:tc>
      </w:tr>
      <w:tr w:rsidR="006575A0" w14:paraId="5A59F1D1" w14:textId="77777777">
        <w:tc>
          <w:tcPr>
            <w:tcW w:w="2340" w:type="dxa"/>
            <w:vMerge/>
            <w:tcBorders>
              <w:top w:val="single" w:sz="4" w:space="0" w:color="000000"/>
              <w:left w:val="single" w:sz="4" w:space="0" w:color="000000"/>
              <w:bottom w:val="single" w:sz="4" w:space="0" w:color="000000"/>
            </w:tcBorders>
            <w:vAlign w:val="center"/>
          </w:tcPr>
          <w:p w14:paraId="4E235C88" w14:textId="77777777" w:rsidR="006575A0" w:rsidRDefault="006575A0">
            <w:pPr>
              <w:ind w:firstLineChars="0" w:firstLine="0"/>
              <w:jc w:val="left"/>
            </w:pPr>
          </w:p>
        </w:tc>
        <w:tc>
          <w:tcPr>
            <w:tcW w:w="2160" w:type="dxa"/>
            <w:tcBorders>
              <w:top w:val="single" w:sz="4" w:space="0" w:color="000000"/>
              <w:left w:val="single" w:sz="4" w:space="0" w:color="000000"/>
              <w:bottom w:val="single" w:sz="4" w:space="0" w:color="000000"/>
            </w:tcBorders>
            <w:vAlign w:val="center"/>
          </w:tcPr>
          <w:p w14:paraId="3DA19F61" w14:textId="77777777" w:rsidR="006575A0" w:rsidRDefault="007443E2">
            <w:pPr>
              <w:ind w:firstLineChars="0" w:firstLine="0"/>
              <w:jc w:val="left"/>
            </w:pPr>
            <w:r>
              <w:t>30H</w:t>
            </w:r>
            <w:r>
              <w:t>，</w:t>
            </w:r>
            <w:r>
              <w:t>05H</w:t>
            </w:r>
          </w:p>
        </w:tc>
        <w:tc>
          <w:tcPr>
            <w:tcW w:w="3470" w:type="dxa"/>
            <w:tcBorders>
              <w:top w:val="single" w:sz="4" w:space="0" w:color="000000"/>
              <w:left w:val="single" w:sz="4" w:space="0" w:color="000000"/>
              <w:bottom w:val="single" w:sz="4" w:space="0" w:color="000000"/>
              <w:right w:val="single" w:sz="4" w:space="0" w:color="000000"/>
            </w:tcBorders>
            <w:vAlign w:val="center"/>
          </w:tcPr>
          <w:p w14:paraId="7C6C1B22" w14:textId="77777777" w:rsidR="006575A0" w:rsidRDefault="007443E2">
            <w:pPr>
              <w:ind w:firstLineChars="0" w:firstLine="0"/>
              <w:jc w:val="left"/>
            </w:pPr>
            <w:r>
              <w:t>其它错误</w:t>
            </w:r>
          </w:p>
        </w:tc>
      </w:tr>
      <w:tr w:rsidR="006575A0" w14:paraId="24B7BD2F" w14:textId="77777777">
        <w:tc>
          <w:tcPr>
            <w:tcW w:w="2340" w:type="dxa"/>
            <w:vMerge/>
            <w:tcBorders>
              <w:top w:val="single" w:sz="4" w:space="0" w:color="000000"/>
              <w:left w:val="single" w:sz="4" w:space="0" w:color="000000"/>
              <w:bottom w:val="single" w:sz="4" w:space="0" w:color="000000"/>
            </w:tcBorders>
            <w:vAlign w:val="center"/>
          </w:tcPr>
          <w:p w14:paraId="479ED28A" w14:textId="77777777" w:rsidR="006575A0" w:rsidRDefault="006575A0">
            <w:pPr>
              <w:ind w:firstLineChars="0" w:firstLine="0"/>
              <w:jc w:val="left"/>
            </w:pPr>
          </w:p>
        </w:tc>
        <w:tc>
          <w:tcPr>
            <w:tcW w:w="2160" w:type="dxa"/>
            <w:tcBorders>
              <w:top w:val="single" w:sz="4" w:space="0" w:color="000000"/>
              <w:left w:val="single" w:sz="4" w:space="0" w:color="000000"/>
              <w:bottom w:val="single" w:sz="4" w:space="0" w:color="000000"/>
            </w:tcBorders>
            <w:vAlign w:val="center"/>
          </w:tcPr>
          <w:p w14:paraId="32FFDC63" w14:textId="77777777" w:rsidR="006575A0" w:rsidRDefault="007443E2">
            <w:pPr>
              <w:ind w:firstLineChars="0" w:firstLine="0"/>
              <w:jc w:val="left"/>
            </w:pPr>
            <w:r>
              <w:t>30H</w:t>
            </w:r>
            <w:r>
              <w:t>，</w:t>
            </w:r>
            <w:r>
              <w:t>FFH</w:t>
            </w:r>
          </w:p>
        </w:tc>
        <w:tc>
          <w:tcPr>
            <w:tcW w:w="3470" w:type="dxa"/>
            <w:tcBorders>
              <w:top w:val="single" w:sz="4" w:space="0" w:color="000000"/>
              <w:left w:val="single" w:sz="4" w:space="0" w:color="000000"/>
              <w:bottom w:val="single" w:sz="4" w:space="0" w:color="000000"/>
              <w:right w:val="single" w:sz="4" w:space="0" w:color="000000"/>
            </w:tcBorders>
            <w:vAlign w:val="center"/>
          </w:tcPr>
          <w:p w14:paraId="1CB69D28" w14:textId="77777777" w:rsidR="006575A0" w:rsidRDefault="007443E2">
            <w:pPr>
              <w:ind w:firstLineChars="0" w:firstLine="0"/>
              <w:jc w:val="left"/>
            </w:pPr>
            <w:r>
              <w:t>无卡</w:t>
            </w:r>
            <w:r>
              <w:t xml:space="preserve"> </w:t>
            </w:r>
            <w:r>
              <w:t>或者卡无应答</w:t>
            </w:r>
          </w:p>
        </w:tc>
      </w:tr>
    </w:tbl>
    <w:p w14:paraId="37E169A6" w14:textId="77777777" w:rsidR="006575A0" w:rsidRDefault="006575A0">
      <w:pPr>
        <w:ind w:firstLine="440"/>
        <w:rPr>
          <w:lang w:eastAsia="zh-CN"/>
        </w:rPr>
      </w:pPr>
    </w:p>
    <w:p w14:paraId="5D9EDA46" w14:textId="77777777" w:rsidR="006575A0" w:rsidRDefault="007443E2">
      <w:pPr>
        <w:ind w:firstLine="440"/>
        <w:rPr>
          <w:lang w:eastAsia="zh-CN"/>
        </w:rPr>
      </w:pPr>
      <w:r>
        <w:rPr>
          <w:rFonts w:hint="eastAsia"/>
          <w:lang w:eastAsia="zh-CN"/>
        </w:rPr>
        <w:t>示例：</w:t>
      </w:r>
    </w:p>
    <w:p w14:paraId="32288885" w14:textId="77777777" w:rsidR="006575A0" w:rsidRDefault="007443E2">
      <w:pPr>
        <w:ind w:leftChars="200" w:left="440" w:firstLine="440"/>
        <w:rPr>
          <w:lang w:eastAsia="zh-CN"/>
        </w:rPr>
      </w:pPr>
      <w:r>
        <w:rPr>
          <w:rFonts w:hint="eastAsia"/>
          <w:lang w:eastAsia="zh-CN"/>
        </w:rPr>
        <w:t>发送指令：</w:t>
      </w:r>
      <w:r>
        <w:rPr>
          <w:lang w:eastAsia="zh-CN"/>
        </w:rPr>
        <w:t>02 00 03 32 28 01 1B 03</w:t>
      </w:r>
    </w:p>
    <w:p w14:paraId="580A2F08" w14:textId="77777777" w:rsidR="006575A0" w:rsidRDefault="007443E2">
      <w:pPr>
        <w:ind w:leftChars="200" w:left="440" w:firstLine="440"/>
        <w:rPr>
          <w:lang w:eastAsia="zh-CN"/>
        </w:rPr>
      </w:pPr>
      <w:r>
        <w:rPr>
          <w:rFonts w:hint="eastAsia"/>
          <w:lang w:eastAsia="zh-CN"/>
        </w:rPr>
        <w:t>指令说明：</w:t>
      </w:r>
      <w:r>
        <w:rPr>
          <w:rFonts w:hint="eastAsia"/>
          <w:lang w:eastAsia="zh-CN"/>
        </w:rPr>
        <w:t>cid</w:t>
      </w:r>
      <w:r>
        <w:rPr>
          <w:rFonts w:hint="eastAsia"/>
          <w:lang w:eastAsia="zh-CN"/>
        </w:rPr>
        <w:t>：</w:t>
      </w:r>
      <w:r>
        <w:rPr>
          <w:rFonts w:hint="eastAsia"/>
          <w:lang w:eastAsia="zh-CN"/>
        </w:rPr>
        <w:t>0x01</w:t>
      </w:r>
    </w:p>
    <w:p w14:paraId="19BB2225" w14:textId="77777777" w:rsidR="006575A0" w:rsidRDefault="007443E2">
      <w:pPr>
        <w:ind w:leftChars="200" w:left="440" w:firstLine="440"/>
        <w:rPr>
          <w:lang w:eastAsia="zh-CN"/>
        </w:rPr>
      </w:pPr>
      <w:r>
        <w:rPr>
          <w:rFonts w:hint="eastAsia"/>
          <w:lang w:eastAsia="zh-CN"/>
        </w:rPr>
        <w:t>返回值：</w:t>
      </w:r>
      <w:r>
        <w:rPr>
          <w:lang w:eastAsia="zh-CN"/>
        </w:rPr>
        <w:t>02 00 0B 00 00 09 78 B3 81 02 54 43 4F 53 4A 03</w:t>
      </w:r>
    </w:p>
    <w:p w14:paraId="3B19AFEC" w14:textId="77777777" w:rsidR="006575A0" w:rsidRDefault="007443E2">
      <w:pPr>
        <w:ind w:left="440" w:firstLine="440"/>
        <w:rPr>
          <w:lang w:eastAsia="zh-CN"/>
        </w:rPr>
      </w:pPr>
      <w:r>
        <w:rPr>
          <w:rFonts w:hint="eastAsia"/>
          <w:lang w:eastAsia="zh-CN"/>
        </w:rPr>
        <w:t>返回值说明：</w:t>
      </w:r>
      <w:r>
        <w:rPr>
          <w:rFonts w:hint="eastAsia"/>
          <w:lang w:eastAsia="zh-CN"/>
        </w:rPr>
        <w:t>ats</w:t>
      </w:r>
      <w:r>
        <w:rPr>
          <w:rFonts w:hint="eastAsia"/>
          <w:lang w:eastAsia="zh-CN"/>
        </w:rPr>
        <w:t>：</w:t>
      </w:r>
      <w:r>
        <w:rPr>
          <w:lang w:eastAsia="zh-CN"/>
        </w:rPr>
        <w:t>09 78 B3 81 02 54 43 4F 53</w:t>
      </w:r>
    </w:p>
    <w:p w14:paraId="637EB957" w14:textId="77777777" w:rsidR="006575A0" w:rsidRDefault="006575A0">
      <w:pPr>
        <w:ind w:left="440" w:firstLine="440"/>
        <w:rPr>
          <w:lang w:eastAsia="zh-CN"/>
        </w:rPr>
      </w:pPr>
    </w:p>
    <w:p w14:paraId="0F9918D3" w14:textId="77777777" w:rsidR="006575A0" w:rsidRDefault="006575A0">
      <w:pPr>
        <w:ind w:left="440" w:firstLine="440"/>
        <w:rPr>
          <w:lang w:eastAsia="zh-CN"/>
        </w:rPr>
      </w:pPr>
    </w:p>
    <w:p w14:paraId="7F59FE70" w14:textId="77777777" w:rsidR="006575A0" w:rsidRDefault="007443E2">
      <w:pPr>
        <w:ind w:left="440" w:firstLine="440"/>
        <w:rPr>
          <w:lang w:eastAsia="zh-CN"/>
        </w:rPr>
      </w:pPr>
      <w:r>
        <w:rPr>
          <w:rFonts w:hint="eastAsia"/>
          <w:lang w:eastAsia="zh-CN"/>
        </w:rPr>
        <w:t>注意：只有</w:t>
      </w:r>
      <w:r>
        <w:rPr>
          <w:rFonts w:hint="eastAsia"/>
          <w:lang w:eastAsia="zh-CN"/>
        </w:rPr>
        <w:t>A</w:t>
      </w:r>
      <w:r>
        <w:rPr>
          <w:rFonts w:hint="eastAsia"/>
          <w:lang w:eastAsia="zh-CN"/>
        </w:rPr>
        <w:t>卡能返回</w:t>
      </w:r>
      <w:r>
        <w:rPr>
          <w:rFonts w:hint="eastAsia"/>
          <w:lang w:eastAsia="zh-CN"/>
        </w:rPr>
        <w:t>ATS</w:t>
      </w:r>
      <w:r>
        <w:rPr>
          <w:rFonts w:hint="eastAsia"/>
          <w:lang w:eastAsia="zh-CN"/>
        </w:rPr>
        <w:t>值</w:t>
      </w:r>
    </w:p>
    <w:p w14:paraId="3A82F9D6" w14:textId="77777777" w:rsidR="006575A0" w:rsidRDefault="006575A0">
      <w:pPr>
        <w:ind w:firstLine="440"/>
        <w:rPr>
          <w:lang w:eastAsia="zh-CN"/>
        </w:rPr>
      </w:pPr>
    </w:p>
    <w:p w14:paraId="4DB756FD" w14:textId="77777777" w:rsidR="006575A0" w:rsidRDefault="006575A0">
      <w:pPr>
        <w:ind w:firstLine="440"/>
        <w:rPr>
          <w:lang w:eastAsia="zh-CN"/>
        </w:rPr>
      </w:pPr>
    </w:p>
    <w:p w14:paraId="0D91165C" w14:textId="77777777" w:rsidR="006575A0" w:rsidRDefault="007443E2">
      <w:pPr>
        <w:pStyle w:val="3"/>
        <w:numPr>
          <w:ilvl w:val="1"/>
          <w:numId w:val="10"/>
        </w:numPr>
        <w:rPr>
          <w:lang w:eastAsia="zh-CN"/>
        </w:rPr>
      </w:pPr>
      <w:bookmarkStart w:id="77" w:name="_Toc10636217"/>
      <w:r>
        <w:t>射频卡寻卡和按键输入轮询（</w:t>
      </w:r>
      <w:r>
        <w:t>0x32 0x29</w:t>
      </w:r>
      <w:r>
        <w:t>）</w:t>
      </w:r>
      <w:bookmarkEnd w:id="77"/>
    </w:p>
    <w:p w14:paraId="121370DC" w14:textId="77777777" w:rsidR="006575A0" w:rsidRDefault="007443E2">
      <w:pPr>
        <w:ind w:firstLine="440"/>
        <w:rPr>
          <w:lang w:eastAsia="zh-CN"/>
        </w:rPr>
      </w:pPr>
      <w:r>
        <w:rPr>
          <w:rFonts w:hint="eastAsia"/>
          <w:lang w:eastAsia="zh-CN"/>
        </w:rPr>
        <w:t>0x32+0x29+</w:t>
      </w:r>
      <w:r>
        <w:rPr>
          <w:rFonts w:hint="eastAsia"/>
          <w:lang w:eastAsia="zh-CN"/>
        </w:rPr>
        <w:t>超时时间</w:t>
      </w:r>
      <w:r>
        <w:rPr>
          <w:rFonts w:hint="eastAsia"/>
          <w:lang w:eastAsia="zh-CN"/>
        </w:rPr>
        <w:t>DT</w:t>
      </w:r>
      <w:r>
        <w:t xml:space="preserve"> (0x32 0x29</w:t>
      </w:r>
      <w:r>
        <w:rPr>
          <w:rFonts w:hint="eastAsia"/>
          <w:lang w:eastAsia="zh-CN"/>
        </w:rPr>
        <w:t xml:space="preserve">  DT</w:t>
      </w:r>
      <w:r>
        <w:t>)</w:t>
      </w:r>
    </w:p>
    <w:p w14:paraId="0EDD6C8F" w14:textId="77777777" w:rsidR="006575A0" w:rsidRDefault="007443E2">
      <w:pPr>
        <w:ind w:firstLine="440"/>
        <w:rPr>
          <w:lang w:eastAsia="zh-CN"/>
        </w:rPr>
      </w:pPr>
      <w:r>
        <w:rPr>
          <w:rFonts w:hint="eastAsia"/>
          <w:lang w:eastAsia="zh-CN"/>
        </w:rPr>
        <w:t>功能：</w:t>
      </w:r>
      <w:r>
        <w:t>射频卡寻卡和按键输入轮询</w:t>
      </w:r>
    </w:p>
    <w:p w14:paraId="5F9A6C1C" w14:textId="77777777" w:rsidR="006575A0" w:rsidRDefault="006575A0">
      <w:pPr>
        <w:ind w:firstLine="440"/>
        <w:rPr>
          <w:lang w:eastAsia="zh-CN"/>
        </w:rPr>
      </w:pPr>
    </w:p>
    <w:p w14:paraId="423256EC"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2121"/>
        <w:gridCol w:w="3523"/>
      </w:tblGrid>
      <w:tr w:rsidR="006575A0" w14:paraId="5741B8A7" w14:textId="77777777">
        <w:tc>
          <w:tcPr>
            <w:tcW w:w="2326" w:type="dxa"/>
            <w:tcBorders>
              <w:top w:val="single" w:sz="4" w:space="0" w:color="000000"/>
              <w:left w:val="single" w:sz="4" w:space="0" w:color="000000"/>
              <w:bottom w:val="single" w:sz="4" w:space="0" w:color="000000"/>
            </w:tcBorders>
            <w:shd w:val="clear" w:color="auto" w:fill="D8D8D8"/>
          </w:tcPr>
          <w:p w14:paraId="203D7307" w14:textId="77777777" w:rsidR="006575A0" w:rsidRDefault="007443E2">
            <w:pPr>
              <w:ind w:firstLine="440"/>
              <w:jc w:val="center"/>
              <w:rPr>
                <w:bCs/>
                <w:color w:val="000000"/>
                <w:szCs w:val="21"/>
              </w:rPr>
            </w:pPr>
            <w:r>
              <w:rPr>
                <w:bCs/>
                <w:color w:val="000000"/>
                <w:szCs w:val="21"/>
              </w:rPr>
              <w:t>标识</w:t>
            </w:r>
          </w:p>
        </w:tc>
        <w:tc>
          <w:tcPr>
            <w:tcW w:w="2121" w:type="dxa"/>
            <w:tcBorders>
              <w:top w:val="single" w:sz="4" w:space="0" w:color="000000"/>
              <w:left w:val="single" w:sz="4" w:space="0" w:color="000000"/>
              <w:bottom w:val="single" w:sz="4" w:space="0" w:color="000000"/>
            </w:tcBorders>
            <w:shd w:val="clear" w:color="auto" w:fill="D8D8D8"/>
          </w:tcPr>
          <w:p w14:paraId="70729E78" w14:textId="77777777" w:rsidR="006575A0" w:rsidRDefault="007443E2">
            <w:pPr>
              <w:ind w:firstLine="440"/>
              <w:jc w:val="center"/>
              <w:rPr>
                <w:bCs/>
                <w:color w:val="000000"/>
                <w:szCs w:val="21"/>
              </w:rPr>
            </w:pPr>
            <w:r>
              <w:rPr>
                <w:bCs/>
                <w:color w:val="000000"/>
                <w:szCs w:val="21"/>
              </w:rPr>
              <w:t>内容</w:t>
            </w:r>
          </w:p>
        </w:tc>
        <w:tc>
          <w:tcPr>
            <w:tcW w:w="3523" w:type="dxa"/>
            <w:tcBorders>
              <w:top w:val="single" w:sz="4" w:space="0" w:color="000000"/>
              <w:left w:val="single" w:sz="4" w:space="0" w:color="000000"/>
              <w:bottom w:val="single" w:sz="4" w:space="0" w:color="000000"/>
              <w:right w:val="single" w:sz="4" w:space="0" w:color="000000"/>
            </w:tcBorders>
            <w:shd w:val="clear" w:color="auto" w:fill="D8D8D8"/>
          </w:tcPr>
          <w:p w14:paraId="78365402" w14:textId="77777777" w:rsidR="006575A0" w:rsidRDefault="007443E2">
            <w:pPr>
              <w:ind w:firstLine="440"/>
              <w:jc w:val="center"/>
              <w:rPr>
                <w:bCs/>
                <w:color w:val="000000"/>
                <w:szCs w:val="21"/>
              </w:rPr>
            </w:pPr>
            <w:r>
              <w:rPr>
                <w:bCs/>
                <w:color w:val="000000"/>
                <w:szCs w:val="21"/>
              </w:rPr>
              <w:t>说明</w:t>
            </w:r>
          </w:p>
        </w:tc>
      </w:tr>
      <w:tr w:rsidR="006575A0" w14:paraId="5C9B5FA6" w14:textId="77777777">
        <w:tc>
          <w:tcPr>
            <w:tcW w:w="2326" w:type="dxa"/>
            <w:tcBorders>
              <w:top w:val="single" w:sz="4" w:space="0" w:color="000000"/>
              <w:left w:val="single" w:sz="4" w:space="0" w:color="000000"/>
              <w:bottom w:val="single" w:sz="4" w:space="0" w:color="000000"/>
            </w:tcBorders>
            <w:vAlign w:val="center"/>
          </w:tcPr>
          <w:p w14:paraId="0F55B61D" w14:textId="77777777" w:rsidR="006575A0" w:rsidRDefault="007443E2">
            <w:pPr>
              <w:ind w:firstLineChars="0" w:firstLine="0"/>
              <w:jc w:val="left"/>
            </w:pPr>
            <w:r>
              <w:t>CommandH</w:t>
            </w:r>
          </w:p>
        </w:tc>
        <w:tc>
          <w:tcPr>
            <w:tcW w:w="2121" w:type="dxa"/>
            <w:tcBorders>
              <w:top w:val="single" w:sz="4" w:space="0" w:color="000000"/>
              <w:left w:val="single" w:sz="4" w:space="0" w:color="000000"/>
              <w:bottom w:val="single" w:sz="4" w:space="0" w:color="000000"/>
            </w:tcBorders>
            <w:vAlign w:val="center"/>
          </w:tcPr>
          <w:p w14:paraId="66382909" w14:textId="77777777" w:rsidR="006575A0" w:rsidRDefault="007443E2">
            <w:pPr>
              <w:ind w:firstLineChars="0" w:firstLine="0"/>
              <w:jc w:val="left"/>
            </w:pPr>
            <w:r>
              <w:t>0x32</w:t>
            </w:r>
          </w:p>
        </w:tc>
        <w:tc>
          <w:tcPr>
            <w:tcW w:w="3523" w:type="dxa"/>
            <w:tcBorders>
              <w:top w:val="single" w:sz="4" w:space="0" w:color="000000"/>
              <w:left w:val="single" w:sz="4" w:space="0" w:color="000000"/>
              <w:bottom w:val="single" w:sz="4" w:space="0" w:color="000000"/>
              <w:right w:val="single" w:sz="4" w:space="0" w:color="000000"/>
            </w:tcBorders>
          </w:tcPr>
          <w:p w14:paraId="138B2872" w14:textId="77777777" w:rsidR="006575A0" w:rsidRDefault="007443E2">
            <w:pPr>
              <w:ind w:firstLineChars="0" w:firstLine="0"/>
              <w:jc w:val="left"/>
            </w:pPr>
            <w:r>
              <w:t>卡片操作类别</w:t>
            </w:r>
          </w:p>
        </w:tc>
      </w:tr>
      <w:tr w:rsidR="006575A0" w14:paraId="40F2D088" w14:textId="77777777">
        <w:tc>
          <w:tcPr>
            <w:tcW w:w="2326" w:type="dxa"/>
            <w:tcBorders>
              <w:top w:val="single" w:sz="4" w:space="0" w:color="000000"/>
              <w:left w:val="single" w:sz="4" w:space="0" w:color="000000"/>
              <w:bottom w:val="single" w:sz="4" w:space="0" w:color="000000"/>
            </w:tcBorders>
            <w:vAlign w:val="center"/>
          </w:tcPr>
          <w:p w14:paraId="4FB15306" w14:textId="77777777" w:rsidR="006575A0" w:rsidRDefault="007443E2">
            <w:pPr>
              <w:ind w:firstLineChars="0" w:firstLine="0"/>
              <w:jc w:val="left"/>
            </w:pPr>
            <w:r>
              <w:t>CommandL</w:t>
            </w:r>
          </w:p>
        </w:tc>
        <w:tc>
          <w:tcPr>
            <w:tcW w:w="2121" w:type="dxa"/>
            <w:tcBorders>
              <w:top w:val="single" w:sz="4" w:space="0" w:color="000000"/>
              <w:left w:val="single" w:sz="4" w:space="0" w:color="000000"/>
              <w:bottom w:val="single" w:sz="4" w:space="0" w:color="000000"/>
            </w:tcBorders>
            <w:vAlign w:val="center"/>
          </w:tcPr>
          <w:p w14:paraId="60CAE059" w14:textId="77777777" w:rsidR="006575A0" w:rsidRDefault="007443E2">
            <w:pPr>
              <w:ind w:firstLineChars="0" w:firstLine="0"/>
              <w:jc w:val="left"/>
            </w:pPr>
            <w:r>
              <w:t>0x29</w:t>
            </w:r>
          </w:p>
        </w:tc>
        <w:tc>
          <w:tcPr>
            <w:tcW w:w="3523" w:type="dxa"/>
            <w:tcBorders>
              <w:top w:val="single" w:sz="4" w:space="0" w:color="000000"/>
              <w:left w:val="single" w:sz="4" w:space="0" w:color="000000"/>
              <w:bottom w:val="single" w:sz="4" w:space="0" w:color="000000"/>
              <w:right w:val="single" w:sz="4" w:space="0" w:color="000000"/>
            </w:tcBorders>
          </w:tcPr>
          <w:p w14:paraId="620DA7FF" w14:textId="77777777" w:rsidR="006575A0" w:rsidRDefault="007443E2">
            <w:pPr>
              <w:ind w:firstLineChars="0" w:firstLine="0"/>
              <w:jc w:val="left"/>
            </w:pPr>
            <w:r>
              <w:t>激活非接触卡命令代码</w:t>
            </w:r>
          </w:p>
        </w:tc>
      </w:tr>
      <w:tr w:rsidR="006575A0" w14:paraId="7403628F" w14:textId="77777777">
        <w:tc>
          <w:tcPr>
            <w:tcW w:w="2326" w:type="dxa"/>
            <w:tcBorders>
              <w:top w:val="single" w:sz="4" w:space="0" w:color="000000"/>
              <w:left w:val="single" w:sz="4" w:space="0" w:color="000000"/>
              <w:bottom w:val="single" w:sz="4" w:space="0" w:color="000000"/>
            </w:tcBorders>
            <w:vAlign w:val="center"/>
          </w:tcPr>
          <w:p w14:paraId="3E36C4A7" w14:textId="77777777" w:rsidR="006575A0" w:rsidRDefault="007443E2">
            <w:pPr>
              <w:ind w:firstLineChars="0" w:firstLine="0"/>
              <w:jc w:val="left"/>
              <w:rPr>
                <w:lang w:eastAsia="zh-CN"/>
              </w:rPr>
            </w:pPr>
            <w:r>
              <w:rPr>
                <w:rFonts w:hint="eastAsia"/>
                <w:lang w:eastAsia="zh-CN"/>
              </w:rPr>
              <w:t>DT(</w:t>
            </w:r>
            <w:r>
              <w:t>DelayTime</w:t>
            </w:r>
            <w:r>
              <w:rPr>
                <w:rFonts w:hint="eastAsia"/>
                <w:lang w:eastAsia="zh-CN"/>
              </w:rPr>
              <w:t>)</w:t>
            </w:r>
          </w:p>
        </w:tc>
        <w:tc>
          <w:tcPr>
            <w:tcW w:w="2121" w:type="dxa"/>
            <w:tcBorders>
              <w:top w:val="single" w:sz="4" w:space="0" w:color="000000"/>
              <w:left w:val="single" w:sz="4" w:space="0" w:color="000000"/>
              <w:bottom w:val="single" w:sz="4" w:space="0" w:color="000000"/>
            </w:tcBorders>
            <w:vAlign w:val="center"/>
          </w:tcPr>
          <w:p w14:paraId="56230CF0" w14:textId="77777777" w:rsidR="006575A0" w:rsidRDefault="007443E2">
            <w:pPr>
              <w:ind w:firstLineChars="0" w:firstLine="0"/>
              <w:jc w:val="left"/>
            </w:pPr>
            <w:r>
              <w:t xml:space="preserve">Timeh </w:t>
            </w:r>
            <w:r>
              <w:t>，</w:t>
            </w:r>
            <w:r>
              <w:t>Timel</w:t>
            </w:r>
          </w:p>
        </w:tc>
        <w:tc>
          <w:tcPr>
            <w:tcW w:w="3523" w:type="dxa"/>
            <w:tcBorders>
              <w:top w:val="single" w:sz="4" w:space="0" w:color="000000"/>
              <w:left w:val="single" w:sz="4" w:space="0" w:color="000000"/>
              <w:bottom w:val="single" w:sz="4" w:space="0" w:color="000000"/>
              <w:right w:val="single" w:sz="4" w:space="0" w:color="000000"/>
            </w:tcBorders>
          </w:tcPr>
          <w:p w14:paraId="19B43DF7" w14:textId="77777777" w:rsidR="006575A0" w:rsidRDefault="007443E2">
            <w:pPr>
              <w:ind w:firstLineChars="0" w:firstLine="0"/>
              <w:jc w:val="left"/>
            </w:pPr>
            <w:r>
              <w:t>超时等待时间，单位</w:t>
            </w:r>
            <w:r>
              <w:t xml:space="preserve">S </w:t>
            </w:r>
            <w:r>
              <w:t>，</w:t>
            </w:r>
          </w:p>
          <w:p w14:paraId="32B9D9FD" w14:textId="77777777" w:rsidR="006575A0" w:rsidRDefault="007443E2">
            <w:pPr>
              <w:ind w:firstLineChars="0" w:firstLine="0"/>
              <w:jc w:val="left"/>
            </w:pPr>
            <w:r>
              <w:t>0xffff</w:t>
            </w:r>
            <w:r>
              <w:t>表示一直等待到有卡</w:t>
            </w:r>
          </w:p>
          <w:p w14:paraId="1EEC8DAA" w14:textId="77777777" w:rsidR="006575A0" w:rsidRDefault="007443E2">
            <w:pPr>
              <w:ind w:firstLineChars="0" w:firstLine="0"/>
              <w:jc w:val="left"/>
            </w:pPr>
            <w:r>
              <w:t>0x0000</w:t>
            </w:r>
            <w:r>
              <w:t>表示寻卡</w:t>
            </w:r>
            <w:r>
              <w:t>1</w:t>
            </w:r>
            <w:r>
              <w:t>次就返回</w:t>
            </w:r>
          </w:p>
        </w:tc>
      </w:tr>
    </w:tbl>
    <w:p w14:paraId="40E903CE" w14:textId="77777777" w:rsidR="006575A0" w:rsidRDefault="006575A0">
      <w:pPr>
        <w:ind w:firstLine="440"/>
      </w:pPr>
    </w:p>
    <w:p w14:paraId="4643D96A" w14:textId="77777777" w:rsidR="006575A0" w:rsidRDefault="007443E2">
      <w:pPr>
        <w:ind w:firstLine="440"/>
        <w:rPr>
          <w:bCs/>
          <w:color w:val="000000"/>
          <w:szCs w:val="21"/>
        </w:rPr>
      </w:pPr>
      <w:r>
        <w:rPr>
          <w:color w:val="000000"/>
        </w:rPr>
        <w:t>返回异常状态码</w:t>
      </w:r>
    </w:p>
    <w:tbl>
      <w:tblPr>
        <w:tblW w:w="0" w:type="auto"/>
        <w:tblInd w:w="623" w:type="dxa"/>
        <w:tblLayout w:type="fixed"/>
        <w:tblLook w:val="04A0" w:firstRow="1" w:lastRow="0" w:firstColumn="1" w:lastColumn="0" w:noHBand="0" w:noVBand="1"/>
      </w:tblPr>
      <w:tblGrid>
        <w:gridCol w:w="2295"/>
        <w:gridCol w:w="1726"/>
        <w:gridCol w:w="3949"/>
      </w:tblGrid>
      <w:tr w:rsidR="006575A0" w14:paraId="280CD3E8" w14:textId="77777777">
        <w:tc>
          <w:tcPr>
            <w:tcW w:w="2295" w:type="dxa"/>
            <w:tcBorders>
              <w:top w:val="single" w:sz="4" w:space="0" w:color="000000"/>
              <w:left w:val="single" w:sz="4" w:space="0" w:color="000000"/>
              <w:bottom w:val="single" w:sz="4" w:space="0" w:color="000000"/>
            </w:tcBorders>
          </w:tcPr>
          <w:p w14:paraId="33F8A0B5" w14:textId="77777777" w:rsidR="006575A0" w:rsidRDefault="007443E2">
            <w:pPr>
              <w:ind w:firstLine="440"/>
              <w:jc w:val="center"/>
              <w:rPr>
                <w:bCs/>
                <w:color w:val="000000"/>
                <w:szCs w:val="21"/>
              </w:rPr>
            </w:pPr>
            <w:r>
              <w:rPr>
                <w:bCs/>
                <w:color w:val="000000"/>
                <w:szCs w:val="21"/>
              </w:rPr>
              <w:t>标识</w:t>
            </w:r>
          </w:p>
        </w:tc>
        <w:tc>
          <w:tcPr>
            <w:tcW w:w="1726" w:type="dxa"/>
            <w:tcBorders>
              <w:top w:val="single" w:sz="4" w:space="0" w:color="000000"/>
              <w:left w:val="single" w:sz="4" w:space="0" w:color="000000"/>
              <w:bottom w:val="single" w:sz="4" w:space="0" w:color="000000"/>
            </w:tcBorders>
          </w:tcPr>
          <w:p w14:paraId="643A1A7D"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tcPr>
          <w:p w14:paraId="24172C57" w14:textId="77777777" w:rsidR="006575A0" w:rsidRDefault="007443E2">
            <w:pPr>
              <w:ind w:firstLine="440"/>
              <w:jc w:val="center"/>
              <w:rPr>
                <w:bCs/>
                <w:color w:val="000000"/>
                <w:szCs w:val="21"/>
              </w:rPr>
            </w:pPr>
            <w:r>
              <w:rPr>
                <w:bCs/>
                <w:color w:val="000000"/>
                <w:szCs w:val="21"/>
              </w:rPr>
              <w:t>说明</w:t>
            </w:r>
          </w:p>
        </w:tc>
      </w:tr>
      <w:tr w:rsidR="006575A0" w14:paraId="5B3C09F1" w14:textId="77777777">
        <w:tc>
          <w:tcPr>
            <w:tcW w:w="2295" w:type="dxa"/>
            <w:vMerge w:val="restart"/>
            <w:tcBorders>
              <w:top w:val="single" w:sz="4" w:space="0" w:color="000000"/>
              <w:left w:val="single" w:sz="4" w:space="0" w:color="000000"/>
              <w:bottom w:val="single" w:sz="4" w:space="0" w:color="000000"/>
            </w:tcBorders>
            <w:vAlign w:val="center"/>
          </w:tcPr>
          <w:p w14:paraId="0F2A3E01" w14:textId="77777777" w:rsidR="006575A0" w:rsidRDefault="007443E2">
            <w:pPr>
              <w:ind w:firstLineChars="0" w:firstLine="0"/>
              <w:jc w:val="left"/>
            </w:pPr>
            <w:r>
              <w:t>status</w:t>
            </w:r>
          </w:p>
        </w:tc>
        <w:tc>
          <w:tcPr>
            <w:tcW w:w="1726" w:type="dxa"/>
            <w:tcBorders>
              <w:top w:val="single" w:sz="4" w:space="0" w:color="000000"/>
              <w:left w:val="single" w:sz="4" w:space="0" w:color="000000"/>
              <w:bottom w:val="single" w:sz="4" w:space="0" w:color="000000"/>
            </w:tcBorders>
            <w:vAlign w:val="center"/>
          </w:tcPr>
          <w:p w14:paraId="62997438" w14:textId="77777777" w:rsidR="006575A0" w:rsidRDefault="007443E2">
            <w:pPr>
              <w:ind w:firstLineChars="0" w:firstLine="0"/>
              <w:jc w:val="left"/>
            </w:pPr>
            <w:r>
              <w:t>30H</w:t>
            </w:r>
            <w:r>
              <w:t>，</w:t>
            </w:r>
            <w:r>
              <w:t>06H</w:t>
            </w:r>
          </w:p>
        </w:tc>
        <w:tc>
          <w:tcPr>
            <w:tcW w:w="3949" w:type="dxa"/>
            <w:tcBorders>
              <w:top w:val="single" w:sz="4" w:space="0" w:color="000000"/>
              <w:left w:val="single" w:sz="4" w:space="0" w:color="000000"/>
              <w:bottom w:val="single" w:sz="4" w:space="0" w:color="000000"/>
              <w:right w:val="single" w:sz="4" w:space="0" w:color="000000"/>
            </w:tcBorders>
            <w:vAlign w:val="center"/>
          </w:tcPr>
          <w:p w14:paraId="340C699A" w14:textId="77777777" w:rsidR="006575A0" w:rsidRDefault="007443E2">
            <w:pPr>
              <w:ind w:firstLineChars="0" w:firstLine="0"/>
              <w:jc w:val="left"/>
            </w:pPr>
            <w:r>
              <w:t>超时未寻到卡</w:t>
            </w:r>
          </w:p>
        </w:tc>
      </w:tr>
      <w:tr w:rsidR="006575A0" w14:paraId="4F6B3E67" w14:textId="77777777">
        <w:tc>
          <w:tcPr>
            <w:tcW w:w="2295" w:type="dxa"/>
            <w:vMerge/>
            <w:tcBorders>
              <w:top w:val="single" w:sz="4" w:space="0" w:color="000000"/>
              <w:left w:val="single" w:sz="4" w:space="0" w:color="000000"/>
              <w:bottom w:val="single" w:sz="4" w:space="0" w:color="000000"/>
            </w:tcBorders>
            <w:vAlign w:val="center"/>
          </w:tcPr>
          <w:p w14:paraId="295649F4"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6E5FE297" w14:textId="77777777" w:rsidR="006575A0" w:rsidRDefault="007443E2">
            <w:pPr>
              <w:ind w:firstLineChars="0" w:firstLine="0"/>
              <w:jc w:val="left"/>
            </w:pPr>
            <w:r>
              <w:t>30H</w:t>
            </w:r>
            <w:r>
              <w:t>，</w:t>
            </w:r>
            <w:r>
              <w:t>09H</w:t>
            </w:r>
          </w:p>
        </w:tc>
        <w:tc>
          <w:tcPr>
            <w:tcW w:w="3949" w:type="dxa"/>
            <w:tcBorders>
              <w:top w:val="single" w:sz="4" w:space="0" w:color="000000"/>
              <w:left w:val="single" w:sz="4" w:space="0" w:color="000000"/>
              <w:bottom w:val="single" w:sz="4" w:space="0" w:color="000000"/>
              <w:right w:val="single" w:sz="4" w:space="0" w:color="000000"/>
            </w:tcBorders>
            <w:vAlign w:val="center"/>
          </w:tcPr>
          <w:p w14:paraId="6F84A999" w14:textId="77777777" w:rsidR="006575A0" w:rsidRDefault="007443E2">
            <w:pPr>
              <w:ind w:firstLineChars="0" w:firstLine="0"/>
              <w:jc w:val="left"/>
            </w:pPr>
            <w:r>
              <w:t>检测到多张卡</w:t>
            </w:r>
            <w:r>
              <w:t>(</w:t>
            </w:r>
            <w:r>
              <w:t>是否能检测到多卡，与天线及卡片特性也有相关</w:t>
            </w:r>
            <w:r>
              <w:t>)</w:t>
            </w:r>
          </w:p>
        </w:tc>
      </w:tr>
      <w:tr w:rsidR="006575A0" w14:paraId="33493FB5" w14:textId="77777777">
        <w:tc>
          <w:tcPr>
            <w:tcW w:w="2295" w:type="dxa"/>
            <w:vMerge/>
            <w:tcBorders>
              <w:top w:val="single" w:sz="4" w:space="0" w:color="000000"/>
              <w:left w:val="single" w:sz="4" w:space="0" w:color="000000"/>
              <w:bottom w:val="single" w:sz="4" w:space="0" w:color="000000"/>
            </w:tcBorders>
            <w:vAlign w:val="center"/>
          </w:tcPr>
          <w:p w14:paraId="6045DDF1"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73604F4C" w14:textId="77777777" w:rsidR="006575A0" w:rsidRDefault="007443E2">
            <w:pPr>
              <w:ind w:firstLineChars="0" w:firstLine="0"/>
              <w:jc w:val="left"/>
            </w:pPr>
            <w:r>
              <w:t>30H</w:t>
            </w:r>
            <w:r>
              <w:t>，</w:t>
            </w:r>
            <w:r>
              <w:t>05H</w:t>
            </w:r>
          </w:p>
        </w:tc>
        <w:tc>
          <w:tcPr>
            <w:tcW w:w="3949" w:type="dxa"/>
            <w:tcBorders>
              <w:top w:val="single" w:sz="4" w:space="0" w:color="000000"/>
              <w:left w:val="single" w:sz="4" w:space="0" w:color="000000"/>
              <w:bottom w:val="single" w:sz="4" w:space="0" w:color="000000"/>
              <w:right w:val="single" w:sz="4" w:space="0" w:color="000000"/>
            </w:tcBorders>
            <w:vAlign w:val="center"/>
          </w:tcPr>
          <w:p w14:paraId="50CF1443" w14:textId="77777777" w:rsidR="006575A0" w:rsidRDefault="007443E2">
            <w:pPr>
              <w:ind w:firstLineChars="0" w:firstLine="0"/>
              <w:jc w:val="left"/>
            </w:pPr>
            <w:r>
              <w:t>其它错误</w:t>
            </w:r>
          </w:p>
        </w:tc>
      </w:tr>
      <w:tr w:rsidR="006575A0" w14:paraId="7C40C81D" w14:textId="77777777">
        <w:tc>
          <w:tcPr>
            <w:tcW w:w="2295" w:type="dxa"/>
            <w:vMerge/>
            <w:tcBorders>
              <w:top w:val="single" w:sz="4" w:space="0" w:color="000000"/>
              <w:left w:val="single" w:sz="4" w:space="0" w:color="000000"/>
              <w:bottom w:val="single" w:sz="4" w:space="0" w:color="000000"/>
            </w:tcBorders>
            <w:vAlign w:val="center"/>
          </w:tcPr>
          <w:p w14:paraId="1C1DD5C7"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3F9EF0A9" w14:textId="77777777" w:rsidR="006575A0" w:rsidRDefault="007443E2">
            <w:pPr>
              <w:ind w:firstLineChars="0" w:firstLine="0"/>
              <w:jc w:val="left"/>
            </w:pPr>
            <w:r>
              <w:t>30H</w:t>
            </w:r>
            <w:r>
              <w:t>，</w:t>
            </w:r>
            <w:r>
              <w:t>10H</w:t>
            </w:r>
          </w:p>
        </w:tc>
        <w:tc>
          <w:tcPr>
            <w:tcW w:w="3949" w:type="dxa"/>
            <w:tcBorders>
              <w:top w:val="single" w:sz="4" w:space="0" w:color="000000"/>
              <w:left w:val="single" w:sz="4" w:space="0" w:color="000000"/>
              <w:bottom w:val="single" w:sz="4" w:space="0" w:color="000000"/>
              <w:right w:val="single" w:sz="4" w:space="0" w:color="000000"/>
            </w:tcBorders>
            <w:vAlign w:val="center"/>
          </w:tcPr>
          <w:p w14:paraId="4F83542B" w14:textId="77777777" w:rsidR="006575A0" w:rsidRDefault="007443E2">
            <w:pPr>
              <w:ind w:firstLineChars="0" w:firstLine="0"/>
              <w:jc w:val="left"/>
            </w:pPr>
            <w:r>
              <w:t>接口设备初始化异常</w:t>
            </w:r>
            <w:r>
              <w:t>(</w:t>
            </w:r>
            <w:r>
              <w:t>或者未配置</w:t>
            </w:r>
            <w:r>
              <w:t xml:space="preserve">) </w:t>
            </w:r>
          </w:p>
        </w:tc>
      </w:tr>
    </w:tbl>
    <w:p w14:paraId="5C4A0036" w14:textId="77777777" w:rsidR="006575A0" w:rsidRDefault="006575A0">
      <w:pPr>
        <w:ind w:firstLine="440"/>
        <w:rPr>
          <w:color w:val="000000"/>
        </w:rPr>
      </w:pPr>
    </w:p>
    <w:p w14:paraId="1DF7053D" w14:textId="77777777" w:rsidR="006575A0" w:rsidRDefault="007443E2">
      <w:pPr>
        <w:ind w:firstLine="440"/>
        <w:rPr>
          <w:bCs/>
          <w:color w:val="000000"/>
          <w:szCs w:val="21"/>
        </w:rPr>
      </w:pPr>
      <w:r>
        <w:rPr>
          <w:color w:val="000000"/>
        </w:rPr>
        <w:t>返回正常状态码</w:t>
      </w:r>
    </w:p>
    <w:tbl>
      <w:tblPr>
        <w:tblW w:w="0" w:type="auto"/>
        <w:tblInd w:w="623" w:type="dxa"/>
        <w:tblLayout w:type="fixed"/>
        <w:tblLook w:val="04A0" w:firstRow="1" w:lastRow="0" w:firstColumn="1" w:lastColumn="0" w:noHBand="0" w:noVBand="1"/>
      </w:tblPr>
      <w:tblGrid>
        <w:gridCol w:w="2700"/>
        <w:gridCol w:w="2030"/>
        <w:gridCol w:w="3240"/>
      </w:tblGrid>
      <w:tr w:rsidR="006575A0" w14:paraId="29139BA2" w14:textId="77777777">
        <w:tc>
          <w:tcPr>
            <w:tcW w:w="2700" w:type="dxa"/>
            <w:tcBorders>
              <w:top w:val="single" w:sz="4" w:space="0" w:color="000000"/>
              <w:left w:val="single" w:sz="4" w:space="0" w:color="000000"/>
              <w:bottom w:val="single" w:sz="4" w:space="0" w:color="000000"/>
            </w:tcBorders>
          </w:tcPr>
          <w:p w14:paraId="2890C509" w14:textId="77777777" w:rsidR="006575A0" w:rsidRDefault="007443E2">
            <w:pPr>
              <w:ind w:firstLine="440"/>
              <w:jc w:val="center"/>
              <w:rPr>
                <w:bCs/>
                <w:color w:val="000000"/>
                <w:szCs w:val="21"/>
              </w:rPr>
            </w:pPr>
            <w:r>
              <w:rPr>
                <w:bCs/>
                <w:color w:val="000000"/>
                <w:szCs w:val="21"/>
              </w:rPr>
              <w:t>标识</w:t>
            </w:r>
          </w:p>
        </w:tc>
        <w:tc>
          <w:tcPr>
            <w:tcW w:w="2030" w:type="dxa"/>
            <w:tcBorders>
              <w:top w:val="single" w:sz="4" w:space="0" w:color="000000"/>
              <w:left w:val="single" w:sz="4" w:space="0" w:color="000000"/>
              <w:bottom w:val="single" w:sz="4" w:space="0" w:color="000000"/>
            </w:tcBorders>
          </w:tcPr>
          <w:p w14:paraId="54E3B5DF" w14:textId="77777777" w:rsidR="006575A0" w:rsidRDefault="007443E2">
            <w:pPr>
              <w:ind w:firstLine="440"/>
              <w:jc w:val="center"/>
              <w:rPr>
                <w:bCs/>
                <w:color w:val="000000"/>
                <w:szCs w:val="21"/>
              </w:rPr>
            </w:pPr>
            <w:r>
              <w:rPr>
                <w:bCs/>
                <w:color w:val="000000"/>
                <w:szCs w:val="21"/>
              </w:rPr>
              <w:t>内容</w:t>
            </w:r>
          </w:p>
        </w:tc>
        <w:tc>
          <w:tcPr>
            <w:tcW w:w="3240" w:type="dxa"/>
            <w:tcBorders>
              <w:top w:val="single" w:sz="4" w:space="0" w:color="000000"/>
              <w:left w:val="single" w:sz="4" w:space="0" w:color="000000"/>
              <w:bottom w:val="single" w:sz="4" w:space="0" w:color="000000"/>
              <w:right w:val="single" w:sz="4" w:space="0" w:color="000000"/>
            </w:tcBorders>
          </w:tcPr>
          <w:p w14:paraId="3EC5106B" w14:textId="77777777" w:rsidR="006575A0" w:rsidRDefault="007443E2">
            <w:pPr>
              <w:ind w:firstLine="440"/>
              <w:jc w:val="center"/>
              <w:rPr>
                <w:bCs/>
                <w:color w:val="000000"/>
                <w:szCs w:val="21"/>
              </w:rPr>
            </w:pPr>
            <w:r>
              <w:rPr>
                <w:bCs/>
                <w:color w:val="000000"/>
                <w:szCs w:val="21"/>
              </w:rPr>
              <w:t>说明</w:t>
            </w:r>
          </w:p>
        </w:tc>
      </w:tr>
      <w:tr w:rsidR="006575A0" w14:paraId="5E903181" w14:textId="77777777">
        <w:tc>
          <w:tcPr>
            <w:tcW w:w="2700" w:type="dxa"/>
            <w:tcBorders>
              <w:top w:val="single" w:sz="4" w:space="0" w:color="000000"/>
              <w:left w:val="single" w:sz="4" w:space="0" w:color="000000"/>
              <w:bottom w:val="single" w:sz="4" w:space="0" w:color="000000"/>
            </w:tcBorders>
            <w:vAlign w:val="center"/>
          </w:tcPr>
          <w:p w14:paraId="7046699E" w14:textId="77777777" w:rsidR="006575A0" w:rsidRDefault="007443E2">
            <w:pPr>
              <w:ind w:firstLineChars="0" w:firstLine="0"/>
              <w:jc w:val="left"/>
            </w:pPr>
            <w:r>
              <w:t>status</w:t>
            </w:r>
          </w:p>
        </w:tc>
        <w:tc>
          <w:tcPr>
            <w:tcW w:w="2030" w:type="dxa"/>
            <w:tcBorders>
              <w:top w:val="single" w:sz="4" w:space="0" w:color="000000"/>
              <w:left w:val="single" w:sz="4" w:space="0" w:color="000000"/>
              <w:bottom w:val="single" w:sz="4" w:space="0" w:color="000000"/>
            </w:tcBorders>
            <w:vAlign w:val="center"/>
          </w:tcPr>
          <w:p w14:paraId="584ED572" w14:textId="77777777" w:rsidR="006575A0" w:rsidRDefault="007443E2">
            <w:pPr>
              <w:ind w:firstLineChars="0" w:firstLine="0"/>
              <w:jc w:val="left"/>
            </w:pPr>
            <w:r>
              <w:t>00H,00H</w:t>
            </w:r>
          </w:p>
        </w:tc>
        <w:tc>
          <w:tcPr>
            <w:tcW w:w="3240" w:type="dxa"/>
            <w:tcBorders>
              <w:top w:val="single" w:sz="4" w:space="0" w:color="000000"/>
              <w:left w:val="single" w:sz="4" w:space="0" w:color="000000"/>
              <w:bottom w:val="single" w:sz="4" w:space="0" w:color="000000"/>
              <w:right w:val="single" w:sz="4" w:space="0" w:color="000000"/>
            </w:tcBorders>
            <w:vAlign w:val="center"/>
          </w:tcPr>
          <w:p w14:paraId="635F6AC7" w14:textId="77777777" w:rsidR="006575A0" w:rsidRDefault="007443E2">
            <w:pPr>
              <w:ind w:firstLineChars="0" w:firstLine="0"/>
              <w:jc w:val="left"/>
            </w:pPr>
            <w:r>
              <w:t>寻卡成功</w:t>
            </w:r>
          </w:p>
        </w:tc>
      </w:tr>
      <w:tr w:rsidR="006575A0" w14:paraId="01D04525" w14:textId="77777777">
        <w:tc>
          <w:tcPr>
            <w:tcW w:w="2700" w:type="dxa"/>
            <w:tcBorders>
              <w:top w:val="single" w:sz="4" w:space="0" w:color="000000"/>
              <w:left w:val="single" w:sz="4" w:space="0" w:color="000000"/>
              <w:bottom w:val="single" w:sz="4" w:space="0" w:color="000000"/>
            </w:tcBorders>
            <w:vAlign w:val="center"/>
          </w:tcPr>
          <w:p w14:paraId="5CC7FA34" w14:textId="77777777" w:rsidR="006575A0" w:rsidRDefault="007443E2">
            <w:pPr>
              <w:ind w:firstLineChars="0" w:firstLine="0"/>
              <w:jc w:val="left"/>
            </w:pPr>
            <w:r>
              <w:t>Type</w:t>
            </w:r>
          </w:p>
        </w:tc>
        <w:tc>
          <w:tcPr>
            <w:tcW w:w="2030" w:type="dxa"/>
            <w:tcBorders>
              <w:top w:val="single" w:sz="4" w:space="0" w:color="000000"/>
              <w:left w:val="single" w:sz="4" w:space="0" w:color="000000"/>
              <w:bottom w:val="single" w:sz="4" w:space="0" w:color="000000"/>
            </w:tcBorders>
            <w:vAlign w:val="center"/>
          </w:tcPr>
          <w:p w14:paraId="7ED67CA5" w14:textId="77777777" w:rsidR="006575A0" w:rsidRDefault="007443E2">
            <w:pPr>
              <w:ind w:firstLineChars="0" w:firstLine="0"/>
              <w:jc w:val="left"/>
            </w:pPr>
            <w:r>
              <w:t xml:space="preserve">0AH  </w:t>
            </w:r>
            <w:r>
              <w:t>或</w:t>
            </w:r>
            <w:r>
              <w:t xml:space="preserve"> 0BH</w:t>
            </w:r>
          </w:p>
        </w:tc>
        <w:tc>
          <w:tcPr>
            <w:tcW w:w="3240" w:type="dxa"/>
            <w:tcBorders>
              <w:top w:val="single" w:sz="4" w:space="0" w:color="000000"/>
              <w:left w:val="single" w:sz="4" w:space="0" w:color="000000"/>
              <w:bottom w:val="single" w:sz="4" w:space="0" w:color="000000"/>
              <w:right w:val="single" w:sz="4" w:space="0" w:color="000000"/>
            </w:tcBorders>
            <w:vAlign w:val="center"/>
          </w:tcPr>
          <w:p w14:paraId="0578CB65" w14:textId="77777777" w:rsidR="006575A0" w:rsidRDefault="007443E2">
            <w:pPr>
              <w:ind w:firstLineChars="0" w:firstLine="0"/>
              <w:jc w:val="left"/>
            </w:pPr>
            <w:r>
              <w:t>0AH  TYPE A</w:t>
            </w:r>
            <w:r>
              <w:t>卡</w:t>
            </w:r>
          </w:p>
          <w:p w14:paraId="061F8224" w14:textId="77777777" w:rsidR="006575A0" w:rsidRDefault="007443E2">
            <w:pPr>
              <w:ind w:firstLineChars="0" w:firstLine="0"/>
              <w:jc w:val="left"/>
            </w:pPr>
            <w:r>
              <w:lastRenderedPageBreak/>
              <w:t>0BH  TYPE B</w:t>
            </w:r>
            <w:r>
              <w:t>卡</w:t>
            </w:r>
          </w:p>
        </w:tc>
      </w:tr>
      <w:tr w:rsidR="006575A0" w14:paraId="365AB7E0" w14:textId="77777777">
        <w:tc>
          <w:tcPr>
            <w:tcW w:w="2700" w:type="dxa"/>
            <w:tcBorders>
              <w:top w:val="single" w:sz="4" w:space="0" w:color="000000"/>
              <w:left w:val="single" w:sz="4" w:space="0" w:color="000000"/>
              <w:bottom w:val="single" w:sz="4" w:space="0" w:color="000000"/>
            </w:tcBorders>
            <w:vAlign w:val="center"/>
          </w:tcPr>
          <w:p w14:paraId="2DF95A69" w14:textId="77777777" w:rsidR="006575A0" w:rsidRDefault="007443E2">
            <w:pPr>
              <w:ind w:firstLineChars="0" w:firstLine="0"/>
              <w:jc w:val="left"/>
            </w:pPr>
            <w:r>
              <w:lastRenderedPageBreak/>
              <w:t>UIDlen</w:t>
            </w:r>
          </w:p>
        </w:tc>
        <w:tc>
          <w:tcPr>
            <w:tcW w:w="2030" w:type="dxa"/>
            <w:tcBorders>
              <w:top w:val="single" w:sz="4" w:space="0" w:color="000000"/>
              <w:left w:val="single" w:sz="4" w:space="0" w:color="000000"/>
              <w:bottom w:val="single" w:sz="4" w:space="0" w:color="000000"/>
            </w:tcBorders>
            <w:vAlign w:val="center"/>
          </w:tcPr>
          <w:p w14:paraId="520E29F0" w14:textId="77777777" w:rsidR="006575A0" w:rsidRDefault="007443E2">
            <w:pPr>
              <w:ind w:firstLineChars="0" w:firstLine="0"/>
              <w:jc w:val="left"/>
            </w:pPr>
            <w:r>
              <w:t>1</w:t>
            </w:r>
            <w:r>
              <w:t>字节</w:t>
            </w:r>
          </w:p>
        </w:tc>
        <w:tc>
          <w:tcPr>
            <w:tcW w:w="3240" w:type="dxa"/>
            <w:tcBorders>
              <w:top w:val="single" w:sz="4" w:space="0" w:color="000000"/>
              <w:left w:val="single" w:sz="4" w:space="0" w:color="000000"/>
              <w:bottom w:val="single" w:sz="4" w:space="0" w:color="000000"/>
              <w:right w:val="single" w:sz="4" w:space="0" w:color="000000"/>
            </w:tcBorders>
            <w:vAlign w:val="center"/>
          </w:tcPr>
          <w:p w14:paraId="046BCB16" w14:textId="77777777" w:rsidR="006575A0" w:rsidRDefault="007443E2">
            <w:pPr>
              <w:ind w:firstLineChars="0" w:firstLine="0"/>
              <w:jc w:val="left"/>
            </w:pPr>
            <w:r>
              <w:t>卡序列号长度</w:t>
            </w:r>
          </w:p>
        </w:tc>
      </w:tr>
      <w:tr w:rsidR="006575A0" w14:paraId="06C20E33" w14:textId="77777777">
        <w:tc>
          <w:tcPr>
            <w:tcW w:w="2700" w:type="dxa"/>
            <w:tcBorders>
              <w:top w:val="single" w:sz="4" w:space="0" w:color="000000"/>
              <w:left w:val="single" w:sz="4" w:space="0" w:color="000000"/>
              <w:bottom w:val="single" w:sz="4" w:space="0" w:color="000000"/>
            </w:tcBorders>
            <w:vAlign w:val="center"/>
          </w:tcPr>
          <w:p w14:paraId="514CDEA5" w14:textId="77777777" w:rsidR="006575A0" w:rsidRDefault="007443E2">
            <w:pPr>
              <w:ind w:firstLineChars="0" w:firstLine="0"/>
              <w:jc w:val="left"/>
            </w:pPr>
            <w:r>
              <w:t xml:space="preserve">Card UID </w:t>
            </w:r>
          </w:p>
        </w:tc>
        <w:tc>
          <w:tcPr>
            <w:tcW w:w="2030" w:type="dxa"/>
            <w:tcBorders>
              <w:top w:val="single" w:sz="4" w:space="0" w:color="000000"/>
              <w:left w:val="single" w:sz="4" w:space="0" w:color="000000"/>
              <w:bottom w:val="single" w:sz="4" w:space="0" w:color="000000"/>
            </w:tcBorders>
            <w:vAlign w:val="center"/>
          </w:tcPr>
          <w:p w14:paraId="0D064AB8" w14:textId="77777777" w:rsidR="006575A0" w:rsidRDefault="007443E2">
            <w:pPr>
              <w:ind w:firstLineChars="0" w:firstLine="0"/>
              <w:jc w:val="left"/>
            </w:pPr>
            <w:r>
              <w:t>UIDlen</w:t>
            </w:r>
            <w:r>
              <w:t>字节</w:t>
            </w:r>
          </w:p>
        </w:tc>
        <w:tc>
          <w:tcPr>
            <w:tcW w:w="3240" w:type="dxa"/>
            <w:tcBorders>
              <w:top w:val="single" w:sz="4" w:space="0" w:color="000000"/>
              <w:left w:val="single" w:sz="4" w:space="0" w:color="000000"/>
              <w:bottom w:val="single" w:sz="4" w:space="0" w:color="000000"/>
              <w:right w:val="single" w:sz="4" w:space="0" w:color="000000"/>
            </w:tcBorders>
            <w:vAlign w:val="center"/>
          </w:tcPr>
          <w:p w14:paraId="456D221A" w14:textId="77777777" w:rsidR="006575A0" w:rsidRDefault="007443E2">
            <w:pPr>
              <w:ind w:firstLineChars="0" w:firstLine="0"/>
              <w:jc w:val="left"/>
            </w:pPr>
            <w:r>
              <w:t>序列号</w:t>
            </w:r>
          </w:p>
        </w:tc>
      </w:tr>
      <w:tr w:rsidR="006575A0" w14:paraId="0D9ACFB0" w14:textId="77777777">
        <w:tc>
          <w:tcPr>
            <w:tcW w:w="2700" w:type="dxa"/>
            <w:tcBorders>
              <w:top w:val="single" w:sz="4" w:space="0" w:color="000000"/>
              <w:left w:val="single" w:sz="4" w:space="0" w:color="000000"/>
              <w:bottom w:val="single" w:sz="4" w:space="0" w:color="000000"/>
            </w:tcBorders>
            <w:vAlign w:val="center"/>
          </w:tcPr>
          <w:p w14:paraId="5DA76A55" w14:textId="77777777" w:rsidR="006575A0" w:rsidRDefault="007443E2">
            <w:pPr>
              <w:ind w:firstLineChars="0" w:firstLine="0"/>
              <w:jc w:val="left"/>
            </w:pPr>
            <w:r>
              <w:t>ATRlen</w:t>
            </w:r>
          </w:p>
        </w:tc>
        <w:tc>
          <w:tcPr>
            <w:tcW w:w="2030" w:type="dxa"/>
            <w:tcBorders>
              <w:top w:val="single" w:sz="4" w:space="0" w:color="000000"/>
              <w:left w:val="single" w:sz="4" w:space="0" w:color="000000"/>
              <w:bottom w:val="single" w:sz="4" w:space="0" w:color="000000"/>
            </w:tcBorders>
            <w:vAlign w:val="center"/>
          </w:tcPr>
          <w:p w14:paraId="7AA7145E" w14:textId="77777777" w:rsidR="006575A0" w:rsidRDefault="007443E2">
            <w:pPr>
              <w:ind w:firstLineChars="0" w:firstLine="0"/>
              <w:jc w:val="left"/>
            </w:pPr>
            <w:r>
              <w:t>1</w:t>
            </w:r>
            <w:r>
              <w:t>字节</w:t>
            </w:r>
          </w:p>
        </w:tc>
        <w:tc>
          <w:tcPr>
            <w:tcW w:w="3240" w:type="dxa"/>
            <w:tcBorders>
              <w:top w:val="single" w:sz="4" w:space="0" w:color="000000"/>
              <w:left w:val="single" w:sz="4" w:space="0" w:color="000000"/>
              <w:bottom w:val="single" w:sz="4" w:space="0" w:color="000000"/>
              <w:right w:val="single" w:sz="4" w:space="0" w:color="000000"/>
            </w:tcBorders>
            <w:vAlign w:val="center"/>
          </w:tcPr>
          <w:p w14:paraId="76C56403" w14:textId="77777777" w:rsidR="006575A0" w:rsidRDefault="007443E2">
            <w:pPr>
              <w:ind w:firstLineChars="0" w:firstLine="0"/>
              <w:jc w:val="left"/>
            </w:pPr>
            <w:r>
              <w:t>ATR</w:t>
            </w:r>
            <w:r>
              <w:t>数据长度</w:t>
            </w:r>
          </w:p>
        </w:tc>
      </w:tr>
      <w:tr w:rsidR="006575A0" w14:paraId="026AB976" w14:textId="77777777">
        <w:tc>
          <w:tcPr>
            <w:tcW w:w="2700" w:type="dxa"/>
            <w:tcBorders>
              <w:top w:val="single" w:sz="4" w:space="0" w:color="000000"/>
              <w:left w:val="single" w:sz="4" w:space="0" w:color="000000"/>
              <w:bottom w:val="single" w:sz="4" w:space="0" w:color="000000"/>
            </w:tcBorders>
            <w:vAlign w:val="center"/>
          </w:tcPr>
          <w:p w14:paraId="071E4B83" w14:textId="77777777" w:rsidR="006575A0" w:rsidRDefault="007443E2">
            <w:pPr>
              <w:ind w:firstLineChars="0" w:firstLine="0"/>
              <w:jc w:val="left"/>
            </w:pPr>
            <w:r>
              <w:t>ATR DATA</w:t>
            </w:r>
          </w:p>
        </w:tc>
        <w:tc>
          <w:tcPr>
            <w:tcW w:w="2030" w:type="dxa"/>
            <w:tcBorders>
              <w:top w:val="single" w:sz="4" w:space="0" w:color="000000"/>
              <w:left w:val="single" w:sz="4" w:space="0" w:color="000000"/>
              <w:bottom w:val="single" w:sz="4" w:space="0" w:color="000000"/>
            </w:tcBorders>
            <w:vAlign w:val="center"/>
          </w:tcPr>
          <w:p w14:paraId="30439963" w14:textId="77777777" w:rsidR="006575A0" w:rsidRDefault="007443E2">
            <w:pPr>
              <w:ind w:firstLineChars="0" w:firstLine="0"/>
              <w:jc w:val="left"/>
            </w:pPr>
            <w:r>
              <w:t>ATRlen</w:t>
            </w:r>
            <w:r>
              <w:t>字节</w:t>
            </w:r>
          </w:p>
        </w:tc>
        <w:tc>
          <w:tcPr>
            <w:tcW w:w="3240" w:type="dxa"/>
            <w:tcBorders>
              <w:top w:val="single" w:sz="4" w:space="0" w:color="000000"/>
              <w:left w:val="single" w:sz="4" w:space="0" w:color="000000"/>
              <w:bottom w:val="single" w:sz="4" w:space="0" w:color="000000"/>
              <w:right w:val="single" w:sz="4" w:space="0" w:color="000000"/>
            </w:tcBorders>
            <w:vAlign w:val="center"/>
          </w:tcPr>
          <w:p w14:paraId="2C6038AB" w14:textId="77777777" w:rsidR="006575A0" w:rsidRDefault="007443E2">
            <w:pPr>
              <w:ind w:firstLineChars="0" w:firstLine="0"/>
              <w:jc w:val="left"/>
            </w:pPr>
            <w:r>
              <w:t>ATR</w:t>
            </w:r>
            <w:r>
              <w:t>数据</w:t>
            </w:r>
          </w:p>
        </w:tc>
      </w:tr>
    </w:tbl>
    <w:p w14:paraId="5359A654" w14:textId="77777777" w:rsidR="006575A0" w:rsidRDefault="006575A0">
      <w:pPr>
        <w:widowControl w:val="0"/>
        <w:numPr>
          <w:ilvl w:val="0"/>
          <w:numId w:val="11"/>
        </w:numPr>
        <w:suppressAutoHyphens/>
        <w:ind w:firstLine="440"/>
        <w:rPr>
          <w:bCs/>
          <w:color w:val="000000"/>
          <w:szCs w:val="21"/>
        </w:rPr>
      </w:pPr>
    </w:p>
    <w:p w14:paraId="314EC2C7" w14:textId="77777777" w:rsidR="006575A0" w:rsidRDefault="007443E2">
      <w:pPr>
        <w:widowControl w:val="0"/>
        <w:numPr>
          <w:ilvl w:val="0"/>
          <w:numId w:val="11"/>
        </w:numPr>
        <w:suppressAutoHyphens/>
        <w:ind w:firstLine="440"/>
        <w:rPr>
          <w:bCs/>
          <w:color w:val="000000"/>
          <w:szCs w:val="21"/>
        </w:rPr>
      </w:pPr>
      <w:r>
        <w:rPr>
          <w:color w:val="000000"/>
        </w:rPr>
        <w:t>按键返回状态码</w:t>
      </w:r>
    </w:p>
    <w:tbl>
      <w:tblPr>
        <w:tblW w:w="0" w:type="auto"/>
        <w:tblInd w:w="623" w:type="dxa"/>
        <w:tblLayout w:type="fixed"/>
        <w:tblLook w:val="04A0" w:firstRow="1" w:lastRow="0" w:firstColumn="1" w:lastColumn="0" w:noHBand="0" w:noVBand="1"/>
      </w:tblPr>
      <w:tblGrid>
        <w:gridCol w:w="2295"/>
        <w:gridCol w:w="1868"/>
        <w:gridCol w:w="3807"/>
      </w:tblGrid>
      <w:tr w:rsidR="006575A0" w14:paraId="0CAA2504" w14:textId="77777777">
        <w:tc>
          <w:tcPr>
            <w:tcW w:w="2295" w:type="dxa"/>
            <w:tcBorders>
              <w:top w:val="single" w:sz="4" w:space="0" w:color="000000"/>
              <w:left w:val="single" w:sz="4" w:space="0" w:color="000000"/>
              <w:bottom w:val="single" w:sz="4" w:space="0" w:color="000000"/>
            </w:tcBorders>
          </w:tcPr>
          <w:p w14:paraId="35932A1B" w14:textId="77777777" w:rsidR="006575A0" w:rsidRDefault="007443E2">
            <w:pPr>
              <w:ind w:firstLine="440"/>
              <w:jc w:val="center"/>
              <w:rPr>
                <w:bCs/>
                <w:color w:val="000000"/>
                <w:szCs w:val="21"/>
              </w:rPr>
            </w:pPr>
            <w:r>
              <w:rPr>
                <w:bCs/>
                <w:color w:val="000000"/>
                <w:szCs w:val="21"/>
              </w:rPr>
              <w:t>标识</w:t>
            </w:r>
          </w:p>
        </w:tc>
        <w:tc>
          <w:tcPr>
            <w:tcW w:w="1868" w:type="dxa"/>
            <w:tcBorders>
              <w:top w:val="single" w:sz="4" w:space="0" w:color="000000"/>
              <w:left w:val="single" w:sz="4" w:space="0" w:color="000000"/>
              <w:bottom w:val="single" w:sz="4" w:space="0" w:color="000000"/>
            </w:tcBorders>
          </w:tcPr>
          <w:p w14:paraId="69C3112B" w14:textId="77777777" w:rsidR="006575A0" w:rsidRDefault="007443E2">
            <w:pPr>
              <w:ind w:firstLine="440"/>
              <w:jc w:val="center"/>
              <w:rPr>
                <w:bCs/>
                <w:color w:val="000000"/>
                <w:szCs w:val="21"/>
              </w:rPr>
            </w:pPr>
            <w:r>
              <w:rPr>
                <w:bCs/>
                <w:color w:val="000000"/>
                <w:szCs w:val="21"/>
              </w:rPr>
              <w:t>内容</w:t>
            </w:r>
          </w:p>
        </w:tc>
        <w:tc>
          <w:tcPr>
            <w:tcW w:w="3807" w:type="dxa"/>
            <w:tcBorders>
              <w:top w:val="single" w:sz="4" w:space="0" w:color="000000"/>
              <w:left w:val="single" w:sz="4" w:space="0" w:color="000000"/>
              <w:bottom w:val="single" w:sz="4" w:space="0" w:color="000000"/>
              <w:right w:val="single" w:sz="4" w:space="0" w:color="000000"/>
            </w:tcBorders>
          </w:tcPr>
          <w:p w14:paraId="7B7683C5" w14:textId="77777777" w:rsidR="006575A0" w:rsidRDefault="007443E2">
            <w:pPr>
              <w:ind w:firstLine="440"/>
              <w:jc w:val="center"/>
              <w:rPr>
                <w:bCs/>
                <w:color w:val="000000"/>
                <w:szCs w:val="21"/>
              </w:rPr>
            </w:pPr>
            <w:r>
              <w:rPr>
                <w:bCs/>
                <w:color w:val="000000"/>
                <w:szCs w:val="21"/>
              </w:rPr>
              <w:t>说明</w:t>
            </w:r>
          </w:p>
        </w:tc>
      </w:tr>
      <w:tr w:rsidR="006575A0" w14:paraId="3851E953" w14:textId="77777777">
        <w:tc>
          <w:tcPr>
            <w:tcW w:w="2295" w:type="dxa"/>
            <w:vMerge w:val="restart"/>
            <w:tcBorders>
              <w:top w:val="single" w:sz="4" w:space="0" w:color="000000"/>
              <w:left w:val="single" w:sz="4" w:space="0" w:color="000000"/>
              <w:bottom w:val="single" w:sz="4" w:space="0" w:color="000000"/>
            </w:tcBorders>
            <w:vAlign w:val="center"/>
          </w:tcPr>
          <w:p w14:paraId="765AB516" w14:textId="77777777" w:rsidR="006575A0" w:rsidRDefault="007443E2">
            <w:pPr>
              <w:ind w:firstLineChars="0" w:firstLine="0"/>
              <w:jc w:val="left"/>
            </w:pPr>
            <w:r>
              <w:t>status</w:t>
            </w:r>
          </w:p>
        </w:tc>
        <w:tc>
          <w:tcPr>
            <w:tcW w:w="1868" w:type="dxa"/>
            <w:tcBorders>
              <w:top w:val="single" w:sz="4" w:space="0" w:color="000000"/>
              <w:left w:val="single" w:sz="4" w:space="0" w:color="000000"/>
              <w:bottom w:val="single" w:sz="4" w:space="0" w:color="000000"/>
            </w:tcBorders>
            <w:vAlign w:val="center"/>
          </w:tcPr>
          <w:p w14:paraId="10E1F465" w14:textId="77777777" w:rsidR="006575A0" w:rsidRDefault="007443E2">
            <w:pPr>
              <w:ind w:firstLineChars="0" w:firstLine="0"/>
              <w:jc w:val="left"/>
            </w:pPr>
            <w:r>
              <w:t>AAH,keyin</w:t>
            </w:r>
          </w:p>
        </w:tc>
        <w:tc>
          <w:tcPr>
            <w:tcW w:w="3807" w:type="dxa"/>
            <w:tcBorders>
              <w:top w:val="single" w:sz="4" w:space="0" w:color="000000"/>
              <w:left w:val="single" w:sz="4" w:space="0" w:color="000000"/>
              <w:bottom w:val="single" w:sz="4" w:space="0" w:color="000000"/>
              <w:right w:val="single" w:sz="4" w:space="0" w:color="000000"/>
            </w:tcBorders>
            <w:vAlign w:val="center"/>
          </w:tcPr>
          <w:p w14:paraId="476993A5" w14:textId="77777777" w:rsidR="006575A0" w:rsidRDefault="007443E2">
            <w:pPr>
              <w:ind w:firstLineChars="0" w:firstLine="0"/>
              <w:jc w:val="left"/>
            </w:pPr>
            <w:r>
              <w:t>成功并返回按键数据（支持的最大长度为</w:t>
            </w:r>
            <w:r>
              <w:t>21</w:t>
            </w:r>
            <w:r>
              <w:t>）</w:t>
            </w:r>
          </w:p>
        </w:tc>
      </w:tr>
      <w:tr w:rsidR="006575A0" w14:paraId="0BC47F02" w14:textId="77777777">
        <w:tc>
          <w:tcPr>
            <w:tcW w:w="2295" w:type="dxa"/>
            <w:vMerge/>
            <w:tcBorders>
              <w:top w:val="single" w:sz="4" w:space="0" w:color="000000"/>
              <w:left w:val="single" w:sz="4" w:space="0" w:color="000000"/>
              <w:bottom w:val="single" w:sz="4" w:space="0" w:color="000000"/>
            </w:tcBorders>
            <w:vAlign w:val="center"/>
          </w:tcPr>
          <w:p w14:paraId="3970DA76" w14:textId="77777777" w:rsidR="006575A0" w:rsidRDefault="006575A0">
            <w:pPr>
              <w:ind w:firstLineChars="0" w:firstLine="0"/>
              <w:jc w:val="left"/>
            </w:pPr>
          </w:p>
        </w:tc>
        <w:tc>
          <w:tcPr>
            <w:tcW w:w="1868" w:type="dxa"/>
            <w:tcBorders>
              <w:top w:val="single" w:sz="4" w:space="0" w:color="000000"/>
              <w:left w:val="single" w:sz="4" w:space="0" w:color="000000"/>
              <w:bottom w:val="single" w:sz="4" w:space="0" w:color="000000"/>
            </w:tcBorders>
            <w:vAlign w:val="center"/>
          </w:tcPr>
          <w:p w14:paraId="3979BB62" w14:textId="77777777" w:rsidR="006575A0" w:rsidRDefault="007443E2">
            <w:pPr>
              <w:ind w:firstLineChars="0" w:firstLine="0"/>
              <w:jc w:val="left"/>
            </w:pPr>
            <w:r>
              <w:t>55H</w:t>
            </w:r>
          </w:p>
        </w:tc>
        <w:tc>
          <w:tcPr>
            <w:tcW w:w="3807" w:type="dxa"/>
            <w:tcBorders>
              <w:top w:val="single" w:sz="4" w:space="0" w:color="000000"/>
              <w:left w:val="single" w:sz="4" w:space="0" w:color="000000"/>
              <w:bottom w:val="single" w:sz="4" w:space="0" w:color="000000"/>
              <w:right w:val="single" w:sz="4" w:space="0" w:color="000000"/>
            </w:tcBorders>
            <w:vAlign w:val="center"/>
          </w:tcPr>
          <w:p w14:paraId="0E166244" w14:textId="77777777" w:rsidR="006575A0" w:rsidRDefault="007443E2">
            <w:pPr>
              <w:ind w:firstLineChars="0" w:firstLine="0"/>
              <w:jc w:val="left"/>
            </w:pPr>
            <w:r>
              <w:t>超时或者按了取消键</w:t>
            </w:r>
          </w:p>
        </w:tc>
      </w:tr>
    </w:tbl>
    <w:p w14:paraId="0C491AF7" w14:textId="77777777" w:rsidR="006575A0" w:rsidRDefault="006575A0">
      <w:pPr>
        <w:ind w:firstLine="440"/>
        <w:rPr>
          <w:lang w:eastAsia="zh-CN"/>
        </w:rPr>
      </w:pPr>
    </w:p>
    <w:p w14:paraId="6B9C21C9" w14:textId="77777777" w:rsidR="006575A0" w:rsidRDefault="007443E2">
      <w:pPr>
        <w:ind w:firstLine="440"/>
        <w:rPr>
          <w:lang w:eastAsia="zh-CN"/>
        </w:rPr>
      </w:pPr>
      <w:r>
        <w:rPr>
          <w:rFonts w:hint="eastAsia"/>
          <w:lang w:eastAsia="zh-CN"/>
        </w:rPr>
        <w:t>示例：</w:t>
      </w:r>
    </w:p>
    <w:p w14:paraId="5FC914BA" w14:textId="77777777" w:rsidR="006575A0" w:rsidRDefault="007443E2">
      <w:pPr>
        <w:ind w:leftChars="200" w:left="440" w:firstLine="440"/>
        <w:rPr>
          <w:lang w:eastAsia="zh-CN"/>
        </w:rPr>
      </w:pPr>
      <w:r>
        <w:rPr>
          <w:rFonts w:hint="eastAsia"/>
          <w:lang w:eastAsia="zh-CN"/>
        </w:rPr>
        <w:t>发送指令：</w:t>
      </w:r>
      <w:r>
        <w:rPr>
          <w:lang w:eastAsia="zh-CN"/>
        </w:rPr>
        <w:t>02 00 04 32 29 00 0A 11 03</w:t>
      </w:r>
    </w:p>
    <w:p w14:paraId="402D1563" w14:textId="77777777" w:rsidR="006575A0" w:rsidRDefault="007443E2">
      <w:pPr>
        <w:ind w:leftChars="200" w:left="440" w:firstLine="440"/>
        <w:rPr>
          <w:lang w:eastAsia="zh-CN"/>
        </w:rPr>
      </w:pPr>
      <w:r>
        <w:rPr>
          <w:rFonts w:hint="eastAsia"/>
          <w:lang w:eastAsia="zh-CN"/>
        </w:rPr>
        <w:t>指令说明：超时时间</w:t>
      </w:r>
      <w:r>
        <w:rPr>
          <w:rFonts w:hint="eastAsia"/>
          <w:lang w:eastAsia="zh-CN"/>
        </w:rPr>
        <w:t>10s</w:t>
      </w:r>
    </w:p>
    <w:p w14:paraId="1C9A4D6F" w14:textId="77777777" w:rsidR="006575A0" w:rsidRDefault="007443E2">
      <w:pPr>
        <w:ind w:leftChars="200" w:left="440" w:firstLine="440"/>
        <w:rPr>
          <w:lang w:eastAsia="zh-CN"/>
        </w:rPr>
      </w:pPr>
      <w:r>
        <w:rPr>
          <w:rFonts w:hint="eastAsia"/>
          <w:lang w:eastAsia="zh-CN"/>
        </w:rPr>
        <w:t>返回值：</w:t>
      </w:r>
      <w:r>
        <w:rPr>
          <w:lang w:eastAsia="zh-CN"/>
        </w:rPr>
        <w:t>02 00 09 00 00 0A 04 37 AD 89 67 00 7A 03</w:t>
      </w:r>
    </w:p>
    <w:p w14:paraId="66996653" w14:textId="77777777" w:rsidR="006575A0" w:rsidRDefault="007443E2">
      <w:pPr>
        <w:ind w:leftChars="200" w:left="440" w:firstLine="440"/>
        <w:rPr>
          <w:lang w:eastAsia="zh-CN"/>
        </w:rPr>
      </w:pPr>
      <w:r>
        <w:rPr>
          <w:rFonts w:hint="eastAsia"/>
          <w:lang w:eastAsia="zh-CN"/>
        </w:rPr>
        <w:t>返回值说明：寻卡结果</w:t>
      </w:r>
      <w:r>
        <w:rPr>
          <w:rFonts w:hint="eastAsia"/>
          <w:lang w:eastAsia="zh-CN"/>
        </w:rPr>
        <w:tab/>
      </w:r>
      <w:r>
        <w:rPr>
          <w:rFonts w:hint="eastAsia"/>
          <w:lang w:eastAsia="zh-CN"/>
        </w:rPr>
        <w:t>：寻卡成功</w:t>
      </w:r>
    </w:p>
    <w:p w14:paraId="25F7778A"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r>
      <w:proofErr w:type="gramStart"/>
      <w:r>
        <w:rPr>
          <w:rFonts w:hint="eastAsia"/>
          <w:lang w:eastAsia="zh-CN"/>
        </w:rPr>
        <w:t>卡类型</w:t>
      </w:r>
      <w:proofErr w:type="gramEnd"/>
      <w:r>
        <w:rPr>
          <w:rFonts w:hint="eastAsia"/>
          <w:lang w:eastAsia="zh-CN"/>
        </w:rPr>
        <w:tab/>
      </w:r>
      <w:r>
        <w:rPr>
          <w:rFonts w:hint="eastAsia"/>
          <w:lang w:eastAsia="zh-CN"/>
        </w:rPr>
        <w:tab/>
      </w:r>
      <w:r>
        <w:rPr>
          <w:rFonts w:hint="eastAsia"/>
          <w:lang w:eastAsia="zh-CN"/>
        </w:rPr>
        <w:t>：</w:t>
      </w:r>
      <w:r>
        <w:rPr>
          <w:rFonts w:hint="eastAsia"/>
          <w:lang w:eastAsia="zh-CN"/>
        </w:rPr>
        <w:t>A</w:t>
      </w:r>
      <w:r>
        <w:rPr>
          <w:rFonts w:hint="eastAsia"/>
          <w:lang w:eastAsia="zh-CN"/>
        </w:rPr>
        <w:t>卡</w:t>
      </w:r>
    </w:p>
    <w:p w14:paraId="21B1A680" w14:textId="77777777" w:rsidR="006575A0" w:rsidRDefault="007443E2">
      <w:pPr>
        <w:ind w:leftChars="200" w:left="440" w:firstLine="440"/>
        <w:rPr>
          <w:lang w:eastAsia="zh-CN"/>
        </w:rPr>
      </w:pPr>
      <w:r>
        <w:rPr>
          <w:rFonts w:hint="eastAsia"/>
          <w:lang w:eastAsia="zh-CN"/>
        </w:rPr>
        <w:tab/>
        <w:t xml:space="preserve">        </w:t>
      </w:r>
      <w:r>
        <w:rPr>
          <w:rFonts w:hint="eastAsia"/>
          <w:lang w:eastAsia="zh-CN"/>
        </w:rPr>
        <w:tab/>
      </w:r>
      <w:r>
        <w:rPr>
          <w:rFonts w:hint="eastAsia"/>
          <w:lang w:eastAsia="zh-CN"/>
        </w:rPr>
        <w:t>卡序列号长度：</w:t>
      </w:r>
      <w:r>
        <w:rPr>
          <w:rFonts w:hint="eastAsia"/>
          <w:lang w:eastAsia="zh-CN"/>
        </w:rPr>
        <w:t>4</w:t>
      </w:r>
    </w:p>
    <w:p w14:paraId="374D4D46"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卡序列号</w:t>
      </w:r>
      <w:r>
        <w:rPr>
          <w:rFonts w:hint="eastAsia"/>
          <w:lang w:eastAsia="zh-CN"/>
        </w:rPr>
        <w:tab/>
      </w:r>
      <w:r>
        <w:rPr>
          <w:rFonts w:hint="eastAsia"/>
          <w:lang w:eastAsia="zh-CN"/>
        </w:rPr>
        <w:t>：</w:t>
      </w:r>
      <w:r>
        <w:rPr>
          <w:lang w:eastAsia="zh-CN"/>
        </w:rPr>
        <w:t>37 AD 89 67</w:t>
      </w:r>
    </w:p>
    <w:p w14:paraId="2B9A48ED"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ATRlen</w:t>
      </w:r>
      <w:r>
        <w:rPr>
          <w:rFonts w:hint="eastAsia"/>
          <w:lang w:eastAsia="zh-CN"/>
        </w:rPr>
        <w:tab/>
      </w:r>
      <w:r>
        <w:rPr>
          <w:rFonts w:hint="eastAsia"/>
          <w:lang w:eastAsia="zh-CN"/>
        </w:rPr>
        <w:tab/>
      </w:r>
      <w:r>
        <w:rPr>
          <w:rFonts w:hint="eastAsia"/>
          <w:lang w:eastAsia="zh-CN"/>
        </w:rPr>
        <w:t>：</w:t>
      </w:r>
      <w:r>
        <w:rPr>
          <w:rFonts w:hint="eastAsia"/>
          <w:lang w:eastAsia="zh-CN"/>
        </w:rPr>
        <w:t>0</w:t>
      </w:r>
    </w:p>
    <w:p w14:paraId="58EC8569" w14:textId="77777777" w:rsidR="006575A0" w:rsidRDefault="006575A0">
      <w:pPr>
        <w:ind w:left="440" w:firstLine="440"/>
        <w:rPr>
          <w:lang w:eastAsia="zh-CN"/>
        </w:rPr>
      </w:pPr>
    </w:p>
    <w:p w14:paraId="04C6FAC5" w14:textId="77777777" w:rsidR="006575A0" w:rsidRDefault="006575A0">
      <w:pPr>
        <w:ind w:firstLine="440"/>
        <w:rPr>
          <w:lang w:eastAsia="zh-CN"/>
        </w:rPr>
      </w:pPr>
    </w:p>
    <w:p w14:paraId="608F0113" w14:textId="77777777" w:rsidR="006575A0" w:rsidRDefault="006575A0">
      <w:pPr>
        <w:ind w:firstLine="440"/>
        <w:rPr>
          <w:lang w:eastAsia="zh-CN"/>
        </w:rPr>
      </w:pPr>
    </w:p>
    <w:p w14:paraId="692927DE" w14:textId="77777777" w:rsidR="006575A0" w:rsidRDefault="007443E2">
      <w:pPr>
        <w:ind w:left="440" w:firstLine="440"/>
        <w:rPr>
          <w:lang w:eastAsia="zh-CN"/>
        </w:rPr>
      </w:pPr>
      <w:r>
        <w:rPr>
          <w:lang w:eastAsia="zh-CN"/>
        </w:rPr>
        <w:t>注意：</w:t>
      </w:r>
      <w:r>
        <w:rPr>
          <w:lang w:eastAsia="zh-CN"/>
        </w:rPr>
        <w:t xml:space="preserve"> </w:t>
      </w:r>
      <w:r>
        <w:rPr>
          <w:lang w:eastAsia="zh-CN"/>
        </w:rPr>
        <w:t>寻卡前会先关闭射频天线再打开，促使可能在在感应区的卡的复位。</w:t>
      </w:r>
    </w:p>
    <w:p w14:paraId="6AEB540D" w14:textId="77777777" w:rsidR="006575A0" w:rsidRDefault="007443E2">
      <w:pPr>
        <w:ind w:left="440" w:firstLine="440"/>
        <w:rPr>
          <w:lang w:eastAsia="zh-CN"/>
        </w:rPr>
      </w:pPr>
      <w:r>
        <w:rPr>
          <w:rFonts w:hint="eastAsia"/>
          <w:lang w:eastAsia="zh-CN"/>
        </w:rPr>
        <w:t>能处理</w:t>
      </w:r>
      <w:r>
        <w:rPr>
          <w:lang w:eastAsia="zh-CN"/>
        </w:rPr>
        <w:t>“</w:t>
      </w:r>
      <w:r>
        <w:rPr>
          <w:rFonts w:hint="eastAsia"/>
          <w:lang w:eastAsia="zh-CN"/>
        </w:rPr>
        <w:t>终止状态</w:t>
      </w:r>
      <w:r>
        <w:rPr>
          <w:lang w:eastAsia="zh-CN"/>
        </w:rPr>
        <w:t>”</w:t>
      </w:r>
      <w:r>
        <w:rPr>
          <w:lang w:eastAsia="zh-CN"/>
        </w:rPr>
        <w:t>。</w:t>
      </w:r>
    </w:p>
    <w:p w14:paraId="61045FD8" w14:textId="77777777" w:rsidR="006575A0" w:rsidRDefault="006575A0">
      <w:pPr>
        <w:ind w:firstLine="440"/>
        <w:rPr>
          <w:lang w:eastAsia="zh-CN"/>
        </w:rPr>
      </w:pPr>
    </w:p>
    <w:p w14:paraId="7FDDDBAC" w14:textId="77777777" w:rsidR="006575A0" w:rsidRDefault="007443E2">
      <w:pPr>
        <w:pStyle w:val="2"/>
        <w:numPr>
          <w:ilvl w:val="0"/>
          <w:numId w:val="9"/>
        </w:numPr>
      </w:pPr>
      <w:bookmarkStart w:id="78" w:name="_Toc10636218"/>
      <w:r>
        <w:t>Mifare - 1</w:t>
      </w:r>
      <w:r>
        <w:t>卡命令：</w:t>
      </w:r>
      <w:bookmarkEnd w:id="78"/>
    </w:p>
    <w:p w14:paraId="7D415F80" w14:textId="77777777" w:rsidR="006575A0" w:rsidRDefault="006575A0">
      <w:pPr>
        <w:pStyle w:val="aff4"/>
        <w:keepNext/>
        <w:numPr>
          <w:ilvl w:val="0"/>
          <w:numId w:val="12"/>
        </w:numPr>
        <w:tabs>
          <w:tab w:val="left" w:pos="720"/>
        </w:tabs>
        <w:spacing w:before="240" w:after="60"/>
        <w:ind w:firstLineChars="0"/>
        <w:outlineLvl w:val="2"/>
        <w:rPr>
          <w:rFonts w:cs="Arial"/>
          <w:b/>
          <w:bCs/>
          <w:vanish/>
          <w:sz w:val="26"/>
          <w:szCs w:val="26"/>
        </w:rPr>
      </w:pPr>
      <w:bookmarkStart w:id="79" w:name="_Toc10636219"/>
      <w:bookmarkStart w:id="80" w:name="_Toc10636117"/>
      <w:bookmarkStart w:id="81" w:name="_Toc10635931"/>
      <w:bookmarkStart w:id="82" w:name="_Toc10551228"/>
      <w:bookmarkStart w:id="83" w:name="_Toc10454568"/>
      <w:bookmarkStart w:id="84" w:name="_Toc9955268"/>
      <w:bookmarkStart w:id="85" w:name="_Toc9953937"/>
      <w:bookmarkStart w:id="86" w:name="_Toc9848022"/>
      <w:bookmarkStart w:id="87" w:name="_Toc9847840"/>
      <w:bookmarkStart w:id="88" w:name="_Toc9581229"/>
      <w:bookmarkStart w:id="89" w:name="_Toc9581050"/>
      <w:bookmarkEnd w:id="79"/>
      <w:bookmarkEnd w:id="80"/>
      <w:bookmarkEnd w:id="81"/>
      <w:bookmarkEnd w:id="82"/>
      <w:bookmarkEnd w:id="83"/>
      <w:bookmarkEnd w:id="84"/>
      <w:bookmarkEnd w:id="85"/>
      <w:bookmarkEnd w:id="86"/>
      <w:bookmarkEnd w:id="87"/>
      <w:bookmarkEnd w:id="88"/>
      <w:bookmarkEnd w:id="89"/>
    </w:p>
    <w:p w14:paraId="4FF9A1D1" w14:textId="77777777" w:rsidR="006575A0" w:rsidRDefault="006575A0">
      <w:pPr>
        <w:pStyle w:val="aff4"/>
        <w:keepNext/>
        <w:numPr>
          <w:ilvl w:val="0"/>
          <w:numId w:val="12"/>
        </w:numPr>
        <w:tabs>
          <w:tab w:val="left" w:pos="720"/>
        </w:tabs>
        <w:spacing w:before="240" w:after="60"/>
        <w:ind w:firstLineChars="0"/>
        <w:outlineLvl w:val="2"/>
        <w:rPr>
          <w:rFonts w:cs="Arial"/>
          <w:b/>
          <w:bCs/>
          <w:vanish/>
          <w:sz w:val="26"/>
          <w:szCs w:val="26"/>
        </w:rPr>
      </w:pPr>
      <w:bookmarkStart w:id="90" w:name="_Toc10551229"/>
      <w:bookmarkStart w:id="91" w:name="_Toc9955269"/>
      <w:bookmarkStart w:id="92" w:name="_Toc10454569"/>
      <w:bookmarkStart w:id="93" w:name="_Toc10636220"/>
      <w:bookmarkStart w:id="94" w:name="_Toc10636118"/>
      <w:bookmarkStart w:id="95" w:name="_Toc10635932"/>
      <w:bookmarkStart w:id="96" w:name="_Toc9953938"/>
      <w:bookmarkStart w:id="97" w:name="_Toc9848023"/>
      <w:bookmarkStart w:id="98" w:name="_Toc9847841"/>
      <w:bookmarkStart w:id="99" w:name="_Toc9581230"/>
      <w:bookmarkStart w:id="100" w:name="_Toc9581051"/>
      <w:bookmarkEnd w:id="90"/>
      <w:bookmarkEnd w:id="91"/>
      <w:bookmarkEnd w:id="92"/>
      <w:bookmarkEnd w:id="93"/>
      <w:bookmarkEnd w:id="94"/>
      <w:bookmarkEnd w:id="95"/>
      <w:bookmarkEnd w:id="96"/>
      <w:bookmarkEnd w:id="97"/>
      <w:bookmarkEnd w:id="98"/>
      <w:bookmarkEnd w:id="99"/>
      <w:bookmarkEnd w:id="100"/>
    </w:p>
    <w:p w14:paraId="36C1B38E" w14:textId="77777777" w:rsidR="006575A0" w:rsidRDefault="006575A0">
      <w:pPr>
        <w:pStyle w:val="aff4"/>
        <w:keepNext/>
        <w:numPr>
          <w:ilvl w:val="0"/>
          <w:numId w:val="12"/>
        </w:numPr>
        <w:tabs>
          <w:tab w:val="left" w:pos="720"/>
        </w:tabs>
        <w:spacing w:before="240" w:after="60"/>
        <w:ind w:firstLineChars="0"/>
        <w:outlineLvl w:val="2"/>
        <w:rPr>
          <w:rFonts w:cs="Arial"/>
          <w:b/>
          <w:bCs/>
          <w:vanish/>
          <w:sz w:val="26"/>
          <w:szCs w:val="26"/>
        </w:rPr>
      </w:pPr>
      <w:bookmarkStart w:id="101" w:name="_Toc10636221"/>
      <w:bookmarkStart w:id="102" w:name="_Toc9581231"/>
      <w:bookmarkStart w:id="103" w:name="_Toc9953939"/>
      <w:bookmarkStart w:id="104" w:name="_Toc9581052"/>
      <w:bookmarkStart w:id="105" w:name="_Toc9848024"/>
      <w:bookmarkStart w:id="106" w:name="_Toc10454570"/>
      <w:bookmarkStart w:id="107" w:name="_Toc9847842"/>
      <w:bookmarkStart w:id="108" w:name="_Toc10551230"/>
      <w:bookmarkStart w:id="109" w:name="_Toc10635933"/>
      <w:bookmarkStart w:id="110" w:name="_Toc10636119"/>
      <w:bookmarkStart w:id="111" w:name="_Toc9955270"/>
      <w:bookmarkEnd w:id="101"/>
      <w:bookmarkEnd w:id="102"/>
      <w:bookmarkEnd w:id="103"/>
      <w:bookmarkEnd w:id="104"/>
      <w:bookmarkEnd w:id="105"/>
      <w:bookmarkEnd w:id="106"/>
      <w:bookmarkEnd w:id="107"/>
      <w:bookmarkEnd w:id="108"/>
      <w:bookmarkEnd w:id="109"/>
      <w:bookmarkEnd w:id="110"/>
      <w:bookmarkEnd w:id="111"/>
    </w:p>
    <w:p w14:paraId="40122641" w14:textId="77777777" w:rsidR="006575A0" w:rsidRDefault="007443E2">
      <w:pPr>
        <w:pStyle w:val="3"/>
        <w:numPr>
          <w:ilvl w:val="1"/>
          <w:numId w:val="12"/>
        </w:numPr>
        <w:rPr>
          <w:lang w:eastAsia="zh-CN"/>
        </w:rPr>
      </w:pPr>
      <w:bookmarkStart w:id="112" w:name="_Toc10636222"/>
      <w:r>
        <w:t>激活（</w:t>
      </w:r>
      <w:r>
        <w:t>0x33 0x21</w:t>
      </w:r>
      <w:r>
        <w:t>）</w:t>
      </w:r>
      <w:bookmarkEnd w:id="112"/>
    </w:p>
    <w:p w14:paraId="13525306" w14:textId="77777777" w:rsidR="006575A0" w:rsidRDefault="007443E2">
      <w:pPr>
        <w:ind w:firstLine="440"/>
        <w:rPr>
          <w:lang w:eastAsia="zh-CN"/>
        </w:rPr>
      </w:pPr>
      <w:r>
        <w:rPr>
          <w:rFonts w:hint="eastAsia"/>
          <w:lang w:eastAsia="zh-CN"/>
        </w:rPr>
        <w:t>0x33+0x21+Mode+</w:t>
      </w:r>
      <w:r>
        <w:rPr>
          <w:rFonts w:hint="eastAsia"/>
          <w:lang w:eastAsia="zh-CN"/>
        </w:rPr>
        <w:t>超时时间</w:t>
      </w:r>
      <w:r>
        <w:rPr>
          <w:rFonts w:hint="eastAsia"/>
          <w:lang w:eastAsia="zh-CN"/>
        </w:rPr>
        <w:t>DT</w:t>
      </w:r>
      <w:r>
        <w:t>（</w:t>
      </w:r>
      <w:r>
        <w:t>0x33 0x21</w:t>
      </w:r>
      <w:r>
        <w:rPr>
          <w:rFonts w:hint="eastAsia"/>
          <w:lang w:eastAsia="zh-CN"/>
        </w:rPr>
        <w:t xml:space="preserve">  Mode DT</w:t>
      </w:r>
      <w:r>
        <w:t>）</w:t>
      </w:r>
    </w:p>
    <w:p w14:paraId="5847C4A0" w14:textId="77777777" w:rsidR="006575A0" w:rsidRDefault="007443E2">
      <w:pPr>
        <w:ind w:firstLine="440"/>
        <w:rPr>
          <w:lang w:eastAsia="zh-CN"/>
        </w:rPr>
      </w:pPr>
      <w:r>
        <w:rPr>
          <w:rFonts w:hint="eastAsia"/>
          <w:lang w:eastAsia="zh-CN"/>
        </w:rPr>
        <w:t>功能：激活</w:t>
      </w:r>
      <w:r>
        <w:rPr>
          <w:rFonts w:hint="eastAsia"/>
          <w:lang w:eastAsia="zh-CN"/>
        </w:rPr>
        <w:t>M1</w:t>
      </w:r>
      <w:r>
        <w:rPr>
          <w:rFonts w:hint="eastAsia"/>
          <w:lang w:eastAsia="zh-CN"/>
        </w:rPr>
        <w:t>卡。</w:t>
      </w:r>
    </w:p>
    <w:p w14:paraId="544F17D9" w14:textId="77777777" w:rsidR="006575A0" w:rsidRDefault="007443E2">
      <w:pPr>
        <w:ind w:firstLine="440"/>
      </w:pPr>
      <w:r>
        <w:t>说明：激活过程包括包括</w:t>
      </w:r>
      <w:r>
        <w:t xml:space="preserve"> </w:t>
      </w:r>
      <w:r>
        <w:rPr>
          <w:bCs/>
          <w:szCs w:val="21"/>
        </w:rPr>
        <w:t>寻卡</w:t>
      </w:r>
      <w:r>
        <w:rPr>
          <w:bCs/>
          <w:szCs w:val="21"/>
        </w:rPr>
        <w:t>--</w:t>
      </w:r>
      <w:r>
        <w:rPr>
          <w:bCs/>
          <w:szCs w:val="21"/>
        </w:rPr>
        <w:t>防冲突</w:t>
      </w:r>
      <w:r>
        <w:rPr>
          <w:bCs/>
          <w:szCs w:val="21"/>
        </w:rPr>
        <w:t>--</w:t>
      </w:r>
      <w:r>
        <w:rPr>
          <w:bCs/>
          <w:szCs w:val="21"/>
        </w:rPr>
        <w:t>选卡</w:t>
      </w:r>
    </w:p>
    <w:p w14:paraId="7952C4FB" w14:textId="77777777" w:rsidR="006575A0" w:rsidRDefault="007443E2">
      <w:pPr>
        <w:ind w:firstLine="440"/>
        <w:rPr>
          <w:lang w:eastAsia="zh-CN"/>
        </w:rPr>
      </w:pPr>
      <w:r>
        <w:t xml:space="preserve">          </w:t>
      </w:r>
      <w:r>
        <w:t>能处理</w:t>
      </w:r>
      <w:r>
        <w:t>“</w:t>
      </w:r>
      <w:r>
        <w:t>终止状态</w:t>
      </w:r>
      <w:r>
        <w:t>”</w:t>
      </w:r>
      <w:r>
        <w:t>。</w:t>
      </w:r>
    </w:p>
    <w:p w14:paraId="775BD9A0" w14:textId="77777777" w:rsidR="006575A0" w:rsidRDefault="006575A0">
      <w:pPr>
        <w:ind w:firstLine="440"/>
        <w:rPr>
          <w:lang w:eastAsia="zh-CN"/>
        </w:rPr>
      </w:pPr>
    </w:p>
    <w:p w14:paraId="19B8C67D"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2313"/>
        <w:gridCol w:w="3331"/>
      </w:tblGrid>
      <w:tr w:rsidR="006575A0" w14:paraId="65496903" w14:textId="77777777">
        <w:tc>
          <w:tcPr>
            <w:tcW w:w="2326" w:type="dxa"/>
            <w:tcBorders>
              <w:top w:val="single" w:sz="4" w:space="0" w:color="000000"/>
              <w:left w:val="single" w:sz="4" w:space="0" w:color="000000"/>
              <w:bottom w:val="single" w:sz="4" w:space="0" w:color="000000"/>
            </w:tcBorders>
            <w:shd w:val="clear" w:color="auto" w:fill="D8D8D8"/>
          </w:tcPr>
          <w:p w14:paraId="60A36A85" w14:textId="77777777" w:rsidR="006575A0" w:rsidRDefault="007443E2">
            <w:pPr>
              <w:ind w:firstLine="440"/>
              <w:jc w:val="center"/>
              <w:rPr>
                <w:bCs/>
                <w:color w:val="000000"/>
                <w:szCs w:val="21"/>
              </w:rPr>
            </w:pPr>
            <w:r>
              <w:rPr>
                <w:bCs/>
                <w:color w:val="000000"/>
                <w:szCs w:val="21"/>
              </w:rPr>
              <w:t>标识</w:t>
            </w:r>
          </w:p>
        </w:tc>
        <w:tc>
          <w:tcPr>
            <w:tcW w:w="2313" w:type="dxa"/>
            <w:tcBorders>
              <w:top w:val="single" w:sz="4" w:space="0" w:color="000000"/>
              <w:left w:val="single" w:sz="4" w:space="0" w:color="000000"/>
              <w:bottom w:val="single" w:sz="4" w:space="0" w:color="000000"/>
            </w:tcBorders>
            <w:shd w:val="clear" w:color="auto" w:fill="D8D8D8"/>
          </w:tcPr>
          <w:p w14:paraId="783A6A99" w14:textId="77777777" w:rsidR="006575A0" w:rsidRDefault="007443E2">
            <w:pPr>
              <w:ind w:firstLine="440"/>
              <w:jc w:val="center"/>
              <w:rPr>
                <w:bCs/>
                <w:color w:val="000000"/>
                <w:szCs w:val="21"/>
              </w:rPr>
            </w:pPr>
            <w:r>
              <w:rPr>
                <w:bCs/>
                <w:color w:val="000000"/>
                <w:szCs w:val="21"/>
              </w:rPr>
              <w:t>内容</w:t>
            </w:r>
          </w:p>
        </w:tc>
        <w:tc>
          <w:tcPr>
            <w:tcW w:w="3331" w:type="dxa"/>
            <w:tcBorders>
              <w:top w:val="single" w:sz="4" w:space="0" w:color="000000"/>
              <w:left w:val="single" w:sz="4" w:space="0" w:color="000000"/>
              <w:bottom w:val="single" w:sz="4" w:space="0" w:color="000000"/>
              <w:right w:val="single" w:sz="4" w:space="0" w:color="000000"/>
            </w:tcBorders>
            <w:shd w:val="clear" w:color="auto" w:fill="D8D8D8"/>
          </w:tcPr>
          <w:p w14:paraId="74185A34" w14:textId="77777777" w:rsidR="006575A0" w:rsidRDefault="007443E2">
            <w:pPr>
              <w:ind w:firstLine="440"/>
              <w:jc w:val="center"/>
              <w:rPr>
                <w:bCs/>
                <w:color w:val="000000"/>
                <w:szCs w:val="21"/>
              </w:rPr>
            </w:pPr>
            <w:r>
              <w:rPr>
                <w:bCs/>
                <w:color w:val="000000"/>
                <w:szCs w:val="21"/>
              </w:rPr>
              <w:t>说明</w:t>
            </w:r>
          </w:p>
        </w:tc>
      </w:tr>
      <w:tr w:rsidR="006575A0" w14:paraId="6492F0AD" w14:textId="77777777">
        <w:tc>
          <w:tcPr>
            <w:tcW w:w="2326" w:type="dxa"/>
            <w:tcBorders>
              <w:top w:val="single" w:sz="4" w:space="0" w:color="000000"/>
              <w:left w:val="single" w:sz="4" w:space="0" w:color="000000"/>
              <w:bottom w:val="single" w:sz="4" w:space="0" w:color="000000"/>
            </w:tcBorders>
            <w:vAlign w:val="center"/>
          </w:tcPr>
          <w:p w14:paraId="4C4E7620" w14:textId="77777777" w:rsidR="006575A0" w:rsidRDefault="007443E2">
            <w:pPr>
              <w:ind w:firstLineChars="0" w:firstLine="0"/>
              <w:jc w:val="left"/>
            </w:pPr>
            <w:r>
              <w:t>CommandH</w:t>
            </w:r>
          </w:p>
        </w:tc>
        <w:tc>
          <w:tcPr>
            <w:tcW w:w="2313" w:type="dxa"/>
            <w:tcBorders>
              <w:top w:val="single" w:sz="4" w:space="0" w:color="000000"/>
              <w:left w:val="single" w:sz="4" w:space="0" w:color="000000"/>
              <w:bottom w:val="single" w:sz="4" w:space="0" w:color="000000"/>
            </w:tcBorders>
            <w:vAlign w:val="center"/>
          </w:tcPr>
          <w:p w14:paraId="791681E3" w14:textId="77777777" w:rsidR="006575A0" w:rsidRDefault="007443E2">
            <w:pPr>
              <w:ind w:firstLineChars="0" w:firstLine="0"/>
              <w:jc w:val="left"/>
            </w:pPr>
            <w:r>
              <w:t>0x33</w:t>
            </w:r>
          </w:p>
        </w:tc>
        <w:tc>
          <w:tcPr>
            <w:tcW w:w="3331" w:type="dxa"/>
            <w:tcBorders>
              <w:top w:val="single" w:sz="4" w:space="0" w:color="000000"/>
              <w:left w:val="single" w:sz="4" w:space="0" w:color="000000"/>
              <w:bottom w:val="single" w:sz="4" w:space="0" w:color="000000"/>
              <w:right w:val="single" w:sz="4" w:space="0" w:color="000000"/>
            </w:tcBorders>
            <w:vAlign w:val="center"/>
          </w:tcPr>
          <w:p w14:paraId="6F81E09E" w14:textId="77777777" w:rsidR="006575A0" w:rsidRDefault="007443E2">
            <w:pPr>
              <w:ind w:firstLineChars="0" w:firstLine="0"/>
              <w:jc w:val="left"/>
            </w:pPr>
            <w:r>
              <w:t>卡片操作类别</w:t>
            </w:r>
          </w:p>
        </w:tc>
      </w:tr>
      <w:tr w:rsidR="006575A0" w14:paraId="5BE2F332" w14:textId="77777777">
        <w:tc>
          <w:tcPr>
            <w:tcW w:w="2326" w:type="dxa"/>
            <w:tcBorders>
              <w:top w:val="single" w:sz="4" w:space="0" w:color="000000"/>
              <w:left w:val="single" w:sz="4" w:space="0" w:color="000000"/>
              <w:bottom w:val="single" w:sz="4" w:space="0" w:color="000000"/>
            </w:tcBorders>
            <w:vAlign w:val="center"/>
          </w:tcPr>
          <w:p w14:paraId="7428109C" w14:textId="77777777" w:rsidR="006575A0" w:rsidRDefault="007443E2">
            <w:pPr>
              <w:ind w:firstLineChars="0" w:firstLine="0"/>
              <w:jc w:val="left"/>
            </w:pPr>
            <w:r>
              <w:t>CommandL</w:t>
            </w:r>
          </w:p>
        </w:tc>
        <w:tc>
          <w:tcPr>
            <w:tcW w:w="2313" w:type="dxa"/>
            <w:tcBorders>
              <w:top w:val="single" w:sz="4" w:space="0" w:color="000000"/>
              <w:left w:val="single" w:sz="4" w:space="0" w:color="000000"/>
              <w:bottom w:val="single" w:sz="4" w:space="0" w:color="000000"/>
            </w:tcBorders>
            <w:vAlign w:val="center"/>
          </w:tcPr>
          <w:p w14:paraId="401222DD" w14:textId="77777777" w:rsidR="006575A0" w:rsidRDefault="007443E2">
            <w:pPr>
              <w:ind w:firstLineChars="0" w:firstLine="0"/>
              <w:jc w:val="left"/>
            </w:pPr>
            <w:r>
              <w:t>0x21</w:t>
            </w:r>
          </w:p>
        </w:tc>
        <w:tc>
          <w:tcPr>
            <w:tcW w:w="3331" w:type="dxa"/>
            <w:tcBorders>
              <w:top w:val="single" w:sz="4" w:space="0" w:color="000000"/>
              <w:left w:val="single" w:sz="4" w:space="0" w:color="000000"/>
              <w:bottom w:val="single" w:sz="4" w:space="0" w:color="000000"/>
              <w:right w:val="single" w:sz="4" w:space="0" w:color="000000"/>
            </w:tcBorders>
            <w:vAlign w:val="center"/>
          </w:tcPr>
          <w:p w14:paraId="12D04B3C" w14:textId="77777777" w:rsidR="006575A0" w:rsidRDefault="007443E2">
            <w:pPr>
              <w:ind w:firstLineChars="0" w:firstLine="0"/>
              <w:jc w:val="left"/>
            </w:pPr>
            <w:r>
              <w:t>激活</w:t>
            </w:r>
            <w:r>
              <w:t>M1</w:t>
            </w:r>
            <w:r>
              <w:t>卡命令代码</w:t>
            </w:r>
          </w:p>
        </w:tc>
      </w:tr>
      <w:tr w:rsidR="006575A0" w14:paraId="3412DF08" w14:textId="77777777">
        <w:tc>
          <w:tcPr>
            <w:tcW w:w="2326" w:type="dxa"/>
            <w:tcBorders>
              <w:top w:val="single" w:sz="4" w:space="0" w:color="000000"/>
              <w:left w:val="single" w:sz="4" w:space="0" w:color="000000"/>
              <w:bottom w:val="single" w:sz="4" w:space="0" w:color="000000"/>
            </w:tcBorders>
            <w:vAlign w:val="center"/>
          </w:tcPr>
          <w:p w14:paraId="2C989A0F" w14:textId="77777777" w:rsidR="006575A0" w:rsidRDefault="007443E2">
            <w:pPr>
              <w:ind w:firstLineChars="0" w:firstLine="0"/>
              <w:jc w:val="left"/>
            </w:pPr>
            <w:r>
              <w:lastRenderedPageBreak/>
              <w:t>Mode</w:t>
            </w:r>
          </w:p>
        </w:tc>
        <w:tc>
          <w:tcPr>
            <w:tcW w:w="2313" w:type="dxa"/>
            <w:tcBorders>
              <w:top w:val="single" w:sz="4" w:space="0" w:color="000000"/>
              <w:left w:val="single" w:sz="4" w:space="0" w:color="000000"/>
              <w:bottom w:val="single" w:sz="4" w:space="0" w:color="000000"/>
            </w:tcBorders>
            <w:vAlign w:val="center"/>
          </w:tcPr>
          <w:p w14:paraId="755B0391" w14:textId="77777777" w:rsidR="006575A0" w:rsidRDefault="007443E2">
            <w:pPr>
              <w:ind w:firstLineChars="0" w:firstLine="0"/>
              <w:jc w:val="left"/>
            </w:pPr>
            <w:r>
              <w:t>0x26 or 0x52</w:t>
            </w:r>
          </w:p>
        </w:tc>
        <w:tc>
          <w:tcPr>
            <w:tcW w:w="3331" w:type="dxa"/>
            <w:tcBorders>
              <w:top w:val="single" w:sz="4" w:space="0" w:color="000000"/>
              <w:left w:val="single" w:sz="4" w:space="0" w:color="000000"/>
              <w:bottom w:val="single" w:sz="4" w:space="0" w:color="000000"/>
              <w:right w:val="single" w:sz="4" w:space="0" w:color="000000"/>
            </w:tcBorders>
            <w:vAlign w:val="center"/>
          </w:tcPr>
          <w:p w14:paraId="3FA4D4E0" w14:textId="77777777" w:rsidR="006575A0" w:rsidRDefault="007443E2">
            <w:pPr>
              <w:ind w:firstLineChars="0" w:firstLine="0"/>
              <w:jc w:val="left"/>
            </w:pPr>
            <w:r>
              <w:t>0x26 REQA</w:t>
            </w:r>
          </w:p>
          <w:p w14:paraId="31877150" w14:textId="77777777" w:rsidR="006575A0" w:rsidRDefault="007443E2">
            <w:pPr>
              <w:ind w:firstLineChars="0" w:firstLine="0"/>
              <w:jc w:val="left"/>
            </w:pPr>
            <w:r>
              <w:t xml:space="preserve">0x52 WUPA </w:t>
            </w:r>
            <w:r>
              <w:t>建议一般应用使用</w:t>
            </w:r>
          </w:p>
        </w:tc>
      </w:tr>
      <w:tr w:rsidR="006575A0" w14:paraId="1E419918" w14:textId="77777777">
        <w:tc>
          <w:tcPr>
            <w:tcW w:w="2326" w:type="dxa"/>
            <w:tcBorders>
              <w:top w:val="single" w:sz="4" w:space="0" w:color="000000"/>
              <w:left w:val="single" w:sz="4" w:space="0" w:color="000000"/>
              <w:bottom w:val="single" w:sz="4" w:space="0" w:color="000000"/>
            </w:tcBorders>
            <w:vAlign w:val="center"/>
          </w:tcPr>
          <w:p w14:paraId="53030EFF" w14:textId="77777777" w:rsidR="006575A0" w:rsidRDefault="007443E2">
            <w:pPr>
              <w:ind w:firstLineChars="0" w:firstLine="0"/>
              <w:jc w:val="left"/>
              <w:rPr>
                <w:lang w:eastAsia="zh-CN"/>
              </w:rPr>
            </w:pPr>
            <w:r>
              <w:rPr>
                <w:rFonts w:hint="eastAsia"/>
                <w:lang w:eastAsia="zh-CN"/>
              </w:rPr>
              <w:t>超时时间</w:t>
            </w:r>
            <w:r>
              <w:rPr>
                <w:rFonts w:hint="eastAsia"/>
                <w:lang w:eastAsia="zh-CN"/>
              </w:rPr>
              <w:t>DT</w:t>
            </w:r>
            <w:r>
              <w:t xml:space="preserve"> </w:t>
            </w:r>
            <w:r>
              <w:rPr>
                <w:rFonts w:hint="eastAsia"/>
                <w:lang w:eastAsia="zh-CN"/>
              </w:rPr>
              <w:t>(</w:t>
            </w:r>
            <w:r>
              <w:t>DelayTime</w:t>
            </w:r>
            <w:r>
              <w:rPr>
                <w:rFonts w:hint="eastAsia"/>
                <w:lang w:eastAsia="zh-CN"/>
              </w:rPr>
              <w:t>)</w:t>
            </w:r>
          </w:p>
        </w:tc>
        <w:tc>
          <w:tcPr>
            <w:tcW w:w="2313" w:type="dxa"/>
            <w:tcBorders>
              <w:top w:val="single" w:sz="4" w:space="0" w:color="000000"/>
              <w:left w:val="single" w:sz="4" w:space="0" w:color="000000"/>
              <w:bottom w:val="single" w:sz="4" w:space="0" w:color="000000"/>
            </w:tcBorders>
            <w:vAlign w:val="center"/>
          </w:tcPr>
          <w:p w14:paraId="3763255A" w14:textId="77777777" w:rsidR="006575A0" w:rsidRDefault="007443E2">
            <w:pPr>
              <w:ind w:firstLineChars="0" w:firstLine="0"/>
              <w:jc w:val="left"/>
            </w:pPr>
            <w:r>
              <w:t xml:space="preserve">Timeh </w:t>
            </w:r>
            <w:r>
              <w:t>，</w:t>
            </w:r>
            <w:r>
              <w:t>Timel</w:t>
            </w:r>
          </w:p>
        </w:tc>
        <w:tc>
          <w:tcPr>
            <w:tcW w:w="3331" w:type="dxa"/>
            <w:tcBorders>
              <w:top w:val="single" w:sz="4" w:space="0" w:color="000000"/>
              <w:left w:val="single" w:sz="4" w:space="0" w:color="000000"/>
              <w:bottom w:val="single" w:sz="4" w:space="0" w:color="000000"/>
              <w:right w:val="single" w:sz="4" w:space="0" w:color="000000"/>
            </w:tcBorders>
            <w:vAlign w:val="center"/>
          </w:tcPr>
          <w:p w14:paraId="719CC9EE" w14:textId="77777777" w:rsidR="006575A0" w:rsidRDefault="007443E2">
            <w:pPr>
              <w:ind w:firstLineChars="0" w:firstLine="0"/>
              <w:jc w:val="left"/>
            </w:pPr>
            <w:r>
              <w:t>等待卡激活的超时时间，单位</w:t>
            </w:r>
            <w:r>
              <w:t>S 0xffff</w:t>
            </w:r>
            <w:r>
              <w:t>表示一直等待</w:t>
            </w:r>
          </w:p>
          <w:p w14:paraId="26FBA04E" w14:textId="77777777" w:rsidR="006575A0" w:rsidRDefault="007443E2">
            <w:pPr>
              <w:ind w:firstLineChars="0" w:firstLine="0"/>
              <w:jc w:val="left"/>
            </w:pPr>
            <w:r>
              <w:t>0x0000</w:t>
            </w:r>
            <w:r>
              <w:t>表示寻卡</w:t>
            </w:r>
            <w:r>
              <w:t>1</w:t>
            </w:r>
            <w:r>
              <w:t>次就返回</w:t>
            </w:r>
          </w:p>
        </w:tc>
      </w:tr>
    </w:tbl>
    <w:p w14:paraId="559AEF81" w14:textId="77777777" w:rsidR="006575A0" w:rsidRDefault="007443E2">
      <w:pPr>
        <w:ind w:firstLine="440"/>
      </w:pPr>
      <w:r>
        <w:rPr>
          <w:rFonts w:eastAsia="Times New Roman"/>
        </w:rPr>
        <w:t xml:space="preserve">    </w:t>
      </w:r>
    </w:p>
    <w:p w14:paraId="33E31423" w14:textId="77777777" w:rsidR="006575A0" w:rsidRDefault="006575A0">
      <w:pPr>
        <w:ind w:firstLine="440"/>
      </w:pPr>
    </w:p>
    <w:p w14:paraId="29884840" w14:textId="77777777" w:rsidR="006575A0" w:rsidRDefault="007443E2">
      <w:pPr>
        <w:ind w:firstLine="440"/>
        <w:rPr>
          <w:color w:val="000000"/>
        </w:rPr>
      </w:pPr>
      <w:r>
        <w:rPr>
          <w:color w:val="000000"/>
        </w:rPr>
        <w:t>返回异常状态码、</w:t>
      </w:r>
    </w:p>
    <w:p w14:paraId="6C48884D" w14:textId="77777777" w:rsidR="006575A0" w:rsidRDefault="006575A0">
      <w:pPr>
        <w:ind w:firstLine="440"/>
        <w:rPr>
          <w:color w:val="000000"/>
        </w:rPr>
      </w:pPr>
    </w:p>
    <w:tbl>
      <w:tblPr>
        <w:tblW w:w="0" w:type="auto"/>
        <w:tblInd w:w="623" w:type="dxa"/>
        <w:tblLayout w:type="fixed"/>
        <w:tblLook w:val="04A0" w:firstRow="1" w:lastRow="0" w:firstColumn="1" w:lastColumn="0" w:noHBand="0" w:noVBand="1"/>
      </w:tblPr>
      <w:tblGrid>
        <w:gridCol w:w="2295"/>
        <w:gridCol w:w="1726"/>
        <w:gridCol w:w="3949"/>
      </w:tblGrid>
      <w:tr w:rsidR="006575A0" w14:paraId="2361EC9B" w14:textId="77777777">
        <w:tc>
          <w:tcPr>
            <w:tcW w:w="2295" w:type="dxa"/>
            <w:tcBorders>
              <w:top w:val="single" w:sz="4" w:space="0" w:color="000000"/>
              <w:left w:val="single" w:sz="4" w:space="0" w:color="000000"/>
              <w:bottom w:val="single" w:sz="4" w:space="0" w:color="000000"/>
            </w:tcBorders>
          </w:tcPr>
          <w:p w14:paraId="35A1F5FF" w14:textId="77777777" w:rsidR="006575A0" w:rsidRDefault="007443E2">
            <w:pPr>
              <w:ind w:firstLine="440"/>
              <w:jc w:val="center"/>
              <w:rPr>
                <w:bCs/>
                <w:color w:val="000000"/>
                <w:szCs w:val="21"/>
              </w:rPr>
            </w:pPr>
            <w:r>
              <w:rPr>
                <w:bCs/>
                <w:color w:val="000000"/>
                <w:szCs w:val="21"/>
              </w:rPr>
              <w:t>标识</w:t>
            </w:r>
          </w:p>
        </w:tc>
        <w:tc>
          <w:tcPr>
            <w:tcW w:w="1726" w:type="dxa"/>
            <w:tcBorders>
              <w:top w:val="single" w:sz="4" w:space="0" w:color="000000"/>
              <w:left w:val="single" w:sz="4" w:space="0" w:color="000000"/>
              <w:bottom w:val="single" w:sz="4" w:space="0" w:color="000000"/>
            </w:tcBorders>
          </w:tcPr>
          <w:p w14:paraId="21671393"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tcPr>
          <w:p w14:paraId="0A66C360" w14:textId="77777777" w:rsidR="006575A0" w:rsidRDefault="007443E2">
            <w:pPr>
              <w:ind w:firstLine="440"/>
              <w:jc w:val="center"/>
              <w:rPr>
                <w:bCs/>
                <w:color w:val="000000"/>
                <w:szCs w:val="21"/>
              </w:rPr>
            </w:pPr>
            <w:r>
              <w:rPr>
                <w:bCs/>
                <w:color w:val="000000"/>
                <w:szCs w:val="21"/>
              </w:rPr>
              <w:t>说明</w:t>
            </w:r>
          </w:p>
        </w:tc>
      </w:tr>
      <w:tr w:rsidR="006575A0" w14:paraId="6FC0C16D" w14:textId="77777777">
        <w:tc>
          <w:tcPr>
            <w:tcW w:w="2295" w:type="dxa"/>
            <w:vMerge w:val="restart"/>
            <w:tcBorders>
              <w:top w:val="single" w:sz="4" w:space="0" w:color="000000"/>
              <w:left w:val="single" w:sz="4" w:space="0" w:color="000000"/>
              <w:bottom w:val="single" w:sz="4" w:space="0" w:color="000000"/>
            </w:tcBorders>
            <w:vAlign w:val="center"/>
          </w:tcPr>
          <w:p w14:paraId="7EBEA8A8" w14:textId="77777777" w:rsidR="006575A0" w:rsidRDefault="007443E2">
            <w:pPr>
              <w:ind w:firstLineChars="0" w:firstLine="0"/>
              <w:jc w:val="left"/>
            </w:pPr>
            <w:r>
              <w:t>status</w:t>
            </w:r>
          </w:p>
        </w:tc>
        <w:tc>
          <w:tcPr>
            <w:tcW w:w="1726" w:type="dxa"/>
            <w:tcBorders>
              <w:top w:val="single" w:sz="4" w:space="0" w:color="000000"/>
              <w:left w:val="single" w:sz="4" w:space="0" w:color="000000"/>
              <w:bottom w:val="single" w:sz="4" w:space="0" w:color="000000"/>
            </w:tcBorders>
            <w:vAlign w:val="center"/>
          </w:tcPr>
          <w:p w14:paraId="735937A1" w14:textId="77777777" w:rsidR="006575A0" w:rsidRDefault="007443E2">
            <w:pPr>
              <w:ind w:firstLineChars="0" w:firstLine="0"/>
              <w:jc w:val="left"/>
            </w:pPr>
            <w:r>
              <w:t>00H,01H</w:t>
            </w:r>
          </w:p>
        </w:tc>
        <w:tc>
          <w:tcPr>
            <w:tcW w:w="3949" w:type="dxa"/>
            <w:tcBorders>
              <w:top w:val="single" w:sz="4" w:space="0" w:color="000000"/>
              <w:left w:val="single" w:sz="4" w:space="0" w:color="000000"/>
              <w:bottom w:val="single" w:sz="4" w:space="0" w:color="000000"/>
              <w:right w:val="single" w:sz="4" w:space="0" w:color="000000"/>
            </w:tcBorders>
            <w:vAlign w:val="center"/>
          </w:tcPr>
          <w:p w14:paraId="40B80C68" w14:textId="77777777" w:rsidR="006575A0" w:rsidRDefault="007443E2">
            <w:pPr>
              <w:ind w:firstLineChars="0" w:firstLine="0"/>
              <w:jc w:val="left"/>
            </w:pPr>
            <w:r>
              <w:t>输入参数非法</w:t>
            </w:r>
          </w:p>
        </w:tc>
      </w:tr>
      <w:tr w:rsidR="006575A0" w14:paraId="7121EE1A" w14:textId="77777777">
        <w:tc>
          <w:tcPr>
            <w:tcW w:w="2295" w:type="dxa"/>
            <w:vMerge/>
            <w:tcBorders>
              <w:top w:val="single" w:sz="4" w:space="0" w:color="000000"/>
              <w:left w:val="single" w:sz="4" w:space="0" w:color="000000"/>
              <w:bottom w:val="single" w:sz="4" w:space="0" w:color="000000"/>
            </w:tcBorders>
            <w:vAlign w:val="center"/>
          </w:tcPr>
          <w:p w14:paraId="50C97605"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5BC18EBB" w14:textId="77777777" w:rsidR="006575A0" w:rsidRDefault="007443E2">
            <w:pPr>
              <w:ind w:firstLineChars="0" w:firstLine="0"/>
              <w:jc w:val="left"/>
            </w:pPr>
            <w:r>
              <w:t>30H,01H</w:t>
            </w:r>
          </w:p>
        </w:tc>
        <w:tc>
          <w:tcPr>
            <w:tcW w:w="3949" w:type="dxa"/>
            <w:tcBorders>
              <w:top w:val="single" w:sz="4" w:space="0" w:color="000000"/>
              <w:left w:val="single" w:sz="4" w:space="0" w:color="000000"/>
              <w:bottom w:val="single" w:sz="4" w:space="0" w:color="000000"/>
              <w:right w:val="single" w:sz="4" w:space="0" w:color="000000"/>
            </w:tcBorders>
            <w:vAlign w:val="center"/>
          </w:tcPr>
          <w:p w14:paraId="2B8D91DF" w14:textId="77777777" w:rsidR="006575A0" w:rsidRDefault="007443E2">
            <w:pPr>
              <w:ind w:firstLineChars="0" w:firstLine="0"/>
              <w:jc w:val="left"/>
            </w:pPr>
            <w:r>
              <w:t>寻卡失败</w:t>
            </w:r>
          </w:p>
        </w:tc>
      </w:tr>
      <w:tr w:rsidR="006575A0" w14:paraId="722F6739" w14:textId="77777777">
        <w:tc>
          <w:tcPr>
            <w:tcW w:w="2295" w:type="dxa"/>
            <w:vMerge/>
            <w:tcBorders>
              <w:top w:val="single" w:sz="4" w:space="0" w:color="000000"/>
              <w:left w:val="single" w:sz="4" w:space="0" w:color="000000"/>
              <w:bottom w:val="single" w:sz="4" w:space="0" w:color="000000"/>
            </w:tcBorders>
            <w:vAlign w:val="center"/>
          </w:tcPr>
          <w:p w14:paraId="3DB85055"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62EEB481" w14:textId="77777777" w:rsidR="006575A0" w:rsidRDefault="007443E2">
            <w:pPr>
              <w:ind w:firstLineChars="0" w:firstLine="0"/>
              <w:jc w:val="left"/>
            </w:pPr>
            <w:r>
              <w:t>30H,02H</w:t>
            </w:r>
          </w:p>
        </w:tc>
        <w:tc>
          <w:tcPr>
            <w:tcW w:w="3949" w:type="dxa"/>
            <w:tcBorders>
              <w:top w:val="single" w:sz="4" w:space="0" w:color="000000"/>
              <w:left w:val="single" w:sz="4" w:space="0" w:color="000000"/>
              <w:bottom w:val="single" w:sz="4" w:space="0" w:color="000000"/>
              <w:right w:val="single" w:sz="4" w:space="0" w:color="000000"/>
            </w:tcBorders>
            <w:vAlign w:val="center"/>
          </w:tcPr>
          <w:p w14:paraId="7A8F9AB7" w14:textId="77777777" w:rsidR="006575A0" w:rsidRDefault="007443E2">
            <w:pPr>
              <w:ind w:firstLineChars="0" w:firstLine="0"/>
              <w:jc w:val="left"/>
            </w:pPr>
            <w:r>
              <w:t>防冲突失败</w:t>
            </w:r>
          </w:p>
        </w:tc>
      </w:tr>
      <w:tr w:rsidR="006575A0" w14:paraId="62ABA6BA" w14:textId="77777777">
        <w:tc>
          <w:tcPr>
            <w:tcW w:w="2295" w:type="dxa"/>
            <w:vMerge/>
            <w:tcBorders>
              <w:top w:val="single" w:sz="4" w:space="0" w:color="000000"/>
              <w:left w:val="single" w:sz="4" w:space="0" w:color="000000"/>
              <w:bottom w:val="single" w:sz="4" w:space="0" w:color="000000"/>
            </w:tcBorders>
            <w:vAlign w:val="center"/>
          </w:tcPr>
          <w:p w14:paraId="1F97E295"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20DC1EC2" w14:textId="77777777" w:rsidR="006575A0" w:rsidRDefault="007443E2">
            <w:pPr>
              <w:ind w:firstLineChars="0" w:firstLine="0"/>
              <w:jc w:val="left"/>
            </w:pPr>
            <w:r>
              <w:t>30H,03H</w:t>
            </w:r>
          </w:p>
        </w:tc>
        <w:tc>
          <w:tcPr>
            <w:tcW w:w="3949" w:type="dxa"/>
            <w:tcBorders>
              <w:top w:val="single" w:sz="4" w:space="0" w:color="000000"/>
              <w:left w:val="single" w:sz="4" w:space="0" w:color="000000"/>
              <w:bottom w:val="single" w:sz="4" w:space="0" w:color="000000"/>
              <w:right w:val="single" w:sz="4" w:space="0" w:color="000000"/>
            </w:tcBorders>
            <w:vAlign w:val="center"/>
          </w:tcPr>
          <w:p w14:paraId="3794CDE5" w14:textId="77777777" w:rsidR="006575A0" w:rsidRDefault="007443E2">
            <w:pPr>
              <w:ind w:firstLineChars="0" w:firstLine="0"/>
              <w:jc w:val="left"/>
            </w:pPr>
            <w:r>
              <w:t>选卡失败</w:t>
            </w:r>
          </w:p>
        </w:tc>
      </w:tr>
      <w:tr w:rsidR="006575A0" w14:paraId="71159A62" w14:textId="77777777">
        <w:tc>
          <w:tcPr>
            <w:tcW w:w="2295" w:type="dxa"/>
            <w:vMerge/>
            <w:tcBorders>
              <w:top w:val="single" w:sz="4" w:space="0" w:color="000000"/>
              <w:left w:val="single" w:sz="4" w:space="0" w:color="000000"/>
              <w:bottom w:val="single" w:sz="4" w:space="0" w:color="000000"/>
            </w:tcBorders>
            <w:vAlign w:val="center"/>
          </w:tcPr>
          <w:p w14:paraId="6E2813EB"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12912339" w14:textId="77777777" w:rsidR="006575A0" w:rsidRDefault="007443E2">
            <w:pPr>
              <w:ind w:firstLineChars="0" w:firstLine="0"/>
              <w:jc w:val="left"/>
            </w:pPr>
            <w:r>
              <w:t>30H,06H</w:t>
            </w:r>
          </w:p>
        </w:tc>
        <w:tc>
          <w:tcPr>
            <w:tcW w:w="3949" w:type="dxa"/>
            <w:tcBorders>
              <w:top w:val="single" w:sz="4" w:space="0" w:color="000000"/>
              <w:left w:val="single" w:sz="4" w:space="0" w:color="000000"/>
              <w:bottom w:val="single" w:sz="4" w:space="0" w:color="000000"/>
              <w:right w:val="single" w:sz="4" w:space="0" w:color="000000"/>
            </w:tcBorders>
            <w:vAlign w:val="center"/>
          </w:tcPr>
          <w:p w14:paraId="6500F721" w14:textId="77777777" w:rsidR="006575A0" w:rsidRDefault="007443E2">
            <w:pPr>
              <w:ind w:firstLineChars="0" w:firstLine="0"/>
              <w:jc w:val="left"/>
            </w:pPr>
            <w:r>
              <w:t>超时</w:t>
            </w:r>
          </w:p>
        </w:tc>
      </w:tr>
      <w:tr w:rsidR="006575A0" w14:paraId="70E8AAF9" w14:textId="77777777">
        <w:tc>
          <w:tcPr>
            <w:tcW w:w="2295" w:type="dxa"/>
            <w:vMerge/>
            <w:tcBorders>
              <w:top w:val="single" w:sz="4" w:space="0" w:color="000000"/>
              <w:left w:val="single" w:sz="4" w:space="0" w:color="000000"/>
              <w:bottom w:val="single" w:sz="4" w:space="0" w:color="000000"/>
            </w:tcBorders>
            <w:vAlign w:val="center"/>
          </w:tcPr>
          <w:p w14:paraId="64D082EE"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2E3BE2DE" w14:textId="77777777" w:rsidR="006575A0" w:rsidRDefault="007443E2">
            <w:pPr>
              <w:ind w:firstLineChars="0" w:firstLine="0"/>
              <w:jc w:val="left"/>
            </w:pPr>
            <w:r>
              <w:t>30H,09H</w:t>
            </w:r>
          </w:p>
        </w:tc>
        <w:tc>
          <w:tcPr>
            <w:tcW w:w="3949" w:type="dxa"/>
            <w:tcBorders>
              <w:top w:val="single" w:sz="4" w:space="0" w:color="000000"/>
              <w:left w:val="single" w:sz="4" w:space="0" w:color="000000"/>
              <w:bottom w:val="single" w:sz="4" w:space="0" w:color="000000"/>
              <w:right w:val="single" w:sz="4" w:space="0" w:color="000000"/>
            </w:tcBorders>
            <w:vAlign w:val="center"/>
          </w:tcPr>
          <w:p w14:paraId="4A7B2288" w14:textId="77777777" w:rsidR="006575A0" w:rsidRDefault="007443E2">
            <w:pPr>
              <w:ind w:firstLineChars="0" w:firstLine="0"/>
              <w:jc w:val="left"/>
            </w:pPr>
            <w:r>
              <w:t>检测到多张卡</w:t>
            </w:r>
          </w:p>
        </w:tc>
      </w:tr>
      <w:tr w:rsidR="006575A0" w14:paraId="13D67925" w14:textId="77777777">
        <w:tc>
          <w:tcPr>
            <w:tcW w:w="2295" w:type="dxa"/>
            <w:vMerge/>
            <w:tcBorders>
              <w:top w:val="single" w:sz="4" w:space="0" w:color="000000"/>
              <w:left w:val="single" w:sz="4" w:space="0" w:color="000000"/>
              <w:bottom w:val="single" w:sz="4" w:space="0" w:color="000000"/>
            </w:tcBorders>
            <w:vAlign w:val="center"/>
          </w:tcPr>
          <w:p w14:paraId="28F3FE0E"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336632A2" w14:textId="77777777" w:rsidR="006575A0" w:rsidRDefault="007443E2">
            <w:pPr>
              <w:ind w:firstLineChars="0" w:firstLine="0"/>
              <w:jc w:val="left"/>
            </w:pPr>
            <w:r>
              <w:t>30H,10H</w:t>
            </w:r>
          </w:p>
        </w:tc>
        <w:tc>
          <w:tcPr>
            <w:tcW w:w="3949" w:type="dxa"/>
            <w:tcBorders>
              <w:top w:val="single" w:sz="4" w:space="0" w:color="000000"/>
              <w:left w:val="single" w:sz="4" w:space="0" w:color="000000"/>
              <w:bottom w:val="single" w:sz="4" w:space="0" w:color="000000"/>
              <w:right w:val="single" w:sz="4" w:space="0" w:color="000000"/>
            </w:tcBorders>
            <w:vAlign w:val="center"/>
          </w:tcPr>
          <w:p w14:paraId="72B138A1" w14:textId="77777777" w:rsidR="006575A0" w:rsidRDefault="007443E2">
            <w:pPr>
              <w:ind w:firstLineChars="0" w:firstLine="0"/>
              <w:jc w:val="left"/>
            </w:pPr>
            <w:r>
              <w:t>接口设备初始化异常</w:t>
            </w:r>
            <w:r>
              <w:t>(</w:t>
            </w:r>
            <w:r>
              <w:t>或者未配置</w:t>
            </w:r>
            <w:r>
              <w:t>)</w:t>
            </w:r>
          </w:p>
        </w:tc>
      </w:tr>
    </w:tbl>
    <w:p w14:paraId="25F22F46" w14:textId="77777777" w:rsidR="006575A0" w:rsidRDefault="006575A0">
      <w:pPr>
        <w:ind w:firstLine="440"/>
      </w:pPr>
    </w:p>
    <w:p w14:paraId="570C580F" w14:textId="77777777" w:rsidR="006575A0" w:rsidRDefault="007443E2">
      <w:pPr>
        <w:ind w:firstLine="440"/>
        <w:rPr>
          <w:bCs/>
          <w:color w:val="000000"/>
          <w:szCs w:val="21"/>
        </w:rPr>
      </w:pPr>
      <w:r>
        <w:rPr>
          <w:color w:val="000000"/>
        </w:rPr>
        <w:t>正常返回</w:t>
      </w:r>
    </w:p>
    <w:tbl>
      <w:tblPr>
        <w:tblW w:w="0" w:type="auto"/>
        <w:tblInd w:w="623" w:type="dxa"/>
        <w:tblLayout w:type="fixed"/>
        <w:tblLook w:val="04A0" w:firstRow="1" w:lastRow="0" w:firstColumn="1" w:lastColumn="0" w:noHBand="0" w:noVBand="1"/>
      </w:tblPr>
      <w:tblGrid>
        <w:gridCol w:w="2700"/>
        <w:gridCol w:w="1440"/>
        <w:gridCol w:w="3830"/>
      </w:tblGrid>
      <w:tr w:rsidR="006575A0" w14:paraId="48AC655D" w14:textId="77777777">
        <w:tc>
          <w:tcPr>
            <w:tcW w:w="2700" w:type="dxa"/>
            <w:tcBorders>
              <w:top w:val="single" w:sz="4" w:space="0" w:color="000000"/>
              <w:left w:val="single" w:sz="4" w:space="0" w:color="000000"/>
              <w:bottom w:val="single" w:sz="4" w:space="0" w:color="000000"/>
            </w:tcBorders>
          </w:tcPr>
          <w:p w14:paraId="0F9B2A2B" w14:textId="77777777" w:rsidR="006575A0" w:rsidRDefault="007443E2">
            <w:pPr>
              <w:ind w:firstLine="440"/>
              <w:jc w:val="center"/>
              <w:rPr>
                <w:bCs/>
                <w:color w:val="000000"/>
                <w:szCs w:val="21"/>
              </w:rPr>
            </w:pPr>
            <w:r>
              <w:rPr>
                <w:bCs/>
                <w:color w:val="000000"/>
                <w:szCs w:val="21"/>
              </w:rPr>
              <w:t>标识</w:t>
            </w:r>
          </w:p>
        </w:tc>
        <w:tc>
          <w:tcPr>
            <w:tcW w:w="1440" w:type="dxa"/>
            <w:tcBorders>
              <w:top w:val="single" w:sz="4" w:space="0" w:color="000000"/>
              <w:left w:val="single" w:sz="4" w:space="0" w:color="000000"/>
              <w:bottom w:val="single" w:sz="4" w:space="0" w:color="000000"/>
            </w:tcBorders>
          </w:tcPr>
          <w:p w14:paraId="4EAD6A9E" w14:textId="77777777" w:rsidR="006575A0" w:rsidRDefault="007443E2">
            <w:pPr>
              <w:ind w:firstLine="440"/>
              <w:jc w:val="center"/>
              <w:rPr>
                <w:bCs/>
                <w:color w:val="000000"/>
                <w:szCs w:val="21"/>
              </w:rPr>
            </w:pPr>
            <w:r>
              <w:rPr>
                <w:bCs/>
                <w:color w:val="000000"/>
                <w:szCs w:val="21"/>
              </w:rPr>
              <w:t>内容</w:t>
            </w:r>
          </w:p>
        </w:tc>
        <w:tc>
          <w:tcPr>
            <w:tcW w:w="3830" w:type="dxa"/>
            <w:tcBorders>
              <w:top w:val="single" w:sz="4" w:space="0" w:color="000000"/>
              <w:left w:val="single" w:sz="4" w:space="0" w:color="000000"/>
              <w:bottom w:val="single" w:sz="4" w:space="0" w:color="000000"/>
              <w:right w:val="single" w:sz="4" w:space="0" w:color="000000"/>
            </w:tcBorders>
          </w:tcPr>
          <w:p w14:paraId="6DE015AC" w14:textId="77777777" w:rsidR="006575A0" w:rsidRDefault="007443E2">
            <w:pPr>
              <w:ind w:firstLine="440"/>
              <w:jc w:val="center"/>
              <w:rPr>
                <w:bCs/>
                <w:color w:val="000000"/>
                <w:szCs w:val="21"/>
              </w:rPr>
            </w:pPr>
            <w:r>
              <w:rPr>
                <w:bCs/>
                <w:color w:val="000000"/>
                <w:szCs w:val="21"/>
              </w:rPr>
              <w:t>说明</w:t>
            </w:r>
          </w:p>
        </w:tc>
      </w:tr>
      <w:tr w:rsidR="006575A0" w14:paraId="5352B0F2" w14:textId="77777777">
        <w:tc>
          <w:tcPr>
            <w:tcW w:w="2700" w:type="dxa"/>
            <w:tcBorders>
              <w:top w:val="single" w:sz="4" w:space="0" w:color="000000"/>
              <w:left w:val="single" w:sz="4" w:space="0" w:color="000000"/>
              <w:bottom w:val="single" w:sz="4" w:space="0" w:color="000000"/>
            </w:tcBorders>
            <w:vAlign w:val="center"/>
          </w:tcPr>
          <w:p w14:paraId="18B9809F" w14:textId="77777777" w:rsidR="006575A0" w:rsidRDefault="007443E2">
            <w:pPr>
              <w:ind w:firstLineChars="0" w:firstLine="0"/>
              <w:jc w:val="left"/>
            </w:pPr>
            <w:r>
              <w:t>status</w:t>
            </w:r>
          </w:p>
        </w:tc>
        <w:tc>
          <w:tcPr>
            <w:tcW w:w="1440" w:type="dxa"/>
            <w:tcBorders>
              <w:top w:val="single" w:sz="4" w:space="0" w:color="000000"/>
              <w:left w:val="single" w:sz="4" w:space="0" w:color="000000"/>
              <w:bottom w:val="single" w:sz="4" w:space="0" w:color="000000"/>
            </w:tcBorders>
            <w:vAlign w:val="center"/>
          </w:tcPr>
          <w:p w14:paraId="1F881374" w14:textId="77777777" w:rsidR="006575A0" w:rsidRDefault="007443E2">
            <w:pPr>
              <w:ind w:firstLineChars="0" w:firstLine="0"/>
              <w:jc w:val="left"/>
            </w:pPr>
            <w:r>
              <w:t>00H,00H</w:t>
            </w:r>
          </w:p>
        </w:tc>
        <w:tc>
          <w:tcPr>
            <w:tcW w:w="3830" w:type="dxa"/>
            <w:tcBorders>
              <w:top w:val="single" w:sz="4" w:space="0" w:color="000000"/>
              <w:left w:val="single" w:sz="4" w:space="0" w:color="000000"/>
              <w:bottom w:val="single" w:sz="4" w:space="0" w:color="000000"/>
              <w:right w:val="single" w:sz="4" w:space="0" w:color="000000"/>
            </w:tcBorders>
            <w:vAlign w:val="center"/>
          </w:tcPr>
          <w:p w14:paraId="425F0BC1" w14:textId="77777777" w:rsidR="006575A0" w:rsidRDefault="007443E2">
            <w:pPr>
              <w:ind w:firstLineChars="0" w:firstLine="0"/>
              <w:jc w:val="left"/>
            </w:pPr>
            <w:r>
              <w:t>寻卡成功</w:t>
            </w:r>
          </w:p>
        </w:tc>
      </w:tr>
      <w:tr w:rsidR="006575A0" w14:paraId="02E4A662" w14:textId="77777777">
        <w:tc>
          <w:tcPr>
            <w:tcW w:w="2700" w:type="dxa"/>
            <w:tcBorders>
              <w:top w:val="single" w:sz="4" w:space="0" w:color="000000"/>
              <w:left w:val="single" w:sz="4" w:space="0" w:color="000000"/>
              <w:bottom w:val="single" w:sz="4" w:space="0" w:color="000000"/>
            </w:tcBorders>
            <w:vAlign w:val="center"/>
          </w:tcPr>
          <w:p w14:paraId="265B18D8" w14:textId="77777777" w:rsidR="006575A0" w:rsidRDefault="007443E2">
            <w:pPr>
              <w:ind w:firstLineChars="0" w:firstLine="0"/>
              <w:jc w:val="left"/>
            </w:pPr>
            <w:r>
              <w:t>ATQlen</w:t>
            </w:r>
          </w:p>
        </w:tc>
        <w:tc>
          <w:tcPr>
            <w:tcW w:w="1440" w:type="dxa"/>
            <w:tcBorders>
              <w:top w:val="single" w:sz="4" w:space="0" w:color="000000"/>
              <w:left w:val="single" w:sz="4" w:space="0" w:color="000000"/>
              <w:bottom w:val="single" w:sz="4" w:space="0" w:color="000000"/>
            </w:tcBorders>
            <w:vAlign w:val="center"/>
          </w:tcPr>
          <w:p w14:paraId="0FD4E3A6" w14:textId="77777777" w:rsidR="006575A0" w:rsidRDefault="007443E2">
            <w:pPr>
              <w:ind w:firstLineChars="0" w:firstLine="0"/>
              <w:jc w:val="left"/>
            </w:pPr>
            <w:r>
              <w:t>1</w:t>
            </w:r>
            <w:r>
              <w:t>字节</w:t>
            </w:r>
          </w:p>
        </w:tc>
        <w:tc>
          <w:tcPr>
            <w:tcW w:w="3830" w:type="dxa"/>
            <w:tcBorders>
              <w:top w:val="single" w:sz="4" w:space="0" w:color="000000"/>
              <w:left w:val="single" w:sz="4" w:space="0" w:color="000000"/>
              <w:bottom w:val="single" w:sz="4" w:space="0" w:color="000000"/>
              <w:right w:val="single" w:sz="4" w:space="0" w:color="000000"/>
            </w:tcBorders>
            <w:vAlign w:val="center"/>
          </w:tcPr>
          <w:p w14:paraId="752E0E39" w14:textId="77777777" w:rsidR="006575A0" w:rsidRDefault="007443E2">
            <w:pPr>
              <w:ind w:firstLineChars="0" w:firstLine="0"/>
              <w:jc w:val="left"/>
            </w:pPr>
            <w:r>
              <w:t>寻卡返回数据长度</w:t>
            </w:r>
          </w:p>
        </w:tc>
      </w:tr>
      <w:tr w:rsidR="006575A0" w14:paraId="4AA94E27" w14:textId="77777777">
        <w:tc>
          <w:tcPr>
            <w:tcW w:w="2700" w:type="dxa"/>
            <w:tcBorders>
              <w:top w:val="single" w:sz="4" w:space="0" w:color="000000"/>
              <w:left w:val="single" w:sz="4" w:space="0" w:color="000000"/>
              <w:bottom w:val="single" w:sz="4" w:space="0" w:color="000000"/>
            </w:tcBorders>
            <w:vAlign w:val="center"/>
          </w:tcPr>
          <w:p w14:paraId="18CFB2E1" w14:textId="77777777" w:rsidR="006575A0" w:rsidRDefault="007443E2">
            <w:pPr>
              <w:ind w:firstLineChars="0" w:firstLine="0"/>
              <w:jc w:val="left"/>
            </w:pPr>
            <w:r>
              <w:t>ATQ</w:t>
            </w:r>
          </w:p>
        </w:tc>
        <w:tc>
          <w:tcPr>
            <w:tcW w:w="1440" w:type="dxa"/>
            <w:tcBorders>
              <w:top w:val="single" w:sz="4" w:space="0" w:color="000000"/>
              <w:left w:val="single" w:sz="4" w:space="0" w:color="000000"/>
              <w:bottom w:val="single" w:sz="4" w:space="0" w:color="000000"/>
            </w:tcBorders>
            <w:vAlign w:val="center"/>
          </w:tcPr>
          <w:p w14:paraId="730E1AD5" w14:textId="77777777" w:rsidR="006575A0" w:rsidRDefault="007443E2">
            <w:pPr>
              <w:ind w:firstLineChars="0" w:firstLine="0"/>
              <w:jc w:val="left"/>
            </w:pPr>
            <w:r>
              <w:t>寻卡返回</w:t>
            </w:r>
          </w:p>
        </w:tc>
        <w:tc>
          <w:tcPr>
            <w:tcW w:w="3830" w:type="dxa"/>
            <w:tcBorders>
              <w:top w:val="single" w:sz="4" w:space="0" w:color="000000"/>
              <w:left w:val="single" w:sz="4" w:space="0" w:color="000000"/>
              <w:bottom w:val="single" w:sz="4" w:space="0" w:color="000000"/>
              <w:right w:val="single" w:sz="4" w:space="0" w:color="000000"/>
            </w:tcBorders>
            <w:vAlign w:val="center"/>
          </w:tcPr>
          <w:p w14:paraId="7F285DF4" w14:textId="77777777" w:rsidR="006575A0" w:rsidRDefault="007443E2">
            <w:pPr>
              <w:ind w:firstLineChars="0" w:firstLine="0"/>
              <w:jc w:val="left"/>
            </w:pPr>
            <w:r>
              <w:t>ATQlen</w:t>
            </w:r>
            <w:r>
              <w:t>字节，寻卡返回</w:t>
            </w:r>
          </w:p>
        </w:tc>
      </w:tr>
      <w:tr w:rsidR="006575A0" w14:paraId="1805A2AF" w14:textId="77777777">
        <w:tc>
          <w:tcPr>
            <w:tcW w:w="2700" w:type="dxa"/>
            <w:tcBorders>
              <w:top w:val="single" w:sz="4" w:space="0" w:color="000000"/>
              <w:left w:val="single" w:sz="4" w:space="0" w:color="000000"/>
              <w:bottom w:val="single" w:sz="4" w:space="0" w:color="000000"/>
            </w:tcBorders>
            <w:vAlign w:val="center"/>
          </w:tcPr>
          <w:p w14:paraId="5C281964" w14:textId="77777777" w:rsidR="006575A0" w:rsidRDefault="007443E2">
            <w:pPr>
              <w:ind w:firstLineChars="0" w:firstLine="0"/>
              <w:jc w:val="left"/>
            </w:pPr>
            <w:r>
              <w:t>SNRlen</w:t>
            </w:r>
          </w:p>
        </w:tc>
        <w:tc>
          <w:tcPr>
            <w:tcW w:w="1440" w:type="dxa"/>
            <w:tcBorders>
              <w:top w:val="single" w:sz="4" w:space="0" w:color="000000"/>
              <w:left w:val="single" w:sz="4" w:space="0" w:color="000000"/>
              <w:bottom w:val="single" w:sz="4" w:space="0" w:color="000000"/>
            </w:tcBorders>
            <w:vAlign w:val="center"/>
          </w:tcPr>
          <w:p w14:paraId="0962E866" w14:textId="77777777" w:rsidR="006575A0" w:rsidRDefault="007443E2">
            <w:pPr>
              <w:ind w:firstLineChars="0" w:firstLine="0"/>
              <w:jc w:val="left"/>
            </w:pPr>
            <w:r>
              <w:t>1</w:t>
            </w:r>
            <w:r>
              <w:t>字节</w:t>
            </w:r>
          </w:p>
        </w:tc>
        <w:tc>
          <w:tcPr>
            <w:tcW w:w="3830" w:type="dxa"/>
            <w:tcBorders>
              <w:top w:val="single" w:sz="4" w:space="0" w:color="000000"/>
              <w:left w:val="single" w:sz="4" w:space="0" w:color="000000"/>
              <w:bottom w:val="single" w:sz="4" w:space="0" w:color="000000"/>
              <w:right w:val="single" w:sz="4" w:space="0" w:color="000000"/>
            </w:tcBorders>
            <w:vAlign w:val="center"/>
          </w:tcPr>
          <w:p w14:paraId="327A4714" w14:textId="77777777" w:rsidR="006575A0" w:rsidRDefault="007443E2">
            <w:pPr>
              <w:ind w:firstLineChars="0" w:firstLine="0"/>
              <w:jc w:val="left"/>
            </w:pPr>
            <w:r>
              <w:t>防冲突返回数据长度</w:t>
            </w:r>
          </w:p>
        </w:tc>
      </w:tr>
      <w:tr w:rsidR="006575A0" w14:paraId="1CE629BB" w14:textId="77777777">
        <w:tc>
          <w:tcPr>
            <w:tcW w:w="2700" w:type="dxa"/>
            <w:tcBorders>
              <w:top w:val="single" w:sz="4" w:space="0" w:color="000000"/>
              <w:left w:val="single" w:sz="4" w:space="0" w:color="000000"/>
              <w:bottom w:val="single" w:sz="4" w:space="0" w:color="000000"/>
            </w:tcBorders>
            <w:vAlign w:val="center"/>
          </w:tcPr>
          <w:p w14:paraId="2B3ED3F0" w14:textId="77777777" w:rsidR="006575A0" w:rsidRDefault="007443E2">
            <w:pPr>
              <w:ind w:firstLineChars="0" w:firstLine="0"/>
              <w:jc w:val="left"/>
            </w:pPr>
            <w:r>
              <w:t>SNR</w:t>
            </w:r>
          </w:p>
        </w:tc>
        <w:tc>
          <w:tcPr>
            <w:tcW w:w="1440" w:type="dxa"/>
            <w:tcBorders>
              <w:top w:val="single" w:sz="4" w:space="0" w:color="000000"/>
              <w:left w:val="single" w:sz="4" w:space="0" w:color="000000"/>
              <w:bottom w:val="single" w:sz="4" w:space="0" w:color="000000"/>
            </w:tcBorders>
            <w:vAlign w:val="center"/>
          </w:tcPr>
          <w:p w14:paraId="24557927" w14:textId="77777777" w:rsidR="006575A0" w:rsidRDefault="007443E2">
            <w:pPr>
              <w:ind w:firstLineChars="0" w:firstLine="0"/>
              <w:jc w:val="left"/>
            </w:pPr>
            <w:r>
              <w:t>序列号</w:t>
            </w:r>
          </w:p>
        </w:tc>
        <w:tc>
          <w:tcPr>
            <w:tcW w:w="3830" w:type="dxa"/>
            <w:tcBorders>
              <w:top w:val="single" w:sz="4" w:space="0" w:color="000000"/>
              <w:left w:val="single" w:sz="4" w:space="0" w:color="000000"/>
              <w:bottom w:val="single" w:sz="4" w:space="0" w:color="000000"/>
              <w:right w:val="single" w:sz="4" w:space="0" w:color="000000"/>
            </w:tcBorders>
            <w:vAlign w:val="center"/>
          </w:tcPr>
          <w:p w14:paraId="7E159445" w14:textId="77777777" w:rsidR="006575A0" w:rsidRDefault="007443E2">
            <w:pPr>
              <w:ind w:firstLineChars="0" w:firstLine="0"/>
              <w:jc w:val="left"/>
            </w:pPr>
            <w:r>
              <w:t>SNRlen</w:t>
            </w:r>
            <w:r>
              <w:t>字节，防冲突返回数据</w:t>
            </w:r>
          </w:p>
        </w:tc>
      </w:tr>
      <w:tr w:rsidR="006575A0" w14:paraId="4F8BB33F" w14:textId="77777777">
        <w:tc>
          <w:tcPr>
            <w:tcW w:w="2700" w:type="dxa"/>
            <w:tcBorders>
              <w:top w:val="single" w:sz="4" w:space="0" w:color="000000"/>
              <w:left w:val="single" w:sz="4" w:space="0" w:color="000000"/>
              <w:bottom w:val="single" w:sz="4" w:space="0" w:color="000000"/>
            </w:tcBorders>
            <w:vAlign w:val="center"/>
          </w:tcPr>
          <w:p w14:paraId="44DBBEC7" w14:textId="77777777" w:rsidR="006575A0" w:rsidRDefault="007443E2">
            <w:pPr>
              <w:ind w:firstLineChars="0" w:firstLine="0"/>
              <w:jc w:val="left"/>
            </w:pPr>
            <w:r>
              <w:t>SAKlen</w:t>
            </w:r>
          </w:p>
        </w:tc>
        <w:tc>
          <w:tcPr>
            <w:tcW w:w="1440" w:type="dxa"/>
            <w:tcBorders>
              <w:top w:val="single" w:sz="4" w:space="0" w:color="000000"/>
              <w:left w:val="single" w:sz="4" w:space="0" w:color="000000"/>
              <w:bottom w:val="single" w:sz="4" w:space="0" w:color="000000"/>
            </w:tcBorders>
            <w:vAlign w:val="center"/>
          </w:tcPr>
          <w:p w14:paraId="3D32BBF3" w14:textId="77777777" w:rsidR="006575A0" w:rsidRDefault="007443E2">
            <w:pPr>
              <w:ind w:firstLineChars="0" w:firstLine="0"/>
              <w:jc w:val="left"/>
            </w:pPr>
            <w:r>
              <w:t>1</w:t>
            </w:r>
            <w:r>
              <w:t>字节</w:t>
            </w:r>
          </w:p>
        </w:tc>
        <w:tc>
          <w:tcPr>
            <w:tcW w:w="3830" w:type="dxa"/>
            <w:tcBorders>
              <w:top w:val="single" w:sz="4" w:space="0" w:color="000000"/>
              <w:left w:val="single" w:sz="4" w:space="0" w:color="000000"/>
              <w:bottom w:val="single" w:sz="4" w:space="0" w:color="000000"/>
              <w:right w:val="single" w:sz="4" w:space="0" w:color="000000"/>
            </w:tcBorders>
            <w:vAlign w:val="center"/>
          </w:tcPr>
          <w:p w14:paraId="5E612315" w14:textId="77777777" w:rsidR="006575A0" w:rsidRDefault="007443E2">
            <w:pPr>
              <w:ind w:firstLineChars="0" w:firstLine="0"/>
              <w:jc w:val="left"/>
            </w:pPr>
            <w:r>
              <w:t>选卡返回数据长度</w:t>
            </w:r>
          </w:p>
        </w:tc>
      </w:tr>
      <w:tr w:rsidR="006575A0" w14:paraId="75CA61CC" w14:textId="77777777">
        <w:tc>
          <w:tcPr>
            <w:tcW w:w="2700" w:type="dxa"/>
            <w:tcBorders>
              <w:top w:val="single" w:sz="4" w:space="0" w:color="000000"/>
              <w:left w:val="single" w:sz="4" w:space="0" w:color="000000"/>
              <w:bottom w:val="single" w:sz="4" w:space="0" w:color="000000"/>
            </w:tcBorders>
            <w:vAlign w:val="center"/>
          </w:tcPr>
          <w:p w14:paraId="3D6850D4" w14:textId="77777777" w:rsidR="006575A0" w:rsidRDefault="007443E2">
            <w:pPr>
              <w:ind w:firstLineChars="0" w:firstLine="0"/>
              <w:jc w:val="left"/>
            </w:pPr>
            <w:r>
              <w:t>SAK</w:t>
            </w:r>
          </w:p>
        </w:tc>
        <w:tc>
          <w:tcPr>
            <w:tcW w:w="1440" w:type="dxa"/>
            <w:tcBorders>
              <w:top w:val="single" w:sz="4" w:space="0" w:color="000000"/>
              <w:left w:val="single" w:sz="4" w:space="0" w:color="000000"/>
              <w:bottom w:val="single" w:sz="4" w:space="0" w:color="000000"/>
            </w:tcBorders>
            <w:vAlign w:val="center"/>
          </w:tcPr>
          <w:p w14:paraId="65F19FCB" w14:textId="77777777" w:rsidR="006575A0" w:rsidRDefault="007443E2">
            <w:pPr>
              <w:ind w:firstLineChars="0" w:firstLine="0"/>
              <w:jc w:val="left"/>
            </w:pPr>
            <w:r>
              <w:t>SAK</w:t>
            </w:r>
            <w:r>
              <w:t>数据</w:t>
            </w:r>
          </w:p>
        </w:tc>
        <w:tc>
          <w:tcPr>
            <w:tcW w:w="3830" w:type="dxa"/>
            <w:tcBorders>
              <w:top w:val="single" w:sz="4" w:space="0" w:color="000000"/>
              <w:left w:val="single" w:sz="4" w:space="0" w:color="000000"/>
              <w:bottom w:val="single" w:sz="4" w:space="0" w:color="000000"/>
              <w:right w:val="single" w:sz="4" w:space="0" w:color="000000"/>
            </w:tcBorders>
            <w:vAlign w:val="center"/>
          </w:tcPr>
          <w:p w14:paraId="018C133B" w14:textId="77777777" w:rsidR="006575A0" w:rsidRDefault="007443E2">
            <w:pPr>
              <w:ind w:firstLineChars="0" w:firstLine="0"/>
              <w:jc w:val="left"/>
            </w:pPr>
            <w:r>
              <w:t>SAKlen</w:t>
            </w:r>
            <w:r>
              <w:t>字节，</w:t>
            </w:r>
            <w:r>
              <w:t xml:space="preserve"> </w:t>
            </w:r>
            <w:r>
              <w:t>选卡返回数据</w:t>
            </w:r>
          </w:p>
        </w:tc>
      </w:tr>
    </w:tbl>
    <w:p w14:paraId="7016C51F" w14:textId="77777777" w:rsidR="006575A0" w:rsidRDefault="006575A0">
      <w:pPr>
        <w:ind w:firstLine="440"/>
        <w:rPr>
          <w:lang w:eastAsia="zh-CN"/>
        </w:rPr>
      </w:pPr>
    </w:p>
    <w:p w14:paraId="34951EF0" w14:textId="77777777" w:rsidR="006575A0" w:rsidRDefault="007443E2">
      <w:pPr>
        <w:ind w:firstLine="440"/>
        <w:rPr>
          <w:lang w:eastAsia="zh-CN"/>
        </w:rPr>
      </w:pPr>
      <w:r>
        <w:rPr>
          <w:rFonts w:hint="eastAsia"/>
          <w:lang w:eastAsia="zh-CN"/>
        </w:rPr>
        <w:t>示例：</w:t>
      </w:r>
    </w:p>
    <w:p w14:paraId="57D0AD96" w14:textId="77777777" w:rsidR="006575A0" w:rsidRDefault="007443E2">
      <w:pPr>
        <w:ind w:leftChars="200" w:left="440" w:firstLine="440"/>
        <w:rPr>
          <w:lang w:eastAsia="zh-CN"/>
        </w:rPr>
      </w:pPr>
      <w:r>
        <w:rPr>
          <w:rFonts w:hint="eastAsia"/>
          <w:lang w:eastAsia="zh-CN"/>
        </w:rPr>
        <w:t>发送指令：</w:t>
      </w:r>
      <w:r>
        <w:rPr>
          <w:lang w:eastAsia="zh-CN"/>
        </w:rPr>
        <w:t>02 00 05 33 21 52 00 0A 4A 03</w:t>
      </w:r>
    </w:p>
    <w:p w14:paraId="7BA02982" w14:textId="77777777" w:rsidR="006575A0" w:rsidRDefault="007443E2">
      <w:pPr>
        <w:ind w:leftChars="200" w:left="440" w:firstLine="440"/>
        <w:rPr>
          <w:lang w:eastAsia="zh-CN"/>
        </w:rPr>
      </w:pPr>
      <w:r>
        <w:rPr>
          <w:rFonts w:hint="eastAsia"/>
          <w:lang w:eastAsia="zh-CN"/>
        </w:rPr>
        <w:t>指令说明：</w:t>
      </w:r>
      <w:r>
        <w:t>WUPA</w:t>
      </w:r>
      <w:r>
        <w:t>模式</w:t>
      </w:r>
    </w:p>
    <w:p w14:paraId="4A654E25" w14:textId="77777777" w:rsidR="006575A0" w:rsidRDefault="007443E2">
      <w:pPr>
        <w:ind w:leftChars="800" w:left="1760" w:firstLineChars="100" w:firstLine="220"/>
        <w:rPr>
          <w:lang w:eastAsia="zh-CN"/>
        </w:rPr>
      </w:pPr>
      <w:r>
        <w:rPr>
          <w:rFonts w:hint="eastAsia"/>
          <w:lang w:eastAsia="zh-CN"/>
        </w:rPr>
        <w:t>超时时间</w:t>
      </w:r>
      <w:r>
        <w:rPr>
          <w:rFonts w:hint="eastAsia"/>
          <w:lang w:eastAsia="zh-CN"/>
        </w:rPr>
        <w:t>10s</w:t>
      </w:r>
    </w:p>
    <w:p w14:paraId="2B73CD44" w14:textId="77777777" w:rsidR="006575A0" w:rsidRDefault="007443E2">
      <w:pPr>
        <w:ind w:leftChars="200" w:left="440" w:firstLine="440"/>
        <w:rPr>
          <w:lang w:eastAsia="zh-CN"/>
        </w:rPr>
      </w:pPr>
      <w:r>
        <w:rPr>
          <w:rFonts w:hint="eastAsia"/>
          <w:lang w:eastAsia="zh-CN"/>
        </w:rPr>
        <w:t>返回值：</w:t>
      </w:r>
      <w:r>
        <w:rPr>
          <w:lang w:eastAsia="zh-CN"/>
        </w:rPr>
        <w:t>02 00 0C 00 00 02 04 00 04 25 EA 07 B4 01 08 77 03</w:t>
      </w:r>
    </w:p>
    <w:p w14:paraId="14966BCB" w14:textId="77777777" w:rsidR="006575A0" w:rsidRDefault="007443E2">
      <w:pPr>
        <w:ind w:leftChars="200" w:left="440" w:firstLine="440"/>
        <w:rPr>
          <w:lang w:eastAsia="zh-CN"/>
        </w:rPr>
      </w:pPr>
      <w:r>
        <w:rPr>
          <w:rFonts w:hint="eastAsia"/>
          <w:lang w:eastAsia="zh-CN"/>
        </w:rPr>
        <w:t>返回值说明：寻卡结果</w:t>
      </w:r>
      <w:r>
        <w:rPr>
          <w:rFonts w:hint="eastAsia"/>
          <w:lang w:eastAsia="zh-CN"/>
        </w:rPr>
        <w:tab/>
      </w:r>
      <w:r>
        <w:rPr>
          <w:rFonts w:hint="eastAsia"/>
          <w:lang w:eastAsia="zh-CN"/>
        </w:rPr>
        <w:t>：寻卡成功</w:t>
      </w:r>
    </w:p>
    <w:p w14:paraId="69B20629"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ATQlen</w:t>
      </w:r>
      <w:r>
        <w:rPr>
          <w:rFonts w:hint="eastAsia"/>
          <w:lang w:eastAsia="zh-CN"/>
        </w:rPr>
        <w:tab/>
      </w:r>
      <w:r>
        <w:rPr>
          <w:rFonts w:hint="eastAsia"/>
          <w:lang w:eastAsia="zh-CN"/>
        </w:rPr>
        <w:tab/>
      </w:r>
      <w:r>
        <w:rPr>
          <w:rFonts w:hint="eastAsia"/>
          <w:lang w:eastAsia="zh-CN"/>
        </w:rPr>
        <w:t>：</w:t>
      </w:r>
      <w:r>
        <w:rPr>
          <w:rFonts w:hint="eastAsia"/>
          <w:lang w:eastAsia="zh-CN"/>
        </w:rPr>
        <w:t>02</w:t>
      </w:r>
    </w:p>
    <w:p w14:paraId="6DA354AB"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ATQ</w:t>
      </w:r>
      <w:r>
        <w:rPr>
          <w:rFonts w:hint="eastAsia"/>
          <w:lang w:eastAsia="zh-CN"/>
        </w:rPr>
        <w:tab/>
      </w:r>
      <w:r>
        <w:rPr>
          <w:rFonts w:hint="eastAsia"/>
          <w:lang w:eastAsia="zh-CN"/>
        </w:rPr>
        <w:tab/>
      </w:r>
      <w:r>
        <w:rPr>
          <w:rFonts w:hint="eastAsia"/>
          <w:lang w:eastAsia="zh-CN"/>
        </w:rPr>
        <w:t>：</w:t>
      </w:r>
      <w:r>
        <w:rPr>
          <w:lang w:eastAsia="zh-CN"/>
        </w:rPr>
        <w:t>04 00</w:t>
      </w:r>
    </w:p>
    <w:p w14:paraId="2DF4150A"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SNRlen</w:t>
      </w:r>
      <w:r>
        <w:rPr>
          <w:rFonts w:hint="eastAsia"/>
          <w:lang w:eastAsia="zh-CN"/>
        </w:rPr>
        <w:tab/>
      </w:r>
      <w:r>
        <w:rPr>
          <w:rFonts w:hint="eastAsia"/>
          <w:lang w:eastAsia="zh-CN"/>
        </w:rPr>
        <w:tab/>
      </w:r>
      <w:r>
        <w:rPr>
          <w:rFonts w:hint="eastAsia"/>
          <w:lang w:eastAsia="zh-CN"/>
        </w:rPr>
        <w:t>：</w:t>
      </w:r>
      <w:r>
        <w:rPr>
          <w:rFonts w:hint="eastAsia"/>
          <w:lang w:eastAsia="zh-CN"/>
        </w:rPr>
        <w:t>04</w:t>
      </w:r>
    </w:p>
    <w:p w14:paraId="07D7F049" w14:textId="77777777" w:rsidR="006575A0" w:rsidRDefault="007443E2">
      <w:pPr>
        <w:ind w:leftChars="200" w:left="440" w:firstLine="440"/>
        <w:rPr>
          <w:lang w:eastAsia="zh-CN"/>
        </w:rPr>
      </w:pPr>
      <w:r>
        <w:rPr>
          <w:rFonts w:hint="eastAsia"/>
          <w:lang w:eastAsia="zh-CN"/>
        </w:rPr>
        <w:tab/>
        <w:t xml:space="preserve">        </w:t>
      </w:r>
      <w:r>
        <w:rPr>
          <w:rFonts w:hint="eastAsia"/>
          <w:lang w:eastAsia="zh-CN"/>
        </w:rPr>
        <w:tab/>
        <w:t>SNR</w:t>
      </w:r>
      <w:r>
        <w:rPr>
          <w:rFonts w:hint="eastAsia"/>
          <w:lang w:eastAsia="zh-CN"/>
        </w:rPr>
        <w:tab/>
      </w:r>
      <w:r>
        <w:rPr>
          <w:rFonts w:hint="eastAsia"/>
          <w:lang w:eastAsia="zh-CN"/>
        </w:rPr>
        <w:tab/>
      </w:r>
      <w:r>
        <w:rPr>
          <w:rFonts w:hint="eastAsia"/>
          <w:lang w:eastAsia="zh-CN"/>
        </w:rPr>
        <w:t>：</w:t>
      </w:r>
      <w:r>
        <w:rPr>
          <w:lang w:eastAsia="zh-CN"/>
        </w:rPr>
        <w:t>25 EA 07 B4</w:t>
      </w:r>
    </w:p>
    <w:p w14:paraId="0229D739"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SAKlen</w:t>
      </w:r>
      <w:r>
        <w:rPr>
          <w:rFonts w:hint="eastAsia"/>
          <w:lang w:eastAsia="zh-CN"/>
        </w:rPr>
        <w:tab/>
      </w:r>
      <w:r>
        <w:rPr>
          <w:rFonts w:hint="eastAsia"/>
          <w:lang w:eastAsia="zh-CN"/>
        </w:rPr>
        <w:tab/>
      </w:r>
      <w:r>
        <w:rPr>
          <w:rFonts w:hint="eastAsia"/>
          <w:lang w:eastAsia="zh-CN"/>
        </w:rPr>
        <w:t>：</w:t>
      </w:r>
      <w:r>
        <w:rPr>
          <w:rFonts w:hint="eastAsia"/>
          <w:lang w:eastAsia="zh-CN"/>
        </w:rPr>
        <w:t>01</w:t>
      </w:r>
    </w:p>
    <w:p w14:paraId="1A3249C0"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SAK</w:t>
      </w:r>
      <w:r>
        <w:rPr>
          <w:rFonts w:hint="eastAsia"/>
          <w:lang w:eastAsia="zh-CN"/>
        </w:rPr>
        <w:tab/>
      </w:r>
      <w:r>
        <w:rPr>
          <w:rFonts w:hint="eastAsia"/>
          <w:lang w:eastAsia="zh-CN"/>
        </w:rPr>
        <w:tab/>
      </w:r>
      <w:r>
        <w:rPr>
          <w:rFonts w:hint="eastAsia"/>
          <w:lang w:eastAsia="zh-CN"/>
        </w:rPr>
        <w:t>：</w:t>
      </w:r>
      <w:r>
        <w:rPr>
          <w:rFonts w:hint="eastAsia"/>
          <w:lang w:eastAsia="zh-CN"/>
        </w:rPr>
        <w:t>08</w:t>
      </w:r>
    </w:p>
    <w:p w14:paraId="16440C64" w14:textId="77777777" w:rsidR="006575A0" w:rsidRDefault="006575A0">
      <w:pPr>
        <w:ind w:firstLine="440"/>
        <w:rPr>
          <w:lang w:eastAsia="zh-CN"/>
        </w:rPr>
      </w:pPr>
    </w:p>
    <w:p w14:paraId="4B9C274D" w14:textId="77777777" w:rsidR="006575A0" w:rsidRDefault="006575A0">
      <w:pPr>
        <w:ind w:firstLine="440"/>
        <w:rPr>
          <w:lang w:eastAsia="zh-CN"/>
        </w:rPr>
      </w:pPr>
    </w:p>
    <w:p w14:paraId="409CA00C" w14:textId="77777777" w:rsidR="006575A0" w:rsidRDefault="007443E2">
      <w:pPr>
        <w:pStyle w:val="3"/>
        <w:numPr>
          <w:ilvl w:val="1"/>
          <w:numId w:val="12"/>
        </w:numPr>
        <w:rPr>
          <w:lang w:eastAsia="zh-CN"/>
        </w:rPr>
      </w:pPr>
      <w:bookmarkStart w:id="113" w:name="_Toc10636223"/>
      <w:r>
        <w:lastRenderedPageBreak/>
        <w:t xml:space="preserve">Halt </w:t>
      </w:r>
      <w:r>
        <w:t>指令（</w:t>
      </w:r>
      <w:r>
        <w:t>0x33 0x22</w:t>
      </w:r>
      <w:r>
        <w:t>）</w:t>
      </w:r>
      <w:bookmarkEnd w:id="113"/>
    </w:p>
    <w:p w14:paraId="53B4B57D" w14:textId="77777777" w:rsidR="006575A0" w:rsidRDefault="007443E2">
      <w:pPr>
        <w:ind w:firstLine="440"/>
        <w:rPr>
          <w:lang w:eastAsia="zh-CN"/>
        </w:rPr>
      </w:pPr>
      <w:r>
        <w:rPr>
          <w:rFonts w:hint="eastAsia"/>
          <w:lang w:eastAsia="zh-CN"/>
        </w:rPr>
        <w:t>0x33+0x22</w:t>
      </w:r>
      <w:r>
        <w:t>（</w:t>
      </w:r>
      <w:r>
        <w:t>0x33 0x22</w:t>
      </w:r>
      <w:r>
        <w:t>）</w:t>
      </w:r>
    </w:p>
    <w:p w14:paraId="56A3610A" w14:textId="77777777" w:rsidR="006575A0" w:rsidRDefault="007443E2">
      <w:pPr>
        <w:ind w:firstLine="440"/>
        <w:rPr>
          <w:lang w:eastAsia="zh-CN"/>
        </w:rPr>
      </w:pPr>
      <w:r>
        <w:rPr>
          <w:rFonts w:hint="eastAsia"/>
          <w:lang w:eastAsia="zh-CN"/>
        </w:rPr>
        <w:t>功能：终止卡</w:t>
      </w:r>
    </w:p>
    <w:p w14:paraId="54CE944C" w14:textId="77777777" w:rsidR="006575A0" w:rsidRDefault="007443E2">
      <w:pPr>
        <w:ind w:firstLine="440"/>
        <w:jc w:val="left"/>
        <w:rPr>
          <w:lang w:eastAsia="zh-CN"/>
        </w:rPr>
      </w:pPr>
      <w:r>
        <w:rPr>
          <w:lang w:eastAsia="zh-CN"/>
        </w:rPr>
        <w:t>说明：不关闭天线，使卡进入</w:t>
      </w:r>
      <w:r>
        <w:rPr>
          <w:lang w:eastAsia="zh-CN"/>
        </w:rPr>
        <w:t>HALT</w:t>
      </w:r>
      <w:r>
        <w:rPr>
          <w:lang w:eastAsia="zh-CN"/>
        </w:rPr>
        <w:t>状态。可以用</w:t>
      </w:r>
      <w:r>
        <w:rPr>
          <w:lang w:eastAsia="zh-CN"/>
        </w:rPr>
        <w:t>WUPA</w:t>
      </w:r>
      <w:r>
        <w:rPr>
          <w:lang w:eastAsia="zh-CN"/>
        </w:rPr>
        <w:t>寻</w:t>
      </w:r>
      <w:proofErr w:type="gramStart"/>
      <w:r>
        <w:rPr>
          <w:lang w:eastAsia="zh-CN"/>
        </w:rPr>
        <w:t>卡命令</w:t>
      </w:r>
      <w:proofErr w:type="gramEnd"/>
      <w:r>
        <w:rPr>
          <w:lang w:eastAsia="zh-CN"/>
        </w:rPr>
        <w:t>重新唤醒。</w:t>
      </w:r>
    </w:p>
    <w:p w14:paraId="141C1562" w14:textId="77777777" w:rsidR="006575A0" w:rsidRDefault="006575A0">
      <w:pPr>
        <w:ind w:firstLine="440"/>
        <w:rPr>
          <w:lang w:eastAsia="zh-CN"/>
        </w:rPr>
      </w:pPr>
    </w:p>
    <w:p w14:paraId="146D080D" w14:textId="77777777" w:rsidR="006575A0" w:rsidRDefault="006575A0">
      <w:pPr>
        <w:ind w:firstLine="440"/>
        <w:rPr>
          <w:lang w:eastAsia="zh-CN"/>
        </w:rPr>
      </w:pPr>
    </w:p>
    <w:p w14:paraId="35DA9E16"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1387"/>
        <w:gridCol w:w="4257"/>
      </w:tblGrid>
      <w:tr w:rsidR="006575A0" w14:paraId="2C0B4590" w14:textId="77777777">
        <w:tc>
          <w:tcPr>
            <w:tcW w:w="2326" w:type="dxa"/>
            <w:tcBorders>
              <w:top w:val="single" w:sz="4" w:space="0" w:color="000000"/>
              <w:left w:val="single" w:sz="4" w:space="0" w:color="000000"/>
              <w:bottom w:val="single" w:sz="4" w:space="0" w:color="000000"/>
            </w:tcBorders>
            <w:shd w:val="clear" w:color="auto" w:fill="D8D8D8"/>
          </w:tcPr>
          <w:p w14:paraId="1EEF70C9" w14:textId="77777777" w:rsidR="006575A0" w:rsidRDefault="007443E2">
            <w:pPr>
              <w:ind w:firstLine="440"/>
              <w:jc w:val="center"/>
              <w:rPr>
                <w:bCs/>
                <w:color w:val="000000"/>
                <w:szCs w:val="21"/>
              </w:rPr>
            </w:pPr>
            <w:r>
              <w:rPr>
                <w:bCs/>
                <w:color w:val="000000"/>
                <w:szCs w:val="21"/>
              </w:rPr>
              <w:t>标识</w:t>
            </w:r>
          </w:p>
        </w:tc>
        <w:tc>
          <w:tcPr>
            <w:tcW w:w="1387" w:type="dxa"/>
            <w:tcBorders>
              <w:top w:val="single" w:sz="4" w:space="0" w:color="000000"/>
              <w:left w:val="single" w:sz="4" w:space="0" w:color="000000"/>
              <w:bottom w:val="single" w:sz="4" w:space="0" w:color="000000"/>
            </w:tcBorders>
            <w:shd w:val="clear" w:color="auto" w:fill="D8D8D8"/>
          </w:tcPr>
          <w:p w14:paraId="62C68ABC" w14:textId="77777777" w:rsidR="006575A0" w:rsidRDefault="007443E2">
            <w:pPr>
              <w:ind w:firstLine="440"/>
              <w:jc w:val="center"/>
              <w:rPr>
                <w:bCs/>
                <w:color w:val="000000"/>
                <w:szCs w:val="21"/>
              </w:rPr>
            </w:pPr>
            <w:r>
              <w:rPr>
                <w:bCs/>
                <w:color w:val="000000"/>
                <w:szCs w:val="21"/>
              </w:rPr>
              <w:t>内容</w:t>
            </w:r>
          </w:p>
        </w:tc>
        <w:tc>
          <w:tcPr>
            <w:tcW w:w="4257" w:type="dxa"/>
            <w:tcBorders>
              <w:top w:val="single" w:sz="4" w:space="0" w:color="000000"/>
              <w:left w:val="single" w:sz="4" w:space="0" w:color="000000"/>
              <w:bottom w:val="single" w:sz="4" w:space="0" w:color="000000"/>
              <w:right w:val="single" w:sz="4" w:space="0" w:color="000000"/>
            </w:tcBorders>
            <w:shd w:val="clear" w:color="auto" w:fill="D8D8D8"/>
          </w:tcPr>
          <w:p w14:paraId="75C54594" w14:textId="77777777" w:rsidR="006575A0" w:rsidRDefault="007443E2">
            <w:pPr>
              <w:ind w:firstLine="440"/>
              <w:jc w:val="center"/>
              <w:rPr>
                <w:bCs/>
                <w:color w:val="000000"/>
                <w:szCs w:val="21"/>
              </w:rPr>
            </w:pPr>
            <w:r>
              <w:rPr>
                <w:bCs/>
                <w:color w:val="000000"/>
                <w:szCs w:val="21"/>
              </w:rPr>
              <w:t>说明</w:t>
            </w:r>
          </w:p>
        </w:tc>
      </w:tr>
      <w:tr w:rsidR="006575A0" w14:paraId="016ED7EC" w14:textId="77777777">
        <w:tc>
          <w:tcPr>
            <w:tcW w:w="2326" w:type="dxa"/>
            <w:tcBorders>
              <w:top w:val="single" w:sz="4" w:space="0" w:color="000000"/>
              <w:left w:val="single" w:sz="4" w:space="0" w:color="000000"/>
              <w:bottom w:val="single" w:sz="4" w:space="0" w:color="000000"/>
            </w:tcBorders>
            <w:vAlign w:val="center"/>
          </w:tcPr>
          <w:p w14:paraId="47787676" w14:textId="77777777" w:rsidR="006575A0" w:rsidRDefault="007443E2">
            <w:pPr>
              <w:ind w:firstLineChars="0" w:firstLine="0"/>
              <w:jc w:val="left"/>
            </w:pPr>
            <w:r>
              <w:t>CommandH</w:t>
            </w:r>
          </w:p>
        </w:tc>
        <w:tc>
          <w:tcPr>
            <w:tcW w:w="1387" w:type="dxa"/>
            <w:tcBorders>
              <w:top w:val="single" w:sz="4" w:space="0" w:color="000000"/>
              <w:left w:val="single" w:sz="4" w:space="0" w:color="000000"/>
              <w:bottom w:val="single" w:sz="4" w:space="0" w:color="000000"/>
            </w:tcBorders>
            <w:vAlign w:val="center"/>
          </w:tcPr>
          <w:p w14:paraId="73655BD7" w14:textId="77777777" w:rsidR="006575A0" w:rsidRDefault="007443E2">
            <w:pPr>
              <w:ind w:firstLineChars="0" w:firstLine="0"/>
              <w:jc w:val="left"/>
            </w:pPr>
            <w:r>
              <w:t>0x33</w:t>
            </w:r>
          </w:p>
        </w:tc>
        <w:tc>
          <w:tcPr>
            <w:tcW w:w="4257" w:type="dxa"/>
            <w:tcBorders>
              <w:top w:val="single" w:sz="4" w:space="0" w:color="000000"/>
              <w:left w:val="single" w:sz="4" w:space="0" w:color="000000"/>
              <w:bottom w:val="single" w:sz="4" w:space="0" w:color="000000"/>
              <w:right w:val="single" w:sz="4" w:space="0" w:color="000000"/>
            </w:tcBorders>
            <w:vAlign w:val="center"/>
          </w:tcPr>
          <w:p w14:paraId="1281322E" w14:textId="77777777" w:rsidR="006575A0" w:rsidRDefault="007443E2">
            <w:pPr>
              <w:ind w:firstLineChars="0" w:firstLine="0"/>
              <w:jc w:val="left"/>
            </w:pPr>
            <w:r>
              <w:t>卡片操作类别</w:t>
            </w:r>
          </w:p>
        </w:tc>
      </w:tr>
      <w:tr w:rsidR="006575A0" w14:paraId="3DCF5D15" w14:textId="77777777">
        <w:tc>
          <w:tcPr>
            <w:tcW w:w="2326" w:type="dxa"/>
            <w:tcBorders>
              <w:top w:val="single" w:sz="4" w:space="0" w:color="000000"/>
              <w:left w:val="single" w:sz="4" w:space="0" w:color="000000"/>
              <w:bottom w:val="single" w:sz="4" w:space="0" w:color="000000"/>
            </w:tcBorders>
            <w:vAlign w:val="center"/>
          </w:tcPr>
          <w:p w14:paraId="145E179C" w14:textId="77777777" w:rsidR="006575A0" w:rsidRDefault="007443E2">
            <w:pPr>
              <w:ind w:firstLineChars="0" w:firstLine="0"/>
              <w:jc w:val="left"/>
            </w:pPr>
            <w:r>
              <w:t>CommandL</w:t>
            </w:r>
          </w:p>
        </w:tc>
        <w:tc>
          <w:tcPr>
            <w:tcW w:w="1387" w:type="dxa"/>
            <w:tcBorders>
              <w:top w:val="single" w:sz="4" w:space="0" w:color="000000"/>
              <w:left w:val="single" w:sz="4" w:space="0" w:color="000000"/>
              <w:bottom w:val="single" w:sz="4" w:space="0" w:color="000000"/>
            </w:tcBorders>
            <w:vAlign w:val="center"/>
          </w:tcPr>
          <w:p w14:paraId="78BC68DA" w14:textId="77777777" w:rsidR="006575A0" w:rsidRDefault="007443E2">
            <w:pPr>
              <w:ind w:firstLineChars="0" w:firstLine="0"/>
              <w:jc w:val="left"/>
            </w:pPr>
            <w:r>
              <w:t>0x22</w:t>
            </w:r>
          </w:p>
        </w:tc>
        <w:tc>
          <w:tcPr>
            <w:tcW w:w="4257" w:type="dxa"/>
            <w:tcBorders>
              <w:top w:val="single" w:sz="4" w:space="0" w:color="000000"/>
              <w:left w:val="single" w:sz="4" w:space="0" w:color="000000"/>
              <w:bottom w:val="single" w:sz="4" w:space="0" w:color="000000"/>
              <w:right w:val="single" w:sz="4" w:space="0" w:color="000000"/>
            </w:tcBorders>
            <w:vAlign w:val="center"/>
          </w:tcPr>
          <w:p w14:paraId="6F0F6CD7" w14:textId="77777777" w:rsidR="006575A0" w:rsidRDefault="007443E2">
            <w:pPr>
              <w:ind w:firstLineChars="0" w:firstLine="0"/>
              <w:jc w:val="left"/>
            </w:pPr>
            <w:r>
              <w:t>中止</w:t>
            </w:r>
            <w:r>
              <w:t>M1</w:t>
            </w:r>
            <w:r>
              <w:t>卡命令代码</w:t>
            </w:r>
          </w:p>
        </w:tc>
      </w:tr>
    </w:tbl>
    <w:p w14:paraId="5732B489"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295"/>
        <w:gridCol w:w="1726"/>
        <w:gridCol w:w="3949"/>
      </w:tblGrid>
      <w:tr w:rsidR="006575A0" w14:paraId="67527883" w14:textId="77777777">
        <w:tc>
          <w:tcPr>
            <w:tcW w:w="2295" w:type="dxa"/>
            <w:tcBorders>
              <w:top w:val="single" w:sz="4" w:space="0" w:color="000000"/>
              <w:left w:val="single" w:sz="4" w:space="0" w:color="000000"/>
              <w:bottom w:val="single" w:sz="4" w:space="0" w:color="000000"/>
            </w:tcBorders>
          </w:tcPr>
          <w:p w14:paraId="4F44D7AA" w14:textId="77777777" w:rsidR="006575A0" w:rsidRDefault="007443E2">
            <w:pPr>
              <w:ind w:firstLine="440"/>
              <w:jc w:val="center"/>
              <w:rPr>
                <w:bCs/>
                <w:color w:val="000000"/>
                <w:szCs w:val="21"/>
              </w:rPr>
            </w:pPr>
            <w:r>
              <w:rPr>
                <w:bCs/>
                <w:color w:val="000000"/>
                <w:szCs w:val="21"/>
              </w:rPr>
              <w:t>标识</w:t>
            </w:r>
          </w:p>
        </w:tc>
        <w:tc>
          <w:tcPr>
            <w:tcW w:w="1726" w:type="dxa"/>
            <w:tcBorders>
              <w:top w:val="single" w:sz="4" w:space="0" w:color="000000"/>
              <w:left w:val="single" w:sz="4" w:space="0" w:color="000000"/>
              <w:bottom w:val="single" w:sz="4" w:space="0" w:color="000000"/>
            </w:tcBorders>
          </w:tcPr>
          <w:p w14:paraId="1F12842E"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tcPr>
          <w:p w14:paraId="24659003" w14:textId="77777777" w:rsidR="006575A0" w:rsidRDefault="007443E2">
            <w:pPr>
              <w:ind w:firstLine="440"/>
              <w:jc w:val="center"/>
              <w:rPr>
                <w:bCs/>
                <w:color w:val="000000"/>
                <w:szCs w:val="21"/>
              </w:rPr>
            </w:pPr>
            <w:r>
              <w:rPr>
                <w:bCs/>
                <w:color w:val="000000"/>
                <w:szCs w:val="21"/>
              </w:rPr>
              <w:t>说明</w:t>
            </w:r>
          </w:p>
        </w:tc>
      </w:tr>
      <w:tr w:rsidR="006575A0" w14:paraId="075151AD" w14:textId="77777777">
        <w:tc>
          <w:tcPr>
            <w:tcW w:w="2295" w:type="dxa"/>
            <w:vMerge w:val="restart"/>
            <w:tcBorders>
              <w:top w:val="single" w:sz="4" w:space="0" w:color="000000"/>
              <w:left w:val="single" w:sz="4" w:space="0" w:color="000000"/>
              <w:bottom w:val="single" w:sz="4" w:space="0" w:color="000000"/>
            </w:tcBorders>
            <w:vAlign w:val="center"/>
          </w:tcPr>
          <w:p w14:paraId="61E626FC" w14:textId="77777777" w:rsidR="006575A0" w:rsidRDefault="007443E2">
            <w:pPr>
              <w:ind w:firstLineChars="0" w:firstLine="0"/>
              <w:jc w:val="left"/>
            </w:pPr>
            <w:r>
              <w:t>status</w:t>
            </w:r>
          </w:p>
        </w:tc>
        <w:tc>
          <w:tcPr>
            <w:tcW w:w="1726" w:type="dxa"/>
            <w:tcBorders>
              <w:top w:val="single" w:sz="4" w:space="0" w:color="000000"/>
              <w:left w:val="single" w:sz="4" w:space="0" w:color="000000"/>
              <w:bottom w:val="single" w:sz="4" w:space="0" w:color="000000"/>
            </w:tcBorders>
            <w:vAlign w:val="center"/>
          </w:tcPr>
          <w:p w14:paraId="557272E1" w14:textId="77777777" w:rsidR="006575A0" w:rsidRDefault="007443E2">
            <w:pPr>
              <w:ind w:firstLineChars="0" w:firstLine="0"/>
              <w:jc w:val="left"/>
            </w:pPr>
            <w:r>
              <w:t>00H,00H</w:t>
            </w:r>
          </w:p>
        </w:tc>
        <w:tc>
          <w:tcPr>
            <w:tcW w:w="3949" w:type="dxa"/>
            <w:tcBorders>
              <w:top w:val="single" w:sz="4" w:space="0" w:color="000000"/>
              <w:left w:val="single" w:sz="4" w:space="0" w:color="000000"/>
              <w:bottom w:val="single" w:sz="4" w:space="0" w:color="000000"/>
              <w:right w:val="single" w:sz="4" w:space="0" w:color="000000"/>
            </w:tcBorders>
            <w:vAlign w:val="center"/>
          </w:tcPr>
          <w:p w14:paraId="22ADF9B5" w14:textId="77777777" w:rsidR="006575A0" w:rsidRDefault="007443E2">
            <w:pPr>
              <w:ind w:firstLineChars="0" w:firstLine="0"/>
              <w:jc w:val="left"/>
            </w:pPr>
            <w:r>
              <w:t>操作成功</w:t>
            </w:r>
          </w:p>
        </w:tc>
      </w:tr>
      <w:tr w:rsidR="006575A0" w14:paraId="3DCA045C" w14:textId="77777777">
        <w:tc>
          <w:tcPr>
            <w:tcW w:w="2295" w:type="dxa"/>
            <w:vMerge/>
            <w:tcBorders>
              <w:top w:val="single" w:sz="4" w:space="0" w:color="000000"/>
              <w:left w:val="single" w:sz="4" w:space="0" w:color="000000"/>
              <w:bottom w:val="single" w:sz="4" w:space="0" w:color="000000"/>
            </w:tcBorders>
            <w:vAlign w:val="center"/>
          </w:tcPr>
          <w:p w14:paraId="55B700CF"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68A6F06B" w14:textId="77777777" w:rsidR="006575A0" w:rsidRDefault="007443E2">
            <w:pPr>
              <w:ind w:firstLineChars="0" w:firstLine="0"/>
              <w:jc w:val="left"/>
            </w:pPr>
            <w:r>
              <w:t>30H,01H</w:t>
            </w:r>
          </w:p>
        </w:tc>
        <w:tc>
          <w:tcPr>
            <w:tcW w:w="3949" w:type="dxa"/>
            <w:tcBorders>
              <w:top w:val="single" w:sz="4" w:space="0" w:color="000000"/>
              <w:left w:val="single" w:sz="4" w:space="0" w:color="000000"/>
              <w:bottom w:val="single" w:sz="4" w:space="0" w:color="000000"/>
              <w:right w:val="single" w:sz="4" w:space="0" w:color="000000"/>
            </w:tcBorders>
            <w:vAlign w:val="center"/>
          </w:tcPr>
          <w:p w14:paraId="6762364D" w14:textId="77777777" w:rsidR="006575A0" w:rsidRDefault="007443E2">
            <w:pPr>
              <w:ind w:firstLineChars="0" w:firstLine="0"/>
              <w:jc w:val="left"/>
            </w:pPr>
            <w:r>
              <w:t>中止卡错误</w:t>
            </w:r>
          </w:p>
        </w:tc>
      </w:tr>
    </w:tbl>
    <w:p w14:paraId="0A1615D7" w14:textId="77777777" w:rsidR="006575A0" w:rsidRDefault="006575A0">
      <w:pPr>
        <w:ind w:firstLine="440"/>
        <w:rPr>
          <w:lang w:eastAsia="zh-CN"/>
        </w:rPr>
      </w:pPr>
    </w:p>
    <w:p w14:paraId="0C509979" w14:textId="77777777" w:rsidR="006575A0" w:rsidRDefault="007443E2">
      <w:pPr>
        <w:ind w:firstLine="440"/>
        <w:rPr>
          <w:lang w:eastAsia="zh-CN"/>
        </w:rPr>
      </w:pPr>
      <w:r>
        <w:rPr>
          <w:rFonts w:hint="eastAsia"/>
          <w:lang w:eastAsia="zh-CN"/>
        </w:rPr>
        <w:t>示例：</w:t>
      </w:r>
    </w:p>
    <w:p w14:paraId="0B1C6B8F" w14:textId="77777777" w:rsidR="006575A0" w:rsidRDefault="007443E2">
      <w:pPr>
        <w:ind w:leftChars="200" w:left="440" w:firstLine="440"/>
        <w:rPr>
          <w:lang w:eastAsia="zh-CN"/>
        </w:rPr>
      </w:pPr>
      <w:r>
        <w:rPr>
          <w:rFonts w:hint="eastAsia"/>
          <w:lang w:eastAsia="zh-CN"/>
        </w:rPr>
        <w:t>发送指令：</w:t>
      </w:r>
      <w:r>
        <w:rPr>
          <w:lang w:eastAsia="zh-CN"/>
        </w:rPr>
        <w:t>02 00 02 33 22 11 03</w:t>
      </w:r>
    </w:p>
    <w:p w14:paraId="5C57140E" w14:textId="77777777" w:rsidR="006575A0" w:rsidRDefault="007443E2">
      <w:pPr>
        <w:ind w:left="440" w:firstLine="440"/>
        <w:rPr>
          <w:lang w:eastAsia="zh-CN"/>
        </w:rPr>
      </w:pPr>
      <w:r>
        <w:rPr>
          <w:rFonts w:hint="eastAsia"/>
          <w:lang w:eastAsia="zh-CN"/>
        </w:rPr>
        <w:t>指令说明：无</w:t>
      </w:r>
    </w:p>
    <w:p w14:paraId="13A94564"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5FD7BACF" w14:textId="77777777" w:rsidR="006575A0" w:rsidRDefault="007443E2">
      <w:pPr>
        <w:ind w:leftChars="200" w:left="440" w:firstLine="440"/>
        <w:rPr>
          <w:lang w:eastAsia="zh-CN"/>
        </w:rPr>
      </w:pPr>
      <w:r>
        <w:rPr>
          <w:rFonts w:hint="eastAsia"/>
          <w:lang w:eastAsia="zh-CN"/>
        </w:rPr>
        <w:t>返回值说明：操作成功</w:t>
      </w:r>
    </w:p>
    <w:p w14:paraId="72267ADA" w14:textId="77777777" w:rsidR="006575A0" w:rsidRDefault="006575A0">
      <w:pPr>
        <w:ind w:firstLine="440"/>
        <w:rPr>
          <w:lang w:eastAsia="zh-CN"/>
        </w:rPr>
      </w:pPr>
    </w:p>
    <w:p w14:paraId="4943ED5D" w14:textId="77777777" w:rsidR="006575A0" w:rsidRDefault="007443E2">
      <w:pPr>
        <w:pStyle w:val="3"/>
        <w:numPr>
          <w:ilvl w:val="1"/>
          <w:numId w:val="12"/>
        </w:numPr>
        <w:rPr>
          <w:lang w:eastAsia="zh-CN"/>
        </w:rPr>
      </w:pPr>
      <w:bookmarkStart w:id="114" w:name="_Toc10636224"/>
      <w:r>
        <w:t>存储密钥（</w:t>
      </w:r>
      <w:r>
        <w:t>0x33 0x23</w:t>
      </w:r>
      <w:r>
        <w:t>）</w:t>
      </w:r>
      <w:bookmarkEnd w:id="114"/>
    </w:p>
    <w:p w14:paraId="4DF5DF7A" w14:textId="77777777" w:rsidR="006575A0" w:rsidRDefault="007443E2">
      <w:pPr>
        <w:ind w:firstLine="440"/>
        <w:rPr>
          <w:lang w:eastAsia="zh-CN"/>
        </w:rPr>
      </w:pPr>
      <w:r>
        <w:rPr>
          <w:rFonts w:hint="eastAsia"/>
          <w:lang w:eastAsia="zh-CN"/>
        </w:rPr>
        <w:t>0x33+0x23+key+</w:t>
      </w:r>
      <w:r>
        <w:rPr>
          <w:rFonts w:hint="eastAsia"/>
          <w:lang w:eastAsia="zh-CN"/>
        </w:rPr>
        <w:t>密钥存储区</w:t>
      </w:r>
      <w:r>
        <w:rPr>
          <w:rFonts w:hint="eastAsia"/>
          <w:lang w:eastAsia="zh-CN"/>
        </w:rPr>
        <w:t>ID+</w:t>
      </w:r>
      <w:r>
        <w:rPr>
          <w:rFonts w:hint="eastAsia"/>
          <w:lang w:eastAsia="zh-CN"/>
        </w:rPr>
        <w:t>密钥</w:t>
      </w:r>
      <w:r>
        <w:rPr>
          <w:rFonts w:hint="eastAsia"/>
          <w:lang w:eastAsia="zh-CN"/>
        </w:rPr>
        <w:t>Data</w:t>
      </w:r>
      <w:r>
        <w:t>（</w:t>
      </w:r>
      <w:r>
        <w:t>0x33 0x23</w:t>
      </w:r>
      <w:r>
        <w:rPr>
          <w:rFonts w:hint="eastAsia"/>
          <w:lang w:eastAsia="zh-CN"/>
        </w:rPr>
        <w:t xml:space="preserve">  key  ID  Data</w:t>
      </w:r>
      <w:r>
        <w:t>）</w:t>
      </w:r>
    </w:p>
    <w:p w14:paraId="6C8B2B3A" w14:textId="77777777" w:rsidR="006575A0" w:rsidRDefault="007443E2">
      <w:pPr>
        <w:ind w:firstLine="440"/>
        <w:rPr>
          <w:lang w:eastAsia="zh-CN"/>
        </w:rPr>
      </w:pPr>
      <w:r>
        <w:rPr>
          <w:rFonts w:hint="eastAsia"/>
          <w:lang w:eastAsia="zh-CN"/>
        </w:rPr>
        <w:t>功能：存储密钥</w:t>
      </w:r>
    </w:p>
    <w:p w14:paraId="32063D18" w14:textId="77777777" w:rsidR="006575A0" w:rsidRDefault="006575A0">
      <w:pPr>
        <w:ind w:firstLine="440"/>
        <w:rPr>
          <w:lang w:eastAsia="zh-CN"/>
        </w:rPr>
      </w:pPr>
    </w:p>
    <w:p w14:paraId="34628049"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520"/>
        <w:gridCol w:w="1335"/>
        <w:gridCol w:w="4115"/>
      </w:tblGrid>
      <w:tr w:rsidR="006575A0" w14:paraId="46199D21" w14:textId="77777777">
        <w:tc>
          <w:tcPr>
            <w:tcW w:w="2520" w:type="dxa"/>
            <w:tcBorders>
              <w:top w:val="single" w:sz="4" w:space="0" w:color="000000"/>
              <w:left w:val="single" w:sz="4" w:space="0" w:color="000000"/>
              <w:bottom w:val="single" w:sz="4" w:space="0" w:color="000000"/>
            </w:tcBorders>
            <w:shd w:val="clear" w:color="auto" w:fill="D8D8D8"/>
          </w:tcPr>
          <w:p w14:paraId="41E03DB2" w14:textId="77777777" w:rsidR="006575A0" w:rsidRDefault="007443E2">
            <w:pPr>
              <w:ind w:firstLine="440"/>
              <w:jc w:val="center"/>
              <w:rPr>
                <w:bCs/>
                <w:color w:val="000000"/>
                <w:szCs w:val="21"/>
              </w:rPr>
            </w:pPr>
            <w:r>
              <w:rPr>
                <w:bCs/>
                <w:color w:val="000000"/>
                <w:szCs w:val="21"/>
              </w:rPr>
              <w:t>标识</w:t>
            </w:r>
          </w:p>
        </w:tc>
        <w:tc>
          <w:tcPr>
            <w:tcW w:w="1335" w:type="dxa"/>
            <w:tcBorders>
              <w:top w:val="single" w:sz="4" w:space="0" w:color="000000"/>
              <w:left w:val="single" w:sz="4" w:space="0" w:color="000000"/>
              <w:bottom w:val="single" w:sz="4" w:space="0" w:color="000000"/>
            </w:tcBorders>
            <w:shd w:val="clear" w:color="auto" w:fill="D8D8D8"/>
          </w:tcPr>
          <w:p w14:paraId="52ABB2F3" w14:textId="77777777" w:rsidR="006575A0" w:rsidRDefault="007443E2">
            <w:pPr>
              <w:ind w:firstLine="440"/>
              <w:jc w:val="center"/>
              <w:rPr>
                <w:bCs/>
                <w:color w:val="000000"/>
                <w:szCs w:val="21"/>
              </w:rPr>
            </w:pPr>
            <w:r>
              <w:rPr>
                <w:bCs/>
                <w:color w:val="000000"/>
                <w:szCs w:val="21"/>
              </w:rPr>
              <w:t>内容</w:t>
            </w:r>
          </w:p>
        </w:tc>
        <w:tc>
          <w:tcPr>
            <w:tcW w:w="4115" w:type="dxa"/>
            <w:tcBorders>
              <w:top w:val="single" w:sz="4" w:space="0" w:color="000000"/>
              <w:left w:val="single" w:sz="4" w:space="0" w:color="000000"/>
              <w:bottom w:val="single" w:sz="4" w:space="0" w:color="000000"/>
              <w:right w:val="single" w:sz="4" w:space="0" w:color="000000"/>
            </w:tcBorders>
            <w:shd w:val="clear" w:color="auto" w:fill="D8D8D8"/>
          </w:tcPr>
          <w:p w14:paraId="1FFCF397" w14:textId="77777777" w:rsidR="006575A0" w:rsidRDefault="007443E2">
            <w:pPr>
              <w:ind w:firstLine="440"/>
              <w:jc w:val="center"/>
              <w:rPr>
                <w:bCs/>
                <w:color w:val="000000"/>
                <w:szCs w:val="21"/>
              </w:rPr>
            </w:pPr>
            <w:r>
              <w:rPr>
                <w:bCs/>
                <w:color w:val="000000"/>
                <w:szCs w:val="21"/>
              </w:rPr>
              <w:t>说明</w:t>
            </w:r>
          </w:p>
        </w:tc>
      </w:tr>
      <w:tr w:rsidR="006575A0" w14:paraId="54EF82F3" w14:textId="77777777">
        <w:tc>
          <w:tcPr>
            <w:tcW w:w="2520" w:type="dxa"/>
            <w:tcBorders>
              <w:top w:val="single" w:sz="4" w:space="0" w:color="000000"/>
              <w:left w:val="single" w:sz="4" w:space="0" w:color="000000"/>
              <w:bottom w:val="single" w:sz="4" w:space="0" w:color="000000"/>
            </w:tcBorders>
            <w:vAlign w:val="center"/>
          </w:tcPr>
          <w:p w14:paraId="5FADDA72" w14:textId="77777777" w:rsidR="006575A0" w:rsidRDefault="007443E2">
            <w:pPr>
              <w:ind w:firstLineChars="0" w:firstLine="0"/>
              <w:jc w:val="left"/>
            </w:pPr>
            <w:r>
              <w:t>CommandH</w:t>
            </w:r>
          </w:p>
        </w:tc>
        <w:tc>
          <w:tcPr>
            <w:tcW w:w="1335" w:type="dxa"/>
            <w:tcBorders>
              <w:top w:val="single" w:sz="4" w:space="0" w:color="000000"/>
              <w:left w:val="single" w:sz="4" w:space="0" w:color="000000"/>
              <w:bottom w:val="single" w:sz="4" w:space="0" w:color="000000"/>
            </w:tcBorders>
            <w:vAlign w:val="center"/>
          </w:tcPr>
          <w:p w14:paraId="2BA230FD" w14:textId="77777777" w:rsidR="006575A0" w:rsidRDefault="007443E2">
            <w:pPr>
              <w:ind w:firstLineChars="0" w:firstLine="0"/>
              <w:jc w:val="left"/>
            </w:pPr>
            <w:r>
              <w:t>0x33</w:t>
            </w:r>
          </w:p>
        </w:tc>
        <w:tc>
          <w:tcPr>
            <w:tcW w:w="4115" w:type="dxa"/>
            <w:tcBorders>
              <w:top w:val="single" w:sz="4" w:space="0" w:color="000000"/>
              <w:left w:val="single" w:sz="4" w:space="0" w:color="000000"/>
              <w:bottom w:val="single" w:sz="4" w:space="0" w:color="000000"/>
              <w:right w:val="single" w:sz="4" w:space="0" w:color="000000"/>
            </w:tcBorders>
            <w:vAlign w:val="center"/>
          </w:tcPr>
          <w:p w14:paraId="083E3121" w14:textId="77777777" w:rsidR="006575A0" w:rsidRDefault="007443E2">
            <w:pPr>
              <w:ind w:firstLineChars="0" w:firstLine="0"/>
              <w:jc w:val="left"/>
            </w:pPr>
            <w:r>
              <w:t>卡片操作类别</w:t>
            </w:r>
          </w:p>
        </w:tc>
      </w:tr>
      <w:tr w:rsidR="006575A0" w14:paraId="3377B808" w14:textId="77777777">
        <w:tc>
          <w:tcPr>
            <w:tcW w:w="2520" w:type="dxa"/>
            <w:tcBorders>
              <w:top w:val="single" w:sz="4" w:space="0" w:color="000000"/>
              <w:left w:val="single" w:sz="4" w:space="0" w:color="000000"/>
              <w:bottom w:val="single" w:sz="4" w:space="0" w:color="000000"/>
            </w:tcBorders>
            <w:vAlign w:val="center"/>
          </w:tcPr>
          <w:p w14:paraId="037F7474" w14:textId="77777777" w:rsidR="006575A0" w:rsidRDefault="007443E2">
            <w:pPr>
              <w:ind w:firstLineChars="0" w:firstLine="0"/>
              <w:jc w:val="left"/>
            </w:pPr>
            <w:r>
              <w:t>CommandL</w:t>
            </w:r>
          </w:p>
        </w:tc>
        <w:tc>
          <w:tcPr>
            <w:tcW w:w="1335" w:type="dxa"/>
            <w:tcBorders>
              <w:top w:val="single" w:sz="4" w:space="0" w:color="000000"/>
              <w:left w:val="single" w:sz="4" w:space="0" w:color="000000"/>
              <w:bottom w:val="single" w:sz="4" w:space="0" w:color="000000"/>
            </w:tcBorders>
            <w:vAlign w:val="center"/>
          </w:tcPr>
          <w:p w14:paraId="4BA34741" w14:textId="77777777" w:rsidR="006575A0" w:rsidRDefault="007443E2">
            <w:pPr>
              <w:ind w:firstLineChars="0" w:firstLine="0"/>
              <w:jc w:val="left"/>
            </w:pPr>
            <w:r>
              <w:t>0x23</w:t>
            </w:r>
          </w:p>
        </w:tc>
        <w:tc>
          <w:tcPr>
            <w:tcW w:w="4115" w:type="dxa"/>
            <w:tcBorders>
              <w:top w:val="single" w:sz="4" w:space="0" w:color="000000"/>
              <w:left w:val="single" w:sz="4" w:space="0" w:color="000000"/>
              <w:bottom w:val="single" w:sz="4" w:space="0" w:color="000000"/>
              <w:right w:val="single" w:sz="4" w:space="0" w:color="000000"/>
            </w:tcBorders>
            <w:vAlign w:val="center"/>
          </w:tcPr>
          <w:p w14:paraId="51F15C88" w14:textId="77777777" w:rsidR="006575A0" w:rsidRDefault="007443E2">
            <w:pPr>
              <w:ind w:firstLineChars="0" w:firstLine="0"/>
              <w:jc w:val="left"/>
            </w:pPr>
            <w:r>
              <w:t>存储密钥命令代码</w:t>
            </w:r>
          </w:p>
        </w:tc>
      </w:tr>
      <w:tr w:rsidR="006575A0" w14:paraId="6740995F" w14:textId="77777777">
        <w:tc>
          <w:tcPr>
            <w:tcW w:w="2520" w:type="dxa"/>
            <w:tcBorders>
              <w:top w:val="single" w:sz="4" w:space="0" w:color="000000"/>
              <w:left w:val="single" w:sz="4" w:space="0" w:color="000000"/>
              <w:bottom w:val="single" w:sz="4" w:space="0" w:color="000000"/>
            </w:tcBorders>
            <w:vAlign w:val="center"/>
          </w:tcPr>
          <w:p w14:paraId="12DBD098" w14:textId="77777777" w:rsidR="006575A0" w:rsidRDefault="007443E2">
            <w:pPr>
              <w:ind w:firstLineChars="0" w:firstLine="0"/>
              <w:jc w:val="left"/>
            </w:pPr>
            <w:r>
              <w:t>key</w:t>
            </w:r>
            <w:r>
              <w:t>模式</w:t>
            </w:r>
          </w:p>
        </w:tc>
        <w:tc>
          <w:tcPr>
            <w:tcW w:w="1335" w:type="dxa"/>
            <w:tcBorders>
              <w:top w:val="single" w:sz="4" w:space="0" w:color="000000"/>
              <w:left w:val="single" w:sz="4" w:space="0" w:color="000000"/>
              <w:bottom w:val="single" w:sz="4" w:space="0" w:color="000000"/>
            </w:tcBorders>
            <w:vAlign w:val="center"/>
          </w:tcPr>
          <w:p w14:paraId="15DE07DA" w14:textId="77777777" w:rsidR="006575A0" w:rsidRDefault="007443E2">
            <w:pPr>
              <w:ind w:firstLineChars="0" w:firstLine="0"/>
              <w:jc w:val="left"/>
            </w:pPr>
            <w:r>
              <w:t>1</w:t>
            </w:r>
            <w:r>
              <w:t>字节</w:t>
            </w:r>
          </w:p>
        </w:tc>
        <w:tc>
          <w:tcPr>
            <w:tcW w:w="4115" w:type="dxa"/>
            <w:tcBorders>
              <w:top w:val="single" w:sz="4" w:space="0" w:color="000000"/>
              <w:left w:val="single" w:sz="4" w:space="0" w:color="000000"/>
              <w:bottom w:val="single" w:sz="4" w:space="0" w:color="000000"/>
              <w:right w:val="single" w:sz="4" w:space="0" w:color="000000"/>
            </w:tcBorders>
            <w:vAlign w:val="center"/>
          </w:tcPr>
          <w:p w14:paraId="01DFE541" w14:textId="77777777" w:rsidR="006575A0" w:rsidRDefault="007443E2">
            <w:pPr>
              <w:ind w:firstLineChars="0" w:firstLine="0"/>
              <w:jc w:val="left"/>
            </w:pPr>
            <w:r>
              <w:t xml:space="preserve">Key_a :0x60 </w:t>
            </w:r>
            <w:r>
              <w:t>或</w:t>
            </w:r>
            <w:r>
              <w:t xml:space="preserve"> 0x00</w:t>
            </w:r>
          </w:p>
          <w:p w14:paraId="056AA4CA" w14:textId="77777777" w:rsidR="006575A0" w:rsidRDefault="007443E2">
            <w:pPr>
              <w:ind w:firstLineChars="0" w:firstLine="0"/>
              <w:jc w:val="left"/>
            </w:pPr>
            <w:r>
              <w:t xml:space="preserve">Key_b :0x61 </w:t>
            </w:r>
            <w:r>
              <w:t>或</w:t>
            </w:r>
            <w:r>
              <w:t xml:space="preserve"> 0x01</w:t>
            </w:r>
          </w:p>
        </w:tc>
      </w:tr>
      <w:tr w:rsidR="006575A0" w14:paraId="5BE08D71" w14:textId="77777777">
        <w:tc>
          <w:tcPr>
            <w:tcW w:w="2520" w:type="dxa"/>
            <w:tcBorders>
              <w:top w:val="single" w:sz="4" w:space="0" w:color="000000"/>
              <w:left w:val="single" w:sz="4" w:space="0" w:color="000000"/>
              <w:bottom w:val="single" w:sz="4" w:space="0" w:color="000000"/>
            </w:tcBorders>
            <w:vAlign w:val="center"/>
          </w:tcPr>
          <w:p w14:paraId="3448C6FE" w14:textId="77777777" w:rsidR="006575A0" w:rsidRDefault="007443E2">
            <w:pPr>
              <w:ind w:firstLineChars="0" w:firstLine="0"/>
              <w:jc w:val="left"/>
            </w:pPr>
            <w:r>
              <w:t>密钥存储区</w:t>
            </w:r>
            <w:r>
              <w:t>ID(</w:t>
            </w:r>
            <w:r>
              <w:t>接口芯片中</w:t>
            </w:r>
            <w:r>
              <w:t>)</w:t>
            </w:r>
          </w:p>
        </w:tc>
        <w:tc>
          <w:tcPr>
            <w:tcW w:w="1335" w:type="dxa"/>
            <w:tcBorders>
              <w:top w:val="single" w:sz="4" w:space="0" w:color="000000"/>
              <w:left w:val="single" w:sz="4" w:space="0" w:color="000000"/>
              <w:bottom w:val="single" w:sz="4" w:space="0" w:color="000000"/>
            </w:tcBorders>
            <w:vAlign w:val="center"/>
          </w:tcPr>
          <w:p w14:paraId="6706C1A2" w14:textId="77777777" w:rsidR="006575A0" w:rsidRDefault="007443E2">
            <w:pPr>
              <w:ind w:firstLineChars="0" w:firstLine="0"/>
              <w:jc w:val="left"/>
            </w:pPr>
            <w:r>
              <w:t>1</w:t>
            </w:r>
            <w:r>
              <w:t>字节</w:t>
            </w:r>
          </w:p>
        </w:tc>
        <w:tc>
          <w:tcPr>
            <w:tcW w:w="4115" w:type="dxa"/>
            <w:tcBorders>
              <w:top w:val="single" w:sz="4" w:space="0" w:color="000000"/>
              <w:left w:val="single" w:sz="4" w:space="0" w:color="000000"/>
              <w:bottom w:val="single" w:sz="4" w:space="0" w:color="000000"/>
              <w:right w:val="single" w:sz="4" w:space="0" w:color="000000"/>
            </w:tcBorders>
            <w:vAlign w:val="center"/>
          </w:tcPr>
          <w:p w14:paraId="093F4902" w14:textId="77777777" w:rsidR="006575A0" w:rsidRDefault="007443E2">
            <w:pPr>
              <w:ind w:firstLineChars="0" w:firstLine="0"/>
              <w:jc w:val="left"/>
            </w:pPr>
            <w:r>
              <w:t>0~15</w:t>
            </w:r>
          </w:p>
        </w:tc>
      </w:tr>
      <w:tr w:rsidR="006575A0" w14:paraId="71D584BD" w14:textId="77777777">
        <w:tc>
          <w:tcPr>
            <w:tcW w:w="2520" w:type="dxa"/>
            <w:tcBorders>
              <w:top w:val="single" w:sz="4" w:space="0" w:color="000000"/>
              <w:left w:val="single" w:sz="4" w:space="0" w:color="000000"/>
              <w:bottom w:val="single" w:sz="4" w:space="0" w:color="000000"/>
            </w:tcBorders>
            <w:vAlign w:val="center"/>
          </w:tcPr>
          <w:p w14:paraId="509F1F56" w14:textId="77777777" w:rsidR="006575A0" w:rsidRDefault="007443E2">
            <w:pPr>
              <w:ind w:firstLineChars="0" w:firstLine="0"/>
              <w:jc w:val="left"/>
            </w:pPr>
            <w:r>
              <w:t>密钥</w:t>
            </w:r>
            <w:r>
              <w:t>Data</w:t>
            </w:r>
          </w:p>
        </w:tc>
        <w:tc>
          <w:tcPr>
            <w:tcW w:w="1335" w:type="dxa"/>
            <w:tcBorders>
              <w:top w:val="single" w:sz="4" w:space="0" w:color="000000"/>
              <w:left w:val="single" w:sz="4" w:space="0" w:color="000000"/>
              <w:bottom w:val="single" w:sz="4" w:space="0" w:color="000000"/>
            </w:tcBorders>
            <w:vAlign w:val="center"/>
          </w:tcPr>
          <w:p w14:paraId="038206AE" w14:textId="77777777" w:rsidR="006575A0" w:rsidRDefault="007443E2">
            <w:pPr>
              <w:ind w:firstLineChars="0" w:firstLine="0"/>
              <w:jc w:val="left"/>
            </w:pPr>
            <w:r>
              <w:t>6</w:t>
            </w:r>
            <w:r>
              <w:t>字节</w:t>
            </w:r>
          </w:p>
        </w:tc>
        <w:tc>
          <w:tcPr>
            <w:tcW w:w="4115" w:type="dxa"/>
            <w:tcBorders>
              <w:top w:val="single" w:sz="4" w:space="0" w:color="000000"/>
              <w:left w:val="single" w:sz="4" w:space="0" w:color="000000"/>
              <w:bottom w:val="single" w:sz="4" w:space="0" w:color="000000"/>
              <w:right w:val="single" w:sz="4" w:space="0" w:color="000000"/>
            </w:tcBorders>
            <w:vAlign w:val="center"/>
          </w:tcPr>
          <w:p w14:paraId="2E46EBEC" w14:textId="77777777" w:rsidR="006575A0" w:rsidRDefault="006575A0">
            <w:pPr>
              <w:snapToGrid w:val="0"/>
              <w:ind w:firstLineChars="0" w:firstLine="0"/>
              <w:jc w:val="left"/>
            </w:pPr>
          </w:p>
        </w:tc>
      </w:tr>
    </w:tbl>
    <w:p w14:paraId="275235DB"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437"/>
        <w:gridCol w:w="1584"/>
        <w:gridCol w:w="3949"/>
      </w:tblGrid>
      <w:tr w:rsidR="006575A0" w14:paraId="76841B5C" w14:textId="77777777">
        <w:tc>
          <w:tcPr>
            <w:tcW w:w="2437" w:type="dxa"/>
            <w:tcBorders>
              <w:top w:val="single" w:sz="4" w:space="0" w:color="000000"/>
              <w:left w:val="single" w:sz="4" w:space="0" w:color="000000"/>
              <w:bottom w:val="single" w:sz="4" w:space="0" w:color="000000"/>
            </w:tcBorders>
          </w:tcPr>
          <w:p w14:paraId="17E8DB51" w14:textId="77777777" w:rsidR="006575A0" w:rsidRDefault="007443E2">
            <w:pPr>
              <w:ind w:firstLine="440"/>
              <w:jc w:val="center"/>
              <w:rPr>
                <w:bCs/>
                <w:color w:val="000000"/>
                <w:szCs w:val="21"/>
              </w:rPr>
            </w:pPr>
            <w:r>
              <w:rPr>
                <w:bCs/>
                <w:color w:val="000000"/>
                <w:szCs w:val="21"/>
              </w:rPr>
              <w:t>标识</w:t>
            </w:r>
          </w:p>
        </w:tc>
        <w:tc>
          <w:tcPr>
            <w:tcW w:w="1584" w:type="dxa"/>
            <w:tcBorders>
              <w:top w:val="single" w:sz="4" w:space="0" w:color="000000"/>
              <w:left w:val="single" w:sz="4" w:space="0" w:color="000000"/>
              <w:bottom w:val="single" w:sz="4" w:space="0" w:color="000000"/>
            </w:tcBorders>
          </w:tcPr>
          <w:p w14:paraId="5B327436"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tcPr>
          <w:p w14:paraId="39A127E4" w14:textId="77777777" w:rsidR="006575A0" w:rsidRDefault="007443E2">
            <w:pPr>
              <w:ind w:firstLine="440"/>
              <w:jc w:val="center"/>
              <w:rPr>
                <w:bCs/>
                <w:color w:val="000000"/>
                <w:szCs w:val="21"/>
              </w:rPr>
            </w:pPr>
            <w:r>
              <w:rPr>
                <w:bCs/>
                <w:color w:val="000000"/>
                <w:szCs w:val="21"/>
              </w:rPr>
              <w:t>说明</w:t>
            </w:r>
          </w:p>
        </w:tc>
      </w:tr>
      <w:tr w:rsidR="006575A0" w14:paraId="4E4F7332" w14:textId="77777777">
        <w:tc>
          <w:tcPr>
            <w:tcW w:w="2437" w:type="dxa"/>
            <w:vMerge w:val="restart"/>
            <w:tcBorders>
              <w:top w:val="single" w:sz="4" w:space="0" w:color="000000"/>
              <w:left w:val="single" w:sz="4" w:space="0" w:color="000000"/>
              <w:bottom w:val="single" w:sz="4" w:space="0" w:color="000000"/>
            </w:tcBorders>
            <w:vAlign w:val="center"/>
          </w:tcPr>
          <w:p w14:paraId="451A87D7" w14:textId="77777777" w:rsidR="006575A0" w:rsidRDefault="007443E2">
            <w:pPr>
              <w:ind w:firstLineChars="0" w:firstLine="0"/>
              <w:jc w:val="left"/>
            </w:pPr>
            <w:r>
              <w:t>status</w:t>
            </w:r>
          </w:p>
        </w:tc>
        <w:tc>
          <w:tcPr>
            <w:tcW w:w="1584" w:type="dxa"/>
            <w:tcBorders>
              <w:top w:val="single" w:sz="4" w:space="0" w:color="000000"/>
              <w:left w:val="single" w:sz="4" w:space="0" w:color="000000"/>
              <w:bottom w:val="single" w:sz="4" w:space="0" w:color="000000"/>
            </w:tcBorders>
            <w:vAlign w:val="center"/>
          </w:tcPr>
          <w:p w14:paraId="25DA20D8" w14:textId="77777777" w:rsidR="006575A0" w:rsidRDefault="007443E2">
            <w:pPr>
              <w:ind w:firstLineChars="0" w:firstLine="0"/>
              <w:jc w:val="left"/>
            </w:pPr>
            <w:r>
              <w:t>00H,00H</w:t>
            </w:r>
          </w:p>
        </w:tc>
        <w:tc>
          <w:tcPr>
            <w:tcW w:w="3949" w:type="dxa"/>
            <w:tcBorders>
              <w:top w:val="single" w:sz="4" w:space="0" w:color="000000"/>
              <w:left w:val="single" w:sz="4" w:space="0" w:color="000000"/>
              <w:bottom w:val="single" w:sz="4" w:space="0" w:color="000000"/>
              <w:right w:val="single" w:sz="4" w:space="0" w:color="000000"/>
            </w:tcBorders>
            <w:vAlign w:val="center"/>
          </w:tcPr>
          <w:p w14:paraId="3C2ABADD" w14:textId="77777777" w:rsidR="006575A0" w:rsidRDefault="007443E2">
            <w:pPr>
              <w:ind w:firstLineChars="0" w:firstLine="0"/>
              <w:jc w:val="left"/>
            </w:pPr>
            <w:r>
              <w:t>操作成功</w:t>
            </w:r>
          </w:p>
        </w:tc>
      </w:tr>
      <w:tr w:rsidR="006575A0" w14:paraId="779583E8" w14:textId="77777777">
        <w:tc>
          <w:tcPr>
            <w:tcW w:w="2437" w:type="dxa"/>
            <w:vMerge/>
            <w:tcBorders>
              <w:top w:val="single" w:sz="4" w:space="0" w:color="000000"/>
              <w:left w:val="single" w:sz="4" w:space="0" w:color="000000"/>
              <w:bottom w:val="single" w:sz="4" w:space="0" w:color="000000"/>
            </w:tcBorders>
            <w:vAlign w:val="center"/>
          </w:tcPr>
          <w:p w14:paraId="590326DF" w14:textId="77777777" w:rsidR="006575A0" w:rsidRDefault="006575A0">
            <w:pPr>
              <w:ind w:firstLineChars="0" w:firstLine="0"/>
              <w:jc w:val="left"/>
            </w:pPr>
          </w:p>
        </w:tc>
        <w:tc>
          <w:tcPr>
            <w:tcW w:w="1584" w:type="dxa"/>
            <w:tcBorders>
              <w:top w:val="single" w:sz="4" w:space="0" w:color="000000"/>
              <w:left w:val="single" w:sz="4" w:space="0" w:color="000000"/>
              <w:bottom w:val="single" w:sz="4" w:space="0" w:color="000000"/>
            </w:tcBorders>
            <w:vAlign w:val="center"/>
          </w:tcPr>
          <w:p w14:paraId="68F70D74" w14:textId="77777777" w:rsidR="006575A0" w:rsidRDefault="007443E2">
            <w:pPr>
              <w:ind w:firstLineChars="0" w:firstLine="0"/>
              <w:jc w:val="left"/>
            </w:pPr>
            <w:r>
              <w:t>00H,01H</w:t>
            </w:r>
          </w:p>
        </w:tc>
        <w:tc>
          <w:tcPr>
            <w:tcW w:w="3949" w:type="dxa"/>
            <w:tcBorders>
              <w:top w:val="single" w:sz="4" w:space="0" w:color="000000"/>
              <w:left w:val="single" w:sz="4" w:space="0" w:color="000000"/>
              <w:bottom w:val="single" w:sz="4" w:space="0" w:color="000000"/>
              <w:right w:val="single" w:sz="4" w:space="0" w:color="000000"/>
            </w:tcBorders>
            <w:vAlign w:val="center"/>
          </w:tcPr>
          <w:p w14:paraId="68CC102D" w14:textId="77777777" w:rsidR="006575A0" w:rsidRDefault="007443E2">
            <w:pPr>
              <w:ind w:firstLineChars="0" w:firstLine="0"/>
              <w:jc w:val="left"/>
            </w:pPr>
            <w:r>
              <w:t>输入参数非法</w:t>
            </w:r>
          </w:p>
        </w:tc>
      </w:tr>
      <w:tr w:rsidR="006575A0" w14:paraId="10B0F46B" w14:textId="77777777">
        <w:tc>
          <w:tcPr>
            <w:tcW w:w="2437" w:type="dxa"/>
            <w:vMerge/>
            <w:tcBorders>
              <w:top w:val="single" w:sz="4" w:space="0" w:color="000000"/>
              <w:left w:val="single" w:sz="4" w:space="0" w:color="000000"/>
              <w:bottom w:val="single" w:sz="4" w:space="0" w:color="000000"/>
            </w:tcBorders>
            <w:vAlign w:val="center"/>
          </w:tcPr>
          <w:p w14:paraId="3DF25B42" w14:textId="77777777" w:rsidR="006575A0" w:rsidRDefault="006575A0">
            <w:pPr>
              <w:ind w:firstLineChars="0" w:firstLine="0"/>
              <w:jc w:val="left"/>
            </w:pPr>
          </w:p>
        </w:tc>
        <w:tc>
          <w:tcPr>
            <w:tcW w:w="1584" w:type="dxa"/>
            <w:tcBorders>
              <w:top w:val="single" w:sz="4" w:space="0" w:color="000000"/>
              <w:left w:val="single" w:sz="4" w:space="0" w:color="000000"/>
              <w:bottom w:val="single" w:sz="4" w:space="0" w:color="000000"/>
            </w:tcBorders>
            <w:vAlign w:val="center"/>
          </w:tcPr>
          <w:p w14:paraId="15A3D61C" w14:textId="77777777" w:rsidR="006575A0" w:rsidRDefault="007443E2">
            <w:pPr>
              <w:ind w:firstLineChars="0" w:firstLine="0"/>
              <w:jc w:val="left"/>
            </w:pPr>
            <w:r>
              <w:t>30H,XX</w:t>
            </w:r>
          </w:p>
        </w:tc>
        <w:tc>
          <w:tcPr>
            <w:tcW w:w="3949" w:type="dxa"/>
            <w:tcBorders>
              <w:top w:val="single" w:sz="4" w:space="0" w:color="000000"/>
              <w:left w:val="single" w:sz="4" w:space="0" w:color="000000"/>
              <w:bottom w:val="single" w:sz="4" w:space="0" w:color="000000"/>
              <w:right w:val="single" w:sz="4" w:space="0" w:color="000000"/>
            </w:tcBorders>
            <w:vAlign w:val="center"/>
          </w:tcPr>
          <w:p w14:paraId="4959AF90" w14:textId="77777777" w:rsidR="006575A0" w:rsidRDefault="007443E2">
            <w:pPr>
              <w:ind w:firstLineChars="0" w:firstLine="0"/>
              <w:jc w:val="left"/>
            </w:pPr>
            <w:r>
              <w:t>XX</w:t>
            </w:r>
            <w:r>
              <w:t>值查看</w:t>
            </w:r>
            <w:hyperlink w:anchor="_附录_E_" w:history="1">
              <w:r>
                <w:rPr>
                  <w:color w:val="0070C0"/>
                  <w:u w:val="words"/>
                </w:rPr>
                <w:t>错误码</w:t>
              </w:r>
            </w:hyperlink>
          </w:p>
        </w:tc>
      </w:tr>
    </w:tbl>
    <w:p w14:paraId="6F9D5CD3" w14:textId="77777777" w:rsidR="006575A0" w:rsidRDefault="006575A0">
      <w:pPr>
        <w:ind w:firstLine="440"/>
        <w:rPr>
          <w:lang w:eastAsia="zh-CN"/>
        </w:rPr>
      </w:pPr>
    </w:p>
    <w:p w14:paraId="02FEEE16" w14:textId="77777777" w:rsidR="006575A0" w:rsidRDefault="007443E2">
      <w:pPr>
        <w:ind w:firstLine="440"/>
        <w:rPr>
          <w:lang w:eastAsia="zh-CN"/>
        </w:rPr>
      </w:pPr>
      <w:r>
        <w:rPr>
          <w:rFonts w:hint="eastAsia"/>
          <w:lang w:eastAsia="zh-CN"/>
        </w:rPr>
        <w:t>示例：</w:t>
      </w:r>
    </w:p>
    <w:p w14:paraId="090076F8" w14:textId="77777777" w:rsidR="006575A0" w:rsidRDefault="007443E2">
      <w:pPr>
        <w:ind w:leftChars="200" w:left="440" w:firstLine="440"/>
        <w:rPr>
          <w:lang w:eastAsia="zh-CN"/>
        </w:rPr>
      </w:pPr>
      <w:r>
        <w:rPr>
          <w:rFonts w:hint="eastAsia"/>
          <w:lang w:eastAsia="zh-CN"/>
        </w:rPr>
        <w:t>发送指令：</w:t>
      </w:r>
      <w:r>
        <w:rPr>
          <w:lang w:eastAsia="zh-CN"/>
        </w:rPr>
        <w:t>02 00 0A 33 23 00 00 01 02 03 04 05 06 17 03</w:t>
      </w:r>
    </w:p>
    <w:p w14:paraId="71E0CBAE" w14:textId="77777777" w:rsidR="006575A0" w:rsidRDefault="007443E2">
      <w:pPr>
        <w:ind w:left="440" w:firstLine="440"/>
        <w:rPr>
          <w:lang w:eastAsia="zh-CN"/>
        </w:rPr>
      </w:pPr>
      <w:r>
        <w:rPr>
          <w:rFonts w:hint="eastAsia"/>
          <w:lang w:eastAsia="zh-CN"/>
        </w:rPr>
        <w:t>指令说明：</w:t>
      </w:r>
      <w:r>
        <w:rPr>
          <w:rFonts w:hint="eastAsia"/>
          <w:lang w:eastAsia="zh-CN"/>
        </w:rPr>
        <w:t>key</w:t>
      </w:r>
      <w:r>
        <w:rPr>
          <w:rFonts w:hint="eastAsia"/>
          <w:lang w:eastAsia="zh-CN"/>
        </w:rPr>
        <w:tab/>
      </w:r>
      <w:r>
        <w:rPr>
          <w:rFonts w:hint="eastAsia"/>
          <w:lang w:eastAsia="zh-CN"/>
        </w:rPr>
        <w:t>：</w:t>
      </w:r>
      <w:r>
        <w:rPr>
          <w:rFonts w:hint="eastAsia"/>
          <w:lang w:eastAsia="zh-CN"/>
        </w:rPr>
        <w:t>00</w:t>
      </w:r>
    </w:p>
    <w:p w14:paraId="57F2BCE6" w14:textId="77777777" w:rsidR="006575A0" w:rsidRDefault="007443E2">
      <w:pPr>
        <w:ind w:left="440" w:firstLine="440"/>
        <w:rPr>
          <w:lang w:eastAsia="zh-CN"/>
        </w:rPr>
      </w:pPr>
      <w:r>
        <w:rPr>
          <w:rFonts w:hint="eastAsia"/>
          <w:lang w:eastAsia="zh-CN"/>
        </w:rPr>
        <w:tab/>
      </w:r>
      <w:r>
        <w:rPr>
          <w:rFonts w:hint="eastAsia"/>
          <w:lang w:eastAsia="zh-CN"/>
        </w:rPr>
        <w:tab/>
        <w:t xml:space="preserve">    ID</w:t>
      </w:r>
      <w:r>
        <w:rPr>
          <w:rFonts w:hint="eastAsia"/>
          <w:lang w:eastAsia="zh-CN"/>
        </w:rPr>
        <w:tab/>
      </w:r>
      <w:r>
        <w:rPr>
          <w:rFonts w:hint="eastAsia"/>
          <w:lang w:eastAsia="zh-CN"/>
        </w:rPr>
        <w:t>：</w:t>
      </w:r>
      <w:r>
        <w:rPr>
          <w:rFonts w:hint="eastAsia"/>
          <w:lang w:eastAsia="zh-CN"/>
        </w:rPr>
        <w:t>00</w:t>
      </w:r>
    </w:p>
    <w:p w14:paraId="1645A770" w14:textId="77777777" w:rsidR="006575A0" w:rsidRDefault="007443E2">
      <w:pPr>
        <w:ind w:left="440" w:firstLine="440"/>
        <w:rPr>
          <w:lang w:eastAsia="zh-CN"/>
        </w:rPr>
      </w:pPr>
      <w:r>
        <w:rPr>
          <w:rFonts w:hint="eastAsia"/>
          <w:lang w:eastAsia="zh-CN"/>
        </w:rPr>
        <w:t xml:space="preserve"> </w:t>
      </w:r>
      <w:r>
        <w:rPr>
          <w:rFonts w:hint="eastAsia"/>
          <w:lang w:eastAsia="zh-CN"/>
        </w:rPr>
        <w:tab/>
      </w:r>
      <w:r>
        <w:rPr>
          <w:rFonts w:hint="eastAsia"/>
          <w:lang w:eastAsia="zh-CN"/>
        </w:rPr>
        <w:tab/>
        <w:t xml:space="preserve">    Data</w:t>
      </w:r>
      <w:r>
        <w:rPr>
          <w:rFonts w:hint="eastAsia"/>
          <w:lang w:eastAsia="zh-CN"/>
        </w:rPr>
        <w:tab/>
      </w:r>
      <w:r>
        <w:rPr>
          <w:rFonts w:hint="eastAsia"/>
          <w:lang w:eastAsia="zh-CN"/>
        </w:rPr>
        <w:t>：</w:t>
      </w:r>
      <w:r>
        <w:rPr>
          <w:lang w:eastAsia="zh-CN"/>
        </w:rPr>
        <w:t>01 02 03 04 05 06</w:t>
      </w:r>
    </w:p>
    <w:p w14:paraId="09352C0A"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57E71F86" w14:textId="77777777" w:rsidR="006575A0" w:rsidRDefault="007443E2">
      <w:pPr>
        <w:ind w:leftChars="200" w:left="440" w:firstLine="440"/>
        <w:rPr>
          <w:lang w:eastAsia="zh-CN"/>
        </w:rPr>
      </w:pPr>
      <w:r>
        <w:rPr>
          <w:rFonts w:hint="eastAsia"/>
          <w:lang w:eastAsia="zh-CN"/>
        </w:rPr>
        <w:t>返回值说明：操作成功</w:t>
      </w:r>
    </w:p>
    <w:p w14:paraId="58B131BE" w14:textId="77777777" w:rsidR="006575A0" w:rsidRDefault="006575A0">
      <w:pPr>
        <w:ind w:firstLine="440"/>
        <w:rPr>
          <w:lang w:eastAsia="zh-CN"/>
        </w:rPr>
      </w:pPr>
    </w:p>
    <w:p w14:paraId="20CE2C9A" w14:textId="77777777" w:rsidR="006575A0" w:rsidRDefault="007443E2">
      <w:pPr>
        <w:pStyle w:val="3"/>
        <w:numPr>
          <w:ilvl w:val="1"/>
          <w:numId w:val="12"/>
        </w:numPr>
        <w:rPr>
          <w:lang w:eastAsia="zh-CN"/>
        </w:rPr>
      </w:pPr>
      <w:bookmarkStart w:id="115" w:name="_Toc10636225"/>
      <w:r>
        <w:t>加载密钥（</w:t>
      </w:r>
      <w:r>
        <w:t>0x33 0x24</w:t>
      </w:r>
      <w:r>
        <w:t>）</w:t>
      </w:r>
      <w:bookmarkEnd w:id="115"/>
    </w:p>
    <w:p w14:paraId="2091DCF9" w14:textId="77777777" w:rsidR="006575A0" w:rsidRDefault="007443E2">
      <w:pPr>
        <w:ind w:firstLine="440"/>
        <w:rPr>
          <w:lang w:eastAsia="zh-CN"/>
        </w:rPr>
      </w:pPr>
      <w:r>
        <w:rPr>
          <w:rFonts w:hint="eastAsia"/>
          <w:lang w:eastAsia="zh-CN"/>
        </w:rPr>
        <w:t>0x33+0x24+key</w:t>
      </w:r>
      <w:r>
        <w:rPr>
          <w:rFonts w:hint="eastAsia"/>
          <w:lang w:eastAsia="zh-CN"/>
        </w:rPr>
        <w:t>模式</w:t>
      </w:r>
      <w:r>
        <w:rPr>
          <w:rFonts w:hint="eastAsia"/>
          <w:lang w:eastAsia="zh-CN"/>
        </w:rPr>
        <w:t>M+</w:t>
      </w:r>
      <w:r>
        <w:rPr>
          <w:rFonts w:hint="eastAsia"/>
          <w:lang w:eastAsia="zh-CN"/>
        </w:rPr>
        <w:t>密钥存储区</w:t>
      </w:r>
      <w:r>
        <w:rPr>
          <w:rFonts w:hint="eastAsia"/>
          <w:lang w:eastAsia="zh-CN"/>
        </w:rPr>
        <w:t>ID</w:t>
      </w:r>
      <w:r>
        <w:t>（</w:t>
      </w:r>
      <w:r>
        <w:t>0x33 0x24</w:t>
      </w:r>
      <w:r>
        <w:rPr>
          <w:rFonts w:hint="eastAsia"/>
          <w:lang w:eastAsia="zh-CN"/>
        </w:rPr>
        <w:t xml:space="preserve">  M  ID</w:t>
      </w:r>
      <w:r>
        <w:t>）</w:t>
      </w:r>
    </w:p>
    <w:p w14:paraId="16D70BCF" w14:textId="77777777" w:rsidR="006575A0" w:rsidRDefault="007443E2">
      <w:pPr>
        <w:ind w:firstLine="440"/>
        <w:rPr>
          <w:lang w:eastAsia="zh-CN"/>
        </w:rPr>
      </w:pPr>
      <w:r>
        <w:rPr>
          <w:rFonts w:hint="eastAsia"/>
          <w:lang w:eastAsia="zh-CN"/>
        </w:rPr>
        <w:t>功能：加载密钥</w:t>
      </w:r>
    </w:p>
    <w:p w14:paraId="52ECC563" w14:textId="77777777" w:rsidR="006575A0" w:rsidRDefault="006575A0">
      <w:pPr>
        <w:ind w:firstLine="440"/>
        <w:rPr>
          <w:lang w:eastAsia="zh-CN"/>
        </w:rPr>
      </w:pPr>
    </w:p>
    <w:p w14:paraId="605D41DA"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1529"/>
        <w:gridCol w:w="4115"/>
      </w:tblGrid>
      <w:tr w:rsidR="006575A0" w14:paraId="7F17BFE9" w14:textId="77777777">
        <w:tc>
          <w:tcPr>
            <w:tcW w:w="2326" w:type="dxa"/>
            <w:tcBorders>
              <w:top w:val="single" w:sz="4" w:space="0" w:color="000000"/>
              <w:left w:val="single" w:sz="4" w:space="0" w:color="000000"/>
              <w:bottom w:val="single" w:sz="4" w:space="0" w:color="000000"/>
            </w:tcBorders>
            <w:shd w:val="clear" w:color="auto" w:fill="D8D8D8"/>
          </w:tcPr>
          <w:p w14:paraId="74B42EB2" w14:textId="77777777" w:rsidR="006575A0" w:rsidRDefault="007443E2">
            <w:pPr>
              <w:ind w:firstLine="440"/>
              <w:jc w:val="center"/>
              <w:rPr>
                <w:bCs/>
                <w:color w:val="000000"/>
                <w:szCs w:val="21"/>
              </w:rPr>
            </w:pPr>
            <w:r>
              <w:rPr>
                <w:bCs/>
                <w:color w:val="000000"/>
                <w:szCs w:val="21"/>
              </w:rPr>
              <w:t>标识</w:t>
            </w:r>
          </w:p>
        </w:tc>
        <w:tc>
          <w:tcPr>
            <w:tcW w:w="1529" w:type="dxa"/>
            <w:tcBorders>
              <w:top w:val="single" w:sz="4" w:space="0" w:color="000000"/>
              <w:left w:val="single" w:sz="4" w:space="0" w:color="000000"/>
              <w:bottom w:val="single" w:sz="4" w:space="0" w:color="000000"/>
            </w:tcBorders>
            <w:shd w:val="clear" w:color="auto" w:fill="D8D8D8"/>
          </w:tcPr>
          <w:p w14:paraId="3F704F16" w14:textId="77777777" w:rsidR="006575A0" w:rsidRDefault="007443E2">
            <w:pPr>
              <w:ind w:firstLine="440"/>
              <w:jc w:val="center"/>
              <w:rPr>
                <w:bCs/>
                <w:color w:val="000000"/>
                <w:szCs w:val="21"/>
              </w:rPr>
            </w:pPr>
            <w:r>
              <w:rPr>
                <w:bCs/>
                <w:color w:val="000000"/>
                <w:szCs w:val="21"/>
              </w:rPr>
              <w:t>内容</w:t>
            </w:r>
          </w:p>
        </w:tc>
        <w:tc>
          <w:tcPr>
            <w:tcW w:w="4115" w:type="dxa"/>
            <w:tcBorders>
              <w:top w:val="single" w:sz="4" w:space="0" w:color="000000"/>
              <w:left w:val="single" w:sz="4" w:space="0" w:color="000000"/>
              <w:bottom w:val="single" w:sz="4" w:space="0" w:color="000000"/>
              <w:right w:val="single" w:sz="4" w:space="0" w:color="000000"/>
            </w:tcBorders>
            <w:shd w:val="clear" w:color="auto" w:fill="D8D8D8"/>
          </w:tcPr>
          <w:p w14:paraId="5296D289" w14:textId="77777777" w:rsidR="006575A0" w:rsidRDefault="007443E2">
            <w:pPr>
              <w:ind w:firstLine="440"/>
              <w:jc w:val="center"/>
              <w:rPr>
                <w:bCs/>
                <w:color w:val="000000"/>
                <w:szCs w:val="21"/>
              </w:rPr>
            </w:pPr>
            <w:r>
              <w:rPr>
                <w:bCs/>
                <w:color w:val="000000"/>
                <w:szCs w:val="21"/>
              </w:rPr>
              <w:t>说明</w:t>
            </w:r>
          </w:p>
        </w:tc>
      </w:tr>
      <w:tr w:rsidR="006575A0" w14:paraId="3CBD93F2" w14:textId="77777777">
        <w:tc>
          <w:tcPr>
            <w:tcW w:w="2326" w:type="dxa"/>
            <w:tcBorders>
              <w:top w:val="single" w:sz="4" w:space="0" w:color="000000"/>
              <w:left w:val="single" w:sz="4" w:space="0" w:color="000000"/>
              <w:bottom w:val="single" w:sz="4" w:space="0" w:color="000000"/>
            </w:tcBorders>
            <w:vAlign w:val="center"/>
          </w:tcPr>
          <w:p w14:paraId="4D2A4E4C" w14:textId="77777777" w:rsidR="006575A0" w:rsidRDefault="007443E2">
            <w:pPr>
              <w:ind w:firstLineChars="0" w:firstLine="0"/>
              <w:jc w:val="left"/>
            </w:pPr>
            <w:r>
              <w:t>CommandH</w:t>
            </w:r>
          </w:p>
        </w:tc>
        <w:tc>
          <w:tcPr>
            <w:tcW w:w="1529" w:type="dxa"/>
            <w:tcBorders>
              <w:top w:val="single" w:sz="4" w:space="0" w:color="000000"/>
              <w:left w:val="single" w:sz="4" w:space="0" w:color="000000"/>
              <w:bottom w:val="single" w:sz="4" w:space="0" w:color="000000"/>
            </w:tcBorders>
            <w:vAlign w:val="center"/>
          </w:tcPr>
          <w:p w14:paraId="6B0A8ECD" w14:textId="77777777" w:rsidR="006575A0" w:rsidRDefault="007443E2">
            <w:pPr>
              <w:ind w:firstLineChars="0" w:firstLine="0"/>
              <w:jc w:val="left"/>
            </w:pPr>
            <w:r>
              <w:t>0x33</w:t>
            </w:r>
          </w:p>
        </w:tc>
        <w:tc>
          <w:tcPr>
            <w:tcW w:w="4115" w:type="dxa"/>
            <w:tcBorders>
              <w:top w:val="single" w:sz="4" w:space="0" w:color="000000"/>
              <w:left w:val="single" w:sz="4" w:space="0" w:color="000000"/>
              <w:bottom w:val="single" w:sz="4" w:space="0" w:color="000000"/>
              <w:right w:val="single" w:sz="4" w:space="0" w:color="000000"/>
            </w:tcBorders>
            <w:vAlign w:val="center"/>
          </w:tcPr>
          <w:p w14:paraId="0F153C78" w14:textId="77777777" w:rsidR="006575A0" w:rsidRDefault="007443E2">
            <w:pPr>
              <w:ind w:firstLineChars="0" w:firstLine="0"/>
              <w:jc w:val="left"/>
            </w:pPr>
            <w:r>
              <w:t>卡片操作类别</w:t>
            </w:r>
          </w:p>
        </w:tc>
      </w:tr>
      <w:tr w:rsidR="006575A0" w14:paraId="276154E7" w14:textId="77777777">
        <w:tc>
          <w:tcPr>
            <w:tcW w:w="2326" w:type="dxa"/>
            <w:tcBorders>
              <w:top w:val="single" w:sz="4" w:space="0" w:color="000000"/>
              <w:left w:val="single" w:sz="4" w:space="0" w:color="000000"/>
              <w:bottom w:val="single" w:sz="4" w:space="0" w:color="000000"/>
            </w:tcBorders>
            <w:vAlign w:val="center"/>
          </w:tcPr>
          <w:p w14:paraId="4FE18846" w14:textId="77777777" w:rsidR="006575A0" w:rsidRDefault="007443E2">
            <w:pPr>
              <w:ind w:firstLineChars="0" w:firstLine="0"/>
              <w:jc w:val="left"/>
            </w:pPr>
            <w:r>
              <w:t>CommandL</w:t>
            </w:r>
          </w:p>
        </w:tc>
        <w:tc>
          <w:tcPr>
            <w:tcW w:w="1529" w:type="dxa"/>
            <w:tcBorders>
              <w:top w:val="single" w:sz="4" w:space="0" w:color="000000"/>
              <w:left w:val="single" w:sz="4" w:space="0" w:color="000000"/>
              <w:bottom w:val="single" w:sz="4" w:space="0" w:color="000000"/>
            </w:tcBorders>
            <w:vAlign w:val="center"/>
          </w:tcPr>
          <w:p w14:paraId="1A35CBB6" w14:textId="77777777" w:rsidR="006575A0" w:rsidRDefault="007443E2">
            <w:pPr>
              <w:ind w:firstLineChars="0" w:firstLine="0"/>
              <w:jc w:val="left"/>
            </w:pPr>
            <w:r>
              <w:t>0x24</w:t>
            </w:r>
          </w:p>
        </w:tc>
        <w:tc>
          <w:tcPr>
            <w:tcW w:w="4115" w:type="dxa"/>
            <w:tcBorders>
              <w:top w:val="single" w:sz="4" w:space="0" w:color="000000"/>
              <w:left w:val="single" w:sz="4" w:space="0" w:color="000000"/>
              <w:bottom w:val="single" w:sz="4" w:space="0" w:color="000000"/>
              <w:right w:val="single" w:sz="4" w:space="0" w:color="000000"/>
            </w:tcBorders>
            <w:vAlign w:val="center"/>
          </w:tcPr>
          <w:p w14:paraId="1CD4B646" w14:textId="77777777" w:rsidR="006575A0" w:rsidRDefault="007443E2">
            <w:pPr>
              <w:ind w:firstLineChars="0" w:firstLine="0"/>
              <w:jc w:val="left"/>
            </w:pPr>
            <w:r>
              <w:t>加载密钥命令代码</w:t>
            </w:r>
          </w:p>
        </w:tc>
      </w:tr>
      <w:tr w:rsidR="006575A0" w14:paraId="72094A4C" w14:textId="77777777">
        <w:tc>
          <w:tcPr>
            <w:tcW w:w="2326" w:type="dxa"/>
            <w:tcBorders>
              <w:top w:val="single" w:sz="4" w:space="0" w:color="000000"/>
              <w:left w:val="single" w:sz="4" w:space="0" w:color="000000"/>
              <w:bottom w:val="single" w:sz="4" w:space="0" w:color="000000"/>
            </w:tcBorders>
            <w:vAlign w:val="center"/>
          </w:tcPr>
          <w:p w14:paraId="5C02E19B" w14:textId="77777777" w:rsidR="006575A0" w:rsidRDefault="007443E2">
            <w:pPr>
              <w:ind w:firstLineChars="0" w:firstLine="0"/>
              <w:jc w:val="left"/>
            </w:pPr>
            <w:r>
              <w:t>key</w:t>
            </w:r>
            <w:r>
              <w:t>模式</w:t>
            </w:r>
            <w:r>
              <w:t>M</w:t>
            </w:r>
          </w:p>
        </w:tc>
        <w:tc>
          <w:tcPr>
            <w:tcW w:w="1529" w:type="dxa"/>
            <w:tcBorders>
              <w:top w:val="single" w:sz="4" w:space="0" w:color="000000"/>
              <w:left w:val="single" w:sz="4" w:space="0" w:color="000000"/>
              <w:bottom w:val="single" w:sz="4" w:space="0" w:color="000000"/>
            </w:tcBorders>
            <w:vAlign w:val="center"/>
          </w:tcPr>
          <w:p w14:paraId="7595E048" w14:textId="77777777" w:rsidR="006575A0" w:rsidRDefault="007443E2">
            <w:pPr>
              <w:ind w:firstLineChars="0" w:firstLine="0"/>
              <w:jc w:val="left"/>
            </w:pPr>
            <w:r>
              <w:t>1</w:t>
            </w:r>
            <w:r>
              <w:t>字节</w:t>
            </w:r>
          </w:p>
        </w:tc>
        <w:tc>
          <w:tcPr>
            <w:tcW w:w="4115" w:type="dxa"/>
            <w:tcBorders>
              <w:top w:val="single" w:sz="4" w:space="0" w:color="000000"/>
              <w:left w:val="single" w:sz="4" w:space="0" w:color="000000"/>
              <w:bottom w:val="single" w:sz="4" w:space="0" w:color="000000"/>
              <w:right w:val="single" w:sz="4" w:space="0" w:color="000000"/>
            </w:tcBorders>
            <w:vAlign w:val="center"/>
          </w:tcPr>
          <w:p w14:paraId="11CA165B" w14:textId="77777777" w:rsidR="006575A0" w:rsidRDefault="007443E2">
            <w:pPr>
              <w:ind w:firstLineChars="0" w:firstLine="0"/>
              <w:jc w:val="left"/>
            </w:pPr>
            <w:r>
              <w:t>Key_a :0x60</w:t>
            </w:r>
            <w:r>
              <w:t>或</w:t>
            </w:r>
            <w:r>
              <w:t>0x00</w:t>
            </w:r>
          </w:p>
          <w:p w14:paraId="10C85FA0" w14:textId="77777777" w:rsidR="006575A0" w:rsidRDefault="007443E2">
            <w:pPr>
              <w:ind w:firstLineChars="0" w:firstLine="0"/>
              <w:jc w:val="left"/>
            </w:pPr>
            <w:r>
              <w:t>Key_b :0x61</w:t>
            </w:r>
            <w:r>
              <w:t>或</w:t>
            </w:r>
            <w:r>
              <w:t>0x01</w:t>
            </w:r>
          </w:p>
        </w:tc>
      </w:tr>
      <w:tr w:rsidR="006575A0" w14:paraId="0C69EBE2" w14:textId="77777777">
        <w:tc>
          <w:tcPr>
            <w:tcW w:w="2326" w:type="dxa"/>
            <w:tcBorders>
              <w:top w:val="single" w:sz="4" w:space="0" w:color="000000"/>
              <w:left w:val="single" w:sz="4" w:space="0" w:color="000000"/>
              <w:bottom w:val="single" w:sz="4" w:space="0" w:color="000000"/>
            </w:tcBorders>
            <w:vAlign w:val="center"/>
          </w:tcPr>
          <w:p w14:paraId="69744942" w14:textId="77777777" w:rsidR="006575A0" w:rsidRDefault="007443E2">
            <w:pPr>
              <w:ind w:firstLineChars="0" w:firstLine="0"/>
              <w:jc w:val="left"/>
            </w:pPr>
            <w:r>
              <w:t>密钥存储区</w:t>
            </w:r>
            <w:r>
              <w:t>ID</w:t>
            </w:r>
          </w:p>
        </w:tc>
        <w:tc>
          <w:tcPr>
            <w:tcW w:w="1529" w:type="dxa"/>
            <w:tcBorders>
              <w:top w:val="single" w:sz="4" w:space="0" w:color="000000"/>
              <w:left w:val="single" w:sz="4" w:space="0" w:color="000000"/>
              <w:bottom w:val="single" w:sz="4" w:space="0" w:color="000000"/>
            </w:tcBorders>
            <w:vAlign w:val="center"/>
          </w:tcPr>
          <w:p w14:paraId="2D2B485D" w14:textId="77777777" w:rsidR="006575A0" w:rsidRDefault="007443E2">
            <w:pPr>
              <w:ind w:firstLineChars="0" w:firstLine="0"/>
              <w:jc w:val="left"/>
            </w:pPr>
            <w:r>
              <w:t>1</w:t>
            </w:r>
            <w:r>
              <w:t>字节</w:t>
            </w:r>
          </w:p>
        </w:tc>
        <w:tc>
          <w:tcPr>
            <w:tcW w:w="4115" w:type="dxa"/>
            <w:tcBorders>
              <w:top w:val="single" w:sz="4" w:space="0" w:color="000000"/>
              <w:left w:val="single" w:sz="4" w:space="0" w:color="000000"/>
              <w:bottom w:val="single" w:sz="4" w:space="0" w:color="000000"/>
              <w:right w:val="single" w:sz="4" w:space="0" w:color="000000"/>
            </w:tcBorders>
            <w:vAlign w:val="center"/>
          </w:tcPr>
          <w:p w14:paraId="7083D406" w14:textId="77777777" w:rsidR="006575A0" w:rsidRDefault="007443E2">
            <w:pPr>
              <w:ind w:firstLineChars="0" w:firstLine="0"/>
              <w:jc w:val="left"/>
            </w:pPr>
            <w:r>
              <w:t>0~15</w:t>
            </w:r>
          </w:p>
        </w:tc>
      </w:tr>
    </w:tbl>
    <w:p w14:paraId="568B00C3"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295"/>
        <w:gridCol w:w="1585"/>
        <w:gridCol w:w="4090"/>
      </w:tblGrid>
      <w:tr w:rsidR="006575A0" w14:paraId="02C3FB3C" w14:textId="77777777">
        <w:tc>
          <w:tcPr>
            <w:tcW w:w="2295" w:type="dxa"/>
            <w:tcBorders>
              <w:top w:val="single" w:sz="4" w:space="0" w:color="000000"/>
              <w:left w:val="single" w:sz="4" w:space="0" w:color="000000"/>
              <w:bottom w:val="single" w:sz="4" w:space="0" w:color="000000"/>
            </w:tcBorders>
          </w:tcPr>
          <w:p w14:paraId="2DA91381"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4A5E0D76"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15373A4B" w14:textId="77777777" w:rsidR="006575A0" w:rsidRDefault="007443E2">
            <w:pPr>
              <w:ind w:firstLine="440"/>
              <w:jc w:val="center"/>
              <w:rPr>
                <w:bCs/>
                <w:color w:val="000000"/>
                <w:szCs w:val="21"/>
              </w:rPr>
            </w:pPr>
            <w:r>
              <w:rPr>
                <w:bCs/>
                <w:color w:val="000000"/>
                <w:szCs w:val="21"/>
              </w:rPr>
              <w:t>说明</w:t>
            </w:r>
          </w:p>
        </w:tc>
      </w:tr>
      <w:tr w:rsidR="006575A0" w14:paraId="37B14E22" w14:textId="77777777">
        <w:tc>
          <w:tcPr>
            <w:tcW w:w="2295" w:type="dxa"/>
            <w:vMerge w:val="restart"/>
            <w:tcBorders>
              <w:top w:val="single" w:sz="4" w:space="0" w:color="000000"/>
              <w:left w:val="single" w:sz="4" w:space="0" w:color="000000"/>
              <w:bottom w:val="single" w:sz="4" w:space="0" w:color="000000"/>
            </w:tcBorders>
            <w:vAlign w:val="center"/>
          </w:tcPr>
          <w:p w14:paraId="3389D1D0" w14:textId="77777777" w:rsidR="006575A0" w:rsidRDefault="007443E2">
            <w:pPr>
              <w:ind w:firstLineChars="0" w:firstLine="0"/>
              <w:jc w:val="left"/>
            </w:pPr>
            <w:r>
              <w:t>status</w:t>
            </w:r>
          </w:p>
        </w:tc>
        <w:tc>
          <w:tcPr>
            <w:tcW w:w="1585" w:type="dxa"/>
            <w:tcBorders>
              <w:top w:val="single" w:sz="4" w:space="0" w:color="000000"/>
              <w:left w:val="single" w:sz="4" w:space="0" w:color="000000"/>
              <w:bottom w:val="single" w:sz="4" w:space="0" w:color="000000"/>
            </w:tcBorders>
            <w:vAlign w:val="center"/>
          </w:tcPr>
          <w:p w14:paraId="4942E810" w14:textId="77777777" w:rsidR="006575A0" w:rsidRDefault="007443E2">
            <w:pPr>
              <w:ind w:firstLineChars="0" w:firstLine="0"/>
              <w:jc w:val="left"/>
            </w:pPr>
            <w:r>
              <w:t>00H,00H</w:t>
            </w:r>
          </w:p>
        </w:tc>
        <w:tc>
          <w:tcPr>
            <w:tcW w:w="4090" w:type="dxa"/>
            <w:tcBorders>
              <w:top w:val="single" w:sz="4" w:space="0" w:color="000000"/>
              <w:left w:val="single" w:sz="4" w:space="0" w:color="000000"/>
              <w:bottom w:val="single" w:sz="4" w:space="0" w:color="000000"/>
              <w:right w:val="single" w:sz="4" w:space="0" w:color="000000"/>
            </w:tcBorders>
            <w:vAlign w:val="center"/>
          </w:tcPr>
          <w:p w14:paraId="26CD93F1" w14:textId="77777777" w:rsidR="006575A0" w:rsidRDefault="007443E2">
            <w:pPr>
              <w:ind w:firstLineChars="0" w:firstLine="0"/>
              <w:jc w:val="left"/>
            </w:pPr>
            <w:r>
              <w:t>操作成功</w:t>
            </w:r>
          </w:p>
        </w:tc>
      </w:tr>
      <w:tr w:rsidR="006575A0" w14:paraId="35460B44" w14:textId="77777777">
        <w:tc>
          <w:tcPr>
            <w:tcW w:w="2295" w:type="dxa"/>
            <w:vMerge/>
            <w:tcBorders>
              <w:top w:val="single" w:sz="4" w:space="0" w:color="000000"/>
              <w:left w:val="single" w:sz="4" w:space="0" w:color="000000"/>
              <w:bottom w:val="single" w:sz="4" w:space="0" w:color="000000"/>
            </w:tcBorders>
            <w:vAlign w:val="center"/>
          </w:tcPr>
          <w:p w14:paraId="280F3011"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69B3BB1D" w14:textId="77777777" w:rsidR="006575A0" w:rsidRDefault="007443E2">
            <w:pPr>
              <w:ind w:firstLineChars="0" w:firstLine="0"/>
              <w:jc w:val="left"/>
            </w:pPr>
            <w:r>
              <w:t>00H,01H</w:t>
            </w:r>
          </w:p>
        </w:tc>
        <w:tc>
          <w:tcPr>
            <w:tcW w:w="4090" w:type="dxa"/>
            <w:tcBorders>
              <w:top w:val="single" w:sz="4" w:space="0" w:color="000000"/>
              <w:left w:val="single" w:sz="4" w:space="0" w:color="000000"/>
              <w:bottom w:val="single" w:sz="4" w:space="0" w:color="000000"/>
              <w:right w:val="single" w:sz="4" w:space="0" w:color="000000"/>
            </w:tcBorders>
            <w:vAlign w:val="center"/>
          </w:tcPr>
          <w:p w14:paraId="2F1E378E" w14:textId="77777777" w:rsidR="006575A0" w:rsidRDefault="007443E2">
            <w:pPr>
              <w:ind w:firstLineChars="0" w:firstLine="0"/>
              <w:jc w:val="left"/>
            </w:pPr>
            <w:r>
              <w:t>输入参数非法</w:t>
            </w:r>
          </w:p>
        </w:tc>
      </w:tr>
      <w:tr w:rsidR="006575A0" w14:paraId="6240B72F" w14:textId="77777777">
        <w:tc>
          <w:tcPr>
            <w:tcW w:w="2295" w:type="dxa"/>
            <w:vMerge/>
            <w:tcBorders>
              <w:top w:val="single" w:sz="4" w:space="0" w:color="000000"/>
              <w:left w:val="single" w:sz="4" w:space="0" w:color="000000"/>
              <w:bottom w:val="single" w:sz="4" w:space="0" w:color="000000"/>
            </w:tcBorders>
            <w:vAlign w:val="center"/>
          </w:tcPr>
          <w:p w14:paraId="5B2B10E2"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E339E7F" w14:textId="77777777" w:rsidR="006575A0" w:rsidRDefault="007443E2">
            <w:pPr>
              <w:ind w:firstLineChars="0" w:firstLine="0"/>
              <w:jc w:val="left"/>
            </w:pPr>
            <w:r>
              <w:t>30H,XX</w:t>
            </w:r>
          </w:p>
        </w:tc>
        <w:tc>
          <w:tcPr>
            <w:tcW w:w="4090" w:type="dxa"/>
            <w:tcBorders>
              <w:top w:val="single" w:sz="4" w:space="0" w:color="000000"/>
              <w:left w:val="single" w:sz="4" w:space="0" w:color="000000"/>
              <w:bottom w:val="single" w:sz="4" w:space="0" w:color="000000"/>
              <w:right w:val="single" w:sz="4" w:space="0" w:color="000000"/>
            </w:tcBorders>
            <w:vAlign w:val="center"/>
          </w:tcPr>
          <w:p w14:paraId="3D54334C" w14:textId="77777777" w:rsidR="006575A0" w:rsidRDefault="007443E2">
            <w:pPr>
              <w:ind w:firstLineChars="0" w:firstLine="0"/>
              <w:jc w:val="left"/>
            </w:pPr>
            <w:r>
              <w:t>XX</w:t>
            </w:r>
            <w:r>
              <w:t>值查看</w:t>
            </w:r>
            <w:hyperlink w:anchor="_附录_E_" w:history="1">
              <w:r>
                <w:rPr>
                  <w:color w:val="0070C0"/>
                  <w:u w:val="words"/>
                </w:rPr>
                <w:t>错误码</w:t>
              </w:r>
            </w:hyperlink>
          </w:p>
        </w:tc>
      </w:tr>
    </w:tbl>
    <w:p w14:paraId="67C07856" w14:textId="77777777" w:rsidR="006575A0" w:rsidRDefault="006575A0">
      <w:pPr>
        <w:ind w:firstLine="440"/>
        <w:rPr>
          <w:lang w:eastAsia="zh-CN"/>
        </w:rPr>
      </w:pPr>
    </w:p>
    <w:p w14:paraId="5DD57B85" w14:textId="77777777" w:rsidR="006575A0" w:rsidRDefault="007443E2">
      <w:pPr>
        <w:ind w:firstLine="440"/>
        <w:rPr>
          <w:lang w:eastAsia="zh-CN"/>
        </w:rPr>
      </w:pPr>
      <w:r>
        <w:rPr>
          <w:rFonts w:hint="eastAsia"/>
          <w:lang w:eastAsia="zh-CN"/>
        </w:rPr>
        <w:t>示例：</w:t>
      </w:r>
    </w:p>
    <w:p w14:paraId="61F075F4" w14:textId="77777777" w:rsidR="006575A0" w:rsidRDefault="007443E2">
      <w:pPr>
        <w:ind w:leftChars="200" w:left="440" w:firstLine="440"/>
        <w:rPr>
          <w:lang w:eastAsia="zh-CN"/>
        </w:rPr>
      </w:pPr>
      <w:r>
        <w:rPr>
          <w:rFonts w:hint="eastAsia"/>
          <w:lang w:eastAsia="zh-CN"/>
        </w:rPr>
        <w:t>发送指令：</w:t>
      </w:r>
      <w:r>
        <w:rPr>
          <w:lang w:eastAsia="zh-CN"/>
        </w:rPr>
        <w:t>02 00 04 33 24 00 00 17 03</w:t>
      </w:r>
    </w:p>
    <w:p w14:paraId="60EA0D45" w14:textId="77777777" w:rsidR="006575A0" w:rsidRDefault="007443E2">
      <w:pPr>
        <w:ind w:left="440" w:firstLine="440"/>
        <w:rPr>
          <w:lang w:eastAsia="zh-CN"/>
        </w:rPr>
      </w:pPr>
      <w:r>
        <w:rPr>
          <w:rFonts w:hint="eastAsia"/>
          <w:lang w:eastAsia="zh-CN"/>
        </w:rPr>
        <w:t>指令说明：</w:t>
      </w:r>
      <w:r>
        <w:rPr>
          <w:rFonts w:hint="eastAsia"/>
          <w:lang w:eastAsia="zh-CN"/>
        </w:rPr>
        <w:t>key</w:t>
      </w:r>
      <w:r>
        <w:rPr>
          <w:rFonts w:hint="eastAsia"/>
          <w:lang w:eastAsia="zh-CN"/>
        </w:rPr>
        <w:t>模式</w:t>
      </w:r>
      <w:r>
        <w:rPr>
          <w:rFonts w:hint="eastAsia"/>
          <w:lang w:eastAsia="zh-CN"/>
        </w:rPr>
        <w:t>M</w:t>
      </w:r>
      <w:r>
        <w:rPr>
          <w:rFonts w:hint="eastAsia"/>
          <w:lang w:eastAsia="zh-CN"/>
        </w:rPr>
        <w:tab/>
      </w:r>
      <w:r>
        <w:rPr>
          <w:rFonts w:hint="eastAsia"/>
          <w:lang w:eastAsia="zh-CN"/>
        </w:rPr>
        <w:tab/>
      </w:r>
      <w:r>
        <w:rPr>
          <w:rFonts w:hint="eastAsia"/>
          <w:lang w:eastAsia="zh-CN"/>
        </w:rPr>
        <w:t>：</w:t>
      </w:r>
      <w:r>
        <w:rPr>
          <w:rFonts w:hint="eastAsia"/>
          <w:lang w:eastAsia="zh-CN"/>
        </w:rPr>
        <w:t>00</w:t>
      </w:r>
    </w:p>
    <w:p w14:paraId="0E0C0508" w14:textId="77777777" w:rsidR="006575A0" w:rsidRDefault="007443E2">
      <w:pPr>
        <w:ind w:left="440" w:firstLine="440"/>
        <w:rPr>
          <w:lang w:eastAsia="zh-CN"/>
        </w:rPr>
      </w:pPr>
      <w:r>
        <w:rPr>
          <w:rFonts w:hint="eastAsia"/>
          <w:lang w:eastAsia="zh-CN"/>
        </w:rPr>
        <w:tab/>
      </w:r>
      <w:r>
        <w:rPr>
          <w:rFonts w:hint="eastAsia"/>
          <w:lang w:eastAsia="zh-CN"/>
        </w:rPr>
        <w:tab/>
        <w:t xml:space="preserve">   </w:t>
      </w:r>
      <w:r>
        <w:rPr>
          <w:rFonts w:hint="eastAsia"/>
          <w:lang w:eastAsia="zh-CN"/>
        </w:rPr>
        <w:t>密钥存储区</w:t>
      </w:r>
      <w:r>
        <w:rPr>
          <w:rFonts w:hint="eastAsia"/>
          <w:lang w:eastAsia="zh-CN"/>
        </w:rPr>
        <w:t xml:space="preserve"> ID</w:t>
      </w:r>
      <w:r>
        <w:rPr>
          <w:rFonts w:hint="eastAsia"/>
          <w:lang w:eastAsia="zh-CN"/>
        </w:rPr>
        <w:tab/>
      </w:r>
      <w:r>
        <w:rPr>
          <w:rFonts w:hint="eastAsia"/>
          <w:lang w:eastAsia="zh-CN"/>
        </w:rPr>
        <w:t>：</w:t>
      </w:r>
      <w:r>
        <w:rPr>
          <w:rFonts w:hint="eastAsia"/>
          <w:lang w:eastAsia="zh-CN"/>
        </w:rPr>
        <w:t>00</w:t>
      </w:r>
    </w:p>
    <w:p w14:paraId="7E29CC22" w14:textId="77777777" w:rsidR="006575A0" w:rsidRDefault="007443E2">
      <w:pPr>
        <w:ind w:leftChars="200" w:left="440" w:firstLine="440"/>
        <w:rPr>
          <w:lang w:eastAsia="zh-CN"/>
        </w:rPr>
      </w:pPr>
      <w:r>
        <w:rPr>
          <w:rFonts w:hint="eastAsia"/>
          <w:lang w:eastAsia="zh-CN"/>
        </w:rPr>
        <w:t>返回值：</w:t>
      </w:r>
      <w:r>
        <w:rPr>
          <w:lang w:eastAsia="zh-CN"/>
        </w:rPr>
        <w:t>02 00 02 00 00 00 03</w:t>
      </w:r>
    </w:p>
    <w:p w14:paraId="24893874" w14:textId="77777777" w:rsidR="006575A0" w:rsidRDefault="007443E2">
      <w:pPr>
        <w:ind w:leftChars="200" w:left="440" w:firstLine="440"/>
        <w:rPr>
          <w:lang w:eastAsia="zh-CN"/>
        </w:rPr>
      </w:pPr>
      <w:r>
        <w:rPr>
          <w:rFonts w:hint="eastAsia"/>
          <w:lang w:eastAsia="zh-CN"/>
        </w:rPr>
        <w:t>返回值说明：操作成功</w:t>
      </w:r>
    </w:p>
    <w:p w14:paraId="3F47769C" w14:textId="77777777" w:rsidR="006575A0" w:rsidRDefault="007443E2">
      <w:pPr>
        <w:pStyle w:val="3"/>
        <w:numPr>
          <w:ilvl w:val="1"/>
          <w:numId w:val="12"/>
        </w:numPr>
        <w:rPr>
          <w:lang w:eastAsia="zh-CN"/>
        </w:rPr>
      </w:pPr>
      <w:bookmarkStart w:id="116" w:name="_Toc10636226"/>
      <w:r>
        <w:t>使用加载的密钥进行认证（</w:t>
      </w:r>
      <w:r>
        <w:t>0x33 0x25</w:t>
      </w:r>
      <w:r>
        <w:t>）</w:t>
      </w:r>
      <w:bookmarkEnd w:id="116"/>
    </w:p>
    <w:p w14:paraId="339E088D" w14:textId="77777777" w:rsidR="006575A0" w:rsidRDefault="007443E2">
      <w:pPr>
        <w:ind w:firstLine="440"/>
        <w:rPr>
          <w:lang w:eastAsia="zh-CN"/>
        </w:rPr>
      </w:pPr>
      <w:r>
        <w:rPr>
          <w:rFonts w:hint="eastAsia"/>
          <w:lang w:eastAsia="zh-CN"/>
        </w:rPr>
        <w:t>0x33+0x25+key</w:t>
      </w:r>
      <w:r>
        <w:rPr>
          <w:rFonts w:hint="eastAsia"/>
          <w:lang w:eastAsia="zh-CN"/>
        </w:rPr>
        <w:t>模式</w:t>
      </w:r>
      <w:r>
        <w:rPr>
          <w:rFonts w:hint="eastAsia"/>
          <w:lang w:eastAsia="zh-CN"/>
        </w:rPr>
        <w:t>M+SNR+</w:t>
      </w:r>
      <w:r>
        <w:rPr>
          <w:rFonts w:hint="eastAsia"/>
          <w:lang w:eastAsia="zh-CN"/>
        </w:rPr>
        <w:t>要认证</w:t>
      </w:r>
      <w:proofErr w:type="gramStart"/>
      <w:r>
        <w:rPr>
          <w:rFonts w:hint="eastAsia"/>
          <w:lang w:eastAsia="zh-CN"/>
        </w:rPr>
        <w:t>的块号</w:t>
      </w:r>
      <w:proofErr w:type="gramEnd"/>
      <w:r>
        <w:rPr>
          <w:rFonts w:hint="eastAsia"/>
          <w:lang w:eastAsia="zh-CN"/>
        </w:rPr>
        <w:t>ID</w:t>
      </w:r>
      <w:r>
        <w:t>（</w:t>
      </w:r>
      <w:r>
        <w:t>0x33 0x25</w:t>
      </w:r>
      <w:r>
        <w:rPr>
          <w:rFonts w:hint="eastAsia"/>
          <w:lang w:eastAsia="zh-CN"/>
        </w:rPr>
        <w:t xml:space="preserve">  M  SNR  ID</w:t>
      </w:r>
      <w:r>
        <w:t>）</w:t>
      </w:r>
    </w:p>
    <w:p w14:paraId="50BAE6CF" w14:textId="77777777" w:rsidR="006575A0" w:rsidRDefault="007443E2">
      <w:pPr>
        <w:ind w:firstLine="440"/>
        <w:rPr>
          <w:lang w:eastAsia="zh-CN"/>
        </w:rPr>
      </w:pPr>
      <w:r>
        <w:rPr>
          <w:rFonts w:hint="eastAsia"/>
          <w:lang w:eastAsia="zh-CN"/>
        </w:rPr>
        <w:t>功能：使用加载的密钥进行认证</w:t>
      </w:r>
    </w:p>
    <w:p w14:paraId="2D356805" w14:textId="77777777" w:rsidR="006575A0" w:rsidRDefault="006575A0">
      <w:pPr>
        <w:ind w:firstLine="440"/>
        <w:rPr>
          <w:lang w:eastAsia="zh-CN"/>
        </w:rPr>
      </w:pPr>
    </w:p>
    <w:p w14:paraId="74E452F7" w14:textId="77777777" w:rsidR="006575A0" w:rsidRDefault="007443E2">
      <w:pPr>
        <w:ind w:firstLine="440"/>
        <w:rPr>
          <w:lang w:eastAsia="zh-CN"/>
        </w:rPr>
      </w:pPr>
      <w:r>
        <w:rPr>
          <w:rFonts w:hint="eastAsia"/>
          <w:lang w:eastAsia="zh-CN"/>
        </w:rPr>
        <w:lastRenderedPageBreak/>
        <w:t>指令格式：</w:t>
      </w:r>
    </w:p>
    <w:tbl>
      <w:tblPr>
        <w:tblW w:w="0" w:type="auto"/>
        <w:tblInd w:w="623" w:type="dxa"/>
        <w:tblLayout w:type="fixed"/>
        <w:tblLook w:val="04A0" w:firstRow="1" w:lastRow="0" w:firstColumn="1" w:lastColumn="0" w:noHBand="0" w:noVBand="1"/>
      </w:tblPr>
      <w:tblGrid>
        <w:gridCol w:w="2326"/>
        <w:gridCol w:w="1529"/>
        <w:gridCol w:w="4115"/>
      </w:tblGrid>
      <w:tr w:rsidR="006575A0" w14:paraId="047D7043" w14:textId="77777777">
        <w:tc>
          <w:tcPr>
            <w:tcW w:w="2326" w:type="dxa"/>
            <w:tcBorders>
              <w:top w:val="single" w:sz="4" w:space="0" w:color="000000"/>
              <w:left w:val="single" w:sz="4" w:space="0" w:color="000000"/>
              <w:bottom w:val="single" w:sz="4" w:space="0" w:color="000000"/>
            </w:tcBorders>
            <w:shd w:val="clear" w:color="auto" w:fill="D8D8D8"/>
          </w:tcPr>
          <w:p w14:paraId="764FD50C" w14:textId="77777777" w:rsidR="006575A0" w:rsidRDefault="007443E2">
            <w:pPr>
              <w:ind w:firstLine="440"/>
              <w:jc w:val="center"/>
              <w:rPr>
                <w:bCs/>
                <w:color w:val="000000"/>
                <w:szCs w:val="21"/>
              </w:rPr>
            </w:pPr>
            <w:r>
              <w:rPr>
                <w:bCs/>
                <w:color w:val="000000"/>
                <w:szCs w:val="21"/>
              </w:rPr>
              <w:t>标识</w:t>
            </w:r>
          </w:p>
        </w:tc>
        <w:tc>
          <w:tcPr>
            <w:tcW w:w="1529" w:type="dxa"/>
            <w:tcBorders>
              <w:top w:val="single" w:sz="4" w:space="0" w:color="000000"/>
              <w:left w:val="single" w:sz="4" w:space="0" w:color="000000"/>
              <w:bottom w:val="single" w:sz="4" w:space="0" w:color="000000"/>
            </w:tcBorders>
            <w:shd w:val="clear" w:color="auto" w:fill="D8D8D8"/>
          </w:tcPr>
          <w:p w14:paraId="6FAD2F5B" w14:textId="77777777" w:rsidR="006575A0" w:rsidRDefault="007443E2">
            <w:pPr>
              <w:ind w:firstLine="440"/>
              <w:jc w:val="center"/>
              <w:rPr>
                <w:bCs/>
                <w:color w:val="000000"/>
                <w:szCs w:val="21"/>
              </w:rPr>
            </w:pPr>
            <w:r>
              <w:rPr>
                <w:bCs/>
                <w:color w:val="000000"/>
                <w:szCs w:val="21"/>
              </w:rPr>
              <w:t>内容</w:t>
            </w:r>
          </w:p>
        </w:tc>
        <w:tc>
          <w:tcPr>
            <w:tcW w:w="4115" w:type="dxa"/>
            <w:tcBorders>
              <w:top w:val="single" w:sz="4" w:space="0" w:color="000000"/>
              <w:left w:val="single" w:sz="4" w:space="0" w:color="000000"/>
              <w:bottom w:val="single" w:sz="4" w:space="0" w:color="000000"/>
              <w:right w:val="single" w:sz="4" w:space="0" w:color="000000"/>
            </w:tcBorders>
            <w:shd w:val="clear" w:color="auto" w:fill="D8D8D8"/>
          </w:tcPr>
          <w:p w14:paraId="61FEBBF4" w14:textId="77777777" w:rsidR="006575A0" w:rsidRDefault="007443E2">
            <w:pPr>
              <w:ind w:firstLine="440"/>
              <w:jc w:val="center"/>
              <w:rPr>
                <w:bCs/>
                <w:color w:val="000000"/>
                <w:szCs w:val="21"/>
              </w:rPr>
            </w:pPr>
            <w:r>
              <w:rPr>
                <w:bCs/>
                <w:color w:val="000000"/>
                <w:szCs w:val="21"/>
              </w:rPr>
              <w:t>说明</w:t>
            </w:r>
          </w:p>
        </w:tc>
      </w:tr>
      <w:tr w:rsidR="006575A0" w14:paraId="0D8A994B" w14:textId="77777777">
        <w:tc>
          <w:tcPr>
            <w:tcW w:w="2326" w:type="dxa"/>
            <w:tcBorders>
              <w:top w:val="single" w:sz="4" w:space="0" w:color="000000"/>
              <w:left w:val="single" w:sz="4" w:space="0" w:color="000000"/>
              <w:bottom w:val="single" w:sz="4" w:space="0" w:color="000000"/>
            </w:tcBorders>
            <w:vAlign w:val="center"/>
          </w:tcPr>
          <w:p w14:paraId="5B486E0A" w14:textId="77777777" w:rsidR="006575A0" w:rsidRDefault="007443E2">
            <w:pPr>
              <w:ind w:firstLineChars="0" w:firstLine="0"/>
              <w:jc w:val="left"/>
            </w:pPr>
            <w:r>
              <w:t>CommandH</w:t>
            </w:r>
          </w:p>
        </w:tc>
        <w:tc>
          <w:tcPr>
            <w:tcW w:w="1529" w:type="dxa"/>
            <w:tcBorders>
              <w:top w:val="single" w:sz="4" w:space="0" w:color="000000"/>
              <w:left w:val="single" w:sz="4" w:space="0" w:color="000000"/>
              <w:bottom w:val="single" w:sz="4" w:space="0" w:color="000000"/>
            </w:tcBorders>
            <w:vAlign w:val="center"/>
          </w:tcPr>
          <w:p w14:paraId="04B25C37" w14:textId="77777777" w:rsidR="006575A0" w:rsidRDefault="007443E2">
            <w:pPr>
              <w:ind w:firstLineChars="0" w:firstLine="0"/>
              <w:jc w:val="left"/>
            </w:pPr>
            <w:r>
              <w:t>0x33</w:t>
            </w:r>
          </w:p>
        </w:tc>
        <w:tc>
          <w:tcPr>
            <w:tcW w:w="4115" w:type="dxa"/>
            <w:tcBorders>
              <w:top w:val="single" w:sz="4" w:space="0" w:color="000000"/>
              <w:left w:val="single" w:sz="4" w:space="0" w:color="000000"/>
              <w:bottom w:val="single" w:sz="4" w:space="0" w:color="000000"/>
              <w:right w:val="single" w:sz="4" w:space="0" w:color="000000"/>
            </w:tcBorders>
            <w:vAlign w:val="center"/>
          </w:tcPr>
          <w:p w14:paraId="498850A5" w14:textId="77777777" w:rsidR="006575A0" w:rsidRDefault="007443E2">
            <w:pPr>
              <w:ind w:firstLineChars="0" w:firstLine="0"/>
              <w:jc w:val="left"/>
            </w:pPr>
            <w:r>
              <w:t>卡片操作类别</w:t>
            </w:r>
          </w:p>
        </w:tc>
      </w:tr>
      <w:tr w:rsidR="006575A0" w14:paraId="7373B551" w14:textId="77777777">
        <w:tc>
          <w:tcPr>
            <w:tcW w:w="2326" w:type="dxa"/>
            <w:tcBorders>
              <w:top w:val="single" w:sz="4" w:space="0" w:color="000000"/>
              <w:left w:val="single" w:sz="4" w:space="0" w:color="000000"/>
              <w:bottom w:val="single" w:sz="4" w:space="0" w:color="000000"/>
            </w:tcBorders>
            <w:vAlign w:val="center"/>
          </w:tcPr>
          <w:p w14:paraId="19279370" w14:textId="77777777" w:rsidR="006575A0" w:rsidRDefault="007443E2">
            <w:pPr>
              <w:ind w:firstLineChars="0" w:firstLine="0"/>
              <w:jc w:val="left"/>
            </w:pPr>
            <w:r>
              <w:t>CommandL</w:t>
            </w:r>
          </w:p>
        </w:tc>
        <w:tc>
          <w:tcPr>
            <w:tcW w:w="1529" w:type="dxa"/>
            <w:tcBorders>
              <w:top w:val="single" w:sz="4" w:space="0" w:color="000000"/>
              <w:left w:val="single" w:sz="4" w:space="0" w:color="000000"/>
              <w:bottom w:val="single" w:sz="4" w:space="0" w:color="000000"/>
            </w:tcBorders>
            <w:vAlign w:val="center"/>
          </w:tcPr>
          <w:p w14:paraId="1E4FE437" w14:textId="77777777" w:rsidR="006575A0" w:rsidRDefault="007443E2">
            <w:pPr>
              <w:ind w:firstLineChars="0" w:firstLine="0"/>
              <w:jc w:val="left"/>
            </w:pPr>
            <w:r>
              <w:t>0x25</w:t>
            </w:r>
          </w:p>
        </w:tc>
        <w:tc>
          <w:tcPr>
            <w:tcW w:w="4115" w:type="dxa"/>
            <w:tcBorders>
              <w:top w:val="single" w:sz="4" w:space="0" w:color="000000"/>
              <w:left w:val="single" w:sz="4" w:space="0" w:color="000000"/>
              <w:bottom w:val="single" w:sz="4" w:space="0" w:color="000000"/>
              <w:right w:val="single" w:sz="4" w:space="0" w:color="000000"/>
            </w:tcBorders>
            <w:vAlign w:val="center"/>
          </w:tcPr>
          <w:p w14:paraId="79F2D21E" w14:textId="77777777" w:rsidR="006575A0" w:rsidRDefault="007443E2">
            <w:pPr>
              <w:ind w:firstLineChars="0" w:firstLine="0"/>
              <w:jc w:val="left"/>
            </w:pPr>
            <w:r>
              <w:t>用加载密钥认证命令代码</w:t>
            </w:r>
          </w:p>
        </w:tc>
      </w:tr>
      <w:tr w:rsidR="006575A0" w14:paraId="71606258" w14:textId="77777777">
        <w:tc>
          <w:tcPr>
            <w:tcW w:w="2326" w:type="dxa"/>
            <w:tcBorders>
              <w:top w:val="single" w:sz="4" w:space="0" w:color="000000"/>
              <w:left w:val="single" w:sz="4" w:space="0" w:color="000000"/>
              <w:bottom w:val="single" w:sz="4" w:space="0" w:color="000000"/>
            </w:tcBorders>
            <w:vAlign w:val="center"/>
          </w:tcPr>
          <w:p w14:paraId="38FFDE56" w14:textId="77777777" w:rsidR="006575A0" w:rsidRDefault="007443E2">
            <w:pPr>
              <w:ind w:firstLineChars="0" w:firstLine="0"/>
              <w:jc w:val="left"/>
            </w:pPr>
            <w:r>
              <w:t>key</w:t>
            </w:r>
            <w:r>
              <w:t>模式</w:t>
            </w:r>
          </w:p>
        </w:tc>
        <w:tc>
          <w:tcPr>
            <w:tcW w:w="1529" w:type="dxa"/>
            <w:tcBorders>
              <w:top w:val="single" w:sz="4" w:space="0" w:color="000000"/>
              <w:left w:val="single" w:sz="4" w:space="0" w:color="000000"/>
              <w:bottom w:val="single" w:sz="4" w:space="0" w:color="000000"/>
            </w:tcBorders>
            <w:vAlign w:val="center"/>
          </w:tcPr>
          <w:p w14:paraId="4B015119" w14:textId="77777777" w:rsidR="006575A0" w:rsidRDefault="007443E2">
            <w:pPr>
              <w:ind w:firstLineChars="0" w:firstLine="0"/>
              <w:jc w:val="left"/>
            </w:pPr>
            <w:r>
              <w:t>1</w:t>
            </w:r>
            <w:r>
              <w:t>字节</w:t>
            </w:r>
          </w:p>
        </w:tc>
        <w:tc>
          <w:tcPr>
            <w:tcW w:w="4115" w:type="dxa"/>
            <w:tcBorders>
              <w:top w:val="single" w:sz="4" w:space="0" w:color="000000"/>
              <w:left w:val="single" w:sz="4" w:space="0" w:color="000000"/>
              <w:bottom w:val="single" w:sz="4" w:space="0" w:color="000000"/>
              <w:right w:val="single" w:sz="4" w:space="0" w:color="000000"/>
            </w:tcBorders>
            <w:vAlign w:val="center"/>
          </w:tcPr>
          <w:p w14:paraId="0C910D58" w14:textId="77777777" w:rsidR="006575A0" w:rsidRDefault="007443E2">
            <w:pPr>
              <w:ind w:firstLineChars="0" w:firstLine="0"/>
              <w:jc w:val="left"/>
            </w:pPr>
            <w:r>
              <w:t>Key_a :0x60</w:t>
            </w:r>
            <w:r>
              <w:t>或</w:t>
            </w:r>
            <w:r>
              <w:t>0x00</w:t>
            </w:r>
          </w:p>
          <w:p w14:paraId="33B9939B" w14:textId="77777777" w:rsidR="006575A0" w:rsidRDefault="007443E2">
            <w:pPr>
              <w:ind w:firstLineChars="0" w:firstLine="0"/>
              <w:jc w:val="left"/>
            </w:pPr>
            <w:r>
              <w:t>Key_b :0x61</w:t>
            </w:r>
            <w:r>
              <w:t>或</w:t>
            </w:r>
            <w:r>
              <w:t>0x01</w:t>
            </w:r>
          </w:p>
        </w:tc>
      </w:tr>
      <w:tr w:rsidR="006575A0" w14:paraId="65B51579" w14:textId="77777777">
        <w:tc>
          <w:tcPr>
            <w:tcW w:w="2326" w:type="dxa"/>
            <w:tcBorders>
              <w:top w:val="single" w:sz="4" w:space="0" w:color="000000"/>
              <w:left w:val="single" w:sz="4" w:space="0" w:color="000000"/>
              <w:bottom w:val="single" w:sz="4" w:space="0" w:color="000000"/>
            </w:tcBorders>
            <w:vAlign w:val="center"/>
          </w:tcPr>
          <w:p w14:paraId="19A9BD49" w14:textId="77777777" w:rsidR="006575A0" w:rsidRDefault="007443E2">
            <w:pPr>
              <w:ind w:firstLineChars="0" w:firstLine="0"/>
              <w:jc w:val="left"/>
            </w:pPr>
            <w:r>
              <w:t>SNR</w:t>
            </w:r>
          </w:p>
        </w:tc>
        <w:tc>
          <w:tcPr>
            <w:tcW w:w="1529" w:type="dxa"/>
            <w:tcBorders>
              <w:top w:val="single" w:sz="4" w:space="0" w:color="000000"/>
              <w:left w:val="single" w:sz="4" w:space="0" w:color="000000"/>
              <w:bottom w:val="single" w:sz="4" w:space="0" w:color="000000"/>
            </w:tcBorders>
            <w:vAlign w:val="center"/>
          </w:tcPr>
          <w:p w14:paraId="1FCF61FA" w14:textId="77777777" w:rsidR="006575A0" w:rsidRDefault="007443E2">
            <w:pPr>
              <w:ind w:firstLineChars="0" w:firstLine="0"/>
              <w:jc w:val="left"/>
            </w:pPr>
            <w:r>
              <w:t>4</w:t>
            </w:r>
            <w:r>
              <w:t>字节</w:t>
            </w:r>
          </w:p>
        </w:tc>
        <w:tc>
          <w:tcPr>
            <w:tcW w:w="4115" w:type="dxa"/>
            <w:tcBorders>
              <w:top w:val="single" w:sz="4" w:space="0" w:color="000000"/>
              <w:left w:val="single" w:sz="4" w:space="0" w:color="000000"/>
              <w:bottom w:val="single" w:sz="4" w:space="0" w:color="000000"/>
              <w:right w:val="single" w:sz="4" w:space="0" w:color="000000"/>
            </w:tcBorders>
            <w:vAlign w:val="center"/>
          </w:tcPr>
          <w:p w14:paraId="71EE8018" w14:textId="77777777" w:rsidR="006575A0" w:rsidRDefault="007443E2">
            <w:pPr>
              <w:ind w:firstLineChars="0" w:firstLine="0"/>
              <w:jc w:val="left"/>
            </w:pPr>
            <w:r>
              <w:t>激活时获取的序列号</w:t>
            </w:r>
          </w:p>
        </w:tc>
      </w:tr>
      <w:tr w:rsidR="006575A0" w14:paraId="0C1A389A" w14:textId="77777777">
        <w:tc>
          <w:tcPr>
            <w:tcW w:w="2326" w:type="dxa"/>
            <w:tcBorders>
              <w:top w:val="single" w:sz="4" w:space="0" w:color="000000"/>
              <w:left w:val="single" w:sz="4" w:space="0" w:color="000000"/>
              <w:bottom w:val="single" w:sz="4" w:space="0" w:color="000000"/>
            </w:tcBorders>
            <w:vAlign w:val="center"/>
          </w:tcPr>
          <w:p w14:paraId="6F05AD6D" w14:textId="77777777" w:rsidR="006575A0" w:rsidRDefault="007443E2">
            <w:pPr>
              <w:ind w:firstLineChars="0" w:firstLine="0"/>
              <w:jc w:val="left"/>
            </w:pPr>
            <w:r>
              <w:t>要认证的块号</w:t>
            </w:r>
          </w:p>
        </w:tc>
        <w:tc>
          <w:tcPr>
            <w:tcW w:w="1529" w:type="dxa"/>
            <w:tcBorders>
              <w:top w:val="single" w:sz="4" w:space="0" w:color="000000"/>
              <w:left w:val="single" w:sz="4" w:space="0" w:color="000000"/>
              <w:bottom w:val="single" w:sz="4" w:space="0" w:color="000000"/>
            </w:tcBorders>
            <w:vAlign w:val="center"/>
          </w:tcPr>
          <w:p w14:paraId="47DB3312" w14:textId="77777777" w:rsidR="006575A0" w:rsidRDefault="007443E2">
            <w:pPr>
              <w:ind w:firstLineChars="0" w:firstLine="0"/>
              <w:jc w:val="left"/>
            </w:pPr>
            <w:r>
              <w:t>1</w:t>
            </w:r>
            <w:r>
              <w:t>字节</w:t>
            </w:r>
          </w:p>
        </w:tc>
        <w:tc>
          <w:tcPr>
            <w:tcW w:w="4115" w:type="dxa"/>
            <w:tcBorders>
              <w:top w:val="single" w:sz="4" w:space="0" w:color="000000"/>
              <w:left w:val="single" w:sz="4" w:space="0" w:color="000000"/>
              <w:bottom w:val="single" w:sz="4" w:space="0" w:color="000000"/>
              <w:right w:val="single" w:sz="4" w:space="0" w:color="000000"/>
            </w:tcBorders>
            <w:vAlign w:val="center"/>
          </w:tcPr>
          <w:p w14:paraId="3F4318C6" w14:textId="77777777" w:rsidR="006575A0" w:rsidRDefault="007443E2">
            <w:pPr>
              <w:ind w:firstLineChars="0" w:firstLine="0"/>
              <w:jc w:val="left"/>
            </w:pPr>
            <w:r>
              <w:t>0~255</w:t>
            </w:r>
          </w:p>
        </w:tc>
      </w:tr>
    </w:tbl>
    <w:p w14:paraId="64FA2929" w14:textId="77777777" w:rsidR="006575A0" w:rsidRDefault="006575A0">
      <w:pPr>
        <w:ind w:firstLine="440"/>
      </w:pPr>
    </w:p>
    <w:p w14:paraId="6C09F317" w14:textId="77777777" w:rsidR="006575A0" w:rsidRDefault="007443E2">
      <w:pPr>
        <w:ind w:firstLine="440"/>
        <w:rPr>
          <w:bCs/>
          <w:color w:val="000000"/>
          <w:szCs w:val="21"/>
        </w:rPr>
      </w:pPr>
      <w:r>
        <w:rPr>
          <w:color w:val="000000"/>
        </w:rPr>
        <w:t>正确返回</w:t>
      </w:r>
    </w:p>
    <w:tbl>
      <w:tblPr>
        <w:tblW w:w="0" w:type="auto"/>
        <w:tblInd w:w="623" w:type="dxa"/>
        <w:tblLayout w:type="fixed"/>
        <w:tblLook w:val="04A0" w:firstRow="1" w:lastRow="0" w:firstColumn="1" w:lastColumn="0" w:noHBand="0" w:noVBand="1"/>
      </w:tblPr>
      <w:tblGrid>
        <w:gridCol w:w="2295"/>
        <w:gridCol w:w="1585"/>
        <w:gridCol w:w="4090"/>
      </w:tblGrid>
      <w:tr w:rsidR="006575A0" w14:paraId="019ABFB9" w14:textId="77777777">
        <w:tc>
          <w:tcPr>
            <w:tcW w:w="2295" w:type="dxa"/>
            <w:tcBorders>
              <w:top w:val="single" w:sz="4" w:space="0" w:color="000000"/>
              <w:left w:val="single" w:sz="4" w:space="0" w:color="000000"/>
              <w:bottom w:val="single" w:sz="4" w:space="0" w:color="000000"/>
            </w:tcBorders>
          </w:tcPr>
          <w:p w14:paraId="54BFBA75" w14:textId="77777777" w:rsidR="006575A0" w:rsidRDefault="007443E2">
            <w:pPr>
              <w:ind w:firstLineChars="0" w:firstLine="0"/>
              <w:jc w:val="left"/>
            </w:pPr>
            <w:r>
              <w:t>标识</w:t>
            </w:r>
          </w:p>
        </w:tc>
        <w:tc>
          <w:tcPr>
            <w:tcW w:w="1585" w:type="dxa"/>
            <w:tcBorders>
              <w:top w:val="single" w:sz="4" w:space="0" w:color="000000"/>
              <w:left w:val="single" w:sz="4" w:space="0" w:color="000000"/>
              <w:bottom w:val="single" w:sz="4" w:space="0" w:color="000000"/>
            </w:tcBorders>
          </w:tcPr>
          <w:p w14:paraId="5A60F325" w14:textId="77777777" w:rsidR="006575A0" w:rsidRDefault="007443E2">
            <w:pPr>
              <w:ind w:firstLineChars="0" w:firstLine="0"/>
              <w:jc w:val="left"/>
            </w:pPr>
            <w:r>
              <w:t>内容</w:t>
            </w:r>
          </w:p>
        </w:tc>
        <w:tc>
          <w:tcPr>
            <w:tcW w:w="4090" w:type="dxa"/>
            <w:tcBorders>
              <w:top w:val="single" w:sz="4" w:space="0" w:color="000000"/>
              <w:left w:val="single" w:sz="4" w:space="0" w:color="000000"/>
              <w:bottom w:val="single" w:sz="4" w:space="0" w:color="000000"/>
              <w:right w:val="single" w:sz="4" w:space="0" w:color="000000"/>
            </w:tcBorders>
          </w:tcPr>
          <w:p w14:paraId="545CA7B5" w14:textId="77777777" w:rsidR="006575A0" w:rsidRDefault="007443E2">
            <w:pPr>
              <w:ind w:firstLineChars="0" w:firstLine="0"/>
              <w:jc w:val="left"/>
            </w:pPr>
            <w:r>
              <w:t>说明</w:t>
            </w:r>
          </w:p>
        </w:tc>
      </w:tr>
      <w:tr w:rsidR="006575A0" w14:paraId="27F79E8E" w14:textId="77777777">
        <w:tc>
          <w:tcPr>
            <w:tcW w:w="2295" w:type="dxa"/>
            <w:tcBorders>
              <w:top w:val="single" w:sz="4" w:space="0" w:color="000000"/>
              <w:left w:val="single" w:sz="4" w:space="0" w:color="000000"/>
              <w:bottom w:val="single" w:sz="4" w:space="0" w:color="000000"/>
            </w:tcBorders>
          </w:tcPr>
          <w:p w14:paraId="28B9BE14" w14:textId="77777777" w:rsidR="006575A0" w:rsidRDefault="007443E2">
            <w:pPr>
              <w:ind w:firstLineChars="0" w:firstLine="0"/>
              <w:jc w:val="left"/>
            </w:pPr>
            <w:r>
              <w:t>status</w:t>
            </w:r>
          </w:p>
        </w:tc>
        <w:tc>
          <w:tcPr>
            <w:tcW w:w="1585" w:type="dxa"/>
            <w:tcBorders>
              <w:top w:val="single" w:sz="4" w:space="0" w:color="000000"/>
              <w:left w:val="single" w:sz="4" w:space="0" w:color="000000"/>
              <w:bottom w:val="single" w:sz="4" w:space="0" w:color="000000"/>
            </w:tcBorders>
          </w:tcPr>
          <w:p w14:paraId="78BDBCA3" w14:textId="77777777" w:rsidR="006575A0" w:rsidRDefault="007443E2">
            <w:pPr>
              <w:ind w:firstLineChars="0" w:firstLine="0"/>
              <w:jc w:val="left"/>
            </w:pPr>
            <w:r>
              <w:t>00H,00H</w:t>
            </w:r>
          </w:p>
        </w:tc>
        <w:tc>
          <w:tcPr>
            <w:tcW w:w="4090" w:type="dxa"/>
            <w:tcBorders>
              <w:top w:val="single" w:sz="4" w:space="0" w:color="000000"/>
              <w:left w:val="single" w:sz="4" w:space="0" w:color="000000"/>
              <w:bottom w:val="single" w:sz="4" w:space="0" w:color="000000"/>
              <w:right w:val="single" w:sz="4" w:space="0" w:color="000000"/>
            </w:tcBorders>
          </w:tcPr>
          <w:p w14:paraId="21FAA779" w14:textId="77777777" w:rsidR="006575A0" w:rsidRDefault="007443E2">
            <w:pPr>
              <w:ind w:firstLineChars="0" w:firstLine="0"/>
              <w:jc w:val="left"/>
            </w:pPr>
            <w:r>
              <w:t>操作成功</w:t>
            </w:r>
          </w:p>
        </w:tc>
      </w:tr>
    </w:tbl>
    <w:p w14:paraId="618A8001" w14:textId="77777777" w:rsidR="006575A0" w:rsidRDefault="006575A0">
      <w:pPr>
        <w:ind w:firstLine="440"/>
      </w:pPr>
    </w:p>
    <w:p w14:paraId="195D9F13" w14:textId="77777777" w:rsidR="006575A0" w:rsidRDefault="007443E2">
      <w:pPr>
        <w:ind w:firstLine="440"/>
        <w:rPr>
          <w:color w:val="000000"/>
        </w:rPr>
      </w:pPr>
      <w:r>
        <w:rPr>
          <w:color w:val="000000"/>
        </w:rPr>
        <w:t>返回错误状态码</w:t>
      </w:r>
    </w:p>
    <w:p w14:paraId="37AC6748" w14:textId="77777777" w:rsidR="006575A0" w:rsidRDefault="006575A0">
      <w:pPr>
        <w:ind w:firstLine="440"/>
        <w:rPr>
          <w:color w:val="000000"/>
        </w:rPr>
      </w:pPr>
    </w:p>
    <w:tbl>
      <w:tblPr>
        <w:tblW w:w="0" w:type="auto"/>
        <w:tblInd w:w="623" w:type="dxa"/>
        <w:tblLayout w:type="fixed"/>
        <w:tblLook w:val="04A0" w:firstRow="1" w:lastRow="0" w:firstColumn="1" w:lastColumn="0" w:noHBand="0" w:noVBand="1"/>
      </w:tblPr>
      <w:tblGrid>
        <w:gridCol w:w="2295"/>
        <w:gridCol w:w="1585"/>
        <w:gridCol w:w="4090"/>
      </w:tblGrid>
      <w:tr w:rsidR="006575A0" w14:paraId="5EFD8299" w14:textId="77777777">
        <w:tc>
          <w:tcPr>
            <w:tcW w:w="2295" w:type="dxa"/>
            <w:tcBorders>
              <w:top w:val="single" w:sz="4" w:space="0" w:color="000000"/>
              <w:left w:val="single" w:sz="4" w:space="0" w:color="000000"/>
              <w:bottom w:val="single" w:sz="4" w:space="0" w:color="000000"/>
            </w:tcBorders>
          </w:tcPr>
          <w:p w14:paraId="6C0304A7" w14:textId="77777777" w:rsidR="006575A0" w:rsidRDefault="007443E2">
            <w:pPr>
              <w:ind w:firstLineChars="0" w:firstLine="0"/>
              <w:jc w:val="left"/>
            </w:pPr>
            <w:r>
              <w:t>标识</w:t>
            </w:r>
          </w:p>
        </w:tc>
        <w:tc>
          <w:tcPr>
            <w:tcW w:w="1585" w:type="dxa"/>
            <w:tcBorders>
              <w:top w:val="single" w:sz="4" w:space="0" w:color="000000"/>
              <w:left w:val="single" w:sz="4" w:space="0" w:color="000000"/>
              <w:bottom w:val="single" w:sz="4" w:space="0" w:color="000000"/>
            </w:tcBorders>
          </w:tcPr>
          <w:p w14:paraId="4AD67028" w14:textId="77777777" w:rsidR="006575A0" w:rsidRDefault="007443E2">
            <w:pPr>
              <w:ind w:firstLineChars="0" w:firstLine="0"/>
              <w:jc w:val="left"/>
            </w:pPr>
            <w:r>
              <w:t>内容</w:t>
            </w:r>
          </w:p>
        </w:tc>
        <w:tc>
          <w:tcPr>
            <w:tcW w:w="4090" w:type="dxa"/>
            <w:tcBorders>
              <w:top w:val="single" w:sz="4" w:space="0" w:color="000000"/>
              <w:left w:val="single" w:sz="4" w:space="0" w:color="000000"/>
              <w:bottom w:val="single" w:sz="4" w:space="0" w:color="000000"/>
              <w:right w:val="single" w:sz="4" w:space="0" w:color="000000"/>
            </w:tcBorders>
          </w:tcPr>
          <w:p w14:paraId="1F99812E" w14:textId="77777777" w:rsidR="006575A0" w:rsidRDefault="007443E2">
            <w:pPr>
              <w:ind w:firstLineChars="0" w:firstLine="0"/>
              <w:jc w:val="left"/>
            </w:pPr>
            <w:r>
              <w:t>说明</w:t>
            </w:r>
          </w:p>
        </w:tc>
      </w:tr>
      <w:tr w:rsidR="006575A0" w14:paraId="07DDE1F0" w14:textId="77777777">
        <w:tc>
          <w:tcPr>
            <w:tcW w:w="2295" w:type="dxa"/>
            <w:vMerge w:val="restart"/>
            <w:tcBorders>
              <w:top w:val="single" w:sz="4" w:space="0" w:color="000000"/>
              <w:left w:val="single" w:sz="4" w:space="0" w:color="000000"/>
              <w:bottom w:val="single" w:sz="4" w:space="0" w:color="000000"/>
            </w:tcBorders>
          </w:tcPr>
          <w:p w14:paraId="3E880CF6"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tcPr>
          <w:p w14:paraId="046609FE" w14:textId="77777777" w:rsidR="006575A0" w:rsidRDefault="007443E2">
            <w:pPr>
              <w:ind w:firstLineChars="0" w:firstLine="0"/>
              <w:jc w:val="left"/>
            </w:pPr>
            <w:r>
              <w:t>00H,01H</w:t>
            </w:r>
          </w:p>
        </w:tc>
        <w:tc>
          <w:tcPr>
            <w:tcW w:w="4090" w:type="dxa"/>
            <w:tcBorders>
              <w:top w:val="single" w:sz="4" w:space="0" w:color="000000"/>
              <w:left w:val="single" w:sz="4" w:space="0" w:color="000000"/>
              <w:bottom w:val="single" w:sz="4" w:space="0" w:color="000000"/>
              <w:right w:val="single" w:sz="4" w:space="0" w:color="000000"/>
            </w:tcBorders>
          </w:tcPr>
          <w:p w14:paraId="599A19D5" w14:textId="77777777" w:rsidR="006575A0" w:rsidRDefault="007443E2">
            <w:pPr>
              <w:ind w:firstLineChars="0" w:firstLine="0"/>
              <w:jc w:val="left"/>
            </w:pPr>
            <w:r>
              <w:t>输入参数非法</w:t>
            </w:r>
          </w:p>
        </w:tc>
      </w:tr>
      <w:tr w:rsidR="006575A0" w14:paraId="1CF6A56D" w14:textId="77777777">
        <w:tc>
          <w:tcPr>
            <w:tcW w:w="2295" w:type="dxa"/>
            <w:vMerge/>
            <w:tcBorders>
              <w:top w:val="single" w:sz="4" w:space="0" w:color="000000"/>
              <w:left w:val="single" w:sz="4" w:space="0" w:color="000000"/>
              <w:bottom w:val="single" w:sz="4" w:space="0" w:color="000000"/>
            </w:tcBorders>
          </w:tcPr>
          <w:p w14:paraId="66317AB1"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tcPr>
          <w:p w14:paraId="133CD595" w14:textId="77777777" w:rsidR="006575A0" w:rsidRDefault="007443E2">
            <w:pPr>
              <w:ind w:firstLineChars="0" w:firstLine="0"/>
              <w:jc w:val="left"/>
            </w:pPr>
            <w:r>
              <w:t>30H,XX</w:t>
            </w:r>
          </w:p>
        </w:tc>
        <w:tc>
          <w:tcPr>
            <w:tcW w:w="4090" w:type="dxa"/>
            <w:tcBorders>
              <w:top w:val="single" w:sz="4" w:space="0" w:color="000000"/>
              <w:left w:val="single" w:sz="4" w:space="0" w:color="000000"/>
              <w:bottom w:val="single" w:sz="4" w:space="0" w:color="000000"/>
              <w:right w:val="single" w:sz="4" w:space="0" w:color="000000"/>
            </w:tcBorders>
          </w:tcPr>
          <w:p w14:paraId="1FDA8395" w14:textId="77777777" w:rsidR="006575A0" w:rsidRDefault="007443E2">
            <w:pPr>
              <w:ind w:firstLineChars="0" w:firstLine="0"/>
              <w:jc w:val="left"/>
            </w:pPr>
            <w:r>
              <w:t>XX</w:t>
            </w:r>
            <w:r>
              <w:t>值查看</w:t>
            </w:r>
            <w:hyperlink w:anchor="_M1卡常用错误码：" w:history="1">
              <w:r>
                <w:rPr>
                  <w:color w:val="0070C0"/>
                  <w:u w:val="words"/>
                </w:rPr>
                <w:t>错误码</w:t>
              </w:r>
            </w:hyperlink>
          </w:p>
        </w:tc>
      </w:tr>
    </w:tbl>
    <w:p w14:paraId="3D350636" w14:textId="77777777" w:rsidR="006575A0" w:rsidRDefault="006575A0">
      <w:pPr>
        <w:ind w:firstLine="440"/>
        <w:rPr>
          <w:lang w:eastAsia="zh-CN"/>
        </w:rPr>
      </w:pPr>
    </w:p>
    <w:p w14:paraId="363C27A0" w14:textId="77777777" w:rsidR="006575A0" w:rsidRDefault="007443E2">
      <w:pPr>
        <w:ind w:firstLine="440"/>
        <w:rPr>
          <w:lang w:eastAsia="zh-CN"/>
        </w:rPr>
      </w:pPr>
      <w:r>
        <w:rPr>
          <w:rFonts w:hint="eastAsia"/>
          <w:lang w:eastAsia="zh-CN"/>
        </w:rPr>
        <w:t>示例：</w:t>
      </w:r>
    </w:p>
    <w:p w14:paraId="3CC8EF14" w14:textId="77777777" w:rsidR="006575A0" w:rsidRDefault="007443E2">
      <w:pPr>
        <w:ind w:leftChars="200" w:left="440" w:firstLine="440"/>
        <w:rPr>
          <w:lang w:eastAsia="zh-CN"/>
        </w:rPr>
      </w:pPr>
      <w:r>
        <w:rPr>
          <w:rFonts w:hint="eastAsia"/>
          <w:lang w:eastAsia="zh-CN"/>
        </w:rPr>
        <w:t>发送指令：</w:t>
      </w:r>
      <w:r>
        <w:rPr>
          <w:lang w:eastAsia="zh-CN"/>
        </w:rPr>
        <w:t>02 00 08 33 25 00 25 EA 07 B4 00 6A 03</w:t>
      </w:r>
    </w:p>
    <w:p w14:paraId="0388B6D3" w14:textId="77777777" w:rsidR="006575A0" w:rsidRDefault="007443E2">
      <w:pPr>
        <w:ind w:left="440" w:firstLine="440"/>
        <w:rPr>
          <w:lang w:eastAsia="zh-CN"/>
        </w:rPr>
      </w:pPr>
      <w:r>
        <w:rPr>
          <w:rFonts w:hint="eastAsia"/>
          <w:lang w:eastAsia="zh-CN"/>
        </w:rPr>
        <w:t>指令说明：</w:t>
      </w:r>
      <w:r>
        <w:rPr>
          <w:rFonts w:hint="eastAsia"/>
          <w:lang w:eastAsia="zh-CN"/>
        </w:rPr>
        <w:t>key</w:t>
      </w:r>
      <w:r>
        <w:rPr>
          <w:rFonts w:hint="eastAsia"/>
          <w:lang w:eastAsia="zh-CN"/>
        </w:rPr>
        <w:t>模式</w:t>
      </w:r>
      <w:r>
        <w:rPr>
          <w:rFonts w:hint="eastAsia"/>
          <w:lang w:eastAsia="zh-CN"/>
        </w:rPr>
        <w:t>M</w:t>
      </w:r>
      <w:r>
        <w:rPr>
          <w:rFonts w:hint="eastAsia"/>
          <w:lang w:eastAsia="zh-CN"/>
        </w:rPr>
        <w:tab/>
      </w:r>
      <w:r>
        <w:rPr>
          <w:rFonts w:hint="eastAsia"/>
          <w:lang w:eastAsia="zh-CN"/>
        </w:rPr>
        <w:tab/>
      </w:r>
      <w:r>
        <w:rPr>
          <w:rFonts w:hint="eastAsia"/>
          <w:lang w:eastAsia="zh-CN"/>
        </w:rPr>
        <w:t>：</w:t>
      </w:r>
      <w:r>
        <w:rPr>
          <w:rFonts w:hint="eastAsia"/>
          <w:lang w:eastAsia="zh-CN"/>
        </w:rPr>
        <w:t>00</w:t>
      </w:r>
    </w:p>
    <w:p w14:paraId="2EDA66FD" w14:textId="77777777" w:rsidR="006575A0" w:rsidRDefault="007443E2">
      <w:pPr>
        <w:ind w:left="440" w:firstLine="440"/>
        <w:rPr>
          <w:lang w:eastAsia="zh-CN"/>
        </w:rPr>
      </w:pPr>
      <w:r>
        <w:rPr>
          <w:rFonts w:hint="eastAsia"/>
          <w:lang w:eastAsia="zh-CN"/>
        </w:rPr>
        <w:tab/>
      </w:r>
      <w:r>
        <w:rPr>
          <w:rFonts w:hint="eastAsia"/>
          <w:lang w:eastAsia="zh-CN"/>
        </w:rPr>
        <w:tab/>
        <w:t xml:space="preserve">    SNR</w:t>
      </w:r>
      <w:r>
        <w:rPr>
          <w:rFonts w:hint="eastAsia"/>
          <w:lang w:eastAsia="zh-CN"/>
        </w:rPr>
        <w:tab/>
      </w:r>
      <w:r>
        <w:rPr>
          <w:rFonts w:hint="eastAsia"/>
          <w:lang w:eastAsia="zh-CN"/>
        </w:rPr>
        <w:tab/>
      </w:r>
      <w:r>
        <w:rPr>
          <w:rFonts w:hint="eastAsia"/>
          <w:lang w:eastAsia="zh-CN"/>
        </w:rPr>
        <w:tab/>
      </w:r>
      <w:r>
        <w:rPr>
          <w:rFonts w:hint="eastAsia"/>
          <w:lang w:eastAsia="zh-CN"/>
        </w:rPr>
        <w:t>：</w:t>
      </w:r>
      <w:r>
        <w:rPr>
          <w:lang w:eastAsia="zh-CN"/>
        </w:rPr>
        <w:t>25 EA 07 B4</w:t>
      </w:r>
    </w:p>
    <w:p w14:paraId="0BADC371" w14:textId="77777777" w:rsidR="006575A0" w:rsidRDefault="007443E2">
      <w:pPr>
        <w:ind w:left="440" w:firstLine="440"/>
        <w:rPr>
          <w:lang w:eastAsia="zh-CN"/>
        </w:rPr>
      </w:pPr>
      <w:r>
        <w:rPr>
          <w:rFonts w:hint="eastAsia"/>
          <w:lang w:eastAsia="zh-CN"/>
        </w:rPr>
        <w:tab/>
      </w:r>
      <w:r>
        <w:rPr>
          <w:rFonts w:hint="eastAsia"/>
          <w:lang w:eastAsia="zh-CN"/>
        </w:rPr>
        <w:tab/>
        <w:t xml:space="preserve">   </w:t>
      </w:r>
      <w:r>
        <w:rPr>
          <w:rFonts w:hint="eastAsia"/>
          <w:lang w:eastAsia="zh-CN"/>
        </w:rPr>
        <w:t>密钥存储区</w:t>
      </w:r>
      <w:r>
        <w:rPr>
          <w:rFonts w:hint="eastAsia"/>
          <w:lang w:eastAsia="zh-CN"/>
        </w:rPr>
        <w:t xml:space="preserve"> ID</w:t>
      </w:r>
      <w:r>
        <w:rPr>
          <w:rFonts w:hint="eastAsia"/>
          <w:lang w:eastAsia="zh-CN"/>
        </w:rPr>
        <w:tab/>
      </w:r>
      <w:r>
        <w:rPr>
          <w:rFonts w:hint="eastAsia"/>
          <w:lang w:eastAsia="zh-CN"/>
        </w:rPr>
        <w:t>：</w:t>
      </w:r>
      <w:r>
        <w:rPr>
          <w:rFonts w:hint="eastAsia"/>
          <w:lang w:eastAsia="zh-CN"/>
        </w:rPr>
        <w:t>00</w:t>
      </w:r>
    </w:p>
    <w:p w14:paraId="242F7D20" w14:textId="77777777" w:rsidR="006575A0" w:rsidRDefault="007443E2">
      <w:pPr>
        <w:ind w:leftChars="200" w:left="440" w:firstLine="440"/>
        <w:rPr>
          <w:lang w:eastAsia="zh-CN"/>
        </w:rPr>
      </w:pPr>
      <w:r>
        <w:rPr>
          <w:rFonts w:hint="eastAsia"/>
          <w:lang w:eastAsia="zh-CN"/>
        </w:rPr>
        <w:t>返回值：</w:t>
      </w:r>
      <w:r>
        <w:rPr>
          <w:lang w:eastAsia="zh-CN"/>
        </w:rPr>
        <w:t>02 00 02 30 12 22 03</w:t>
      </w:r>
    </w:p>
    <w:p w14:paraId="4CDFFB82" w14:textId="77777777" w:rsidR="006575A0" w:rsidRDefault="007443E2">
      <w:pPr>
        <w:ind w:leftChars="200" w:left="440" w:firstLine="440"/>
        <w:rPr>
          <w:lang w:eastAsia="zh-CN"/>
        </w:rPr>
      </w:pPr>
      <w:r>
        <w:rPr>
          <w:rFonts w:hint="eastAsia"/>
          <w:lang w:eastAsia="zh-CN"/>
        </w:rPr>
        <w:t>返回值说明：操作失败</w:t>
      </w:r>
    </w:p>
    <w:p w14:paraId="47C07D9F" w14:textId="77777777" w:rsidR="006575A0" w:rsidRDefault="006575A0">
      <w:pPr>
        <w:ind w:firstLine="440"/>
        <w:rPr>
          <w:lang w:eastAsia="zh-CN"/>
        </w:rPr>
      </w:pPr>
    </w:p>
    <w:p w14:paraId="3EA01CF8" w14:textId="77777777" w:rsidR="006575A0" w:rsidRDefault="007443E2">
      <w:pPr>
        <w:pStyle w:val="3"/>
        <w:numPr>
          <w:ilvl w:val="1"/>
          <w:numId w:val="12"/>
        </w:numPr>
        <w:rPr>
          <w:lang w:eastAsia="zh-CN"/>
        </w:rPr>
      </w:pPr>
      <w:bookmarkStart w:id="117" w:name="_Toc10636227"/>
      <w:r>
        <w:t>使用外部密钥进行认证（</w:t>
      </w:r>
      <w:r>
        <w:t>0x33 0x26</w:t>
      </w:r>
      <w:r>
        <w:t>）</w:t>
      </w:r>
      <w:bookmarkEnd w:id="117"/>
    </w:p>
    <w:p w14:paraId="1F8438A0" w14:textId="77777777" w:rsidR="006575A0" w:rsidRDefault="007443E2">
      <w:pPr>
        <w:ind w:firstLine="440"/>
        <w:rPr>
          <w:lang w:eastAsia="zh-CN"/>
        </w:rPr>
      </w:pPr>
      <w:r>
        <w:rPr>
          <w:rFonts w:hint="eastAsia"/>
          <w:lang w:eastAsia="zh-CN"/>
        </w:rPr>
        <w:t>0x33+0x26+key</w:t>
      </w:r>
      <w:r>
        <w:rPr>
          <w:rFonts w:hint="eastAsia"/>
          <w:lang w:eastAsia="zh-CN"/>
        </w:rPr>
        <w:t>模式</w:t>
      </w:r>
      <w:r>
        <w:rPr>
          <w:rFonts w:hint="eastAsia"/>
          <w:lang w:eastAsia="zh-CN"/>
        </w:rPr>
        <w:t>M+SNR+</w:t>
      </w:r>
      <w:r>
        <w:rPr>
          <w:rFonts w:hint="eastAsia"/>
          <w:lang w:eastAsia="zh-CN"/>
        </w:rPr>
        <w:t>要认证</w:t>
      </w:r>
      <w:proofErr w:type="gramStart"/>
      <w:r>
        <w:rPr>
          <w:rFonts w:hint="eastAsia"/>
          <w:lang w:eastAsia="zh-CN"/>
        </w:rPr>
        <w:t>的块号</w:t>
      </w:r>
      <w:proofErr w:type="gramEnd"/>
      <w:r>
        <w:rPr>
          <w:rFonts w:hint="eastAsia"/>
          <w:lang w:eastAsia="zh-CN"/>
        </w:rPr>
        <w:t>ID+</w:t>
      </w:r>
      <w:r>
        <w:rPr>
          <w:rFonts w:hint="eastAsia"/>
          <w:lang w:eastAsia="zh-CN"/>
        </w:rPr>
        <w:t>外部密钥</w:t>
      </w:r>
      <w:r>
        <w:rPr>
          <w:rFonts w:hint="eastAsia"/>
          <w:lang w:eastAsia="zh-CN"/>
        </w:rPr>
        <w:t>key</w:t>
      </w:r>
      <w:r>
        <w:t>（</w:t>
      </w:r>
      <w:r>
        <w:t>0x33 0x26</w:t>
      </w:r>
      <w:r>
        <w:rPr>
          <w:rFonts w:hint="eastAsia"/>
          <w:lang w:eastAsia="zh-CN"/>
        </w:rPr>
        <w:t xml:space="preserve">  M SNR  ID  kye</w:t>
      </w:r>
      <w:r>
        <w:t>）</w:t>
      </w:r>
    </w:p>
    <w:p w14:paraId="2E7D267F" w14:textId="77777777" w:rsidR="006575A0" w:rsidRDefault="007443E2">
      <w:pPr>
        <w:ind w:firstLine="440"/>
        <w:rPr>
          <w:lang w:eastAsia="zh-CN"/>
        </w:rPr>
      </w:pPr>
      <w:r>
        <w:rPr>
          <w:rFonts w:hint="eastAsia"/>
          <w:lang w:eastAsia="zh-CN"/>
        </w:rPr>
        <w:t>功能：使用外部密钥进行认证</w:t>
      </w:r>
    </w:p>
    <w:p w14:paraId="123A9DD9" w14:textId="77777777" w:rsidR="006575A0" w:rsidRDefault="006575A0">
      <w:pPr>
        <w:ind w:firstLine="440"/>
        <w:rPr>
          <w:lang w:eastAsia="zh-CN"/>
        </w:rPr>
      </w:pPr>
    </w:p>
    <w:p w14:paraId="6DC63AC9" w14:textId="77777777" w:rsidR="006575A0" w:rsidRDefault="007443E2">
      <w:pPr>
        <w:ind w:firstLine="440"/>
        <w:rPr>
          <w:lang w:eastAsia="zh-CN"/>
        </w:rPr>
      </w:pPr>
      <w:r>
        <w:rPr>
          <w:lang w:eastAsia="zh-CN"/>
        </w:rPr>
        <w:t>指令格式：</w:t>
      </w:r>
    </w:p>
    <w:tbl>
      <w:tblPr>
        <w:tblW w:w="0" w:type="auto"/>
        <w:tblInd w:w="623" w:type="dxa"/>
        <w:tblLayout w:type="fixed"/>
        <w:tblLook w:val="04A0" w:firstRow="1" w:lastRow="0" w:firstColumn="1" w:lastColumn="0" w:noHBand="0" w:noVBand="1"/>
      </w:tblPr>
      <w:tblGrid>
        <w:gridCol w:w="2326"/>
        <w:gridCol w:w="1387"/>
        <w:gridCol w:w="4257"/>
      </w:tblGrid>
      <w:tr w:rsidR="006575A0" w14:paraId="6A73A1FB" w14:textId="77777777">
        <w:tc>
          <w:tcPr>
            <w:tcW w:w="2326" w:type="dxa"/>
            <w:tcBorders>
              <w:top w:val="single" w:sz="4" w:space="0" w:color="000000"/>
              <w:left w:val="single" w:sz="4" w:space="0" w:color="000000"/>
              <w:bottom w:val="single" w:sz="4" w:space="0" w:color="000000"/>
            </w:tcBorders>
            <w:shd w:val="clear" w:color="auto" w:fill="D8D8D8"/>
          </w:tcPr>
          <w:p w14:paraId="68CA309F" w14:textId="77777777" w:rsidR="006575A0" w:rsidRDefault="007443E2">
            <w:pPr>
              <w:ind w:firstLine="440"/>
              <w:jc w:val="center"/>
              <w:rPr>
                <w:bCs/>
                <w:color w:val="000000"/>
                <w:szCs w:val="21"/>
              </w:rPr>
            </w:pPr>
            <w:r>
              <w:rPr>
                <w:bCs/>
                <w:color w:val="000000"/>
                <w:szCs w:val="21"/>
              </w:rPr>
              <w:t>标识</w:t>
            </w:r>
          </w:p>
        </w:tc>
        <w:tc>
          <w:tcPr>
            <w:tcW w:w="1387" w:type="dxa"/>
            <w:tcBorders>
              <w:top w:val="single" w:sz="4" w:space="0" w:color="000000"/>
              <w:left w:val="single" w:sz="4" w:space="0" w:color="000000"/>
              <w:bottom w:val="single" w:sz="4" w:space="0" w:color="000000"/>
            </w:tcBorders>
            <w:shd w:val="clear" w:color="auto" w:fill="D8D8D8"/>
          </w:tcPr>
          <w:p w14:paraId="2FB82A7D" w14:textId="77777777" w:rsidR="006575A0" w:rsidRDefault="007443E2">
            <w:pPr>
              <w:ind w:firstLine="440"/>
              <w:jc w:val="center"/>
              <w:rPr>
                <w:bCs/>
                <w:color w:val="000000"/>
                <w:szCs w:val="21"/>
              </w:rPr>
            </w:pPr>
            <w:r>
              <w:rPr>
                <w:bCs/>
                <w:color w:val="000000"/>
                <w:szCs w:val="21"/>
              </w:rPr>
              <w:t>内容</w:t>
            </w:r>
          </w:p>
        </w:tc>
        <w:tc>
          <w:tcPr>
            <w:tcW w:w="4257" w:type="dxa"/>
            <w:tcBorders>
              <w:top w:val="single" w:sz="4" w:space="0" w:color="000000"/>
              <w:left w:val="single" w:sz="4" w:space="0" w:color="000000"/>
              <w:bottom w:val="single" w:sz="4" w:space="0" w:color="000000"/>
              <w:right w:val="single" w:sz="4" w:space="0" w:color="000000"/>
            </w:tcBorders>
            <w:shd w:val="clear" w:color="auto" w:fill="D8D8D8"/>
          </w:tcPr>
          <w:p w14:paraId="4742D85F" w14:textId="77777777" w:rsidR="006575A0" w:rsidRDefault="007443E2">
            <w:pPr>
              <w:ind w:firstLine="440"/>
              <w:jc w:val="center"/>
              <w:rPr>
                <w:bCs/>
                <w:color w:val="000000"/>
                <w:szCs w:val="21"/>
              </w:rPr>
            </w:pPr>
            <w:r>
              <w:rPr>
                <w:bCs/>
                <w:color w:val="000000"/>
                <w:szCs w:val="21"/>
              </w:rPr>
              <w:t>说明</w:t>
            </w:r>
          </w:p>
        </w:tc>
      </w:tr>
      <w:tr w:rsidR="006575A0" w14:paraId="37D106B9" w14:textId="77777777">
        <w:tc>
          <w:tcPr>
            <w:tcW w:w="2326" w:type="dxa"/>
            <w:tcBorders>
              <w:top w:val="single" w:sz="4" w:space="0" w:color="000000"/>
              <w:left w:val="single" w:sz="4" w:space="0" w:color="000000"/>
              <w:bottom w:val="single" w:sz="4" w:space="0" w:color="000000"/>
            </w:tcBorders>
          </w:tcPr>
          <w:p w14:paraId="711A027B" w14:textId="77777777" w:rsidR="006575A0" w:rsidRDefault="007443E2">
            <w:pPr>
              <w:ind w:firstLineChars="0" w:firstLine="0"/>
              <w:jc w:val="left"/>
            </w:pPr>
            <w:r>
              <w:t>CommandH</w:t>
            </w:r>
          </w:p>
        </w:tc>
        <w:tc>
          <w:tcPr>
            <w:tcW w:w="1387" w:type="dxa"/>
            <w:tcBorders>
              <w:top w:val="single" w:sz="4" w:space="0" w:color="000000"/>
              <w:left w:val="single" w:sz="4" w:space="0" w:color="000000"/>
              <w:bottom w:val="single" w:sz="4" w:space="0" w:color="000000"/>
            </w:tcBorders>
          </w:tcPr>
          <w:p w14:paraId="0DDE22E5" w14:textId="77777777" w:rsidR="006575A0" w:rsidRDefault="007443E2">
            <w:pPr>
              <w:ind w:firstLineChars="0" w:firstLine="0"/>
              <w:jc w:val="left"/>
            </w:pPr>
            <w:r>
              <w:t>0x33</w:t>
            </w:r>
          </w:p>
        </w:tc>
        <w:tc>
          <w:tcPr>
            <w:tcW w:w="4257" w:type="dxa"/>
            <w:tcBorders>
              <w:top w:val="single" w:sz="4" w:space="0" w:color="000000"/>
              <w:left w:val="single" w:sz="4" w:space="0" w:color="000000"/>
              <w:bottom w:val="single" w:sz="4" w:space="0" w:color="000000"/>
              <w:right w:val="single" w:sz="4" w:space="0" w:color="000000"/>
            </w:tcBorders>
          </w:tcPr>
          <w:p w14:paraId="1DED688F" w14:textId="77777777" w:rsidR="006575A0" w:rsidRDefault="007443E2">
            <w:pPr>
              <w:ind w:firstLineChars="0" w:firstLine="0"/>
              <w:jc w:val="left"/>
            </w:pPr>
            <w:r>
              <w:t>卡片操作类别</w:t>
            </w:r>
          </w:p>
        </w:tc>
      </w:tr>
      <w:tr w:rsidR="006575A0" w14:paraId="7B96ACF6" w14:textId="77777777">
        <w:tc>
          <w:tcPr>
            <w:tcW w:w="2326" w:type="dxa"/>
            <w:tcBorders>
              <w:top w:val="single" w:sz="4" w:space="0" w:color="000000"/>
              <w:left w:val="single" w:sz="4" w:space="0" w:color="000000"/>
              <w:bottom w:val="single" w:sz="4" w:space="0" w:color="000000"/>
            </w:tcBorders>
          </w:tcPr>
          <w:p w14:paraId="68FBB9B3" w14:textId="77777777" w:rsidR="006575A0" w:rsidRDefault="007443E2">
            <w:pPr>
              <w:ind w:firstLineChars="0" w:firstLine="0"/>
              <w:jc w:val="left"/>
            </w:pPr>
            <w:r>
              <w:t>CommandL</w:t>
            </w:r>
          </w:p>
        </w:tc>
        <w:tc>
          <w:tcPr>
            <w:tcW w:w="1387" w:type="dxa"/>
            <w:tcBorders>
              <w:top w:val="single" w:sz="4" w:space="0" w:color="000000"/>
              <w:left w:val="single" w:sz="4" w:space="0" w:color="000000"/>
              <w:bottom w:val="single" w:sz="4" w:space="0" w:color="000000"/>
            </w:tcBorders>
          </w:tcPr>
          <w:p w14:paraId="1C1007B5" w14:textId="77777777" w:rsidR="006575A0" w:rsidRDefault="007443E2">
            <w:pPr>
              <w:ind w:firstLineChars="0" w:firstLine="0"/>
              <w:jc w:val="left"/>
            </w:pPr>
            <w:r>
              <w:t>0x26</w:t>
            </w:r>
          </w:p>
        </w:tc>
        <w:tc>
          <w:tcPr>
            <w:tcW w:w="4257" w:type="dxa"/>
            <w:tcBorders>
              <w:top w:val="single" w:sz="4" w:space="0" w:color="000000"/>
              <w:left w:val="single" w:sz="4" w:space="0" w:color="000000"/>
              <w:bottom w:val="single" w:sz="4" w:space="0" w:color="000000"/>
              <w:right w:val="single" w:sz="4" w:space="0" w:color="000000"/>
            </w:tcBorders>
          </w:tcPr>
          <w:p w14:paraId="2E047203" w14:textId="77777777" w:rsidR="006575A0" w:rsidRDefault="007443E2">
            <w:pPr>
              <w:ind w:firstLineChars="0" w:firstLine="0"/>
              <w:jc w:val="left"/>
            </w:pPr>
            <w:r>
              <w:t>用外部密钥认证命令代码</w:t>
            </w:r>
          </w:p>
        </w:tc>
      </w:tr>
      <w:tr w:rsidR="006575A0" w14:paraId="2029A4FD" w14:textId="77777777">
        <w:tc>
          <w:tcPr>
            <w:tcW w:w="2326" w:type="dxa"/>
            <w:tcBorders>
              <w:top w:val="single" w:sz="4" w:space="0" w:color="000000"/>
              <w:left w:val="single" w:sz="4" w:space="0" w:color="000000"/>
              <w:bottom w:val="single" w:sz="4" w:space="0" w:color="000000"/>
            </w:tcBorders>
          </w:tcPr>
          <w:p w14:paraId="5E764B55" w14:textId="77777777" w:rsidR="006575A0" w:rsidRDefault="007443E2">
            <w:pPr>
              <w:ind w:firstLineChars="0" w:firstLine="0"/>
              <w:jc w:val="left"/>
            </w:pPr>
            <w:r>
              <w:t>key</w:t>
            </w:r>
            <w:r>
              <w:t>模式</w:t>
            </w:r>
            <w:r>
              <w:t>M</w:t>
            </w:r>
          </w:p>
        </w:tc>
        <w:tc>
          <w:tcPr>
            <w:tcW w:w="1387" w:type="dxa"/>
            <w:tcBorders>
              <w:top w:val="single" w:sz="4" w:space="0" w:color="000000"/>
              <w:left w:val="single" w:sz="4" w:space="0" w:color="000000"/>
              <w:bottom w:val="single" w:sz="4" w:space="0" w:color="000000"/>
            </w:tcBorders>
          </w:tcPr>
          <w:p w14:paraId="7B34E05B" w14:textId="77777777" w:rsidR="006575A0" w:rsidRDefault="007443E2">
            <w:pPr>
              <w:ind w:firstLineChars="0" w:firstLine="0"/>
              <w:jc w:val="left"/>
            </w:pPr>
            <w:r>
              <w:t>1</w:t>
            </w:r>
            <w:r>
              <w:t>字节</w:t>
            </w:r>
          </w:p>
        </w:tc>
        <w:tc>
          <w:tcPr>
            <w:tcW w:w="4257" w:type="dxa"/>
            <w:tcBorders>
              <w:top w:val="single" w:sz="4" w:space="0" w:color="000000"/>
              <w:left w:val="single" w:sz="4" w:space="0" w:color="000000"/>
              <w:bottom w:val="single" w:sz="4" w:space="0" w:color="000000"/>
              <w:right w:val="single" w:sz="4" w:space="0" w:color="000000"/>
            </w:tcBorders>
          </w:tcPr>
          <w:p w14:paraId="368FF327" w14:textId="77777777" w:rsidR="006575A0" w:rsidRDefault="007443E2">
            <w:pPr>
              <w:ind w:firstLineChars="0" w:firstLine="0"/>
              <w:jc w:val="left"/>
            </w:pPr>
            <w:r>
              <w:t>Key_a :0x60 or 0x00</w:t>
            </w:r>
          </w:p>
          <w:p w14:paraId="4B6FEED1" w14:textId="77777777" w:rsidR="006575A0" w:rsidRDefault="007443E2">
            <w:pPr>
              <w:ind w:firstLineChars="0" w:firstLine="0"/>
              <w:jc w:val="left"/>
            </w:pPr>
            <w:r>
              <w:t>Key_b :0x61 or 0x01</w:t>
            </w:r>
          </w:p>
        </w:tc>
      </w:tr>
      <w:tr w:rsidR="006575A0" w14:paraId="39EB6895" w14:textId="77777777">
        <w:tc>
          <w:tcPr>
            <w:tcW w:w="2326" w:type="dxa"/>
            <w:tcBorders>
              <w:top w:val="single" w:sz="4" w:space="0" w:color="000000"/>
              <w:left w:val="single" w:sz="4" w:space="0" w:color="000000"/>
              <w:bottom w:val="single" w:sz="4" w:space="0" w:color="000000"/>
            </w:tcBorders>
          </w:tcPr>
          <w:p w14:paraId="78AB4850" w14:textId="77777777" w:rsidR="006575A0" w:rsidRDefault="007443E2">
            <w:pPr>
              <w:ind w:firstLineChars="0" w:firstLine="0"/>
              <w:jc w:val="left"/>
            </w:pPr>
            <w:r>
              <w:t>SNR</w:t>
            </w:r>
          </w:p>
        </w:tc>
        <w:tc>
          <w:tcPr>
            <w:tcW w:w="1387" w:type="dxa"/>
            <w:tcBorders>
              <w:top w:val="single" w:sz="4" w:space="0" w:color="000000"/>
              <w:left w:val="single" w:sz="4" w:space="0" w:color="000000"/>
              <w:bottom w:val="single" w:sz="4" w:space="0" w:color="000000"/>
            </w:tcBorders>
          </w:tcPr>
          <w:p w14:paraId="5E020D10" w14:textId="77777777" w:rsidR="006575A0" w:rsidRDefault="007443E2">
            <w:pPr>
              <w:ind w:firstLineChars="0" w:firstLine="0"/>
              <w:jc w:val="left"/>
            </w:pPr>
            <w:r>
              <w:t>4</w:t>
            </w:r>
            <w:r>
              <w:t>字节</w:t>
            </w:r>
          </w:p>
        </w:tc>
        <w:tc>
          <w:tcPr>
            <w:tcW w:w="4257" w:type="dxa"/>
            <w:tcBorders>
              <w:top w:val="single" w:sz="4" w:space="0" w:color="000000"/>
              <w:left w:val="single" w:sz="4" w:space="0" w:color="000000"/>
              <w:bottom w:val="single" w:sz="4" w:space="0" w:color="000000"/>
              <w:right w:val="single" w:sz="4" w:space="0" w:color="000000"/>
            </w:tcBorders>
          </w:tcPr>
          <w:p w14:paraId="0FBBFD27" w14:textId="77777777" w:rsidR="006575A0" w:rsidRDefault="007443E2">
            <w:pPr>
              <w:ind w:firstLineChars="0" w:firstLine="0"/>
              <w:jc w:val="left"/>
            </w:pPr>
            <w:r>
              <w:t>激活时获取的序列号</w:t>
            </w:r>
          </w:p>
        </w:tc>
      </w:tr>
      <w:tr w:rsidR="006575A0" w14:paraId="597579FF" w14:textId="77777777">
        <w:tc>
          <w:tcPr>
            <w:tcW w:w="2326" w:type="dxa"/>
            <w:tcBorders>
              <w:top w:val="single" w:sz="4" w:space="0" w:color="000000"/>
              <w:left w:val="single" w:sz="4" w:space="0" w:color="000000"/>
              <w:bottom w:val="single" w:sz="4" w:space="0" w:color="000000"/>
            </w:tcBorders>
          </w:tcPr>
          <w:p w14:paraId="1717E470" w14:textId="77777777" w:rsidR="006575A0" w:rsidRDefault="007443E2">
            <w:pPr>
              <w:ind w:firstLineChars="0" w:firstLine="0"/>
              <w:jc w:val="left"/>
            </w:pPr>
            <w:r>
              <w:t>要认证的块号</w:t>
            </w:r>
            <w:r>
              <w:t>ID</w:t>
            </w:r>
          </w:p>
        </w:tc>
        <w:tc>
          <w:tcPr>
            <w:tcW w:w="1387" w:type="dxa"/>
            <w:tcBorders>
              <w:top w:val="single" w:sz="4" w:space="0" w:color="000000"/>
              <w:left w:val="single" w:sz="4" w:space="0" w:color="000000"/>
              <w:bottom w:val="single" w:sz="4" w:space="0" w:color="000000"/>
            </w:tcBorders>
          </w:tcPr>
          <w:p w14:paraId="0AA35B08" w14:textId="77777777" w:rsidR="006575A0" w:rsidRDefault="007443E2">
            <w:pPr>
              <w:ind w:firstLineChars="0" w:firstLine="0"/>
              <w:jc w:val="left"/>
            </w:pPr>
            <w:r>
              <w:t>1</w:t>
            </w:r>
            <w:r>
              <w:t>字节</w:t>
            </w:r>
          </w:p>
        </w:tc>
        <w:tc>
          <w:tcPr>
            <w:tcW w:w="4257" w:type="dxa"/>
            <w:tcBorders>
              <w:top w:val="single" w:sz="4" w:space="0" w:color="000000"/>
              <w:left w:val="single" w:sz="4" w:space="0" w:color="000000"/>
              <w:bottom w:val="single" w:sz="4" w:space="0" w:color="000000"/>
              <w:right w:val="single" w:sz="4" w:space="0" w:color="000000"/>
            </w:tcBorders>
          </w:tcPr>
          <w:p w14:paraId="37E7FA2E" w14:textId="77777777" w:rsidR="006575A0" w:rsidRDefault="007443E2">
            <w:pPr>
              <w:ind w:firstLineChars="0" w:firstLine="0"/>
              <w:jc w:val="left"/>
            </w:pPr>
            <w:r>
              <w:t>0~255</w:t>
            </w:r>
          </w:p>
        </w:tc>
      </w:tr>
      <w:tr w:rsidR="006575A0" w14:paraId="3B7AD2BE" w14:textId="77777777">
        <w:tc>
          <w:tcPr>
            <w:tcW w:w="2326" w:type="dxa"/>
            <w:tcBorders>
              <w:top w:val="single" w:sz="4" w:space="0" w:color="000000"/>
              <w:left w:val="single" w:sz="4" w:space="0" w:color="000000"/>
              <w:bottom w:val="single" w:sz="4" w:space="0" w:color="000000"/>
            </w:tcBorders>
          </w:tcPr>
          <w:p w14:paraId="0AD609D3" w14:textId="77777777" w:rsidR="006575A0" w:rsidRDefault="007443E2">
            <w:pPr>
              <w:ind w:firstLineChars="0" w:firstLine="0"/>
              <w:jc w:val="left"/>
            </w:pPr>
            <w:r>
              <w:rPr>
                <w:rFonts w:hint="eastAsia"/>
                <w:lang w:eastAsia="zh-CN"/>
              </w:rPr>
              <w:lastRenderedPageBreak/>
              <w:t>外部密钥</w:t>
            </w:r>
            <w:r>
              <w:rPr>
                <w:rFonts w:hint="eastAsia"/>
                <w:lang w:eastAsia="zh-CN"/>
              </w:rPr>
              <w:t>key</w:t>
            </w:r>
          </w:p>
        </w:tc>
        <w:tc>
          <w:tcPr>
            <w:tcW w:w="1387" w:type="dxa"/>
            <w:tcBorders>
              <w:top w:val="single" w:sz="4" w:space="0" w:color="000000"/>
              <w:left w:val="single" w:sz="4" w:space="0" w:color="000000"/>
              <w:bottom w:val="single" w:sz="4" w:space="0" w:color="000000"/>
            </w:tcBorders>
          </w:tcPr>
          <w:p w14:paraId="5043A37E" w14:textId="77777777" w:rsidR="006575A0" w:rsidRDefault="007443E2">
            <w:pPr>
              <w:ind w:firstLineChars="0" w:firstLine="0"/>
              <w:jc w:val="left"/>
            </w:pPr>
            <w:r>
              <w:t>6</w:t>
            </w:r>
            <w:r>
              <w:t>字节</w:t>
            </w:r>
          </w:p>
        </w:tc>
        <w:tc>
          <w:tcPr>
            <w:tcW w:w="4257" w:type="dxa"/>
            <w:tcBorders>
              <w:top w:val="single" w:sz="4" w:space="0" w:color="000000"/>
              <w:left w:val="single" w:sz="4" w:space="0" w:color="000000"/>
              <w:bottom w:val="single" w:sz="4" w:space="0" w:color="000000"/>
              <w:right w:val="single" w:sz="4" w:space="0" w:color="000000"/>
            </w:tcBorders>
          </w:tcPr>
          <w:p w14:paraId="4DE3E952" w14:textId="77777777" w:rsidR="006575A0" w:rsidRDefault="007443E2">
            <w:pPr>
              <w:ind w:firstLineChars="0" w:firstLine="0"/>
              <w:jc w:val="left"/>
            </w:pPr>
            <w:r>
              <w:t>外部密钥</w:t>
            </w:r>
          </w:p>
        </w:tc>
      </w:tr>
    </w:tbl>
    <w:p w14:paraId="71F3A8B3" w14:textId="77777777" w:rsidR="006575A0" w:rsidRDefault="006575A0">
      <w:pPr>
        <w:ind w:firstLine="440"/>
      </w:pPr>
    </w:p>
    <w:p w14:paraId="2B9BC786" w14:textId="77777777" w:rsidR="006575A0" w:rsidRDefault="007443E2">
      <w:pPr>
        <w:ind w:firstLine="440"/>
        <w:rPr>
          <w:bCs/>
          <w:color w:val="000000"/>
          <w:szCs w:val="21"/>
        </w:rPr>
      </w:pPr>
      <w:r>
        <w:rPr>
          <w:color w:val="000000"/>
        </w:rPr>
        <w:t>正确返回</w:t>
      </w:r>
    </w:p>
    <w:tbl>
      <w:tblPr>
        <w:tblW w:w="0" w:type="auto"/>
        <w:tblInd w:w="623" w:type="dxa"/>
        <w:tblLayout w:type="fixed"/>
        <w:tblLook w:val="04A0" w:firstRow="1" w:lastRow="0" w:firstColumn="1" w:lastColumn="0" w:noHBand="0" w:noVBand="1"/>
      </w:tblPr>
      <w:tblGrid>
        <w:gridCol w:w="2295"/>
        <w:gridCol w:w="1585"/>
        <w:gridCol w:w="4090"/>
      </w:tblGrid>
      <w:tr w:rsidR="006575A0" w14:paraId="2D69C4D2" w14:textId="77777777">
        <w:tc>
          <w:tcPr>
            <w:tcW w:w="2295" w:type="dxa"/>
            <w:tcBorders>
              <w:top w:val="single" w:sz="4" w:space="0" w:color="000000"/>
              <w:left w:val="single" w:sz="4" w:space="0" w:color="000000"/>
              <w:bottom w:val="single" w:sz="4" w:space="0" w:color="000000"/>
            </w:tcBorders>
          </w:tcPr>
          <w:p w14:paraId="12423A1F"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11BC73F5"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05B9366E" w14:textId="77777777" w:rsidR="006575A0" w:rsidRDefault="007443E2">
            <w:pPr>
              <w:ind w:firstLine="440"/>
              <w:jc w:val="center"/>
              <w:rPr>
                <w:bCs/>
                <w:color w:val="000000"/>
                <w:szCs w:val="21"/>
              </w:rPr>
            </w:pPr>
            <w:r>
              <w:rPr>
                <w:bCs/>
                <w:color w:val="000000"/>
                <w:szCs w:val="21"/>
              </w:rPr>
              <w:t>说明</w:t>
            </w:r>
          </w:p>
        </w:tc>
      </w:tr>
      <w:tr w:rsidR="006575A0" w14:paraId="311C57B4" w14:textId="77777777">
        <w:tc>
          <w:tcPr>
            <w:tcW w:w="2295" w:type="dxa"/>
            <w:tcBorders>
              <w:top w:val="single" w:sz="4" w:space="0" w:color="000000"/>
              <w:left w:val="single" w:sz="4" w:space="0" w:color="000000"/>
              <w:bottom w:val="single" w:sz="4" w:space="0" w:color="000000"/>
            </w:tcBorders>
          </w:tcPr>
          <w:p w14:paraId="4DB0823B" w14:textId="77777777" w:rsidR="006575A0" w:rsidRDefault="007443E2">
            <w:pPr>
              <w:ind w:firstLineChars="0" w:firstLine="0"/>
              <w:jc w:val="left"/>
            </w:pPr>
            <w:r>
              <w:t>status</w:t>
            </w:r>
          </w:p>
        </w:tc>
        <w:tc>
          <w:tcPr>
            <w:tcW w:w="1585" w:type="dxa"/>
            <w:tcBorders>
              <w:top w:val="single" w:sz="4" w:space="0" w:color="000000"/>
              <w:left w:val="single" w:sz="4" w:space="0" w:color="000000"/>
              <w:bottom w:val="single" w:sz="4" w:space="0" w:color="000000"/>
            </w:tcBorders>
          </w:tcPr>
          <w:p w14:paraId="0780F864" w14:textId="77777777" w:rsidR="006575A0" w:rsidRDefault="007443E2">
            <w:pPr>
              <w:ind w:firstLineChars="0" w:firstLine="0"/>
              <w:jc w:val="left"/>
            </w:pPr>
            <w:r>
              <w:t>00H,00H</w:t>
            </w:r>
          </w:p>
        </w:tc>
        <w:tc>
          <w:tcPr>
            <w:tcW w:w="4090" w:type="dxa"/>
            <w:tcBorders>
              <w:top w:val="single" w:sz="4" w:space="0" w:color="000000"/>
              <w:left w:val="single" w:sz="4" w:space="0" w:color="000000"/>
              <w:bottom w:val="single" w:sz="4" w:space="0" w:color="000000"/>
              <w:right w:val="single" w:sz="4" w:space="0" w:color="000000"/>
            </w:tcBorders>
          </w:tcPr>
          <w:p w14:paraId="79C5B777" w14:textId="77777777" w:rsidR="006575A0" w:rsidRDefault="007443E2">
            <w:pPr>
              <w:ind w:firstLineChars="0" w:firstLine="0"/>
              <w:jc w:val="left"/>
            </w:pPr>
            <w:r>
              <w:t>操作成功</w:t>
            </w:r>
          </w:p>
        </w:tc>
      </w:tr>
    </w:tbl>
    <w:p w14:paraId="275D5774" w14:textId="77777777" w:rsidR="006575A0" w:rsidRDefault="006575A0">
      <w:pPr>
        <w:ind w:firstLine="440"/>
      </w:pPr>
    </w:p>
    <w:p w14:paraId="42F0C66C" w14:textId="77777777" w:rsidR="006575A0" w:rsidRDefault="006575A0">
      <w:pPr>
        <w:ind w:firstLine="440"/>
        <w:rPr>
          <w:color w:val="000000"/>
        </w:rPr>
      </w:pPr>
    </w:p>
    <w:p w14:paraId="29F8E970" w14:textId="77777777" w:rsidR="006575A0" w:rsidRDefault="007443E2">
      <w:pPr>
        <w:ind w:firstLine="440"/>
        <w:rPr>
          <w:bCs/>
          <w:color w:val="000000"/>
          <w:szCs w:val="21"/>
        </w:rPr>
      </w:pPr>
      <w:r>
        <w:rPr>
          <w:color w:val="000000"/>
        </w:rPr>
        <w:t>返回错误状态码</w:t>
      </w:r>
    </w:p>
    <w:tbl>
      <w:tblPr>
        <w:tblW w:w="0" w:type="auto"/>
        <w:tblInd w:w="623" w:type="dxa"/>
        <w:tblLayout w:type="fixed"/>
        <w:tblLook w:val="04A0" w:firstRow="1" w:lastRow="0" w:firstColumn="1" w:lastColumn="0" w:noHBand="0" w:noVBand="1"/>
      </w:tblPr>
      <w:tblGrid>
        <w:gridCol w:w="2295"/>
        <w:gridCol w:w="1585"/>
        <w:gridCol w:w="4090"/>
      </w:tblGrid>
      <w:tr w:rsidR="006575A0" w14:paraId="0D858D0E" w14:textId="77777777">
        <w:tc>
          <w:tcPr>
            <w:tcW w:w="2295" w:type="dxa"/>
            <w:tcBorders>
              <w:top w:val="single" w:sz="4" w:space="0" w:color="000000"/>
              <w:left w:val="single" w:sz="4" w:space="0" w:color="000000"/>
              <w:bottom w:val="single" w:sz="4" w:space="0" w:color="000000"/>
            </w:tcBorders>
          </w:tcPr>
          <w:p w14:paraId="4D203D1C"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68D549B0"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5978E211" w14:textId="77777777" w:rsidR="006575A0" w:rsidRDefault="007443E2">
            <w:pPr>
              <w:ind w:firstLine="440"/>
              <w:jc w:val="center"/>
              <w:rPr>
                <w:b/>
                <w:bCs/>
                <w:color w:val="000000"/>
                <w:szCs w:val="21"/>
              </w:rPr>
            </w:pPr>
            <w:r>
              <w:rPr>
                <w:bCs/>
                <w:color w:val="000000"/>
                <w:szCs w:val="21"/>
              </w:rPr>
              <w:t>说明</w:t>
            </w:r>
          </w:p>
        </w:tc>
      </w:tr>
      <w:tr w:rsidR="006575A0" w14:paraId="44A5D02B" w14:textId="77777777">
        <w:tc>
          <w:tcPr>
            <w:tcW w:w="2295" w:type="dxa"/>
            <w:vMerge w:val="restart"/>
            <w:tcBorders>
              <w:top w:val="single" w:sz="4" w:space="0" w:color="000000"/>
              <w:left w:val="single" w:sz="4" w:space="0" w:color="000000"/>
              <w:bottom w:val="single" w:sz="4" w:space="0" w:color="000000"/>
            </w:tcBorders>
            <w:vAlign w:val="center"/>
          </w:tcPr>
          <w:p w14:paraId="5781149F"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0E00FCFE" w14:textId="77777777" w:rsidR="006575A0" w:rsidRDefault="007443E2">
            <w:pPr>
              <w:ind w:firstLineChars="0" w:firstLine="0"/>
              <w:jc w:val="left"/>
            </w:pPr>
            <w:r>
              <w:t>00H,01H</w:t>
            </w:r>
          </w:p>
        </w:tc>
        <w:tc>
          <w:tcPr>
            <w:tcW w:w="4090" w:type="dxa"/>
            <w:tcBorders>
              <w:top w:val="single" w:sz="4" w:space="0" w:color="000000"/>
              <w:left w:val="single" w:sz="4" w:space="0" w:color="000000"/>
              <w:bottom w:val="single" w:sz="4" w:space="0" w:color="000000"/>
              <w:right w:val="single" w:sz="4" w:space="0" w:color="000000"/>
            </w:tcBorders>
            <w:vAlign w:val="center"/>
          </w:tcPr>
          <w:p w14:paraId="56F65EF5" w14:textId="77777777" w:rsidR="006575A0" w:rsidRDefault="007443E2">
            <w:pPr>
              <w:ind w:firstLineChars="0" w:firstLine="0"/>
              <w:jc w:val="left"/>
            </w:pPr>
            <w:r>
              <w:t>输入参数非法</w:t>
            </w:r>
          </w:p>
        </w:tc>
      </w:tr>
      <w:tr w:rsidR="006575A0" w14:paraId="1F8BD7C4" w14:textId="77777777">
        <w:tc>
          <w:tcPr>
            <w:tcW w:w="2295" w:type="dxa"/>
            <w:vMerge/>
            <w:tcBorders>
              <w:top w:val="single" w:sz="4" w:space="0" w:color="000000"/>
              <w:left w:val="single" w:sz="4" w:space="0" w:color="000000"/>
              <w:bottom w:val="single" w:sz="4" w:space="0" w:color="000000"/>
            </w:tcBorders>
            <w:vAlign w:val="center"/>
          </w:tcPr>
          <w:p w14:paraId="282FE26E"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500E6383" w14:textId="77777777" w:rsidR="006575A0" w:rsidRDefault="007443E2">
            <w:pPr>
              <w:ind w:firstLineChars="0" w:firstLine="0"/>
              <w:jc w:val="left"/>
            </w:pPr>
            <w:r>
              <w:t>30H,XX</w:t>
            </w:r>
          </w:p>
        </w:tc>
        <w:tc>
          <w:tcPr>
            <w:tcW w:w="4090" w:type="dxa"/>
            <w:tcBorders>
              <w:top w:val="single" w:sz="4" w:space="0" w:color="000000"/>
              <w:left w:val="single" w:sz="4" w:space="0" w:color="000000"/>
              <w:bottom w:val="single" w:sz="4" w:space="0" w:color="000000"/>
              <w:right w:val="single" w:sz="4" w:space="0" w:color="000000"/>
            </w:tcBorders>
            <w:vAlign w:val="center"/>
          </w:tcPr>
          <w:p w14:paraId="530C725A" w14:textId="77777777" w:rsidR="006575A0" w:rsidRDefault="007443E2">
            <w:pPr>
              <w:ind w:firstLineChars="0" w:firstLine="0"/>
              <w:jc w:val="left"/>
            </w:pPr>
            <w:r>
              <w:t>XX</w:t>
            </w:r>
            <w:r>
              <w:t>值查看</w:t>
            </w:r>
            <w:hyperlink w:anchor="_附录_E_" w:history="1">
              <w:r>
                <w:rPr>
                  <w:color w:val="0070C0"/>
                  <w:u w:val="words"/>
                </w:rPr>
                <w:t>错误码</w:t>
              </w:r>
            </w:hyperlink>
          </w:p>
        </w:tc>
      </w:tr>
    </w:tbl>
    <w:p w14:paraId="52E13159" w14:textId="77777777" w:rsidR="006575A0" w:rsidRDefault="006575A0">
      <w:pPr>
        <w:ind w:firstLine="440"/>
        <w:rPr>
          <w:lang w:eastAsia="zh-CN"/>
        </w:rPr>
      </w:pPr>
    </w:p>
    <w:p w14:paraId="242F178C" w14:textId="77777777" w:rsidR="006575A0" w:rsidRDefault="007443E2">
      <w:pPr>
        <w:ind w:firstLine="440"/>
        <w:rPr>
          <w:lang w:eastAsia="zh-CN"/>
        </w:rPr>
      </w:pPr>
      <w:r>
        <w:rPr>
          <w:rFonts w:hint="eastAsia"/>
          <w:lang w:eastAsia="zh-CN"/>
        </w:rPr>
        <w:t>示例：</w:t>
      </w:r>
    </w:p>
    <w:p w14:paraId="3DA72522" w14:textId="77777777" w:rsidR="006575A0" w:rsidRDefault="007443E2">
      <w:pPr>
        <w:ind w:leftChars="200" w:left="440" w:firstLine="440"/>
        <w:rPr>
          <w:lang w:eastAsia="zh-CN"/>
        </w:rPr>
      </w:pPr>
      <w:r>
        <w:rPr>
          <w:rFonts w:hint="eastAsia"/>
          <w:lang w:eastAsia="zh-CN"/>
        </w:rPr>
        <w:t>发送指令：</w:t>
      </w:r>
    </w:p>
    <w:p w14:paraId="504869EF" w14:textId="77777777" w:rsidR="006575A0" w:rsidRDefault="007443E2">
      <w:pPr>
        <w:ind w:left="440" w:firstLine="440"/>
        <w:rPr>
          <w:lang w:eastAsia="zh-CN"/>
        </w:rPr>
      </w:pPr>
      <w:r>
        <w:rPr>
          <w:rFonts w:hint="eastAsia"/>
          <w:lang w:eastAsia="zh-CN"/>
        </w:rPr>
        <w:t>指令说明：</w:t>
      </w:r>
    </w:p>
    <w:p w14:paraId="0514D4D6" w14:textId="77777777" w:rsidR="006575A0" w:rsidRDefault="007443E2">
      <w:pPr>
        <w:ind w:leftChars="200" w:left="440" w:firstLine="440"/>
        <w:rPr>
          <w:lang w:eastAsia="zh-CN"/>
        </w:rPr>
      </w:pPr>
      <w:r>
        <w:rPr>
          <w:rFonts w:hint="eastAsia"/>
          <w:lang w:eastAsia="zh-CN"/>
        </w:rPr>
        <w:t>返回值：</w:t>
      </w:r>
    </w:p>
    <w:p w14:paraId="0B35D582" w14:textId="77777777" w:rsidR="006575A0" w:rsidRDefault="007443E2">
      <w:pPr>
        <w:ind w:leftChars="200" w:left="440" w:firstLine="440"/>
        <w:rPr>
          <w:lang w:eastAsia="zh-CN"/>
        </w:rPr>
      </w:pPr>
      <w:r>
        <w:rPr>
          <w:rFonts w:hint="eastAsia"/>
          <w:lang w:eastAsia="zh-CN"/>
        </w:rPr>
        <w:t>返回值说明：</w:t>
      </w:r>
    </w:p>
    <w:p w14:paraId="2B4CA5CF" w14:textId="77777777" w:rsidR="006575A0" w:rsidRDefault="006575A0">
      <w:pPr>
        <w:ind w:firstLine="440"/>
        <w:rPr>
          <w:lang w:eastAsia="zh-CN"/>
        </w:rPr>
      </w:pPr>
    </w:p>
    <w:p w14:paraId="3681B7EA" w14:textId="77777777" w:rsidR="006575A0" w:rsidRDefault="007443E2">
      <w:pPr>
        <w:pStyle w:val="3"/>
        <w:numPr>
          <w:ilvl w:val="1"/>
          <w:numId w:val="12"/>
        </w:numPr>
      </w:pPr>
      <w:bookmarkStart w:id="118" w:name="_Toc10636228"/>
      <w:r>
        <w:t>读块数据（</w:t>
      </w:r>
      <w:r>
        <w:t>0x33 0x27</w:t>
      </w:r>
      <w:r>
        <w:t>）</w:t>
      </w:r>
      <w:bookmarkEnd w:id="118"/>
    </w:p>
    <w:p w14:paraId="29794AF3" w14:textId="77777777" w:rsidR="006575A0" w:rsidRDefault="007443E2">
      <w:pPr>
        <w:ind w:firstLine="440"/>
      </w:pPr>
      <w:r>
        <w:t xml:space="preserve"> </w:t>
      </w:r>
      <w:r>
        <w:rPr>
          <w:rFonts w:hint="eastAsia"/>
          <w:lang w:eastAsia="zh-CN"/>
        </w:rPr>
        <w:t>0x33+0x27+</w:t>
      </w:r>
      <w:proofErr w:type="gramStart"/>
      <w:r>
        <w:rPr>
          <w:rFonts w:hint="eastAsia"/>
          <w:lang w:eastAsia="zh-CN"/>
        </w:rPr>
        <w:t>块号</w:t>
      </w:r>
      <w:proofErr w:type="gramEnd"/>
      <w:r>
        <w:rPr>
          <w:rFonts w:hint="eastAsia"/>
          <w:lang w:eastAsia="zh-CN"/>
        </w:rPr>
        <w:t>ID</w:t>
      </w:r>
      <w:r>
        <w:t>(0x33 0x27</w:t>
      </w:r>
      <w:r>
        <w:rPr>
          <w:rFonts w:hint="eastAsia"/>
          <w:lang w:eastAsia="zh-CN"/>
        </w:rPr>
        <w:t xml:space="preserve">  ID</w:t>
      </w:r>
      <w:r>
        <w:t>)</w:t>
      </w:r>
    </w:p>
    <w:p w14:paraId="2D3D15EF" w14:textId="77777777" w:rsidR="006575A0" w:rsidRDefault="007443E2">
      <w:pPr>
        <w:ind w:firstLine="440"/>
        <w:rPr>
          <w:color w:val="000000"/>
          <w:lang w:eastAsia="zh-CN"/>
        </w:rPr>
      </w:pPr>
      <w:r>
        <w:rPr>
          <w:color w:val="000000"/>
        </w:rPr>
        <w:t>功能：读取指定块上</w:t>
      </w:r>
      <w:r>
        <w:rPr>
          <w:color w:val="000000"/>
        </w:rPr>
        <w:t>16</w:t>
      </w:r>
      <w:r>
        <w:rPr>
          <w:color w:val="000000"/>
        </w:rPr>
        <w:t>字节的数据</w:t>
      </w:r>
    </w:p>
    <w:p w14:paraId="1B7F3A82" w14:textId="77777777" w:rsidR="006575A0" w:rsidRDefault="006575A0">
      <w:pPr>
        <w:ind w:firstLine="440"/>
        <w:rPr>
          <w:color w:val="000000"/>
          <w:lang w:eastAsia="zh-CN"/>
        </w:rPr>
      </w:pPr>
    </w:p>
    <w:p w14:paraId="7AF4480B" w14:textId="77777777" w:rsidR="006575A0" w:rsidRDefault="007443E2">
      <w:pPr>
        <w:ind w:firstLine="440"/>
        <w:rPr>
          <w:color w:val="000000"/>
        </w:rPr>
      </w:pPr>
      <w:r>
        <w:rPr>
          <w:color w:val="000000"/>
        </w:rPr>
        <w:t>指令格式：</w:t>
      </w:r>
    </w:p>
    <w:tbl>
      <w:tblPr>
        <w:tblW w:w="0" w:type="auto"/>
        <w:tblInd w:w="623" w:type="dxa"/>
        <w:tblLayout w:type="fixed"/>
        <w:tblLook w:val="04A0" w:firstRow="1" w:lastRow="0" w:firstColumn="1" w:lastColumn="0" w:noHBand="0" w:noVBand="1"/>
      </w:tblPr>
      <w:tblGrid>
        <w:gridCol w:w="2326"/>
        <w:gridCol w:w="1387"/>
        <w:gridCol w:w="4257"/>
      </w:tblGrid>
      <w:tr w:rsidR="006575A0" w14:paraId="21D7FFD1" w14:textId="77777777">
        <w:tc>
          <w:tcPr>
            <w:tcW w:w="2326" w:type="dxa"/>
            <w:tcBorders>
              <w:top w:val="single" w:sz="4" w:space="0" w:color="000000"/>
              <w:left w:val="single" w:sz="4" w:space="0" w:color="000000"/>
              <w:bottom w:val="single" w:sz="4" w:space="0" w:color="000000"/>
            </w:tcBorders>
            <w:shd w:val="clear" w:color="auto" w:fill="D8D8D8"/>
          </w:tcPr>
          <w:p w14:paraId="087CBE64" w14:textId="77777777" w:rsidR="006575A0" w:rsidRDefault="007443E2">
            <w:pPr>
              <w:ind w:firstLine="440"/>
              <w:jc w:val="center"/>
              <w:rPr>
                <w:bCs/>
                <w:color w:val="000000"/>
                <w:szCs w:val="21"/>
              </w:rPr>
            </w:pPr>
            <w:r>
              <w:rPr>
                <w:bCs/>
                <w:color w:val="000000"/>
                <w:szCs w:val="21"/>
              </w:rPr>
              <w:t>标识</w:t>
            </w:r>
          </w:p>
        </w:tc>
        <w:tc>
          <w:tcPr>
            <w:tcW w:w="1387" w:type="dxa"/>
            <w:tcBorders>
              <w:top w:val="single" w:sz="4" w:space="0" w:color="000000"/>
              <w:left w:val="single" w:sz="4" w:space="0" w:color="000000"/>
              <w:bottom w:val="single" w:sz="4" w:space="0" w:color="000000"/>
            </w:tcBorders>
            <w:shd w:val="clear" w:color="auto" w:fill="D8D8D8"/>
          </w:tcPr>
          <w:p w14:paraId="34A0C77D" w14:textId="77777777" w:rsidR="006575A0" w:rsidRDefault="007443E2">
            <w:pPr>
              <w:ind w:firstLine="440"/>
              <w:jc w:val="center"/>
              <w:rPr>
                <w:bCs/>
                <w:color w:val="000000"/>
                <w:szCs w:val="21"/>
              </w:rPr>
            </w:pPr>
            <w:r>
              <w:rPr>
                <w:bCs/>
                <w:color w:val="000000"/>
                <w:szCs w:val="21"/>
              </w:rPr>
              <w:t>内容</w:t>
            </w:r>
          </w:p>
        </w:tc>
        <w:tc>
          <w:tcPr>
            <w:tcW w:w="4257" w:type="dxa"/>
            <w:tcBorders>
              <w:top w:val="single" w:sz="4" w:space="0" w:color="000000"/>
              <w:left w:val="single" w:sz="4" w:space="0" w:color="000000"/>
              <w:bottom w:val="single" w:sz="4" w:space="0" w:color="000000"/>
              <w:right w:val="single" w:sz="4" w:space="0" w:color="000000"/>
            </w:tcBorders>
            <w:shd w:val="clear" w:color="auto" w:fill="D8D8D8"/>
          </w:tcPr>
          <w:p w14:paraId="1711D2FD" w14:textId="77777777" w:rsidR="006575A0" w:rsidRDefault="007443E2">
            <w:pPr>
              <w:ind w:firstLine="440"/>
              <w:jc w:val="center"/>
              <w:rPr>
                <w:bCs/>
                <w:color w:val="000000"/>
                <w:szCs w:val="21"/>
              </w:rPr>
            </w:pPr>
            <w:r>
              <w:rPr>
                <w:bCs/>
                <w:color w:val="000000"/>
                <w:szCs w:val="21"/>
              </w:rPr>
              <w:t>说明</w:t>
            </w:r>
          </w:p>
        </w:tc>
      </w:tr>
      <w:tr w:rsidR="006575A0" w14:paraId="76662DAF" w14:textId="77777777">
        <w:tc>
          <w:tcPr>
            <w:tcW w:w="2326" w:type="dxa"/>
            <w:tcBorders>
              <w:top w:val="single" w:sz="4" w:space="0" w:color="000000"/>
              <w:left w:val="single" w:sz="4" w:space="0" w:color="000000"/>
              <w:bottom w:val="single" w:sz="4" w:space="0" w:color="000000"/>
            </w:tcBorders>
          </w:tcPr>
          <w:p w14:paraId="767DA879" w14:textId="77777777" w:rsidR="006575A0" w:rsidRDefault="007443E2">
            <w:pPr>
              <w:ind w:firstLineChars="0" w:firstLine="0"/>
              <w:jc w:val="left"/>
            </w:pPr>
            <w:r>
              <w:t>CommandH</w:t>
            </w:r>
          </w:p>
        </w:tc>
        <w:tc>
          <w:tcPr>
            <w:tcW w:w="1387" w:type="dxa"/>
            <w:tcBorders>
              <w:top w:val="single" w:sz="4" w:space="0" w:color="000000"/>
              <w:left w:val="single" w:sz="4" w:space="0" w:color="000000"/>
              <w:bottom w:val="single" w:sz="4" w:space="0" w:color="000000"/>
            </w:tcBorders>
          </w:tcPr>
          <w:p w14:paraId="4DB528F6" w14:textId="77777777" w:rsidR="006575A0" w:rsidRDefault="007443E2">
            <w:pPr>
              <w:ind w:firstLineChars="0" w:firstLine="0"/>
              <w:jc w:val="left"/>
            </w:pPr>
            <w:r>
              <w:t>0x33</w:t>
            </w:r>
          </w:p>
        </w:tc>
        <w:tc>
          <w:tcPr>
            <w:tcW w:w="4257" w:type="dxa"/>
            <w:tcBorders>
              <w:top w:val="single" w:sz="4" w:space="0" w:color="000000"/>
              <w:left w:val="single" w:sz="4" w:space="0" w:color="000000"/>
              <w:bottom w:val="single" w:sz="4" w:space="0" w:color="000000"/>
              <w:right w:val="single" w:sz="4" w:space="0" w:color="000000"/>
            </w:tcBorders>
          </w:tcPr>
          <w:p w14:paraId="39F13AB6" w14:textId="77777777" w:rsidR="006575A0" w:rsidRDefault="007443E2">
            <w:pPr>
              <w:ind w:firstLineChars="0" w:firstLine="0"/>
              <w:jc w:val="left"/>
            </w:pPr>
            <w:r>
              <w:t>卡片操作类别</w:t>
            </w:r>
          </w:p>
        </w:tc>
      </w:tr>
      <w:tr w:rsidR="006575A0" w14:paraId="0D732094" w14:textId="77777777">
        <w:tc>
          <w:tcPr>
            <w:tcW w:w="2326" w:type="dxa"/>
            <w:tcBorders>
              <w:top w:val="single" w:sz="4" w:space="0" w:color="000000"/>
              <w:left w:val="single" w:sz="4" w:space="0" w:color="000000"/>
              <w:bottom w:val="single" w:sz="4" w:space="0" w:color="000000"/>
            </w:tcBorders>
          </w:tcPr>
          <w:p w14:paraId="48F37D0C" w14:textId="77777777" w:rsidR="006575A0" w:rsidRDefault="007443E2">
            <w:pPr>
              <w:ind w:firstLineChars="0" w:firstLine="0"/>
              <w:jc w:val="left"/>
            </w:pPr>
            <w:r>
              <w:t>CommandL</w:t>
            </w:r>
          </w:p>
        </w:tc>
        <w:tc>
          <w:tcPr>
            <w:tcW w:w="1387" w:type="dxa"/>
            <w:tcBorders>
              <w:top w:val="single" w:sz="4" w:space="0" w:color="000000"/>
              <w:left w:val="single" w:sz="4" w:space="0" w:color="000000"/>
              <w:bottom w:val="single" w:sz="4" w:space="0" w:color="000000"/>
            </w:tcBorders>
          </w:tcPr>
          <w:p w14:paraId="4011138B" w14:textId="77777777" w:rsidR="006575A0" w:rsidRDefault="007443E2">
            <w:pPr>
              <w:ind w:firstLineChars="0" w:firstLine="0"/>
              <w:jc w:val="left"/>
            </w:pPr>
            <w:r>
              <w:t>0x27</w:t>
            </w:r>
          </w:p>
        </w:tc>
        <w:tc>
          <w:tcPr>
            <w:tcW w:w="4257" w:type="dxa"/>
            <w:tcBorders>
              <w:top w:val="single" w:sz="4" w:space="0" w:color="000000"/>
              <w:left w:val="single" w:sz="4" w:space="0" w:color="000000"/>
              <w:bottom w:val="single" w:sz="4" w:space="0" w:color="000000"/>
              <w:right w:val="single" w:sz="4" w:space="0" w:color="000000"/>
            </w:tcBorders>
          </w:tcPr>
          <w:p w14:paraId="6A27A1B2" w14:textId="77777777" w:rsidR="006575A0" w:rsidRDefault="007443E2">
            <w:pPr>
              <w:ind w:firstLineChars="0" w:firstLine="0"/>
              <w:jc w:val="left"/>
            </w:pPr>
            <w:r>
              <w:t>读指定块的命令代码</w:t>
            </w:r>
          </w:p>
        </w:tc>
      </w:tr>
      <w:tr w:rsidR="006575A0" w14:paraId="36097D2F" w14:textId="77777777">
        <w:tc>
          <w:tcPr>
            <w:tcW w:w="2326" w:type="dxa"/>
            <w:tcBorders>
              <w:top w:val="single" w:sz="4" w:space="0" w:color="000000"/>
              <w:left w:val="single" w:sz="4" w:space="0" w:color="000000"/>
              <w:bottom w:val="single" w:sz="4" w:space="0" w:color="000000"/>
            </w:tcBorders>
          </w:tcPr>
          <w:p w14:paraId="14B58B5C" w14:textId="77777777" w:rsidR="006575A0" w:rsidRDefault="007443E2">
            <w:pPr>
              <w:ind w:firstLineChars="0" w:firstLine="0"/>
              <w:jc w:val="left"/>
            </w:pPr>
            <w:r>
              <w:t>块号</w:t>
            </w:r>
            <w:r>
              <w:t>ID</w:t>
            </w:r>
          </w:p>
        </w:tc>
        <w:tc>
          <w:tcPr>
            <w:tcW w:w="1387" w:type="dxa"/>
            <w:tcBorders>
              <w:top w:val="single" w:sz="4" w:space="0" w:color="000000"/>
              <w:left w:val="single" w:sz="4" w:space="0" w:color="000000"/>
              <w:bottom w:val="single" w:sz="4" w:space="0" w:color="000000"/>
            </w:tcBorders>
          </w:tcPr>
          <w:p w14:paraId="13B007BD" w14:textId="77777777" w:rsidR="006575A0" w:rsidRDefault="007443E2">
            <w:pPr>
              <w:ind w:firstLineChars="0" w:firstLine="0"/>
              <w:jc w:val="left"/>
            </w:pPr>
            <w:r>
              <w:t>1</w:t>
            </w:r>
            <w:r>
              <w:t>字节</w:t>
            </w:r>
          </w:p>
        </w:tc>
        <w:tc>
          <w:tcPr>
            <w:tcW w:w="4257" w:type="dxa"/>
            <w:tcBorders>
              <w:top w:val="single" w:sz="4" w:space="0" w:color="000000"/>
              <w:left w:val="single" w:sz="4" w:space="0" w:color="000000"/>
              <w:bottom w:val="single" w:sz="4" w:space="0" w:color="000000"/>
              <w:right w:val="single" w:sz="4" w:space="0" w:color="000000"/>
            </w:tcBorders>
          </w:tcPr>
          <w:p w14:paraId="6325A3CB" w14:textId="77777777" w:rsidR="006575A0" w:rsidRDefault="007443E2">
            <w:pPr>
              <w:ind w:firstLineChars="0" w:firstLine="0"/>
              <w:jc w:val="left"/>
            </w:pPr>
            <w:r>
              <w:t>0~255</w:t>
            </w:r>
          </w:p>
        </w:tc>
      </w:tr>
    </w:tbl>
    <w:p w14:paraId="25145722" w14:textId="77777777" w:rsidR="006575A0" w:rsidRDefault="006575A0">
      <w:pPr>
        <w:ind w:firstLine="440"/>
      </w:pPr>
    </w:p>
    <w:p w14:paraId="185F6BC6" w14:textId="77777777" w:rsidR="006575A0" w:rsidRDefault="007443E2">
      <w:pPr>
        <w:ind w:firstLine="440"/>
        <w:rPr>
          <w:bCs/>
          <w:color w:val="000000"/>
          <w:szCs w:val="21"/>
        </w:rPr>
      </w:pPr>
      <w:r>
        <w:rPr>
          <w:color w:val="000000"/>
        </w:rPr>
        <w:t>正确返回</w:t>
      </w:r>
    </w:p>
    <w:tbl>
      <w:tblPr>
        <w:tblW w:w="0" w:type="auto"/>
        <w:tblInd w:w="623" w:type="dxa"/>
        <w:tblLayout w:type="fixed"/>
        <w:tblLook w:val="04A0" w:firstRow="1" w:lastRow="0" w:firstColumn="1" w:lastColumn="0" w:noHBand="0" w:noVBand="1"/>
      </w:tblPr>
      <w:tblGrid>
        <w:gridCol w:w="2295"/>
        <w:gridCol w:w="1585"/>
        <w:gridCol w:w="4090"/>
      </w:tblGrid>
      <w:tr w:rsidR="006575A0" w14:paraId="428E1421" w14:textId="77777777">
        <w:tc>
          <w:tcPr>
            <w:tcW w:w="2295" w:type="dxa"/>
            <w:tcBorders>
              <w:top w:val="single" w:sz="4" w:space="0" w:color="000000"/>
              <w:left w:val="single" w:sz="4" w:space="0" w:color="000000"/>
              <w:bottom w:val="single" w:sz="4" w:space="0" w:color="000000"/>
            </w:tcBorders>
          </w:tcPr>
          <w:p w14:paraId="1FB65C27"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31FA1A1D"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2C88B1F" w14:textId="77777777" w:rsidR="006575A0" w:rsidRDefault="007443E2">
            <w:pPr>
              <w:ind w:firstLine="440"/>
              <w:jc w:val="center"/>
              <w:rPr>
                <w:bCs/>
                <w:color w:val="000000"/>
                <w:szCs w:val="21"/>
              </w:rPr>
            </w:pPr>
            <w:r>
              <w:rPr>
                <w:bCs/>
                <w:color w:val="000000"/>
                <w:szCs w:val="21"/>
              </w:rPr>
              <w:t>说明</w:t>
            </w:r>
          </w:p>
        </w:tc>
      </w:tr>
      <w:tr w:rsidR="006575A0" w14:paraId="74748E68" w14:textId="77777777">
        <w:tc>
          <w:tcPr>
            <w:tcW w:w="2295" w:type="dxa"/>
            <w:tcBorders>
              <w:top w:val="single" w:sz="4" w:space="0" w:color="000000"/>
              <w:left w:val="single" w:sz="4" w:space="0" w:color="000000"/>
              <w:bottom w:val="single" w:sz="4" w:space="0" w:color="000000"/>
            </w:tcBorders>
          </w:tcPr>
          <w:p w14:paraId="5FA71718" w14:textId="77777777" w:rsidR="006575A0" w:rsidRDefault="007443E2">
            <w:pPr>
              <w:ind w:firstLineChars="0" w:firstLine="0"/>
              <w:jc w:val="left"/>
            </w:pPr>
            <w:r>
              <w:t>status</w:t>
            </w:r>
          </w:p>
        </w:tc>
        <w:tc>
          <w:tcPr>
            <w:tcW w:w="1585" w:type="dxa"/>
            <w:tcBorders>
              <w:top w:val="single" w:sz="4" w:space="0" w:color="000000"/>
              <w:left w:val="single" w:sz="4" w:space="0" w:color="000000"/>
              <w:bottom w:val="single" w:sz="4" w:space="0" w:color="000000"/>
            </w:tcBorders>
          </w:tcPr>
          <w:p w14:paraId="282DDD25" w14:textId="77777777" w:rsidR="006575A0" w:rsidRDefault="007443E2">
            <w:pPr>
              <w:ind w:firstLineChars="0" w:firstLine="0"/>
              <w:jc w:val="left"/>
            </w:pPr>
            <w:r>
              <w:t>00H,00H</w:t>
            </w:r>
          </w:p>
        </w:tc>
        <w:tc>
          <w:tcPr>
            <w:tcW w:w="4090" w:type="dxa"/>
            <w:tcBorders>
              <w:top w:val="single" w:sz="4" w:space="0" w:color="000000"/>
              <w:left w:val="single" w:sz="4" w:space="0" w:color="000000"/>
              <w:bottom w:val="single" w:sz="4" w:space="0" w:color="000000"/>
              <w:right w:val="single" w:sz="4" w:space="0" w:color="000000"/>
            </w:tcBorders>
          </w:tcPr>
          <w:p w14:paraId="02899DBA" w14:textId="77777777" w:rsidR="006575A0" w:rsidRDefault="007443E2">
            <w:pPr>
              <w:ind w:firstLineChars="0" w:firstLine="0"/>
              <w:jc w:val="left"/>
            </w:pPr>
            <w:r>
              <w:t>操作成功</w:t>
            </w:r>
          </w:p>
        </w:tc>
      </w:tr>
      <w:tr w:rsidR="006575A0" w14:paraId="3C2ED1AA" w14:textId="77777777">
        <w:tc>
          <w:tcPr>
            <w:tcW w:w="2295" w:type="dxa"/>
            <w:tcBorders>
              <w:top w:val="single" w:sz="4" w:space="0" w:color="000000"/>
              <w:left w:val="single" w:sz="4" w:space="0" w:color="000000"/>
              <w:bottom w:val="single" w:sz="4" w:space="0" w:color="000000"/>
            </w:tcBorders>
          </w:tcPr>
          <w:p w14:paraId="36882192" w14:textId="77777777" w:rsidR="006575A0" w:rsidRDefault="007443E2">
            <w:pPr>
              <w:ind w:firstLineChars="0" w:firstLine="0"/>
              <w:jc w:val="left"/>
            </w:pPr>
            <w:r>
              <w:t>data</w:t>
            </w:r>
          </w:p>
        </w:tc>
        <w:tc>
          <w:tcPr>
            <w:tcW w:w="1585" w:type="dxa"/>
            <w:tcBorders>
              <w:top w:val="single" w:sz="4" w:space="0" w:color="000000"/>
              <w:left w:val="single" w:sz="4" w:space="0" w:color="000000"/>
              <w:bottom w:val="single" w:sz="4" w:space="0" w:color="000000"/>
            </w:tcBorders>
          </w:tcPr>
          <w:p w14:paraId="1F7CBD46" w14:textId="77777777" w:rsidR="006575A0" w:rsidRDefault="007443E2">
            <w:pPr>
              <w:ind w:firstLineChars="0" w:firstLine="0"/>
              <w:jc w:val="left"/>
            </w:pPr>
            <w:r>
              <w:t>16</w:t>
            </w:r>
            <w:r>
              <w:t>字节</w:t>
            </w:r>
          </w:p>
        </w:tc>
        <w:tc>
          <w:tcPr>
            <w:tcW w:w="4090" w:type="dxa"/>
            <w:tcBorders>
              <w:top w:val="single" w:sz="4" w:space="0" w:color="000000"/>
              <w:left w:val="single" w:sz="4" w:space="0" w:color="000000"/>
              <w:bottom w:val="single" w:sz="4" w:space="0" w:color="000000"/>
              <w:right w:val="single" w:sz="4" w:space="0" w:color="000000"/>
            </w:tcBorders>
          </w:tcPr>
          <w:p w14:paraId="0F75FB1A" w14:textId="77777777" w:rsidR="006575A0" w:rsidRDefault="007443E2">
            <w:pPr>
              <w:ind w:firstLineChars="0" w:firstLine="0"/>
              <w:jc w:val="left"/>
            </w:pPr>
            <w:r>
              <w:t>读取的指定块数据</w:t>
            </w:r>
          </w:p>
        </w:tc>
      </w:tr>
    </w:tbl>
    <w:p w14:paraId="6B2E2997" w14:textId="77777777" w:rsidR="006575A0" w:rsidRDefault="006575A0">
      <w:pPr>
        <w:ind w:firstLine="440"/>
      </w:pPr>
    </w:p>
    <w:p w14:paraId="64FE86F4" w14:textId="77777777" w:rsidR="006575A0" w:rsidRDefault="006575A0">
      <w:pPr>
        <w:ind w:firstLine="440"/>
        <w:rPr>
          <w:color w:val="000000"/>
        </w:rPr>
      </w:pPr>
    </w:p>
    <w:p w14:paraId="138C3DA6" w14:textId="77777777" w:rsidR="006575A0" w:rsidRDefault="007443E2">
      <w:pPr>
        <w:ind w:firstLine="440"/>
        <w:rPr>
          <w:bCs/>
          <w:color w:val="000000"/>
          <w:szCs w:val="21"/>
        </w:rPr>
      </w:pPr>
      <w:r>
        <w:rPr>
          <w:color w:val="000000"/>
        </w:rPr>
        <w:t>返回错误状态码</w:t>
      </w:r>
    </w:p>
    <w:tbl>
      <w:tblPr>
        <w:tblW w:w="0" w:type="auto"/>
        <w:tblInd w:w="623" w:type="dxa"/>
        <w:tblLayout w:type="fixed"/>
        <w:tblLook w:val="04A0" w:firstRow="1" w:lastRow="0" w:firstColumn="1" w:lastColumn="0" w:noHBand="0" w:noVBand="1"/>
      </w:tblPr>
      <w:tblGrid>
        <w:gridCol w:w="2154"/>
        <w:gridCol w:w="1626"/>
        <w:gridCol w:w="4190"/>
      </w:tblGrid>
      <w:tr w:rsidR="006575A0" w14:paraId="200F0F24" w14:textId="77777777">
        <w:tc>
          <w:tcPr>
            <w:tcW w:w="2154" w:type="dxa"/>
            <w:tcBorders>
              <w:top w:val="single" w:sz="4" w:space="0" w:color="000000"/>
              <w:left w:val="single" w:sz="4" w:space="0" w:color="000000"/>
              <w:bottom w:val="single" w:sz="4" w:space="0" w:color="000000"/>
            </w:tcBorders>
          </w:tcPr>
          <w:p w14:paraId="0625B837" w14:textId="77777777" w:rsidR="006575A0" w:rsidRDefault="007443E2">
            <w:pPr>
              <w:ind w:firstLine="440"/>
              <w:jc w:val="center"/>
              <w:rPr>
                <w:bCs/>
                <w:color w:val="000000"/>
                <w:szCs w:val="21"/>
              </w:rPr>
            </w:pPr>
            <w:r>
              <w:rPr>
                <w:bCs/>
                <w:color w:val="000000"/>
                <w:szCs w:val="21"/>
              </w:rPr>
              <w:t>标识</w:t>
            </w:r>
          </w:p>
        </w:tc>
        <w:tc>
          <w:tcPr>
            <w:tcW w:w="1626" w:type="dxa"/>
            <w:tcBorders>
              <w:top w:val="single" w:sz="4" w:space="0" w:color="000000"/>
              <w:left w:val="single" w:sz="4" w:space="0" w:color="000000"/>
              <w:bottom w:val="single" w:sz="4" w:space="0" w:color="000000"/>
            </w:tcBorders>
          </w:tcPr>
          <w:p w14:paraId="7018BE37" w14:textId="77777777" w:rsidR="006575A0" w:rsidRDefault="007443E2">
            <w:pPr>
              <w:ind w:firstLine="440"/>
              <w:jc w:val="center"/>
              <w:rPr>
                <w:bCs/>
                <w:color w:val="000000"/>
                <w:szCs w:val="21"/>
              </w:rPr>
            </w:pPr>
            <w:r>
              <w:rPr>
                <w:bCs/>
                <w:color w:val="000000"/>
                <w:szCs w:val="21"/>
              </w:rPr>
              <w:t>内容</w:t>
            </w:r>
          </w:p>
        </w:tc>
        <w:tc>
          <w:tcPr>
            <w:tcW w:w="4190" w:type="dxa"/>
            <w:tcBorders>
              <w:top w:val="single" w:sz="4" w:space="0" w:color="000000"/>
              <w:left w:val="single" w:sz="4" w:space="0" w:color="000000"/>
              <w:bottom w:val="single" w:sz="4" w:space="0" w:color="000000"/>
              <w:right w:val="single" w:sz="4" w:space="0" w:color="000000"/>
            </w:tcBorders>
          </w:tcPr>
          <w:p w14:paraId="00463294" w14:textId="77777777" w:rsidR="006575A0" w:rsidRDefault="007443E2">
            <w:pPr>
              <w:ind w:firstLine="440"/>
              <w:jc w:val="center"/>
              <w:rPr>
                <w:bCs/>
                <w:color w:val="000000"/>
                <w:szCs w:val="21"/>
              </w:rPr>
            </w:pPr>
            <w:r>
              <w:rPr>
                <w:bCs/>
                <w:color w:val="000000"/>
                <w:szCs w:val="21"/>
              </w:rPr>
              <w:t>说明</w:t>
            </w:r>
          </w:p>
        </w:tc>
      </w:tr>
      <w:tr w:rsidR="006575A0" w14:paraId="3E607862" w14:textId="77777777">
        <w:tc>
          <w:tcPr>
            <w:tcW w:w="2154" w:type="dxa"/>
            <w:vMerge w:val="restart"/>
            <w:tcBorders>
              <w:top w:val="single" w:sz="4" w:space="0" w:color="000000"/>
              <w:left w:val="single" w:sz="4" w:space="0" w:color="000000"/>
              <w:bottom w:val="single" w:sz="4" w:space="0" w:color="000000"/>
            </w:tcBorders>
            <w:vAlign w:val="center"/>
          </w:tcPr>
          <w:p w14:paraId="7CC49478" w14:textId="77777777" w:rsidR="006575A0" w:rsidRDefault="007443E2">
            <w:pPr>
              <w:ind w:firstLineChars="0" w:firstLine="0"/>
              <w:jc w:val="left"/>
            </w:pPr>
            <w:r>
              <w:t>status</w:t>
            </w:r>
          </w:p>
        </w:tc>
        <w:tc>
          <w:tcPr>
            <w:tcW w:w="1626" w:type="dxa"/>
            <w:tcBorders>
              <w:top w:val="single" w:sz="4" w:space="0" w:color="000000"/>
              <w:left w:val="single" w:sz="4" w:space="0" w:color="000000"/>
              <w:bottom w:val="single" w:sz="4" w:space="0" w:color="000000"/>
            </w:tcBorders>
            <w:vAlign w:val="center"/>
          </w:tcPr>
          <w:p w14:paraId="1C80B742" w14:textId="77777777" w:rsidR="006575A0" w:rsidRDefault="007443E2">
            <w:pPr>
              <w:ind w:firstLineChars="0" w:firstLine="0"/>
              <w:jc w:val="left"/>
            </w:pPr>
            <w:r>
              <w:t>00H,01H</w:t>
            </w:r>
          </w:p>
        </w:tc>
        <w:tc>
          <w:tcPr>
            <w:tcW w:w="4190" w:type="dxa"/>
            <w:tcBorders>
              <w:top w:val="single" w:sz="4" w:space="0" w:color="000000"/>
              <w:left w:val="single" w:sz="4" w:space="0" w:color="000000"/>
              <w:bottom w:val="single" w:sz="4" w:space="0" w:color="000000"/>
              <w:right w:val="single" w:sz="4" w:space="0" w:color="000000"/>
            </w:tcBorders>
            <w:vAlign w:val="center"/>
          </w:tcPr>
          <w:p w14:paraId="1103159A" w14:textId="77777777" w:rsidR="006575A0" w:rsidRDefault="007443E2">
            <w:pPr>
              <w:ind w:firstLineChars="0" w:firstLine="0"/>
              <w:jc w:val="left"/>
            </w:pPr>
            <w:r>
              <w:t>输入参数非法</w:t>
            </w:r>
          </w:p>
        </w:tc>
      </w:tr>
      <w:tr w:rsidR="006575A0" w14:paraId="3E603477" w14:textId="77777777">
        <w:tc>
          <w:tcPr>
            <w:tcW w:w="2154" w:type="dxa"/>
            <w:vMerge/>
            <w:tcBorders>
              <w:top w:val="single" w:sz="4" w:space="0" w:color="000000"/>
              <w:left w:val="single" w:sz="4" w:space="0" w:color="000000"/>
              <w:bottom w:val="single" w:sz="4" w:space="0" w:color="000000"/>
            </w:tcBorders>
            <w:vAlign w:val="center"/>
          </w:tcPr>
          <w:p w14:paraId="15F70D5D" w14:textId="77777777" w:rsidR="006575A0" w:rsidRDefault="006575A0">
            <w:pPr>
              <w:ind w:firstLineChars="0" w:firstLine="0"/>
              <w:jc w:val="left"/>
            </w:pPr>
          </w:p>
        </w:tc>
        <w:tc>
          <w:tcPr>
            <w:tcW w:w="1626" w:type="dxa"/>
            <w:tcBorders>
              <w:top w:val="single" w:sz="4" w:space="0" w:color="000000"/>
              <w:left w:val="single" w:sz="4" w:space="0" w:color="000000"/>
              <w:bottom w:val="single" w:sz="4" w:space="0" w:color="000000"/>
            </w:tcBorders>
            <w:vAlign w:val="center"/>
          </w:tcPr>
          <w:p w14:paraId="41C86062" w14:textId="77777777" w:rsidR="006575A0" w:rsidRDefault="007443E2">
            <w:pPr>
              <w:ind w:firstLineChars="0" w:firstLine="0"/>
              <w:jc w:val="left"/>
            </w:pPr>
            <w:r>
              <w:t>30H,XX</w:t>
            </w:r>
          </w:p>
        </w:tc>
        <w:tc>
          <w:tcPr>
            <w:tcW w:w="4190" w:type="dxa"/>
            <w:tcBorders>
              <w:top w:val="single" w:sz="4" w:space="0" w:color="000000"/>
              <w:left w:val="single" w:sz="4" w:space="0" w:color="000000"/>
              <w:bottom w:val="single" w:sz="4" w:space="0" w:color="000000"/>
              <w:right w:val="single" w:sz="4" w:space="0" w:color="000000"/>
            </w:tcBorders>
            <w:vAlign w:val="center"/>
          </w:tcPr>
          <w:p w14:paraId="3F2660E6" w14:textId="77777777" w:rsidR="006575A0" w:rsidRDefault="007443E2">
            <w:pPr>
              <w:ind w:firstLineChars="0" w:firstLine="0"/>
              <w:jc w:val="left"/>
            </w:pPr>
            <w:r>
              <w:t>XX</w:t>
            </w:r>
            <w:r>
              <w:t>值查看</w:t>
            </w:r>
            <w:hyperlink w:anchor="_附录_E_" w:history="1">
              <w:r>
                <w:rPr>
                  <w:color w:val="0070C0"/>
                  <w:u w:val="words"/>
                </w:rPr>
                <w:t>错误码</w:t>
              </w:r>
            </w:hyperlink>
          </w:p>
        </w:tc>
      </w:tr>
    </w:tbl>
    <w:p w14:paraId="0BC99C10" w14:textId="77777777" w:rsidR="006575A0" w:rsidRDefault="006575A0">
      <w:pPr>
        <w:ind w:firstLine="440"/>
        <w:rPr>
          <w:lang w:eastAsia="zh-CN"/>
        </w:rPr>
      </w:pPr>
    </w:p>
    <w:p w14:paraId="5074DBB1" w14:textId="77777777" w:rsidR="006575A0" w:rsidRDefault="007443E2">
      <w:pPr>
        <w:ind w:firstLine="440"/>
        <w:rPr>
          <w:lang w:eastAsia="zh-CN"/>
        </w:rPr>
      </w:pPr>
      <w:r>
        <w:rPr>
          <w:rFonts w:hint="eastAsia"/>
          <w:lang w:eastAsia="zh-CN"/>
        </w:rPr>
        <w:lastRenderedPageBreak/>
        <w:t>示例：</w:t>
      </w:r>
    </w:p>
    <w:p w14:paraId="2E1CF2E3" w14:textId="77777777" w:rsidR="006575A0" w:rsidRDefault="007443E2">
      <w:pPr>
        <w:ind w:leftChars="200" w:left="440" w:firstLine="440"/>
        <w:rPr>
          <w:lang w:eastAsia="zh-CN"/>
        </w:rPr>
      </w:pPr>
      <w:r>
        <w:rPr>
          <w:rFonts w:hint="eastAsia"/>
          <w:lang w:eastAsia="zh-CN"/>
        </w:rPr>
        <w:t>发送指令：</w:t>
      </w:r>
      <w:r>
        <w:rPr>
          <w:lang w:eastAsia="zh-CN"/>
        </w:rPr>
        <w:t>02 00 03 33 27 00 14 03</w:t>
      </w:r>
    </w:p>
    <w:p w14:paraId="279EC349" w14:textId="77777777" w:rsidR="006575A0" w:rsidRDefault="007443E2">
      <w:pPr>
        <w:ind w:left="440" w:firstLine="440"/>
        <w:rPr>
          <w:lang w:eastAsia="zh-CN"/>
        </w:rPr>
      </w:pPr>
      <w:r>
        <w:rPr>
          <w:rFonts w:hint="eastAsia"/>
          <w:lang w:eastAsia="zh-CN"/>
        </w:rPr>
        <w:t>指令说明：</w:t>
      </w:r>
      <w:proofErr w:type="gramStart"/>
      <w:r>
        <w:rPr>
          <w:rFonts w:hint="eastAsia"/>
          <w:lang w:eastAsia="zh-CN"/>
        </w:rPr>
        <w:t>块号</w:t>
      </w:r>
      <w:proofErr w:type="gramEnd"/>
      <w:r>
        <w:rPr>
          <w:rFonts w:hint="eastAsia"/>
          <w:lang w:eastAsia="zh-CN"/>
        </w:rPr>
        <w:t>ID</w:t>
      </w:r>
      <w:r>
        <w:rPr>
          <w:rFonts w:hint="eastAsia"/>
          <w:lang w:eastAsia="zh-CN"/>
        </w:rPr>
        <w:tab/>
      </w:r>
      <w:r>
        <w:rPr>
          <w:rFonts w:hint="eastAsia"/>
          <w:lang w:eastAsia="zh-CN"/>
        </w:rPr>
        <w:t>：</w:t>
      </w:r>
      <w:r>
        <w:rPr>
          <w:rFonts w:hint="eastAsia"/>
          <w:lang w:eastAsia="zh-CN"/>
        </w:rPr>
        <w:t>00</w:t>
      </w:r>
    </w:p>
    <w:p w14:paraId="10B692AD" w14:textId="77777777" w:rsidR="006575A0" w:rsidRDefault="007443E2">
      <w:pPr>
        <w:ind w:leftChars="200" w:left="440" w:firstLine="440"/>
        <w:rPr>
          <w:lang w:eastAsia="zh-CN"/>
        </w:rPr>
      </w:pPr>
      <w:r>
        <w:rPr>
          <w:rFonts w:hint="eastAsia"/>
          <w:lang w:eastAsia="zh-CN"/>
        </w:rPr>
        <w:t>返回值：</w:t>
      </w:r>
      <w:r>
        <w:rPr>
          <w:lang w:eastAsia="zh-CN"/>
        </w:rPr>
        <w:t>02 00 02 30 0A 3A 03</w:t>
      </w:r>
    </w:p>
    <w:p w14:paraId="4725B171" w14:textId="77777777" w:rsidR="006575A0" w:rsidRDefault="007443E2">
      <w:pPr>
        <w:ind w:leftChars="200" w:left="440" w:firstLine="440"/>
        <w:rPr>
          <w:lang w:eastAsia="zh-CN"/>
        </w:rPr>
      </w:pPr>
      <w:r>
        <w:rPr>
          <w:rFonts w:hint="eastAsia"/>
          <w:lang w:eastAsia="zh-CN"/>
        </w:rPr>
        <w:t>返回值说明：操作失败</w:t>
      </w:r>
    </w:p>
    <w:p w14:paraId="0C15178B" w14:textId="77777777" w:rsidR="006575A0" w:rsidRDefault="006575A0">
      <w:pPr>
        <w:ind w:firstLine="440"/>
        <w:rPr>
          <w:lang w:eastAsia="zh-CN"/>
        </w:rPr>
      </w:pPr>
    </w:p>
    <w:p w14:paraId="2034DAA8" w14:textId="77777777" w:rsidR="006575A0" w:rsidRDefault="007443E2">
      <w:pPr>
        <w:pStyle w:val="3"/>
        <w:numPr>
          <w:ilvl w:val="1"/>
          <w:numId w:val="12"/>
        </w:numPr>
      </w:pPr>
      <w:bookmarkStart w:id="119" w:name="_Toc10636229"/>
      <w:r>
        <w:t>写块数据（</w:t>
      </w:r>
      <w:r>
        <w:t>0x33 0x28</w:t>
      </w:r>
      <w:r>
        <w:t>）</w:t>
      </w:r>
      <w:bookmarkEnd w:id="119"/>
    </w:p>
    <w:p w14:paraId="26B52A7C" w14:textId="77777777" w:rsidR="006575A0" w:rsidRDefault="007443E2">
      <w:pPr>
        <w:ind w:firstLine="440"/>
      </w:pPr>
      <w:r>
        <w:rPr>
          <w:rFonts w:hint="eastAsia"/>
          <w:lang w:eastAsia="zh-CN"/>
        </w:rPr>
        <w:t>0x33+0x28+</w:t>
      </w:r>
      <w:proofErr w:type="gramStart"/>
      <w:r>
        <w:rPr>
          <w:rFonts w:hint="eastAsia"/>
          <w:lang w:eastAsia="zh-CN"/>
        </w:rPr>
        <w:t>块号</w:t>
      </w:r>
      <w:proofErr w:type="gramEnd"/>
      <w:r>
        <w:rPr>
          <w:rFonts w:hint="eastAsia"/>
          <w:lang w:eastAsia="zh-CN"/>
        </w:rPr>
        <w:t>ID+data</w:t>
      </w:r>
      <w:r>
        <w:t xml:space="preserve"> (0x33 0x28</w:t>
      </w:r>
      <w:r>
        <w:rPr>
          <w:rFonts w:hint="eastAsia"/>
          <w:lang w:eastAsia="zh-CN"/>
        </w:rPr>
        <w:t xml:space="preserve">  ID data</w:t>
      </w:r>
      <w:r>
        <w:t>)</w:t>
      </w:r>
    </w:p>
    <w:p w14:paraId="0F2BAD84" w14:textId="77777777" w:rsidR="006575A0" w:rsidRDefault="007443E2">
      <w:pPr>
        <w:ind w:firstLine="440"/>
        <w:rPr>
          <w:color w:val="000000"/>
          <w:lang w:eastAsia="zh-CN"/>
        </w:rPr>
      </w:pPr>
      <w:r>
        <w:rPr>
          <w:rFonts w:hint="eastAsia"/>
          <w:color w:val="000000"/>
          <w:lang w:eastAsia="zh-CN"/>
        </w:rPr>
        <w:t>功能：</w:t>
      </w:r>
      <w:proofErr w:type="gramStart"/>
      <w:r>
        <w:rPr>
          <w:rFonts w:hint="eastAsia"/>
          <w:color w:val="000000"/>
          <w:lang w:eastAsia="zh-CN"/>
        </w:rPr>
        <w:t>向块号</w:t>
      </w:r>
      <w:proofErr w:type="gramEnd"/>
      <w:r>
        <w:rPr>
          <w:rFonts w:hint="eastAsia"/>
          <w:color w:val="000000"/>
          <w:lang w:eastAsia="zh-CN"/>
        </w:rPr>
        <w:t>ID</w:t>
      </w:r>
      <w:r>
        <w:rPr>
          <w:rFonts w:hint="eastAsia"/>
          <w:color w:val="000000"/>
          <w:lang w:eastAsia="zh-CN"/>
        </w:rPr>
        <w:t>写入</w:t>
      </w:r>
      <w:r>
        <w:rPr>
          <w:rFonts w:hint="eastAsia"/>
          <w:color w:val="000000"/>
          <w:lang w:eastAsia="zh-CN"/>
        </w:rPr>
        <w:t>16</w:t>
      </w:r>
      <w:r>
        <w:rPr>
          <w:rFonts w:hint="eastAsia"/>
          <w:color w:val="000000"/>
          <w:lang w:eastAsia="zh-CN"/>
        </w:rPr>
        <w:t>字节数据</w:t>
      </w:r>
    </w:p>
    <w:p w14:paraId="19AC6BF6" w14:textId="77777777" w:rsidR="006575A0" w:rsidRDefault="006575A0">
      <w:pPr>
        <w:ind w:firstLine="440"/>
        <w:rPr>
          <w:color w:val="000000"/>
        </w:rPr>
      </w:pPr>
    </w:p>
    <w:p w14:paraId="06B66907" w14:textId="77777777" w:rsidR="006575A0" w:rsidRDefault="007443E2">
      <w:pPr>
        <w:ind w:firstLine="440"/>
        <w:rPr>
          <w:color w:val="000000"/>
        </w:rPr>
      </w:pPr>
      <w:r>
        <w:rPr>
          <w:color w:val="000000"/>
        </w:rPr>
        <w:t>指令格式：</w:t>
      </w:r>
    </w:p>
    <w:tbl>
      <w:tblPr>
        <w:tblW w:w="0" w:type="auto"/>
        <w:tblInd w:w="623" w:type="dxa"/>
        <w:tblLayout w:type="fixed"/>
        <w:tblLook w:val="04A0" w:firstRow="1" w:lastRow="0" w:firstColumn="1" w:lastColumn="0" w:noHBand="0" w:noVBand="1"/>
      </w:tblPr>
      <w:tblGrid>
        <w:gridCol w:w="2326"/>
        <w:gridCol w:w="1387"/>
        <w:gridCol w:w="4257"/>
      </w:tblGrid>
      <w:tr w:rsidR="006575A0" w14:paraId="4E18F776" w14:textId="77777777">
        <w:tc>
          <w:tcPr>
            <w:tcW w:w="2326" w:type="dxa"/>
            <w:tcBorders>
              <w:top w:val="single" w:sz="4" w:space="0" w:color="000000"/>
              <w:left w:val="single" w:sz="4" w:space="0" w:color="000000"/>
              <w:bottom w:val="single" w:sz="4" w:space="0" w:color="000000"/>
            </w:tcBorders>
            <w:shd w:val="clear" w:color="auto" w:fill="D8D8D8"/>
          </w:tcPr>
          <w:p w14:paraId="1EE7EEE9" w14:textId="77777777" w:rsidR="006575A0" w:rsidRDefault="007443E2">
            <w:pPr>
              <w:ind w:firstLine="440"/>
              <w:jc w:val="center"/>
              <w:rPr>
                <w:bCs/>
                <w:color w:val="000000"/>
                <w:szCs w:val="21"/>
              </w:rPr>
            </w:pPr>
            <w:r>
              <w:rPr>
                <w:bCs/>
                <w:color w:val="000000"/>
                <w:szCs w:val="21"/>
              </w:rPr>
              <w:t>标识</w:t>
            </w:r>
          </w:p>
        </w:tc>
        <w:tc>
          <w:tcPr>
            <w:tcW w:w="1387" w:type="dxa"/>
            <w:tcBorders>
              <w:top w:val="single" w:sz="4" w:space="0" w:color="000000"/>
              <w:left w:val="single" w:sz="4" w:space="0" w:color="000000"/>
              <w:bottom w:val="single" w:sz="4" w:space="0" w:color="000000"/>
            </w:tcBorders>
            <w:shd w:val="clear" w:color="auto" w:fill="D8D8D8"/>
          </w:tcPr>
          <w:p w14:paraId="42C5316B" w14:textId="77777777" w:rsidR="006575A0" w:rsidRDefault="007443E2">
            <w:pPr>
              <w:ind w:firstLine="440"/>
              <w:jc w:val="center"/>
              <w:rPr>
                <w:bCs/>
                <w:color w:val="000000"/>
                <w:szCs w:val="21"/>
              </w:rPr>
            </w:pPr>
            <w:r>
              <w:rPr>
                <w:bCs/>
                <w:color w:val="000000"/>
                <w:szCs w:val="21"/>
              </w:rPr>
              <w:t>内容</w:t>
            </w:r>
          </w:p>
        </w:tc>
        <w:tc>
          <w:tcPr>
            <w:tcW w:w="4257" w:type="dxa"/>
            <w:tcBorders>
              <w:top w:val="single" w:sz="4" w:space="0" w:color="000000"/>
              <w:left w:val="single" w:sz="4" w:space="0" w:color="000000"/>
              <w:bottom w:val="single" w:sz="4" w:space="0" w:color="000000"/>
              <w:right w:val="single" w:sz="4" w:space="0" w:color="000000"/>
            </w:tcBorders>
            <w:shd w:val="clear" w:color="auto" w:fill="D8D8D8"/>
          </w:tcPr>
          <w:p w14:paraId="2205A85F" w14:textId="77777777" w:rsidR="006575A0" w:rsidRDefault="007443E2">
            <w:pPr>
              <w:ind w:firstLine="440"/>
              <w:jc w:val="center"/>
              <w:rPr>
                <w:bCs/>
                <w:color w:val="000000"/>
                <w:szCs w:val="21"/>
              </w:rPr>
            </w:pPr>
            <w:r>
              <w:rPr>
                <w:bCs/>
                <w:color w:val="000000"/>
                <w:szCs w:val="21"/>
              </w:rPr>
              <w:t>说明</w:t>
            </w:r>
          </w:p>
        </w:tc>
      </w:tr>
      <w:tr w:rsidR="006575A0" w14:paraId="7637ABAA" w14:textId="77777777">
        <w:tc>
          <w:tcPr>
            <w:tcW w:w="2326" w:type="dxa"/>
            <w:tcBorders>
              <w:top w:val="single" w:sz="4" w:space="0" w:color="000000"/>
              <w:left w:val="single" w:sz="4" w:space="0" w:color="000000"/>
              <w:bottom w:val="single" w:sz="4" w:space="0" w:color="000000"/>
            </w:tcBorders>
          </w:tcPr>
          <w:p w14:paraId="2EDA577D" w14:textId="77777777" w:rsidR="006575A0" w:rsidRDefault="007443E2">
            <w:pPr>
              <w:ind w:firstLineChars="0" w:firstLine="0"/>
              <w:jc w:val="left"/>
            </w:pPr>
            <w:r>
              <w:t>CommandH</w:t>
            </w:r>
          </w:p>
        </w:tc>
        <w:tc>
          <w:tcPr>
            <w:tcW w:w="1387" w:type="dxa"/>
            <w:tcBorders>
              <w:top w:val="single" w:sz="4" w:space="0" w:color="000000"/>
              <w:left w:val="single" w:sz="4" w:space="0" w:color="000000"/>
              <w:bottom w:val="single" w:sz="4" w:space="0" w:color="000000"/>
            </w:tcBorders>
          </w:tcPr>
          <w:p w14:paraId="095B264A" w14:textId="77777777" w:rsidR="006575A0" w:rsidRDefault="007443E2">
            <w:pPr>
              <w:ind w:firstLineChars="0" w:firstLine="0"/>
              <w:jc w:val="left"/>
            </w:pPr>
            <w:r>
              <w:t>0x33</w:t>
            </w:r>
          </w:p>
        </w:tc>
        <w:tc>
          <w:tcPr>
            <w:tcW w:w="4257" w:type="dxa"/>
            <w:tcBorders>
              <w:top w:val="single" w:sz="4" w:space="0" w:color="000000"/>
              <w:left w:val="single" w:sz="4" w:space="0" w:color="000000"/>
              <w:bottom w:val="single" w:sz="4" w:space="0" w:color="000000"/>
              <w:right w:val="single" w:sz="4" w:space="0" w:color="000000"/>
            </w:tcBorders>
          </w:tcPr>
          <w:p w14:paraId="08D88A20" w14:textId="77777777" w:rsidR="006575A0" w:rsidRDefault="007443E2">
            <w:pPr>
              <w:ind w:firstLineChars="0" w:firstLine="0"/>
              <w:jc w:val="left"/>
            </w:pPr>
            <w:r>
              <w:t>卡片操作类别</w:t>
            </w:r>
          </w:p>
        </w:tc>
      </w:tr>
      <w:tr w:rsidR="006575A0" w14:paraId="3AAD53D8" w14:textId="77777777">
        <w:tc>
          <w:tcPr>
            <w:tcW w:w="2326" w:type="dxa"/>
            <w:tcBorders>
              <w:top w:val="single" w:sz="4" w:space="0" w:color="000000"/>
              <w:left w:val="single" w:sz="4" w:space="0" w:color="000000"/>
              <w:bottom w:val="single" w:sz="4" w:space="0" w:color="000000"/>
            </w:tcBorders>
          </w:tcPr>
          <w:p w14:paraId="50C181E2" w14:textId="77777777" w:rsidR="006575A0" w:rsidRDefault="007443E2">
            <w:pPr>
              <w:ind w:firstLineChars="0" w:firstLine="0"/>
              <w:jc w:val="left"/>
            </w:pPr>
            <w:r>
              <w:t>CommandL</w:t>
            </w:r>
          </w:p>
        </w:tc>
        <w:tc>
          <w:tcPr>
            <w:tcW w:w="1387" w:type="dxa"/>
            <w:tcBorders>
              <w:top w:val="single" w:sz="4" w:space="0" w:color="000000"/>
              <w:left w:val="single" w:sz="4" w:space="0" w:color="000000"/>
              <w:bottom w:val="single" w:sz="4" w:space="0" w:color="000000"/>
            </w:tcBorders>
          </w:tcPr>
          <w:p w14:paraId="2AA08EF3" w14:textId="77777777" w:rsidR="006575A0" w:rsidRDefault="007443E2">
            <w:pPr>
              <w:ind w:firstLineChars="0" w:firstLine="0"/>
              <w:jc w:val="left"/>
            </w:pPr>
            <w:r>
              <w:t>0x28</w:t>
            </w:r>
          </w:p>
        </w:tc>
        <w:tc>
          <w:tcPr>
            <w:tcW w:w="4257" w:type="dxa"/>
            <w:tcBorders>
              <w:top w:val="single" w:sz="4" w:space="0" w:color="000000"/>
              <w:left w:val="single" w:sz="4" w:space="0" w:color="000000"/>
              <w:bottom w:val="single" w:sz="4" w:space="0" w:color="000000"/>
              <w:right w:val="single" w:sz="4" w:space="0" w:color="000000"/>
            </w:tcBorders>
          </w:tcPr>
          <w:p w14:paraId="6C98BD91" w14:textId="77777777" w:rsidR="006575A0" w:rsidRDefault="007443E2">
            <w:pPr>
              <w:ind w:firstLineChars="0" w:firstLine="0"/>
              <w:jc w:val="left"/>
            </w:pPr>
            <w:r>
              <w:t>写指定块的命令代码</w:t>
            </w:r>
          </w:p>
        </w:tc>
      </w:tr>
      <w:tr w:rsidR="006575A0" w14:paraId="488AA7A0" w14:textId="77777777">
        <w:tc>
          <w:tcPr>
            <w:tcW w:w="2326" w:type="dxa"/>
            <w:tcBorders>
              <w:top w:val="single" w:sz="4" w:space="0" w:color="000000"/>
              <w:left w:val="single" w:sz="4" w:space="0" w:color="000000"/>
              <w:bottom w:val="single" w:sz="4" w:space="0" w:color="000000"/>
            </w:tcBorders>
          </w:tcPr>
          <w:p w14:paraId="26765C2A" w14:textId="77777777" w:rsidR="006575A0" w:rsidRDefault="007443E2">
            <w:pPr>
              <w:ind w:firstLineChars="0" w:firstLine="0"/>
              <w:jc w:val="left"/>
            </w:pPr>
            <w:r>
              <w:t>块号</w:t>
            </w:r>
          </w:p>
        </w:tc>
        <w:tc>
          <w:tcPr>
            <w:tcW w:w="1387" w:type="dxa"/>
            <w:tcBorders>
              <w:top w:val="single" w:sz="4" w:space="0" w:color="000000"/>
              <w:left w:val="single" w:sz="4" w:space="0" w:color="000000"/>
              <w:bottom w:val="single" w:sz="4" w:space="0" w:color="000000"/>
            </w:tcBorders>
          </w:tcPr>
          <w:p w14:paraId="25BA70CE" w14:textId="77777777" w:rsidR="006575A0" w:rsidRDefault="007443E2">
            <w:pPr>
              <w:ind w:firstLineChars="0" w:firstLine="0"/>
              <w:jc w:val="left"/>
            </w:pPr>
            <w:r>
              <w:t>1</w:t>
            </w:r>
            <w:r>
              <w:t>字节</w:t>
            </w:r>
          </w:p>
        </w:tc>
        <w:tc>
          <w:tcPr>
            <w:tcW w:w="4257" w:type="dxa"/>
            <w:tcBorders>
              <w:top w:val="single" w:sz="4" w:space="0" w:color="000000"/>
              <w:left w:val="single" w:sz="4" w:space="0" w:color="000000"/>
              <w:bottom w:val="single" w:sz="4" w:space="0" w:color="000000"/>
              <w:right w:val="single" w:sz="4" w:space="0" w:color="000000"/>
            </w:tcBorders>
          </w:tcPr>
          <w:p w14:paraId="7C86557D" w14:textId="77777777" w:rsidR="006575A0" w:rsidRDefault="007443E2">
            <w:pPr>
              <w:ind w:firstLineChars="0" w:firstLine="0"/>
              <w:jc w:val="left"/>
            </w:pPr>
            <w:r>
              <w:t>0~255</w:t>
            </w:r>
          </w:p>
        </w:tc>
      </w:tr>
      <w:tr w:rsidR="006575A0" w14:paraId="0D95A186" w14:textId="77777777">
        <w:tc>
          <w:tcPr>
            <w:tcW w:w="2326" w:type="dxa"/>
            <w:tcBorders>
              <w:top w:val="single" w:sz="4" w:space="0" w:color="000000"/>
              <w:left w:val="single" w:sz="4" w:space="0" w:color="000000"/>
              <w:bottom w:val="single" w:sz="4" w:space="0" w:color="000000"/>
            </w:tcBorders>
          </w:tcPr>
          <w:p w14:paraId="0A4D91D9" w14:textId="77777777" w:rsidR="006575A0" w:rsidRDefault="007443E2">
            <w:pPr>
              <w:ind w:firstLineChars="0" w:firstLine="0"/>
              <w:jc w:val="left"/>
            </w:pPr>
            <w:r>
              <w:t>data</w:t>
            </w:r>
          </w:p>
        </w:tc>
        <w:tc>
          <w:tcPr>
            <w:tcW w:w="1387" w:type="dxa"/>
            <w:tcBorders>
              <w:top w:val="single" w:sz="4" w:space="0" w:color="000000"/>
              <w:left w:val="single" w:sz="4" w:space="0" w:color="000000"/>
              <w:bottom w:val="single" w:sz="4" w:space="0" w:color="000000"/>
            </w:tcBorders>
          </w:tcPr>
          <w:p w14:paraId="5CE0FAD0" w14:textId="77777777" w:rsidR="006575A0" w:rsidRDefault="007443E2">
            <w:pPr>
              <w:ind w:firstLineChars="0" w:firstLine="0"/>
              <w:jc w:val="left"/>
            </w:pPr>
            <w:r>
              <w:t>16</w:t>
            </w:r>
            <w:r>
              <w:t>字节</w:t>
            </w:r>
          </w:p>
        </w:tc>
        <w:tc>
          <w:tcPr>
            <w:tcW w:w="4257" w:type="dxa"/>
            <w:tcBorders>
              <w:top w:val="single" w:sz="4" w:space="0" w:color="000000"/>
              <w:left w:val="single" w:sz="4" w:space="0" w:color="000000"/>
              <w:bottom w:val="single" w:sz="4" w:space="0" w:color="000000"/>
              <w:right w:val="single" w:sz="4" w:space="0" w:color="000000"/>
            </w:tcBorders>
          </w:tcPr>
          <w:p w14:paraId="3E02D441" w14:textId="77777777" w:rsidR="006575A0" w:rsidRDefault="007443E2">
            <w:pPr>
              <w:ind w:firstLineChars="0" w:firstLine="0"/>
              <w:jc w:val="left"/>
            </w:pPr>
            <w:r>
              <w:t>写入块的数据</w:t>
            </w:r>
          </w:p>
        </w:tc>
      </w:tr>
    </w:tbl>
    <w:p w14:paraId="40625856" w14:textId="77777777" w:rsidR="006575A0" w:rsidRDefault="006575A0">
      <w:pPr>
        <w:ind w:firstLine="440"/>
      </w:pPr>
    </w:p>
    <w:p w14:paraId="17E3C019"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295"/>
        <w:gridCol w:w="1585"/>
        <w:gridCol w:w="4090"/>
      </w:tblGrid>
      <w:tr w:rsidR="006575A0" w14:paraId="32924316" w14:textId="77777777">
        <w:tc>
          <w:tcPr>
            <w:tcW w:w="2295" w:type="dxa"/>
            <w:tcBorders>
              <w:top w:val="single" w:sz="4" w:space="0" w:color="000000"/>
              <w:left w:val="single" w:sz="4" w:space="0" w:color="000000"/>
              <w:bottom w:val="single" w:sz="4" w:space="0" w:color="000000"/>
            </w:tcBorders>
          </w:tcPr>
          <w:p w14:paraId="174D454B"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0A68094B"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54393AD1" w14:textId="77777777" w:rsidR="006575A0" w:rsidRDefault="007443E2">
            <w:pPr>
              <w:ind w:firstLine="440"/>
              <w:jc w:val="center"/>
              <w:rPr>
                <w:bCs/>
                <w:color w:val="000000"/>
                <w:szCs w:val="21"/>
              </w:rPr>
            </w:pPr>
            <w:r>
              <w:rPr>
                <w:bCs/>
                <w:color w:val="000000"/>
                <w:szCs w:val="21"/>
              </w:rPr>
              <w:t>说明</w:t>
            </w:r>
          </w:p>
        </w:tc>
      </w:tr>
      <w:tr w:rsidR="006575A0" w14:paraId="11AE52EB" w14:textId="77777777">
        <w:tc>
          <w:tcPr>
            <w:tcW w:w="2295" w:type="dxa"/>
            <w:vMerge w:val="restart"/>
            <w:tcBorders>
              <w:top w:val="single" w:sz="4" w:space="0" w:color="000000"/>
              <w:left w:val="single" w:sz="4" w:space="0" w:color="000000"/>
              <w:bottom w:val="single" w:sz="4" w:space="0" w:color="000000"/>
            </w:tcBorders>
            <w:vAlign w:val="center"/>
          </w:tcPr>
          <w:p w14:paraId="302470B2" w14:textId="77777777" w:rsidR="006575A0" w:rsidRDefault="007443E2">
            <w:pPr>
              <w:ind w:firstLineChars="0" w:firstLine="0"/>
              <w:jc w:val="left"/>
            </w:pPr>
            <w:r>
              <w:t>status</w:t>
            </w:r>
          </w:p>
        </w:tc>
        <w:tc>
          <w:tcPr>
            <w:tcW w:w="1585" w:type="dxa"/>
            <w:tcBorders>
              <w:top w:val="single" w:sz="4" w:space="0" w:color="000000"/>
              <w:left w:val="single" w:sz="4" w:space="0" w:color="000000"/>
              <w:bottom w:val="single" w:sz="4" w:space="0" w:color="000000"/>
            </w:tcBorders>
            <w:vAlign w:val="center"/>
          </w:tcPr>
          <w:p w14:paraId="01041E01" w14:textId="77777777" w:rsidR="006575A0" w:rsidRDefault="007443E2">
            <w:pPr>
              <w:ind w:firstLineChars="0" w:firstLine="0"/>
              <w:jc w:val="left"/>
            </w:pPr>
            <w:r>
              <w:t>00H,00H</w:t>
            </w:r>
          </w:p>
        </w:tc>
        <w:tc>
          <w:tcPr>
            <w:tcW w:w="4090" w:type="dxa"/>
            <w:tcBorders>
              <w:top w:val="single" w:sz="4" w:space="0" w:color="000000"/>
              <w:left w:val="single" w:sz="4" w:space="0" w:color="000000"/>
              <w:bottom w:val="single" w:sz="4" w:space="0" w:color="000000"/>
              <w:right w:val="single" w:sz="4" w:space="0" w:color="000000"/>
            </w:tcBorders>
            <w:vAlign w:val="center"/>
          </w:tcPr>
          <w:p w14:paraId="15FFCED4" w14:textId="77777777" w:rsidR="006575A0" w:rsidRDefault="007443E2">
            <w:pPr>
              <w:ind w:firstLineChars="0" w:firstLine="0"/>
              <w:jc w:val="left"/>
            </w:pPr>
            <w:r>
              <w:t>操作成功</w:t>
            </w:r>
          </w:p>
        </w:tc>
      </w:tr>
      <w:tr w:rsidR="006575A0" w14:paraId="51495F86" w14:textId="77777777">
        <w:tc>
          <w:tcPr>
            <w:tcW w:w="2295" w:type="dxa"/>
            <w:vMerge/>
            <w:tcBorders>
              <w:top w:val="single" w:sz="4" w:space="0" w:color="000000"/>
              <w:left w:val="single" w:sz="4" w:space="0" w:color="000000"/>
              <w:bottom w:val="single" w:sz="4" w:space="0" w:color="000000"/>
            </w:tcBorders>
            <w:vAlign w:val="center"/>
          </w:tcPr>
          <w:p w14:paraId="67AFAD50"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5998D780" w14:textId="77777777" w:rsidR="006575A0" w:rsidRDefault="007443E2">
            <w:pPr>
              <w:ind w:firstLineChars="0" w:firstLine="0"/>
              <w:jc w:val="left"/>
            </w:pPr>
            <w:r>
              <w:t>00H,01H</w:t>
            </w:r>
          </w:p>
        </w:tc>
        <w:tc>
          <w:tcPr>
            <w:tcW w:w="4090" w:type="dxa"/>
            <w:tcBorders>
              <w:top w:val="single" w:sz="4" w:space="0" w:color="000000"/>
              <w:left w:val="single" w:sz="4" w:space="0" w:color="000000"/>
              <w:bottom w:val="single" w:sz="4" w:space="0" w:color="000000"/>
              <w:right w:val="single" w:sz="4" w:space="0" w:color="000000"/>
            </w:tcBorders>
            <w:vAlign w:val="center"/>
          </w:tcPr>
          <w:p w14:paraId="57902E34" w14:textId="77777777" w:rsidR="006575A0" w:rsidRDefault="007443E2">
            <w:pPr>
              <w:ind w:firstLineChars="0" w:firstLine="0"/>
              <w:jc w:val="left"/>
            </w:pPr>
            <w:r>
              <w:t>输入参数非法</w:t>
            </w:r>
          </w:p>
        </w:tc>
      </w:tr>
      <w:tr w:rsidR="006575A0" w14:paraId="65CE75FB" w14:textId="77777777">
        <w:tc>
          <w:tcPr>
            <w:tcW w:w="2295" w:type="dxa"/>
            <w:vMerge/>
            <w:tcBorders>
              <w:top w:val="single" w:sz="4" w:space="0" w:color="000000"/>
              <w:left w:val="single" w:sz="4" w:space="0" w:color="000000"/>
              <w:bottom w:val="single" w:sz="4" w:space="0" w:color="000000"/>
            </w:tcBorders>
            <w:vAlign w:val="center"/>
          </w:tcPr>
          <w:p w14:paraId="06E28155"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3A8851B3" w14:textId="77777777" w:rsidR="006575A0" w:rsidRDefault="007443E2">
            <w:pPr>
              <w:ind w:firstLineChars="0" w:firstLine="0"/>
              <w:jc w:val="left"/>
            </w:pPr>
            <w:r>
              <w:t>30H,XX</w:t>
            </w:r>
          </w:p>
        </w:tc>
        <w:tc>
          <w:tcPr>
            <w:tcW w:w="4090" w:type="dxa"/>
            <w:tcBorders>
              <w:top w:val="single" w:sz="4" w:space="0" w:color="000000"/>
              <w:left w:val="single" w:sz="4" w:space="0" w:color="000000"/>
              <w:bottom w:val="single" w:sz="4" w:space="0" w:color="000000"/>
              <w:right w:val="single" w:sz="4" w:space="0" w:color="000000"/>
            </w:tcBorders>
            <w:vAlign w:val="center"/>
          </w:tcPr>
          <w:p w14:paraId="1AB3263B" w14:textId="77777777" w:rsidR="006575A0" w:rsidRDefault="007443E2">
            <w:pPr>
              <w:ind w:firstLineChars="0" w:firstLine="0"/>
              <w:jc w:val="left"/>
            </w:pPr>
            <w:r>
              <w:t>XX</w:t>
            </w:r>
            <w:r>
              <w:t>值查看</w:t>
            </w:r>
            <w:hyperlink w:anchor="_附录_E_" w:history="1">
              <w:r>
                <w:rPr>
                  <w:color w:val="0070C0"/>
                  <w:u w:val="words"/>
                </w:rPr>
                <w:t>错误码</w:t>
              </w:r>
            </w:hyperlink>
          </w:p>
        </w:tc>
      </w:tr>
    </w:tbl>
    <w:p w14:paraId="3C910223" w14:textId="77777777" w:rsidR="006575A0" w:rsidRDefault="006575A0">
      <w:pPr>
        <w:ind w:firstLine="440"/>
        <w:rPr>
          <w:lang w:eastAsia="zh-CN"/>
        </w:rPr>
      </w:pPr>
    </w:p>
    <w:p w14:paraId="220BDE65" w14:textId="77777777" w:rsidR="006575A0" w:rsidRDefault="007443E2">
      <w:pPr>
        <w:ind w:firstLine="440"/>
        <w:rPr>
          <w:lang w:eastAsia="zh-CN"/>
        </w:rPr>
      </w:pPr>
      <w:r>
        <w:rPr>
          <w:rFonts w:hint="eastAsia"/>
          <w:lang w:eastAsia="zh-CN"/>
        </w:rPr>
        <w:t>示例：</w:t>
      </w:r>
    </w:p>
    <w:p w14:paraId="3C5F8ED3" w14:textId="77777777" w:rsidR="006575A0" w:rsidRDefault="007443E2">
      <w:pPr>
        <w:ind w:left="440" w:firstLine="440"/>
        <w:rPr>
          <w:lang w:eastAsia="zh-CN"/>
        </w:rPr>
      </w:pPr>
      <w:r>
        <w:rPr>
          <w:rFonts w:hint="eastAsia"/>
          <w:lang w:eastAsia="zh-CN"/>
        </w:rPr>
        <w:t>发送指令：</w:t>
      </w:r>
      <w:r>
        <w:rPr>
          <w:lang w:eastAsia="zh-CN"/>
        </w:rPr>
        <w:t>02 00 13 33 28 00 30 31 32 33 34 35 36 37 38 39 3A 3B 3C 3D 3E 3F 1B 03</w:t>
      </w:r>
    </w:p>
    <w:p w14:paraId="38F70F17" w14:textId="77777777" w:rsidR="006575A0" w:rsidRDefault="007443E2">
      <w:pPr>
        <w:ind w:leftChars="200" w:left="440" w:firstLine="440"/>
        <w:rPr>
          <w:lang w:eastAsia="zh-CN"/>
        </w:rPr>
      </w:pPr>
      <w:r>
        <w:rPr>
          <w:rFonts w:hint="eastAsia"/>
          <w:lang w:eastAsia="zh-CN"/>
        </w:rPr>
        <w:t>指令说明：</w:t>
      </w:r>
      <w:proofErr w:type="gramStart"/>
      <w:r>
        <w:rPr>
          <w:rFonts w:hint="eastAsia"/>
          <w:lang w:eastAsia="zh-CN"/>
        </w:rPr>
        <w:t>块号</w:t>
      </w:r>
      <w:proofErr w:type="gramEnd"/>
      <w:r>
        <w:rPr>
          <w:rFonts w:hint="eastAsia"/>
          <w:lang w:eastAsia="zh-CN"/>
        </w:rPr>
        <w:t>ID</w:t>
      </w:r>
      <w:r>
        <w:rPr>
          <w:rFonts w:hint="eastAsia"/>
          <w:lang w:eastAsia="zh-CN"/>
        </w:rPr>
        <w:tab/>
      </w:r>
      <w:r>
        <w:rPr>
          <w:rFonts w:hint="eastAsia"/>
          <w:lang w:eastAsia="zh-CN"/>
        </w:rPr>
        <w:t>：</w:t>
      </w:r>
      <w:r>
        <w:rPr>
          <w:rFonts w:hint="eastAsia"/>
          <w:lang w:eastAsia="zh-CN"/>
        </w:rPr>
        <w:t>00</w:t>
      </w:r>
    </w:p>
    <w:p w14:paraId="790AC868" w14:textId="77777777" w:rsidR="006575A0" w:rsidRDefault="007443E2">
      <w:pPr>
        <w:ind w:leftChars="200" w:left="440" w:firstLine="440"/>
        <w:rPr>
          <w:lang w:eastAsia="zh-CN"/>
        </w:rPr>
      </w:pPr>
      <w:r>
        <w:rPr>
          <w:rFonts w:hint="eastAsia"/>
          <w:lang w:eastAsia="zh-CN"/>
        </w:rPr>
        <w:tab/>
      </w:r>
      <w:r>
        <w:rPr>
          <w:rFonts w:hint="eastAsia"/>
          <w:lang w:eastAsia="zh-CN"/>
        </w:rPr>
        <w:tab/>
        <w:t xml:space="preserve">    data</w:t>
      </w:r>
      <w:r>
        <w:rPr>
          <w:rFonts w:hint="eastAsia"/>
          <w:lang w:eastAsia="zh-CN"/>
        </w:rPr>
        <w:tab/>
      </w:r>
      <w:r>
        <w:rPr>
          <w:rFonts w:hint="eastAsia"/>
          <w:lang w:eastAsia="zh-CN"/>
        </w:rPr>
        <w:tab/>
      </w:r>
      <w:r>
        <w:rPr>
          <w:rFonts w:hint="eastAsia"/>
          <w:lang w:eastAsia="zh-CN"/>
        </w:rPr>
        <w:t>：</w:t>
      </w:r>
      <w:r>
        <w:rPr>
          <w:lang w:eastAsia="zh-CN"/>
        </w:rPr>
        <w:t>31 32 33 34 35 36 37 38 39 3A 3B 3C 3D 3E 3F</w:t>
      </w:r>
    </w:p>
    <w:p w14:paraId="2DB742EE" w14:textId="77777777" w:rsidR="006575A0" w:rsidRDefault="007443E2">
      <w:pPr>
        <w:ind w:leftChars="200" w:left="440" w:firstLine="440"/>
        <w:rPr>
          <w:lang w:eastAsia="zh-CN"/>
        </w:rPr>
      </w:pPr>
      <w:r>
        <w:rPr>
          <w:rFonts w:hint="eastAsia"/>
          <w:lang w:eastAsia="zh-CN"/>
        </w:rPr>
        <w:t>返回值：</w:t>
      </w:r>
      <w:r>
        <w:rPr>
          <w:lang w:eastAsia="zh-CN"/>
        </w:rPr>
        <w:t>02 00 02 30 0A 3A 03</w:t>
      </w:r>
    </w:p>
    <w:p w14:paraId="6A8F75C2" w14:textId="77777777" w:rsidR="006575A0" w:rsidRDefault="007443E2">
      <w:pPr>
        <w:ind w:leftChars="200" w:left="440" w:firstLine="440"/>
        <w:rPr>
          <w:lang w:eastAsia="zh-CN"/>
        </w:rPr>
      </w:pPr>
      <w:r>
        <w:rPr>
          <w:rFonts w:hint="eastAsia"/>
          <w:lang w:eastAsia="zh-CN"/>
        </w:rPr>
        <w:t>返回值说明：操作失败</w:t>
      </w:r>
    </w:p>
    <w:p w14:paraId="1CA57064" w14:textId="77777777" w:rsidR="006575A0" w:rsidRDefault="006575A0">
      <w:pPr>
        <w:ind w:firstLine="440"/>
      </w:pPr>
    </w:p>
    <w:p w14:paraId="11D568CC" w14:textId="77777777" w:rsidR="006575A0" w:rsidRDefault="007443E2">
      <w:pPr>
        <w:pStyle w:val="3"/>
        <w:numPr>
          <w:ilvl w:val="1"/>
          <w:numId w:val="12"/>
        </w:numPr>
        <w:rPr>
          <w:lang w:eastAsia="zh-CN"/>
        </w:rPr>
      </w:pPr>
      <w:bookmarkStart w:id="120" w:name="_Toc10636230"/>
      <w:r>
        <w:t>增量操作（</w:t>
      </w:r>
      <w:r>
        <w:t>0x33 0x29</w:t>
      </w:r>
      <w:r>
        <w:t>）</w:t>
      </w:r>
      <w:bookmarkEnd w:id="120"/>
    </w:p>
    <w:p w14:paraId="432223FD" w14:textId="77777777" w:rsidR="006575A0" w:rsidRDefault="007443E2">
      <w:pPr>
        <w:ind w:firstLine="440"/>
        <w:rPr>
          <w:lang w:eastAsia="zh-CN"/>
        </w:rPr>
      </w:pPr>
      <w:r>
        <w:rPr>
          <w:rFonts w:hint="eastAsia"/>
          <w:lang w:eastAsia="zh-CN"/>
        </w:rPr>
        <w:t>0x33+0x29+</w:t>
      </w:r>
      <w:proofErr w:type="gramStart"/>
      <w:r>
        <w:rPr>
          <w:rFonts w:hint="eastAsia"/>
          <w:lang w:eastAsia="zh-CN"/>
        </w:rPr>
        <w:t>块号</w:t>
      </w:r>
      <w:proofErr w:type="gramEnd"/>
      <w:r>
        <w:rPr>
          <w:rFonts w:hint="eastAsia"/>
          <w:lang w:eastAsia="zh-CN"/>
        </w:rPr>
        <w:t>ID+Value</w:t>
      </w:r>
      <w:r>
        <w:t xml:space="preserve"> (0x33 0x29</w:t>
      </w:r>
      <w:r>
        <w:rPr>
          <w:rFonts w:hint="eastAsia"/>
          <w:lang w:eastAsia="zh-CN"/>
        </w:rPr>
        <w:t xml:space="preserve">  ID  Value</w:t>
      </w:r>
      <w:r>
        <w:t>)</w:t>
      </w:r>
    </w:p>
    <w:p w14:paraId="0FCB7E80" w14:textId="77777777" w:rsidR="006575A0" w:rsidRDefault="007443E2">
      <w:pPr>
        <w:ind w:firstLine="440"/>
        <w:rPr>
          <w:lang w:eastAsia="zh-CN"/>
        </w:rPr>
      </w:pPr>
      <w:r>
        <w:rPr>
          <w:rFonts w:hint="eastAsia"/>
          <w:lang w:eastAsia="zh-CN"/>
        </w:rPr>
        <w:t>功能：增量操作</w:t>
      </w:r>
    </w:p>
    <w:p w14:paraId="0CC0A2F6" w14:textId="77777777" w:rsidR="006575A0" w:rsidRDefault="006575A0">
      <w:pPr>
        <w:ind w:firstLine="440"/>
        <w:rPr>
          <w:lang w:eastAsia="zh-CN"/>
        </w:rPr>
      </w:pPr>
    </w:p>
    <w:p w14:paraId="55385C28"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1387"/>
        <w:gridCol w:w="4257"/>
      </w:tblGrid>
      <w:tr w:rsidR="006575A0" w14:paraId="5A3E6C96" w14:textId="77777777">
        <w:tc>
          <w:tcPr>
            <w:tcW w:w="2326" w:type="dxa"/>
            <w:tcBorders>
              <w:top w:val="single" w:sz="4" w:space="0" w:color="000000"/>
              <w:left w:val="single" w:sz="4" w:space="0" w:color="000000"/>
              <w:bottom w:val="single" w:sz="4" w:space="0" w:color="000000"/>
            </w:tcBorders>
            <w:shd w:val="clear" w:color="auto" w:fill="D8D8D8"/>
          </w:tcPr>
          <w:p w14:paraId="6E344B7C" w14:textId="77777777" w:rsidR="006575A0" w:rsidRDefault="007443E2">
            <w:pPr>
              <w:ind w:firstLine="440"/>
              <w:jc w:val="center"/>
              <w:rPr>
                <w:bCs/>
                <w:color w:val="000000"/>
                <w:szCs w:val="21"/>
              </w:rPr>
            </w:pPr>
            <w:r>
              <w:rPr>
                <w:bCs/>
                <w:color w:val="000000"/>
                <w:szCs w:val="21"/>
              </w:rPr>
              <w:t>标识</w:t>
            </w:r>
          </w:p>
        </w:tc>
        <w:tc>
          <w:tcPr>
            <w:tcW w:w="1387" w:type="dxa"/>
            <w:tcBorders>
              <w:top w:val="single" w:sz="4" w:space="0" w:color="000000"/>
              <w:left w:val="single" w:sz="4" w:space="0" w:color="000000"/>
              <w:bottom w:val="single" w:sz="4" w:space="0" w:color="000000"/>
            </w:tcBorders>
            <w:shd w:val="clear" w:color="auto" w:fill="D8D8D8"/>
          </w:tcPr>
          <w:p w14:paraId="6740D5E5" w14:textId="77777777" w:rsidR="006575A0" w:rsidRDefault="007443E2">
            <w:pPr>
              <w:ind w:firstLine="440"/>
              <w:jc w:val="center"/>
              <w:rPr>
                <w:bCs/>
                <w:color w:val="000000"/>
                <w:szCs w:val="21"/>
              </w:rPr>
            </w:pPr>
            <w:r>
              <w:rPr>
                <w:bCs/>
                <w:color w:val="000000"/>
                <w:szCs w:val="21"/>
              </w:rPr>
              <w:t>内容</w:t>
            </w:r>
          </w:p>
        </w:tc>
        <w:tc>
          <w:tcPr>
            <w:tcW w:w="4257" w:type="dxa"/>
            <w:tcBorders>
              <w:top w:val="single" w:sz="4" w:space="0" w:color="000000"/>
              <w:left w:val="single" w:sz="4" w:space="0" w:color="000000"/>
              <w:bottom w:val="single" w:sz="4" w:space="0" w:color="000000"/>
              <w:right w:val="single" w:sz="4" w:space="0" w:color="000000"/>
            </w:tcBorders>
            <w:shd w:val="clear" w:color="auto" w:fill="D8D8D8"/>
          </w:tcPr>
          <w:p w14:paraId="3D5AAA27" w14:textId="77777777" w:rsidR="006575A0" w:rsidRDefault="007443E2">
            <w:pPr>
              <w:ind w:firstLine="440"/>
              <w:jc w:val="center"/>
              <w:rPr>
                <w:bCs/>
                <w:color w:val="000000"/>
                <w:szCs w:val="21"/>
              </w:rPr>
            </w:pPr>
            <w:r>
              <w:rPr>
                <w:bCs/>
                <w:color w:val="000000"/>
                <w:szCs w:val="21"/>
              </w:rPr>
              <w:t>说明</w:t>
            </w:r>
          </w:p>
        </w:tc>
      </w:tr>
      <w:tr w:rsidR="006575A0" w14:paraId="0F0A88CE" w14:textId="77777777">
        <w:tc>
          <w:tcPr>
            <w:tcW w:w="2326" w:type="dxa"/>
            <w:tcBorders>
              <w:top w:val="single" w:sz="4" w:space="0" w:color="000000"/>
              <w:left w:val="single" w:sz="4" w:space="0" w:color="000000"/>
              <w:bottom w:val="single" w:sz="4" w:space="0" w:color="000000"/>
            </w:tcBorders>
          </w:tcPr>
          <w:p w14:paraId="27D8AF34" w14:textId="77777777" w:rsidR="006575A0" w:rsidRDefault="007443E2">
            <w:pPr>
              <w:ind w:firstLineChars="0" w:firstLine="0"/>
              <w:jc w:val="left"/>
            </w:pPr>
            <w:r>
              <w:lastRenderedPageBreak/>
              <w:t>CommandH</w:t>
            </w:r>
          </w:p>
        </w:tc>
        <w:tc>
          <w:tcPr>
            <w:tcW w:w="1387" w:type="dxa"/>
            <w:tcBorders>
              <w:top w:val="single" w:sz="4" w:space="0" w:color="000000"/>
              <w:left w:val="single" w:sz="4" w:space="0" w:color="000000"/>
              <w:bottom w:val="single" w:sz="4" w:space="0" w:color="000000"/>
            </w:tcBorders>
          </w:tcPr>
          <w:p w14:paraId="3EC62945" w14:textId="77777777" w:rsidR="006575A0" w:rsidRDefault="007443E2">
            <w:pPr>
              <w:ind w:firstLineChars="0" w:firstLine="0"/>
              <w:jc w:val="left"/>
            </w:pPr>
            <w:r>
              <w:t>0x33</w:t>
            </w:r>
          </w:p>
        </w:tc>
        <w:tc>
          <w:tcPr>
            <w:tcW w:w="4257" w:type="dxa"/>
            <w:tcBorders>
              <w:top w:val="single" w:sz="4" w:space="0" w:color="000000"/>
              <w:left w:val="single" w:sz="4" w:space="0" w:color="000000"/>
              <w:bottom w:val="single" w:sz="4" w:space="0" w:color="000000"/>
              <w:right w:val="single" w:sz="4" w:space="0" w:color="000000"/>
            </w:tcBorders>
          </w:tcPr>
          <w:p w14:paraId="532A0B91" w14:textId="77777777" w:rsidR="006575A0" w:rsidRDefault="007443E2">
            <w:pPr>
              <w:ind w:firstLineChars="0" w:firstLine="0"/>
              <w:jc w:val="left"/>
            </w:pPr>
            <w:r>
              <w:t>卡片操作类别</w:t>
            </w:r>
          </w:p>
        </w:tc>
      </w:tr>
      <w:tr w:rsidR="006575A0" w14:paraId="07F88BC7" w14:textId="77777777">
        <w:tc>
          <w:tcPr>
            <w:tcW w:w="2326" w:type="dxa"/>
            <w:tcBorders>
              <w:top w:val="single" w:sz="4" w:space="0" w:color="000000"/>
              <w:left w:val="single" w:sz="4" w:space="0" w:color="000000"/>
              <w:bottom w:val="single" w:sz="4" w:space="0" w:color="000000"/>
            </w:tcBorders>
          </w:tcPr>
          <w:p w14:paraId="222EF31F" w14:textId="77777777" w:rsidR="006575A0" w:rsidRDefault="007443E2">
            <w:pPr>
              <w:ind w:firstLineChars="0" w:firstLine="0"/>
              <w:jc w:val="left"/>
            </w:pPr>
            <w:r>
              <w:t>CommandL</w:t>
            </w:r>
          </w:p>
        </w:tc>
        <w:tc>
          <w:tcPr>
            <w:tcW w:w="1387" w:type="dxa"/>
            <w:tcBorders>
              <w:top w:val="single" w:sz="4" w:space="0" w:color="000000"/>
              <w:left w:val="single" w:sz="4" w:space="0" w:color="000000"/>
              <w:bottom w:val="single" w:sz="4" w:space="0" w:color="000000"/>
            </w:tcBorders>
          </w:tcPr>
          <w:p w14:paraId="7E31AD25" w14:textId="77777777" w:rsidR="006575A0" w:rsidRDefault="007443E2">
            <w:pPr>
              <w:ind w:firstLineChars="0" w:firstLine="0"/>
              <w:jc w:val="left"/>
            </w:pPr>
            <w:r>
              <w:t>0x29</w:t>
            </w:r>
          </w:p>
        </w:tc>
        <w:tc>
          <w:tcPr>
            <w:tcW w:w="4257" w:type="dxa"/>
            <w:tcBorders>
              <w:top w:val="single" w:sz="4" w:space="0" w:color="000000"/>
              <w:left w:val="single" w:sz="4" w:space="0" w:color="000000"/>
              <w:bottom w:val="single" w:sz="4" w:space="0" w:color="000000"/>
              <w:right w:val="single" w:sz="4" w:space="0" w:color="000000"/>
            </w:tcBorders>
          </w:tcPr>
          <w:p w14:paraId="52CC702F" w14:textId="77777777" w:rsidR="006575A0" w:rsidRDefault="007443E2">
            <w:pPr>
              <w:ind w:firstLineChars="0" w:firstLine="0"/>
              <w:jc w:val="left"/>
            </w:pPr>
            <w:r>
              <w:t>增量命令代码</w:t>
            </w:r>
          </w:p>
        </w:tc>
      </w:tr>
      <w:tr w:rsidR="006575A0" w14:paraId="7FC964B7" w14:textId="77777777">
        <w:tc>
          <w:tcPr>
            <w:tcW w:w="2326" w:type="dxa"/>
            <w:tcBorders>
              <w:top w:val="single" w:sz="4" w:space="0" w:color="000000"/>
              <w:left w:val="single" w:sz="4" w:space="0" w:color="000000"/>
              <w:bottom w:val="single" w:sz="4" w:space="0" w:color="000000"/>
            </w:tcBorders>
          </w:tcPr>
          <w:p w14:paraId="6516F675" w14:textId="77777777" w:rsidR="006575A0" w:rsidRDefault="007443E2">
            <w:pPr>
              <w:ind w:firstLineChars="0" w:firstLine="0"/>
              <w:jc w:val="left"/>
            </w:pPr>
            <w:r>
              <w:t>块号</w:t>
            </w:r>
            <w:r>
              <w:t>ID</w:t>
            </w:r>
          </w:p>
        </w:tc>
        <w:tc>
          <w:tcPr>
            <w:tcW w:w="1387" w:type="dxa"/>
            <w:tcBorders>
              <w:top w:val="single" w:sz="4" w:space="0" w:color="000000"/>
              <w:left w:val="single" w:sz="4" w:space="0" w:color="000000"/>
              <w:bottom w:val="single" w:sz="4" w:space="0" w:color="000000"/>
            </w:tcBorders>
          </w:tcPr>
          <w:p w14:paraId="3CF9C3F1" w14:textId="77777777" w:rsidR="006575A0" w:rsidRDefault="007443E2">
            <w:pPr>
              <w:ind w:firstLineChars="0" w:firstLine="0"/>
              <w:jc w:val="left"/>
            </w:pPr>
            <w:r>
              <w:t>1</w:t>
            </w:r>
            <w:r>
              <w:t>字节</w:t>
            </w:r>
          </w:p>
        </w:tc>
        <w:tc>
          <w:tcPr>
            <w:tcW w:w="4257" w:type="dxa"/>
            <w:tcBorders>
              <w:top w:val="single" w:sz="4" w:space="0" w:color="000000"/>
              <w:left w:val="single" w:sz="4" w:space="0" w:color="000000"/>
              <w:bottom w:val="single" w:sz="4" w:space="0" w:color="000000"/>
              <w:right w:val="single" w:sz="4" w:space="0" w:color="000000"/>
            </w:tcBorders>
          </w:tcPr>
          <w:p w14:paraId="54DEBB6F" w14:textId="77777777" w:rsidR="006575A0" w:rsidRDefault="007443E2">
            <w:pPr>
              <w:ind w:firstLineChars="0" w:firstLine="0"/>
              <w:jc w:val="left"/>
            </w:pPr>
            <w:r>
              <w:t>0~255</w:t>
            </w:r>
          </w:p>
        </w:tc>
      </w:tr>
      <w:tr w:rsidR="006575A0" w14:paraId="2E1D3820" w14:textId="77777777">
        <w:tc>
          <w:tcPr>
            <w:tcW w:w="2326" w:type="dxa"/>
            <w:tcBorders>
              <w:top w:val="single" w:sz="4" w:space="0" w:color="000000"/>
              <w:left w:val="single" w:sz="4" w:space="0" w:color="000000"/>
              <w:bottom w:val="single" w:sz="4" w:space="0" w:color="000000"/>
            </w:tcBorders>
          </w:tcPr>
          <w:p w14:paraId="6C29C70D" w14:textId="77777777" w:rsidR="006575A0" w:rsidRDefault="007443E2">
            <w:pPr>
              <w:ind w:firstLineChars="0" w:firstLine="0"/>
              <w:jc w:val="left"/>
            </w:pPr>
            <w:r>
              <w:t>Value</w:t>
            </w:r>
          </w:p>
        </w:tc>
        <w:tc>
          <w:tcPr>
            <w:tcW w:w="1387" w:type="dxa"/>
            <w:tcBorders>
              <w:top w:val="single" w:sz="4" w:space="0" w:color="000000"/>
              <w:left w:val="single" w:sz="4" w:space="0" w:color="000000"/>
              <w:bottom w:val="single" w:sz="4" w:space="0" w:color="000000"/>
            </w:tcBorders>
          </w:tcPr>
          <w:p w14:paraId="19C62042" w14:textId="77777777" w:rsidR="006575A0" w:rsidRDefault="007443E2">
            <w:pPr>
              <w:ind w:firstLineChars="0" w:firstLine="0"/>
              <w:jc w:val="left"/>
            </w:pPr>
            <w:r>
              <w:t>4</w:t>
            </w:r>
            <w:r>
              <w:t>字节</w:t>
            </w:r>
          </w:p>
        </w:tc>
        <w:tc>
          <w:tcPr>
            <w:tcW w:w="4257" w:type="dxa"/>
            <w:tcBorders>
              <w:top w:val="single" w:sz="4" w:space="0" w:color="000000"/>
              <w:left w:val="single" w:sz="4" w:space="0" w:color="000000"/>
              <w:bottom w:val="single" w:sz="4" w:space="0" w:color="000000"/>
              <w:right w:val="single" w:sz="4" w:space="0" w:color="000000"/>
            </w:tcBorders>
          </w:tcPr>
          <w:p w14:paraId="60D0320E" w14:textId="77777777" w:rsidR="006575A0" w:rsidRDefault="007443E2">
            <w:pPr>
              <w:ind w:firstLineChars="0" w:firstLine="0"/>
              <w:jc w:val="left"/>
            </w:pPr>
            <w:r>
              <w:t>增量值，格式与块数据一致。</w:t>
            </w:r>
          </w:p>
        </w:tc>
      </w:tr>
    </w:tbl>
    <w:p w14:paraId="31FEF2D3" w14:textId="77777777" w:rsidR="006575A0" w:rsidRDefault="006575A0">
      <w:pPr>
        <w:ind w:firstLine="440"/>
      </w:pPr>
    </w:p>
    <w:p w14:paraId="1CB66245"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295"/>
        <w:gridCol w:w="1585"/>
        <w:gridCol w:w="4090"/>
      </w:tblGrid>
      <w:tr w:rsidR="006575A0" w14:paraId="3DB8E375" w14:textId="77777777">
        <w:tc>
          <w:tcPr>
            <w:tcW w:w="2295" w:type="dxa"/>
            <w:tcBorders>
              <w:top w:val="single" w:sz="4" w:space="0" w:color="000000"/>
              <w:left w:val="single" w:sz="4" w:space="0" w:color="000000"/>
              <w:bottom w:val="single" w:sz="4" w:space="0" w:color="000000"/>
            </w:tcBorders>
          </w:tcPr>
          <w:p w14:paraId="1BE4ADD6"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2EEDAA22"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EA4A773" w14:textId="77777777" w:rsidR="006575A0" w:rsidRDefault="007443E2">
            <w:pPr>
              <w:ind w:firstLine="440"/>
              <w:jc w:val="center"/>
              <w:rPr>
                <w:bCs/>
                <w:color w:val="000000"/>
                <w:szCs w:val="21"/>
              </w:rPr>
            </w:pPr>
            <w:r>
              <w:rPr>
                <w:bCs/>
                <w:color w:val="000000"/>
                <w:szCs w:val="21"/>
              </w:rPr>
              <w:t>说明</w:t>
            </w:r>
          </w:p>
        </w:tc>
      </w:tr>
      <w:tr w:rsidR="006575A0" w14:paraId="16961404" w14:textId="77777777">
        <w:tc>
          <w:tcPr>
            <w:tcW w:w="2295" w:type="dxa"/>
            <w:vMerge w:val="restart"/>
            <w:tcBorders>
              <w:top w:val="single" w:sz="4" w:space="0" w:color="000000"/>
              <w:left w:val="single" w:sz="4" w:space="0" w:color="000000"/>
              <w:bottom w:val="single" w:sz="4" w:space="0" w:color="000000"/>
            </w:tcBorders>
            <w:vAlign w:val="center"/>
          </w:tcPr>
          <w:p w14:paraId="78FAE2EE" w14:textId="77777777" w:rsidR="006575A0" w:rsidRDefault="007443E2">
            <w:pPr>
              <w:ind w:firstLineChars="0" w:firstLine="0"/>
              <w:jc w:val="left"/>
            </w:pPr>
            <w:r>
              <w:t>status</w:t>
            </w:r>
          </w:p>
        </w:tc>
        <w:tc>
          <w:tcPr>
            <w:tcW w:w="1585" w:type="dxa"/>
            <w:tcBorders>
              <w:top w:val="single" w:sz="4" w:space="0" w:color="000000"/>
              <w:left w:val="single" w:sz="4" w:space="0" w:color="000000"/>
              <w:bottom w:val="single" w:sz="4" w:space="0" w:color="000000"/>
            </w:tcBorders>
            <w:vAlign w:val="center"/>
          </w:tcPr>
          <w:p w14:paraId="4BE0C616" w14:textId="77777777" w:rsidR="006575A0" w:rsidRDefault="007443E2">
            <w:pPr>
              <w:ind w:firstLineChars="0" w:firstLine="0"/>
              <w:jc w:val="left"/>
            </w:pPr>
            <w:r>
              <w:t>00H,00H</w:t>
            </w:r>
          </w:p>
        </w:tc>
        <w:tc>
          <w:tcPr>
            <w:tcW w:w="4090" w:type="dxa"/>
            <w:tcBorders>
              <w:top w:val="single" w:sz="4" w:space="0" w:color="000000"/>
              <w:left w:val="single" w:sz="4" w:space="0" w:color="000000"/>
              <w:bottom w:val="single" w:sz="4" w:space="0" w:color="000000"/>
              <w:right w:val="single" w:sz="4" w:space="0" w:color="000000"/>
            </w:tcBorders>
            <w:vAlign w:val="center"/>
          </w:tcPr>
          <w:p w14:paraId="091C1D20" w14:textId="77777777" w:rsidR="006575A0" w:rsidRDefault="007443E2">
            <w:pPr>
              <w:ind w:firstLineChars="0" w:firstLine="0"/>
              <w:jc w:val="left"/>
            </w:pPr>
            <w:r>
              <w:t>操作成功</w:t>
            </w:r>
            <w:r>
              <w:t xml:space="preserve"> (</w:t>
            </w:r>
            <w:r>
              <w:t>且已执行了传送操作</w:t>
            </w:r>
            <w:r>
              <w:t>)</w:t>
            </w:r>
          </w:p>
        </w:tc>
      </w:tr>
      <w:tr w:rsidR="006575A0" w14:paraId="0C392599" w14:textId="77777777">
        <w:tc>
          <w:tcPr>
            <w:tcW w:w="2295" w:type="dxa"/>
            <w:vMerge/>
            <w:tcBorders>
              <w:top w:val="single" w:sz="4" w:space="0" w:color="000000"/>
              <w:left w:val="single" w:sz="4" w:space="0" w:color="000000"/>
              <w:bottom w:val="single" w:sz="4" w:space="0" w:color="000000"/>
            </w:tcBorders>
            <w:vAlign w:val="center"/>
          </w:tcPr>
          <w:p w14:paraId="168AAA8F"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60BDDFE7" w14:textId="77777777" w:rsidR="006575A0" w:rsidRDefault="007443E2">
            <w:pPr>
              <w:ind w:firstLineChars="0" w:firstLine="0"/>
              <w:jc w:val="left"/>
            </w:pPr>
            <w:r>
              <w:t>00H,01H</w:t>
            </w:r>
          </w:p>
        </w:tc>
        <w:tc>
          <w:tcPr>
            <w:tcW w:w="4090" w:type="dxa"/>
            <w:tcBorders>
              <w:top w:val="single" w:sz="4" w:space="0" w:color="000000"/>
              <w:left w:val="single" w:sz="4" w:space="0" w:color="000000"/>
              <w:bottom w:val="single" w:sz="4" w:space="0" w:color="000000"/>
              <w:right w:val="single" w:sz="4" w:space="0" w:color="000000"/>
            </w:tcBorders>
            <w:vAlign w:val="center"/>
          </w:tcPr>
          <w:p w14:paraId="6F438458" w14:textId="77777777" w:rsidR="006575A0" w:rsidRDefault="007443E2">
            <w:pPr>
              <w:ind w:firstLineChars="0" w:firstLine="0"/>
              <w:jc w:val="left"/>
            </w:pPr>
            <w:r>
              <w:t>输入参数非法</w:t>
            </w:r>
          </w:p>
        </w:tc>
      </w:tr>
      <w:tr w:rsidR="006575A0" w14:paraId="58912709" w14:textId="77777777">
        <w:tc>
          <w:tcPr>
            <w:tcW w:w="2295" w:type="dxa"/>
            <w:vMerge/>
            <w:tcBorders>
              <w:top w:val="single" w:sz="4" w:space="0" w:color="000000"/>
              <w:left w:val="single" w:sz="4" w:space="0" w:color="000000"/>
              <w:bottom w:val="single" w:sz="4" w:space="0" w:color="000000"/>
            </w:tcBorders>
            <w:vAlign w:val="center"/>
          </w:tcPr>
          <w:p w14:paraId="07641B5A"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267A0B16" w14:textId="77777777" w:rsidR="006575A0" w:rsidRDefault="007443E2">
            <w:pPr>
              <w:ind w:firstLineChars="0" w:firstLine="0"/>
              <w:jc w:val="left"/>
            </w:pPr>
            <w:r>
              <w:t>30H,XX</w:t>
            </w:r>
          </w:p>
        </w:tc>
        <w:tc>
          <w:tcPr>
            <w:tcW w:w="4090" w:type="dxa"/>
            <w:tcBorders>
              <w:top w:val="single" w:sz="4" w:space="0" w:color="000000"/>
              <w:left w:val="single" w:sz="4" w:space="0" w:color="000000"/>
              <w:bottom w:val="single" w:sz="4" w:space="0" w:color="000000"/>
              <w:right w:val="single" w:sz="4" w:space="0" w:color="000000"/>
            </w:tcBorders>
            <w:vAlign w:val="center"/>
          </w:tcPr>
          <w:p w14:paraId="33081818" w14:textId="77777777" w:rsidR="006575A0" w:rsidRDefault="007443E2">
            <w:pPr>
              <w:ind w:firstLineChars="0" w:firstLine="0"/>
              <w:jc w:val="left"/>
            </w:pPr>
            <w:r>
              <w:t>XX</w:t>
            </w:r>
            <w:r>
              <w:t>值查看</w:t>
            </w:r>
            <w:hyperlink w:anchor="_附录_E_" w:history="1">
              <w:r>
                <w:rPr>
                  <w:color w:val="0070C0"/>
                  <w:u w:val="words"/>
                </w:rPr>
                <w:t>错误码</w:t>
              </w:r>
            </w:hyperlink>
          </w:p>
        </w:tc>
      </w:tr>
    </w:tbl>
    <w:p w14:paraId="539367B3" w14:textId="77777777" w:rsidR="006575A0" w:rsidRDefault="007443E2">
      <w:pPr>
        <w:ind w:firstLine="440"/>
        <w:rPr>
          <w:lang w:eastAsia="zh-CN"/>
        </w:rPr>
      </w:pPr>
      <w:r>
        <w:rPr>
          <w:rFonts w:eastAsia="Times New Roman"/>
        </w:rPr>
        <w:t xml:space="preserve"> </w:t>
      </w:r>
    </w:p>
    <w:p w14:paraId="58FE194A" w14:textId="77777777" w:rsidR="006575A0" w:rsidRDefault="007443E2">
      <w:pPr>
        <w:ind w:firstLine="440"/>
        <w:rPr>
          <w:lang w:eastAsia="zh-CN"/>
        </w:rPr>
      </w:pPr>
      <w:r>
        <w:rPr>
          <w:rFonts w:hint="eastAsia"/>
          <w:lang w:eastAsia="zh-CN"/>
        </w:rPr>
        <w:t>示例：</w:t>
      </w:r>
    </w:p>
    <w:p w14:paraId="271D0EDD" w14:textId="77777777" w:rsidR="006575A0" w:rsidRDefault="007443E2">
      <w:pPr>
        <w:ind w:leftChars="200" w:left="440" w:firstLine="440"/>
        <w:rPr>
          <w:lang w:eastAsia="zh-CN"/>
        </w:rPr>
      </w:pPr>
      <w:r>
        <w:rPr>
          <w:rFonts w:hint="eastAsia"/>
          <w:lang w:eastAsia="zh-CN"/>
        </w:rPr>
        <w:t>发送指令：</w:t>
      </w:r>
    </w:p>
    <w:p w14:paraId="20D00C1A" w14:textId="77777777" w:rsidR="006575A0" w:rsidRDefault="007443E2">
      <w:pPr>
        <w:ind w:left="440" w:firstLine="440"/>
        <w:rPr>
          <w:lang w:eastAsia="zh-CN"/>
        </w:rPr>
      </w:pPr>
      <w:r>
        <w:rPr>
          <w:rFonts w:hint="eastAsia"/>
          <w:lang w:eastAsia="zh-CN"/>
        </w:rPr>
        <w:t>指令说明：</w:t>
      </w:r>
    </w:p>
    <w:p w14:paraId="686D16C9" w14:textId="77777777" w:rsidR="006575A0" w:rsidRDefault="007443E2">
      <w:pPr>
        <w:ind w:leftChars="200" w:left="440" w:firstLine="440"/>
        <w:rPr>
          <w:lang w:eastAsia="zh-CN"/>
        </w:rPr>
      </w:pPr>
      <w:r>
        <w:rPr>
          <w:rFonts w:hint="eastAsia"/>
          <w:lang w:eastAsia="zh-CN"/>
        </w:rPr>
        <w:t>返回值：</w:t>
      </w:r>
    </w:p>
    <w:p w14:paraId="3C1018F4" w14:textId="77777777" w:rsidR="006575A0" w:rsidRDefault="007443E2">
      <w:pPr>
        <w:ind w:leftChars="200" w:left="440" w:firstLine="440"/>
        <w:rPr>
          <w:lang w:eastAsia="zh-CN"/>
        </w:rPr>
      </w:pPr>
      <w:r>
        <w:rPr>
          <w:rFonts w:hint="eastAsia"/>
          <w:lang w:eastAsia="zh-CN"/>
        </w:rPr>
        <w:t>返回值说明：</w:t>
      </w:r>
    </w:p>
    <w:p w14:paraId="509A0CC0" w14:textId="77777777" w:rsidR="006575A0" w:rsidRDefault="006575A0">
      <w:pPr>
        <w:ind w:firstLine="440"/>
        <w:rPr>
          <w:lang w:eastAsia="zh-CN"/>
        </w:rPr>
      </w:pPr>
    </w:p>
    <w:p w14:paraId="40E7FFDC" w14:textId="77777777" w:rsidR="006575A0" w:rsidRDefault="007443E2">
      <w:pPr>
        <w:ind w:firstLine="440"/>
      </w:pPr>
      <w:r>
        <w:t>注意：增量操作时卡的相应块的数据结构及增量值必须满足</w:t>
      </w:r>
      <w:r>
        <w:t>MIFARE-1</w:t>
      </w:r>
      <w:r>
        <w:t>卡的数据格式。</w:t>
      </w:r>
    </w:p>
    <w:p w14:paraId="1F4F7A28" w14:textId="77777777" w:rsidR="006575A0" w:rsidRDefault="007443E2">
      <w:pPr>
        <w:ind w:firstLine="440"/>
        <w:rPr>
          <w:rFonts w:ascii="宋体" w:hAnsi="宋体" w:cs="宋体"/>
        </w:rPr>
      </w:pPr>
      <w:r>
        <w:t xml:space="preserve">  </w:t>
      </w:r>
      <w:r>
        <w:t>否则有的卡会返回不可预知的错误。</w:t>
      </w:r>
    </w:p>
    <w:p w14:paraId="470E2533" w14:textId="77777777" w:rsidR="006575A0" w:rsidRDefault="007443E2">
      <w:pPr>
        <w:pStyle w:val="3"/>
        <w:numPr>
          <w:ilvl w:val="1"/>
          <w:numId w:val="12"/>
        </w:numPr>
        <w:rPr>
          <w:lang w:eastAsia="zh-CN"/>
        </w:rPr>
      </w:pPr>
      <w:bookmarkStart w:id="121" w:name="_Toc10636231"/>
      <w:r>
        <w:t>减量操作（</w:t>
      </w:r>
      <w:r>
        <w:t>0x33 0x2a</w:t>
      </w:r>
      <w:r>
        <w:t>）</w:t>
      </w:r>
      <w:bookmarkEnd w:id="121"/>
    </w:p>
    <w:p w14:paraId="04B5F91C" w14:textId="77777777" w:rsidR="006575A0" w:rsidRDefault="007443E2">
      <w:pPr>
        <w:ind w:firstLine="440"/>
        <w:rPr>
          <w:lang w:eastAsia="zh-CN"/>
        </w:rPr>
      </w:pPr>
      <w:r>
        <w:rPr>
          <w:rFonts w:hint="eastAsia"/>
          <w:lang w:eastAsia="zh-CN"/>
        </w:rPr>
        <w:t>0x33+0x2a+</w:t>
      </w:r>
      <w:proofErr w:type="gramStart"/>
      <w:r>
        <w:rPr>
          <w:rFonts w:hint="eastAsia"/>
          <w:lang w:eastAsia="zh-CN"/>
        </w:rPr>
        <w:t>块号</w:t>
      </w:r>
      <w:proofErr w:type="gramEnd"/>
      <w:r>
        <w:rPr>
          <w:rFonts w:hint="eastAsia"/>
          <w:lang w:eastAsia="zh-CN"/>
        </w:rPr>
        <w:t>ID+Value</w:t>
      </w:r>
      <w:r>
        <w:t xml:space="preserve"> (0x33 0x2a</w:t>
      </w:r>
      <w:r>
        <w:rPr>
          <w:rFonts w:hint="eastAsia"/>
          <w:lang w:eastAsia="zh-CN"/>
        </w:rPr>
        <w:t xml:space="preserve">  ID  Value</w:t>
      </w:r>
      <w:r>
        <w:t>)</w:t>
      </w:r>
    </w:p>
    <w:p w14:paraId="54226A02" w14:textId="77777777" w:rsidR="006575A0" w:rsidRDefault="007443E2">
      <w:pPr>
        <w:ind w:left="425" w:firstLineChars="0" w:firstLine="0"/>
        <w:rPr>
          <w:lang w:eastAsia="zh-CN"/>
        </w:rPr>
      </w:pPr>
      <w:r>
        <w:rPr>
          <w:rFonts w:hint="eastAsia"/>
          <w:lang w:eastAsia="zh-CN"/>
        </w:rPr>
        <w:t>功能：增量操作</w:t>
      </w:r>
    </w:p>
    <w:p w14:paraId="4749A977" w14:textId="77777777" w:rsidR="006575A0" w:rsidRDefault="006575A0">
      <w:pPr>
        <w:ind w:left="425" w:firstLineChars="0" w:firstLine="0"/>
        <w:rPr>
          <w:lang w:eastAsia="zh-CN"/>
        </w:rPr>
      </w:pPr>
    </w:p>
    <w:p w14:paraId="6FF712CB" w14:textId="77777777" w:rsidR="006575A0" w:rsidRDefault="007443E2">
      <w:pPr>
        <w:ind w:left="425" w:firstLineChars="0" w:firstLine="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1387"/>
        <w:gridCol w:w="4257"/>
      </w:tblGrid>
      <w:tr w:rsidR="006575A0" w14:paraId="2AF9EBE2" w14:textId="77777777">
        <w:tc>
          <w:tcPr>
            <w:tcW w:w="2326" w:type="dxa"/>
            <w:tcBorders>
              <w:top w:val="single" w:sz="4" w:space="0" w:color="000000"/>
              <w:left w:val="single" w:sz="4" w:space="0" w:color="000000"/>
              <w:bottom w:val="single" w:sz="4" w:space="0" w:color="000000"/>
            </w:tcBorders>
            <w:shd w:val="clear" w:color="auto" w:fill="D8D8D8"/>
          </w:tcPr>
          <w:p w14:paraId="7498EA68" w14:textId="77777777" w:rsidR="006575A0" w:rsidRDefault="007443E2">
            <w:pPr>
              <w:ind w:firstLine="440"/>
              <w:jc w:val="center"/>
              <w:rPr>
                <w:bCs/>
                <w:color w:val="000000"/>
                <w:szCs w:val="21"/>
              </w:rPr>
            </w:pPr>
            <w:r>
              <w:rPr>
                <w:bCs/>
                <w:color w:val="000000"/>
                <w:szCs w:val="21"/>
              </w:rPr>
              <w:t>标识</w:t>
            </w:r>
          </w:p>
        </w:tc>
        <w:tc>
          <w:tcPr>
            <w:tcW w:w="1387" w:type="dxa"/>
            <w:tcBorders>
              <w:top w:val="single" w:sz="4" w:space="0" w:color="000000"/>
              <w:left w:val="single" w:sz="4" w:space="0" w:color="000000"/>
              <w:bottom w:val="single" w:sz="4" w:space="0" w:color="000000"/>
            </w:tcBorders>
            <w:shd w:val="clear" w:color="auto" w:fill="D8D8D8"/>
          </w:tcPr>
          <w:p w14:paraId="296590F1" w14:textId="77777777" w:rsidR="006575A0" w:rsidRDefault="007443E2">
            <w:pPr>
              <w:ind w:firstLine="440"/>
              <w:jc w:val="center"/>
              <w:rPr>
                <w:bCs/>
                <w:color w:val="000000"/>
                <w:szCs w:val="21"/>
              </w:rPr>
            </w:pPr>
            <w:r>
              <w:rPr>
                <w:bCs/>
                <w:color w:val="000000"/>
                <w:szCs w:val="21"/>
              </w:rPr>
              <w:t>内容</w:t>
            </w:r>
          </w:p>
        </w:tc>
        <w:tc>
          <w:tcPr>
            <w:tcW w:w="4257" w:type="dxa"/>
            <w:tcBorders>
              <w:top w:val="single" w:sz="4" w:space="0" w:color="000000"/>
              <w:left w:val="single" w:sz="4" w:space="0" w:color="000000"/>
              <w:bottom w:val="single" w:sz="4" w:space="0" w:color="000000"/>
              <w:right w:val="single" w:sz="4" w:space="0" w:color="000000"/>
            </w:tcBorders>
            <w:shd w:val="clear" w:color="auto" w:fill="D8D8D8"/>
          </w:tcPr>
          <w:p w14:paraId="38763C73" w14:textId="77777777" w:rsidR="006575A0" w:rsidRDefault="007443E2">
            <w:pPr>
              <w:ind w:firstLine="440"/>
              <w:jc w:val="center"/>
              <w:rPr>
                <w:bCs/>
                <w:color w:val="000000"/>
                <w:szCs w:val="21"/>
              </w:rPr>
            </w:pPr>
            <w:r>
              <w:rPr>
                <w:bCs/>
                <w:color w:val="000000"/>
                <w:szCs w:val="21"/>
              </w:rPr>
              <w:t>说明</w:t>
            </w:r>
          </w:p>
        </w:tc>
      </w:tr>
      <w:tr w:rsidR="006575A0" w14:paraId="1EEF5452" w14:textId="77777777">
        <w:tc>
          <w:tcPr>
            <w:tcW w:w="2326" w:type="dxa"/>
            <w:tcBorders>
              <w:top w:val="single" w:sz="4" w:space="0" w:color="000000"/>
              <w:left w:val="single" w:sz="4" w:space="0" w:color="000000"/>
              <w:bottom w:val="single" w:sz="4" w:space="0" w:color="000000"/>
            </w:tcBorders>
          </w:tcPr>
          <w:p w14:paraId="50DB0A5A" w14:textId="77777777" w:rsidR="006575A0" w:rsidRDefault="007443E2">
            <w:pPr>
              <w:ind w:firstLineChars="0" w:firstLine="0"/>
              <w:jc w:val="left"/>
            </w:pPr>
            <w:r>
              <w:t>CommandH</w:t>
            </w:r>
          </w:p>
        </w:tc>
        <w:tc>
          <w:tcPr>
            <w:tcW w:w="1387" w:type="dxa"/>
            <w:tcBorders>
              <w:top w:val="single" w:sz="4" w:space="0" w:color="000000"/>
              <w:left w:val="single" w:sz="4" w:space="0" w:color="000000"/>
              <w:bottom w:val="single" w:sz="4" w:space="0" w:color="000000"/>
            </w:tcBorders>
          </w:tcPr>
          <w:p w14:paraId="7E2902F2" w14:textId="77777777" w:rsidR="006575A0" w:rsidRDefault="007443E2">
            <w:pPr>
              <w:ind w:firstLineChars="0" w:firstLine="0"/>
              <w:jc w:val="left"/>
            </w:pPr>
            <w:r>
              <w:t>0x33</w:t>
            </w:r>
          </w:p>
        </w:tc>
        <w:tc>
          <w:tcPr>
            <w:tcW w:w="4257" w:type="dxa"/>
            <w:tcBorders>
              <w:top w:val="single" w:sz="4" w:space="0" w:color="000000"/>
              <w:left w:val="single" w:sz="4" w:space="0" w:color="000000"/>
              <w:bottom w:val="single" w:sz="4" w:space="0" w:color="000000"/>
              <w:right w:val="single" w:sz="4" w:space="0" w:color="000000"/>
            </w:tcBorders>
          </w:tcPr>
          <w:p w14:paraId="0662FF78" w14:textId="77777777" w:rsidR="006575A0" w:rsidRDefault="007443E2">
            <w:pPr>
              <w:ind w:firstLineChars="0" w:firstLine="0"/>
              <w:jc w:val="left"/>
            </w:pPr>
            <w:r>
              <w:t>卡片操作类别</w:t>
            </w:r>
          </w:p>
        </w:tc>
      </w:tr>
      <w:tr w:rsidR="006575A0" w14:paraId="6DD4CA76" w14:textId="77777777">
        <w:tc>
          <w:tcPr>
            <w:tcW w:w="2326" w:type="dxa"/>
            <w:tcBorders>
              <w:top w:val="single" w:sz="4" w:space="0" w:color="000000"/>
              <w:left w:val="single" w:sz="4" w:space="0" w:color="000000"/>
              <w:bottom w:val="single" w:sz="4" w:space="0" w:color="000000"/>
            </w:tcBorders>
          </w:tcPr>
          <w:p w14:paraId="5E828A54" w14:textId="77777777" w:rsidR="006575A0" w:rsidRDefault="007443E2">
            <w:pPr>
              <w:ind w:firstLineChars="0" w:firstLine="0"/>
              <w:jc w:val="left"/>
            </w:pPr>
            <w:r>
              <w:t>CommandL</w:t>
            </w:r>
          </w:p>
        </w:tc>
        <w:tc>
          <w:tcPr>
            <w:tcW w:w="1387" w:type="dxa"/>
            <w:tcBorders>
              <w:top w:val="single" w:sz="4" w:space="0" w:color="000000"/>
              <w:left w:val="single" w:sz="4" w:space="0" w:color="000000"/>
              <w:bottom w:val="single" w:sz="4" w:space="0" w:color="000000"/>
            </w:tcBorders>
          </w:tcPr>
          <w:p w14:paraId="5101AFBA" w14:textId="77777777" w:rsidR="006575A0" w:rsidRDefault="007443E2">
            <w:pPr>
              <w:ind w:firstLineChars="0" w:firstLine="0"/>
              <w:jc w:val="left"/>
            </w:pPr>
            <w:r>
              <w:t>0x2a</w:t>
            </w:r>
          </w:p>
        </w:tc>
        <w:tc>
          <w:tcPr>
            <w:tcW w:w="4257" w:type="dxa"/>
            <w:tcBorders>
              <w:top w:val="single" w:sz="4" w:space="0" w:color="000000"/>
              <w:left w:val="single" w:sz="4" w:space="0" w:color="000000"/>
              <w:bottom w:val="single" w:sz="4" w:space="0" w:color="000000"/>
              <w:right w:val="single" w:sz="4" w:space="0" w:color="000000"/>
            </w:tcBorders>
          </w:tcPr>
          <w:p w14:paraId="48BF4C09" w14:textId="77777777" w:rsidR="006575A0" w:rsidRDefault="007443E2">
            <w:pPr>
              <w:ind w:firstLineChars="0" w:firstLine="0"/>
              <w:jc w:val="left"/>
            </w:pPr>
            <w:r>
              <w:t>减量命令代码</w:t>
            </w:r>
          </w:p>
        </w:tc>
      </w:tr>
      <w:tr w:rsidR="006575A0" w14:paraId="60F17FAE" w14:textId="77777777">
        <w:tc>
          <w:tcPr>
            <w:tcW w:w="2326" w:type="dxa"/>
            <w:tcBorders>
              <w:top w:val="single" w:sz="4" w:space="0" w:color="000000"/>
              <w:left w:val="single" w:sz="4" w:space="0" w:color="000000"/>
              <w:bottom w:val="single" w:sz="4" w:space="0" w:color="000000"/>
            </w:tcBorders>
          </w:tcPr>
          <w:p w14:paraId="1767FEDD" w14:textId="77777777" w:rsidR="006575A0" w:rsidRDefault="007443E2">
            <w:pPr>
              <w:ind w:firstLineChars="0" w:firstLine="0"/>
              <w:jc w:val="left"/>
            </w:pPr>
            <w:r>
              <w:t>块号</w:t>
            </w:r>
            <w:r>
              <w:t>ID</w:t>
            </w:r>
          </w:p>
        </w:tc>
        <w:tc>
          <w:tcPr>
            <w:tcW w:w="1387" w:type="dxa"/>
            <w:tcBorders>
              <w:top w:val="single" w:sz="4" w:space="0" w:color="000000"/>
              <w:left w:val="single" w:sz="4" w:space="0" w:color="000000"/>
              <w:bottom w:val="single" w:sz="4" w:space="0" w:color="000000"/>
            </w:tcBorders>
          </w:tcPr>
          <w:p w14:paraId="0BA930A4" w14:textId="77777777" w:rsidR="006575A0" w:rsidRDefault="007443E2">
            <w:pPr>
              <w:ind w:firstLineChars="0" w:firstLine="0"/>
              <w:jc w:val="left"/>
            </w:pPr>
            <w:r>
              <w:t>1</w:t>
            </w:r>
            <w:r>
              <w:t>字节</w:t>
            </w:r>
          </w:p>
        </w:tc>
        <w:tc>
          <w:tcPr>
            <w:tcW w:w="4257" w:type="dxa"/>
            <w:tcBorders>
              <w:top w:val="single" w:sz="4" w:space="0" w:color="000000"/>
              <w:left w:val="single" w:sz="4" w:space="0" w:color="000000"/>
              <w:bottom w:val="single" w:sz="4" w:space="0" w:color="000000"/>
              <w:right w:val="single" w:sz="4" w:space="0" w:color="000000"/>
            </w:tcBorders>
          </w:tcPr>
          <w:p w14:paraId="74BBBA93" w14:textId="77777777" w:rsidR="006575A0" w:rsidRDefault="007443E2">
            <w:pPr>
              <w:ind w:firstLineChars="0" w:firstLine="0"/>
              <w:jc w:val="left"/>
            </w:pPr>
            <w:r>
              <w:t>0~255</w:t>
            </w:r>
          </w:p>
        </w:tc>
      </w:tr>
      <w:tr w:rsidR="006575A0" w14:paraId="11294DC6" w14:textId="77777777">
        <w:tc>
          <w:tcPr>
            <w:tcW w:w="2326" w:type="dxa"/>
            <w:tcBorders>
              <w:top w:val="single" w:sz="4" w:space="0" w:color="000000"/>
              <w:left w:val="single" w:sz="4" w:space="0" w:color="000000"/>
              <w:bottom w:val="single" w:sz="4" w:space="0" w:color="000000"/>
            </w:tcBorders>
          </w:tcPr>
          <w:p w14:paraId="2BBC0DCE" w14:textId="77777777" w:rsidR="006575A0" w:rsidRDefault="007443E2">
            <w:pPr>
              <w:ind w:firstLineChars="0" w:firstLine="0"/>
              <w:jc w:val="left"/>
            </w:pPr>
            <w:r>
              <w:t>Value</w:t>
            </w:r>
          </w:p>
        </w:tc>
        <w:tc>
          <w:tcPr>
            <w:tcW w:w="1387" w:type="dxa"/>
            <w:tcBorders>
              <w:top w:val="single" w:sz="4" w:space="0" w:color="000000"/>
              <w:left w:val="single" w:sz="4" w:space="0" w:color="000000"/>
              <w:bottom w:val="single" w:sz="4" w:space="0" w:color="000000"/>
            </w:tcBorders>
          </w:tcPr>
          <w:p w14:paraId="686A5846" w14:textId="77777777" w:rsidR="006575A0" w:rsidRDefault="007443E2">
            <w:pPr>
              <w:ind w:firstLineChars="0" w:firstLine="0"/>
              <w:jc w:val="left"/>
            </w:pPr>
            <w:r>
              <w:t>4</w:t>
            </w:r>
            <w:r>
              <w:t>字节</w:t>
            </w:r>
          </w:p>
        </w:tc>
        <w:tc>
          <w:tcPr>
            <w:tcW w:w="4257" w:type="dxa"/>
            <w:tcBorders>
              <w:top w:val="single" w:sz="4" w:space="0" w:color="000000"/>
              <w:left w:val="single" w:sz="4" w:space="0" w:color="000000"/>
              <w:bottom w:val="single" w:sz="4" w:space="0" w:color="000000"/>
              <w:right w:val="single" w:sz="4" w:space="0" w:color="000000"/>
            </w:tcBorders>
          </w:tcPr>
          <w:p w14:paraId="52C9575C" w14:textId="77777777" w:rsidR="006575A0" w:rsidRDefault="007443E2">
            <w:pPr>
              <w:ind w:firstLineChars="0" w:firstLine="0"/>
              <w:jc w:val="left"/>
            </w:pPr>
            <w:r>
              <w:t>减量值，格式与块数据一致。</w:t>
            </w:r>
          </w:p>
        </w:tc>
      </w:tr>
    </w:tbl>
    <w:p w14:paraId="7899673D" w14:textId="77777777" w:rsidR="006575A0" w:rsidRDefault="006575A0">
      <w:pPr>
        <w:ind w:firstLine="440"/>
      </w:pPr>
    </w:p>
    <w:p w14:paraId="301A85D9"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295"/>
        <w:gridCol w:w="1726"/>
        <w:gridCol w:w="3949"/>
      </w:tblGrid>
      <w:tr w:rsidR="006575A0" w14:paraId="1E06ECC3" w14:textId="77777777">
        <w:tc>
          <w:tcPr>
            <w:tcW w:w="2295" w:type="dxa"/>
            <w:tcBorders>
              <w:top w:val="single" w:sz="4" w:space="0" w:color="000000"/>
              <w:left w:val="single" w:sz="4" w:space="0" w:color="000000"/>
              <w:bottom w:val="single" w:sz="4" w:space="0" w:color="000000"/>
            </w:tcBorders>
          </w:tcPr>
          <w:p w14:paraId="048DA4E3" w14:textId="77777777" w:rsidR="006575A0" w:rsidRDefault="007443E2">
            <w:pPr>
              <w:ind w:firstLine="440"/>
              <w:jc w:val="center"/>
              <w:rPr>
                <w:bCs/>
                <w:color w:val="000000"/>
                <w:szCs w:val="21"/>
              </w:rPr>
            </w:pPr>
            <w:r>
              <w:rPr>
                <w:bCs/>
                <w:color w:val="000000"/>
                <w:szCs w:val="21"/>
              </w:rPr>
              <w:t>标识</w:t>
            </w:r>
          </w:p>
        </w:tc>
        <w:tc>
          <w:tcPr>
            <w:tcW w:w="1726" w:type="dxa"/>
            <w:tcBorders>
              <w:top w:val="single" w:sz="4" w:space="0" w:color="000000"/>
              <w:left w:val="single" w:sz="4" w:space="0" w:color="000000"/>
              <w:bottom w:val="single" w:sz="4" w:space="0" w:color="000000"/>
            </w:tcBorders>
          </w:tcPr>
          <w:p w14:paraId="48FB3DC7"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tcPr>
          <w:p w14:paraId="697DE6AA" w14:textId="77777777" w:rsidR="006575A0" w:rsidRDefault="007443E2">
            <w:pPr>
              <w:ind w:firstLine="440"/>
              <w:jc w:val="center"/>
              <w:rPr>
                <w:bCs/>
                <w:color w:val="000000"/>
                <w:szCs w:val="21"/>
              </w:rPr>
            </w:pPr>
            <w:r>
              <w:rPr>
                <w:bCs/>
                <w:color w:val="000000"/>
                <w:szCs w:val="21"/>
              </w:rPr>
              <w:t>说明</w:t>
            </w:r>
          </w:p>
        </w:tc>
      </w:tr>
      <w:tr w:rsidR="006575A0" w14:paraId="1BF465AA" w14:textId="77777777">
        <w:tc>
          <w:tcPr>
            <w:tcW w:w="2295" w:type="dxa"/>
            <w:vMerge w:val="restart"/>
            <w:tcBorders>
              <w:top w:val="single" w:sz="4" w:space="0" w:color="000000"/>
              <w:left w:val="single" w:sz="4" w:space="0" w:color="000000"/>
              <w:bottom w:val="single" w:sz="4" w:space="0" w:color="000000"/>
            </w:tcBorders>
            <w:vAlign w:val="center"/>
          </w:tcPr>
          <w:p w14:paraId="0AB5C8FD" w14:textId="77777777" w:rsidR="006575A0" w:rsidRDefault="007443E2">
            <w:pPr>
              <w:ind w:firstLineChars="0" w:firstLine="0"/>
              <w:jc w:val="left"/>
            </w:pPr>
            <w:r>
              <w:t>status</w:t>
            </w:r>
          </w:p>
        </w:tc>
        <w:tc>
          <w:tcPr>
            <w:tcW w:w="1726" w:type="dxa"/>
            <w:tcBorders>
              <w:top w:val="single" w:sz="4" w:space="0" w:color="000000"/>
              <w:left w:val="single" w:sz="4" w:space="0" w:color="000000"/>
              <w:bottom w:val="single" w:sz="4" w:space="0" w:color="000000"/>
            </w:tcBorders>
            <w:vAlign w:val="center"/>
          </w:tcPr>
          <w:p w14:paraId="7AEC44B5" w14:textId="77777777" w:rsidR="006575A0" w:rsidRDefault="007443E2">
            <w:pPr>
              <w:ind w:firstLineChars="0" w:firstLine="0"/>
              <w:jc w:val="left"/>
            </w:pPr>
            <w:r>
              <w:t>00H,00H</w:t>
            </w:r>
          </w:p>
        </w:tc>
        <w:tc>
          <w:tcPr>
            <w:tcW w:w="3949" w:type="dxa"/>
            <w:tcBorders>
              <w:top w:val="single" w:sz="4" w:space="0" w:color="000000"/>
              <w:left w:val="single" w:sz="4" w:space="0" w:color="000000"/>
              <w:bottom w:val="single" w:sz="4" w:space="0" w:color="000000"/>
              <w:right w:val="single" w:sz="4" w:space="0" w:color="000000"/>
            </w:tcBorders>
            <w:vAlign w:val="center"/>
          </w:tcPr>
          <w:p w14:paraId="5514D9CD" w14:textId="77777777" w:rsidR="006575A0" w:rsidRDefault="007443E2">
            <w:pPr>
              <w:ind w:firstLineChars="0" w:firstLine="0"/>
              <w:jc w:val="left"/>
            </w:pPr>
            <w:r>
              <w:t>操作成功</w:t>
            </w:r>
            <w:r>
              <w:t>(</w:t>
            </w:r>
            <w:r>
              <w:t>且已执行了传送操作</w:t>
            </w:r>
            <w:r>
              <w:t>)</w:t>
            </w:r>
          </w:p>
        </w:tc>
      </w:tr>
      <w:tr w:rsidR="006575A0" w14:paraId="489B54E4" w14:textId="77777777">
        <w:tc>
          <w:tcPr>
            <w:tcW w:w="2295" w:type="dxa"/>
            <w:vMerge/>
            <w:tcBorders>
              <w:top w:val="single" w:sz="4" w:space="0" w:color="000000"/>
              <w:left w:val="single" w:sz="4" w:space="0" w:color="000000"/>
              <w:bottom w:val="single" w:sz="4" w:space="0" w:color="000000"/>
            </w:tcBorders>
            <w:vAlign w:val="center"/>
          </w:tcPr>
          <w:p w14:paraId="09ECFC95"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63A2A117" w14:textId="77777777" w:rsidR="006575A0" w:rsidRDefault="007443E2">
            <w:pPr>
              <w:ind w:firstLineChars="0" w:firstLine="0"/>
              <w:jc w:val="left"/>
            </w:pPr>
            <w:r>
              <w:t>00H,01H</w:t>
            </w:r>
          </w:p>
        </w:tc>
        <w:tc>
          <w:tcPr>
            <w:tcW w:w="3949" w:type="dxa"/>
            <w:tcBorders>
              <w:top w:val="single" w:sz="4" w:space="0" w:color="000000"/>
              <w:left w:val="single" w:sz="4" w:space="0" w:color="000000"/>
              <w:bottom w:val="single" w:sz="4" w:space="0" w:color="000000"/>
              <w:right w:val="single" w:sz="4" w:space="0" w:color="000000"/>
            </w:tcBorders>
            <w:vAlign w:val="center"/>
          </w:tcPr>
          <w:p w14:paraId="710ADBB3" w14:textId="77777777" w:rsidR="006575A0" w:rsidRDefault="007443E2">
            <w:pPr>
              <w:ind w:firstLineChars="0" w:firstLine="0"/>
              <w:jc w:val="left"/>
            </w:pPr>
            <w:r>
              <w:t>输入参数非法</w:t>
            </w:r>
          </w:p>
        </w:tc>
      </w:tr>
      <w:tr w:rsidR="006575A0" w14:paraId="400BCE63" w14:textId="77777777">
        <w:tc>
          <w:tcPr>
            <w:tcW w:w="2295" w:type="dxa"/>
            <w:vMerge/>
            <w:tcBorders>
              <w:top w:val="single" w:sz="4" w:space="0" w:color="000000"/>
              <w:left w:val="single" w:sz="4" w:space="0" w:color="000000"/>
              <w:bottom w:val="single" w:sz="4" w:space="0" w:color="000000"/>
            </w:tcBorders>
            <w:vAlign w:val="center"/>
          </w:tcPr>
          <w:p w14:paraId="0A149A34"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536C7B88" w14:textId="77777777" w:rsidR="006575A0" w:rsidRDefault="007443E2">
            <w:pPr>
              <w:ind w:firstLineChars="0" w:firstLine="0"/>
              <w:jc w:val="left"/>
            </w:pPr>
            <w:r>
              <w:t>30H,XX</w:t>
            </w:r>
          </w:p>
        </w:tc>
        <w:tc>
          <w:tcPr>
            <w:tcW w:w="3949" w:type="dxa"/>
            <w:tcBorders>
              <w:top w:val="single" w:sz="4" w:space="0" w:color="000000"/>
              <w:left w:val="single" w:sz="4" w:space="0" w:color="000000"/>
              <w:bottom w:val="single" w:sz="4" w:space="0" w:color="000000"/>
              <w:right w:val="single" w:sz="4" w:space="0" w:color="000000"/>
            </w:tcBorders>
            <w:vAlign w:val="center"/>
          </w:tcPr>
          <w:p w14:paraId="03CBE48E" w14:textId="77777777" w:rsidR="006575A0" w:rsidRDefault="007443E2">
            <w:pPr>
              <w:ind w:firstLineChars="0" w:firstLine="0"/>
              <w:jc w:val="left"/>
            </w:pPr>
            <w:r>
              <w:t>XX</w:t>
            </w:r>
            <w:r>
              <w:t>值查看</w:t>
            </w:r>
            <w:hyperlink w:anchor="_附录_E_" w:history="1">
              <w:r>
                <w:rPr>
                  <w:color w:val="0070C0"/>
                  <w:u w:val="words"/>
                </w:rPr>
                <w:t>错误码</w:t>
              </w:r>
            </w:hyperlink>
          </w:p>
        </w:tc>
      </w:tr>
    </w:tbl>
    <w:p w14:paraId="1FF98BA7" w14:textId="77777777" w:rsidR="006575A0" w:rsidRDefault="006575A0">
      <w:pPr>
        <w:ind w:firstLine="440"/>
        <w:rPr>
          <w:lang w:eastAsia="zh-CN"/>
        </w:rPr>
      </w:pPr>
    </w:p>
    <w:p w14:paraId="436F376C" w14:textId="77777777" w:rsidR="006575A0" w:rsidRDefault="007443E2">
      <w:pPr>
        <w:ind w:firstLine="440"/>
        <w:rPr>
          <w:lang w:eastAsia="zh-CN"/>
        </w:rPr>
      </w:pPr>
      <w:r>
        <w:rPr>
          <w:rFonts w:hint="eastAsia"/>
          <w:lang w:eastAsia="zh-CN"/>
        </w:rPr>
        <w:t>示例：</w:t>
      </w:r>
    </w:p>
    <w:p w14:paraId="1CADF517" w14:textId="77777777" w:rsidR="006575A0" w:rsidRDefault="007443E2">
      <w:pPr>
        <w:ind w:leftChars="200" w:left="440" w:firstLine="440"/>
        <w:rPr>
          <w:lang w:eastAsia="zh-CN"/>
        </w:rPr>
      </w:pPr>
      <w:r>
        <w:rPr>
          <w:rFonts w:hint="eastAsia"/>
          <w:lang w:eastAsia="zh-CN"/>
        </w:rPr>
        <w:t>发送指令：</w:t>
      </w:r>
    </w:p>
    <w:p w14:paraId="58A03870" w14:textId="77777777" w:rsidR="006575A0" w:rsidRDefault="007443E2">
      <w:pPr>
        <w:ind w:left="440" w:firstLine="440"/>
        <w:rPr>
          <w:lang w:eastAsia="zh-CN"/>
        </w:rPr>
      </w:pPr>
      <w:r>
        <w:rPr>
          <w:rFonts w:hint="eastAsia"/>
          <w:lang w:eastAsia="zh-CN"/>
        </w:rPr>
        <w:t>指令说明：</w:t>
      </w:r>
    </w:p>
    <w:p w14:paraId="15A20CA9" w14:textId="77777777" w:rsidR="006575A0" w:rsidRDefault="007443E2">
      <w:pPr>
        <w:ind w:leftChars="200" w:left="440" w:firstLine="440"/>
        <w:rPr>
          <w:lang w:eastAsia="zh-CN"/>
        </w:rPr>
      </w:pPr>
      <w:r>
        <w:rPr>
          <w:rFonts w:hint="eastAsia"/>
          <w:lang w:eastAsia="zh-CN"/>
        </w:rPr>
        <w:lastRenderedPageBreak/>
        <w:t>返回值：</w:t>
      </w:r>
    </w:p>
    <w:p w14:paraId="04CC7F6C" w14:textId="77777777" w:rsidR="006575A0" w:rsidRDefault="007443E2">
      <w:pPr>
        <w:ind w:leftChars="200" w:left="440" w:firstLine="440"/>
        <w:rPr>
          <w:lang w:eastAsia="zh-CN"/>
        </w:rPr>
      </w:pPr>
      <w:r>
        <w:rPr>
          <w:rFonts w:hint="eastAsia"/>
          <w:lang w:eastAsia="zh-CN"/>
        </w:rPr>
        <w:t>返回值说明：</w:t>
      </w:r>
    </w:p>
    <w:p w14:paraId="34410569" w14:textId="77777777" w:rsidR="006575A0" w:rsidRDefault="006575A0">
      <w:pPr>
        <w:ind w:firstLine="440"/>
        <w:rPr>
          <w:lang w:eastAsia="zh-CN"/>
        </w:rPr>
      </w:pPr>
    </w:p>
    <w:p w14:paraId="3D79694F" w14:textId="77777777" w:rsidR="006575A0" w:rsidRDefault="007443E2">
      <w:pPr>
        <w:ind w:firstLine="440"/>
      </w:pPr>
      <w:r>
        <w:t>注意：减量操作时卡的相应块的数据结构及减</w:t>
      </w:r>
      <w:r>
        <w:rPr>
          <w:szCs w:val="21"/>
        </w:rPr>
        <w:t>量值必须满足</w:t>
      </w:r>
      <w:r>
        <w:rPr>
          <w:szCs w:val="21"/>
        </w:rPr>
        <w:t>MIFARE-1</w:t>
      </w:r>
      <w:r>
        <w:rPr>
          <w:szCs w:val="21"/>
        </w:rPr>
        <w:t>卡的数据格式。</w:t>
      </w:r>
    </w:p>
    <w:p w14:paraId="75C9BF35" w14:textId="77777777" w:rsidR="006575A0" w:rsidRDefault="007443E2">
      <w:pPr>
        <w:ind w:firstLine="440"/>
        <w:rPr>
          <w:rFonts w:ascii="宋体" w:hAnsi="宋体" w:cs="宋体"/>
          <w:szCs w:val="21"/>
        </w:rPr>
      </w:pPr>
      <w:r>
        <w:t>否则有的卡会返回不可预知的错误。</w:t>
      </w:r>
    </w:p>
    <w:p w14:paraId="57B94758" w14:textId="77777777" w:rsidR="006575A0" w:rsidRDefault="007443E2">
      <w:pPr>
        <w:pStyle w:val="3"/>
        <w:numPr>
          <w:ilvl w:val="1"/>
          <w:numId w:val="12"/>
        </w:numPr>
        <w:rPr>
          <w:lang w:eastAsia="zh-CN"/>
        </w:rPr>
      </w:pPr>
      <w:bookmarkStart w:id="122" w:name="_Toc10636232"/>
      <w:r>
        <w:t>传送操作（</w:t>
      </w:r>
      <w:r>
        <w:t>0x33 0x2b</w:t>
      </w:r>
      <w:r>
        <w:t>）</w:t>
      </w:r>
      <w:bookmarkEnd w:id="122"/>
    </w:p>
    <w:p w14:paraId="79F2D4CE" w14:textId="77777777" w:rsidR="006575A0" w:rsidRDefault="007443E2">
      <w:pPr>
        <w:ind w:firstLine="440"/>
        <w:rPr>
          <w:lang w:eastAsia="zh-CN"/>
        </w:rPr>
      </w:pPr>
      <w:r>
        <w:t xml:space="preserve"> </w:t>
      </w:r>
      <w:r>
        <w:rPr>
          <w:rFonts w:hint="eastAsia"/>
          <w:lang w:eastAsia="zh-CN"/>
        </w:rPr>
        <w:t>0x33+0x2b+</w:t>
      </w:r>
      <w:proofErr w:type="gramStart"/>
      <w:r>
        <w:rPr>
          <w:rFonts w:hint="eastAsia"/>
          <w:lang w:eastAsia="zh-CN"/>
        </w:rPr>
        <w:t>块号</w:t>
      </w:r>
      <w:proofErr w:type="gramEnd"/>
      <w:r>
        <w:rPr>
          <w:rFonts w:hint="eastAsia"/>
          <w:lang w:eastAsia="zh-CN"/>
        </w:rPr>
        <w:t>ID</w:t>
      </w:r>
      <w:r>
        <w:t>(0x33 0x2b</w:t>
      </w:r>
      <w:r>
        <w:rPr>
          <w:rFonts w:hint="eastAsia"/>
          <w:lang w:eastAsia="zh-CN"/>
        </w:rPr>
        <w:t xml:space="preserve">  ID</w:t>
      </w:r>
      <w:r>
        <w:t>)</w:t>
      </w:r>
    </w:p>
    <w:p w14:paraId="73DADADE" w14:textId="77777777" w:rsidR="006575A0" w:rsidRDefault="007443E2">
      <w:pPr>
        <w:ind w:firstLine="440"/>
        <w:rPr>
          <w:lang w:eastAsia="zh-CN"/>
        </w:rPr>
      </w:pPr>
      <w:r>
        <w:rPr>
          <w:rFonts w:hint="eastAsia"/>
          <w:lang w:eastAsia="zh-CN"/>
        </w:rPr>
        <w:t>功能：传送操作</w:t>
      </w:r>
    </w:p>
    <w:p w14:paraId="2E0B768D" w14:textId="77777777" w:rsidR="006575A0" w:rsidRDefault="006575A0">
      <w:pPr>
        <w:ind w:firstLineChars="90" w:firstLine="198"/>
        <w:rPr>
          <w:color w:val="000000"/>
          <w:lang w:eastAsia="zh-CN"/>
        </w:rPr>
      </w:pPr>
    </w:p>
    <w:p w14:paraId="08CFDB77" w14:textId="77777777" w:rsidR="006575A0" w:rsidRDefault="007443E2">
      <w:pPr>
        <w:ind w:firstLineChars="90" w:firstLine="198"/>
        <w:rPr>
          <w:color w:val="000000"/>
          <w:lang w:eastAsia="zh-CN"/>
        </w:rPr>
      </w:pPr>
      <w:r>
        <w:rPr>
          <w:rFonts w:hint="eastAsia"/>
          <w:color w:val="000000"/>
          <w:lang w:eastAsia="zh-CN"/>
        </w:rPr>
        <w:tab/>
      </w:r>
      <w:r>
        <w:rPr>
          <w:rFonts w:hint="eastAsia"/>
          <w:color w:val="000000"/>
          <w:lang w:eastAsia="zh-CN"/>
        </w:rPr>
        <w:t>指令格式：</w:t>
      </w:r>
    </w:p>
    <w:tbl>
      <w:tblPr>
        <w:tblW w:w="0" w:type="auto"/>
        <w:tblInd w:w="623" w:type="dxa"/>
        <w:tblLayout w:type="fixed"/>
        <w:tblLook w:val="04A0" w:firstRow="1" w:lastRow="0" w:firstColumn="1" w:lastColumn="0" w:noHBand="0" w:noVBand="1"/>
      </w:tblPr>
      <w:tblGrid>
        <w:gridCol w:w="2326"/>
        <w:gridCol w:w="1529"/>
        <w:gridCol w:w="4115"/>
      </w:tblGrid>
      <w:tr w:rsidR="006575A0" w14:paraId="7074E091" w14:textId="77777777">
        <w:tc>
          <w:tcPr>
            <w:tcW w:w="2326" w:type="dxa"/>
            <w:tcBorders>
              <w:top w:val="single" w:sz="4" w:space="0" w:color="000000"/>
              <w:left w:val="single" w:sz="4" w:space="0" w:color="000000"/>
              <w:bottom w:val="single" w:sz="4" w:space="0" w:color="000000"/>
            </w:tcBorders>
            <w:shd w:val="clear" w:color="auto" w:fill="D8D8D8"/>
          </w:tcPr>
          <w:p w14:paraId="29230859" w14:textId="77777777" w:rsidR="006575A0" w:rsidRDefault="007443E2">
            <w:pPr>
              <w:ind w:firstLine="440"/>
              <w:jc w:val="center"/>
              <w:rPr>
                <w:bCs/>
                <w:color w:val="000000"/>
                <w:szCs w:val="21"/>
              </w:rPr>
            </w:pPr>
            <w:r>
              <w:rPr>
                <w:bCs/>
                <w:color w:val="000000"/>
                <w:szCs w:val="21"/>
              </w:rPr>
              <w:t>标识</w:t>
            </w:r>
          </w:p>
        </w:tc>
        <w:tc>
          <w:tcPr>
            <w:tcW w:w="1529" w:type="dxa"/>
            <w:tcBorders>
              <w:top w:val="single" w:sz="4" w:space="0" w:color="000000"/>
              <w:left w:val="single" w:sz="4" w:space="0" w:color="000000"/>
              <w:bottom w:val="single" w:sz="4" w:space="0" w:color="000000"/>
            </w:tcBorders>
            <w:shd w:val="clear" w:color="auto" w:fill="D8D8D8"/>
          </w:tcPr>
          <w:p w14:paraId="400406F0" w14:textId="77777777" w:rsidR="006575A0" w:rsidRDefault="007443E2">
            <w:pPr>
              <w:ind w:firstLine="440"/>
              <w:jc w:val="center"/>
              <w:rPr>
                <w:bCs/>
                <w:color w:val="000000"/>
                <w:szCs w:val="21"/>
              </w:rPr>
            </w:pPr>
            <w:r>
              <w:rPr>
                <w:bCs/>
                <w:color w:val="000000"/>
                <w:szCs w:val="21"/>
              </w:rPr>
              <w:t>内容</w:t>
            </w:r>
          </w:p>
        </w:tc>
        <w:tc>
          <w:tcPr>
            <w:tcW w:w="4115" w:type="dxa"/>
            <w:tcBorders>
              <w:top w:val="single" w:sz="4" w:space="0" w:color="000000"/>
              <w:left w:val="single" w:sz="4" w:space="0" w:color="000000"/>
              <w:bottom w:val="single" w:sz="4" w:space="0" w:color="000000"/>
              <w:right w:val="single" w:sz="4" w:space="0" w:color="000000"/>
            </w:tcBorders>
            <w:shd w:val="clear" w:color="auto" w:fill="D8D8D8"/>
          </w:tcPr>
          <w:p w14:paraId="758AFF66" w14:textId="77777777" w:rsidR="006575A0" w:rsidRDefault="007443E2">
            <w:pPr>
              <w:ind w:firstLine="440"/>
              <w:jc w:val="center"/>
              <w:rPr>
                <w:bCs/>
                <w:color w:val="000000"/>
                <w:szCs w:val="21"/>
              </w:rPr>
            </w:pPr>
            <w:r>
              <w:rPr>
                <w:bCs/>
                <w:color w:val="000000"/>
                <w:szCs w:val="21"/>
              </w:rPr>
              <w:t>说明</w:t>
            </w:r>
          </w:p>
        </w:tc>
      </w:tr>
      <w:tr w:rsidR="006575A0" w14:paraId="3BA73B1C" w14:textId="77777777">
        <w:tc>
          <w:tcPr>
            <w:tcW w:w="2326" w:type="dxa"/>
            <w:tcBorders>
              <w:top w:val="single" w:sz="4" w:space="0" w:color="000000"/>
              <w:left w:val="single" w:sz="4" w:space="0" w:color="000000"/>
              <w:bottom w:val="single" w:sz="4" w:space="0" w:color="000000"/>
            </w:tcBorders>
          </w:tcPr>
          <w:p w14:paraId="4ED805E6" w14:textId="77777777" w:rsidR="006575A0" w:rsidRDefault="007443E2">
            <w:pPr>
              <w:ind w:firstLineChars="0" w:firstLine="0"/>
              <w:jc w:val="left"/>
            </w:pPr>
            <w:r>
              <w:t>CommandH</w:t>
            </w:r>
          </w:p>
        </w:tc>
        <w:tc>
          <w:tcPr>
            <w:tcW w:w="1529" w:type="dxa"/>
            <w:tcBorders>
              <w:top w:val="single" w:sz="4" w:space="0" w:color="000000"/>
              <w:left w:val="single" w:sz="4" w:space="0" w:color="000000"/>
              <w:bottom w:val="single" w:sz="4" w:space="0" w:color="000000"/>
            </w:tcBorders>
          </w:tcPr>
          <w:p w14:paraId="50671FB2" w14:textId="77777777" w:rsidR="006575A0" w:rsidRDefault="007443E2">
            <w:pPr>
              <w:ind w:firstLineChars="0" w:firstLine="0"/>
              <w:jc w:val="left"/>
            </w:pPr>
            <w:r>
              <w:t>0x33</w:t>
            </w:r>
          </w:p>
        </w:tc>
        <w:tc>
          <w:tcPr>
            <w:tcW w:w="4115" w:type="dxa"/>
            <w:tcBorders>
              <w:top w:val="single" w:sz="4" w:space="0" w:color="000000"/>
              <w:left w:val="single" w:sz="4" w:space="0" w:color="000000"/>
              <w:bottom w:val="single" w:sz="4" w:space="0" w:color="000000"/>
              <w:right w:val="single" w:sz="4" w:space="0" w:color="000000"/>
            </w:tcBorders>
          </w:tcPr>
          <w:p w14:paraId="1F37D305" w14:textId="77777777" w:rsidR="006575A0" w:rsidRDefault="007443E2">
            <w:pPr>
              <w:ind w:firstLineChars="0" w:firstLine="0"/>
              <w:jc w:val="left"/>
            </w:pPr>
            <w:r>
              <w:t>卡片操作类别</w:t>
            </w:r>
          </w:p>
        </w:tc>
      </w:tr>
      <w:tr w:rsidR="006575A0" w14:paraId="5D656E8C" w14:textId="77777777">
        <w:tc>
          <w:tcPr>
            <w:tcW w:w="2326" w:type="dxa"/>
            <w:tcBorders>
              <w:top w:val="single" w:sz="4" w:space="0" w:color="000000"/>
              <w:left w:val="single" w:sz="4" w:space="0" w:color="000000"/>
              <w:bottom w:val="single" w:sz="4" w:space="0" w:color="000000"/>
            </w:tcBorders>
          </w:tcPr>
          <w:p w14:paraId="19938847" w14:textId="77777777" w:rsidR="006575A0" w:rsidRDefault="007443E2">
            <w:pPr>
              <w:ind w:firstLineChars="0" w:firstLine="0"/>
              <w:jc w:val="left"/>
            </w:pPr>
            <w:r>
              <w:t>CommandL</w:t>
            </w:r>
          </w:p>
        </w:tc>
        <w:tc>
          <w:tcPr>
            <w:tcW w:w="1529" w:type="dxa"/>
            <w:tcBorders>
              <w:top w:val="single" w:sz="4" w:space="0" w:color="000000"/>
              <w:left w:val="single" w:sz="4" w:space="0" w:color="000000"/>
              <w:bottom w:val="single" w:sz="4" w:space="0" w:color="000000"/>
            </w:tcBorders>
          </w:tcPr>
          <w:p w14:paraId="4BDFBCDF" w14:textId="77777777" w:rsidR="006575A0" w:rsidRDefault="007443E2">
            <w:pPr>
              <w:ind w:firstLineChars="0" w:firstLine="0"/>
              <w:jc w:val="left"/>
            </w:pPr>
            <w:r>
              <w:t>0x2b</w:t>
            </w:r>
          </w:p>
        </w:tc>
        <w:tc>
          <w:tcPr>
            <w:tcW w:w="4115" w:type="dxa"/>
            <w:tcBorders>
              <w:top w:val="single" w:sz="4" w:space="0" w:color="000000"/>
              <w:left w:val="single" w:sz="4" w:space="0" w:color="000000"/>
              <w:bottom w:val="single" w:sz="4" w:space="0" w:color="000000"/>
              <w:right w:val="single" w:sz="4" w:space="0" w:color="000000"/>
            </w:tcBorders>
          </w:tcPr>
          <w:p w14:paraId="615D8FE0" w14:textId="77777777" w:rsidR="006575A0" w:rsidRDefault="007443E2">
            <w:pPr>
              <w:ind w:firstLineChars="0" w:firstLine="0"/>
              <w:jc w:val="left"/>
            </w:pPr>
            <w:r>
              <w:t>传送命令代码</w:t>
            </w:r>
          </w:p>
        </w:tc>
      </w:tr>
      <w:tr w:rsidR="006575A0" w14:paraId="5855C10A" w14:textId="77777777">
        <w:tc>
          <w:tcPr>
            <w:tcW w:w="2326" w:type="dxa"/>
            <w:tcBorders>
              <w:top w:val="single" w:sz="4" w:space="0" w:color="000000"/>
              <w:left w:val="single" w:sz="4" w:space="0" w:color="000000"/>
              <w:bottom w:val="single" w:sz="4" w:space="0" w:color="000000"/>
            </w:tcBorders>
          </w:tcPr>
          <w:p w14:paraId="174ED976" w14:textId="77777777" w:rsidR="006575A0" w:rsidRDefault="007443E2">
            <w:pPr>
              <w:ind w:firstLineChars="0" w:firstLine="0"/>
              <w:jc w:val="left"/>
            </w:pPr>
            <w:r>
              <w:t>块号</w:t>
            </w:r>
          </w:p>
        </w:tc>
        <w:tc>
          <w:tcPr>
            <w:tcW w:w="1529" w:type="dxa"/>
            <w:tcBorders>
              <w:top w:val="single" w:sz="4" w:space="0" w:color="000000"/>
              <w:left w:val="single" w:sz="4" w:space="0" w:color="000000"/>
              <w:bottom w:val="single" w:sz="4" w:space="0" w:color="000000"/>
            </w:tcBorders>
          </w:tcPr>
          <w:p w14:paraId="46F94D39" w14:textId="77777777" w:rsidR="006575A0" w:rsidRDefault="007443E2">
            <w:pPr>
              <w:ind w:firstLineChars="0" w:firstLine="0"/>
              <w:jc w:val="left"/>
            </w:pPr>
            <w:r>
              <w:t>1</w:t>
            </w:r>
            <w:r>
              <w:t>字节</w:t>
            </w:r>
          </w:p>
        </w:tc>
        <w:tc>
          <w:tcPr>
            <w:tcW w:w="4115" w:type="dxa"/>
            <w:tcBorders>
              <w:top w:val="single" w:sz="4" w:space="0" w:color="000000"/>
              <w:left w:val="single" w:sz="4" w:space="0" w:color="000000"/>
              <w:bottom w:val="single" w:sz="4" w:space="0" w:color="000000"/>
              <w:right w:val="single" w:sz="4" w:space="0" w:color="000000"/>
            </w:tcBorders>
          </w:tcPr>
          <w:p w14:paraId="651456E0" w14:textId="77777777" w:rsidR="006575A0" w:rsidRDefault="007443E2">
            <w:pPr>
              <w:ind w:firstLineChars="0" w:firstLine="0"/>
              <w:jc w:val="left"/>
            </w:pPr>
            <w:r>
              <w:t>0~255</w:t>
            </w:r>
          </w:p>
        </w:tc>
      </w:tr>
    </w:tbl>
    <w:p w14:paraId="6CDB8B86" w14:textId="77777777" w:rsidR="006575A0" w:rsidRDefault="006575A0">
      <w:pPr>
        <w:ind w:firstLine="440"/>
      </w:pPr>
    </w:p>
    <w:p w14:paraId="3D848D4A"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295"/>
        <w:gridCol w:w="1726"/>
        <w:gridCol w:w="3949"/>
      </w:tblGrid>
      <w:tr w:rsidR="006575A0" w14:paraId="0A533FF1" w14:textId="77777777">
        <w:tc>
          <w:tcPr>
            <w:tcW w:w="2295" w:type="dxa"/>
            <w:tcBorders>
              <w:top w:val="single" w:sz="4" w:space="0" w:color="000000"/>
              <w:left w:val="single" w:sz="4" w:space="0" w:color="000000"/>
              <w:bottom w:val="single" w:sz="4" w:space="0" w:color="000000"/>
            </w:tcBorders>
          </w:tcPr>
          <w:p w14:paraId="212D223B" w14:textId="77777777" w:rsidR="006575A0" w:rsidRDefault="007443E2">
            <w:pPr>
              <w:ind w:firstLine="440"/>
              <w:jc w:val="center"/>
              <w:rPr>
                <w:bCs/>
                <w:color w:val="000000"/>
                <w:szCs w:val="21"/>
              </w:rPr>
            </w:pPr>
            <w:r>
              <w:rPr>
                <w:bCs/>
                <w:color w:val="000000"/>
                <w:szCs w:val="21"/>
              </w:rPr>
              <w:t>标识</w:t>
            </w:r>
          </w:p>
        </w:tc>
        <w:tc>
          <w:tcPr>
            <w:tcW w:w="1726" w:type="dxa"/>
            <w:tcBorders>
              <w:top w:val="single" w:sz="4" w:space="0" w:color="000000"/>
              <w:left w:val="single" w:sz="4" w:space="0" w:color="000000"/>
              <w:bottom w:val="single" w:sz="4" w:space="0" w:color="000000"/>
            </w:tcBorders>
          </w:tcPr>
          <w:p w14:paraId="5B86FCCF"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tcPr>
          <w:p w14:paraId="649D870F" w14:textId="77777777" w:rsidR="006575A0" w:rsidRDefault="007443E2">
            <w:pPr>
              <w:ind w:firstLine="440"/>
              <w:jc w:val="center"/>
              <w:rPr>
                <w:bCs/>
                <w:color w:val="000000"/>
                <w:szCs w:val="21"/>
              </w:rPr>
            </w:pPr>
            <w:r>
              <w:rPr>
                <w:bCs/>
                <w:color w:val="000000"/>
                <w:szCs w:val="21"/>
              </w:rPr>
              <w:t>说明</w:t>
            </w:r>
          </w:p>
        </w:tc>
      </w:tr>
      <w:tr w:rsidR="006575A0" w14:paraId="2DE52446" w14:textId="77777777">
        <w:tc>
          <w:tcPr>
            <w:tcW w:w="2295" w:type="dxa"/>
            <w:vMerge w:val="restart"/>
            <w:tcBorders>
              <w:top w:val="single" w:sz="4" w:space="0" w:color="000000"/>
              <w:left w:val="single" w:sz="4" w:space="0" w:color="000000"/>
              <w:bottom w:val="single" w:sz="4" w:space="0" w:color="000000"/>
            </w:tcBorders>
            <w:vAlign w:val="center"/>
          </w:tcPr>
          <w:p w14:paraId="36C8ACD6" w14:textId="77777777" w:rsidR="006575A0" w:rsidRDefault="007443E2">
            <w:pPr>
              <w:ind w:firstLineChars="0" w:firstLine="0"/>
              <w:jc w:val="left"/>
            </w:pPr>
            <w:r>
              <w:t>status</w:t>
            </w:r>
          </w:p>
        </w:tc>
        <w:tc>
          <w:tcPr>
            <w:tcW w:w="1726" w:type="dxa"/>
            <w:tcBorders>
              <w:top w:val="single" w:sz="4" w:space="0" w:color="000000"/>
              <w:left w:val="single" w:sz="4" w:space="0" w:color="000000"/>
              <w:bottom w:val="single" w:sz="4" w:space="0" w:color="000000"/>
            </w:tcBorders>
            <w:vAlign w:val="center"/>
          </w:tcPr>
          <w:p w14:paraId="4B9B4EA1" w14:textId="77777777" w:rsidR="006575A0" w:rsidRDefault="007443E2">
            <w:pPr>
              <w:ind w:firstLineChars="0" w:firstLine="0"/>
              <w:jc w:val="left"/>
            </w:pPr>
            <w:r>
              <w:t>00H,00H</w:t>
            </w:r>
          </w:p>
        </w:tc>
        <w:tc>
          <w:tcPr>
            <w:tcW w:w="3949" w:type="dxa"/>
            <w:tcBorders>
              <w:top w:val="single" w:sz="4" w:space="0" w:color="000000"/>
              <w:left w:val="single" w:sz="4" w:space="0" w:color="000000"/>
              <w:bottom w:val="single" w:sz="4" w:space="0" w:color="000000"/>
              <w:right w:val="single" w:sz="4" w:space="0" w:color="000000"/>
            </w:tcBorders>
            <w:vAlign w:val="center"/>
          </w:tcPr>
          <w:p w14:paraId="20245BDE" w14:textId="77777777" w:rsidR="006575A0" w:rsidRDefault="007443E2">
            <w:pPr>
              <w:ind w:firstLineChars="0" w:firstLine="0"/>
              <w:jc w:val="left"/>
            </w:pPr>
            <w:r>
              <w:t>操作成功</w:t>
            </w:r>
          </w:p>
        </w:tc>
      </w:tr>
      <w:tr w:rsidR="006575A0" w14:paraId="44944270" w14:textId="77777777">
        <w:tc>
          <w:tcPr>
            <w:tcW w:w="2295" w:type="dxa"/>
            <w:vMerge/>
            <w:tcBorders>
              <w:top w:val="single" w:sz="4" w:space="0" w:color="000000"/>
              <w:left w:val="single" w:sz="4" w:space="0" w:color="000000"/>
              <w:bottom w:val="single" w:sz="4" w:space="0" w:color="000000"/>
            </w:tcBorders>
            <w:vAlign w:val="center"/>
          </w:tcPr>
          <w:p w14:paraId="4AAD55FD"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76C8AC77" w14:textId="77777777" w:rsidR="006575A0" w:rsidRDefault="007443E2">
            <w:pPr>
              <w:ind w:firstLineChars="0" w:firstLine="0"/>
              <w:jc w:val="left"/>
            </w:pPr>
            <w:r>
              <w:t>00H,01H</w:t>
            </w:r>
          </w:p>
        </w:tc>
        <w:tc>
          <w:tcPr>
            <w:tcW w:w="3949" w:type="dxa"/>
            <w:tcBorders>
              <w:top w:val="single" w:sz="4" w:space="0" w:color="000000"/>
              <w:left w:val="single" w:sz="4" w:space="0" w:color="000000"/>
              <w:bottom w:val="single" w:sz="4" w:space="0" w:color="000000"/>
              <w:right w:val="single" w:sz="4" w:space="0" w:color="000000"/>
            </w:tcBorders>
            <w:vAlign w:val="center"/>
          </w:tcPr>
          <w:p w14:paraId="0B8D3E1B" w14:textId="77777777" w:rsidR="006575A0" w:rsidRDefault="007443E2">
            <w:pPr>
              <w:ind w:firstLineChars="0" w:firstLine="0"/>
              <w:jc w:val="left"/>
            </w:pPr>
            <w:r>
              <w:t>输入参数非法</w:t>
            </w:r>
          </w:p>
        </w:tc>
      </w:tr>
      <w:tr w:rsidR="006575A0" w14:paraId="6F014645" w14:textId="77777777">
        <w:tc>
          <w:tcPr>
            <w:tcW w:w="2295" w:type="dxa"/>
            <w:vMerge/>
            <w:tcBorders>
              <w:top w:val="single" w:sz="4" w:space="0" w:color="000000"/>
              <w:left w:val="single" w:sz="4" w:space="0" w:color="000000"/>
              <w:bottom w:val="single" w:sz="4" w:space="0" w:color="000000"/>
            </w:tcBorders>
            <w:vAlign w:val="center"/>
          </w:tcPr>
          <w:p w14:paraId="06C5981C"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65692058" w14:textId="77777777" w:rsidR="006575A0" w:rsidRDefault="007443E2">
            <w:pPr>
              <w:ind w:firstLineChars="0" w:firstLine="0"/>
              <w:jc w:val="left"/>
            </w:pPr>
            <w:r>
              <w:t>30H,XX</w:t>
            </w:r>
          </w:p>
        </w:tc>
        <w:tc>
          <w:tcPr>
            <w:tcW w:w="3949" w:type="dxa"/>
            <w:tcBorders>
              <w:top w:val="single" w:sz="4" w:space="0" w:color="000000"/>
              <w:left w:val="single" w:sz="4" w:space="0" w:color="000000"/>
              <w:bottom w:val="single" w:sz="4" w:space="0" w:color="000000"/>
              <w:right w:val="single" w:sz="4" w:space="0" w:color="000000"/>
            </w:tcBorders>
            <w:vAlign w:val="center"/>
          </w:tcPr>
          <w:p w14:paraId="0D0AB653" w14:textId="77777777" w:rsidR="006575A0" w:rsidRDefault="007443E2">
            <w:pPr>
              <w:ind w:firstLineChars="0" w:firstLine="0"/>
              <w:jc w:val="left"/>
            </w:pPr>
            <w:r>
              <w:t>XX</w:t>
            </w:r>
            <w:r>
              <w:t>值查看</w:t>
            </w:r>
            <w:hyperlink w:anchor="_附录_E_" w:history="1">
              <w:r>
                <w:rPr>
                  <w:color w:val="0070C0"/>
                  <w:u w:val="words"/>
                </w:rPr>
                <w:t>错误码</w:t>
              </w:r>
            </w:hyperlink>
          </w:p>
        </w:tc>
      </w:tr>
    </w:tbl>
    <w:p w14:paraId="1EF1C725" w14:textId="77777777" w:rsidR="006575A0" w:rsidRDefault="006575A0">
      <w:pPr>
        <w:ind w:firstLine="440"/>
        <w:rPr>
          <w:lang w:eastAsia="zh-CN"/>
        </w:rPr>
      </w:pPr>
    </w:p>
    <w:p w14:paraId="3C719681" w14:textId="77777777" w:rsidR="006575A0" w:rsidRDefault="007443E2">
      <w:pPr>
        <w:ind w:firstLine="440"/>
        <w:rPr>
          <w:lang w:eastAsia="zh-CN"/>
        </w:rPr>
      </w:pPr>
      <w:r>
        <w:rPr>
          <w:rFonts w:hint="eastAsia"/>
          <w:lang w:eastAsia="zh-CN"/>
        </w:rPr>
        <w:t>示例：</w:t>
      </w:r>
    </w:p>
    <w:p w14:paraId="6CA7B850" w14:textId="77777777" w:rsidR="006575A0" w:rsidRDefault="007443E2">
      <w:pPr>
        <w:ind w:leftChars="200" w:left="440" w:firstLine="440"/>
        <w:rPr>
          <w:lang w:eastAsia="zh-CN"/>
        </w:rPr>
      </w:pPr>
      <w:r>
        <w:rPr>
          <w:rFonts w:hint="eastAsia"/>
          <w:lang w:eastAsia="zh-CN"/>
        </w:rPr>
        <w:t>发送指令：</w:t>
      </w:r>
    </w:p>
    <w:p w14:paraId="7956D304" w14:textId="77777777" w:rsidR="006575A0" w:rsidRDefault="007443E2">
      <w:pPr>
        <w:ind w:left="440" w:firstLine="440"/>
        <w:rPr>
          <w:lang w:eastAsia="zh-CN"/>
        </w:rPr>
      </w:pPr>
      <w:r>
        <w:rPr>
          <w:rFonts w:hint="eastAsia"/>
          <w:lang w:eastAsia="zh-CN"/>
        </w:rPr>
        <w:t>指令说明：</w:t>
      </w:r>
    </w:p>
    <w:p w14:paraId="12EA2755" w14:textId="77777777" w:rsidR="006575A0" w:rsidRDefault="007443E2">
      <w:pPr>
        <w:ind w:leftChars="200" w:left="440" w:firstLine="440"/>
        <w:rPr>
          <w:lang w:eastAsia="zh-CN"/>
        </w:rPr>
      </w:pPr>
      <w:r>
        <w:rPr>
          <w:rFonts w:hint="eastAsia"/>
          <w:lang w:eastAsia="zh-CN"/>
        </w:rPr>
        <w:t>返回值：</w:t>
      </w:r>
    </w:p>
    <w:p w14:paraId="3BF3AA7E" w14:textId="77777777" w:rsidR="006575A0" w:rsidRDefault="007443E2">
      <w:pPr>
        <w:ind w:leftChars="200" w:left="440" w:firstLine="440"/>
        <w:rPr>
          <w:lang w:eastAsia="zh-CN"/>
        </w:rPr>
      </w:pPr>
      <w:r>
        <w:rPr>
          <w:rFonts w:hint="eastAsia"/>
          <w:lang w:eastAsia="zh-CN"/>
        </w:rPr>
        <w:t>返回值说明：</w:t>
      </w:r>
    </w:p>
    <w:p w14:paraId="0DE0699C" w14:textId="77777777" w:rsidR="006575A0" w:rsidRDefault="006575A0">
      <w:pPr>
        <w:ind w:firstLine="440"/>
        <w:rPr>
          <w:lang w:eastAsia="zh-CN"/>
        </w:rPr>
      </w:pPr>
    </w:p>
    <w:p w14:paraId="7540443C" w14:textId="77777777" w:rsidR="006575A0" w:rsidRDefault="007443E2">
      <w:pPr>
        <w:ind w:firstLine="440"/>
      </w:pPr>
      <w:r>
        <w:t>注意：这条命令实际无用，驱动程序在上述增</w:t>
      </w:r>
      <w:r>
        <w:t>/</w:t>
      </w:r>
      <w:r>
        <w:t>减量操作中已经自动包括了传送操作，不必再执行传送，否则有的卡会返回不可预知的错误。</w:t>
      </w:r>
    </w:p>
    <w:p w14:paraId="3D86A556" w14:textId="77777777" w:rsidR="006575A0" w:rsidRDefault="006575A0">
      <w:pPr>
        <w:ind w:firstLine="440"/>
        <w:rPr>
          <w:color w:val="000000"/>
        </w:rPr>
      </w:pPr>
    </w:p>
    <w:p w14:paraId="7181B1AD" w14:textId="77777777" w:rsidR="006575A0" w:rsidRDefault="007443E2">
      <w:pPr>
        <w:pStyle w:val="3"/>
        <w:numPr>
          <w:ilvl w:val="1"/>
          <w:numId w:val="12"/>
        </w:numPr>
        <w:rPr>
          <w:lang w:eastAsia="zh-CN"/>
        </w:rPr>
      </w:pPr>
      <w:bookmarkStart w:id="123" w:name="_Toc10636233"/>
      <w:r>
        <w:t>恢复指定块的值到运算寄存器（</w:t>
      </w:r>
      <w:r>
        <w:t>0x33 0x2c</w:t>
      </w:r>
      <w:r>
        <w:t>）</w:t>
      </w:r>
      <w:bookmarkEnd w:id="123"/>
    </w:p>
    <w:p w14:paraId="178A2719" w14:textId="77777777" w:rsidR="006575A0" w:rsidRDefault="007443E2">
      <w:pPr>
        <w:ind w:firstLine="440"/>
        <w:rPr>
          <w:lang w:eastAsia="zh-CN"/>
        </w:rPr>
      </w:pPr>
      <w:r>
        <w:t xml:space="preserve"> </w:t>
      </w:r>
      <w:r>
        <w:rPr>
          <w:rFonts w:hint="eastAsia"/>
          <w:lang w:eastAsia="zh-CN"/>
        </w:rPr>
        <w:t>0x33+0x2c+</w:t>
      </w:r>
      <w:proofErr w:type="gramStart"/>
      <w:r>
        <w:rPr>
          <w:rFonts w:hint="eastAsia"/>
          <w:lang w:eastAsia="zh-CN"/>
        </w:rPr>
        <w:t>块号</w:t>
      </w:r>
      <w:proofErr w:type="gramEnd"/>
      <w:r>
        <w:rPr>
          <w:rFonts w:hint="eastAsia"/>
          <w:lang w:eastAsia="zh-CN"/>
        </w:rPr>
        <w:t>ID</w:t>
      </w:r>
      <w:r>
        <w:t>(0x33 0x2c</w:t>
      </w:r>
      <w:r>
        <w:rPr>
          <w:rFonts w:hint="eastAsia"/>
          <w:lang w:eastAsia="zh-CN"/>
        </w:rPr>
        <w:t xml:space="preserve">  ID</w:t>
      </w:r>
      <w:r>
        <w:t>)</w:t>
      </w:r>
    </w:p>
    <w:p w14:paraId="2A0A9744" w14:textId="77777777" w:rsidR="006575A0" w:rsidRDefault="007443E2">
      <w:pPr>
        <w:ind w:firstLine="440"/>
        <w:rPr>
          <w:lang w:eastAsia="zh-CN"/>
        </w:rPr>
      </w:pPr>
      <w:r>
        <w:rPr>
          <w:rFonts w:hint="eastAsia"/>
          <w:lang w:eastAsia="zh-CN"/>
        </w:rPr>
        <w:t>功能：</w:t>
      </w:r>
      <w:r>
        <w:t>恢复指定块的值到运算寄存器</w:t>
      </w:r>
    </w:p>
    <w:p w14:paraId="7359D37B" w14:textId="77777777" w:rsidR="006575A0" w:rsidRDefault="006575A0">
      <w:pPr>
        <w:ind w:firstLine="440"/>
        <w:rPr>
          <w:lang w:eastAsia="zh-CN"/>
        </w:rPr>
      </w:pPr>
    </w:p>
    <w:p w14:paraId="58131656"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2313"/>
        <w:gridCol w:w="3331"/>
      </w:tblGrid>
      <w:tr w:rsidR="006575A0" w14:paraId="56A8DE83" w14:textId="77777777">
        <w:tc>
          <w:tcPr>
            <w:tcW w:w="2326" w:type="dxa"/>
            <w:tcBorders>
              <w:top w:val="single" w:sz="4" w:space="0" w:color="000000"/>
              <w:left w:val="single" w:sz="4" w:space="0" w:color="000000"/>
              <w:bottom w:val="single" w:sz="4" w:space="0" w:color="000000"/>
            </w:tcBorders>
            <w:shd w:val="clear" w:color="auto" w:fill="D8D8D8"/>
          </w:tcPr>
          <w:p w14:paraId="6F4CB66F" w14:textId="77777777" w:rsidR="006575A0" w:rsidRDefault="007443E2">
            <w:pPr>
              <w:ind w:firstLine="440"/>
              <w:jc w:val="center"/>
              <w:rPr>
                <w:bCs/>
                <w:color w:val="000000"/>
                <w:szCs w:val="21"/>
              </w:rPr>
            </w:pPr>
            <w:r>
              <w:rPr>
                <w:bCs/>
                <w:color w:val="000000"/>
                <w:szCs w:val="21"/>
              </w:rPr>
              <w:t>标识</w:t>
            </w:r>
          </w:p>
        </w:tc>
        <w:tc>
          <w:tcPr>
            <w:tcW w:w="2313" w:type="dxa"/>
            <w:tcBorders>
              <w:top w:val="single" w:sz="4" w:space="0" w:color="000000"/>
              <w:left w:val="single" w:sz="4" w:space="0" w:color="000000"/>
              <w:bottom w:val="single" w:sz="4" w:space="0" w:color="000000"/>
            </w:tcBorders>
            <w:shd w:val="clear" w:color="auto" w:fill="D8D8D8"/>
          </w:tcPr>
          <w:p w14:paraId="6CFFAE51" w14:textId="77777777" w:rsidR="006575A0" w:rsidRDefault="007443E2">
            <w:pPr>
              <w:ind w:firstLine="440"/>
              <w:jc w:val="center"/>
              <w:rPr>
                <w:bCs/>
                <w:color w:val="000000"/>
                <w:szCs w:val="21"/>
              </w:rPr>
            </w:pPr>
            <w:r>
              <w:rPr>
                <w:bCs/>
                <w:color w:val="000000"/>
                <w:szCs w:val="21"/>
              </w:rPr>
              <w:t>内容</w:t>
            </w:r>
          </w:p>
        </w:tc>
        <w:tc>
          <w:tcPr>
            <w:tcW w:w="3331" w:type="dxa"/>
            <w:tcBorders>
              <w:top w:val="single" w:sz="4" w:space="0" w:color="000000"/>
              <w:left w:val="single" w:sz="4" w:space="0" w:color="000000"/>
              <w:bottom w:val="single" w:sz="4" w:space="0" w:color="000000"/>
              <w:right w:val="single" w:sz="4" w:space="0" w:color="000000"/>
            </w:tcBorders>
            <w:shd w:val="clear" w:color="auto" w:fill="D8D8D8"/>
          </w:tcPr>
          <w:p w14:paraId="27CF4C25" w14:textId="77777777" w:rsidR="006575A0" w:rsidRDefault="007443E2">
            <w:pPr>
              <w:ind w:firstLine="440"/>
              <w:jc w:val="center"/>
              <w:rPr>
                <w:bCs/>
                <w:color w:val="000000"/>
                <w:szCs w:val="21"/>
              </w:rPr>
            </w:pPr>
            <w:r>
              <w:rPr>
                <w:bCs/>
                <w:color w:val="000000"/>
                <w:szCs w:val="21"/>
              </w:rPr>
              <w:t>说明</w:t>
            </w:r>
          </w:p>
        </w:tc>
      </w:tr>
      <w:tr w:rsidR="006575A0" w14:paraId="694BF743" w14:textId="77777777">
        <w:tc>
          <w:tcPr>
            <w:tcW w:w="2326" w:type="dxa"/>
            <w:tcBorders>
              <w:top w:val="single" w:sz="4" w:space="0" w:color="000000"/>
              <w:left w:val="single" w:sz="4" w:space="0" w:color="000000"/>
              <w:bottom w:val="single" w:sz="4" w:space="0" w:color="000000"/>
            </w:tcBorders>
          </w:tcPr>
          <w:p w14:paraId="276D34D6" w14:textId="77777777" w:rsidR="006575A0" w:rsidRDefault="007443E2">
            <w:pPr>
              <w:ind w:firstLineChars="0" w:firstLine="0"/>
              <w:jc w:val="left"/>
            </w:pPr>
            <w:r>
              <w:lastRenderedPageBreak/>
              <w:t>CommandH</w:t>
            </w:r>
          </w:p>
        </w:tc>
        <w:tc>
          <w:tcPr>
            <w:tcW w:w="2313" w:type="dxa"/>
            <w:tcBorders>
              <w:top w:val="single" w:sz="4" w:space="0" w:color="000000"/>
              <w:left w:val="single" w:sz="4" w:space="0" w:color="000000"/>
              <w:bottom w:val="single" w:sz="4" w:space="0" w:color="000000"/>
            </w:tcBorders>
          </w:tcPr>
          <w:p w14:paraId="2390C924" w14:textId="77777777" w:rsidR="006575A0" w:rsidRDefault="007443E2">
            <w:pPr>
              <w:ind w:firstLineChars="0" w:firstLine="0"/>
              <w:jc w:val="left"/>
            </w:pPr>
            <w:r>
              <w:t>0x33</w:t>
            </w:r>
          </w:p>
        </w:tc>
        <w:tc>
          <w:tcPr>
            <w:tcW w:w="3331" w:type="dxa"/>
            <w:tcBorders>
              <w:top w:val="single" w:sz="4" w:space="0" w:color="000000"/>
              <w:left w:val="single" w:sz="4" w:space="0" w:color="000000"/>
              <w:bottom w:val="single" w:sz="4" w:space="0" w:color="000000"/>
              <w:right w:val="single" w:sz="4" w:space="0" w:color="000000"/>
            </w:tcBorders>
          </w:tcPr>
          <w:p w14:paraId="048123ED" w14:textId="77777777" w:rsidR="006575A0" w:rsidRDefault="007443E2">
            <w:pPr>
              <w:ind w:firstLineChars="0" w:firstLine="0"/>
              <w:jc w:val="left"/>
            </w:pPr>
            <w:r>
              <w:t>卡片操作类别</w:t>
            </w:r>
          </w:p>
        </w:tc>
      </w:tr>
      <w:tr w:rsidR="006575A0" w14:paraId="0910D084" w14:textId="77777777">
        <w:tc>
          <w:tcPr>
            <w:tcW w:w="2326" w:type="dxa"/>
            <w:tcBorders>
              <w:top w:val="single" w:sz="4" w:space="0" w:color="000000"/>
              <w:left w:val="single" w:sz="4" w:space="0" w:color="000000"/>
              <w:bottom w:val="single" w:sz="4" w:space="0" w:color="000000"/>
            </w:tcBorders>
          </w:tcPr>
          <w:p w14:paraId="2259C013" w14:textId="77777777" w:rsidR="006575A0" w:rsidRDefault="007443E2">
            <w:pPr>
              <w:ind w:firstLineChars="0" w:firstLine="0"/>
              <w:jc w:val="left"/>
            </w:pPr>
            <w:r>
              <w:t>CommandL</w:t>
            </w:r>
          </w:p>
        </w:tc>
        <w:tc>
          <w:tcPr>
            <w:tcW w:w="2313" w:type="dxa"/>
            <w:tcBorders>
              <w:top w:val="single" w:sz="4" w:space="0" w:color="000000"/>
              <w:left w:val="single" w:sz="4" w:space="0" w:color="000000"/>
              <w:bottom w:val="single" w:sz="4" w:space="0" w:color="000000"/>
            </w:tcBorders>
          </w:tcPr>
          <w:p w14:paraId="682A609B" w14:textId="77777777" w:rsidR="006575A0" w:rsidRDefault="007443E2">
            <w:pPr>
              <w:ind w:firstLineChars="0" w:firstLine="0"/>
              <w:jc w:val="left"/>
            </w:pPr>
            <w:r>
              <w:t>0x2c</w:t>
            </w:r>
          </w:p>
        </w:tc>
        <w:tc>
          <w:tcPr>
            <w:tcW w:w="3331" w:type="dxa"/>
            <w:tcBorders>
              <w:top w:val="single" w:sz="4" w:space="0" w:color="000000"/>
              <w:left w:val="single" w:sz="4" w:space="0" w:color="000000"/>
              <w:bottom w:val="single" w:sz="4" w:space="0" w:color="000000"/>
              <w:right w:val="single" w:sz="4" w:space="0" w:color="000000"/>
            </w:tcBorders>
          </w:tcPr>
          <w:p w14:paraId="3CC913FE" w14:textId="77777777" w:rsidR="006575A0" w:rsidRDefault="007443E2">
            <w:pPr>
              <w:ind w:firstLineChars="0" w:firstLine="0"/>
              <w:jc w:val="left"/>
            </w:pPr>
            <w:r>
              <w:t>恢复命令代码</w:t>
            </w:r>
          </w:p>
        </w:tc>
      </w:tr>
      <w:tr w:rsidR="006575A0" w14:paraId="004AF76E" w14:textId="77777777">
        <w:tc>
          <w:tcPr>
            <w:tcW w:w="2326" w:type="dxa"/>
            <w:tcBorders>
              <w:top w:val="single" w:sz="4" w:space="0" w:color="000000"/>
              <w:left w:val="single" w:sz="4" w:space="0" w:color="000000"/>
              <w:bottom w:val="single" w:sz="4" w:space="0" w:color="000000"/>
            </w:tcBorders>
          </w:tcPr>
          <w:p w14:paraId="651C183D" w14:textId="77777777" w:rsidR="006575A0" w:rsidRDefault="007443E2">
            <w:pPr>
              <w:ind w:firstLineChars="0" w:firstLine="0"/>
              <w:jc w:val="left"/>
            </w:pPr>
            <w:r>
              <w:t>块号</w:t>
            </w:r>
          </w:p>
        </w:tc>
        <w:tc>
          <w:tcPr>
            <w:tcW w:w="2313" w:type="dxa"/>
            <w:tcBorders>
              <w:top w:val="single" w:sz="4" w:space="0" w:color="000000"/>
              <w:left w:val="single" w:sz="4" w:space="0" w:color="000000"/>
              <w:bottom w:val="single" w:sz="4" w:space="0" w:color="000000"/>
            </w:tcBorders>
          </w:tcPr>
          <w:p w14:paraId="01DAD686" w14:textId="77777777" w:rsidR="006575A0" w:rsidRDefault="007443E2">
            <w:pPr>
              <w:ind w:firstLineChars="0" w:firstLine="0"/>
              <w:jc w:val="left"/>
            </w:pPr>
            <w:r>
              <w:t>1</w:t>
            </w:r>
            <w:r>
              <w:t>字节</w:t>
            </w:r>
          </w:p>
        </w:tc>
        <w:tc>
          <w:tcPr>
            <w:tcW w:w="3331" w:type="dxa"/>
            <w:tcBorders>
              <w:top w:val="single" w:sz="4" w:space="0" w:color="000000"/>
              <w:left w:val="single" w:sz="4" w:space="0" w:color="000000"/>
              <w:bottom w:val="single" w:sz="4" w:space="0" w:color="000000"/>
              <w:right w:val="single" w:sz="4" w:space="0" w:color="000000"/>
            </w:tcBorders>
          </w:tcPr>
          <w:p w14:paraId="4364778B" w14:textId="77777777" w:rsidR="006575A0" w:rsidRDefault="007443E2">
            <w:pPr>
              <w:ind w:firstLineChars="0" w:firstLine="0"/>
              <w:jc w:val="left"/>
            </w:pPr>
            <w:r>
              <w:t>0~255</w:t>
            </w:r>
          </w:p>
        </w:tc>
      </w:tr>
    </w:tbl>
    <w:p w14:paraId="5702D89A" w14:textId="77777777" w:rsidR="006575A0" w:rsidRDefault="006575A0">
      <w:pPr>
        <w:ind w:firstLine="440"/>
      </w:pPr>
    </w:p>
    <w:p w14:paraId="233C7B24" w14:textId="77777777" w:rsidR="006575A0" w:rsidRDefault="007443E2">
      <w:pPr>
        <w:ind w:firstLine="440"/>
        <w:rPr>
          <w:bCs/>
          <w:color w:val="000000"/>
          <w:szCs w:val="21"/>
        </w:rPr>
      </w:pPr>
      <w:r>
        <w:rPr>
          <w:color w:val="000000"/>
        </w:rPr>
        <w:t>返回状态码</w:t>
      </w:r>
    </w:p>
    <w:tbl>
      <w:tblPr>
        <w:tblW w:w="0" w:type="auto"/>
        <w:tblInd w:w="623" w:type="dxa"/>
        <w:tblLayout w:type="fixed"/>
        <w:tblLook w:val="04A0" w:firstRow="1" w:lastRow="0" w:firstColumn="1" w:lastColumn="0" w:noHBand="0" w:noVBand="1"/>
      </w:tblPr>
      <w:tblGrid>
        <w:gridCol w:w="2700"/>
        <w:gridCol w:w="2030"/>
        <w:gridCol w:w="3240"/>
      </w:tblGrid>
      <w:tr w:rsidR="006575A0" w14:paraId="018331E5" w14:textId="77777777">
        <w:tc>
          <w:tcPr>
            <w:tcW w:w="2700" w:type="dxa"/>
            <w:tcBorders>
              <w:top w:val="single" w:sz="4" w:space="0" w:color="000000"/>
              <w:left w:val="single" w:sz="4" w:space="0" w:color="000000"/>
              <w:bottom w:val="single" w:sz="4" w:space="0" w:color="000000"/>
            </w:tcBorders>
          </w:tcPr>
          <w:p w14:paraId="624CEB38" w14:textId="77777777" w:rsidR="006575A0" w:rsidRDefault="007443E2">
            <w:pPr>
              <w:ind w:firstLine="440"/>
              <w:jc w:val="center"/>
              <w:rPr>
                <w:bCs/>
                <w:color w:val="000000"/>
                <w:szCs w:val="21"/>
              </w:rPr>
            </w:pPr>
            <w:r>
              <w:rPr>
                <w:bCs/>
                <w:color w:val="000000"/>
                <w:szCs w:val="21"/>
              </w:rPr>
              <w:t>标识</w:t>
            </w:r>
          </w:p>
        </w:tc>
        <w:tc>
          <w:tcPr>
            <w:tcW w:w="2030" w:type="dxa"/>
            <w:tcBorders>
              <w:top w:val="single" w:sz="4" w:space="0" w:color="000000"/>
              <w:left w:val="single" w:sz="4" w:space="0" w:color="000000"/>
              <w:bottom w:val="single" w:sz="4" w:space="0" w:color="000000"/>
            </w:tcBorders>
          </w:tcPr>
          <w:p w14:paraId="3BE8A6B3" w14:textId="77777777" w:rsidR="006575A0" w:rsidRDefault="007443E2">
            <w:pPr>
              <w:ind w:firstLine="440"/>
              <w:jc w:val="center"/>
              <w:rPr>
                <w:bCs/>
                <w:color w:val="000000"/>
                <w:szCs w:val="21"/>
              </w:rPr>
            </w:pPr>
            <w:r>
              <w:rPr>
                <w:bCs/>
                <w:color w:val="000000"/>
                <w:szCs w:val="21"/>
              </w:rPr>
              <w:t>内容</w:t>
            </w:r>
          </w:p>
        </w:tc>
        <w:tc>
          <w:tcPr>
            <w:tcW w:w="3240" w:type="dxa"/>
            <w:tcBorders>
              <w:top w:val="single" w:sz="4" w:space="0" w:color="000000"/>
              <w:left w:val="single" w:sz="4" w:space="0" w:color="000000"/>
              <w:bottom w:val="single" w:sz="4" w:space="0" w:color="000000"/>
              <w:right w:val="single" w:sz="4" w:space="0" w:color="000000"/>
            </w:tcBorders>
          </w:tcPr>
          <w:p w14:paraId="674FF552" w14:textId="77777777" w:rsidR="006575A0" w:rsidRDefault="007443E2">
            <w:pPr>
              <w:ind w:firstLine="440"/>
              <w:jc w:val="center"/>
              <w:rPr>
                <w:b/>
                <w:bCs/>
                <w:color w:val="000000"/>
                <w:szCs w:val="21"/>
              </w:rPr>
            </w:pPr>
            <w:r>
              <w:rPr>
                <w:bCs/>
                <w:color w:val="000000"/>
                <w:szCs w:val="21"/>
              </w:rPr>
              <w:t>说明</w:t>
            </w:r>
          </w:p>
        </w:tc>
      </w:tr>
      <w:tr w:rsidR="006575A0" w14:paraId="33B0219A" w14:textId="77777777">
        <w:tc>
          <w:tcPr>
            <w:tcW w:w="2700" w:type="dxa"/>
            <w:vMerge w:val="restart"/>
            <w:tcBorders>
              <w:top w:val="single" w:sz="4" w:space="0" w:color="000000"/>
              <w:left w:val="single" w:sz="4" w:space="0" w:color="000000"/>
              <w:bottom w:val="single" w:sz="4" w:space="0" w:color="000000"/>
            </w:tcBorders>
            <w:vAlign w:val="center"/>
          </w:tcPr>
          <w:p w14:paraId="211DCF46" w14:textId="77777777" w:rsidR="006575A0" w:rsidRDefault="007443E2">
            <w:pPr>
              <w:ind w:firstLineChars="0" w:firstLine="0"/>
              <w:jc w:val="left"/>
            </w:pPr>
            <w:r>
              <w:t>Status</w:t>
            </w:r>
          </w:p>
        </w:tc>
        <w:tc>
          <w:tcPr>
            <w:tcW w:w="2030" w:type="dxa"/>
            <w:tcBorders>
              <w:top w:val="single" w:sz="4" w:space="0" w:color="000000"/>
              <w:left w:val="single" w:sz="4" w:space="0" w:color="000000"/>
              <w:bottom w:val="single" w:sz="4" w:space="0" w:color="000000"/>
            </w:tcBorders>
            <w:vAlign w:val="center"/>
          </w:tcPr>
          <w:p w14:paraId="0FA562F0" w14:textId="77777777" w:rsidR="006575A0" w:rsidRDefault="007443E2">
            <w:pPr>
              <w:ind w:firstLineChars="0" w:firstLine="0"/>
              <w:jc w:val="left"/>
            </w:pPr>
            <w:r>
              <w:t>00H,00H</w:t>
            </w:r>
          </w:p>
        </w:tc>
        <w:tc>
          <w:tcPr>
            <w:tcW w:w="3240" w:type="dxa"/>
            <w:tcBorders>
              <w:top w:val="single" w:sz="4" w:space="0" w:color="000000"/>
              <w:left w:val="single" w:sz="4" w:space="0" w:color="000000"/>
              <w:bottom w:val="single" w:sz="4" w:space="0" w:color="000000"/>
              <w:right w:val="single" w:sz="4" w:space="0" w:color="000000"/>
            </w:tcBorders>
            <w:vAlign w:val="center"/>
          </w:tcPr>
          <w:p w14:paraId="56D13A22" w14:textId="77777777" w:rsidR="006575A0" w:rsidRDefault="007443E2">
            <w:pPr>
              <w:ind w:firstLineChars="0" w:firstLine="0"/>
              <w:jc w:val="left"/>
            </w:pPr>
            <w:r>
              <w:t>操作成功</w:t>
            </w:r>
          </w:p>
        </w:tc>
      </w:tr>
      <w:tr w:rsidR="006575A0" w14:paraId="434B7DEE" w14:textId="77777777">
        <w:tc>
          <w:tcPr>
            <w:tcW w:w="2700" w:type="dxa"/>
            <w:vMerge/>
            <w:tcBorders>
              <w:top w:val="single" w:sz="4" w:space="0" w:color="000000"/>
              <w:left w:val="single" w:sz="4" w:space="0" w:color="000000"/>
              <w:bottom w:val="single" w:sz="4" w:space="0" w:color="000000"/>
            </w:tcBorders>
            <w:vAlign w:val="center"/>
          </w:tcPr>
          <w:p w14:paraId="0705DAAE" w14:textId="77777777" w:rsidR="006575A0" w:rsidRDefault="006575A0">
            <w:pPr>
              <w:ind w:firstLineChars="0" w:firstLine="0"/>
              <w:jc w:val="left"/>
            </w:pPr>
          </w:p>
        </w:tc>
        <w:tc>
          <w:tcPr>
            <w:tcW w:w="2030" w:type="dxa"/>
            <w:tcBorders>
              <w:top w:val="single" w:sz="4" w:space="0" w:color="000000"/>
              <w:left w:val="single" w:sz="4" w:space="0" w:color="000000"/>
              <w:bottom w:val="single" w:sz="4" w:space="0" w:color="000000"/>
            </w:tcBorders>
            <w:vAlign w:val="center"/>
          </w:tcPr>
          <w:p w14:paraId="06A2EE80" w14:textId="77777777" w:rsidR="006575A0" w:rsidRDefault="007443E2">
            <w:pPr>
              <w:ind w:firstLineChars="0" w:firstLine="0"/>
              <w:jc w:val="left"/>
            </w:pPr>
            <w:r>
              <w:t>00H,01H</w:t>
            </w:r>
          </w:p>
        </w:tc>
        <w:tc>
          <w:tcPr>
            <w:tcW w:w="3240" w:type="dxa"/>
            <w:tcBorders>
              <w:top w:val="single" w:sz="4" w:space="0" w:color="000000"/>
              <w:left w:val="single" w:sz="4" w:space="0" w:color="000000"/>
              <w:bottom w:val="single" w:sz="4" w:space="0" w:color="000000"/>
              <w:right w:val="single" w:sz="4" w:space="0" w:color="000000"/>
            </w:tcBorders>
            <w:vAlign w:val="center"/>
          </w:tcPr>
          <w:p w14:paraId="33A45B33" w14:textId="77777777" w:rsidR="006575A0" w:rsidRDefault="007443E2">
            <w:pPr>
              <w:ind w:firstLineChars="0" w:firstLine="0"/>
              <w:jc w:val="left"/>
            </w:pPr>
            <w:r>
              <w:t>输入参数非法</w:t>
            </w:r>
          </w:p>
        </w:tc>
      </w:tr>
      <w:tr w:rsidR="006575A0" w14:paraId="4C363C6D" w14:textId="77777777">
        <w:tc>
          <w:tcPr>
            <w:tcW w:w="2700" w:type="dxa"/>
            <w:vMerge/>
            <w:tcBorders>
              <w:top w:val="single" w:sz="4" w:space="0" w:color="000000"/>
              <w:left w:val="single" w:sz="4" w:space="0" w:color="000000"/>
              <w:bottom w:val="single" w:sz="4" w:space="0" w:color="000000"/>
            </w:tcBorders>
            <w:vAlign w:val="center"/>
          </w:tcPr>
          <w:p w14:paraId="422AFB76" w14:textId="77777777" w:rsidR="006575A0" w:rsidRDefault="006575A0">
            <w:pPr>
              <w:ind w:firstLineChars="0" w:firstLine="0"/>
              <w:jc w:val="left"/>
            </w:pPr>
          </w:p>
        </w:tc>
        <w:tc>
          <w:tcPr>
            <w:tcW w:w="2030" w:type="dxa"/>
            <w:tcBorders>
              <w:top w:val="single" w:sz="4" w:space="0" w:color="000000"/>
              <w:left w:val="single" w:sz="4" w:space="0" w:color="000000"/>
              <w:bottom w:val="single" w:sz="4" w:space="0" w:color="000000"/>
            </w:tcBorders>
            <w:vAlign w:val="center"/>
          </w:tcPr>
          <w:p w14:paraId="05FDBC35" w14:textId="77777777" w:rsidR="006575A0" w:rsidRDefault="007443E2">
            <w:pPr>
              <w:ind w:firstLineChars="0" w:firstLine="0"/>
              <w:jc w:val="left"/>
            </w:pPr>
            <w:r>
              <w:t>30H,XX</w:t>
            </w:r>
          </w:p>
        </w:tc>
        <w:tc>
          <w:tcPr>
            <w:tcW w:w="3240" w:type="dxa"/>
            <w:tcBorders>
              <w:top w:val="single" w:sz="4" w:space="0" w:color="000000"/>
              <w:left w:val="single" w:sz="4" w:space="0" w:color="000000"/>
              <w:bottom w:val="single" w:sz="4" w:space="0" w:color="000000"/>
              <w:right w:val="single" w:sz="4" w:space="0" w:color="000000"/>
            </w:tcBorders>
            <w:vAlign w:val="center"/>
          </w:tcPr>
          <w:p w14:paraId="7229E4AA" w14:textId="77777777" w:rsidR="006575A0" w:rsidRDefault="007443E2">
            <w:pPr>
              <w:ind w:firstLineChars="0" w:firstLine="0"/>
              <w:jc w:val="left"/>
            </w:pPr>
            <w:r>
              <w:t>XX</w:t>
            </w:r>
            <w:r>
              <w:t>值查看</w:t>
            </w:r>
            <w:hyperlink w:anchor="_附录_E_" w:history="1">
              <w:r>
                <w:rPr>
                  <w:color w:val="0070C0"/>
                  <w:u w:val="words"/>
                </w:rPr>
                <w:t>错误码</w:t>
              </w:r>
            </w:hyperlink>
          </w:p>
        </w:tc>
      </w:tr>
    </w:tbl>
    <w:p w14:paraId="57B90660" w14:textId="77777777" w:rsidR="006575A0" w:rsidRDefault="006575A0">
      <w:pPr>
        <w:ind w:firstLine="440"/>
        <w:rPr>
          <w:color w:val="000000"/>
        </w:rPr>
      </w:pPr>
    </w:p>
    <w:p w14:paraId="7036767A" w14:textId="77777777" w:rsidR="006575A0" w:rsidRDefault="007443E2">
      <w:pPr>
        <w:ind w:firstLine="440"/>
        <w:rPr>
          <w:lang w:eastAsia="zh-CN"/>
        </w:rPr>
      </w:pPr>
      <w:r>
        <w:rPr>
          <w:rFonts w:hint="eastAsia"/>
          <w:lang w:eastAsia="zh-CN"/>
        </w:rPr>
        <w:t>示例：</w:t>
      </w:r>
    </w:p>
    <w:p w14:paraId="746C0BD8" w14:textId="77777777" w:rsidR="006575A0" w:rsidRDefault="007443E2">
      <w:pPr>
        <w:ind w:leftChars="200" w:left="440" w:firstLine="440"/>
        <w:rPr>
          <w:lang w:eastAsia="zh-CN"/>
        </w:rPr>
      </w:pPr>
      <w:r>
        <w:rPr>
          <w:rFonts w:hint="eastAsia"/>
          <w:lang w:eastAsia="zh-CN"/>
        </w:rPr>
        <w:t>发送指令：</w:t>
      </w:r>
    </w:p>
    <w:p w14:paraId="700F6277" w14:textId="77777777" w:rsidR="006575A0" w:rsidRDefault="007443E2">
      <w:pPr>
        <w:ind w:left="440" w:firstLine="440"/>
        <w:rPr>
          <w:lang w:eastAsia="zh-CN"/>
        </w:rPr>
      </w:pPr>
      <w:r>
        <w:rPr>
          <w:rFonts w:hint="eastAsia"/>
          <w:lang w:eastAsia="zh-CN"/>
        </w:rPr>
        <w:t>指令说明：</w:t>
      </w:r>
    </w:p>
    <w:p w14:paraId="194158F5" w14:textId="77777777" w:rsidR="006575A0" w:rsidRDefault="007443E2">
      <w:pPr>
        <w:ind w:leftChars="200" w:left="440" w:firstLine="440"/>
        <w:rPr>
          <w:lang w:eastAsia="zh-CN"/>
        </w:rPr>
      </w:pPr>
      <w:r>
        <w:rPr>
          <w:rFonts w:hint="eastAsia"/>
          <w:lang w:eastAsia="zh-CN"/>
        </w:rPr>
        <w:t>返回值：</w:t>
      </w:r>
    </w:p>
    <w:p w14:paraId="7AFE6DDE" w14:textId="77777777" w:rsidR="006575A0" w:rsidRDefault="007443E2">
      <w:pPr>
        <w:ind w:leftChars="200" w:left="440" w:firstLine="440"/>
        <w:rPr>
          <w:lang w:eastAsia="zh-CN"/>
        </w:rPr>
      </w:pPr>
      <w:r>
        <w:rPr>
          <w:rFonts w:hint="eastAsia"/>
          <w:lang w:eastAsia="zh-CN"/>
        </w:rPr>
        <w:t>返回值说明：</w:t>
      </w:r>
    </w:p>
    <w:p w14:paraId="0DC9C6B4" w14:textId="77777777" w:rsidR="006575A0" w:rsidRDefault="006575A0">
      <w:pPr>
        <w:ind w:firstLine="440"/>
        <w:rPr>
          <w:lang w:eastAsia="zh-CN"/>
        </w:rPr>
      </w:pPr>
    </w:p>
    <w:p w14:paraId="10D88DFB" w14:textId="77777777" w:rsidR="006575A0" w:rsidRDefault="006575A0">
      <w:pPr>
        <w:ind w:firstLine="440"/>
        <w:rPr>
          <w:lang w:eastAsia="zh-CN"/>
        </w:rPr>
      </w:pPr>
    </w:p>
    <w:p w14:paraId="5ECB9E90" w14:textId="77777777" w:rsidR="006575A0" w:rsidRDefault="007443E2">
      <w:pPr>
        <w:ind w:firstLine="440"/>
      </w:pPr>
      <w:r>
        <w:t>M1</w:t>
      </w:r>
      <w:r>
        <w:t>卡常用错误码：</w:t>
      </w:r>
    </w:p>
    <w:p w14:paraId="448EE5FC" w14:textId="77777777" w:rsidR="006575A0" w:rsidRDefault="007443E2">
      <w:pPr>
        <w:ind w:firstLine="440"/>
        <w:rPr>
          <w:color w:val="000000"/>
        </w:rPr>
      </w:pPr>
      <w:r>
        <w:rPr>
          <w:color w:val="000000"/>
        </w:rPr>
        <w:t>#define MI_NOTAGERR</w:t>
      </w:r>
      <w:r>
        <w:rPr>
          <w:color w:val="000000"/>
        </w:rPr>
        <w:tab/>
      </w:r>
      <w:r>
        <w:rPr>
          <w:color w:val="000000"/>
        </w:rPr>
        <w:tab/>
      </w:r>
      <w:r>
        <w:rPr>
          <w:color w:val="000000"/>
        </w:rPr>
        <w:tab/>
      </w:r>
      <w:r>
        <w:rPr>
          <w:color w:val="000000"/>
        </w:rPr>
        <w:tab/>
        <w:t>0xff //</w:t>
      </w:r>
      <w:r>
        <w:rPr>
          <w:color w:val="000000"/>
        </w:rPr>
        <w:t>无卡</w:t>
      </w:r>
      <w:r>
        <w:rPr>
          <w:rFonts w:eastAsia="Times New Roman"/>
          <w:color w:val="000000"/>
        </w:rPr>
        <w:t xml:space="preserve"> </w:t>
      </w:r>
      <w:r>
        <w:rPr>
          <w:color w:val="000000"/>
        </w:rPr>
        <w:t>或者卡无应答</w:t>
      </w:r>
    </w:p>
    <w:p w14:paraId="3919CF10" w14:textId="77777777" w:rsidR="006575A0" w:rsidRDefault="007443E2">
      <w:pPr>
        <w:ind w:firstLine="440"/>
        <w:rPr>
          <w:color w:val="000000"/>
        </w:rPr>
      </w:pPr>
      <w:r>
        <w:rPr>
          <w:color w:val="000000"/>
        </w:rPr>
        <w:t>#define MI_AUTHERR</w:t>
      </w:r>
      <w:r>
        <w:rPr>
          <w:color w:val="000000"/>
        </w:rPr>
        <w:tab/>
      </w:r>
      <w:r>
        <w:rPr>
          <w:color w:val="000000"/>
        </w:rPr>
        <w:tab/>
      </w:r>
      <w:r>
        <w:rPr>
          <w:color w:val="000000"/>
        </w:rPr>
        <w:tab/>
      </w:r>
      <w:r>
        <w:rPr>
          <w:color w:val="000000"/>
        </w:rPr>
        <w:tab/>
      </w:r>
      <w:r>
        <w:rPr>
          <w:color w:val="000000"/>
        </w:rPr>
        <w:tab/>
        <w:t>0xfc //</w:t>
      </w:r>
      <w:r>
        <w:rPr>
          <w:color w:val="000000"/>
        </w:rPr>
        <w:t>认证出错</w:t>
      </w:r>
    </w:p>
    <w:p w14:paraId="2E295C79" w14:textId="77777777" w:rsidR="006575A0" w:rsidRDefault="007443E2">
      <w:pPr>
        <w:ind w:firstLine="440"/>
        <w:rPr>
          <w:color w:val="000000"/>
        </w:rPr>
      </w:pPr>
      <w:r>
        <w:rPr>
          <w:color w:val="000000"/>
        </w:rPr>
        <w:t>#define MI_NOTAUTHERR</w:t>
      </w:r>
      <w:r>
        <w:rPr>
          <w:color w:val="000000"/>
        </w:rPr>
        <w:tab/>
      </w:r>
      <w:r>
        <w:rPr>
          <w:color w:val="000000"/>
        </w:rPr>
        <w:tab/>
      </w:r>
      <w:r>
        <w:rPr>
          <w:color w:val="000000"/>
        </w:rPr>
        <w:tab/>
      </w:r>
      <w:r>
        <w:rPr>
          <w:color w:val="000000"/>
        </w:rPr>
        <w:tab/>
        <w:t>0xf6 //</w:t>
      </w:r>
      <w:r>
        <w:rPr>
          <w:color w:val="000000"/>
        </w:rPr>
        <w:t>未认证</w:t>
      </w:r>
    </w:p>
    <w:p w14:paraId="03CD68A0" w14:textId="77777777" w:rsidR="006575A0" w:rsidRDefault="007443E2">
      <w:pPr>
        <w:ind w:firstLine="440"/>
        <w:rPr>
          <w:color w:val="000000"/>
          <w:lang w:eastAsia="zh-CN"/>
        </w:rPr>
      </w:pPr>
      <w:r>
        <w:rPr>
          <w:color w:val="000000"/>
        </w:rPr>
        <w:t>XX</w:t>
      </w:r>
      <w:r>
        <w:rPr>
          <w:color w:val="000000"/>
        </w:rPr>
        <w:t>其它值表示操作失败</w:t>
      </w:r>
      <w:bookmarkStart w:id="124" w:name="_M1%25252525E5%252525258D%25252525A1%252"/>
      <w:bookmarkEnd w:id="124"/>
    </w:p>
    <w:p w14:paraId="7A336D5B" w14:textId="77777777" w:rsidR="006575A0" w:rsidRDefault="007443E2">
      <w:pPr>
        <w:pStyle w:val="2"/>
        <w:numPr>
          <w:ilvl w:val="0"/>
          <w:numId w:val="9"/>
        </w:numPr>
        <w:rPr>
          <w:lang w:eastAsia="zh-CN"/>
        </w:rPr>
      </w:pPr>
      <w:bookmarkStart w:id="125" w:name="_Toc10636234"/>
      <w:r>
        <w:t>Mifare – 1</w:t>
      </w:r>
      <w:r>
        <w:t>、</w:t>
      </w:r>
      <w:r>
        <w:t>A</w:t>
      </w:r>
      <w:r>
        <w:t>卡、</w:t>
      </w:r>
      <w:r>
        <w:t>B</w:t>
      </w:r>
      <w:r>
        <w:t>卡特殊寻卡命令</w:t>
      </w:r>
      <w:bookmarkEnd w:id="125"/>
    </w:p>
    <w:p w14:paraId="21F734D8" w14:textId="77777777" w:rsidR="006575A0" w:rsidRDefault="006575A0">
      <w:pPr>
        <w:pStyle w:val="aff4"/>
        <w:keepNext/>
        <w:numPr>
          <w:ilvl w:val="0"/>
          <w:numId w:val="13"/>
        </w:numPr>
        <w:tabs>
          <w:tab w:val="left" w:pos="720"/>
        </w:tabs>
        <w:spacing w:before="240" w:after="60"/>
        <w:ind w:firstLineChars="0"/>
        <w:outlineLvl w:val="2"/>
        <w:rPr>
          <w:rFonts w:cs="Arial"/>
          <w:b/>
          <w:bCs/>
          <w:vanish/>
          <w:sz w:val="26"/>
          <w:szCs w:val="26"/>
        </w:rPr>
      </w:pPr>
      <w:bookmarkStart w:id="126" w:name="_Toc10551244"/>
      <w:bookmarkStart w:id="127" w:name="_Toc9848038"/>
      <w:bookmarkStart w:id="128" w:name="_Toc10636235"/>
      <w:bookmarkStart w:id="129" w:name="_Toc10454584"/>
      <w:bookmarkStart w:id="130" w:name="_Toc9953953"/>
      <w:bookmarkStart w:id="131" w:name="_Toc9581245"/>
      <w:bookmarkStart w:id="132" w:name="_Toc10636133"/>
      <w:bookmarkStart w:id="133" w:name="_Toc10635947"/>
      <w:bookmarkStart w:id="134" w:name="_Toc9581066"/>
      <w:bookmarkStart w:id="135" w:name="_Toc9847856"/>
      <w:bookmarkStart w:id="136" w:name="_Toc9955284"/>
      <w:bookmarkEnd w:id="126"/>
      <w:bookmarkEnd w:id="127"/>
      <w:bookmarkEnd w:id="128"/>
      <w:bookmarkEnd w:id="129"/>
      <w:bookmarkEnd w:id="130"/>
      <w:bookmarkEnd w:id="131"/>
      <w:bookmarkEnd w:id="132"/>
      <w:bookmarkEnd w:id="133"/>
      <w:bookmarkEnd w:id="134"/>
      <w:bookmarkEnd w:id="135"/>
      <w:bookmarkEnd w:id="136"/>
    </w:p>
    <w:p w14:paraId="23B314D1" w14:textId="77777777" w:rsidR="006575A0" w:rsidRDefault="006575A0">
      <w:pPr>
        <w:pStyle w:val="aff4"/>
        <w:keepNext/>
        <w:numPr>
          <w:ilvl w:val="0"/>
          <w:numId w:val="13"/>
        </w:numPr>
        <w:tabs>
          <w:tab w:val="left" w:pos="720"/>
        </w:tabs>
        <w:spacing w:before="240" w:after="60"/>
        <w:ind w:firstLineChars="0"/>
        <w:outlineLvl w:val="2"/>
        <w:rPr>
          <w:rFonts w:cs="Arial"/>
          <w:b/>
          <w:bCs/>
          <w:vanish/>
          <w:sz w:val="26"/>
          <w:szCs w:val="26"/>
        </w:rPr>
      </w:pPr>
      <w:bookmarkStart w:id="137" w:name="_Toc10636134"/>
      <w:bookmarkStart w:id="138" w:name="_Toc9581246"/>
      <w:bookmarkStart w:id="139" w:name="_Toc9847857"/>
      <w:bookmarkStart w:id="140" w:name="_Toc9848039"/>
      <w:bookmarkStart w:id="141" w:name="_Toc9953954"/>
      <w:bookmarkStart w:id="142" w:name="_Toc10636236"/>
      <w:bookmarkStart w:id="143" w:name="_Toc10635948"/>
      <w:bookmarkStart w:id="144" w:name="_Toc9581067"/>
      <w:bookmarkStart w:id="145" w:name="_Toc9955285"/>
      <w:bookmarkStart w:id="146" w:name="_Toc10454585"/>
      <w:bookmarkStart w:id="147" w:name="_Toc10551245"/>
      <w:bookmarkEnd w:id="137"/>
      <w:bookmarkEnd w:id="138"/>
      <w:bookmarkEnd w:id="139"/>
      <w:bookmarkEnd w:id="140"/>
      <w:bookmarkEnd w:id="141"/>
      <w:bookmarkEnd w:id="142"/>
      <w:bookmarkEnd w:id="143"/>
      <w:bookmarkEnd w:id="144"/>
      <w:bookmarkEnd w:id="145"/>
      <w:bookmarkEnd w:id="146"/>
      <w:bookmarkEnd w:id="147"/>
    </w:p>
    <w:p w14:paraId="2832614E" w14:textId="77777777" w:rsidR="006575A0" w:rsidRDefault="006575A0">
      <w:pPr>
        <w:pStyle w:val="aff4"/>
        <w:keepNext/>
        <w:numPr>
          <w:ilvl w:val="0"/>
          <w:numId w:val="13"/>
        </w:numPr>
        <w:tabs>
          <w:tab w:val="left" w:pos="720"/>
        </w:tabs>
        <w:spacing w:before="240" w:after="60"/>
        <w:ind w:firstLineChars="0"/>
        <w:outlineLvl w:val="2"/>
        <w:rPr>
          <w:rFonts w:cs="Arial"/>
          <w:b/>
          <w:bCs/>
          <w:vanish/>
          <w:sz w:val="26"/>
          <w:szCs w:val="26"/>
        </w:rPr>
      </w:pPr>
      <w:bookmarkStart w:id="148" w:name="_Toc10636237"/>
      <w:bookmarkStart w:id="149" w:name="_Toc9581247"/>
      <w:bookmarkStart w:id="150" w:name="_Toc9848040"/>
      <w:bookmarkStart w:id="151" w:name="_Toc9847858"/>
      <w:bookmarkStart w:id="152" w:name="_Toc9581068"/>
      <w:bookmarkStart w:id="153" w:name="_Toc9953955"/>
      <w:bookmarkStart w:id="154" w:name="_Toc10636135"/>
      <w:bookmarkStart w:id="155" w:name="_Toc10635949"/>
      <w:bookmarkStart w:id="156" w:name="_Toc10551246"/>
      <w:bookmarkStart w:id="157" w:name="_Toc9955286"/>
      <w:bookmarkStart w:id="158" w:name="_Toc10454586"/>
      <w:bookmarkEnd w:id="148"/>
      <w:bookmarkEnd w:id="149"/>
      <w:bookmarkEnd w:id="150"/>
      <w:bookmarkEnd w:id="151"/>
      <w:bookmarkEnd w:id="152"/>
      <w:bookmarkEnd w:id="153"/>
      <w:bookmarkEnd w:id="154"/>
      <w:bookmarkEnd w:id="155"/>
      <w:bookmarkEnd w:id="156"/>
      <w:bookmarkEnd w:id="157"/>
      <w:bookmarkEnd w:id="158"/>
    </w:p>
    <w:p w14:paraId="2FCBBCD6" w14:textId="77777777" w:rsidR="006575A0" w:rsidRDefault="006575A0">
      <w:pPr>
        <w:pStyle w:val="aff4"/>
        <w:keepNext/>
        <w:numPr>
          <w:ilvl w:val="0"/>
          <w:numId w:val="13"/>
        </w:numPr>
        <w:tabs>
          <w:tab w:val="left" w:pos="720"/>
        </w:tabs>
        <w:spacing w:before="240" w:after="60"/>
        <w:ind w:firstLineChars="0"/>
        <w:outlineLvl w:val="2"/>
        <w:rPr>
          <w:rFonts w:cs="Arial"/>
          <w:b/>
          <w:bCs/>
          <w:vanish/>
          <w:sz w:val="26"/>
          <w:szCs w:val="26"/>
        </w:rPr>
      </w:pPr>
      <w:bookmarkStart w:id="159" w:name="_Toc9581069"/>
      <w:bookmarkStart w:id="160" w:name="_Toc9581248"/>
      <w:bookmarkStart w:id="161" w:name="_Toc9847859"/>
      <w:bookmarkStart w:id="162" w:name="_Toc9848041"/>
      <w:bookmarkStart w:id="163" w:name="_Toc9953956"/>
      <w:bookmarkStart w:id="164" w:name="_Toc9955287"/>
      <w:bookmarkStart w:id="165" w:name="_Toc10454587"/>
      <w:bookmarkStart w:id="166" w:name="_Toc10551247"/>
      <w:bookmarkStart w:id="167" w:name="_Toc10635950"/>
      <w:bookmarkStart w:id="168" w:name="_Toc10636136"/>
      <w:bookmarkStart w:id="169" w:name="_Toc10636238"/>
      <w:bookmarkEnd w:id="159"/>
      <w:bookmarkEnd w:id="160"/>
      <w:bookmarkEnd w:id="161"/>
      <w:bookmarkEnd w:id="162"/>
      <w:bookmarkEnd w:id="163"/>
      <w:bookmarkEnd w:id="164"/>
      <w:bookmarkEnd w:id="165"/>
      <w:bookmarkEnd w:id="166"/>
      <w:bookmarkEnd w:id="167"/>
      <w:bookmarkEnd w:id="168"/>
      <w:bookmarkEnd w:id="169"/>
    </w:p>
    <w:p w14:paraId="36182CDE" w14:textId="77777777" w:rsidR="006575A0" w:rsidRDefault="007443E2">
      <w:pPr>
        <w:pStyle w:val="3"/>
        <w:numPr>
          <w:ilvl w:val="1"/>
          <w:numId w:val="13"/>
        </w:numPr>
        <w:rPr>
          <w:lang w:eastAsia="zh-CN"/>
        </w:rPr>
      </w:pPr>
      <w:bookmarkStart w:id="170" w:name="_Toc10636239"/>
      <w:r>
        <w:t>特殊寻卡（</w:t>
      </w:r>
      <w:r>
        <w:t>x3</w:t>
      </w:r>
      <w:r>
        <w:rPr>
          <w:rFonts w:hint="eastAsia"/>
          <w:lang w:eastAsia="zh-CN"/>
        </w:rPr>
        <w:t>5</w:t>
      </w:r>
      <w:r>
        <w:t xml:space="preserve"> 0x21</w:t>
      </w:r>
      <w:r>
        <w:t>）</w:t>
      </w:r>
      <w:bookmarkEnd w:id="170"/>
    </w:p>
    <w:p w14:paraId="587E134B" w14:textId="77777777" w:rsidR="006575A0" w:rsidRDefault="007443E2">
      <w:pPr>
        <w:ind w:firstLine="440"/>
        <w:rPr>
          <w:lang w:eastAsia="zh-CN"/>
        </w:rPr>
      </w:pPr>
      <w:r>
        <w:rPr>
          <w:rFonts w:hint="eastAsia"/>
          <w:lang w:eastAsia="zh-CN"/>
        </w:rPr>
        <w:t>0x35+0x21+Type+Mode+</w:t>
      </w:r>
      <w:r>
        <w:rPr>
          <w:rFonts w:hint="eastAsia"/>
          <w:lang w:eastAsia="zh-CN"/>
        </w:rPr>
        <w:t>超时时间</w:t>
      </w:r>
      <w:r>
        <w:rPr>
          <w:rFonts w:hint="eastAsia"/>
          <w:lang w:eastAsia="zh-CN"/>
        </w:rPr>
        <w:t>DT</w:t>
      </w:r>
      <w:r>
        <w:t>（</w:t>
      </w:r>
      <w:r>
        <w:t>0x3</w:t>
      </w:r>
      <w:r>
        <w:rPr>
          <w:rFonts w:hint="eastAsia"/>
          <w:lang w:eastAsia="zh-CN"/>
        </w:rPr>
        <w:t>5</w:t>
      </w:r>
      <w:r>
        <w:t xml:space="preserve"> 0x21</w:t>
      </w:r>
      <w:r>
        <w:rPr>
          <w:rFonts w:hint="eastAsia"/>
          <w:lang w:eastAsia="zh-CN"/>
        </w:rPr>
        <w:t xml:space="preserve">  Type  Mode  DT</w:t>
      </w:r>
      <w:r>
        <w:t>）</w:t>
      </w:r>
    </w:p>
    <w:p w14:paraId="77B70B7F" w14:textId="77777777" w:rsidR="006575A0" w:rsidRDefault="007443E2">
      <w:pPr>
        <w:ind w:firstLine="440"/>
        <w:rPr>
          <w:lang w:eastAsia="zh-CN"/>
        </w:rPr>
      </w:pPr>
      <w:r>
        <w:rPr>
          <w:rFonts w:hint="eastAsia"/>
          <w:lang w:eastAsia="zh-CN"/>
        </w:rPr>
        <w:t>功能：安装应用指定的卡类型寻卡</w:t>
      </w:r>
    </w:p>
    <w:p w14:paraId="4440EC84" w14:textId="77777777" w:rsidR="006575A0" w:rsidRDefault="007443E2">
      <w:pPr>
        <w:ind w:firstLine="440"/>
        <w:rPr>
          <w:lang w:eastAsia="zh-CN"/>
        </w:rPr>
      </w:pPr>
      <w:r>
        <w:rPr>
          <w:rFonts w:eastAsia="Times New Roman"/>
        </w:rPr>
        <w:t xml:space="preserve"> </w:t>
      </w:r>
      <w:r>
        <w:t>说明：激活过程包括包括</w:t>
      </w:r>
      <w:r>
        <w:t xml:space="preserve"> </w:t>
      </w:r>
      <w:r>
        <w:rPr>
          <w:bCs/>
          <w:szCs w:val="21"/>
        </w:rPr>
        <w:t>寻卡</w:t>
      </w:r>
      <w:r>
        <w:rPr>
          <w:bCs/>
          <w:szCs w:val="21"/>
        </w:rPr>
        <w:t>--</w:t>
      </w:r>
      <w:r>
        <w:rPr>
          <w:bCs/>
          <w:szCs w:val="21"/>
        </w:rPr>
        <w:t>防冲突</w:t>
      </w:r>
      <w:r>
        <w:rPr>
          <w:bCs/>
          <w:szCs w:val="21"/>
        </w:rPr>
        <w:t>--</w:t>
      </w:r>
      <w:r>
        <w:rPr>
          <w:bCs/>
          <w:szCs w:val="21"/>
        </w:rPr>
        <w:t>选卡</w:t>
      </w:r>
    </w:p>
    <w:p w14:paraId="09BE54A8" w14:textId="77777777" w:rsidR="006575A0" w:rsidRDefault="007443E2">
      <w:pPr>
        <w:ind w:firstLine="440"/>
        <w:rPr>
          <w:lang w:eastAsia="zh-CN"/>
        </w:rPr>
      </w:pPr>
      <w:r>
        <w:t xml:space="preserve"> </w:t>
      </w:r>
      <w:r>
        <w:rPr>
          <w:rFonts w:hint="eastAsia"/>
          <w:lang w:eastAsia="zh-CN"/>
        </w:rPr>
        <w:tab/>
        <w:t xml:space="preserve">     </w:t>
      </w:r>
      <w:r>
        <w:t>能处理</w:t>
      </w:r>
      <w:r>
        <w:t>“</w:t>
      </w:r>
      <w:r>
        <w:t>终止状态</w:t>
      </w:r>
      <w:r>
        <w:t>”</w:t>
      </w:r>
    </w:p>
    <w:p w14:paraId="65C25632" w14:textId="77777777" w:rsidR="006575A0" w:rsidRDefault="006575A0">
      <w:pPr>
        <w:ind w:firstLine="440"/>
        <w:rPr>
          <w:lang w:eastAsia="zh-CN"/>
        </w:rPr>
      </w:pPr>
    </w:p>
    <w:p w14:paraId="6B719999" w14:textId="77777777" w:rsidR="006575A0" w:rsidRDefault="007443E2">
      <w:pPr>
        <w:ind w:firstLine="440"/>
        <w:rPr>
          <w:lang w:eastAsia="zh-CN"/>
        </w:rPr>
      </w:pPr>
      <w:r>
        <w:rPr>
          <w:rFonts w:hint="eastAsia"/>
          <w:lang w:eastAsia="zh-CN"/>
        </w:rPr>
        <w:t>指令格式：</w:t>
      </w:r>
    </w:p>
    <w:tbl>
      <w:tblPr>
        <w:tblW w:w="0" w:type="auto"/>
        <w:tblInd w:w="623" w:type="dxa"/>
        <w:tblLayout w:type="fixed"/>
        <w:tblLook w:val="04A0" w:firstRow="1" w:lastRow="0" w:firstColumn="1" w:lastColumn="0" w:noHBand="0" w:noVBand="1"/>
      </w:tblPr>
      <w:tblGrid>
        <w:gridCol w:w="2326"/>
        <w:gridCol w:w="2313"/>
        <w:gridCol w:w="3331"/>
      </w:tblGrid>
      <w:tr w:rsidR="006575A0" w14:paraId="7EBF7064" w14:textId="77777777">
        <w:tc>
          <w:tcPr>
            <w:tcW w:w="2326" w:type="dxa"/>
            <w:tcBorders>
              <w:top w:val="single" w:sz="4" w:space="0" w:color="000000"/>
              <w:left w:val="single" w:sz="4" w:space="0" w:color="000000"/>
              <w:bottom w:val="single" w:sz="4" w:space="0" w:color="000000"/>
            </w:tcBorders>
            <w:shd w:val="clear" w:color="auto" w:fill="D8D8D8"/>
          </w:tcPr>
          <w:p w14:paraId="001E6FD5" w14:textId="77777777" w:rsidR="006575A0" w:rsidRDefault="007443E2">
            <w:pPr>
              <w:ind w:firstLine="440"/>
              <w:jc w:val="center"/>
              <w:rPr>
                <w:bCs/>
                <w:color w:val="000000"/>
                <w:szCs w:val="21"/>
              </w:rPr>
            </w:pPr>
            <w:r>
              <w:rPr>
                <w:bCs/>
                <w:color w:val="000000"/>
                <w:szCs w:val="21"/>
              </w:rPr>
              <w:t>标识</w:t>
            </w:r>
          </w:p>
        </w:tc>
        <w:tc>
          <w:tcPr>
            <w:tcW w:w="2313" w:type="dxa"/>
            <w:tcBorders>
              <w:top w:val="single" w:sz="4" w:space="0" w:color="000000"/>
              <w:left w:val="single" w:sz="4" w:space="0" w:color="000000"/>
              <w:bottom w:val="single" w:sz="4" w:space="0" w:color="000000"/>
            </w:tcBorders>
            <w:shd w:val="clear" w:color="auto" w:fill="D8D8D8"/>
          </w:tcPr>
          <w:p w14:paraId="2AB4EB90" w14:textId="77777777" w:rsidR="006575A0" w:rsidRDefault="007443E2">
            <w:pPr>
              <w:ind w:firstLine="440"/>
              <w:jc w:val="center"/>
              <w:rPr>
                <w:bCs/>
                <w:color w:val="000000"/>
                <w:szCs w:val="21"/>
              </w:rPr>
            </w:pPr>
            <w:r>
              <w:rPr>
                <w:bCs/>
                <w:color w:val="000000"/>
                <w:szCs w:val="21"/>
              </w:rPr>
              <w:t>内容</w:t>
            </w:r>
          </w:p>
        </w:tc>
        <w:tc>
          <w:tcPr>
            <w:tcW w:w="3331" w:type="dxa"/>
            <w:tcBorders>
              <w:top w:val="single" w:sz="4" w:space="0" w:color="000000"/>
              <w:left w:val="single" w:sz="4" w:space="0" w:color="000000"/>
              <w:bottom w:val="single" w:sz="4" w:space="0" w:color="000000"/>
              <w:right w:val="single" w:sz="4" w:space="0" w:color="000000"/>
            </w:tcBorders>
            <w:shd w:val="clear" w:color="auto" w:fill="D8D8D8"/>
          </w:tcPr>
          <w:p w14:paraId="79BDBB18" w14:textId="77777777" w:rsidR="006575A0" w:rsidRDefault="007443E2">
            <w:pPr>
              <w:ind w:firstLine="440"/>
              <w:jc w:val="center"/>
              <w:rPr>
                <w:bCs/>
                <w:color w:val="000000"/>
                <w:szCs w:val="21"/>
              </w:rPr>
            </w:pPr>
            <w:r>
              <w:rPr>
                <w:bCs/>
                <w:color w:val="000000"/>
                <w:szCs w:val="21"/>
              </w:rPr>
              <w:t>说明</w:t>
            </w:r>
          </w:p>
        </w:tc>
      </w:tr>
      <w:tr w:rsidR="006575A0" w14:paraId="0E2CCA9A" w14:textId="77777777">
        <w:tc>
          <w:tcPr>
            <w:tcW w:w="2326" w:type="dxa"/>
            <w:tcBorders>
              <w:top w:val="single" w:sz="4" w:space="0" w:color="000000"/>
              <w:left w:val="single" w:sz="4" w:space="0" w:color="000000"/>
              <w:bottom w:val="single" w:sz="4" w:space="0" w:color="000000"/>
            </w:tcBorders>
            <w:vAlign w:val="center"/>
          </w:tcPr>
          <w:p w14:paraId="1147A318" w14:textId="77777777" w:rsidR="006575A0" w:rsidRDefault="007443E2">
            <w:pPr>
              <w:ind w:firstLineChars="0" w:firstLine="0"/>
              <w:jc w:val="left"/>
            </w:pPr>
            <w:r>
              <w:t>CommandH</w:t>
            </w:r>
          </w:p>
        </w:tc>
        <w:tc>
          <w:tcPr>
            <w:tcW w:w="2313" w:type="dxa"/>
            <w:tcBorders>
              <w:top w:val="single" w:sz="4" w:space="0" w:color="000000"/>
              <w:left w:val="single" w:sz="4" w:space="0" w:color="000000"/>
              <w:bottom w:val="single" w:sz="4" w:space="0" w:color="000000"/>
            </w:tcBorders>
            <w:vAlign w:val="center"/>
          </w:tcPr>
          <w:p w14:paraId="04487F74" w14:textId="77777777" w:rsidR="006575A0" w:rsidRDefault="007443E2">
            <w:pPr>
              <w:ind w:firstLineChars="0" w:firstLine="0"/>
              <w:jc w:val="left"/>
            </w:pPr>
            <w:r>
              <w:t>0x3</w:t>
            </w:r>
            <w:r>
              <w:rPr>
                <w:rFonts w:hint="eastAsia"/>
              </w:rPr>
              <w:t>5</w:t>
            </w:r>
          </w:p>
        </w:tc>
        <w:tc>
          <w:tcPr>
            <w:tcW w:w="3331" w:type="dxa"/>
            <w:tcBorders>
              <w:top w:val="single" w:sz="4" w:space="0" w:color="000000"/>
              <w:left w:val="single" w:sz="4" w:space="0" w:color="000000"/>
              <w:bottom w:val="single" w:sz="4" w:space="0" w:color="000000"/>
              <w:right w:val="single" w:sz="4" w:space="0" w:color="000000"/>
            </w:tcBorders>
            <w:vAlign w:val="center"/>
          </w:tcPr>
          <w:p w14:paraId="6C4E2D4D" w14:textId="77777777" w:rsidR="006575A0" w:rsidRDefault="007443E2">
            <w:pPr>
              <w:ind w:firstLineChars="0" w:firstLine="0"/>
              <w:jc w:val="left"/>
            </w:pPr>
            <w:r>
              <w:t>卡片操作类别</w:t>
            </w:r>
          </w:p>
        </w:tc>
      </w:tr>
      <w:tr w:rsidR="006575A0" w14:paraId="7BB9409B" w14:textId="77777777">
        <w:tc>
          <w:tcPr>
            <w:tcW w:w="2326" w:type="dxa"/>
            <w:tcBorders>
              <w:top w:val="single" w:sz="4" w:space="0" w:color="000000"/>
              <w:left w:val="single" w:sz="4" w:space="0" w:color="000000"/>
              <w:bottom w:val="single" w:sz="4" w:space="0" w:color="000000"/>
            </w:tcBorders>
            <w:vAlign w:val="center"/>
          </w:tcPr>
          <w:p w14:paraId="67653183" w14:textId="77777777" w:rsidR="006575A0" w:rsidRDefault="007443E2">
            <w:pPr>
              <w:ind w:firstLineChars="0" w:firstLine="0"/>
              <w:jc w:val="left"/>
            </w:pPr>
            <w:r>
              <w:t>CommandL</w:t>
            </w:r>
          </w:p>
        </w:tc>
        <w:tc>
          <w:tcPr>
            <w:tcW w:w="2313" w:type="dxa"/>
            <w:tcBorders>
              <w:top w:val="single" w:sz="4" w:space="0" w:color="000000"/>
              <w:left w:val="single" w:sz="4" w:space="0" w:color="000000"/>
              <w:bottom w:val="single" w:sz="4" w:space="0" w:color="000000"/>
            </w:tcBorders>
            <w:vAlign w:val="center"/>
          </w:tcPr>
          <w:p w14:paraId="302957F1" w14:textId="77777777" w:rsidR="006575A0" w:rsidRDefault="007443E2">
            <w:pPr>
              <w:ind w:firstLineChars="0" w:firstLine="0"/>
              <w:jc w:val="left"/>
            </w:pPr>
            <w:r>
              <w:t>0x21</w:t>
            </w:r>
          </w:p>
        </w:tc>
        <w:tc>
          <w:tcPr>
            <w:tcW w:w="3331" w:type="dxa"/>
            <w:tcBorders>
              <w:top w:val="single" w:sz="4" w:space="0" w:color="000000"/>
              <w:left w:val="single" w:sz="4" w:space="0" w:color="000000"/>
              <w:bottom w:val="single" w:sz="4" w:space="0" w:color="000000"/>
              <w:right w:val="single" w:sz="4" w:space="0" w:color="000000"/>
            </w:tcBorders>
            <w:vAlign w:val="center"/>
          </w:tcPr>
          <w:p w14:paraId="3D1F7ADD" w14:textId="77777777" w:rsidR="006575A0" w:rsidRDefault="007443E2">
            <w:pPr>
              <w:ind w:firstLineChars="0" w:firstLine="0"/>
              <w:jc w:val="left"/>
            </w:pPr>
            <w:r>
              <w:rPr>
                <w:rFonts w:hint="eastAsia"/>
              </w:rPr>
              <w:t>混合寻卡</w:t>
            </w:r>
            <w:r>
              <w:t>命令代码</w:t>
            </w:r>
          </w:p>
        </w:tc>
      </w:tr>
      <w:tr w:rsidR="006575A0" w14:paraId="7A85B928" w14:textId="77777777">
        <w:tc>
          <w:tcPr>
            <w:tcW w:w="2326" w:type="dxa"/>
            <w:tcBorders>
              <w:top w:val="single" w:sz="4" w:space="0" w:color="000000"/>
              <w:left w:val="single" w:sz="4" w:space="0" w:color="000000"/>
              <w:bottom w:val="single" w:sz="4" w:space="0" w:color="000000"/>
            </w:tcBorders>
            <w:vAlign w:val="center"/>
          </w:tcPr>
          <w:p w14:paraId="0CF06FBA" w14:textId="77777777" w:rsidR="006575A0" w:rsidRDefault="007443E2">
            <w:pPr>
              <w:ind w:firstLineChars="0" w:firstLine="0"/>
              <w:jc w:val="left"/>
            </w:pPr>
            <w:r>
              <w:rPr>
                <w:rFonts w:hint="eastAsia"/>
              </w:rPr>
              <w:t>Type</w:t>
            </w:r>
          </w:p>
        </w:tc>
        <w:tc>
          <w:tcPr>
            <w:tcW w:w="2313" w:type="dxa"/>
            <w:tcBorders>
              <w:top w:val="single" w:sz="4" w:space="0" w:color="000000"/>
              <w:left w:val="single" w:sz="4" w:space="0" w:color="000000"/>
              <w:bottom w:val="single" w:sz="4" w:space="0" w:color="000000"/>
            </w:tcBorders>
            <w:vAlign w:val="center"/>
          </w:tcPr>
          <w:p w14:paraId="7EFAD7F5" w14:textId="77777777" w:rsidR="006575A0" w:rsidRDefault="007443E2">
            <w:pPr>
              <w:ind w:firstLineChars="0" w:firstLine="0"/>
              <w:jc w:val="left"/>
            </w:pPr>
            <w:r>
              <w:rPr>
                <w:rFonts w:hint="eastAsia"/>
              </w:rPr>
              <w:t>1</w:t>
            </w:r>
            <w:r>
              <w:rPr>
                <w:rFonts w:hint="eastAsia"/>
              </w:rPr>
              <w:t>字节</w:t>
            </w:r>
          </w:p>
        </w:tc>
        <w:tc>
          <w:tcPr>
            <w:tcW w:w="3331" w:type="dxa"/>
            <w:tcBorders>
              <w:top w:val="single" w:sz="4" w:space="0" w:color="000000"/>
              <w:left w:val="single" w:sz="4" w:space="0" w:color="000000"/>
              <w:bottom w:val="single" w:sz="4" w:space="0" w:color="000000"/>
              <w:right w:val="single" w:sz="4" w:space="0" w:color="000000"/>
            </w:tcBorders>
            <w:vAlign w:val="center"/>
          </w:tcPr>
          <w:p w14:paraId="783BC457" w14:textId="77777777" w:rsidR="006575A0" w:rsidRDefault="007443E2">
            <w:pPr>
              <w:ind w:firstLineChars="0" w:firstLine="0"/>
              <w:jc w:val="left"/>
            </w:pPr>
            <w:r>
              <w:rPr>
                <w:rFonts w:hint="eastAsia"/>
              </w:rPr>
              <w:t>寻卡类型</w:t>
            </w:r>
          </w:p>
          <w:p w14:paraId="27E84501" w14:textId="77777777" w:rsidR="006575A0" w:rsidRDefault="007443E2">
            <w:pPr>
              <w:ind w:firstLineChars="0" w:firstLine="0"/>
              <w:jc w:val="left"/>
            </w:pPr>
            <w:r>
              <w:rPr>
                <w:rFonts w:hint="eastAsia"/>
              </w:rPr>
              <w:t>0x01</w:t>
            </w:r>
            <w:r>
              <w:t>—</w:t>
            </w:r>
            <w:r>
              <w:rPr>
                <w:rFonts w:hint="eastAsia"/>
              </w:rPr>
              <w:t>A</w:t>
            </w:r>
            <w:r>
              <w:rPr>
                <w:rFonts w:hint="eastAsia"/>
              </w:rPr>
              <w:t>卡</w:t>
            </w:r>
          </w:p>
          <w:p w14:paraId="14ABF389" w14:textId="77777777" w:rsidR="006575A0" w:rsidRDefault="007443E2">
            <w:pPr>
              <w:ind w:firstLineChars="0" w:firstLine="0"/>
              <w:jc w:val="left"/>
            </w:pPr>
            <w:r>
              <w:rPr>
                <w:rFonts w:hint="eastAsia"/>
              </w:rPr>
              <w:t>0x02</w:t>
            </w:r>
            <w:r>
              <w:t>—</w:t>
            </w:r>
            <w:r>
              <w:rPr>
                <w:rFonts w:hint="eastAsia"/>
              </w:rPr>
              <w:t>B</w:t>
            </w:r>
            <w:r>
              <w:rPr>
                <w:rFonts w:hint="eastAsia"/>
              </w:rPr>
              <w:t>卡</w:t>
            </w:r>
          </w:p>
          <w:p w14:paraId="23AA7CC7" w14:textId="77777777" w:rsidR="006575A0" w:rsidRDefault="007443E2">
            <w:pPr>
              <w:ind w:firstLineChars="0" w:firstLine="0"/>
              <w:jc w:val="left"/>
            </w:pPr>
            <w:r>
              <w:rPr>
                <w:rFonts w:hint="eastAsia"/>
              </w:rPr>
              <w:t>0x03</w:t>
            </w:r>
            <w:r>
              <w:t>—B</w:t>
            </w:r>
            <w:r>
              <w:rPr>
                <w:rFonts w:hint="eastAsia"/>
              </w:rPr>
              <w:t>卡</w:t>
            </w:r>
            <w:r>
              <w:rPr>
                <w:rFonts w:hint="eastAsia"/>
              </w:rPr>
              <w:t>+A</w:t>
            </w:r>
            <w:r>
              <w:rPr>
                <w:rFonts w:hint="eastAsia"/>
              </w:rPr>
              <w:t>卡</w:t>
            </w:r>
          </w:p>
          <w:p w14:paraId="5E81A5FF" w14:textId="77777777" w:rsidR="006575A0" w:rsidRDefault="007443E2">
            <w:pPr>
              <w:ind w:firstLineChars="0" w:firstLine="0"/>
              <w:jc w:val="left"/>
            </w:pPr>
            <w:r>
              <w:rPr>
                <w:rFonts w:hint="eastAsia"/>
              </w:rPr>
              <w:t>0x04</w:t>
            </w:r>
            <w:r>
              <w:t>—</w:t>
            </w:r>
            <w:r>
              <w:rPr>
                <w:rFonts w:hint="eastAsia"/>
              </w:rPr>
              <w:t>M</w:t>
            </w:r>
            <w:r>
              <w:rPr>
                <w:rFonts w:hint="eastAsia"/>
              </w:rPr>
              <w:t>卡</w:t>
            </w:r>
          </w:p>
          <w:p w14:paraId="2ECA2152" w14:textId="77777777" w:rsidR="006575A0" w:rsidRDefault="007443E2">
            <w:pPr>
              <w:ind w:firstLineChars="0" w:firstLine="0"/>
              <w:jc w:val="left"/>
            </w:pPr>
            <w:r>
              <w:rPr>
                <w:rFonts w:hint="eastAsia"/>
              </w:rPr>
              <w:lastRenderedPageBreak/>
              <w:t>0x05</w:t>
            </w:r>
            <w:r>
              <w:t>—</w:t>
            </w:r>
            <w:r>
              <w:rPr>
                <w:rFonts w:hint="eastAsia"/>
              </w:rPr>
              <w:t>M</w:t>
            </w:r>
            <w:r>
              <w:rPr>
                <w:rFonts w:hint="eastAsia"/>
              </w:rPr>
              <w:t>卡</w:t>
            </w:r>
            <w:r>
              <w:rPr>
                <w:rFonts w:hint="eastAsia"/>
              </w:rPr>
              <w:t>+A</w:t>
            </w:r>
            <w:r>
              <w:rPr>
                <w:rFonts w:hint="eastAsia"/>
              </w:rPr>
              <w:t>卡</w:t>
            </w:r>
          </w:p>
          <w:p w14:paraId="1B6D2008" w14:textId="77777777" w:rsidR="006575A0" w:rsidRDefault="007443E2">
            <w:pPr>
              <w:ind w:firstLineChars="0" w:firstLine="0"/>
              <w:jc w:val="left"/>
            </w:pPr>
            <w:r>
              <w:rPr>
                <w:rFonts w:hint="eastAsia"/>
              </w:rPr>
              <w:t>0x06</w:t>
            </w:r>
            <w:r>
              <w:t>—</w:t>
            </w:r>
            <w:r>
              <w:rPr>
                <w:rFonts w:hint="eastAsia"/>
              </w:rPr>
              <w:t>M</w:t>
            </w:r>
            <w:r>
              <w:rPr>
                <w:rFonts w:hint="eastAsia"/>
              </w:rPr>
              <w:t>卡</w:t>
            </w:r>
            <w:r>
              <w:rPr>
                <w:rFonts w:hint="eastAsia"/>
              </w:rPr>
              <w:t>+B</w:t>
            </w:r>
            <w:r>
              <w:rPr>
                <w:rFonts w:hint="eastAsia"/>
              </w:rPr>
              <w:t>卡</w:t>
            </w:r>
          </w:p>
          <w:p w14:paraId="44729332" w14:textId="77777777" w:rsidR="006575A0" w:rsidRDefault="007443E2">
            <w:pPr>
              <w:ind w:firstLineChars="0" w:firstLine="0"/>
              <w:jc w:val="left"/>
            </w:pPr>
            <w:r>
              <w:rPr>
                <w:rFonts w:hint="eastAsia"/>
              </w:rPr>
              <w:t>0x07</w:t>
            </w:r>
            <w:r>
              <w:t>—</w:t>
            </w:r>
            <w:r>
              <w:rPr>
                <w:rFonts w:hint="eastAsia"/>
              </w:rPr>
              <w:t>M</w:t>
            </w:r>
            <w:r>
              <w:rPr>
                <w:rFonts w:hint="eastAsia"/>
              </w:rPr>
              <w:t>卡</w:t>
            </w:r>
            <w:r>
              <w:rPr>
                <w:rFonts w:hint="eastAsia"/>
              </w:rPr>
              <w:t>+B</w:t>
            </w:r>
            <w:r>
              <w:rPr>
                <w:rFonts w:hint="eastAsia"/>
              </w:rPr>
              <w:t>卡</w:t>
            </w:r>
            <w:r>
              <w:rPr>
                <w:rFonts w:hint="eastAsia"/>
              </w:rPr>
              <w:t>+A</w:t>
            </w:r>
            <w:r>
              <w:rPr>
                <w:rFonts w:hint="eastAsia"/>
              </w:rPr>
              <w:t>卡</w:t>
            </w:r>
          </w:p>
        </w:tc>
      </w:tr>
      <w:tr w:rsidR="006575A0" w14:paraId="58924392" w14:textId="77777777">
        <w:tc>
          <w:tcPr>
            <w:tcW w:w="2326" w:type="dxa"/>
            <w:tcBorders>
              <w:top w:val="single" w:sz="4" w:space="0" w:color="000000"/>
              <w:left w:val="single" w:sz="4" w:space="0" w:color="000000"/>
              <w:bottom w:val="single" w:sz="4" w:space="0" w:color="000000"/>
            </w:tcBorders>
            <w:vAlign w:val="center"/>
          </w:tcPr>
          <w:p w14:paraId="771D251F" w14:textId="77777777" w:rsidR="006575A0" w:rsidRDefault="007443E2">
            <w:pPr>
              <w:ind w:firstLineChars="0" w:firstLine="0"/>
              <w:jc w:val="left"/>
            </w:pPr>
            <w:r>
              <w:lastRenderedPageBreak/>
              <w:t>Mode</w:t>
            </w:r>
          </w:p>
        </w:tc>
        <w:tc>
          <w:tcPr>
            <w:tcW w:w="2313" w:type="dxa"/>
            <w:tcBorders>
              <w:top w:val="single" w:sz="4" w:space="0" w:color="000000"/>
              <w:left w:val="single" w:sz="4" w:space="0" w:color="000000"/>
              <w:bottom w:val="single" w:sz="4" w:space="0" w:color="000000"/>
            </w:tcBorders>
            <w:vAlign w:val="center"/>
          </w:tcPr>
          <w:p w14:paraId="3425FE30" w14:textId="77777777" w:rsidR="006575A0" w:rsidRDefault="007443E2">
            <w:pPr>
              <w:ind w:firstLineChars="0" w:firstLine="0"/>
              <w:jc w:val="left"/>
            </w:pPr>
            <w:r>
              <w:t>0x26 or 0x52</w:t>
            </w:r>
          </w:p>
        </w:tc>
        <w:tc>
          <w:tcPr>
            <w:tcW w:w="3331" w:type="dxa"/>
            <w:tcBorders>
              <w:top w:val="single" w:sz="4" w:space="0" w:color="000000"/>
              <w:left w:val="single" w:sz="4" w:space="0" w:color="000000"/>
              <w:bottom w:val="single" w:sz="4" w:space="0" w:color="000000"/>
              <w:right w:val="single" w:sz="4" w:space="0" w:color="000000"/>
            </w:tcBorders>
            <w:vAlign w:val="center"/>
          </w:tcPr>
          <w:p w14:paraId="30954EE1" w14:textId="77777777" w:rsidR="006575A0" w:rsidRDefault="007443E2">
            <w:pPr>
              <w:ind w:firstLineChars="0" w:firstLine="0"/>
              <w:jc w:val="left"/>
            </w:pPr>
            <w:r>
              <w:rPr>
                <w:rFonts w:hint="eastAsia"/>
              </w:rPr>
              <w:t>A</w:t>
            </w:r>
            <w:r>
              <w:rPr>
                <w:rFonts w:hint="eastAsia"/>
              </w:rPr>
              <w:t>卡、</w:t>
            </w:r>
            <w:r>
              <w:rPr>
                <w:rFonts w:hint="eastAsia"/>
              </w:rPr>
              <w:t>B</w:t>
            </w:r>
            <w:r>
              <w:rPr>
                <w:rFonts w:hint="eastAsia"/>
              </w:rPr>
              <w:t>卡二者均可，无差异</w:t>
            </w:r>
          </w:p>
          <w:p w14:paraId="6AFFE69A" w14:textId="77777777" w:rsidR="006575A0" w:rsidRDefault="007443E2">
            <w:pPr>
              <w:ind w:firstLineChars="0" w:firstLine="0"/>
              <w:jc w:val="left"/>
            </w:pPr>
            <w:bookmarkStart w:id="171" w:name="OLE_LINK6"/>
            <w:bookmarkStart w:id="172" w:name="OLE_LINK7"/>
            <w:r>
              <w:t>0x26 REQA</w:t>
            </w:r>
          </w:p>
          <w:p w14:paraId="763E8C1E" w14:textId="77777777" w:rsidR="006575A0" w:rsidRDefault="007443E2">
            <w:pPr>
              <w:ind w:firstLineChars="0" w:firstLine="0"/>
              <w:jc w:val="left"/>
            </w:pPr>
            <w:r>
              <w:t xml:space="preserve">0x52 WUPA </w:t>
            </w:r>
            <w:r>
              <w:t>建议一般应用使用</w:t>
            </w:r>
            <w:bookmarkEnd w:id="171"/>
            <w:bookmarkEnd w:id="172"/>
          </w:p>
        </w:tc>
      </w:tr>
      <w:tr w:rsidR="006575A0" w14:paraId="16A02AD3" w14:textId="77777777">
        <w:tc>
          <w:tcPr>
            <w:tcW w:w="2326" w:type="dxa"/>
            <w:tcBorders>
              <w:top w:val="single" w:sz="4" w:space="0" w:color="000000"/>
              <w:left w:val="single" w:sz="4" w:space="0" w:color="000000"/>
              <w:bottom w:val="single" w:sz="4" w:space="0" w:color="000000"/>
            </w:tcBorders>
            <w:vAlign w:val="center"/>
          </w:tcPr>
          <w:p w14:paraId="7E372ECC" w14:textId="77777777" w:rsidR="006575A0" w:rsidRDefault="007443E2">
            <w:pPr>
              <w:ind w:firstLineChars="0" w:firstLine="0"/>
              <w:jc w:val="left"/>
            </w:pPr>
            <w:r>
              <w:rPr>
                <w:rFonts w:hint="eastAsia"/>
                <w:lang w:eastAsia="zh-CN"/>
              </w:rPr>
              <w:t>超时时间</w:t>
            </w:r>
            <w:r>
              <w:rPr>
                <w:rFonts w:hint="eastAsia"/>
                <w:lang w:eastAsia="zh-CN"/>
              </w:rPr>
              <w:t>DT</w:t>
            </w:r>
          </w:p>
        </w:tc>
        <w:tc>
          <w:tcPr>
            <w:tcW w:w="2313" w:type="dxa"/>
            <w:tcBorders>
              <w:top w:val="single" w:sz="4" w:space="0" w:color="000000"/>
              <w:left w:val="single" w:sz="4" w:space="0" w:color="000000"/>
              <w:bottom w:val="single" w:sz="4" w:space="0" w:color="000000"/>
            </w:tcBorders>
            <w:vAlign w:val="center"/>
          </w:tcPr>
          <w:p w14:paraId="260B447E" w14:textId="77777777" w:rsidR="006575A0" w:rsidRDefault="007443E2">
            <w:pPr>
              <w:ind w:firstLineChars="0" w:firstLine="0"/>
              <w:jc w:val="left"/>
            </w:pPr>
            <w:r>
              <w:t xml:space="preserve">Timeh </w:t>
            </w:r>
            <w:r>
              <w:t>，</w:t>
            </w:r>
            <w:r>
              <w:t>Timel</w:t>
            </w:r>
          </w:p>
        </w:tc>
        <w:tc>
          <w:tcPr>
            <w:tcW w:w="3331" w:type="dxa"/>
            <w:tcBorders>
              <w:top w:val="single" w:sz="4" w:space="0" w:color="000000"/>
              <w:left w:val="single" w:sz="4" w:space="0" w:color="000000"/>
              <w:bottom w:val="single" w:sz="4" w:space="0" w:color="000000"/>
              <w:right w:val="single" w:sz="4" w:space="0" w:color="000000"/>
            </w:tcBorders>
            <w:vAlign w:val="center"/>
          </w:tcPr>
          <w:p w14:paraId="194F5D55" w14:textId="77777777" w:rsidR="006575A0" w:rsidRDefault="007443E2">
            <w:pPr>
              <w:ind w:firstLineChars="0" w:firstLine="0"/>
              <w:jc w:val="left"/>
            </w:pPr>
            <w:r>
              <w:t>等待卡激活的超时时间，单位</w:t>
            </w:r>
            <w:r>
              <w:t>S 0xffff</w:t>
            </w:r>
            <w:r>
              <w:t>表示一直等待</w:t>
            </w:r>
          </w:p>
          <w:p w14:paraId="14BC4B44" w14:textId="77777777" w:rsidR="006575A0" w:rsidRDefault="007443E2">
            <w:pPr>
              <w:ind w:firstLineChars="0" w:firstLine="0"/>
              <w:jc w:val="left"/>
            </w:pPr>
            <w:r>
              <w:t>0x0000</w:t>
            </w:r>
            <w:r>
              <w:t>表示寻卡</w:t>
            </w:r>
            <w:r>
              <w:t>1</w:t>
            </w:r>
            <w:r>
              <w:t>次就返回</w:t>
            </w:r>
          </w:p>
        </w:tc>
      </w:tr>
    </w:tbl>
    <w:p w14:paraId="1997A032" w14:textId="77777777" w:rsidR="006575A0" w:rsidRDefault="007443E2">
      <w:pPr>
        <w:ind w:firstLine="440"/>
        <w:rPr>
          <w:color w:val="000000"/>
        </w:rPr>
      </w:pPr>
      <w:r>
        <w:rPr>
          <w:color w:val="000000"/>
        </w:rPr>
        <w:t>返回异常状态码</w:t>
      </w:r>
    </w:p>
    <w:tbl>
      <w:tblPr>
        <w:tblW w:w="0" w:type="auto"/>
        <w:tblInd w:w="623" w:type="dxa"/>
        <w:tblLayout w:type="fixed"/>
        <w:tblLook w:val="04A0" w:firstRow="1" w:lastRow="0" w:firstColumn="1" w:lastColumn="0" w:noHBand="0" w:noVBand="1"/>
      </w:tblPr>
      <w:tblGrid>
        <w:gridCol w:w="2295"/>
        <w:gridCol w:w="1726"/>
        <w:gridCol w:w="3949"/>
      </w:tblGrid>
      <w:tr w:rsidR="006575A0" w14:paraId="5974F70C" w14:textId="77777777">
        <w:tc>
          <w:tcPr>
            <w:tcW w:w="2295" w:type="dxa"/>
            <w:tcBorders>
              <w:top w:val="single" w:sz="4" w:space="0" w:color="000000"/>
              <w:left w:val="single" w:sz="4" w:space="0" w:color="000000"/>
              <w:bottom w:val="single" w:sz="4" w:space="0" w:color="000000"/>
            </w:tcBorders>
          </w:tcPr>
          <w:p w14:paraId="68E952D6" w14:textId="77777777" w:rsidR="006575A0" w:rsidRDefault="007443E2">
            <w:pPr>
              <w:ind w:firstLine="440"/>
              <w:jc w:val="center"/>
              <w:rPr>
                <w:bCs/>
                <w:color w:val="000000"/>
                <w:szCs w:val="21"/>
              </w:rPr>
            </w:pPr>
            <w:r>
              <w:rPr>
                <w:bCs/>
                <w:color w:val="000000"/>
                <w:szCs w:val="21"/>
              </w:rPr>
              <w:t>标识</w:t>
            </w:r>
          </w:p>
        </w:tc>
        <w:tc>
          <w:tcPr>
            <w:tcW w:w="1726" w:type="dxa"/>
            <w:tcBorders>
              <w:top w:val="single" w:sz="4" w:space="0" w:color="000000"/>
              <w:left w:val="single" w:sz="4" w:space="0" w:color="000000"/>
              <w:bottom w:val="single" w:sz="4" w:space="0" w:color="000000"/>
            </w:tcBorders>
          </w:tcPr>
          <w:p w14:paraId="5A1BD02E" w14:textId="77777777" w:rsidR="006575A0" w:rsidRDefault="007443E2">
            <w:pPr>
              <w:ind w:firstLine="440"/>
              <w:jc w:val="center"/>
              <w:rPr>
                <w:bCs/>
                <w:color w:val="000000"/>
                <w:szCs w:val="21"/>
              </w:rPr>
            </w:pPr>
            <w:r>
              <w:rPr>
                <w:bCs/>
                <w:color w:val="000000"/>
                <w:szCs w:val="21"/>
              </w:rPr>
              <w:t>内容</w:t>
            </w:r>
          </w:p>
        </w:tc>
        <w:tc>
          <w:tcPr>
            <w:tcW w:w="3949" w:type="dxa"/>
            <w:tcBorders>
              <w:top w:val="single" w:sz="4" w:space="0" w:color="000000"/>
              <w:left w:val="single" w:sz="4" w:space="0" w:color="000000"/>
              <w:bottom w:val="single" w:sz="4" w:space="0" w:color="000000"/>
              <w:right w:val="single" w:sz="4" w:space="0" w:color="000000"/>
            </w:tcBorders>
          </w:tcPr>
          <w:p w14:paraId="780E58E3" w14:textId="77777777" w:rsidR="006575A0" w:rsidRDefault="007443E2">
            <w:pPr>
              <w:ind w:firstLine="440"/>
              <w:jc w:val="center"/>
              <w:rPr>
                <w:bCs/>
                <w:color w:val="000000"/>
                <w:szCs w:val="21"/>
              </w:rPr>
            </w:pPr>
            <w:r>
              <w:rPr>
                <w:bCs/>
                <w:color w:val="000000"/>
                <w:szCs w:val="21"/>
              </w:rPr>
              <w:t>说明</w:t>
            </w:r>
          </w:p>
        </w:tc>
      </w:tr>
      <w:tr w:rsidR="006575A0" w14:paraId="3C460A72" w14:textId="77777777">
        <w:tc>
          <w:tcPr>
            <w:tcW w:w="2295" w:type="dxa"/>
            <w:vMerge w:val="restart"/>
            <w:tcBorders>
              <w:top w:val="single" w:sz="4" w:space="0" w:color="000000"/>
              <w:left w:val="single" w:sz="4" w:space="0" w:color="000000"/>
              <w:bottom w:val="single" w:sz="4" w:space="0" w:color="000000"/>
            </w:tcBorders>
            <w:vAlign w:val="center"/>
          </w:tcPr>
          <w:p w14:paraId="7736677D" w14:textId="77777777" w:rsidR="006575A0" w:rsidRDefault="007443E2">
            <w:pPr>
              <w:ind w:firstLineChars="0" w:firstLine="0"/>
              <w:jc w:val="left"/>
            </w:pPr>
            <w:r>
              <w:t>status</w:t>
            </w:r>
          </w:p>
        </w:tc>
        <w:tc>
          <w:tcPr>
            <w:tcW w:w="1726" w:type="dxa"/>
            <w:tcBorders>
              <w:top w:val="single" w:sz="4" w:space="0" w:color="000000"/>
              <w:left w:val="single" w:sz="4" w:space="0" w:color="000000"/>
              <w:bottom w:val="single" w:sz="4" w:space="0" w:color="000000"/>
            </w:tcBorders>
            <w:vAlign w:val="center"/>
          </w:tcPr>
          <w:p w14:paraId="7D2D2855" w14:textId="77777777" w:rsidR="006575A0" w:rsidRDefault="007443E2">
            <w:pPr>
              <w:ind w:firstLineChars="0" w:firstLine="0"/>
              <w:jc w:val="left"/>
            </w:pPr>
            <w:r>
              <w:t>00H,01H</w:t>
            </w:r>
          </w:p>
        </w:tc>
        <w:tc>
          <w:tcPr>
            <w:tcW w:w="3949" w:type="dxa"/>
            <w:tcBorders>
              <w:top w:val="single" w:sz="4" w:space="0" w:color="000000"/>
              <w:left w:val="single" w:sz="4" w:space="0" w:color="000000"/>
              <w:bottom w:val="single" w:sz="4" w:space="0" w:color="000000"/>
              <w:right w:val="single" w:sz="4" w:space="0" w:color="000000"/>
            </w:tcBorders>
            <w:vAlign w:val="center"/>
          </w:tcPr>
          <w:p w14:paraId="487143E2" w14:textId="77777777" w:rsidR="006575A0" w:rsidRDefault="007443E2">
            <w:pPr>
              <w:ind w:firstLineChars="0" w:firstLine="0"/>
              <w:jc w:val="left"/>
            </w:pPr>
            <w:r>
              <w:t>输入参数非法</w:t>
            </w:r>
          </w:p>
        </w:tc>
      </w:tr>
      <w:tr w:rsidR="006575A0" w14:paraId="6676FE4F" w14:textId="77777777">
        <w:tc>
          <w:tcPr>
            <w:tcW w:w="2295" w:type="dxa"/>
            <w:vMerge/>
            <w:tcBorders>
              <w:top w:val="single" w:sz="4" w:space="0" w:color="000000"/>
              <w:left w:val="single" w:sz="4" w:space="0" w:color="000000"/>
              <w:bottom w:val="single" w:sz="4" w:space="0" w:color="000000"/>
            </w:tcBorders>
            <w:vAlign w:val="center"/>
          </w:tcPr>
          <w:p w14:paraId="660B8CFB"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642C63A8" w14:textId="77777777" w:rsidR="006575A0" w:rsidRDefault="007443E2">
            <w:pPr>
              <w:ind w:firstLineChars="0" w:firstLine="0"/>
              <w:jc w:val="left"/>
            </w:pPr>
            <w:r>
              <w:t>30H,01H</w:t>
            </w:r>
          </w:p>
        </w:tc>
        <w:tc>
          <w:tcPr>
            <w:tcW w:w="3949" w:type="dxa"/>
            <w:tcBorders>
              <w:top w:val="single" w:sz="4" w:space="0" w:color="000000"/>
              <w:left w:val="single" w:sz="4" w:space="0" w:color="000000"/>
              <w:bottom w:val="single" w:sz="4" w:space="0" w:color="000000"/>
              <w:right w:val="single" w:sz="4" w:space="0" w:color="000000"/>
            </w:tcBorders>
            <w:vAlign w:val="center"/>
          </w:tcPr>
          <w:p w14:paraId="15F80225" w14:textId="77777777" w:rsidR="006575A0" w:rsidRDefault="007443E2">
            <w:pPr>
              <w:ind w:firstLineChars="0" w:firstLine="0"/>
              <w:jc w:val="left"/>
            </w:pPr>
            <w:r>
              <w:t>寻卡失败</w:t>
            </w:r>
          </w:p>
        </w:tc>
      </w:tr>
      <w:tr w:rsidR="006575A0" w14:paraId="1DBB8612" w14:textId="77777777">
        <w:tc>
          <w:tcPr>
            <w:tcW w:w="2295" w:type="dxa"/>
            <w:vMerge/>
            <w:tcBorders>
              <w:top w:val="single" w:sz="4" w:space="0" w:color="000000"/>
              <w:left w:val="single" w:sz="4" w:space="0" w:color="000000"/>
              <w:bottom w:val="single" w:sz="4" w:space="0" w:color="000000"/>
            </w:tcBorders>
            <w:vAlign w:val="center"/>
          </w:tcPr>
          <w:p w14:paraId="7E0717BA"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71264483" w14:textId="77777777" w:rsidR="006575A0" w:rsidRDefault="007443E2">
            <w:pPr>
              <w:ind w:firstLineChars="0" w:firstLine="0"/>
              <w:jc w:val="left"/>
            </w:pPr>
            <w:r>
              <w:t>30H,02H</w:t>
            </w:r>
          </w:p>
        </w:tc>
        <w:tc>
          <w:tcPr>
            <w:tcW w:w="3949" w:type="dxa"/>
            <w:tcBorders>
              <w:top w:val="single" w:sz="4" w:space="0" w:color="000000"/>
              <w:left w:val="single" w:sz="4" w:space="0" w:color="000000"/>
              <w:bottom w:val="single" w:sz="4" w:space="0" w:color="000000"/>
              <w:right w:val="single" w:sz="4" w:space="0" w:color="000000"/>
            </w:tcBorders>
            <w:vAlign w:val="center"/>
          </w:tcPr>
          <w:p w14:paraId="641F3EDD" w14:textId="77777777" w:rsidR="006575A0" w:rsidRDefault="007443E2">
            <w:pPr>
              <w:ind w:firstLineChars="0" w:firstLine="0"/>
              <w:jc w:val="left"/>
            </w:pPr>
            <w:r>
              <w:t>防冲突失败</w:t>
            </w:r>
          </w:p>
        </w:tc>
      </w:tr>
      <w:tr w:rsidR="006575A0" w14:paraId="68BE5416" w14:textId="77777777">
        <w:tc>
          <w:tcPr>
            <w:tcW w:w="2295" w:type="dxa"/>
            <w:vMerge/>
            <w:tcBorders>
              <w:top w:val="single" w:sz="4" w:space="0" w:color="000000"/>
              <w:left w:val="single" w:sz="4" w:space="0" w:color="000000"/>
              <w:bottom w:val="single" w:sz="4" w:space="0" w:color="000000"/>
            </w:tcBorders>
            <w:vAlign w:val="center"/>
          </w:tcPr>
          <w:p w14:paraId="3E131597"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7D300C68" w14:textId="77777777" w:rsidR="006575A0" w:rsidRDefault="007443E2">
            <w:pPr>
              <w:ind w:firstLineChars="0" w:firstLine="0"/>
              <w:jc w:val="left"/>
            </w:pPr>
            <w:r>
              <w:t>30H,03H</w:t>
            </w:r>
          </w:p>
        </w:tc>
        <w:tc>
          <w:tcPr>
            <w:tcW w:w="3949" w:type="dxa"/>
            <w:tcBorders>
              <w:top w:val="single" w:sz="4" w:space="0" w:color="000000"/>
              <w:left w:val="single" w:sz="4" w:space="0" w:color="000000"/>
              <w:bottom w:val="single" w:sz="4" w:space="0" w:color="000000"/>
              <w:right w:val="single" w:sz="4" w:space="0" w:color="000000"/>
            </w:tcBorders>
            <w:vAlign w:val="center"/>
          </w:tcPr>
          <w:p w14:paraId="3758E7B8" w14:textId="77777777" w:rsidR="006575A0" w:rsidRDefault="007443E2">
            <w:pPr>
              <w:ind w:firstLineChars="0" w:firstLine="0"/>
              <w:jc w:val="left"/>
            </w:pPr>
            <w:r>
              <w:t>选卡失败</w:t>
            </w:r>
          </w:p>
        </w:tc>
      </w:tr>
      <w:tr w:rsidR="006575A0" w14:paraId="3038EBDC" w14:textId="77777777">
        <w:tc>
          <w:tcPr>
            <w:tcW w:w="2295" w:type="dxa"/>
            <w:vMerge/>
            <w:tcBorders>
              <w:top w:val="single" w:sz="4" w:space="0" w:color="000000"/>
              <w:left w:val="single" w:sz="4" w:space="0" w:color="000000"/>
              <w:bottom w:val="single" w:sz="4" w:space="0" w:color="000000"/>
            </w:tcBorders>
            <w:vAlign w:val="center"/>
          </w:tcPr>
          <w:p w14:paraId="68ACAC74"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4360BD86" w14:textId="77777777" w:rsidR="006575A0" w:rsidRDefault="007443E2">
            <w:pPr>
              <w:ind w:firstLineChars="0" w:firstLine="0"/>
              <w:jc w:val="left"/>
            </w:pPr>
            <w:r>
              <w:t>30H,06H</w:t>
            </w:r>
          </w:p>
        </w:tc>
        <w:tc>
          <w:tcPr>
            <w:tcW w:w="3949" w:type="dxa"/>
            <w:tcBorders>
              <w:top w:val="single" w:sz="4" w:space="0" w:color="000000"/>
              <w:left w:val="single" w:sz="4" w:space="0" w:color="000000"/>
              <w:bottom w:val="single" w:sz="4" w:space="0" w:color="000000"/>
              <w:right w:val="single" w:sz="4" w:space="0" w:color="000000"/>
            </w:tcBorders>
            <w:vAlign w:val="center"/>
          </w:tcPr>
          <w:p w14:paraId="7153A048" w14:textId="77777777" w:rsidR="006575A0" w:rsidRDefault="007443E2">
            <w:pPr>
              <w:ind w:firstLineChars="0" w:firstLine="0"/>
              <w:jc w:val="left"/>
            </w:pPr>
            <w:r>
              <w:t>超时</w:t>
            </w:r>
          </w:p>
        </w:tc>
      </w:tr>
      <w:tr w:rsidR="006575A0" w14:paraId="0673CB78" w14:textId="77777777">
        <w:tc>
          <w:tcPr>
            <w:tcW w:w="2295" w:type="dxa"/>
            <w:vMerge/>
            <w:tcBorders>
              <w:top w:val="single" w:sz="4" w:space="0" w:color="000000"/>
              <w:left w:val="single" w:sz="4" w:space="0" w:color="000000"/>
              <w:bottom w:val="single" w:sz="4" w:space="0" w:color="000000"/>
            </w:tcBorders>
            <w:vAlign w:val="center"/>
          </w:tcPr>
          <w:p w14:paraId="12BD1A96"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7BB1A0CA" w14:textId="77777777" w:rsidR="006575A0" w:rsidRDefault="007443E2">
            <w:pPr>
              <w:ind w:firstLineChars="0" w:firstLine="0"/>
              <w:jc w:val="left"/>
            </w:pPr>
            <w:r>
              <w:t>30H,09H</w:t>
            </w:r>
          </w:p>
        </w:tc>
        <w:tc>
          <w:tcPr>
            <w:tcW w:w="3949" w:type="dxa"/>
            <w:tcBorders>
              <w:top w:val="single" w:sz="4" w:space="0" w:color="000000"/>
              <w:left w:val="single" w:sz="4" w:space="0" w:color="000000"/>
              <w:bottom w:val="single" w:sz="4" w:space="0" w:color="000000"/>
              <w:right w:val="single" w:sz="4" w:space="0" w:color="000000"/>
            </w:tcBorders>
            <w:vAlign w:val="center"/>
          </w:tcPr>
          <w:p w14:paraId="68725D57" w14:textId="77777777" w:rsidR="006575A0" w:rsidRDefault="007443E2">
            <w:pPr>
              <w:ind w:firstLineChars="0" w:firstLine="0"/>
              <w:jc w:val="left"/>
            </w:pPr>
            <w:r>
              <w:t>检测到多张卡</w:t>
            </w:r>
          </w:p>
        </w:tc>
      </w:tr>
      <w:tr w:rsidR="006575A0" w14:paraId="1E824089" w14:textId="77777777">
        <w:tc>
          <w:tcPr>
            <w:tcW w:w="2295" w:type="dxa"/>
            <w:vMerge/>
            <w:tcBorders>
              <w:top w:val="single" w:sz="4" w:space="0" w:color="000000"/>
              <w:left w:val="single" w:sz="4" w:space="0" w:color="000000"/>
              <w:bottom w:val="single" w:sz="4" w:space="0" w:color="000000"/>
            </w:tcBorders>
            <w:vAlign w:val="center"/>
          </w:tcPr>
          <w:p w14:paraId="23516D8C" w14:textId="77777777" w:rsidR="006575A0" w:rsidRDefault="006575A0">
            <w:pPr>
              <w:ind w:firstLineChars="0" w:firstLine="0"/>
              <w:jc w:val="left"/>
            </w:pPr>
          </w:p>
        </w:tc>
        <w:tc>
          <w:tcPr>
            <w:tcW w:w="1726" w:type="dxa"/>
            <w:tcBorders>
              <w:top w:val="single" w:sz="4" w:space="0" w:color="000000"/>
              <w:left w:val="single" w:sz="4" w:space="0" w:color="000000"/>
              <w:bottom w:val="single" w:sz="4" w:space="0" w:color="000000"/>
            </w:tcBorders>
            <w:vAlign w:val="center"/>
          </w:tcPr>
          <w:p w14:paraId="05E45B1F" w14:textId="77777777" w:rsidR="006575A0" w:rsidRDefault="007443E2">
            <w:pPr>
              <w:ind w:firstLineChars="0" w:firstLine="0"/>
              <w:jc w:val="left"/>
            </w:pPr>
            <w:r>
              <w:t>30H,10H</w:t>
            </w:r>
          </w:p>
        </w:tc>
        <w:tc>
          <w:tcPr>
            <w:tcW w:w="3949" w:type="dxa"/>
            <w:tcBorders>
              <w:top w:val="single" w:sz="4" w:space="0" w:color="000000"/>
              <w:left w:val="single" w:sz="4" w:space="0" w:color="000000"/>
              <w:bottom w:val="single" w:sz="4" w:space="0" w:color="000000"/>
              <w:right w:val="single" w:sz="4" w:space="0" w:color="000000"/>
            </w:tcBorders>
            <w:vAlign w:val="center"/>
          </w:tcPr>
          <w:p w14:paraId="24885DC6" w14:textId="77777777" w:rsidR="006575A0" w:rsidRDefault="007443E2">
            <w:pPr>
              <w:ind w:firstLineChars="0" w:firstLine="0"/>
              <w:jc w:val="left"/>
            </w:pPr>
            <w:r>
              <w:t>接口设备初始化异常</w:t>
            </w:r>
            <w:r>
              <w:t>(</w:t>
            </w:r>
            <w:r>
              <w:t>或者未配置</w:t>
            </w:r>
            <w:r>
              <w:t>)</w:t>
            </w:r>
          </w:p>
        </w:tc>
      </w:tr>
    </w:tbl>
    <w:p w14:paraId="05F285D0" w14:textId="77777777" w:rsidR="006575A0" w:rsidRDefault="006575A0">
      <w:pPr>
        <w:ind w:firstLine="440"/>
        <w:rPr>
          <w:lang w:eastAsia="zh-CN"/>
        </w:rPr>
      </w:pPr>
    </w:p>
    <w:p w14:paraId="44043F53" w14:textId="77777777" w:rsidR="006575A0" w:rsidRDefault="007443E2">
      <w:pPr>
        <w:ind w:firstLine="440"/>
        <w:rPr>
          <w:bCs/>
          <w:color w:val="000000"/>
          <w:szCs w:val="21"/>
        </w:rPr>
      </w:pPr>
      <w:r>
        <w:rPr>
          <w:color w:val="000000"/>
        </w:rPr>
        <w:t>正常返回</w:t>
      </w:r>
    </w:p>
    <w:tbl>
      <w:tblPr>
        <w:tblW w:w="7970" w:type="dxa"/>
        <w:tblInd w:w="623" w:type="dxa"/>
        <w:tblLayout w:type="fixed"/>
        <w:tblLook w:val="04A0" w:firstRow="1" w:lastRow="0" w:firstColumn="1" w:lastColumn="0" w:noHBand="0" w:noVBand="1"/>
      </w:tblPr>
      <w:tblGrid>
        <w:gridCol w:w="2700"/>
        <w:gridCol w:w="1440"/>
        <w:gridCol w:w="3830"/>
      </w:tblGrid>
      <w:tr w:rsidR="006575A0" w14:paraId="15820C03" w14:textId="77777777">
        <w:tc>
          <w:tcPr>
            <w:tcW w:w="2700" w:type="dxa"/>
            <w:tcBorders>
              <w:top w:val="single" w:sz="4" w:space="0" w:color="000000"/>
              <w:left w:val="single" w:sz="4" w:space="0" w:color="000000"/>
              <w:bottom w:val="single" w:sz="4" w:space="0" w:color="000000"/>
            </w:tcBorders>
          </w:tcPr>
          <w:p w14:paraId="71FE26EB" w14:textId="77777777" w:rsidR="006575A0" w:rsidRDefault="007443E2">
            <w:pPr>
              <w:ind w:firstLine="440"/>
              <w:jc w:val="center"/>
              <w:rPr>
                <w:bCs/>
                <w:color w:val="000000"/>
                <w:szCs w:val="21"/>
              </w:rPr>
            </w:pPr>
            <w:r>
              <w:rPr>
                <w:bCs/>
                <w:color w:val="000000"/>
                <w:szCs w:val="21"/>
              </w:rPr>
              <w:t>标识</w:t>
            </w:r>
          </w:p>
        </w:tc>
        <w:tc>
          <w:tcPr>
            <w:tcW w:w="1440" w:type="dxa"/>
            <w:tcBorders>
              <w:top w:val="single" w:sz="4" w:space="0" w:color="000000"/>
              <w:left w:val="single" w:sz="4" w:space="0" w:color="000000"/>
              <w:bottom w:val="single" w:sz="4" w:space="0" w:color="000000"/>
            </w:tcBorders>
          </w:tcPr>
          <w:p w14:paraId="3E28086C" w14:textId="77777777" w:rsidR="006575A0" w:rsidRDefault="007443E2">
            <w:pPr>
              <w:ind w:firstLine="440"/>
              <w:jc w:val="center"/>
              <w:rPr>
                <w:bCs/>
                <w:color w:val="000000"/>
                <w:szCs w:val="21"/>
              </w:rPr>
            </w:pPr>
            <w:r>
              <w:rPr>
                <w:bCs/>
                <w:color w:val="000000"/>
                <w:szCs w:val="21"/>
              </w:rPr>
              <w:t>内容</w:t>
            </w:r>
          </w:p>
        </w:tc>
        <w:tc>
          <w:tcPr>
            <w:tcW w:w="3830" w:type="dxa"/>
            <w:tcBorders>
              <w:top w:val="single" w:sz="4" w:space="0" w:color="000000"/>
              <w:left w:val="single" w:sz="4" w:space="0" w:color="000000"/>
              <w:bottom w:val="single" w:sz="4" w:space="0" w:color="000000"/>
              <w:right w:val="single" w:sz="4" w:space="0" w:color="000000"/>
            </w:tcBorders>
          </w:tcPr>
          <w:p w14:paraId="20D7E53D" w14:textId="77777777" w:rsidR="006575A0" w:rsidRDefault="007443E2">
            <w:pPr>
              <w:ind w:firstLine="440"/>
              <w:jc w:val="center"/>
              <w:rPr>
                <w:bCs/>
                <w:color w:val="000000"/>
                <w:szCs w:val="21"/>
              </w:rPr>
            </w:pPr>
            <w:r>
              <w:rPr>
                <w:bCs/>
                <w:color w:val="000000"/>
                <w:szCs w:val="21"/>
              </w:rPr>
              <w:t>说明</w:t>
            </w:r>
          </w:p>
        </w:tc>
      </w:tr>
      <w:tr w:rsidR="006575A0" w14:paraId="591CCC60" w14:textId="77777777">
        <w:tc>
          <w:tcPr>
            <w:tcW w:w="2700" w:type="dxa"/>
            <w:tcBorders>
              <w:top w:val="single" w:sz="4" w:space="0" w:color="000000"/>
              <w:left w:val="single" w:sz="4" w:space="0" w:color="000000"/>
              <w:bottom w:val="single" w:sz="4" w:space="0" w:color="000000"/>
            </w:tcBorders>
            <w:vAlign w:val="center"/>
          </w:tcPr>
          <w:p w14:paraId="39138111" w14:textId="77777777" w:rsidR="006575A0" w:rsidRDefault="007443E2">
            <w:pPr>
              <w:ind w:firstLineChars="0" w:firstLine="0"/>
              <w:jc w:val="left"/>
            </w:pPr>
            <w:r>
              <w:t>status</w:t>
            </w:r>
          </w:p>
        </w:tc>
        <w:tc>
          <w:tcPr>
            <w:tcW w:w="1440" w:type="dxa"/>
            <w:tcBorders>
              <w:top w:val="single" w:sz="4" w:space="0" w:color="000000"/>
              <w:left w:val="single" w:sz="4" w:space="0" w:color="000000"/>
              <w:bottom w:val="single" w:sz="4" w:space="0" w:color="000000"/>
            </w:tcBorders>
            <w:vAlign w:val="center"/>
          </w:tcPr>
          <w:p w14:paraId="3C4B48EF" w14:textId="77777777" w:rsidR="006575A0" w:rsidRDefault="007443E2">
            <w:pPr>
              <w:ind w:firstLineChars="0" w:firstLine="0"/>
              <w:jc w:val="left"/>
            </w:pPr>
            <w:r>
              <w:t>00H,00H</w:t>
            </w:r>
          </w:p>
        </w:tc>
        <w:tc>
          <w:tcPr>
            <w:tcW w:w="3830" w:type="dxa"/>
            <w:tcBorders>
              <w:top w:val="single" w:sz="4" w:space="0" w:color="000000"/>
              <w:left w:val="single" w:sz="4" w:space="0" w:color="000000"/>
              <w:bottom w:val="single" w:sz="4" w:space="0" w:color="000000"/>
              <w:right w:val="single" w:sz="4" w:space="0" w:color="000000"/>
            </w:tcBorders>
            <w:vAlign w:val="center"/>
          </w:tcPr>
          <w:p w14:paraId="2F39D7E9" w14:textId="77777777" w:rsidR="006575A0" w:rsidRDefault="007443E2">
            <w:pPr>
              <w:ind w:firstLineChars="0" w:firstLine="0"/>
              <w:jc w:val="left"/>
            </w:pPr>
            <w:r>
              <w:t>寻卡成功</w:t>
            </w:r>
          </w:p>
        </w:tc>
      </w:tr>
      <w:tr w:rsidR="006575A0" w14:paraId="4DF7E255" w14:textId="77777777">
        <w:tc>
          <w:tcPr>
            <w:tcW w:w="2700" w:type="dxa"/>
            <w:tcBorders>
              <w:top w:val="single" w:sz="4" w:space="0" w:color="000000"/>
              <w:left w:val="single" w:sz="4" w:space="0" w:color="000000"/>
              <w:bottom w:val="single" w:sz="4" w:space="0" w:color="000000"/>
            </w:tcBorders>
            <w:vAlign w:val="center"/>
          </w:tcPr>
          <w:p w14:paraId="40D96AB2" w14:textId="77777777" w:rsidR="006575A0" w:rsidRDefault="007443E2">
            <w:pPr>
              <w:ind w:firstLineChars="0" w:firstLine="0"/>
              <w:jc w:val="left"/>
            </w:pPr>
            <w:r>
              <w:t>卡类型</w:t>
            </w:r>
          </w:p>
        </w:tc>
        <w:tc>
          <w:tcPr>
            <w:tcW w:w="1440" w:type="dxa"/>
            <w:tcBorders>
              <w:top w:val="single" w:sz="4" w:space="0" w:color="000000"/>
              <w:left w:val="single" w:sz="4" w:space="0" w:color="000000"/>
              <w:bottom w:val="single" w:sz="4" w:space="0" w:color="000000"/>
            </w:tcBorders>
            <w:vAlign w:val="center"/>
          </w:tcPr>
          <w:p w14:paraId="6FDF171D" w14:textId="77777777" w:rsidR="006575A0" w:rsidRDefault="007443E2">
            <w:pPr>
              <w:ind w:firstLineChars="0" w:firstLine="0"/>
              <w:jc w:val="left"/>
            </w:pPr>
            <w:r>
              <w:t xml:space="preserve">0AH </w:t>
            </w:r>
            <w:r>
              <w:t>或</w:t>
            </w:r>
            <w:r>
              <w:t xml:space="preserve"> </w:t>
            </w:r>
          </w:p>
          <w:p w14:paraId="5C869551" w14:textId="77777777" w:rsidR="006575A0" w:rsidRDefault="007443E2">
            <w:pPr>
              <w:ind w:firstLineChars="0" w:firstLine="0"/>
              <w:jc w:val="left"/>
            </w:pPr>
            <w:r>
              <w:t>0BH</w:t>
            </w:r>
            <w:r>
              <w:t>或</w:t>
            </w:r>
          </w:p>
          <w:p w14:paraId="321B1FEA" w14:textId="77777777" w:rsidR="006575A0" w:rsidRDefault="007443E2">
            <w:pPr>
              <w:ind w:firstLineChars="0" w:firstLine="0"/>
              <w:jc w:val="left"/>
            </w:pPr>
            <w:r>
              <w:t>OC</w:t>
            </w:r>
          </w:p>
        </w:tc>
        <w:tc>
          <w:tcPr>
            <w:tcW w:w="3830" w:type="dxa"/>
            <w:tcBorders>
              <w:top w:val="single" w:sz="4" w:space="0" w:color="000000"/>
              <w:left w:val="single" w:sz="4" w:space="0" w:color="000000"/>
              <w:bottom w:val="single" w:sz="4" w:space="0" w:color="000000"/>
              <w:right w:val="single" w:sz="4" w:space="0" w:color="000000"/>
            </w:tcBorders>
            <w:vAlign w:val="center"/>
          </w:tcPr>
          <w:p w14:paraId="55A42587" w14:textId="77777777" w:rsidR="006575A0" w:rsidRDefault="007443E2">
            <w:pPr>
              <w:ind w:firstLineChars="0" w:firstLine="0"/>
              <w:jc w:val="left"/>
            </w:pPr>
            <w:r>
              <w:t>0AH  TYPE A</w:t>
            </w:r>
            <w:r>
              <w:t>卡</w:t>
            </w:r>
          </w:p>
          <w:p w14:paraId="15409DDD" w14:textId="77777777" w:rsidR="006575A0" w:rsidRDefault="007443E2">
            <w:pPr>
              <w:ind w:firstLineChars="0" w:firstLine="0"/>
              <w:jc w:val="left"/>
            </w:pPr>
            <w:r>
              <w:t>0BH  TYPE B</w:t>
            </w:r>
            <w:r>
              <w:t>卡</w:t>
            </w:r>
          </w:p>
          <w:p w14:paraId="6AF4D763" w14:textId="77777777" w:rsidR="006575A0" w:rsidRDefault="007443E2">
            <w:pPr>
              <w:ind w:firstLineChars="0" w:firstLine="0"/>
              <w:jc w:val="left"/>
            </w:pPr>
            <w:r>
              <w:rPr>
                <w:rFonts w:hint="eastAsia"/>
              </w:rPr>
              <w:t>0CH TYPE  M1</w:t>
            </w:r>
            <w:r>
              <w:rPr>
                <w:rFonts w:hint="eastAsia"/>
              </w:rPr>
              <w:t>卡</w:t>
            </w:r>
          </w:p>
        </w:tc>
      </w:tr>
      <w:tr w:rsidR="006575A0" w14:paraId="2F8E3CF2" w14:textId="77777777">
        <w:tc>
          <w:tcPr>
            <w:tcW w:w="2700" w:type="dxa"/>
            <w:tcBorders>
              <w:top w:val="single" w:sz="4" w:space="0" w:color="000000"/>
              <w:left w:val="single" w:sz="4" w:space="0" w:color="000000"/>
              <w:bottom w:val="single" w:sz="4" w:space="0" w:color="000000"/>
            </w:tcBorders>
            <w:vAlign w:val="center"/>
          </w:tcPr>
          <w:p w14:paraId="39B2A9FA" w14:textId="77777777" w:rsidR="006575A0" w:rsidRDefault="007443E2">
            <w:pPr>
              <w:ind w:firstLineChars="0" w:firstLine="0"/>
              <w:jc w:val="left"/>
            </w:pPr>
            <w:r>
              <w:t>ATQlen</w:t>
            </w:r>
          </w:p>
        </w:tc>
        <w:tc>
          <w:tcPr>
            <w:tcW w:w="1440" w:type="dxa"/>
            <w:tcBorders>
              <w:top w:val="single" w:sz="4" w:space="0" w:color="000000"/>
              <w:left w:val="single" w:sz="4" w:space="0" w:color="000000"/>
              <w:bottom w:val="single" w:sz="4" w:space="0" w:color="000000"/>
            </w:tcBorders>
            <w:vAlign w:val="center"/>
          </w:tcPr>
          <w:p w14:paraId="162FA028" w14:textId="77777777" w:rsidR="006575A0" w:rsidRDefault="007443E2">
            <w:pPr>
              <w:ind w:firstLineChars="0" w:firstLine="0"/>
              <w:jc w:val="left"/>
            </w:pPr>
            <w:r>
              <w:t>1</w:t>
            </w:r>
            <w:r>
              <w:t>字节</w:t>
            </w:r>
          </w:p>
        </w:tc>
        <w:tc>
          <w:tcPr>
            <w:tcW w:w="3830" w:type="dxa"/>
            <w:tcBorders>
              <w:top w:val="single" w:sz="4" w:space="0" w:color="000000"/>
              <w:left w:val="single" w:sz="4" w:space="0" w:color="000000"/>
              <w:bottom w:val="single" w:sz="4" w:space="0" w:color="000000"/>
              <w:right w:val="single" w:sz="4" w:space="0" w:color="000000"/>
            </w:tcBorders>
            <w:vAlign w:val="center"/>
          </w:tcPr>
          <w:p w14:paraId="3C1FEB2F" w14:textId="77777777" w:rsidR="006575A0" w:rsidRDefault="007443E2">
            <w:pPr>
              <w:ind w:firstLineChars="0" w:firstLine="0"/>
              <w:jc w:val="left"/>
            </w:pPr>
            <w:r>
              <w:t>寻卡返回数据长度</w:t>
            </w:r>
          </w:p>
        </w:tc>
      </w:tr>
      <w:tr w:rsidR="006575A0" w14:paraId="2A9EA96C" w14:textId="77777777">
        <w:tc>
          <w:tcPr>
            <w:tcW w:w="2700" w:type="dxa"/>
            <w:tcBorders>
              <w:top w:val="single" w:sz="4" w:space="0" w:color="000000"/>
              <w:left w:val="single" w:sz="4" w:space="0" w:color="000000"/>
              <w:bottom w:val="single" w:sz="4" w:space="0" w:color="000000"/>
            </w:tcBorders>
            <w:vAlign w:val="center"/>
          </w:tcPr>
          <w:p w14:paraId="7EC4E5B4" w14:textId="77777777" w:rsidR="006575A0" w:rsidRDefault="007443E2">
            <w:pPr>
              <w:ind w:firstLineChars="0" w:firstLine="0"/>
              <w:jc w:val="left"/>
            </w:pPr>
            <w:r>
              <w:t>ATQ</w:t>
            </w:r>
          </w:p>
        </w:tc>
        <w:tc>
          <w:tcPr>
            <w:tcW w:w="1440" w:type="dxa"/>
            <w:tcBorders>
              <w:top w:val="single" w:sz="4" w:space="0" w:color="000000"/>
              <w:left w:val="single" w:sz="4" w:space="0" w:color="000000"/>
              <w:bottom w:val="single" w:sz="4" w:space="0" w:color="000000"/>
            </w:tcBorders>
            <w:vAlign w:val="center"/>
          </w:tcPr>
          <w:p w14:paraId="62AD29C4" w14:textId="77777777" w:rsidR="006575A0" w:rsidRDefault="007443E2">
            <w:pPr>
              <w:ind w:firstLineChars="0" w:firstLine="0"/>
              <w:jc w:val="left"/>
            </w:pPr>
            <w:r>
              <w:t>寻卡返回</w:t>
            </w:r>
          </w:p>
        </w:tc>
        <w:tc>
          <w:tcPr>
            <w:tcW w:w="3830" w:type="dxa"/>
            <w:tcBorders>
              <w:top w:val="single" w:sz="4" w:space="0" w:color="000000"/>
              <w:left w:val="single" w:sz="4" w:space="0" w:color="000000"/>
              <w:bottom w:val="single" w:sz="4" w:space="0" w:color="000000"/>
              <w:right w:val="single" w:sz="4" w:space="0" w:color="000000"/>
            </w:tcBorders>
            <w:vAlign w:val="center"/>
          </w:tcPr>
          <w:p w14:paraId="28283C51" w14:textId="77777777" w:rsidR="006575A0" w:rsidRDefault="007443E2">
            <w:pPr>
              <w:ind w:firstLineChars="0" w:firstLine="0"/>
              <w:jc w:val="left"/>
            </w:pPr>
            <w:r>
              <w:t>ATQlen</w:t>
            </w:r>
            <w:r>
              <w:t>字节，寻卡返回</w:t>
            </w:r>
          </w:p>
        </w:tc>
      </w:tr>
      <w:tr w:rsidR="006575A0" w14:paraId="786B6F76" w14:textId="77777777">
        <w:tc>
          <w:tcPr>
            <w:tcW w:w="2700" w:type="dxa"/>
            <w:tcBorders>
              <w:top w:val="single" w:sz="4" w:space="0" w:color="000000"/>
              <w:left w:val="single" w:sz="4" w:space="0" w:color="000000"/>
              <w:bottom w:val="single" w:sz="4" w:space="0" w:color="000000"/>
            </w:tcBorders>
            <w:vAlign w:val="center"/>
          </w:tcPr>
          <w:p w14:paraId="23D65E57" w14:textId="77777777" w:rsidR="006575A0" w:rsidRDefault="007443E2">
            <w:pPr>
              <w:ind w:firstLineChars="0" w:firstLine="0"/>
              <w:jc w:val="left"/>
            </w:pPr>
            <w:r>
              <w:t>SNRlen</w:t>
            </w:r>
          </w:p>
        </w:tc>
        <w:tc>
          <w:tcPr>
            <w:tcW w:w="1440" w:type="dxa"/>
            <w:tcBorders>
              <w:top w:val="single" w:sz="4" w:space="0" w:color="000000"/>
              <w:left w:val="single" w:sz="4" w:space="0" w:color="000000"/>
              <w:bottom w:val="single" w:sz="4" w:space="0" w:color="000000"/>
            </w:tcBorders>
            <w:vAlign w:val="center"/>
          </w:tcPr>
          <w:p w14:paraId="71EDFBBB" w14:textId="77777777" w:rsidR="006575A0" w:rsidRDefault="007443E2">
            <w:pPr>
              <w:ind w:firstLineChars="0" w:firstLine="0"/>
              <w:jc w:val="left"/>
            </w:pPr>
            <w:r>
              <w:t>1</w:t>
            </w:r>
            <w:r>
              <w:t>字节</w:t>
            </w:r>
          </w:p>
        </w:tc>
        <w:tc>
          <w:tcPr>
            <w:tcW w:w="3830" w:type="dxa"/>
            <w:tcBorders>
              <w:top w:val="single" w:sz="4" w:space="0" w:color="000000"/>
              <w:left w:val="single" w:sz="4" w:space="0" w:color="000000"/>
              <w:bottom w:val="single" w:sz="4" w:space="0" w:color="000000"/>
              <w:right w:val="single" w:sz="4" w:space="0" w:color="000000"/>
            </w:tcBorders>
            <w:vAlign w:val="center"/>
          </w:tcPr>
          <w:p w14:paraId="51DF23C0" w14:textId="77777777" w:rsidR="006575A0" w:rsidRDefault="007443E2">
            <w:pPr>
              <w:ind w:firstLineChars="0" w:firstLine="0"/>
              <w:jc w:val="left"/>
            </w:pPr>
            <w:r>
              <w:t>防冲突返回数据长度</w:t>
            </w:r>
          </w:p>
        </w:tc>
      </w:tr>
      <w:tr w:rsidR="006575A0" w14:paraId="5B50E343" w14:textId="77777777">
        <w:tc>
          <w:tcPr>
            <w:tcW w:w="2700" w:type="dxa"/>
            <w:tcBorders>
              <w:top w:val="single" w:sz="4" w:space="0" w:color="000000"/>
              <w:left w:val="single" w:sz="4" w:space="0" w:color="000000"/>
              <w:bottom w:val="single" w:sz="4" w:space="0" w:color="000000"/>
            </w:tcBorders>
            <w:vAlign w:val="center"/>
          </w:tcPr>
          <w:p w14:paraId="4CA00597" w14:textId="77777777" w:rsidR="006575A0" w:rsidRDefault="007443E2">
            <w:pPr>
              <w:ind w:firstLineChars="0" w:firstLine="0"/>
              <w:jc w:val="left"/>
            </w:pPr>
            <w:r>
              <w:t>SNR</w:t>
            </w:r>
          </w:p>
        </w:tc>
        <w:tc>
          <w:tcPr>
            <w:tcW w:w="1440" w:type="dxa"/>
            <w:tcBorders>
              <w:top w:val="single" w:sz="4" w:space="0" w:color="000000"/>
              <w:left w:val="single" w:sz="4" w:space="0" w:color="000000"/>
              <w:bottom w:val="single" w:sz="4" w:space="0" w:color="000000"/>
            </w:tcBorders>
            <w:vAlign w:val="center"/>
          </w:tcPr>
          <w:p w14:paraId="32035849" w14:textId="77777777" w:rsidR="006575A0" w:rsidRDefault="007443E2">
            <w:pPr>
              <w:ind w:firstLineChars="0" w:firstLine="0"/>
              <w:jc w:val="left"/>
            </w:pPr>
            <w:r>
              <w:t>序列号</w:t>
            </w:r>
          </w:p>
        </w:tc>
        <w:tc>
          <w:tcPr>
            <w:tcW w:w="3830" w:type="dxa"/>
            <w:tcBorders>
              <w:top w:val="single" w:sz="4" w:space="0" w:color="000000"/>
              <w:left w:val="single" w:sz="4" w:space="0" w:color="000000"/>
              <w:bottom w:val="single" w:sz="4" w:space="0" w:color="000000"/>
              <w:right w:val="single" w:sz="4" w:space="0" w:color="000000"/>
            </w:tcBorders>
            <w:vAlign w:val="center"/>
          </w:tcPr>
          <w:p w14:paraId="455EA79C" w14:textId="77777777" w:rsidR="006575A0" w:rsidRDefault="007443E2">
            <w:pPr>
              <w:ind w:firstLineChars="0" w:firstLine="0"/>
              <w:jc w:val="left"/>
            </w:pPr>
            <w:r>
              <w:t>SNRlen</w:t>
            </w:r>
            <w:r>
              <w:t>字节，防冲突返回数据</w:t>
            </w:r>
          </w:p>
        </w:tc>
      </w:tr>
      <w:tr w:rsidR="006575A0" w14:paraId="2CBE2694" w14:textId="77777777">
        <w:tc>
          <w:tcPr>
            <w:tcW w:w="2700" w:type="dxa"/>
            <w:tcBorders>
              <w:top w:val="single" w:sz="4" w:space="0" w:color="000000"/>
              <w:left w:val="single" w:sz="4" w:space="0" w:color="000000"/>
              <w:bottom w:val="single" w:sz="4" w:space="0" w:color="000000"/>
            </w:tcBorders>
            <w:vAlign w:val="center"/>
          </w:tcPr>
          <w:p w14:paraId="492B6824" w14:textId="77777777" w:rsidR="006575A0" w:rsidRDefault="007443E2">
            <w:pPr>
              <w:ind w:firstLineChars="0" w:firstLine="0"/>
              <w:jc w:val="left"/>
            </w:pPr>
            <w:r>
              <w:t>SAKlen</w:t>
            </w:r>
          </w:p>
        </w:tc>
        <w:tc>
          <w:tcPr>
            <w:tcW w:w="1440" w:type="dxa"/>
            <w:tcBorders>
              <w:top w:val="single" w:sz="4" w:space="0" w:color="000000"/>
              <w:left w:val="single" w:sz="4" w:space="0" w:color="000000"/>
              <w:bottom w:val="single" w:sz="4" w:space="0" w:color="000000"/>
            </w:tcBorders>
            <w:vAlign w:val="center"/>
          </w:tcPr>
          <w:p w14:paraId="21470F03" w14:textId="77777777" w:rsidR="006575A0" w:rsidRDefault="007443E2">
            <w:pPr>
              <w:ind w:firstLineChars="0" w:firstLine="0"/>
              <w:jc w:val="left"/>
            </w:pPr>
            <w:r>
              <w:t>1</w:t>
            </w:r>
            <w:r>
              <w:t>字节</w:t>
            </w:r>
          </w:p>
        </w:tc>
        <w:tc>
          <w:tcPr>
            <w:tcW w:w="3830" w:type="dxa"/>
            <w:tcBorders>
              <w:top w:val="single" w:sz="4" w:space="0" w:color="000000"/>
              <w:left w:val="single" w:sz="4" w:space="0" w:color="000000"/>
              <w:bottom w:val="single" w:sz="4" w:space="0" w:color="000000"/>
              <w:right w:val="single" w:sz="4" w:space="0" w:color="000000"/>
            </w:tcBorders>
            <w:vAlign w:val="center"/>
          </w:tcPr>
          <w:p w14:paraId="3E17A914" w14:textId="77777777" w:rsidR="006575A0" w:rsidRDefault="007443E2">
            <w:pPr>
              <w:ind w:firstLineChars="0" w:firstLine="0"/>
              <w:jc w:val="left"/>
            </w:pPr>
            <w:r>
              <w:t>选卡返回数据长度</w:t>
            </w:r>
          </w:p>
        </w:tc>
      </w:tr>
      <w:tr w:rsidR="006575A0" w14:paraId="6A39B5E0" w14:textId="77777777">
        <w:tc>
          <w:tcPr>
            <w:tcW w:w="2700" w:type="dxa"/>
            <w:tcBorders>
              <w:top w:val="single" w:sz="4" w:space="0" w:color="000000"/>
              <w:left w:val="single" w:sz="4" w:space="0" w:color="000000"/>
              <w:bottom w:val="single" w:sz="4" w:space="0" w:color="000000"/>
            </w:tcBorders>
            <w:vAlign w:val="center"/>
          </w:tcPr>
          <w:p w14:paraId="15DACC17" w14:textId="77777777" w:rsidR="006575A0" w:rsidRDefault="007443E2">
            <w:pPr>
              <w:ind w:firstLineChars="0" w:firstLine="0"/>
              <w:jc w:val="left"/>
            </w:pPr>
            <w:r>
              <w:t>SAK</w:t>
            </w:r>
          </w:p>
        </w:tc>
        <w:tc>
          <w:tcPr>
            <w:tcW w:w="1440" w:type="dxa"/>
            <w:tcBorders>
              <w:top w:val="single" w:sz="4" w:space="0" w:color="000000"/>
              <w:left w:val="single" w:sz="4" w:space="0" w:color="000000"/>
              <w:bottom w:val="single" w:sz="4" w:space="0" w:color="000000"/>
            </w:tcBorders>
            <w:vAlign w:val="center"/>
          </w:tcPr>
          <w:p w14:paraId="05D45D69" w14:textId="77777777" w:rsidR="006575A0" w:rsidRDefault="007443E2">
            <w:pPr>
              <w:ind w:firstLineChars="0" w:firstLine="0"/>
              <w:jc w:val="left"/>
            </w:pPr>
            <w:r>
              <w:t>SAK</w:t>
            </w:r>
            <w:r>
              <w:t>数据</w:t>
            </w:r>
          </w:p>
        </w:tc>
        <w:tc>
          <w:tcPr>
            <w:tcW w:w="3830" w:type="dxa"/>
            <w:tcBorders>
              <w:top w:val="single" w:sz="4" w:space="0" w:color="000000"/>
              <w:left w:val="single" w:sz="4" w:space="0" w:color="000000"/>
              <w:bottom w:val="single" w:sz="4" w:space="0" w:color="000000"/>
              <w:right w:val="single" w:sz="4" w:space="0" w:color="000000"/>
            </w:tcBorders>
            <w:vAlign w:val="center"/>
          </w:tcPr>
          <w:p w14:paraId="3F102A76" w14:textId="77777777" w:rsidR="006575A0" w:rsidRDefault="007443E2">
            <w:pPr>
              <w:ind w:firstLineChars="0" w:firstLine="0"/>
              <w:jc w:val="left"/>
            </w:pPr>
            <w:r>
              <w:t>SAKlen</w:t>
            </w:r>
            <w:r>
              <w:t>字节，</w:t>
            </w:r>
            <w:r>
              <w:t xml:space="preserve"> </w:t>
            </w:r>
            <w:r>
              <w:t>选卡返回数据</w:t>
            </w:r>
          </w:p>
        </w:tc>
      </w:tr>
    </w:tbl>
    <w:p w14:paraId="43033761" w14:textId="77777777" w:rsidR="006575A0" w:rsidRDefault="006575A0">
      <w:pPr>
        <w:ind w:firstLine="440"/>
        <w:rPr>
          <w:lang w:eastAsia="zh-CN"/>
        </w:rPr>
      </w:pPr>
    </w:p>
    <w:p w14:paraId="6D705861" w14:textId="77777777" w:rsidR="006575A0" w:rsidRDefault="007443E2">
      <w:pPr>
        <w:ind w:firstLine="440"/>
        <w:rPr>
          <w:lang w:eastAsia="zh-CN"/>
        </w:rPr>
      </w:pPr>
      <w:r>
        <w:rPr>
          <w:rFonts w:hint="eastAsia"/>
          <w:lang w:eastAsia="zh-CN"/>
        </w:rPr>
        <w:t>示例：</w:t>
      </w:r>
    </w:p>
    <w:p w14:paraId="09FB80C5" w14:textId="77777777" w:rsidR="006575A0" w:rsidRDefault="007443E2">
      <w:pPr>
        <w:ind w:leftChars="200" w:left="440" w:firstLine="440"/>
        <w:rPr>
          <w:lang w:eastAsia="zh-CN"/>
        </w:rPr>
      </w:pPr>
      <w:r>
        <w:rPr>
          <w:rFonts w:hint="eastAsia"/>
          <w:lang w:eastAsia="zh-CN"/>
        </w:rPr>
        <w:t>发送指令：</w:t>
      </w:r>
      <w:r>
        <w:rPr>
          <w:lang w:eastAsia="zh-CN"/>
        </w:rPr>
        <w:t>02 00 06 35 21 07 52 00 0A 4B 03</w:t>
      </w:r>
    </w:p>
    <w:p w14:paraId="1087BF0A" w14:textId="77777777" w:rsidR="006575A0" w:rsidRDefault="007443E2">
      <w:pPr>
        <w:ind w:left="440" w:firstLine="440"/>
        <w:rPr>
          <w:lang w:eastAsia="zh-CN"/>
        </w:rPr>
      </w:pPr>
      <w:r>
        <w:rPr>
          <w:rFonts w:hint="eastAsia"/>
          <w:lang w:eastAsia="zh-CN"/>
        </w:rPr>
        <w:t>指令说明：</w:t>
      </w:r>
      <w:r>
        <w:rPr>
          <w:rFonts w:hint="eastAsia"/>
          <w:lang w:eastAsia="zh-CN"/>
        </w:rPr>
        <w:tab/>
      </w:r>
      <w:r>
        <w:rPr>
          <w:rFonts w:hint="eastAsia"/>
          <w:lang w:eastAsia="zh-CN"/>
        </w:rPr>
        <w:t>寻</w:t>
      </w:r>
      <w:proofErr w:type="gramStart"/>
      <w:r>
        <w:rPr>
          <w:rFonts w:hint="eastAsia"/>
          <w:lang w:eastAsia="zh-CN"/>
        </w:rPr>
        <w:t>卡类型</w:t>
      </w:r>
      <w:proofErr w:type="gramEnd"/>
      <w:r>
        <w:rPr>
          <w:rFonts w:hint="eastAsia"/>
          <w:lang w:eastAsia="zh-CN"/>
        </w:rPr>
        <w:tab/>
      </w:r>
      <w:r>
        <w:rPr>
          <w:rFonts w:hint="eastAsia"/>
          <w:lang w:eastAsia="zh-CN"/>
        </w:rPr>
        <w:t>：</w:t>
      </w:r>
      <w:r>
        <w:rPr>
          <w:rFonts w:hint="eastAsia"/>
        </w:rPr>
        <w:t>M</w:t>
      </w:r>
      <w:r>
        <w:rPr>
          <w:rFonts w:hint="eastAsia"/>
        </w:rPr>
        <w:t>卡</w:t>
      </w:r>
      <w:r>
        <w:rPr>
          <w:rFonts w:hint="eastAsia"/>
        </w:rPr>
        <w:t>+B</w:t>
      </w:r>
      <w:r>
        <w:rPr>
          <w:rFonts w:hint="eastAsia"/>
        </w:rPr>
        <w:t>卡</w:t>
      </w:r>
      <w:r>
        <w:rPr>
          <w:rFonts w:hint="eastAsia"/>
        </w:rPr>
        <w:t>+A</w:t>
      </w:r>
      <w:r>
        <w:rPr>
          <w:rFonts w:hint="eastAsia"/>
        </w:rPr>
        <w:t>卡</w:t>
      </w:r>
    </w:p>
    <w:p w14:paraId="42B8A252" w14:textId="77777777" w:rsidR="006575A0" w:rsidRDefault="007443E2">
      <w:pPr>
        <w:ind w:left="440" w:firstLine="440"/>
        <w:rPr>
          <w:lang w:eastAsia="zh-CN"/>
        </w:rPr>
      </w:pPr>
      <w:r>
        <w:rPr>
          <w:rFonts w:hint="eastAsia"/>
          <w:lang w:eastAsia="zh-CN"/>
        </w:rPr>
        <w:tab/>
      </w:r>
      <w:r>
        <w:rPr>
          <w:rFonts w:hint="eastAsia"/>
          <w:lang w:eastAsia="zh-CN"/>
        </w:rPr>
        <w:tab/>
      </w:r>
      <w:r>
        <w:rPr>
          <w:rFonts w:hint="eastAsia"/>
          <w:lang w:eastAsia="zh-CN"/>
        </w:rPr>
        <w:tab/>
        <w:t>Mode</w:t>
      </w:r>
      <w:r>
        <w:rPr>
          <w:rFonts w:hint="eastAsia"/>
          <w:lang w:eastAsia="zh-CN"/>
        </w:rPr>
        <w:tab/>
      </w:r>
      <w:r>
        <w:rPr>
          <w:rFonts w:hint="eastAsia"/>
          <w:lang w:eastAsia="zh-CN"/>
        </w:rPr>
        <w:tab/>
      </w:r>
      <w:r>
        <w:rPr>
          <w:rFonts w:hint="eastAsia"/>
          <w:lang w:eastAsia="zh-CN"/>
        </w:rPr>
        <w:t>：</w:t>
      </w:r>
      <w:r>
        <w:rPr>
          <w:rFonts w:hint="eastAsia"/>
          <w:lang w:eastAsia="zh-CN"/>
        </w:rPr>
        <w:t>52</w:t>
      </w:r>
    </w:p>
    <w:p w14:paraId="40380CC4" w14:textId="77777777" w:rsidR="006575A0" w:rsidRDefault="007443E2">
      <w:pPr>
        <w:ind w:left="44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超时时间</w:t>
      </w:r>
      <w:r>
        <w:rPr>
          <w:rFonts w:hint="eastAsia"/>
          <w:lang w:eastAsia="zh-CN"/>
        </w:rPr>
        <w:tab/>
      </w:r>
      <w:r>
        <w:rPr>
          <w:rFonts w:hint="eastAsia"/>
          <w:lang w:eastAsia="zh-CN"/>
        </w:rPr>
        <w:t>：</w:t>
      </w:r>
      <w:r>
        <w:rPr>
          <w:rFonts w:hint="eastAsia"/>
          <w:lang w:eastAsia="zh-CN"/>
        </w:rPr>
        <w:t>10s</w:t>
      </w:r>
      <w:r>
        <w:rPr>
          <w:rFonts w:hint="eastAsia"/>
          <w:lang w:eastAsia="zh-CN"/>
        </w:rPr>
        <w:tab/>
        <w:t xml:space="preserve">    </w:t>
      </w:r>
    </w:p>
    <w:p w14:paraId="414E8109" w14:textId="77777777" w:rsidR="006575A0" w:rsidRDefault="007443E2">
      <w:pPr>
        <w:ind w:leftChars="200" w:left="440" w:firstLine="440"/>
        <w:rPr>
          <w:lang w:eastAsia="zh-CN"/>
        </w:rPr>
      </w:pPr>
      <w:r>
        <w:rPr>
          <w:rFonts w:hint="eastAsia"/>
          <w:lang w:eastAsia="zh-CN"/>
        </w:rPr>
        <w:t>返回值：</w:t>
      </w:r>
      <w:r>
        <w:rPr>
          <w:lang w:eastAsia="zh-CN"/>
        </w:rPr>
        <w:t>02 00 0C 00 00 0A 02 04 00 04 37 AD 89 67 00 7C 03</w:t>
      </w:r>
    </w:p>
    <w:p w14:paraId="7BB91B32" w14:textId="77777777" w:rsidR="006575A0" w:rsidRDefault="007443E2">
      <w:pPr>
        <w:ind w:leftChars="200" w:left="440" w:firstLine="440"/>
        <w:rPr>
          <w:lang w:eastAsia="zh-CN"/>
        </w:rPr>
      </w:pPr>
      <w:r>
        <w:rPr>
          <w:rFonts w:hint="eastAsia"/>
          <w:lang w:eastAsia="zh-CN"/>
        </w:rPr>
        <w:t>返回值说明：</w:t>
      </w:r>
      <w:r>
        <w:rPr>
          <w:rFonts w:hint="eastAsia"/>
          <w:lang w:eastAsia="zh-CN"/>
        </w:rPr>
        <w:t>status</w:t>
      </w:r>
      <w:r>
        <w:rPr>
          <w:rFonts w:hint="eastAsia"/>
          <w:lang w:eastAsia="zh-CN"/>
        </w:rPr>
        <w:tab/>
      </w:r>
      <w:r>
        <w:rPr>
          <w:rFonts w:hint="eastAsia"/>
          <w:lang w:eastAsia="zh-CN"/>
        </w:rPr>
        <w:t>：寻卡成功</w:t>
      </w:r>
    </w:p>
    <w:p w14:paraId="075540B5"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r>
      <w:proofErr w:type="gramStart"/>
      <w:r>
        <w:rPr>
          <w:rFonts w:hint="eastAsia"/>
          <w:lang w:eastAsia="zh-CN"/>
        </w:rPr>
        <w:t>卡类型</w:t>
      </w:r>
      <w:proofErr w:type="gramEnd"/>
      <w:r>
        <w:rPr>
          <w:rFonts w:hint="eastAsia"/>
          <w:lang w:eastAsia="zh-CN"/>
        </w:rPr>
        <w:tab/>
      </w:r>
      <w:r>
        <w:rPr>
          <w:rFonts w:hint="eastAsia"/>
          <w:lang w:eastAsia="zh-CN"/>
        </w:rPr>
        <w:t>：</w:t>
      </w:r>
      <w:r>
        <w:rPr>
          <w:rFonts w:hint="eastAsia"/>
          <w:lang w:eastAsia="zh-CN"/>
        </w:rPr>
        <w:t>TYPEA</w:t>
      </w:r>
      <w:r>
        <w:rPr>
          <w:rFonts w:hint="eastAsia"/>
          <w:lang w:eastAsia="zh-CN"/>
        </w:rPr>
        <w:t>卡</w:t>
      </w:r>
    </w:p>
    <w:p w14:paraId="6CA016D3"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ATQlen</w:t>
      </w:r>
      <w:r>
        <w:rPr>
          <w:rFonts w:hint="eastAsia"/>
          <w:lang w:eastAsia="zh-CN"/>
        </w:rPr>
        <w:tab/>
      </w:r>
      <w:r>
        <w:rPr>
          <w:rFonts w:hint="eastAsia"/>
          <w:lang w:eastAsia="zh-CN"/>
        </w:rPr>
        <w:t>：</w:t>
      </w:r>
      <w:r>
        <w:rPr>
          <w:rFonts w:hint="eastAsia"/>
          <w:lang w:eastAsia="zh-CN"/>
        </w:rPr>
        <w:t>02</w:t>
      </w:r>
    </w:p>
    <w:p w14:paraId="549889E6"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ATQ</w:t>
      </w:r>
      <w:r>
        <w:rPr>
          <w:rFonts w:hint="eastAsia"/>
          <w:lang w:eastAsia="zh-CN"/>
        </w:rPr>
        <w:tab/>
      </w:r>
      <w:r>
        <w:rPr>
          <w:rFonts w:hint="eastAsia"/>
          <w:lang w:eastAsia="zh-CN"/>
        </w:rPr>
        <w:t>：</w:t>
      </w:r>
      <w:r>
        <w:rPr>
          <w:rFonts w:hint="eastAsia"/>
          <w:lang w:eastAsia="zh-CN"/>
        </w:rPr>
        <w:t>04 00</w:t>
      </w:r>
    </w:p>
    <w:p w14:paraId="7AEF1019"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SNRlen</w:t>
      </w:r>
      <w:r>
        <w:rPr>
          <w:rFonts w:hint="eastAsia"/>
          <w:lang w:eastAsia="zh-CN"/>
        </w:rPr>
        <w:tab/>
      </w:r>
      <w:r>
        <w:rPr>
          <w:rFonts w:hint="eastAsia"/>
          <w:lang w:eastAsia="zh-CN"/>
        </w:rPr>
        <w:t>：</w:t>
      </w:r>
      <w:r>
        <w:rPr>
          <w:rFonts w:hint="eastAsia"/>
          <w:lang w:eastAsia="zh-CN"/>
        </w:rPr>
        <w:t>04</w:t>
      </w:r>
    </w:p>
    <w:p w14:paraId="40497D3A" w14:textId="77777777" w:rsidR="006575A0" w:rsidRDefault="007443E2">
      <w:pPr>
        <w:ind w:leftChars="200" w:left="440" w:firstLine="440"/>
        <w:rPr>
          <w:lang w:eastAsia="zh-CN"/>
        </w:rPr>
      </w:pPr>
      <w:r>
        <w:rPr>
          <w:rFonts w:hint="eastAsia"/>
          <w:lang w:eastAsia="zh-CN"/>
        </w:rPr>
        <w:lastRenderedPageBreak/>
        <w:tab/>
      </w:r>
      <w:r>
        <w:rPr>
          <w:rFonts w:hint="eastAsia"/>
          <w:lang w:eastAsia="zh-CN"/>
        </w:rPr>
        <w:tab/>
      </w:r>
      <w:r>
        <w:rPr>
          <w:rFonts w:hint="eastAsia"/>
          <w:lang w:eastAsia="zh-CN"/>
        </w:rPr>
        <w:tab/>
        <w:t>SNR</w:t>
      </w:r>
      <w:r>
        <w:rPr>
          <w:rFonts w:hint="eastAsia"/>
          <w:lang w:eastAsia="zh-CN"/>
        </w:rPr>
        <w:tab/>
      </w:r>
      <w:r>
        <w:rPr>
          <w:rFonts w:hint="eastAsia"/>
          <w:lang w:eastAsia="zh-CN"/>
        </w:rPr>
        <w:t>：</w:t>
      </w:r>
      <w:r>
        <w:rPr>
          <w:lang w:eastAsia="zh-CN"/>
        </w:rPr>
        <w:t>37 AD 89 67</w:t>
      </w:r>
    </w:p>
    <w:p w14:paraId="5E55F482"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SAKlen</w:t>
      </w:r>
      <w:r>
        <w:rPr>
          <w:rFonts w:hint="eastAsia"/>
          <w:lang w:eastAsia="zh-CN"/>
        </w:rPr>
        <w:tab/>
      </w:r>
      <w:r>
        <w:rPr>
          <w:rFonts w:hint="eastAsia"/>
          <w:lang w:eastAsia="zh-CN"/>
        </w:rPr>
        <w:t>：</w:t>
      </w:r>
      <w:r>
        <w:rPr>
          <w:rFonts w:hint="eastAsia"/>
          <w:lang w:eastAsia="zh-CN"/>
        </w:rPr>
        <w:t>00</w:t>
      </w:r>
    </w:p>
    <w:p w14:paraId="22920249" w14:textId="77777777" w:rsidR="006575A0" w:rsidRDefault="007443E2">
      <w:pPr>
        <w:ind w:leftChars="200" w:left="440" w:firstLine="440"/>
        <w:rPr>
          <w:lang w:eastAsia="zh-CN"/>
        </w:rPr>
      </w:pPr>
      <w:r>
        <w:rPr>
          <w:rFonts w:hint="eastAsia"/>
          <w:lang w:eastAsia="zh-CN"/>
        </w:rPr>
        <w:tab/>
      </w:r>
      <w:r>
        <w:rPr>
          <w:rFonts w:hint="eastAsia"/>
          <w:lang w:eastAsia="zh-CN"/>
        </w:rPr>
        <w:tab/>
      </w:r>
      <w:r>
        <w:rPr>
          <w:rFonts w:hint="eastAsia"/>
          <w:lang w:eastAsia="zh-CN"/>
        </w:rPr>
        <w:tab/>
        <w:t>SAK</w:t>
      </w:r>
      <w:r>
        <w:rPr>
          <w:rFonts w:hint="eastAsia"/>
          <w:lang w:eastAsia="zh-CN"/>
        </w:rPr>
        <w:tab/>
      </w:r>
      <w:r>
        <w:rPr>
          <w:rFonts w:hint="eastAsia"/>
          <w:lang w:eastAsia="zh-CN"/>
        </w:rPr>
        <w:t>：</w:t>
      </w:r>
    </w:p>
    <w:p w14:paraId="566E62F1" w14:textId="77777777" w:rsidR="006575A0" w:rsidRDefault="006575A0">
      <w:pPr>
        <w:ind w:firstLine="440"/>
        <w:rPr>
          <w:lang w:eastAsia="zh-CN"/>
        </w:rPr>
      </w:pPr>
    </w:p>
    <w:p w14:paraId="63D688C5" w14:textId="77777777" w:rsidR="006575A0" w:rsidRDefault="007443E2">
      <w:pPr>
        <w:pStyle w:val="2"/>
        <w:numPr>
          <w:ilvl w:val="0"/>
          <w:numId w:val="9"/>
        </w:numPr>
        <w:rPr>
          <w:lang w:eastAsia="zh-CN"/>
        </w:rPr>
      </w:pPr>
      <w:bookmarkStart w:id="173" w:name="_Toc10636240"/>
      <w:r>
        <w:t>子命令处理（</w:t>
      </w:r>
      <w:r>
        <w:t>0xC0</w:t>
      </w:r>
      <w:r>
        <w:t>）</w:t>
      </w:r>
      <w:bookmarkEnd w:id="173"/>
    </w:p>
    <w:p w14:paraId="3849E9E0" w14:textId="77777777" w:rsidR="006575A0" w:rsidRDefault="006575A0">
      <w:pPr>
        <w:pStyle w:val="aff4"/>
        <w:keepNext/>
        <w:numPr>
          <w:ilvl w:val="0"/>
          <w:numId w:val="14"/>
        </w:numPr>
        <w:tabs>
          <w:tab w:val="left" w:pos="720"/>
        </w:tabs>
        <w:spacing w:before="240" w:after="60"/>
        <w:ind w:firstLineChars="0"/>
        <w:outlineLvl w:val="2"/>
        <w:rPr>
          <w:rFonts w:cs="Arial"/>
          <w:b/>
          <w:bCs/>
          <w:vanish/>
          <w:sz w:val="26"/>
          <w:szCs w:val="26"/>
        </w:rPr>
      </w:pPr>
      <w:bookmarkStart w:id="174" w:name="_Toc9953959"/>
      <w:bookmarkStart w:id="175" w:name="_Toc9848044"/>
      <w:bookmarkStart w:id="176" w:name="_Toc9847862"/>
      <w:bookmarkStart w:id="177" w:name="_Toc9581251"/>
      <w:bookmarkStart w:id="178" w:name="_Toc9581072"/>
      <w:bookmarkStart w:id="179" w:name="_Toc9955290"/>
      <w:bookmarkStart w:id="180" w:name="_Toc10454590"/>
      <w:bookmarkStart w:id="181" w:name="_Toc10551250"/>
      <w:bookmarkStart w:id="182" w:name="_Toc10635953"/>
      <w:bookmarkStart w:id="183" w:name="_Toc10636139"/>
      <w:bookmarkStart w:id="184" w:name="_Toc10636241"/>
      <w:bookmarkEnd w:id="174"/>
      <w:bookmarkEnd w:id="175"/>
      <w:bookmarkEnd w:id="176"/>
      <w:bookmarkEnd w:id="177"/>
      <w:bookmarkEnd w:id="178"/>
      <w:bookmarkEnd w:id="179"/>
      <w:bookmarkEnd w:id="180"/>
      <w:bookmarkEnd w:id="181"/>
      <w:bookmarkEnd w:id="182"/>
      <w:bookmarkEnd w:id="183"/>
      <w:bookmarkEnd w:id="184"/>
    </w:p>
    <w:p w14:paraId="069DF6F8" w14:textId="77777777" w:rsidR="006575A0" w:rsidRDefault="006575A0">
      <w:pPr>
        <w:pStyle w:val="aff4"/>
        <w:keepNext/>
        <w:numPr>
          <w:ilvl w:val="0"/>
          <w:numId w:val="14"/>
        </w:numPr>
        <w:tabs>
          <w:tab w:val="left" w:pos="720"/>
        </w:tabs>
        <w:spacing w:before="240" w:after="60"/>
        <w:ind w:firstLineChars="0"/>
        <w:outlineLvl w:val="2"/>
        <w:rPr>
          <w:rFonts w:cs="Arial"/>
          <w:b/>
          <w:bCs/>
          <w:vanish/>
          <w:sz w:val="26"/>
          <w:szCs w:val="26"/>
        </w:rPr>
      </w:pPr>
      <w:bookmarkStart w:id="185" w:name="_Toc9581073"/>
      <w:bookmarkStart w:id="186" w:name="_Toc9581252"/>
      <w:bookmarkStart w:id="187" w:name="_Toc9847863"/>
      <w:bookmarkStart w:id="188" w:name="_Toc9848045"/>
      <w:bookmarkStart w:id="189" w:name="_Toc9953960"/>
      <w:bookmarkStart w:id="190" w:name="_Toc9955291"/>
      <w:bookmarkStart w:id="191" w:name="_Toc10454591"/>
      <w:bookmarkStart w:id="192" w:name="_Toc10551251"/>
      <w:bookmarkStart w:id="193" w:name="_Toc10635954"/>
      <w:bookmarkStart w:id="194" w:name="_Toc10636140"/>
      <w:bookmarkStart w:id="195" w:name="_Toc10636242"/>
      <w:bookmarkEnd w:id="185"/>
      <w:bookmarkEnd w:id="186"/>
      <w:bookmarkEnd w:id="187"/>
      <w:bookmarkEnd w:id="188"/>
      <w:bookmarkEnd w:id="189"/>
      <w:bookmarkEnd w:id="190"/>
      <w:bookmarkEnd w:id="191"/>
      <w:bookmarkEnd w:id="192"/>
      <w:bookmarkEnd w:id="193"/>
      <w:bookmarkEnd w:id="194"/>
      <w:bookmarkEnd w:id="195"/>
    </w:p>
    <w:p w14:paraId="75182B3B" w14:textId="77777777" w:rsidR="006575A0" w:rsidRDefault="006575A0">
      <w:pPr>
        <w:pStyle w:val="aff4"/>
        <w:keepNext/>
        <w:numPr>
          <w:ilvl w:val="0"/>
          <w:numId w:val="14"/>
        </w:numPr>
        <w:tabs>
          <w:tab w:val="left" w:pos="720"/>
        </w:tabs>
        <w:spacing w:before="240" w:after="60"/>
        <w:ind w:firstLineChars="0"/>
        <w:outlineLvl w:val="2"/>
        <w:rPr>
          <w:rFonts w:cs="Arial"/>
          <w:b/>
          <w:bCs/>
          <w:vanish/>
          <w:sz w:val="26"/>
          <w:szCs w:val="26"/>
        </w:rPr>
      </w:pPr>
      <w:bookmarkStart w:id="196" w:name="_Toc9581074"/>
      <w:bookmarkStart w:id="197" w:name="_Toc9581253"/>
      <w:bookmarkStart w:id="198" w:name="_Toc9847864"/>
      <w:bookmarkStart w:id="199" w:name="_Toc9848046"/>
      <w:bookmarkStart w:id="200" w:name="_Toc9953961"/>
      <w:bookmarkStart w:id="201" w:name="_Toc9955292"/>
      <w:bookmarkStart w:id="202" w:name="_Toc10454592"/>
      <w:bookmarkStart w:id="203" w:name="_Toc10551252"/>
      <w:bookmarkStart w:id="204" w:name="_Toc10635955"/>
      <w:bookmarkStart w:id="205" w:name="_Toc10636141"/>
      <w:bookmarkStart w:id="206" w:name="_Toc10636243"/>
      <w:bookmarkEnd w:id="196"/>
      <w:bookmarkEnd w:id="197"/>
      <w:bookmarkEnd w:id="198"/>
      <w:bookmarkEnd w:id="199"/>
      <w:bookmarkEnd w:id="200"/>
      <w:bookmarkEnd w:id="201"/>
      <w:bookmarkEnd w:id="202"/>
      <w:bookmarkEnd w:id="203"/>
      <w:bookmarkEnd w:id="204"/>
      <w:bookmarkEnd w:id="205"/>
      <w:bookmarkEnd w:id="206"/>
    </w:p>
    <w:p w14:paraId="3B3F7DE8" w14:textId="77777777" w:rsidR="006575A0" w:rsidRDefault="006575A0">
      <w:pPr>
        <w:pStyle w:val="aff4"/>
        <w:keepNext/>
        <w:numPr>
          <w:ilvl w:val="0"/>
          <w:numId w:val="14"/>
        </w:numPr>
        <w:tabs>
          <w:tab w:val="left" w:pos="720"/>
        </w:tabs>
        <w:spacing w:before="240" w:after="60"/>
        <w:ind w:firstLineChars="0"/>
        <w:outlineLvl w:val="2"/>
        <w:rPr>
          <w:rFonts w:cs="Arial"/>
          <w:b/>
          <w:bCs/>
          <w:vanish/>
          <w:sz w:val="26"/>
          <w:szCs w:val="26"/>
        </w:rPr>
      </w:pPr>
      <w:bookmarkStart w:id="207" w:name="_Toc9581075"/>
      <w:bookmarkStart w:id="208" w:name="_Toc9581254"/>
      <w:bookmarkStart w:id="209" w:name="_Toc9847865"/>
      <w:bookmarkStart w:id="210" w:name="_Toc9848047"/>
      <w:bookmarkStart w:id="211" w:name="_Toc9953962"/>
      <w:bookmarkStart w:id="212" w:name="_Toc9955293"/>
      <w:bookmarkStart w:id="213" w:name="_Toc10454593"/>
      <w:bookmarkStart w:id="214" w:name="_Toc10551253"/>
      <w:bookmarkStart w:id="215" w:name="_Toc10635956"/>
      <w:bookmarkStart w:id="216" w:name="_Toc10636142"/>
      <w:bookmarkStart w:id="217" w:name="_Toc10636244"/>
      <w:bookmarkEnd w:id="207"/>
      <w:bookmarkEnd w:id="208"/>
      <w:bookmarkEnd w:id="209"/>
      <w:bookmarkEnd w:id="210"/>
      <w:bookmarkEnd w:id="211"/>
      <w:bookmarkEnd w:id="212"/>
      <w:bookmarkEnd w:id="213"/>
      <w:bookmarkEnd w:id="214"/>
      <w:bookmarkEnd w:id="215"/>
      <w:bookmarkEnd w:id="216"/>
      <w:bookmarkEnd w:id="217"/>
    </w:p>
    <w:p w14:paraId="0DCDF058" w14:textId="77777777" w:rsidR="006575A0" w:rsidRDefault="006575A0">
      <w:pPr>
        <w:pStyle w:val="aff4"/>
        <w:keepNext/>
        <w:numPr>
          <w:ilvl w:val="0"/>
          <w:numId w:val="14"/>
        </w:numPr>
        <w:tabs>
          <w:tab w:val="left" w:pos="720"/>
        </w:tabs>
        <w:spacing w:before="240" w:after="60"/>
        <w:ind w:firstLineChars="0"/>
        <w:outlineLvl w:val="2"/>
        <w:rPr>
          <w:rFonts w:cs="Arial"/>
          <w:b/>
          <w:bCs/>
          <w:vanish/>
          <w:sz w:val="26"/>
          <w:szCs w:val="26"/>
        </w:rPr>
      </w:pPr>
      <w:bookmarkStart w:id="218" w:name="_Toc9581076"/>
      <w:bookmarkStart w:id="219" w:name="_Toc9581255"/>
      <w:bookmarkStart w:id="220" w:name="_Toc9847866"/>
      <w:bookmarkStart w:id="221" w:name="_Toc9848048"/>
      <w:bookmarkStart w:id="222" w:name="_Toc9953963"/>
      <w:bookmarkStart w:id="223" w:name="_Toc9955294"/>
      <w:bookmarkStart w:id="224" w:name="_Toc10454594"/>
      <w:bookmarkStart w:id="225" w:name="_Toc10551254"/>
      <w:bookmarkStart w:id="226" w:name="_Toc10635957"/>
      <w:bookmarkStart w:id="227" w:name="_Toc10636143"/>
      <w:bookmarkStart w:id="228" w:name="_Toc10636245"/>
      <w:bookmarkEnd w:id="218"/>
      <w:bookmarkEnd w:id="219"/>
      <w:bookmarkEnd w:id="220"/>
      <w:bookmarkEnd w:id="221"/>
      <w:bookmarkEnd w:id="222"/>
      <w:bookmarkEnd w:id="223"/>
      <w:bookmarkEnd w:id="224"/>
      <w:bookmarkEnd w:id="225"/>
      <w:bookmarkEnd w:id="226"/>
      <w:bookmarkEnd w:id="227"/>
      <w:bookmarkEnd w:id="228"/>
    </w:p>
    <w:p w14:paraId="308A2940" w14:textId="77777777" w:rsidR="006575A0" w:rsidRDefault="007443E2">
      <w:pPr>
        <w:pStyle w:val="3"/>
        <w:numPr>
          <w:ilvl w:val="1"/>
          <w:numId w:val="14"/>
        </w:numPr>
        <w:rPr>
          <w:lang w:eastAsia="zh-CN"/>
        </w:rPr>
      </w:pPr>
      <w:bookmarkStart w:id="229" w:name="_Toc10636246"/>
      <w:r>
        <w:t>转发子命令（</w:t>
      </w:r>
      <w:r>
        <w:rPr>
          <w:rFonts w:hint="eastAsia"/>
          <w:lang w:eastAsia="zh-CN"/>
        </w:rPr>
        <w:t xml:space="preserve">0xC0 </w:t>
      </w:r>
      <w:r>
        <w:t>0x01</w:t>
      </w:r>
      <w:r>
        <w:t>）</w:t>
      </w:r>
      <w:bookmarkEnd w:id="229"/>
    </w:p>
    <w:p w14:paraId="3F5D4874" w14:textId="77777777" w:rsidR="006575A0" w:rsidRDefault="007443E2">
      <w:pPr>
        <w:ind w:firstLine="440"/>
        <w:rPr>
          <w:lang w:eastAsia="zh-CN"/>
        </w:rPr>
      </w:pPr>
      <w:r>
        <w:rPr>
          <w:rFonts w:hint="eastAsia"/>
          <w:lang w:eastAsia="zh-CN"/>
        </w:rPr>
        <w:t>0x</w:t>
      </w:r>
      <w:r>
        <w:t xml:space="preserve"> C</w:t>
      </w:r>
      <w:r>
        <w:rPr>
          <w:rFonts w:hint="eastAsia"/>
          <w:lang w:eastAsia="zh-CN"/>
        </w:rPr>
        <w:t>0+0x01+</w:t>
      </w:r>
      <w:r>
        <w:rPr>
          <w:rFonts w:hint="eastAsia"/>
          <w:lang w:eastAsia="zh-CN"/>
        </w:rPr>
        <w:t>设备类型</w:t>
      </w:r>
      <w:r>
        <w:rPr>
          <w:rFonts w:hint="eastAsia"/>
          <w:lang w:eastAsia="zh-CN"/>
        </w:rPr>
        <w:t>DT+</w:t>
      </w:r>
      <w:r>
        <w:rPr>
          <w:rFonts w:hint="eastAsia"/>
          <w:lang w:eastAsia="zh-CN"/>
        </w:rPr>
        <w:t>子命令</w:t>
      </w:r>
      <w:r>
        <w:rPr>
          <w:rFonts w:hint="eastAsia"/>
          <w:lang w:eastAsia="zh-CN"/>
        </w:rPr>
        <w:t>Com</w:t>
      </w:r>
      <w:r>
        <w:t>(</w:t>
      </w:r>
      <w:r>
        <w:rPr>
          <w:rFonts w:hint="eastAsia"/>
          <w:lang w:eastAsia="zh-CN"/>
        </w:rPr>
        <w:t xml:space="preserve">0xC0 </w:t>
      </w:r>
      <w:r>
        <w:t>0x01</w:t>
      </w:r>
      <w:r>
        <w:rPr>
          <w:rFonts w:hint="eastAsia"/>
          <w:lang w:eastAsia="zh-CN"/>
        </w:rPr>
        <w:t xml:space="preserve"> DT  Com</w:t>
      </w:r>
      <w:r>
        <w:t>)</w:t>
      </w:r>
    </w:p>
    <w:p w14:paraId="78B15990" w14:textId="77777777" w:rsidR="006575A0" w:rsidRDefault="007443E2">
      <w:pPr>
        <w:ind w:firstLine="440"/>
        <w:rPr>
          <w:color w:val="000000"/>
          <w:lang w:eastAsia="zh-CN"/>
        </w:rPr>
      </w:pPr>
      <w:r>
        <w:rPr>
          <w:rFonts w:hint="eastAsia"/>
          <w:lang w:eastAsia="zh-CN"/>
        </w:rPr>
        <w:t>功能：</w:t>
      </w:r>
      <w:r>
        <w:rPr>
          <w:color w:val="000000"/>
        </w:rPr>
        <w:t>对子命令进行封装下发。</w:t>
      </w:r>
    </w:p>
    <w:p w14:paraId="46C5D7D5" w14:textId="77777777" w:rsidR="006575A0" w:rsidRDefault="006575A0">
      <w:pPr>
        <w:ind w:firstLine="440"/>
        <w:rPr>
          <w:lang w:eastAsia="zh-CN"/>
        </w:rPr>
      </w:pPr>
    </w:p>
    <w:p w14:paraId="2EF5DD39" w14:textId="77777777" w:rsidR="006575A0" w:rsidRDefault="007443E2">
      <w:pPr>
        <w:ind w:firstLine="440"/>
        <w:rPr>
          <w:color w:val="000000"/>
          <w:lang w:eastAsia="zh-CN"/>
        </w:rPr>
      </w:pPr>
      <w:r>
        <w:rPr>
          <w:color w:val="000000"/>
        </w:rPr>
        <w:t>指令格式：</w:t>
      </w:r>
    </w:p>
    <w:tbl>
      <w:tblPr>
        <w:tblW w:w="0" w:type="auto"/>
        <w:tblInd w:w="534" w:type="dxa"/>
        <w:tblLayout w:type="fixed"/>
        <w:tblLook w:val="04A0" w:firstRow="1" w:lastRow="0" w:firstColumn="1" w:lastColumn="0" w:noHBand="0" w:noVBand="1"/>
      </w:tblPr>
      <w:tblGrid>
        <w:gridCol w:w="1766"/>
        <w:gridCol w:w="2410"/>
        <w:gridCol w:w="3260"/>
      </w:tblGrid>
      <w:tr w:rsidR="006575A0" w14:paraId="3E253DA8" w14:textId="77777777">
        <w:tc>
          <w:tcPr>
            <w:tcW w:w="1766" w:type="dxa"/>
            <w:tcBorders>
              <w:top w:val="single" w:sz="4" w:space="0" w:color="000000"/>
              <w:left w:val="single" w:sz="4" w:space="0" w:color="000000"/>
              <w:bottom w:val="single" w:sz="4" w:space="0" w:color="000000"/>
            </w:tcBorders>
            <w:shd w:val="clear" w:color="auto" w:fill="E5E5E5"/>
          </w:tcPr>
          <w:p w14:paraId="29349B31" w14:textId="77777777" w:rsidR="006575A0" w:rsidRDefault="007443E2">
            <w:pPr>
              <w:ind w:firstLine="440"/>
              <w:jc w:val="center"/>
              <w:rPr>
                <w:bCs/>
                <w:color w:val="000000"/>
                <w:szCs w:val="21"/>
              </w:rPr>
            </w:pPr>
            <w:bookmarkStart w:id="230" w:name="OLE_LINK24"/>
            <w:r>
              <w:rPr>
                <w:bCs/>
                <w:color w:val="000000"/>
                <w:szCs w:val="21"/>
              </w:rPr>
              <w:t>标识</w:t>
            </w:r>
          </w:p>
        </w:tc>
        <w:tc>
          <w:tcPr>
            <w:tcW w:w="2410" w:type="dxa"/>
            <w:tcBorders>
              <w:top w:val="single" w:sz="4" w:space="0" w:color="000000"/>
              <w:left w:val="single" w:sz="4" w:space="0" w:color="000000"/>
              <w:bottom w:val="single" w:sz="4" w:space="0" w:color="000000"/>
            </w:tcBorders>
            <w:shd w:val="clear" w:color="auto" w:fill="E5E5E5"/>
          </w:tcPr>
          <w:p w14:paraId="62326537" w14:textId="77777777" w:rsidR="006575A0" w:rsidRDefault="007443E2">
            <w:pPr>
              <w:ind w:firstLine="440"/>
              <w:jc w:val="center"/>
              <w:rPr>
                <w:bCs/>
                <w:color w:val="000000"/>
                <w:szCs w:val="21"/>
              </w:rPr>
            </w:pPr>
            <w:r>
              <w:rPr>
                <w:bCs/>
                <w:color w:val="000000"/>
                <w:szCs w:val="21"/>
              </w:rPr>
              <w:t>内容</w:t>
            </w:r>
          </w:p>
        </w:tc>
        <w:tc>
          <w:tcPr>
            <w:tcW w:w="3260" w:type="dxa"/>
            <w:tcBorders>
              <w:top w:val="single" w:sz="4" w:space="0" w:color="000000"/>
              <w:left w:val="single" w:sz="4" w:space="0" w:color="000000"/>
              <w:bottom w:val="single" w:sz="4" w:space="0" w:color="000000"/>
              <w:right w:val="single" w:sz="4" w:space="0" w:color="000000"/>
            </w:tcBorders>
            <w:shd w:val="clear" w:color="auto" w:fill="E5E5E5"/>
          </w:tcPr>
          <w:p w14:paraId="4261D495" w14:textId="77777777" w:rsidR="006575A0" w:rsidRDefault="007443E2">
            <w:pPr>
              <w:ind w:firstLine="440"/>
              <w:jc w:val="center"/>
              <w:rPr>
                <w:bCs/>
                <w:color w:val="000000"/>
                <w:szCs w:val="21"/>
              </w:rPr>
            </w:pPr>
            <w:r>
              <w:rPr>
                <w:bCs/>
                <w:color w:val="000000"/>
                <w:szCs w:val="21"/>
              </w:rPr>
              <w:t>说明</w:t>
            </w:r>
          </w:p>
        </w:tc>
      </w:tr>
      <w:tr w:rsidR="006575A0" w14:paraId="58D01FBB" w14:textId="77777777">
        <w:tc>
          <w:tcPr>
            <w:tcW w:w="1766" w:type="dxa"/>
            <w:tcBorders>
              <w:top w:val="single" w:sz="4" w:space="0" w:color="000000"/>
              <w:left w:val="single" w:sz="4" w:space="0" w:color="000000"/>
              <w:bottom w:val="single" w:sz="4" w:space="0" w:color="000000"/>
            </w:tcBorders>
            <w:vAlign w:val="center"/>
          </w:tcPr>
          <w:p w14:paraId="35BB3497" w14:textId="77777777" w:rsidR="006575A0" w:rsidRDefault="007443E2">
            <w:pPr>
              <w:ind w:firstLineChars="0" w:firstLine="0"/>
              <w:jc w:val="left"/>
            </w:pPr>
            <w:r>
              <w:t>CommandH</w:t>
            </w:r>
          </w:p>
        </w:tc>
        <w:tc>
          <w:tcPr>
            <w:tcW w:w="2410" w:type="dxa"/>
            <w:tcBorders>
              <w:top w:val="single" w:sz="4" w:space="0" w:color="000000"/>
              <w:left w:val="single" w:sz="4" w:space="0" w:color="000000"/>
              <w:bottom w:val="single" w:sz="4" w:space="0" w:color="000000"/>
            </w:tcBorders>
            <w:vAlign w:val="center"/>
          </w:tcPr>
          <w:p w14:paraId="69DD6789" w14:textId="77777777" w:rsidR="006575A0" w:rsidRDefault="007443E2">
            <w:pPr>
              <w:ind w:firstLineChars="0" w:firstLine="0"/>
              <w:jc w:val="left"/>
            </w:pPr>
            <w:r>
              <w:t>0xC0</w:t>
            </w:r>
          </w:p>
        </w:tc>
        <w:tc>
          <w:tcPr>
            <w:tcW w:w="3260" w:type="dxa"/>
            <w:tcBorders>
              <w:top w:val="single" w:sz="4" w:space="0" w:color="000000"/>
              <w:left w:val="single" w:sz="4" w:space="0" w:color="000000"/>
              <w:bottom w:val="single" w:sz="4" w:space="0" w:color="000000"/>
              <w:right w:val="single" w:sz="4" w:space="0" w:color="000000"/>
            </w:tcBorders>
            <w:vAlign w:val="center"/>
          </w:tcPr>
          <w:p w14:paraId="6DD9D513" w14:textId="77777777" w:rsidR="006575A0" w:rsidRDefault="007443E2">
            <w:pPr>
              <w:ind w:firstLineChars="0" w:firstLine="0"/>
              <w:jc w:val="left"/>
            </w:pPr>
            <w:r>
              <w:t>子命令处理</w:t>
            </w:r>
          </w:p>
        </w:tc>
      </w:tr>
      <w:tr w:rsidR="006575A0" w14:paraId="28B8CA0F" w14:textId="77777777">
        <w:tc>
          <w:tcPr>
            <w:tcW w:w="1766" w:type="dxa"/>
            <w:tcBorders>
              <w:top w:val="single" w:sz="4" w:space="0" w:color="000000"/>
              <w:left w:val="single" w:sz="4" w:space="0" w:color="000000"/>
              <w:bottom w:val="single" w:sz="4" w:space="0" w:color="000000"/>
            </w:tcBorders>
            <w:vAlign w:val="center"/>
          </w:tcPr>
          <w:p w14:paraId="435E1D14" w14:textId="77777777" w:rsidR="006575A0" w:rsidRDefault="007443E2">
            <w:pPr>
              <w:ind w:firstLineChars="0" w:firstLine="0"/>
              <w:jc w:val="left"/>
            </w:pPr>
            <w:r>
              <w:t>CommandL</w:t>
            </w:r>
          </w:p>
        </w:tc>
        <w:tc>
          <w:tcPr>
            <w:tcW w:w="2410" w:type="dxa"/>
            <w:tcBorders>
              <w:top w:val="single" w:sz="4" w:space="0" w:color="000000"/>
              <w:left w:val="single" w:sz="4" w:space="0" w:color="000000"/>
              <w:bottom w:val="single" w:sz="4" w:space="0" w:color="000000"/>
            </w:tcBorders>
            <w:vAlign w:val="center"/>
          </w:tcPr>
          <w:p w14:paraId="0C8E616F" w14:textId="77777777" w:rsidR="006575A0" w:rsidRDefault="007443E2">
            <w:pPr>
              <w:ind w:firstLineChars="0" w:firstLine="0"/>
              <w:jc w:val="left"/>
            </w:pPr>
            <w:r>
              <w:t>0x01</w:t>
            </w:r>
          </w:p>
        </w:tc>
        <w:tc>
          <w:tcPr>
            <w:tcW w:w="3260" w:type="dxa"/>
            <w:tcBorders>
              <w:top w:val="single" w:sz="4" w:space="0" w:color="000000"/>
              <w:left w:val="single" w:sz="4" w:space="0" w:color="000000"/>
              <w:bottom w:val="single" w:sz="4" w:space="0" w:color="000000"/>
              <w:right w:val="single" w:sz="4" w:space="0" w:color="000000"/>
            </w:tcBorders>
            <w:vAlign w:val="center"/>
          </w:tcPr>
          <w:p w14:paraId="4D3C98A5" w14:textId="77777777" w:rsidR="006575A0" w:rsidRDefault="007443E2">
            <w:pPr>
              <w:ind w:firstLineChars="0" w:firstLine="0"/>
              <w:jc w:val="left"/>
            </w:pPr>
            <w:r>
              <w:t>命令打包</w:t>
            </w:r>
          </w:p>
        </w:tc>
      </w:tr>
      <w:tr w:rsidR="006575A0" w14:paraId="3DBCCB7E" w14:textId="77777777">
        <w:trPr>
          <w:trHeight w:val="306"/>
        </w:trPr>
        <w:tc>
          <w:tcPr>
            <w:tcW w:w="1766" w:type="dxa"/>
            <w:tcBorders>
              <w:top w:val="single" w:sz="4" w:space="0" w:color="000000"/>
              <w:left w:val="single" w:sz="4" w:space="0" w:color="000000"/>
              <w:bottom w:val="single" w:sz="4" w:space="0" w:color="000000"/>
            </w:tcBorders>
            <w:vAlign w:val="center"/>
          </w:tcPr>
          <w:p w14:paraId="542C6C4D" w14:textId="77777777" w:rsidR="006575A0" w:rsidRDefault="007443E2">
            <w:pPr>
              <w:ind w:firstLineChars="0" w:firstLine="0"/>
              <w:jc w:val="left"/>
            </w:pPr>
            <w:r>
              <w:rPr>
                <w:rFonts w:hint="eastAsia"/>
                <w:lang w:eastAsia="zh-CN"/>
              </w:rPr>
              <w:t>设备类型</w:t>
            </w:r>
            <w:r>
              <w:rPr>
                <w:rFonts w:hint="eastAsia"/>
                <w:lang w:eastAsia="zh-CN"/>
              </w:rPr>
              <w:t>DT</w:t>
            </w:r>
          </w:p>
        </w:tc>
        <w:tc>
          <w:tcPr>
            <w:tcW w:w="2410" w:type="dxa"/>
            <w:tcBorders>
              <w:top w:val="single" w:sz="4" w:space="0" w:color="000000"/>
              <w:left w:val="single" w:sz="4" w:space="0" w:color="000000"/>
              <w:bottom w:val="single" w:sz="4" w:space="0" w:color="000000"/>
            </w:tcBorders>
            <w:vAlign w:val="center"/>
          </w:tcPr>
          <w:p w14:paraId="4743B16B" w14:textId="77777777" w:rsidR="006575A0" w:rsidRDefault="007443E2">
            <w:pPr>
              <w:ind w:firstLineChars="0" w:firstLine="0"/>
              <w:jc w:val="left"/>
            </w:pPr>
            <w:r>
              <w:t xml:space="preserve">0x01 </w:t>
            </w:r>
          </w:p>
        </w:tc>
        <w:tc>
          <w:tcPr>
            <w:tcW w:w="3260" w:type="dxa"/>
            <w:tcBorders>
              <w:top w:val="single" w:sz="4" w:space="0" w:color="000000"/>
              <w:left w:val="single" w:sz="4" w:space="0" w:color="000000"/>
              <w:bottom w:val="single" w:sz="4" w:space="0" w:color="000000"/>
              <w:right w:val="single" w:sz="4" w:space="0" w:color="000000"/>
            </w:tcBorders>
            <w:vAlign w:val="center"/>
          </w:tcPr>
          <w:p w14:paraId="0AFA41D9" w14:textId="77777777" w:rsidR="006575A0" w:rsidRDefault="007443E2">
            <w:pPr>
              <w:ind w:firstLineChars="0" w:firstLine="0"/>
              <w:jc w:val="left"/>
            </w:pPr>
            <w:r>
              <w:t>一个字节，备用，留待扩充</w:t>
            </w:r>
          </w:p>
        </w:tc>
      </w:tr>
      <w:tr w:rsidR="006575A0" w14:paraId="566307EE" w14:textId="77777777">
        <w:tc>
          <w:tcPr>
            <w:tcW w:w="1766" w:type="dxa"/>
            <w:tcBorders>
              <w:top w:val="single" w:sz="4" w:space="0" w:color="000000"/>
              <w:left w:val="single" w:sz="4" w:space="0" w:color="000000"/>
              <w:bottom w:val="single" w:sz="4" w:space="0" w:color="000000"/>
            </w:tcBorders>
            <w:vAlign w:val="center"/>
          </w:tcPr>
          <w:p w14:paraId="0ED77A51" w14:textId="77777777" w:rsidR="006575A0" w:rsidRDefault="007443E2">
            <w:pPr>
              <w:ind w:firstLineChars="0" w:firstLine="0"/>
              <w:jc w:val="left"/>
            </w:pPr>
            <w:r>
              <w:rPr>
                <w:rFonts w:hint="eastAsia"/>
                <w:lang w:eastAsia="zh-CN"/>
              </w:rPr>
              <w:t>子命令</w:t>
            </w:r>
            <w:r>
              <w:rPr>
                <w:rFonts w:hint="eastAsia"/>
                <w:lang w:eastAsia="zh-CN"/>
              </w:rPr>
              <w:t>Com</w:t>
            </w:r>
          </w:p>
        </w:tc>
        <w:tc>
          <w:tcPr>
            <w:tcW w:w="2410" w:type="dxa"/>
            <w:tcBorders>
              <w:top w:val="single" w:sz="4" w:space="0" w:color="000000"/>
              <w:left w:val="single" w:sz="4" w:space="0" w:color="000000"/>
              <w:bottom w:val="single" w:sz="4" w:space="0" w:color="000000"/>
            </w:tcBorders>
            <w:vAlign w:val="center"/>
          </w:tcPr>
          <w:p w14:paraId="7B7C2B39" w14:textId="77777777" w:rsidR="006575A0" w:rsidRDefault="007443E2">
            <w:pPr>
              <w:ind w:firstLineChars="0" w:firstLine="0"/>
              <w:jc w:val="left"/>
            </w:pPr>
            <w:r>
              <w:t xml:space="preserve">Command </w:t>
            </w:r>
          </w:p>
        </w:tc>
        <w:tc>
          <w:tcPr>
            <w:tcW w:w="3260" w:type="dxa"/>
            <w:tcBorders>
              <w:top w:val="single" w:sz="4" w:space="0" w:color="000000"/>
              <w:left w:val="single" w:sz="4" w:space="0" w:color="000000"/>
              <w:bottom w:val="single" w:sz="4" w:space="0" w:color="000000"/>
              <w:right w:val="single" w:sz="4" w:space="0" w:color="000000"/>
            </w:tcBorders>
            <w:vAlign w:val="center"/>
          </w:tcPr>
          <w:p w14:paraId="65931394" w14:textId="77777777" w:rsidR="006575A0" w:rsidRDefault="007443E2">
            <w:pPr>
              <w:ind w:firstLineChars="0" w:firstLine="0"/>
              <w:jc w:val="left"/>
            </w:pPr>
            <w:r>
              <w:t>子命令包</w:t>
            </w:r>
          </w:p>
        </w:tc>
      </w:tr>
      <w:bookmarkEnd w:id="230"/>
    </w:tbl>
    <w:p w14:paraId="30341645" w14:textId="77777777" w:rsidR="006575A0" w:rsidRDefault="006575A0">
      <w:pPr>
        <w:ind w:firstLineChars="0" w:firstLine="0"/>
        <w:rPr>
          <w:color w:val="000000"/>
          <w:lang w:eastAsia="zh-CN"/>
        </w:rPr>
      </w:pPr>
    </w:p>
    <w:tbl>
      <w:tblPr>
        <w:tblpPr w:leftFromText="180" w:rightFromText="180" w:vertAnchor="text" w:horzAnchor="page" w:tblpX="2321" w:tblpY="345"/>
        <w:tblW w:w="0" w:type="auto"/>
        <w:tblLayout w:type="fixed"/>
        <w:tblLook w:val="04A0" w:firstRow="1" w:lastRow="0" w:firstColumn="1" w:lastColumn="0" w:noHBand="0" w:noVBand="1"/>
      </w:tblPr>
      <w:tblGrid>
        <w:gridCol w:w="1844"/>
        <w:gridCol w:w="2190"/>
        <w:gridCol w:w="3260"/>
      </w:tblGrid>
      <w:tr w:rsidR="006575A0" w14:paraId="1D8B04E1" w14:textId="77777777">
        <w:trPr>
          <w:trHeight w:val="269"/>
        </w:trPr>
        <w:tc>
          <w:tcPr>
            <w:tcW w:w="1844" w:type="dxa"/>
            <w:tcBorders>
              <w:top w:val="single" w:sz="4" w:space="0" w:color="000000"/>
              <w:left w:val="single" w:sz="4" w:space="0" w:color="000000"/>
              <w:bottom w:val="single" w:sz="4" w:space="0" w:color="000000"/>
            </w:tcBorders>
          </w:tcPr>
          <w:p w14:paraId="5947229E" w14:textId="77777777" w:rsidR="006575A0" w:rsidRDefault="00F90215">
            <w:pPr>
              <w:ind w:firstLineChars="0" w:firstLine="0"/>
              <w:rPr>
                <w:bCs/>
                <w:color w:val="000000"/>
                <w:szCs w:val="21"/>
              </w:rPr>
            </w:pPr>
            <w:r>
              <w:pict w14:anchorId="0A43D951">
                <v:shape id="文本框 32" o:spid="_x0000_s1135" type="#_x0000_t202" style="position:absolute;left:0;text-align:left;margin-left:0;margin-top:1.95pt;width:374.4pt;height:10.95pt;z-index:251658752;mso-wrap-distance-left:9.05pt;mso-wrap-distance-top:0;mso-wrap-distance-right:9.05pt;mso-wrap-distance-bottom:0;mso-position-horizontal:center;mso-position-horizontal-relative:margin;mso-width-relative:page;mso-height-relative:page" stroked="f">
                  <v:fill opacity="0" color2="black"/>
                  <v:textbox inset="0,0,0,0">
                    <w:txbxContent>
                      <w:p w14:paraId="7B685C4F" w14:textId="77777777" w:rsidR="00F90215" w:rsidRDefault="00F90215">
                        <w:pPr>
                          <w:ind w:firstLine="440"/>
                        </w:pPr>
                      </w:p>
                    </w:txbxContent>
                  </v:textbox>
                  <w10:wrap type="square" side="largest" anchorx="margin"/>
                </v:shape>
              </w:pict>
            </w:r>
            <w:r w:rsidR="007443E2">
              <w:rPr>
                <w:bCs/>
                <w:color w:val="000000"/>
                <w:szCs w:val="21"/>
              </w:rPr>
              <w:t>标识</w:t>
            </w:r>
          </w:p>
        </w:tc>
        <w:tc>
          <w:tcPr>
            <w:tcW w:w="2190" w:type="dxa"/>
            <w:tcBorders>
              <w:top w:val="single" w:sz="4" w:space="0" w:color="000000"/>
              <w:left w:val="single" w:sz="4" w:space="0" w:color="000000"/>
              <w:bottom w:val="single" w:sz="4" w:space="0" w:color="000000"/>
            </w:tcBorders>
          </w:tcPr>
          <w:p w14:paraId="1907E12A" w14:textId="77777777" w:rsidR="006575A0" w:rsidRDefault="007443E2">
            <w:pPr>
              <w:ind w:firstLine="440"/>
              <w:jc w:val="center"/>
              <w:rPr>
                <w:bCs/>
                <w:color w:val="000000"/>
                <w:szCs w:val="21"/>
              </w:rPr>
            </w:pPr>
            <w:r>
              <w:rPr>
                <w:bCs/>
                <w:color w:val="000000"/>
                <w:szCs w:val="21"/>
              </w:rPr>
              <w:t>内容</w:t>
            </w:r>
          </w:p>
        </w:tc>
        <w:tc>
          <w:tcPr>
            <w:tcW w:w="3260" w:type="dxa"/>
            <w:tcBorders>
              <w:top w:val="single" w:sz="4" w:space="0" w:color="000000"/>
              <w:left w:val="single" w:sz="4" w:space="0" w:color="000000"/>
              <w:bottom w:val="single" w:sz="4" w:space="0" w:color="000000"/>
              <w:right w:val="single" w:sz="4" w:space="0" w:color="000000"/>
            </w:tcBorders>
          </w:tcPr>
          <w:p w14:paraId="5E55D2F6" w14:textId="77777777" w:rsidR="006575A0" w:rsidRDefault="007443E2">
            <w:pPr>
              <w:ind w:firstLine="440"/>
              <w:jc w:val="center"/>
              <w:rPr>
                <w:bCs/>
                <w:color w:val="000000"/>
                <w:szCs w:val="21"/>
              </w:rPr>
            </w:pPr>
            <w:r>
              <w:rPr>
                <w:bCs/>
                <w:color w:val="000000"/>
                <w:szCs w:val="21"/>
              </w:rPr>
              <w:t>说明</w:t>
            </w:r>
          </w:p>
        </w:tc>
      </w:tr>
      <w:tr w:rsidR="006575A0" w14:paraId="2A3B96CB" w14:textId="77777777">
        <w:trPr>
          <w:trHeight w:val="538"/>
        </w:trPr>
        <w:tc>
          <w:tcPr>
            <w:tcW w:w="1844" w:type="dxa"/>
            <w:tcBorders>
              <w:top w:val="single" w:sz="4" w:space="0" w:color="000000"/>
              <w:left w:val="single" w:sz="4" w:space="0" w:color="000000"/>
              <w:bottom w:val="single" w:sz="4" w:space="0" w:color="000000"/>
            </w:tcBorders>
            <w:vAlign w:val="center"/>
          </w:tcPr>
          <w:p w14:paraId="7946F996" w14:textId="77777777" w:rsidR="006575A0" w:rsidRDefault="007443E2">
            <w:pPr>
              <w:ind w:firstLineChars="0" w:firstLine="0"/>
              <w:rPr>
                <w:bCs/>
                <w:color w:val="000000"/>
                <w:szCs w:val="21"/>
              </w:rPr>
            </w:pPr>
            <w:r>
              <w:rPr>
                <w:bCs/>
                <w:color w:val="000000"/>
                <w:szCs w:val="21"/>
              </w:rPr>
              <w:t>Ret_status</w:t>
            </w:r>
          </w:p>
        </w:tc>
        <w:tc>
          <w:tcPr>
            <w:tcW w:w="2190" w:type="dxa"/>
            <w:tcBorders>
              <w:top w:val="single" w:sz="4" w:space="0" w:color="000000"/>
              <w:left w:val="single" w:sz="4" w:space="0" w:color="000000"/>
              <w:bottom w:val="single" w:sz="4" w:space="0" w:color="000000"/>
            </w:tcBorders>
            <w:vAlign w:val="center"/>
          </w:tcPr>
          <w:p w14:paraId="32E1E521" w14:textId="77777777" w:rsidR="006575A0" w:rsidRDefault="007443E2">
            <w:pPr>
              <w:ind w:firstLineChars="0" w:firstLine="0"/>
              <w:rPr>
                <w:bCs/>
                <w:color w:val="000000"/>
                <w:szCs w:val="21"/>
              </w:rPr>
            </w:pPr>
            <w:r>
              <w:rPr>
                <w:bCs/>
                <w:color w:val="000000"/>
                <w:szCs w:val="21"/>
              </w:rPr>
              <w:t>0xC0, 0x01</w:t>
            </w:r>
          </w:p>
        </w:tc>
        <w:tc>
          <w:tcPr>
            <w:tcW w:w="3260" w:type="dxa"/>
            <w:tcBorders>
              <w:top w:val="single" w:sz="4" w:space="0" w:color="000000"/>
              <w:left w:val="single" w:sz="4" w:space="0" w:color="000000"/>
              <w:bottom w:val="single" w:sz="4" w:space="0" w:color="000000"/>
              <w:right w:val="single" w:sz="4" w:space="0" w:color="000000"/>
            </w:tcBorders>
            <w:vAlign w:val="center"/>
          </w:tcPr>
          <w:p w14:paraId="1F2003B9" w14:textId="77777777" w:rsidR="006575A0" w:rsidRDefault="007443E2">
            <w:pPr>
              <w:ind w:firstLineChars="0" w:firstLine="0"/>
              <w:rPr>
                <w:bCs/>
                <w:color w:val="000000"/>
                <w:szCs w:val="21"/>
              </w:rPr>
            </w:pPr>
            <w:r>
              <w:rPr>
                <w:bCs/>
                <w:color w:val="000000"/>
                <w:szCs w:val="21"/>
              </w:rPr>
              <w:t>子命令处理，命令打包</w:t>
            </w:r>
          </w:p>
        </w:tc>
      </w:tr>
      <w:tr w:rsidR="006575A0" w14:paraId="5C7CC0BC" w14:textId="77777777">
        <w:trPr>
          <w:trHeight w:val="68"/>
        </w:trPr>
        <w:tc>
          <w:tcPr>
            <w:tcW w:w="1844" w:type="dxa"/>
            <w:vMerge w:val="restart"/>
            <w:tcBorders>
              <w:top w:val="single" w:sz="4" w:space="0" w:color="000000"/>
              <w:left w:val="single" w:sz="4" w:space="0" w:color="000000"/>
              <w:bottom w:val="single" w:sz="4" w:space="0" w:color="000000"/>
            </w:tcBorders>
            <w:vAlign w:val="center"/>
          </w:tcPr>
          <w:p w14:paraId="4B14A145" w14:textId="77777777" w:rsidR="006575A0" w:rsidRDefault="007443E2">
            <w:pPr>
              <w:ind w:firstLineChars="0" w:firstLine="0"/>
              <w:rPr>
                <w:bCs/>
                <w:color w:val="000000"/>
                <w:szCs w:val="21"/>
              </w:rPr>
            </w:pPr>
            <w:r>
              <w:rPr>
                <w:bCs/>
                <w:color w:val="000000"/>
                <w:szCs w:val="21"/>
              </w:rPr>
              <w:t>Ret _data</w:t>
            </w:r>
          </w:p>
        </w:tc>
        <w:tc>
          <w:tcPr>
            <w:tcW w:w="2190" w:type="dxa"/>
            <w:tcBorders>
              <w:top w:val="single" w:sz="4" w:space="0" w:color="000000"/>
              <w:left w:val="single" w:sz="4" w:space="0" w:color="000000"/>
              <w:bottom w:val="single" w:sz="4" w:space="0" w:color="000000"/>
            </w:tcBorders>
            <w:vAlign w:val="center"/>
          </w:tcPr>
          <w:p w14:paraId="717B9E65"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260" w:type="dxa"/>
            <w:tcBorders>
              <w:top w:val="single" w:sz="4" w:space="0" w:color="000000"/>
              <w:left w:val="single" w:sz="4" w:space="0" w:color="000000"/>
              <w:bottom w:val="single" w:sz="4" w:space="0" w:color="000000"/>
              <w:right w:val="single" w:sz="4" w:space="0" w:color="000000"/>
            </w:tcBorders>
            <w:vAlign w:val="center"/>
          </w:tcPr>
          <w:p w14:paraId="2E7869BA" w14:textId="77777777" w:rsidR="006575A0" w:rsidRDefault="007443E2">
            <w:pPr>
              <w:ind w:firstLineChars="0" w:firstLine="0"/>
              <w:rPr>
                <w:bCs/>
                <w:color w:val="000000"/>
                <w:sz w:val="20"/>
                <w:szCs w:val="21"/>
              </w:rPr>
            </w:pPr>
            <w:r>
              <w:rPr>
                <w:bCs/>
                <w:color w:val="000000"/>
                <w:szCs w:val="21"/>
              </w:rPr>
              <w:t>已完成转发</w:t>
            </w:r>
          </w:p>
        </w:tc>
      </w:tr>
      <w:tr w:rsidR="006575A0" w14:paraId="7894FB4C" w14:textId="77777777">
        <w:trPr>
          <w:trHeight w:val="67"/>
        </w:trPr>
        <w:tc>
          <w:tcPr>
            <w:tcW w:w="1844" w:type="dxa"/>
            <w:vMerge/>
            <w:tcBorders>
              <w:top w:val="single" w:sz="4" w:space="0" w:color="000000"/>
              <w:left w:val="single" w:sz="4" w:space="0" w:color="000000"/>
              <w:bottom w:val="single" w:sz="4" w:space="0" w:color="000000"/>
            </w:tcBorders>
            <w:vAlign w:val="center"/>
          </w:tcPr>
          <w:p w14:paraId="38FAE708"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0C7DE59E"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260" w:type="dxa"/>
            <w:tcBorders>
              <w:top w:val="single" w:sz="4" w:space="0" w:color="000000"/>
              <w:left w:val="single" w:sz="4" w:space="0" w:color="000000"/>
              <w:bottom w:val="single" w:sz="4" w:space="0" w:color="000000"/>
              <w:right w:val="single" w:sz="4" w:space="0" w:color="000000"/>
            </w:tcBorders>
            <w:vAlign w:val="center"/>
          </w:tcPr>
          <w:p w14:paraId="54DE8B5B" w14:textId="77777777" w:rsidR="006575A0" w:rsidRDefault="007443E2">
            <w:pPr>
              <w:ind w:firstLineChars="0" w:firstLine="0"/>
              <w:rPr>
                <w:bCs/>
                <w:color w:val="000000"/>
                <w:sz w:val="20"/>
                <w:szCs w:val="21"/>
              </w:rPr>
            </w:pPr>
            <w:r>
              <w:rPr>
                <w:bCs/>
                <w:color w:val="000000"/>
                <w:szCs w:val="21"/>
              </w:rPr>
              <w:t>命令参数错误</w:t>
            </w:r>
          </w:p>
        </w:tc>
      </w:tr>
      <w:tr w:rsidR="006575A0" w14:paraId="2A959874" w14:textId="77777777">
        <w:trPr>
          <w:trHeight w:val="67"/>
        </w:trPr>
        <w:tc>
          <w:tcPr>
            <w:tcW w:w="1844" w:type="dxa"/>
            <w:vMerge/>
            <w:tcBorders>
              <w:top w:val="single" w:sz="4" w:space="0" w:color="000000"/>
              <w:left w:val="single" w:sz="4" w:space="0" w:color="000000"/>
              <w:bottom w:val="single" w:sz="4" w:space="0" w:color="000000"/>
            </w:tcBorders>
            <w:vAlign w:val="center"/>
          </w:tcPr>
          <w:p w14:paraId="06797944"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7D2DD37B"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260" w:type="dxa"/>
            <w:tcBorders>
              <w:top w:val="single" w:sz="4" w:space="0" w:color="000000"/>
              <w:left w:val="single" w:sz="4" w:space="0" w:color="000000"/>
              <w:bottom w:val="single" w:sz="4" w:space="0" w:color="000000"/>
              <w:right w:val="single" w:sz="4" w:space="0" w:color="000000"/>
            </w:tcBorders>
            <w:vAlign w:val="center"/>
          </w:tcPr>
          <w:p w14:paraId="62171536" w14:textId="77777777" w:rsidR="006575A0" w:rsidRDefault="007443E2">
            <w:pPr>
              <w:ind w:firstLineChars="0" w:firstLine="0"/>
              <w:rPr>
                <w:bCs/>
                <w:color w:val="000000"/>
                <w:sz w:val="20"/>
                <w:szCs w:val="21"/>
              </w:rPr>
            </w:pPr>
            <w:r>
              <w:rPr>
                <w:bCs/>
                <w:color w:val="000000"/>
                <w:szCs w:val="21"/>
              </w:rPr>
              <w:t>发送失败</w:t>
            </w:r>
          </w:p>
        </w:tc>
      </w:tr>
      <w:tr w:rsidR="006575A0" w14:paraId="25C140BD" w14:textId="77777777">
        <w:trPr>
          <w:trHeight w:val="67"/>
        </w:trPr>
        <w:tc>
          <w:tcPr>
            <w:tcW w:w="1844" w:type="dxa"/>
            <w:vMerge/>
            <w:tcBorders>
              <w:top w:val="single" w:sz="4" w:space="0" w:color="000000"/>
              <w:left w:val="single" w:sz="4" w:space="0" w:color="000000"/>
              <w:bottom w:val="single" w:sz="4" w:space="0" w:color="000000"/>
            </w:tcBorders>
            <w:vAlign w:val="center"/>
          </w:tcPr>
          <w:p w14:paraId="480659D4"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36B102FE"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260" w:type="dxa"/>
            <w:tcBorders>
              <w:top w:val="single" w:sz="4" w:space="0" w:color="000000"/>
              <w:left w:val="single" w:sz="4" w:space="0" w:color="000000"/>
              <w:bottom w:val="single" w:sz="4" w:space="0" w:color="000000"/>
              <w:right w:val="single" w:sz="4" w:space="0" w:color="000000"/>
            </w:tcBorders>
            <w:vAlign w:val="center"/>
          </w:tcPr>
          <w:p w14:paraId="3FCC901B" w14:textId="77777777" w:rsidR="006575A0" w:rsidRDefault="007443E2">
            <w:pPr>
              <w:ind w:firstLineChars="0" w:firstLine="0"/>
              <w:rPr>
                <w:bCs/>
                <w:color w:val="000000"/>
                <w:sz w:val="20"/>
                <w:szCs w:val="21"/>
              </w:rPr>
            </w:pPr>
            <w:r>
              <w:rPr>
                <w:bCs/>
                <w:color w:val="000000"/>
                <w:szCs w:val="21"/>
              </w:rPr>
              <w:t>不支持子命令</w:t>
            </w:r>
          </w:p>
        </w:tc>
      </w:tr>
      <w:tr w:rsidR="006575A0" w14:paraId="1C637ED7" w14:textId="77777777">
        <w:trPr>
          <w:trHeight w:val="67"/>
        </w:trPr>
        <w:tc>
          <w:tcPr>
            <w:tcW w:w="1844" w:type="dxa"/>
            <w:vMerge/>
            <w:tcBorders>
              <w:top w:val="single" w:sz="4" w:space="0" w:color="000000"/>
              <w:left w:val="single" w:sz="4" w:space="0" w:color="000000"/>
              <w:bottom w:val="single" w:sz="4" w:space="0" w:color="000000"/>
            </w:tcBorders>
            <w:vAlign w:val="center"/>
          </w:tcPr>
          <w:p w14:paraId="01DD5FD7"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24B27208"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260" w:type="dxa"/>
            <w:tcBorders>
              <w:top w:val="single" w:sz="4" w:space="0" w:color="000000"/>
              <w:left w:val="single" w:sz="4" w:space="0" w:color="000000"/>
              <w:bottom w:val="single" w:sz="4" w:space="0" w:color="000000"/>
              <w:right w:val="single" w:sz="4" w:space="0" w:color="000000"/>
            </w:tcBorders>
            <w:vAlign w:val="center"/>
          </w:tcPr>
          <w:p w14:paraId="6CCD55DA" w14:textId="77777777" w:rsidR="006575A0" w:rsidRDefault="007443E2">
            <w:pPr>
              <w:ind w:firstLineChars="0" w:firstLine="0"/>
              <w:rPr>
                <w:rFonts w:eastAsia="Times New Roman"/>
                <w:lang w:eastAsia="zh-CN"/>
              </w:rPr>
            </w:pPr>
            <w:r>
              <w:rPr>
                <w:bCs/>
                <w:color w:val="000000"/>
                <w:szCs w:val="21"/>
              </w:rPr>
              <w:t>无法通讯</w:t>
            </w:r>
          </w:p>
        </w:tc>
      </w:tr>
    </w:tbl>
    <w:p w14:paraId="3005AE49" w14:textId="77777777" w:rsidR="006575A0" w:rsidRDefault="007443E2">
      <w:pPr>
        <w:ind w:firstLine="440"/>
      </w:pPr>
      <w:r>
        <w:rPr>
          <w:color w:val="000000"/>
        </w:rPr>
        <w:t>返回状态码</w:t>
      </w:r>
      <w:r>
        <w:rPr>
          <w:color w:val="000000"/>
        </w:rPr>
        <w:t>:</w:t>
      </w:r>
    </w:p>
    <w:p w14:paraId="64FBF87D" w14:textId="77777777" w:rsidR="006575A0" w:rsidRDefault="006575A0">
      <w:pPr>
        <w:ind w:firstLine="440"/>
        <w:rPr>
          <w:color w:val="000000"/>
        </w:rPr>
      </w:pPr>
    </w:p>
    <w:p w14:paraId="3178C8AD" w14:textId="77777777" w:rsidR="006575A0" w:rsidRDefault="006575A0">
      <w:pPr>
        <w:ind w:firstLine="440"/>
        <w:rPr>
          <w:color w:val="000000"/>
        </w:rPr>
      </w:pPr>
    </w:p>
    <w:p w14:paraId="01B75298" w14:textId="77777777" w:rsidR="006575A0" w:rsidRDefault="006575A0">
      <w:pPr>
        <w:ind w:firstLine="440"/>
        <w:rPr>
          <w:color w:val="000000"/>
        </w:rPr>
      </w:pPr>
    </w:p>
    <w:p w14:paraId="70E8381B" w14:textId="77777777" w:rsidR="006575A0" w:rsidRDefault="006575A0">
      <w:pPr>
        <w:ind w:firstLine="440"/>
        <w:rPr>
          <w:color w:val="000000"/>
        </w:rPr>
      </w:pPr>
    </w:p>
    <w:p w14:paraId="17BD4811" w14:textId="77777777" w:rsidR="006575A0" w:rsidRDefault="006575A0">
      <w:pPr>
        <w:ind w:firstLine="440"/>
        <w:rPr>
          <w:color w:val="000000"/>
        </w:rPr>
      </w:pPr>
    </w:p>
    <w:p w14:paraId="53828014" w14:textId="77777777" w:rsidR="006575A0" w:rsidRDefault="006575A0">
      <w:pPr>
        <w:ind w:firstLine="440"/>
        <w:rPr>
          <w:color w:val="000000"/>
        </w:rPr>
      </w:pPr>
    </w:p>
    <w:p w14:paraId="5078592E" w14:textId="77777777" w:rsidR="006575A0" w:rsidRDefault="006575A0">
      <w:pPr>
        <w:ind w:firstLine="440"/>
        <w:rPr>
          <w:color w:val="000000"/>
        </w:rPr>
      </w:pPr>
    </w:p>
    <w:p w14:paraId="3402125A" w14:textId="77777777" w:rsidR="006575A0" w:rsidRDefault="006575A0">
      <w:pPr>
        <w:ind w:firstLine="440"/>
        <w:rPr>
          <w:color w:val="000000"/>
        </w:rPr>
      </w:pPr>
    </w:p>
    <w:p w14:paraId="4E86DBF7" w14:textId="77777777" w:rsidR="006575A0" w:rsidRDefault="006575A0">
      <w:pPr>
        <w:ind w:firstLine="440"/>
        <w:rPr>
          <w:color w:val="000000"/>
        </w:rPr>
      </w:pPr>
    </w:p>
    <w:p w14:paraId="26B16155" w14:textId="77777777" w:rsidR="006575A0" w:rsidRDefault="007443E2">
      <w:pPr>
        <w:ind w:firstLine="440"/>
        <w:rPr>
          <w:lang w:eastAsia="zh-CN"/>
        </w:rPr>
      </w:pPr>
      <w:r>
        <w:rPr>
          <w:rFonts w:hint="eastAsia"/>
          <w:lang w:eastAsia="zh-CN"/>
        </w:rPr>
        <w:t>示例：</w:t>
      </w:r>
    </w:p>
    <w:p w14:paraId="7DEFC21B" w14:textId="77777777" w:rsidR="006575A0" w:rsidRDefault="007443E2">
      <w:pPr>
        <w:ind w:firstLine="440"/>
        <w:rPr>
          <w:color w:val="000000"/>
          <w:lang w:eastAsia="zh-CN"/>
        </w:rPr>
      </w:pPr>
      <w:r>
        <w:rPr>
          <w:rFonts w:hint="eastAsia"/>
          <w:lang w:eastAsia="zh-CN"/>
        </w:rPr>
        <w:tab/>
      </w:r>
      <w:r>
        <w:rPr>
          <w:rFonts w:hint="eastAsia"/>
          <w:lang w:eastAsia="zh-CN"/>
        </w:rPr>
        <w:t>参见具体子命令示例。</w:t>
      </w:r>
    </w:p>
    <w:p w14:paraId="71F689E8" w14:textId="77777777" w:rsidR="006575A0" w:rsidRDefault="006575A0">
      <w:pPr>
        <w:ind w:firstLine="440"/>
        <w:rPr>
          <w:color w:val="000000"/>
          <w:lang w:eastAsia="zh-CN"/>
        </w:rPr>
      </w:pPr>
    </w:p>
    <w:p w14:paraId="1A156C1D" w14:textId="77777777" w:rsidR="006575A0" w:rsidRDefault="007443E2">
      <w:pPr>
        <w:ind w:firstLine="440"/>
        <w:rPr>
          <w:color w:val="000000"/>
        </w:rPr>
      </w:pPr>
      <w:r>
        <w:rPr>
          <w:color w:val="000000"/>
        </w:rPr>
        <w:t>说明：</w:t>
      </w:r>
    </w:p>
    <w:p w14:paraId="42E15E7D" w14:textId="77777777" w:rsidR="006575A0" w:rsidRDefault="007443E2">
      <w:pPr>
        <w:ind w:firstLine="440"/>
        <w:rPr>
          <w:color w:val="000000"/>
        </w:rPr>
      </w:pPr>
      <w:r>
        <w:rPr>
          <w:color w:val="000000"/>
        </w:rPr>
        <w:t>如果子命令包被分包传送，设备不能确保分包传送的间隔满足子命令对帧接收的要求。</w:t>
      </w:r>
    </w:p>
    <w:p w14:paraId="5AF2C5F6" w14:textId="77777777" w:rsidR="006575A0" w:rsidRDefault="007443E2">
      <w:pPr>
        <w:ind w:firstLine="440"/>
        <w:rPr>
          <w:color w:val="000000"/>
        </w:rPr>
      </w:pPr>
      <w:r>
        <w:rPr>
          <w:color w:val="000000"/>
        </w:rPr>
        <w:t>发送子命令包时会先清除子命令的接收缓冲区，所以发送子命令包后要及时通过</w:t>
      </w:r>
      <w:r>
        <w:rPr>
          <w:color w:val="000000"/>
        </w:rPr>
        <w:t>“</w:t>
      </w:r>
      <w:r>
        <w:rPr>
          <w:color w:val="000000"/>
        </w:rPr>
        <w:t>读取子命令的返回数据</w:t>
      </w:r>
      <w:r>
        <w:rPr>
          <w:color w:val="000000"/>
        </w:rPr>
        <w:t>”</w:t>
      </w:r>
      <w:r>
        <w:rPr>
          <w:color w:val="000000"/>
        </w:rPr>
        <w:t>命令将子命令已返回的数据读取。</w:t>
      </w:r>
    </w:p>
    <w:p w14:paraId="2EA1656E" w14:textId="77777777" w:rsidR="006575A0" w:rsidRDefault="007443E2">
      <w:pPr>
        <w:pStyle w:val="4"/>
        <w:numPr>
          <w:ilvl w:val="0"/>
          <w:numId w:val="15"/>
        </w:numPr>
        <w:ind w:firstLineChars="0"/>
        <w:rPr>
          <w:lang w:eastAsia="zh-CN"/>
        </w:rPr>
      </w:pPr>
      <w:bookmarkStart w:id="231" w:name="_Toc10636247"/>
      <w:r>
        <w:rPr>
          <w:rFonts w:hint="eastAsia"/>
          <w:lang w:eastAsia="zh-CN"/>
        </w:rPr>
        <w:lastRenderedPageBreak/>
        <w:t>激活用户密钥（</w:t>
      </w:r>
      <w:r>
        <w:rPr>
          <w:lang w:eastAsia="zh-CN"/>
        </w:rPr>
        <w:t>0x1B</w:t>
      </w:r>
      <w:r>
        <w:rPr>
          <w:rFonts w:hint="eastAsia"/>
          <w:lang w:eastAsia="zh-CN"/>
        </w:rPr>
        <w:t xml:space="preserve"> </w:t>
      </w:r>
      <w:r>
        <w:rPr>
          <w:lang w:eastAsia="zh-CN"/>
        </w:rPr>
        <w:t xml:space="preserve"> 0x41</w:t>
      </w:r>
      <w:r>
        <w:rPr>
          <w:rFonts w:hint="eastAsia"/>
          <w:lang w:eastAsia="zh-CN"/>
        </w:rPr>
        <w:t>）</w:t>
      </w:r>
      <w:bookmarkEnd w:id="231"/>
    </w:p>
    <w:p w14:paraId="00BCF87E" w14:textId="77777777" w:rsidR="006575A0" w:rsidRDefault="007443E2">
      <w:pPr>
        <w:widowControl w:val="0"/>
        <w:suppressAutoHyphens/>
        <w:ind w:leftChars="400" w:left="880" w:firstLineChars="0" w:firstLine="397"/>
        <w:jc w:val="left"/>
        <w:rPr>
          <w:lang w:eastAsia="zh-CN"/>
        </w:rPr>
      </w:pPr>
      <w:r>
        <w:rPr>
          <w:rFonts w:hint="eastAsia"/>
          <w:lang w:eastAsia="zh-CN"/>
        </w:rPr>
        <w:t>0x1B+0x41+M</w:t>
      </w:r>
      <w:r>
        <w:rPr>
          <w:rFonts w:hint="eastAsia"/>
          <w:lang w:eastAsia="zh-CN"/>
        </w:rPr>
        <w:t>主密钥号</w:t>
      </w:r>
      <w:r>
        <w:rPr>
          <w:rFonts w:hint="eastAsia"/>
          <w:lang w:eastAsia="zh-CN"/>
        </w:rPr>
        <w:t>M+</w:t>
      </w:r>
      <w:r>
        <w:rPr>
          <w:rFonts w:hint="eastAsia"/>
          <w:lang w:eastAsia="zh-CN"/>
        </w:rPr>
        <w:t>用户密钥号</w:t>
      </w:r>
      <w:r>
        <w:rPr>
          <w:rFonts w:hint="eastAsia"/>
          <w:lang w:eastAsia="zh-CN"/>
        </w:rPr>
        <w:t>N+</w:t>
      </w:r>
      <w:r>
        <w:rPr>
          <w:rFonts w:hint="eastAsia"/>
          <w:lang w:eastAsia="zh-CN"/>
        </w:rPr>
        <w:t>标志</w:t>
      </w:r>
      <w:r>
        <w:rPr>
          <w:rFonts w:hint="eastAsia"/>
          <w:lang w:eastAsia="zh-CN"/>
        </w:rPr>
        <w:t>F</w:t>
      </w:r>
      <w:r>
        <w:rPr>
          <w:rFonts w:hint="eastAsia"/>
          <w:lang w:eastAsia="zh-CN"/>
        </w:rPr>
        <w:t>（</w:t>
      </w:r>
      <w:r>
        <w:rPr>
          <w:lang w:eastAsia="zh-CN"/>
        </w:rPr>
        <w:t>0x1B</w:t>
      </w:r>
      <w:r>
        <w:rPr>
          <w:rFonts w:hint="eastAsia"/>
          <w:lang w:eastAsia="zh-CN"/>
        </w:rPr>
        <w:t xml:space="preserve"> </w:t>
      </w:r>
      <w:r>
        <w:rPr>
          <w:lang w:eastAsia="zh-CN"/>
        </w:rPr>
        <w:t xml:space="preserve"> 0x41</w:t>
      </w:r>
      <w:r>
        <w:rPr>
          <w:rFonts w:hint="eastAsia"/>
          <w:lang w:eastAsia="zh-CN"/>
        </w:rPr>
        <w:t xml:space="preserve"> </w:t>
      </w:r>
      <w:r>
        <w:rPr>
          <w:lang w:eastAsia="zh-CN"/>
        </w:rPr>
        <w:t xml:space="preserve"> M </w:t>
      </w:r>
      <w:r>
        <w:rPr>
          <w:rFonts w:hint="eastAsia"/>
          <w:lang w:eastAsia="zh-CN"/>
        </w:rPr>
        <w:t xml:space="preserve"> </w:t>
      </w:r>
      <w:r>
        <w:rPr>
          <w:lang w:eastAsia="zh-CN"/>
        </w:rPr>
        <w:t xml:space="preserve">N </w:t>
      </w:r>
      <w:r>
        <w:rPr>
          <w:rFonts w:hint="eastAsia"/>
          <w:lang w:eastAsia="zh-CN"/>
        </w:rPr>
        <w:t xml:space="preserve"> </w:t>
      </w:r>
      <w:r>
        <w:rPr>
          <w:lang w:eastAsia="zh-CN"/>
        </w:rPr>
        <w:t>F</w:t>
      </w:r>
      <w:r>
        <w:rPr>
          <w:rFonts w:hint="eastAsia"/>
          <w:lang w:eastAsia="zh-CN"/>
        </w:rPr>
        <w:t xml:space="preserve">  </w:t>
      </w:r>
      <w:r>
        <w:rPr>
          <w:lang w:eastAsia="zh-CN"/>
        </w:rPr>
        <w:t>0x0D</w:t>
      </w:r>
      <w:r>
        <w:rPr>
          <w:rFonts w:hint="eastAsia"/>
          <w:lang w:eastAsia="zh-CN"/>
        </w:rPr>
        <w:t xml:space="preserve"> </w:t>
      </w:r>
      <w:r>
        <w:rPr>
          <w:lang w:eastAsia="zh-CN"/>
        </w:rPr>
        <w:t xml:space="preserve"> 0x0A</w:t>
      </w:r>
      <w:r>
        <w:rPr>
          <w:rFonts w:hint="eastAsia"/>
          <w:lang w:eastAsia="zh-CN"/>
        </w:rPr>
        <w:t>）</w:t>
      </w:r>
    </w:p>
    <w:p w14:paraId="6C95B0D8" w14:textId="77777777" w:rsidR="006575A0" w:rsidRDefault="007443E2">
      <w:pPr>
        <w:widowControl w:val="0"/>
        <w:suppressAutoHyphens/>
        <w:ind w:leftChars="400" w:left="880" w:firstLineChars="0" w:firstLine="397"/>
        <w:jc w:val="left"/>
        <w:rPr>
          <w:rFonts w:ascii="宋体" w:hAnsi="宋体" w:cs="宋体"/>
          <w:color w:val="000000"/>
          <w:kern w:val="1"/>
          <w:sz w:val="21"/>
          <w:szCs w:val="20"/>
          <w:lang w:val="en-US" w:eastAsia="zh-CN"/>
        </w:rPr>
      </w:pPr>
      <w:r>
        <w:rPr>
          <w:rFonts w:ascii="宋体" w:hAnsi="宋体" w:cs="Arial"/>
          <w:kern w:val="1"/>
          <w:sz w:val="21"/>
          <w:szCs w:val="20"/>
          <w:lang w:val="en-US" w:eastAsia="zh-CN"/>
        </w:rPr>
        <w:t>功能：激活主密钥号为</w:t>
      </w:r>
      <w:r>
        <w:rPr>
          <w:rFonts w:ascii="宋体" w:hAnsi="宋体" w:cs="宋体"/>
          <w:kern w:val="1"/>
          <w:sz w:val="21"/>
          <w:szCs w:val="20"/>
          <w:lang w:val="en-US" w:eastAsia="zh-CN"/>
        </w:rPr>
        <w:t>M</w:t>
      </w:r>
      <w:r>
        <w:rPr>
          <w:rFonts w:ascii="宋体" w:hAnsi="宋体" w:cs="Arial"/>
          <w:kern w:val="1"/>
          <w:sz w:val="21"/>
          <w:szCs w:val="20"/>
          <w:lang w:val="en-US" w:eastAsia="zh-CN"/>
        </w:rPr>
        <w:t>用户密钥号为</w:t>
      </w:r>
      <w:r>
        <w:rPr>
          <w:rFonts w:ascii="宋体" w:hAnsi="宋体" w:cs="宋体"/>
          <w:kern w:val="1"/>
          <w:sz w:val="21"/>
          <w:szCs w:val="20"/>
          <w:lang w:val="en-US" w:eastAsia="zh-CN"/>
        </w:rPr>
        <w:t>N</w:t>
      </w:r>
      <w:r>
        <w:rPr>
          <w:rFonts w:ascii="宋体" w:hAnsi="宋体" w:cs="Arial"/>
          <w:kern w:val="1"/>
          <w:sz w:val="21"/>
          <w:szCs w:val="20"/>
          <w:lang w:val="en-US" w:eastAsia="zh-CN"/>
        </w:rPr>
        <w:t>的用户密钥</w:t>
      </w:r>
      <w:r>
        <w:rPr>
          <w:rFonts w:ascii="宋体" w:hAnsi="宋体" w:cs="宋体"/>
          <w:kern w:val="1"/>
          <w:sz w:val="21"/>
          <w:szCs w:val="20"/>
          <w:lang w:val="en-US" w:eastAsia="zh-CN"/>
        </w:rPr>
        <w:t xml:space="preserve">. </w:t>
      </w:r>
      <w:r>
        <w:rPr>
          <w:rFonts w:ascii="宋体" w:hAnsi="宋体" w:cs="Arial"/>
          <w:kern w:val="1"/>
          <w:sz w:val="21"/>
          <w:szCs w:val="20"/>
          <w:lang w:val="en-US" w:eastAsia="zh-CN"/>
        </w:rPr>
        <w:t>命令完成后，密码键盘送回 “</w:t>
      </w:r>
      <w:r>
        <w:rPr>
          <w:rFonts w:ascii="宋体" w:hAnsi="宋体" w:cs="宋体"/>
          <w:kern w:val="1"/>
          <w:sz w:val="21"/>
          <w:szCs w:val="20"/>
          <w:lang w:val="en-US" w:eastAsia="zh-CN"/>
        </w:rPr>
        <w:t>0xAA”</w:t>
      </w:r>
      <w:r>
        <w:rPr>
          <w:rFonts w:cs="Arial"/>
          <w:kern w:val="1"/>
          <w:sz w:val="21"/>
          <w:szCs w:val="20"/>
          <w:lang w:val="en-US" w:eastAsia="zh-CN"/>
        </w:rPr>
        <w:t xml:space="preserve"> </w:t>
      </w:r>
      <w:r>
        <w:rPr>
          <w:rFonts w:ascii="宋体" w:hAnsi="宋体" w:cs="Arial"/>
          <w:kern w:val="1"/>
          <w:sz w:val="21"/>
          <w:szCs w:val="20"/>
          <w:lang w:val="en-US" w:eastAsia="zh-CN"/>
        </w:rPr>
        <w:t>表示修改成功</w:t>
      </w:r>
      <w:r>
        <w:rPr>
          <w:rFonts w:ascii="宋体" w:hAnsi="宋体" w:cs="宋体"/>
          <w:kern w:val="1"/>
          <w:sz w:val="21"/>
          <w:szCs w:val="20"/>
          <w:lang w:val="en-US" w:eastAsia="zh-CN"/>
        </w:rPr>
        <w:t>,</w:t>
      </w:r>
      <w:r>
        <w:rPr>
          <w:rFonts w:ascii="宋体" w:hAnsi="宋体" w:cs="Arial"/>
          <w:kern w:val="1"/>
          <w:sz w:val="21"/>
          <w:szCs w:val="20"/>
          <w:lang w:val="en-US" w:eastAsia="zh-CN"/>
        </w:rPr>
        <w:t>送回 “</w:t>
      </w:r>
      <w:r>
        <w:rPr>
          <w:rFonts w:ascii="宋体" w:hAnsi="宋体" w:cs="宋体"/>
          <w:kern w:val="1"/>
          <w:sz w:val="21"/>
          <w:szCs w:val="20"/>
          <w:lang w:val="en-US" w:eastAsia="zh-CN"/>
        </w:rPr>
        <w:t xml:space="preserve">0x55” </w:t>
      </w:r>
      <w:r>
        <w:rPr>
          <w:rFonts w:ascii="宋体" w:hAnsi="宋体" w:cs="Arial"/>
          <w:kern w:val="1"/>
          <w:sz w:val="21"/>
          <w:szCs w:val="20"/>
          <w:lang w:val="en-US" w:eastAsia="zh-CN"/>
        </w:rPr>
        <w:t>表示修改失败，</w:t>
      </w:r>
      <w:r>
        <w:rPr>
          <w:rFonts w:ascii="宋体" w:hAnsi="宋体" w:cs="宋体"/>
          <w:kern w:val="1"/>
          <w:sz w:val="21"/>
          <w:szCs w:val="20"/>
          <w:lang w:val="en-US" w:eastAsia="zh-CN"/>
        </w:rPr>
        <w:t xml:space="preserve">0x00 =&lt; M &lt;= 0x31, N = 0x00 </w:t>
      </w:r>
      <w:r>
        <w:rPr>
          <w:rFonts w:ascii="宋体" w:hAnsi="宋体" w:cs="Arial"/>
          <w:kern w:val="1"/>
          <w:sz w:val="21"/>
          <w:szCs w:val="20"/>
          <w:lang w:val="en-US" w:eastAsia="zh-CN"/>
        </w:rPr>
        <w:t xml:space="preserve">或 </w:t>
      </w:r>
      <w:r>
        <w:rPr>
          <w:rFonts w:ascii="宋体" w:hAnsi="宋体" w:cs="宋体"/>
          <w:kern w:val="1"/>
          <w:sz w:val="21"/>
          <w:szCs w:val="20"/>
          <w:lang w:val="en-US" w:eastAsia="zh-CN"/>
        </w:rPr>
        <w:t>0x01</w:t>
      </w:r>
      <w:r>
        <w:rPr>
          <w:rFonts w:ascii="宋体" w:hAnsi="宋体" w:cs="Arial"/>
          <w:kern w:val="1"/>
          <w:sz w:val="21"/>
          <w:szCs w:val="20"/>
          <w:lang w:val="en-US" w:eastAsia="zh-CN"/>
        </w:rPr>
        <w:t xml:space="preserve">；当 </w:t>
      </w:r>
      <w:r>
        <w:rPr>
          <w:rFonts w:ascii="宋体" w:hAnsi="宋体" w:cs="宋体"/>
          <w:kern w:val="1"/>
          <w:sz w:val="21"/>
          <w:szCs w:val="20"/>
          <w:lang w:val="en-US" w:eastAsia="zh-CN"/>
        </w:rPr>
        <w:t xml:space="preserve">F = 0x31 </w:t>
      </w:r>
      <w:r>
        <w:rPr>
          <w:rFonts w:ascii="宋体" w:hAnsi="宋体" w:cs="Arial"/>
          <w:kern w:val="1"/>
          <w:sz w:val="21"/>
          <w:szCs w:val="20"/>
          <w:lang w:val="en-US" w:eastAsia="zh-CN"/>
        </w:rPr>
        <w:t>为</w:t>
      </w:r>
      <w:r>
        <w:rPr>
          <w:rFonts w:ascii="宋体" w:hAnsi="宋体" w:cs="宋体"/>
          <w:kern w:val="1"/>
          <w:sz w:val="21"/>
          <w:szCs w:val="20"/>
          <w:lang w:val="en-US" w:eastAsia="zh-CN"/>
        </w:rPr>
        <w:t>3DES</w:t>
      </w:r>
      <w:r>
        <w:rPr>
          <w:rFonts w:ascii="宋体" w:hAnsi="宋体" w:cs="Arial"/>
          <w:kern w:val="1"/>
          <w:sz w:val="21"/>
          <w:szCs w:val="20"/>
          <w:lang w:val="en-US" w:eastAsia="zh-CN"/>
        </w:rPr>
        <w:t xml:space="preserve">当 </w:t>
      </w:r>
      <w:r>
        <w:rPr>
          <w:rFonts w:ascii="宋体" w:hAnsi="宋体" w:cs="宋体"/>
          <w:kern w:val="1"/>
          <w:sz w:val="21"/>
          <w:szCs w:val="20"/>
          <w:lang w:val="en-US" w:eastAsia="zh-CN"/>
        </w:rPr>
        <w:t xml:space="preserve">F = 0x32 </w:t>
      </w:r>
      <w:r>
        <w:rPr>
          <w:rFonts w:ascii="宋体" w:hAnsi="宋体" w:cs="Arial"/>
          <w:kern w:val="1"/>
          <w:sz w:val="21"/>
          <w:szCs w:val="20"/>
          <w:lang w:val="en-US" w:eastAsia="zh-CN"/>
        </w:rPr>
        <w:t>为</w:t>
      </w:r>
      <w:r>
        <w:rPr>
          <w:rFonts w:ascii="宋体" w:hAnsi="宋体" w:cs="宋体"/>
          <w:kern w:val="1"/>
          <w:sz w:val="21"/>
          <w:szCs w:val="20"/>
          <w:lang w:val="en-US" w:eastAsia="zh-CN"/>
        </w:rPr>
        <w:t>SM4</w:t>
      </w:r>
      <w:r>
        <w:rPr>
          <w:rFonts w:ascii="宋体" w:hAnsi="宋体" w:cs="Arial"/>
          <w:kern w:val="1"/>
          <w:sz w:val="21"/>
          <w:szCs w:val="20"/>
          <w:lang w:val="en-US" w:eastAsia="zh-CN"/>
        </w:rPr>
        <w:t>其他值或没有该标志时为</w:t>
      </w:r>
      <w:r>
        <w:rPr>
          <w:rFonts w:ascii="宋体" w:hAnsi="宋体" w:cs="宋体"/>
          <w:kern w:val="1"/>
          <w:sz w:val="21"/>
          <w:szCs w:val="20"/>
          <w:lang w:val="en-US" w:eastAsia="zh-CN"/>
        </w:rPr>
        <w:t>DES</w:t>
      </w:r>
      <w:r>
        <w:rPr>
          <w:rFonts w:ascii="宋体" w:hAnsi="宋体" w:cs="Arial"/>
          <w:kern w:val="1"/>
          <w:sz w:val="21"/>
          <w:szCs w:val="20"/>
          <w:lang w:val="en-US" w:eastAsia="zh-CN"/>
        </w:rPr>
        <w:t>。</w:t>
      </w:r>
    </w:p>
    <w:p w14:paraId="45AE3BB7" w14:textId="77777777" w:rsidR="006575A0" w:rsidRDefault="006575A0">
      <w:pPr>
        <w:ind w:left="440" w:firstLine="440"/>
        <w:rPr>
          <w:lang w:eastAsia="zh-CN"/>
        </w:rPr>
      </w:pPr>
    </w:p>
    <w:p w14:paraId="4835BA6A"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761A89BB"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503D53AB"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5BBF94D2"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5FBD23FD" w14:textId="77777777" w:rsidR="006575A0" w:rsidRDefault="007443E2">
            <w:pPr>
              <w:ind w:firstLine="440"/>
              <w:jc w:val="center"/>
              <w:rPr>
                <w:bCs/>
                <w:color w:val="000000"/>
                <w:szCs w:val="21"/>
              </w:rPr>
            </w:pPr>
            <w:r>
              <w:rPr>
                <w:bCs/>
                <w:color w:val="000000"/>
                <w:szCs w:val="21"/>
              </w:rPr>
              <w:t>说明</w:t>
            </w:r>
          </w:p>
        </w:tc>
      </w:tr>
      <w:tr w:rsidR="006575A0" w14:paraId="758DBAE5" w14:textId="77777777">
        <w:trPr>
          <w:trHeight w:val="295"/>
        </w:trPr>
        <w:tc>
          <w:tcPr>
            <w:tcW w:w="2121" w:type="dxa"/>
            <w:tcBorders>
              <w:top w:val="single" w:sz="4" w:space="0" w:color="000000"/>
              <w:left w:val="single" w:sz="4" w:space="0" w:color="000000"/>
              <w:bottom w:val="single" w:sz="4" w:space="0" w:color="000000"/>
            </w:tcBorders>
            <w:vAlign w:val="center"/>
          </w:tcPr>
          <w:p w14:paraId="7322CF8E"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198167E9"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147C09B9" w14:textId="77777777" w:rsidR="006575A0" w:rsidRDefault="007443E2">
            <w:pPr>
              <w:ind w:firstLineChars="0" w:firstLine="0"/>
              <w:jc w:val="left"/>
            </w:pPr>
            <w:r>
              <w:t>子命令处理</w:t>
            </w:r>
          </w:p>
        </w:tc>
      </w:tr>
      <w:tr w:rsidR="006575A0" w14:paraId="2E6DABD9" w14:textId="77777777">
        <w:trPr>
          <w:trHeight w:val="295"/>
        </w:trPr>
        <w:tc>
          <w:tcPr>
            <w:tcW w:w="2121" w:type="dxa"/>
            <w:tcBorders>
              <w:top w:val="single" w:sz="4" w:space="0" w:color="000000"/>
              <w:left w:val="single" w:sz="4" w:space="0" w:color="000000"/>
              <w:bottom w:val="single" w:sz="4" w:space="0" w:color="000000"/>
            </w:tcBorders>
            <w:vAlign w:val="center"/>
          </w:tcPr>
          <w:p w14:paraId="5947E856"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36A922E7"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11ACD4D5" w14:textId="77777777" w:rsidR="006575A0" w:rsidRDefault="007443E2">
            <w:pPr>
              <w:ind w:firstLineChars="0" w:firstLine="0"/>
              <w:jc w:val="left"/>
            </w:pPr>
            <w:r>
              <w:t>命令打包</w:t>
            </w:r>
          </w:p>
        </w:tc>
      </w:tr>
      <w:tr w:rsidR="006575A0" w14:paraId="10A154C6" w14:textId="77777777">
        <w:trPr>
          <w:trHeight w:val="318"/>
        </w:trPr>
        <w:tc>
          <w:tcPr>
            <w:tcW w:w="2121" w:type="dxa"/>
            <w:tcBorders>
              <w:top w:val="single" w:sz="4" w:space="0" w:color="000000"/>
              <w:left w:val="single" w:sz="4" w:space="0" w:color="000000"/>
              <w:bottom w:val="single" w:sz="4" w:space="0" w:color="000000"/>
            </w:tcBorders>
            <w:vAlign w:val="center"/>
          </w:tcPr>
          <w:p w14:paraId="40666DB6"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348BBCB4"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6FD31A35" w14:textId="77777777" w:rsidR="006575A0" w:rsidRDefault="007443E2">
            <w:pPr>
              <w:ind w:firstLineChars="0" w:firstLine="0"/>
              <w:jc w:val="left"/>
            </w:pPr>
            <w:r>
              <w:t>一个字节，备用，留待扩充</w:t>
            </w:r>
          </w:p>
        </w:tc>
      </w:tr>
      <w:tr w:rsidR="006575A0" w14:paraId="34620019" w14:textId="77777777">
        <w:trPr>
          <w:trHeight w:val="312"/>
        </w:trPr>
        <w:tc>
          <w:tcPr>
            <w:tcW w:w="2121" w:type="dxa"/>
            <w:tcBorders>
              <w:top w:val="single" w:sz="4" w:space="0" w:color="000000"/>
              <w:left w:val="single" w:sz="4" w:space="0" w:color="000000"/>
              <w:bottom w:val="single" w:sz="4" w:space="0" w:color="000000"/>
            </w:tcBorders>
            <w:vAlign w:val="center"/>
          </w:tcPr>
          <w:p w14:paraId="183DEA9A"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1A5DD20A"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1C4F9709" w14:textId="77777777" w:rsidR="006575A0" w:rsidRDefault="007443E2">
            <w:pPr>
              <w:ind w:firstLineChars="0" w:firstLine="0"/>
              <w:jc w:val="left"/>
              <w:rPr>
                <w:lang w:eastAsia="zh-CN"/>
              </w:rPr>
            </w:pPr>
            <w:r>
              <w:rPr>
                <w:rFonts w:hint="eastAsia"/>
                <w:lang w:eastAsia="zh-CN"/>
              </w:rPr>
              <w:t>子命令头</w:t>
            </w:r>
          </w:p>
        </w:tc>
      </w:tr>
      <w:tr w:rsidR="006575A0" w14:paraId="7211C58D" w14:textId="77777777">
        <w:trPr>
          <w:trHeight w:val="312"/>
        </w:trPr>
        <w:tc>
          <w:tcPr>
            <w:tcW w:w="2121" w:type="dxa"/>
            <w:tcBorders>
              <w:top w:val="single" w:sz="4" w:space="0" w:color="000000"/>
              <w:left w:val="single" w:sz="4" w:space="0" w:color="000000"/>
              <w:bottom w:val="single" w:sz="4" w:space="0" w:color="000000"/>
            </w:tcBorders>
            <w:vAlign w:val="center"/>
          </w:tcPr>
          <w:p w14:paraId="2EAA9207"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60B0F34D" w14:textId="77777777" w:rsidR="006575A0" w:rsidRDefault="007443E2">
            <w:pPr>
              <w:ind w:firstLineChars="0" w:firstLine="0"/>
              <w:jc w:val="left"/>
              <w:rPr>
                <w:lang w:eastAsia="zh-CN"/>
              </w:rPr>
            </w:pPr>
            <w:r>
              <w:rPr>
                <w:rFonts w:hint="eastAsia"/>
                <w:lang w:eastAsia="zh-CN"/>
              </w:rPr>
              <w:t>0x41</w:t>
            </w:r>
          </w:p>
        </w:tc>
        <w:tc>
          <w:tcPr>
            <w:tcW w:w="3485" w:type="dxa"/>
            <w:tcBorders>
              <w:top w:val="single" w:sz="4" w:space="0" w:color="000000"/>
              <w:left w:val="single" w:sz="4" w:space="0" w:color="000000"/>
              <w:bottom w:val="single" w:sz="4" w:space="0" w:color="000000"/>
              <w:right w:val="single" w:sz="4" w:space="0" w:color="000000"/>
            </w:tcBorders>
            <w:vAlign w:val="center"/>
          </w:tcPr>
          <w:p w14:paraId="7F72CC3A" w14:textId="77777777" w:rsidR="006575A0" w:rsidRDefault="007443E2">
            <w:pPr>
              <w:ind w:firstLineChars="0" w:firstLine="0"/>
              <w:jc w:val="left"/>
            </w:pPr>
            <w:r>
              <w:t>激活用户密钥命令代码</w:t>
            </w:r>
          </w:p>
        </w:tc>
      </w:tr>
      <w:tr w:rsidR="006575A0" w14:paraId="09C3D1BC" w14:textId="77777777">
        <w:trPr>
          <w:trHeight w:val="312"/>
        </w:trPr>
        <w:tc>
          <w:tcPr>
            <w:tcW w:w="2121" w:type="dxa"/>
            <w:tcBorders>
              <w:top w:val="single" w:sz="4" w:space="0" w:color="000000"/>
              <w:left w:val="single" w:sz="4" w:space="0" w:color="000000"/>
              <w:bottom w:val="single" w:sz="4" w:space="0" w:color="000000"/>
            </w:tcBorders>
            <w:vAlign w:val="center"/>
          </w:tcPr>
          <w:p w14:paraId="2ED4B56C" w14:textId="77777777" w:rsidR="006575A0" w:rsidRDefault="007443E2">
            <w:pPr>
              <w:ind w:firstLineChars="0" w:firstLine="0"/>
              <w:jc w:val="left"/>
            </w:pPr>
            <w:r>
              <w:t>主密钥号</w:t>
            </w:r>
            <w:r>
              <w:t>M</w:t>
            </w:r>
          </w:p>
        </w:tc>
        <w:tc>
          <w:tcPr>
            <w:tcW w:w="2576" w:type="dxa"/>
            <w:tcBorders>
              <w:top w:val="single" w:sz="4" w:space="0" w:color="000000"/>
              <w:left w:val="single" w:sz="4" w:space="0" w:color="000000"/>
              <w:bottom w:val="single" w:sz="4" w:space="0" w:color="000000"/>
            </w:tcBorders>
            <w:vAlign w:val="center"/>
          </w:tcPr>
          <w:p w14:paraId="3140CC2C"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DE588F5" w14:textId="77777777" w:rsidR="006575A0" w:rsidRDefault="007443E2">
            <w:pPr>
              <w:ind w:firstLineChars="0" w:firstLine="0"/>
              <w:jc w:val="left"/>
            </w:pPr>
            <w:r>
              <w:rPr>
                <w:rFonts w:hint="eastAsia"/>
              </w:rPr>
              <w:t>取值范围</w:t>
            </w:r>
            <w:r>
              <w:rPr>
                <w:rFonts w:hint="eastAsia"/>
              </w:rPr>
              <w:t>:0x00-0x31</w:t>
            </w:r>
          </w:p>
        </w:tc>
      </w:tr>
      <w:tr w:rsidR="006575A0" w14:paraId="357A386D" w14:textId="77777777">
        <w:trPr>
          <w:trHeight w:val="312"/>
        </w:trPr>
        <w:tc>
          <w:tcPr>
            <w:tcW w:w="2121" w:type="dxa"/>
            <w:tcBorders>
              <w:top w:val="single" w:sz="4" w:space="0" w:color="000000"/>
              <w:left w:val="single" w:sz="4" w:space="0" w:color="000000"/>
              <w:bottom w:val="single" w:sz="4" w:space="0" w:color="000000"/>
            </w:tcBorders>
            <w:vAlign w:val="center"/>
          </w:tcPr>
          <w:p w14:paraId="3851CBA6" w14:textId="77777777" w:rsidR="006575A0" w:rsidRDefault="007443E2">
            <w:pPr>
              <w:ind w:firstLineChars="0" w:firstLine="0"/>
              <w:jc w:val="left"/>
            </w:pPr>
            <w:r>
              <w:t>用户密钥号</w:t>
            </w:r>
            <w:r>
              <w:t>N</w:t>
            </w:r>
          </w:p>
        </w:tc>
        <w:tc>
          <w:tcPr>
            <w:tcW w:w="2576" w:type="dxa"/>
            <w:tcBorders>
              <w:top w:val="single" w:sz="4" w:space="0" w:color="000000"/>
              <w:left w:val="single" w:sz="4" w:space="0" w:color="000000"/>
              <w:bottom w:val="single" w:sz="4" w:space="0" w:color="000000"/>
            </w:tcBorders>
            <w:vAlign w:val="center"/>
          </w:tcPr>
          <w:p w14:paraId="34FE7B8B"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1D64DFA" w14:textId="77777777" w:rsidR="006575A0" w:rsidRDefault="007443E2">
            <w:pPr>
              <w:ind w:firstLineChars="0" w:firstLine="0"/>
              <w:jc w:val="left"/>
            </w:pPr>
            <w:r>
              <w:rPr>
                <w:rFonts w:hint="eastAsia"/>
              </w:rPr>
              <w:t>取值范围</w:t>
            </w:r>
            <w:r>
              <w:rPr>
                <w:rFonts w:hint="eastAsia"/>
              </w:rPr>
              <w:t>:0x00-0x01</w:t>
            </w:r>
          </w:p>
        </w:tc>
      </w:tr>
      <w:tr w:rsidR="006575A0" w14:paraId="69EBF1CD" w14:textId="77777777">
        <w:trPr>
          <w:trHeight w:val="312"/>
        </w:trPr>
        <w:tc>
          <w:tcPr>
            <w:tcW w:w="2121" w:type="dxa"/>
            <w:tcBorders>
              <w:top w:val="single" w:sz="4" w:space="0" w:color="000000"/>
              <w:left w:val="single" w:sz="4" w:space="0" w:color="000000"/>
              <w:bottom w:val="single" w:sz="4" w:space="0" w:color="000000"/>
            </w:tcBorders>
            <w:vAlign w:val="center"/>
          </w:tcPr>
          <w:p w14:paraId="2CD387D0" w14:textId="77777777" w:rsidR="006575A0" w:rsidRDefault="007443E2">
            <w:pPr>
              <w:ind w:firstLineChars="0" w:firstLine="0"/>
              <w:jc w:val="left"/>
              <w:rPr>
                <w:lang w:eastAsia="zh-CN"/>
              </w:rPr>
            </w:pPr>
            <w:r>
              <w:t>标志</w:t>
            </w:r>
            <w:r>
              <w:t>F</w:t>
            </w:r>
          </w:p>
        </w:tc>
        <w:tc>
          <w:tcPr>
            <w:tcW w:w="2576" w:type="dxa"/>
            <w:tcBorders>
              <w:top w:val="single" w:sz="4" w:space="0" w:color="000000"/>
              <w:left w:val="single" w:sz="4" w:space="0" w:color="000000"/>
              <w:bottom w:val="single" w:sz="4" w:space="0" w:color="000000"/>
            </w:tcBorders>
            <w:vAlign w:val="center"/>
          </w:tcPr>
          <w:p w14:paraId="4A0E04B6"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6D7A544" w14:textId="77777777" w:rsidR="006575A0" w:rsidRDefault="007443E2">
            <w:pPr>
              <w:ind w:firstLineChars="0" w:firstLine="0"/>
              <w:jc w:val="left"/>
            </w:pPr>
            <w:r>
              <w:rPr>
                <w:rFonts w:hint="eastAsia"/>
              </w:rPr>
              <w:t>取值范围：</w:t>
            </w:r>
            <w:r>
              <w:rPr>
                <w:rFonts w:hint="eastAsia"/>
              </w:rPr>
              <w:t>0x31</w:t>
            </w:r>
            <w:r>
              <w:rPr>
                <w:rFonts w:hint="eastAsia"/>
              </w:rPr>
              <w:t>（</w:t>
            </w:r>
            <w:r>
              <w:rPr>
                <w:rFonts w:hint="eastAsia"/>
              </w:rPr>
              <w:t>3DES</w:t>
            </w:r>
            <w:r>
              <w:rPr>
                <w:rFonts w:hint="eastAsia"/>
              </w:rPr>
              <w:t>）</w:t>
            </w:r>
            <w:r>
              <w:rPr>
                <w:rFonts w:hint="eastAsia"/>
              </w:rPr>
              <w:br/>
              <w:t xml:space="preserve">                  0x32</w:t>
            </w:r>
            <w:r>
              <w:rPr>
                <w:rFonts w:hint="eastAsia"/>
              </w:rPr>
              <w:t>（</w:t>
            </w:r>
            <w:r>
              <w:rPr>
                <w:rFonts w:hint="eastAsia"/>
              </w:rPr>
              <w:t>SM4</w:t>
            </w:r>
            <w:r>
              <w:rPr>
                <w:rFonts w:hint="eastAsia"/>
              </w:rPr>
              <w:t>）</w:t>
            </w:r>
            <w:r>
              <w:rPr>
                <w:rFonts w:hint="eastAsia"/>
              </w:rPr>
              <w:br/>
              <w:t xml:space="preserve">                 </w:t>
            </w:r>
            <w:r>
              <w:rPr>
                <w:rFonts w:hint="eastAsia"/>
              </w:rPr>
              <w:t>其他值或无该标志位（</w:t>
            </w:r>
            <w:r>
              <w:rPr>
                <w:rFonts w:hint="eastAsia"/>
              </w:rPr>
              <w:t>DES</w:t>
            </w:r>
            <w:r>
              <w:rPr>
                <w:rFonts w:hint="eastAsia"/>
              </w:rPr>
              <w:t>）</w:t>
            </w:r>
          </w:p>
        </w:tc>
      </w:tr>
      <w:tr w:rsidR="006575A0" w14:paraId="6D643A35" w14:textId="77777777">
        <w:trPr>
          <w:trHeight w:val="312"/>
        </w:trPr>
        <w:tc>
          <w:tcPr>
            <w:tcW w:w="2121" w:type="dxa"/>
            <w:tcBorders>
              <w:top w:val="single" w:sz="4" w:space="0" w:color="000000"/>
              <w:left w:val="single" w:sz="4" w:space="0" w:color="000000"/>
              <w:bottom w:val="single" w:sz="4" w:space="0" w:color="000000"/>
            </w:tcBorders>
            <w:vAlign w:val="center"/>
          </w:tcPr>
          <w:p w14:paraId="1BA825FC"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1CC5E63A"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F1E02F4"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3919EEED" w14:textId="77777777" w:rsidR="006575A0" w:rsidRDefault="006575A0">
      <w:pPr>
        <w:ind w:firstLineChars="0" w:firstLine="0"/>
        <w:rPr>
          <w:lang w:eastAsia="zh-CN"/>
        </w:rPr>
      </w:pPr>
    </w:p>
    <w:p w14:paraId="32EFD4B0" w14:textId="77777777" w:rsidR="006575A0" w:rsidRDefault="007443E2">
      <w:pPr>
        <w:ind w:firstLineChars="0" w:firstLine="0"/>
        <w:rPr>
          <w:color w:val="000000"/>
          <w:lang w:eastAsia="zh-CN"/>
        </w:rPr>
      </w:pPr>
      <w:r>
        <w:rPr>
          <w:rFonts w:hint="eastAsia"/>
          <w:lang w:eastAsia="zh-CN"/>
        </w:rPr>
        <w:tab/>
      </w:r>
      <w:r>
        <w:rPr>
          <w:rFonts w:hint="eastAsia"/>
          <w:lang w:eastAsia="zh-CN"/>
        </w:rPr>
        <w:tab/>
      </w:r>
    </w:p>
    <w:tbl>
      <w:tblPr>
        <w:tblpPr w:leftFromText="180" w:rightFromText="180" w:vertAnchor="text" w:horzAnchor="page" w:tblpX="2855" w:tblpY="345"/>
        <w:tblW w:w="0" w:type="auto"/>
        <w:tblLayout w:type="fixed"/>
        <w:tblLook w:val="04A0" w:firstRow="1" w:lastRow="0" w:firstColumn="1" w:lastColumn="0" w:noHBand="0" w:noVBand="1"/>
      </w:tblPr>
      <w:tblGrid>
        <w:gridCol w:w="1310"/>
        <w:gridCol w:w="2190"/>
        <w:gridCol w:w="4688"/>
      </w:tblGrid>
      <w:tr w:rsidR="006575A0" w14:paraId="6CAE4F53" w14:textId="77777777">
        <w:trPr>
          <w:trHeight w:val="418"/>
        </w:trPr>
        <w:tc>
          <w:tcPr>
            <w:tcW w:w="1310" w:type="dxa"/>
            <w:tcBorders>
              <w:top w:val="single" w:sz="4" w:space="0" w:color="000000"/>
              <w:left w:val="single" w:sz="4" w:space="0" w:color="000000"/>
              <w:bottom w:val="single" w:sz="4" w:space="0" w:color="000000"/>
            </w:tcBorders>
          </w:tcPr>
          <w:p w14:paraId="35BF2E91" w14:textId="77777777" w:rsidR="006575A0" w:rsidRDefault="007443E2">
            <w:pPr>
              <w:ind w:firstLineChars="0" w:firstLine="0"/>
              <w:rPr>
                <w:bCs/>
                <w:color w:val="000000"/>
                <w:szCs w:val="21"/>
              </w:rPr>
            </w:pPr>
            <w:r>
              <w:rPr>
                <w:bCs/>
                <w:color w:val="000000"/>
                <w:szCs w:val="21"/>
              </w:rPr>
              <w:t>标识</w:t>
            </w:r>
          </w:p>
        </w:tc>
        <w:tc>
          <w:tcPr>
            <w:tcW w:w="2190" w:type="dxa"/>
            <w:tcBorders>
              <w:top w:val="single" w:sz="4" w:space="0" w:color="000000"/>
              <w:left w:val="single" w:sz="4" w:space="0" w:color="000000"/>
              <w:bottom w:val="single" w:sz="4" w:space="0" w:color="000000"/>
            </w:tcBorders>
          </w:tcPr>
          <w:p w14:paraId="026A4739" w14:textId="77777777" w:rsidR="006575A0" w:rsidRDefault="007443E2">
            <w:pPr>
              <w:ind w:firstLine="440"/>
              <w:jc w:val="center"/>
              <w:rPr>
                <w:bCs/>
                <w:color w:val="000000"/>
                <w:szCs w:val="21"/>
              </w:rPr>
            </w:pPr>
            <w:r>
              <w:rPr>
                <w:bCs/>
                <w:color w:val="000000"/>
                <w:szCs w:val="21"/>
              </w:rPr>
              <w:t>内容</w:t>
            </w:r>
          </w:p>
        </w:tc>
        <w:tc>
          <w:tcPr>
            <w:tcW w:w="4688" w:type="dxa"/>
            <w:tcBorders>
              <w:top w:val="single" w:sz="4" w:space="0" w:color="000000"/>
              <w:left w:val="single" w:sz="4" w:space="0" w:color="000000"/>
              <w:bottom w:val="single" w:sz="4" w:space="0" w:color="000000"/>
              <w:right w:val="single" w:sz="4" w:space="0" w:color="000000"/>
            </w:tcBorders>
          </w:tcPr>
          <w:p w14:paraId="423B0151" w14:textId="77777777" w:rsidR="006575A0" w:rsidRDefault="007443E2">
            <w:pPr>
              <w:ind w:firstLine="440"/>
              <w:jc w:val="center"/>
              <w:rPr>
                <w:bCs/>
                <w:color w:val="000000"/>
                <w:szCs w:val="21"/>
              </w:rPr>
            </w:pPr>
            <w:r>
              <w:rPr>
                <w:bCs/>
                <w:color w:val="000000"/>
                <w:szCs w:val="21"/>
              </w:rPr>
              <w:t>说明</w:t>
            </w:r>
          </w:p>
        </w:tc>
      </w:tr>
      <w:tr w:rsidR="006575A0" w14:paraId="66900059" w14:textId="77777777">
        <w:trPr>
          <w:trHeight w:val="426"/>
        </w:trPr>
        <w:tc>
          <w:tcPr>
            <w:tcW w:w="1310" w:type="dxa"/>
            <w:tcBorders>
              <w:top w:val="single" w:sz="4" w:space="0" w:color="000000"/>
              <w:left w:val="single" w:sz="4" w:space="0" w:color="000000"/>
              <w:bottom w:val="single" w:sz="4" w:space="0" w:color="000000"/>
            </w:tcBorders>
            <w:vAlign w:val="center"/>
          </w:tcPr>
          <w:p w14:paraId="76261E42" w14:textId="77777777" w:rsidR="006575A0" w:rsidRDefault="007443E2">
            <w:pPr>
              <w:ind w:firstLineChars="0" w:firstLine="0"/>
              <w:rPr>
                <w:bCs/>
                <w:color w:val="000000"/>
                <w:szCs w:val="21"/>
              </w:rPr>
            </w:pPr>
            <w:r>
              <w:rPr>
                <w:bCs/>
                <w:color w:val="000000"/>
                <w:szCs w:val="21"/>
              </w:rPr>
              <w:t>Ret_status</w:t>
            </w:r>
          </w:p>
        </w:tc>
        <w:tc>
          <w:tcPr>
            <w:tcW w:w="2190" w:type="dxa"/>
            <w:tcBorders>
              <w:top w:val="single" w:sz="4" w:space="0" w:color="000000"/>
              <w:left w:val="single" w:sz="4" w:space="0" w:color="000000"/>
              <w:bottom w:val="single" w:sz="4" w:space="0" w:color="000000"/>
            </w:tcBorders>
            <w:vAlign w:val="center"/>
          </w:tcPr>
          <w:p w14:paraId="2F63B49A" w14:textId="77777777" w:rsidR="006575A0" w:rsidRDefault="007443E2">
            <w:pPr>
              <w:ind w:firstLineChars="0" w:firstLine="0"/>
              <w:rPr>
                <w:bCs/>
                <w:color w:val="000000"/>
                <w:szCs w:val="21"/>
              </w:rPr>
            </w:pPr>
            <w:r>
              <w:rPr>
                <w:bCs/>
                <w:color w:val="000000"/>
                <w:szCs w:val="21"/>
              </w:rPr>
              <w:t>0xC0, 0x01</w:t>
            </w:r>
          </w:p>
        </w:tc>
        <w:tc>
          <w:tcPr>
            <w:tcW w:w="4688" w:type="dxa"/>
            <w:tcBorders>
              <w:top w:val="single" w:sz="4" w:space="0" w:color="000000"/>
              <w:left w:val="single" w:sz="4" w:space="0" w:color="000000"/>
              <w:bottom w:val="single" w:sz="4" w:space="0" w:color="000000"/>
              <w:right w:val="single" w:sz="4" w:space="0" w:color="000000"/>
            </w:tcBorders>
            <w:vAlign w:val="center"/>
          </w:tcPr>
          <w:p w14:paraId="1F143DB5" w14:textId="77777777" w:rsidR="006575A0" w:rsidRDefault="007443E2">
            <w:pPr>
              <w:ind w:firstLineChars="0" w:firstLine="0"/>
              <w:rPr>
                <w:bCs/>
                <w:color w:val="000000"/>
                <w:szCs w:val="21"/>
              </w:rPr>
            </w:pPr>
            <w:r>
              <w:rPr>
                <w:bCs/>
                <w:color w:val="000000"/>
                <w:szCs w:val="21"/>
              </w:rPr>
              <w:t>子命令处理，命令打包</w:t>
            </w:r>
          </w:p>
        </w:tc>
      </w:tr>
      <w:tr w:rsidR="006575A0" w14:paraId="63CB3D29" w14:textId="77777777">
        <w:trPr>
          <w:trHeight w:val="68"/>
        </w:trPr>
        <w:tc>
          <w:tcPr>
            <w:tcW w:w="1310" w:type="dxa"/>
            <w:vMerge w:val="restart"/>
            <w:tcBorders>
              <w:top w:val="single" w:sz="4" w:space="0" w:color="000000"/>
              <w:left w:val="single" w:sz="4" w:space="0" w:color="000000"/>
              <w:bottom w:val="single" w:sz="4" w:space="0" w:color="000000"/>
            </w:tcBorders>
            <w:vAlign w:val="center"/>
          </w:tcPr>
          <w:p w14:paraId="3D6A4DFE" w14:textId="77777777" w:rsidR="006575A0" w:rsidRDefault="007443E2">
            <w:pPr>
              <w:ind w:firstLineChars="0" w:firstLine="0"/>
              <w:rPr>
                <w:bCs/>
                <w:color w:val="000000"/>
                <w:szCs w:val="21"/>
              </w:rPr>
            </w:pPr>
            <w:r>
              <w:rPr>
                <w:bCs/>
                <w:color w:val="000000"/>
                <w:szCs w:val="21"/>
              </w:rPr>
              <w:t>Ret _data</w:t>
            </w:r>
          </w:p>
        </w:tc>
        <w:tc>
          <w:tcPr>
            <w:tcW w:w="2190" w:type="dxa"/>
            <w:tcBorders>
              <w:top w:val="single" w:sz="4" w:space="0" w:color="000000"/>
              <w:left w:val="single" w:sz="4" w:space="0" w:color="000000"/>
              <w:bottom w:val="single" w:sz="4" w:space="0" w:color="000000"/>
            </w:tcBorders>
            <w:vAlign w:val="center"/>
          </w:tcPr>
          <w:p w14:paraId="323EE630"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4688" w:type="dxa"/>
            <w:tcBorders>
              <w:top w:val="single" w:sz="4" w:space="0" w:color="000000"/>
              <w:left w:val="single" w:sz="4" w:space="0" w:color="000000"/>
              <w:bottom w:val="single" w:sz="4" w:space="0" w:color="000000"/>
              <w:right w:val="single" w:sz="4" w:space="0" w:color="000000"/>
            </w:tcBorders>
            <w:vAlign w:val="center"/>
          </w:tcPr>
          <w:p w14:paraId="32117BE8" w14:textId="77777777" w:rsidR="006575A0" w:rsidRDefault="007443E2">
            <w:pPr>
              <w:ind w:firstLineChars="0" w:firstLine="0"/>
              <w:rPr>
                <w:bCs/>
                <w:color w:val="000000"/>
                <w:sz w:val="20"/>
                <w:szCs w:val="21"/>
              </w:rPr>
            </w:pPr>
            <w:r>
              <w:rPr>
                <w:bCs/>
                <w:color w:val="000000"/>
                <w:szCs w:val="21"/>
              </w:rPr>
              <w:t>已完成转发</w:t>
            </w:r>
          </w:p>
        </w:tc>
      </w:tr>
      <w:tr w:rsidR="006575A0" w14:paraId="7CE28C68" w14:textId="77777777">
        <w:trPr>
          <w:trHeight w:val="67"/>
        </w:trPr>
        <w:tc>
          <w:tcPr>
            <w:tcW w:w="1310" w:type="dxa"/>
            <w:vMerge/>
            <w:tcBorders>
              <w:top w:val="single" w:sz="4" w:space="0" w:color="000000"/>
              <w:left w:val="single" w:sz="4" w:space="0" w:color="000000"/>
              <w:bottom w:val="single" w:sz="4" w:space="0" w:color="000000"/>
            </w:tcBorders>
            <w:vAlign w:val="center"/>
          </w:tcPr>
          <w:p w14:paraId="06F62B7C"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2CEEE281"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4688" w:type="dxa"/>
            <w:tcBorders>
              <w:top w:val="single" w:sz="4" w:space="0" w:color="000000"/>
              <w:left w:val="single" w:sz="4" w:space="0" w:color="000000"/>
              <w:bottom w:val="single" w:sz="4" w:space="0" w:color="000000"/>
              <w:right w:val="single" w:sz="4" w:space="0" w:color="000000"/>
            </w:tcBorders>
            <w:vAlign w:val="center"/>
          </w:tcPr>
          <w:p w14:paraId="63743A04" w14:textId="77777777" w:rsidR="006575A0" w:rsidRDefault="007443E2">
            <w:pPr>
              <w:ind w:firstLineChars="0" w:firstLine="0"/>
              <w:rPr>
                <w:bCs/>
                <w:color w:val="000000"/>
                <w:sz w:val="20"/>
                <w:szCs w:val="21"/>
              </w:rPr>
            </w:pPr>
            <w:r>
              <w:rPr>
                <w:bCs/>
                <w:color w:val="000000"/>
                <w:szCs w:val="21"/>
              </w:rPr>
              <w:t>命令参数错误</w:t>
            </w:r>
          </w:p>
        </w:tc>
      </w:tr>
      <w:tr w:rsidR="006575A0" w14:paraId="73BAA3DF" w14:textId="77777777">
        <w:trPr>
          <w:trHeight w:val="67"/>
        </w:trPr>
        <w:tc>
          <w:tcPr>
            <w:tcW w:w="1310" w:type="dxa"/>
            <w:vMerge/>
            <w:tcBorders>
              <w:top w:val="single" w:sz="4" w:space="0" w:color="000000"/>
              <w:left w:val="single" w:sz="4" w:space="0" w:color="000000"/>
              <w:bottom w:val="single" w:sz="4" w:space="0" w:color="000000"/>
            </w:tcBorders>
            <w:vAlign w:val="center"/>
          </w:tcPr>
          <w:p w14:paraId="1A3173A2"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762DDF72"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4688" w:type="dxa"/>
            <w:tcBorders>
              <w:top w:val="single" w:sz="4" w:space="0" w:color="000000"/>
              <w:left w:val="single" w:sz="4" w:space="0" w:color="000000"/>
              <w:bottom w:val="single" w:sz="4" w:space="0" w:color="000000"/>
              <w:right w:val="single" w:sz="4" w:space="0" w:color="000000"/>
            </w:tcBorders>
            <w:vAlign w:val="center"/>
          </w:tcPr>
          <w:p w14:paraId="58E21133" w14:textId="77777777" w:rsidR="006575A0" w:rsidRDefault="007443E2">
            <w:pPr>
              <w:ind w:firstLineChars="0" w:firstLine="0"/>
              <w:rPr>
                <w:bCs/>
                <w:color w:val="000000"/>
                <w:sz w:val="20"/>
                <w:szCs w:val="21"/>
              </w:rPr>
            </w:pPr>
            <w:r>
              <w:rPr>
                <w:bCs/>
                <w:color w:val="000000"/>
                <w:szCs w:val="21"/>
              </w:rPr>
              <w:t>发送失败</w:t>
            </w:r>
          </w:p>
        </w:tc>
      </w:tr>
      <w:tr w:rsidR="006575A0" w14:paraId="6725BB52" w14:textId="77777777">
        <w:trPr>
          <w:trHeight w:val="67"/>
        </w:trPr>
        <w:tc>
          <w:tcPr>
            <w:tcW w:w="1310" w:type="dxa"/>
            <w:vMerge/>
            <w:tcBorders>
              <w:top w:val="single" w:sz="4" w:space="0" w:color="000000"/>
              <w:left w:val="single" w:sz="4" w:space="0" w:color="000000"/>
              <w:bottom w:val="single" w:sz="4" w:space="0" w:color="000000"/>
            </w:tcBorders>
            <w:vAlign w:val="center"/>
          </w:tcPr>
          <w:p w14:paraId="5A2D93C0"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218A22C4"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4688" w:type="dxa"/>
            <w:tcBorders>
              <w:top w:val="single" w:sz="4" w:space="0" w:color="000000"/>
              <w:left w:val="single" w:sz="4" w:space="0" w:color="000000"/>
              <w:bottom w:val="single" w:sz="4" w:space="0" w:color="000000"/>
              <w:right w:val="single" w:sz="4" w:space="0" w:color="000000"/>
            </w:tcBorders>
            <w:vAlign w:val="center"/>
          </w:tcPr>
          <w:p w14:paraId="4B646FE7" w14:textId="77777777" w:rsidR="006575A0" w:rsidRDefault="007443E2">
            <w:pPr>
              <w:ind w:firstLineChars="0" w:firstLine="0"/>
              <w:rPr>
                <w:bCs/>
                <w:color w:val="000000"/>
                <w:sz w:val="20"/>
                <w:szCs w:val="21"/>
              </w:rPr>
            </w:pPr>
            <w:r>
              <w:rPr>
                <w:bCs/>
                <w:color w:val="000000"/>
                <w:szCs w:val="21"/>
              </w:rPr>
              <w:t>不支持子命令</w:t>
            </w:r>
          </w:p>
        </w:tc>
      </w:tr>
      <w:tr w:rsidR="006575A0" w14:paraId="1E959712" w14:textId="77777777">
        <w:trPr>
          <w:trHeight w:val="67"/>
        </w:trPr>
        <w:tc>
          <w:tcPr>
            <w:tcW w:w="1310" w:type="dxa"/>
            <w:vMerge/>
            <w:tcBorders>
              <w:top w:val="single" w:sz="4" w:space="0" w:color="000000"/>
              <w:left w:val="single" w:sz="4" w:space="0" w:color="000000"/>
              <w:bottom w:val="single" w:sz="4" w:space="0" w:color="000000"/>
            </w:tcBorders>
            <w:vAlign w:val="center"/>
          </w:tcPr>
          <w:p w14:paraId="2D9020CA"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0D46C3B9"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4688" w:type="dxa"/>
            <w:tcBorders>
              <w:top w:val="single" w:sz="4" w:space="0" w:color="000000"/>
              <w:left w:val="single" w:sz="4" w:space="0" w:color="000000"/>
              <w:bottom w:val="single" w:sz="4" w:space="0" w:color="000000"/>
              <w:right w:val="single" w:sz="4" w:space="0" w:color="000000"/>
            </w:tcBorders>
            <w:vAlign w:val="center"/>
          </w:tcPr>
          <w:p w14:paraId="6ECF379E" w14:textId="77777777" w:rsidR="006575A0" w:rsidRDefault="007443E2">
            <w:pPr>
              <w:ind w:firstLineChars="0" w:firstLine="0"/>
              <w:rPr>
                <w:rFonts w:eastAsia="Times New Roman"/>
                <w:lang w:eastAsia="zh-CN"/>
              </w:rPr>
            </w:pPr>
            <w:r>
              <w:rPr>
                <w:bCs/>
                <w:color w:val="000000"/>
                <w:szCs w:val="21"/>
              </w:rPr>
              <w:t>无法通讯</w:t>
            </w:r>
          </w:p>
        </w:tc>
      </w:tr>
    </w:tbl>
    <w:p w14:paraId="6BD14BF4" w14:textId="77777777" w:rsidR="006575A0" w:rsidRDefault="007443E2">
      <w:pPr>
        <w:ind w:left="440" w:firstLine="440"/>
      </w:pPr>
      <w:r>
        <w:rPr>
          <w:color w:val="000000"/>
        </w:rPr>
        <w:t>返回状态码</w:t>
      </w:r>
      <w:r>
        <w:rPr>
          <w:color w:val="000000"/>
        </w:rPr>
        <w:t>:</w:t>
      </w:r>
    </w:p>
    <w:p w14:paraId="575BB53E" w14:textId="77777777" w:rsidR="006575A0" w:rsidRDefault="006575A0">
      <w:pPr>
        <w:ind w:firstLine="440"/>
        <w:rPr>
          <w:color w:val="000000"/>
        </w:rPr>
      </w:pPr>
    </w:p>
    <w:p w14:paraId="7444F10C" w14:textId="77777777" w:rsidR="006575A0" w:rsidRDefault="006575A0">
      <w:pPr>
        <w:ind w:firstLine="440"/>
        <w:rPr>
          <w:color w:val="000000"/>
        </w:rPr>
      </w:pPr>
    </w:p>
    <w:p w14:paraId="13E05E49" w14:textId="77777777" w:rsidR="006575A0" w:rsidRDefault="006575A0">
      <w:pPr>
        <w:ind w:firstLine="440"/>
        <w:rPr>
          <w:color w:val="000000"/>
        </w:rPr>
      </w:pPr>
    </w:p>
    <w:p w14:paraId="218DD2FD" w14:textId="77777777" w:rsidR="006575A0" w:rsidRDefault="006575A0">
      <w:pPr>
        <w:ind w:firstLine="440"/>
        <w:rPr>
          <w:color w:val="000000"/>
        </w:rPr>
      </w:pPr>
    </w:p>
    <w:p w14:paraId="58E3FDCA" w14:textId="77777777" w:rsidR="006575A0" w:rsidRDefault="006575A0">
      <w:pPr>
        <w:ind w:firstLine="440"/>
        <w:rPr>
          <w:color w:val="000000"/>
        </w:rPr>
      </w:pPr>
    </w:p>
    <w:p w14:paraId="3D8C0BF8" w14:textId="77777777" w:rsidR="006575A0" w:rsidRDefault="006575A0">
      <w:pPr>
        <w:ind w:firstLine="440"/>
        <w:rPr>
          <w:color w:val="000000"/>
        </w:rPr>
      </w:pPr>
    </w:p>
    <w:p w14:paraId="40B3FDEA" w14:textId="77777777" w:rsidR="006575A0" w:rsidRDefault="006575A0">
      <w:pPr>
        <w:ind w:firstLine="440"/>
        <w:rPr>
          <w:color w:val="000000"/>
        </w:rPr>
      </w:pPr>
    </w:p>
    <w:p w14:paraId="5420C529" w14:textId="77777777" w:rsidR="006575A0" w:rsidRDefault="006575A0">
      <w:pPr>
        <w:ind w:firstLine="440"/>
        <w:rPr>
          <w:color w:val="000000"/>
        </w:rPr>
      </w:pPr>
    </w:p>
    <w:p w14:paraId="083896DB" w14:textId="77777777" w:rsidR="006575A0" w:rsidRDefault="006575A0">
      <w:pPr>
        <w:ind w:firstLineChars="0" w:firstLine="0"/>
        <w:rPr>
          <w:lang w:eastAsia="zh-CN"/>
        </w:rPr>
      </w:pPr>
    </w:p>
    <w:p w14:paraId="7E0004AE" w14:textId="77777777" w:rsidR="006575A0" w:rsidRDefault="007443E2">
      <w:pPr>
        <w:ind w:leftChars="200" w:left="440" w:firstLine="440"/>
        <w:rPr>
          <w:lang w:eastAsia="zh-CN"/>
        </w:rPr>
      </w:pPr>
      <w:r>
        <w:rPr>
          <w:rFonts w:hint="eastAsia"/>
          <w:lang w:eastAsia="zh-CN"/>
        </w:rPr>
        <w:t>示例：</w:t>
      </w:r>
    </w:p>
    <w:p w14:paraId="61C07F18" w14:textId="77777777" w:rsidR="006575A0" w:rsidRDefault="007443E2">
      <w:pPr>
        <w:ind w:leftChars="400" w:left="880" w:firstLine="440"/>
        <w:rPr>
          <w:lang w:eastAsia="zh-CN"/>
        </w:rPr>
      </w:pPr>
      <w:r>
        <w:rPr>
          <w:rFonts w:hint="eastAsia"/>
          <w:lang w:eastAsia="zh-CN"/>
        </w:rPr>
        <w:t>发送指令：</w:t>
      </w:r>
      <w:r>
        <w:rPr>
          <w:lang w:eastAsia="zh-CN"/>
        </w:rPr>
        <w:t>02 00 0A C0 01 01 1B 41 00 00 31 0D 0A AC 03</w:t>
      </w:r>
    </w:p>
    <w:p w14:paraId="30D8AD89"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主密钥号</w:t>
      </w:r>
      <w:r>
        <w:rPr>
          <w:rFonts w:hint="eastAsia"/>
          <w:lang w:eastAsia="zh-CN"/>
        </w:rPr>
        <w:tab/>
      </w:r>
      <w:r>
        <w:rPr>
          <w:rFonts w:hint="eastAsia"/>
          <w:lang w:eastAsia="zh-CN"/>
        </w:rPr>
        <w:t>：</w:t>
      </w:r>
      <w:r>
        <w:rPr>
          <w:rFonts w:hint="eastAsia"/>
          <w:lang w:eastAsia="zh-CN"/>
        </w:rPr>
        <w:t>00</w:t>
      </w:r>
    </w:p>
    <w:p w14:paraId="0386373E"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用户密钥号</w:t>
      </w:r>
      <w:r>
        <w:rPr>
          <w:rFonts w:hint="eastAsia"/>
          <w:lang w:eastAsia="zh-CN"/>
        </w:rPr>
        <w:tab/>
      </w:r>
      <w:r>
        <w:rPr>
          <w:rFonts w:hint="eastAsia"/>
          <w:lang w:eastAsia="zh-CN"/>
        </w:rPr>
        <w:t>：</w:t>
      </w:r>
      <w:r>
        <w:rPr>
          <w:rFonts w:hint="eastAsia"/>
          <w:lang w:eastAsia="zh-CN"/>
        </w:rPr>
        <w:t>00</w:t>
      </w:r>
    </w:p>
    <w:p w14:paraId="4F01EA2A"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标志</w:t>
      </w:r>
      <w:r>
        <w:rPr>
          <w:rFonts w:hint="eastAsia"/>
          <w:lang w:eastAsia="zh-CN"/>
        </w:rPr>
        <w:tab/>
      </w:r>
      <w:r>
        <w:rPr>
          <w:rFonts w:hint="eastAsia"/>
          <w:lang w:eastAsia="zh-CN"/>
        </w:rPr>
        <w:tab/>
      </w:r>
      <w:r>
        <w:rPr>
          <w:rFonts w:hint="eastAsia"/>
          <w:lang w:eastAsia="zh-CN"/>
        </w:rPr>
        <w:t>：</w:t>
      </w:r>
      <w:r>
        <w:rPr>
          <w:rFonts w:hint="eastAsia"/>
          <w:lang w:eastAsia="zh-CN"/>
        </w:rPr>
        <w:t>31</w:t>
      </w:r>
    </w:p>
    <w:p w14:paraId="17812048"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4FC02786" w14:textId="77777777" w:rsidR="006575A0" w:rsidRDefault="007443E2">
      <w:pPr>
        <w:ind w:leftChars="400" w:left="880" w:firstLine="440"/>
        <w:rPr>
          <w:lang w:eastAsia="zh-CN"/>
        </w:rPr>
      </w:pPr>
      <w:r>
        <w:rPr>
          <w:rFonts w:hint="eastAsia"/>
          <w:lang w:eastAsia="zh-CN"/>
        </w:rPr>
        <w:lastRenderedPageBreak/>
        <w:t>返回值说明：已完成转发</w:t>
      </w:r>
    </w:p>
    <w:p w14:paraId="19B91074" w14:textId="77777777" w:rsidR="006575A0" w:rsidRDefault="006575A0">
      <w:pPr>
        <w:ind w:leftChars="400" w:left="880" w:firstLine="440"/>
        <w:rPr>
          <w:lang w:eastAsia="zh-CN"/>
        </w:rPr>
      </w:pPr>
    </w:p>
    <w:p w14:paraId="6BB904A2"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0186A175" w14:textId="77777777">
        <w:tc>
          <w:tcPr>
            <w:tcW w:w="1275" w:type="dxa"/>
            <w:tcBorders>
              <w:top w:val="single" w:sz="4" w:space="0" w:color="000000"/>
              <w:left w:val="single" w:sz="4" w:space="0" w:color="000000"/>
              <w:bottom w:val="single" w:sz="4" w:space="0" w:color="000000"/>
            </w:tcBorders>
          </w:tcPr>
          <w:p w14:paraId="33F3BA88"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2847BAAA"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2D0DBA1" w14:textId="77777777" w:rsidR="006575A0" w:rsidRDefault="007443E2">
            <w:pPr>
              <w:ind w:firstLine="440"/>
              <w:jc w:val="center"/>
              <w:rPr>
                <w:b/>
                <w:bCs/>
                <w:color w:val="000000"/>
                <w:szCs w:val="21"/>
              </w:rPr>
            </w:pPr>
            <w:r>
              <w:rPr>
                <w:bCs/>
                <w:color w:val="000000"/>
                <w:szCs w:val="21"/>
              </w:rPr>
              <w:t>说明</w:t>
            </w:r>
          </w:p>
        </w:tc>
      </w:tr>
      <w:tr w:rsidR="006575A0" w14:paraId="0CF3593F" w14:textId="77777777">
        <w:tc>
          <w:tcPr>
            <w:tcW w:w="1275" w:type="dxa"/>
            <w:vMerge w:val="restart"/>
            <w:tcBorders>
              <w:top w:val="single" w:sz="4" w:space="0" w:color="000000"/>
              <w:left w:val="single" w:sz="4" w:space="0" w:color="000000"/>
              <w:bottom w:val="single" w:sz="4" w:space="0" w:color="000000"/>
            </w:tcBorders>
            <w:vAlign w:val="center"/>
          </w:tcPr>
          <w:p w14:paraId="24ECC38C"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2A1694A0"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3F507709"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218D3357" w14:textId="77777777">
        <w:tc>
          <w:tcPr>
            <w:tcW w:w="1275" w:type="dxa"/>
            <w:vMerge/>
            <w:tcBorders>
              <w:top w:val="single" w:sz="4" w:space="0" w:color="000000"/>
              <w:left w:val="single" w:sz="4" w:space="0" w:color="000000"/>
              <w:bottom w:val="single" w:sz="4" w:space="0" w:color="000000"/>
            </w:tcBorders>
            <w:vAlign w:val="center"/>
          </w:tcPr>
          <w:p w14:paraId="6EB36DE5"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748BEA3E"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36A636B3"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40F760EE" w14:textId="77777777" w:rsidR="006575A0" w:rsidRDefault="006575A0">
      <w:pPr>
        <w:ind w:firstLine="440"/>
        <w:rPr>
          <w:color w:val="000000"/>
        </w:rPr>
      </w:pPr>
    </w:p>
    <w:p w14:paraId="6D4E5982"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71CCC244"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57459639" w14:textId="77777777" w:rsidR="006575A0" w:rsidRDefault="007443E2">
      <w:pPr>
        <w:ind w:leftChars="400" w:left="880" w:firstLine="440"/>
        <w:rPr>
          <w:lang w:eastAsia="zh-CN"/>
        </w:rPr>
      </w:pPr>
      <w:r>
        <w:rPr>
          <w:rFonts w:hint="eastAsia"/>
          <w:lang w:eastAsia="zh-CN"/>
        </w:rPr>
        <w:t>指令说明：获取上一条子命令处理结果</w:t>
      </w:r>
    </w:p>
    <w:p w14:paraId="23A0FBB9" w14:textId="77777777" w:rsidR="006575A0" w:rsidRDefault="007443E2">
      <w:pPr>
        <w:ind w:leftChars="400" w:left="880" w:firstLine="440"/>
        <w:rPr>
          <w:lang w:eastAsia="zh-CN"/>
        </w:rPr>
      </w:pPr>
      <w:r>
        <w:rPr>
          <w:rFonts w:hint="eastAsia"/>
          <w:lang w:eastAsia="zh-CN"/>
        </w:rPr>
        <w:t>返回值：</w:t>
      </w:r>
      <w:r>
        <w:rPr>
          <w:lang w:eastAsia="zh-CN"/>
        </w:rPr>
        <w:t>02 00 07 C0 02 00 00 00 01 AA 69 03</w:t>
      </w:r>
    </w:p>
    <w:p w14:paraId="71E5BB13" w14:textId="77777777" w:rsidR="006575A0" w:rsidRDefault="007443E2">
      <w:pPr>
        <w:ind w:leftChars="400" w:left="880" w:firstLine="440"/>
        <w:rPr>
          <w:lang w:eastAsia="zh-CN"/>
        </w:rPr>
      </w:pPr>
      <w:r>
        <w:rPr>
          <w:rFonts w:hint="eastAsia"/>
          <w:lang w:eastAsia="zh-CN"/>
        </w:rPr>
        <w:t>返回值说明：修改成功</w:t>
      </w:r>
    </w:p>
    <w:p w14:paraId="1546C410" w14:textId="77777777" w:rsidR="006575A0" w:rsidRDefault="006575A0">
      <w:pPr>
        <w:ind w:firstLineChars="90" w:firstLine="198"/>
        <w:rPr>
          <w:lang w:eastAsia="zh-CN"/>
        </w:rPr>
      </w:pPr>
    </w:p>
    <w:p w14:paraId="56DC4C8A" w14:textId="77777777" w:rsidR="006575A0" w:rsidRDefault="006575A0">
      <w:pPr>
        <w:pStyle w:val="aff4"/>
        <w:keepNext/>
        <w:numPr>
          <w:ilvl w:val="0"/>
          <w:numId w:val="16"/>
        </w:numPr>
        <w:tabs>
          <w:tab w:val="left" w:pos="864"/>
        </w:tabs>
        <w:spacing w:before="240" w:after="60"/>
        <w:ind w:firstLineChars="0"/>
        <w:outlineLvl w:val="3"/>
        <w:rPr>
          <w:rFonts w:ascii="Times New Roman" w:hAnsi="Times New Roman"/>
          <w:b/>
          <w:bCs/>
          <w:vanish/>
          <w:sz w:val="28"/>
          <w:szCs w:val="28"/>
          <w:lang w:eastAsia="zh-CN"/>
        </w:rPr>
      </w:pPr>
      <w:bookmarkStart w:id="232" w:name="_Toc10636248"/>
      <w:bookmarkStart w:id="233" w:name="_Toc10636146"/>
      <w:bookmarkEnd w:id="232"/>
      <w:bookmarkEnd w:id="233"/>
    </w:p>
    <w:p w14:paraId="5C7122D9" w14:textId="77777777" w:rsidR="006575A0" w:rsidRDefault="007443E2">
      <w:pPr>
        <w:pStyle w:val="4"/>
        <w:numPr>
          <w:ilvl w:val="0"/>
          <w:numId w:val="16"/>
        </w:numPr>
        <w:ind w:firstLineChars="0"/>
        <w:rPr>
          <w:lang w:eastAsia="zh-CN"/>
        </w:rPr>
      </w:pPr>
      <w:bookmarkStart w:id="234" w:name="_Toc10636249"/>
      <w:r>
        <w:rPr>
          <w:rFonts w:hint="eastAsia"/>
          <w:lang w:eastAsia="zh-CN"/>
        </w:rPr>
        <w:t>清屏幕（</w:t>
      </w:r>
      <w:r>
        <w:rPr>
          <w:rFonts w:ascii="Arial" w:hAnsi="Arial"/>
          <w:sz w:val="22"/>
          <w:szCs w:val="24"/>
          <w:lang w:eastAsia="zh-CN"/>
        </w:rPr>
        <w:t xml:space="preserve">0x1B </w:t>
      </w:r>
      <w:r>
        <w:rPr>
          <w:rFonts w:ascii="Arial" w:hAnsi="Arial" w:hint="eastAsia"/>
          <w:sz w:val="22"/>
          <w:szCs w:val="24"/>
          <w:lang w:eastAsia="zh-CN"/>
        </w:rPr>
        <w:t xml:space="preserve"> </w:t>
      </w:r>
      <w:r>
        <w:rPr>
          <w:rFonts w:ascii="Arial" w:hAnsi="Arial"/>
          <w:sz w:val="22"/>
          <w:szCs w:val="24"/>
          <w:lang w:eastAsia="zh-CN"/>
        </w:rPr>
        <w:t>0x43</w:t>
      </w:r>
      <w:r>
        <w:rPr>
          <w:rFonts w:hint="eastAsia"/>
          <w:lang w:eastAsia="zh-CN"/>
        </w:rPr>
        <w:t>）</w:t>
      </w:r>
      <w:bookmarkEnd w:id="234"/>
    </w:p>
    <w:p w14:paraId="7B52BB11" w14:textId="77777777" w:rsidR="006575A0" w:rsidRDefault="007443E2">
      <w:pPr>
        <w:widowControl w:val="0"/>
        <w:suppressAutoHyphens/>
        <w:ind w:leftChars="400" w:left="880" w:firstLineChars="0" w:firstLine="397"/>
        <w:jc w:val="left"/>
        <w:rPr>
          <w:lang w:eastAsia="zh-CN"/>
        </w:rPr>
      </w:pPr>
      <w:r>
        <w:rPr>
          <w:rFonts w:hint="eastAsia"/>
          <w:lang w:eastAsia="zh-CN"/>
        </w:rPr>
        <w:t>0x1B+0x43+0x0D+0x0A</w:t>
      </w:r>
      <w:r>
        <w:rPr>
          <w:rFonts w:hint="eastAsia"/>
          <w:lang w:eastAsia="zh-CN"/>
        </w:rPr>
        <w:t>（</w:t>
      </w:r>
      <w:r>
        <w:rPr>
          <w:lang w:eastAsia="zh-CN"/>
        </w:rPr>
        <w:t xml:space="preserve">0x1B </w:t>
      </w:r>
      <w:r>
        <w:rPr>
          <w:rFonts w:hint="eastAsia"/>
          <w:lang w:eastAsia="zh-CN"/>
        </w:rPr>
        <w:t xml:space="preserve"> </w:t>
      </w:r>
      <w:r>
        <w:rPr>
          <w:lang w:eastAsia="zh-CN"/>
        </w:rPr>
        <w:t xml:space="preserve">0x43 </w:t>
      </w:r>
      <w:r>
        <w:rPr>
          <w:rFonts w:hint="eastAsia"/>
          <w:lang w:eastAsia="zh-CN"/>
        </w:rPr>
        <w:t xml:space="preserve"> </w:t>
      </w:r>
      <w:r>
        <w:rPr>
          <w:lang w:eastAsia="zh-CN"/>
        </w:rPr>
        <w:t xml:space="preserve">0x0D </w:t>
      </w:r>
      <w:r>
        <w:rPr>
          <w:rFonts w:hint="eastAsia"/>
          <w:lang w:eastAsia="zh-CN"/>
        </w:rPr>
        <w:t xml:space="preserve"> </w:t>
      </w:r>
      <w:r>
        <w:rPr>
          <w:lang w:eastAsia="zh-CN"/>
        </w:rPr>
        <w:t>0x0A</w:t>
      </w:r>
      <w:r>
        <w:rPr>
          <w:rFonts w:hint="eastAsia"/>
          <w:lang w:eastAsia="zh-CN"/>
        </w:rPr>
        <w:t>）</w:t>
      </w:r>
    </w:p>
    <w:p w14:paraId="2FDF6C05" w14:textId="77777777" w:rsidR="006575A0" w:rsidRDefault="007443E2">
      <w:pPr>
        <w:widowControl w:val="0"/>
        <w:suppressAutoHyphens/>
        <w:ind w:leftChars="400" w:left="880" w:firstLineChars="0" w:firstLine="397"/>
        <w:jc w:val="left"/>
        <w:rPr>
          <w:rFonts w:ascii="宋体" w:hAnsi="宋体" w:cs="宋体"/>
          <w:color w:val="000000"/>
          <w:kern w:val="1"/>
          <w:sz w:val="21"/>
          <w:szCs w:val="20"/>
          <w:lang w:val="en-US" w:eastAsia="zh-CN"/>
        </w:rPr>
      </w:pPr>
      <w:r>
        <w:rPr>
          <w:rFonts w:ascii="宋体" w:hAnsi="宋体" w:cs="Arial"/>
          <w:kern w:val="1"/>
          <w:sz w:val="21"/>
          <w:szCs w:val="20"/>
          <w:lang w:val="en-US" w:eastAsia="zh-CN"/>
        </w:rPr>
        <w:t>功能：清屏幕。</w:t>
      </w:r>
      <w:r>
        <w:rPr>
          <w:rFonts w:ascii="宋体" w:hAnsi="宋体" w:cs="Arial"/>
          <w:color w:val="000000"/>
          <w:kern w:val="1"/>
          <w:sz w:val="21"/>
          <w:szCs w:val="20"/>
          <w:lang w:val="en-US" w:eastAsia="zh-CN"/>
        </w:rPr>
        <w:t>命令完成后，密码键盘送回 “</w:t>
      </w:r>
      <w:r>
        <w:rPr>
          <w:rFonts w:ascii="宋体" w:hAnsi="宋体" w:cs="宋体"/>
          <w:color w:val="000000"/>
          <w:kern w:val="1"/>
          <w:sz w:val="21"/>
          <w:szCs w:val="20"/>
          <w:lang w:val="en-US" w:eastAsia="zh-CN"/>
        </w:rPr>
        <w:t>0xAA”</w:t>
      </w:r>
      <w:r>
        <w:rPr>
          <w:rFonts w:cs="Arial"/>
          <w:color w:val="000000"/>
          <w:kern w:val="1"/>
          <w:sz w:val="21"/>
          <w:szCs w:val="20"/>
          <w:lang w:val="en-US" w:eastAsia="zh-CN"/>
        </w:rPr>
        <w:t xml:space="preserve"> </w:t>
      </w:r>
      <w:r>
        <w:rPr>
          <w:rFonts w:ascii="宋体" w:hAnsi="宋体" w:cs="Arial"/>
          <w:color w:val="000000"/>
          <w:kern w:val="1"/>
          <w:sz w:val="21"/>
          <w:szCs w:val="20"/>
          <w:lang w:val="en-US" w:eastAsia="zh-CN"/>
        </w:rPr>
        <w:t>表示成功</w:t>
      </w:r>
      <w:r>
        <w:rPr>
          <w:rFonts w:ascii="宋体" w:hAnsi="宋体" w:cs="宋体"/>
          <w:color w:val="000000"/>
          <w:kern w:val="1"/>
          <w:sz w:val="21"/>
          <w:szCs w:val="20"/>
          <w:lang w:val="en-US" w:eastAsia="zh-CN"/>
        </w:rPr>
        <w:t>,</w:t>
      </w:r>
      <w:r>
        <w:rPr>
          <w:rFonts w:ascii="宋体" w:hAnsi="宋体" w:cs="Arial"/>
          <w:color w:val="000000"/>
          <w:kern w:val="1"/>
          <w:sz w:val="21"/>
          <w:szCs w:val="20"/>
          <w:lang w:val="en-US" w:eastAsia="zh-CN"/>
        </w:rPr>
        <w:t>送回 “</w:t>
      </w:r>
      <w:r>
        <w:rPr>
          <w:rFonts w:ascii="宋体" w:hAnsi="宋体" w:cs="宋体"/>
          <w:color w:val="000000"/>
          <w:kern w:val="1"/>
          <w:sz w:val="21"/>
          <w:szCs w:val="20"/>
          <w:lang w:val="en-US" w:eastAsia="zh-CN"/>
        </w:rPr>
        <w:t xml:space="preserve">0x55” </w:t>
      </w:r>
      <w:r>
        <w:rPr>
          <w:rFonts w:ascii="宋体" w:hAnsi="宋体" w:cs="Arial"/>
          <w:color w:val="000000"/>
          <w:kern w:val="1"/>
          <w:sz w:val="21"/>
          <w:szCs w:val="20"/>
          <w:lang w:val="en-US" w:eastAsia="zh-CN"/>
        </w:rPr>
        <w:t>表示失败。</w:t>
      </w:r>
    </w:p>
    <w:p w14:paraId="293FC493" w14:textId="77777777" w:rsidR="006575A0" w:rsidRDefault="006575A0">
      <w:pPr>
        <w:widowControl w:val="0"/>
        <w:suppressAutoHyphens/>
        <w:ind w:leftChars="400" w:left="880" w:firstLineChars="0" w:firstLine="397"/>
        <w:jc w:val="left"/>
        <w:rPr>
          <w:lang w:eastAsia="zh-CN"/>
        </w:rPr>
      </w:pPr>
    </w:p>
    <w:p w14:paraId="0E64FD31"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53788ADE"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535206B5"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0CD839A7"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5E2884B9" w14:textId="77777777" w:rsidR="006575A0" w:rsidRDefault="007443E2">
            <w:pPr>
              <w:ind w:firstLine="440"/>
              <w:jc w:val="center"/>
              <w:rPr>
                <w:bCs/>
                <w:color w:val="000000"/>
                <w:szCs w:val="21"/>
              </w:rPr>
            </w:pPr>
            <w:r>
              <w:rPr>
                <w:bCs/>
                <w:color w:val="000000"/>
                <w:szCs w:val="21"/>
              </w:rPr>
              <w:t>说明</w:t>
            </w:r>
          </w:p>
        </w:tc>
      </w:tr>
      <w:tr w:rsidR="006575A0" w14:paraId="1D9B4B51" w14:textId="77777777">
        <w:trPr>
          <w:trHeight w:val="295"/>
        </w:trPr>
        <w:tc>
          <w:tcPr>
            <w:tcW w:w="2121" w:type="dxa"/>
            <w:tcBorders>
              <w:top w:val="single" w:sz="4" w:space="0" w:color="000000"/>
              <w:left w:val="single" w:sz="4" w:space="0" w:color="000000"/>
              <w:bottom w:val="single" w:sz="4" w:space="0" w:color="000000"/>
            </w:tcBorders>
            <w:vAlign w:val="center"/>
          </w:tcPr>
          <w:p w14:paraId="5274426F"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512589B8"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2821392D" w14:textId="77777777" w:rsidR="006575A0" w:rsidRDefault="007443E2">
            <w:pPr>
              <w:ind w:firstLineChars="0" w:firstLine="0"/>
              <w:jc w:val="left"/>
            </w:pPr>
            <w:r>
              <w:t>子命令处理</w:t>
            </w:r>
          </w:p>
        </w:tc>
      </w:tr>
      <w:tr w:rsidR="006575A0" w14:paraId="60779ABC" w14:textId="77777777">
        <w:trPr>
          <w:trHeight w:val="295"/>
        </w:trPr>
        <w:tc>
          <w:tcPr>
            <w:tcW w:w="2121" w:type="dxa"/>
            <w:tcBorders>
              <w:top w:val="single" w:sz="4" w:space="0" w:color="000000"/>
              <w:left w:val="single" w:sz="4" w:space="0" w:color="000000"/>
              <w:bottom w:val="single" w:sz="4" w:space="0" w:color="000000"/>
            </w:tcBorders>
            <w:vAlign w:val="center"/>
          </w:tcPr>
          <w:p w14:paraId="69A51F57"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7EB0404B"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4A9F6878" w14:textId="77777777" w:rsidR="006575A0" w:rsidRDefault="007443E2">
            <w:pPr>
              <w:ind w:firstLineChars="0" w:firstLine="0"/>
              <w:jc w:val="left"/>
            </w:pPr>
            <w:r>
              <w:t>命令打包</w:t>
            </w:r>
          </w:p>
        </w:tc>
      </w:tr>
      <w:tr w:rsidR="006575A0" w14:paraId="61153609" w14:textId="77777777">
        <w:trPr>
          <w:trHeight w:val="318"/>
        </w:trPr>
        <w:tc>
          <w:tcPr>
            <w:tcW w:w="2121" w:type="dxa"/>
            <w:tcBorders>
              <w:top w:val="single" w:sz="4" w:space="0" w:color="000000"/>
              <w:left w:val="single" w:sz="4" w:space="0" w:color="000000"/>
              <w:bottom w:val="single" w:sz="4" w:space="0" w:color="000000"/>
            </w:tcBorders>
            <w:vAlign w:val="center"/>
          </w:tcPr>
          <w:p w14:paraId="677801A6"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01E437F7"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2B43BF78" w14:textId="77777777" w:rsidR="006575A0" w:rsidRDefault="007443E2">
            <w:pPr>
              <w:ind w:firstLineChars="0" w:firstLine="0"/>
              <w:jc w:val="left"/>
            </w:pPr>
            <w:r>
              <w:t>一个字节，备用，留待扩充</w:t>
            </w:r>
          </w:p>
        </w:tc>
      </w:tr>
      <w:tr w:rsidR="006575A0" w14:paraId="3A254CC3" w14:textId="77777777">
        <w:trPr>
          <w:trHeight w:val="312"/>
        </w:trPr>
        <w:tc>
          <w:tcPr>
            <w:tcW w:w="2121" w:type="dxa"/>
            <w:tcBorders>
              <w:top w:val="single" w:sz="4" w:space="0" w:color="000000"/>
              <w:left w:val="single" w:sz="4" w:space="0" w:color="000000"/>
              <w:bottom w:val="single" w:sz="4" w:space="0" w:color="000000"/>
            </w:tcBorders>
            <w:vAlign w:val="center"/>
          </w:tcPr>
          <w:p w14:paraId="05C6E724"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3A9E0AD3"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5C1203B6" w14:textId="77777777" w:rsidR="006575A0" w:rsidRDefault="007443E2">
            <w:pPr>
              <w:ind w:firstLineChars="0" w:firstLine="0"/>
              <w:jc w:val="left"/>
              <w:rPr>
                <w:lang w:eastAsia="zh-CN"/>
              </w:rPr>
            </w:pPr>
            <w:r>
              <w:rPr>
                <w:rFonts w:hint="eastAsia"/>
                <w:lang w:eastAsia="zh-CN"/>
              </w:rPr>
              <w:t>子命令头</w:t>
            </w:r>
          </w:p>
        </w:tc>
      </w:tr>
      <w:tr w:rsidR="006575A0" w14:paraId="6BC79018" w14:textId="77777777">
        <w:trPr>
          <w:trHeight w:val="312"/>
        </w:trPr>
        <w:tc>
          <w:tcPr>
            <w:tcW w:w="2121" w:type="dxa"/>
            <w:tcBorders>
              <w:top w:val="single" w:sz="4" w:space="0" w:color="000000"/>
              <w:left w:val="single" w:sz="4" w:space="0" w:color="000000"/>
              <w:bottom w:val="single" w:sz="4" w:space="0" w:color="000000"/>
            </w:tcBorders>
            <w:vAlign w:val="center"/>
          </w:tcPr>
          <w:p w14:paraId="43FEA10B"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1A74F26C" w14:textId="77777777" w:rsidR="006575A0" w:rsidRDefault="007443E2">
            <w:pPr>
              <w:ind w:firstLineChars="0" w:firstLine="0"/>
              <w:jc w:val="left"/>
              <w:rPr>
                <w:lang w:eastAsia="zh-CN"/>
              </w:rPr>
            </w:pPr>
            <w:r>
              <w:rPr>
                <w:rFonts w:hint="eastAsia"/>
                <w:lang w:eastAsia="zh-CN"/>
              </w:rPr>
              <w:t>0x42</w:t>
            </w:r>
          </w:p>
        </w:tc>
        <w:tc>
          <w:tcPr>
            <w:tcW w:w="3485" w:type="dxa"/>
            <w:tcBorders>
              <w:top w:val="single" w:sz="4" w:space="0" w:color="000000"/>
              <w:left w:val="single" w:sz="4" w:space="0" w:color="000000"/>
              <w:bottom w:val="single" w:sz="4" w:space="0" w:color="000000"/>
              <w:right w:val="single" w:sz="4" w:space="0" w:color="000000"/>
            </w:tcBorders>
            <w:vAlign w:val="center"/>
          </w:tcPr>
          <w:p w14:paraId="1384E165" w14:textId="77777777" w:rsidR="006575A0" w:rsidRDefault="007443E2">
            <w:pPr>
              <w:ind w:firstLineChars="0" w:firstLine="0"/>
              <w:jc w:val="left"/>
            </w:pPr>
            <w:r>
              <w:t>清屏幕命令代码</w:t>
            </w:r>
          </w:p>
        </w:tc>
      </w:tr>
      <w:tr w:rsidR="006575A0" w14:paraId="4BDDAD91" w14:textId="77777777">
        <w:trPr>
          <w:trHeight w:val="312"/>
        </w:trPr>
        <w:tc>
          <w:tcPr>
            <w:tcW w:w="2121" w:type="dxa"/>
            <w:tcBorders>
              <w:top w:val="single" w:sz="4" w:space="0" w:color="000000"/>
              <w:left w:val="single" w:sz="4" w:space="0" w:color="000000"/>
              <w:bottom w:val="single" w:sz="4" w:space="0" w:color="000000"/>
            </w:tcBorders>
            <w:vAlign w:val="center"/>
          </w:tcPr>
          <w:p w14:paraId="61EFCF98"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47FBE331"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547BB00"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125860DB" w14:textId="77777777" w:rsidR="006575A0" w:rsidRDefault="006575A0">
      <w:pPr>
        <w:ind w:firstLineChars="0" w:firstLine="0"/>
        <w:rPr>
          <w:color w:val="000000"/>
          <w:lang w:eastAsia="zh-CN"/>
        </w:rPr>
      </w:pPr>
    </w:p>
    <w:tbl>
      <w:tblPr>
        <w:tblpPr w:leftFromText="180" w:rightFromText="180" w:vertAnchor="text" w:horzAnchor="page" w:tblpX="2855" w:tblpY="345"/>
        <w:tblW w:w="0" w:type="auto"/>
        <w:tblLayout w:type="fixed"/>
        <w:tblLook w:val="04A0" w:firstRow="1" w:lastRow="0" w:firstColumn="1" w:lastColumn="0" w:noHBand="0" w:noVBand="1"/>
      </w:tblPr>
      <w:tblGrid>
        <w:gridCol w:w="1310"/>
        <w:gridCol w:w="2190"/>
        <w:gridCol w:w="4688"/>
      </w:tblGrid>
      <w:tr w:rsidR="006575A0" w14:paraId="20E7A61C" w14:textId="77777777">
        <w:trPr>
          <w:trHeight w:val="418"/>
        </w:trPr>
        <w:tc>
          <w:tcPr>
            <w:tcW w:w="1310" w:type="dxa"/>
            <w:tcBorders>
              <w:top w:val="single" w:sz="4" w:space="0" w:color="000000"/>
              <w:left w:val="single" w:sz="4" w:space="0" w:color="000000"/>
              <w:bottom w:val="single" w:sz="4" w:space="0" w:color="000000"/>
            </w:tcBorders>
          </w:tcPr>
          <w:p w14:paraId="6388687B" w14:textId="77777777" w:rsidR="006575A0" w:rsidRDefault="007443E2">
            <w:pPr>
              <w:ind w:firstLineChars="0" w:firstLine="0"/>
              <w:rPr>
                <w:bCs/>
                <w:color w:val="000000"/>
                <w:szCs w:val="21"/>
              </w:rPr>
            </w:pPr>
            <w:r>
              <w:rPr>
                <w:bCs/>
                <w:color w:val="000000"/>
                <w:szCs w:val="21"/>
              </w:rPr>
              <w:t>标识</w:t>
            </w:r>
          </w:p>
        </w:tc>
        <w:tc>
          <w:tcPr>
            <w:tcW w:w="2190" w:type="dxa"/>
            <w:tcBorders>
              <w:top w:val="single" w:sz="4" w:space="0" w:color="000000"/>
              <w:left w:val="single" w:sz="4" w:space="0" w:color="000000"/>
              <w:bottom w:val="single" w:sz="4" w:space="0" w:color="000000"/>
            </w:tcBorders>
          </w:tcPr>
          <w:p w14:paraId="031D15FF" w14:textId="77777777" w:rsidR="006575A0" w:rsidRDefault="007443E2">
            <w:pPr>
              <w:ind w:firstLine="440"/>
              <w:jc w:val="center"/>
              <w:rPr>
                <w:bCs/>
                <w:color w:val="000000"/>
                <w:szCs w:val="21"/>
              </w:rPr>
            </w:pPr>
            <w:r>
              <w:rPr>
                <w:bCs/>
                <w:color w:val="000000"/>
                <w:szCs w:val="21"/>
              </w:rPr>
              <w:t>内容</w:t>
            </w:r>
          </w:p>
        </w:tc>
        <w:tc>
          <w:tcPr>
            <w:tcW w:w="4688" w:type="dxa"/>
            <w:tcBorders>
              <w:top w:val="single" w:sz="4" w:space="0" w:color="000000"/>
              <w:left w:val="single" w:sz="4" w:space="0" w:color="000000"/>
              <w:bottom w:val="single" w:sz="4" w:space="0" w:color="000000"/>
              <w:right w:val="single" w:sz="4" w:space="0" w:color="000000"/>
            </w:tcBorders>
          </w:tcPr>
          <w:p w14:paraId="0DE18CEA" w14:textId="77777777" w:rsidR="006575A0" w:rsidRDefault="007443E2">
            <w:pPr>
              <w:ind w:firstLine="440"/>
              <w:jc w:val="center"/>
              <w:rPr>
                <w:bCs/>
                <w:color w:val="000000"/>
                <w:szCs w:val="21"/>
              </w:rPr>
            </w:pPr>
            <w:r>
              <w:rPr>
                <w:bCs/>
                <w:color w:val="000000"/>
                <w:szCs w:val="21"/>
              </w:rPr>
              <w:t>说明</w:t>
            </w:r>
          </w:p>
        </w:tc>
      </w:tr>
      <w:tr w:rsidR="006575A0" w14:paraId="02265EBB" w14:textId="77777777">
        <w:trPr>
          <w:trHeight w:val="426"/>
        </w:trPr>
        <w:tc>
          <w:tcPr>
            <w:tcW w:w="1310" w:type="dxa"/>
            <w:tcBorders>
              <w:top w:val="single" w:sz="4" w:space="0" w:color="000000"/>
              <w:left w:val="single" w:sz="4" w:space="0" w:color="000000"/>
              <w:bottom w:val="single" w:sz="4" w:space="0" w:color="000000"/>
            </w:tcBorders>
            <w:vAlign w:val="center"/>
          </w:tcPr>
          <w:p w14:paraId="71DC3405" w14:textId="77777777" w:rsidR="006575A0" w:rsidRDefault="007443E2">
            <w:pPr>
              <w:ind w:firstLineChars="0" w:firstLine="0"/>
              <w:rPr>
                <w:bCs/>
                <w:color w:val="000000"/>
                <w:szCs w:val="21"/>
              </w:rPr>
            </w:pPr>
            <w:r>
              <w:rPr>
                <w:bCs/>
                <w:color w:val="000000"/>
                <w:szCs w:val="21"/>
              </w:rPr>
              <w:t>Ret_status</w:t>
            </w:r>
          </w:p>
        </w:tc>
        <w:tc>
          <w:tcPr>
            <w:tcW w:w="2190" w:type="dxa"/>
            <w:tcBorders>
              <w:top w:val="single" w:sz="4" w:space="0" w:color="000000"/>
              <w:left w:val="single" w:sz="4" w:space="0" w:color="000000"/>
              <w:bottom w:val="single" w:sz="4" w:space="0" w:color="000000"/>
            </w:tcBorders>
            <w:vAlign w:val="center"/>
          </w:tcPr>
          <w:p w14:paraId="27C49855" w14:textId="77777777" w:rsidR="006575A0" w:rsidRDefault="007443E2">
            <w:pPr>
              <w:ind w:firstLineChars="0" w:firstLine="0"/>
              <w:rPr>
                <w:bCs/>
                <w:color w:val="000000"/>
                <w:szCs w:val="21"/>
              </w:rPr>
            </w:pPr>
            <w:r>
              <w:rPr>
                <w:bCs/>
                <w:color w:val="000000"/>
                <w:szCs w:val="21"/>
              </w:rPr>
              <w:t>0xC0, 0x01</w:t>
            </w:r>
          </w:p>
        </w:tc>
        <w:tc>
          <w:tcPr>
            <w:tcW w:w="4688" w:type="dxa"/>
            <w:tcBorders>
              <w:top w:val="single" w:sz="4" w:space="0" w:color="000000"/>
              <w:left w:val="single" w:sz="4" w:space="0" w:color="000000"/>
              <w:bottom w:val="single" w:sz="4" w:space="0" w:color="000000"/>
              <w:right w:val="single" w:sz="4" w:space="0" w:color="000000"/>
            </w:tcBorders>
            <w:vAlign w:val="center"/>
          </w:tcPr>
          <w:p w14:paraId="3C14B9BD" w14:textId="77777777" w:rsidR="006575A0" w:rsidRDefault="007443E2">
            <w:pPr>
              <w:ind w:firstLineChars="0" w:firstLine="0"/>
              <w:rPr>
                <w:bCs/>
                <w:color w:val="000000"/>
                <w:szCs w:val="21"/>
              </w:rPr>
            </w:pPr>
            <w:r>
              <w:rPr>
                <w:bCs/>
                <w:color w:val="000000"/>
                <w:szCs w:val="21"/>
              </w:rPr>
              <w:t>子命令处理，命令打包</w:t>
            </w:r>
          </w:p>
        </w:tc>
      </w:tr>
      <w:tr w:rsidR="006575A0" w14:paraId="5117BFD7" w14:textId="77777777">
        <w:trPr>
          <w:trHeight w:val="68"/>
        </w:trPr>
        <w:tc>
          <w:tcPr>
            <w:tcW w:w="1310" w:type="dxa"/>
            <w:vMerge w:val="restart"/>
            <w:tcBorders>
              <w:top w:val="single" w:sz="4" w:space="0" w:color="000000"/>
              <w:left w:val="single" w:sz="4" w:space="0" w:color="000000"/>
              <w:bottom w:val="single" w:sz="4" w:space="0" w:color="000000"/>
            </w:tcBorders>
            <w:vAlign w:val="center"/>
          </w:tcPr>
          <w:p w14:paraId="150CE1F6" w14:textId="77777777" w:rsidR="006575A0" w:rsidRDefault="007443E2">
            <w:pPr>
              <w:ind w:firstLineChars="0" w:firstLine="0"/>
              <w:rPr>
                <w:bCs/>
                <w:color w:val="000000"/>
                <w:szCs w:val="21"/>
              </w:rPr>
            </w:pPr>
            <w:r>
              <w:rPr>
                <w:bCs/>
                <w:color w:val="000000"/>
                <w:szCs w:val="21"/>
              </w:rPr>
              <w:t>Ret _data</w:t>
            </w:r>
          </w:p>
        </w:tc>
        <w:tc>
          <w:tcPr>
            <w:tcW w:w="2190" w:type="dxa"/>
            <w:tcBorders>
              <w:top w:val="single" w:sz="4" w:space="0" w:color="000000"/>
              <w:left w:val="single" w:sz="4" w:space="0" w:color="000000"/>
              <w:bottom w:val="single" w:sz="4" w:space="0" w:color="000000"/>
            </w:tcBorders>
            <w:vAlign w:val="center"/>
          </w:tcPr>
          <w:p w14:paraId="2A454C6C"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4688" w:type="dxa"/>
            <w:tcBorders>
              <w:top w:val="single" w:sz="4" w:space="0" w:color="000000"/>
              <w:left w:val="single" w:sz="4" w:space="0" w:color="000000"/>
              <w:bottom w:val="single" w:sz="4" w:space="0" w:color="000000"/>
              <w:right w:val="single" w:sz="4" w:space="0" w:color="000000"/>
            </w:tcBorders>
            <w:vAlign w:val="center"/>
          </w:tcPr>
          <w:p w14:paraId="3F91A29A" w14:textId="77777777" w:rsidR="006575A0" w:rsidRDefault="007443E2">
            <w:pPr>
              <w:ind w:firstLineChars="0" w:firstLine="0"/>
              <w:rPr>
                <w:bCs/>
                <w:color w:val="000000"/>
                <w:sz w:val="20"/>
                <w:szCs w:val="21"/>
              </w:rPr>
            </w:pPr>
            <w:r>
              <w:rPr>
                <w:bCs/>
                <w:color w:val="000000"/>
                <w:szCs w:val="21"/>
              </w:rPr>
              <w:t>已完成转发</w:t>
            </w:r>
          </w:p>
        </w:tc>
      </w:tr>
      <w:tr w:rsidR="006575A0" w14:paraId="5D271BAE" w14:textId="77777777">
        <w:trPr>
          <w:trHeight w:val="67"/>
        </w:trPr>
        <w:tc>
          <w:tcPr>
            <w:tcW w:w="1310" w:type="dxa"/>
            <w:vMerge/>
            <w:tcBorders>
              <w:top w:val="single" w:sz="4" w:space="0" w:color="000000"/>
              <w:left w:val="single" w:sz="4" w:space="0" w:color="000000"/>
              <w:bottom w:val="single" w:sz="4" w:space="0" w:color="000000"/>
            </w:tcBorders>
            <w:vAlign w:val="center"/>
          </w:tcPr>
          <w:p w14:paraId="17278967"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62CEF647"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4688" w:type="dxa"/>
            <w:tcBorders>
              <w:top w:val="single" w:sz="4" w:space="0" w:color="000000"/>
              <w:left w:val="single" w:sz="4" w:space="0" w:color="000000"/>
              <w:bottom w:val="single" w:sz="4" w:space="0" w:color="000000"/>
              <w:right w:val="single" w:sz="4" w:space="0" w:color="000000"/>
            </w:tcBorders>
            <w:vAlign w:val="center"/>
          </w:tcPr>
          <w:p w14:paraId="38CAF509" w14:textId="77777777" w:rsidR="006575A0" w:rsidRDefault="007443E2">
            <w:pPr>
              <w:ind w:firstLineChars="0" w:firstLine="0"/>
              <w:rPr>
                <w:bCs/>
                <w:color w:val="000000"/>
                <w:sz w:val="20"/>
                <w:szCs w:val="21"/>
              </w:rPr>
            </w:pPr>
            <w:r>
              <w:rPr>
                <w:bCs/>
                <w:color w:val="000000"/>
                <w:szCs w:val="21"/>
              </w:rPr>
              <w:t>命令参数错误</w:t>
            </w:r>
          </w:p>
        </w:tc>
      </w:tr>
      <w:tr w:rsidR="006575A0" w14:paraId="33FADB44" w14:textId="77777777">
        <w:trPr>
          <w:trHeight w:val="67"/>
        </w:trPr>
        <w:tc>
          <w:tcPr>
            <w:tcW w:w="1310" w:type="dxa"/>
            <w:vMerge/>
            <w:tcBorders>
              <w:top w:val="single" w:sz="4" w:space="0" w:color="000000"/>
              <w:left w:val="single" w:sz="4" w:space="0" w:color="000000"/>
              <w:bottom w:val="single" w:sz="4" w:space="0" w:color="000000"/>
            </w:tcBorders>
            <w:vAlign w:val="center"/>
          </w:tcPr>
          <w:p w14:paraId="405DD201"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6A4E4A80"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4688" w:type="dxa"/>
            <w:tcBorders>
              <w:top w:val="single" w:sz="4" w:space="0" w:color="000000"/>
              <w:left w:val="single" w:sz="4" w:space="0" w:color="000000"/>
              <w:bottom w:val="single" w:sz="4" w:space="0" w:color="000000"/>
              <w:right w:val="single" w:sz="4" w:space="0" w:color="000000"/>
            </w:tcBorders>
            <w:vAlign w:val="center"/>
          </w:tcPr>
          <w:p w14:paraId="588CFE0B" w14:textId="77777777" w:rsidR="006575A0" w:rsidRDefault="007443E2">
            <w:pPr>
              <w:ind w:firstLineChars="0" w:firstLine="0"/>
              <w:rPr>
                <w:bCs/>
                <w:color w:val="000000"/>
                <w:sz w:val="20"/>
                <w:szCs w:val="21"/>
              </w:rPr>
            </w:pPr>
            <w:r>
              <w:rPr>
                <w:bCs/>
                <w:color w:val="000000"/>
                <w:szCs w:val="21"/>
              </w:rPr>
              <w:t>发送失败</w:t>
            </w:r>
          </w:p>
        </w:tc>
      </w:tr>
      <w:tr w:rsidR="006575A0" w14:paraId="131987F2" w14:textId="77777777">
        <w:trPr>
          <w:trHeight w:val="67"/>
        </w:trPr>
        <w:tc>
          <w:tcPr>
            <w:tcW w:w="1310" w:type="dxa"/>
            <w:vMerge/>
            <w:tcBorders>
              <w:top w:val="single" w:sz="4" w:space="0" w:color="000000"/>
              <w:left w:val="single" w:sz="4" w:space="0" w:color="000000"/>
              <w:bottom w:val="single" w:sz="4" w:space="0" w:color="000000"/>
            </w:tcBorders>
            <w:vAlign w:val="center"/>
          </w:tcPr>
          <w:p w14:paraId="39BA8F6D"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451D2CA0"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4688" w:type="dxa"/>
            <w:tcBorders>
              <w:top w:val="single" w:sz="4" w:space="0" w:color="000000"/>
              <w:left w:val="single" w:sz="4" w:space="0" w:color="000000"/>
              <w:bottom w:val="single" w:sz="4" w:space="0" w:color="000000"/>
              <w:right w:val="single" w:sz="4" w:space="0" w:color="000000"/>
            </w:tcBorders>
            <w:vAlign w:val="center"/>
          </w:tcPr>
          <w:p w14:paraId="0B45E2C6" w14:textId="77777777" w:rsidR="006575A0" w:rsidRDefault="007443E2">
            <w:pPr>
              <w:ind w:firstLineChars="0" w:firstLine="0"/>
              <w:rPr>
                <w:bCs/>
                <w:color w:val="000000"/>
                <w:sz w:val="20"/>
                <w:szCs w:val="21"/>
              </w:rPr>
            </w:pPr>
            <w:r>
              <w:rPr>
                <w:bCs/>
                <w:color w:val="000000"/>
                <w:szCs w:val="21"/>
              </w:rPr>
              <w:t>不支持子命令</w:t>
            </w:r>
          </w:p>
        </w:tc>
      </w:tr>
      <w:tr w:rsidR="006575A0" w14:paraId="1EDC7A31" w14:textId="77777777">
        <w:trPr>
          <w:trHeight w:val="67"/>
        </w:trPr>
        <w:tc>
          <w:tcPr>
            <w:tcW w:w="1310" w:type="dxa"/>
            <w:vMerge/>
            <w:tcBorders>
              <w:top w:val="single" w:sz="4" w:space="0" w:color="000000"/>
              <w:left w:val="single" w:sz="4" w:space="0" w:color="000000"/>
              <w:bottom w:val="single" w:sz="4" w:space="0" w:color="000000"/>
            </w:tcBorders>
            <w:vAlign w:val="center"/>
          </w:tcPr>
          <w:p w14:paraId="5581035D" w14:textId="77777777" w:rsidR="006575A0" w:rsidRDefault="006575A0">
            <w:pPr>
              <w:snapToGrid w:val="0"/>
              <w:ind w:firstLine="400"/>
              <w:rPr>
                <w:bCs/>
                <w:color w:val="000000"/>
                <w:sz w:val="20"/>
                <w:szCs w:val="21"/>
              </w:rPr>
            </w:pPr>
          </w:p>
        </w:tc>
        <w:tc>
          <w:tcPr>
            <w:tcW w:w="2190" w:type="dxa"/>
            <w:tcBorders>
              <w:top w:val="single" w:sz="4" w:space="0" w:color="000000"/>
              <w:left w:val="single" w:sz="4" w:space="0" w:color="000000"/>
              <w:bottom w:val="single" w:sz="4" w:space="0" w:color="000000"/>
            </w:tcBorders>
            <w:vAlign w:val="center"/>
          </w:tcPr>
          <w:p w14:paraId="516AE651"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4688" w:type="dxa"/>
            <w:tcBorders>
              <w:top w:val="single" w:sz="4" w:space="0" w:color="000000"/>
              <w:left w:val="single" w:sz="4" w:space="0" w:color="000000"/>
              <w:bottom w:val="single" w:sz="4" w:space="0" w:color="000000"/>
              <w:right w:val="single" w:sz="4" w:space="0" w:color="000000"/>
            </w:tcBorders>
            <w:vAlign w:val="center"/>
          </w:tcPr>
          <w:p w14:paraId="0D12A1F9" w14:textId="77777777" w:rsidR="006575A0" w:rsidRDefault="007443E2">
            <w:pPr>
              <w:ind w:firstLineChars="0" w:firstLine="0"/>
              <w:rPr>
                <w:rFonts w:eastAsia="Times New Roman"/>
                <w:lang w:eastAsia="zh-CN"/>
              </w:rPr>
            </w:pPr>
            <w:r>
              <w:rPr>
                <w:bCs/>
                <w:color w:val="000000"/>
                <w:szCs w:val="21"/>
              </w:rPr>
              <w:t>无法通讯</w:t>
            </w:r>
          </w:p>
        </w:tc>
      </w:tr>
    </w:tbl>
    <w:p w14:paraId="0B486E24" w14:textId="77777777" w:rsidR="006575A0" w:rsidRDefault="007443E2">
      <w:pPr>
        <w:ind w:left="440" w:firstLine="440"/>
      </w:pPr>
      <w:r>
        <w:rPr>
          <w:color w:val="000000"/>
        </w:rPr>
        <w:t>返回状态码</w:t>
      </w:r>
      <w:r>
        <w:rPr>
          <w:color w:val="000000"/>
        </w:rPr>
        <w:t>:</w:t>
      </w:r>
    </w:p>
    <w:p w14:paraId="74B6015D" w14:textId="77777777" w:rsidR="006575A0" w:rsidRDefault="006575A0">
      <w:pPr>
        <w:ind w:firstLine="440"/>
        <w:rPr>
          <w:color w:val="000000"/>
        </w:rPr>
      </w:pPr>
    </w:p>
    <w:p w14:paraId="055F4606" w14:textId="77777777" w:rsidR="006575A0" w:rsidRDefault="006575A0">
      <w:pPr>
        <w:ind w:firstLine="440"/>
        <w:rPr>
          <w:color w:val="000000"/>
        </w:rPr>
      </w:pPr>
    </w:p>
    <w:p w14:paraId="330E03C3" w14:textId="77777777" w:rsidR="006575A0" w:rsidRDefault="006575A0">
      <w:pPr>
        <w:ind w:firstLine="440"/>
        <w:rPr>
          <w:color w:val="000000"/>
        </w:rPr>
      </w:pPr>
    </w:p>
    <w:p w14:paraId="3BB3106E" w14:textId="77777777" w:rsidR="006575A0" w:rsidRDefault="006575A0">
      <w:pPr>
        <w:ind w:firstLine="440"/>
        <w:rPr>
          <w:color w:val="000000"/>
        </w:rPr>
      </w:pPr>
    </w:p>
    <w:p w14:paraId="5F8A1577" w14:textId="77777777" w:rsidR="006575A0" w:rsidRDefault="006575A0">
      <w:pPr>
        <w:ind w:firstLine="440"/>
        <w:rPr>
          <w:color w:val="000000"/>
        </w:rPr>
      </w:pPr>
    </w:p>
    <w:p w14:paraId="4F665756" w14:textId="77777777" w:rsidR="006575A0" w:rsidRDefault="006575A0">
      <w:pPr>
        <w:ind w:firstLine="440"/>
        <w:rPr>
          <w:color w:val="000000"/>
        </w:rPr>
      </w:pPr>
    </w:p>
    <w:p w14:paraId="243167AB" w14:textId="77777777" w:rsidR="006575A0" w:rsidRDefault="006575A0">
      <w:pPr>
        <w:ind w:firstLine="440"/>
        <w:rPr>
          <w:color w:val="000000"/>
        </w:rPr>
      </w:pPr>
    </w:p>
    <w:p w14:paraId="1662D467" w14:textId="77777777" w:rsidR="006575A0" w:rsidRDefault="006575A0">
      <w:pPr>
        <w:ind w:firstLine="440"/>
        <w:rPr>
          <w:color w:val="000000"/>
        </w:rPr>
      </w:pPr>
    </w:p>
    <w:p w14:paraId="687B3F9E" w14:textId="77777777" w:rsidR="006575A0" w:rsidRDefault="006575A0">
      <w:pPr>
        <w:ind w:firstLineChars="0" w:firstLine="0"/>
        <w:rPr>
          <w:lang w:eastAsia="zh-CN"/>
        </w:rPr>
      </w:pPr>
    </w:p>
    <w:p w14:paraId="5B44862F" w14:textId="77777777" w:rsidR="006575A0" w:rsidRDefault="007443E2">
      <w:pPr>
        <w:ind w:leftChars="200" w:left="440" w:firstLine="440"/>
        <w:rPr>
          <w:lang w:eastAsia="zh-CN"/>
        </w:rPr>
      </w:pPr>
      <w:r>
        <w:rPr>
          <w:rFonts w:hint="eastAsia"/>
          <w:lang w:eastAsia="zh-CN"/>
        </w:rPr>
        <w:t>示例：</w:t>
      </w:r>
    </w:p>
    <w:p w14:paraId="6EDCA797" w14:textId="77777777" w:rsidR="006575A0" w:rsidRDefault="007443E2">
      <w:pPr>
        <w:ind w:leftChars="400" w:left="880" w:firstLine="440"/>
        <w:rPr>
          <w:lang w:eastAsia="zh-CN"/>
        </w:rPr>
      </w:pPr>
      <w:r>
        <w:rPr>
          <w:rFonts w:hint="eastAsia"/>
          <w:lang w:eastAsia="zh-CN"/>
        </w:rPr>
        <w:lastRenderedPageBreak/>
        <w:t>发送指令：</w:t>
      </w:r>
      <w:r>
        <w:rPr>
          <w:lang w:eastAsia="zh-CN"/>
        </w:rPr>
        <w:t>02 00 07 C0 01 01 1B 43 0D 0A 9F 03</w:t>
      </w:r>
    </w:p>
    <w:p w14:paraId="221648FD"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无</w:t>
      </w:r>
    </w:p>
    <w:p w14:paraId="4BFAD293"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706D21DF" w14:textId="77777777" w:rsidR="006575A0" w:rsidRDefault="007443E2">
      <w:pPr>
        <w:ind w:leftChars="400" w:left="880" w:firstLine="440"/>
        <w:rPr>
          <w:lang w:eastAsia="zh-CN"/>
        </w:rPr>
      </w:pPr>
      <w:r>
        <w:rPr>
          <w:rFonts w:hint="eastAsia"/>
          <w:lang w:eastAsia="zh-CN"/>
        </w:rPr>
        <w:t>返回值说明：已完成转发</w:t>
      </w:r>
    </w:p>
    <w:p w14:paraId="25B96B5D" w14:textId="77777777" w:rsidR="006575A0" w:rsidRDefault="006575A0">
      <w:pPr>
        <w:ind w:leftChars="400" w:left="880" w:firstLine="440"/>
        <w:rPr>
          <w:lang w:eastAsia="zh-CN"/>
        </w:rPr>
      </w:pPr>
    </w:p>
    <w:p w14:paraId="5558924B"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2653A55D" w14:textId="77777777">
        <w:tc>
          <w:tcPr>
            <w:tcW w:w="1275" w:type="dxa"/>
            <w:tcBorders>
              <w:top w:val="single" w:sz="4" w:space="0" w:color="000000"/>
              <w:left w:val="single" w:sz="4" w:space="0" w:color="000000"/>
              <w:bottom w:val="single" w:sz="4" w:space="0" w:color="000000"/>
            </w:tcBorders>
          </w:tcPr>
          <w:p w14:paraId="41F13A56"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5E57CF14"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9B02A4C" w14:textId="77777777" w:rsidR="006575A0" w:rsidRDefault="007443E2">
            <w:pPr>
              <w:ind w:firstLine="440"/>
              <w:jc w:val="center"/>
              <w:rPr>
                <w:b/>
                <w:bCs/>
                <w:color w:val="000000"/>
                <w:szCs w:val="21"/>
              </w:rPr>
            </w:pPr>
            <w:r>
              <w:rPr>
                <w:bCs/>
                <w:color w:val="000000"/>
                <w:szCs w:val="21"/>
              </w:rPr>
              <w:t>说明</w:t>
            </w:r>
          </w:p>
        </w:tc>
      </w:tr>
      <w:tr w:rsidR="006575A0" w14:paraId="0C93312C" w14:textId="77777777">
        <w:tc>
          <w:tcPr>
            <w:tcW w:w="1275" w:type="dxa"/>
            <w:vMerge w:val="restart"/>
            <w:tcBorders>
              <w:top w:val="single" w:sz="4" w:space="0" w:color="000000"/>
              <w:left w:val="single" w:sz="4" w:space="0" w:color="000000"/>
              <w:bottom w:val="single" w:sz="4" w:space="0" w:color="000000"/>
            </w:tcBorders>
            <w:vAlign w:val="center"/>
          </w:tcPr>
          <w:p w14:paraId="71FBAF02"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5F75D1D7"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46001785"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28166C5C" w14:textId="77777777">
        <w:tc>
          <w:tcPr>
            <w:tcW w:w="1275" w:type="dxa"/>
            <w:vMerge/>
            <w:tcBorders>
              <w:top w:val="single" w:sz="4" w:space="0" w:color="000000"/>
              <w:left w:val="single" w:sz="4" w:space="0" w:color="000000"/>
              <w:bottom w:val="single" w:sz="4" w:space="0" w:color="000000"/>
            </w:tcBorders>
            <w:vAlign w:val="center"/>
          </w:tcPr>
          <w:p w14:paraId="05D20F06"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669708D5"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4B3AC14C"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7F47C089" w14:textId="77777777" w:rsidR="006575A0" w:rsidRDefault="006575A0">
      <w:pPr>
        <w:ind w:firstLine="440"/>
        <w:rPr>
          <w:color w:val="000000"/>
        </w:rPr>
      </w:pPr>
    </w:p>
    <w:p w14:paraId="7EB25408"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1A4EB84F"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59017CD9" w14:textId="77777777" w:rsidR="006575A0" w:rsidRDefault="007443E2">
      <w:pPr>
        <w:ind w:leftChars="400" w:left="880" w:firstLine="440"/>
        <w:rPr>
          <w:lang w:eastAsia="zh-CN"/>
        </w:rPr>
      </w:pPr>
      <w:r>
        <w:rPr>
          <w:rFonts w:hint="eastAsia"/>
          <w:lang w:eastAsia="zh-CN"/>
        </w:rPr>
        <w:t>指令说明：获取上一条子命令处理结果</w:t>
      </w:r>
    </w:p>
    <w:p w14:paraId="291F7BFB" w14:textId="77777777" w:rsidR="006575A0" w:rsidRDefault="007443E2">
      <w:pPr>
        <w:ind w:leftChars="400" w:left="880" w:firstLine="440"/>
        <w:rPr>
          <w:lang w:eastAsia="zh-CN"/>
        </w:rPr>
      </w:pPr>
      <w:r>
        <w:rPr>
          <w:rFonts w:hint="eastAsia"/>
          <w:lang w:eastAsia="zh-CN"/>
        </w:rPr>
        <w:t>返回值：</w:t>
      </w:r>
      <w:r>
        <w:rPr>
          <w:lang w:eastAsia="zh-CN"/>
        </w:rPr>
        <w:t>02 00 07 C0 02 00 00 00 01 AA 69 03</w:t>
      </w:r>
    </w:p>
    <w:p w14:paraId="37E41C48" w14:textId="77777777" w:rsidR="006575A0" w:rsidRDefault="007443E2">
      <w:pPr>
        <w:ind w:left="440" w:firstLineChars="400" w:firstLine="880"/>
        <w:rPr>
          <w:lang w:eastAsia="zh-CN"/>
        </w:rPr>
      </w:pPr>
      <w:r>
        <w:rPr>
          <w:rFonts w:hint="eastAsia"/>
          <w:lang w:eastAsia="zh-CN"/>
        </w:rPr>
        <w:t>返回值说明：修改成功</w:t>
      </w:r>
    </w:p>
    <w:p w14:paraId="451DD6AA" w14:textId="77777777" w:rsidR="006575A0" w:rsidRDefault="007443E2">
      <w:pPr>
        <w:pStyle w:val="4"/>
        <w:numPr>
          <w:ilvl w:val="0"/>
          <w:numId w:val="16"/>
        </w:numPr>
        <w:ind w:firstLineChars="0"/>
        <w:rPr>
          <w:lang w:eastAsia="zh-CN"/>
        </w:rPr>
      </w:pPr>
      <w:bookmarkStart w:id="235" w:name="_Toc10636250"/>
      <w:r>
        <w:rPr>
          <w:rFonts w:hint="eastAsia"/>
          <w:lang w:eastAsia="zh-CN"/>
        </w:rPr>
        <w:t>第</w:t>
      </w:r>
      <w:r>
        <w:rPr>
          <w:rFonts w:hint="eastAsia"/>
          <w:lang w:eastAsia="zh-CN"/>
        </w:rPr>
        <w:t>n</w:t>
      </w:r>
      <w:r>
        <w:rPr>
          <w:rFonts w:hint="eastAsia"/>
          <w:lang w:eastAsia="zh-CN"/>
        </w:rPr>
        <w:t>行显示指定字符串（</w:t>
      </w:r>
      <w:r>
        <w:rPr>
          <w:lang w:eastAsia="zh-CN"/>
        </w:rPr>
        <w:t>0x1B</w:t>
      </w:r>
      <w:r>
        <w:rPr>
          <w:rFonts w:hint="eastAsia"/>
          <w:lang w:eastAsia="zh-CN"/>
        </w:rPr>
        <w:t xml:space="preserve">  </w:t>
      </w:r>
      <w:r>
        <w:rPr>
          <w:lang w:eastAsia="zh-CN"/>
        </w:rPr>
        <w:t>0x44</w:t>
      </w:r>
      <w:r>
        <w:rPr>
          <w:rFonts w:hint="eastAsia"/>
          <w:lang w:eastAsia="zh-CN"/>
        </w:rPr>
        <w:t>）</w:t>
      </w:r>
      <w:bookmarkEnd w:id="235"/>
    </w:p>
    <w:p w14:paraId="24C10FCD" w14:textId="77777777" w:rsidR="006575A0" w:rsidRDefault="007443E2">
      <w:pPr>
        <w:widowControl w:val="0"/>
        <w:suppressAutoHyphens/>
        <w:ind w:leftChars="400" w:left="880" w:firstLineChars="0" w:firstLine="397"/>
        <w:jc w:val="left"/>
        <w:rPr>
          <w:lang w:eastAsia="zh-CN"/>
        </w:rPr>
      </w:pPr>
      <w:r>
        <w:rPr>
          <w:rFonts w:hint="eastAsia"/>
          <w:lang w:eastAsia="zh-CN"/>
        </w:rPr>
        <w:t>0x1B+0x44+</w:t>
      </w:r>
      <w:r>
        <w:rPr>
          <w:rFonts w:hint="eastAsia"/>
          <w:lang w:eastAsia="zh-CN"/>
        </w:rPr>
        <w:t>行</w:t>
      </w:r>
      <w:r>
        <w:t>号</w:t>
      </w:r>
      <w:r>
        <w:t>n+</w:t>
      </w:r>
      <w:r>
        <w:rPr>
          <w:lang w:eastAsia="zh-CN"/>
        </w:rPr>
        <w:t>字符串</w:t>
      </w:r>
      <w:r>
        <w:t>ST+</w:t>
      </w:r>
      <w:r>
        <w:rPr>
          <w:rFonts w:hint="eastAsia"/>
          <w:lang w:eastAsia="zh-CN"/>
        </w:rPr>
        <w:t>0x0D+0x0A</w:t>
      </w:r>
      <w:r>
        <w:rPr>
          <w:rFonts w:hint="eastAsia"/>
          <w:lang w:eastAsia="zh-CN"/>
        </w:rPr>
        <w:t>（</w:t>
      </w:r>
      <w:r>
        <w:rPr>
          <w:lang w:eastAsia="zh-CN"/>
        </w:rPr>
        <w:t>0x1B</w:t>
      </w:r>
      <w:r>
        <w:rPr>
          <w:rFonts w:hint="eastAsia"/>
          <w:lang w:eastAsia="zh-CN"/>
        </w:rPr>
        <w:t xml:space="preserve">  </w:t>
      </w:r>
      <w:r>
        <w:rPr>
          <w:lang w:eastAsia="zh-CN"/>
        </w:rPr>
        <w:t>0x44</w:t>
      </w:r>
      <w:r>
        <w:rPr>
          <w:rFonts w:hint="eastAsia"/>
          <w:lang w:eastAsia="zh-CN"/>
        </w:rPr>
        <w:t xml:space="preserve">  </w:t>
      </w:r>
      <w:r>
        <w:rPr>
          <w:lang w:eastAsia="zh-CN"/>
        </w:rPr>
        <w:t xml:space="preserve">n </w:t>
      </w:r>
      <w:r>
        <w:rPr>
          <w:rFonts w:hint="eastAsia"/>
          <w:lang w:eastAsia="zh-CN"/>
        </w:rPr>
        <w:t xml:space="preserve"> </w:t>
      </w:r>
      <w:r>
        <w:rPr>
          <w:lang w:eastAsia="zh-CN"/>
        </w:rPr>
        <w:t xml:space="preserve">ST </w:t>
      </w:r>
      <w:r>
        <w:rPr>
          <w:rFonts w:hint="eastAsia"/>
          <w:lang w:eastAsia="zh-CN"/>
        </w:rPr>
        <w:t xml:space="preserve"> </w:t>
      </w:r>
      <w:r>
        <w:rPr>
          <w:lang w:eastAsia="zh-CN"/>
        </w:rPr>
        <w:t xml:space="preserve">0x0D </w:t>
      </w:r>
      <w:r>
        <w:rPr>
          <w:rFonts w:hint="eastAsia"/>
          <w:lang w:eastAsia="zh-CN"/>
        </w:rPr>
        <w:t xml:space="preserve"> </w:t>
      </w:r>
      <w:r>
        <w:rPr>
          <w:lang w:eastAsia="zh-CN"/>
        </w:rPr>
        <w:t>0x0A</w:t>
      </w:r>
      <w:r>
        <w:rPr>
          <w:rFonts w:hint="eastAsia"/>
          <w:lang w:eastAsia="zh-CN"/>
        </w:rPr>
        <w:t>）</w:t>
      </w:r>
    </w:p>
    <w:p w14:paraId="1D87EF5C" w14:textId="77777777" w:rsidR="006575A0" w:rsidRDefault="007443E2">
      <w:pPr>
        <w:widowControl w:val="0"/>
        <w:suppressAutoHyphens/>
        <w:ind w:leftChars="400" w:left="880" w:firstLineChars="0" w:firstLine="397"/>
        <w:jc w:val="left"/>
        <w:rPr>
          <w:rFonts w:ascii="宋体" w:hAnsi="宋体" w:cs="Arial"/>
          <w:color w:val="FF6600"/>
          <w:kern w:val="1"/>
          <w:sz w:val="21"/>
          <w:szCs w:val="20"/>
          <w:lang w:val="en-US" w:eastAsia="zh-CN"/>
        </w:rPr>
      </w:pPr>
      <w:r>
        <w:rPr>
          <w:rFonts w:ascii="宋体" w:hAnsi="宋体" w:cs="Arial"/>
          <w:kern w:val="1"/>
          <w:sz w:val="21"/>
          <w:szCs w:val="20"/>
          <w:lang w:val="en-US" w:eastAsia="zh-CN"/>
        </w:rPr>
        <w:t>功能</w:t>
      </w:r>
      <w:r>
        <w:rPr>
          <w:rFonts w:ascii="宋体" w:hAnsi="宋体" w:cs="Arial"/>
          <w:kern w:val="1"/>
          <w:sz w:val="21"/>
          <w:szCs w:val="20"/>
          <w:lang w:eastAsia="zh-CN"/>
        </w:rPr>
        <w:t>：</w:t>
      </w:r>
      <w:r>
        <w:rPr>
          <w:rFonts w:ascii="宋体" w:hAnsi="宋体" w:cs="Arial"/>
          <w:kern w:val="1"/>
          <w:sz w:val="21"/>
          <w:szCs w:val="20"/>
          <w:lang w:val="en-US" w:eastAsia="zh-CN"/>
        </w:rPr>
        <w:t>将</w:t>
      </w:r>
      <w:r>
        <w:rPr>
          <w:rFonts w:ascii="宋体" w:hAnsi="宋体" w:cs="Arial"/>
          <w:kern w:val="1"/>
          <w:sz w:val="21"/>
          <w:szCs w:val="20"/>
          <w:lang w:eastAsia="zh-CN"/>
        </w:rPr>
        <w:t>“</w:t>
      </w:r>
      <w:r>
        <w:rPr>
          <w:rFonts w:ascii="宋体" w:hAnsi="宋体" w:cs="宋体"/>
          <w:kern w:val="1"/>
          <w:sz w:val="21"/>
          <w:szCs w:val="20"/>
          <w:lang w:eastAsia="zh-CN"/>
        </w:rPr>
        <w:t>ST”</w:t>
      </w:r>
      <w:r>
        <w:rPr>
          <w:rFonts w:ascii="宋体" w:hAnsi="宋体" w:cs="Arial"/>
          <w:kern w:val="1"/>
          <w:sz w:val="21"/>
          <w:szCs w:val="20"/>
          <w:lang w:val="en-US" w:eastAsia="zh-CN"/>
        </w:rPr>
        <w:t>显示在密码键盘</w:t>
      </w:r>
      <w:proofErr w:type="gramStart"/>
      <w:r>
        <w:rPr>
          <w:rFonts w:ascii="宋体" w:hAnsi="宋体" w:cs="Arial"/>
          <w:kern w:val="1"/>
          <w:sz w:val="21"/>
          <w:szCs w:val="20"/>
          <w:lang w:val="en-US" w:eastAsia="zh-CN"/>
        </w:rPr>
        <w:t>液晶屏第</w:t>
      </w:r>
      <w:proofErr w:type="gramEnd"/>
      <w:r>
        <w:rPr>
          <w:rFonts w:ascii="宋体" w:hAnsi="宋体" w:cs="Arial"/>
          <w:kern w:val="1"/>
          <w:sz w:val="21"/>
          <w:szCs w:val="20"/>
          <w:lang w:eastAsia="zh-CN"/>
        </w:rPr>
        <w:t>n</w:t>
      </w:r>
      <w:r>
        <w:rPr>
          <w:rFonts w:ascii="宋体" w:hAnsi="宋体" w:cs="Arial"/>
          <w:kern w:val="1"/>
          <w:sz w:val="21"/>
          <w:szCs w:val="20"/>
          <w:lang w:val="en-US" w:eastAsia="zh-CN"/>
        </w:rPr>
        <w:t>行</w:t>
      </w:r>
      <w:r>
        <w:rPr>
          <w:rFonts w:ascii="宋体" w:hAnsi="宋体" w:cs="Arial"/>
          <w:kern w:val="1"/>
          <w:sz w:val="21"/>
          <w:szCs w:val="20"/>
          <w:lang w:eastAsia="zh-CN"/>
        </w:rPr>
        <w:t>（SP10：1&lt;=n&lt;=2 SP10-T：1&lt;=n&lt;=7）</w:t>
      </w:r>
      <w:r>
        <w:rPr>
          <w:rFonts w:ascii="宋体" w:hAnsi="宋体" w:cs="Arial"/>
          <w:kern w:val="1"/>
          <w:sz w:val="21"/>
          <w:szCs w:val="20"/>
          <w:lang w:val="en-US" w:eastAsia="zh-CN"/>
        </w:rPr>
        <w:t>。</w:t>
      </w:r>
      <w:r>
        <w:rPr>
          <w:rFonts w:ascii="宋体" w:hAnsi="宋体" w:cs="Arial"/>
          <w:kern w:val="1"/>
          <w:sz w:val="21"/>
          <w:szCs w:val="20"/>
          <w:lang w:eastAsia="zh-CN"/>
        </w:rPr>
        <w:t xml:space="preserve"> </w:t>
      </w:r>
      <w:r>
        <w:rPr>
          <w:rFonts w:ascii="宋体" w:hAnsi="宋体" w:cs="Arial"/>
          <w:color w:val="000000"/>
          <w:kern w:val="1"/>
          <w:sz w:val="21"/>
          <w:szCs w:val="20"/>
          <w:lang w:val="en-US" w:eastAsia="zh-CN"/>
        </w:rPr>
        <w:t>命令完成后</w:t>
      </w:r>
      <w:r>
        <w:rPr>
          <w:rFonts w:ascii="宋体" w:hAnsi="宋体" w:cs="Arial"/>
          <w:kern w:val="1"/>
          <w:sz w:val="21"/>
          <w:szCs w:val="20"/>
          <w:lang w:val="en-US" w:eastAsia="zh-CN"/>
        </w:rPr>
        <w:t>，密码键盘送回 “</w:t>
      </w:r>
      <w:r>
        <w:rPr>
          <w:rFonts w:ascii="宋体" w:hAnsi="宋体" w:cs="宋体"/>
          <w:kern w:val="1"/>
          <w:sz w:val="21"/>
          <w:szCs w:val="20"/>
          <w:lang w:val="en-US" w:eastAsia="zh-CN"/>
        </w:rPr>
        <w:t>0xAA”</w:t>
      </w:r>
      <w:r>
        <w:rPr>
          <w:rFonts w:cs="Arial"/>
          <w:kern w:val="1"/>
          <w:sz w:val="21"/>
          <w:szCs w:val="20"/>
          <w:lang w:val="en-US" w:eastAsia="zh-CN"/>
        </w:rPr>
        <w:t xml:space="preserve"> </w:t>
      </w:r>
      <w:r>
        <w:rPr>
          <w:rFonts w:ascii="宋体" w:hAnsi="宋体" w:cs="Arial"/>
          <w:kern w:val="1"/>
          <w:sz w:val="21"/>
          <w:szCs w:val="20"/>
          <w:lang w:val="en-US" w:eastAsia="zh-CN"/>
        </w:rPr>
        <w:t>表示修改成功</w:t>
      </w:r>
      <w:r>
        <w:rPr>
          <w:rFonts w:ascii="宋体" w:hAnsi="宋体" w:cs="宋体"/>
          <w:kern w:val="1"/>
          <w:sz w:val="21"/>
          <w:szCs w:val="20"/>
          <w:lang w:val="en-US" w:eastAsia="zh-CN"/>
        </w:rPr>
        <w:t>,</w:t>
      </w:r>
      <w:r>
        <w:rPr>
          <w:rFonts w:ascii="宋体" w:hAnsi="宋体" w:cs="Arial"/>
          <w:kern w:val="1"/>
          <w:sz w:val="21"/>
          <w:szCs w:val="20"/>
          <w:lang w:val="en-US" w:eastAsia="zh-CN"/>
        </w:rPr>
        <w:t>送回 “</w:t>
      </w:r>
      <w:r>
        <w:rPr>
          <w:rFonts w:ascii="宋体" w:hAnsi="宋体" w:cs="宋体"/>
          <w:kern w:val="1"/>
          <w:sz w:val="21"/>
          <w:szCs w:val="20"/>
          <w:lang w:val="en-US" w:eastAsia="zh-CN"/>
        </w:rPr>
        <w:t xml:space="preserve">0x55” </w:t>
      </w:r>
      <w:r>
        <w:rPr>
          <w:rFonts w:ascii="宋体" w:hAnsi="宋体" w:cs="Arial"/>
          <w:kern w:val="1"/>
          <w:sz w:val="21"/>
          <w:szCs w:val="20"/>
          <w:lang w:val="en-US" w:eastAsia="zh-CN"/>
        </w:rPr>
        <w:t>表示修改失败，</w:t>
      </w:r>
      <w:r>
        <w:rPr>
          <w:rFonts w:ascii="宋体" w:hAnsi="宋体" w:cs="宋体"/>
          <w:kern w:val="1"/>
          <w:sz w:val="21"/>
          <w:szCs w:val="20"/>
          <w:lang w:val="en-US" w:eastAsia="zh-CN"/>
        </w:rPr>
        <w:t>ST</w:t>
      </w:r>
      <w:r>
        <w:rPr>
          <w:rFonts w:ascii="宋体" w:hAnsi="宋体" w:cs="Arial"/>
          <w:kern w:val="1"/>
          <w:sz w:val="21"/>
          <w:szCs w:val="20"/>
          <w:lang w:val="en-US" w:eastAsia="zh-CN"/>
        </w:rPr>
        <w:t>为长度小于</w:t>
      </w:r>
      <w:r>
        <w:rPr>
          <w:rFonts w:ascii="宋体" w:hAnsi="宋体" w:cs="宋体"/>
          <w:kern w:val="1"/>
          <w:sz w:val="21"/>
          <w:szCs w:val="20"/>
          <w:lang w:val="en-US" w:eastAsia="zh-CN"/>
        </w:rPr>
        <w:t>16</w:t>
      </w:r>
      <w:r>
        <w:rPr>
          <w:rFonts w:ascii="宋体" w:hAnsi="宋体" w:cs="Arial"/>
          <w:kern w:val="1"/>
          <w:sz w:val="21"/>
          <w:szCs w:val="20"/>
          <w:lang w:val="en-US" w:eastAsia="zh-CN"/>
        </w:rPr>
        <w:t>的</w:t>
      </w:r>
      <w:r>
        <w:rPr>
          <w:rFonts w:ascii="宋体" w:hAnsi="宋体" w:cs="宋体"/>
          <w:kern w:val="1"/>
          <w:sz w:val="21"/>
          <w:szCs w:val="20"/>
          <w:lang w:val="en-US" w:eastAsia="zh-CN"/>
        </w:rPr>
        <w:t>ACSII</w:t>
      </w:r>
      <w:r>
        <w:rPr>
          <w:rFonts w:ascii="宋体" w:hAnsi="宋体" w:cs="Arial"/>
          <w:kern w:val="1"/>
          <w:sz w:val="21"/>
          <w:szCs w:val="20"/>
          <w:lang w:val="en-US" w:eastAsia="zh-CN"/>
        </w:rPr>
        <w:t>码</w:t>
      </w:r>
      <w:r>
        <w:rPr>
          <w:rFonts w:ascii="宋体" w:hAnsi="宋体" w:cs="宋体"/>
          <w:kern w:val="1"/>
          <w:sz w:val="21"/>
          <w:szCs w:val="20"/>
          <w:lang w:val="en-US" w:eastAsia="zh-CN"/>
        </w:rPr>
        <w:t>( 0x20 &lt;= ASCII</w:t>
      </w:r>
      <w:r>
        <w:rPr>
          <w:rFonts w:ascii="宋体" w:hAnsi="宋体" w:cs="Arial"/>
          <w:kern w:val="1"/>
          <w:sz w:val="21"/>
          <w:szCs w:val="20"/>
          <w:lang w:val="en-US" w:eastAsia="zh-CN"/>
        </w:rPr>
        <w:t xml:space="preserve">码值 </w:t>
      </w:r>
      <w:r>
        <w:rPr>
          <w:rFonts w:ascii="宋体" w:hAnsi="宋体" w:cs="宋体"/>
          <w:kern w:val="1"/>
          <w:sz w:val="21"/>
          <w:szCs w:val="20"/>
          <w:lang w:val="en-US" w:eastAsia="zh-CN"/>
        </w:rPr>
        <w:t>&lt; 0x80)</w:t>
      </w:r>
      <w:r>
        <w:rPr>
          <w:rFonts w:ascii="宋体" w:hAnsi="宋体" w:cs="Arial"/>
          <w:kern w:val="1"/>
          <w:sz w:val="21"/>
          <w:szCs w:val="20"/>
          <w:lang w:val="en-US" w:eastAsia="zh-CN"/>
        </w:rPr>
        <w:t>或者</w:t>
      </w:r>
      <w:r w:rsidR="00F90215">
        <w:fldChar w:fldCharType="begin"/>
      </w:r>
      <w:r w:rsidR="00F90215">
        <w:instrText xml:space="preserve"> HYPERLINK \l "</w:instrText>
      </w:r>
      <w:r w:rsidR="00F90215">
        <w:instrText>汉字字符</w:instrText>
      </w:r>
      <w:r w:rsidR="00F90215">
        <w:instrText xml:space="preserve">" </w:instrText>
      </w:r>
      <w:r w:rsidR="00F90215">
        <w:fldChar w:fldCharType="separate"/>
      </w:r>
      <w:r>
        <w:rPr>
          <w:rFonts w:ascii="宋体" w:hAnsi="宋体" w:cs="Arial"/>
          <w:color w:val="0000FF"/>
          <w:kern w:val="1"/>
          <w:sz w:val="21"/>
          <w:szCs w:val="20"/>
          <w:u w:val="single"/>
          <w:lang w:val="en-US" w:eastAsia="zh-CN"/>
        </w:rPr>
        <w:t>汉字转义码</w:t>
      </w:r>
      <w:r w:rsidR="00F90215">
        <w:rPr>
          <w:rFonts w:ascii="宋体" w:hAnsi="宋体" w:cs="Arial"/>
          <w:color w:val="0000FF"/>
          <w:kern w:val="1"/>
          <w:sz w:val="21"/>
          <w:szCs w:val="20"/>
          <w:u w:val="single"/>
          <w:lang w:val="en-US" w:eastAsia="zh-CN"/>
        </w:rPr>
        <w:fldChar w:fldCharType="end"/>
      </w:r>
      <w:r>
        <w:rPr>
          <w:rFonts w:ascii="宋体" w:hAnsi="宋体" w:cs="宋体"/>
          <w:kern w:val="1"/>
          <w:sz w:val="21"/>
          <w:szCs w:val="20"/>
          <w:lang w:val="en-US" w:eastAsia="zh-CN"/>
        </w:rPr>
        <w:t>( 0x80 &lt;= ASCII</w:t>
      </w:r>
      <w:r>
        <w:rPr>
          <w:rFonts w:ascii="宋体" w:hAnsi="宋体" w:cs="Arial"/>
          <w:kern w:val="1"/>
          <w:sz w:val="21"/>
          <w:szCs w:val="20"/>
          <w:lang w:val="en-US" w:eastAsia="zh-CN"/>
        </w:rPr>
        <w:t xml:space="preserve">码值 </w:t>
      </w:r>
      <w:r>
        <w:rPr>
          <w:rFonts w:ascii="宋体" w:hAnsi="宋体" w:cs="宋体"/>
          <w:kern w:val="1"/>
          <w:sz w:val="21"/>
          <w:szCs w:val="20"/>
          <w:lang w:val="en-US" w:eastAsia="zh-CN"/>
        </w:rPr>
        <w:t>&lt;= 0xbc)</w:t>
      </w:r>
      <w:r>
        <w:rPr>
          <w:rFonts w:ascii="宋体" w:hAnsi="宋体" w:cs="Arial"/>
          <w:kern w:val="1"/>
          <w:sz w:val="21"/>
          <w:szCs w:val="20"/>
          <w:lang w:val="en-US" w:eastAsia="zh-CN"/>
        </w:rPr>
        <w:t xml:space="preserve">。一行最多显示汉字 </w:t>
      </w:r>
      <w:r>
        <w:rPr>
          <w:rFonts w:ascii="宋体" w:hAnsi="宋体" w:cs="宋体"/>
          <w:kern w:val="1"/>
          <w:sz w:val="21"/>
          <w:szCs w:val="20"/>
          <w:lang w:val="en-US" w:eastAsia="zh-CN"/>
        </w:rPr>
        <w:t xml:space="preserve">7 </w:t>
      </w:r>
      <w:proofErr w:type="gramStart"/>
      <w:r>
        <w:rPr>
          <w:rFonts w:ascii="宋体" w:hAnsi="宋体" w:cs="Arial"/>
          <w:kern w:val="1"/>
          <w:sz w:val="21"/>
          <w:szCs w:val="20"/>
          <w:lang w:val="en-US" w:eastAsia="zh-CN"/>
        </w:rPr>
        <w:t>个</w:t>
      </w:r>
      <w:proofErr w:type="gramEnd"/>
      <w:r>
        <w:rPr>
          <w:rFonts w:ascii="宋体" w:hAnsi="宋体" w:cs="Arial"/>
          <w:kern w:val="1"/>
          <w:sz w:val="21"/>
          <w:szCs w:val="20"/>
          <w:lang w:val="en-US" w:eastAsia="zh-CN"/>
        </w:rPr>
        <w:t>。</w:t>
      </w:r>
      <w:r>
        <w:rPr>
          <w:rFonts w:ascii="宋体" w:hAnsi="宋体" w:cs="Arial"/>
          <w:color w:val="FF6600"/>
          <w:kern w:val="1"/>
          <w:sz w:val="21"/>
          <w:szCs w:val="20"/>
          <w:lang w:val="en-US" w:eastAsia="zh-CN"/>
        </w:rPr>
        <w:t>对于可显字符以外的数据将返回</w:t>
      </w:r>
      <w:r>
        <w:rPr>
          <w:rFonts w:ascii="宋体" w:hAnsi="宋体" w:cs="宋体"/>
          <w:color w:val="FF6600"/>
          <w:kern w:val="1"/>
          <w:sz w:val="21"/>
          <w:szCs w:val="20"/>
          <w:lang w:val="en-US" w:eastAsia="zh-CN"/>
        </w:rPr>
        <w:t>0x55</w:t>
      </w:r>
      <w:r>
        <w:rPr>
          <w:rFonts w:ascii="宋体" w:hAnsi="宋体" w:cs="Arial"/>
          <w:color w:val="FF6600"/>
          <w:kern w:val="1"/>
          <w:sz w:val="21"/>
          <w:szCs w:val="20"/>
          <w:lang w:val="en-US" w:eastAsia="zh-CN"/>
        </w:rPr>
        <w:t>。</w:t>
      </w:r>
    </w:p>
    <w:p w14:paraId="02F665A2" w14:textId="77777777" w:rsidR="006575A0" w:rsidRDefault="006575A0">
      <w:pPr>
        <w:widowControl w:val="0"/>
        <w:suppressAutoHyphens/>
        <w:ind w:leftChars="400" w:left="880" w:firstLineChars="0" w:firstLine="397"/>
        <w:jc w:val="left"/>
        <w:rPr>
          <w:rFonts w:ascii="宋体" w:hAnsi="宋体" w:cs="Arial"/>
          <w:color w:val="FF6600"/>
          <w:kern w:val="1"/>
          <w:sz w:val="21"/>
          <w:szCs w:val="20"/>
          <w:lang w:val="en-US" w:eastAsia="zh-CN"/>
        </w:rPr>
      </w:pPr>
    </w:p>
    <w:p w14:paraId="41A596B9"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74AD9C3C"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08940AC2"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326D6CE6"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2AF784C7" w14:textId="77777777" w:rsidR="006575A0" w:rsidRDefault="007443E2">
            <w:pPr>
              <w:ind w:firstLine="440"/>
              <w:jc w:val="center"/>
              <w:rPr>
                <w:bCs/>
                <w:color w:val="000000"/>
                <w:szCs w:val="21"/>
              </w:rPr>
            </w:pPr>
            <w:r>
              <w:rPr>
                <w:bCs/>
                <w:color w:val="000000"/>
                <w:szCs w:val="21"/>
              </w:rPr>
              <w:t>说明</w:t>
            </w:r>
          </w:p>
        </w:tc>
      </w:tr>
      <w:tr w:rsidR="006575A0" w14:paraId="06A2CD0E" w14:textId="77777777">
        <w:trPr>
          <w:trHeight w:val="295"/>
        </w:trPr>
        <w:tc>
          <w:tcPr>
            <w:tcW w:w="2121" w:type="dxa"/>
            <w:tcBorders>
              <w:top w:val="single" w:sz="4" w:space="0" w:color="000000"/>
              <w:left w:val="single" w:sz="4" w:space="0" w:color="000000"/>
              <w:bottom w:val="single" w:sz="4" w:space="0" w:color="000000"/>
            </w:tcBorders>
            <w:vAlign w:val="center"/>
          </w:tcPr>
          <w:p w14:paraId="434F90C0"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5E70DF67"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2B376177" w14:textId="77777777" w:rsidR="006575A0" w:rsidRDefault="007443E2">
            <w:pPr>
              <w:ind w:firstLineChars="0" w:firstLine="0"/>
              <w:jc w:val="left"/>
            </w:pPr>
            <w:r>
              <w:t>子命令处理</w:t>
            </w:r>
          </w:p>
        </w:tc>
      </w:tr>
      <w:tr w:rsidR="006575A0" w14:paraId="1B75FCC8" w14:textId="77777777">
        <w:trPr>
          <w:trHeight w:val="295"/>
        </w:trPr>
        <w:tc>
          <w:tcPr>
            <w:tcW w:w="2121" w:type="dxa"/>
            <w:tcBorders>
              <w:top w:val="single" w:sz="4" w:space="0" w:color="000000"/>
              <w:left w:val="single" w:sz="4" w:space="0" w:color="000000"/>
              <w:bottom w:val="single" w:sz="4" w:space="0" w:color="000000"/>
            </w:tcBorders>
            <w:vAlign w:val="center"/>
          </w:tcPr>
          <w:p w14:paraId="2EA135C1"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7997F245"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55363401" w14:textId="77777777" w:rsidR="006575A0" w:rsidRDefault="007443E2">
            <w:pPr>
              <w:ind w:firstLineChars="0" w:firstLine="0"/>
              <w:jc w:val="left"/>
            </w:pPr>
            <w:r>
              <w:t>命令打包</w:t>
            </w:r>
          </w:p>
        </w:tc>
      </w:tr>
      <w:tr w:rsidR="006575A0" w14:paraId="78F87A2E" w14:textId="77777777">
        <w:trPr>
          <w:trHeight w:val="318"/>
        </w:trPr>
        <w:tc>
          <w:tcPr>
            <w:tcW w:w="2121" w:type="dxa"/>
            <w:tcBorders>
              <w:top w:val="single" w:sz="4" w:space="0" w:color="000000"/>
              <w:left w:val="single" w:sz="4" w:space="0" w:color="000000"/>
              <w:bottom w:val="single" w:sz="4" w:space="0" w:color="000000"/>
            </w:tcBorders>
            <w:vAlign w:val="center"/>
          </w:tcPr>
          <w:p w14:paraId="186F4625"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7FE2C9D6"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3A661320" w14:textId="77777777" w:rsidR="006575A0" w:rsidRDefault="007443E2">
            <w:pPr>
              <w:ind w:firstLineChars="0" w:firstLine="0"/>
              <w:jc w:val="left"/>
            </w:pPr>
            <w:r>
              <w:t>一个字节，备用，留待扩充</w:t>
            </w:r>
          </w:p>
        </w:tc>
      </w:tr>
      <w:tr w:rsidR="006575A0" w14:paraId="61654A77" w14:textId="77777777">
        <w:trPr>
          <w:trHeight w:val="312"/>
        </w:trPr>
        <w:tc>
          <w:tcPr>
            <w:tcW w:w="2121" w:type="dxa"/>
            <w:tcBorders>
              <w:top w:val="single" w:sz="4" w:space="0" w:color="000000"/>
              <w:left w:val="single" w:sz="4" w:space="0" w:color="000000"/>
              <w:bottom w:val="single" w:sz="4" w:space="0" w:color="000000"/>
            </w:tcBorders>
            <w:vAlign w:val="center"/>
          </w:tcPr>
          <w:p w14:paraId="6F742275"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555AC422"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16234045" w14:textId="77777777" w:rsidR="006575A0" w:rsidRDefault="007443E2">
            <w:pPr>
              <w:ind w:firstLineChars="0" w:firstLine="0"/>
              <w:jc w:val="left"/>
              <w:rPr>
                <w:lang w:eastAsia="zh-CN"/>
              </w:rPr>
            </w:pPr>
            <w:r>
              <w:rPr>
                <w:rFonts w:hint="eastAsia"/>
                <w:lang w:eastAsia="zh-CN"/>
              </w:rPr>
              <w:t>子命令头</w:t>
            </w:r>
          </w:p>
        </w:tc>
      </w:tr>
      <w:tr w:rsidR="006575A0" w14:paraId="7D433FE1" w14:textId="77777777">
        <w:trPr>
          <w:trHeight w:val="312"/>
        </w:trPr>
        <w:tc>
          <w:tcPr>
            <w:tcW w:w="2121" w:type="dxa"/>
            <w:tcBorders>
              <w:top w:val="single" w:sz="4" w:space="0" w:color="000000"/>
              <w:left w:val="single" w:sz="4" w:space="0" w:color="000000"/>
              <w:bottom w:val="single" w:sz="4" w:space="0" w:color="000000"/>
            </w:tcBorders>
            <w:vAlign w:val="center"/>
          </w:tcPr>
          <w:p w14:paraId="05E6A84D"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7CD3491E" w14:textId="77777777" w:rsidR="006575A0" w:rsidRDefault="007443E2">
            <w:pPr>
              <w:ind w:firstLineChars="0" w:firstLine="0"/>
              <w:jc w:val="left"/>
              <w:rPr>
                <w:lang w:eastAsia="zh-CN"/>
              </w:rPr>
            </w:pPr>
            <w:r>
              <w:rPr>
                <w:rFonts w:hint="eastAsia"/>
                <w:lang w:eastAsia="zh-CN"/>
              </w:rPr>
              <w:t>0x44</w:t>
            </w:r>
          </w:p>
        </w:tc>
        <w:tc>
          <w:tcPr>
            <w:tcW w:w="3485" w:type="dxa"/>
            <w:tcBorders>
              <w:top w:val="single" w:sz="4" w:space="0" w:color="000000"/>
              <w:left w:val="single" w:sz="4" w:space="0" w:color="000000"/>
              <w:bottom w:val="single" w:sz="4" w:space="0" w:color="000000"/>
              <w:right w:val="single" w:sz="4" w:space="0" w:color="000000"/>
            </w:tcBorders>
            <w:vAlign w:val="center"/>
          </w:tcPr>
          <w:p w14:paraId="50A8F81D" w14:textId="77777777" w:rsidR="006575A0" w:rsidRDefault="007443E2">
            <w:pPr>
              <w:ind w:firstLineChars="0" w:firstLine="0"/>
              <w:jc w:val="left"/>
            </w:pPr>
            <w:r>
              <w:t>显示字符串命令代码</w:t>
            </w:r>
          </w:p>
        </w:tc>
      </w:tr>
      <w:tr w:rsidR="006575A0" w14:paraId="5228B884" w14:textId="77777777">
        <w:trPr>
          <w:trHeight w:val="312"/>
        </w:trPr>
        <w:tc>
          <w:tcPr>
            <w:tcW w:w="2121" w:type="dxa"/>
            <w:tcBorders>
              <w:top w:val="single" w:sz="4" w:space="0" w:color="000000"/>
              <w:left w:val="single" w:sz="4" w:space="0" w:color="000000"/>
              <w:bottom w:val="single" w:sz="4" w:space="0" w:color="000000"/>
            </w:tcBorders>
            <w:vAlign w:val="center"/>
          </w:tcPr>
          <w:p w14:paraId="17F6A8A8" w14:textId="77777777" w:rsidR="006575A0" w:rsidRDefault="007443E2">
            <w:pPr>
              <w:ind w:firstLineChars="0" w:firstLine="0"/>
              <w:jc w:val="left"/>
              <w:rPr>
                <w:lang w:eastAsia="zh-CN"/>
              </w:rPr>
            </w:pPr>
            <w:r>
              <w:rPr>
                <w:rFonts w:hint="eastAsia"/>
                <w:lang w:eastAsia="zh-CN"/>
              </w:rPr>
              <w:t>行号</w:t>
            </w:r>
            <w:r>
              <w:rPr>
                <w:rFonts w:hint="eastAsia"/>
                <w:lang w:eastAsia="zh-CN"/>
              </w:rPr>
              <w:t>n</w:t>
            </w:r>
          </w:p>
        </w:tc>
        <w:tc>
          <w:tcPr>
            <w:tcW w:w="2576" w:type="dxa"/>
            <w:tcBorders>
              <w:top w:val="single" w:sz="4" w:space="0" w:color="000000"/>
              <w:left w:val="single" w:sz="4" w:space="0" w:color="000000"/>
              <w:bottom w:val="single" w:sz="4" w:space="0" w:color="000000"/>
            </w:tcBorders>
            <w:vAlign w:val="center"/>
          </w:tcPr>
          <w:p w14:paraId="6CB0E9B4"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A0292D4" w14:textId="77777777" w:rsidR="006575A0" w:rsidRDefault="007443E2">
            <w:pPr>
              <w:ind w:firstLineChars="0" w:firstLine="0"/>
              <w:jc w:val="left"/>
              <w:rPr>
                <w:lang w:eastAsia="zh-CN"/>
              </w:rPr>
            </w:pPr>
            <w:r>
              <w:rPr>
                <w:rFonts w:hint="eastAsia"/>
                <w:lang w:eastAsia="zh-CN"/>
              </w:rPr>
              <w:t>将</w:t>
            </w:r>
            <w:r>
              <w:rPr>
                <w:rFonts w:hint="eastAsia"/>
                <w:lang w:eastAsia="zh-CN"/>
              </w:rPr>
              <w:t>ST</w:t>
            </w:r>
            <w:r>
              <w:rPr>
                <w:rFonts w:hint="eastAsia"/>
                <w:lang w:eastAsia="zh-CN"/>
              </w:rPr>
              <w:t>显示在第</w:t>
            </w:r>
            <w:r>
              <w:rPr>
                <w:rFonts w:hint="eastAsia"/>
                <w:lang w:eastAsia="zh-CN"/>
              </w:rPr>
              <w:t>n</w:t>
            </w:r>
            <w:r>
              <w:rPr>
                <w:rFonts w:hint="eastAsia"/>
                <w:lang w:eastAsia="zh-CN"/>
              </w:rPr>
              <w:t>行</w:t>
            </w:r>
          </w:p>
          <w:p w14:paraId="2FC7B359" w14:textId="77777777" w:rsidR="006575A0" w:rsidRDefault="007443E2">
            <w:pPr>
              <w:ind w:firstLineChars="0" w:firstLine="0"/>
              <w:jc w:val="left"/>
            </w:pPr>
            <w:r>
              <w:rPr>
                <w:rFonts w:hint="eastAsia"/>
              </w:rPr>
              <w:t>取值范围：</w:t>
            </w:r>
            <w:r>
              <w:rPr>
                <w:rFonts w:hint="eastAsia"/>
              </w:rPr>
              <w:t xml:space="preserve">sp10  </w:t>
            </w:r>
            <w:r>
              <w:rPr>
                <w:rFonts w:hint="eastAsia"/>
              </w:rPr>
              <w:t>（</w:t>
            </w:r>
            <w:r>
              <w:rPr>
                <w:rFonts w:hint="eastAsia"/>
              </w:rPr>
              <w:t>0x31-0x32</w:t>
            </w:r>
            <w:r>
              <w:rPr>
                <w:rFonts w:hint="eastAsia"/>
              </w:rPr>
              <w:t>）</w:t>
            </w:r>
          </w:p>
          <w:p w14:paraId="1B381921" w14:textId="77777777" w:rsidR="006575A0" w:rsidRDefault="007443E2">
            <w:pPr>
              <w:ind w:firstLineChars="0" w:firstLine="0"/>
              <w:jc w:val="left"/>
              <w:rPr>
                <w:lang w:eastAsia="zh-CN"/>
              </w:rPr>
            </w:pPr>
            <w:r>
              <w:rPr>
                <w:rFonts w:hint="eastAsia"/>
              </w:rPr>
              <w:t xml:space="preserve">                   sp100</w:t>
            </w:r>
            <w:r>
              <w:rPr>
                <w:rFonts w:hint="eastAsia"/>
              </w:rPr>
              <w:t>（</w:t>
            </w:r>
            <w:r>
              <w:rPr>
                <w:rFonts w:hint="eastAsia"/>
              </w:rPr>
              <w:t>0x31-0x37</w:t>
            </w:r>
            <w:r>
              <w:rPr>
                <w:rFonts w:hint="eastAsia"/>
              </w:rPr>
              <w:t>）</w:t>
            </w:r>
          </w:p>
        </w:tc>
      </w:tr>
      <w:tr w:rsidR="006575A0" w14:paraId="1CA76B21" w14:textId="77777777">
        <w:trPr>
          <w:trHeight w:val="312"/>
        </w:trPr>
        <w:tc>
          <w:tcPr>
            <w:tcW w:w="2121" w:type="dxa"/>
            <w:tcBorders>
              <w:top w:val="single" w:sz="4" w:space="0" w:color="000000"/>
              <w:left w:val="single" w:sz="4" w:space="0" w:color="000000"/>
              <w:bottom w:val="single" w:sz="4" w:space="0" w:color="000000"/>
            </w:tcBorders>
            <w:vAlign w:val="center"/>
          </w:tcPr>
          <w:p w14:paraId="7F3B7C43" w14:textId="77777777" w:rsidR="006575A0" w:rsidRDefault="007443E2">
            <w:pPr>
              <w:ind w:firstLineChars="0" w:firstLine="0"/>
              <w:jc w:val="left"/>
              <w:rPr>
                <w:lang w:eastAsia="zh-CN"/>
              </w:rPr>
            </w:pPr>
            <w:r>
              <w:rPr>
                <w:rFonts w:hint="eastAsia"/>
                <w:lang w:eastAsia="zh-CN"/>
              </w:rPr>
              <w:t>字符串</w:t>
            </w:r>
            <w:r>
              <w:rPr>
                <w:rFonts w:hint="eastAsia"/>
                <w:lang w:eastAsia="zh-CN"/>
              </w:rPr>
              <w:t>ST</w:t>
            </w:r>
          </w:p>
        </w:tc>
        <w:tc>
          <w:tcPr>
            <w:tcW w:w="2576" w:type="dxa"/>
            <w:tcBorders>
              <w:top w:val="single" w:sz="4" w:space="0" w:color="000000"/>
              <w:left w:val="single" w:sz="4" w:space="0" w:color="000000"/>
              <w:bottom w:val="single" w:sz="4" w:space="0" w:color="000000"/>
            </w:tcBorders>
            <w:vAlign w:val="center"/>
          </w:tcPr>
          <w:p w14:paraId="281B0E27" w14:textId="77777777" w:rsidR="006575A0" w:rsidRDefault="007443E2">
            <w:pPr>
              <w:ind w:firstLineChars="0" w:firstLine="0"/>
              <w:jc w:val="left"/>
              <w:rPr>
                <w:lang w:eastAsia="zh-CN"/>
              </w:rPr>
            </w:pPr>
            <w:r>
              <w:rPr>
                <w:rFonts w:hint="eastAsia"/>
              </w:rPr>
              <w:t>长度小于</w:t>
            </w:r>
            <w:r>
              <w:rPr>
                <w:rFonts w:hint="eastAsia"/>
              </w:rPr>
              <w:t>16</w:t>
            </w:r>
            <w:r>
              <w:rPr>
                <w:rFonts w:hint="eastAsia"/>
              </w:rPr>
              <w:t>的</w:t>
            </w:r>
            <w:r>
              <w:rPr>
                <w:rFonts w:hint="eastAsia"/>
              </w:rPr>
              <w:t>ACSII</w:t>
            </w:r>
            <w:r>
              <w:rPr>
                <w:rFonts w:hint="eastAsia"/>
              </w:rPr>
              <w:t>码</w:t>
            </w:r>
          </w:p>
        </w:tc>
        <w:tc>
          <w:tcPr>
            <w:tcW w:w="3485" w:type="dxa"/>
            <w:tcBorders>
              <w:top w:val="single" w:sz="4" w:space="0" w:color="000000"/>
              <w:left w:val="single" w:sz="4" w:space="0" w:color="000000"/>
              <w:bottom w:val="single" w:sz="4" w:space="0" w:color="000000"/>
              <w:right w:val="single" w:sz="4" w:space="0" w:color="000000"/>
            </w:tcBorders>
            <w:vAlign w:val="center"/>
          </w:tcPr>
          <w:p w14:paraId="30FAB2BB" w14:textId="77777777" w:rsidR="006575A0" w:rsidRDefault="007443E2">
            <w:pPr>
              <w:ind w:firstLineChars="0" w:firstLine="0"/>
              <w:jc w:val="left"/>
            </w:pPr>
            <w:r>
              <w:rPr>
                <w:rFonts w:hint="eastAsia"/>
              </w:rPr>
              <w:t>长度小于</w:t>
            </w:r>
            <w:r>
              <w:rPr>
                <w:rFonts w:hint="eastAsia"/>
              </w:rPr>
              <w:t>16</w:t>
            </w:r>
            <w:r>
              <w:rPr>
                <w:rFonts w:hint="eastAsia"/>
              </w:rPr>
              <w:t>的</w:t>
            </w:r>
            <w:r>
              <w:rPr>
                <w:rFonts w:hint="eastAsia"/>
              </w:rPr>
              <w:t>ACSII</w:t>
            </w:r>
            <w:r>
              <w:rPr>
                <w:rFonts w:hint="eastAsia"/>
              </w:rPr>
              <w:t>码</w:t>
            </w:r>
            <w:r>
              <w:rPr>
                <w:rFonts w:hint="eastAsia"/>
              </w:rPr>
              <w:t>( 0x20 &lt;= ASCII</w:t>
            </w:r>
            <w:r>
              <w:rPr>
                <w:rFonts w:hint="eastAsia"/>
              </w:rPr>
              <w:t>码值</w:t>
            </w:r>
            <w:r>
              <w:rPr>
                <w:rFonts w:hint="eastAsia"/>
              </w:rPr>
              <w:t xml:space="preserve"> &lt; 0x80) </w:t>
            </w:r>
            <w:r>
              <w:rPr>
                <w:rFonts w:hint="eastAsia"/>
              </w:rPr>
              <w:t>或者汉字转义码</w:t>
            </w:r>
            <w:r>
              <w:rPr>
                <w:rFonts w:hint="eastAsia"/>
              </w:rPr>
              <w:t>( 0x80 &lt;= ASCII</w:t>
            </w:r>
            <w:r>
              <w:rPr>
                <w:rFonts w:hint="eastAsia"/>
              </w:rPr>
              <w:t>码值</w:t>
            </w:r>
            <w:r>
              <w:rPr>
                <w:rFonts w:hint="eastAsia"/>
              </w:rPr>
              <w:t xml:space="preserve"> &lt;= 0xbc)</w:t>
            </w:r>
          </w:p>
        </w:tc>
      </w:tr>
      <w:tr w:rsidR="006575A0" w14:paraId="02525D6F" w14:textId="77777777">
        <w:trPr>
          <w:trHeight w:val="312"/>
        </w:trPr>
        <w:tc>
          <w:tcPr>
            <w:tcW w:w="2121" w:type="dxa"/>
            <w:tcBorders>
              <w:top w:val="single" w:sz="4" w:space="0" w:color="000000"/>
              <w:left w:val="single" w:sz="4" w:space="0" w:color="000000"/>
              <w:bottom w:val="single" w:sz="4" w:space="0" w:color="000000"/>
            </w:tcBorders>
            <w:vAlign w:val="center"/>
          </w:tcPr>
          <w:p w14:paraId="5DC5977F"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0051BA0F"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A5B7989"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2CD712F6" w14:textId="77777777" w:rsidR="006575A0" w:rsidRDefault="006575A0">
      <w:pPr>
        <w:ind w:left="440" w:firstLine="440"/>
        <w:rPr>
          <w:color w:val="000000"/>
          <w:lang w:eastAsia="zh-CN"/>
        </w:rPr>
      </w:pPr>
    </w:p>
    <w:p w14:paraId="51FF4494"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1CDEE7D3" w14:textId="77777777">
        <w:trPr>
          <w:trHeight w:val="418"/>
        </w:trPr>
        <w:tc>
          <w:tcPr>
            <w:tcW w:w="2126" w:type="dxa"/>
            <w:tcBorders>
              <w:top w:val="single" w:sz="4" w:space="0" w:color="000000"/>
              <w:left w:val="single" w:sz="4" w:space="0" w:color="000000"/>
              <w:bottom w:val="single" w:sz="4" w:space="0" w:color="000000"/>
            </w:tcBorders>
          </w:tcPr>
          <w:p w14:paraId="48F6D11C"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3FC0F5DD"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68A4FF31" w14:textId="77777777" w:rsidR="006575A0" w:rsidRDefault="007443E2">
            <w:pPr>
              <w:ind w:firstLine="440"/>
              <w:jc w:val="center"/>
              <w:rPr>
                <w:bCs/>
                <w:color w:val="000000"/>
                <w:szCs w:val="21"/>
              </w:rPr>
            </w:pPr>
            <w:r>
              <w:rPr>
                <w:bCs/>
                <w:color w:val="000000"/>
                <w:szCs w:val="21"/>
              </w:rPr>
              <w:t>说明</w:t>
            </w:r>
          </w:p>
        </w:tc>
      </w:tr>
      <w:tr w:rsidR="006575A0" w14:paraId="4125430D" w14:textId="77777777">
        <w:trPr>
          <w:trHeight w:val="426"/>
        </w:trPr>
        <w:tc>
          <w:tcPr>
            <w:tcW w:w="2126" w:type="dxa"/>
            <w:tcBorders>
              <w:top w:val="single" w:sz="4" w:space="0" w:color="000000"/>
              <w:left w:val="single" w:sz="4" w:space="0" w:color="000000"/>
              <w:bottom w:val="single" w:sz="4" w:space="0" w:color="000000"/>
            </w:tcBorders>
            <w:vAlign w:val="center"/>
          </w:tcPr>
          <w:p w14:paraId="2E704825"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248C79A7"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C23B6B6" w14:textId="77777777" w:rsidR="006575A0" w:rsidRDefault="007443E2">
            <w:pPr>
              <w:ind w:firstLineChars="0" w:firstLine="0"/>
              <w:rPr>
                <w:bCs/>
                <w:color w:val="000000"/>
                <w:szCs w:val="21"/>
              </w:rPr>
            </w:pPr>
            <w:r>
              <w:rPr>
                <w:bCs/>
                <w:color w:val="000000"/>
                <w:szCs w:val="21"/>
              </w:rPr>
              <w:t>子命令处理，命令打包</w:t>
            </w:r>
          </w:p>
        </w:tc>
      </w:tr>
      <w:tr w:rsidR="006575A0" w14:paraId="3F82ABCF"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4D8A28E2"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484F33CD"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2183272D" w14:textId="77777777" w:rsidR="006575A0" w:rsidRDefault="007443E2">
            <w:pPr>
              <w:ind w:firstLineChars="0" w:firstLine="0"/>
              <w:rPr>
                <w:bCs/>
                <w:color w:val="000000"/>
                <w:sz w:val="20"/>
                <w:szCs w:val="21"/>
              </w:rPr>
            </w:pPr>
            <w:r>
              <w:rPr>
                <w:bCs/>
                <w:color w:val="000000"/>
                <w:szCs w:val="21"/>
              </w:rPr>
              <w:t>已完成转发</w:t>
            </w:r>
          </w:p>
        </w:tc>
      </w:tr>
      <w:tr w:rsidR="006575A0" w14:paraId="00977DC3" w14:textId="77777777">
        <w:trPr>
          <w:trHeight w:val="67"/>
        </w:trPr>
        <w:tc>
          <w:tcPr>
            <w:tcW w:w="2126" w:type="dxa"/>
            <w:vMerge/>
            <w:tcBorders>
              <w:top w:val="single" w:sz="4" w:space="0" w:color="000000"/>
              <w:left w:val="single" w:sz="4" w:space="0" w:color="000000"/>
              <w:bottom w:val="single" w:sz="4" w:space="0" w:color="000000"/>
            </w:tcBorders>
            <w:vAlign w:val="center"/>
          </w:tcPr>
          <w:p w14:paraId="13060276"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8992FAC"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7C6CC46" w14:textId="77777777" w:rsidR="006575A0" w:rsidRDefault="007443E2">
            <w:pPr>
              <w:ind w:firstLineChars="0" w:firstLine="0"/>
              <w:rPr>
                <w:bCs/>
                <w:color w:val="000000"/>
                <w:sz w:val="20"/>
                <w:szCs w:val="21"/>
              </w:rPr>
            </w:pPr>
            <w:r>
              <w:rPr>
                <w:bCs/>
                <w:color w:val="000000"/>
                <w:szCs w:val="21"/>
              </w:rPr>
              <w:t>命令参数错误</w:t>
            </w:r>
          </w:p>
        </w:tc>
      </w:tr>
      <w:tr w:rsidR="006575A0" w14:paraId="3027C0E7" w14:textId="77777777">
        <w:trPr>
          <w:trHeight w:val="67"/>
        </w:trPr>
        <w:tc>
          <w:tcPr>
            <w:tcW w:w="2126" w:type="dxa"/>
            <w:vMerge/>
            <w:tcBorders>
              <w:top w:val="single" w:sz="4" w:space="0" w:color="000000"/>
              <w:left w:val="single" w:sz="4" w:space="0" w:color="000000"/>
              <w:bottom w:val="single" w:sz="4" w:space="0" w:color="000000"/>
            </w:tcBorders>
            <w:vAlign w:val="center"/>
          </w:tcPr>
          <w:p w14:paraId="4EC05DA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4D4E7BE"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CB4BCD" w14:textId="77777777" w:rsidR="006575A0" w:rsidRDefault="007443E2">
            <w:pPr>
              <w:ind w:firstLineChars="0" w:firstLine="0"/>
              <w:rPr>
                <w:bCs/>
                <w:color w:val="000000"/>
                <w:sz w:val="20"/>
                <w:szCs w:val="21"/>
              </w:rPr>
            </w:pPr>
            <w:r>
              <w:rPr>
                <w:bCs/>
                <w:color w:val="000000"/>
                <w:szCs w:val="21"/>
              </w:rPr>
              <w:t>发送失败</w:t>
            </w:r>
          </w:p>
        </w:tc>
      </w:tr>
      <w:tr w:rsidR="006575A0" w14:paraId="1C7531AA" w14:textId="77777777">
        <w:trPr>
          <w:trHeight w:val="67"/>
        </w:trPr>
        <w:tc>
          <w:tcPr>
            <w:tcW w:w="2126" w:type="dxa"/>
            <w:vMerge/>
            <w:tcBorders>
              <w:top w:val="single" w:sz="4" w:space="0" w:color="000000"/>
              <w:left w:val="single" w:sz="4" w:space="0" w:color="000000"/>
              <w:bottom w:val="single" w:sz="4" w:space="0" w:color="000000"/>
            </w:tcBorders>
            <w:vAlign w:val="center"/>
          </w:tcPr>
          <w:p w14:paraId="00203810"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F135EA1"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52235C2" w14:textId="77777777" w:rsidR="006575A0" w:rsidRDefault="007443E2">
            <w:pPr>
              <w:ind w:firstLineChars="0" w:firstLine="0"/>
              <w:rPr>
                <w:bCs/>
                <w:color w:val="000000"/>
                <w:sz w:val="20"/>
                <w:szCs w:val="21"/>
              </w:rPr>
            </w:pPr>
            <w:r>
              <w:rPr>
                <w:bCs/>
                <w:color w:val="000000"/>
                <w:szCs w:val="21"/>
              </w:rPr>
              <w:t>不支持子命令</w:t>
            </w:r>
          </w:p>
        </w:tc>
      </w:tr>
      <w:tr w:rsidR="006575A0" w14:paraId="6C4AB03A" w14:textId="77777777">
        <w:trPr>
          <w:trHeight w:val="67"/>
        </w:trPr>
        <w:tc>
          <w:tcPr>
            <w:tcW w:w="2126" w:type="dxa"/>
            <w:vMerge/>
            <w:tcBorders>
              <w:top w:val="single" w:sz="4" w:space="0" w:color="000000"/>
              <w:left w:val="single" w:sz="4" w:space="0" w:color="000000"/>
              <w:bottom w:val="single" w:sz="4" w:space="0" w:color="000000"/>
            </w:tcBorders>
            <w:vAlign w:val="center"/>
          </w:tcPr>
          <w:p w14:paraId="56FF0698"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0ACEC22"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54EB91F1" w14:textId="77777777" w:rsidR="006575A0" w:rsidRDefault="007443E2">
            <w:pPr>
              <w:ind w:firstLineChars="0" w:firstLine="0"/>
              <w:rPr>
                <w:rFonts w:eastAsia="Times New Roman"/>
                <w:lang w:eastAsia="zh-CN"/>
              </w:rPr>
            </w:pPr>
            <w:r>
              <w:rPr>
                <w:bCs/>
                <w:color w:val="000000"/>
                <w:szCs w:val="21"/>
              </w:rPr>
              <w:t>无法通讯</w:t>
            </w:r>
          </w:p>
        </w:tc>
      </w:tr>
    </w:tbl>
    <w:p w14:paraId="08578D92" w14:textId="77777777" w:rsidR="006575A0" w:rsidRDefault="006575A0">
      <w:pPr>
        <w:ind w:firstLineChars="0" w:firstLine="0"/>
        <w:rPr>
          <w:color w:val="000000"/>
          <w:lang w:eastAsia="zh-CN"/>
        </w:rPr>
      </w:pPr>
    </w:p>
    <w:p w14:paraId="21DECE1E" w14:textId="77777777" w:rsidR="006575A0" w:rsidRDefault="007443E2">
      <w:pPr>
        <w:ind w:leftChars="200" w:left="440" w:firstLine="440"/>
        <w:rPr>
          <w:lang w:eastAsia="zh-CN"/>
        </w:rPr>
      </w:pPr>
      <w:r>
        <w:rPr>
          <w:rFonts w:hint="eastAsia"/>
          <w:lang w:eastAsia="zh-CN"/>
        </w:rPr>
        <w:t>示例：</w:t>
      </w:r>
    </w:p>
    <w:p w14:paraId="7B961196" w14:textId="77777777" w:rsidR="006575A0" w:rsidRDefault="007443E2">
      <w:pPr>
        <w:ind w:leftChars="400" w:left="880" w:firstLine="440"/>
        <w:rPr>
          <w:lang w:eastAsia="zh-CN"/>
        </w:rPr>
      </w:pPr>
      <w:r>
        <w:rPr>
          <w:rFonts w:hint="eastAsia"/>
          <w:lang w:eastAsia="zh-CN"/>
        </w:rPr>
        <w:t>发送指令：</w:t>
      </w:r>
      <w:r>
        <w:rPr>
          <w:lang w:eastAsia="zh-CN"/>
        </w:rPr>
        <w:t>02 00 0D C0 01 01</w:t>
      </w:r>
      <w:r>
        <w:rPr>
          <w:rFonts w:hint="eastAsia"/>
          <w:lang w:eastAsia="zh-CN"/>
        </w:rPr>
        <w:t xml:space="preserve"> </w:t>
      </w:r>
      <w:r>
        <w:rPr>
          <w:lang w:eastAsia="zh-CN"/>
        </w:rPr>
        <w:t>1B 44 31 80 81 82 83 84 0D 0A 2D 03</w:t>
      </w:r>
    </w:p>
    <w:p w14:paraId="472DACA4"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字符串显示行号</w:t>
      </w:r>
      <w:r>
        <w:rPr>
          <w:rFonts w:hint="eastAsia"/>
          <w:lang w:eastAsia="zh-CN"/>
        </w:rPr>
        <w:tab/>
      </w:r>
      <w:r>
        <w:rPr>
          <w:rFonts w:hint="eastAsia"/>
          <w:lang w:eastAsia="zh-CN"/>
        </w:rPr>
        <w:t>：</w:t>
      </w:r>
      <w:r>
        <w:rPr>
          <w:rFonts w:hint="eastAsia"/>
          <w:lang w:eastAsia="zh-CN"/>
        </w:rPr>
        <w:t>31</w:t>
      </w:r>
    </w:p>
    <w:p w14:paraId="3E44E0E0"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字符串内容</w:t>
      </w:r>
      <w:r>
        <w:rPr>
          <w:rFonts w:hint="eastAsia"/>
          <w:lang w:eastAsia="zh-CN"/>
        </w:rPr>
        <w:tab/>
      </w:r>
      <w:r>
        <w:rPr>
          <w:rFonts w:hint="eastAsia"/>
          <w:lang w:eastAsia="zh-CN"/>
        </w:rPr>
        <w:tab/>
      </w:r>
      <w:r>
        <w:rPr>
          <w:rFonts w:hint="eastAsia"/>
          <w:lang w:eastAsia="zh-CN"/>
        </w:rPr>
        <w:t>：</w:t>
      </w:r>
      <w:r>
        <w:rPr>
          <w:lang w:eastAsia="zh-CN"/>
        </w:rPr>
        <w:t>80 81 82 83 84</w:t>
      </w:r>
      <w:r>
        <w:rPr>
          <w:lang w:eastAsia="zh-CN"/>
        </w:rPr>
        <w:t>（请输入密码）</w:t>
      </w:r>
    </w:p>
    <w:p w14:paraId="7373CE49"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3CBDA95A" w14:textId="77777777" w:rsidR="006575A0" w:rsidRDefault="007443E2">
      <w:pPr>
        <w:ind w:leftChars="400" w:left="880" w:firstLine="440"/>
        <w:rPr>
          <w:lang w:eastAsia="zh-CN"/>
        </w:rPr>
      </w:pPr>
      <w:r>
        <w:rPr>
          <w:rFonts w:hint="eastAsia"/>
          <w:lang w:eastAsia="zh-CN"/>
        </w:rPr>
        <w:t>返回值说明：已完成转发</w:t>
      </w:r>
    </w:p>
    <w:p w14:paraId="5316ABA6" w14:textId="77777777" w:rsidR="006575A0" w:rsidRDefault="006575A0">
      <w:pPr>
        <w:ind w:leftChars="400" w:left="880" w:firstLine="440"/>
        <w:rPr>
          <w:lang w:eastAsia="zh-CN"/>
        </w:rPr>
      </w:pPr>
    </w:p>
    <w:p w14:paraId="27C3E3DC"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468EC6BF" w14:textId="77777777">
        <w:tc>
          <w:tcPr>
            <w:tcW w:w="1275" w:type="dxa"/>
            <w:tcBorders>
              <w:top w:val="single" w:sz="4" w:space="0" w:color="000000"/>
              <w:left w:val="single" w:sz="4" w:space="0" w:color="000000"/>
              <w:bottom w:val="single" w:sz="4" w:space="0" w:color="000000"/>
            </w:tcBorders>
          </w:tcPr>
          <w:p w14:paraId="21093F9F"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7ADA8249"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BC52E52" w14:textId="77777777" w:rsidR="006575A0" w:rsidRDefault="007443E2">
            <w:pPr>
              <w:ind w:firstLine="440"/>
              <w:jc w:val="center"/>
              <w:rPr>
                <w:b/>
                <w:bCs/>
                <w:color w:val="000000"/>
                <w:szCs w:val="21"/>
              </w:rPr>
            </w:pPr>
            <w:r>
              <w:rPr>
                <w:bCs/>
                <w:color w:val="000000"/>
                <w:szCs w:val="21"/>
              </w:rPr>
              <w:t>说明</w:t>
            </w:r>
          </w:p>
        </w:tc>
      </w:tr>
      <w:tr w:rsidR="006575A0" w14:paraId="4AD2A106" w14:textId="77777777">
        <w:tc>
          <w:tcPr>
            <w:tcW w:w="1275" w:type="dxa"/>
            <w:vMerge w:val="restart"/>
            <w:tcBorders>
              <w:top w:val="single" w:sz="4" w:space="0" w:color="000000"/>
              <w:left w:val="single" w:sz="4" w:space="0" w:color="000000"/>
              <w:bottom w:val="single" w:sz="4" w:space="0" w:color="000000"/>
            </w:tcBorders>
            <w:vAlign w:val="center"/>
          </w:tcPr>
          <w:p w14:paraId="6E6B67BF"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29780CD7"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7D9150B8"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4A6E8888" w14:textId="77777777">
        <w:tc>
          <w:tcPr>
            <w:tcW w:w="1275" w:type="dxa"/>
            <w:vMerge/>
            <w:tcBorders>
              <w:top w:val="single" w:sz="4" w:space="0" w:color="000000"/>
              <w:left w:val="single" w:sz="4" w:space="0" w:color="000000"/>
              <w:bottom w:val="single" w:sz="4" w:space="0" w:color="000000"/>
            </w:tcBorders>
            <w:vAlign w:val="center"/>
          </w:tcPr>
          <w:p w14:paraId="0D783887"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581D423F"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7583555B"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0D78A8A5" w14:textId="77777777" w:rsidR="006575A0" w:rsidRDefault="006575A0">
      <w:pPr>
        <w:ind w:firstLine="440"/>
        <w:rPr>
          <w:color w:val="000000"/>
        </w:rPr>
      </w:pPr>
    </w:p>
    <w:p w14:paraId="68EA703F"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04E10478"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4775326E" w14:textId="77777777" w:rsidR="006575A0" w:rsidRDefault="007443E2">
      <w:pPr>
        <w:ind w:leftChars="400" w:left="880" w:firstLine="440"/>
        <w:rPr>
          <w:lang w:eastAsia="zh-CN"/>
        </w:rPr>
      </w:pPr>
      <w:r>
        <w:rPr>
          <w:rFonts w:hint="eastAsia"/>
          <w:lang w:eastAsia="zh-CN"/>
        </w:rPr>
        <w:t>指令说明：获取上一条子命令处理结果</w:t>
      </w:r>
    </w:p>
    <w:p w14:paraId="761C80B2" w14:textId="77777777" w:rsidR="006575A0" w:rsidRDefault="007443E2">
      <w:pPr>
        <w:ind w:leftChars="400" w:left="880" w:firstLine="440"/>
        <w:rPr>
          <w:lang w:eastAsia="zh-CN"/>
        </w:rPr>
      </w:pPr>
      <w:r>
        <w:rPr>
          <w:rFonts w:hint="eastAsia"/>
          <w:lang w:eastAsia="zh-CN"/>
        </w:rPr>
        <w:t>返回值：</w:t>
      </w:r>
      <w:r>
        <w:rPr>
          <w:lang w:eastAsia="zh-CN"/>
        </w:rPr>
        <w:t>02 00 07 C0 02 00 00 00 01 AA 69 03</w:t>
      </w:r>
    </w:p>
    <w:p w14:paraId="3E822B98"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返回值说明：修改成功</w:t>
      </w:r>
    </w:p>
    <w:p w14:paraId="22CF34AC" w14:textId="77777777" w:rsidR="006575A0" w:rsidRDefault="006575A0">
      <w:pPr>
        <w:widowControl w:val="0"/>
        <w:suppressAutoHyphens/>
        <w:ind w:leftChars="400" w:left="880" w:firstLineChars="0" w:firstLine="397"/>
        <w:jc w:val="left"/>
        <w:rPr>
          <w:lang w:eastAsia="zh-CN"/>
        </w:rPr>
      </w:pPr>
    </w:p>
    <w:p w14:paraId="022464C8" w14:textId="77777777" w:rsidR="006575A0" w:rsidRDefault="007443E2">
      <w:pPr>
        <w:ind w:firstLineChars="0"/>
        <w:rPr>
          <w:rFonts w:ascii="宋体"/>
          <w:lang w:eastAsia="zh-CN"/>
        </w:rPr>
      </w:pPr>
      <w:bookmarkStart w:id="236" w:name="汉字字符"/>
      <w:r>
        <w:rPr>
          <w:rFonts w:ascii="宋体" w:hint="eastAsia"/>
        </w:rPr>
        <w:t>汉字字符</w:t>
      </w:r>
      <w:bookmarkEnd w:id="236"/>
      <w:r>
        <w:rPr>
          <w:rFonts w:ascii="宋体" w:hint="eastAsia"/>
          <w:lang w:eastAsia="zh-CN"/>
        </w:rPr>
        <w:t xml:space="preserve"> （</w:t>
      </w:r>
      <w:r>
        <w:rPr>
          <w:rFonts w:ascii="宋体" w:hint="eastAsia"/>
        </w:rPr>
        <w:t>字符大小为16X16像素</w:t>
      </w:r>
      <w:r>
        <w:rPr>
          <w:rFonts w:ascii="宋体" w:hint="eastAsia"/>
          <w:lang w:eastAsia="zh-CN"/>
        </w:rPr>
        <w:t>）</w:t>
      </w:r>
    </w:p>
    <w:p w14:paraId="493B0C45" w14:textId="77777777" w:rsidR="006575A0" w:rsidRDefault="007443E2">
      <w:pPr>
        <w:ind w:firstLineChars="0" w:firstLine="440"/>
        <w:rPr>
          <w:rFonts w:ascii="宋体"/>
        </w:rPr>
      </w:pPr>
      <w:r>
        <w:rPr>
          <w:rFonts w:ascii="宋体" w:hint="eastAsia"/>
        </w:rPr>
        <w:t>支持部分汉字显示。汉字内码本身为双字节，由于支持的汉字有限，将所支持的汉字简化为0x80～0xB</w:t>
      </w:r>
      <w:r>
        <w:rPr>
          <w:rFonts w:ascii="宋体" w:hint="eastAsia"/>
          <w:lang w:eastAsia="zh-CN"/>
        </w:rPr>
        <w:t>E</w:t>
      </w:r>
      <w:r>
        <w:rPr>
          <w:rFonts w:ascii="宋体" w:hint="eastAsia"/>
        </w:rPr>
        <w:t>的单字节ASCII码表示，转义规则如下所示：</w:t>
      </w:r>
    </w:p>
    <w:tbl>
      <w:tblPr>
        <w:tblW w:w="8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
        <w:gridCol w:w="898"/>
        <w:gridCol w:w="898"/>
        <w:gridCol w:w="898"/>
        <w:gridCol w:w="898"/>
        <w:gridCol w:w="898"/>
        <w:gridCol w:w="898"/>
        <w:gridCol w:w="898"/>
        <w:gridCol w:w="898"/>
        <w:gridCol w:w="899"/>
      </w:tblGrid>
      <w:tr w:rsidR="006575A0" w14:paraId="18824C07" w14:textId="77777777">
        <w:tc>
          <w:tcPr>
            <w:tcW w:w="898" w:type="dxa"/>
          </w:tcPr>
          <w:p w14:paraId="79529512"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80  请</w:t>
            </w:r>
          </w:p>
        </w:tc>
        <w:tc>
          <w:tcPr>
            <w:tcW w:w="898" w:type="dxa"/>
          </w:tcPr>
          <w:p w14:paraId="702DDADB"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81  输</w:t>
            </w:r>
          </w:p>
        </w:tc>
        <w:tc>
          <w:tcPr>
            <w:tcW w:w="898" w:type="dxa"/>
          </w:tcPr>
          <w:p w14:paraId="2A320590"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82  入</w:t>
            </w:r>
          </w:p>
        </w:tc>
        <w:tc>
          <w:tcPr>
            <w:tcW w:w="898" w:type="dxa"/>
          </w:tcPr>
          <w:p w14:paraId="5C0C1E7B"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83  密</w:t>
            </w:r>
          </w:p>
        </w:tc>
        <w:tc>
          <w:tcPr>
            <w:tcW w:w="898" w:type="dxa"/>
          </w:tcPr>
          <w:p w14:paraId="57FA453A"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84  码</w:t>
            </w:r>
          </w:p>
        </w:tc>
        <w:tc>
          <w:tcPr>
            <w:tcW w:w="898" w:type="dxa"/>
          </w:tcPr>
          <w:p w14:paraId="373E952B"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85  余</w:t>
            </w:r>
          </w:p>
        </w:tc>
        <w:tc>
          <w:tcPr>
            <w:tcW w:w="898" w:type="dxa"/>
          </w:tcPr>
          <w:p w14:paraId="76ED56F4"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86  额</w:t>
            </w:r>
          </w:p>
        </w:tc>
        <w:tc>
          <w:tcPr>
            <w:tcW w:w="898" w:type="dxa"/>
          </w:tcPr>
          <w:p w14:paraId="0A2DC1A9"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87  元</w:t>
            </w:r>
          </w:p>
        </w:tc>
        <w:tc>
          <w:tcPr>
            <w:tcW w:w="898" w:type="dxa"/>
          </w:tcPr>
          <w:p w14:paraId="186B1CFB"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88  您</w:t>
            </w:r>
          </w:p>
        </w:tc>
        <w:tc>
          <w:tcPr>
            <w:tcW w:w="899" w:type="dxa"/>
          </w:tcPr>
          <w:p w14:paraId="60437F94"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89  的</w:t>
            </w:r>
          </w:p>
        </w:tc>
      </w:tr>
      <w:tr w:rsidR="006575A0" w14:paraId="2ADA6226" w14:textId="77777777">
        <w:tc>
          <w:tcPr>
            <w:tcW w:w="898" w:type="dxa"/>
          </w:tcPr>
          <w:p w14:paraId="59AB544D"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8A  再</w:t>
            </w:r>
          </w:p>
        </w:tc>
        <w:tc>
          <w:tcPr>
            <w:tcW w:w="898" w:type="dxa"/>
          </w:tcPr>
          <w:p w14:paraId="1CCDEAD0"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8B  金</w:t>
            </w:r>
          </w:p>
        </w:tc>
        <w:tc>
          <w:tcPr>
            <w:tcW w:w="898" w:type="dxa"/>
          </w:tcPr>
          <w:p w14:paraId="22B5E310"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8C  银</w:t>
            </w:r>
          </w:p>
        </w:tc>
        <w:tc>
          <w:tcPr>
            <w:tcW w:w="898" w:type="dxa"/>
          </w:tcPr>
          <w:p w14:paraId="36D4AAD0"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8D  联</w:t>
            </w:r>
          </w:p>
        </w:tc>
        <w:tc>
          <w:tcPr>
            <w:tcW w:w="898" w:type="dxa"/>
          </w:tcPr>
          <w:p w14:paraId="17A9CAC7"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8E  广</w:t>
            </w:r>
          </w:p>
        </w:tc>
        <w:tc>
          <w:tcPr>
            <w:tcW w:w="898" w:type="dxa"/>
          </w:tcPr>
          <w:p w14:paraId="67D4E645"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8F  东</w:t>
            </w:r>
          </w:p>
        </w:tc>
        <w:tc>
          <w:tcPr>
            <w:tcW w:w="898" w:type="dxa"/>
          </w:tcPr>
          <w:p w14:paraId="6D92C4D3"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90  深</w:t>
            </w:r>
          </w:p>
        </w:tc>
        <w:tc>
          <w:tcPr>
            <w:tcW w:w="898" w:type="dxa"/>
          </w:tcPr>
          <w:p w14:paraId="3295B1BD"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 xml:space="preserve">91  </w:t>
            </w:r>
            <w:proofErr w:type="gramStart"/>
            <w:r>
              <w:rPr>
                <w:rFonts w:ascii="宋体" w:hAnsi="宋体" w:hint="eastAsia"/>
                <w:bCs/>
                <w:kern w:val="2"/>
                <w:sz w:val="21"/>
                <w:szCs w:val="20"/>
                <w:lang w:val="en-US" w:eastAsia="zh-CN"/>
              </w:rPr>
              <w:t>圳</w:t>
            </w:r>
            <w:proofErr w:type="gramEnd"/>
          </w:p>
        </w:tc>
        <w:tc>
          <w:tcPr>
            <w:tcW w:w="898" w:type="dxa"/>
          </w:tcPr>
          <w:p w14:paraId="33D06678"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92  欢</w:t>
            </w:r>
          </w:p>
        </w:tc>
        <w:tc>
          <w:tcPr>
            <w:tcW w:w="899" w:type="dxa"/>
          </w:tcPr>
          <w:p w14:paraId="5CF7D605"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93  迎</w:t>
            </w:r>
          </w:p>
        </w:tc>
      </w:tr>
      <w:tr w:rsidR="006575A0" w14:paraId="6C0BEF0C" w14:textId="77777777">
        <w:tc>
          <w:tcPr>
            <w:tcW w:w="898" w:type="dxa"/>
          </w:tcPr>
          <w:p w14:paraId="16F4079A"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94  光</w:t>
            </w:r>
          </w:p>
        </w:tc>
        <w:tc>
          <w:tcPr>
            <w:tcW w:w="898" w:type="dxa"/>
          </w:tcPr>
          <w:p w14:paraId="2AD45079"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95  临</w:t>
            </w:r>
          </w:p>
        </w:tc>
        <w:tc>
          <w:tcPr>
            <w:tcW w:w="898" w:type="dxa"/>
          </w:tcPr>
          <w:p w14:paraId="2E200E45"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96  天</w:t>
            </w:r>
          </w:p>
        </w:tc>
        <w:tc>
          <w:tcPr>
            <w:tcW w:w="898" w:type="dxa"/>
          </w:tcPr>
          <w:p w14:paraId="1ED03E84"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97  虹</w:t>
            </w:r>
          </w:p>
        </w:tc>
        <w:tc>
          <w:tcPr>
            <w:tcW w:w="898" w:type="dxa"/>
          </w:tcPr>
          <w:p w14:paraId="35FB1270"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98  商</w:t>
            </w:r>
          </w:p>
        </w:tc>
        <w:tc>
          <w:tcPr>
            <w:tcW w:w="898" w:type="dxa"/>
          </w:tcPr>
          <w:p w14:paraId="7BFF2D46"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99  场</w:t>
            </w:r>
          </w:p>
        </w:tc>
        <w:tc>
          <w:tcPr>
            <w:tcW w:w="898" w:type="dxa"/>
          </w:tcPr>
          <w:p w14:paraId="0778C76D"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9A  阳</w:t>
            </w:r>
          </w:p>
        </w:tc>
        <w:tc>
          <w:tcPr>
            <w:tcW w:w="898" w:type="dxa"/>
          </w:tcPr>
          <w:p w14:paraId="3F8750C7"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9B  江</w:t>
            </w:r>
          </w:p>
        </w:tc>
        <w:tc>
          <w:tcPr>
            <w:tcW w:w="898" w:type="dxa"/>
          </w:tcPr>
          <w:p w14:paraId="4532B444"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9C  农</w:t>
            </w:r>
          </w:p>
        </w:tc>
        <w:tc>
          <w:tcPr>
            <w:tcW w:w="899" w:type="dxa"/>
          </w:tcPr>
          <w:p w14:paraId="453A639A"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9D  信</w:t>
            </w:r>
          </w:p>
        </w:tc>
      </w:tr>
      <w:tr w:rsidR="006575A0" w14:paraId="0B2DAAC7" w14:textId="77777777">
        <w:tc>
          <w:tcPr>
            <w:tcW w:w="898" w:type="dxa"/>
          </w:tcPr>
          <w:p w14:paraId="20DE92FA"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9E  主</w:t>
            </w:r>
          </w:p>
        </w:tc>
        <w:tc>
          <w:tcPr>
            <w:tcW w:w="898" w:type="dxa"/>
          </w:tcPr>
          <w:p w14:paraId="15B93ECA"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 xml:space="preserve">9F  </w:t>
            </w:r>
            <w:proofErr w:type="gramStart"/>
            <w:r>
              <w:rPr>
                <w:rFonts w:ascii="宋体" w:hAnsi="宋体" w:hint="eastAsia"/>
                <w:bCs/>
                <w:kern w:val="2"/>
                <w:sz w:val="21"/>
                <w:szCs w:val="20"/>
                <w:lang w:val="en-US" w:eastAsia="zh-CN"/>
              </w:rPr>
              <w:t>钥</w:t>
            </w:r>
            <w:proofErr w:type="gramEnd"/>
          </w:p>
        </w:tc>
        <w:tc>
          <w:tcPr>
            <w:tcW w:w="898" w:type="dxa"/>
          </w:tcPr>
          <w:p w14:paraId="7EAA872C"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A0  号</w:t>
            </w:r>
          </w:p>
        </w:tc>
        <w:tc>
          <w:tcPr>
            <w:tcW w:w="898" w:type="dxa"/>
          </w:tcPr>
          <w:p w14:paraId="6F10A13C"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A1  错</w:t>
            </w:r>
          </w:p>
        </w:tc>
        <w:tc>
          <w:tcPr>
            <w:tcW w:w="898" w:type="dxa"/>
          </w:tcPr>
          <w:p w14:paraId="6C067D8B"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A2  手</w:t>
            </w:r>
          </w:p>
        </w:tc>
        <w:tc>
          <w:tcPr>
            <w:tcW w:w="898" w:type="dxa"/>
          </w:tcPr>
          <w:p w14:paraId="500B3C59"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A3  机</w:t>
            </w:r>
          </w:p>
        </w:tc>
        <w:tc>
          <w:tcPr>
            <w:tcW w:w="898" w:type="dxa"/>
          </w:tcPr>
          <w:p w14:paraId="5A17101A"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A4  确</w:t>
            </w:r>
          </w:p>
        </w:tc>
        <w:tc>
          <w:tcPr>
            <w:tcW w:w="898" w:type="dxa"/>
          </w:tcPr>
          <w:p w14:paraId="41D19341"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A5  认</w:t>
            </w:r>
          </w:p>
        </w:tc>
        <w:tc>
          <w:tcPr>
            <w:tcW w:w="898" w:type="dxa"/>
          </w:tcPr>
          <w:p w14:paraId="200B0E57"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A6  帐</w:t>
            </w:r>
          </w:p>
        </w:tc>
        <w:tc>
          <w:tcPr>
            <w:tcW w:w="899" w:type="dxa"/>
          </w:tcPr>
          <w:p w14:paraId="6331DE65"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A7  单</w:t>
            </w:r>
          </w:p>
        </w:tc>
      </w:tr>
      <w:tr w:rsidR="006575A0" w14:paraId="4E45C003" w14:textId="77777777">
        <w:tc>
          <w:tcPr>
            <w:tcW w:w="898" w:type="dxa"/>
          </w:tcPr>
          <w:p w14:paraId="71FD3ED9"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A8  小</w:t>
            </w:r>
          </w:p>
        </w:tc>
        <w:tc>
          <w:tcPr>
            <w:tcW w:w="898" w:type="dxa"/>
          </w:tcPr>
          <w:p w14:paraId="1B6111A1"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A9  灵</w:t>
            </w:r>
          </w:p>
        </w:tc>
        <w:tc>
          <w:tcPr>
            <w:tcW w:w="898" w:type="dxa"/>
          </w:tcPr>
          <w:p w14:paraId="75EE1EA2"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AA  通</w:t>
            </w:r>
          </w:p>
        </w:tc>
        <w:tc>
          <w:tcPr>
            <w:tcW w:w="898" w:type="dxa"/>
          </w:tcPr>
          <w:p w14:paraId="4B1A2230"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AB  固</w:t>
            </w:r>
          </w:p>
        </w:tc>
        <w:tc>
          <w:tcPr>
            <w:tcW w:w="898" w:type="dxa"/>
          </w:tcPr>
          <w:p w14:paraId="449E76A9"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AC  话</w:t>
            </w:r>
          </w:p>
        </w:tc>
        <w:tc>
          <w:tcPr>
            <w:tcW w:w="898" w:type="dxa"/>
          </w:tcPr>
          <w:p w14:paraId="0E3B0877"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AD  电</w:t>
            </w:r>
          </w:p>
        </w:tc>
        <w:tc>
          <w:tcPr>
            <w:tcW w:w="898" w:type="dxa"/>
          </w:tcPr>
          <w:p w14:paraId="09C07342"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AE  可</w:t>
            </w:r>
          </w:p>
        </w:tc>
        <w:tc>
          <w:tcPr>
            <w:tcW w:w="898" w:type="dxa"/>
          </w:tcPr>
          <w:p w14:paraId="37125D08"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AF  用</w:t>
            </w:r>
          </w:p>
        </w:tc>
        <w:tc>
          <w:tcPr>
            <w:tcW w:w="898" w:type="dxa"/>
          </w:tcPr>
          <w:p w14:paraId="5687BC45"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B0  户</w:t>
            </w:r>
          </w:p>
        </w:tc>
        <w:tc>
          <w:tcPr>
            <w:tcW w:w="899" w:type="dxa"/>
          </w:tcPr>
          <w:p w14:paraId="304E7E08"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B1  总</w:t>
            </w:r>
          </w:p>
        </w:tc>
      </w:tr>
      <w:tr w:rsidR="006575A0" w14:paraId="01BF0689" w14:textId="77777777">
        <w:tc>
          <w:tcPr>
            <w:tcW w:w="898" w:type="dxa"/>
          </w:tcPr>
          <w:p w14:paraId="64E41B63"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B2  积</w:t>
            </w:r>
          </w:p>
        </w:tc>
        <w:tc>
          <w:tcPr>
            <w:tcW w:w="898" w:type="dxa"/>
          </w:tcPr>
          <w:p w14:paraId="1DFB9F2D"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B3  分</w:t>
            </w:r>
          </w:p>
        </w:tc>
        <w:tc>
          <w:tcPr>
            <w:tcW w:w="898" w:type="dxa"/>
          </w:tcPr>
          <w:p w14:paraId="59163EA3"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B4  续</w:t>
            </w:r>
          </w:p>
        </w:tc>
        <w:tc>
          <w:tcPr>
            <w:tcW w:w="898" w:type="dxa"/>
          </w:tcPr>
          <w:p w14:paraId="456DE362"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B5  费</w:t>
            </w:r>
          </w:p>
        </w:tc>
        <w:tc>
          <w:tcPr>
            <w:tcW w:w="898" w:type="dxa"/>
          </w:tcPr>
          <w:p w14:paraId="23B8FD39"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B6  有</w:t>
            </w:r>
          </w:p>
        </w:tc>
        <w:tc>
          <w:tcPr>
            <w:tcW w:w="898" w:type="dxa"/>
          </w:tcPr>
          <w:p w14:paraId="0AD7264A"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B7  效</w:t>
            </w:r>
          </w:p>
        </w:tc>
        <w:tc>
          <w:tcPr>
            <w:tcW w:w="898" w:type="dxa"/>
          </w:tcPr>
          <w:p w14:paraId="7AE4894B"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B8  币</w:t>
            </w:r>
          </w:p>
        </w:tc>
        <w:tc>
          <w:tcPr>
            <w:tcW w:w="898" w:type="dxa"/>
          </w:tcPr>
          <w:p w14:paraId="2C740D17"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B9  专</w:t>
            </w:r>
          </w:p>
        </w:tc>
        <w:tc>
          <w:tcPr>
            <w:tcW w:w="898" w:type="dxa"/>
          </w:tcPr>
          <w:p w14:paraId="7B26F528"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BA  消</w:t>
            </w:r>
          </w:p>
        </w:tc>
        <w:tc>
          <w:tcPr>
            <w:tcW w:w="899" w:type="dxa"/>
          </w:tcPr>
          <w:p w14:paraId="2097FC84"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BB  预</w:t>
            </w:r>
          </w:p>
        </w:tc>
      </w:tr>
      <w:tr w:rsidR="006575A0" w14:paraId="58ADF460" w14:textId="77777777">
        <w:tc>
          <w:tcPr>
            <w:tcW w:w="898" w:type="dxa"/>
          </w:tcPr>
          <w:p w14:paraId="186A5A30"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BC  约</w:t>
            </w:r>
          </w:p>
        </w:tc>
        <w:tc>
          <w:tcPr>
            <w:tcW w:w="898" w:type="dxa"/>
          </w:tcPr>
          <w:p w14:paraId="4312A18E"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w:t>
            </w:r>
            <w:r>
              <w:rPr>
                <w:rFonts w:ascii="宋体" w:hAnsi="宋体"/>
                <w:bCs/>
                <w:kern w:val="2"/>
                <w:sz w:val="21"/>
                <w:szCs w:val="20"/>
                <w:lang w:val="en-US" w:eastAsia="zh-CN"/>
              </w:rPr>
              <w:t xml:space="preserve">D  </w:t>
            </w:r>
            <w:r>
              <w:rPr>
                <w:rFonts w:ascii="宋体" w:hAnsi="宋体" w:hint="eastAsia"/>
                <w:bCs/>
                <w:kern w:val="2"/>
                <w:sz w:val="21"/>
                <w:szCs w:val="20"/>
                <w:lang w:val="en-US" w:eastAsia="zh-CN"/>
              </w:rPr>
              <w:t>挥</w:t>
            </w:r>
          </w:p>
        </w:tc>
        <w:tc>
          <w:tcPr>
            <w:tcW w:w="898" w:type="dxa"/>
          </w:tcPr>
          <w:p w14:paraId="3CCCA552" w14:textId="77777777" w:rsidR="006575A0" w:rsidRDefault="007443E2">
            <w:pPr>
              <w:widowControl w:val="0"/>
              <w:ind w:firstLineChars="0" w:firstLine="0"/>
              <w:rPr>
                <w:rFonts w:ascii="宋体" w:hAnsi="宋体"/>
                <w:bCs/>
                <w:kern w:val="2"/>
                <w:sz w:val="21"/>
                <w:szCs w:val="20"/>
                <w:lang w:val="en-US" w:eastAsia="zh-CN"/>
              </w:rPr>
            </w:pPr>
            <w:r>
              <w:rPr>
                <w:rFonts w:ascii="宋体" w:hAnsi="宋体" w:hint="eastAsia"/>
                <w:bCs/>
                <w:kern w:val="2"/>
                <w:sz w:val="21"/>
                <w:szCs w:val="20"/>
                <w:lang w:val="en-US" w:eastAsia="zh-CN"/>
              </w:rPr>
              <w:t>B</w:t>
            </w:r>
            <w:r>
              <w:rPr>
                <w:rFonts w:ascii="宋体" w:hAnsi="宋体"/>
                <w:bCs/>
                <w:kern w:val="2"/>
                <w:sz w:val="21"/>
                <w:szCs w:val="20"/>
                <w:lang w:val="en-US" w:eastAsia="zh-CN"/>
              </w:rPr>
              <w:t xml:space="preserve">E  </w:t>
            </w:r>
            <w:r>
              <w:rPr>
                <w:rFonts w:ascii="宋体" w:hAnsi="宋体" w:hint="eastAsia"/>
                <w:bCs/>
                <w:kern w:val="2"/>
                <w:sz w:val="21"/>
                <w:szCs w:val="20"/>
                <w:lang w:val="en-US" w:eastAsia="zh-CN"/>
              </w:rPr>
              <w:t>卡</w:t>
            </w:r>
          </w:p>
        </w:tc>
        <w:tc>
          <w:tcPr>
            <w:tcW w:w="898" w:type="dxa"/>
          </w:tcPr>
          <w:p w14:paraId="11EF0160" w14:textId="77777777" w:rsidR="006575A0" w:rsidRDefault="006575A0">
            <w:pPr>
              <w:widowControl w:val="0"/>
              <w:ind w:firstLineChars="0" w:firstLine="0"/>
              <w:rPr>
                <w:rFonts w:ascii="宋体" w:hAnsi="宋体"/>
                <w:bCs/>
                <w:kern w:val="2"/>
                <w:sz w:val="21"/>
                <w:szCs w:val="20"/>
                <w:lang w:val="en-US" w:eastAsia="zh-CN"/>
              </w:rPr>
            </w:pPr>
          </w:p>
        </w:tc>
        <w:tc>
          <w:tcPr>
            <w:tcW w:w="898" w:type="dxa"/>
          </w:tcPr>
          <w:p w14:paraId="19147766" w14:textId="77777777" w:rsidR="006575A0" w:rsidRDefault="006575A0">
            <w:pPr>
              <w:widowControl w:val="0"/>
              <w:ind w:firstLineChars="0" w:firstLine="0"/>
              <w:rPr>
                <w:rFonts w:ascii="宋体" w:hAnsi="宋体"/>
                <w:bCs/>
                <w:kern w:val="2"/>
                <w:sz w:val="21"/>
                <w:szCs w:val="20"/>
                <w:lang w:val="en-US" w:eastAsia="zh-CN"/>
              </w:rPr>
            </w:pPr>
          </w:p>
        </w:tc>
        <w:tc>
          <w:tcPr>
            <w:tcW w:w="898" w:type="dxa"/>
          </w:tcPr>
          <w:p w14:paraId="41354E62" w14:textId="77777777" w:rsidR="006575A0" w:rsidRDefault="006575A0">
            <w:pPr>
              <w:widowControl w:val="0"/>
              <w:ind w:firstLineChars="0" w:firstLine="0"/>
              <w:rPr>
                <w:rFonts w:ascii="宋体" w:hAnsi="宋体"/>
                <w:bCs/>
                <w:kern w:val="2"/>
                <w:sz w:val="21"/>
                <w:szCs w:val="20"/>
                <w:lang w:val="en-US" w:eastAsia="zh-CN"/>
              </w:rPr>
            </w:pPr>
          </w:p>
        </w:tc>
        <w:tc>
          <w:tcPr>
            <w:tcW w:w="898" w:type="dxa"/>
          </w:tcPr>
          <w:p w14:paraId="350CE6A2" w14:textId="77777777" w:rsidR="006575A0" w:rsidRDefault="006575A0">
            <w:pPr>
              <w:widowControl w:val="0"/>
              <w:ind w:firstLineChars="0" w:firstLine="0"/>
              <w:rPr>
                <w:rFonts w:ascii="宋体" w:hAnsi="宋体"/>
                <w:bCs/>
                <w:kern w:val="2"/>
                <w:sz w:val="21"/>
                <w:szCs w:val="20"/>
                <w:lang w:val="en-US" w:eastAsia="zh-CN"/>
              </w:rPr>
            </w:pPr>
          </w:p>
        </w:tc>
        <w:tc>
          <w:tcPr>
            <w:tcW w:w="898" w:type="dxa"/>
          </w:tcPr>
          <w:p w14:paraId="4AF8B74F" w14:textId="77777777" w:rsidR="006575A0" w:rsidRDefault="006575A0">
            <w:pPr>
              <w:widowControl w:val="0"/>
              <w:ind w:firstLineChars="0" w:firstLine="0"/>
              <w:rPr>
                <w:rFonts w:ascii="宋体" w:hAnsi="宋体"/>
                <w:bCs/>
                <w:kern w:val="2"/>
                <w:sz w:val="21"/>
                <w:szCs w:val="20"/>
                <w:lang w:val="en-US" w:eastAsia="zh-CN"/>
              </w:rPr>
            </w:pPr>
          </w:p>
        </w:tc>
        <w:tc>
          <w:tcPr>
            <w:tcW w:w="898" w:type="dxa"/>
          </w:tcPr>
          <w:p w14:paraId="429D1F1A" w14:textId="77777777" w:rsidR="006575A0" w:rsidRDefault="006575A0">
            <w:pPr>
              <w:widowControl w:val="0"/>
              <w:ind w:firstLineChars="0" w:firstLine="0"/>
              <w:rPr>
                <w:rFonts w:ascii="宋体" w:hAnsi="宋体"/>
                <w:bCs/>
                <w:kern w:val="2"/>
                <w:sz w:val="21"/>
                <w:szCs w:val="20"/>
                <w:lang w:val="en-US" w:eastAsia="zh-CN"/>
              </w:rPr>
            </w:pPr>
          </w:p>
        </w:tc>
        <w:tc>
          <w:tcPr>
            <w:tcW w:w="899" w:type="dxa"/>
          </w:tcPr>
          <w:p w14:paraId="20BEF446" w14:textId="77777777" w:rsidR="006575A0" w:rsidRDefault="006575A0">
            <w:pPr>
              <w:widowControl w:val="0"/>
              <w:ind w:firstLineChars="0" w:firstLine="0"/>
              <w:rPr>
                <w:rFonts w:ascii="宋体" w:hAnsi="宋体"/>
                <w:bCs/>
                <w:kern w:val="2"/>
                <w:sz w:val="21"/>
                <w:szCs w:val="20"/>
                <w:lang w:val="en-US" w:eastAsia="zh-CN"/>
              </w:rPr>
            </w:pPr>
          </w:p>
        </w:tc>
      </w:tr>
    </w:tbl>
    <w:p w14:paraId="2484E3A3" w14:textId="77777777" w:rsidR="006575A0" w:rsidRDefault="006575A0">
      <w:pPr>
        <w:widowControl w:val="0"/>
        <w:suppressAutoHyphens/>
        <w:ind w:firstLineChars="0"/>
        <w:jc w:val="left"/>
        <w:rPr>
          <w:rFonts w:ascii="宋体" w:hAnsi="宋体" w:cs="Arial"/>
          <w:color w:val="FF6600"/>
          <w:kern w:val="1"/>
          <w:sz w:val="21"/>
          <w:szCs w:val="20"/>
          <w:lang w:eastAsia="zh-CN"/>
        </w:rPr>
      </w:pPr>
    </w:p>
    <w:p w14:paraId="191DB91C" w14:textId="77777777" w:rsidR="006575A0" w:rsidRDefault="007443E2">
      <w:pPr>
        <w:pStyle w:val="4"/>
        <w:numPr>
          <w:ilvl w:val="0"/>
          <w:numId w:val="16"/>
        </w:numPr>
        <w:ind w:firstLineChars="0"/>
        <w:rPr>
          <w:lang w:eastAsia="zh-CN"/>
        </w:rPr>
      </w:pPr>
      <w:bookmarkStart w:id="237" w:name="_Toc10636251"/>
      <w:r>
        <w:rPr>
          <w:rFonts w:hint="eastAsia"/>
          <w:color w:val="000000"/>
          <w:lang w:eastAsia="zh-CN"/>
        </w:rPr>
        <w:lastRenderedPageBreak/>
        <w:t>显示“请输入密码”并语音提示（</w:t>
      </w:r>
      <w:r>
        <w:rPr>
          <w:lang w:eastAsia="zh-CN"/>
        </w:rPr>
        <w:t xml:space="preserve">0x1B  </w:t>
      </w:r>
      <w:r>
        <w:rPr>
          <w:rFonts w:hint="eastAsia"/>
          <w:lang w:eastAsia="zh-CN"/>
        </w:rPr>
        <w:t>0x45/0x46</w:t>
      </w:r>
      <w:r>
        <w:rPr>
          <w:rFonts w:hint="eastAsia"/>
          <w:color w:val="000000"/>
          <w:lang w:eastAsia="zh-CN"/>
        </w:rPr>
        <w:t>）</w:t>
      </w:r>
      <w:bookmarkEnd w:id="237"/>
    </w:p>
    <w:p w14:paraId="2453394C" w14:textId="77777777" w:rsidR="006575A0" w:rsidRDefault="007443E2">
      <w:pPr>
        <w:widowControl w:val="0"/>
        <w:suppressAutoHyphens/>
        <w:ind w:leftChars="400" w:left="880" w:firstLineChars="0" w:firstLine="397"/>
        <w:jc w:val="left"/>
        <w:rPr>
          <w:lang w:eastAsia="zh-CN"/>
        </w:rPr>
      </w:pPr>
      <w:r>
        <w:rPr>
          <w:rFonts w:hint="eastAsia"/>
          <w:lang w:eastAsia="zh-CN"/>
        </w:rPr>
        <w:t>0x1B+</w:t>
      </w:r>
      <w:r>
        <w:rPr>
          <w:rFonts w:hint="eastAsia"/>
          <w:lang w:eastAsia="zh-CN"/>
        </w:rPr>
        <w:t>返回类型</w:t>
      </w:r>
      <w:r>
        <w:rPr>
          <w:rFonts w:hint="eastAsia"/>
          <w:lang w:eastAsia="zh-CN"/>
        </w:rPr>
        <w:t>N+</w:t>
      </w:r>
      <w:r>
        <w:rPr>
          <w:rFonts w:hint="eastAsia"/>
          <w:lang w:eastAsia="zh-CN"/>
        </w:rPr>
        <w:t>操作类型</w:t>
      </w:r>
      <w:r>
        <w:rPr>
          <w:rFonts w:hint="eastAsia"/>
          <w:lang w:eastAsia="zh-CN"/>
        </w:rPr>
        <w:t>T+0x0D+0x0A</w:t>
      </w:r>
      <w:r>
        <w:rPr>
          <w:rFonts w:hint="eastAsia"/>
          <w:lang w:eastAsia="zh-CN"/>
        </w:rPr>
        <w:t>（</w:t>
      </w:r>
      <w:r>
        <w:rPr>
          <w:lang w:eastAsia="zh-CN"/>
        </w:rPr>
        <w:t>0x1B  N T  0x0D  0x0A</w:t>
      </w:r>
      <w:r>
        <w:rPr>
          <w:rFonts w:hint="eastAsia"/>
          <w:lang w:eastAsia="zh-CN"/>
        </w:rPr>
        <w:t>）</w:t>
      </w:r>
    </w:p>
    <w:p w14:paraId="27C9CF16" w14:textId="77777777" w:rsidR="006575A0" w:rsidRDefault="007443E2">
      <w:pPr>
        <w:widowControl w:val="0"/>
        <w:suppressAutoHyphens/>
        <w:ind w:leftChars="400" w:left="880" w:firstLineChars="0" w:firstLine="397"/>
        <w:jc w:val="left"/>
        <w:rPr>
          <w:lang w:eastAsia="zh-CN"/>
        </w:rPr>
      </w:pPr>
      <w:r>
        <w:rPr>
          <w:lang w:eastAsia="zh-CN"/>
        </w:rPr>
        <w:t>0x1B  0x45  0x30  0x0D  0x0A</w:t>
      </w:r>
      <w:r>
        <w:rPr>
          <w:lang w:eastAsia="zh-CN"/>
        </w:rPr>
        <w:t>：</w:t>
      </w:r>
    </w:p>
    <w:p w14:paraId="041A347F" w14:textId="77777777" w:rsidR="006575A0" w:rsidRDefault="007443E2">
      <w:pPr>
        <w:widowControl w:val="0"/>
        <w:suppressAutoHyphens/>
        <w:ind w:leftChars="400" w:left="880" w:firstLineChars="0" w:firstLine="397"/>
        <w:jc w:val="left"/>
        <w:rPr>
          <w:lang w:eastAsia="zh-CN"/>
        </w:rPr>
      </w:pPr>
      <w:r>
        <w:rPr>
          <w:rFonts w:ascii="宋体" w:hAnsi="宋体" w:cs="Arial"/>
          <w:kern w:val="1"/>
          <w:sz w:val="21"/>
          <w:szCs w:val="20"/>
          <w:lang w:val="en-US" w:eastAsia="zh-CN"/>
        </w:rPr>
        <w:t>功能：密码键盘提示 “请输入密码”，允许输入，输入密码以 “</w:t>
      </w:r>
      <w:r>
        <w:rPr>
          <w:rFonts w:ascii="宋体" w:hAnsi="宋体" w:cs="宋体"/>
          <w:kern w:val="1"/>
          <w:sz w:val="21"/>
          <w:szCs w:val="20"/>
          <w:lang w:val="en-US" w:eastAsia="zh-CN"/>
        </w:rPr>
        <w:t xml:space="preserve">*” </w:t>
      </w:r>
      <w:r>
        <w:rPr>
          <w:rFonts w:ascii="宋体" w:hAnsi="宋体" w:cs="Arial"/>
          <w:kern w:val="1"/>
          <w:sz w:val="21"/>
          <w:szCs w:val="20"/>
          <w:lang w:val="en-US" w:eastAsia="zh-CN"/>
        </w:rPr>
        <w:t>显示在液晶屏，并有语音提示，按“确认”后，将输入密码和当前工作密钥一同作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w:t>
      </w:r>
      <w:r>
        <w:rPr>
          <w:rFonts w:ascii="宋体" w:hAnsi="宋体" w:cs="宋体"/>
          <w:kern w:val="1"/>
          <w:sz w:val="21"/>
          <w:szCs w:val="20"/>
          <w:lang w:val="en-US" w:eastAsia="zh-CN"/>
        </w:rPr>
        <w:t>(</w:t>
      </w:r>
      <w:r>
        <w:rPr>
          <w:rFonts w:ascii="宋体" w:hAnsi="宋体" w:cs="Arial"/>
          <w:kern w:val="1"/>
          <w:sz w:val="21"/>
          <w:szCs w:val="20"/>
          <w:lang w:val="en-US" w:eastAsia="zh-CN"/>
        </w:rPr>
        <w:t>或</w:t>
      </w:r>
      <w:r>
        <w:rPr>
          <w:rFonts w:ascii="宋体" w:hAnsi="宋体" w:cs="宋体"/>
          <w:kern w:val="1"/>
          <w:sz w:val="21"/>
          <w:szCs w:val="20"/>
          <w:lang w:val="en-US" w:eastAsia="zh-CN"/>
        </w:rPr>
        <w:t>3DES</w:t>
      </w:r>
      <w:r>
        <w:rPr>
          <w:rFonts w:ascii="宋体" w:hAnsi="宋体" w:cs="Arial"/>
          <w:kern w:val="1"/>
          <w:sz w:val="21"/>
          <w:szCs w:val="20"/>
          <w:lang w:val="en-US" w:eastAsia="zh-CN"/>
        </w:rPr>
        <w:t>运算</w:t>
      </w:r>
      <w:r>
        <w:rPr>
          <w:rFonts w:ascii="宋体" w:hAnsi="宋体" w:cs="宋体"/>
          <w:kern w:val="1"/>
          <w:sz w:val="21"/>
          <w:szCs w:val="20"/>
          <w:lang w:val="en-US" w:eastAsia="zh-CN"/>
        </w:rPr>
        <w:t>)</w:t>
      </w:r>
      <w:r>
        <w:rPr>
          <w:rFonts w:ascii="宋体" w:hAnsi="宋体" w:cs="Arial"/>
          <w:kern w:val="1"/>
          <w:sz w:val="21"/>
          <w:szCs w:val="20"/>
          <w:lang w:val="en-US" w:eastAsia="zh-CN"/>
        </w:rPr>
        <w:t>，产生密文，保存在密码键盘内，同时送 “</w:t>
      </w:r>
      <w:r>
        <w:rPr>
          <w:rFonts w:ascii="宋体" w:hAnsi="宋体" w:cs="宋体"/>
          <w:kern w:val="1"/>
          <w:sz w:val="21"/>
          <w:szCs w:val="20"/>
          <w:lang w:val="en-US" w:eastAsia="zh-CN"/>
        </w:rPr>
        <w:t xml:space="preserve">0xAA” </w:t>
      </w:r>
      <w:r>
        <w:rPr>
          <w:rFonts w:ascii="宋体" w:hAnsi="宋体" w:cs="Arial"/>
          <w:kern w:val="1"/>
          <w:sz w:val="21"/>
          <w:szCs w:val="20"/>
          <w:lang w:val="en-US" w:eastAsia="zh-CN"/>
        </w:rPr>
        <w:t>给系统</w:t>
      </w:r>
      <w:r>
        <w:rPr>
          <w:rFonts w:ascii="宋体" w:hAnsi="宋体" w:cs="宋体"/>
          <w:kern w:val="1"/>
          <w:sz w:val="21"/>
          <w:szCs w:val="20"/>
          <w:lang w:val="en-US" w:eastAsia="zh-CN"/>
        </w:rPr>
        <w:t>,</w:t>
      </w:r>
      <w:r>
        <w:rPr>
          <w:rFonts w:ascii="宋体" w:hAnsi="宋体" w:cs="Arial"/>
          <w:kern w:val="1"/>
          <w:sz w:val="21"/>
          <w:szCs w:val="20"/>
          <w:lang w:val="en-US" w:eastAsia="zh-CN"/>
        </w:rPr>
        <w:t>并等待由“</w:t>
      </w:r>
      <w:r>
        <w:rPr>
          <w:rFonts w:ascii="宋体" w:hAnsi="宋体" w:cs="宋体"/>
          <w:kern w:val="1"/>
          <w:sz w:val="21"/>
          <w:szCs w:val="20"/>
          <w:lang w:val="en-US" w:eastAsia="zh-CN"/>
        </w:rPr>
        <w:t xml:space="preserve">ESC </w:t>
      </w:r>
      <w:r>
        <w:rPr>
          <w:rFonts w:ascii="宋体" w:hAnsi="宋体" w:cs="Arial"/>
          <w:kern w:val="1"/>
          <w:sz w:val="21"/>
          <w:szCs w:val="20"/>
          <w:lang w:val="en-US" w:eastAsia="zh-CN"/>
        </w:rPr>
        <w:t xml:space="preserve">＋ </w:t>
      </w:r>
      <w:r>
        <w:rPr>
          <w:rFonts w:ascii="宋体" w:hAnsi="宋体" w:cs="宋体"/>
          <w:kern w:val="1"/>
          <w:sz w:val="21"/>
          <w:szCs w:val="20"/>
          <w:lang w:val="en-US" w:eastAsia="zh-CN"/>
        </w:rPr>
        <w:t>G”</w:t>
      </w:r>
      <w:r>
        <w:rPr>
          <w:rFonts w:ascii="宋体" w:hAnsi="宋体" w:cs="Arial"/>
          <w:kern w:val="1"/>
          <w:sz w:val="21"/>
          <w:szCs w:val="20"/>
          <w:lang w:val="en-US" w:eastAsia="zh-CN"/>
        </w:rPr>
        <w:t>命令读取。</w:t>
      </w:r>
    </w:p>
    <w:p w14:paraId="7C5C93C5" w14:textId="77777777" w:rsidR="006575A0" w:rsidRDefault="007443E2">
      <w:pPr>
        <w:widowControl w:val="0"/>
        <w:suppressAutoHyphens/>
        <w:ind w:leftChars="400" w:left="880" w:firstLineChars="0" w:firstLine="397"/>
        <w:jc w:val="left"/>
        <w:rPr>
          <w:lang w:eastAsia="zh-CN"/>
        </w:rPr>
      </w:pPr>
      <w:r>
        <w:rPr>
          <w:lang w:val="en-US" w:eastAsia="zh-CN"/>
        </w:rPr>
        <w:t>0x1B  0x45  0x32  0x0D  0x0A</w:t>
      </w:r>
      <w:r>
        <w:rPr>
          <w:lang w:val="en-US" w:eastAsia="zh-CN"/>
        </w:rPr>
        <w:t>：</w:t>
      </w:r>
    </w:p>
    <w:p w14:paraId="069DF025" w14:textId="77777777" w:rsidR="006575A0" w:rsidRDefault="007443E2">
      <w:pPr>
        <w:widowControl w:val="0"/>
        <w:suppressAutoHyphens/>
        <w:ind w:leftChars="400" w:left="880" w:firstLineChars="0" w:firstLine="397"/>
        <w:jc w:val="left"/>
        <w:rPr>
          <w:lang w:eastAsia="zh-CN"/>
        </w:rPr>
      </w:pPr>
      <w:r>
        <w:rPr>
          <w:rFonts w:ascii="宋体" w:hAnsi="宋体" w:cs="Arial"/>
          <w:kern w:val="1"/>
          <w:sz w:val="21"/>
          <w:szCs w:val="20"/>
          <w:lang w:val="en-US" w:eastAsia="zh-CN"/>
        </w:rPr>
        <w:t>功能：密码键盘提示“请输入密码”，允许输入，输入密码直接</w:t>
      </w:r>
      <w:proofErr w:type="gramStart"/>
      <w:r>
        <w:rPr>
          <w:rFonts w:ascii="宋体" w:hAnsi="宋体" w:cs="Arial"/>
          <w:kern w:val="1"/>
          <w:sz w:val="21"/>
          <w:szCs w:val="20"/>
          <w:lang w:val="en-US" w:eastAsia="zh-CN"/>
        </w:rPr>
        <w:t>以键号显示</w:t>
      </w:r>
      <w:proofErr w:type="gramEnd"/>
      <w:r>
        <w:rPr>
          <w:rFonts w:ascii="宋体" w:hAnsi="宋体" w:cs="Arial"/>
          <w:kern w:val="1"/>
          <w:sz w:val="21"/>
          <w:szCs w:val="20"/>
          <w:lang w:val="en-US" w:eastAsia="zh-CN"/>
        </w:rPr>
        <w:t>在液晶屏</w:t>
      </w:r>
      <w:r>
        <w:rPr>
          <w:rFonts w:ascii="宋体" w:hAnsi="宋体" w:cs="宋体"/>
          <w:kern w:val="1"/>
          <w:sz w:val="21"/>
          <w:szCs w:val="20"/>
          <w:lang w:val="en-US" w:eastAsia="zh-CN"/>
        </w:rPr>
        <w:t xml:space="preserve">, </w:t>
      </w:r>
      <w:r>
        <w:rPr>
          <w:rFonts w:ascii="宋体" w:hAnsi="宋体" w:cs="Arial"/>
          <w:kern w:val="1"/>
          <w:sz w:val="21"/>
          <w:szCs w:val="20"/>
          <w:lang w:val="en-US" w:eastAsia="zh-CN"/>
        </w:rPr>
        <w:t>并有语音提示，按“确认”后，将输入密码和当前工作密钥一同作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w:t>
      </w:r>
      <w:r>
        <w:rPr>
          <w:rFonts w:ascii="宋体" w:hAnsi="宋体" w:cs="宋体"/>
          <w:kern w:val="1"/>
          <w:sz w:val="21"/>
          <w:szCs w:val="20"/>
          <w:lang w:val="en-US" w:eastAsia="zh-CN"/>
        </w:rPr>
        <w:t>(</w:t>
      </w:r>
      <w:r>
        <w:rPr>
          <w:rFonts w:ascii="宋体" w:hAnsi="宋体" w:cs="Arial"/>
          <w:kern w:val="1"/>
          <w:sz w:val="21"/>
          <w:szCs w:val="20"/>
          <w:lang w:val="en-US" w:eastAsia="zh-CN"/>
        </w:rPr>
        <w:t>或</w:t>
      </w:r>
      <w:r>
        <w:rPr>
          <w:rFonts w:ascii="宋体" w:hAnsi="宋体" w:cs="宋体"/>
          <w:kern w:val="1"/>
          <w:sz w:val="21"/>
          <w:szCs w:val="20"/>
          <w:lang w:val="en-US" w:eastAsia="zh-CN"/>
        </w:rPr>
        <w:t>3DES</w:t>
      </w:r>
      <w:r>
        <w:rPr>
          <w:rFonts w:ascii="宋体" w:hAnsi="宋体" w:cs="Arial"/>
          <w:kern w:val="1"/>
          <w:sz w:val="21"/>
          <w:szCs w:val="20"/>
          <w:lang w:val="en-US" w:eastAsia="zh-CN"/>
        </w:rPr>
        <w:t>运算</w:t>
      </w:r>
      <w:r>
        <w:rPr>
          <w:rFonts w:ascii="宋体" w:hAnsi="宋体" w:cs="宋体"/>
          <w:kern w:val="1"/>
          <w:sz w:val="21"/>
          <w:szCs w:val="20"/>
          <w:lang w:val="en-US" w:eastAsia="zh-CN"/>
        </w:rPr>
        <w:t>)</w:t>
      </w:r>
      <w:r>
        <w:rPr>
          <w:rFonts w:ascii="宋体" w:hAnsi="宋体" w:cs="Arial"/>
          <w:kern w:val="1"/>
          <w:sz w:val="21"/>
          <w:szCs w:val="20"/>
          <w:lang w:val="en-US" w:eastAsia="zh-CN"/>
        </w:rPr>
        <w:t>，产生密文，保存在密码键盘内，同时送 “</w:t>
      </w:r>
      <w:r>
        <w:rPr>
          <w:rFonts w:ascii="宋体" w:hAnsi="宋体" w:cs="宋体"/>
          <w:kern w:val="1"/>
          <w:sz w:val="21"/>
          <w:szCs w:val="20"/>
          <w:lang w:val="en-US" w:eastAsia="zh-CN"/>
        </w:rPr>
        <w:t xml:space="preserve">0xAA” </w:t>
      </w:r>
      <w:r>
        <w:rPr>
          <w:rFonts w:ascii="宋体" w:hAnsi="宋体" w:cs="Arial"/>
          <w:kern w:val="1"/>
          <w:sz w:val="21"/>
          <w:szCs w:val="20"/>
          <w:lang w:val="en-US" w:eastAsia="zh-CN"/>
        </w:rPr>
        <w:t>给系统</w:t>
      </w:r>
      <w:r>
        <w:rPr>
          <w:rFonts w:ascii="宋体" w:hAnsi="宋体" w:cs="宋体"/>
          <w:kern w:val="1"/>
          <w:sz w:val="21"/>
          <w:szCs w:val="20"/>
          <w:lang w:val="en-US" w:eastAsia="zh-CN"/>
        </w:rPr>
        <w:t>,</w:t>
      </w:r>
      <w:r>
        <w:rPr>
          <w:rFonts w:ascii="宋体" w:hAnsi="宋体" w:cs="Arial"/>
          <w:kern w:val="1"/>
          <w:sz w:val="21"/>
          <w:szCs w:val="20"/>
          <w:lang w:val="en-US" w:eastAsia="zh-CN"/>
        </w:rPr>
        <w:t>等待由“</w:t>
      </w:r>
      <w:r>
        <w:rPr>
          <w:rFonts w:ascii="宋体" w:hAnsi="宋体" w:cs="宋体"/>
          <w:kern w:val="1"/>
          <w:sz w:val="21"/>
          <w:szCs w:val="20"/>
          <w:lang w:val="en-US" w:eastAsia="zh-CN"/>
        </w:rPr>
        <w:t xml:space="preserve">ESC </w:t>
      </w:r>
      <w:r>
        <w:rPr>
          <w:rFonts w:ascii="宋体" w:hAnsi="宋体" w:cs="Arial"/>
          <w:kern w:val="1"/>
          <w:sz w:val="21"/>
          <w:szCs w:val="20"/>
          <w:lang w:val="en-US" w:eastAsia="zh-CN"/>
        </w:rPr>
        <w:t xml:space="preserve">＋ </w:t>
      </w:r>
      <w:r>
        <w:rPr>
          <w:rFonts w:ascii="宋体" w:hAnsi="宋体" w:cs="宋体"/>
          <w:kern w:val="1"/>
          <w:sz w:val="21"/>
          <w:szCs w:val="20"/>
          <w:lang w:val="en-US" w:eastAsia="zh-CN"/>
        </w:rPr>
        <w:t>G”</w:t>
      </w:r>
      <w:r>
        <w:rPr>
          <w:rFonts w:ascii="宋体" w:hAnsi="宋体" w:cs="Arial"/>
          <w:kern w:val="1"/>
          <w:sz w:val="21"/>
          <w:szCs w:val="20"/>
          <w:lang w:val="en-US" w:eastAsia="zh-CN"/>
        </w:rPr>
        <w:t>命令读取。</w:t>
      </w:r>
    </w:p>
    <w:p w14:paraId="74126D6A" w14:textId="77777777" w:rsidR="006575A0" w:rsidRDefault="007443E2">
      <w:pPr>
        <w:widowControl w:val="0"/>
        <w:suppressAutoHyphens/>
        <w:ind w:leftChars="400" w:left="880" w:firstLineChars="0" w:firstLine="397"/>
        <w:jc w:val="left"/>
        <w:rPr>
          <w:lang w:val="en-US" w:eastAsia="zh-CN"/>
        </w:rPr>
      </w:pPr>
      <w:r>
        <w:rPr>
          <w:lang w:val="en-US" w:eastAsia="zh-CN"/>
        </w:rPr>
        <w:t>0x1B  0x45  0x34  0x0D  0x0A</w:t>
      </w:r>
      <w:r>
        <w:rPr>
          <w:lang w:val="en-US" w:eastAsia="zh-CN"/>
        </w:rPr>
        <w:t>：</w:t>
      </w:r>
    </w:p>
    <w:p w14:paraId="01FC81A2"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功能：密码键盘提示“请输入密码”，允许输入，输入密码以“</w:t>
      </w:r>
      <w:r>
        <w:rPr>
          <w:rFonts w:ascii="宋体" w:hAnsi="宋体" w:cs="宋体"/>
          <w:kern w:val="1"/>
          <w:sz w:val="21"/>
          <w:szCs w:val="20"/>
          <w:lang w:val="en-US" w:eastAsia="zh-CN"/>
        </w:rPr>
        <w:t>*”</w:t>
      </w:r>
      <w:r>
        <w:rPr>
          <w:rFonts w:ascii="宋体" w:hAnsi="宋体" w:cs="Arial"/>
          <w:kern w:val="1"/>
          <w:sz w:val="21"/>
          <w:szCs w:val="20"/>
          <w:lang w:val="en-US" w:eastAsia="zh-CN"/>
        </w:rPr>
        <w:t>号显示在液晶屏</w:t>
      </w:r>
      <w:r>
        <w:rPr>
          <w:rFonts w:ascii="宋体" w:hAnsi="宋体" w:cs="宋体"/>
          <w:kern w:val="1"/>
          <w:sz w:val="21"/>
          <w:szCs w:val="20"/>
          <w:lang w:val="en-US" w:eastAsia="zh-CN"/>
        </w:rPr>
        <w:t xml:space="preserve">, </w:t>
      </w:r>
      <w:r>
        <w:rPr>
          <w:rFonts w:ascii="宋体" w:hAnsi="宋体" w:cs="Arial"/>
          <w:kern w:val="1"/>
          <w:sz w:val="21"/>
          <w:szCs w:val="20"/>
          <w:lang w:val="en-US" w:eastAsia="zh-CN"/>
        </w:rPr>
        <w:t>并有语音提示，按“确认”后，将输入密码以明文保存在密码键盘内，同时送 “</w:t>
      </w:r>
      <w:r>
        <w:rPr>
          <w:rFonts w:ascii="宋体" w:hAnsi="宋体" w:cs="宋体"/>
          <w:kern w:val="1"/>
          <w:sz w:val="21"/>
          <w:szCs w:val="20"/>
          <w:lang w:val="en-US" w:eastAsia="zh-CN"/>
        </w:rPr>
        <w:t xml:space="preserve">0xAA” </w:t>
      </w:r>
      <w:r>
        <w:rPr>
          <w:rFonts w:ascii="宋体" w:hAnsi="宋体" w:cs="Arial"/>
          <w:kern w:val="1"/>
          <w:sz w:val="21"/>
          <w:szCs w:val="20"/>
          <w:lang w:val="en-US" w:eastAsia="zh-CN"/>
        </w:rPr>
        <w:t>给系统</w:t>
      </w:r>
      <w:r>
        <w:rPr>
          <w:rFonts w:ascii="宋体" w:hAnsi="宋体" w:cs="宋体"/>
          <w:kern w:val="1"/>
          <w:sz w:val="21"/>
          <w:szCs w:val="20"/>
          <w:lang w:val="en-US" w:eastAsia="zh-CN"/>
        </w:rPr>
        <w:t>,</w:t>
      </w:r>
      <w:r>
        <w:rPr>
          <w:rFonts w:ascii="宋体" w:hAnsi="宋体" w:cs="Arial"/>
          <w:kern w:val="1"/>
          <w:sz w:val="21"/>
          <w:szCs w:val="20"/>
          <w:lang w:val="en-US" w:eastAsia="zh-CN"/>
        </w:rPr>
        <w:t>等待由“</w:t>
      </w:r>
      <w:r>
        <w:rPr>
          <w:rFonts w:ascii="宋体" w:hAnsi="宋体" w:cs="宋体"/>
          <w:kern w:val="1"/>
          <w:sz w:val="21"/>
          <w:szCs w:val="20"/>
          <w:lang w:val="en-US" w:eastAsia="zh-CN"/>
        </w:rPr>
        <w:t xml:space="preserve">ESC </w:t>
      </w:r>
      <w:r>
        <w:rPr>
          <w:rFonts w:ascii="宋体" w:hAnsi="宋体" w:cs="Arial"/>
          <w:kern w:val="1"/>
          <w:sz w:val="21"/>
          <w:szCs w:val="20"/>
          <w:lang w:val="en-US" w:eastAsia="zh-CN"/>
        </w:rPr>
        <w:t xml:space="preserve">＋ </w:t>
      </w:r>
      <w:r>
        <w:rPr>
          <w:rFonts w:ascii="宋体" w:hAnsi="宋体" w:cs="宋体"/>
          <w:kern w:val="1"/>
          <w:sz w:val="21"/>
          <w:szCs w:val="20"/>
          <w:lang w:val="en-US" w:eastAsia="zh-CN"/>
        </w:rPr>
        <w:t>G”</w:t>
      </w:r>
      <w:r>
        <w:rPr>
          <w:rFonts w:ascii="宋体" w:hAnsi="宋体" w:cs="Arial"/>
          <w:kern w:val="1"/>
          <w:sz w:val="21"/>
          <w:szCs w:val="20"/>
          <w:lang w:val="en-US" w:eastAsia="zh-CN"/>
        </w:rPr>
        <w:t>命令读取。</w:t>
      </w:r>
    </w:p>
    <w:p w14:paraId="4F05DCB9"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lang w:val="en-US" w:eastAsia="zh-CN"/>
        </w:rPr>
        <w:t>0x1B  0x45  0x36  0x0D  0x0A</w:t>
      </w:r>
      <w:r>
        <w:rPr>
          <w:lang w:val="en-US" w:eastAsia="zh-CN"/>
        </w:rPr>
        <w:t>：</w:t>
      </w:r>
    </w:p>
    <w:p w14:paraId="2EF179E1"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密码键盘提示“请输入密码”，允许专门输入字母，字母输入的操作跟手机上相同，按一下选中按键上第一个字母，在一秒之内，再按此键则选中第二个字母，若在一秒之内未检测到再按此键或按其他按键，则认为密码的一个字节被确认，等待另一个字节输入。输入字母首先以字母形式显示在屏幕上，直到密码一个字节被确认之后以“</w:t>
      </w:r>
      <w:r>
        <w:rPr>
          <w:rFonts w:ascii="宋体" w:hAnsi="宋体" w:cs="宋体"/>
          <w:kern w:val="1"/>
          <w:sz w:val="21"/>
          <w:szCs w:val="20"/>
          <w:lang w:val="en-US" w:eastAsia="zh-CN"/>
        </w:rPr>
        <w:t>*”</w:t>
      </w:r>
      <w:r>
        <w:rPr>
          <w:rFonts w:ascii="宋体" w:hAnsi="宋体" w:cs="Arial"/>
          <w:kern w:val="1"/>
          <w:sz w:val="21"/>
          <w:szCs w:val="20"/>
          <w:lang w:val="en-US" w:eastAsia="zh-CN"/>
        </w:rPr>
        <w:t>号显示在液晶屏</w:t>
      </w:r>
      <w:r>
        <w:rPr>
          <w:rFonts w:ascii="宋体" w:hAnsi="宋体" w:cs="宋体"/>
          <w:kern w:val="1"/>
          <w:sz w:val="21"/>
          <w:szCs w:val="20"/>
          <w:lang w:val="en-US" w:eastAsia="zh-CN"/>
        </w:rPr>
        <w:t xml:space="preserve">, </w:t>
      </w:r>
      <w:r>
        <w:rPr>
          <w:rFonts w:ascii="宋体" w:hAnsi="宋体" w:cs="Arial"/>
          <w:kern w:val="1"/>
          <w:sz w:val="21"/>
          <w:szCs w:val="20"/>
          <w:lang w:val="en-US" w:eastAsia="zh-CN"/>
        </w:rPr>
        <w:t>并有语音提示，按“确认”后，将输入字母以明文保存在密码键盘内，同时送 “</w:t>
      </w:r>
      <w:r>
        <w:rPr>
          <w:rFonts w:ascii="宋体" w:hAnsi="宋体" w:cs="宋体"/>
          <w:kern w:val="1"/>
          <w:sz w:val="21"/>
          <w:szCs w:val="20"/>
          <w:lang w:val="en-US" w:eastAsia="zh-CN"/>
        </w:rPr>
        <w:t xml:space="preserve">0xAA” </w:t>
      </w:r>
      <w:r>
        <w:rPr>
          <w:rFonts w:ascii="宋体" w:hAnsi="宋体" w:cs="Arial"/>
          <w:kern w:val="1"/>
          <w:sz w:val="21"/>
          <w:szCs w:val="20"/>
          <w:lang w:val="en-US" w:eastAsia="zh-CN"/>
        </w:rPr>
        <w:t>给系统</w:t>
      </w:r>
      <w:r>
        <w:rPr>
          <w:rFonts w:ascii="宋体" w:hAnsi="宋体" w:cs="宋体"/>
          <w:kern w:val="1"/>
          <w:sz w:val="21"/>
          <w:szCs w:val="20"/>
          <w:lang w:val="en-US" w:eastAsia="zh-CN"/>
        </w:rPr>
        <w:t>,</w:t>
      </w:r>
      <w:r>
        <w:rPr>
          <w:rFonts w:ascii="宋体" w:hAnsi="宋体" w:cs="Arial"/>
          <w:kern w:val="1"/>
          <w:sz w:val="21"/>
          <w:szCs w:val="20"/>
          <w:lang w:val="en-US" w:eastAsia="zh-CN"/>
        </w:rPr>
        <w:t>等待由“</w:t>
      </w:r>
      <w:r>
        <w:rPr>
          <w:rFonts w:ascii="宋体" w:hAnsi="宋体" w:cs="宋体"/>
          <w:kern w:val="1"/>
          <w:sz w:val="21"/>
          <w:szCs w:val="20"/>
          <w:lang w:val="en-US" w:eastAsia="zh-CN"/>
        </w:rPr>
        <w:t xml:space="preserve">ESC </w:t>
      </w:r>
      <w:r>
        <w:rPr>
          <w:rFonts w:ascii="宋体" w:hAnsi="宋体" w:cs="Arial"/>
          <w:kern w:val="1"/>
          <w:sz w:val="21"/>
          <w:szCs w:val="20"/>
          <w:lang w:val="en-US" w:eastAsia="zh-CN"/>
        </w:rPr>
        <w:t xml:space="preserve">＋ </w:t>
      </w:r>
      <w:r>
        <w:rPr>
          <w:rFonts w:ascii="宋体" w:hAnsi="宋体" w:cs="宋体"/>
          <w:kern w:val="1"/>
          <w:sz w:val="21"/>
          <w:szCs w:val="20"/>
          <w:lang w:val="en-US" w:eastAsia="zh-CN"/>
        </w:rPr>
        <w:t>G”</w:t>
      </w:r>
      <w:r>
        <w:rPr>
          <w:rFonts w:ascii="宋体" w:hAnsi="宋体" w:cs="Arial"/>
          <w:kern w:val="1"/>
          <w:sz w:val="21"/>
          <w:szCs w:val="20"/>
          <w:lang w:val="en-US" w:eastAsia="zh-CN"/>
        </w:rPr>
        <w:t>命令读取。</w:t>
      </w:r>
    </w:p>
    <w:p w14:paraId="00DD80F6" w14:textId="77777777" w:rsidR="006575A0" w:rsidRDefault="007443E2">
      <w:pPr>
        <w:widowControl w:val="0"/>
        <w:suppressAutoHyphens/>
        <w:ind w:leftChars="400" w:left="880" w:firstLineChars="0" w:firstLine="397"/>
        <w:jc w:val="left"/>
        <w:rPr>
          <w:lang w:val="en-US" w:eastAsia="zh-CN"/>
        </w:rPr>
      </w:pPr>
      <w:r>
        <w:rPr>
          <w:lang w:val="en-US" w:eastAsia="zh-CN"/>
        </w:rPr>
        <w:t>0x1B  0x46  0x3</w:t>
      </w:r>
      <w:r>
        <w:rPr>
          <w:rFonts w:hint="eastAsia"/>
          <w:lang w:val="en-US" w:eastAsia="zh-CN"/>
        </w:rPr>
        <w:t>0</w:t>
      </w:r>
      <w:r>
        <w:rPr>
          <w:lang w:val="en-US" w:eastAsia="zh-CN"/>
        </w:rPr>
        <w:t xml:space="preserve">  0x0D  0x0A</w:t>
      </w:r>
      <w:r>
        <w:rPr>
          <w:lang w:val="en-US" w:eastAsia="zh-CN"/>
        </w:rPr>
        <w:t>：</w:t>
      </w:r>
    </w:p>
    <w:p w14:paraId="4CA91723"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功能：密码键盘提示“请输入密码”，允许输入，输入密码以 “</w:t>
      </w:r>
      <w:r>
        <w:rPr>
          <w:rFonts w:ascii="宋体" w:hAnsi="宋体" w:cs="宋体"/>
          <w:kern w:val="1"/>
          <w:sz w:val="21"/>
          <w:szCs w:val="20"/>
          <w:lang w:val="en-US" w:eastAsia="zh-CN"/>
        </w:rPr>
        <w:t xml:space="preserve">*” </w:t>
      </w:r>
      <w:r>
        <w:rPr>
          <w:rFonts w:ascii="宋体" w:hAnsi="宋体" w:cs="Arial"/>
          <w:kern w:val="1"/>
          <w:sz w:val="21"/>
          <w:szCs w:val="20"/>
          <w:lang w:val="en-US" w:eastAsia="zh-CN"/>
        </w:rPr>
        <w:t>显示在液晶屏</w:t>
      </w:r>
      <w:r>
        <w:rPr>
          <w:rFonts w:ascii="宋体" w:hAnsi="宋体" w:cs="宋体"/>
          <w:kern w:val="1"/>
          <w:sz w:val="21"/>
          <w:szCs w:val="20"/>
          <w:lang w:val="en-US" w:eastAsia="zh-CN"/>
        </w:rPr>
        <w:t xml:space="preserve">, </w:t>
      </w:r>
      <w:r>
        <w:rPr>
          <w:rFonts w:ascii="宋体" w:hAnsi="宋体" w:cs="Arial"/>
          <w:kern w:val="1"/>
          <w:sz w:val="21"/>
          <w:szCs w:val="20"/>
          <w:lang w:val="en-US" w:eastAsia="zh-CN"/>
        </w:rPr>
        <w:t>并有语音提示，按“确认”后，将输入密码和当前工作密钥一同作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运算，产生密文，</w:t>
      </w:r>
      <w:proofErr w:type="gramStart"/>
      <w:r>
        <w:rPr>
          <w:rFonts w:ascii="宋体" w:hAnsi="宋体" w:cs="Arial"/>
          <w:kern w:val="1"/>
          <w:sz w:val="21"/>
          <w:szCs w:val="20"/>
          <w:lang w:val="en-US" w:eastAsia="zh-CN"/>
        </w:rPr>
        <w:t>送入主</w:t>
      </w:r>
      <w:proofErr w:type="gramEnd"/>
      <w:r>
        <w:rPr>
          <w:rFonts w:ascii="宋体" w:hAnsi="宋体" w:cs="Arial"/>
          <w:kern w:val="1"/>
          <w:sz w:val="21"/>
          <w:szCs w:val="20"/>
          <w:lang w:val="en-US" w:eastAsia="zh-CN"/>
        </w:rPr>
        <w:t>系统。</w:t>
      </w:r>
    </w:p>
    <w:p w14:paraId="0DE97548" w14:textId="77777777" w:rsidR="006575A0" w:rsidRDefault="007443E2">
      <w:pPr>
        <w:widowControl w:val="0"/>
        <w:suppressAutoHyphens/>
        <w:ind w:leftChars="400" w:left="880" w:firstLineChars="0" w:firstLine="397"/>
        <w:jc w:val="left"/>
        <w:rPr>
          <w:lang w:val="en-US" w:eastAsia="zh-CN"/>
        </w:rPr>
      </w:pPr>
      <w:r>
        <w:rPr>
          <w:lang w:val="en-US" w:eastAsia="zh-CN"/>
        </w:rPr>
        <w:t>0x1B  0x46  0x3</w:t>
      </w:r>
      <w:r>
        <w:rPr>
          <w:rFonts w:hint="eastAsia"/>
          <w:lang w:val="en-US" w:eastAsia="zh-CN"/>
        </w:rPr>
        <w:t>2</w:t>
      </w:r>
      <w:r>
        <w:rPr>
          <w:lang w:val="en-US" w:eastAsia="zh-CN"/>
        </w:rPr>
        <w:t xml:space="preserve"> 0x0D  0x0A</w:t>
      </w:r>
      <w:r>
        <w:rPr>
          <w:lang w:val="en-US" w:eastAsia="zh-CN"/>
        </w:rPr>
        <w:t>：</w:t>
      </w:r>
    </w:p>
    <w:p w14:paraId="504508BF" w14:textId="77777777" w:rsidR="006575A0" w:rsidRDefault="007443E2">
      <w:pPr>
        <w:widowControl w:val="0"/>
        <w:suppressAutoHyphens/>
        <w:ind w:leftChars="400" w:left="880" w:firstLineChars="0" w:firstLine="397"/>
        <w:jc w:val="left"/>
        <w:rPr>
          <w:rFonts w:ascii="宋体" w:hAnsi="宋体" w:cs="宋体"/>
          <w:kern w:val="1"/>
          <w:sz w:val="21"/>
          <w:szCs w:val="20"/>
          <w:lang w:val="en-US" w:eastAsia="zh-CN"/>
        </w:rPr>
      </w:pPr>
      <w:r>
        <w:rPr>
          <w:rFonts w:ascii="宋体" w:hAnsi="宋体" w:cs="Arial"/>
          <w:kern w:val="1"/>
          <w:sz w:val="21"/>
          <w:szCs w:val="20"/>
          <w:lang w:val="en-US" w:eastAsia="zh-CN"/>
        </w:rPr>
        <w:t>功能：密码键盘提示“请输入密码”，允许输入，输入密码直接</w:t>
      </w:r>
      <w:proofErr w:type="gramStart"/>
      <w:r>
        <w:rPr>
          <w:rFonts w:ascii="宋体" w:hAnsi="宋体" w:cs="Arial"/>
          <w:kern w:val="1"/>
          <w:sz w:val="21"/>
          <w:szCs w:val="20"/>
          <w:lang w:val="en-US" w:eastAsia="zh-CN"/>
        </w:rPr>
        <w:t>以键号显示</w:t>
      </w:r>
      <w:proofErr w:type="gramEnd"/>
      <w:r>
        <w:rPr>
          <w:rFonts w:ascii="宋体" w:hAnsi="宋体" w:cs="Arial"/>
          <w:kern w:val="1"/>
          <w:sz w:val="21"/>
          <w:szCs w:val="20"/>
          <w:lang w:val="en-US" w:eastAsia="zh-CN"/>
        </w:rPr>
        <w:t>在液晶屏</w:t>
      </w:r>
      <w:r>
        <w:rPr>
          <w:rFonts w:ascii="宋体" w:hAnsi="宋体" w:cs="宋体"/>
          <w:kern w:val="1"/>
          <w:sz w:val="21"/>
          <w:szCs w:val="20"/>
          <w:lang w:val="en-US" w:eastAsia="zh-CN"/>
        </w:rPr>
        <w:t xml:space="preserve">, </w:t>
      </w:r>
      <w:r>
        <w:rPr>
          <w:rFonts w:ascii="宋体" w:hAnsi="宋体" w:cs="Arial"/>
          <w:kern w:val="1"/>
          <w:sz w:val="21"/>
          <w:szCs w:val="20"/>
          <w:lang w:val="en-US" w:eastAsia="zh-CN"/>
        </w:rPr>
        <w:t>并有语音提示，按“确认”后，将输入密码和当前工作密钥一同作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运算，产生密文，</w:t>
      </w:r>
      <w:proofErr w:type="gramStart"/>
      <w:r>
        <w:rPr>
          <w:rFonts w:ascii="宋体" w:hAnsi="宋体" w:cs="Arial"/>
          <w:kern w:val="1"/>
          <w:sz w:val="21"/>
          <w:szCs w:val="20"/>
          <w:lang w:val="en-US" w:eastAsia="zh-CN"/>
        </w:rPr>
        <w:t>送入主</w:t>
      </w:r>
      <w:proofErr w:type="gramEnd"/>
      <w:r>
        <w:rPr>
          <w:rFonts w:ascii="宋体" w:hAnsi="宋体" w:cs="Arial"/>
          <w:kern w:val="1"/>
          <w:sz w:val="21"/>
          <w:szCs w:val="20"/>
          <w:lang w:val="en-US" w:eastAsia="zh-CN"/>
        </w:rPr>
        <w:t>系统。</w:t>
      </w:r>
    </w:p>
    <w:p w14:paraId="036D6D12" w14:textId="77777777" w:rsidR="006575A0" w:rsidRDefault="007443E2">
      <w:pPr>
        <w:widowControl w:val="0"/>
        <w:suppressAutoHyphens/>
        <w:ind w:leftChars="400" w:left="880" w:firstLineChars="0" w:firstLine="397"/>
        <w:jc w:val="left"/>
        <w:rPr>
          <w:lang w:val="en-US" w:eastAsia="zh-CN"/>
        </w:rPr>
      </w:pPr>
      <w:r>
        <w:rPr>
          <w:lang w:val="en-US" w:eastAsia="zh-CN"/>
        </w:rPr>
        <w:t>0x1B  0x46  0x3</w:t>
      </w:r>
      <w:r>
        <w:rPr>
          <w:rFonts w:hint="eastAsia"/>
          <w:lang w:val="en-US" w:eastAsia="zh-CN"/>
        </w:rPr>
        <w:t>4</w:t>
      </w:r>
      <w:r>
        <w:rPr>
          <w:lang w:val="en-US" w:eastAsia="zh-CN"/>
        </w:rPr>
        <w:t xml:space="preserve">  0x0D  0x0A</w:t>
      </w:r>
      <w:r>
        <w:rPr>
          <w:lang w:val="en-US" w:eastAsia="zh-CN"/>
        </w:rPr>
        <w:t>：</w:t>
      </w:r>
    </w:p>
    <w:p w14:paraId="17FDEB50"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功能：密码键盘提示“请输入密码”，允许输入，无语音提示，输入密码以 “</w:t>
      </w:r>
      <w:r>
        <w:rPr>
          <w:rFonts w:ascii="宋体" w:hAnsi="宋体" w:cs="宋体"/>
          <w:kern w:val="1"/>
          <w:sz w:val="21"/>
          <w:szCs w:val="20"/>
          <w:lang w:val="en-US" w:eastAsia="zh-CN"/>
        </w:rPr>
        <w:t xml:space="preserve">*” </w:t>
      </w:r>
      <w:r>
        <w:rPr>
          <w:rFonts w:ascii="宋体" w:hAnsi="宋体" w:cs="Arial"/>
          <w:kern w:val="1"/>
          <w:sz w:val="21"/>
          <w:szCs w:val="20"/>
          <w:lang w:val="en-US" w:eastAsia="zh-CN"/>
        </w:rPr>
        <w:t>显示在液晶屏</w:t>
      </w:r>
      <w:r>
        <w:rPr>
          <w:rFonts w:ascii="宋体" w:hAnsi="宋体" w:cs="宋体"/>
          <w:kern w:val="1"/>
          <w:sz w:val="21"/>
          <w:szCs w:val="20"/>
          <w:lang w:val="en-US" w:eastAsia="zh-CN"/>
        </w:rPr>
        <w:t>,</w:t>
      </w:r>
      <w:r>
        <w:rPr>
          <w:rFonts w:ascii="宋体" w:hAnsi="宋体" w:cs="Arial"/>
          <w:kern w:val="1"/>
          <w:sz w:val="21"/>
          <w:szCs w:val="20"/>
          <w:lang w:val="en-US" w:eastAsia="zh-CN"/>
        </w:rPr>
        <w:t>按“确认”后</w:t>
      </w:r>
      <w:r>
        <w:rPr>
          <w:rFonts w:ascii="宋体" w:hAnsi="宋体" w:cs="宋体"/>
          <w:kern w:val="1"/>
          <w:sz w:val="21"/>
          <w:szCs w:val="20"/>
          <w:lang w:val="en-US" w:eastAsia="zh-CN"/>
        </w:rPr>
        <w:t>,</w:t>
      </w:r>
      <w:r>
        <w:rPr>
          <w:rFonts w:ascii="宋体" w:hAnsi="宋体" w:cs="Arial"/>
          <w:kern w:val="1"/>
          <w:sz w:val="21"/>
          <w:szCs w:val="20"/>
          <w:lang w:val="en-US" w:eastAsia="zh-CN"/>
        </w:rPr>
        <w:t>将输入密码和当前工作密钥一同作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运算，产生密文，</w:t>
      </w:r>
      <w:proofErr w:type="gramStart"/>
      <w:r>
        <w:rPr>
          <w:rFonts w:ascii="宋体" w:hAnsi="宋体" w:cs="Arial"/>
          <w:kern w:val="1"/>
          <w:sz w:val="21"/>
          <w:szCs w:val="20"/>
          <w:lang w:val="en-US" w:eastAsia="zh-CN"/>
        </w:rPr>
        <w:t>送入主</w:t>
      </w:r>
      <w:proofErr w:type="gramEnd"/>
      <w:r>
        <w:rPr>
          <w:rFonts w:ascii="宋体" w:hAnsi="宋体" w:cs="Arial"/>
          <w:kern w:val="1"/>
          <w:sz w:val="21"/>
          <w:szCs w:val="20"/>
          <w:lang w:val="en-US" w:eastAsia="zh-CN"/>
        </w:rPr>
        <w:t>系统。</w:t>
      </w:r>
    </w:p>
    <w:p w14:paraId="03391024"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3F2CF1C5"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3A43F15B"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30E1DC35"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5B8EF1EB"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15E3B79D"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5C07C372" w14:textId="77777777" w:rsidR="006575A0" w:rsidRDefault="007443E2">
            <w:pPr>
              <w:ind w:firstLine="440"/>
              <w:jc w:val="center"/>
              <w:rPr>
                <w:bCs/>
                <w:color w:val="000000"/>
                <w:szCs w:val="21"/>
              </w:rPr>
            </w:pPr>
            <w:r>
              <w:rPr>
                <w:bCs/>
                <w:color w:val="000000"/>
                <w:szCs w:val="21"/>
              </w:rPr>
              <w:t>说明</w:t>
            </w:r>
          </w:p>
        </w:tc>
      </w:tr>
      <w:tr w:rsidR="006575A0" w14:paraId="7621CFE1" w14:textId="77777777">
        <w:trPr>
          <w:trHeight w:val="295"/>
        </w:trPr>
        <w:tc>
          <w:tcPr>
            <w:tcW w:w="2121" w:type="dxa"/>
            <w:tcBorders>
              <w:top w:val="single" w:sz="4" w:space="0" w:color="000000"/>
              <w:left w:val="single" w:sz="4" w:space="0" w:color="000000"/>
              <w:bottom w:val="single" w:sz="4" w:space="0" w:color="000000"/>
            </w:tcBorders>
            <w:vAlign w:val="center"/>
          </w:tcPr>
          <w:p w14:paraId="63C9B764" w14:textId="77777777" w:rsidR="006575A0" w:rsidRDefault="007443E2">
            <w:pPr>
              <w:ind w:firstLineChars="0" w:firstLine="0"/>
              <w:jc w:val="left"/>
            </w:pPr>
            <w:r>
              <w:lastRenderedPageBreak/>
              <w:t>CommandH</w:t>
            </w:r>
          </w:p>
        </w:tc>
        <w:tc>
          <w:tcPr>
            <w:tcW w:w="2576" w:type="dxa"/>
            <w:tcBorders>
              <w:top w:val="single" w:sz="4" w:space="0" w:color="000000"/>
              <w:left w:val="single" w:sz="4" w:space="0" w:color="000000"/>
              <w:bottom w:val="single" w:sz="4" w:space="0" w:color="000000"/>
            </w:tcBorders>
            <w:vAlign w:val="center"/>
          </w:tcPr>
          <w:p w14:paraId="4C8D64DF"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6763AE47" w14:textId="77777777" w:rsidR="006575A0" w:rsidRDefault="007443E2">
            <w:pPr>
              <w:ind w:firstLineChars="0" w:firstLine="0"/>
              <w:jc w:val="left"/>
            </w:pPr>
            <w:r>
              <w:t>子命令处理</w:t>
            </w:r>
          </w:p>
        </w:tc>
      </w:tr>
      <w:tr w:rsidR="006575A0" w14:paraId="4781B7F5" w14:textId="77777777">
        <w:trPr>
          <w:trHeight w:val="295"/>
        </w:trPr>
        <w:tc>
          <w:tcPr>
            <w:tcW w:w="2121" w:type="dxa"/>
            <w:tcBorders>
              <w:top w:val="single" w:sz="4" w:space="0" w:color="000000"/>
              <w:left w:val="single" w:sz="4" w:space="0" w:color="000000"/>
              <w:bottom w:val="single" w:sz="4" w:space="0" w:color="000000"/>
            </w:tcBorders>
            <w:vAlign w:val="center"/>
          </w:tcPr>
          <w:p w14:paraId="0A30CEC5"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0D7921ED"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7B174A13" w14:textId="77777777" w:rsidR="006575A0" w:rsidRDefault="007443E2">
            <w:pPr>
              <w:ind w:firstLineChars="0" w:firstLine="0"/>
              <w:jc w:val="left"/>
            </w:pPr>
            <w:r>
              <w:t>命令打包</w:t>
            </w:r>
          </w:p>
        </w:tc>
      </w:tr>
      <w:tr w:rsidR="006575A0" w14:paraId="194EE773" w14:textId="77777777">
        <w:trPr>
          <w:trHeight w:val="318"/>
        </w:trPr>
        <w:tc>
          <w:tcPr>
            <w:tcW w:w="2121" w:type="dxa"/>
            <w:tcBorders>
              <w:top w:val="single" w:sz="4" w:space="0" w:color="000000"/>
              <w:left w:val="single" w:sz="4" w:space="0" w:color="000000"/>
              <w:bottom w:val="single" w:sz="4" w:space="0" w:color="000000"/>
            </w:tcBorders>
            <w:vAlign w:val="center"/>
          </w:tcPr>
          <w:p w14:paraId="567B11FC"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4A6DE489"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74E53C80" w14:textId="77777777" w:rsidR="006575A0" w:rsidRDefault="007443E2">
            <w:pPr>
              <w:ind w:firstLineChars="0" w:firstLine="0"/>
              <w:jc w:val="left"/>
            </w:pPr>
            <w:r>
              <w:t>一个字节，备用，留待扩充</w:t>
            </w:r>
          </w:p>
        </w:tc>
      </w:tr>
      <w:tr w:rsidR="006575A0" w14:paraId="004DE93B" w14:textId="77777777">
        <w:trPr>
          <w:trHeight w:val="312"/>
        </w:trPr>
        <w:tc>
          <w:tcPr>
            <w:tcW w:w="2121" w:type="dxa"/>
            <w:tcBorders>
              <w:top w:val="single" w:sz="4" w:space="0" w:color="000000"/>
              <w:left w:val="single" w:sz="4" w:space="0" w:color="000000"/>
              <w:bottom w:val="single" w:sz="4" w:space="0" w:color="000000"/>
            </w:tcBorders>
            <w:vAlign w:val="center"/>
          </w:tcPr>
          <w:p w14:paraId="0311DE74"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5F8FBA0B"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27E110CA" w14:textId="77777777" w:rsidR="006575A0" w:rsidRDefault="007443E2">
            <w:pPr>
              <w:ind w:firstLineChars="0" w:firstLine="0"/>
              <w:jc w:val="left"/>
              <w:rPr>
                <w:lang w:eastAsia="zh-CN"/>
              </w:rPr>
            </w:pPr>
            <w:r>
              <w:rPr>
                <w:rFonts w:hint="eastAsia"/>
                <w:lang w:eastAsia="zh-CN"/>
              </w:rPr>
              <w:t>子命令头</w:t>
            </w:r>
          </w:p>
        </w:tc>
      </w:tr>
      <w:tr w:rsidR="006575A0" w14:paraId="06B924E3" w14:textId="77777777">
        <w:trPr>
          <w:trHeight w:val="312"/>
        </w:trPr>
        <w:tc>
          <w:tcPr>
            <w:tcW w:w="2121" w:type="dxa"/>
            <w:tcBorders>
              <w:top w:val="single" w:sz="4" w:space="0" w:color="000000"/>
              <w:left w:val="single" w:sz="4" w:space="0" w:color="000000"/>
              <w:bottom w:val="single" w:sz="4" w:space="0" w:color="000000"/>
            </w:tcBorders>
            <w:vAlign w:val="center"/>
          </w:tcPr>
          <w:p w14:paraId="47F939BA"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3F285E60" w14:textId="77777777" w:rsidR="006575A0" w:rsidRDefault="007443E2">
            <w:pPr>
              <w:ind w:firstLineChars="0" w:firstLine="0"/>
              <w:jc w:val="left"/>
              <w:rPr>
                <w:lang w:eastAsia="zh-CN"/>
              </w:rPr>
            </w:pPr>
            <w:r>
              <w:rPr>
                <w:rFonts w:hint="eastAsia"/>
                <w:lang w:eastAsia="zh-CN"/>
              </w:rPr>
              <w:t>0x45</w:t>
            </w:r>
            <w:r>
              <w:rPr>
                <w:rFonts w:hint="eastAsia"/>
                <w:lang w:eastAsia="zh-CN"/>
              </w:rPr>
              <w:t>或</w:t>
            </w:r>
            <w:r>
              <w:rPr>
                <w:rFonts w:hint="eastAsia"/>
                <w:lang w:eastAsia="zh-CN"/>
              </w:rPr>
              <w:t>0x46</w:t>
            </w:r>
          </w:p>
        </w:tc>
        <w:tc>
          <w:tcPr>
            <w:tcW w:w="3485" w:type="dxa"/>
            <w:tcBorders>
              <w:top w:val="single" w:sz="4" w:space="0" w:color="000000"/>
              <w:left w:val="single" w:sz="4" w:space="0" w:color="000000"/>
              <w:bottom w:val="single" w:sz="4" w:space="0" w:color="000000"/>
              <w:right w:val="single" w:sz="4" w:space="0" w:color="000000"/>
            </w:tcBorders>
            <w:vAlign w:val="center"/>
          </w:tcPr>
          <w:p w14:paraId="0AB96DE2" w14:textId="77777777" w:rsidR="006575A0" w:rsidRDefault="007443E2">
            <w:pPr>
              <w:ind w:firstLineChars="0" w:firstLine="0"/>
              <w:jc w:val="left"/>
            </w:pPr>
            <w:r>
              <w:rPr>
                <w:rFonts w:hint="eastAsia"/>
                <w:color w:val="000000"/>
                <w:lang w:eastAsia="zh-CN"/>
              </w:rPr>
              <w:t>返回类型</w:t>
            </w:r>
            <w:r>
              <w:rPr>
                <w:rFonts w:hint="eastAsia"/>
                <w:color w:val="000000"/>
                <w:lang w:eastAsia="zh-CN"/>
              </w:rPr>
              <w:t>N</w:t>
            </w:r>
          </w:p>
        </w:tc>
      </w:tr>
      <w:tr w:rsidR="006575A0" w14:paraId="18493322" w14:textId="77777777">
        <w:trPr>
          <w:trHeight w:val="312"/>
        </w:trPr>
        <w:tc>
          <w:tcPr>
            <w:tcW w:w="2121" w:type="dxa"/>
            <w:tcBorders>
              <w:top w:val="single" w:sz="4" w:space="0" w:color="000000"/>
              <w:left w:val="single" w:sz="4" w:space="0" w:color="000000"/>
              <w:bottom w:val="single" w:sz="4" w:space="0" w:color="000000"/>
            </w:tcBorders>
            <w:vAlign w:val="center"/>
          </w:tcPr>
          <w:p w14:paraId="07C8CB45" w14:textId="77777777" w:rsidR="006575A0" w:rsidRDefault="007443E2">
            <w:pPr>
              <w:ind w:firstLineChars="0" w:firstLine="0"/>
              <w:jc w:val="left"/>
              <w:rPr>
                <w:lang w:eastAsia="zh-CN"/>
              </w:rPr>
            </w:pPr>
            <w:r>
              <w:rPr>
                <w:rFonts w:hint="eastAsia"/>
                <w:color w:val="000000"/>
                <w:lang w:eastAsia="zh-CN"/>
              </w:rPr>
              <w:t>操作类型</w:t>
            </w:r>
            <w:r>
              <w:rPr>
                <w:rFonts w:hint="eastAsia"/>
                <w:color w:val="000000"/>
                <w:lang w:eastAsia="zh-CN"/>
              </w:rPr>
              <w:t>T</w:t>
            </w:r>
          </w:p>
        </w:tc>
        <w:tc>
          <w:tcPr>
            <w:tcW w:w="2576" w:type="dxa"/>
            <w:tcBorders>
              <w:top w:val="single" w:sz="4" w:space="0" w:color="000000"/>
              <w:left w:val="single" w:sz="4" w:space="0" w:color="000000"/>
              <w:bottom w:val="single" w:sz="4" w:space="0" w:color="000000"/>
            </w:tcBorders>
            <w:vAlign w:val="center"/>
          </w:tcPr>
          <w:p w14:paraId="3D2ACF63"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E62E115" w14:textId="77777777" w:rsidR="006575A0" w:rsidRDefault="007443E2">
            <w:pPr>
              <w:ind w:firstLineChars="0" w:firstLine="0"/>
              <w:jc w:val="left"/>
            </w:pPr>
            <w:r>
              <w:rPr>
                <w:rFonts w:hint="eastAsia"/>
              </w:rPr>
              <w:t>N=0x45</w:t>
            </w:r>
            <w:r>
              <w:rPr>
                <w:rFonts w:hint="eastAsia"/>
              </w:rPr>
              <w:t>时</w:t>
            </w:r>
            <w:r>
              <w:rPr>
                <w:rFonts w:hint="eastAsia"/>
              </w:rPr>
              <w:t>T</w:t>
            </w:r>
            <w:r>
              <w:rPr>
                <w:rFonts w:hint="eastAsia"/>
              </w:rPr>
              <w:t>的取值范围：</w:t>
            </w:r>
            <w:r>
              <w:rPr>
                <w:rFonts w:hint="eastAsia"/>
              </w:rPr>
              <w:t>0x30</w:t>
            </w:r>
            <w:r>
              <w:rPr>
                <w:rFonts w:hint="eastAsia"/>
              </w:rPr>
              <w:t>、</w:t>
            </w:r>
            <w:r>
              <w:rPr>
                <w:rFonts w:hint="eastAsia"/>
              </w:rPr>
              <w:t>0x32</w:t>
            </w:r>
            <w:r>
              <w:rPr>
                <w:rFonts w:hint="eastAsia"/>
              </w:rPr>
              <w:t>、</w:t>
            </w:r>
            <w:r>
              <w:rPr>
                <w:rFonts w:hint="eastAsia"/>
              </w:rPr>
              <w:t>0x34</w:t>
            </w:r>
            <w:r>
              <w:rPr>
                <w:rFonts w:hint="eastAsia"/>
              </w:rPr>
              <w:t>、</w:t>
            </w:r>
            <w:r>
              <w:rPr>
                <w:rFonts w:hint="eastAsia"/>
              </w:rPr>
              <w:t>0x36</w:t>
            </w:r>
          </w:p>
          <w:p w14:paraId="2261AD7C" w14:textId="77777777" w:rsidR="006575A0" w:rsidRDefault="007443E2">
            <w:pPr>
              <w:ind w:firstLineChars="0" w:firstLine="0"/>
              <w:jc w:val="left"/>
              <w:rPr>
                <w:lang w:eastAsia="zh-CN"/>
              </w:rPr>
            </w:pPr>
            <w:r>
              <w:rPr>
                <w:rFonts w:hint="eastAsia"/>
              </w:rPr>
              <w:t xml:space="preserve"> N=0x46</w:t>
            </w:r>
            <w:r>
              <w:rPr>
                <w:rFonts w:hint="eastAsia"/>
              </w:rPr>
              <w:t>时</w:t>
            </w:r>
            <w:r>
              <w:rPr>
                <w:rFonts w:hint="eastAsia"/>
              </w:rPr>
              <w:t>T</w:t>
            </w:r>
            <w:r>
              <w:rPr>
                <w:rFonts w:hint="eastAsia"/>
              </w:rPr>
              <w:t>的取值范围：</w:t>
            </w:r>
            <w:r>
              <w:rPr>
                <w:rFonts w:hint="eastAsia"/>
              </w:rPr>
              <w:t>0x30</w:t>
            </w:r>
            <w:r>
              <w:rPr>
                <w:rFonts w:hint="eastAsia"/>
              </w:rPr>
              <w:t>、</w:t>
            </w:r>
            <w:r>
              <w:rPr>
                <w:rFonts w:hint="eastAsia"/>
              </w:rPr>
              <w:t>0x32</w:t>
            </w:r>
            <w:r>
              <w:rPr>
                <w:rFonts w:hint="eastAsia"/>
              </w:rPr>
              <w:t>、</w:t>
            </w:r>
            <w:r>
              <w:rPr>
                <w:rFonts w:hint="eastAsia"/>
              </w:rPr>
              <w:t>0x34</w:t>
            </w:r>
          </w:p>
        </w:tc>
      </w:tr>
      <w:tr w:rsidR="006575A0" w14:paraId="79EB4ACF" w14:textId="77777777">
        <w:trPr>
          <w:trHeight w:val="312"/>
        </w:trPr>
        <w:tc>
          <w:tcPr>
            <w:tcW w:w="2121" w:type="dxa"/>
            <w:tcBorders>
              <w:top w:val="single" w:sz="4" w:space="0" w:color="000000"/>
              <w:left w:val="single" w:sz="4" w:space="0" w:color="000000"/>
              <w:bottom w:val="single" w:sz="4" w:space="0" w:color="000000"/>
            </w:tcBorders>
            <w:vAlign w:val="center"/>
          </w:tcPr>
          <w:p w14:paraId="4B3B64F6"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409D0164"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24B32DE"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52A1D112" w14:textId="77777777" w:rsidR="006575A0" w:rsidRDefault="006575A0">
      <w:pPr>
        <w:ind w:left="440" w:firstLine="440"/>
        <w:rPr>
          <w:color w:val="000000"/>
          <w:lang w:eastAsia="zh-CN"/>
        </w:rPr>
      </w:pPr>
    </w:p>
    <w:p w14:paraId="24DE92B5"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71C7C89B" w14:textId="77777777">
        <w:trPr>
          <w:trHeight w:val="418"/>
        </w:trPr>
        <w:tc>
          <w:tcPr>
            <w:tcW w:w="2126" w:type="dxa"/>
            <w:tcBorders>
              <w:top w:val="single" w:sz="4" w:space="0" w:color="000000"/>
              <w:left w:val="single" w:sz="4" w:space="0" w:color="000000"/>
              <w:bottom w:val="single" w:sz="4" w:space="0" w:color="000000"/>
            </w:tcBorders>
          </w:tcPr>
          <w:p w14:paraId="09AEE434"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15754615"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4F0E4707" w14:textId="77777777" w:rsidR="006575A0" w:rsidRDefault="007443E2">
            <w:pPr>
              <w:ind w:firstLine="440"/>
              <w:jc w:val="center"/>
              <w:rPr>
                <w:bCs/>
                <w:color w:val="000000"/>
                <w:szCs w:val="21"/>
              </w:rPr>
            </w:pPr>
            <w:r>
              <w:rPr>
                <w:bCs/>
                <w:color w:val="000000"/>
                <w:szCs w:val="21"/>
              </w:rPr>
              <w:t>说明</w:t>
            </w:r>
          </w:p>
        </w:tc>
      </w:tr>
      <w:tr w:rsidR="006575A0" w14:paraId="70BF5A17" w14:textId="77777777">
        <w:trPr>
          <w:trHeight w:val="426"/>
        </w:trPr>
        <w:tc>
          <w:tcPr>
            <w:tcW w:w="2126" w:type="dxa"/>
            <w:tcBorders>
              <w:top w:val="single" w:sz="4" w:space="0" w:color="000000"/>
              <w:left w:val="single" w:sz="4" w:space="0" w:color="000000"/>
              <w:bottom w:val="single" w:sz="4" w:space="0" w:color="000000"/>
            </w:tcBorders>
            <w:vAlign w:val="center"/>
          </w:tcPr>
          <w:p w14:paraId="1867E62F"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64F666EC"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BD7615F" w14:textId="77777777" w:rsidR="006575A0" w:rsidRDefault="007443E2">
            <w:pPr>
              <w:ind w:firstLineChars="0" w:firstLine="0"/>
              <w:rPr>
                <w:bCs/>
                <w:color w:val="000000"/>
                <w:szCs w:val="21"/>
              </w:rPr>
            </w:pPr>
            <w:r>
              <w:rPr>
                <w:bCs/>
                <w:color w:val="000000"/>
                <w:szCs w:val="21"/>
              </w:rPr>
              <w:t>子命令处理，命令打包</w:t>
            </w:r>
          </w:p>
        </w:tc>
      </w:tr>
      <w:tr w:rsidR="006575A0" w14:paraId="03DF2842"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77F029BA"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537DAAB2"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170A5EAF" w14:textId="77777777" w:rsidR="006575A0" w:rsidRDefault="007443E2">
            <w:pPr>
              <w:ind w:firstLineChars="0" w:firstLine="0"/>
              <w:rPr>
                <w:bCs/>
                <w:color w:val="000000"/>
                <w:sz w:val="20"/>
                <w:szCs w:val="21"/>
              </w:rPr>
            </w:pPr>
            <w:r>
              <w:rPr>
                <w:bCs/>
                <w:color w:val="000000"/>
                <w:szCs w:val="21"/>
              </w:rPr>
              <w:t>已完成转发</w:t>
            </w:r>
          </w:p>
        </w:tc>
      </w:tr>
      <w:tr w:rsidR="006575A0" w14:paraId="7E0B2CCF" w14:textId="77777777">
        <w:trPr>
          <w:trHeight w:val="67"/>
        </w:trPr>
        <w:tc>
          <w:tcPr>
            <w:tcW w:w="2126" w:type="dxa"/>
            <w:vMerge/>
            <w:tcBorders>
              <w:top w:val="single" w:sz="4" w:space="0" w:color="000000"/>
              <w:left w:val="single" w:sz="4" w:space="0" w:color="000000"/>
              <w:bottom w:val="single" w:sz="4" w:space="0" w:color="000000"/>
            </w:tcBorders>
            <w:vAlign w:val="center"/>
          </w:tcPr>
          <w:p w14:paraId="231826CC"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0952A23"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57E6C3D" w14:textId="77777777" w:rsidR="006575A0" w:rsidRDefault="007443E2">
            <w:pPr>
              <w:ind w:firstLineChars="0" w:firstLine="0"/>
              <w:rPr>
                <w:bCs/>
                <w:color w:val="000000"/>
                <w:sz w:val="20"/>
                <w:szCs w:val="21"/>
              </w:rPr>
            </w:pPr>
            <w:r>
              <w:rPr>
                <w:bCs/>
                <w:color w:val="000000"/>
                <w:szCs w:val="21"/>
              </w:rPr>
              <w:t>命令参数错误</w:t>
            </w:r>
          </w:p>
        </w:tc>
      </w:tr>
      <w:tr w:rsidR="006575A0" w14:paraId="19CD6B8A" w14:textId="77777777">
        <w:trPr>
          <w:trHeight w:val="67"/>
        </w:trPr>
        <w:tc>
          <w:tcPr>
            <w:tcW w:w="2126" w:type="dxa"/>
            <w:vMerge/>
            <w:tcBorders>
              <w:top w:val="single" w:sz="4" w:space="0" w:color="000000"/>
              <w:left w:val="single" w:sz="4" w:space="0" w:color="000000"/>
              <w:bottom w:val="single" w:sz="4" w:space="0" w:color="000000"/>
            </w:tcBorders>
            <w:vAlign w:val="center"/>
          </w:tcPr>
          <w:p w14:paraId="0DC2FA70"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C0E4A45"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1B43F9A8" w14:textId="77777777" w:rsidR="006575A0" w:rsidRDefault="007443E2">
            <w:pPr>
              <w:ind w:firstLineChars="0" w:firstLine="0"/>
              <w:rPr>
                <w:bCs/>
                <w:color w:val="000000"/>
                <w:sz w:val="20"/>
                <w:szCs w:val="21"/>
              </w:rPr>
            </w:pPr>
            <w:r>
              <w:rPr>
                <w:bCs/>
                <w:color w:val="000000"/>
                <w:szCs w:val="21"/>
              </w:rPr>
              <w:t>发送失败</w:t>
            </w:r>
          </w:p>
        </w:tc>
      </w:tr>
      <w:tr w:rsidR="006575A0" w14:paraId="0C58A231" w14:textId="77777777">
        <w:trPr>
          <w:trHeight w:val="67"/>
        </w:trPr>
        <w:tc>
          <w:tcPr>
            <w:tcW w:w="2126" w:type="dxa"/>
            <w:vMerge/>
            <w:tcBorders>
              <w:top w:val="single" w:sz="4" w:space="0" w:color="000000"/>
              <w:left w:val="single" w:sz="4" w:space="0" w:color="000000"/>
              <w:bottom w:val="single" w:sz="4" w:space="0" w:color="000000"/>
            </w:tcBorders>
            <w:vAlign w:val="center"/>
          </w:tcPr>
          <w:p w14:paraId="78A347E0"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B0945CD"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DC792D4" w14:textId="77777777" w:rsidR="006575A0" w:rsidRDefault="007443E2">
            <w:pPr>
              <w:ind w:firstLineChars="0" w:firstLine="0"/>
              <w:rPr>
                <w:bCs/>
                <w:color w:val="000000"/>
                <w:sz w:val="20"/>
                <w:szCs w:val="21"/>
              </w:rPr>
            </w:pPr>
            <w:r>
              <w:rPr>
                <w:bCs/>
                <w:color w:val="000000"/>
                <w:szCs w:val="21"/>
              </w:rPr>
              <w:t>不支持子命令</w:t>
            </w:r>
          </w:p>
        </w:tc>
      </w:tr>
      <w:tr w:rsidR="006575A0" w14:paraId="239B66A7" w14:textId="77777777">
        <w:trPr>
          <w:trHeight w:val="67"/>
        </w:trPr>
        <w:tc>
          <w:tcPr>
            <w:tcW w:w="2126" w:type="dxa"/>
            <w:vMerge/>
            <w:tcBorders>
              <w:top w:val="single" w:sz="4" w:space="0" w:color="000000"/>
              <w:left w:val="single" w:sz="4" w:space="0" w:color="000000"/>
              <w:bottom w:val="single" w:sz="4" w:space="0" w:color="000000"/>
            </w:tcBorders>
            <w:vAlign w:val="center"/>
          </w:tcPr>
          <w:p w14:paraId="3F52D6BE"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804FF8D"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2CCBDD5" w14:textId="77777777" w:rsidR="006575A0" w:rsidRDefault="007443E2">
            <w:pPr>
              <w:ind w:firstLineChars="0" w:firstLine="0"/>
              <w:rPr>
                <w:rFonts w:eastAsia="Times New Roman"/>
                <w:lang w:eastAsia="zh-CN"/>
              </w:rPr>
            </w:pPr>
            <w:r>
              <w:rPr>
                <w:bCs/>
                <w:color w:val="000000"/>
                <w:szCs w:val="21"/>
              </w:rPr>
              <w:t>无法通讯</w:t>
            </w:r>
          </w:p>
        </w:tc>
      </w:tr>
    </w:tbl>
    <w:p w14:paraId="1BBDD914" w14:textId="77777777" w:rsidR="006575A0" w:rsidRDefault="006575A0">
      <w:pPr>
        <w:ind w:firstLineChars="0" w:firstLine="0"/>
        <w:rPr>
          <w:color w:val="000000"/>
          <w:lang w:eastAsia="zh-CN"/>
        </w:rPr>
      </w:pPr>
    </w:p>
    <w:p w14:paraId="5D3DA7E2" w14:textId="77777777" w:rsidR="006575A0" w:rsidRDefault="007443E2">
      <w:pPr>
        <w:ind w:leftChars="200" w:left="440" w:firstLine="440"/>
        <w:rPr>
          <w:lang w:eastAsia="zh-CN"/>
        </w:rPr>
      </w:pPr>
      <w:r>
        <w:rPr>
          <w:rFonts w:hint="eastAsia"/>
          <w:lang w:eastAsia="zh-CN"/>
        </w:rPr>
        <w:t>示例：</w:t>
      </w:r>
    </w:p>
    <w:p w14:paraId="215E7E37" w14:textId="77777777" w:rsidR="006575A0" w:rsidRDefault="007443E2">
      <w:pPr>
        <w:ind w:leftChars="400" w:left="880" w:firstLine="440"/>
        <w:rPr>
          <w:lang w:eastAsia="zh-CN"/>
        </w:rPr>
      </w:pPr>
      <w:r>
        <w:rPr>
          <w:rFonts w:hint="eastAsia"/>
          <w:lang w:eastAsia="zh-CN"/>
        </w:rPr>
        <w:t>发送指令：</w:t>
      </w:r>
      <w:r>
        <w:rPr>
          <w:lang w:eastAsia="zh-CN"/>
        </w:rPr>
        <w:t>02 00 08 C0 01 01 1B 45 30 0D 0A A9 03</w:t>
      </w:r>
    </w:p>
    <w:p w14:paraId="411CDA26"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见功能说明</w:t>
      </w:r>
    </w:p>
    <w:p w14:paraId="0AE9B94D"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43767C1D" w14:textId="77777777" w:rsidR="006575A0" w:rsidRDefault="007443E2">
      <w:pPr>
        <w:ind w:leftChars="400" w:left="880" w:firstLine="440"/>
        <w:rPr>
          <w:lang w:eastAsia="zh-CN"/>
        </w:rPr>
      </w:pPr>
      <w:r>
        <w:rPr>
          <w:rFonts w:hint="eastAsia"/>
          <w:lang w:eastAsia="zh-CN"/>
        </w:rPr>
        <w:t>返回值说明：已完成转发</w:t>
      </w:r>
    </w:p>
    <w:p w14:paraId="338446C4" w14:textId="77777777" w:rsidR="006575A0" w:rsidRDefault="006575A0">
      <w:pPr>
        <w:ind w:leftChars="400" w:left="880" w:firstLine="440"/>
        <w:rPr>
          <w:lang w:eastAsia="zh-CN"/>
        </w:rPr>
      </w:pPr>
    </w:p>
    <w:p w14:paraId="749BAC0F"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0CDBE34C" w14:textId="77777777">
        <w:tc>
          <w:tcPr>
            <w:tcW w:w="1275" w:type="dxa"/>
            <w:tcBorders>
              <w:top w:val="single" w:sz="4" w:space="0" w:color="000000"/>
              <w:left w:val="single" w:sz="4" w:space="0" w:color="000000"/>
              <w:bottom w:val="single" w:sz="4" w:space="0" w:color="000000"/>
            </w:tcBorders>
          </w:tcPr>
          <w:p w14:paraId="1324BA02"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03008A44"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46C4F445" w14:textId="77777777" w:rsidR="006575A0" w:rsidRDefault="007443E2">
            <w:pPr>
              <w:ind w:firstLine="440"/>
              <w:jc w:val="center"/>
              <w:rPr>
                <w:b/>
                <w:bCs/>
                <w:color w:val="000000"/>
                <w:szCs w:val="21"/>
              </w:rPr>
            </w:pPr>
            <w:r>
              <w:rPr>
                <w:bCs/>
                <w:color w:val="000000"/>
                <w:szCs w:val="21"/>
              </w:rPr>
              <w:t>说明</w:t>
            </w:r>
          </w:p>
        </w:tc>
      </w:tr>
      <w:tr w:rsidR="006575A0" w14:paraId="509C2D33" w14:textId="77777777">
        <w:tc>
          <w:tcPr>
            <w:tcW w:w="1275" w:type="dxa"/>
            <w:vMerge w:val="restart"/>
            <w:tcBorders>
              <w:top w:val="single" w:sz="4" w:space="0" w:color="000000"/>
              <w:left w:val="single" w:sz="4" w:space="0" w:color="000000"/>
              <w:bottom w:val="single" w:sz="4" w:space="0" w:color="000000"/>
            </w:tcBorders>
            <w:vAlign w:val="center"/>
          </w:tcPr>
          <w:p w14:paraId="6AAB9820"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53F7E255"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67B2C77E"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661022E8" w14:textId="77777777">
        <w:tc>
          <w:tcPr>
            <w:tcW w:w="1275" w:type="dxa"/>
            <w:vMerge/>
            <w:tcBorders>
              <w:top w:val="single" w:sz="4" w:space="0" w:color="000000"/>
              <w:left w:val="single" w:sz="4" w:space="0" w:color="000000"/>
              <w:bottom w:val="single" w:sz="4" w:space="0" w:color="000000"/>
            </w:tcBorders>
            <w:vAlign w:val="center"/>
          </w:tcPr>
          <w:p w14:paraId="127EE41B"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2901ACD6"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40505D17"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1417F92C" w14:textId="77777777" w:rsidR="006575A0" w:rsidRDefault="006575A0">
      <w:pPr>
        <w:ind w:firstLine="440"/>
        <w:rPr>
          <w:color w:val="000000"/>
        </w:rPr>
      </w:pPr>
    </w:p>
    <w:p w14:paraId="76BECD1F"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10D00AB0"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1836AF1F" w14:textId="77777777" w:rsidR="006575A0" w:rsidRDefault="007443E2">
      <w:pPr>
        <w:ind w:leftChars="400" w:left="880" w:firstLine="440"/>
        <w:rPr>
          <w:lang w:eastAsia="zh-CN"/>
        </w:rPr>
      </w:pPr>
      <w:r>
        <w:rPr>
          <w:rFonts w:hint="eastAsia"/>
          <w:lang w:eastAsia="zh-CN"/>
        </w:rPr>
        <w:t>指令说明：获取上一条子命令处理结果</w:t>
      </w:r>
    </w:p>
    <w:p w14:paraId="04E9000C"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79B38048"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返回值说明：修改失败</w:t>
      </w:r>
    </w:p>
    <w:p w14:paraId="764D45A3" w14:textId="77777777" w:rsidR="006575A0" w:rsidRDefault="007443E2">
      <w:pPr>
        <w:pStyle w:val="4"/>
        <w:numPr>
          <w:ilvl w:val="0"/>
          <w:numId w:val="16"/>
        </w:numPr>
        <w:ind w:firstLineChars="0"/>
        <w:rPr>
          <w:lang w:eastAsia="zh-CN"/>
        </w:rPr>
      </w:pPr>
      <w:bookmarkStart w:id="238" w:name="_Toc10636252"/>
      <w:r>
        <w:rPr>
          <w:rFonts w:hint="eastAsia"/>
          <w:color w:val="000000"/>
          <w:lang w:eastAsia="zh-CN"/>
        </w:rPr>
        <w:t>显示“请再输入密码”并语音提示（</w:t>
      </w:r>
      <w:r>
        <w:rPr>
          <w:lang w:eastAsia="zh-CN"/>
        </w:rPr>
        <w:t xml:space="preserve">0x1B  </w:t>
      </w:r>
      <w:r>
        <w:rPr>
          <w:rFonts w:hint="eastAsia"/>
          <w:lang w:eastAsia="zh-CN"/>
        </w:rPr>
        <w:t>0x45/0x46</w:t>
      </w:r>
      <w:r>
        <w:rPr>
          <w:rFonts w:hint="eastAsia"/>
          <w:color w:val="000000"/>
          <w:lang w:eastAsia="zh-CN"/>
        </w:rPr>
        <w:t>）</w:t>
      </w:r>
      <w:bookmarkEnd w:id="238"/>
    </w:p>
    <w:p w14:paraId="0D75653F" w14:textId="77777777" w:rsidR="006575A0" w:rsidRDefault="007443E2">
      <w:pPr>
        <w:widowControl w:val="0"/>
        <w:suppressAutoHyphens/>
        <w:ind w:leftChars="400" w:left="880" w:firstLineChars="0" w:firstLine="397"/>
        <w:jc w:val="left"/>
        <w:rPr>
          <w:lang w:eastAsia="zh-CN"/>
        </w:rPr>
      </w:pPr>
      <w:r>
        <w:rPr>
          <w:rFonts w:hint="eastAsia"/>
          <w:lang w:eastAsia="zh-CN"/>
        </w:rPr>
        <w:t>0x1B+</w:t>
      </w:r>
      <w:r>
        <w:rPr>
          <w:rFonts w:hint="eastAsia"/>
          <w:lang w:eastAsia="zh-CN"/>
        </w:rPr>
        <w:t>返回类型</w:t>
      </w:r>
      <w:r>
        <w:rPr>
          <w:rFonts w:hint="eastAsia"/>
          <w:lang w:eastAsia="zh-CN"/>
        </w:rPr>
        <w:t>N+</w:t>
      </w:r>
      <w:r>
        <w:rPr>
          <w:rFonts w:hint="eastAsia"/>
          <w:lang w:eastAsia="zh-CN"/>
        </w:rPr>
        <w:t>操作类型</w:t>
      </w:r>
      <w:r>
        <w:rPr>
          <w:rFonts w:hint="eastAsia"/>
          <w:lang w:eastAsia="zh-CN"/>
        </w:rPr>
        <w:t>T+0x0D+0x0A</w:t>
      </w:r>
      <w:r>
        <w:rPr>
          <w:rFonts w:hint="eastAsia"/>
          <w:lang w:eastAsia="zh-CN"/>
        </w:rPr>
        <w:t>（</w:t>
      </w:r>
      <w:r>
        <w:rPr>
          <w:lang w:eastAsia="zh-CN"/>
        </w:rPr>
        <w:t>0x1B  N T  0x0D  0x0A</w:t>
      </w:r>
      <w:r>
        <w:rPr>
          <w:rFonts w:hint="eastAsia"/>
          <w:lang w:eastAsia="zh-CN"/>
        </w:rPr>
        <w:t>）</w:t>
      </w:r>
    </w:p>
    <w:p w14:paraId="6BB9CC12" w14:textId="77777777" w:rsidR="006575A0" w:rsidRDefault="007443E2">
      <w:pPr>
        <w:widowControl w:val="0"/>
        <w:suppressAutoHyphens/>
        <w:ind w:leftChars="400" w:left="880" w:firstLineChars="0" w:firstLine="397"/>
        <w:jc w:val="left"/>
        <w:rPr>
          <w:lang w:eastAsia="zh-CN"/>
        </w:rPr>
      </w:pPr>
      <w:r>
        <w:rPr>
          <w:lang w:eastAsia="zh-CN"/>
        </w:rPr>
        <w:lastRenderedPageBreak/>
        <w:t>0x1B  0x45  0x31  0x0D  0x0A</w:t>
      </w:r>
      <w:r>
        <w:rPr>
          <w:lang w:eastAsia="zh-CN"/>
        </w:rPr>
        <w:t>：</w:t>
      </w:r>
    </w:p>
    <w:p w14:paraId="51D6B27E" w14:textId="77777777" w:rsidR="006575A0" w:rsidRDefault="007443E2">
      <w:pPr>
        <w:widowControl w:val="0"/>
        <w:suppressAutoHyphens/>
        <w:ind w:leftChars="400" w:left="880" w:firstLineChars="0" w:firstLine="397"/>
        <w:jc w:val="left"/>
        <w:rPr>
          <w:lang w:val="en-US" w:eastAsia="zh-CN"/>
        </w:rPr>
      </w:pPr>
      <w:r>
        <w:rPr>
          <w:rFonts w:ascii="宋体" w:hAnsi="宋体" w:cs="Arial"/>
          <w:kern w:val="1"/>
          <w:sz w:val="21"/>
          <w:szCs w:val="20"/>
          <w:lang w:val="en-US" w:eastAsia="zh-CN"/>
        </w:rPr>
        <w:t>功能：密码键盘提示“请再输入密码”，允许输入，输入密码以“</w:t>
      </w:r>
      <w:r>
        <w:rPr>
          <w:rFonts w:ascii="宋体" w:hAnsi="宋体" w:cs="宋体"/>
          <w:kern w:val="1"/>
          <w:sz w:val="21"/>
          <w:szCs w:val="20"/>
          <w:lang w:val="en-US" w:eastAsia="zh-CN"/>
        </w:rPr>
        <w:t xml:space="preserve">*” </w:t>
      </w:r>
      <w:r>
        <w:rPr>
          <w:rFonts w:ascii="宋体" w:hAnsi="宋体" w:cs="Arial"/>
          <w:kern w:val="1"/>
          <w:sz w:val="21"/>
          <w:szCs w:val="20"/>
          <w:lang w:val="en-US" w:eastAsia="zh-CN"/>
        </w:rPr>
        <w:t>显示在液晶屏，并有语音提示，按“确认”后，将输入密码和当前工作密钥一同作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w:t>
      </w:r>
      <w:r>
        <w:rPr>
          <w:rFonts w:ascii="宋体" w:hAnsi="宋体" w:cs="宋体"/>
          <w:kern w:val="1"/>
          <w:sz w:val="21"/>
          <w:szCs w:val="20"/>
          <w:lang w:val="en-US" w:eastAsia="zh-CN"/>
        </w:rPr>
        <w:t>(</w:t>
      </w:r>
      <w:r>
        <w:rPr>
          <w:rFonts w:ascii="宋体" w:hAnsi="宋体" w:cs="Arial"/>
          <w:kern w:val="1"/>
          <w:sz w:val="21"/>
          <w:szCs w:val="20"/>
          <w:lang w:val="en-US" w:eastAsia="zh-CN"/>
        </w:rPr>
        <w:t>或</w:t>
      </w:r>
      <w:r>
        <w:rPr>
          <w:rFonts w:ascii="宋体" w:hAnsi="宋体" w:cs="宋体"/>
          <w:kern w:val="1"/>
          <w:sz w:val="21"/>
          <w:szCs w:val="20"/>
          <w:lang w:val="en-US" w:eastAsia="zh-CN"/>
        </w:rPr>
        <w:t>3DES</w:t>
      </w:r>
      <w:r>
        <w:rPr>
          <w:rFonts w:ascii="宋体" w:hAnsi="宋体" w:cs="Arial"/>
          <w:kern w:val="1"/>
          <w:sz w:val="21"/>
          <w:szCs w:val="20"/>
          <w:lang w:val="en-US" w:eastAsia="zh-CN"/>
        </w:rPr>
        <w:t>运算</w:t>
      </w:r>
      <w:r>
        <w:rPr>
          <w:rFonts w:ascii="宋体" w:hAnsi="宋体" w:cs="宋体"/>
          <w:kern w:val="1"/>
          <w:sz w:val="21"/>
          <w:szCs w:val="20"/>
          <w:lang w:val="en-US" w:eastAsia="zh-CN"/>
        </w:rPr>
        <w:t>)</w:t>
      </w:r>
      <w:r>
        <w:rPr>
          <w:rFonts w:ascii="宋体" w:hAnsi="宋体" w:cs="Arial"/>
          <w:kern w:val="1"/>
          <w:sz w:val="21"/>
          <w:szCs w:val="20"/>
          <w:lang w:val="en-US" w:eastAsia="zh-CN"/>
        </w:rPr>
        <w:t>，产生密文，保存在密码键盘内，同时送 “</w:t>
      </w:r>
      <w:r>
        <w:rPr>
          <w:rFonts w:ascii="宋体" w:hAnsi="宋体" w:cs="宋体"/>
          <w:kern w:val="1"/>
          <w:sz w:val="21"/>
          <w:szCs w:val="20"/>
          <w:lang w:val="en-US" w:eastAsia="zh-CN"/>
        </w:rPr>
        <w:t xml:space="preserve">0xAA” </w:t>
      </w:r>
      <w:r>
        <w:rPr>
          <w:rFonts w:ascii="宋体" w:hAnsi="宋体" w:cs="Arial"/>
          <w:kern w:val="1"/>
          <w:sz w:val="21"/>
          <w:szCs w:val="20"/>
          <w:lang w:val="en-US" w:eastAsia="zh-CN"/>
        </w:rPr>
        <w:t>给系统</w:t>
      </w:r>
      <w:r>
        <w:rPr>
          <w:rFonts w:ascii="宋体" w:hAnsi="宋体" w:cs="宋体"/>
          <w:kern w:val="1"/>
          <w:sz w:val="21"/>
          <w:szCs w:val="20"/>
          <w:lang w:val="en-US" w:eastAsia="zh-CN"/>
        </w:rPr>
        <w:t>,</w:t>
      </w:r>
      <w:r>
        <w:rPr>
          <w:rFonts w:ascii="宋体" w:hAnsi="宋体" w:cs="Arial"/>
          <w:kern w:val="1"/>
          <w:sz w:val="21"/>
          <w:szCs w:val="20"/>
          <w:lang w:val="en-US" w:eastAsia="zh-CN"/>
        </w:rPr>
        <w:t>等待由“</w:t>
      </w:r>
      <w:r>
        <w:rPr>
          <w:rFonts w:ascii="宋体" w:hAnsi="宋体" w:cs="宋体"/>
          <w:kern w:val="1"/>
          <w:sz w:val="21"/>
          <w:szCs w:val="20"/>
          <w:lang w:val="en-US" w:eastAsia="zh-CN"/>
        </w:rPr>
        <w:t xml:space="preserve">ESC </w:t>
      </w:r>
      <w:r>
        <w:rPr>
          <w:rFonts w:ascii="宋体" w:hAnsi="宋体" w:cs="Arial"/>
          <w:kern w:val="1"/>
          <w:sz w:val="21"/>
          <w:szCs w:val="20"/>
          <w:lang w:val="en-US" w:eastAsia="zh-CN"/>
        </w:rPr>
        <w:t xml:space="preserve">＋ </w:t>
      </w:r>
      <w:r>
        <w:rPr>
          <w:rFonts w:ascii="宋体" w:hAnsi="宋体" w:cs="宋体"/>
          <w:kern w:val="1"/>
          <w:sz w:val="21"/>
          <w:szCs w:val="20"/>
          <w:lang w:val="en-US" w:eastAsia="zh-CN"/>
        </w:rPr>
        <w:t>G”</w:t>
      </w:r>
      <w:r>
        <w:rPr>
          <w:rFonts w:ascii="宋体" w:hAnsi="宋体" w:cs="Arial"/>
          <w:kern w:val="1"/>
          <w:sz w:val="21"/>
          <w:szCs w:val="20"/>
          <w:lang w:val="en-US" w:eastAsia="zh-CN"/>
        </w:rPr>
        <w:t>命令读取</w:t>
      </w:r>
      <w:r>
        <w:rPr>
          <w:rFonts w:ascii="宋体" w:hAnsi="宋体" w:cs="宋体"/>
          <w:kern w:val="1"/>
          <w:sz w:val="21"/>
          <w:szCs w:val="20"/>
          <w:lang w:val="en-US" w:eastAsia="zh-CN"/>
        </w:rPr>
        <w:t>.</w:t>
      </w:r>
    </w:p>
    <w:p w14:paraId="348A719A" w14:textId="77777777" w:rsidR="006575A0" w:rsidRDefault="007443E2">
      <w:pPr>
        <w:widowControl w:val="0"/>
        <w:suppressAutoHyphens/>
        <w:ind w:leftChars="400" w:left="880" w:firstLineChars="0" w:firstLine="397"/>
        <w:jc w:val="left"/>
        <w:rPr>
          <w:lang w:val="en-US" w:eastAsia="zh-CN"/>
        </w:rPr>
      </w:pPr>
      <w:r>
        <w:rPr>
          <w:lang w:val="en-US" w:eastAsia="zh-CN"/>
        </w:rPr>
        <w:t>0x1B  0x45  0x3</w:t>
      </w:r>
      <w:r>
        <w:rPr>
          <w:rFonts w:hint="eastAsia"/>
          <w:lang w:val="en-US" w:eastAsia="zh-CN"/>
        </w:rPr>
        <w:t>3</w:t>
      </w:r>
      <w:r>
        <w:rPr>
          <w:lang w:val="en-US" w:eastAsia="zh-CN"/>
        </w:rPr>
        <w:t xml:space="preserve">  0x0D  0x0A</w:t>
      </w:r>
      <w:r>
        <w:rPr>
          <w:lang w:val="en-US" w:eastAsia="zh-CN"/>
        </w:rPr>
        <w:t>：</w:t>
      </w:r>
    </w:p>
    <w:p w14:paraId="3E34F504" w14:textId="77777777" w:rsidR="006575A0" w:rsidRDefault="007443E2">
      <w:pPr>
        <w:widowControl w:val="0"/>
        <w:suppressAutoHyphens/>
        <w:ind w:leftChars="400" w:left="880" w:firstLineChars="0" w:firstLine="397"/>
        <w:jc w:val="left"/>
        <w:rPr>
          <w:rFonts w:ascii="宋体" w:hAnsi="宋体" w:cs="宋体"/>
          <w:color w:val="000000"/>
          <w:kern w:val="1"/>
          <w:sz w:val="21"/>
          <w:szCs w:val="20"/>
          <w:lang w:val="en-US" w:eastAsia="zh-CN"/>
        </w:rPr>
      </w:pPr>
      <w:r>
        <w:rPr>
          <w:rFonts w:ascii="宋体" w:hAnsi="宋体" w:cs="Arial"/>
          <w:kern w:val="1"/>
          <w:sz w:val="21"/>
          <w:szCs w:val="20"/>
          <w:lang w:val="en-US" w:eastAsia="zh-CN"/>
        </w:rPr>
        <w:t>功能：密码键盘提示“请再输入密码”，允许输入，输入密码直接</w:t>
      </w:r>
      <w:proofErr w:type="gramStart"/>
      <w:r>
        <w:rPr>
          <w:rFonts w:ascii="宋体" w:hAnsi="宋体" w:cs="Arial"/>
          <w:kern w:val="1"/>
          <w:sz w:val="21"/>
          <w:szCs w:val="20"/>
          <w:lang w:val="en-US" w:eastAsia="zh-CN"/>
        </w:rPr>
        <w:t>以键号显示</w:t>
      </w:r>
      <w:proofErr w:type="gramEnd"/>
      <w:r>
        <w:rPr>
          <w:rFonts w:ascii="宋体" w:hAnsi="宋体" w:cs="Arial"/>
          <w:kern w:val="1"/>
          <w:sz w:val="21"/>
          <w:szCs w:val="20"/>
          <w:lang w:val="en-US" w:eastAsia="zh-CN"/>
        </w:rPr>
        <w:t>在液晶屏</w:t>
      </w:r>
      <w:r>
        <w:rPr>
          <w:rFonts w:ascii="宋体" w:hAnsi="宋体" w:cs="宋体"/>
          <w:kern w:val="1"/>
          <w:sz w:val="21"/>
          <w:szCs w:val="20"/>
          <w:lang w:val="en-US" w:eastAsia="zh-CN"/>
        </w:rPr>
        <w:t xml:space="preserve">, </w:t>
      </w:r>
      <w:r>
        <w:rPr>
          <w:rFonts w:ascii="宋体" w:hAnsi="宋体" w:cs="Arial"/>
          <w:kern w:val="1"/>
          <w:sz w:val="21"/>
          <w:szCs w:val="20"/>
          <w:lang w:val="en-US" w:eastAsia="zh-CN"/>
        </w:rPr>
        <w:t>并有语音提示，按“确认”后，将输入密码和当前工作密钥一同作当</w:t>
      </w:r>
      <w:r>
        <w:rPr>
          <w:rFonts w:ascii="宋体" w:hAnsi="宋体" w:cs="宋体"/>
          <w:kern w:val="1"/>
          <w:sz w:val="21"/>
          <w:szCs w:val="20"/>
          <w:lang w:val="en-US" w:eastAsia="zh-CN"/>
        </w:rPr>
        <w:t>DES</w:t>
      </w:r>
      <w:r>
        <w:rPr>
          <w:rFonts w:ascii="宋体" w:hAnsi="宋体" w:cs="Arial"/>
          <w:kern w:val="1"/>
          <w:sz w:val="21"/>
          <w:szCs w:val="20"/>
          <w:lang w:val="en-US" w:eastAsia="zh-CN"/>
        </w:rPr>
        <w:t>运算</w:t>
      </w:r>
      <w:r>
        <w:rPr>
          <w:rFonts w:ascii="宋体" w:hAnsi="宋体" w:cs="宋体"/>
          <w:kern w:val="1"/>
          <w:sz w:val="21"/>
          <w:szCs w:val="20"/>
          <w:lang w:val="en-US" w:eastAsia="zh-CN"/>
        </w:rPr>
        <w:t>(</w:t>
      </w:r>
      <w:r>
        <w:rPr>
          <w:rFonts w:ascii="宋体" w:hAnsi="宋体" w:cs="Arial"/>
          <w:kern w:val="1"/>
          <w:sz w:val="21"/>
          <w:szCs w:val="20"/>
          <w:lang w:val="en-US" w:eastAsia="zh-CN"/>
        </w:rPr>
        <w:t>或</w:t>
      </w:r>
      <w:r>
        <w:rPr>
          <w:rFonts w:ascii="宋体" w:hAnsi="宋体" w:cs="宋体"/>
          <w:kern w:val="1"/>
          <w:sz w:val="21"/>
          <w:szCs w:val="20"/>
          <w:lang w:val="en-US" w:eastAsia="zh-CN"/>
        </w:rPr>
        <w:t>3DES</w:t>
      </w:r>
      <w:r>
        <w:rPr>
          <w:rFonts w:ascii="宋体" w:hAnsi="宋体" w:cs="Arial"/>
          <w:kern w:val="1"/>
          <w:sz w:val="21"/>
          <w:szCs w:val="20"/>
          <w:lang w:val="en-US" w:eastAsia="zh-CN"/>
        </w:rPr>
        <w:t>运算</w:t>
      </w:r>
      <w:r>
        <w:rPr>
          <w:rFonts w:ascii="宋体" w:hAnsi="宋体" w:cs="宋体"/>
          <w:kern w:val="1"/>
          <w:sz w:val="21"/>
          <w:szCs w:val="20"/>
          <w:lang w:val="en-US" w:eastAsia="zh-CN"/>
        </w:rPr>
        <w:t>)</w:t>
      </w:r>
      <w:r>
        <w:rPr>
          <w:rFonts w:ascii="宋体" w:hAnsi="宋体" w:cs="Arial"/>
          <w:kern w:val="1"/>
          <w:sz w:val="21"/>
          <w:szCs w:val="20"/>
          <w:lang w:val="en-US" w:eastAsia="zh-CN"/>
        </w:rPr>
        <w:t>产生密文，保存在密码键盘内，同时送 “</w:t>
      </w:r>
      <w:r>
        <w:rPr>
          <w:rFonts w:ascii="宋体" w:hAnsi="宋体" w:cs="宋体"/>
          <w:kern w:val="1"/>
          <w:sz w:val="21"/>
          <w:szCs w:val="20"/>
          <w:lang w:val="en-US" w:eastAsia="zh-CN"/>
        </w:rPr>
        <w:t xml:space="preserve">0xAA” </w:t>
      </w:r>
      <w:r>
        <w:rPr>
          <w:rFonts w:ascii="宋体" w:hAnsi="宋体" w:cs="Arial"/>
          <w:kern w:val="1"/>
          <w:sz w:val="21"/>
          <w:szCs w:val="20"/>
          <w:lang w:val="en-US" w:eastAsia="zh-CN"/>
        </w:rPr>
        <w:t>给系统</w:t>
      </w:r>
      <w:r>
        <w:rPr>
          <w:rFonts w:ascii="宋体" w:hAnsi="宋体" w:cs="宋体"/>
          <w:kern w:val="1"/>
          <w:sz w:val="21"/>
          <w:szCs w:val="20"/>
          <w:lang w:val="en-US" w:eastAsia="zh-CN"/>
        </w:rPr>
        <w:t>,</w:t>
      </w:r>
      <w:r>
        <w:rPr>
          <w:rFonts w:ascii="宋体" w:hAnsi="宋体" w:cs="Arial"/>
          <w:kern w:val="1"/>
          <w:sz w:val="21"/>
          <w:szCs w:val="20"/>
          <w:lang w:val="en-US" w:eastAsia="zh-CN"/>
        </w:rPr>
        <w:t>等待由“</w:t>
      </w:r>
      <w:r>
        <w:rPr>
          <w:rFonts w:ascii="宋体" w:hAnsi="宋体" w:cs="宋体"/>
          <w:kern w:val="1"/>
          <w:sz w:val="21"/>
          <w:szCs w:val="20"/>
          <w:lang w:val="en-US" w:eastAsia="zh-CN"/>
        </w:rPr>
        <w:t xml:space="preserve">ESC </w:t>
      </w:r>
      <w:r>
        <w:rPr>
          <w:rFonts w:ascii="宋体" w:hAnsi="宋体" w:cs="Arial"/>
          <w:kern w:val="1"/>
          <w:sz w:val="21"/>
          <w:szCs w:val="20"/>
          <w:lang w:val="en-US" w:eastAsia="zh-CN"/>
        </w:rPr>
        <w:t xml:space="preserve">＋ </w:t>
      </w:r>
      <w:r>
        <w:rPr>
          <w:rFonts w:ascii="宋体" w:hAnsi="宋体" w:cs="宋体"/>
          <w:kern w:val="1"/>
          <w:sz w:val="21"/>
          <w:szCs w:val="20"/>
          <w:lang w:val="en-US" w:eastAsia="zh-CN"/>
        </w:rPr>
        <w:t>G”</w:t>
      </w:r>
      <w:r>
        <w:rPr>
          <w:rFonts w:ascii="宋体" w:hAnsi="宋体" w:cs="Arial"/>
          <w:kern w:val="1"/>
          <w:sz w:val="21"/>
          <w:szCs w:val="20"/>
          <w:lang w:val="en-US" w:eastAsia="zh-CN"/>
        </w:rPr>
        <w:t>命令读取。</w:t>
      </w:r>
    </w:p>
    <w:p w14:paraId="10A86CA7" w14:textId="77777777" w:rsidR="006575A0" w:rsidRDefault="007443E2">
      <w:pPr>
        <w:widowControl w:val="0"/>
        <w:suppressAutoHyphens/>
        <w:ind w:leftChars="400" w:left="880" w:firstLineChars="0" w:firstLine="397"/>
        <w:jc w:val="left"/>
        <w:rPr>
          <w:lang w:val="en-US" w:eastAsia="zh-CN"/>
        </w:rPr>
      </w:pPr>
      <w:r>
        <w:rPr>
          <w:lang w:val="en-US" w:eastAsia="zh-CN"/>
        </w:rPr>
        <w:t>0x1B  0x45  0x3</w:t>
      </w:r>
      <w:r>
        <w:rPr>
          <w:rFonts w:hint="eastAsia"/>
          <w:lang w:val="en-US" w:eastAsia="zh-CN"/>
        </w:rPr>
        <w:t>5</w:t>
      </w:r>
      <w:r>
        <w:rPr>
          <w:lang w:val="en-US" w:eastAsia="zh-CN"/>
        </w:rPr>
        <w:t xml:space="preserve">  0x0D  0x0A</w:t>
      </w:r>
      <w:r>
        <w:rPr>
          <w:lang w:val="en-US" w:eastAsia="zh-CN"/>
        </w:rPr>
        <w:t>：</w:t>
      </w:r>
    </w:p>
    <w:p w14:paraId="285D001C" w14:textId="77777777" w:rsidR="006575A0" w:rsidRDefault="007443E2">
      <w:pPr>
        <w:widowControl w:val="0"/>
        <w:suppressAutoHyphens/>
        <w:ind w:leftChars="400" w:left="880" w:firstLineChars="0" w:firstLine="397"/>
        <w:jc w:val="left"/>
        <w:rPr>
          <w:lang w:val="en-US" w:eastAsia="zh-CN"/>
        </w:rPr>
      </w:pPr>
      <w:r>
        <w:rPr>
          <w:rFonts w:ascii="宋体" w:hAnsi="宋体" w:cs="Arial"/>
          <w:kern w:val="1"/>
          <w:sz w:val="21"/>
          <w:szCs w:val="20"/>
          <w:lang w:val="en-US" w:eastAsia="zh-CN"/>
        </w:rPr>
        <w:t>功能：密码键盘提示“请再输入密码”，允许输入，输入密码以“</w:t>
      </w:r>
      <w:r>
        <w:rPr>
          <w:rFonts w:ascii="宋体" w:hAnsi="宋体" w:cs="宋体"/>
          <w:kern w:val="1"/>
          <w:sz w:val="21"/>
          <w:szCs w:val="20"/>
          <w:lang w:val="en-US" w:eastAsia="zh-CN"/>
        </w:rPr>
        <w:t>*”</w:t>
      </w:r>
      <w:r>
        <w:rPr>
          <w:rFonts w:ascii="宋体" w:hAnsi="宋体" w:cs="Arial"/>
          <w:kern w:val="1"/>
          <w:sz w:val="21"/>
          <w:szCs w:val="20"/>
          <w:lang w:val="en-US" w:eastAsia="zh-CN"/>
        </w:rPr>
        <w:t>号显示在液晶屏，并有语音提示，按“确认”后，将输入密码以明文保存在密码键盘内，同时送 “</w:t>
      </w:r>
      <w:r>
        <w:rPr>
          <w:rFonts w:ascii="宋体" w:hAnsi="宋体" w:cs="宋体"/>
          <w:kern w:val="1"/>
          <w:sz w:val="21"/>
          <w:szCs w:val="20"/>
          <w:lang w:val="en-US" w:eastAsia="zh-CN"/>
        </w:rPr>
        <w:t xml:space="preserve">0xAA” </w:t>
      </w:r>
      <w:r>
        <w:rPr>
          <w:rFonts w:ascii="宋体" w:hAnsi="宋体" w:cs="Arial"/>
          <w:kern w:val="1"/>
          <w:sz w:val="21"/>
          <w:szCs w:val="20"/>
          <w:lang w:val="en-US" w:eastAsia="zh-CN"/>
        </w:rPr>
        <w:t>给系统</w:t>
      </w:r>
      <w:r>
        <w:rPr>
          <w:rFonts w:ascii="宋体" w:hAnsi="宋体" w:cs="宋体"/>
          <w:kern w:val="1"/>
          <w:sz w:val="21"/>
          <w:szCs w:val="20"/>
          <w:lang w:val="en-US" w:eastAsia="zh-CN"/>
        </w:rPr>
        <w:t>,</w:t>
      </w:r>
      <w:r>
        <w:rPr>
          <w:rFonts w:ascii="宋体" w:hAnsi="宋体" w:cs="Arial"/>
          <w:kern w:val="1"/>
          <w:sz w:val="21"/>
          <w:szCs w:val="20"/>
          <w:lang w:val="en-US" w:eastAsia="zh-CN"/>
        </w:rPr>
        <w:t>等待由“</w:t>
      </w:r>
      <w:r>
        <w:rPr>
          <w:rFonts w:ascii="宋体" w:hAnsi="宋体" w:cs="宋体"/>
          <w:kern w:val="1"/>
          <w:sz w:val="21"/>
          <w:szCs w:val="20"/>
          <w:lang w:val="en-US" w:eastAsia="zh-CN"/>
        </w:rPr>
        <w:t xml:space="preserve">ESC </w:t>
      </w:r>
      <w:r>
        <w:rPr>
          <w:rFonts w:ascii="宋体" w:hAnsi="宋体" w:cs="Arial"/>
          <w:kern w:val="1"/>
          <w:sz w:val="21"/>
          <w:szCs w:val="20"/>
          <w:lang w:val="en-US" w:eastAsia="zh-CN"/>
        </w:rPr>
        <w:t xml:space="preserve">＋ </w:t>
      </w:r>
      <w:r>
        <w:rPr>
          <w:rFonts w:ascii="宋体" w:hAnsi="宋体" w:cs="宋体"/>
          <w:kern w:val="1"/>
          <w:sz w:val="21"/>
          <w:szCs w:val="20"/>
          <w:lang w:val="en-US" w:eastAsia="zh-CN"/>
        </w:rPr>
        <w:t>G”</w:t>
      </w:r>
      <w:r>
        <w:rPr>
          <w:rFonts w:ascii="宋体" w:hAnsi="宋体" w:cs="Arial"/>
          <w:kern w:val="1"/>
          <w:sz w:val="21"/>
          <w:szCs w:val="20"/>
          <w:lang w:val="en-US" w:eastAsia="zh-CN"/>
        </w:rPr>
        <w:t>命令读取。</w:t>
      </w:r>
    </w:p>
    <w:p w14:paraId="12DA09EA" w14:textId="77777777" w:rsidR="006575A0" w:rsidRDefault="007443E2">
      <w:pPr>
        <w:widowControl w:val="0"/>
        <w:suppressAutoHyphens/>
        <w:ind w:leftChars="400" w:left="880" w:firstLineChars="0" w:firstLine="397"/>
        <w:jc w:val="left"/>
        <w:rPr>
          <w:lang w:val="en-US" w:eastAsia="zh-CN"/>
        </w:rPr>
      </w:pPr>
      <w:r>
        <w:rPr>
          <w:lang w:val="en-US" w:eastAsia="zh-CN"/>
        </w:rPr>
        <w:t>0x1B  0x45  0x3</w:t>
      </w:r>
      <w:r>
        <w:rPr>
          <w:rFonts w:hint="eastAsia"/>
          <w:lang w:val="en-US" w:eastAsia="zh-CN"/>
        </w:rPr>
        <w:t>7</w:t>
      </w:r>
      <w:r>
        <w:rPr>
          <w:lang w:val="en-US" w:eastAsia="zh-CN"/>
        </w:rPr>
        <w:t xml:space="preserve">  0x0D  0x0A</w:t>
      </w:r>
      <w:r>
        <w:rPr>
          <w:lang w:val="en-US" w:eastAsia="zh-CN"/>
        </w:rPr>
        <w:t>：</w:t>
      </w:r>
    </w:p>
    <w:p w14:paraId="51BB2462"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功能：密码键盘提示“请再输入密码”，允许专门输入字母，字母输入的操作跟手机上相同，按一下选中按键上第一个字母，在一秒之内，再按此键则选中第二个字母，</w:t>
      </w:r>
      <w:r>
        <w:rPr>
          <w:lang w:val="en-US" w:eastAsia="zh-CN"/>
        </w:rPr>
        <w:t>若在一秒之内未检测到再按此键或按其他按键</w:t>
      </w:r>
      <w:r>
        <w:rPr>
          <w:rFonts w:ascii="宋体" w:hAnsi="宋体" w:cs="Arial"/>
          <w:kern w:val="1"/>
          <w:sz w:val="21"/>
          <w:szCs w:val="20"/>
          <w:lang w:val="en-US" w:eastAsia="zh-CN"/>
        </w:rPr>
        <w:t>，则认为密码的一个字节被确认，</w:t>
      </w:r>
      <w:r>
        <w:rPr>
          <w:lang w:val="en-US" w:eastAsia="zh-CN"/>
        </w:rPr>
        <w:t>等待另一个字节输入</w:t>
      </w:r>
      <w:r>
        <w:rPr>
          <w:rFonts w:ascii="宋体" w:hAnsi="宋体" w:cs="Arial"/>
          <w:kern w:val="1"/>
          <w:sz w:val="21"/>
          <w:szCs w:val="20"/>
          <w:lang w:val="en-US" w:eastAsia="zh-CN"/>
        </w:rPr>
        <w:t>。输入字母首先以字母形式显示在屏幕上，</w:t>
      </w:r>
      <w:r>
        <w:rPr>
          <w:lang w:val="en-US" w:eastAsia="zh-CN"/>
        </w:rPr>
        <w:t>直到密码一个字节被确认之后以</w:t>
      </w:r>
      <w:r>
        <w:rPr>
          <w:rFonts w:ascii="宋体" w:hAnsi="宋体" w:cs="Arial"/>
          <w:kern w:val="1"/>
          <w:sz w:val="21"/>
          <w:szCs w:val="20"/>
          <w:lang w:val="en-US" w:eastAsia="zh-CN"/>
        </w:rPr>
        <w:t>“</w:t>
      </w:r>
      <w:r>
        <w:rPr>
          <w:rFonts w:ascii="宋体" w:hAnsi="宋体" w:cs="宋体"/>
          <w:kern w:val="1"/>
          <w:sz w:val="21"/>
          <w:szCs w:val="20"/>
          <w:lang w:val="en-US" w:eastAsia="zh-CN"/>
        </w:rPr>
        <w:t>*”</w:t>
      </w:r>
      <w:r>
        <w:rPr>
          <w:rFonts w:ascii="宋体" w:hAnsi="宋体" w:cs="Arial"/>
          <w:kern w:val="1"/>
          <w:sz w:val="21"/>
          <w:szCs w:val="20"/>
          <w:lang w:val="en-US" w:eastAsia="zh-CN"/>
        </w:rPr>
        <w:t>号显示在液晶屏</w:t>
      </w:r>
      <w:r>
        <w:rPr>
          <w:rFonts w:ascii="宋体" w:hAnsi="宋体" w:cs="宋体"/>
          <w:kern w:val="1"/>
          <w:sz w:val="21"/>
          <w:szCs w:val="20"/>
          <w:lang w:val="en-US" w:eastAsia="zh-CN"/>
        </w:rPr>
        <w:t xml:space="preserve">, </w:t>
      </w:r>
      <w:r>
        <w:rPr>
          <w:rFonts w:ascii="宋体" w:hAnsi="宋体" w:cs="Arial"/>
          <w:kern w:val="1"/>
          <w:sz w:val="21"/>
          <w:szCs w:val="20"/>
          <w:lang w:val="en-US" w:eastAsia="zh-CN"/>
        </w:rPr>
        <w:t>并有语音提示，按“确认”后，</w:t>
      </w:r>
      <w:r>
        <w:rPr>
          <w:lang w:val="en-US" w:eastAsia="zh-CN"/>
        </w:rPr>
        <w:t>将输入字母以明文保存在密码键盘内</w:t>
      </w:r>
      <w:r>
        <w:rPr>
          <w:rFonts w:ascii="宋体" w:hAnsi="宋体" w:cs="Arial"/>
          <w:kern w:val="1"/>
          <w:sz w:val="21"/>
          <w:szCs w:val="20"/>
          <w:lang w:val="en-US" w:eastAsia="zh-CN"/>
        </w:rPr>
        <w:t>，同时送 “</w:t>
      </w:r>
      <w:r>
        <w:rPr>
          <w:rFonts w:ascii="宋体" w:hAnsi="宋体" w:cs="宋体"/>
          <w:kern w:val="1"/>
          <w:sz w:val="21"/>
          <w:szCs w:val="20"/>
          <w:lang w:val="en-US" w:eastAsia="zh-CN"/>
        </w:rPr>
        <w:t xml:space="preserve">0xAA” </w:t>
      </w:r>
      <w:r>
        <w:rPr>
          <w:rFonts w:ascii="宋体" w:hAnsi="宋体" w:cs="Arial"/>
          <w:kern w:val="1"/>
          <w:sz w:val="21"/>
          <w:szCs w:val="20"/>
          <w:lang w:val="en-US" w:eastAsia="zh-CN"/>
        </w:rPr>
        <w:t>给系统</w:t>
      </w:r>
      <w:r>
        <w:rPr>
          <w:rFonts w:ascii="宋体" w:hAnsi="宋体" w:cs="宋体"/>
          <w:kern w:val="1"/>
          <w:sz w:val="21"/>
          <w:szCs w:val="20"/>
          <w:lang w:val="en-US" w:eastAsia="zh-CN"/>
        </w:rPr>
        <w:t>,</w:t>
      </w:r>
      <w:r>
        <w:rPr>
          <w:rFonts w:ascii="宋体" w:hAnsi="宋体" w:cs="Arial"/>
          <w:kern w:val="1"/>
          <w:sz w:val="21"/>
          <w:szCs w:val="20"/>
          <w:lang w:val="en-US" w:eastAsia="zh-CN"/>
        </w:rPr>
        <w:t>等待由“</w:t>
      </w:r>
      <w:r>
        <w:rPr>
          <w:rFonts w:ascii="宋体" w:hAnsi="宋体" w:cs="宋体"/>
          <w:kern w:val="1"/>
          <w:sz w:val="21"/>
          <w:szCs w:val="20"/>
          <w:lang w:val="en-US" w:eastAsia="zh-CN"/>
        </w:rPr>
        <w:t>ESC</w:t>
      </w:r>
      <w:r>
        <w:rPr>
          <w:rFonts w:ascii="宋体" w:hAnsi="宋体" w:cs="Arial"/>
          <w:kern w:val="1"/>
          <w:sz w:val="21"/>
          <w:szCs w:val="20"/>
          <w:lang w:val="en-US" w:eastAsia="zh-CN"/>
        </w:rPr>
        <w:t>＋</w:t>
      </w:r>
      <w:r>
        <w:rPr>
          <w:rFonts w:ascii="宋体" w:hAnsi="宋体" w:cs="宋体"/>
          <w:kern w:val="1"/>
          <w:sz w:val="21"/>
          <w:szCs w:val="20"/>
          <w:lang w:val="en-US" w:eastAsia="zh-CN"/>
        </w:rPr>
        <w:t>G”</w:t>
      </w:r>
      <w:r>
        <w:rPr>
          <w:rFonts w:ascii="宋体" w:hAnsi="宋体" w:cs="Arial"/>
          <w:kern w:val="1"/>
          <w:sz w:val="21"/>
          <w:szCs w:val="20"/>
          <w:lang w:val="en-US" w:eastAsia="zh-CN"/>
        </w:rPr>
        <w:t>命令读取。</w:t>
      </w:r>
    </w:p>
    <w:p w14:paraId="136F9D4B" w14:textId="77777777" w:rsidR="006575A0" w:rsidRDefault="007443E2">
      <w:pPr>
        <w:widowControl w:val="0"/>
        <w:suppressAutoHyphens/>
        <w:ind w:leftChars="400" w:left="880" w:firstLineChars="0" w:firstLine="397"/>
        <w:jc w:val="left"/>
        <w:rPr>
          <w:lang w:val="en-US" w:eastAsia="zh-CN"/>
        </w:rPr>
      </w:pPr>
      <w:r>
        <w:rPr>
          <w:lang w:val="en-US" w:eastAsia="zh-CN"/>
        </w:rPr>
        <w:t>0x1B  0x46  0x31  0x0D  0x0A</w:t>
      </w:r>
      <w:r>
        <w:rPr>
          <w:lang w:val="en-US" w:eastAsia="zh-CN"/>
        </w:rPr>
        <w:t>：</w:t>
      </w:r>
    </w:p>
    <w:p w14:paraId="3BF209FB" w14:textId="77777777" w:rsidR="006575A0" w:rsidRDefault="007443E2">
      <w:pPr>
        <w:widowControl w:val="0"/>
        <w:suppressAutoHyphens/>
        <w:ind w:leftChars="400" w:left="880" w:firstLineChars="0" w:firstLine="397"/>
        <w:jc w:val="left"/>
        <w:rPr>
          <w:lang w:val="en-US" w:eastAsia="zh-CN"/>
        </w:rPr>
      </w:pPr>
      <w:r>
        <w:rPr>
          <w:rFonts w:ascii="宋体" w:hAnsi="宋体" w:cs="Arial"/>
          <w:kern w:val="1"/>
          <w:sz w:val="21"/>
          <w:szCs w:val="20"/>
          <w:lang w:val="en-US" w:eastAsia="zh-CN"/>
        </w:rPr>
        <w:t>功能：</w:t>
      </w:r>
      <w:r>
        <w:rPr>
          <w:lang w:val="en-US" w:eastAsia="zh-CN"/>
        </w:rPr>
        <w:t>密码键盘提示</w:t>
      </w:r>
      <w:r>
        <w:rPr>
          <w:rFonts w:ascii="宋体" w:hAnsi="宋体" w:cs="Arial"/>
          <w:kern w:val="1"/>
          <w:sz w:val="21"/>
          <w:szCs w:val="20"/>
          <w:lang w:val="en-US" w:eastAsia="zh-CN"/>
        </w:rPr>
        <w:t>“</w:t>
      </w:r>
      <w:r>
        <w:rPr>
          <w:lang w:val="en-US" w:eastAsia="zh-CN"/>
        </w:rPr>
        <w:t>请再输入密码</w:t>
      </w:r>
      <w:r>
        <w:rPr>
          <w:rFonts w:ascii="宋体" w:hAnsi="宋体" w:cs="Arial"/>
          <w:kern w:val="1"/>
          <w:sz w:val="21"/>
          <w:szCs w:val="20"/>
          <w:lang w:val="en-US" w:eastAsia="zh-CN"/>
        </w:rPr>
        <w:t>”，</w:t>
      </w:r>
      <w:r>
        <w:rPr>
          <w:lang w:val="en-US" w:eastAsia="zh-CN"/>
        </w:rPr>
        <w:t>允许输入</w:t>
      </w:r>
      <w:r>
        <w:rPr>
          <w:rFonts w:ascii="宋体" w:hAnsi="宋体" w:cs="Arial"/>
          <w:kern w:val="1"/>
          <w:sz w:val="21"/>
          <w:szCs w:val="20"/>
          <w:lang w:val="en-US" w:eastAsia="zh-CN"/>
        </w:rPr>
        <w:t>，</w:t>
      </w:r>
      <w:r>
        <w:rPr>
          <w:lang w:val="en-US" w:eastAsia="zh-CN"/>
        </w:rPr>
        <w:t>输入密码以</w:t>
      </w:r>
      <w:r>
        <w:rPr>
          <w:rFonts w:ascii="宋体" w:hAnsi="宋体" w:cs="Arial"/>
          <w:kern w:val="1"/>
          <w:sz w:val="21"/>
          <w:szCs w:val="20"/>
          <w:lang w:val="en-US" w:eastAsia="zh-CN"/>
        </w:rPr>
        <w:t xml:space="preserve"> “</w:t>
      </w:r>
      <w:r>
        <w:rPr>
          <w:rFonts w:ascii="宋体" w:hAnsi="宋体" w:cs="宋体"/>
          <w:kern w:val="1"/>
          <w:sz w:val="21"/>
          <w:szCs w:val="20"/>
          <w:lang w:val="en-US" w:eastAsia="zh-CN"/>
        </w:rPr>
        <w:t xml:space="preserve">*” </w:t>
      </w:r>
      <w:r>
        <w:rPr>
          <w:rFonts w:ascii="宋体" w:hAnsi="宋体" w:cs="Arial"/>
          <w:kern w:val="1"/>
          <w:sz w:val="21"/>
          <w:szCs w:val="20"/>
          <w:lang w:val="en-US" w:eastAsia="zh-CN"/>
        </w:rPr>
        <w:t>显示在液晶屏</w:t>
      </w:r>
      <w:r>
        <w:rPr>
          <w:rFonts w:ascii="宋体" w:hAnsi="宋体" w:cs="宋体"/>
          <w:kern w:val="1"/>
          <w:sz w:val="21"/>
          <w:szCs w:val="20"/>
          <w:lang w:val="en-US" w:eastAsia="zh-CN"/>
        </w:rPr>
        <w:t xml:space="preserve">, </w:t>
      </w:r>
      <w:r>
        <w:rPr>
          <w:rFonts w:ascii="宋体" w:hAnsi="宋体" w:cs="Arial"/>
          <w:kern w:val="1"/>
          <w:sz w:val="21"/>
          <w:szCs w:val="20"/>
          <w:lang w:val="en-US" w:eastAsia="zh-CN"/>
        </w:rPr>
        <w:t>并有语音提示，按“</w:t>
      </w:r>
      <w:r>
        <w:rPr>
          <w:lang w:val="en-US" w:eastAsia="zh-CN"/>
        </w:rPr>
        <w:t>确认</w:t>
      </w:r>
      <w:r>
        <w:rPr>
          <w:rFonts w:ascii="宋体" w:hAnsi="宋体" w:cs="Arial"/>
          <w:kern w:val="1"/>
          <w:sz w:val="21"/>
          <w:szCs w:val="20"/>
          <w:lang w:val="en-US" w:eastAsia="zh-CN"/>
        </w:rPr>
        <w:t>”后，</w:t>
      </w:r>
      <w:r>
        <w:rPr>
          <w:lang w:val="en-US" w:eastAsia="zh-CN"/>
        </w:rPr>
        <w:t>将输入密码和当前工作密钥一同作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运算，产生密文，</w:t>
      </w:r>
      <w:proofErr w:type="gramStart"/>
      <w:r>
        <w:rPr>
          <w:rFonts w:ascii="宋体" w:hAnsi="宋体" w:cs="Arial"/>
          <w:kern w:val="1"/>
          <w:sz w:val="21"/>
          <w:szCs w:val="20"/>
          <w:lang w:val="en-US" w:eastAsia="zh-CN"/>
        </w:rPr>
        <w:t>送入主</w:t>
      </w:r>
      <w:proofErr w:type="gramEnd"/>
      <w:r>
        <w:rPr>
          <w:rFonts w:ascii="宋体" w:hAnsi="宋体" w:cs="Arial"/>
          <w:kern w:val="1"/>
          <w:sz w:val="21"/>
          <w:szCs w:val="20"/>
          <w:lang w:val="en-US" w:eastAsia="zh-CN"/>
        </w:rPr>
        <w:t>系统</w:t>
      </w:r>
      <w:r>
        <w:rPr>
          <w:rFonts w:ascii="宋体" w:hAnsi="宋体" w:cs="宋体"/>
          <w:kern w:val="1"/>
          <w:sz w:val="21"/>
          <w:szCs w:val="20"/>
          <w:lang w:val="en-US" w:eastAsia="zh-CN"/>
        </w:rPr>
        <w:t>.</w:t>
      </w:r>
    </w:p>
    <w:p w14:paraId="4F75C3D1" w14:textId="77777777" w:rsidR="006575A0" w:rsidRDefault="007443E2">
      <w:pPr>
        <w:widowControl w:val="0"/>
        <w:suppressAutoHyphens/>
        <w:ind w:leftChars="400" w:left="880" w:firstLineChars="0" w:firstLine="397"/>
        <w:jc w:val="left"/>
        <w:rPr>
          <w:lang w:val="en-US" w:eastAsia="zh-CN"/>
        </w:rPr>
      </w:pPr>
      <w:r>
        <w:rPr>
          <w:lang w:val="en-US" w:eastAsia="zh-CN"/>
        </w:rPr>
        <w:t>0x1B  0x46  0x31  0x0D  0x0A</w:t>
      </w:r>
      <w:r>
        <w:rPr>
          <w:lang w:val="en-US" w:eastAsia="zh-CN"/>
        </w:rPr>
        <w:t>：</w:t>
      </w:r>
    </w:p>
    <w:p w14:paraId="73E5F666" w14:textId="77777777" w:rsidR="006575A0" w:rsidRDefault="007443E2">
      <w:pPr>
        <w:widowControl w:val="0"/>
        <w:suppressAutoHyphens/>
        <w:ind w:leftChars="400" w:left="880" w:firstLineChars="0" w:firstLine="397"/>
        <w:jc w:val="left"/>
        <w:rPr>
          <w:lang w:val="en-US" w:eastAsia="zh-CN"/>
        </w:rPr>
      </w:pPr>
      <w:r>
        <w:rPr>
          <w:rFonts w:ascii="宋体" w:hAnsi="宋体" w:cs="Arial"/>
          <w:kern w:val="1"/>
          <w:sz w:val="21"/>
          <w:szCs w:val="20"/>
          <w:lang w:val="en-US" w:eastAsia="zh-CN"/>
        </w:rPr>
        <w:t>功能：密码键盘提示“请再输入密码”，允许输入，输入密码直接</w:t>
      </w:r>
      <w:proofErr w:type="gramStart"/>
      <w:r>
        <w:rPr>
          <w:rFonts w:ascii="宋体" w:hAnsi="宋体" w:cs="Arial"/>
          <w:kern w:val="1"/>
          <w:sz w:val="21"/>
          <w:szCs w:val="20"/>
          <w:lang w:val="en-US" w:eastAsia="zh-CN"/>
        </w:rPr>
        <w:t>以键号显示</w:t>
      </w:r>
      <w:proofErr w:type="gramEnd"/>
      <w:r>
        <w:rPr>
          <w:rFonts w:ascii="宋体" w:hAnsi="宋体" w:cs="Arial"/>
          <w:kern w:val="1"/>
          <w:sz w:val="21"/>
          <w:szCs w:val="20"/>
          <w:lang w:val="en-US" w:eastAsia="zh-CN"/>
        </w:rPr>
        <w:t>在液晶屏</w:t>
      </w:r>
      <w:r>
        <w:rPr>
          <w:rFonts w:ascii="宋体" w:hAnsi="宋体" w:cs="宋体"/>
          <w:kern w:val="1"/>
          <w:sz w:val="21"/>
          <w:szCs w:val="20"/>
          <w:lang w:val="en-US" w:eastAsia="zh-CN"/>
        </w:rPr>
        <w:t xml:space="preserve">, </w:t>
      </w:r>
      <w:r>
        <w:rPr>
          <w:rFonts w:ascii="宋体" w:hAnsi="宋体" w:cs="Arial"/>
          <w:kern w:val="1"/>
          <w:sz w:val="21"/>
          <w:szCs w:val="20"/>
          <w:lang w:val="en-US" w:eastAsia="zh-CN"/>
        </w:rPr>
        <w:t>并有语音提示，按“确认”后，将输入密码和当前工作密钥一同作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运算，产生密文，</w:t>
      </w:r>
      <w:proofErr w:type="gramStart"/>
      <w:r>
        <w:rPr>
          <w:rFonts w:ascii="宋体" w:hAnsi="宋体" w:cs="Arial"/>
          <w:kern w:val="1"/>
          <w:sz w:val="21"/>
          <w:szCs w:val="20"/>
          <w:lang w:val="en-US" w:eastAsia="zh-CN"/>
        </w:rPr>
        <w:t>送入主</w:t>
      </w:r>
      <w:proofErr w:type="gramEnd"/>
      <w:r>
        <w:rPr>
          <w:rFonts w:ascii="宋体" w:hAnsi="宋体" w:cs="Arial"/>
          <w:kern w:val="1"/>
          <w:sz w:val="21"/>
          <w:szCs w:val="20"/>
          <w:lang w:val="en-US" w:eastAsia="zh-CN"/>
        </w:rPr>
        <w:t>系统。</w:t>
      </w:r>
    </w:p>
    <w:p w14:paraId="582AA036" w14:textId="77777777" w:rsidR="006575A0" w:rsidRDefault="007443E2">
      <w:pPr>
        <w:widowControl w:val="0"/>
        <w:suppressAutoHyphens/>
        <w:ind w:leftChars="400" w:left="880" w:firstLineChars="0" w:firstLine="397"/>
        <w:jc w:val="left"/>
        <w:rPr>
          <w:lang w:val="en-US" w:eastAsia="zh-CN"/>
        </w:rPr>
      </w:pPr>
      <w:r>
        <w:rPr>
          <w:lang w:val="en-US" w:eastAsia="zh-CN"/>
        </w:rPr>
        <w:t>0x1B  0x46  0x31  0x0D  0x0A</w:t>
      </w:r>
      <w:r>
        <w:rPr>
          <w:lang w:val="en-US" w:eastAsia="zh-CN"/>
        </w:rPr>
        <w:t>：</w:t>
      </w:r>
    </w:p>
    <w:p w14:paraId="76512CE1"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功能：密码键盘提示“请输入密码”，允许输入，无语音提示，输入密码</w:t>
      </w:r>
      <w:proofErr w:type="gramStart"/>
      <w:r>
        <w:rPr>
          <w:rFonts w:ascii="宋体" w:hAnsi="宋体" w:cs="Arial"/>
          <w:kern w:val="1"/>
          <w:sz w:val="21"/>
          <w:szCs w:val="20"/>
          <w:lang w:val="en-US" w:eastAsia="zh-CN"/>
        </w:rPr>
        <w:t>以键号显示</w:t>
      </w:r>
      <w:proofErr w:type="gramEnd"/>
      <w:r>
        <w:rPr>
          <w:rFonts w:ascii="宋体" w:hAnsi="宋体" w:cs="Arial"/>
          <w:kern w:val="1"/>
          <w:sz w:val="21"/>
          <w:szCs w:val="20"/>
          <w:lang w:val="en-US" w:eastAsia="zh-CN"/>
        </w:rPr>
        <w:t>在液晶屏</w:t>
      </w:r>
      <w:r>
        <w:rPr>
          <w:rFonts w:ascii="宋体" w:hAnsi="宋体" w:cs="宋体"/>
          <w:kern w:val="1"/>
          <w:sz w:val="21"/>
          <w:szCs w:val="20"/>
          <w:lang w:val="en-US" w:eastAsia="zh-CN"/>
        </w:rPr>
        <w:t>,</w:t>
      </w:r>
      <w:r>
        <w:rPr>
          <w:rFonts w:ascii="宋体" w:hAnsi="宋体" w:cs="Arial"/>
          <w:kern w:val="1"/>
          <w:sz w:val="21"/>
          <w:szCs w:val="20"/>
          <w:lang w:val="en-US" w:eastAsia="zh-CN"/>
        </w:rPr>
        <w:t>按“确认”后，将输入密码和当前工作密钥一同作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运算，产生密文，</w:t>
      </w:r>
      <w:proofErr w:type="gramStart"/>
      <w:r>
        <w:rPr>
          <w:rFonts w:ascii="宋体" w:hAnsi="宋体" w:cs="Arial"/>
          <w:kern w:val="1"/>
          <w:sz w:val="21"/>
          <w:szCs w:val="20"/>
          <w:lang w:val="en-US" w:eastAsia="zh-CN"/>
        </w:rPr>
        <w:t>送入主</w:t>
      </w:r>
      <w:proofErr w:type="gramEnd"/>
      <w:r>
        <w:rPr>
          <w:rFonts w:ascii="宋体" w:hAnsi="宋体" w:cs="Arial"/>
          <w:kern w:val="1"/>
          <w:sz w:val="21"/>
          <w:szCs w:val="20"/>
          <w:lang w:val="en-US" w:eastAsia="zh-CN"/>
        </w:rPr>
        <w:t>系统。</w:t>
      </w:r>
    </w:p>
    <w:p w14:paraId="233397D8"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0D5506B9"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5D608533"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11EFA51A"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319D8B45"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03F4B215" w14:textId="77777777" w:rsidR="006575A0" w:rsidRDefault="007443E2">
            <w:pPr>
              <w:ind w:firstLine="440"/>
              <w:jc w:val="center"/>
              <w:rPr>
                <w:bCs/>
                <w:color w:val="000000"/>
                <w:szCs w:val="21"/>
              </w:rPr>
            </w:pPr>
            <w:r>
              <w:rPr>
                <w:bCs/>
                <w:color w:val="000000"/>
                <w:szCs w:val="21"/>
              </w:rPr>
              <w:t>说明</w:t>
            </w:r>
          </w:p>
        </w:tc>
      </w:tr>
      <w:tr w:rsidR="006575A0" w14:paraId="6356C312" w14:textId="77777777">
        <w:trPr>
          <w:trHeight w:val="295"/>
        </w:trPr>
        <w:tc>
          <w:tcPr>
            <w:tcW w:w="2121" w:type="dxa"/>
            <w:tcBorders>
              <w:top w:val="single" w:sz="4" w:space="0" w:color="000000"/>
              <w:left w:val="single" w:sz="4" w:space="0" w:color="000000"/>
              <w:bottom w:val="single" w:sz="4" w:space="0" w:color="000000"/>
            </w:tcBorders>
            <w:vAlign w:val="center"/>
          </w:tcPr>
          <w:p w14:paraId="5AE2F0DC"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4F3F0103"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3F16A8CE" w14:textId="77777777" w:rsidR="006575A0" w:rsidRDefault="007443E2">
            <w:pPr>
              <w:ind w:firstLineChars="0" w:firstLine="0"/>
              <w:jc w:val="left"/>
            </w:pPr>
            <w:r>
              <w:t>子命令处理</w:t>
            </w:r>
          </w:p>
        </w:tc>
      </w:tr>
      <w:tr w:rsidR="006575A0" w14:paraId="19E822BF" w14:textId="77777777">
        <w:trPr>
          <w:trHeight w:val="295"/>
        </w:trPr>
        <w:tc>
          <w:tcPr>
            <w:tcW w:w="2121" w:type="dxa"/>
            <w:tcBorders>
              <w:top w:val="single" w:sz="4" w:space="0" w:color="000000"/>
              <w:left w:val="single" w:sz="4" w:space="0" w:color="000000"/>
              <w:bottom w:val="single" w:sz="4" w:space="0" w:color="000000"/>
            </w:tcBorders>
            <w:vAlign w:val="center"/>
          </w:tcPr>
          <w:p w14:paraId="12867A62"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4C11CA35"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61872D77" w14:textId="77777777" w:rsidR="006575A0" w:rsidRDefault="007443E2">
            <w:pPr>
              <w:ind w:firstLineChars="0" w:firstLine="0"/>
              <w:jc w:val="left"/>
            </w:pPr>
            <w:r>
              <w:t>命令打包</w:t>
            </w:r>
          </w:p>
        </w:tc>
      </w:tr>
      <w:tr w:rsidR="006575A0" w14:paraId="14F082A1" w14:textId="77777777">
        <w:trPr>
          <w:trHeight w:val="318"/>
        </w:trPr>
        <w:tc>
          <w:tcPr>
            <w:tcW w:w="2121" w:type="dxa"/>
            <w:tcBorders>
              <w:top w:val="single" w:sz="4" w:space="0" w:color="000000"/>
              <w:left w:val="single" w:sz="4" w:space="0" w:color="000000"/>
              <w:bottom w:val="single" w:sz="4" w:space="0" w:color="000000"/>
            </w:tcBorders>
            <w:vAlign w:val="center"/>
          </w:tcPr>
          <w:p w14:paraId="7989BE2B"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34516E15"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32F8FC36" w14:textId="77777777" w:rsidR="006575A0" w:rsidRDefault="007443E2">
            <w:pPr>
              <w:ind w:firstLineChars="0" w:firstLine="0"/>
              <w:jc w:val="left"/>
            </w:pPr>
            <w:r>
              <w:t>一个字节，备用，留待扩充</w:t>
            </w:r>
          </w:p>
        </w:tc>
      </w:tr>
      <w:tr w:rsidR="006575A0" w14:paraId="259EDAC1" w14:textId="77777777">
        <w:trPr>
          <w:trHeight w:val="312"/>
        </w:trPr>
        <w:tc>
          <w:tcPr>
            <w:tcW w:w="2121" w:type="dxa"/>
            <w:tcBorders>
              <w:top w:val="single" w:sz="4" w:space="0" w:color="000000"/>
              <w:left w:val="single" w:sz="4" w:space="0" w:color="000000"/>
              <w:bottom w:val="single" w:sz="4" w:space="0" w:color="000000"/>
            </w:tcBorders>
            <w:vAlign w:val="center"/>
          </w:tcPr>
          <w:p w14:paraId="69D01A40"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6F8BF931"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67E3B4E0" w14:textId="77777777" w:rsidR="006575A0" w:rsidRDefault="007443E2">
            <w:pPr>
              <w:ind w:firstLineChars="0" w:firstLine="0"/>
              <w:jc w:val="left"/>
              <w:rPr>
                <w:lang w:eastAsia="zh-CN"/>
              </w:rPr>
            </w:pPr>
            <w:r>
              <w:rPr>
                <w:rFonts w:hint="eastAsia"/>
                <w:lang w:eastAsia="zh-CN"/>
              </w:rPr>
              <w:t>子命令头</w:t>
            </w:r>
          </w:p>
        </w:tc>
      </w:tr>
      <w:tr w:rsidR="006575A0" w14:paraId="637C2A6C" w14:textId="77777777">
        <w:trPr>
          <w:trHeight w:val="312"/>
        </w:trPr>
        <w:tc>
          <w:tcPr>
            <w:tcW w:w="2121" w:type="dxa"/>
            <w:tcBorders>
              <w:top w:val="single" w:sz="4" w:space="0" w:color="000000"/>
              <w:left w:val="single" w:sz="4" w:space="0" w:color="000000"/>
              <w:bottom w:val="single" w:sz="4" w:space="0" w:color="000000"/>
            </w:tcBorders>
            <w:vAlign w:val="center"/>
          </w:tcPr>
          <w:p w14:paraId="5A3AEEBC" w14:textId="77777777" w:rsidR="006575A0" w:rsidRDefault="007443E2">
            <w:pPr>
              <w:ind w:firstLineChars="0" w:firstLine="0"/>
              <w:jc w:val="left"/>
              <w:rPr>
                <w:lang w:eastAsia="zh-CN"/>
              </w:rPr>
            </w:pPr>
            <w:r>
              <w:lastRenderedPageBreak/>
              <w:t>子命令</w:t>
            </w:r>
            <w:r>
              <w:t>ComL</w:t>
            </w:r>
          </w:p>
        </w:tc>
        <w:tc>
          <w:tcPr>
            <w:tcW w:w="2576" w:type="dxa"/>
            <w:tcBorders>
              <w:top w:val="single" w:sz="4" w:space="0" w:color="000000"/>
              <w:left w:val="single" w:sz="4" w:space="0" w:color="000000"/>
              <w:bottom w:val="single" w:sz="4" w:space="0" w:color="000000"/>
            </w:tcBorders>
            <w:vAlign w:val="center"/>
          </w:tcPr>
          <w:p w14:paraId="21E58D39" w14:textId="77777777" w:rsidR="006575A0" w:rsidRDefault="007443E2">
            <w:pPr>
              <w:ind w:firstLineChars="0" w:firstLine="0"/>
              <w:jc w:val="left"/>
              <w:rPr>
                <w:lang w:eastAsia="zh-CN"/>
              </w:rPr>
            </w:pPr>
            <w:r>
              <w:rPr>
                <w:rFonts w:hint="eastAsia"/>
                <w:lang w:eastAsia="zh-CN"/>
              </w:rPr>
              <w:t>0x45</w:t>
            </w:r>
            <w:r>
              <w:rPr>
                <w:rFonts w:hint="eastAsia"/>
                <w:lang w:eastAsia="zh-CN"/>
              </w:rPr>
              <w:t>或</w:t>
            </w:r>
            <w:r>
              <w:rPr>
                <w:rFonts w:hint="eastAsia"/>
                <w:lang w:eastAsia="zh-CN"/>
              </w:rPr>
              <w:t>0x46</w:t>
            </w:r>
          </w:p>
        </w:tc>
        <w:tc>
          <w:tcPr>
            <w:tcW w:w="3485" w:type="dxa"/>
            <w:tcBorders>
              <w:top w:val="single" w:sz="4" w:space="0" w:color="000000"/>
              <w:left w:val="single" w:sz="4" w:space="0" w:color="000000"/>
              <w:bottom w:val="single" w:sz="4" w:space="0" w:color="000000"/>
              <w:right w:val="single" w:sz="4" w:space="0" w:color="000000"/>
            </w:tcBorders>
            <w:vAlign w:val="center"/>
          </w:tcPr>
          <w:p w14:paraId="7E677EE6" w14:textId="77777777" w:rsidR="006575A0" w:rsidRDefault="007443E2">
            <w:pPr>
              <w:ind w:firstLineChars="0" w:firstLine="0"/>
              <w:jc w:val="left"/>
            </w:pPr>
            <w:r>
              <w:rPr>
                <w:rFonts w:hint="eastAsia"/>
                <w:color w:val="000000"/>
                <w:lang w:eastAsia="zh-CN"/>
              </w:rPr>
              <w:t>返回类型</w:t>
            </w:r>
            <w:r>
              <w:rPr>
                <w:rFonts w:hint="eastAsia"/>
                <w:color w:val="000000"/>
                <w:lang w:eastAsia="zh-CN"/>
              </w:rPr>
              <w:t>N</w:t>
            </w:r>
          </w:p>
        </w:tc>
      </w:tr>
      <w:tr w:rsidR="006575A0" w14:paraId="00290344" w14:textId="77777777">
        <w:trPr>
          <w:trHeight w:val="312"/>
        </w:trPr>
        <w:tc>
          <w:tcPr>
            <w:tcW w:w="2121" w:type="dxa"/>
            <w:tcBorders>
              <w:top w:val="single" w:sz="4" w:space="0" w:color="000000"/>
              <w:left w:val="single" w:sz="4" w:space="0" w:color="000000"/>
              <w:bottom w:val="single" w:sz="4" w:space="0" w:color="000000"/>
            </w:tcBorders>
            <w:vAlign w:val="center"/>
          </w:tcPr>
          <w:p w14:paraId="2D746E97" w14:textId="77777777" w:rsidR="006575A0" w:rsidRDefault="007443E2">
            <w:pPr>
              <w:ind w:firstLineChars="0" w:firstLine="0"/>
              <w:jc w:val="left"/>
              <w:rPr>
                <w:lang w:eastAsia="zh-CN"/>
              </w:rPr>
            </w:pPr>
            <w:r>
              <w:rPr>
                <w:rFonts w:hint="eastAsia"/>
                <w:color w:val="000000"/>
                <w:lang w:eastAsia="zh-CN"/>
              </w:rPr>
              <w:t>操作类型</w:t>
            </w:r>
            <w:r>
              <w:rPr>
                <w:rFonts w:hint="eastAsia"/>
                <w:color w:val="000000"/>
                <w:lang w:eastAsia="zh-CN"/>
              </w:rPr>
              <w:t>T</w:t>
            </w:r>
          </w:p>
        </w:tc>
        <w:tc>
          <w:tcPr>
            <w:tcW w:w="2576" w:type="dxa"/>
            <w:tcBorders>
              <w:top w:val="single" w:sz="4" w:space="0" w:color="000000"/>
              <w:left w:val="single" w:sz="4" w:space="0" w:color="000000"/>
              <w:bottom w:val="single" w:sz="4" w:space="0" w:color="000000"/>
            </w:tcBorders>
            <w:vAlign w:val="center"/>
          </w:tcPr>
          <w:p w14:paraId="66C36C46"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21D95F7" w14:textId="77777777" w:rsidR="006575A0" w:rsidRDefault="007443E2">
            <w:pPr>
              <w:ind w:firstLineChars="0" w:firstLine="0"/>
              <w:jc w:val="left"/>
            </w:pPr>
            <w:r>
              <w:rPr>
                <w:rFonts w:hint="eastAsia"/>
              </w:rPr>
              <w:t>N=0x45</w:t>
            </w:r>
            <w:r>
              <w:rPr>
                <w:rFonts w:hint="eastAsia"/>
              </w:rPr>
              <w:t>时</w:t>
            </w:r>
            <w:r>
              <w:rPr>
                <w:rFonts w:hint="eastAsia"/>
              </w:rPr>
              <w:t>T</w:t>
            </w:r>
            <w:r>
              <w:rPr>
                <w:rFonts w:hint="eastAsia"/>
              </w:rPr>
              <w:t>的取值范围：</w:t>
            </w:r>
            <w:r>
              <w:rPr>
                <w:rFonts w:hint="eastAsia"/>
              </w:rPr>
              <w:t>0x31</w:t>
            </w:r>
            <w:r>
              <w:rPr>
                <w:rFonts w:hint="eastAsia"/>
              </w:rPr>
              <w:t>、</w:t>
            </w:r>
            <w:r>
              <w:rPr>
                <w:rFonts w:hint="eastAsia"/>
              </w:rPr>
              <w:t>0x33</w:t>
            </w:r>
            <w:r>
              <w:rPr>
                <w:rFonts w:hint="eastAsia"/>
              </w:rPr>
              <w:t>、</w:t>
            </w:r>
            <w:r>
              <w:rPr>
                <w:rFonts w:hint="eastAsia"/>
              </w:rPr>
              <w:t>0x35</w:t>
            </w:r>
            <w:r>
              <w:rPr>
                <w:rFonts w:hint="eastAsia"/>
              </w:rPr>
              <w:t>、</w:t>
            </w:r>
            <w:r>
              <w:rPr>
                <w:rFonts w:hint="eastAsia"/>
              </w:rPr>
              <w:t>0x37</w:t>
            </w:r>
          </w:p>
          <w:p w14:paraId="740F0B14" w14:textId="77777777" w:rsidR="006575A0" w:rsidRDefault="007443E2">
            <w:pPr>
              <w:ind w:firstLineChars="0" w:firstLine="0"/>
              <w:jc w:val="left"/>
              <w:rPr>
                <w:lang w:eastAsia="zh-CN"/>
              </w:rPr>
            </w:pPr>
            <w:r>
              <w:rPr>
                <w:rFonts w:hint="eastAsia"/>
              </w:rPr>
              <w:t>N=0x46</w:t>
            </w:r>
            <w:r>
              <w:rPr>
                <w:rFonts w:hint="eastAsia"/>
              </w:rPr>
              <w:t>时</w:t>
            </w:r>
            <w:r>
              <w:rPr>
                <w:rFonts w:hint="eastAsia"/>
              </w:rPr>
              <w:t>T</w:t>
            </w:r>
            <w:r>
              <w:rPr>
                <w:rFonts w:hint="eastAsia"/>
              </w:rPr>
              <w:t>的取值范围：</w:t>
            </w:r>
            <w:r>
              <w:rPr>
                <w:rFonts w:hint="eastAsia"/>
              </w:rPr>
              <w:t>0x31</w:t>
            </w:r>
            <w:r>
              <w:rPr>
                <w:rFonts w:hint="eastAsia"/>
              </w:rPr>
              <w:t>、</w:t>
            </w:r>
            <w:r>
              <w:rPr>
                <w:rFonts w:hint="eastAsia"/>
              </w:rPr>
              <w:t>0x33</w:t>
            </w:r>
            <w:r>
              <w:rPr>
                <w:rFonts w:hint="eastAsia"/>
              </w:rPr>
              <w:t>、</w:t>
            </w:r>
            <w:r>
              <w:rPr>
                <w:rFonts w:hint="eastAsia"/>
              </w:rPr>
              <w:t>0x35</w:t>
            </w:r>
          </w:p>
        </w:tc>
      </w:tr>
      <w:tr w:rsidR="006575A0" w14:paraId="38D865BB" w14:textId="77777777">
        <w:trPr>
          <w:trHeight w:val="312"/>
        </w:trPr>
        <w:tc>
          <w:tcPr>
            <w:tcW w:w="2121" w:type="dxa"/>
            <w:tcBorders>
              <w:top w:val="single" w:sz="4" w:space="0" w:color="000000"/>
              <w:left w:val="single" w:sz="4" w:space="0" w:color="000000"/>
              <w:bottom w:val="single" w:sz="4" w:space="0" w:color="000000"/>
            </w:tcBorders>
            <w:vAlign w:val="center"/>
          </w:tcPr>
          <w:p w14:paraId="406F0B10"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7F0849F7"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C0A7932"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60C3866E" w14:textId="77777777" w:rsidR="006575A0" w:rsidRDefault="006575A0">
      <w:pPr>
        <w:ind w:firstLineChars="0" w:firstLine="0"/>
        <w:rPr>
          <w:color w:val="000000"/>
          <w:lang w:eastAsia="zh-CN"/>
        </w:rPr>
      </w:pPr>
    </w:p>
    <w:p w14:paraId="48091F73"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362E5339" w14:textId="77777777">
        <w:trPr>
          <w:trHeight w:val="418"/>
        </w:trPr>
        <w:tc>
          <w:tcPr>
            <w:tcW w:w="2126" w:type="dxa"/>
            <w:tcBorders>
              <w:top w:val="single" w:sz="4" w:space="0" w:color="000000"/>
              <w:left w:val="single" w:sz="4" w:space="0" w:color="000000"/>
              <w:bottom w:val="single" w:sz="4" w:space="0" w:color="000000"/>
            </w:tcBorders>
          </w:tcPr>
          <w:p w14:paraId="2108516D"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5728837C"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4849116D" w14:textId="77777777" w:rsidR="006575A0" w:rsidRDefault="007443E2">
            <w:pPr>
              <w:ind w:firstLine="440"/>
              <w:jc w:val="center"/>
              <w:rPr>
                <w:bCs/>
                <w:color w:val="000000"/>
                <w:szCs w:val="21"/>
              </w:rPr>
            </w:pPr>
            <w:r>
              <w:rPr>
                <w:bCs/>
                <w:color w:val="000000"/>
                <w:szCs w:val="21"/>
              </w:rPr>
              <w:t>说明</w:t>
            </w:r>
          </w:p>
        </w:tc>
      </w:tr>
      <w:tr w:rsidR="006575A0" w14:paraId="1A175BC0" w14:textId="77777777">
        <w:trPr>
          <w:trHeight w:val="426"/>
        </w:trPr>
        <w:tc>
          <w:tcPr>
            <w:tcW w:w="2126" w:type="dxa"/>
            <w:tcBorders>
              <w:top w:val="single" w:sz="4" w:space="0" w:color="000000"/>
              <w:left w:val="single" w:sz="4" w:space="0" w:color="000000"/>
              <w:bottom w:val="single" w:sz="4" w:space="0" w:color="000000"/>
            </w:tcBorders>
            <w:vAlign w:val="center"/>
          </w:tcPr>
          <w:p w14:paraId="2A3B7645"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4634F042"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7F200D8" w14:textId="77777777" w:rsidR="006575A0" w:rsidRDefault="007443E2">
            <w:pPr>
              <w:ind w:firstLineChars="0" w:firstLine="0"/>
              <w:rPr>
                <w:bCs/>
                <w:color w:val="000000"/>
                <w:szCs w:val="21"/>
              </w:rPr>
            </w:pPr>
            <w:r>
              <w:rPr>
                <w:bCs/>
                <w:color w:val="000000"/>
                <w:szCs w:val="21"/>
              </w:rPr>
              <w:t>子命令处理，命令打包</w:t>
            </w:r>
          </w:p>
        </w:tc>
      </w:tr>
      <w:tr w:rsidR="006575A0" w14:paraId="1D7EFDBB"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0D27A334"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44ACBC2F"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31BC3D0E" w14:textId="77777777" w:rsidR="006575A0" w:rsidRDefault="007443E2">
            <w:pPr>
              <w:ind w:firstLineChars="0" w:firstLine="0"/>
              <w:rPr>
                <w:bCs/>
                <w:color w:val="000000"/>
                <w:sz w:val="20"/>
                <w:szCs w:val="21"/>
              </w:rPr>
            </w:pPr>
            <w:r>
              <w:rPr>
                <w:bCs/>
                <w:color w:val="000000"/>
                <w:szCs w:val="21"/>
              </w:rPr>
              <w:t>已完成转发</w:t>
            </w:r>
          </w:p>
        </w:tc>
      </w:tr>
      <w:tr w:rsidR="006575A0" w14:paraId="16436C7C" w14:textId="77777777">
        <w:trPr>
          <w:trHeight w:val="67"/>
        </w:trPr>
        <w:tc>
          <w:tcPr>
            <w:tcW w:w="2126" w:type="dxa"/>
            <w:vMerge/>
            <w:tcBorders>
              <w:top w:val="single" w:sz="4" w:space="0" w:color="000000"/>
              <w:left w:val="single" w:sz="4" w:space="0" w:color="000000"/>
              <w:bottom w:val="single" w:sz="4" w:space="0" w:color="000000"/>
            </w:tcBorders>
            <w:vAlign w:val="center"/>
          </w:tcPr>
          <w:p w14:paraId="2BD8B8E4"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439C105"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6AEAD84" w14:textId="77777777" w:rsidR="006575A0" w:rsidRDefault="007443E2">
            <w:pPr>
              <w:ind w:firstLineChars="0" w:firstLine="0"/>
              <w:rPr>
                <w:bCs/>
                <w:color w:val="000000"/>
                <w:sz w:val="20"/>
                <w:szCs w:val="21"/>
              </w:rPr>
            </w:pPr>
            <w:r>
              <w:rPr>
                <w:bCs/>
                <w:color w:val="000000"/>
                <w:szCs w:val="21"/>
              </w:rPr>
              <w:t>命令参数错误</w:t>
            </w:r>
          </w:p>
        </w:tc>
      </w:tr>
      <w:tr w:rsidR="006575A0" w14:paraId="48B28C06" w14:textId="77777777">
        <w:trPr>
          <w:trHeight w:val="67"/>
        </w:trPr>
        <w:tc>
          <w:tcPr>
            <w:tcW w:w="2126" w:type="dxa"/>
            <w:vMerge/>
            <w:tcBorders>
              <w:top w:val="single" w:sz="4" w:space="0" w:color="000000"/>
              <w:left w:val="single" w:sz="4" w:space="0" w:color="000000"/>
              <w:bottom w:val="single" w:sz="4" w:space="0" w:color="000000"/>
            </w:tcBorders>
            <w:vAlign w:val="center"/>
          </w:tcPr>
          <w:p w14:paraId="33A5881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063D424"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0CE62D6" w14:textId="77777777" w:rsidR="006575A0" w:rsidRDefault="007443E2">
            <w:pPr>
              <w:ind w:firstLineChars="0" w:firstLine="0"/>
              <w:rPr>
                <w:bCs/>
                <w:color w:val="000000"/>
                <w:sz w:val="20"/>
                <w:szCs w:val="21"/>
              </w:rPr>
            </w:pPr>
            <w:r>
              <w:rPr>
                <w:bCs/>
                <w:color w:val="000000"/>
                <w:szCs w:val="21"/>
              </w:rPr>
              <w:t>发送失败</w:t>
            </w:r>
          </w:p>
        </w:tc>
      </w:tr>
      <w:tr w:rsidR="006575A0" w14:paraId="7CFAAA13" w14:textId="77777777">
        <w:trPr>
          <w:trHeight w:val="67"/>
        </w:trPr>
        <w:tc>
          <w:tcPr>
            <w:tcW w:w="2126" w:type="dxa"/>
            <w:vMerge/>
            <w:tcBorders>
              <w:top w:val="single" w:sz="4" w:space="0" w:color="000000"/>
              <w:left w:val="single" w:sz="4" w:space="0" w:color="000000"/>
              <w:bottom w:val="single" w:sz="4" w:space="0" w:color="000000"/>
            </w:tcBorders>
            <w:vAlign w:val="center"/>
          </w:tcPr>
          <w:p w14:paraId="04B2ABA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5710275"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B7830F2" w14:textId="77777777" w:rsidR="006575A0" w:rsidRDefault="007443E2">
            <w:pPr>
              <w:ind w:firstLineChars="0" w:firstLine="0"/>
              <w:rPr>
                <w:bCs/>
                <w:color w:val="000000"/>
                <w:sz w:val="20"/>
                <w:szCs w:val="21"/>
              </w:rPr>
            </w:pPr>
            <w:r>
              <w:rPr>
                <w:bCs/>
                <w:color w:val="000000"/>
                <w:szCs w:val="21"/>
              </w:rPr>
              <w:t>不支持子命令</w:t>
            </w:r>
          </w:p>
        </w:tc>
      </w:tr>
      <w:tr w:rsidR="006575A0" w14:paraId="639B6BD6" w14:textId="77777777">
        <w:trPr>
          <w:trHeight w:val="67"/>
        </w:trPr>
        <w:tc>
          <w:tcPr>
            <w:tcW w:w="2126" w:type="dxa"/>
            <w:vMerge/>
            <w:tcBorders>
              <w:top w:val="single" w:sz="4" w:space="0" w:color="000000"/>
              <w:left w:val="single" w:sz="4" w:space="0" w:color="000000"/>
              <w:bottom w:val="single" w:sz="4" w:space="0" w:color="000000"/>
            </w:tcBorders>
            <w:vAlign w:val="center"/>
          </w:tcPr>
          <w:p w14:paraId="375B85FA"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D2F9106"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4DB7EC7" w14:textId="77777777" w:rsidR="006575A0" w:rsidRDefault="007443E2">
            <w:pPr>
              <w:ind w:firstLineChars="0" w:firstLine="0"/>
              <w:rPr>
                <w:rFonts w:eastAsia="Times New Roman"/>
                <w:lang w:eastAsia="zh-CN"/>
              </w:rPr>
            </w:pPr>
            <w:r>
              <w:rPr>
                <w:bCs/>
                <w:color w:val="000000"/>
                <w:szCs w:val="21"/>
              </w:rPr>
              <w:t>无法通讯</w:t>
            </w:r>
          </w:p>
        </w:tc>
      </w:tr>
    </w:tbl>
    <w:p w14:paraId="5C84DEE3" w14:textId="77777777" w:rsidR="006575A0" w:rsidRDefault="006575A0">
      <w:pPr>
        <w:ind w:firstLineChars="0" w:firstLine="0"/>
        <w:rPr>
          <w:color w:val="000000"/>
          <w:lang w:eastAsia="zh-CN"/>
        </w:rPr>
      </w:pPr>
    </w:p>
    <w:p w14:paraId="706784C0" w14:textId="77777777" w:rsidR="006575A0" w:rsidRDefault="007443E2">
      <w:pPr>
        <w:ind w:leftChars="200" w:left="440" w:firstLine="440"/>
        <w:rPr>
          <w:lang w:eastAsia="zh-CN"/>
        </w:rPr>
      </w:pPr>
      <w:r>
        <w:rPr>
          <w:rFonts w:hint="eastAsia"/>
          <w:lang w:eastAsia="zh-CN"/>
        </w:rPr>
        <w:t>示例：</w:t>
      </w:r>
    </w:p>
    <w:p w14:paraId="4E5CB53B" w14:textId="77777777" w:rsidR="006575A0" w:rsidRDefault="007443E2">
      <w:pPr>
        <w:ind w:leftChars="400" w:left="880" w:firstLine="440"/>
        <w:rPr>
          <w:lang w:eastAsia="zh-CN"/>
        </w:rPr>
      </w:pPr>
      <w:r>
        <w:rPr>
          <w:rFonts w:hint="eastAsia"/>
          <w:lang w:eastAsia="zh-CN"/>
        </w:rPr>
        <w:t>发送指令：</w:t>
      </w:r>
      <w:r>
        <w:rPr>
          <w:lang w:eastAsia="zh-CN"/>
        </w:rPr>
        <w:t>02 00 08 C0 01 01 1B 45 31 0D 0A A8 03</w:t>
      </w:r>
    </w:p>
    <w:p w14:paraId="55A17F76" w14:textId="77777777" w:rsidR="006575A0" w:rsidRDefault="007443E2">
      <w:pPr>
        <w:ind w:leftChars="400" w:left="880" w:firstLine="440"/>
        <w:rPr>
          <w:lang w:eastAsia="zh-CN"/>
        </w:rPr>
      </w:pPr>
      <w:r>
        <w:rPr>
          <w:rFonts w:hint="eastAsia"/>
          <w:lang w:eastAsia="zh-CN"/>
        </w:rPr>
        <w:t>指令说明：见功能说明</w:t>
      </w:r>
      <w:r>
        <w:rPr>
          <w:rFonts w:hint="eastAsia"/>
          <w:lang w:eastAsia="zh-CN"/>
        </w:rPr>
        <w:tab/>
      </w:r>
    </w:p>
    <w:p w14:paraId="2FA3A257"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3397C098" w14:textId="77777777" w:rsidR="006575A0" w:rsidRDefault="007443E2">
      <w:pPr>
        <w:ind w:leftChars="400" w:left="880" w:firstLine="440"/>
        <w:rPr>
          <w:lang w:eastAsia="zh-CN"/>
        </w:rPr>
      </w:pPr>
      <w:r>
        <w:rPr>
          <w:rFonts w:hint="eastAsia"/>
          <w:lang w:eastAsia="zh-CN"/>
        </w:rPr>
        <w:t>返回值说明：已完成转发</w:t>
      </w:r>
    </w:p>
    <w:p w14:paraId="5FC44AA7" w14:textId="77777777" w:rsidR="006575A0" w:rsidRDefault="006575A0">
      <w:pPr>
        <w:ind w:leftChars="400" w:left="880" w:firstLine="440"/>
        <w:rPr>
          <w:lang w:eastAsia="zh-CN"/>
        </w:rPr>
      </w:pPr>
    </w:p>
    <w:p w14:paraId="0870D4CB"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75358ECF" w14:textId="77777777">
        <w:tc>
          <w:tcPr>
            <w:tcW w:w="1275" w:type="dxa"/>
            <w:tcBorders>
              <w:top w:val="single" w:sz="4" w:space="0" w:color="000000"/>
              <w:left w:val="single" w:sz="4" w:space="0" w:color="000000"/>
              <w:bottom w:val="single" w:sz="4" w:space="0" w:color="000000"/>
            </w:tcBorders>
          </w:tcPr>
          <w:p w14:paraId="6BA02757"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7A122C43"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63909B1" w14:textId="77777777" w:rsidR="006575A0" w:rsidRDefault="007443E2">
            <w:pPr>
              <w:ind w:firstLine="440"/>
              <w:jc w:val="center"/>
              <w:rPr>
                <w:b/>
                <w:bCs/>
                <w:color w:val="000000"/>
                <w:szCs w:val="21"/>
              </w:rPr>
            </w:pPr>
            <w:r>
              <w:rPr>
                <w:bCs/>
                <w:color w:val="000000"/>
                <w:szCs w:val="21"/>
              </w:rPr>
              <w:t>说明</w:t>
            </w:r>
          </w:p>
        </w:tc>
      </w:tr>
      <w:tr w:rsidR="006575A0" w14:paraId="45D6E921" w14:textId="77777777">
        <w:tc>
          <w:tcPr>
            <w:tcW w:w="1275" w:type="dxa"/>
            <w:vMerge w:val="restart"/>
            <w:tcBorders>
              <w:top w:val="single" w:sz="4" w:space="0" w:color="000000"/>
              <w:left w:val="single" w:sz="4" w:space="0" w:color="000000"/>
              <w:bottom w:val="single" w:sz="4" w:space="0" w:color="000000"/>
            </w:tcBorders>
            <w:vAlign w:val="center"/>
          </w:tcPr>
          <w:p w14:paraId="22B48E4B"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03C386BA"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7F1438E0"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54CAD084" w14:textId="77777777">
        <w:tc>
          <w:tcPr>
            <w:tcW w:w="1275" w:type="dxa"/>
            <w:vMerge/>
            <w:tcBorders>
              <w:top w:val="single" w:sz="4" w:space="0" w:color="000000"/>
              <w:left w:val="single" w:sz="4" w:space="0" w:color="000000"/>
              <w:bottom w:val="single" w:sz="4" w:space="0" w:color="000000"/>
            </w:tcBorders>
            <w:vAlign w:val="center"/>
          </w:tcPr>
          <w:p w14:paraId="60BA6549"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69CC9A9A"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6953F42A"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03AE28F4" w14:textId="77777777" w:rsidR="006575A0" w:rsidRDefault="006575A0">
      <w:pPr>
        <w:ind w:firstLine="440"/>
        <w:rPr>
          <w:color w:val="000000"/>
        </w:rPr>
      </w:pPr>
    </w:p>
    <w:p w14:paraId="4B65D9AE"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1D5CB52A"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089ED4A4" w14:textId="77777777" w:rsidR="006575A0" w:rsidRDefault="007443E2">
      <w:pPr>
        <w:ind w:leftChars="400" w:left="880" w:firstLine="440"/>
        <w:rPr>
          <w:lang w:eastAsia="zh-CN"/>
        </w:rPr>
      </w:pPr>
      <w:r>
        <w:rPr>
          <w:rFonts w:hint="eastAsia"/>
          <w:lang w:eastAsia="zh-CN"/>
        </w:rPr>
        <w:t>指令说明：获取上一条子命令处理结果</w:t>
      </w:r>
    </w:p>
    <w:p w14:paraId="50505CE3"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36084AFB"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返回值说明：修改失败</w:t>
      </w:r>
    </w:p>
    <w:p w14:paraId="773142D7" w14:textId="77777777" w:rsidR="006575A0" w:rsidRDefault="007443E2">
      <w:pPr>
        <w:pStyle w:val="4"/>
        <w:numPr>
          <w:ilvl w:val="0"/>
          <w:numId w:val="16"/>
        </w:numPr>
        <w:ind w:firstLineChars="0"/>
        <w:rPr>
          <w:lang w:eastAsia="zh-CN"/>
        </w:rPr>
      </w:pPr>
      <w:bookmarkStart w:id="239" w:name="_【取密文】0x1B+0x47+0x0D+0x0A（0x1B__0x47"/>
      <w:bookmarkStart w:id="240" w:name="_Toc10636253"/>
      <w:bookmarkEnd w:id="239"/>
      <w:r>
        <w:rPr>
          <w:rFonts w:hint="eastAsia"/>
          <w:lang w:eastAsia="zh-CN"/>
        </w:rPr>
        <w:t>取密文（</w:t>
      </w:r>
      <w:r>
        <w:rPr>
          <w:lang w:eastAsia="zh-CN"/>
        </w:rPr>
        <w:t>0x1B  0x47</w:t>
      </w:r>
      <w:r>
        <w:rPr>
          <w:rFonts w:hint="eastAsia"/>
          <w:lang w:eastAsia="zh-CN"/>
        </w:rPr>
        <w:t>）</w:t>
      </w:r>
      <w:bookmarkEnd w:id="240"/>
    </w:p>
    <w:p w14:paraId="37DE3322" w14:textId="77777777" w:rsidR="006575A0" w:rsidRDefault="007443E2">
      <w:pPr>
        <w:widowControl w:val="0"/>
        <w:suppressAutoHyphens/>
        <w:ind w:leftChars="400" w:left="880" w:firstLineChars="0" w:firstLine="397"/>
        <w:jc w:val="left"/>
        <w:rPr>
          <w:lang w:eastAsia="zh-CN"/>
        </w:rPr>
      </w:pPr>
      <w:r>
        <w:rPr>
          <w:rFonts w:hint="eastAsia"/>
          <w:lang w:eastAsia="zh-CN"/>
        </w:rPr>
        <w:t>0x1B+0x47+0x0D+0x0A</w:t>
      </w:r>
      <w:r>
        <w:rPr>
          <w:rFonts w:hint="eastAsia"/>
          <w:lang w:eastAsia="zh-CN"/>
        </w:rPr>
        <w:t>（</w:t>
      </w:r>
      <w:r>
        <w:rPr>
          <w:lang w:eastAsia="zh-CN"/>
        </w:rPr>
        <w:t>0x1B  0x47  0x0D  0x0A</w:t>
      </w:r>
      <w:r>
        <w:rPr>
          <w:rFonts w:hint="eastAsia"/>
          <w:lang w:eastAsia="zh-CN"/>
        </w:rPr>
        <w:t>）</w:t>
      </w:r>
    </w:p>
    <w:p w14:paraId="625C7119" w14:textId="77777777" w:rsidR="006575A0" w:rsidRDefault="007443E2">
      <w:pPr>
        <w:widowControl w:val="0"/>
        <w:suppressAutoHyphens/>
        <w:ind w:leftChars="400" w:left="880" w:firstLineChars="0" w:firstLine="397"/>
        <w:jc w:val="left"/>
        <w:rPr>
          <w:rFonts w:ascii="宋体" w:hAnsi="宋体" w:cs="Arial"/>
          <w:kern w:val="1"/>
          <w:sz w:val="21"/>
          <w:szCs w:val="20"/>
          <w:lang w:eastAsia="zh-CN"/>
        </w:rPr>
      </w:pPr>
      <w:r>
        <w:rPr>
          <w:rFonts w:ascii="宋体" w:hAnsi="宋体" w:cs="Arial"/>
          <w:kern w:val="1"/>
          <w:sz w:val="21"/>
          <w:szCs w:val="20"/>
          <w:lang w:val="en-US" w:eastAsia="zh-CN"/>
        </w:rPr>
        <w:t>功能</w:t>
      </w:r>
      <w:r>
        <w:rPr>
          <w:rFonts w:ascii="宋体" w:hAnsi="宋体" w:cs="Arial"/>
          <w:kern w:val="1"/>
          <w:sz w:val="21"/>
          <w:szCs w:val="20"/>
          <w:lang w:eastAsia="zh-CN"/>
        </w:rPr>
        <w:t>：</w:t>
      </w:r>
      <w:r>
        <w:rPr>
          <w:lang w:val="en-US" w:eastAsia="zh-CN"/>
        </w:rPr>
        <w:t>取密文</w:t>
      </w:r>
      <w:r>
        <w:rPr>
          <w:rFonts w:ascii="宋体" w:hAnsi="宋体" w:cs="Arial"/>
          <w:kern w:val="1"/>
          <w:sz w:val="21"/>
          <w:szCs w:val="20"/>
          <w:lang w:val="en-US" w:eastAsia="zh-CN"/>
        </w:rPr>
        <w:t>。</w:t>
      </w:r>
    </w:p>
    <w:p w14:paraId="0F6BAC71" w14:textId="77777777" w:rsidR="006575A0" w:rsidRDefault="006575A0">
      <w:pPr>
        <w:widowControl w:val="0"/>
        <w:suppressAutoHyphens/>
        <w:ind w:leftChars="400" w:left="880" w:firstLineChars="0" w:firstLine="397"/>
        <w:jc w:val="left"/>
        <w:rPr>
          <w:rFonts w:ascii="宋体" w:hAnsi="宋体" w:cs="Arial"/>
          <w:kern w:val="1"/>
          <w:sz w:val="21"/>
          <w:szCs w:val="20"/>
          <w:lang w:eastAsia="zh-CN"/>
        </w:rPr>
      </w:pPr>
    </w:p>
    <w:p w14:paraId="30C33528"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7F069D59"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4BDB0BA8"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2D5B1ADA"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1B21E97A" w14:textId="77777777" w:rsidR="006575A0" w:rsidRDefault="007443E2">
            <w:pPr>
              <w:ind w:firstLine="440"/>
              <w:jc w:val="center"/>
              <w:rPr>
                <w:bCs/>
                <w:color w:val="000000"/>
                <w:szCs w:val="21"/>
              </w:rPr>
            </w:pPr>
            <w:r>
              <w:rPr>
                <w:bCs/>
                <w:color w:val="000000"/>
                <w:szCs w:val="21"/>
              </w:rPr>
              <w:t>说明</w:t>
            </w:r>
          </w:p>
        </w:tc>
      </w:tr>
      <w:tr w:rsidR="006575A0" w14:paraId="6E08F645" w14:textId="77777777">
        <w:trPr>
          <w:trHeight w:val="295"/>
        </w:trPr>
        <w:tc>
          <w:tcPr>
            <w:tcW w:w="2121" w:type="dxa"/>
            <w:tcBorders>
              <w:top w:val="single" w:sz="4" w:space="0" w:color="000000"/>
              <w:left w:val="single" w:sz="4" w:space="0" w:color="000000"/>
              <w:bottom w:val="single" w:sz="4" w:space="0" w:color="000000"/>
            </w:tcBorders>
            <w:vAlign w:val="center"/>
          </w:tcPr>
          <w:p w14:paraId="3BCF49BB" w14:textId="77777777" w:rsidR="006575A0" w:rsidRDefault="007443E2">
            <w:pPr>
              <w:ind w:firstLineChars="0" w:firstLine="0"/>
              <w:jc w:val="left"/>
            </w:pPr>
            <w:r>
              <w:lastRenderedPageBreak/>
              <w:t>CommandH</w:t>
            </w:r>
          </w:p>
        </w:tc>
        <w:tc>
          <w:tcPr>
            <w:tcW w:w="2576" w:type="dxa"/>
            <w:tcBorders>
              <w:top w:val="single" w:sz="4" w:space="0" w:color="000000"/>
              <w:left w:val="single" w:sz="4" w:space="0" w:color="000000"/>
              <w:bottom w:val="single" w:sz="4" w:space="0" w:color="000000"/>
            </w:tcBorders>
            <w:vAlign w:val="center"/>
          </w:tcPr>
          <w:p w14:paraId="1A4C6214"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7F5B5641" w14:textId="77777777" w:rsidR="006575A0" w:rsidRDefault="007443E2">
            <w:pPr>
              <w:ind w:firstLineChars="0" w:firstLine="0"/>
              <w:jc w:val="left"/>
            </w:pPr>
            <w:r>
              <w:t>子命令处理</w:t>
            </w:r>
          </w:p>
        </w:tc>
      </w:tr>
      <w:tr w:rsidR="006575A0" w14:paraId="14AF741E" w14:textId="77777777">
        <w:trPr>
          <w:trHeight w:val="295"/>
        </w:trPr>
        <w:tc>
          <w:tcPr>
            <w:tcW w:w="2121" w:type="dxa"/>
            <w:tcBorders>
              <w:top w:val="single" w:sz="4" w:space="0" w:color="000000"/>
              <w:left w:val="single" w:sz="4" w:space="0" w:color="000000"/>
              <w:bottom w:val="single" w:sz="4" w:space="0" w:color="000000"/>
            </w:tcBorders>
            <w:vAlign w:val="center"/>
          </w:tcPr>
          <w:p w14:paraId="68DC9C3E"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7262D501"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54928970" w14:textId="77777777" w:rsidR="006575A0" w:rsidRDefault="007443E2">
            <w:pPr>
              <w:ind w:firstLineChars="0" w:firstLine="0"/>
              <w:jc w:val="left"/>
            </w:pPr>
            <w:r>
              <w:t>命令打包</w:t>
            </w:r>
          </w:p>
        </w:tc>
      </w:tr>
      <w:tr w:rsidR="006575A0" w14:paraId="4C1C7AE7" w14:textId="77777777">
        <w:trPr>
          <w:trHeight w:val="318"/>
        </w:trPr>
        <w:tc>
          <w:tcPr>
            <w:tcW w:w="2121" w:type="dxa"/>
            <w:tcBorders>
              <w:top w:val="single" w:sz="4" w:space="0" w:color="000000"/>
              <w:left w:val="single" w:sz="4" w:space="0" w:color="000000"/>
              <w:bottom w:val="single" w:sz="4" w:space="0" w:color="000000"/>
            </w:tcBorders>
            <w:vAlign w:val="center"/>
          </w:tcPr>
          <w:p w14:paraId="2A0661FD"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51E9FE80"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18D55B4E" w14:textId="77777777" w:rsidR="006575A0" w:rsidRDefault="007443E2">
            <w:pPr>
              <w:ind w:firstLineChars="0" w:firstLine="0"/>
              <w:jc w:val="left"/>
            </w:pPr>
            <w:r>
              <w:t>一个字节，备用，留待扩充</w:t>
            </w:r>
          </w:p>
        </w:tc>
      </w:tr>
      <w:tr w:rsidR="006575A0" w14:paraId="439D763C" w14:textId="77777777">
        <w:trPr>
          <w:trHeight w:val="312"/>
        </w:trPr>
        <w:tc>
          <w:tcPr>
            <w:tcW w:w="2121" w:type="dxa"/>
            <w:tcBorders>
              <w:top w:val="single" w:sz="4" w:space="0" w:color="000000"/>
              <w:left w:val="single" w:sz="4" w:space="0" w:color="000000"/>
              <w:bottom w:val="single" w:sz="4" w:space="0" w:color="000000"/>
            </w:tcBorders>
            <w:vAlign w:val="center"/>
          </w:tcPr>
          <w:p w14:paraId="7BA3D944"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57D2EE60"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520FCFA3" w14:textId="77777777" w:rsidR="006575A0" w:rsidRDefault="007443E2">
            <w:pPr>
              <w:ind w:firstLineChars="0" w:firstLine="0"/>
              <w:jc w:val="left"/>
              <w:rPr>
                <w:lang w:eastAsia="zh-CN"/>
              </w:rPr>
            </w:pPr>
            <w:r>
              <w:rPr>
                <w:rFonts w:hint="eastAsia"/>
                <w:lang w:eastAsia="zh-CN"/>
              </w:rPr>
              <w:t>子命令头</w:t>
            </w:r>
          </w:p>
        </w:tc>
      </w:tr>
      <w:tr w:rsidR="006575A0" w14:paraId="76B5AE4E" w14:textId="77777777">
        <w:trPr>
          <w:trHeight w:val="312"/>
        </w:trPr>
        <w:tc>
          <w:tcPr>
            <w:tcW w:w="2121" w:type="dxa"/>
            <w:tcBorders>
              <w:top w:val="single" w:sz="4" w:space="0" w:color="000000"/>
              <w:left w:val="single" w:sz="4" w:space="0" w:color="000000"/>
              <w:bottom w:val="single" w:sz="4" w:space="0" w:color="000000"/>
            </w:tcBorders>
            <w:vAlign w:val="center"/>
          </w:tcPr>
          <w:p w14:paraId="0ACDA35B"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0E009F72" w14:textId="77777777" w:rsidR="006575A0" w:rsidRDefault="007443E2">
            <w:pPr>
              <w:ind w:firstLineChars="0" w:firstLine="0"/>
              <w:jc w:val="left"/>
              <w:rPr>
                <w:lang w:eastAsia="zh-CN"/>
              </w:rPr>
            </w:pPr>
            <w:r>
              <w:rPr>
                <w:rFonts w:hint="eastAsia"/>
                <w:lang w:eastAsia="zh-CN"/>
              </w:rPr>
              <w:t>0x47</w:t>
            </w:r>
          </w:p>
        </w:tc>
        <w:tc>
          <w:tcPr>
            <w:tcW w:w="3485" w:type="dxa"/>
            <w:tcBorders>
              <w:top w:val="single" w:sz="4" w:space="0" w:color="000000"/>
              <w:left w:val="single" w:sz="4" w:space="0" w:color="000000"/>
              <w:bottom w:val="single" w:sz="4" w:space="0" w:color="000000"/>
              <w:right w:val="single" w:sz="4" w:space="0" w:color="000000"/>
            </w:tcBorders>
            <w:vAlign w:val="center"/>
          </w:tcPr>
          <w:p w14:paraId="48F19388" w14:textId="77777777" w:rsidR="006575A0" w:rsidRDefault="007443E2">
            <w:pPr>
              <w:ind w:firstLineChars="0" w:firstLine="0"/>
              <w:jc w:val="left"/>
            </w:pPr>
            <w:r>
              <w:t>显示字符串命令代码</w:t>
            </w:r>
          </w:p>
        </w:tc>
      </w:tr>
      <w:tr w:rsidR="006575A0" w14:paraId="07B2F96F" w14:textId="77777777">
        <w:trPr>
          <w:trHeight w:val="312"/>
        </w:trPr>
        <w:tc>
          <w:tcPr>
            <w:tcW w:w="2121" w:type="dxa"/>
            <w:tcBorders>
              <w:top w:val="single" w:sz="4" w:space="0" w:color="000000"/>
              <w:left w:val="single" w:sz="4" w:space="0" w:color="000000"/>
              <w:bottom w:val="single" w:sz="4" w:space="0" w:color="000000"/>
            </w:tcBorders>
            <w:vAlign w:val="center"/>
          </w:tcPr>
          <w:p w14:paraId="32ECE7BD"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45830BCF"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4F68EF59"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7817D177" w14:textId="77777777" w:rsidR="006575A0" w:rsidRDefault="006575A0">
      <w:pPr>
        <w:ind w:left="440" w:firstLine="440"/>
        <w:rPr>
          <w:color w:val="000000"/>
          <w:lang w:eastAsia="zh-CN"/>
        </w:rPr>
      </w:pPr>
    </w:p>
    <w:p w14:paraId="44CBC0A2"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1780D3AB" w14:textId="77777777">
        <w:trPr>
          <w:trHeight w:val="418"/>
        </w:trPr>
        <w:tc>
          <w:tcPr>
            <w:tcW w:w="2126" w:type="dxa"/>
            <w:tcBorders>
              <w:top w:val="single" w:sz="4" w:space="0" w:color="000000"/>
              <w:left w:val="single" w:sz="4" w:space="0" w:color="000000"/>
              <w:bottom w:val="single" w:sz="4" w:space="0" w:color="000000"/>
            </w:tcBorders>
          </w:tcPr>
          <w:p w14:paraId="57A9F12C"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2D961B86"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72AAA4CA" w14:textId="77777777" w:rsidR="006575A0" w:rsidRDefault="007443E2">
            <w:pPr>
              <w:ind w:firstLine="440"/>
              <w:jc w:val="center"/>
              <w:rPr>
                <w:bCs/>
                <w:color w:val="000000"/>
                <w:szCs w:val="21"/>
              </w:rPr>
            </w:pPr>
            <w:r>
              <w:rPr>
                <w:bCs/>
                <w:color w:val="000000"/>
                <w:szCs w:val="21"/>
              </w:rPr>
              <w:t>说明</w:t>
            </w:r>
          </w:p>
        </w:tc>
      </w:tr>
      <w:tr w:rsidR="006575A0" w14:paraId="2A2ED602" w14:textId="77777777">
        <w:trPr>
          <w:trHeight w:val="426"/>
        </w:trPr>
        <w:tc>
          <w:tcPr>
            <w:tcW w:w="2126" w:type="dxa"/>
            <w:tcBorders>
              <w:top w:val="single" w:sz="4" w:space="0" w:color="000000"/>
              <w:left w:val="single" w:sz="4" w:space="0" w:color="000000"/>
              <w:bottom w:val="single" w:sz="4" w:space="0" w:color="000000"/>
            </w:tcBorders>
            <w:vAlign w:val="center"/>
          </w:tcPr>
          <w:p w14:paraId="44450B61"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27D27449"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FC3EB83" w14:textId="77777777" w:rsidR="006575A0" w:rsidRDefault="007443E2">
            <w:pPr>
              <w:ind w:firstLineChars="0" w:firstLine="0"/>
              <w:rPr>
                <w:bCs/>
                <w:color w:val="000000"/>
                <w:szCs w:val="21"/>
              </w:rPr>
            </w:pPr>
            <w:r>
              <w:rPr>
                <w:bCs/>
                <w:color w:val="000000"/>
                <w:szCs w:val="21"/>
              </w:rPr>
              <w:t>子命令处理，命令打包</w:t>
            </w:r>
          </w:p>
        </w:tc>
      </w:tr>
      <w:tr w:rsidR="006575A0" w14:paraId="382541BC"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61D4E743"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3FB8DBB1"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31D0F3C9" w14:textId="77777777" w:rsidR="006575A0" w:rsidRDefault="007443E2">
            <w:pPr>
              <w:ind w:firstLineChars="0" w:firstLine="0"/>
              <w:rPr>
                <w:bCs/>
                <w:color w:val="000000"/>
                <w:sz w:val="20"/>
                <w:szCs w:val="21"/>
              </w:rPr>
            </w:pPr>
            <w:r>
              <w:rPr>
                <w:bCs/>
                <w:color w:val="000000"/>
                <w:szCs w:val="21"/>
              </w:rPr>
              <w:t>已完成转发</w:t>
            </w:r>
          </w:p>
        </w:tc>
      </w:tr>
      <w:tr w:rsidR="006575A0" w14:paraId="22A3FD89" w14:textId="77777777">
        <w:trPr>
          <w:trHeight w:val="67"/>
        </w:trPr>
        <w:tc>
          <w:tcPr>
            <w:tcW w:w="2126" w:type="dxa"/>
            <w:vMerge/>
            <w:tcBorders>
              <w:top w:val="single" w:sz="4" w:space="0" w:color="000000"/>
              <w:left w:val="single" w:sz="4" w:space="0" w:color="000000"/>
              <w:bottom w:val="single" w:sz="4" w:space="0" w:color="000000"/>
            </w:tcBorders>
            <w:vAlign w:val="center"/>
          </w:tcPr>
          <w:p w14:paraId="0857895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13D73E1"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D932FF7" w14:textId="77777777" w:rsidR="006575A0" w:rsidRDefault="007443E2">
            <w:pPr>
              <w:ind w:firstLineChars="0" w:firstLine="0"/>
              <w:rPr>
                <w:bCs/>
                <w:color w:val="000000"/>
                <w:sz w:val="20"/>
                <w:szCs w:val="21"/>
              </w:rPr>
            </w:pPr>
            <w:r>
              <w:rPr>
                <w:bCs/>
                <w:color w:val="000000"/>
                <w:szCs w:val="21"/>
              </w:rPr>
              <w:t>命令参数错误</w:t>
            </w:r>
          </w:p>
        </w:tc>
      </w:tr>
      <w:tr w:rsidR="006575A0" w14:paraId="63E7FECD" w14:textId="77777777">
        <w:trPr>
          <w:trHeight w:val="67"/>
        </w:trPr>
        <w:tc>
          <w:tcPr>
            <w:tcW w:w="2126" w:type="dxa"/>
            <w:vMerge/>
            <w:tcBorders>
              <w:top w:val="single" w:sz="4" w:space="0" w:color="000000"/>
              <w:left w:val="single" w:sz="4" w:space="0" w:color="000000"/>
              <w:bottom w:val="single" w:sz="4" w:space="0" w:color="000000"/>
            </w:tcBorders>
            <w:vAlign w:val="center"/>
          </w:tcPr>
          <w:p w14:paraId="08422C57"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DABC897"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23B3187" w14:textId="77777777" w:rsidR="006575A0" w:rsidRDefault="007443E2">
            <w:pPr>
              <w:ind w:firstLineChars="0" w:firstLine="0"/>
              <w:rPr>
                <w:bCs/>
                <w:color w:val="000000"/>
                <w:sz w:val="20"/>
                <w:szCs w:val="21"/>
              </w:rPr>
            </w:pPr>
            <w:r>
              <w:rPr>
                <w:bCs/>
                <w:color w:val="000000"/>
                <w:szCs w:val="21"/>
              </w:rPr>
              <w:t>发送失败</w:t>
            </w:r>
          </w:p>
        </w:tc>
      </w:tr>
      <w:tr w:rsidR="006575A0" w14:paraId="5B96B2D7" w14:textId="77777777">
        <w:trPr>
          <w:trHeight w:val="67"/>
        </w:trPr>
        <w:tc>
          <w:tcPr>
            <w:tcW w:w="2126" w:type="dxa"/>
            <w:vMerge/>
            <w:tcBorders>
              <w:top w:val="single" w:sz="4" w:space="0" w:color="000000"/>
              <w:left w:val="single" w:sz="4" w:space="0" w:color="000000"/>
              <w:bottom w:val="single" w:sz="4" w:space="0" w:color="000000"/>
            </w:tcBorders>
            <w:vAlign w:val="center"/>
          </w:tcPr>
          <w:p w14:paraId="5626FAE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0754AFD"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ECA8D2D" w14:textId="77777777" w:rsidR="006575A0" w:rsidRDefault="007443E2">
            <w:pPr>
              <w:ind w:firstLineChars="0" w:firstLine="0"/>
              <w:rPr>
                <w:bCs/>
                <w:color w:val="000000"/>
                <w:sz w:val="20"/>
                <w:szCs w:val="21"/>
              </w:rPr>
            </w:pPr>
            <w:r>
              <w:rPr>
                <w:bCs/>
                <w:color w:val="000000"/>
                <w:szCs w:val="21"/>
              </w:rPr>
              <w:t>不支持子命令</w:t>
            </w:r>
          </w:p>
        </w:tc>
      </w:tr>
      <w:tr w:rsidR="006575A0" w14:paraId="562AAE71" w14:textId="77777777">
        <w:trPr>
          <w:trHeight w:val="67"/>
        </w:trPr>
        <w:tc>
          <w:tcPr>
            <w:tcW w:w="2126" w:type="dxa"/>
            <w:vMerge/>
            <w:tcBorders>
              <w:top w:val="single" w:sz="4" w:space="0" w:color="000000"/>
              <w:left w:val="single" w:sz="4" w:space="0" w:color="000000"/>
              <w:bottom w:val="single" w:sz="4" w:space="0" w:color="000000"/>
            </w:tcBorders>
            <w:vAlign w:val="center"/>
          </w:tcPr>
          <w:p w14:paraId="3F57C47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519B5D8"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661EF6A" w14:textId="77777777" w:rsidR="006575A0" w:rsidRDefault="007443E2">
            <w:pPr>
              <w:ind w:firstLineChars="0" w:firstLine="0"/>
              <w:rPr>
                <w:rFonts w:eastAsia="Times New Roman"/>
                <w:lang w:eastAsia="zh-CN"/>
              </w:rPr>
            </w:pPr>
            <w:r>
              <w:rPr>
                <w:bCs/>
                <w:color w:val="000000"/>
                <w:szCs w:val="21"/>
              </w:rPr>
              <w:t>无法通讯</w:t>
            </w:r>
          </w:p>
        </w:tc>
      </w:tr>
    </w:tbl>
    <w:p w14:paraId="3E730556" w14:textId="77777777" w:rsidR="006575A0" w:rsidRDefault="006575A0">
      <w:pPr>
        <w:ind w:firstLineChars="0" w:firstLine="0"/>
        <w:rPr>
          <w:color w:val="000000"/>
          <w:lang w:eastAsia="zh-CN"/>
        </w:rPr>
      </w:pPr>
    </w:p>
    <w:p w14:paraId="5DA07760" w14:textId="77777777" w:rsidR="006575A0" w:rsidRDefault="007443E2">
      <w:pPr>
        <w:ind w:leftChars="200" w:left="440" w:firstLine="440"/>
        <w:rPr>
          <w:lang w:eastAsia="zh-CN"/>
        </w:rPr>
      </w:pPr>
      <w:r>
        <w:rPr>
          <w:rFonts w:hint="eastAsia"/>
          <w:lang w:eastAsia="zh-CN"/>
        </w:rPr>
        <w:t>示例：</w:t>
      </w:r>
    </w:p>
    <w:p w14:paraId="7010947C" w14:textId="77777777" w:rsidR="006575A0" w:rsidRDefault="007443E2">
      <w:pPr>
        <w:ind w:leftChars="400" w:left="880" w:firstLine="440"/>
        <w:rPr>
          <w:lang w:eastAsia="zh-CN"/>
        </w:rPr>
      </w:pPr>
      <w:r>
        <w:rPr>
          <w:rFonts w:hint="eastAsia"/>
          <w:lang w:eastAsia="zh-CN"/>
        </w:rPr>
        <w:t>发送指令：</w:t>
      </w:r>
      <w:r>
        <w:rPr>
          <w:lang w:eastAsia="zh-CN"/>
        </w:rPr>
        <w:t>02 00 07 C0 01 01 1B 47 0D 0A 9B 03</w:t>
      </w:r>
    </w:p>
    <w:p w14:paraId="471D477E"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无</w:t>
      </w:r>
    </w:p>
    <w:p w14:paraId="494C7CB9"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165997C8" w14:textId="77777777" w:rsidR="006575A0" w:rsidRDefault="007443E2">
      <w:pPr>
        <w:ind w:leftChars="400" w:left="880" w:firstLine="440"/>
        <w:rPr>
          <w:lang w:eastAsia="zh-CN"/>
        </w:rPr>
      </w:pPr>
      <w:r>
        <w:rPr>
          <w:rFonts w:hint="eastAsia"/>
          <w:lang w:eastAsia="zh-CN"/>
        </w:rPr>
        <w:t>返回值说明：已完成转发</w:t>
      </w:r>
    </w:p>
    <w:p w14:paraId="06208D94" w14:textId="77777777" w:rsidR="006575A0" w:rsidRDefault="006575A0">
      <w:pPr>
        <w:ind w:leftChars="400" w:left="880" w:firstLine="440"/>
        <w:rPr>
          <w:lang w:eastAsia="zh-CN"/>
        </w:rPr>
      </w:pPr>
    </w:p>
    <w:p w14:paraId="29E429E7"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3A2C8183" w14:textId="77777777">
        <w:tc>
          <w:tcPr>
            <w:tcW w:w="1275" w:type="dxa"/>
            <w:tcBorders>
              <w:top w:val="single" w:sz="4" w:space="0" w:color="000000"/>
              <w:left w:val="single" w:sz="4" w:space="0" w:color="000000"/>
              <w:bottom w:val="single" w:sz="4" w:space="0" w:color="000000"/>
            </w:tcBorders>
          </w:tcPr>
          <w:p w14:paraId="3128532B"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730B60B3"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1689A931" w14:textId="77777777" w:rsidR="006575A0" w:rsidRDefault="007443E2">
            <w:pPr>
              <w:ind w:firstLine="440"/>
              <w:jc w:val="center"/>
              <w:rPr>
                <w:b/>
                <w:bCs/>
                <w:color w:val="000000"/>
                <w:szCs w:val="21"/>
              </w:rPr>
            </w:pPr>
            <w:r>
              <w:rPr>
                <w:bCs/>
                <w:color w:val="000000"/>
                <w:szCs w:val="21"/>
              </w:rPr>
              <w:t>说明</w:t>
            </w:r>
          </w:p>
        </w:tc>
      </w:tr>
      <w:tr w:rsidR="006575A0" w14:paraId="48AA0888" w14:textId="77777777">
        <w:tc>
          <w:tcPr>
            <w:tcW w:w="1275" w:type="dxa"/>
            <w:vMerge w:val="restart"/>
            <w:tcBorders>
              <w:top w:val="single" w:sz="4" w:space="0" w:color="000000"/>
              <w:left w:val="single" w:sz="4" w:space="0" w:color="000000"/>
              <w:bottom w:val="single" w:sz="4" w:space="0" w:color="000000"/>
            </w:tcBorders>
            <w:vAlign w:val="center"/>
          </w:tcPr>
          <w:p w14:paraId="587147B8"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0CD9427A" w14:textId="77777777" w:rsidR="006575A0" w:rsidRDefault="007443E2">
            <w:pPr>
              <w:ind w:firstLineChars="0" w:firstLine="0"/>
              <w:jc w:val="left"/>
              <w:rPr>
                <w:rFonts w:cs="Arial"/>
                <w:szCs w:val="22"/>
              </w:rPr>
            </w:pPr>
            <w:r>
              <w:rPr>
                <w:rFonts w:cs="Arial"/>
                <w:kern w:val="1"/>
                <w:szCs w:val="22"/>
                <w:lang w:val="en-US" w:eastAsia="zh-CN"/>
              </w:rPr>
              <w:t>密文</w:t>
            </w:r>
          </w:p>
        </w:tc>
        <w:tc>
          <w:tcPr>
            <w:tcW w:w="4090" w:type="dxa"/>
            <w:tcBorders>
              <w:top w:val="single" w:sz="4" w:space="0" w:color="000000"/>
              <w:left w:val="single" w:sz="4" w:space="0" w:color="000000"/>
              <w:bottom w:val="single" w:sz="4" w:space="0" w:color="000000"/>
              <w:right w:val="single" w:sz="4" w:space="0" w:color="000000"/>
            </w:tcBorders>
            <w:vAlign w:val="center"/>
          </w:tcPr>
          <w:p w14:paraId="05D7F3A1" w14:textId="77777777" w:rsidR="006575A0" w:rsidRDefault="007443E2">
            <w:pPr>
              <w:ind w:firstLineChars="0" w:firstLine="0"/>
              <w:jc w:val="left"/>
            </w:pPr>
            <w:r>
              <w:rPr>
                <w:rFonts w:ascii="宋体" w:hAnsi="宋体" w:cs="Arial"/>
                <w:kern w:val="1"/>
                <w:sz w:val="21"/>
                <w:szCs w:val="20"/>
                <w:lang w:val="en-US" w:eastAsia="zh-CN"/>
              </w:rPr>
              <w:t>密文</w:t>
            </w:r>
          </w:p>
        </w:tc>
      </w:tr>
      <w:tr w:rsidR="006575A0" w14:paraId="07DEBEBB" w14:textId="77777777">
        <w:tc>
          <w:tcPr>
            <w:tcW w:w="1275" w:type="dxa"/>
            <w:vMerge/>
            <w:tcBorders>
              <w:top w:val="single" w:sz="4" w:space="0" w:color="000000"/>
              <w:left w:val="single" w:sz="4" w:space="0" w:color="000000"/>
              <w:bottom w:val="single" w:sz="4" w:space="0" w:color="000000"/>
            </w:tcBorders>
            <w:vAlign w:val="center"/>
          </w:tcPr>
          <w:p w14:paraId="3E162738"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72EB52B4"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48D0A88B"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0747C46F" w14:textId="77777777" w:rsidR="006575A0" w:rsidRDefault="006575A0">
      <w:pPr>
        <w:ind w:firstLine="440"/>
        <w:rPr>
          <w:color w:val="000000"/>
        </w:rPr>
      </w:pPr>
    </w:p>
    <w:p w14:paraId="67478826"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3E3F11FD"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14A1FE3D" w14:textId="77777777" w:rsidR="006575A0" w:rsidRDefault="007443E2">
      <w:pPr>
        <w:ind w:leftChars="400" w:left="880" w:firstLine="440"/>
        <w:rPr>
          <w:lang w:eastAsia="zh-CN"/>
        </w:rPr>
      </w:pPr>
      <w:r>
        <w:rPr>
          <w:rFonts w:hint="eastAsia"/>
          <w:lang w:eastAsia="zh-CN"/>
        </w:rPr>
        <w:t>指令说明：获取上一条子命令处理结果</w:t>
      </w:r>
    </w:p>
    <w:p w14:paraId="25A33025" w14:textId="77777777" w:rsidR="006575A0" w:rsidRDefault="007443E2">
      <w:pPr>
        <w:ind w:leftChars="400" w:left="880" w:firstLine="440"/>
        <w:rPr>
          <w:lang w:eastAsia="zh-CN"/>
        </w:rPr>
      </w:pPr>
      <w:r>
        <w:rPr>
          <w:rFonts w:hint="eastAsia"/>
          <w:lang w:eastAsia="zh-CN"/>
        </w:rPr>
        <w:t>返回值：</w:t>
      </w:r>
      <w:r>
        <w:rPr>
          <w:lang w:eastAsia="zh-CN"/>
        </w:rPr>
        <w:t>02 00 20 C0 02 00 00 00 1A 02 18 46 41 45 45 44 46 45 43 44 41 44 41 44 41 44 41 44 43 44 49 44 49 44 44 C6 03</w:t>
      </w:r>
    </w:p>
    <w:p w14:paraId="007AC7F3"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返回值说明：子命令返回长度：</w:t>
      </w:r>
      <w:r>
        <w:rPr>
          <w:lang w:eastAsia="zh-CN"/>
        </w:rPr>
        <w:t>00 1A</w:t>
      </w:r>
    </w:p>
    <w:p w14:paraId="015553DA" w14:textId="77777777" w:rsidR="006575A0" w:rsidRDefault="007443E2">
      <w:pPr>
        <w:widowControl w:val="0"/>
        <w:suppressAutoHyphens/>
        <w:ind w:leftChars="400" w:left="880" w:firstLineChars="0" w:firstLine="397"/>
        <w:jc w:val="left"/>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子命令返回内容：密文长度：</w:t>
      </w:r>
      <w:r>
        <w:rPr>
          <w:lang w:eastAsia="zh-CN"/>
        </w:rPr>
        <w:t xml:space="preserve"> 1</w:t>
      </w:r>
      <w:r>
        <w:rPr>
          <w:rFonts w:hint="eastAsia"/>
          <w:lang w:eastAsia="zh-CN"/>
        </w:rPr>
        <w:t>8</w:t>
      </w:r>
    </w:p>
    <w:p w14:paraId="417E89DE" w14:textId="77777777" w:rsidR="006575A0" w:rsidRDefault="007443E2">
      <w:pPr>
        <w:widowControl w:val="0"/>
        <w:suppressAutoHyphens/>
        <w:ind w:leftChars="400" w:left="880" w:firstLineChars="0" w:firstLine="397"/>
        <w:jc w:val="left"/>
        <w:rPr>
          <w:color w:val="FF0000"/>
          <w:lang w:eastAsia="zh-CN"/>
        </w:rPr>
      </w:pP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密文</w:t>
      </w:r>
      <w:r>
        <w:rPr>
          <w:rFonts w:hint="eastAsia"/>
          <w:lang w:eastAsia="zh-CN"/>
        </w:rPr>
        <w:t xml:space="preserve">     </w:t>
      </w:r>
      <w:r>
        <w:rPr>
          <w:rFonts w:hint="eastAsia"/>
          <w:lang w:eastAsia="zh-CN"/>
        </w:rPr>
        <w:tab/>
      </w:r>
      <w:r>
        <w:rPr>
          <w:rFonts w:hint="eastAsia"/>
          <w:lang w:eastAsia="zh-CN"/>
        </w:rPr>
        <w:t>：</w:t>
      </w:r>
      <w:r>
        <w:rPr>
          <w:lang w:eastAsia="zh-CN"/>
        </w:rPr>
        <w:t>46 41 45 45 44 46 45 43 44 41 44 41 44 41 44 41 44 43 44 49 44 49 44 44</w:t>
      </w:r>
    </w:p>
    <w:p w14:paraId="2E7BED6A"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说明：密文是</w:t>
      </w:r>
      <w:r>
        <w:rPr>
          <w:rFonts w:ascii="宋体" w:hAnsi="宋体" w:cs="Arial"/>
          <w:kern w:val="1"/>
          <w:sz w:val="21"/>
          <w:szCs w:val="20"/>
          <w:lang w:val="en-US" w:eastAsia="zh-CN"/>
        </w:rPr>
        <w:t>字符串，字符串是字符串格式转换的结果。转换规则:</w:t>
      </w:r>
    </w:p>
    <w:p w14:paraId="634FCBFB"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字节的高四位 + 41H 为一个新的字节,</w:t>
      </w:r>
    </w:p>
    <w:p w14:paraId="0751392C"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字节的低四位 + 41H 为一个新的字节。</w:t>
      </w:r>
    </w:p>
    <w:p w14:paraId="520B106B" w14:textId="77777777" w:rsidR="006575A0" w:rsidRDefault="007443E2">
      <w:pPr>
        <w:widowControl w:val="0"/>
        <w:suppressAutoHyphens/>
        <w:ind w:leftChars="400" w:left="880" w:firstLineChars="0" w:firstLine="397"/>
        <w:jc w:val="left"/>
        <w:rPr>
          <w:lang w:eastAsia="zh-CN"/>
        </w:rPr>
      </w:pPr>
      <w:r>
        <w:rPr>
          <w:rFonts w:ascii="宋体" w:hAnsi="宋体" w:cs="Arial" w:hint="eastAsia"/>
          <w:kern w:val="1"/>
          <w:sz w:val="21"/>
          <w:szCs w:val="20"/>
          <w:lang w:val="en-US" w:eastAsia="zh-CN"/>
        </w:rPr>
        <w:lastRenderedPageBreak/>
        <w:t>示例密文转换后为：</w:t>
      </w:r>
      <w:r>
        <w:rPr>
          <w:rFonts w:hint="eastAsia"/>
          <w:lang w:eastAsia="zh-CN"/>
        </w:rPr>
        <w:tab/>
        <w:t>PD5B00002883</w:t>
      </w:r>
    </w:p>
    <w:p w14:paraId="0D81C4FF" w14:textId="77777777" w:rsidR="006575A0" w:rsidRDefault="006575A0">
      <w:pPr>
        <w:widowControl w:val="0"/>
        <w:suppressAutoHyphens/>
        <w:ind w:leftChars="400" w:left="880" w:firstLineChars="0" w:firstLine="397"/>
        <w:jc w:val="left"/>
        <w:rPr>
          <w:lang w:eastAsia="zh-CN"/>
        </w:rPr>
      </w:pPr>
    </w:p>
    <w:p w14:paraId="466F223C" w14:textId="77777777" w:rsidR="006575A0" w:rsidRDefault="007443E2">
      <w:pPr>
        <w:pStyle w:val="4"/>
        <w:numPr>
          <w:ilvl w:val="0"/>
          <w:numId w:val="16"/>
        </w:numPr>
        <w:ind w:firstLineChars="0"/>
        <w:rPr>
          <w:lang w:eastAsia="zh-CN"/>
        </w:rPr>
      </w:pPr>
      <w:bookmarkStart w:id="241" w:name="_Toc10636254"/>
      <w:r>
        <w:rPr>
          <w:rFonts w:hint="eastAsia"/>
          <w:lang w:eastAsia="zh-CN"/>
        </w:rPr>
        <w:t>将长度为</w:t>
      </w:r>
      <w:r>
        <w:rPr>
          <w:rFonts w:hint="eastAsia"/>
          <w:lang w:eastAsia="zh-CN"/>
        </w:rPr>
        <w:t>LS</w:t>
      </w:r>
      <w:r>
        <w:rPr>
          <w:rFonts w:hint="eastAsia"/>
          <w:lang w:eastAsia="zh-CN"/>
        </w:rPr>
        <w:t>的字符串</w:t>
      </w:r>
      <w:r>
        <w:rPr>
          <w:rFonts w:hint="eastAsia"/>
          <w:lang w:eastAsia="zh-CN"/>
        </w:rPr>
        <w:t>S</w:t>
      </w:r>
      <w:r>
        <w:rPr>
          <w:rFonts w:hint="eastAsia"/>
          <w:lang w:eastAsia="zh-CN"/>
        </w:rPr>
        <w:t>用当前用户密钥加密（</w:t>
      </w:r>
      <w:r>
        <w:rPr>
          <w:lang w:eastAsia="zh-CN"/>
        </w:rPr>
        <w:t>0x1B 0x48</w:t>
      </w:r>
      <w:r>
        <w:rPr>
          <w:rFonts w:hint="eastAsia"/>
          <w:lang w:eastAsia="zh-CN"/>
        </w:rPr>
        <w:t>）</w:t>
      </w:r>
      <w:bookmarkEnd w:id="241"/>
    </w:p>
    <w:p w14:paraId="30812918" w14:textId="77777777" w:rsidR="006575A0" w:rsidRDefault="007443E2">
      <w:pPr>
        <w:widowControl w:val="0"/>
        <w:suppressAutoHyphens/>
        <w:ind w:leftChars="400" w:left="880" w:firstLineChars="0" w:firstLine="397"/>
        <w:jc w:val="left"/>
        <w:rPr>
          <w:lang w:eastAsia="zh-CN"/>
        </w:rPr>
      </w:pPr>
      <w:r>
        <w:rPr>
          <w:rFonts w:hint="eastAsia"/>
          <w:lang w:eastAsia="zh-CN"/>
        </w:rPr>
        <w:t>0x1B+0x48+</w:t>
      </w:r>
      <w:r>
        <w:rPr>
          <w:rFonts w:hint="eastAsia"/>
          <w:lang w:eastAsia="zh-CN"/>
        </w:rPr>
        <w:t>返回类型</w:t>
      </w:r>
      <w:r>
        <w:rPr>
          <w:rFonts w:hint="eastAsia"/>
          <w:lang w:eastAsia="zh-CN"/>
        </w:rPr>
        <w:t>T+</w:t>
      </w:r>
      <w:r>
        <w:rPr>
          <w:rFonts w:hint="eastAsia"/>
          <w:lang w:eastAsia="zh-CN"/>
        </w:rPr>
        <w:t>字符串长度</w:t>
      </w:r>
      <w:r>
        <w:rPr>
          <w:rFonts w:hint="eastAsia"/>
          <w:lang w:eastAsia="zh-CN"/>
        </w:rPr>
        <w:t>LS+</w:t>
      </w:r>
      <w:r>
        <w:rPr>
          <w:rFonts w:hint="eastAsia"/>
          <w:lang w:eastAsia="zh-CN"/>
        </w:rPr>
        <w:t>字符串</w:t>
      </w:r>
      <w:r>
        <w:rPr>
          <w:rFonts w:hint="eastAsia"/>
          <w:lang w:eastAsia="zh-CN"/>
        </w:rPr>
        <w:t>S+0x0D+0x0A</w:t>
      </w:r>
      <w:r>
        <w:rPr>
          <w:rFonts w:hint="eastAsia"/>
          <w:lang w:eastAsia="zh-CN"/>
        </w:rPr>
        <w:t>（</w:t>
      </w:r>
      <w:r>
        <w:rPr>
          <w:lang w:eastAsia="zh-CN"/>
        </w:rPr>
        <w:t>0x1B 0x48 T LS S 0x0D 0x0A</w:t>
      </w:r>
      <w:r>
        <w:rPr>
          <w:rFonts w:hint="eastAsia"/>
          <w:lang w:eastAsia="zh-CN"/>
        </w:rPr>
        <w:t>）</w:t>
      </w:r>
    </w:p>
    <w:p w14:paraId="66125AA1" w14:textId="77777777" w:rsidR="006575A0" w:rsidRDefault="007443E2">
      <w:pPr>
        <w:widowControl w:val="0"/>
        <w:suppressAutoHyphens/>
        <w:ind w:leftChars="400" w:left="880" w:firstLineChars="0" w:firstLine="397"/>
        <w:jc w:val="left"/>
        <w:rPr>
          <w:lang w:eastAsia="zh-CN"/>
        </w:rPr>
      </w:pPr>
      <w:r>
        <w:rPr>
          <w:lang w:val="en-US" w:eastAsia="zh-CN"/>
        </w:rPr>
        <w:t>0x1B 0x48 0x30 LS S 0x0D 0x0A</w:t>
      </w:r>
      <w:r>
        <w:rPr>
          <w:lang w:val="en-US" w:eastAsia="zh-CN"/>
        </w:rPr>
        <w:t>：</w:t>
      </w:r>
    </w:p>
    <w:p w14:paraId="692BB551"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宋体"/>
          <w:kern w:val="1"/>
          <w:sz w:val="21"/>
          <w:szCs w:val="20"/>
          <w:lang w:val="en-US" w:eastAsia="zh-CN"/>
        </w:rPr>
        <w:t xml:space="preserve"> </w:t>
      </w:r>
      <w:r>
        <w:rPr>
          <w:rFonts w:ascii="宋体" w:hAnsi="宋体" w:cs="Arial"/>
          <w:kern w:val="1"/>
          <w:sz w:val="21"/>
          <w:szCs w:val="20"/>
          <w:lang w:val="en-US" w:eastAsia="zh-CN"/>
        </w:rPr>
        <w:t>功能：</w:t>
      </w:r>
      <w:r>
        <w:rPr>
          <w:lang w:val="en-US" w:eastAsia="zh-CN"/>
        </w:rPr>
        <w:t>将长度为</w:t>
      </w:r>
      <w:r>
        <w:rPr>
          <w:rFonts w:ascii="宋体" w:hAnsi="宋体" w:cs="宋体"/>
          <w:kern w:val="1"/>
          <w:sz w:val="21"/>
          <w:szCs w:val="20"/>
          <w:lang w:val="en-US" w:eastAsia="zh-CN"/>
        </w:rPr>
        <w:t>LS</w:t>
      </w:r>
      <w:r>
        <w:rPr>
          <w:rFonts w:ascii="宋体" w:hAnsi="宋体" w:cs="Arial"/>
          <w:kern w:val="1"/>
          <w:sz w:val="21"/>
          <w:szCs w:val="20"/>
          <w:lang w:val="en-US" w:eastAsia="zh-CN"/>
        </w:rPr>
        <w:t>的字符串</w:t>
      </w:r>
      <w:r>
        <w:rPr>
          <w:rFonts w:ascii="宋体" w:hAnsi="宋体" w:cs="宋体"/>
          <w:kern w:val="1"/>
          <w:sz w:val="21"/>
          <w:szCs w:val="20"/>
          <w:lang w:val="en-US" w:eastAsia="zh-CN"/>
        </w:rPr>
        <w:t>S</w:t>
      </w:r>
      <w:r>
        <w:rPr>
          <w:rFonts w:ascii="宋体" w:hAnsi="宋体" w:cs="Arial"/>
          <w:kern w:val="1"/>
          <w:sz w:val="21"/>
          <w:szCs w:val="20"/>
          <w:lang w:val="en-US" w:eastAsia="zh-CN"/>
        </w:rPr>
        <w:t>由主系统送入密码键盘内，和当前工作密钥一同作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运算，产生密文，保存在密码键盘内，同时送“</w:t>
      </w:r>
      <w:r>
        <w:rPr>
          <w:rFonts w:ascii="宋体" w:hAnsi="宋体" w:cs="宋体"/>
          <w:kern w:val="1"/>
          <w:sz w:val="21"/>
          <w:szCs w:val="20"/>
          <w:lang w:val="en-US" w:eastAsia="zh-CN"/>
        </w:rPr>
        <w:t>0xAA”</w:t>
      </w:r>
      <w:r>
        <w:rPr>
          <w:rFonts w:ascii="宋体" w:hAnsi="宋体" w:cs="Arial"/>
          <w:kern w:val="1"/>
          <w:sz w:val="21"/>
          <w:szCs w:val="20"/>
          <w:lang w:val="en-US" w:eastAsia="zh-CN"/>
        </w:rPr>
        <w:t>标志给系统</w:t>
      </w:r>
      <w:r>
        <w:rPr>
          <w:rFonts w:ascii="宋体" w:hAnsi="宋体" w:cs="宋体"/>
          <w:kern w:val="1"/>
          <w:sz w:val="21"/>
          <w:szCs w:val="20"/>
          <w:lang w:val="en-US" w:eastAsia="zh-CN"/>
        </w:rPr>
        <w:t>,</w:t>
      </w:r>
      <w:r>
        <w:rPr>
          <w:rFonts w:ascii="宋体" w:hAnsi="宋体" w:cs="Arial"/>
          <w:kern w:val="1"/>
          <w:sz w:val="21"/>
          <w:szCs w:val="20"/>
          <w:lang w:val="en-US" w:eastAsia="zh-CN"/>
        </w:rPr>
        <w:t>等待由【</w:t>
      </w:r>
      <w:r w:rsidR="00F90215">
        <w:fldChar w:fldCharType="begin"/>
      </w:r>
      <w:r w:rsidR="00F90215">
        <w:instrText xml:space="preserve"> HYPERLINK \l "_</w:instrText>
      </w:r>
      <w:r w:rsidR="00F90215">
        <w:instrText>【取密文】</w:instrText>
      </w:r>
      <w:r w:rsidR="00F90215">
        <w:instrText>0x1B+0x47+0x0D+0x0A</w:instrText>
      </w:r>
      <w:r w:rsidR="00F90215">
        <w:instrText>（</w:instrText>
      </w:r>
      <w:r w:rsidR="00F90215">
        <w:instrText xml:space="preserve">0x1B__0x47" </w:instrText>
      </w:r>
      <w:r w:rsidR="00F90215">
        <w:fldChar w:fldCharType="separate"/>
      </w:r>
      <w:r>
        <w:rPr>
          <w:rStyle w:val="afb"/>
          <w:rFonts w:ascii="宋体" w:hAnsi="宋体" w:cs="Arial"/>
          <w:kern w:val="1"/>
          <w:sz w:val="21"/>
          <w:szCs w:val="20"/>
          <w:lang w:val="en-US" w:eastAsia="zh-CN"/>
        </w:rPr>
        <w:t>取密文</w:t>
      </w:r>
      <w:r w:rsidR="00F90215">
        <w:rPr>
          <w:rStyle w:val="afb"/>
          <w:rFonts w:ascii="宋体" w:hAnsi="宋体" w:cs="Arial"/>
          <w:kern w:val="1"/>
          <w:sz w:val="21"/>
          <w:szCs w:val="20"/>
          <w:lang w:val="en-US" w:eastAsia="zh-CN"/>
        </w:rPr>
        <w:fldChar w:fldCharType="end"/>
      </w:r>
      <w:r>
        <w:rPr>
          <w:rFonts w:ascii="宋体" w:hAnsi="宋体" w:cs="Arial"/>
          <w:kern w:val="1"/>
          <w:sz w:val="21"/>
          <w:szCs w:val="20"/>
          <w:lang w:val="en-US" w:eastAsia="zh-CN"/>
        </w:rPr>
        <w:t>】命令读取。</w:t>
      </w:r>
    </w:p>
    <w:p w14:paraId="4CD7D4AB" w14:textId="77777777" w:rsidR="006575A0" w:rsidRDefault="007443E2">
      <w:pPr>
        <w:widowControl w:val="0"/>
        <w:suppressAutoHyphens/>
        <w:ind w:leftChars="400" w:left="880" w:firstLineChars="0" w:firstLine="397"/>
        <w:jc w:val="left"/>
        <w:rPr>
          <w:lang w:val="en-US" w:eastAsia="zh-CN"/>
        </w:rPr>
      </w:pPr>
      <w:r>
        <w:rPr>
          <w:lang w:val="en-US" w:eastAsia="zh-CN"/>
        </w:rPr>
        <w:t>0x1B 0x48 0x3</w:t>
      </w:r>
      <w:r>
        <w:rPr>
          <w:rFonts w:hint="eastAsia"/>
          <w:lang w:val="en-US" w:eastAsia="zh-CN"/>
        </w:rPr>
        <w:t>1</w:t>
      </w:r>
      <w:r>
        <w:rPr>
          <w:lang w:val="en-US" w:eastAsia="zh-CN"/>
        </w:rPr>
        <w:t xml:space="preserve"> LS S 0x0D 0x0A</w:t>
      </w:r>
      <w:r>
        <w:rPr>
          <w:rFonts w:hint="eastAsia"/>
          <w:lang w:val="en-US" w:eastAsia="zh-CN"/>
        </w:rPr>
        <w:t>:</w:t>
      </w:r>
    </w:p>
    <w:p w14:paraId="0F0681B6"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功能：将长度为</w:t>
      </w:r>
      <w:r>
        <w:rPr>
          <w:rFonts w:ascii="宋体" w:hAnsi="宋体" w:cs="宋体"/>
          <w:kern w:val="1"/>
          <w:sz w:val="21"/>
          <w:szCs w:val="20"/>
          <w:lang w:val="en-US" w:eastAsia="zh-CN"/>
        </w:rPr>
        <w:t>LS</w:t>
      </w:r>
      <w:r>
        <w:rPr>
          <w:rFonts w:ascii="宋体" w:hAnsi="宋体" w:cs="Arial"/>
          <w:kern w:val="1"/>
          <w:sz w:val="21"/>
          <w:szCs w:val="20"/>
          <w:lang w:val="en-US" w:eastAsia="zh-CN"/>
        </w:rPr>
        <w:t>的字符串</w:t>
      </w:r>
      <w:r>
        <w:rPr>
          <w:rFonts w:ascii="宋体" w:hAnsi="宋体" w:cs="宋体"/>
          <w:kern w:val="1"/>
          <w:sz w:val="21"/>
          <w:szCs w:val="20"/>
          <w:lang w:val="en-US" w:eastAsia="zh-CN"/>
        </w:rPr>
        <w:t>S</w:t>
      </w:r>
      <w:r>
        <w:rPr>
          <w:rFonts w:ascii="宋体" w:hAnsi="宋体" w:cs="Arial"/>
          <w:kern w:val="1"/>
          <w:sz w:val="21"/>
          <w:szCs w:val="20"/>
          <w:lang w:val="en-US" w:eastAsia="zh-CN"/>
        </w:rPr>
        <w:t>由主系统送入密码键盘内，和当前工作密钥一同作</w:t>
      </w:r>
      <w:r>
        <w:rPr>
          <w:rFonts w:ascii="宋体" w:hAnsi="宋体" w:cs="宋体"/>
          <w:kern w:val="1"/>
          <w:sz w:val="21"/>
          <w:szCs w:val="20"/>
          <w:lang w:val="en-US" w:eastAsia="zh-CN"/>
        </w:rPr>
        <w:t>DES</w:t>
      </w:r>
      <w:r>
        <w:rPr>
          <w:rFonts w:ascii="宋体" w:hAnsi="宋体" w:cs="Arial"/>
          <w:kern w:val="1"/>
          <w:sz w:val="21"/>
          <w:szCs w:val="20"/>
          <w:lang w:val="en-US" w:eastAsia="zh-CN"/>
        </w:rPr>
        <w:t>运算，产生密文，</w:t>
      </w:r>
      <w:proofErr w:type="gramStart"/>
      <w:r>
        <w:rPr>
          <w:rFonts w:ascii="宋体" w:hAnsi="宋体" w:cs="Arial"/>
          <w:kern w:val="1"/>
          <w:sz w:val="21"/>
          <w:szCs w:val="20"/>
          <w:lang w:val="en-US" w:eastAsia="zh-CN"/>
        </w:rPr>
        <w:t>送入主</w:t>
      </w:r>
      <w:proofErr w:type="gramEnd"/>
      <w:r>
        <w:rPr>
          <w:rFonts w:ascii="宋体" w:hAnsi="宋体" w:cs="Arial"/>
          <w:kern w:val="1"/>
          <w:sz w:val="21"/>
          <w:szCs w:val="20"/>
          <w:lang w:val="en-US" w:eastAsia="zh-CN"/>
        </w:rPr>
        <w:t>系统。</w:t>
      </w:r>
    </w:p>
    <w:p w14:paraId="07AAD194"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3F36BF8E"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6CA8BCFD"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325F8B8B"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16792EFD"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420C4B12" w14:textId="77777777" w:rsidR="006575A0" w:rsidRDefault="007443E2">
            <w:pPr>
              <w:ind w:firstLine="440"/>
              <w:jc w:val="center"/>
              <w:rPr>
                <w:bCs/>
                <w:color w:val="000000"/>
                <w:szCs w:val="21"/>
              </w:rPr>
            </w:pPr>
            <w:r>
              <w:rPr>
                <w:bCs/>
                <w:color w:val="000000"/>
                <w:szCs w:val="21"/>
              </w:rPr>
              <w:t>说明</w:t>
            </w:r>
          </w:p>
        </w:tc>
      </w:tr>
      <w:tr w:rsidR="006575A0" w14:paraId="5881ACD2" w14:textId="77777777">
        <w:trPr>
          <w:trHeight w:val="295"/>
        </w:trPr>
        <w:tc>
          <w:tcPr>
            <w:tcW w:w="2121" w:type="dxa"/>
            <w:tcBorders>
              <w:top w:val="single" w:sz="4" w:space="0" w:color="000000"/>
              <w:left w:val="single" w:sz="4" w:space="0" w:color="000000"/>
              <w:bottom w:val="single" w:sz="4" w:space="0" w:color="000000"/>
            </w:tcBorders>
            <w:vAlign w:val="center"/>
          </w:tcPr>
          <w:p w14:paraId="206732BE"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32126E2D"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0819954F" w14:textId="77777777" w:rsidR="006575A0" w:rsidRDefault="007443E2">
            <w:pPr>
              <w:ind w:firstLineChars="0" w:firstLine="0"/>
              <w:jc w:val="left"/>
            </w:pPr>
            <w:r>
              <w:t>子命令处理</w:t>
            </w:r>
          </w:p>
        </w:tc>
      </w:tr>
      <w:tr w:rsidR="006575A0" w14:paraId="5402C28E" w14:textId="77777777">
        <w:trPr>
          <w:trHeight w:val="295"/>
        </w:trPr>
        <w:tc>
          <w:tcPr>
            <w:tcW w:w="2121" w:type="dxa"/>
            <w:tcBorders>
              <w:top w:val="single" w:sz="4" w:space="0" w:color="000000"/>
              <w:left w:val="single" w:sz="4" w:space="0" w:color="000000"/>
              <w:bottom w:val="single" w:sz="4" w:space="0" w:color="000000"/>
            </w:tcBorders>
            <w:vAlign w:val="center"/>
          </w:tcPr>
          <w:p w14:paraId="01CFEC2E"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20A445CD"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59169FF1" w14:textId="77777777" w:rsidR="006575A0" w:rsidRDefault="007443E2">
            <w:pPr>
              <w:ind w:firstLineChars="0" w:firstLine="0"/>
              <w:jc w:val="left"/>
            </w:pPr>
            <w:r>
              <w:t>命令打包</w:t>
            </w:r>
          </w:p>
        </w:tc>
      </w:tr>
      <w:tr w:rsidR="006575A0" w14:paraId="00886990" w14:textId="77777777">
        <w:trPr>
          <w:trHeight w:val="318"/>
        </w:trPr>
        <w:tc>
          <w:tcPr>
            <w:tcW w:w="2121" w:type="dxa"/>
            <w:tcBorders>
              <w:top w:val="single" w:sz="4" w:space="0" w:color="000000"/>
              <w:left w:val="single" w:sz="4" w:space="0" w:color="000000"/>
              <w:bottom w:val="single" w:sz="4" w:space="0" w:color="000000"/>
            </w:tcBorders>
            <w:vAlign w:val="center"/>
          </w:tcPr>
          <w:p w14:paraId="08EEB1E8"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482BCF79"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53C325A7" w14:textId="77777777" w:rsidR="006575A0" w:rsidRDefault="007443E2">
            <w:pPr>
              <w:ind w:firstLineChars="0" w:firstLine="0"/>
              <w:jc w:val="left"/>
            </w:pPr>
            <w:r>
              <w:t>一个字节，备用，留待扩充</w:t>
            </w:r>
          </w:p>
        </w:tc>
      </w:tr>
      <w:tr w:rsidR="006575A0" w14:paraId="5B11716D" w14:textId="77777777">
        <w:trPr>
          <w:trHeight w:val="312"/>
        </w:trPr>
        <w:tc>
          <w:tcPr>
            <w:tcW w:w="2121" w:type="dxa"/>
            <w:tcBorders>
              <w:top w:val="single" w:sz="4" w:space="0" w:color="000000"/>
              <w:left w:val="single" w:sz="4" w:space="0" w:color="000000"/>
              <w:bottom w:val="single" w:sz="4" w:space="0" w:color="000000"/>
            </w:tcBorders>
            <w:vAlign w:val="center"/>
          </w:tcPr>
          <w:p w14:paraId="0C467063"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05524CDA"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415AFFBB" w14:textId="77777777" w:rsidR="006575A0" w:rsidRDefault="007443E2">
            <w:pPr>
              <w:ind w:firstLineChars="0" w:firstLine="0"/>
              <w:jc w:val="left"/>
              <w:rPr>
                <w:lang w:eastAsia="zh-CN"/>
              </w:rPr>
            </w:pPr>
            <w:r>
              <w:rPr>
                <w:rFonts w:hint="eastAsia"/>
                <w:lang w:eastAsia="zh-CN"/>
              </w:rPr>
              <w:t>子命令头</w:t>
            </w:r>
          </w:p>
        </w:tc>
      </w:tr>
      <w:tr w:rsidR="006575A0" w14:paraId="10E4D27A" w14:textId="77777777">
        <w:trPr>
          <w:trHeight w:val="312"/>
        </w:trPr>
        <w:tc>
          <w:tcPr>
            <w:tcW w:w="2121" w:type="dxa"/>
            <w:tcBorders>
              <w:top w:val="single" w:sz="4" w:space="0" w:color="000000"/>
              <w:left w:val="single" w:sz="4" w:space="0" w:color="000000"/>
              <w:bottom w:val="single" w:sz="4" w:space="0" w:color="000000"/>
            </w:tcBorders>
            <w:vAlign w:val="center"/>
          </w:tcPr>
          <w:p w14:paraId="47394581"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7B2C36B5" w14:textId="77777777" w:rsidR="006575A0" w:rsidRDefault="007443E2">
            <w:pPr>
              <w:ind w:firstLineChars="0" w:firstLine="0"/>
              <w:jc w:val="left"/>
              <w:rPr>
                <w:lang w:eastAsia="zh-CN"/>
              </w:rPr>
            </w:pPr>
            <w:r>
              <w:rPr>
                <w:rFonts w:hint="eastAsia"/>
                <w:lang w:eastAsia="zh-CN"/>
              </w:rPr>
              <w:t>0x48</w:t>
            </w:r>
          </w:p>
        </w:tc>
        <w:tc>
          <w:tcPr>
            <w:tcW w:w="3485" w:type="dxa"/>
            <w:tcBorders>
              <w:top w:val="single" w:sz="4" w:space="0" w:color="000000"/>
              <w:left w:val="single" w:sz="4" w:space="0" w:color="000000"/>
              <w:bottom w:val="single" w:sz="4" w:space="0" w:color="000000"/>
              <w:right w:val="single" w:sz="4" w:space="0" w:color="000000"/>
            </w:tcBorders>
            <w:vAlign w:val="center"/>
          </w:tcPr>
          <w:p w14:paraId="6A3BBD94" w14:textId="77777777" w:rsidR="006575A0" w:rsidRDefault="007443E2">
            <w:pPr>
              <w:ind w:firstLineChars="0" w:firstLine="0"/>
              <w:jc w:val="left"/>
            </w:pPr>
            <w:r>
              <w:t>加密字符串命令代码</w:t>
            </w:r>
          </w:p>
        </w:tc>
      </w:tr>
      <w:tr w:rsidR="006575A0" w14:paraId="65A63A41" w14:textId="77777777">
        <w:trPr>
          <w:trHeight w:val="312"/>
        </w:trPr>
        <w:tc>
          <w:tcPr>
            <w:tcW w:w="2121" w:type="dxa"/>
            <w:tcBorders>
              <w:top w:val="single" w:sz="4" w:space="0" w:color="000000"/>
              <w:left w:val="single" w:sz="4" w:space="0" w:color="000000"/>
              <w:bottom w:val="single" w:sz="4" w:space="0" w:color="000000"/>
            </w:tcBorders>
            <w:vAlign w:val="center"/>
          </w:tcPr>
          <w:p w14:paraId="356B4187" w14:textId="77777777" w:rsidR="006575A0" w:rsidRDefault="007443E2">
            <w:pPr>
              <w:ind w:firstLineChars="0" w:firstLine="0"/>
              <w:jc w:val="left"/>
              <w:rPr>
                <w:lang w:eastAsia="zh-CN"/>
              </w:rPr>
            </w:pPr>
            <w:r>
              <w:rPr>
                <w:rFonts w:hint="eastAsia"/>
                <w:lang w:eastAsia="zh-CN"/>
              </w:rPr>
              <w:t>返回类型</w:t>
            </w:r>
            <w:r>
              <w:rPr>
                <w:rFonts w:hint="eastAsia"/>
                <w:lang w:eastAsia="zh-CN"/>
              </w:rPr>
              <w:t>T</w:t>
            </w:r>
          </w:p>
        </w:tc>
        <w:tc>
          <w:tcPr>
            <w:tcW w:w="2576" w:type="dxa"/>
            <w:tcBorders>
              <w:top w:val="single" w:sz="4" w:space="0" w:color="000000"/>
              <w:left w:val="single" w:sz="4" w:space="0" w:color="000000"/>
              <w:bottom w:val="single" w:sz="4" w:space="0" w:color="000000"/>
            </w:tcBorders>
            <w:vAlign w:val="center"/>
          </w:tcPr>
          <w:p w14:paraId="6EBD9C26"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B1C6246" w14:textId="77777777" w:rsidR="006575A0" w:rsidRDefault="007443E2">
            <w:pPr>
              <w:ind w:firstLineChars="0" w:firstLine="0"/>
              <w:jc w:val="left"/>
            </w:pPr>
            <w:r>
              <w:rPr>
                <w:rFonts w:hint="eastAsia"/>
              </w:rPr>
              <w:t>T-</w:t>
            </w:r>
            <w:r>
              <w:rPr>
                <w:rFonts w:hint="eastAsia"/>
              </w:rPr>
              <w:t>加密结果处理方式</w:t>
            </w:r>
            <w:r>
              <w:rPr>
                <w:rFonts w:hint="eastAsia"/>
              </w:rPr>
              <w:t xml:space="preserve"> </w:t>
            </w:r>
          </w:p>
          <w:p w14:paraId="0AF31D08" w14:textId="77777777" w:rsidR="006575A0" w:rsidRDefault="007443E2">
            <w:pPr>
              <w:ind w:firstLineChars="0" w:firstLine="0"/>
              <w:jc w:val="left"/>
            </w:pPr>
            <w:r>
              <w:rPr>
                <w:rFonts w:hint="eastAsia"/>
              </w:rPr>
              <w:t>取值范围：</w:t>
            </w:r>
            <w:r>
              <w:rPr>
                <w:rFonts w:hint="eastAsia"/>
              </w:rPr>
              <w:t>0x30-</w:t>
            </w:r>
            <w:r>
              <w:rPr>
                <w:rFonts w:hint="eastAsia"/>
              </w:rPr>
              <w:t>产生的密文保存在密码键盘内</w:t>
            </w:r>
          </w:p>
          <w:p w14:paraId="2BAD6A4A" w14:textId="77777777" w:rsidR="006575A0" w:rsidRDefault="007443E2">
            <w:pPr>
              <w:ind w:firstLineChars="0" w:firstLine="0"/>
              <w:jc w:val="left"/>
            </w:pPr>
            <w:r>
              <w:rPr>
                <w:rFonts w:hint="eastAsia"/>
              </w:rPr>
              <w:t xml:space="preserve">                  0x31-</w:t>
            </w:r>
            <w:r>
              <w:rPr>
                <w:rFonts w:hint="eastAsia"/>
              </w:rPr>
              <w:t>产生的密文送入主系统</w:t>
            </w:r>
          </w:p>
          <w:p w14:paraId="36D35D12" w14:textId="77777777" w:rsidR="006575A0" w:rsidRDefault="006575A0">
            <w:pPr>
              <w:ind w:firstLineChars="0" w:firstLine="0"/>
              <w:jc w:val="left"/>
              <w:rPr>
                <w:lang w:eastAsia="zh-CN"/>
              </w:rPr>
            </w:pPr>
          </w:p>
        </w:tc>
      </w:tr>
      <w:tr w:rsidR="006575A0" w14:paraId="1EA97E51" w14:textId="77777777">
        <w:trPr>
          <w:trHeight w:val="312"/>
        </w:trPr>
        <w:tc>
          <w:tcPr>
            <w:tcW w:w="2121" w:type="dxa"/>
            <w:tcBorders>
              <w:top w:val="single" w:sz="4" w:space="0" w:color="000000"/>
              <w:left w:val="single" w:sz="4" w:space="0" w:color="000000"/>
              <w:bottom w:val="single" w:sz="4" w:space="0" w:color="000000"/>
            </w:tcBorders>
            <w:vAlign w:val="center"/>
          </w:tcPr>
          <w:p w14:paraId="3515AABA" w14:textId="77777777" w:rsidR="006575A0" w:rsidRDefault="007443E2">
            <w:pPr>
              <w:ind w:firstLineChars="0" w:firstLine="0"/>
              <w:jc w:val="left"/>
              <w:rPr>
                <w:lang w:eastAsia="zh-CN"/>
              </w:rPr>
            </w:pPr>
            <w:r>
              <w:rPr>
                <w:rFonts w:hint="eastAsia"/>
                <w:lang w:eastAsia="zh-CN"/>
              </w:rPr>
              <w:t>字符串长度</w:t>
            </w:r>
            <w:r>
              <w:rPr>
                <w:rFonts w:hint="eastAsia"/>
                <w:lang w:eastAsia="zh-CN"/>
              </w:rPr>
              <w:t>LS</w:t>
            </w:r>
          </w:p>
        </w:tc>
        <w:tc>
          <w:tcPr>
            <w:tcW w:w="2576" w:type="dxa"/>
            <w:tcBorders>
              <w:top w:val="single" w:sz="4" w:space="0" w:color="000000"/>
              <w:left w:val="single" w:sz="4" w:space="0" w:color="000000"/>
              <w:bottom w:val="single" w:sz="4" w:space="0" w:color="000000"/>
            </w:tcBorders>
            <w:vAlign w:val="center"/>
          </w:tcPr>
          <w:p w14:paraId="1B43769E"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062A4519" w14:textId="77777777" w:rsidR="006575A0" w:rsidRDefault="007443E2">
            <w:pPr>
              <w:ind w:firstLineChars="0" w:firstLine="0"/>
              <w:jc w:val="left"/>
              <w:rPr>
                <w:lang w:eastAsia="zh-CN"/>
              </w:rPr>
            </w:pPr>
            <w:r>
              <w:rPr>
                <w:rFonts w:hint="eastAsia"/>
              </w:rPr>
              <w:t>字符串</w:t>
            </w:r>
            <w:r>
              <w:rPr>
                <w:rFonts w:hint="eastAsia"/>
              </w:rPr>
              <w:t>S</w:t>
            </w:r>
            <w:r>
              <w:rPr>
                <w:rFonts w:hint="eastAsia"/>
              </w:rPr>
              <w:t>的长度</w:t>
            </w:r>
            <w:r>
              <w:rPr>
                <w:rFonts w:hint="eastAsia"/>
                <w:lang w:eastAsia="zh-CN"/>
              </w:rPr>
              <w:t>（转换后长度）</w:t>
            </w:r>
          </w:p>
        </w:tc>
      </w:tr>
      <w:tr w:rsidR="006575A0" w14:paraId="55A7D085" w14:textId="77777777">
        <w:trPr>
          <w:trHeight w:val="312"/>
        </w:trPr>
        <w:tc>
          <w:tcPr>
            <w:tcW w:w="2121" w:type="dxa"/>
            <w:tcBorders>
              <w:top w:val="single" w:sz="4" w:space="0" w:color="000000"/>
              <w:left w:val="single" w:sz="4" w:space="0" w:color="000000"/>
              <w:bottom w:val="single" w:sz="4" w:space="0" w:color="000000"/>
            </w:tcBorders>
            <w:vAlign w:val="center"/>
          </w:tcPr>
          <w:p w14:paraId="675F9FAC" w14:textId="77777777" w:rsidR="006575A0" w:rsidRDefault="007443E2">
            <w:pPr>
              <w:ind w:firstLineChars="0" w:firstLine="0"/>
              <w:jc w:val="left"/>
              <w:rPr>
                <w:lang w:eastAsia="zh-CN"/>
              </w:rPr>
            </w:pPr>
            <w:r>
              <w:rPr>
                <w:rFonts w:hint="eastAsia"/>
                <w:lang w:eastAsia="zh-CN"/>
              </w:rPr>
              <w:t>字符串</w:t>
            </w:r>
            <w:r>
              <w:rPr>
                <w:rFonts w:hint="eastAsia"/>
                <w:lang w:eastAsia="zh-CN"/>
              </w:rPr>
              <w:t>S</w:t>
            </w:r>
          </w:p>
        </w:tc>
        <w:tc>
          <w:tcPr>
            <w:tcW w:w="2576" w:type="dxa"/>
            <w:tcBorders>
              <w:top w:val="single" w:sz="4" w:space="0" w:color="000000"/>
              <w:left w:val="single" w:sz="4" w:space="0" w:color="000000"/>
              <w:bottom w:val="single" w:sz="4" w:space="0" w:color="000000"/>
            </w:tcBorders>
            <w:vAlign w:val="center"/>
          </w:tcPr>
          <w:p w14:paraId="5A7D76CE"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1A439734" w14:textId="77777777" w:rsidR="006575A0" w:rsidRDefault="007443E2">
            <w:pPr>
              <w:ind w:firstLineChars="0" w:firstLine="0"/>
              <w:jc w:val="left"/>
            </w:pPr>
            <w:r>
              <w:rPr>
                <w:rFonts w:hint="eastAsia"/>
              </w:rPr>
              <w:t>字符串格式转换规则</w:t>
            </w:r>
            <w:r>
              <w:rPr>
                <w:rFonts w:hint="eastAsia"/>
              </w:rPr>
              <w:t>:</w:t>
            </w:r>
          </w:p>
          <w:p w14:paraId="2E0C5B9E" w14:textId="77777777" w:rsidR="006575A0" w:rsidRDefault="007443E2">
            <w:pPr>
              <w:ind w:firstLineChars="0" w:firstLine="0"/>
              <w:jc w:val="left"/>
            </w:pPr>
            <w:r>
              <w:rPr>
                <w:rFonts w:hint="eastAsia"/>
              </w:rPr>
              <w:t xml:space="preserve">          </w:t>
            </w:r>
            <w:r>
              <w:rPr>
                <w:rFonts w:hint="eastAsia"/>
              </w:rPr>
              <w:t>字节的高四位</w:t>
            </w:r>
            <w:r>
              <w:rPr>
                <w:rFonts w:hint="eastAsia"/>
              </w:rPr>
              <w:t xml:space="preserve"> + 41H </w:t>
            </w:r>
            <w:r>
              <w:rPr>
                <w:rFonts w:hint="eastAsia"/>
              </w:rPr>
              <w:t>为一个新的字节</w:t>
            </w:r>
            <w:r>
              <w:rPr>
                <w:rFonts w:hint="eastAsia"/>
              </w:rPr>
              <w:t>,</w:t>
            </w:r>
          </w:p>
          <w:p w14:paraId="2B2378F1" w14:textId="77777777" w:rsidR="006575A0" w:rsidRDefault="007443E2">
            <w:pPr>
              <w:ind w:firstLineChars="0" w:firstLine="0"/>
              <w:jc w:val="left"/>
            </w:pPr>
            <w:r>
              <w:rPr>
                <w:rFonts w:hint="eastAsia"/>
              </w:rPr>
              <w:t xml:space="preserve">          </w:t>
            </w:r>
            <w:r>
              <w:rPr>
                <w:rFonts w:hint="eastAsia"/>
              </w:rPr>
              <w:t>字节的低四位</w:t>
            </w:r>
            <w:r>
              <w:rPr>
                <w:rFonts w:hint="eastAsia"/>
              </w:rPr>
              <w:t xml:space="preserve"> + 41H </w:t>
            </w:r>
            <w:r>
              <w:rPr>
                <w:rFonts w:hint="eastAsia"/>
              </w:rPr>
              <w:t>为一个新的字节</w:t>
            </w:r>
            <w:r>
              <w:rPr>
                <w:rFonts w:hint="eastAsia"/>
              </w:rPr>
              <w:t>.</w:t>
            </w:r>
          </w:p>
          <w:p w14:paraId="0AE38667" w14:textId="77777777" w:rsidR="006575A0" w:rsidRDefault="006575A0">
            <w:pPr>
              <w:ind w:firstLineChars="0" w:firstLine="0"/>
              <w:jc w:val="left"/>
            </w:pPr>
          </w:p>
        </w:tc>
      </w:tr>
      <w:tr w:rsidR="006575A0" w14:paraId="795DC7CF" w14:textId="77777777">
        <w:trPr>
          <w:trHeight w:val="312"/>
        </w:trPr>
        <w:tc>
          <w:tcPr>
            <w:tcW w:w="2121" w:type="dxa"/>
            <w:tcBorders>
              <w:top w:val="single" w:sz="4" w:space="0" w:color="000000"/>
              <w:left w:val="single" w:sz="4" w:space="0" w:color="000000"/>
              <w:bottom w:val="single" w:sz="4" w:space="0" w:color="000000"/>
            </w:tcBorders>
            <w:vAlign w:val="center"/>
          </w:tcPr>
          <w:p w14:paraId="21F75383"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284B9039"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5E8A70E"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1DC736A1" w14:textId="77777777" w:rsidR="006575A0" w:rsidRDefault="006575A0">
      <w:pPr>
        <w:ind w:left="440" w:firstLine="440"/>
        <w:rPr>
          <w:color w:val="000000"/>
          <w:lang w:eastAsia="zh-CN"/>
        </w:rPr>
      </w:pPr>
    </w:p>
    <w:p w14:paraId="7E877DA6"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34B2CBB2" w14:textId="77777777">
        <w:trPr>
          <w:trHeight w:val="418"/>
        </w:trPr>
        <w:tc>
          <w:tcPr>
            <w:tcW w:w="2126" w:type="dxa"/>
            <w:tcBorders>
              <w:top w:val="single" w:sz="4" w:space="0" w:color="000000"/>
              <w:left w:val="single" w:sz="4" w:space="0" w:color="000000"/>
              <w:bottom w:val="single" w:sz="4" w:space="0" w:color="000000"/>
            </w:tcBorders>
          </w:tcPr>
          <w:p w14:paraId="2EEC4E3B"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3A81E9E7"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24F70CCD" w14:textId="77777777" w:rsidR="006575A0" w:rsidRDefault="007443E2">
            <w:pPr>
              <w:ind w:firstLine="440"/>
              <w:jc w:val="center"/>
              <w:rPr>
                <w:bCs/>
                <w:color w:val="000000"/>
                <w:szCs w:val="21"/>
              </w:rPr>
            </w:pPr>
            <w:r>
              <w:rPr>
                <w:bCs/>
                <w:color w:val="000000"/>
                <w:szCs w:val="21"/>
              </w:rPr>
              <w:t>说明</w:t>
            </w:r>
          </w:p>
        </w:tc>
      </w:tr>
      <w:tr w:rsidR="006575A0" w14:paraId="20066189" w14:textId="77777777">
        <w:trPr>
          <w:trHeight w:val="426"/>
        </w:trPr>
        <w:tc>
          <w:tcPr>
            <w:tcW w:w="2126" w:type="dxa"/>
            <w:tcBorders>
              <w:top w:val="single" w:sz="4" w:space="0" w:color="000000"/>
              <w:left w:val="single" w:sz="4" w:space="0" w:color="000000"/>
              <w:bottom w:val="single" w:sz="4" w:space="0" w:color="000000"/>
            </w:tcBorders>
            <w:vAlign w:val="center"/>
          </w:tcPr>
          <w:p w14:paraId="4A3D407C" w14:textId="77777777" w:rsidR="006575A0" w:rsidRDefault="007443E2">
            <w:pPr>
              <w:ind w:firstLineChars="0" w:firstLine="0"/>
              <w:rPr>
                <w:bCs/>
                <w:color w:val="000000"/>
                <w:szCs w:val="21"/>
              </w:rPr>
            </w:pPr>
            <w:r>
              <w:rPr>
                <w:bCs/>
                <w:color w:val="000000"/>
                <w:szCs w:val="21"/>
              </w:rPr>
              <w:lastRenderedPageBreak/>
              <w:t>Ret_status</w:t>
            </w:r>
          </w:p>
        </w:tc>
        <w:tc>
          <w:tcPr>
            <w:tcW w:w="2551" w:type="dxa"/>
            <w:tcBorders>
              <w:top w:val="single" w:sz="4" w:space="0" w:color="000000"/>
              <w:left w:val="single" w:sz="4" w:space="0" w:color="000000"/>
              <w:bottom w:val="single" w:sz="4" w:space="0" w:color="000000"/>
            </w:tcBorders>
            <w:vAlign w:val="center"/>
          </w:tcPr>
          <w:p w14:paraId="2ADFA034"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011A57C" w14:textId="77777777" w:rsidR="006575A0" w:rsidRDefault="007443E2">
            <w:pPr>
              <w:ind w:firstLineChars="0" w:firstLine="0"/>
              <w:rPr>
                <w:bCs/>
                <w:color w:val="000000"/>
                <w:szCs w:val="21"/>
              </w:rPr>
            </w:pPr>
            <w:r>
              <w:rPr>
                <w:bCs/>
                <w:color w:val="000000"/>
                <w:szCs w:val="21"/>
              </w:rPr>
              <w:t>子命令处理，命令打包</w:t>
            </w:r>
          </w:p>
        </w:tc>
      </w:tr>
      <w:tr w:rsidR="006575A0" w14:paraId="1DCF6E24"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2FD8964B"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230A86B3"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65DE577E" w14:textId="77777777" w:rsidR="006575A0" w:rsidRDefault="007443E2">
            <w:pPr>
              <w:ind w:firstLineChars="0" w:firstLine="0"/>
              <w:rPr>
                <w:bCs/>
                <w:color w:val="000000"/>
                <w:sz w:val="20"/>
                <w:szCs w:val="21"/>
              </w:rPr>
            </w:pPr>
            <w:r>
              <w:rPr>
                <w:bCs/>
                <w:color w:val="000000"/>
                <w:szCs w:val="21"/>
              </w:rPr>
              <w:t>已完成转发</w:t>
            </w:r>
          </w:p>
        </w:tc>
      </w:tr>
      <w:tr w:rsidR="006575A0" w14:paraId="5DDB59BD" w14:textId="77777777">
        <w:trPr>
          <w:trHeight w:val="67"/>
        </w:trPr>
        <w:tc>
          <w:tcPr>
            <w:tcW w:w="2126" w:type="dxa"/>
            <w:vMerge/>
            <w:tcBorders>
              <w:top w:val="single" w:sz="4" w:space="0" w:color="000000"/>
              <w:left w:val="single" w:sz="4" w:space="0" w:color="000000"/>
              <w:bottom w:val="single" w:sz="4" w:space="0" w:color="000000"/>
            </w:tcBorders>
            <w:vAlign w:val="center"/>
          </w:tcPr>
          <w:p w14:paraId="39C12E19"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31258D0"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1E5F456" w14:textId="77777777" w:rsidR="006575A0" w:rsidRDefault="007443E2">
            <w:pPr>
              <w:ind w:firstLineChars="0" w:firstLine="0"/>
              <w:rPr>
                <w:bCs/>
                <w:color w:val="000000"/>
                <w:sz w:val="20"/>
                <w:szCs w:val="21"/>
              </w:rPr>
            </w:pPr>
            <w:r>
              <w:rPr>
                <w:bCs/>
                <w:color w:val="000000"/>
                <w:szCs w:val="21"/>
              </w:rPr>
              <w:t>命令参数错误</w:t>
            </w:r>
          </w:p>
        </w:tc>
      </w:tr>
      <w:tr w:rsidR="006575A0" w14:paraId="200B91AF" w14:textId="77777777">
        <w:trPr>
          <w:trHeight w:val="67"/>
        </w:trPr>
        <w:tc>
          <w:tcPr>
            <w:tcW w:w="2126" w:type="dxa"/>
            <w:vMerge/>
            <w:tcBorders>
              <w:top w:val="single" w:sz="4" w:space="0" w:color="000000"/>
              <w:left w:val="single" w:sz="4" w:space="0" w:color="000000"/>
              <w:bottom w:val="single" w:sz="4" w:space="0" w:color="000000"/>
            </w:tcBorders>
            <w:vAlign w:val="center"/>
          </w:tcPr>
          <w:p w14:paraId="430E80FA"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E76BE14"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C66D524" w14:textId="77777777" w:rsidR="006575A0" w:rsidRDefault="007443E2">
            <w:pPr>
              <w:ind w:firstLineChars="0" w:firstLine="0"/>
              <w:rPr>
                <w:bCs/>
                <w:color w:val="000000"/>
                <w:sz w:val="20"/>
                <w:szCs w:val="21"/>
              </w:rPr>
            </w:pPr>
            <w:r>
              <w:rPr>
                <w:bCs/>
                <w:color w:val="000000"/>
                <w:szCs w:val="21"/>
              </w:rPr>
              <w:t>发送失败</w:t>
            </w:r>
          </w:p>
        </w:tc>
      </w:tr>
      <w:tr w:rsidR="006575A0" w14:paraId="06AC7252" w14:textId="77777777">
        <w:trPr>
          <w:trHeight w:val="67"/>
        </w:trPr>
        <w:tc>
          <w:tcPr>
            <w:tcW w:w="2126" w:type="dxa"/>
            <w:vMerge/>
            <w:tcBorders>
              <w:top w:val="single" w:sz="4" w:space="0" w:color="000000"/>
              <w:left w:val="single" w:sz="4" w:space="0" w:color="000000"/>
              <w:bottom w:val="single" w:sz="4" w:space="0" w:color="000000"/>
            </w:tcBorders>
            <w:vAlign w:val="center"/>
          </w:tcPr>
          <w:p w14:paraId="76E0A49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3180429"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B646CBD" w14:textId="77777777" w:rsidR="006575A0" w:rsidRDefault="007443E2">
            <w:pPr>
              <w:ind w:firstLineChars="0" w:firstLine="0"/>
              <w:rPr>
                <w:bCs/>
                <w:color w:val="000000"/>
                <w:sz w:val="20"/>
                <w:szCs w:val="21"/>
              </w:rPr>
            </w:pPr>
            <w:r>
              <w:rPr>
                <w:bCs/>
                <w:color w:val="000000"/>
                <w:szCs w:val="21"/>
              </w:rPr>
              <w:t>不支持子命令</w:t>
            </w:r>
          </w:p>
        </w:tc>
      </w:tr>
      <w:tr w:rsidR="006575A0" w14:paraId="2C07F4F1" w14:textId="77777777">
        <w:trPr>
          <w:trHeight w:val="67"/>
        </w:trPr>
        <w:tc>
          <w:tcPr>
            <w:tcW w:w="2126" w:type="dxa"/>
            <w:vMerge/>
            <w:tcBorders>
              <w:top w:val="single" w:sz="4" w:space="0" w:color="000000"/>
              <w:left w:val="single" w:sz="4" w:space="0" w:color="000000"/>
              <w:bottom w:val="single" w:sz="4" w:space="0" w:color="000000"/>
            </w:tcBorders>
            <w:vAlign w:val="center"/>
          </w:tcPr>
          <w:p w14:paraId="20AA576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1E708CB"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57492471" w14:textId="77777777" w:rsidR="006575A0" w:rsidRDefault="007443E2">
            <w:pPr>
              <w:ind w:firstLineChars="0" w:firstLine="0"/>
              <w:rPr>
                <w:rFonts w:eastAsia="Times New Roman"/>
                <w:lang w:eastAsia="zh-CN"/>
              </w:rPr>
            </w:pPr>
            <w:r>
              <w:rPr>
                <w:bCs/>
                <w:color w:val="000000"/>
                <w:szCs w:val="21"/>
              </w:rPr>
              <w:t>无法通讯</w:t>
            </w:r>
          </w:p>
        </w:tc>
      </w:tr>
    </w:tbl>
    <w:p w14:paraId="484C9EFC" w14:textId="77777777" w:rsidR="006575A0" w:rsidRDefault="006575A0">
      <w:pPr>
        <w:ind w:firstLineChars="0" w:firstLine="0"/>
        <w:rPr>
          <w:color w:val="000000"/>
          <w:lang w:eastAsia="zh-CN"/>
        </w:rPr>
      </w:pPr>
    </w:p>
    <w:p w14:paraId="3E7C16CB" w14:textId="77777777" w:rsidR="006575A0" w:rsidRDefault="007443E2">
      <w:pPr>
        <w:ind w:leftChars="200" w:left="440" w:firstLine="440"/>
        <w:rPr>
          <w:lang w:eastAsia="zh-CN"/>
        </w:rPr>
      </w:pPr>
      <w:r>
        <w:rPr>
          <w:rFonts w:hint="eastAsia"/>
          <w:lang w:eastAsia="zh-CN"/>
        </w:rPr>
        <w:t>示例：</w:t>
      </w:r>
    </w:p>
    <w:p w14:paraId="39833D24" w14:textId="77777777" w:rsidR="006575A0" w:rsidRDefault="007443E2">
      <w:pPr>
        <w:ind w:leftChars="400" w:left="880" w:firstLine="440"/>
        <w:rPr>
          <w:lang w:eastAsia="zh-CN"/>
        </w:rPr>
      </w:pPr>
      <w:r>
        <w:rPr>
          <w:rFonts w:hint="eastAsia"/>
          <w:lang w:eastAsia="zh-CN"/>
        </w:rPr>
        <w:t>发送指令：</w:t>
      </w:r>
      <w:r>
        <w:rPr>
          <w:lang w:eastAsia="zh-CN"/>
        </w:rPr>
        <w:t>02 00 1D C0 01 01 1B 48 30 10 44 42 44 42 44 42 44 42 44 42 44 42 44 42 44 42 44 42 44 42 0D 0A B4 03</w:t>
      </w:r>
    </w:p>
    <w:p w14:paraId="7ACD6E48"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返回类型</w:t>
      </w:r>
      <w:r>
        <w:rPr>
          <w:rFonts w:hint="eastAsia"/>
          <w:lang w:eastAsia="zh-CN"/>
        </w:rPr>
        <w:t>T</w:t>
      </w:r>
      <w:r>
        <w:rPr>
          <w:rFonts w:hint="eastAsia"/>
          <w:lang w:eastAsia="zh-CN"/>
        </w:rPr>
        <w:tab/>
      </w:r>
      <w:r>
        <w:rPr>
          <w:rFonts w:hint="eastAsia"/>
          <w:lang w:eastAsia="zh-CN"/>
        </w:rPr>
        <w:t>：</w:t>
      </w:r>
      <w:r>
        <w:rPr>
          <w:rFonts w:hint="eastAsia"/>
        </w:rPr>
        <w:t>0x30-</w:t>
      </w:r>
      <w:r>
        <w:rPr>
          <w:rFonts w:hint="eastAsia"/>
        </w:rPr>
        <w:t>产生的密文保存在密码键盘内</w:t>
      </w:r>
    </w:p>
    <w:p w14:paraId="360CC90D"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字符串长度</w:t>
      </w:r>
      <w:r>
        <w:rPr>
          <w:rFonts w:hint="eastAsia"/>
          <w:lang w:eastAsia="zh-CN"/>
        </w:rPr>
        <w:t>LS</w:t>
      </w:r>
      <w:r>
        <w:rPr>
          <w:rFonts w:hint="eastAsia"/>
          <w:lang w:eastAsia="zh-CN"/>
        </w:rPr>
        <w:t>：</w:t>
      </w:r>
      <w:r>
        <w:rPr>
          <w:rFonts w:hint="eastAsia"/>
          <w:lang w:eastAsia="zh-CN"/>
        </w:rPr>
        <w:t>10</w:t>
      </w:r>
    </w:p>
    <w:p w14:paraId="2389CC2B" w14:textId="77777777" w:rsidR="006575A0" w:rsidRDefault="007443E2">
      <w:pPr>
        <w:ind w:leftChars="400" w:left="880" w:firstLine="440"/>
        <w:jc w:val="left"/>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字符串</w:t>
      </w:r>
      <w:r>
        <w:rPr>
          <w:rFonts w:hint="eastAsia"/>
          <w:lang w:eastAsia="zh-CN"/>
        </w:rPr>
        <w:t>S</w:t>
      </w:r>
      <w:r>
        <w:rPr>
          <w:rFonts w:hint="eastAsia"/>
          <w:lang w:eastAsia="zh-CN"/>
        </w:rPr>
        <w:tab/>
      </w:r>
      <w:r>
        <w:rPr>
          <w:rFonts w:hint="eastAsia"/>
          <w:lang w:eastAsia="zh-CN"/>
        </w:rPr>
        <w:tab/>
      </w:r>
      <w:r>
        <w:rPr>
          <w:rFonts w:hint="eastAsia"/>
          <w:lang w:eastAsia="zh-CN"/>
        </w:rPr>
        <w:t>：</w:t>
      </w:r>
      <w:r>
        <w:rPr>
          <w:lang w:eastAsia="zh-CN"/>
        </w:rPr>
        <w:t>44 42 44 42 44 42 44 42 44 42 44 42 44 42 44 42 44 42 44 42 0D 0A</w:t>
      </w:r>
      <w:r>
        <w:rPr>
          <w:lang w:eastAsia="zh-CN"/>
        </w:rPr>
        <w:t>（</w:t>
      </w:r>
      <w:r>
        <w:rPr>
          <w:rFonts w:hint="eastAsia"/>
          <w:lang w:eastAsia="zh-CN"/>
        </w:rPr>
        <w:t>把字符串</w:t>
      </w:r>
      <w:r>
        <w:rPr>
          <w:rFonts w:hint="eastAsia"/>
          <w:lang w:eastAsia="zh-CN"/>
        </w:rPr>
        <w:t xml:space="preserve"> 0x31,0x31,0x31,0x31,0x31,0x31,0x31,0x31 </w:t>
      </w:r>
      <w:r>
        <w:rPr>
          <w:rFonts w:hint="eastAsia"/>
          <w:lang w:eastAsia="zh-CN"/>
        </w:rPr>
        <w:t>加密产生的密文保存在密码键盘内</w:t>
      </w:r>
      <w:r>
        <w:rPr>
          <w:lang w:eastAsia="zh-CN"/>
        </w:rPr>
        <w:t>）</w:t>
      </w:r>
    </w:p>
    <w:p w14:paraId="786A5C4B"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23639ED0" w14:textId="77777777" w:rsidR="006575A0" w:rsidRDefault="007443E2">
      <w:pPr>
        <w:ind w:leftChars="400" w:left="880" w:firstLine="440"/>
        <w:rPr>
          <w:lang w:eastAsia="zh-CN"/>
        </w:rPr>
      </w:pPr>
      <w:r>
        <w:rPr>
          <w:rFonts w:hint="eastAsia"/>
          <w:lang w:eastAsia="zh-CN"/>
        </w:rPr>
        <w:t>返回值说明：已完成转发</w:t>
      </w:r>
    </w:p>
    <w:p w14:paraId="3FD044E4" w14:textId="77777777" w:rsidR="006575A0" w:rsidRDefault="006575A0">
      <w:pPr>
        <w:ind w:leftChars="400" w:left="880" w:firstLine="440"/>
        <w:rPr>
          <w:lang w:eastAsia="zh-CN"/>
        </w:rPr>
      </w:pPr>
    </w:p>
    <w:p w14:paraId="33EFA290"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49DEB173" w14:textId="77777777">
        <w:tc>
          <w:tcPr>
            <w:tcW w:w="1275" w:type="dxa"/>
            <w:tcBorders>
              <w:top w:val="single" w:sz="4" w:space="0" w:color="000000"/>
              <w:left w:val="single" w:sz="4" w:space="0" w:color="000000"/>
              <w:bottom w:val="single" w:sz="4" w:space="0" w:color="000000"/>
            </w:tcBorders>
          </w:tcPr>
          <w:p w14:paraId="0B3C4FF3"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23D3C464"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0E220321" w14:textId="77777777" w:rsidR="006575A0" w:rsidRDefault="007443E2">
            <w:pPr>
              <w:ind w:firstLine="440"/>
              <w:jc w:val="center"/>
              <w:rPr>
                <w:b/>
                <w:bCs/>
                <w:color w:val="000000"/>
                <w:szCs w:val="21"/>
              </w:rPr>
            </w:pPr>
            <w:r>
              <w:rPr>
                <w:bCs/>
                <w:color w:val="000000"/>
                <w:szCs w:val="21"/>
              </w:rPr>
              <w:t>说明</w:t>
            </w:r>
          </w:p>
        </w:tc>
      </w:tr>
      <w:tr w:rsidR="006575A0" w14:paraId="310A215A" w14:textId="77777777">
        <w:tc>
          <w:tcPr>
            <w:tcW w:w="1275" w:type="dxa"/>
            <w:vMerge w:val="restart"/>
            <w:tcBorders>
              <w:top w:val="single" w:sz="4" w:space="0" w:color="000000"/>
              <w:left w:val="single" w:sz="4" w:space="0" w:color="000000"/>
              <w:bottom w:val="single" w:sz="4" w:space="0" w:color="000000"/>
            </w:tcBorders>
            <w:vAlign w:val="center"/>
          </w:tcPr>
          <w:p w14:paraId="7F4A65E9"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64349361"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5006D444"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53F744DF" w14:textId="77777777">
        <w:tc>
          <w:tcPr>
            <w:tcW w:w="1275" w:type="dxa"/>
            <w:vMerge/>
            <w:tcBorders>
              <w:top w:val="single" w:sz="4" w:space="0" w:color="000000"/>
              <w:left w:val="single" w:sz="4" w:space="0" w:color="000000"/>
              <w:bottom w:val="single" w:sz="4" w:space="0" w:color="000000"/>
            </w:tcBorders>
            <w:vAlign w:val="center"/>
          </w:tcPr>
          <w:p w14:paraId="6CAE3BB4"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73356990"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631FBF35"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5019F913" w14:textId="77777777" w:rsidR="006575A0" w:rsidRDefault="006575A0">
      <w:pPr>
        <w:ind w:firstLine="440"/>
        <w:rPr>
          <w:color w:val="000000"/>
        </w:rPr>
      </w:pPr>
    </w:p>
    <w:p w14:paraId="0F75347C"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1E6B1FB6"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0EAC5878" w14:textId="77777777" w:rsidR="006575A0" w:rsidRDefault="007443E2">
      <w:pPr>
        <w:ind w:leftChars="400" w:left="880" w:firstLine="440"/>
        <w:rPr>
          <w:lang w:eastAsia="zh-CN"/>
        </w:rPr>
      </w:pPr>
      <w:r>
        <w:rPr>
          <w:rFonts w:hint="eastAsia"/>
          <w:lang w:eastAsia="zh-CN"/>
        </w:rPr>
        <w:t>指令说明：获取上一条子命令处理结果</w:t>
      </w:r>
    </w:p>
    <w:p w14:paraId="04CAB4C9"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6F86378B" w14:textId="77777777" w:rsidR="006575A0" w:rsidRDefault="007443E2">
      <w:pPr>
        <w:widowControl w:val="0"/>
        <w:suppressAutoHyphens/>
        <w:ind w:leftChars="400" w:left="880" w:firstLineChars="0" w:firstLine="397"/>
        <w:jc w:val="left"/>
        <w:rPr>
          <w:rFonts w:ascii="宋体" w:hAnsi="宋体" w:cs="宋体"/>
          <w:kern w:val="1"/>
          <w:sz w:val="21"/>
          <w:szCs w:val="20"/>
          <w:lang w:val="en-US" w:eastAsia="zh-CN"/>
        </w:rPr>
      </w:pPr>
      <w:r>
        <w:rPr>
          <w:rFonts w:hint="eastAsia"/>
          <w:lang w:eastAsia="zh-CN"/>
        </w:rPr>
        <w:t>返回值说明：修改失败</w:t>
      </w:r>
    </w:p>
    <w:p w14:paraId="0B0DB600" w14:textId="77777777" w:rsidR="006575A0" w:rsidRDefault="007443E2">
      <w:pPr>
        <w:pStyle w:val="4"/>
        <w:numPr>
          <w:ilvl w:val="0"/>
          <w:numId w:val="16"/>
        </w:numPr>
        <w:ind w:firstLineChars="0"/>
        <w:rPr>
          <w:lang w:eastAsia="zh-CN"/>
        </w:rPr>
      </w:pPr>
      <w:bookmarkStart w:id="242" w:name="_Toc10636255"/>
      <w:r>
        <w:rPr>
          <w:rFonts w:hint="eastAsia"/>
          <w:lang w:eastAsia="zh-CN"/>
        </w:rPr>
        <w:t>DES</w:t>
      </w:r>
      <w:r>
        <w:rPr>
          <w:rFonts w:hint="eastAsia"/>
          <w:lang w:eastAsia="zh-CN"/>
        </w:rPr>
        <w:t>加密</w:t>
      </w:r>
      <w:r>
        <w:rPr>
          <w:rFonts w:hint="eastAsia"/>
          <w:lang w:eastAsia="zh-CN"/>
        </w:rPr>
        <w:t>PINBLOCK</w:t>
      </w:r>
      <w:r>
        <w:rPr>
          <w:rFonts w:hint="eastAsia"/>
          <w:lang w:eastAsia="zh-CN"/>
        </w:rPr>
        <w:t>（</w:t>
      </w:r>
      <w:r>
        <w:rPr>
          <w:lang w:eastAsia="zh-CN"/>
        </w:rPr>
        <w:t>0x1B  0x49</w:t>
      </w:r>
      <w:r>
        <w:rPr>
          <w:rFonts w:hint="eastAsia"/>
          <w:lang w:eastAsia="zh-CN"/>
        </w:rPr>
        <w:t>）</w:t>
      </w:r>
      <w:bookmarkEnd w:id="242"/>
    </w:p>
    <w:p w14:paraId="280BE40F" w14:textId="77777777" w:rsidR="006575A0" w:rsidRDefault="007443E2">
      <w:pPr>
        <w:widowControl w:val="0"/>
        <w:suppressAutoHyphens/>
        <w:ind w:leftChars="400" w:left="880" w:firstLineChars="0" w:firstLine="397"/>
        <w:jc w:val="left"/>
        <w:rPr>
          <w:lang w:eastAsia="zh-CN"/>
        </w:rPr>
      </w:pPr>
      <w:r>
        <w:rPr>
          <w:rFonts w:hint="eastAsia"/>
          <w:lang w:eastAsia="zh-CN"/>
        </w:rPr>
        <w:t>0x1B+0x49+</w:t>
      </w:r>
      <w:r>
        <w:rPr>
          <w:rFonts w:hint="eastAsia"/>
          <w:lang w:eastAsia="zh-CN"/>
        </w:rPr>
        <w:t>指令类型</w:t>
      </w:r>
      <w:r>
        <w:rPr>
          <w:rFonts w:hint="eastAsia"/>
          <w:lang w:eastAsia="zh-CN"/>
        </w:rPr>
        <w:t>T+</w:t>
      </w:r>
      <w:r>
        <w:rPr>
          <w:rFonts w:hint="eastAsia"/>
          <w:lang w:eastAsia="zh-CN"/>
        </w:rPr>
        <w:t>卡号</w:t>
      </w:r>
      <w:r>
        <w:rPr>
          <w:lang w:eastAsia="zh-CN"/>
        </w:rPr>
        <w:t>CARDNO  +</w:t>
      </w:r>
      <w:r>
        <w:rPr>
          <w:rFonts w:hint="eastAsia"/>
          <w:lang w:eastAsia="zh-CN"/>
        </w:rPr>
        <w:t>0x0D+0x0A</w:t>
      </w:r>
      <w:r>
        <w:rPr>
          <w:rFonts w:hint="eastAsia"/>
          <w:lang w:eastAsia="zh-CN"/>
        </w:rPr>
        <w:t>（</w:t>
      </w:r>
      <w:r>
        <w:rPr>
          <w:lang w:eastAsia="zh-CN"/>
        </w:rPr>
        <w:t>0x1B  0x49  T  CARDNO  0x0D  0x0A</w:t>
      </w:r>
      <w:r>
        <w:rPr>
          <w:rFonts w:hint="eastAsia"/>
          <w:lang w:eastAsia="zh-CN"/>
        </w:rPr>
        <w:t>）</w:t>
      </w:r>
    </w:p>
    <w:p w14:paraId="6B38E6EB" w14:textId="77777777" w:rsidR="006575A0" w:rsidRDefault="007443E2">
      <w:pPr>
        <w:widowControl w:val="0"/>
        <w:suppressAutoHyphens/>
        <w:ind w:leftChars="400" w:left="880" w:firstLineChars="0" w:firstLine="397"/>
        <w:jc w:val="left"/>
        <w:rPr>
          <w:lang w:eastAsia="zh-CN"/>
        </w:rPr>
      </w:pPr>
      <w:r>
        <w:rPr>
          <w:lang w:eastAsia="zh-CN"/>
        </w:rPr>
        <w:t>0x1B  0x49  0x3</w:t>
      </w:r>
      <w:r>
        <w:rPr>
          <w:rFonts w:hint="eastAsia"/>
          <w:lang w:eastAsia="zh-CN"/>
        </w:rPr>
        <w:t>0</w:t>
      </w:r>
      <w:r>
        <w:rPr>
          <w:lang w:eastAsia="zh-CN"/>
        </w:rPr>
        <w:t xml:space="preserve">  CARDNO.  0x0D  0x0A</w:t>
      </w:r>
      <w:r>
        <w:rPr>
          <w:rFonts w:hint="eastAsia"/>
          <w:lang w:eastAsia="zh-CN"/>
        </w:rPr>
        <w:t>:</w:t>
      </w:r>
    </w:p>
    <w:p w14:paraId="00FFAC8D" w14:textId="77777777" w:rsidR="006575A0" w:rsidRDefault="007443E2">
      <w:pPr>
        <w:widowControl w:val="0"/>
        <w:suppressAutoHyphens/>
        <w:ind w:leftChars="400" w:left="880" w:firstLineChars="0" w:firstLine="397"/>
        <w:jc w:val="left"/>
        <w:rPr>
          <w:lang w:eastAsia="zh-CN"/>
        </w:rPr>
      </w:pPr>
      <w:r>
        <w:rPr>
          <w:rFonts w:ascii="宋体" w:hAnsi="宋体" w:cs="Arial"/>
          <w:kern w:val="1"/>
          <w:sz w:val="21"/>
          <w:szCs w:val="20"/>
          <w:lang w:val="en-US" w:eastAsia="zh-CN"/>
        </w:rPr>
        <w:t>功能：密码键盘提示“请输入密码”，允许输入，输入密码以 “*” 显示在液晶屏, 并有语音提示，按“确认”后，将输入的密码PIN和卡号CARDNO按附录A所提供的算法生成PINBLOCK，用当前工作密钥作DES运算，产生密文，</w:t>
      </w:r>
      <w:proofErr w:type="gramStart"/>
      <w:r>
        <w:rPr>
          <w:rFonts w:ascii="宋体" w:hAnsi="宋体" w:cs="Arial"/>
          <w:kern w:val="1"/>
          <w:sz w:val="21"/>
          <w:szCs w:val="20"/>
          <w:lang w:val="en-US" w:eastAsia="zh-CN"/>
        </w:rPr>
        <w:t>送</w:t>
      </w:r>
      <w:r>
        <w:rPr>
          <w:lang w:eastAsia="zh-CN"/>
        </w:rPr>
        <w:t>回主</w:t>
      </w:r>
      <w:proofErr w:type="gramEnd"/>
      <w:r>
        <w:rPr>
          <w:lang w:eastAsia="zh-CN"/>
        </w:rPr>
        <w:t>系统。</w:t>
      </w:r>
    </w:p>
    <w:p w14:paraId="6B8B5557" w14:textId="77777777" w:rsidR="006575A0" w:rsidRDefault="007443E2">
      <w:pPr>
        <w:widowControl w:val="0"/>
        <w:suppressAutoHyphens/>
        <w:ind w:leftChars="400" w:left="880" w:firstLineChars="0" w:firstLine="397"/>
        <w:jc w:val="left"/>
        <w:rPr>
          <w:lang w:eastAsia="zh-CN"/>
        </w:rPr>
      </w:pPr>
      <w:r>
        <w:rPr>
          <w:lang w:eastAsia="zh-CN"/>
        </w:rPr>
        <w:t>0x1B  0x49  0x31  CARDNO.  0x0D  0x0A</w:t>
      </w:r>
      <w:r>
        <w:rPr>
          <w:rFonts w:hint="eastAsia"/>
          <w:lang w:eastAsia="zh-CN"/>
        </w:rPr>
        <w:t>:</w:t>
      </w:r>
    </w:p>
    <w:p w14:paraId="5B55ECAE" w14:textId="77777777" w:rsidR="006575A0" w:rsidRDefault="007443E2">
      <w:pPr>
        <w:widowControl w:val="0"/>
        <w:suppressAutoHyphens/>
        <w:ind w:leftChars="400" w:left="880" w:firstLineChars="0" w:firstLine="397"/>
        <w:jc w:val="left"/>
        <w:rPr>
          <w:lang w:eastAsia="zh-CN"/>
        </w:rPr>
      </w:pPr>
      <w:r>
        <w:rPr>
          <w:lang w:eastAsia="zh-CN"/>
        </w:rPr>
        <w:lastRenderedPageBreak/>
        <w:t>功能：密码键盘提示</w:t>
      </w:r>
      <w:r>
        <w:rPr>
          <w:lang w:eastAsia="zh-CN"/>
        </w:rPr>
        <w:t>“</w:t>
      </w:r>
      <w:r>
        <w:rPr>
          <w:lang w:eastAsia="zh-CN"/>
        </w:rPr>
        <w:t>请再输入密码</w:t>
      </w:r>
      <w:r>
        <w:rPr>
          <w:lang w:eastAsia="zh-CN"/>
        </w:rPr>
        <w:t>”</w:t>
      </w:r>
      <w:r>
        <w:rPr>
          <w:lang w:eastAsia="zh-CN"/>
        </w:rPr>
        <w:t>，允许输入，输入密码以</w:t>
      </w:r>
      <w:r>
        <w:rPr>
          <w:lang w:eastAsia="zh-CN"/>
        </w:rPr>
        <w:t xml:space="preserve"> “*” </w:t>
      </w:r>
      <w:r>
        <w:rPr>
          <w:lang w:eastAsia="zh-CN"/>
        </w:rPr>
        <w:t>显示在液晶屏</w:t>
      </w:r>
      <w:r>
        <w:rPr>
          <w:lang w:eastAsia="zh-CN"/>
        </w:rPr>
        <w:t xml:space="preserve">, </w:t>
      </w:r>
      <w:r>
        <w:rPr>
          <w:lang w:eastAsia="zh-CN"/>
        </w:rPr>
        <w:t>并有语音提示，按</w:t>
      </w:r>
      <w:r>
        <w:rPr>
          <w:lang w:eastAsia="zh-CN"/>
        </w:rPr>
        <w:t>“</w:t>
      </w:r>
      <w:r>
        <w:rPr>
          <w:lang w:eastAsia="zh-CN"/>
        </w:rPr>
        <w:t>确认</w:t>
      </w:r>
      <w:r>
        <w:rPr>
          <w:lang w:eastAsia="zh-CN"/>
        </w:rPr>
        <w:t>”</w:t>
      </w:r>
      <w:r>
        <w:rPr>
          <w:lang w:eastAsia="zh-CN"/>
        </w:rPr>
        <w:t>后，将输入的密码</w:t>
      </w:r>
      <w:r>
        <w:rPr>
          <w:lang w:eastAsia="zh-CN"/>
        </w:rPr>
        <w:t>PIN</w:t>
      </w:r>
      <w:r>
        <w:rPr>
          <w:lang w:eastAsia="zh-CN"/>
        </w:rPr>
        <w:t>和卡号</w:t>
      </w:r>
      <w:r>
        <w:rPr>
          <w:lang w:eastAsia="zh-CN"/>
        </w:rPr>
        <w:t>CARDNO</w:t>
      </w:r>
      <w:r>
        <w:rPr>
          <w:lang w:eastAsia="zh-CN"/>
        </w:rPr>
        <w:t>按附录</w:t>
      </w:r>
      <w:r>
        <w:rPr>
          <w:lang w:eastAsia="zh-CN"/>
        </w:rPr>
        <w:t>A</w:t>
      </w:r>
      <w:r>
        <w:rPr>
          <w:lang w:eastAsia="zh-CN"/>
        </w:rPr>
        <w:t>所提供的算法生成</w:t>
      </w:r>
      <w:r>
        <w:rPr>
          <w:lang w:eastAsia="zh-CN"/>
        </w:rPr>
        <w:t>PINBLOCK</w:t>
      </w:r>
      <w:r>
        <w:rPr>
          <w:lang w:eastAsia="zh-CN"/>
        </w:rPr>
        <w:t>，用当前工作密钥作</w:t>
      </w:r>
      <w:r>
        <w:rPr>
          <w:lang w:eastAsia="zh-CN"/>
        </w:rPr>
        <w:t>DES</w:t>
      </w:r>
      <w:r>
        <w:rPr>
          <w:lang w:eastAsia="zh-CN"/>
        </w:rPr>
        <w:t>运算，产生密文，</w:t>
      </w:r>
      <w:proofErr w:type="gramStart"/>
      <w:r>
        <w:rPr>
          <w:lang w:eastAsia="zh-CN"/>
        </w:rPr>
        <w:t>送回主</w:t>
      </w:r>
      <w:proofErr w:type="gramEnd"/>
      <w:r>
        <w:rPr>
          <w:lang w:eastAsia="zh-CN"/>
        </w:rPr>
        <w:t>系统。</w:t>
      </w:r>
    </w:p>
    <w:p w14:paraId="0A65C12E" w14:textId="77777777" w:rsidR="006575A0" w:rsidRDefault="007443E2">
      <w:pPr>
        <w:widowControl w:val="0"/>
        <w:suppressAutoHyphens/>
        <w:ind w:leftChars="400" w:left="880" w:firstLineChars="0" w:firstLine="397"/>
        <w:jc w:val="left"/>
        <w:rPr>
          <w:lang w:eastAsia="zh-CN"/>
        </w:rPr>
      </w:pPr>
      <w:r>
        <w:rPr>
          <w:lang w:eastAsia="zh-CN"/>
        </w:rPr>
        <w:t>0x1B  0x49  0x3</w:t>
      </w:r>
      <w:r>
        <w:rPr>
          <w:rFonts w:hint="eastAsia"/>
          <w:lang w:eastAsia="zh-CN"/>
        </w:rPr>
        <w:t>2</w:t>
      </w:r>
      <w:r>
        <w:rPr>
          <w:lang w:eastAsia="zh-CN"/>
        </w:rPr>
        <w:t xml:space="preserve">  CARDNO.  0x0D  0x0A</w:t>
      </w:r>
      <w:r>
        <w:rPr>
          <w:rFonts w:hint="eastAsia"/>
          <w:lang w:eastAsia="zh-CN"/>
        </w:rPr>
        <w:t>:</w:t>
      </w:r>
    </w:p>
    <w:p w14:paraId="7CB0BFC0"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lang w:eastAsia="zh-CN"/>
        </w:rPr>
        <w:t>功能：密码键盘显示</w:t>
      </w:r>
      <w:r>
        <w:rPr>
          <w:lang w:eastAsia="zh-CN"/>
        </w:rPr>
        <w:t>“</w:t>
      </w:r>
      <w:r>
        <w:rPr>
          <w:lang w:eastAsia="zh-CN"/>
        </w:rPr>
        <w:t>请输入密码</w:t>
      </w:r>
      <w:r>
        <w:rPr>
          <w:lang w:eastAsia="zh-CN"/>
        </w:rPr>
        <w:t>”</w:t>
      </w:r>
      <w:r>
        <w:rPr>
          <w:lang w:eastAsia="zh-CN"/>
        </w:rPr>
        <w:t>，无语音提示，允许输入，按</w:t>
      </w:r>
      <w:r>
        <w:rPr>
          <w:lang w:eastAsia="zh-CN"/>
        </w:rPr>
        <w:t>“</w:t>
      </w:r>
      <w:r>
        <w:rPr>
          <w:lang w:eastAsia="zh-CN"/>
        </w:rPr>
        <w:t>确认</w:t>
      </w:r>
      <w:r>
        <w:rPr>
          <w:lang w:eastAsia="zh-CN"/>
        </w:rPr>
        <w:t>”</w:t>
      </w:r>
      <w:r>
        <w:rPr>
          <w:lang w:eastAsia="zh-CN"/>
        </w:rPr>
        <w:t>后，输入密码以</w:t>
      </w:r>
      <w:r>
        <w:rPr>
          <w:lang w:eastAsia="zh-CN"/>
        </w:rPr>
        <w:t xml:space="preserve"> “*” </w:t>
      </w:r>
      <w:r>
        <w:rPr>
          <w:lang w:eastAsia="zh-CN"/>
        </w:rPr>
        <w:t>显示在液晶屏</w:t>
      </w:r>
      <w:r>
        <w:rPr>
          <w:lang w:eastAsia="zh-CN"/>
        </w:rPr>
        <w:t>,</w:t>
      </w:r>
      <w:r>
        <w:rPr>
          <w:lang w:eastAsia="zh-CN"/>
        </w:rPr>
        <w:t>将输入的密码</w:t>
      </w:r>
      <w:r>
        <w:rPr>
          <w:lang w:eastAsia="zh-CN"/>
        </w:rPr>
        <w:t>PIN</w:t>
      </w:r>
      <w:r>
        <w:rPr>
          <w:lang w:eastAsia="zh-CN"/>
        </w:rPr>
        <w:t>和卡号</w:t>
      </w:r>
      <w:r>
        <w:rPr>
          <w:lang w:eastAsia="zh-CN"/>
        </w:rPr>
        <w:t>CARDNO</w:t>
      </w:r>
      <w:r>
        <w:rPr>
          <w:lang w:eastAsia="zh-CN"/>
        </w:rPr>
        <w:t>按附录</w:t>
      </w:r>
      <w:r>
        <w:rPr>
          <w:lang w:eastAsia="zh-CN"/>
        </w:rPr>
        <w:t>A</w:t>
      </w:r>
      <w:r>
        <w:rPr>
          <w:lang w:eastAsia="zh-CN"/>
        </w:rPr>
        <w:t>所提供的算法生成</w:t>
      </w:r>
      <w:r>
        <w:rPr>
          <w:lang w:eastAsia="zh-CN"/>
        </w:rPr>
        <w:t>PINBLOCK</w:t>
      </w:r>
      <w:r>
        <w:rPr>
          <w:lang w:eastAsia="zh-CN"/>
        </w:rPr>
        <w:t>，用当前工作密钥作</w:t>
      </w:r>
      <w:r>
        <w:rPr>
          <w:lang w:eastAsia="zh-CN"/>
        </w:rPr>
        <w:t>DES</w:t>
      </w:r>
      <w:r>
        <w:rPr>
          <w:lang w:eastAsia="zh-CN"/>
        </w:rPr>
        <w:t>运算，产生密文，</w:t>
      </w:r>
      <w:proofErr w:type="gramStart"/>
      <w:r>
        <w:rPr>
          <w:lang w:eastAsia="zh-CN"/>
        </w:rPr>
        <w:t>送回主</w:t>
      </w:r>
      <w:proofErr w:type="gramEnd"/>
      <w:r>
        <w:rPr>
          <w:lang w:eastAsia="zh-CN"/>
        </w:rPr>
        <w:t>系</w:t>
      </w:r>
      <w:r>
        <w:rPr>
          <w:rFonts w:ascii="宋体" w:hAnsi="宋体" w:cs="Arial"/>
          <w:kern w:val="1"/>
          <w:sz w:val="21"/>
          <w:szCs w:val="20"/>
          <w:lang w:val="en-US" w:eastAsia="zh-CN"/>
        </w:rPr>
        <w:t>统。</w:t>
      </w:r>
    </w:p>
    <w:p w14:paraId="23B911E0"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0DEF9239"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1F4A6715"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3AC95200"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585B93CE"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4C421C74" w14:textId="77777777" w:rsidR="006575A0" w:rsidRDefault="007443E2">
            <w:pPr>
              <w:ind w:firstLine="440"/>
              <w:jc w:val="center"/>
              <w:rPr>
                <w:bCs/>
                <w:color w:val="000000"/>
                <w:szCs w:val="21"/>
              </w:rPr>
            </w:pPr>
            <w:r>
              <w:rPr>
                <w:bCs/>
                <w:color w:val="000000"/>
                <w:szCs w:val="21"/>
              </w:rPr>
              <w:t>说明</w:t>
            </w:r>
          </w:p>
        </w:tc>
      </w:tr>
      <w:tr w:rsidR="006575A0" w14:paraId="513F1730" w14:textId="77777777">
        <w:trPr>
          <w:trHeight w:val="295"/>
        </w:trPr>
        <w:tc>
          <w:tcPr>
            <w:tcW w:w="2121" w:type="dxa"/>
            <w:tcBorders>
              <w:top w:val="single" w:sz="4" w:space="0" w:color="000000"/>
              <w:left w:val="single" w:sz="4" w:space="0" w:color="000000"/>
              <w:bottom w:val="single" w:sz="4" w:space="0" w:color="000000"/>
            </w:tcBorders>
            <w:vAlign w:val="center"/>
          </w:tcPr>
          <w:p w14:paraId="04615B69"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25FC8943"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642A9911" w14:textId="77777777" w:rsidR="006575A0" w:rsidRDefault="007443E2">
            <w:pPr>
              <w:ind w:firstLineChars="0" w:firstLine="0"/>
              <w:jc w:val="left"/>
            </w:pPr>
            <w:r>
              <w:t>子命令处理</w:t>
            </w:r>
          </w:p>
        </w:tc>
      </w:tr>
      <w:tr w:rsidR="006575A0" w14:paraId="4A7D0BA7" w14:textId="77777777">
        <w:trPr>
          <w:trHeight w:val="295"/>
        </w:trPr>
        <w:tc>
          <w:tcPr>
            <w:tcW w:w="2121" w:type="dxa"/>
            <w:tcBorders>
              <w:top w:val="single" w:sz="4" w:space="0" w:color="000000"/>
              <w:left w:val="single" w:sz="4" w:space="0" w:color="000000"/>
              <w:bottom w:val="single" w:sz="4" w:space="0" w:color="000000"/>
            </w:tcBorders>
            <w:vAlign w:val="center"/>
          </w:tcPr>
          <w:p w14:paraId="7C69697F"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73011DE7"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0CE50EFF" w14:textId="77777777" w:rsidR="006575A0" w:rsidRDefault="007443E2">
            <w:pPr>
              <w:ind w:firstLineChars="0" w:firstLine="0"/>
              <w:jc w:val="left"/>
            </w:pPr>
            <w:r>
              <w:t>命令打包</w:t>
            </w:r>
          </w:p>
        </w:tc>
      </w:tr>
      <w:tr w:rsidR="006575A0" w14:paraId="024EA034" w14:textId="77777777">
        <w:trPr>
          <w:trHeight w:val="318"/>
        </w:trPr>
        <w:tc>
          <w:tcPr>
            <w:tcW w:w="2121" w:type="dxa"/>
            <w:tcBorders>
              <w:top w:val="single" w:sz="4" w:space="0" w:color="000000"/>
              <w:left w:val="single" w:sz="4" w:space="0" w:color="000000"/>
              <w:bottom w:val="single" w:sz="4" w:space="0" w:color="000000"/>
            </w:tcBorders>
            <w:vAlign w:val="center"/>
          </w:tcPr>
          <w:p w14:paraId="3A34D64B"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180DBFCF"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62842364" w14:textId="77777777" w:rsidR="006575A0" w:rsidRDefault="007443E2">
            <w:pPr>
              <w:ind w:firstLineChars="0" w:firstLine="0"/>
              <w:jc w:val="left"/>
            </w:pPr>
            <w:r>
              <w:t>一个字节，备用，留待扩充</w:t>
            </w:r>
          </w:p>
        </w:tc>
      </w:tr>
      <w:tr w:rsidR="006575A0" w14:paraId="772A03D2" w14:textId="77777777">
        <w:trPr>
          <w:trHeight w:val="312"/>
        </w:trPr>
        <w:tc>
          <w:tcPr>
            <w:tcW w:w="2121" w:type="dxa"/>
            <w:tcBorders>
              <w:top w:val="single" w:sz="4" w:space="0" w:color="000000"/>
              <w:left w:val="single" w:sz="4" w:space="0" w:color="000000"/>
              <w:bottom w:val="single" w:sz="4" w:space="0" w:color="000000"/>
            </w:tcBorders>
            <w:vAlign w:val="center"/>
          </w:tcPr>
          <w:p w14:paraId="1D649B72"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37AC32DE"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64283FF2" w14:textId="77777777" w:rsidR="006575A0" w:rsidRDefault="007443E2">
            <w:pPr>
              <w:ind w:firstLineChars="0" w:firstLine="0"/>
              <w:jc w:val="left"/>
              <w:rPr>
                <w:lang w:eastAsia="zh-CN"/>
              </w:rPr>
            </w:pPr>
            <w:r>
              <w:rPr>
                <w:rFonts w:hint="eastAsia"/>
                <w:lang w:eastAsia="zh-CN"/>
              </w:rPr>
              <w:t>子命令头</w:t>
            </w:r>
          </w:p>
        </w:tc>
      </w:tr>
      <w:tr w:rsidR="006575A0" w14:paraId="5E957B48" w14:textId="77777777">
        <w:trPr>
          <w:trHeight w:val="312"/>
        </w:trPr>
        <w:tc>
          <w:tcPr>
            <w:tcW w:w="2121" w:type="dxa"/>
            <w:tcBorders>
              <w:top w:val="single" w:sz="4" w:space="0" w:color="000000"/>
              <w:left w:val="single" w:sz="4" w:space="0" w:color="000000"/>
              <w:bottom w:val="single" w:sz="4" w:space="0" w:color="000000"/>
            </w:tcBorders>
            <w:vAlign w:val="center"/>
          </w:tcPr>
          <w:p w14:paraId="21E1987C"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66A39700" w14:textId="77777777" w:rsidR="006575A0" w:rsidRDefault="007443E2">
            <w:pPr>
              <w:ind w:firstLineChars="0" w:firstLine="0"/>
              <w:jc w:val="left"/>
              <w:rPr>
                <w:lang w:eastAsia="zh-CN"/>
              </w:rPr>
            </w:pPr>
            <w:r>
              <w:rPr>
                <w:rFonts w:hint="eastAsia"/>
                <w:lang w:eastAsia="zh-CN"/>
              </w:rPr>
              <w:t>0x49</w:t>
            </w:r>
          </w:p>
        </w:tc>
        <w:tc>
          <w:tcPr>
            <w:tcW w:w="3485" w:type="dxa"/>
            <w:tcBorders>
              <w:top w:val="single" w:sz="4" w:space="0" w:color="000000"/>
              <w:left w:val="single" w:sz="4" w:space="0" w:color="000000"/>
              <w:bottom w:val="single" w:sz="4" w:space="0" w:color="000000"/>
              <w:right w:val="single" w:sz="4" w:space="0" w:color="000000"/>
            </w:tcBorders>
            <w:vAlign w:val="center"/>
          </w:tcPr>
          <w:p w14:paraId="2CE4BF8E" w14:textId="77777777" w:rsidR="006575A0" w:rsidRDefault="007443E2">
            <w:pPr>
              <w:ind w:firstLineChars="0" w:firstLine="0"/>
              <w:jc w:val="left"/>
            </w:pPr>
            <w:r>
              <w:rPr>
                <w:rFonts w:hint="eastAsia"/>
                <w:lang w:eastAsia="zh-CN"/>
              </w:rPr>
              <w:t>DES</w:t>
            </w:r>
            <w:r>
              <w:rPr>
                <w:rFonts w:hint="eastAsia"/>
                <w:lang w:eastAsia="zh-CN"/>
              </w:rPr>
              <w:t>加密</w:t>
            </w:r>
            <w:r>
              <w:rPr>
                <w:rFonts w:hint="eastAsia"/>
                <w:lang w:eastAsia="zh-CN"/>
              </w:rPr>
              <w:t>PINBLOCK</w:t>
            </w:r>
            <w:r>
              <w:t>命令代码</w:t>
            </w:r>
          </w:p>
        </w:tc>
      </w:tr>
      <w:tr w:rsidR="006575A0" w14:paraId="326E81A4" w14:textId="77777777">
        <w:trPr>
          <w:trHeight w:val="312"/>
        </w:trPr>
        <w:tc>
          <w:tcPr>
            <w:tcW w:w="2121" w:type="dxa"/>
            <w:tcBorders>
              <w:top w:val="single" w:sz="4" w:space="0" w:color="000000"/>
              <w:left w:val="single" w:sz="4" w:space="0" w:color="000000"/>
              <w:bottom w:val="single" w:sz="4" w:space="0" w:color="000000"/>
            </w:tcBorders>
            <w:vAlign w:val="center"/>
          </w:tcPr>
          <w:p w14:paraId="27A76B0D" w14:textId="77777777" w:rsidR="006575A0" w:rsidRDefault="007443E2">
            <w:pPr>
              <w:ind w:firstLineChars="0" w:firstLine="0"/>
              <w:jc w:val="left"/>
              <w:rPr>
                <w:lang w:eastAsia="zh-CN"/>
              </w:rPr>
            </w:pPr>
            <w:r>
              <w:rPr>
                <w:rFonts w:hint="eastAsia"/>
                <w:lang w:eastAsia="zh-CN"/>
              </w:rPr>
              <w:t>指令类型</w:t>
            </w:r>
            <w:r>
              <w:rPr>
                <w:rFonts w:hint="eastAsia"/>
                <w:lang w:eastAsia="zh-CN"/>
              </w:rPr>
              <w:t>T</w:t>
            </w:r>
          </w:p>
        </w:tc>
        <w:tc>
          <w:tcPr>
            <w:tcW w:w="2576" w:type="dxa"/>
            <w:tcBorders>
              <w:top w:val="single" w:sz="4" w:space="0" w:color="000000"/>
              <w:left w:val="single" w:sz="4" w:space="0" w:color="000000"/>
              <w:bottom w:val="single" w:sz="4" w:space="0" w:color="000000"/>
            </w:tcBorders>
            <w:vAlign w:val="center"/>
          </w:tcPr>
          <w:p w14:paraId="5CC288CB"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E06C0FE" w14:textId="77777777" w:rsidR="006575A0" w:rsidRDefault="007443E2">
            <w:pPr>
              <w:ind w:firstLineChars="0" w:firstLine="0"/>
              <w:jc w:val="left"/>
            </w:pPr>
            <w:r>
              <w:rPr>
                <w:rFonts w:hint="eastAsia"/>
              </w:rPr>
              <w:t>T-</w:t>
            </w:r>
            <w:r>
              <w:rPr>
                <w:rFonts w:hint="eastAsia"/>
              </w:rPr>
              <w:t>指令类型</w:t>
            </w:r>
            <w:r>
              <w:rPr>
                <w:rFonts w:hint="eastAsia"/>
              </w:rPr>
              <w:t xml:space="preserve">  </w:t>
            </w:r>
          </w:p>
          <w:p w14:paraId="5426A3AB" w14:textId="77777777" w:rsidR="006575A0" w:rsidRDefault="007443E2">
            <w:pPr>
              <w:ind w:firstLineChars="0" w:firstLine="0"/>
              <w:jc w:val="left"/>
            </w:pPr>
            <w:r>
              <w:rPr>
                <w:rFonts w:hint="eastAsia"/>
              </w:rPr>
              <w:t>取值范围</w:t>
            </w:r>
            <w:r>
              <w:rPr>
                <w:rFonts w:hint="eastAsia"/>
              </w:rPr>
              <w:t>:0x30-</w:t>
            </w:r>
            <w:r>
              <w:rPr>
                <w:rFonts w:hint="eastAsia"/>
              </w:rPr>
              <w:t>显示</w:t>
            </w:r>
            <w:r>
              <w:rPr>
                <w:rFonts w:hint="eastAsia"/>
              </w:rPr>
              <w:t>"</w:t>
            </w:r>
            <w:r>
              <w:rPr>
                <w:rFonts w:hint="eastAsia"/>
              </w:rPr>
              <w:t>请输入密码</w:t>
            </w:r>
            <w:r>
              <w:rPr>
                <w:rFonts w:hint="eastAsia"/>
              </w:rPr>
              <w:t>"</w:t>
            </w:r>
            <w:r>
              <w:rPr>
                <w:rFonts w:hint="eastAsia"/>
              </w:rPr>
              <w:t>，有语音提示</w:t>
            </w:r>
          </w:p>
          <w:p w14:paraId="6961B754" w14:textId="77777777" w:rsidR="006575A0" w:rsidRDefault="007443E2">
            <w:pPr>
              <w:ind w:firstLineChars="0" w:firstLine="0"/>
              <w:jc w:val="left"/>
            </w:pPr>
            <w:r>
              <w:rPr>
                <w:rFonts w:hint="eastAsia"/>
              </w:rPr>
              <w:t xml:space="preserve">                 0x31-</w:t>
            </w:r>
            <w:r>
              <w:rPr>
                <w:rFonts w:hint="eastAsia"/>
              </w:rPr>
              <w:t>显示</w:t>
            </w:r>
            <w:r>
              <w:rPr>
                <w:rFonts w:hint="eastAsia"/>
              </w:rPr>
              <w:t>"</w:t>
            </w:r>
            <w:r>
              <w:rPr>
                <w:rFonts w:hint="eastAsia"/>
              </w:rPr>
              <w:t>请再输入密码</w:t>
            </w:r>
            <w:r>
              <w:rPr>
                <w:rFonts w:hint="eastAsia"/>
              </w:rPr>
              <w:t>"</w:t>
            </w:r>
            <w:r>
              <w:rPr>
                <w:rFonts w:hint="eastAsia"/>
              </w:rPr>
              <w:t>，有语音提示</w:t>
            </w:r>
          </w:p>
          <w:p w14:paraId="64C2F40B" w14:textId="77777777" w:rsidR="006575A0" w:rsidRDefault="007443E2">
            <w:pPr>
              <w:ind w:firstLineChars="0" w:firstLine="0"/>
              <w:jc w:val="left"/>
            </w:pPr>
            <w:r>
              <w:rPr>
                <w:rFonts w:hint="eastAsia"/>
              </w:rPr>
              <w:t xml:space="preserve">                0x32-</w:t>
            </w:r>
            <w:r>
              <w:rPr>
                <w:rFonts w:hint="eastAsia"/>
              </w:rPr>
              <w:t>显示</w:t>
            </w:r>
            <w:r>
              <w:rPr>
                <w:rFonts w:hint="eastAsia"/>
              </w:rPr>
              <w:t>"</w:t>
            </w:r>
            <w:r>
              <w:rPr>
                <w:rFonts w:hint="eastAsia"/>
              </w:rPr>
              <w:t>请输入密码</w:t>
            </w:r>
            <w:r>
              <w:rPr>
                <w:rFonts w:hint="eastAsia"/>
              </w:rPr>
              <w:t>"</w:t>
            </w:r>
            <w:r>
              <w:rPr>
                <w:rFonts w:hint="eastAsia"/>
              </w:rPr>
              <w:t>，无语音提示</w:t>
            </w:r>
          </w:p>
          <w:p w14:paraId="261944BB" w14:textId="77777777" w:rsidR="006575A0" w:rsidRDefault="006575A0">
            <w:pPr>
              <w:ind w:firstLineChars="0" w:firstLine="0"/>
              <w:jc w:val="left"/>
              <w:rPr>
                <w:lang w:eastAsia="zh-CN"/>
              </w:rPr>
            </w:pPr>
          </w:p>
        </w:tc>
      </w:tr>
      <w:tr w:rsidR="006575A0" w14:paraId="71C40632" w14:textId="77777777">
        <w:trPr>
          <w:trHeight w:val="312"/>
        </w:trPr>
        <w:tc>
          <w:tcPr>
            <w:tcW w:w="2121" w:type="dxa"/>
            <w:tcBorders>
              <w:top w:val="single" w:sz="4" w:space="0" w:color="000000"/>
              <w:left w:val="single" w:sz="4" w:space="0" w:color="000000"/>
              <w:bottom w:val="single" w:sz="4" w:space="0" w:color="000000"/>
            </w:tcBorders>
            <w:vAlign w:val="center"/>
          </w:tcPr>
          <w:p w14:paraId="547043E6" w14:textId="77777777" w:rsidR="006575A0" w:rsidRDefault="007443E2">
            <w:pPr>
              <w:ind w:firstLineChars="0" w:firstLine="0"/>
              <w:jc w:val="left"/>
              <w:rPr>
                <w:lang w:eastAsia="zh-CN"/>
              </w:rPr>
            </w:pPr>
            <w:r>
              <w:rPr>
                <w:rFonts w:hint="eastAsia"/>
                <w:lang w:eastAsia="zh-CN"/>
              </w:rPr>
              <w:t>卡号</w:t>
            </w:r>
            <w:r>
              <w:rPr>
                <w:lang w:eastAsia="zh-CN"/>
              </w:rPr>
              <w:t>CARDNO</w:t>
            </w:r>
          </w:p>
        </w:tc>
        <w:tc>
          <w:tcPr>
            <w:tcW w:w="2576" w:type="dxa"/>
            <w:tcBorders>
              <w:top w:val="single" w:sz="4" w:space="0" w:color="000000"/>
              <w:left w:val="single" w:sz="4" w:space="0" w:color="000000"/>
              <w:bottom w:val="single" w:sz="4" w:space="0" w:color="000000"/>
            </w:tcBorders>
            <w:vAlign w:val="center"/>
          </w:tcPr>
          <w:p w14:paraId="71E9A7CB" w14:textId="77777777" w:rsidR="006575A0" w:rsidRDefault="007443E2">
            <w:pPr>
              <w:ind w:firstLineChars="0" w:firstLine="0"/>
              <w:jc w:val="left"/>
              <w:rPr>
                <w:lang w:eastAsia="zh-CN"/>
              </w:rPr>
            </w:pPr>
            <w:r>
              <w:rPr>
                <w:rFonts w:hint="eastAsia"/>
                <w:lang w:eastAsia="zh-CN"/>
              </w:rPr>
              <w:t>12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BD6FD66" w14:textId="77777777" w:rsidR="006575A0" w:rsidRDefault="007443E2">
            <w:pPr>
              <w:ind w:firstLineChars="0" w:firstLine="0"/>
              <w:jc w:val="left"/>
            </w:pPr>
            <w:r>
              <w:rPr>
                <w:rFonts w:ascii="宋体" w:hAnsi="宋体" w:cs="Arial"/>
                <w:kern w:val="1"/>
                <w:sz w:val="21"/>
                <w:szCs w:val="20"/>
                <w:lang w:val="en-US" w:eastAsia="zh-CN"/>
              </w:rPr>
              <w:t>卡号CARDNO为长12位的ASCII码(0x30 - 0x39)</w:t>
            </w:r>
          </w:p>
        </w:tc>
      </w:tr>
      <w:tr w:rsidR="006575A0" w14:paraId="2E180B65" w14:textId="77777777">
        <w:trPr>
          <w:trHeight w:val="312"/>
        </w:trPr>
        <w:tc>
          <w:tcPr>
            <w:tcW w:w="2121" w:type="dxa"/>
            <w:tcBorders>
              <w:top w:val="single" w:sz="4" w:space="0" w:color="000000"/>
              <w:left w:val="single" w:sz="4" w:space="0" w:color="000000"/>
              <w:bottom w:val="single" w:sz="4" w:space="0" w:color="000000"/>
            </w:tcBorders>
            <w:vAlign w:val="center"/>
          </w:tcPr>
          <w:p w14:paraId="082EABB2"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017D8523"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47694F67"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6B79F2FC" w14:textId="77777777" w:rsidR="006575A0" w:rsidRDefault="006575A0">
      <w:pPr>
        <w:ind w:left="440" w:firstLine="440"/>
        <w:rPr>
          <w:color w:val="000000"/>
          <w:lang w:eastAsia="zh-CN"/>
        </w:rPr>
      </w:pPr>
    </w:p>
    <w:p w14:paraId="406BB0D2"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32EDA665" w14:textId="77777777">
        <w:trPr>
          <w:trHeight w:val="418"/>
        </w:trPr>
        <w:tc>
          <w:tcPr>
            <w:tcW w:w="2126" w:type="dxa"/>
            <w:tcBorders>
              <w:top w:val="single" w:sz="4" w:space="0" w:color="000000"/>
              <w:left w:val="single" w:sz="4" w:space="0" w:color="000000"/>
              <w:bottom w:val="single" w:sz="4" w:space="0" w:color="000000"/>
            </w:tcBorders>
          </w:tcPr>
          <w:p w14:paraId="7E6B4B1E"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752DAE23"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747E78D0" w14:textId="77777777" w:rsidR="006575A0" w:rsidRDefault="007443E2">
            <w:pPr>
              <w:ind w:firstLine="440"/>
              <w:jc w:val="center"/>
              <w:rPr>
                <w:bCs/>
                <w:color w:val="000000"/>
                <w:szCs w:val="21"/>
              </w:rPr>
            </w:pPr>
            <w:r>
              <w:rPr>
                <w:bCs/>
                <w:color w:val="000000"/>
                <w:szCs w:val="21"/>
              </w:rPr>
              <w:t>说明</w:t>
            </w:r>
          </w:p>
        </w:tc>
      </w:tr>
      <w:tr w:rsidR="006575A0" w14:paraId="75B78544" w14:textId="77777777">
        <w:trPr>
          <w:trHeight w:val="426"/>
        </w:trPr>
        <w:tc>
          <w:tcPr>
            <w:tcW w:w="2126" w:type="dxa"/>
            <w:tcBorders>
              <w:top w:val="single" w:sz="4" w:space="0" w:color="000000"/>
              <w:left w:val="single" w:sz="4" w:space="0" w:color="000000"/>
              <w:bottom w:val="single" w:sz="4" w:space="0" w:color="000000"/>
            </w:tcBorders>
            <w:vAlign w:val="center"/>
          </w:tcPr>
          <w:p w14:paraId="62153AA5"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6377B07E"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1BAC8D7" w14:textId="77777777" w:rsidR="006575A0" w:rsidRDefault="007443E2">
            <w:pPr>
              <w:ind w:firstLineChars="0" w:firstLine="0"/>
              <w:rPr>
                <w:bCs/>
                <w:color w:val="000000"/>
                <w:szCs w:val="21"/>
              </w:rPr>
            </w:pPr>
            <w:r>
              <w:rPr>
                <w:bCs/>
                <w:color w:val="000000"/>
                <w:szCs w:val="21"/>
              </w:rPr>
              <w:t>子命令处理，命令打包</w:t>
            </w:r>
          </w:p>
        </w:tc>
      </w:tr>
      <w:tr w:rsidR="006575A0" w14:paraId="19250B4D"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1C808582"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098E83C1"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3B612714" w14:textId="77777777" w:rsidR="006575A0" w:rsidRDefault="007443E2">
            <w:pPr>
              <w:ind w:firstLineChars="0" w:firstLine="0"/>
              <w:rPr>
                <w:bCs/>
                <w:color w:val="000000"/>
                <w:sz w:val="20"/>
                <w:szCs w:val="21"/>
              </w:rPr>
            </w:pPr>
            <w:r>
              <w:rPr>
                <w:bCs/>
                <w:color w:val="000000"/>
                <w:szCs w:val="21"/>
              </w:rPr>
              <w:t>已完成转发</w:t>
            </w:r>
          </w:p>
        </w:tc>
      </w:tr>
      <w:tr w:rsidR="006575A0" w14:paraId="2164492B" w14:textId="77777777">
        <w:trPr>
          <w:trHeight w:val="67"/>
        </w:trPr>
        <w:tc>
          <w:tcPr>
            <w:tcW w:w="2126" w:type="dxa"/>
            <w:vMerge/>
            <w:tcBorders>
              <w:top w:val="single" w:sz="4" w:space="0" w:color="000000"/>
              <w:left w:val="single" w:sz="4" w:space="0" w:color="000000"/>
              <w:bottom w:val="single" w:sz="4" w:space="0" w:color="000000"/>
            </w:tcBorders>
            <w:vAlign w:val="center"/>
          </w:tcPr>
          <w:p w14:paraId="3D2F4511"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9796A93"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1FA7B98" w14:textId="77777777" w:rsidR="006575A0" w:rsidRDefault="007443E2">
            <w:pPr>
              <w:ind w:firstLineChars="0" w:firstLine="0"/>
              <w:rPr>
                <w:bCs/>
                <w:color w:val="000000"/>
                <w:sz w:val="20"/>
                <w:szCs w:val="21"/>
              </w:rPr>
            </w:pPr>
            <w:r>
              <w:rPr>
                <w:bCs/>
                <w:color w:val="000000"/>
                <w:szCs w:val="21"/>
              </w:rPr>
              <w:t>命令参数错误</w:t>
            </w:r>
          </w:p>
        </w:tc>
      </w:tr>
      <w:tr w:rsidR="006575A0" w14:paraId="4F024DFF" w14:textId="77777777">
        <w:trPr>
          <w:trHeight w:val="67"/>
        </w:trPr>
        <w:tc>
          <w:tcPr>
            <w:tcW w:w="2126" w:type="dxa"/>
            <w:vMerge/>
            <w:tcBorders>
              <w:top w:val="single" w:sz="4" w:space="0" w:color="000000"/>
              <w:left w:val="single" w:sz="4" w:space="0" w:color="000000"/>
              <w:bottom w:val="single" w:sz="4" w:space="0" w:color="000000"/>
            </w:tcBorders>
            <w:vAlign w:val="center"/>
          </w:tcPr>
          <w:p w14:paraId="1F57AD05"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1956DB7"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5C9EB13D" w14:textId="77777777" w:rsidR="006575A0" w:rsidRDefault="007443E2">
            <w:pPr>
              <w:ind w:firstLineChars="0" w:firstLine="0"/>
              <w:rPr>
                <w:bCs/>
                <w:color w:val="000000"/>
                <w:sz w:val="20"/>
                <w:szCs w:val="21"/>
              </w:rPr>
            </w:pPr>
            <w:r>
              <w:rPr>
                <w:bCs/>
                <w:color w:val="000000"/>
                <w:szCs w:val="21"/>
              </w:rPr>
              <w:t>发送失败</w:t>
            </w:r>
          </w:p>
        </w:tc>
      </w:tr>
      <w:tr w:rsidR="006575A0" w14:paraId="6F1E1F7A" w14:textId="77777777">
        <w:trPr>
          <w:trHeight w:val="67"/>
        </w:trPr>
        <w:tc>
          <w:tcPr>
            <w:tcW w:w="2126" w:type="dxa"/>
            <w:vMerge/>
            <w:tcBorders>
              <w:top w:val="single" w:sz="4" w:space="0" w:color="000000"/>
              <w:left w:val="single" w:sz="4" w:space="0" w:color="000000"/>
              <w:bottom w:val="single" w:sz="4" w:space="0" w:color="000000"/>
            </w:tcBorders>
            <w:vAlign w:val="center"/>
          </w:tcPr>
          <w:p w14:paraId="267716F7"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1B8C7B7"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8D283FB" w14:textId="77777777" w:rsidR="006575A0" w:rsidRDefault="007443E2">
            <w:pPr>
              <w:ind w:firstLineChars="0" w:firstLine="0"/>
              <w:rPr>
                <w:bCs/>
                <w:color w:val="000000"/>
                <w:sz w:val="20"/>
                <w:szCs w:val="21"/>
              </w:rPr>
            </w:pPr>
            <w:r>
              <w:rPr>
                <w:bCs/>
                <w:color w:val="000000"/>
                <w:szCs w:val="21"/>
              </w:rPr>
              <w:t>不支持子命令</w:t>
            </w:r>
          </w:p>
        </w:tc>
      </w:tr>
      <w:tr w:rsidR="006575A0" w14:paraId="39EF7A56" w14:textId="77777777">
        <w:trPr>
          <w:trHeight w:val="67"/>
        </w:trPr>
        <w:tc>
          <w:tcPr>
            <w:tcW w:w="2126" w:type="dxa"/>
            <w:vMerge/>
            <w:tcBorders>
              <w:top w:val="single" w:sz="4" w:space="0" w:color="000000"/>
              <w:left w:val="single" w:sz="4" w:space="0" w:color="000000"/>
              <w:bottom w:val="single" w:sz="4" w:space="0" w:color="000000"/>
            </w:tcBorders>
            <w:vAlign w:val="center"/>
          </w:tcPr>
          <w:p w14:paraId="71AA8FB7"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7585E2F"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542210E8" w14:textId="77777777" w:rsidR="006575A0" w:rsidRDefault="007443E2">
            <w:pPr>
              <w:ind w:firstLineChars="0" w:firstLine="0"/>
              <w:rPr>
                <w:rFonts w:eastAsia="Times New Roman"/>
                <w:lang w:eastAsia="zh-CN"/>
              </w:rPr>
            </w:pPr>
            <w:r>
              <w:rPr>
                <w:bCs/>
                <w:color w:val="000000"/>
                <w:szCs w:val="21"/>
              </w:rPr>
              <w:t>无法通讯</w:t>
            </w:r>
          </w:p>
        </w:tc>
      </w:tr>
    </w:tbl>
    <w:p w14:paraId="3334F7DB" w14:textId="77777777" w:rsidR="006575A0" w:rsidRDefault="006575A0">
      <w:pPr>
        <w:ind w:firstLineChars="0" w:firstLine="0"/>
        <w:rPr>
          <w:color w:val="000000"/>
          <w:lang w:eastAsia="zh-CN"/>
        </w:rPr>
      </w:pPr>
    </w:p>
    <w:p w14:paraId="12155265" w14:textId="77777777" w:rsidR="006575A0" w:rsidRDefault="007443E2">
      <w:pPr>
        <w:ind w:leftChars="200" w:left="440" w:firstLine="440"/>
        <w:rPr>
          <w:lang w:eastAsia="zh-CN"/>
        </w:rPr>
      </w:pPr>
      <w:r>
        <w:rPr>
          <w:rFonts w:hint="eastAsia"/>
          <w:lang w:eastAsia="zh-CN"/>
        </w:rPr>
        <w:t>示例：</w:t>
      </w:r>
    </w:p>
    <w:p w14:paraId="5706AB41" w14:textId="77777777" w:rsidR="006575A0" w:rsidRDefault="007443E2">
      <w:pPr>
        <w:ind w:leftChars="400" w:left="880" w:firstLine="440"/>
        <w:rPr>
          <w:lang w:eastAsia="zh-CN"/>
        </w:rPr>
      </w:pPr>
      <w:r>
        <w:rPr>
          <w:rFonts w:hint="eastAsia"/>
          <w:lang w:eastAsia="zh-CN"/>
        </w:rPr>
        <w:t>发送指令：</w:t>
      </w:r>
      <w:r>
        <w:rPr>
          <w:lang w:eastAsia="zh-CN"/>
        </w:rPr>
        <w:t>02 00 14 C0 01 01 1B 49 30 31 32 33 34 35 36 37 38 39 30 31 32 0D 0A A7 03</w:t>
      </w:r>
    </w:p>
    <w:p w14:paraId="35E4D027" w14:textId="77777777" w:rsidR="006575A0" w:rsidRDefault="007443E2">
      <w:pPr>
        <w:ind w:leftChars="400" w:left="880" w:firstLine="440"/>
        <w:rPr>
          <w:lang w:eastAsia="zh-CN"/>
        </w:rPr>
      </w:pPr>
      <w:r>
        <w:rPr>
          <w:rFonts w:hint="eastAsia"/>
          <w:lang w:eastAsia="zh-CN"/>
        </w:rPr>
        <w:lastRenderedPageBreak/>
        <w:t>指令说明：</w:t>
      </w:r>
      <w:r>
        <w:rPr>
          <w:rFonts w:hint="eastAsia"/>
          <w:lang w:eastAsia="zh-CN"/>
        </w:rPr>
        <w:tab/>
      </w:r>
      <w:r>
        <w:rPr>
          <w:rFonts w:hint="eastAsia"/>
          <w:lang w:eastAsia="zh-CN"/>
        </w:rPr>
        <w:t>指令类型</w:t>
      </w:r>
      <w:r>
        <w:rPr>
          <w:rFonts w:hint="eastAsia"/>
          <w:lang w:eastAsia="zh-CN"/>
        </w:rPr>
        <w:t>T</w:t>
      </w:r>
      <w:r>
        <w:rPr>
          <w:rFonts w:hint="eastAsia"/>
          <w:lang w:eastAsia="zh-CN"/>
        </w:rPr>
        <w:tab/>
      </w:r>
      <w:r>
        <w:rPr>
          <w:rFonts w:hint="eastAsia"/>
          <w:lang w:eastAsia="zh-CN"/>
        </w:rPr>
        <w:t>：</w:t>
      </w:r>
      <w:r>
        <w:rPr>
          <w:rFonts w:hint="eastAsia"/>
          <w:lang w:eastAsia="zh-CN"/>
        </w:rPr>
        <w:t>30</w:t>
      </w:r>
    </w:p>
    <w:p w14:paraId="26124575"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卡号</w:t>
      </w:r>
      <w:r>
        <w:rPr>
          <w:lang w:eastAsia="zh-CN"/>
        </w:rPr>
        <w:t>CARDNO</w:t>
      </w:r>
      <w:r>
        <w:rPr>
          <w:rFonts w:hint="eastAsia"/>
          <w:lang w:eastAsia="zh-CN"/>
        </w:rPr>
        <w:t>：</w:t>
      </w:r>
      <w:r>
        <w:rPr>
          <w:lang w:eastAsia="zh-CN"/>
        </w:rPr>
        <w:t>30 31 32 33 34 35 36 37 38 39 30 31 32</w:t>
      </w:r>
    </w:p>
    <w:p w14:paraId="25FF5274"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4F0AE16A" w14:textId="77777777" w:rsidR="006575A0" w:rsidRDefault="007443E2">
      <w:pPr>
        <w:ind w:leftChars="400" w:left="880" w:firstLine="440"/>
        <w:rPr>
          <w:lang w:eastAsia="zh-CN"/>
        </w:rPr>
      </w:pPr>
      <w:r>
        <w:rPr>
          <w:rFonts w:hint="eastAsia"/>
          <w:lang w:eastAsia="zh-CN"/>
        </w:rPr>
        <w:t>返回值说明：已完成转发</w:t>
      </w:r>
    </w:p>
    <w:p w14:paraId="6F767EF7" w14:textId="77777777" w:rsidR="006575A0" w:rsidRDefault="006575A0">
      <w:pPr>
        <w:ind w:firstLineChars="0" w:firstLine="0"/>
        <w:rPr>
          <w:lang w:eastAsia="zh-CN"/>
        </w:rPr>
      </w:pPr>
    </w:p>
    <w:p w14:paraId="2FF1B34E" w14:textId="77777777" w:rsidR="006575A0" w:rsidRDefault="007443E2">
      <w:pPr>
        <w:ind w:leftChars="400" w:left="880" w:firstLine="420"/>
        <w:rPr>
          <w:rFonts w:ascii="宋体" w:hAnsi="宋体" w:cs="Arial"/>
          <w:kern w:val="1"/>
          <w:sz w:val="21"/>
          <w:szCs w:val="20"/>
          <w:lang w:val="en-US" w:eastAsia="zh-CN"/>
        </w:rPr>
      </w:pPr>
      <w:r>
        <w:rPr>
          <w:rFonts w:ascii="宋体" w:hAnsi="宋体" w:cs="Arial"/>
          <w:kern w:val="1"/>
          <w:sz w:val="21"/>
          <w:szCs w:val="20"/>
          <w:lang w:val="en-US" w:eastAsia="zh-CN"/>
        </w:rPr>
        <w:t>注意：</w:t>
      </w:r>
      <w:r>
        <w:rPr>
          <w:lang w:eastAsia="zh-CN"/>
        </w:rPr>
        <w:t>PINBLOCK</w:t>
      </w:r>
      <w:r>
        <w:rPr>
          <w:rFonts w:ascii="宋体" w:hAnsi="宋体" w:cs="Arial"/>
          <w:kern w:val="1"/>
          <w:sz w:val="21"/>
          <w:szCs w:val="20"/>
          <w:lang w:val="en-US" w:eastAsia="zh-CN"/>
        </w:rPr>
        <w:t>算法要求密码长度不大于14，因此对于密码长度大于14的情况将返回“0x55”给主系统。</w:t>
      </w:r>
    </w:p>
    <w:p w14:paraId="66788EA0" w14:textId="77777777" w:rsidR="006575A0" w:rsidRDefault="007443E2">
      <w:pPr>
        <w:pStyle w:val="4"/>
        <w:numPr>
          <w:ilvl w:val="0"/>
          <w:numId w:val="16"/>
        </w:numPr>
        <w:ind w:firstLineChars="0"/>
        <w:rPr>
          <w:lang w:eastAsia="zh-CN"/>
        </w:rPr>
      </w:pPr>
      <w:bookmarkStart w:id="243" w:name="_Toc10636256"/>
      <w:r>
        <w:rPr>
          <w:rFonts w:hint="eastAsia"/>
          <w:lang w:eastAsia="zh-CN"/>
        </w:rPr>
        <w:t>DES</w:t>
      </w:r>
      <w:r>
        <w:rPr>
          <w:rFonts w:hint="eastAsia"/>
          <w:lang w:eastAsia="zh-CN"/>
        </w:rPr>
        <w:t>加密</w:t>
      </w:r>
      <w:r>
        <w:rPr>
          <w:rFonts w:hint="eastAsia"/>
          <w:lang w:eastAsia="zh-CN"/>
        </w:rPr>
        <w:t>PINBLOCK-</w:t>
      </w:r>
      <w:r>
        <w:rPr>
          <w:rFonts w:hint="eastAsia"/>
          <w:lang w:eastAsia="zh-CN"/>
        </w:rPr>
        <w:t>显示指定字符串（</w:t>
      </w:r>
      <w:r>
        <w:rPr>
          <w:lang w:eastAsia="zh-CN"/>
        </w:rPr>
        <w:t xml:space="preserve"> 0x1B  0x4A</w:t>
      </w:r>
      <w:r>
        <w:rPr>
          <w:rFonts w:hint="eastAsia"/>
          <w:lang w:eastAsia="zh-CN"/>
        </w:rPr>
        <w:t>）</w:t>
      </w:r>
      <w:bookmarkEnd w:id="243"/>
    </w:p>
    <w:p w14:paraId="3A04816B" w14:textId="77777777" w:rsidR="006575A0" w:rsidRDefault="007443E2">
      <w:pPr>
        <w:widowControl w:val="0"/>
        <w:suppressAutoHyphens/>
        <w:ind w:leftChars="400" w:left="880" w:firstLineChars="0" w:firstLine="397"/>
        <w:jc w:val="left"/>
        <w:rPr>
          <w:lang w:eastAsia="zh-CN"/>
        </w:rPr>
      </w:pPr>
      <w:r>
        <w:rPr>
          <w:rFonts w:hint="eastAsia"/>
          <w:lang w:eastAsia="zh-CN"/>
        </w:rPr>
        <w:t>0x1B+0x4A+</w:t>
      </w:r>
      <w:r>
        <w:rPr>
          <w:rFonts w:hint="eastAsia"/>
          <w:lang w:eastAsia="zh-CN"/>
        </w:rPr>
        <w:t>指令类型</w:t>
      </w:r>
      <w:r>
        <w:rPr>
          <w:rFonts w:hint="eastAsia"/>
          <w:lang w:eastAsia="zh-CN"/>
        </w:rPr>
        <w:t>T+</w:t>
      </w:r>
      <w:r>
        <w:rPr>
          <w:rFonts w:hint="eastAsia"/>
          <w:lang w:eastAsia="zh-CN"/>
        </w:rPr>
        <w:t>卡号</w:t>
      </w:r>
      <w:r>
        <w:rPr>
          <w:lang w:eastAsia="zh-CN"/>
        </w:rPr>
        <w:t>CARDNO  +</w:t>
      </w:r>
      <w:r>
        <w:rPr>
          <w:lang w:eastAsia="zh-CN"/>
        </w:rPr>
        <w:t>字符串</w:t>
      </w:r>
      <w:r>
        <w:rPr>
          <w:lang w:eastAsia="zh-CN"/>
        </w:rPr>
        <w:t>S+</w:t>
      </w:r>
      <w:r>
        <w:rPr>
          <w:rFonts w:hint="eastAsia"/>
          <w:lang w:eastAsia="zh-CN"/>
        </w:rPr>
        <w:t>0x0D+0x0A</w:t>
      </w:r>
      <w:r>
        <w:rPr>
          <w:rFonts w:hint="eastAsia"/>
          <w:lang w:eastAsia="zh-CN"/>
        </w:rPr>
        <w:t>（</w:t>
      </w:r>
      <w:r>
        <w:t xml:space="preserve"> </w:t>
      </w:r>
      <w:r>
        <w:rPr>
          <w:lang w:eastAsia="zh-CN"/>
        </w:rPr>
        <w:t xml:space="preserve">0x1B  0x4A  T  CARDNO </w:t>
      </w:r>
      <w:r>
        <w:rPr>
          <w:rFonts w:hint="eastAsia"/>
          <w:lang w:eastAsia="zh-CN"/>
        </w:rPr>
        <w:t xml:space="preserve">  </w:t>
      </w:r>
      <w:r>
        <w:rPr>
          <w:lang w:eastAsia="zh-CN"/>
        </w:rPr>
        <w:t>S</w:t>
      </w:r>
      <w:r>
        <w:rPr>
          <w:rFonts w:hint="eastAsia"/>
          <w:lang w:eastAsia="zh-CN"/>
        </w:rPr>
        <w:t xml:space="preserve">  </w:t>
      </w:r>
      <w:r>
        <w:rPr>
          <w:lang w:eastAsia="zh-CN"/>
        </w:rPr>
        <w:t>0x0D  0x0A</w:t>
      </w:r>
      <w:r>
        <w:rPr>
          <w:rFonts w:hint="eastAsia"/>
          <w:lang w:eastAsia="zh-CN"/>
        </w:rPr>
        <w:t>）</w:t>
      </w:r>
    </w:p>
    <w:p w14:paraId="59E5B1EC" w14:textId="77777777" w:rsidR="006575A0" w:rsidRDefault="007443E2">
      <w:pPr>
        <w:widowControl w:val="0"/>
        <w:suppressAutoHyphens/>
        <w:ind w:leftChars="400" w:left="880" w:firstLineChars="0" w:firstLine="397"/>
        <w:jc w:val="left"/>
        <w:rPr>
          <w:lang w:eastAsia="zh-CN"/>
        </w:rPr>
      </w:pPr>
      <w:r>
        <w:rPr>
          <w:lang w:eastAsia="zh-CN"/>
        </w:rPr>
        <w:t>0x1B  0x4A  0x30  CARDNO  STRING  0x0D  0x0A</w:t>
      </w:r>
      <w:r>
        <w:rPr>
          <w:rFonts w:hint="eastAsia"/>
          <w:lang w:eastAsia="zh-CN"/>
        </w:rPr>
        <w:t>:</w:t>
      </w:r>
    </w:p>
    <w:p w14:paraId="5BE79295" w14:textId="77777777" w:rsidR="006575A0" w:rsidRDefault="007443E2">
      <w:pPr>
        <w:widowControl w:val="0"/>
        <w:suppressAutoHyphens/>
        <w:ind w:leftChars="400" w:left="880" w:firstLineChars="0" w:firstLine="397"/>
        <w:jc w:val="left"/>
        <w:rPr>
          <w:lang w:eastAsia="zh-CN"/>
        </w:rPr>
      </w:pPr>
      <w:r>
        <w:rPr>
          <w:lang w:eastAsia="zh-CN"/>
        </w:rPr>
        <w:t>功能：若</w:t>
      </w:r>
      <w:r>
        <w:rPr>
          <w:lang w:eastAsia="zh-CN"/>
        </w:rPr>
        <w:t>STRING</w:t>
      </w:r>
      <w:r>
        <w:rPr>
          <w:lang w:eastAsia="zh-CN"/>
        </w:rPr>
        <w:t>不为空，则将</w:t>
      </w:r>
      <w:r>
        <w:rPr>
          <w:lang w:eastAsia="zh-CN"/>
        </w:rPr>
        <w:t>STRING</w:t>
      </w:r>
      <w:r>
        <w:rPr>
          <w:lang w:eastAsia="zh-CN"/>
        </w:rPr>
        <w:t>显示在密码键盘液晶屏的上面一行，密码键盘提示</w:t>
      </w:r>
      <w:r>
        <w:rPr>
          <w:lang w:eastAsia="zh-CN"/>
        </w:rPr>
        <w:t>“</w:t>
      </w:r>
      <w:r>
        <w:rPr>
          <w:lang w:eastAsia="zh-CN"/>
        </w:rPr>
        <w:t>请输入密码</w:t>
      </w:r>
      <w:r>
        <w:rPr>
          <w:lang w:eastAsia="zh-CN"/>
        </w:rPr>
        <w:t>”</w:t>
      </w:r>
      <w:r>
        <w:rPr>
          <w:lang w:eastAsia="zh-CN"/>
        </w:rPr>
        <w:t>，允许输入，输入密码以</w:t>
      </w:r>
      <w:r>
        <w:rPr>
          <w:lang w:eastAsia="zh-CN"/>
        </w:rPr>
        <w:t xml:space="preserve"> “*” </w:t>
      </w:r>
      <w:r>
        <w:rPr>
          <w:lang w:eastAsia="zh-CN"/>
        </w:rPr>
        <w:t>显示在液晶屏</w:t>
      </w:r>
      <w:r>
        <w:rPr>
          <w:lang w:eastAsia="zh-CN"/>
        </w:rPr>
        <w:t xml:space="preserve">, </w:t>
      </w:r>
      <w:r>
        <w:rPr>
          <w:lang w:eastAsia="zh-CN"/>
        </w:rPr>
        <w:t>并有语音提示，按</w:t>
      </w:r>
      <w:r>
        <w:rPr>
          <w:lang w:eastAsia="zh-CN"/>
        </w:rPr>
        <w:t>“</w:t>
      </w:r>
      <w:r>
        <w:rPr>
          <w:lang w:eastAsia="zh-CN"/>
        </w:rPr>
        <w:t>确认</w:t>
      </w:r>
      <w:r>
        <w:rPr>
          <w:lang w:eastAsia="zh-CN"/>
        </w:rPr>
        <w:t>”</w:t>
      </w:r>
      <w:r>
        <w:rPr>
          <w:lang w:eastAsia="zh-CN"/>
        </w:rPr>
        <w:t>后，将输入的密码</w:t>
      </w:r>
      <w:r>
        <w:rPr>
          <w:lang w:eastAsia="zh-CN"/>
        </w:rPr>
        <w:t>PIN</w:t>
      </w:r>
      <w:r>
        <w:rPr>
          <w:lang w:eastAsia="zh-CN"/>
        </w:rPr>
        <w:t>和卡号</w:t>
      </w:r>
      <w:r>
        <w:rPr>
          <w:lang w:eastAsia="zh-CN"/>
        </w:rPr>
        <w:t>CARDNO</w:t>
      </w:r>
      <w:r>
        <w:rPr>
          <w:lang w:eastAsia="zh-CN"/>
        </w:rPr>
        <w:t>按附录</w:t>
      </w:r>
      <w:r>
        <w:rPr>
          <w:lang w:eastAsia="zh-CN"/>
        </w:rPr>
        <w:t>A</w:t>
      </w:r>
      <w:r>
        <w:rPr>
          <w:lang w:eastAsia="zh-CN"/>
        </w:rPr>
        <w:t>所提供的算法生成</w:t>
      </w:r>
      <w:r>
        <w:rPr>
          <w:lang w:eastAsia="zh-CN"/>
        </w:rPr>
        <w:t>PINBLOCK</w:t>
      </w:r>
      <w:r>
        <w:rPr>
          <w:lang w:eastAsia="zh-CN"/>
        </w:rPr>
        <w:t>，用当前工作密钥作</w:t>
      </w:r>
      <w:r>
        <w:rPr>
          <w:lang w:eastAsia="zh-CN"/>
        </w:rPr>
        <w:t>DES</w:t>
      </w:r>
      <w:r>
        <w:rPr>
          <w:lang w:eastAsia="zh-CN"/>
        </w:rPr>
        <w:t>运算，产生密文，</w:t>
      </w:r>
      <w:proofErr w:type="gramStart"/>
      <w:r>
        <w:rPr>
          <w:lang w:eastAsia="zh-CN"/>
        </w:rPr>
        <w:t>送回主</w:t>
      </w:r>
      <w:proofErr w:type="gramEnd"/>
      <w:r>
        <w:rPr>
          <w:lang w:eastAsia="zh-CN"/>
        </w:rPr>
        <w:t>系统。</w:t>
      </w:r>
    </w:p>
    <w:p w14:paraId="5DEF54E4" w14:textId="77777777" w:rsidR="006575A0" w:rsidRDefault="007443E2">
      <w:pPr>
        <w:widowControl w:val="0"/>
        <w:suppressAutoHyphens/>
        <w:ind w:leftChars="400" w:left="880" w:firstLineChars="0" w:firstLine="397"/>
        <w:jc w:val="left"/>
        <w:rPr>
          <w:lang w:eastAsia="zh-CN"/>
        </w:rPr>
      </w:pPr>
      <w:r>
        <w:rPr>
          <w:lang w:eastAsia="zh-CN"/>
        </w:rPr>
        <w:t>0x1B  0x4A  0x3</w:t>
      </w:r>
      <w:r>
        <w:rPr>
          <w:rFonts w:hint="eastAsia"/>
          <w:lang w:eastAsia="zh-CN"/>
        </w:rPr>
        <w:t>1</w:t>
      </w:r>
      <w:r>
        <w:rPr>
          <w:lang w:eastAsia="zh-CN"/>
        </w:rPr>
        <w:t xml:space="preserve">  CARDN.  STRING  0x0D  0x0A</w:t>
      </w:r>
      <w:r>
        <w:rPr>
          <w:rFonts w:hint="eastAsia"/>
          <w:lang w:eastAsia="zh-CN"/>
        </w:rPr>
        <w:t>:</w:t>
      </w:r>
    </w:p>
    <w:p w14:paraId="419884D9" w14:textId="77777777" w:rsidR="006575A0" w:rsidRDefault="007443E2">
      <w:pPr>
        <w:widowControl w:val="0"/>
        <w:suppressAutoHyphens/>
        <w:ind w:leftChars="400" w:left="880" w:firstLineChars="0" w:firstLine="397"/>
        <w:jc w:val="left"/>
        <w:rPr>
          <w:lang w:eastAsia="zh-CN"/>
        </w:rPr>
      </w:pPr>
      <w:r>
        <w:rPr>
          <w:lang w:eastAsia="zh-CN"/>
        </w:rPr>
        <w:t>功能：若</w:t>
      </w:r>
      <w:r>
        <w:rPr>
          <w:lang w:eastAsia="zh-CN"/>
        </w:rPr>
        <w:t>STRING</w:t>
      </w:r>
      <w:r>
        <w:rPr>
          <w:lang w:eastAsia="zh-CN"/>
        </w:rPr>
        <w:t>不为空，则将</w:t>
      </w:r>
      <w:r>
        <w:rPr>
          <w:lang w:eastAsia="zh-CN"/>
        </w:rPr>
        <w:t>STRING</w:t>
      </w:r>
      <w:r>
        <w:rPr>
          <w:lang w:eastAsia="zh-CN"/>
        </w:rPr>
        <w:t>显示在密码键盘液晶屏的上面一行，密码键盘提示</w:t>
      </w:r>
      <w:r>
        <w:rPr>
          <w:lang w:eastAsia="zh-CN"/>
        </w:rPr>
        <w:t>“</w:t>
      </w:r>
      <w:r>
        <w:rPr>
          <w:lang w:eastAsia="zh-CN"/>
        </w:rPr>
        <w:t>请再输入密码</w:t>
      </w:r>
      <w:r>
        <w:rPr>
          <w:lang w:eastAsia="zh-CN"/>
        </w:rPr>
        <w:t>:”</w:t>
      </w:r>
      <w:r>
        <w:rPr>
          <w:lang w:eastAsia="zh-CN"/>
        </w:rPr>
        <w:t>，允许输入，输入密码以</w:t>
      </w:r>
      <w:r>
        <w:rPr>
          <w:lang w:eastAsia="zh-CN"/>
        </w:rPr>
        <w:t xml:space="preserve">“*” </w:t>
      </w:r>
      <w:r>
        <w:rPr>
          <w:lang w:eastAsia="zh-CN"/>
        </w:rPr>
        <w:t>显示在液晶屏</w:t>
      </w:r>
      <w:r>
        <w:rPr>
          <w:lang w:eastAsia="zh-CN"/>
        </w:rPr>
        <w:t xml:space="preserve">, </w:t>
      </w:r>
      <w:r>
        <w:rPr>
          <w:lang w:eastAsia="zh-CN"/>
        </w:rPr>
        <w:t>并有语音提示，按</w:t>
      </w:r>
      <w:r>
        <w:rPr>
          <w:lang w:eastAsia="zh-CN"/>
        </w:rPr>
        <w:t>“</w:t>
      </w:r>
      <w:r>
        <w:rPr>
          <w:lang w:eastAsia="zh-CN"/>
        </w:rPr>
        <w:t>确认</w:t>
      </w:r>
      <w:r>
        <w:rPr>
          <w:lang w:eastAsia="zh-CN"/>
        </w:rPr>
        <w:t>”</w:t>
      </w:r>
      <w:r>
        <w:rPr>
          <w:lang w:eastAsia="zh-CN"/>
        </w:rPr>
        <w:t>后，将输入的密码</w:t>
      </w:r>
      <w:r>
        <w:rPr>
          <w:lang w:eastAsia="zh-CN"/>
        </w:rPr>
        <w:t>PIN</w:t>
      </w:r>
      <w:r>
        <w:rPr>
          <w:lang w:eastAsia="zh-CN"/>
        </w:rPr>
        <w:t>和卡号</w:t>
      </w:r>
      <w:r>
        <w:rPr>
          <w:lang w:eastAsia="zh-CN"/>
        </w:rPr>
        <w:t>CARDNO</w:t>
      </w:r>
      <w:r>
        <w:rPr>
          <w:lang w:eastAsia="zh-CN"/>
        </w:rPr>
        <w:t>按附录</w:t>
      </w:r>
      <w:r>
        <w:rPr>
          <w:lang w:eastAsia="zh-CN"/>
        </w:rPr>
        <w:t>A</w:t>
      </w:r>
      <w:r>
        <w:rPr>
          <w:lang w:eastAsia="zh-CN"/>
        </w:rPr>
        <w:t>所提供的算法生成</w:t>
      </w:r>
      <w:r>
        <w:rPr>
          <w:lang w:eastAsia="zh-CN"/>
        </w:rPr>
        <w:t>PINBLOK</w:t>
      </w:r>
      <w:r>
        <w:rPr>
          <w:lang w:eastAsia="zh-CN"/>
        </w:rPr>
        <w:t>，用当前工作密钥作</w:t>
      </w:r>
      <w:r>
        <w:rPr>
          <w:lang w:eastAsia="zh-CN"/>
        </w:rPr>
        <w:t>DES</w:t>
      </w:r>
      <w:r>
        <w:rPr>
          <w:lang w:eastAsia="zh-CN"/>
        </w:rPr>
        <w:t>运算，产生密文，</w:t>
      </w:r>
      <w:proofErr w:type="gramStart"/>
      <w:r>
        <w:rPr>
          <w:lang w:eastAsia="zh-CN"/>
        </w:rPr>
        <w:t>送回主</w:t>
      </w:r>
      <w:proofErr w:type="gramEnd"/>
      <w:r>
        <w:rPr>
          <w:lang w:eastAsia="zh-CN"/>
        </w:rPr>
        <w:t>系统。</w:t>
      </w:r>
    </w:p>
    <w:p w14:paraId="132D4064" w14:textId="77777777" w:rsidR="006575A0" w:rsidRDefault="007443E2">
      <w:pPr>
        <w:widowControl w:val="0"/>
        <w:suppressAutoHyphens/>
        <w:ind w:leftChars="400" w:left="880" w:firstLineChars="0" w:firstLine="397"/>
        <w:jc w:val="left"/>
        <w:rPr>
          <w:lang w:eastAsia="zh-CN"/>
        </w:rPr>
      </w:pPr>
      <w:r>
        <w:rPr>
          <w:lang w:eastAsia="zh-CN"/>
        </w:rPr>
        <w:t>0x1B  0x4A  0x3</w:t>
      </w:r>
      <w:r>
        <w:rPr>
          <w:rFonts w:hint="eastAsia"/>
          <w:lang w:eastAsia="zh-CN"/>
        </w:rPr>
        <w:t>2</w:t>
      </w:r>
      <w:r>
        <w:rPr>
          <w:lang w:eastAsia="zh-CN"/>
        </w:rPr>
        <w:t xml:space="preserve"> CARDNO  STRING  0x0D  0x0A</w:t>
      </w:r>
      <w:r>
        <w:rPr>
          <w:rFonts w:hint="eastAsia"/>
          <w:lang w:eastAsia="zh-CN"/>
        </w:rPr>
        <w:t>:</w:t>
      </w:r>
    </w:p>
    <w:p w14:paraId="4A0C01B6" w14:textId="77777777" w:rsidR="006575A0" w:rsidRDefault="007443E2">
      <w:pPr>
        <w:widowControl w:val="0"/>
        <w:suppressAutoHyphens/>
        <w:ind w:leftChars="400" w:left="880" w:firstLineChars="0" w:firstLine="397"/>
        <w:jc w:val="left"/>
        <w:rPr>
          <w:lang w:eastAsia="zh-CN"/>
        </w:rPr>
      </w:pPr>
      <w:r>
        <w:rPr>
          <w:lang w:eastAsia="zh-CN"/>
        </w:rPr>
        <w:t>功能：若</w:t>
      </w:r>
      <w:r>
        <w:rPr>
          <w:lang w:eastAsia="zh-CN"/>
        </w:rPr>
        <w:t>STRING</w:t>
      </w:r>
      <w:r>
        <w:rPr>
          <w:lang w:eastAsia="zh-CN"/>
        </w:rPr>
        <w:t>不为空，则将</w:t>
      </w:r>
      <w:r>
        <w:rPr>
          <w:lang w:eastAsia="zh-CN"/>
        </w:rPr>
        <w:t>STRING</w:t>
      </w:r>
      <w:r>
        <w:rPr>
          <w:lang w:eastAsia="zh-CN"/>
        </w:rPr>
        <w:t>显示在密码键盘液晶屏的上面一行，密码键盘显示</w:t>
      </w:r>
      <w:r>
        <w:rPr>
          <w:lang w:eastAsia="zh-CN"/>
        </w:rPr>
        <w:t>“</w:t>
      </w:r>
      <w:r>
        <w:rPr>
          <w:lang w:eastAsia="zh-CN"/>
        </w:rPr>
        <w:t>请输入密码</w:t>
      </w:r>
      <w:r>
        <w:rPr>
          <w:lang w:eastAsia="zh-CN"/>
        </w:rPr>
        <w:t>:”</w:t>
      </w:r>
      <w:r>
        <w:rPr>
          <w:lang w:eastAsia="zh-CN"/>
        </w:rPr>
        <w:t>，密码键盘允许输入，输入密码以</w:t>
      </w:r>
      <w:r>
        <w:rPr>
          <w:lang w:eastAsia="zh-CN"/>
        </w:rPr>
        <w:t xml:space="preserve"> “*” </w:t>
      </w:r>
      <w:r>
        <w:rPr>
          <w:lang w:eastAsia="zh-CN"/>
        </w:rPr>
        <w:t>显示在液晶屏</w:t>
      </w:r>
      <w:r>
        <w:rPr>
          <w:lang w:eastAsia="zh-CN"/>
        </w:rPr>
        <w:t>,</w:t>
      </w:r>
      <w:r>
        <w:rPr>
          <w:lang w:eastAsia="zh-CN"/>
        </w:rPr>
        <w:t>无语音提示，按</w:t>
      </w:r>
      <w:r>
        <w:rPr>
          <w:lang w:eastAsia="zh-CN"/>
        </w:rPr>
        <w:t>“</w:t>
      </w:r>
      <w:r>
        <w:rPr>
          <w:lang w:eastAsia="zh-CN"/>
        </w:rPr>
        <w:t>确认</w:t>
      </w:r>
      <w:r>
        <w:rPr>
          <w:lang w:eastAsia="zh-CN"/>
        </w:rPr>
        <w:t>”</w:t>
      </w:r>
      <w:r>
        <w:rPr>
          <w:lang w:eastAsia="zh-CN"/>
        </w:rPr>
        <w:t>后，将输入的密码</w:t>
      </w:r>
      <w:r>
        <w:rPr>
          <w:lang w:eastAsia="zh-CN"/>
        </w:rPr>
        <w:t>PIN</w:t>
      </w:r>
      <w:r>
        <w:rPr>
          <w:lang w:eastAsia="zh-CN"/>
        </w:rPr>
        <w:t>和卡号</w:t>
      </w:r>
      <w:r>
        <w:rPr>
          <w:lang w:eastAsia="zh-CN"/>
        </w:rPr>
        <w:t>CARDNO</w:t>
      </w:r>
      <w:r>
        <w:rPr>
          <w:lang w:eastAsia="zh-CN"/>
        </w:rPr>
        <w:t>按附录</w:t>
      </w:r>
      <w:r>
        <w:rPr>
          <w:lang w:eastAsia="zh-CN"/>
        </w:rPr>
        <w:t>A</w:t>
      </w:r>
      <w:r>
        <w:rPr>
          <w:lang w:eastAsia="zh-CN"/>
        </w:rPr>
        <w:t>所提供的算法生成</w:t>
      </w:r>
      <w:r>
        <w:rPr>
          <w:lang w:eastAsia="zh-CN"/>
        </w:rPr>
        <w:t>PINBLOCK</w:t>
      </w:r>
      <w:r>
        <w:rPr>
          <w:lang w:eastAsia="zh-CN"/>
        </w:rPr>
        <w:t>，用当前工作密钥作</w:t>
      </w:r>
      <w:r>
        <w:rPr>
          <w:lang w:eastAsia="zh-CN"/>
        </w:rPr>
        <w:t>DES</w:t>
      </w:r>
      <w:r>
        <w:rPr>
          <w:lang w:eastAsia="zh-CN"/>
        </w:rPr>
        <w:t>运算，产生密文，</w:t>
      </w:r>
      <w:proofErr w:type="gramStart"/>
      <w:r>
        <w:rPr>
          <w:lang w:eastAsia="zh-CN"/>
        </w:rPr>
        <w:t>送回主</w:t>
      </w:r>
      <w:proofErr w:type="gramEnd"/>
      <w:r>
        <w:rPr>
          <w:lang w:eastAsia="zh-CN"/>
        </w:rPr>
        <w:t>系统。</w:t>
      </w:r>
    </w:p>
    <w:p w14:paraId="49AA8499"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2DADC77C"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403FF805"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7ECABB15"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42780911"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1200B582" w14:textId="77777777" w:rsidR="006575A0" w:rsidRDefault="007443E2">
            <w:pPr>
              <w:ind w:firstLine="440"/>
              <w:jc w:val="center"/>
              <w:rPr>
                <w:bCs/>
                <w:color w:val="000000"/>
                <w:szCs w:val="21"/>
              </w:rPr>
            </w:pPr>
            <w:r>
              <w:rPr>
                <w:bCs/>
                <w:color w:val="000000"/>
                <w:szCs w:val="21"/>
              </w:rPr>
              <w:t>说明</w:t>
            </w:r>
          </w:p>
        </w:tc>
      </w:tr>
      <w:tr w:rsidR="006575A0" w14:paraId="5E35CE9C" w14:textId="77777777">
        <w:trPr>
          <w:trHeight w:val="295"/>
        </w:trPr>
        <w:tc>
          <w:tcPr>
            <w:tcW w:w="2121" w:type="dxa"/>
            <w:tcBorders>
              <w:top w:val="single" w:sz="4" w:space="0" w:color="000000"/>
              <w:left w:val="single" w:sz="4" w:space="0" w:color="000000"/>
              <w:bottom w:val="single" w:sz="4" w:space="0" w:color="000000"/>
            </w:tcBorders>
            <w:vAlign w:val="center"/>
          </w:tcPr>
          <w:p w14:paraId="711AAFB4"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27D38F11"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7A24509F" w14:textId="77777777" w:rsidR="006575A0" w:rsidRDefault="007443E2">
            <w:pPr>
              <w:ind w:firstLineChars="0" w:firstLine="0"/>
              <w:jc w:val="left"/>
            </w:pPr>
            <w:r>
              <w:t>子命令处理</w:t>
            </w:r>
          </w:p>
        </w:tc>
      </w:tr>
      <w:tr w:rsidR="006575A0" w14:paraId="00F4A899" w14:textId="77777777">
        <w:trPr>
          <w:trHeight w:val="295"/>
        </w:trPr>
        <w:tc>
          <w:tcPr>
            <w:tcW w:w="2121" w:type="dxa"/>
            <w:tcBorders>
              <w:top w:val="single" w:sz="4" w:space="0" w:color="000000"/>
              <w:left w:val="single" w:sz="4" w:space="0" w:color="000000"/>
              <w:bottom w:val="single" w:sz="4" w:space="0" w:color="000000"/>
            </w:tcBorders>
            <w:vAlign w:val="center"/>
          </w:tcPr>
          <w:p w14:paraId="51441169"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3B5CC1B6"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7080316A" w14:textId="77777777" w:rsidR="006575A0" w:rsidRDefault="007443E2">
            <w:pPr>
              <w:ind w:firstLineChars="0" w:firstLine="0"/>
              <w:jc w:val="left"/>
            </w:pPr>
            <w:r>
              <w:t>命令打包</w:t>
            </w:r>
          </w:p>
        </w:tc>
      </w:tr>
      <w:tr w:rsidR="006575A0" w14:paraId="4891DC98" w14:textId="77777777">
        <w:trPr>
          <w:trHeight w:val="318"/>
        </w:trPr>
        <w:tc>
          <w:tcPr>
            <w:tcW w:w="2121" w:type="dxa"/>
            <w:tcBorders>
              <w:top w:val="single" w:sz="4" w:space="0" w:color="000000"/>
              <w:left w:val="single" w:sz="4" w:space="0" w:color="000000"/>
              <w:bottom w:val="single" w:sz="4" w:space="0" w:color="000000"/>
            </w:tcBorders>
            <w:vAlign w:val="center"/>
          </w:tcPr>
          <w:p w14:paraId="44F49713"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76549528"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25EB225C" w14:textId="77777777" w:rsidR="006575A0" w:rsidRDefault="007443E2">
            <w:pPr>
              <w:ind w:firstLineChars="0" w:firstLine="0"/>
              <w:jc w:val="left"/>
            </w:pPr>
            <w:r>
              <w:t>一个字节，备用，留待扩充</w:t>
            </w:r>
          </w:p>
        </w:tc>
      </w:tr>
      <w:tr w:rsidR="006575A0" w14:paraId="645B3A83" w14:textId="77777777">
        <w:trPr>
          <w:trHeight w:val="312"/>
        </w:trPr>
        <w:tc>
          <w:tcPr>
            <w:tcW w:w="2121" w:type="dxa"/>
            <w:tcBorders>
              <w:top w:val="single" w:sz="4" w:space="0" w:color="000000"/>
              <w:left w:val="single" w:sz="4" w:space="0" w:color="000000"/>
              <w:bottom w:val="single" w:sz="4" w:space="0" w:color="000000"/>
            </w:tcBorders>
            <w:vAlign w:val="center"/>
          </w:tcPr>
          <w:p w14:paraId="1EC87D66"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0C7F8527"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1323ED81" w14:textId="77777777" w:rsidR="006575A0" w:rsidRDefault="007443E2">
            <w:pPr>
              <w:ind w:firstLineChars="0" w:firstLine="0"/>
              <w:jc w:val="left"/>
              <w:rPr>
                <w:lang w:eastAsia="zh-CN"/>
              </w:rPr>
            </w:pPr>
            <w:r>
              <w:rPr>
                <w:rFonts w:hint="eastAsia"/>
                <w:lang w:eastAsia="zh-CN"/>
              </w:rPr>
              <w:t>子命令头</w:t>
            </w:r>
          </w:p>
        </w:tc>
      </w:tr>
      <w:tr w:rsidR="006575A0" w14:paraId="6A9F33B5" w14:textId="77777777">
        <w:trPr>
          <w:trHeight w:val="312"/>
        </w:trPr>
        <w:tc>
          <w:tcPr>
            <w:tcW w:w="2121" w:type="dxa"/>
            <w:tcBorders>
              <w:top w:val="single" w:sz="4" w:space="0" w:color="000000"/>
              <w:left w:val="single" w:sz="4" w:space="0" w:color="000000"/>
              <w:bottom w:val="single" w:sz="4" w:space="0" w:color="000000"/>
            </w:tcBorders>
            <w:vAlign w:val="center"/>
          </w:tcPr>
          <w:p w14:paraId="1AE0ACD4"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3852F072" w14:textId="77777777" w:rsidR="006575A0" w:rsidRDefault="007443E2">
            <w:pPr>
              <w:ind w:firstLineChars="0" w:firstLine="0"/>
              <w:jc w:val="left"/>
              <w:rPr>
                <w:lang w:eastAsia="zh-CN"/>
              </w:rPr>
            </w:pPr>
            <w:r>
              <w:rPr>
                <w:rFonts w:hint="eastAsia"/>
                <w:lang w:eastAsia="zh-CN"/>
              </w:rPr>
              <w:t>0x4A</w:t>
            </w:r>
          </w:p>
        </w:tc>
        <w:tc>
          <w:tcPr>
            <w:tcW w:w="3485" w:type="dxa"/>
            <w:tcBorders>
              <w:top w:val="single" w:sz="4" w:space="0" w:color="000000"/>
              <w:left w:val="single" w:sz="4" w:space="0" w:color="000000"/>
              <w:bottom w:val="single" w:sz="4" w:space="0" w:color="000000"/>
              <w:right w:val="single" w:sz="4" w:space="0" w:color="000000"/>
            </w:tcBorders>
            <w:vAlign w:val="center"/>
          </w:tcPr>
          <w:p w14:paraId="60DF1E6D" w14:textId="77777777" w:rsidR="006575A0" w:rsidRDefault="007443E2">
            <w:pPr>
              <w:ind w:firstLineChars="0" w:firstLine="0"/>
              <w:jc w:val="left"/>
            </w:pPr>
            <w:r>
              <w:t>DES</w:t>
            </w:r>
            <w:r>
              <w:t>加密命令代码</w:t>
            </w:r>
          </w:p>
        </w:tc>
      </w:tr>
      <w:tr w:rsidR="006575A0" w14:paraId="7A02AEC9" w14:textId="77777777">
        <w:trPr>
          <w:trHeight w:val="312"/>
        </w:trPr>
        <w:tc>
          <w:tcPr>
            <w:tcW w:w="2121" w:type="dxa"/>
            <w:tcBorders>
              <w:top w:val="single" w:sz="4" w:space="0" w:color="000000"/>
              <w:left w:val="single" w:sz="4" w:space="0" w:color="000000"/>
              <w:bottom w:val="single" w:sz="4" w:space="0" w:color="000000"/>
            </w:tcBorders>
            <w:vAlign w:val="center"/>
          </w:tcPr>
          <w:p w14:paraId="788F871C" w14:textId="77777777" w:rsidR="006575A0" w:rsidRDefault="007443E2">
            <w:pPr>
              <w:ind w:firstLineChars="0" w:firstLine="0"/>
              <w:jc w:val="left"/>
              <w:rPr>
                <w:lang w:eastAsia="zh-CN"/>
              </w:rPr>
            </w:pPr>
            <w:r>
              <w:rPr>
                <w:rFonts w:hint="eastAsia"/>
                <w:lang w:eastAsia="zh-CN"/>
              </w:rPr>
              <w:t>指令类型</w:t>
            </w:r>
            <w:r>
              <w:rPr>
                <w:rFonts w:hint="eastAsia"/>
                <w:lang w:eastAsia="zh-CN"/>
              </w:rPr>
              <w:t>T</w:t>
            </w:r>
          </w:p>
        </w:tc>
        <w:tc>
          <w:tcPr>
            <w:tcW w:w="2576" w:type="dxa"/>
            <w:tcBorders>
              <w:top w:val="single" w:sz="4" w:space="0" w:color="000000"/>
              <w:left w:val="single" w:sz="4" w:space="0" w:color="000000"/>
              <w:bottom w:val="single" w:sz="4" w:space="0" w:color="000000"/>
            </w:tcBorders>
            <w:vAlign w:val="center"/>
          </w:tcPr>
          <w:p w14:paraId="353F2DA4"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3C6B8C8" w14:textId="77777777" w:rsidR="006575A0" w:rsidRDefault="007443E2">
            <w:pPr>
              <w:ind w:firstLineChars="0" w:firstLine="0"/>
              <w:jc w:val="left"/>
            </w:pPr>
            <w:r>
              <w:rPr>
                <w:rFonts w:hint="eastAsia"/>
              </w:rPr>
              <w:t>取值范围</w:t>
            </w:r>
            <w:r>
              <w:rPr>
                <w:rFonts w:hint="eastAsia"/>
              </w:rPr>
              <w:t>:0x31-</w:t>
            </w:r>
            <w:r>
              <w:rPr>
                <w:rFonts w:hint="eastAsia"/>
              </w:rPr>
              <w:t>显示</w:t>
            </w:r>
            <w:r>
              <w:rPr>
                <w:rFonts w:hint="eastAsia"/>
              </w:rPr>
              <w:t>"</w:t>
            </w:r>
            <w:r>
              <w:rPr>
                <w:rFonts w:hint="eastAsia"/>
              </w:rPr>
              <w:t>请输入密码</w:t>
            </w:r>
            <w:r>
              <w:rPr>
                <w:rFonts w:hint="eastAsia"/>
              </w:rPr>
              <w:t>"</w:t>
            </w:r>
            <w:r>
              <w:rPr>
                <w:rFonts w:hint="eastAsia"/>
              </w:rPr>
              <w:t>，有语音提示</w:t>
            </w:r>
          </w:p>
          <w:p w14:paraId="09ABA015" w14:textId="77777777" w:rsidR="006575A0" w:rsidRDefault="007443E2">
            <w:pPr>
              <w:ind w:firstLineChars="0" w:firstLine="0"/>
              <w:jc w:val="left"/>
            </w:pPr>
            <w:r>
              <w:rPr>
                <w:rFonts w:hint="eastAsia"/>
              </w:rPr>
              <w:t xml:space="preserve">                0x31-</w:t>
            </w:r>
            <w:r>
              <w:rPr>
                <w:rFonts w:hint="eastAsia"/>
              </w:rPr>
              <w:t>显示</w:t>
            </w:r>
            <w:r>
              <w:rPr>
                <w:rFonts w:hint="eastAsia"/>
              </w:rPr>
              <w:t>"</w:t>
            </w:r>
            <w:r>
              <w:rPr>
                <w:rFonts w:hint="eastAsia"/>
              </w:rPr>
              <w:t>请再输入密</w:t>
            </w:r>
            <w:r>
              <w:rPr>
                <w:rFonts w:hint="eastAsia"/>
              </w:rPr>
              <w:lastRenderedPageBreak/>
              <w:t>码</w:t>
            </w:r>
            <w:r>
              <w:rPr>
                <w:rFonts w:hint="eastAsia"/>
              </w:rPr>
              <w:t>"</w:t>
            </w:r>
            <w:r>
              <w:rPr>
                <w:rFonts w:hint="eastAsia"/>
              </w:rPr>
              <w:t>，有语音提示</w:t>
            </w:r>
          </w:p>
          <w:p w14:paraId="18290DCA" w14:textId="77777777" w:rsidR="006575A0" w:rsidRDefault="007443E2">
            <w:pPr>
              <w:ind w:firstLineChars="0" w:firstLine="0"/>
              <w:jc w:val="left"/>
              <w:rPr>
                <w:lang w:eastAsia="zh-CN"/>
              </w:rPr>
            </w:pPr>
            <w:r>
              <w:rPr>
                <w:rFonts w:hint="eastAsia"/>
              </w:rPr>
              <w:t xml:space="preserve">                0x32-</w:t>
            </w:r>
            <w:r>
              <w:rPr>
                <w:rFonts w:hint="eastAsia"/>
              </w:rPr>
              <w:t>显示</w:t>
            </w:r>
            <w:r>
              <w:rPr>
                <w:rFonts w:hint="eastAsia"/>
              </w:rPr>
              <w:t>"</w:t>
            </w:r>
            <w:r>
              <w:rPr>
                <w:rFonts w:hint="eastAsia"/>
              </w:rPr>
              <w:t>请输入密码</w:t>
            </w:r>
            <w:r>
              <w:rPr>
                <w:rFonts w:hint="eastAsia"/>
              </w:rPr>
              <w:t>"</w:t>
            </w:r>
            <w:r>
              <w:rPr>
                <w:rFonts w:hint="eastAsia"/>
              </w:rPr>
              <w:t>，无语音提示</w:t>
            </w:r>
          </w:p>
        </w:tc>
      </w:tr>
      <w:tr w:rsidR="006575A0" w14:paraId="7A1AF311" w14:textId="77777777">
        <w:trPr>
          <w:trHeight w:val="312"/>
        </w:trPr>
        <w:tc>
          <w:tcPr>
            <w:tcW w:w="2121" w:type="dxa"/>
            <w:tcBorders>
              <w:top w:val="single" w:sz="4" w:space="0" w:color="000000"/>
              <w:left w:val="single" w:sz="4" w:space="0" w:color="000000"/>
              <w:bottom w:val="single" w:sz="4" w:space="0" w:color="000000"/>
            </w:tcBorders>
            <w:vAlign w:val="center"/>
          </w:tcPr>
          <w:p w14:paraId="53F83BE5" w14:textId="77777777" w:rsidR="006575A0" w:rsidRDefault="007443E2">
            <w:pPr>
              <w:ind w:firstLineChars="0" w:firstLine="0"/>
              <w:jc w:val="left"/>
              <w:rPr>
                <w:lang w:eastAsia="zh-CN"/>
              </w:rPr>
            </w:pPr>
            <w:r>
              <w:rPr>
                <w:rFonts w:hint="eastAsia"/>
                <w:lang w:eastAsia="zh-CN"/>
              </w:rPr>
              <w:lastRenderedPageBreak/>
              <w:t>卡号</w:t>
            </w:r>
            <w:r>
              <w:rPr>
                <w:lang w:eastAsia="zh-CN"/>
              </w:rPr>
              <w:t>CARDNO</w:t>
            </w:r>
          </w:p>
        </w:tc>
        <w:tc>
          <w:tcPr>
            <w:tcW w:w="2576" w:type="dxa"/>
            <w:tcBorders>
              <w:top w:val="single" w:sz="4" w:space="0" w:color="000000"/>
              <w:left w:val="single" w:sz="4" w:space="0" w:color="000000"/>
              <w:bottom w:val="single" w:sz="4" w:space="0" w:color="000000"/>
            </w:tcBorders>
            <w:vAlign w:val="center"/>
          </w:tcPr>
          <w:p w14:paraId="751EA92A" w14:textId="77777777" w:rsidR="006575A0" w:rsidRDefault="007443E2">
            <w:pPr>
              <w:ind w:firstLineChars="0" w:firstLine="0"/>
              <w:jc w:val="left"/>
              <w:rPr>
                <w:lang w:eastAsia="zh-CN"/>
              </w:rPr>
            </w:pPr>
            <w:r>
              <w:rPr>
                <w:rFonts w:hint="eastAsia"/>
                <w:lang w:eastAsia="zh-CN"/>
              </w:rPr>
              <w:t>12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44C9C75" w14:textId="77777777" w:rsidR="006575A0" w:rsidRDefault="007443E2">
            <w:pPr>
              <w:ind w:firstLineChars="0" w:firstLine="0"/>
              <w:jc w:val="left"/>
            </w:pPr>
            <w:r>
              <w:rPr>
                <w:rFonts w:ascii="宋体" w:hAnsi="宋体" w:cs="Arial"/>
                <w:kern w:val="1"/>
                <w:sz w:val="21"/>
                <w:szCs w:val="20"/>
                <w:lang w:val="en-US" w:eastAsia="zh-CN"/>
              </w:rPr>
              <w:t>卡号CARDNO为长12位的ASCII码(0x30 - 0x39)</w:t>
            </w:r>
          </w:p>
        </w:tc>
      </w:tr>
      <w:tr w:rsidR="006575A0" w14:paraId="5A0DE5E1" w14:textId="77777777">
        <w:trPr>
          <w:trHeight w:val="312"/>
        </w:trPr>
        <w:tc>
          <w:tcPr>
            <w:tcW w:w="2121" w:type="dxa"/>
            <w:tcBorders>
              <w:top w:val="single" w:sz="4" w:space="0" w:color="000000"/>
              <w:left w:val="single" w:sz="4" w:space="0" w:color="000000"/>
              <w:bottom w:val="single" w:sz="4" w:space="0" w:color="000000"/>
            </w:tcBorders>
            <w:vAlign w:val="center"/>
          </w:tcPr>
          <w:p w14:paraId="76EBC6B6" w14:textId="77777777" w:rsidR="006575A0" w:rsidRDefault="007443E2">
            <w:pPr>
              <w:ind w:firstLineChars="0" w:firstLine="0"/>
              <w:jc w:val="left"/>
              <w:rPr>
                <w:lang w:eastAsia="zh-CN"/>
              </w:rPr>
            </w:pPr>
            <w:r>
              <w:rPr>
                <w:lang w:eastAsia="zh-CN"/>
              </w:rPr>
              <w:t>字符串</w:t>
            </w:r>
            <w:r>
              <w:rPr>
                <w:lang w:eastAsia="zh-CN"/>
              </w:rPr>
              <w:t>S</w:t>
            </w:r>
          </w:p>
        </w:tc>
        <w:tc>
          <w:tcPr>
            <w:tcW w:w="2576" w:type="dxa"/>
            <w:tcBorders>
              <w:top w:val="single" w:sz="4" w:space="0" w:color="000000"/>
              <w:left w:val="single" w:sz="4" w:space="0" w:color="000000"/>
              <w:bottom w:val="single" w:sz="4" w:space="0" w:color="000000"/>
            </w:tcBorders>
            <w:vAlign w:val="center"/>
          </w:tcPr>
          <w:p w14:paraId="4E3337EA" w14:textId="77777777" w:rsidR="006575A0" w:rsidRDefault="007443E2">
            <w:pPr>
              <w:ind w:firstLineChars="0" w:firstLine="0"/>
              <w:jc w:val="left"/>
              <w:rPr>
                <w:lang w:eastAsia="zh-CN"/>
              </w:rPr>
            </w:pPr>
            <w:r>
              <w:rPr>
                <w:rFonts w:hint="eastAsia"/>
                <w:lang w:eastAsia="zh-CN"/>
              </w:rPr>
              <w:t>小于</w:t>
            </w:r>
            <w:r>
              <w:rPr>
                <w:rFonts w:hint="eastAsia"/>
                <w:lang w:eastAsia="zh-CN"/>
              </w:rPr>
              <w:t>16</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DF4F955" w14:textId="77777777" w:rsidR="006575A0" w:rsidRDefault="007443E2">
            <w:pPr>
              <w:ind w:firstLineChars="0" w:firstLine="0"/>
              <w:jc w:val="left"/>
            </w:pPr>
            <w:r>
              <w:rPr>
                <w:rFonts w:hint="eastAsia"/>
              </w:rPr>
              <w:t>长度小于</w:t>
            </w:r>
            <w:r>
              <w:rPr>
                <w:rFonts w:hint="eastAsia"/>
              </w:rPr>
              <w:t>16</w:t>
            </w:r>
            <w:r>
              <w:rPr>
                <w:rFonts w:hint="eastAsia"/>
              </w:rPr>
              <w:t>的</w:t>
            </w:r>
            <w:r>
              <w:rPr>
                <w:rFonts w:hint="eastAsia"/>
              </w:rPr>
              <w:t>ACSII</w:t>
            </w:r>
            <w:r>
              <w:rPr>
                <w:rFonts w:hint="eastAsia"/>
              </w:rPr>
              <w:t>码</w:t>
            </w:r>
          </w:p>
        </w:tc>
      </w:tr>
      <w:tr w:rsidR="006575A0" w14:paraId="4C3A0E93" w14:textId="77777777">
        <w:trPr>
          <w:trHeight w:val="312"/>
        </w:trPr>
        <w:tc>
          <w:tcPr>
            <w:tcW w:w="2121" w:type="dxa"/>
            <w:tcBorders>
              <w:top w:val="single" w:sz="4" w:space="0" w:color="000000"/>
              <w:left w:val="single" w:sz="4" w:space="0" w:color="000000"/>
              <w:bottom w:val="single" w:sz="4" w:space="0" w:color="000000"/>
            </w:tcBorders>
            <w:vAlign w:val="center"/>
          </w:tcPr>
          <w:p w14:paraId="6238C4D3"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36E3B58F"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8B8FFCC"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6A4DF298" w14:textId="77777777" w:rsidR="006575A0" w:rsidRDefault="006575A0">
      <w:pPr>
        <w:ind w:left="440" w:firstLine="440"/>
        <w:rPr>
          <w:color w:val="000000"/>
          <w:lang w:eastAsia="zh-CN"/>
        </w:rPr>
      </w:pPr>
    </w:p>
    <w:p w14:paraId="4B609F37"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4A7B2D34" w14:textId="77777777">
        <w:trPr>
          <w:trHeight w:val="418"/>
        </w:trPr>
        <w:tc>
          <w:tcPr>
            <w:tcW w:w="2126" w:type="dxa"/>
            <w:tcBorders>
              <w:top w:val="single" w:sz="4" w:space="0" w:color="000000"/>
              <w:left w:val="single" w:sz="4" w:space="0" w:color="000000"/>
              <w:bottom w:val="single" w:sz="4" w:space="0" w:color="000000"/>
            </w:tcBorders>
          </w:tcPr>
          <w:p w14:paraId="54C8CD55"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367A133E"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0440F171" w14:textId="77777777" w:rsidR="006575A0" w:rsidRDefault="007443E2">
            <w:pPr>
              <w:ind w:firstLine="440"/>
              <w:jc w:val="center"/>
              <w:rPr>
                <w:bCs/>
                <w:color w:val="000000"/>
                <w:szCs w:val="21"/>
              </w:rPr>
            </w:pPr>
            <w:r>
              <w:rPr>
                <w:bCs/>
                <w:color w:val="000000"/>
                <w:szCs w:val="21"/>
              </w:rPr>
              <w:t>说明</w:t>
            </w:r>
          </w:p>
        </w:tc>
      </w:tr>
      <w:tr w:rsidR="006575A0" w14:paraId="0DF11838" w14:textId="77777777">
        <w:trPr>
          <w:trHeight w:val="426"/>
        </w:trPr>
        <w:tc>
          <w:tcPr>
            <w:tcW w:w="2126" w:type="dxa"/>
            <w:tcBorders>
              <w:top w:val="single" w:sz="4" w:space="0" w:color="000000"/>
              <w:left w:val="single" w:sz="4" w:space="0" w:color="000000"/>
              <w:bottom w:val="single" w:sz="4" w:space="0" w:color="000000"/>
            </w:tcBorders>
            <w:vAlign w:val="center"/>
          </w:tcPr>
          <w:p w14:paraId="728203B9"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00D5B643"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1BDEB1A" w14:textId="77777777" w:rsidR="006575A0" w:rsidRDefault="007443E2">
            <w:pPr>
              <w:ind w:firstLineChars="0" w:firstLine="0"/>
              <w:rPr>
                <w:bCs/>
                <w:color w:val="000000"/>
                <w:szCs w:val="21"/>
              </w:rPr>
            </w:pPr>
            <w:r>
              <w:rPr>
                <w:bCs/>
                <w:color w:val="000000"/>
                <w:szCs w:val="21"/>
              </w:rPr>
              <w:t>子命令处理，命令打包</w:t>
            </w:r>
          </w:p>
        </w:tc>
      </w:tr>
      <w:tr w:rsidR="006575A0" w14:paraId="6C5CC98A"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753ADE2A"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6E69F431"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71C9F8DA" w14:textId="77777777" w:rsidR="006575A0" w:rsidRDefault="007443E2">
            <w:pPr>
              <w:ind w:firstLineChars="0" w:firstLine="0"/>
              <w:rPr>
                <w:bCs/>
                <w:color w:val="000000"/>
                <w:sz w:val="20"/>
                <w:szCs w:val="21"/>
              </w:rPr>
            </w:pPr>
            <w:r>
              <w:rPr>
                <w:bCs/>
                <w:color w:val="000000"/>
                <w:szCs w:val="21"/>
              </w:rPr>
              <w:t>已完成转发</w:t>
            </w:r>
          </w:p>
        </w:tc>
      </w:tr>
      <w:tr w:rsidR="006575A0" w14:paraId="2B859553" w14:textId="77777777">
        <w:trPr>
          <w:trHeight w:val="67"/>
        </w:trPr>
        <w:tc>
          <w:tcPr>
            <w:tcW w:w="2126" w:type="dxa"/>
            <w:vMerge/>
            <w:tcBorders>
              <w:top w:val="single" w:sz="4" w:space="0" w:color="000000"/>
              <w:left w:val="single" w:sz="4" w:space="0" w:color="000000"/>
              <w:bottom w:val="single" w:sz="4" w:space="0" w:color="000000"/>
            </w:tcBorders>
            <w:vAlign w:val="center"/>
          </w:tcPr>
          <w:p w14:paraId="3EACA73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09710F2"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E71B6FB" w14:textId="77777777" w:rsidR="006575A0" w:rsidRDefault="007443E2">
            <w:pPr>
              <w:ind w:firstLineChars="0" w:firstLine="0"/>
              <w:rPr>
                <w:bCs/>
                <w:color w:val="000000"/>
                <w:sz w:val="20"/>
                <w:szCs w:val="21"/>
              </w:rPr>
            </w:pPr>
            <w:r>
              <w:rPr>
                <w:bCs/>
                <w:color w:val="000000"/>
                <w:szCs w:val="21"/>
              </w:rPr>
              <w:t>命令参数错误</w:t>
            </w:r>
          </w:p>
        </w:tc>
      </w:tr>
      <w:tr w:rsidR="006575A0" w14:paraId="2E37AF19" w14:textId="77777777">
        <w:trPr>
          <w:trHeight w:val="67"/>
        </w:trPr>
        <w:tc>
          <w:tcPr>
            <w:tcW w:w="2126" w:type="dxa"/>
            <w:vMerge/>
            <w:tcBorders>
              <w:top w:val="single" w:sz="4" w:space="0" w:color="000000"/>
              <w:left w:val="single" w:sz="4" w:space="0" w:color="000000"/>
              <w:bottom w:val="single" w:sz="4" w:space="0" w:color="000000"/>
            </w:tcBorders>
            <w:vAlign w:val="center"/>
          </w:tcPr>
          <w:p w14:paraId="3EBE63CC"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907705D"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1D6E5ECD" w14:textId="77777777" w:rsidR="006575A0" w:rsidRDefault="007443E2">
            <w:pPr>
              <w:ind w:firstLineChars="0" w:firstLine="0"/>
              <w:rPr>
                <w:bCs/>
                <w:color w:val="000000"/>
                <w:sz w:val="20"/>
                <w:szCs w:val="21"/>
              </w:rPr>
            </w:pPr>
            <w:r>
              <w:rPr>
                <w:bCs/>
                <w:color w:val="000000"/>
                <w:szCs w:val="21"/>
              </w:rPr>
              <w:t>发送失败</w:t>
            </w:r>
          </w:p>
        </w:tc>
      </w:tr>
      <w:tr w:rsidR="006575A0" w14:paraId="49B27DA0" w14:textId="77777777">
        <w:trPr>
          <w:trHeight w:val="67"/>
        </w:trPr>
        <w:tc>
          <w:tcPr>
            <w:tcW w:w="2126" w:type="dxa"/>
            <w:vMerge/>
            <w:tcBorders>
              <w:top w:val="single" w:sz="4" w:space="0" w:color="000000"/>
              <w:left w:val="single" w:sz="4" w:space="0" w:color="000000"/>
              <w:bottom w:val="single" w:sz="4" w:space="0" w:color="000000"/>
            </w:tcBorders>
            <w:vAlign w:val="center"/>
          </w:tcPr>
          <w:p w14:paraId="294516A5"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A827322"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987CC39" w14:textId="77777777" w:rsidR="006575A0" w:rsidRDefault="007443E2">
            <w:pPr>
              <w:ind w:firstLineChars="0" w:firstLine="0"/>
              <w:rPr>
                <w:bCs/>
                <w:color w:val="000000"/>
                <w:sz w:val="20"/>
                <w:szCs w:val="21"/>
              </w:rPr>
            </w:pPr>
            <w:r>
              <w:rPr>
                <w:bCs/>
                <w:color w:val="000000"/>
                <w:szCs w:val="21"/>
              </w:rPr>
              <w:t>不支持子命令</w:t>
            </w:r>
          </w:p>
        </w:tc>
      </w:tr>
      <w:tr w:rsidR="006575A0" w14:paraId="11C6C59B" w14:textId="77777777">
        <w:trPr>
          <w:trHeight w:val="67"/>
        </w:trPr>
        <w:tc>
          <w:tcPr>
            <w:tcW w:w="2126" w:type="dxa"/>
            <w:vMerge/>
            <w:tcBorders>
              <w:top w:val="single" w:sz="4" w:space="0" w:color="000000"/>
              <w:left w:val="single" w:sz="4" w:space="0" w:color="000000"/>
              <w:bottom w:val="single" w:sz="4" w:space="0" w:color="000000"/>
            </w:tcBorders>
            <w:vAlign w:val="center"/>
          </w:tcPr>
          <w:p w14:paraId="5F8A3193"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39CB50F"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DDAE66D" w14:textId="77777777" w:rsidR="006575A0" w:rsidRDefault="007443E2">
            <w:pPr>
              <w:ind w:firstLineChars="0" w:firstLine="0"/>
              <w:rPr>
                <w:rFonts w:eastAsia="Times New Roman"/>
                <w:lang w:eastAsia="zh-CN"/>
              </w:rPr>
            </w:pPr>
            <w:r>
              <w:rPr>
                <w:bCs/>
                <w:color w:val="000000"/>
                <w:szCs w:val="21"/>
              </w:rPr>
              <w:t>无法通讯</w:t>
            </w:r>
          </w:p>
        </w:tc>
      </w:tr>
    </w:tbl>
    <w:p w14:paraId="11979544" w14:textId="77777777" w:rsidR="006575A0" w:rsidRDefault="006575A0">
      <w:pPr>
        <w:ind w:firstLineChars="0" w:firstLine="0"/>
        <w:rPr>
          <w:color w:val="000000"/>
          <w:lang w:eastAsia="zh-CN"/>
        </w:rPr>
      </w:pPr>
    </w:p>
    <w:p w14:paraId="7F460FE4" w14:textId="77777777" w:rsidR="006575A0" w:rsidRDefault="007443E2">
      <w:pPr>
        <w:ind w:leftChars="200" w:left="440" w:firstLine="440"/>
        <w:rPr>
          <w:lang w:eastAsia="zh-CN"/>
        </w:rPr>
      </w:pPr>
      <w:r>
        <w:rPr>
          <w:rFonts w:hint="eastAsia"/>
          <w:lang w:eastAsia="zh-CN"/>
        </w:rPr>
        <w:t>示例：</w:t>
      </w:r>
    </w:p>
    <w:p w14:paraId="3DDC94E4" w14:textId="77777777" w:rsidR="006575A0" w:rsidRDefault="007443E2">
      <w:pPr>
        <w:ind w:leftChars="400" w:left="880" w:firstLine="440"/>
        <w:rPr>
          <w:lang w:eastAsia="zh-CN"/>
        </w:rPr>
      </w:pPr>
      <w:r>
        <w:rPr>
          <w:rFonts w:hint="eastAsia"/>
          <w:lang w:eastAsia="zh-CN"/>
        </w:rPr>
        <w:t>发送指令：</w:t>
      </w:r>
      <w:r>
        <w:rPr>
          <w:lang w:eastAsia="zh-CN"/>
        </w:rPr>
        <w:t>02 00 17 C0 01 01 1B 4B 30 31 32 33 34 35 36 37 38 39 30 31 32 35 36 37 0D 0A 91 03</w:t>
      </w:r>
    </w:p>
    <w:p w14:paraId="5248BA6E"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指令类型</w:t>
      </w:r>
      <w:r>
        <w:rPr>
          <w:rFonts w:hint="eastAsia"/>
          <w:lang w:eastAsia="zh-CN"/>
        </w:rPr>
        <w:t>T</w:t>
      </w:r>
      <w:r>
        <w:rPr>
          <w:rFonts w:hint="eastAsia"/>
          <w:lang w:eastAsia="zh-CN"/>
        </w:rPr>
        <w:tab/>
      </w:r>
      <w:r>
        <w:rPr>
          <w:rFonts w:hint="eastAsia"/>
          <w:lang w:eastAsia="zh-CN"/>
        </w:rPr>
        <w:t>：</w:t>
      </w:r>
      <w:r>
        <w:rPr>
          <w:rFonts w:hint="eastAsia"/>
          <w:lang w:eastAsia="zh-CN"/>
        </w:rPr>
        <w:t>30</w:t>
      </w:r>
    </w:p>
    <w:p w14:paraId="4B24F25D"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卡号</w:t>
      </w:r>
      <w:r>
        <w:rPr>
          <w:lang w:eastAsia="zh-CN"/>
        </w:rPr>
        <w:t>CARDNO</w:t>
      </w:r>
      <w:r>
        <w:rPr>
          <w:rFonts w:hint="eastAsia"/>
          <w:lang w:eastAsia="zh-CN"/>
        </w:rPr>
        <w:t>：</w:t>
      </w:r>
      <w:r>
        <w:rPr>
          <w:lang w:eastAsia="zh-CN"/>
        </w:rPr>
        <w:t>30 31 32 33 34 35 36 37 38 39 30 31 32</w:t>
      </w:r>
    </w:p>
    <w:p w14:paraId="6372C2E8"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lang w:eastAsia="zh-CN"/>
        </w:rPr>
        <w:t>字符串</w:t>
      </w:r>
      <w:r>
        <w:rPr>
          <w:lang w:eastAsia="zh-CN"/>
        </w:rPr>
        <w:t>S</w:t>
      </w:r>
      <w:r>
        <w:rPr>
          <w:rFonts w:hint="eastAsia"/>
          <w:lang w:eastAsia="zh-CN"/>
        </w:rPr>
        <w:tab/>
      </w:r>
      <w:r>
        <w:rPr>
          <w:rFonts w:hint="eastAsia"/>
          <w:lang w:eastAsia="zh-CN"/>
        </w:rPr>
        <w:tab/>
      </w:r>
      <w:r>
        <w:rPr>
          <w:rFonts w:hint="eastAsia"/>
          <w:lang w:eastAsia="zh-CN"/>
        </w:rPr>
        <w:t>：</w:t>
      </w:r>
      <w:r>
        <w:rPr>
          <w:lang w:eastAsia="zh-CN"/>
        </w:rPr>
        <w:t>35 36 37</w:t>
      </w:r>
    </w:p>
    <w:p w14:paraId="44AC386A"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1DFD1732" w14:textId="77777777" w:rsidR="006575A0" w:rsidRDefault="007443E2">
      <w:pPr>
        <w:ind w:leftChars="400" w:left="880" w:firstLine="440"/>
        <w:rPr>
          <w:lang w:eastAsia="zh-CN"/>
        </w:rPr>
      </w:pPr>
      <w:r>
        <w:rPr>
          <w:rFonts w:hint="eastAsia"/>
          <w:lang w:eastAsia="zh-CN"/>
        </w:rPr>
        <w:t>返回值说明：已完成转发</w:t>
      </w:r>
    </w:p>
    <w:p w14:paraId="116FA718" w14:textId="77777777" w:rsidR="006575A0" w:rsidRDefault="006575A0">
      <w:pPr>
        <w:ind w:leftChars="400" w:left="880" w:firstLine="440"/>
        <w:rPr>
          <w:lang w:eastAsia="zh-CN"/>
        </w:rPr>
      </w:pPr>
    </w:p>
    <w:p w14:paraId="0369F39A"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7D63DACE" w14:textId="77777777">
        <w:tc>
          <w:tcPr>
            <w:tcW w:w="1275" w:type="dxa"/>
            <w:tcBorders>
              <w:top w:val="single" w:sz="4" w:space="0" w:color="000000"/>
              <w:left w:val="single" w:sz="4" w:space="0" w:color="000000"/>
              <w:bottom w:val="single" w:sz="4" w:space="0" w:color="000000"/>
            </w:tcBorders>
          </w:tcPr>
          <w:p w14:paraId="12B3110C"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7AA1B260"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84515D8" w14:textId="77777777" w:rsidR="006575A0" w:rsidRDefault="007443E2">
            <w:pPr>
              <w:ind w:firstLine="440"/>
              <w:jc w:val="center"/>
              <w:rPr>
                <w:b/>
                <w:bCs/>
                <w:color w:val="000000"/>
                <w:szCs w:val="21"/>
              </w:rPr>
            </w:pPr>
            <w:r>
              <w:rPr>
                <w:bCs/>
                <w:color w:val="000000"/>
                <w:szCs w:val="21"/>
              </w:rPr>
              <w:t>说明</w:t>
            </w:r>
          </w:p>
        </w:tc>
      </w:tr>
      <w:tr w:rsidR="006575A0" w14:paraId="45C8083A" w14:textId="77777777">
        <w:tc>
          <w:tcPr>
            <w:tcW w:w="1275" w:type="dxa"/>
            <w:vMerge w:val="restart"/>
            <w:tcBorders>
              <w:top w:val="single" w:sz="4" w:space="0" w:color="000000"/>
              <w:left w:val="single" w:sz="4" w:space="0" w:color="000000"/>
              <w:bottom w:val="single" w:sz="4" w:space="0" w:color="000000"/>
            </w:tcBorders>
            <w:vAlign w:val="center"/>
          </w:tcPr>
          <w:p w14:paraId="7ACDFAC8"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4B1AC4DD"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5CFF3603"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4C79CE48" w14:textId="77777777">
        <w:tc>
          <w:tcPr>
            <w:tcW w:w="1275" w:type="dxa"/>
            <w:vMerge/>
            <w:tcBorders>
              <w:top w:val="single" w:sz="4" w:space="0" w:color="000000"/>
              <w:left w:val="single" w:sz="4" w:space="0" w:color="000000"/>
              <w:bottom w:val="single" w:sz="4" w:space="0" w:color="000000"/>
            </w:tcBorders>
            <w:vAlign w:val="center"/>
          </w:tcPr>
          <w:p w14:paraId="25F06B91"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135B72FE"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36574188"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77EB6BC1" w14:textId="77777777" w:rsidR="006575A0" w:rsidRDefault="006575A0">
      <w:pPr>
        <w:ind w:firstLine="440"/>
        <w:rPr>
          <w:color w:val="000000"/>
        </w:rPr>
      </w:pPr>
    </w:p>
    <w:p w14:paraId="1D91D5E2"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7EC701DC"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339F4F0E" w14:textId="77777777" w:rsidR="006575A0" w:rsidRDefault="007443E2">
      <w:pPr>
        <w:ind w:leftChars="400" w:left="880" w:firstLine="440"/>
        <w:rPr>
          <w:lang w:eastAsia="zh-CN"/>
        </w:rPr>
      </w:pPr>
      <w:r>
        <w:rPr>
          <w:rFonts w:hint="eastAsia"/>
          <w:lang w:eastAsia="zh-CN"/>
        </w:rPr>
        <w:t>指令说明：获取上一条子命令处理结果</w:t>
      </w:r>
    </w:p>
    <w:p w14:paraId="01A8A8ED"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3E654199"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返回值说明：修改失败</w:t>
      </w:r>
    </w:p>
    <w:p w14:paraId="4D925895" w14:textId="77777777" w:rsidR="006575A0" w:rsidRDefault="007443E2">
      <w:pPr>
        <w:pStyle w:val="4"/>
        <w:numPr>
          <w:ilvl w:val="0"/>
          <w:numId w:val="16"/>
        </w:numPr>
        <w:ind w:firstLineChars="0"/>
        <w:rPr>
          <w:lang w:eastAsia="zh-CN"/>
        </w:rPr>
      </w:pPr>
      <w:bookmarkStart w:id="244" w:name="_Toc10636257"/>
      <w:r>
        <w:rPr>
          <w:rFonts w:hint="eastAsia"/>
          <w:lang w:eastAsia="zh-CN"/>
        </w:rPr>
        <w:t>主密钥</w:t>
      </w:r>
      <w:r>
        <w:rPr>
          <w:rFonts w:hint="eastAsia"/>
          <w:lang w:eastAsia="zh-CN"/>
        </w:rPr>
        <w:t>DES</w:t>
      </w:r>
      <w:r>
        <w:rPr>
          <w:rFonts w:hint="eastAsia"/>
          <w:lang w:eastAsia="zh-CN"/>
        </w:rPr>
        <w:t>解密（</w:t>
      </w:r>
      <w:r>
        <w:rPr>
          <w:lang w:eastAsia="zh-CN"/>
        </w:rPr>
        <w:t>0x1B 0x4B</w:t>
      </w:r>
      <w:r>
        <w:rPr>
          <w:rFonts w:hint="eastAsia"/>
          <w:lang w:eastAsia="zh-CN"/>
        </w:rPr>
        <w:t>）</w:t>
      </w:r>
      <w:bookmarkEnd w:id="244"/>
    </w:p>
    <w:p w14:paraId="025D34CF" w14:textId="77777777" w:rsidR="006575A0" w:rsidRDefault="007443E2">
      <w:pPr>
        <w:widowControl w:val="0"/>
        <w:suppressAutoHyphens/>
        <w:ind w:leftChars="400" w:left="880" w:firstLineChars="0" w:firstLine="397"/>
        <w:jc w:val="left"/>
        <w:rPr>
          <w:lang w:eastAsia="zh-CN"/>
        </w:rPr>
      </w:pPr>
      <w:r>
        <w:rPr>
          <w:rFonts w:hint="eastAsia"/>
          <w:lang w:eastAsia="zh-CN"/>
        </w:rPr>
        <w:t>0x1B+0x4B+</w:t>
      </w:r>
      <w:r>
        <w:rPr>
          <w:rFonts w:hint="eastAsia"/>
          <w:lang w:eastAsia="zh-CN"/>
        </w:rPr>
        <w:t>主密钥号</w:t>
      </w:r>
      <w:r>
        <w:rPr>
          <w:rFonts w:hint="eastAsia"/>
          <w:lang w:eastAsia="zh-CN"/>
        </w:rPr>
        <w:t>M+</w:t>
      </w:r>
      <w:r>
        <w:rPr>
          <w:rFonts w:hint="eastAsia"/>
          <w:lang w:eastAsia="zh-CN"/>
        </w:rPr>
        <w:t>数据串</w:t>
      </w:r>
      <w:r>
        <w:rPr>
          <w:rFonts w:hint="eastAsia"/>
          <w:lang w:eastAsia="zh-CN"/>
        </w:rPr>
        <w:t>STR+0x0D+0x0A</w:t>
      </w:r>
      <w:r>
        <w:rPr>
          <w:rFonts w:hint="eastAsia"/>
          <w:lang w:eastAsia="zh-CN"/>
        </w:rPr>
        <w:t>（</w:t>
      </w:r>
      <w:r>
        <w:rPr>
          <w:lang w:eastAsia="zh-CN"/>
        </w:rPr>
        <w:t xml:space="preserve">0x1B 0x4B  M  </w:t>
      </w:r>
      <w:r>
        <w:rPr>
          <w:lang w:eastAsia="zh-CN"/>
        </w:rPr>
        <w:lastRenderedPageBreak/>
        <w:t>STR 0x0D 0x0A</w:t>
      </w:r>
      <w:r>
        <w:rPr>
          <w:rFonts w:hint="eastAsia"/>
          <w:lang w:eastAsia="zh-CN"/>
        </w:rPr>
        <w:t>）</w:t>
      </w:r>
    </w:p>
    <w:p w14:paraId="4CBF9329"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功能：将数据串</w:t>
      </w:r>
      <w:r>
        <w:rPr>
          <w:rFonts w:ascii="宋体" w:hAnsi="宋体" w:cs="宋体"/>
          <w:color w:val="000000"/>
          <w:kern w:val="1"/>
          <w:sz w:val="21"/>
          <w:szCs w:val="20"/>
          <w:lang w:val="en-US" w:eastAsia="zh-CN"/>
        </w:rPr>
        <w:t>STR</w:t>
      </w:r>
      <w:r>
        <w:rPr>
          <w:rFonts w:ascii="宋体" w:hAnsi="宋体" w:cs="Arial"/>
          <w:color w:val="000000"/>
          <w:kern w:val="1"/>
          <w:sz w:val="21"/>
          <w:szCs w:val="20"/>
          <w:lang w:val="en-US" w:eastAsia="zh-CN"/>
        </w:rPr>
        <w:t>由主系统送入密码键盘内，和主密钥区号为</w:t>
      </w:r>
      <w:r>
        <w:rPr>
          <w:rFonts w:ascii="宋体" w:hAnsi="宋体" w:cs="宋体"/>
          <w:color w:val="000000"/>
          <w:kern w:val="1"/>
          <w:sz w:val="21"/>
          <w:szCs w:val="20"/>
          <w:lang w:val="en-US" w:eastAsia="zh-CN"/>
        </w:rPr>
        <w:t>M</w:t>
      </w:r>
      <w:r>
        <w:rPr>
          <w:rFonts w:ascii="宋体" w:hAnsi="宋体" w:cs="Arial"/>
          <w:color w:val="000000"/>
          <w:kern w:val="1"/>
          <w:sz w:val="21"/>
          <w:szCs w:val="20"/>
          <w:lang w:val="en-US" w:eastAsia="zh-CN"/>
        </w:rPr>
        <w:t>的主密钥一同作</w:t>
      </w:r>
      <w:r>
        <w:rPr>
          <w:rFonts w:ascii="宋体" w:hAnsi="宋体" w:cs="宋体"/>
          <w:color w:val="000000"/>
          <w:kern w:val="1"/>
          <w:sz w:val="21"/>
          <w:szCs w:val="20"/>
          <w:lang w:val="en-US" w:eastAsia="zh-CN"/>
        </w:rPr>
        <w:t>DES</w:t>
      </w:r>
      <w:r>
        <w:rPr>
          <w:rFonts w:ascii="宋体" w:hAnsi="宋体" w:cs="Arial"/>
          <w:color w:val="000000"/>
          <w:kern w:val="1"/>
          <w:sz w:val="21"/>
          <w:szCs w:val="20"/>
          <w:lang w:val="en-US" w:eastAsia="zh-CN"/>
        </w:rPr>
        <w:t>解密运算，产生明文，</w:t>
      </w:r>
      <w:proofErr w:type="gramStart"/>
      <w:r>
        <w:rPr>
          <w:rFonts w:ascii="宋体" w:hAnsi="宋体" w:cs="Arial"/>
          <w:color w:val="000000"/>
          <w:kern w:val="1"/>
          <w:sz w:val="21"/>
          <w:szCs w:val="20"/>
          <w:lang w:val="en-US" w:eastAsia="zh-CN"/>
        </w:rPr>
        <w:t>送入主</w:t>
      </w:r>
      <w:proofErr w:type="gramEnd"/>
      <w:r>
        <w:rPr>
          <w:rFonts w:ascii="宋体" w:hAnsi="宋体" w:cs="Arial"/>
          <w:color w:val="000000"/>
          <w:kern w:val="1"/>
          <w:sz w:val="21"/>
          <w:szCs w:val="20"/>
          <w:lang w:val="en-US" w:eastAsia="zh-CN"/>
        </w:rPr>
        <w:t>系统。数据串</w:t>
      </w:r>
      <w:r>
        <w:rPr>
          <w:rFonts w:ascii="宋体" w:hAnsi="宋体" w:cs="宋体"/>
          <w:color w:val="000000"/>
          <w:kern w:val="1"/>
          <w:sz w:val="21"/>
          <w:szCs w:val="20"/>
          <w:lang w:val="en-US" w:eastAsia="zh-CN"/>
        </w:rPr>
        <w:t>STR</w:t>
      </w:r>
      <w:r>
        <w:rPr>
          <w:rFonts w:ascii="宋体" w:hAnsi="宋体" w:cs="Arial"/>
          <w:color w:val="000000"/>
          <w:kern w:val="1"/>
          <w:sz w:val="21"/>
          <w:szCs w:val="20"/>
          <w:lang w:val="en-US" w:eastAsia="zh-CN"/>
        </w:rPr>
        <w:t>拆分后的长度必须为</w:t>
      </w:r>
      <w:r>
        <w:rPr>
          <w:rFonts w:ascii="宋体" w:hAnsi="宋体" w:cs="宋体"/>
          <w:color w:val="000000"/>
          <w:kern w:val="1"/>
          <w:sz w:val="21"/>
          <w:szCs w:val="20"/>
          <w:lang w:val="en-US" w:eastAsia="zh-CN"/>
        </w:rPr>
        <w:t>16</w:t>
      </w:r>
      <w:r>
        <w:rPr>
          <w:rFonts w:ascii="宋体" w:hAnsi="宋体" w:cs="Arial"/>
          <w:color w:val="000000"/>
          <w:kern w:val="1"/>
          <w:sz w:val="21"/>
          <w:szCs w:val="20"/>
          <w:lang w:val="en-US" w:eastAsia="zh-CN"/>
        </w:rPr>
        <w:t>个字节。</w:t>
      </w:r>
    </w:p>
    <w:p w14:paraId="6C7D5AF2" w14:textId="77777777" w:rsidR="006575A0" w:rsidRDefault="006575A0">
      <w:pPr>
        <w:widowControl w:val="0"/>
        <w:suppressAutoHyphens/>
        <w:ind w:leftChars="400" w:left="880" w:firstLineChars="0" w:firstLine="397"/>
        <w:jc w:val="left"/>
        <w:rPr>
          <w:rFonts w:ascii="宋体" w:hAnsi="宋体" w:cs="Arial"/>
          <w:color w:val="000000"/>
          <w:kern w:val="1"/>
          <w:sz w:val="21"/>
          <w:szCs w:val="20"/>
          <w:lang w:val="en-US" w:eastAsia="zh-CN"/>
        </w:rPr>
      </w:pPr>
    </w:p>
    <w:p w14:paraId="2016D899"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029A2816"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2780219A"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7995D760"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04747431" w14:textId="77777777" w:rsidR="006575A0" w:rsidRDefault="007443E2">
            <w:pPr>
              <w:ind w:firstLine="440"/>
              <w:jc w:val="center"/>
              <w:rPr>
                <w:bCs/>
                <w:color w:val="000000"/>
                <w:szCs w:val="21"/>
              </w:rPr>
            </w:pPr>
            <w:r>
              <w:rPr>
                <w:bCs/>
                <w:color w:val="000000"/>
                <w:szCs w:val="21"/>
              </w:rPr>
              <w:t>说明</w:t>
            </w:r>
          </w:p>
        </w:tc>
      </w:tr>
      <w:tr w:rsidR="006575A0" w14:paraId="04BC2D8A" w14:textId="77777777">
        <w:trPr>
          <w:trHeight w:val="295"/>
        </w:trPr>
        <w:tc>
          <w:tcPr>
            <w:tcW w:w="2121" w:type="dxa"/>
            <w:tcBorders>
              <w:top w:val="single" w:sz="4" w:space="0" w:color="000000"/>
              <w:left w:val="single" w:sz="4" w:space="0" w:color="000000"/>
              <w:bottom w:val="single" w:sz="4" w:space="0" w:color="000000"/>
            </w:tcBorders>
            <w:vAlign w:val="center"/>
          </w:tcPr>
          <w:p w14:paraId="6F0094E1"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045C611F"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6706A386" w14:textId="77777777" w:rsidR="006575A0" w:rsidRDefault="007443E2">
            <w:pPr>
              <w:ind w:firstLineChars="0" w:firstLine="0"/>
              <w:jc w:val="left"/>
            </w:pPr>
            <w:r>
              <w:t>子命令处理</w:t>
            </w:r>
          </w:p>
        </w:tc>
      </w:tr>
      <w:tr w:rsidR="006575A0" w14:paraId="616177C3" w14:textId="77777777">
        <w:trPr>
          <w:trHeight w:val="295"/>
        </w:trPr>
        <w:tc>
          <w:tcPr>
            <w:tcW w:w="2121" w:type="dxa"/>
            <w:tcBorders>
              <w:top w:val="single" w:sz="4" w:space="0" w:color="000000"/>
              <w:left w:val="single" w:sz="4" w:space="0" w:color="000000"/>
              <w:bottom w:val="single" w:sz="4" w:space="0" w:color="000000"/>
            </w:tcBorders>
            <w:vAlign w:val="center"/>
          </w:tcPr>
          <w:p w14:paraId="422BC327"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23EA759A"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74AE64E4" w14:textId="77777777" w:rsidR="006575A0" w:rsidRDefault="007443E2">
            <w:pPr>
              <w:ind w:firstLineChars="0" w:firstLine="0"/>
              <w:jc w:val="left"/>
            </w:pPr>
            <w:r>
              <w:t>命令打包</w:t>
            </w:r>
          </w:p>
        </w:tc>
      </w:tr>
      <w:tr w:rsidR="006575A0" w14:paraId="03B601AA" w14:textId="77777777">
        <w:trPr>
          <w:trHeight w:val="318"/>
        </w:trPr>
        <w:tc>
          <w:tcPr>
            <w:tcW w:w="2121" w:type="dxa"/>
            <w:tcBorders>
              <w:top w:val="single" w:sz="4" w:space="0" w:color="000000"/>
              <w:left w:val="single" w:sz="4" w:space="0" w:color="000000"/>
              <w:bottom w:val="single" w:sz="4" w:space="0" w:color="000000"/>
            </w:tcBorders>
            <w:vAlign w:val="center"/>
          </w:tcPr>
          <w:p w14:paraId="733C5445"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6C79D280"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188D6706" w14:textId="77777777" w:rsidR="006575A0" w:rsidRDefault="007443E2">
            <w:pPr>
              <w:ind w:firstLineChars="0" w:firstLine="0"/>
              <w:jc w:val="left"/>
            </w:pPr>
            <w:r>
              <w:t>一个字节，备用，留待扩充</w:t>
            </w:r>
          </w:p>
        </w:tc>
      </w:tr>
      <w:tr w:rsidR="006575A0" w14:paraId="03AEECF8" w14:textId="77777777">
        <w:trPr>
          <w:trHeight w:val="312"/>
        </w:trPr>
        <w:tc>
          <w:tcPr>
            <w:tcW w:w="2121" w:type="dxa"/>
            <w:tcBorders>
              <w:top w:val="single" w:sz="4" w:space="0" w:color="000000"/>
              <w:left w:val="single" w:sz="4" w:space="0" w:color="000000"/>
              <w:bottom w:val="single" w:sz="4" w:space="0" w:color="000000"/>
            </w:tcBorders>
            <w:vAlign w:val="center"/>
          </w:tcPr>
          <w:p w14:paraId="786A77DF"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2785B128"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4EEA0AD8" w14:textId="77777777" w:rsidR="006575A0" w:rsidRDefault="007443E2">
            <w:pPr>
              <w:ind w:firstLineChars="0" w:firstLine="0"/>
              <w:jc w:val="left"/>
              <w:rPr>
                <w:lang w:eastAsia="zh-CN"/>
              </w:rPr>
            </w:pPr>
            <w:r>
              <w:rPr>
                <w:rFonts w:hint="eastAsia"/>
                <w:lang w:eastAsia="zh-CN"/>
              </w:rPr>
              <w:t>子命令头</w:t>
            </w:r>
          </w:p>
        </w:tc>
      </w:tr>
      <w:tr w:rsidR="006575A0" w14:paraId="47BBCD26" w14:textId="77777777">
        <w:trPr>
          <w:trHeight w:val="312"/>
        </w:trPr>
        <w:tc>
          <w:tcPr>
            <w:tcW w:w="2121" w:type="dxa"/>
            <w:tcBorders>
              <w:top w:val="single" w:sz="4" w:space="0" w:color="000000"/>
              <w:left w:val="single" w:sz="4" w:space="0" w:color="000000"/>
              <w:bottom w:val="single" w:sz="4" w:space="0" w:color="000000"/>
            </w:tcBorders>
            <w:vAlign w:val="center"/>
          </w:tcPr>
          <w:p w14:paraId="68C59A2B"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7FB846AC" w14:textId="77777777" w:rsidR="006575A0" w:rsidRDefault="007443E2">
            <w:pPr>
              <w:ind w:firstLineChars="0" w:firstLine="0"/>
              <w:jc w:val="left"/>
              <w:rPr>
                <w:lang w:eastAsia="zh-CN"/>
              </w:rPr>
            </w:pPr>
            <w:r>
              <w:rPr>
                <w:rFonts w:hint="eastAsia"/>
                <w:lang w:eastAsia="zh-CN"/>
              </w:rPr>
              <w:t>0x4B</w:t>
            </w:r>
          </w:p>
        </w:tc>
        <w:tc>
          <w:tcPr>
            <w:tcW w:w="3485" w:type="dxa"/>
            <w:tcBorders>
              <w:top w:val="single" w:sz="4" w:space="0" w:color="000000"/>
              <w:left w:val="single" w:sz="4" w:space="0" w:color="000000"/>
              <w:bottom w:val="single" w:sz="4" w:space="0" w:color="000000"/>
              <w:right w:val="single" w:sz="4" w:space="0" w:color="000000"/>
            </w:tcBorders>
            <w:vAlign w:val="center"/>
          </w:tcPr>
          <w:p w14:paraId="5B7C39A1" w14:textId="77777777" w:rsidR="006575A0" w:rsidRDefault="007443E2">
            <w:pPr>
              <w:ind w:firstLineChars="0" w:firstLine="0"/>
              <w:jc w:val="left"/>
            </w:pPr>
            <w:r>
              <w:t>主密钥解密命令代码</w:t>
            </w:r>
          </w:p>
        </w:tc>
      </w:tr>
      <w:tr w:rsidR="006575A0" w14:paraId="76A81322" w14:textId="77777777">
        <w:trPr>
          <w:trHeight w:val="312"/>
        </w:trPr>
        <w:tc>
          <w:tcPr>
            <w:tcW w:w="2121" w:type="dxa"/>
            <w:tcBorders>
              <w:top w:val="single" w:sz="4" w:space="0" w:color="000000"/>
              <w:left w:val="single" w:sz="4" w:space="0" w:color="000000"/>
              <w:bottom w:val="single" w:sz="4" w:space="0" w:color="000000"/>
            </w:tcBorders>
            <w:vAlign w:val="center"/>
          </w:tcPr>
          <w:p w14:paraId="0ABA07B8" w14:textId="77777777" w:rsidR="006575A0" w:rsidRDefault="007443E2">
            <w:pPr>
              <w:ind w:firstLineChars="0" w:firstLine="0"/>
              <w:jc w:val="left"/>
              <w:rPr>
                <w:lang w:eastAsia="zh-CN"/>
              </w:rPr>
            </w:pPr>
            <w:r>
              <w:rPr>
                <w:rFonts w:hint="eastAsia"/>
                <w:lang w:eastAsia="zh-CN"/>
              </w:rPr>
              <w:t>主密钥号</w:t>
            </w:r>
            <w:r>
              <w:rPr>
                <w:rFonts w:hint="eastAsia"/>
                <w:lang w:eastAsia="zh-CN"/>
              </w:rPr>
              <w:t>M</w:t>
            </w:r>
          </w:p>
        </w:tc>
        <w:tc>
          <w:tcPr>
            <w:tcW w:w="2576" w:type="dxa"/>
            <w:tcBorders>
              <w:top w:val="single" w:sz="4" w:space="0" w:color="000000"/>
              <w:left w:val="single" w:sz="4" w:space="0" w:color="000000"/>
              <w:bottom w:val="single" w:sz="4" w:space="0" w:color="000000"/>
            </w:tcBorders>
            <w:vAlign w:val="center"/>
          </w:tcPr>
          <w:p w14:paraId="1DC6DA50"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0B1F8F0" w14:textId="77777777" w:rsidR="006575A0" w:rsidRDefault="007443E2">
            <w:pPr>
              <w:ind w:firstLineChars="0" w:firstLine="0"/>
              <w:jc w:val="left"/>
              <w:rPr>
                <w:lang w:eastAsia="zh-CN"/>
              </w:rPr>
            </w:pPr>
            <w:r>
              <w:rPr>
                <w:rFonts w:hint="eastAsia"/>
              </w:rPr>
              <w:t>取值范围</w:t>
            </w:r>
            <w:r>
              <w:rPr>
                <w:rFonts w:hint="eastAsia"/>
              </w:rPr>
              <w:t>:0x00-0x31</w:t>
            </w:r>
            <w:r>
              <w:rPr>
                <w:rFonts w:hint="eastAsia"/>
              </w:rPr>
              <w:t>）</w:t>
            </w:r>
          </w:p>
        </w:tc>
      </w:tr>
      <w:tr w:rsidR="006575A0" w14:paraId="150415D4" w14:textId="77777777">
        <w:trPr>
          <w:trHeight w:val="312"/>
        </w:trPr>
        <w:tc>
          <w:tcPr>
            <w:tcW w:w="2121" w:type="dxa"/>
            <w:tcBorders>
              <w:top w:val="single" w:sz="4" w:space="0" w:color="000000"/>
              <w:left w:val="single" w:sz="4" w:space="0" w:color="000000"/>
              <w:bottom w:val="single" w:sz="4" w:space="0" w:color="000000"/>
            </w:tcBorders>
            <w:vAlign w:val="center"/>
          </w:tcPr>
          <w:p w14:paraId="28F2FA9C" w14:textId="77777777" w:rsidR="006575A0" w:rsidRDefault="007443E2">
            <w:pPr>
              <w:ind w:firstLineChars="0" w:firstLine="0"/>
              <w:jc w:val="left"/>
              <w:rPr>
                <w:lang w:eastAsia="zh-CN"/>
              </w:rPr>
            </w:pPr>
            <w:r>
              <w:rPr>
                <w:rFonts w:hint="eastAsia"/>
                <w:lang w:eastAsia="zh-CN"/>
              </w:rPr>
              <w:t>数据串</w:t>
            </w:r>
            <w:r>
              <w:rPr>
                <w:rFonts w:hint="eastAsia"/>
                <w:lang w:eastAsia="zh-CN"/>
              </w:rPr>
              <w:t>ST</w:t>
            </w:r>
          </w:p>
        </w:tc>
        <w:tc>
          <w:tcPr>
            <w:tcW w:w="2576" w:type="dxa"/>
            <w:tcBorders>
              <w:top w:val="single" w:sz="4" w:space="0" w:color="000000"/>
              <w:left w:val="single" w:sz="4" w:space="0" w:color="000000"/>
              <w:bottom w:val="single" w:sz="4" w:space="0" w:color="000000"/>
            </w:tcBorders>
            <w:vAlign w:val="center"/>
          </w:tcPr>
          <w:p w14:paraId="0C8504DF" w14:textId="77777777" w:rsidR="006575A0" w:rsidRDefault="007443E2">
            <w:pPr>
              <w:ind w:firstLineChars="0" w:firstLine="0"/>
              <w:jc w:val="left"/>
              <w:rPr>
                <w:lang w:eastAsia="zh-CN"/>
              </w:rPr>
            </w:pPr>
            <w:r>
              <w:rPr>
                <w:rFonts w:hint="eastAsia"/>
                <w:lang w:eastAsia="zh-CN"/>
              </w:rPr>
              <w:t>16</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6189C73" w14:textId="77777777" w:rsidR="006575A0" w:rsidRDefault="007443E2">
            <w:pPr>
              <w:ind w:firstLineChars="0" w:firstLine="0"/>
              <w:jc w:val="left"/>
            </w:pPr>
            <w:r>
              <w:rPr>
                <w:rFonts w:hint="eastAsia"/>
              </w:rPr>
              <w:t>数据串</w:t>
            </w:r>
            <w:r>
              <w:rPr>
                <w:rFonts w:hint="eastAsia"/>
              </w:rPr>
              <w:t>STR</w:t>
            </w:r>
            <w:r>
              <w:rPr>
                <w:rFonts w:hint="eastAsia"/>
              </w:rPr>
              <w:t>拆分后的长度必须为</w:t>
            </w:r>
            <w:r>
              <w:rPr>
                <w:rFonts w:hint="eastAsia"/>
              </w:rPr>
              <w:t>16</w:t>
            </w:r>
            <w:r>
              <w:rPr>
                <w:rFonts w:hint="eastAsia"/>
              </w:rPr>
              <w:t>个字节。</w:t>
            </w:r>
          </w:p>
          <w:p w14:paraId="5936E5E1" w14:textId="77777777" w:rsidR="006575A0" w:rsidRDefault="007443E2">
            <w:pPr>
              <w:ind w:firstLineChars="0" w:firstLine="0"/>
              <w:jc w:val="left"/>
            </w:pPr>
            <w:r>
              <w:rPr>
                <w:rFonts w:hint="eastAsia"/>
              </w:rPr>
              <w:t>数据串</w:t>
            </w:r>
            <w:r>
              <w:rPr>
                <w:rFonts w:hint="eastAsia"/>
              </w:rPr>
              <w:t>STR</w:t>
            </w:r>
            <w:r>
              <w:rPr>
                <w:rFonts w:hint="eastAsia"/>
              </w:rPr>
              <w:t>格式转换规则</w:t>
            </w:r>
            <w:r>
              <w:rPr>
                <w:rFonts w:hint="eastAsia"/>
              </w:rPr>
              <w:t>:</w:t>
            </w:r>
          </w:p>
          <w:p w14:paraId="2A1DDD7A" w14:textId="77777777" w:rsidR="006575A0" w:rsidRDefault="007443E2">
            <w:pPr>
              <w:ind w:firstLineChars="0" w:firstLine="0"/>
              <w:jc w:val="left"/>
            </w:pPr>
            <w:r>
              <w:rPr>
                <w:rFonts w:hint="eastAsia"/>
              </w:rPr>
              <w:t xml:space="preserve">          </w:t>
            </w:r>
            <w:r>
              <w:rPr>
                <w:rFonts w:hint="eastAsia"/>
              </w:rPr>
              <w:t>字节的高四位</w:t>
            </w:r>
            <w:r>
              <w:rPr>
                <w:rFonts w:hint="eastAsia"/>
              </w:rPr>
              <w:t xml:space="preserve"> + 41H </w:t>
            </w:r>
            <w:r>
              <w:rPr>
                <w:rFonts w:hint="eastAsia"/>
              </w:rPr>
              <w:t>为一个新的字节</w:t>
            </w:r>
            <w:r>
              <w:rPr>
                <w:rFonts w:hint="eastAsia"/>
              </w:rPr>
              <w:t>,</w:t>
            </w:r>
          </w:p>
          <w:p w14:paraId="56C66B02" w14:textId="77777777" w:rsidR="006575A0" w:rsidRDefault="007443E2">
            <w:pPr>
              <w:ind w:firstLineChars="0" w:firstLine="0"/>
              <w:jc w:val="left"/>
            </w:pPr>
            <w:r>
              <w:rPr>
                <w:rFonts w:hint="eastAsia"/>
              </w:rPr>
              <w:t xml:space="preserve">         </w:t>
            </w:r>
            <w:r>
              <w:rPr>
                <w:rFonts w:hint="eastAsia"/>
              </w:rPr>
              <w:t>字节的低四位</w:t>
            </w:r>
            <w:r>
              <w:rPr>
                <w:rFonts w:hint="eastAsia"/>
              </w:rPr>
              <w:t xml:space="preserve"> + 41H </w:t>
            </w:r>
            <w:r>
              <w:rPr>
                <w:rFonts w:hint="eastAsia"/>
              </w:rPr>
              <w:t>为一个新的字节</w:t>
            </w:r>
            <w:r>
              <w:rPr>
                <w:rFonts w:hint="eastAsia"/>
              </w:rPr>
              <w:t>.</w:t>
            </w:r>
          </w:p>
        </w:tc>
      </w:tr>
      <w:tr w:rsidR="006575A0" w14:paraId="17D0C027" w14:textId="77777777">
        <w:trPr>
          <w:trHeight w:val="312"/>
        </w:trPr>
        <w:tc>
          <w:tcPr>
            <w:tcW w:w="2121" w:type="dxa"/>
            <w:tcBorders>
              <w:top w:val="single" w:sz="4" w:space="0" w:color="000000"/>
              <w:left w:val="single" w:sz="4" w:space="0" w:color="000000"/>
              <w:bottom w:val="single" w:sz="4" w:space="0" w:color="000000"/>
            </w:tcBorders>
            <w:vAlign w:val="center"/>
          </w:tcPr>
          <w:p w14:paraId="58C62148"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43F7BAFF"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1CD9B70"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3E684EF1" w14:textId="77777777" w:rsidR="006575A0" w:rsidRDefault="006575A0">
      <w:pPr>
        <w:ind w:left="440" w:firstLine="440"/>
        <w:rPr>
          <w:color w:val="000000"/>
          <w:lang w:eastAsia="zh-CN"/>
        </w:rPr>
      </w:pPr>
    </w:p>
    <w:p w14:paraId="42A944EC"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7C30A8A3" w14:textId="77777777">
        <w:trPr>
          <w:trHeight w:val="418"/>
        </w:trPr>
        <w:tc>
          <w:tcPr>
            <w:tcW w:w="2126" w:type="dxa"/>
            <w:tcBorders>
              <w:top w:val="single" w:sz="4" w:space="0" w:color="000000"/>
              <w:left w:val="single" w:sz="4" w:space="0" w:color="000000"/>
              <w:bottom w:val="single" w:sz="4" w:space="0" w:color="000000"/>
            </w:tcBorders>
          </w:tcPr>
          <w:p w14:paraId="72C5F59C"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2F6C66BF"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6CAE77A3" w14:textId="77777777" w:rsidR="006575A0" w:rsidRDefault="007443E2">
            <w:pPr>
              <w:ind w:firstLine="440"/>
              <w:jc w:val="center"/>
              <w:rPr>
                <w:bCs/>
                <w:color w:val="000000"/>
                <w:szCs w:val="21"/>
              </w:rPr>
            </w:pPr>
            <w:r>
              <w:rPr>
                <w:bCs/>
                <w:color w:val="000000"/>
                <w:szCs w:val="21"/>
              </w:rPr>
              <w:t>说明</w:t>
            </w:r>
          </w:p>
        </w:tc>
      </w:tr>
      <w:tr w:rsidR="006575A0" w14:paraId="6B754B53" w14:textId="77777777">
        <w:trPr>
          <w:trHeight w:val="426"/>
        </w:trPr>
        <w:tc>
          <w:tcPr>
            <w:tcW w:w="2126" w:type="dxa"/>
            <w:tcBorders>
              <w:top w:val="single" w:sz="4" w:space="0" w:color="000000"/>
              <w:left w:val="single" w:sz="4" w:space="0" w:color="000000"/>
              <w:bottom w:val="single" w:sz="4" w:space="0" w:color="000000"/>
            </w:tcBorders>
            <w:vAlign w:val="center"/>
          </w:tcPr>
          <w:p w14:paraId="71C2824D"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4E0DC560"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159C208" w14:textId="77777777" w:rsidR="006575A0" w:rsidRDefault="007443E2">
            <w:pPr>
              <w:ind w:firstLineChars="0" w:firstLine="0"/>
              <w:rPr>
                <w:bCs/>
                <w:color w:val="000000"/>
                <w:szCs w:val="21"/>
              </w:rPr>
            </w:pPr>
            <w:r>
              <w:rPr>
                <w:bCs/>
                <w:color w:val="000000"/>
                <w:szCs w:val="21"/>
              </w:rPr>
              <w:t>子命令处理，命令打包</w:t>
            </w:r>
          </w:p>
        </w:tc>
      </w:tr>
      <w:tr w:rsidR="006575A0" w14:paraId="00452313"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0DD7A59E"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24F9642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0E84307F" w14:textId="77777777" w:rsidR="006575A0" w:rsidRDefault="007443E2">
            <w:pPr>
              <w:ind w:firstLineChars="0" w:firstLine="0"/>
              <w:rPr>
                <w:bCs/>
                <w:color w:val="000000"/>
                <w:sz w:val="20"/>
                <w:szCs w:val="21"/>
              </w:rPr>
            </w:pPr>
            <w:r>
              <w:rPr>
                <w:bCs/>
                <w:color w:val="000000"/>
                <w:szCs w:val="21"/>
              </w:rPr>
              <w:t>已完成转发</w:t>
            </w:r>
          </w:p>
        </w:tc>
      </w:tr>
      <w:tr w:rsidR="006575A0" w14:paraId="3603F3D9" w14:textId="77777777">
        <w:trPr>
          <w:trHeight w:val="67"/>
        </w:trPr>
        <w:tc>
          <w:tcPr>
            <w:tcW w:w="2126" w:type="dxa"/>
            <w:vMerge/>
            <w:tcBorders>
              <w:top w:val="single" w:sz="4" w:space="0" w:color="000000"/>
              <w:left w:val="single" w:sz="4" w:space="0" w:color="000000"/>
              <w:bottom w:val="single" w:sz="4" w:space="0" w:color="000000"/>
            </w:tcBorders>
            <w:vAlign w:val="center"/>
          </w:tcPr>
          <w:p w14:paraId="775F467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D1E8C9D"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8051503" w14:textId="77777777" w:rsidR="006575A0" w:rsidRDefault="007443E2">
            <w:pPr>
              <w:ind w:firstLineChars="0" w:firstLine="0"/>
              <w:rPr>
                <w:bCs/>
                <w:color w:val="000000"/>
                <w:sz w:val="20"/>
                <w:szCs w:val="21"/>
              </w:rPr>
            </w:pPr>
            <w:r>
              <w:rPr>
                <w:bCs/>
                <w:color w:val="000000"/>
                <w:szCs w:val="21"/>
              </w:rPr>
              <w:t>命令参数错误</w:t>
            </w:r>
          </w:p>
        </w:tc>
      </w:tr>
      <w:tr w:rsidR="006575A0" w14:paraId="5EA6C627" w14:textId="77777777">
        <w:trPr>
          <w:trHeight w:val="67"/>
        </w:trPr>
        <w:tc>
          <w:tcPr>
            <w:tcW w:w="2126" w:type="dxa"/>
            <w:vMerge/>
            <w:tcBorders>
              <w:top w:val="single" w:sz="4" w:space="0" w:color="000000"/>
              <w:left w:val="single" w:sz="4" w:space="0" w:color="000000"/>
              <w:bottom w:val="single" w:sz="4" w:space="0" w:color="000000"/>
            </w:tcBorders>
            <w:vAlign w:val="center"/>
          </w:tcPr>
          <w:p w14:paraId="50AEAAEA"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7DFC01A"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DD99145" w14:textId="77777777" w:rsidR="006575A0" w:rsidRDefault="007443E2">
            <w:pPr>
              <w:ind w:firstLineChars="0" w:firstLine="0"/>
              <w:rPr>
                <w:bCs/>
                <w:color w:val="000000"/>
                <w:sz w:val="20"/>
                <w:szCs w:val="21"/>
              </w:rPr>
            </w:pPr>
            <w:r>
              <w:rPr>
                <w:bCs/>
                <w:color w:val="000000"/>
                <w:szCs w:val="21"/>
              </w:rPr>
              <w:t>发送失败</w:t>
            </w:r>
          </w:p>
        </w:tc>
      </w:tr>
      <w:tr w:rsidR="006575A0" w14:paraId="45AD2122" w14:textId="77777777">
        <w:trPr>
          <w:trHeight w:val="67"/>
        </w:trPr>
        <w:tc>
          <w:tcPr>
            <w:tcW w:w="2126" w:type="dxa"/>
            <w:vMerge/>
            <w:tcBorders>
              <w:top w:val="single" w:sz="4" w:space="0" w:color="000000"/>
              <w:left w:val="single" w:sz="4" w:space="0" w:color="000000"/>
              <w:bottom w:val="single" w:sz="4" w:space="0" w:color="000000"/>
            </w:tcBorders>
            <w:vAlign w:val="center"/>
          </w:tcPr>
          <w:p w14:paraId="3F0CA7F3"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393F0B0"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D8580DB" w14:textId="77777777" w:rsidR="006575A0" w:rsidRDefault="007443E2">
            <w:pPr>
              <w:ind w:firstLineChars="0" w:firstLine="0"/>
              <w:rPr>
                <w:bCs/>
                <w:color w:val="000000"/>
                <w:sz w:val="20"/>
                <w:szCs w:val="21"/>
              </w:rPr>
            </w:pPr>
            <w:r>
              <w:rPr>
                <w:bCs/>
                <w:color w:val="000000"/>
                <w:szCs w:val="21"/>
              </w:rPr>
              <w:t>不支持子命令</w:t>
            </w:r>
          </w:p>
        </w:tc>
      </w:tr>
      <w:tr w:rsidR="006575A0" w14:paraId="52D7856B" w14:textId="77777777">
        <w:trPr>
          <w:trHeight w:val="67"/>
        </w:trPr>
        <w:tc>
          <w:tcPr>
            <w:tcW w:w="2126" w:type="dxa"/>
            <w:vMerge/>
            <w:tcBorders>
              <w:top w:val="single" w:sz="4" w:space="0" w:color="000000"/>
              <w:left w:val="single" w:sz="4" w:space="0" w:color="000000"/>
              <w:bottom w:val="single" w:sz="4" w:space="0" w:color="000000"/>
            </w:tcBorders>
            <w:vAlign w:val="center"/>
          </w:tcPr>
          <w:p w14:paraId="1DDCEB7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F4142F0"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5B1D8D0" w14:textId="77777777" w:rsidR="006575A0" w:rsidRDefault="007443E2">
            <w:pPr>
              <w:ind w:firstLineChars="0" w:firstLine="0"/>
              <w:rPr>
                <w:rFonts w:eastAsia="Times New Roman"/>
                <w:lang w:eastAsia="zh-CN"/>
              </w:rPr>
            </w:pPr>
            <w:r>
              <w:rPr>
                <w:bCs/>
                <w:color w:val="000000"/>
                <w:szCs w:val="21"/>
              </w:rPr>
              <w:t>无法通讯</w:t>
            </w:r>
          </w:p>
        </w:tc>
      </w:tr>
    </w:tbl>
    <w:p w14:paraId="31263C41" w14:textId="77777777" w:rsidR="006575A0" w:rsidRDefault="006575A0">
      <w:pPr>
        <w:ind w:firstLineChars="0" w:firstLine="0"/>
        <w:rPr>
          <w:color w:val="000000"/>
          <w:lang w:eastAsia="zh-CN"/>
        </w:rPr>
      </w:pPr>
    </w:p>
    <w:p w14:paraId="22E2500C" w14:textId="77777777" w:rsidR="006575A0" w:rsidRDefault="006575A0">
      <w:pPr>
        <w:ind w:firstLineChars="400" w:firstLine="880"/>
        <w:rPr>
          <w:lang w:eastAsia="zh-CN"/>
        </w:rPr>
      </w:pPr>
    </w:p>
    <w:p w14:paraId="5F25AC4E" w14:textId="77777777" w:rsidR="006575A0" w:rsidRDefault="007443E2">
      <w:pPr>
        <w:pStyle w:val="4"/>
        <w:numPr>
          <w:ilvl w:val="0"/>
          <w:numId w:val="16"/>
        </w:numPr>
        <w:ind w:firstLineChars="0"/>
        <w:rPr>
          <w:lang w:eastAsia="zh-CN"/>
        </w:rPr>
      </w:pPr>
      <w:bookmarkStart w:id="245" w:name="_Toc10636258"/>
      <w:r>
        <w:rPr>
          <w:rFonts w:hint="eastAsia"/>
          <w:lang w:eastAsia="zh-CN"/>
        </w:rPr>
        <w:t>用户密钥</w:t>
      </w:r>
      <w:r>
        <w:rPr>
          <w:rFonts w:hint="eastAsia"/>
          <w:lang w:eastAsia="zh-CN"/>
        </w:rPr>
        <w:t>DES</w:t>
      </w:r>
      <w:r>
        <w:rPr>
          <w:rFonts w:hint="eastAsia"/>
          <w:lang w:eastAsia="zh-CN"/>
        </w:rPr>
        <w:t>解密（</w:t>
      </w:r>
      <w:r>
        <w:rPr>
          <w:lang w:eastAsia="zh-CN"/>
        </w:rPr>
        <w:t>0x1B 0x6B</w:t>
      </w:r>
      <w:r>
        <w:rPr>
          <w:rFonts w:hint="eastAsia"/>
          <w:lang w:eastAsia="zh-CN"/>
        </w:rPr>
        <w:t>）</w:t>
      </w:r>
      <w:bookmarkEnd w:id="245"/>
    </w:p>
    <w:p w14:paraId="43502545" w14:textId="77777777" w:rsidR="006575A0" w:rsidRDefault="007443E2">
      <w:pPr>
        <w:widowControl w:val="0"/>
        <w:suppressAutoHyphens/>
        <w:ind w:leftChars="400" w:left="880" w:firstLineChars="0" w:firstLine="397"/>
        <w:jc w:val="left"/>
        <w:rPr>
          <w:lang w:eastAsia="zh-CN"/>
        </w:rPr>
      </w:pPr>
      <w:r>
        <w:rPr>
          <w:rFonts w:hint="eastAsia"/>
          <w:lang w:eastAsia="zh-CN"/>
        </w:rPr>
        <w:t>0x1B+0x6B+</w:t>
      </w:r>
      <w:r>
        <w:rPr>
          <w:rFonts w:hint="eastAsia"/>
          <w:lang w:eastAsia="zh-CN"/>
        </w:rPr>
        <w:t>主密钥号</w:t>
      </w:r>
      <w:r>
        <w:rPr>
          <w:rFonts w:hint="eastAsia"/>
          <w:lang w:eastAsia="zh-CN"/>
        </w:rPr>
        <w:t>M+</w:t>
      </w:r>
      <w:r>
        <w:rPr>
          <w:rFonts w:hint="eastAsia"/>
          <w:lang w:eastAsia="zh-CN"/>
        </w:rPr>
        <w:t>用户密钥号</w:t>
      </w:r>
      <w:r>
        <w:rPr>
          <w:rFonts w:hint="eastAsia"/>
          <w:lang w:eastAsia="zh-CN"/>
        </w:rPr>
        <w:t>N+</w:t>
      </w:r>
      <w:r>
        <w:rPr>
          <w:rFonts w:hint="eastAsia"/>
          <w:lang w:eastAsia="zh-CN"/>
        </w:rPr>
        <w:t>数据串</w:t>
      </w:r>
      <w:r>
        <w:rPr>
          <w:rFonts w:hint="eastAsia"/>
          <w:lang w:eastAsia="zh-CN"/>
        </w:rPr>
        <w:t>STR+0x0D+0x0A</w:t>
      </w:r>
      <w:r>
        <w:rPr>
          <w:rFonts w:hint="eastAsia"/>
          <w:lang w:eastAsia="zh-CN"/>
        </w:rPr>
        <w:t>（</w:t>
      </w:r>
      <w:r>
        <w:rPr>
          <w:lang w:eastAsia="zh-CN"/>
        </w:rPr>
        <w:t>0x1B 0x6B  M  N  STR 0x0D 0x0A</w:t>
      </w:r>
      <w:r>
        <w:rPr>
          <w:rFonts w:hint="eastAsia"/>
          <w:lang w:eastAsia="zh-CN"/>
        </w:rPr>
        <w:t>）</w:t>
      </w:r>
    </w:p>
    <w:p w14:paraId="74B2A859"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功能：将数据串</w:t>
      </w:r>
      <w:r>
        <w:rPr>
          <w:rFonts w:ascii="宋体" w:hAnsi="宋体" w:cs="宋体"/>
          <w:color w:val="000000"/>
          <w:kern w:val="1"/>
          <w:sz w:val="21"/>
          <w:szCs w:val="20"/>
          <w:lang w:val="en-US" w:eastAsia="zh-CN"/>
        </w:rPr>
        <w:t>STR</w:t>
      </w:r>
      <w:r>
        <w:rPr>
          <w:rFonts w:ascii="宋体" w:hAnsi="宋体" w:cs="Arial"/>
          <w:color w:val="000000"/>
          <w:kern w:val="1"/>
          <w:sz w:val="21"/>
          <w:szCs w:val="20"/>
          <w:lang w:val="en-US" w:eastAsia="zh-CN"/>
        </w:rPr>
        <w:t>由主系统送入密码键盘内，和主密钥区号为</w:t>
      </w:r>
      <w:r>
        <w:rPr>
          <w:rFonts w:ascii="宋体" w:hAnsi="宋体" w:cs="宋体"/>
          <w:color w:val="000000"/>
          <w:kern w:val="1"/>
          <w:sz w:val="21"/>
          <w:szCs w:val="20"/>
          <w:lang w:val="en-US" w:eastAsia="zh-CN"/>
        </w:rPr>
        <w:t>M,用户密钥号为</w:t>
      </w:r>
      <w:r>
        <w:rPr>
          <w:rFonts w:ascii="宋体" w:hAnsi="宋体" w:cs="宋体" w:hint="eastAsia"/>
          <w:color w:val="000000"/>
          <w:kern w:val="1"/>
          <w:sz w:val="21"/>
          <w:szCs w:val="20"/>
          <w:lang w:val="en-US" w:eastAsia="zh-CN"/>
        </w:rPr>
        <w:t>N</w:t>
      </w:r>
      <w:r>
        <w:rPr>
          <w:rFonts w:ascii="宋体" w:hAnsi="宋体" w:cs="Arial"/>
          <w:color w:val="000000"/>
          <w:kern w:val="1"/>
          <w:sz w:val="21"/>
          <w:szCs w:val="20"/>
          <w:lang w:val="en-US" w:eastAsia="zh-CN"/>
        </w:rPr>
        <w:t>的主密钥一同作</w:t>
      </w:r>
      <w:r>
        <w:rPr>
          <w:rFonts w:ascii="宋体" w:hAnsi="宋体" w:cs="宋体"/>
          <w:color w:val="000000"/>
          <w:kern w:val="1"/>
          <w:sz w:val="21"/>
          <w:szCs w:val="20"/>
          <w:lang w:val="en-US" w:eastAsia="zh-CN"/>
        </w:rPr>
        <w:t>DES解密运算</w:t>
      </w:r>
      <w:r>
        <w:rPr>
          <w:rFonts w:ascii="宋体" w:hAnsi="宋体" w:cs="Arial"/>
          <w:color w:val="000000"/>
          <w:kern w:val="1"/>
          <w:sz w:val="21"/>
          <w:szCs w:val="20"/>
          <w:lang w:val="en-US" w:eastAsia="zh-CN"/>
        </w:rPr>
        <w:t>，产生明文，</w:t>
      </w:r>
      <w:proofErr w:type="gramStart"/>
      <w:r>
        <w:rPr>
          <w:rFonts w:ascii="宋体" w:hAnsi="宋体" w:cs="Arial"/>
          <w:color w:val="000000"/>
          <w:kern w:val="1"/>
          <w:sz w:val="21"/>
          <w:szCs w:val="20"/>
          <w:lang w:val="en-US" w:eastAsia="zh-CN"/>
        </w:rPr>
        <w:t>送入主</w:t>
      </w:r>
      <w:proofErr w:type="gramEnd"/>
      <w:r>
        <w:rPr>
          <w:rFonts w:ascii="宋体" w:hAnsi="宋体" w:cs="Arial"/>
          <w:color w:val="000000"/>
          <w:kern w:val="1"/>
          <w:sz w:val="21"/>
          <w:szCs w:val="20"/>
          <w:lang w:val="en-US" w:eastAsia="zh-CN"/>
        </w:rPr>
        <w:t>系统。数据串</w:t>
      </w:r>
      <w:r>
        <w:rPr>
          <w:rFonts w:ascii="宋体" w:hAnsi="宋体" w:cs="宋体"/>
          <w:color w:val="000000"/>
          <w:kern w:val="1"/>
          <w:sz w:val="21"/>
          <w:szCs w:val="20"/>
          <w:lang w:val="en-US" w:eastAsia="zh-CN"/>
        </w:rPr>
        <w:t>STR</w:t>
      </w:r>
      <w:r>
        <w:rPr>
          <w:rFonts w:ascii="宋体" w:hAnsi="宋体" w:cs="Arial"/>
          <w:color w:val="000000"/>
          <w:kern w:val="1"/>
          <w:sz w:val="21"/>
          <w:szCs w:val="20"/>
          <w:lang w:val="en-US" w:eastAsia="zh-CN"/>
        </w:rPr>
        <w:t>拆分后的长度必须小于</w:t>
      </w:r>
      <w:r>
        <w:rPr>
          <w:rFonts w:ascii="宋体" w:hAnsi="宋体" w:cs="Arial" w:hint="eastAsia"/>
          <w:color w:val="000000"/>
          <w:kern w:val="1"/>
          <w:sz w:val="21"/>
          <w:szCs w:val="20"/>
          <w:lang w:val="en-US" w:eastAsia="zh-CN"/>
        </w:rPr>
        <w:t>1092</w:t>
      </w:r>
      <w:r>
        <w:rPr>
          <w:rFonts w:ascii="宋体" w:hAnsi="宋体" w:cs="Arial"/>
          <w:color w:val="000000"/>
          <w:kern w:val="1"/>
          <w:sz w:val="21"/>
          <w:szCs w:val="20"/>
          <w:lang w:val="en-US" w:eastAsia="zh-CN"/>
        </w:rPr>
        <w:t>个字节。</w:t>
      </w:r>
    </w:p>
    <w:p w14:paraId="04F147D6" w14:textId="77777777" w:rsidR="006575A0" w:rsidRDefault="006575A0">
      <w:pPr>
        <w:widowControl w:val="0"/>
        <w:suppressAutoHyphens/>
        <w:ind w:leftChars="400" w:left="880" w:firstLineChars="0" w:firstLine="397"/>
        <w:jc w:val="left"/>
        <w:rPr>
          <w:rFonts w:ascii="宋体" w:hAnsi="宋体" w:cs="Arial"/>
          <w:color w:val="000000"/>
          <w:kern w:val="1"/>
          <w:sz w:val="21"/>
          <w:szCs w:val="20"/>
          <w:lang w:val="en-US" w:eastAsia="zh-CN"/>
        </w:rPr>
      </w:pPr>
    </w:p>
    <w:p w14:paraId="375D86A1" w14:textId="77777777" w:rsidR="006575A0" w:rsidRDefault="007443E2">
      <w:pPr>
        <w:ind w:left="440" w:firstLine="440"/>
        <w:rPr>
          <w:lang w:eastAsia="zh-CN"/>
        </w:rPr>
      </w:pPr>
      <w:r>
        <w:rPr>
          <w:rFonts w:hint="eastAsia"/>
          <w:lang w:eastAsia="zh-CN"/>
        </w:rPr>
        <w:lastRenderedPageBreak/>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0B51E530"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1A029692"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70572ED6"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5BACB2BD" w14:textId="77777777" w:rsidR="006575A0" w:rsidRDefault="007443E2">
            <w:pPr>
              <w:ind w:firstLine="440"/>
              <w:jc w:val="center"/>
              <w:rPr>
                <w:bCs/>
                <w:color w:val="000000"/>
                <w:szCs w:val="21"/>
              </w:rPr>
            </w:pPr>
            <w:r>
              <w:rPr>
                <w:bCs/>
                <w:color w:val="000000"/>
                <w:szCs w:val="21"/>
              </w:rPr>
              <w:t>说明</w:t>
            </w:r>
          </w:p>
        </w:tc>
      </w:tr>
      <w:tr w:rsidR="006575A0" w14:paraId="6E96D185" w14:textId="77777777">
        <w:trPr>
          <w:trHeight w:val="295"/>
        </w:trPr>
        <w:tc>
          <w:tcPr>
            <w:tcW w:w="2121" w:type="dxa"/>
            <w:tcBorders>
              <w:top w:val="single" w:sz="4" w:space="0" w:color="000000"/>
              <w:left w:val="single" w:sz="4" w:space="0" w:color="000000"/>
              <w:bottom w:val="single" w:sz="4" w:space="0" w:color="000000"/>
            </w:tcBorders>
            <w:vAlign w:val="center"/>
          </w:tcPr>
          <w:p w14:paraId="5FD224D3"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1BDB89F2"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5047D3D7" w14:textId="77777777" w:rsidR="006575A0" w:rsidRDefault="007443E2">
            <w:pPr>
              <w:ind w:firstLineChars="0" w:firstLine="0"/>
              <w:jc w:val="left"/>
            </w:pPr>
            <w:r>
              <w:t>子命令处理</w:t>
            </w:r>
          </w:p>
        </w:tc>
      </w:tr>
      <w:tr w:rsidR="006575A0" w14:paraId="2FAB6F3B" w14:textId="77777777">
        <w:trPr>
          <w:trHeight w:val="295"/>
        </w:trPr>
        <w:tc>
          <w:tcPr>
            <w:tcW w:w="2121" w:type="dxa"/>
            <w:tcBorders>
              <w:top w:val="single" w:sz="4" w:space="0" w:color="000000"/>
              <w:left w:val="single" w:sz="4" w:space="0" w:color="000000"/>
              <w:bottom w:val="single" w:sz="4" w:space="0" w:color="000000"/>
            </w:tcBorders>
            <w:vAlign w:val="center"/>
          </w:tcPr>
          <w:p w14:paraId="2AF0C32B"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717C192B"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40DE6A93" w14:textId="77777777" w:rsidR="006575A0" w:rsidRDefault="007443E2">
            <w:pPr>
              <w:ind w:firstLineChars="0" w:firstLine="0"/>
              <w:jc w:val="left"/>
            </w:pPr>
            <w:r>
              <w:t>命令打包</w:t>
            </w:r>
          </w:p>
        </w:tc>
      </w:tr>
      <w:tr w:rsidR="006575A0" w14:paraId="7B74E15A" w14:textId="77777777">
        <w:trPr>
          <w:trHeight w:val="318"/>
        </w:trPr>
        <w:tc>
          <w:tcPr>
            <w:tcW w:w="2121" w:type="dxa"/>
            <w:tcBorders>
              <w:top w:val="single" w:sz="4" w:space="0" w:color="000000"/>
              <w:left w:val="single" w:sz="4" w:space="0" w:color="000000"/>
              <w:bottom w:val="single" w:sz="4" w:space="0" w:color="000000"/>
            </w:tcBorders>
            <w:vAlign w:val="center"/>
          </w:tcPr>
          <w:p w14:paraId="5ED6FE80"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78EE6D0E"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6DDABC40" w14:textId="77777777" w:rsidR="006575A0" w:rsidRDefault="007443E2">
            <w:pPr>
              <w:ind w:firstLineChars="0" w:firstLine="0"/>
              <w:jc w:val="left"/>
            </w:pPr>
            <w:r>
              <w:t>一个字节，备用，留待扩充</w:t>
            </w:r>
          </w:p>
        </w:tc>
      </w:tr>
      <w:tr w:rsidR="006575A0" w14:paraId="32C0D850" w14:textId="77777777">
        <w:trPr>
          <w:trHeight w:val="312"/>
        </w:trPr>
        <w:tc>
          <w:tcPr>
            <w:tcW w:w="2121" w:type="dxa"/>
            <w:tcBorders>
              <w:top w:val="single" w:sz="4" w:space="0" w:color="000000"/>
              <w:left w:val="single" w:sz="4" w:space="0" w:color="000000"/>
              <w:bottom w:val="single" w:sz="4" w:space="0" w:color="000000"/>
            </w:tcBorders>
            <w:vAlign w:val="center"/>
          </w:tcPr>
          <w:p w14:paraId="4DF62E82"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786311F5"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0BB4D0F4" w14:textId="77777777" w:rsidR="006575A0" w:rsidRDefault="007443E2">
            <w:pPr>
              <w:ind w:firstLineChars="0" w:firstLine="0"/>
              <w:jc w:val="left"/>
              <w:rPr>
                <w:lang w:eastAsia="zh-CN"/>
              </w:rPr>
            </w:pPr>
            <w:r>
              <w:rPr>
                <w:rFonts w:hint="eastAsia"/>
                <w:lang w:eastAsia="zh-CN"/>
              </w:rPr>
              <w:t>子命令头</w:t>
            </w:r>
          </w:p>
        </w:tc>
      </w:tr>
      <w:tr w:rsidR="006575A0" w14:paraId="7B08A9DA" w14:textId="77777777">
        <w:trPr>
          <w:trHeight w:val="312"/>
        </w:trPr>
        <w:tc>
          <w:tcPr>
            <w:tcW w:w="2121" w:type="dxa"/>
            <w:tcBorders>
              <w:top w:val="single" w:sz="4" w:space="0" w:color="000000"/>
              <w:left w:val="single" w:sz="4" w:space="0" w:color="000000"/>
              <w:bottom w:val="single" w:sz="4" w:space="0" w:color="000000"/>
            </w:tcBorders>
            <w:vAlign w:val="center"/>
          </w:tcPr>
          <w:p w14:paraId="2B374D54"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039E684F" w14:textId="77777777" w:rsidR="006575A0" w:rsidRDefault="007443E2">
            <w:pPr>
              <w:ind w:firstLineChars="0" w:firstLine="0"/>
              <w:jc w:val="left"/>
              <w:rPr>
                <w:lang w:eastAsia="zh-CN"/>
              </w:rPr>
            </w:pPr>
            <w:r>
              <w:rPr>
                <w:rFonts w:hint="eastAsia"/>
                <w:lang w:eastAsia="zh-CN"/>
              </w:rPr>
              <w:t>0x6B</w:t>
            </w:r>
          </w:p>
        </w:tc>
        <w:tc>
          <w:tcPr>
            <w:tcW w:w="3485" w:type="dxa"/>
            <w:tcBorders>
              <w:top w:val="single" w:sz="4" w:space="0" w:color="000000"/>
              <w:left w:val="single" w:sz="4" w:space="0" w:color="000000"/>
              <w:bottom w:val="single" w:sz="4" w:space="0" w:color="000000"/>
              <w:right w:val="single" w:sz="4" w:space="0" w:color="000000"/>
            </w:tcBorders>
            <w:vAlign w:val="center"/>
          </w:tcPr>
          <w:p w14:paraId="6F145B8A" w14:textId="77777777" w:rsidR="006575A0" w:rsidRDefault="007443E2">
            <w:pPr>
              <w:ind w:firstLineChars="0" w:firstLine="0"/>
              <w:jc w:val="left"/>
            </w:pPr>
            <w:r>
              <w:t>用户密钥</w:t>
            </w:r>
            <w:r>
              <w:t>DES</w:t>
            </w:r>
            <w:r>
              <w:rPr>
                <w:rFonts w:hint="eastAsia"/>
                <w:lang w:eastAsia="zh-CN"/>
              </w:rPr>
              <w:t>解密</w:t>
            </w:r>
            <w:r>
              <w:t>命令代码</w:t>
            </w:r>
          </w:p>
        </w:tc>
      </w:tr>
      <w:tr w:rsidR="006575A0" w14:paraId="329C7A11" w14:textId="77777777">
        <w:trPr>
          <w:trHeight w:val="312"/>
        </w:trPr>
        <w:tc>
          <w:tcPr>
            <w:tcW w:w="2121" w:type="dxa"/>
            <w:tcBorders>
              <w:top w:val="single" w:sz="4" w:space="0" w:color="000000"/>
              <w:left w:val="single" w:sz="4" w:space="0" w:color="000000"/>
              <w:bottom w:val="single" w:sz="4" w:space="0" w:color="000000"/>
            </w:tcBorders>
            <w:vAlign w:val="center"/>
          </w:tcPr>
          <w:p w14:paraId="1668FF9E" w14:textId="77777777" w:rsidR="006575A0" w:rsidRDefault="007443E2">
            <w:pPr>
              <w:ind w:firstLineChars="0" w:firstLine="0"/>
              <w:jc w:val="left"/>
              <w:rPr>
                <w:lang w:eastAsia="zh-CN"/>
              </w:rPr>
            </w:pPr>
            <w:r>
              <w:rPr>
                <w:rFonts w:hint="eastAsia"/>
                <w:lang w:eastAsia="zh-CN"/>
              </w:rPr>
              <w:t>主密钥号</w:t>
            </w:r>
            <w:r>
              <w:rPr>
                <w:rFonts w:hint="eastAsia"/>
                <w:lang w:eastAsia="zh-CN"/>
              </w:rPr>
              <w:t>M</w:t>
            </w:r>
          </w:p>
        </w:tc>
        <w:tc>
          <w:tcPr>
            <w:tcW w:w="2576" w:type="dxa"/>
            <w:tcBorders>
              <w:top w:val="single" w:sz="4" w:space="0" w:color="000000"/>
              <w:left w:val="single" w:sz="4" w:space="0" w:color="000000"/>
              <w:bottom w:val="single" w:sz="4" w:space="0" w:color="000000"/>
            </w:tcBorders>
            <w:vAlign w:val="center"/>
          </w:tcPr>
          <w:p w14:paraId="552307C5"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BEDF353" w14:textId="77777777" w:rsidR="006575A0" w:rsidRDefault="007443E2">
            <w:pPr>
              <w:ind w:firstLineChars="0" w:firstLine="0"/>
              <w:jc w:val="left"/>
              <w:rPr>
                <w:lang w:eastAsia="zh-CN"/>
              </w:rPr>
            </w:pPr>
            <w:r>
              <w:rPr>
                <w:rFonts w:hint="eastAsia"/>
              </w:rPr>
              <w:t>取值范围</w:t>
            </w:r>
            <w:r>
              <w:rPr>
                <w:rFonts w:hint="eastAsia"/>
              </w:rPr>
              <w:t>:0x00-0x31</w:t>
            </w:r>
            <w:r>
              <w:rPr>
                <w:rFonts w:hint="eastAsia"/>
              </w:rPr>
              <w:t>）</w:t>
            </w:r>
          </w:p>
        </w:tc>
      </w:tr>
      <w:tr w:rsidR="006575A0" w14:paraId="72FB714D" w14:textId="77777777">
        <w:trPr>
          <w:trHeight w:val="312"/>
        </w:trPr>
        <w:tc>
          <w:tcPr>
            <w:tcW w:w="2121" w:type="dxa"/>
            <w:tcBorders>
              <w:top w:val="single" w:sz="4" w:space="0" w:color="000000"/>
              <w:left w:val="single" w:sz="4" w:space="0" w:color="000000"/>
              <w:bottom w:val="single" w:sz="4" w:space="0" w:color="000000"/>
            </w:tcBorders>
            <w:vAlign w:val="center"/>
          </w:tcPr>
          <w:p w14:paraId="38039985" w14:textId="77777777" w:rsidR="006575A0" w:rsidRDefault="007443E2">
            <w:pPr>
              <w:ind w:firstLineChars="0" w:firstLine="0"/>
              <w:jc w:val="left"/>
              <w:rPr>
                <w:lang w:eastAsia="zh-CN"/>
              </w:rPr>
            </w:pPr>
            <w:r>
              <w:rPr>
                <w:rFonts w:hint="eastAsia"/>
                <w:lang w:eastAsia="zh-CN"/>
              </w:rPr>
              <w:t>用户密钥号</w:t>
            </w:r>
            <w:r>
              <w:rPr>
                <w:rFonts w:hint="eastAsia"/>
                <w:lang w:eastAsia="zh-CN"/>
              </w:rPr>
              <w:t>N</w:t>
            </w:r>
          </w:p>
        </w:tc>
        <w:tc>
          <w:tcPr>
            <w:tcW w:w="2576" w:type="dxa"/>
            <w:tcBorders>
              <w:top w:val="single" w:sz="4" w:space="0" w:color="000000"/>
              <w:left w:val="single" w:sz="4" w:space="0" w:color="000000"/>
              <w:bottom w:val="single" w:sz="4" w:space="0" w:color="000000"/>
            </w:tcBorders>
            <w:vAlign w:val="center"/>
          </w:tcPr>
          <w:p w14:paraId="7D2557C2"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CA4A284" w14:textId="77777777" w:rsidR="006575A0" w:rsidRDefault="007443E2">
            <w:pPr>
              <w:ind w:firstLineChars="0" w:firstLine="0"/>
              <w:jc w:val="left"/>
            </w:pPr>
            <w:r>
              <w:rPr>
                <w:rFonts w:hint="eastAsia"/>
              </w:rPr>
              <w:t>取值范围</w:t>
            </w:r>
            <w:r>
              <w:rPr>
                <w:rFonts w:hint="eastAsia"/>
              </w:rPr>
              <w:t>:0x00-0x01</w:t>
            </w:r>
          </w:p>
        </w:tc>
      </w:tr>
      <w:tr w:rsidR="006575A0" w14:paraId="507EEEA3" w14:textId="77777777">
        <w:trPr>
          <w:trHeight w:val="312"/>
        </w:trPr>
        <w:tc>
          <w:tcPr>
            <w:tcW w:w="2121" w:type="dxa"/>
            <w:tcBorders>
              <w:top w:val="single" w:sz="4" w:space="0" w:color="000000"/>
              <w:left w:val="single" w:sz="4" w:space="0" w:color="000000"/>
              <w:bottom w:val="single" w:sz="4" w:space="0" w:color="000000"/>
            </w:tcBorders>
            <w:vAlign w:val="center"/>
          </w:tcPr>
          <w:p w14:paraId="33367E86" w14:textId="77777777" w:rsidR="006575A0" w:rsidRDefault="007443E2">
            <w:pPr>
              <w:ind w:firstLineChars="0" w:firstLine="0"/>
              <w:jc w:val="left"/>
              <w:rPr>
                <w:lang w:eastAsia="zh-CN"/>
              </w:rPr>
            </w:pPr>
            <w:r>
              <w:rPr>
                <w:rFonts w:hint="eastAsia"/>
                <w:lang w:eastAsia="zh-CN"/>
              </w:rPr>
              <w:t>数据串</w:t>
            </w:r>
            <w:r>
              <w:rPr>
                <w:rFonts w:hint="eastAsia"/>
                <w:lang w:eastAsia="zh-CN"/>
              </w:rPr>
              <w:t>ST</w:t>
            </w:r>
          </w:p>
        </w:tc>
        <w:tc>
          <w:tcPr>
            <w:tcW w:w="2576" w:type="dxa"/>
            <w:tcBorders>
              <w:top w:val="single" w:sz="4" w:space="0" w:color="000000"/>
              <w:left w:val="single" w:sz="4" w:space="0" w:color="000000"/>
              <w:bottom w:val="single" w:sz="4" w:space="0" w:color="000000"/>
            </w:tcBorders>
            <w:vAlign w:val="center"/>
          </w:tcPr>
          <w:p w14:paraId="4CA0B5B8" w14:textId="77777777" w:rsidR="006575A0" w:rsidRDefault="007443E2">
            <w:pPr>
              <w:ind w:firstLineChars="0" w:firstLine="0"/>
              <w:jc w:val="left"/>
              <w:rPr>
                <w:lang w:eastAsia="zh-CN"/>
              </w:rPr>
            </w:pPr>
            <w:r>
              <w:rPr>
                <w:rFonts w:hint="eastAsia"/>
                <w:lang w:eastAsia="zh-CN"/>
              </w:rPr>
              <w:t>小于</w:t>
            </w:r>
            <w:r>
              <w:rPr>
                <w:rFonts w:hint="eastAsia"/>
                <w:lang w:eastAsia="zh-CN"/>
              </w:rPr>
              <w:t>1092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4C6821EB" w14:textId="77777777" w:rsidR="006575A0" w:rsidRDefault="007443E2">
            <w:pPr>
              <w:ind w:firstLineChars="0" w:firstLine="0"/>
              <w:jc w:val="left"/>
            </w:pPr>
            <w:r>
              <w:rPr>
                <w:rFonts w:ascii="宋体" w:hAnsi="宋体" w:cs="Arial"/>
                <w:color w:val="000000"/>
                <w:kern w:val="1"/>
                <w:sz w:val="21"/>
                <w:szCs w:val="20"/>
                <w:lang w:val="en-US" w:eastAsia="zh-CN"/>
              </w:rPr>
              <w:t>数据串</w:t>
            </w:r>
            <w:r>
              <w:rPr>
                <w:rFonts w:ascii="宋体" w:hAnsi="宋体" w:cs="宋体"/>
                <w:color w:val="000000"/>
                <w:kern w:val="1"/>
                <w:sz w:val="21"/>
                <w:szCs w:val="20"/>
                <w:lang w:val="en-US" w:eastAsia="zh-CN"/>
              </w:rPr>
              <w:t>STR</w:t>
            </w:r>
            <w:r>
              <w:rPr>
                <w:rFonts w:ascii="宋体" w:hAnsi="宋体" w:cs="Arial"/>
                <w:color w:val="000000"/>
                <w:kern w:val="1"/>
                <w:sz w:val="21"/>
                <w:szCs w:val="20"/>
                <w:lang w:val="en-US" w:eastAsia="zh-CN"/>
              </w:rPr>
              <w:t>拆分后的长度必须小于</w:t>
            </w:r>
            <w:r>
              <w:rPr>
                <w:rFonts w:ascii="宋体" w:hAnsi="宋体" w:cs="Arial" w:hint="eastAsia"/>
                <w:color w:val="000000"/>
                <w:kern w:val="1"/>
                <w:sz w:val="21"/>
                <w:szCs w:val="20"/>
                <w:lang w:val="en-US" w:eastAsia="zh-CN"/>
              </w:rPr>
              <w:t>1092</w:t>
            </w:r>
            <w:r>
              <w:rPr>
                <w:rFonts w:ascii="宋体" w:hAnsi="宋体" w:cs="Arial"/>
                <w:color w:val="000000"/>
                <w:kern w:val="1"/>
                <w:sz w:val="21"/>
                <w:szCs w:val="20"/>
                <w:lang w:val="en-US" w:eastAsia="zh-CN"/>
              </w:rPr>
              <w:t>个字节</w:t>
            </w:r>
            <w:r>
              <w:rPr>
                <w:rFonts w:hint="eastAsia"/>
              </w:rPr>
              <w:t>。</w:t>
            </w:r>
          </w:p>
          <w:p w14:paraId="51EA188D" w14:textId="77777777" w:rsidR="006575A0" w:rsidRDefault="007443E2">
            <w:pPr>
              <w:ind w:firstLineChars="0" w:firstLine="0"/>
              <w:jc w:val="left"/>
            </w:pPr>
            <w:r>
              <w:rPr>
                <w:rFonts w:hint="eastAsia"/>
              </w:rPr>
              <w:t>数据串</w:t>
            </w:r>
            <w:r>
              <w:rPr>
                <w:rFonts w:hint="eastAsia"/>
              </w:rPr>
              <w:t>STR</w:t>
            </w:r>
            <w:r>
              <w:rPr>
                <w:rFonts w:hint="eastAsia"/>
              </w:rPr>
              <w:t>格式转换规则</w:t>
            </w:r>
            <w:r>
              <w:rPr>
                <w:rFonts w:hint="eastAsia"/>
              </w:rPr>
              <w:t>:</w:t>
            </w:r>
          </w:p>
          <w:p w14:paraId="1CBCAD72" w14:textId="77777777" w:rsidR="006575A0" w:rsidRDefault="007443E2">
            <w:pPr>
              <w:ind w:firstLineChars="0" w:firstLine="0"/>
              <w:jc w:val="left"/>
            </w:pPr>
            <w:r>
              <w:rPr>
                <w:rFonts w:hint="eastAsia"/>
              </w:rPr>
              <w:t xml:space="preserve">          </w:t>
            </w:r>
            <w:r>
              <w:rPr>
                <w:rFonts w:hint="eastAsia"/>
              </w:rPr>
              <w:t>字节的高四位</w:t>
            </w:r>
            <w:r>
              <w:rPr>
                <w:rFonts w:hint="eastAsia"/>
              </w:rPr>
              <w:t xml:space="preserve"> + 41H </w:t>
            </w:r>
            <w:r>
              <w:rPr>
                <w:rFonts w:hint="eastAsia"/>
              </w:rPr>
              <w:t>为一个新的字节</w:t>
            </w:r>
            <w:r>
              <w:rPr>
                <w:rFonts w:hint="eastAsia"/>
              </w:rPr>
              <w:t>,</w:t>
            </w:r>
          </w:p>
          <w:p w14:paraId="0D56A830" w14:textId="77777777" w:rsidR="006575A0" w:rsidRDefault="007443E2">
            <w:pPr>
              <w:ind w:firstLineChars="0" w:firstLine="0"/>
              <w:jc w:val="left"/>
            </w:pPr>
            <w:r>
              <w:rPr>
                <w:rFonts w:hint="eastAsia"/>
              </w:rPr>
              <w:t xml:space="preserve">         </w:t>
            </w:r>
            <w:r>
              <w:rPr>
                <w:rFonts w:hint="eastAsia"/>
              </w:rPr>
              <w:t>字节的低四位</w:t>
            </w:r>
            <w:r>
              <w:rPr>
                <w:rFonts w:hint="eastAsia"/>
              </w:rPr>
              <w:t xml:space="preserve"> + 41H </w:t>
            </w:r>
            <w:r>
              <w:rPr>
                <w:rFonts w:hint="eastAsia"/>
              </w:rPr>
              <w:t>为一个新的字节</w:t>
            </w:r>
            <w:r>
              <w:rPr>
                <w:rFonts w:hint="eastAsia"/>
              </w:rPr>
              <w:t>.</w:t>
            </w:r>
          </w:p>
        </w:tc>
      </w:tr>
      <w:tr w:rsidR="006575A0" w14:paraId="03F9394D" w14:textId="77777777">
        <w:trPr>
          <w:trHeight w:val="312"/>
        </w:trPr>
        <w:tc>
          <w:tcPr>
            <w:tcW w:w="2121" w:type="dxa"/>
            <w:tcBorders>
              <w:top w:val="single" w:sz="4" w:space="0" w:color="000000"/>
              <w:left w:val="single" w:sz="4" w:space="0" w:color="000000"/>
              <w:bottom w:val="single" w:sz="4" w:space="0" w:color="000000"/>
            </w:tcBorders>
            <w:vAlign w:val="center"/>
          </w:tcPr>
          <w:p w14:paraId="3095BBB5"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7B4ED615"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A77E0D6"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0B18045C" w14:textId="77777777" w:rsidR="006575A0" w:rsidRDefault="006575A0">
      <w:pPr>
        <w:ind w:left="440" w:firstLine="440"/>
        <w:rPr>
          <w:color w:val="000000"/>
          <w:lang w:eastAsia="zh-CN"/>
        </w:rPr>
      </w:pPr>
    </w:p>
    <w:p w14:paraId="336BF88B"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4D36541C" w14:textId="77777777">
        <w:trPr>
          <w:trHeight w:val="418"/>
        </w:trPr>
        <w:tc>
          <w:tcPr>
            <w:tcW w:w="2126" w:type="dxa"/>
            <w:tcBorders>
              <w:top w:val="single" w:sz="4" w:space="0" w:color="000000"/>
              <w:left w:val="single" w:sz="4" w:space="0" w:color="000000"/>
              <w:bottom w:val="single" w:sz="4" w:space="0" w:color="000000"/>
            </w:tcBorders>
          </w:tcPr>
          <w:p w14:paraId="502AAC09"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1016B050"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517694C6" w14:textId="77777777" w:rsidR="006575A0" w:rsidRDefault="007443E2">
            <w:pPr>
              <w:ind w:firstLine="440"/>
              <w:jc w:val="center"/>
              <w:rPr>
                <w:bCs/>
                <w:color w:val="000000"/>
                <w:szCs w:val="21"/>
              </w:rPr>
            </w:pPr>
            <w:r>
              <w:rPr>
                <w:bCs/>
                <w:color w:val="000000"/>
                <w:szCs w:val="21"/>
              </w:rPr>
              <w:t>说明</w:t>
            </w:r>
          </w:p>
        </w:tc>
      </w:tr>
      <w:tr w:rsidR="006575A0" w14:paraId="2728E474" w14:textId="77777777">
        <w:trPr>
          <w:trHeight w:val="426"/>
        </w:trPr>
        <w:tc>
          <w:tcPr>
            <w:tcW w:w="2126" w:type="dxa"/>
            <w:tcBorders>
              <w:top w:val="single" w:sz="4" w:space="0" w:color="000000"/>
              <w:left w:val="single" w:sz="4" w:space="0" w:color="000000"/>
              <w:bottom w:val="single" w:sz="4" w:space="0" w:color="000000"/>
            </w:tcBorders>
            <w:vAlign w:val="center"/>
          </w:tcPr>
          <w:p w14:paraId="38458A64"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5EDAFE76"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260D06F" w14:textId="77777777" w:rsidR="006575A0" w:rsidRDefault="007443E2">
            <w:pPr>
              <w:ind w:firstLineChars="0" w:firstLine="0"/>
              <w:rPr>
                <w:bCs/>
                <w:color w:val="000000"/>
                <w:szCs w:val="21"/>
              </w:rPr>
            </w:pPr>
            <w:r>
              <w:rPr>
                <w:bCs/>
                <w:color w:val="000000"/>
                <w:szCs w:val="21"/>
              </w:rPr>
              <w:t>子命令处理，命令打包</w:t>
            </w:r>
          </w:p>
        </w:tc>
      </w:tr>
      <w:tr w:rsidR="006575A0" w14:paraId="6DFE4191"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66D0FD78"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7A98E1CC"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561B3CF4" w14:textId="77777777" w:rsidR="006575A0" w:rsidRDefault="007443E2">
            <w:pPr>
              <w:ind w:firstLineChars="0" w:firstLine="0"/>
              <w:rPr>
                <w:bCs/>
                <w:color w:val="000000"/>
                <w:sz w:val="20"/>
                <w:szCs w:val="21"/>
              </w:rPr>
            </w:pPr>
            <w:r>
              <w:rPr>
                <w:bCs/>
                <w:color w:val="000000"/>
                <w:szCs w:val="21"/>
              </w:rPr>
              <w:t>已完成转发</w:t>
            </w:r>
          </w:p>
        </w:tc>
      </w:tr>
      <w:tr w:rsidR="006575A0" w14:paraId="7B339C81" w14:textId="77777777">
        <w:trPr>
          <w:trHeight w:val="67"/>
        </w:trPr>
        <w:tc>
          <w:tcPr>
            <w:tcW w:w="2126" w:type="dxa"/>
            <w:vMerge/>
            <w:tcBorders>
              <w:top w:val="single" w:sz="4" w:space="0" w:color="000000"/>
              <w:left w:val="single" w:sz="4" w:space="0" w:color="000000"/>
              <w:bottom w:val="single" w:sz="4" w:space="0" w:color="000000"/>
            </w:tcBorders>
            <w:vAlign w:val="center"/>
          </w:tcPr>
          <w:p w14:paraId="4E264B37"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E205A6B"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A3981C1" w14:textId="77777777" w:rsidR="006575A0" w:rsidRDefault="007443E2">
            <w:pPr>
              <w:ind w:firstLineChars="0" w:firstLine="0"/>
              <w:rPr>
                <w:bCs/>
                <w:color w:val="000000"/>
                <w:sz w:val="20"/>
                <w:szCs w:val="21"/>
              </w:rPr>
            </w:pPr>
            <w:r>
              <w:rPr>
                <w:bCs/>
                <w:color w:val="000000"/>
                <w:szCs w:val="21"/>
              </w:rPr>
              <w:t>命令参数错误</w:t>
            </w:r>
          </w:p>
        </w:tc>
      </w:tr>
      <w:tr w:rsidR="006575A0" w14:paraId="7A842A50" w14:textId="77777777">
        <w:trPr>
          <w:trHeight w:val="67"/>
        </w:trPr>
        <w:tc>
          <w:tcPr>
            <w:tcW w:w="2126" w:type="dxa"/>
            <w:vMerge/>
            <w:tcBorders>
              <w:top w:val="single" w:sz="4" w:space="0" w:color="000000"/>
              <w:left w:val="single" w:sz="4" w:space="0" w:color="000000"/>
              <w:bottom w:val="single" w:sz="4" w:space="0" w:color="000000"/>
            </w:tcBorders>
            <w:vAlign w:val="center"/>
          </w:tcPr>
          <w:p w14:paraId="06080770"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D120FDA"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8F718EE" w14:textId="77777777" w:rsidR="006575A0" w:rsidRDefault="007443E2">
            <w:pPr>
              <w:ind w:firstLineChars="0" w:firstLine="0"/>
              <w:rPr>
                <w:bCs/>
                <w:color w:val="000000"/>
                <w:sz w:val="20"/>
                <w:szCs w:val="21"/>
              </w:rPr>
            </w:pPr>
            <w:r>
              <w:rPr>
                <w:bCs/>
                <w:color w:val="000000"/>
                <w:szCs w:val="21"/>
              </w:rPr>
              <w:t>发送失败</w:t>
            </w:r>
          </w:p>
        </w:tc>
      </w:tr>
      <w:tr w:rsidR="006575A0" w14:paraId="686F6FC8" w14:textId="77777777">
        <w:trPr>
          <w:trHeight w:val="67"/>
        </w:trPr>
        <w:tc>
          <w:tcPr>
            <w:tcW w:w="2126" w:type="dxa"/>
            <w:vMerge/>
            <w:tcBorders>
              <w:top w:val="single" w:sz="4" w:space="0" w:color="000000"/>
              <w:left w:val="single" w:sz="4" w:space="0" w:color="000000"/>
              <w:bottom w:val="single" w:sz="4" w:space="0" w:color="000000"/>
            </w:tcBorders>
            <w:vAlign w:val="center"/>
          </w:tcPr>
          <w:p w14:paraId="3B5846A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49C78B9"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1D0202F" w14:textId="77777777" w:rsidR="006575A0" w:rsidRDefault="007443E2">
            <w:pPr>
              <w:ind w:firstLineChars="0" w:firstLine="0"/>
              <w:rPr>
                <w:bCs/>
                <w:color w:val="000000"/>
                <w:sz w:val="20"/>
                <w:szCs w:val="21"/>
              </w:rPr>
            </w:pPr>
            <w:r>
              <w:rPr>
                <w:bCs/>
                <w:color w:val="000000"/>
                <w:szCs w:val="21"/>
              </w:rPr>
              <w:t>不支持子命令</w:t>
            </w:r>
          </w:p>
        </w:tc>
      </w:tr>
      <w:tr w:rsidR="006575A0" w14:paraId="76ECB9D4" w14:textId="77777777">
        <w:trPr>
          <w:trHeight w:val="67"/>
        </w:trPr>
        <w:tc>
          <w:tcPr>
            <w:tcW w:w="2126" w:type="dxa"/>
            <w:vMerge/>
            <w:tcBorders>
              <w:top w:val="single" w:sz="4" w:space="0" w:color="000000"/>
              <w:left w:val="single" w:sz="4" w:space="0" w:color="000000"/>
              <w:bottom w:val="single" w:sz="4" w:space="0" w:color="000000"/>
            </w:tcBorders>
            <w:vAlign w:val="center"/>
          </w:tcPr>
          <w:p w14:paraId="16203B27"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D8A056E"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2FF4AFD" w14:textId="77777777" w:rsidR="006575A0" w:rsidRDefault="007443E2">
            <w:pPr>
              <w:ind w:firstLineChars="0" w:firstLine="0"/>
              <w:rPr>
                <w:rFonts w:eastAsia="Times New Roman"/>
                <w:lang w:eastAsia="zh-CN"/>
              </w:rPr>
            </w:pPr>
            <w:r>
              <w:rPr>
                <w:bCs/>
                <w:color w:val="000000"/>
                <w:szCs w:val="21"/>
              </w:rPr>
              <w:t>无法通讯</w:t>
            </w:r>
          </w:p>
        </w:tc>
      </w:tr>
    </w:tbl>
    <w:p w14:paraId="72A1E5C2" w14:textId="77777777" w:rsidR="006575A0" w:rsidRDefault="006575A0">
      <w:pPr>
        <w:ind w:firstLineChars="0" w:firstLine="0"/>
        <w:rPr>
          <w:color w:val="000000"/>
          <w:lang w:eastAsia="zh-CN"/>
        </w:rPr>
      </w:pPr>
    </w:p>
    <w:p w14:paraId="47F84B79" w14:textId="77777777" w:rsidR="006575A0" w:rsidRDefault="006575A0">
      <w:pPr>
        <w:ind w:firstLineChars="90" w:firstLine="198"/>
        <w:rPr>
          <w:lang w:eastAsia="zh-CN"/>
        </w:rPr>
      </w:pPr>
    </w:p>
    <w:p w14:paraId="1B742E83" w14:textId="77777777" w:rsidR="006575A0" w:rsidRDefault="007443E2">
      <w:pPr>
        <w:pStyle w:val="4"/>
        <w:numPr>
          <w:ilvl w:val="0"/>
          <w:numId w:val="16"/>
        </w:numPr>
        <w:ind w:firstLineChars="0"/>
        <w:rPr>
          <w:lang w:eastAsia="zh-CN"/>
        </w:rPr>
      </w:pPr>
      <w:bookmarkStart w:id="246" w:name="_Toc10636259"/>
      <w:r>
        <w:rPr>
          <w:rFonts w:hint="eastAsia"/>
          <w:lang w:eastAsia="zh-CN"/>
        </w:rPr>
        <w:t>密码最大长度（</w:t>
      </w:r>
      <w:r>
        <w:rPr>
          <w:lang w:eastAsia="zh-CN"/>
        </w:rPr>
        <w:t>0x1B  0x4C</w:t>
      </w:r>
      <w:r>
        <w:rPr>
          <w:rFonts w:hint="eastAsia"/>
          <w:lang w:eastAsia="zh-CN"/>
        </w:rPr>
        <w:t>）</w:t>
      </w:r>
      <w:bookmarkEnd w:id="246"/>
    </w:p>
    <w:p w14:paraId="53290AFD" w14:textId="77777777" w:rsidR="006575A0" w:rsidRDefault="007443E2">
      <w:pPr>
        <w:widowControl w:val="0"/>
        <w:suppressAutoHyphens/>
        <w:ind w:leftChars="400" w:left="880" w:firstLineChars="0" w:firstLine="397"/>
        <w:jc w:val="left"/>
        <w:rPr>
          <w:lang w:eastAsia="zh-CN"/>
        </w:rPr>
      </w:pPr>
      <w:r>
        <w:rPr>
          <w:rFonts w:hint="eastAsia"/>
          <w:lang w:eastAsia="zh-CN"/>
        </w:rPr>
        <w:t>0x1B+0x4C+</w:t>
      </w:r>
      <w:r>
        <w:rPr>
          <w:rFonts w:hint="eastAsia"/>
          <w:lang w:eastAsia="zh-CN"/>
        </w:rPr>
        <w:t>密码长度</w:t>
      </w:r>
      <w:r>
        <w:rPr>
          <w:rFonts w:hint="eastAsia"/>
          <w:lang w:eastAsia="zh-CN"/>
        </w:rPr>
        <w:t>XX+0x0D+0x0A</w:t>
      </w:r>
      <w:r>
        <w:rPr>
          <w:rFonts w:hint="eastAsia"/>
          <w:lang w:eastAsia="zh-CN"/>
        </w:rPr>
        <w:t>（</w:t>
      </w:r>
      <w:r>
        <w:rPr>
          <w:lang w:eastAsia="zh-CN"/>
        </w:rPr>
        <w:t>0x1B  0x4C  XX  0x0D  0x0A</w:t>
      </w:r>
      <w:r>
        <w:rPr>
          <w:rFonts w:hint="eastAsia"/>
          <w:lang w:eastAsia="zh-CN"/>
        </w:rPr>
        <w:t>）</w:t>
      </w:r>
    </w:p>
    <w:p w14:paraId="68977CFA" w14:textId="77777777" w:rsidR="006575A0" w:rsidRDefault="007443E2">
      <w:pPr>
        <w:widowControl w:val="0"/>
        <w:suppressAutoHyphens/>
        <w:ind w:leftChars="400" w:left="880" w:firstLineChars="0" w:firstLine="397"/>
        <w:jc w:val="left"/>
        <w:rPr>
          <w:rFonts w:ascii="宋体" w:hAnsi="宋体" w:cs="宋体"/>
          <w:kern w:val="1"/>
          <w:sz w:val="21"/>
          <w:szCs w:val="20"/>
          <w:lang w:val="en-US" w:eastAsia="zh-CN"/>
        </w:rPr>
      </w:pPr>
      <w:r>
        <w:rPr>
          <w:rFonts w:ascii="宋体" w:hAnsi="宋体" w:cs="Arial"/>
          <w:kern w:val="1"/>
          <w:sz w:val="21"/>
          <w:szCs w:val="20"/>
          <w:lang w:val="en-US" w:eastAsia="zh-CN"/>
        </w:rPr>
        <w:t>功能：</w:t>
      </w:r>
      <w:r>
        <w:rPr>
          <w:rFonts w:ascii="宋体" w:hAnsi="宋体" w:cs="Arial"/>
          <w:color w:val="000000"/>
          <w:kern w:val="1"/>
          <w:sz w:val="21"/>
          <w:szCs w:val="20"/>
          <w:lang w:val="en-US" w:eastAsia="zh-CN"/>
        </w:rPr>
        <w:t>设置用户输入密码的最大长度</w:t>
      </w:r>
      <w:r>
        <w:rPr>
          <w:rFonts w:ascii="宋体" w:hAnsi="宋体" w:cs="Arial"/>
          <w:kern w:val="1"/>
          <w:sz w:val="21"/>
          <w:szCs w:val="20"/>
          <w:lang w:val="en-US" w:eastAsia="zh-CN"/>
        </w:rPr>
        <w:t>。</w:t>
      </w:r>
      <w:r>
        <w:rPr>
          <w:rFonts w:ascii="宋体" w:hAnsi="宋体" w:cs="宋体"/>
          <w:kern w:val="1"/>
          <w:sz w:val="21"/>
          <w:szCs w:val="20"/>
          <w:lang w:val="en-US" w:eastAsia="zh-CN"/>
        </w:rPr>
        <w:t>XX</w:t>
      </w:r>
      <w:r>
        <w:rPr>
          <w:rFonts w:ascii="宋体" w:hAnsi="宋体" w:cs="Arial"/>
          <w:kern w:val="1"/>
          <w:sz w:val="21"/>
          <w:szCs w:val="20"/>
          <w:lang w:val="en-US" w:eastAsia="zh-CN"/>
        </w:rPr>
        <w:t>为十六进制数，</w:t>
      </w:r>
      <w:r>
        <w:rPr>
          <w:rFonts w:ascii="宋体" w:hAnsi="宋体" w:cs="宋体"/>
          <w:kern w:val="1"/>
          <w:sz w:val="21"/>
          <w:szCs w:val="20"/>
          <w:lang w:val="en-US" w:eastAsia="zh-CN"/>
        </w:rPr>
        <w:t>0x00 =&lt; XX &lt;= 0x1E</w:t>
      </w:r>
      <w:r>
        <w:rPr>
          <w:rFonts w:ascii="宋体" w:hAnsi="宋体" w:cs="Arial"/>
          <w:kern w:val="1"/>
          <w:sz w:val="21"/>
          <w:szCs w:val="20"/>
          <w:lang w:val="en-US" w:eastAsia="zh-CN"/>
        </w:rPr>
        <w:t>。命令完成后，密码键盘送回“</w:t>
      </w:r>
      <w:r>
        <w:rPr>
          <w:rFonts w:ascii="宋体" w:hAnsi="宋体" w:cs="宋体"/>
          <w:kern w:val="1"/>
          <w:sz w:val="21"/>
          <w:szCs w:val="20"/>
          <w:lang w:val="en-US" w:eastAsia="zh-CN"/>
        </w:rPr>
        <w:t>0xAA”</w:t>
      </w:r>
      <w:r>
        <w:rPr>
          <w:rFonts w:ascii="宋体" w:hAnsi="宋体" w:cs="Arial"/>
          <w:kern w:val="1"/>
          <w:sz w:val="21"/>
          <w:szCs w:val="20"/>
          <w:lang w:val="en-US" w:eastAsia="zh-CN"/>
        </w:rPr>
        <w:t>标志表示修改成功</w:t>
      </w:r>
      <w:r>
        <w:rPr>
          <w:rFonts w:ascii="宋体" w:hAnsi="宋体" w:cs="宋体"/>
          <w:kern w:val="1"/>
          <w:sz w:val="21"/>
          <w:szCs w:val="20"/>
          <w:lang w:val="en-US" w:eastAsia="zh-CN"/>
        </w:rPr>
        <w:t>,</w:t>
      </w:r>
      <w:r>
        <w:rPr>
          <w:rFonts w:ascii="宋体" w:hAnsi="宋体" w:cs="Arial"/>
          <w:kern w:val="1"/>
          <w:sz w:val="21"/>
          <w:szCs w:val="20"/>
          <w:lang w:val="en-US" w:eastAsia="zh-CN"/>
        </w:rPr>
        <w:t>送回“</w:t>
      </w:r>
      <w:r>
        <w:rPr>
          <w:rFonts w:ascii="宋体" w:hAnsi="宋体" w:cs="宋体"/>
          <w:kern w:val="1"/>
          <w:sz w:val="21"/>
          <w:szCs w:val="20"/>
          <w:lang w:val="en-US" w:eastAsia="zh-CN"/>
        </w:rPr>
        <w:t>0x55”</w:t>
      </w:r>
      <w:r>
        <w:rPr>
          <w:rFonts w:ascii="宋体" w:hAnsi="宋体" w:cs="Arial"/>
          <w:kern w:val="1"/>
          <w:sz w:val="21"/>
          <w:szCs w:val="20"/>
          <w:lang w:val="en-US" w:eastAsia="zh-CN"/>
        </w:rPr>
        <w:t>标志表示修改失败</w:t>
      </w:r>
      <w:r>
        <w:rPr>
          <w:rFonts w:ascii="宋体" w:hAnsi="宋体" w:cs="宋体"/>
          <w:kern w:val="1"/>
          <w:sz w:val="21"/>
          <w:szCs w:val="20"/>
          <w:lang w:val="en-US" w:eastAsia="zh-CN"/>
        </w:rPr>
        <w:t>.</w:t>
      </w:r>
    </w:p>
    <w:p w14:paraId="16A26055" w14:textId="77777777" w:rsidR="006575A0" w:rsidRDefault="006575A0">
      <w:pPr>
        <w:widowControl w:val="0"/>
        <w:suppressAutoHyphens/>
        <w:ind w:leftChars="400" w:left="880" w:firstLineChars="0" w:firstLine="397"/>
        <w:jc w:val="left"/>
        <w:rPr>
          <w:rFonts w:ascii="宋体" w:hAnsi="宋体" w:cs="宋体"/>
          <w:kern w:val="1"/>
          <w:sz w:val="21"/>
          <w:szCs w:val="20"/>
          <w:lang w:val="en-US" w:eastAsia="zh-CN"/>
        </w:rPr>
      </w:pPr>
    </w:p>
    <w:p w14:paraId="6E566ABA" w14:textId="77777777" w:rsidR="006575A0" w:rsidRDefault="006575A0">
      <w:pPr>
        <w:widowControl w:val="0"/>
        <w:suppressAutoHyphens/>
        <w:ind w:leftChars="400" w:left="880" w:firstLineChars="0" w:firstLine="397"/>
        <w:jc w:val="left"/>
        <w:rPr>
          <w:rFonts w:ascii="宋体" w:hAnsi="宋体" w:cs="宋体"/>
          <w:kern w:val="1"/>
          <w:sz w:val="21"/>
          <w:szCs w:val="20"/>
          <w:lang w:val="en-US" w:eastAsia="zh-CN"/>
        </w:rPr>
      </w:pPr>
    </w:p>
    <w:p w14:paraId="04495736"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3255CCCD"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0CA36CFD"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7498EC7D"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29B57BA9" w14:textId="77777777" w:rsidR="006575A0" w:rsidRDefault="007443E2">
            <w:pPr>
              <w:ind w:firstLine="440"/>
              <w:jc w:val="center"/>
              <w:rPr>
                <w:bCs/>
                <w:color w:val="000000"/>
                <w:szCs w:val="21"/>
              </w:rPr>
            </w:pPr>
            <w:r>
              <w:rPr>
                <w:bCs/>
                <w:color w:val="000000"/>
                <w:szCs w:val="21"/>
              </w:rPr>
              <w:t>说明</w:t>
            </w:r>
          </w:p>
        </w:tc>
      </w:tr>
      <w:tr w:rsidR="006575A0" w14:paraId="341BF1D2" w14:textId="77777777">
        <w:trPr>
          <w:trHeight w:val="295"/>
        </w:trPr>
        <w:tc>
          <w:tcPr>
            <w:tcW w:w="2121" w:type="dxa"/>
            <w:tcBorders>
              <w:top w:val="single" w:sz="4" w:space="0" w:color="000000"/>
              <w:left w:val="single" w:sz="4" w:space="0" w:color="000000"/>
              <w:bottom w:val="single" w:sz="4" w:space="0" w:color="000000"/>
            </w:tcBorders>
            <w:vAlign w:val="center"/>
          </w:tcPr>
          <w:p w14:paraId="209E961D"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7EF18E81"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13F4DF01" w14:textId="77777777" w:rsidR="006575A0" w:rsidRDefault="007443E2">
            <w:pPr>
              <w:ind w:firstLineChars="0" w:firstLine="0"/>
              <w:jc w:val="left"/>
            </w:pPr>
            <w:r>
              <w:t>子命令处理</w:t>
            </w:r>
          </w:p>
        </w:tc>
      </w:tr>
      <w:tr w:rsidR="006575A0" w14:paraId="4F39AA8B" w14:textId="77777777">
        <w:trPr>
          <w:trHeight w:val="295"/>
        </w:trPr>
        <w:tc>
          <w:tcPr>
            <w:tcW w:w="2121" w:type="dxa"/>
            <w:tcBorders>
              <w:top w:val="single" w:sz="4" w:space="0" w:color="000000"/>
              <w:left w:val="single" w:sz="4" w:space="0" w:color="000000"/>
              <w:bottom w:val="single" w:sz="4" w:space="0" w:color="000000"/>
            </w:tcBorders>
            <w:vAlign w:val="center"/>
          </w:tcPr>
          <w:p w14:paraId="2F18D191"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662C7E11"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53ED3C93" w14:textId="77777777" w:rsidR="006575A0" w:rsidRDefault="007443E2">
            <w:pPr>
              <w:ind w:firstLineChars="0" w:firstLine="0"/>
              <w:jc w:val="left"/>
            </w:pPr>
            <w:r>
              <w:t>命令打包</w:t>
            </w:r>
          </w:p>
        </w:tc>
      </w:tr>
      <w:tr w:rsidR="006575A0" w14:paraId="2B4346E7" w14:textId="77777777">
        <w:trPr>
          <w:trHeight w:val="318"/>
        </w:trPr>
        <w:tc>
          <w:tcPr>
            <w:tcW w:w="2121" w:type="dxa"/>
            <w:tcBorders>
              <w:top w:val="single" w:sz="4" w:space="0" w:color="000000"/>
              <w:left w:val="single" w:sz="4" w:space="0" w:color="000000"/>
              <w:bottom w:val="single" w:sz="4" w:space="0" w:color="000000"/>
            </w:tcBorders>
            <w:vAlign w:val="center"/>
          </w:tcPr>
          <w:p w14:paraId="725079D9" w14:textId="77777777" w:rsidR="006575A0" w:rsidRDefault="007443E2">
            <w:pPr>
              <w:ind w:firstLineChars="0" w:firstLine="0"/>
              <w:jc w:val="left"/>
            </w:pPr>
            <w:r>
              <w:lastRenderedPageBreak/>
              <w:t>Device_type</w:t>
            </w:r>
          </w:p>
        </w:tc>
        <w:tc>
          <w:tcPr>
            <w:tcW w:w="2576" w:type="dxa"/>
            <w:tcBorders>
              <w:top w:val="single" w:sz="4" w:space="0" w:color="000000"/>
              <w:left w:val="single" w:sz="4" w:space="0" w:color="000000"/>
              <w:bottom w:val="single" w:sz="4" w:space="0" w:color="000000"/>
            </w:tcBorders>
            <w:vAlign w:val="center"/>
          </w:tcPr>
          <w:p w14:paraId="145F747E"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2D04C697" w14:textId="77777777" w:rsidR="006575A0" w:rsidRDefault="007443E2">
            <w:pPr>
              <w:ind w:firstLineChars="0" w:firstLine="0"/>
              <w:jc w:val="left"/>
            </w:pPr>
            <w:r>
              <w:t>一个字节，备用，留待扩充</w:t>
            </w:r>
          </w:p>
        </w:tc>
      </w:tr>
      <w:tr w:rsidR="006575A0" w14:paraId="0360FA9B" w14:textId="77777777">
        <w:trPr>
          <w:trHeight w:val="312"/>
        </w:trPr>
        <w:tc>
          <w:tcPr>
            <w:tcW w:w="2121" w:type="dxa"/>
            <w:tcBorders>
              <w:top w:val="single" w:sz="4" w:space="0" w:color="000000"/>
              <w:left w:val="single" w:sz="4" w:space="0" w:color="000000"/>
              <w:bottom w:val="single" w:sz="4" w:space="0" w:color="000000"/>
            </w:tcBorders>
            <w:vAlign w:val="center"/>
          </w:tcPr>
          <w:p w14:paraId="4F03E0A9"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62CE9DF1"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2B8E0BA1" w14:textId="77777777" w:rsidR="006575A0" w:rsidRDefault="007443E2">
            <w:pPr>
              <w:ind w:firstLineChars="0" w:firstLine="0"/>
              <w:jc w:val="left"/>
              <w:rPr>
                <w:lang w:eastAsia="zh-CN"/>
              </w:rPr>
            </w:pPr>
            <w:r>
              <w:rPr>
                <w:rFonts w:hint="eastAsia"/>
                <w:lang w:eastAsia="zh-CN"/>
              </w:rPr>
              <w:t>子命令头</w:t>
            </w:r>
          </w:p>
        </w:tc>
      </w:tr>
      <w:tr w:rsidR="006575A0" w14:paraId="0BFEF58D" w14:textId="77777777">
        <w:trPr>
          <w:trHeight w:val="312"/>
        </w:trPr>
        <w:tc>
          <w:tcPr>
            <w:tcW w:w="2121" w:type="dxa"/>
            <w:tcBorders>
              <w:top w:val="single" w:sz="4" w:space="0" w:color="000000"/>
              <w:left w:val="single" w:sz="4" w:space="0" w:color="000000"/>
              <w:bottom w:val="single" w:sz="4" w:space="0" w:color="000000"/>
            </w:tcBorders>
            <w:vAlign w:val="center"/>
          </w:tcPr>
          <w:p w14:paraId="3A7ABAFD"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11645BF9" w14:textId="77777777" w:rsidR="006575A0" w:rsidRDefault="007443E2">
            <w:pPr>
              <w:ind w:firstLineChars="0" w:firstLine="0"/>
              <w:jc w:val="left"/>
              <w:rPr>
                <w:lang w:eastAsia="zh-CN"/>
              </w:rPr>
            </w:pPr>
            <w:r>
              <w:rPr>
                <w:rFonts w:hint="eastAsia"/>
                <w:lang w:eastAsia="zh-CN"/>
              </w:rPr>
              <w:t>0x4C</w:t>
            </w:r>
          </w:p>
        </w:tc>
        <w:tc>
          <w:tcPr>
            <w:tcW w:w="3485" w:type="dxa"/>
            <w:tcBorders>
              <w:top w:val="single" w:sz="4" w:space="0" w:color="000000"/>
              <w:left w:val="single" w:sz="4" w:space="0" w:color="000000"/>
              <w:bottom w:val="single" w:sz="4" w:space="0" w:color="000000"/>
              <w:right w:val="single" w:sz="4" w:space="0" w:color="000000"/>
            </w:tcBorders>
            <w:vAlign w:val="center"/>
          </w:tcPr>
          <w:p w14:paraId="52290DB0" w14:textId="77777777" w:rsidR="006575A0" w:rsidRDefault="007443E2">
            <w:pPr>
              <w:ind w:firstLineChars="0" w:firstLine="0"/>
              <w:jc w:val="left"/>
            </w:pPr>
            <w:r>
              <w:t>修改最大密码长度命令代码</w:t>
            </w:r>
          </w:p>
        </w:tc>
      </w:tr>
      <w:tr w:rsidR="006575A0" w14:paraId="58C5B4E4" w14:textId="77777777">
        <w:trPr>
          <w:trHeight w:val="312"/>
        </w:trPr>
        <w:tc>
          <w:tcPr>
            <w:tcW w:w="2121" w:type="dxa"/>
            <w:tcBorders>
              <w:top w:val="single" w:sz="4" w:space="0" w:color="000000"/>
              <w:left w:val="single" w:sz="4" w:space="0" w:color="000000"/>
              <w:bottom w:val="single" w:sz="4" w:space="0" w:color="000000"/>
            </w:tcBorders>
            <w:vAlign w:val="center"/>
          </w:tcPr>
          <w:p w14:paraId="4F1EE92E" w14:textId="77777777" w:rsidR="006575A0" w:rsidRDefault="007443E2">
            <w:pPr>
              <w:ind w:firstLineChars="0" w:firstLine="0"/>
              <w:jc w:val="left"/>
              <w:rPr>
                <w:lang w:eastAsia="zh-CN"/>
              </w:rPr>
            </w:pPr>
            <w:r>
              <w:rPr>
                <w:rFonts w:hint="eastAsia"/>
                <w:lang w:eastAsia="zh-CN"/>
              </w:rPr>
              <w:t>密码长度</w:t>
            </w:r>
            <w:r>
              <w:rPr>
                <w:rFonts w:hint="eastAsia"/>
                <w:lang w:eastAsia="zh-CN"/>
              </w:rPr>
              <w:t>XX</w:t>
            </w:r>
          </w:p>
        </w:tc>
        <w:tc>
          <w:tcPr>
            <w:tcW w:w="2576" w:type="dxa"/>
            <w:tcBorders>
              <w:top w:val="single" w:sz="4" w:space="0" w:color="000000"/>
              <w:left w:val="single" w:sz="4" w:space="0" w:color="000000"/>
              <w:bottom w:val="single" w:sz="4" w:space="0" w:color="000000"/>
            </w:tcBorders>
            <w:vAlign w:val="center"/>
          </w:tcPr>
          <w:p w14:paraId="6FE46412"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7E008FE" w14:textId="77777777" w:rsidR="006575A0" w:rsidRDefault="007443E2">
            <w:pPr>
              <w:ind w:firstLineChars="0" w:firstLine="0"/>
              <w:jc w:val="left"/>
              <w:rPr>
                <w:lang w:eastAsia="zh-CN"/>
              </w:rPr>
            </w:pPr>
            <w:r>
              <w:rPr>
                <w:rFonts w:hint="eastAsia"/>
              </w:rPr>
              <w:t>取值范围：</w:t>
            </w:r>
            <w:r>
              <w:rPr>
                <w:rFonts w:hint="eastAsia"/>
              </w:rPr>
              <w:t>0x00-0x1E</w:t>
            </w:r>
          </w:p>
        </w:tc>
      </w:tr>
      <w:tr w:rsidR="006575A0" w14:paraId="22766978" w14:textId="77777777">
        <w:trPr>
          <w:trHeight w:val="312"/>
        </w:trPr>
        <w:tc>
          <w:tcPr>
            <w:tcW w:w="2121" w:type="dxa"/>
            <w:tcBorders>
              <w:top w:val="single" w:sz="4" w:space="0" w:color="000000"/>
              <w:left w:val="single" w:sz="4" w:space="0" w:color="000000"/>
              <w:bottom w:val="single" w:sz="4" w:space="0" w:color="000000"/>
            </w:tcBorders>
            <w:vAlign w:val="center"/>
          </w:tcPr>
          <w:p w14:paraId="33B966A5"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6AA39D48"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1D5CF17"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33B8D857" w14:textId="77777777" w:rsidR="006575A0" w:rsidRDefault="006575A0">
      <w:pPr>
        <w:ind w:left="440" w:firstLine="440"/>
        <w:rPr>
          <w:color w:val="000000"/>
          <w:lang w:eastAsia="zh-CN"/>
        </w:rPr>
      </w:pPr>
    </w:p>
    <w:p w14:paraId="555060D7"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50366756" w14:textId="77777777">
        <w:trPr>
          <w:trHeight w:val="418"/>
        </w:trPr>
        <w:tc>
          <w:tcPr>
            <w:tcW w:w="2126" w:type="dxa"/>
            <w:tcBorders>
              <w:top w:val="single" w:sz="4" w:space="0" w:color="000000"/>
              <w:left w:val="single" w:sz="4" w:space="0" w:color="000000"/>
              <w:bottom w:val="single" w:sz="4" w:space="0" w:color="000000"/>
            </w:tcBorders>
          </w:tcPr>
          <w:p w14:paraId="079FECC7"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1D4B4B83"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6C9CA36C" w14:textId="77777777" w:rsidR="006575A0" w:rsidRDefault="007443E2">
            <w:pPr>
              <w:ind w:firstLine="440"/>
              <w:jc w:val="center"/>
              <w:rPr>
                <w:bCs/>
                <w:color w:val="000000"/>
                <w:szCs w:val="21"/>
              </w:rPr>
            </w:pPr>
            <w:r>
              <w:rPr>
                <w:bCs/>
                <w:color w:val="000000"/>
                <w:szCs w:val="21"/>
              </w:rPr>
              <w:t>说明</w:t>
            </w:r>
          </w:p>
        </w:tc>
      </w:tr>
      <w:tr w:rsidR="006575A0" w14:paraId="58CB68C4" w14:textId="77777777">
        <w:trPr>
          <w:trHeight w:val="426"/>
        </w:trPr>
        <w:tc>
          <w:tcPr>
            <w:tcW w:w="2126" w:type="dxa"/>
            <w:tcBorders>
              <w:top w:val="single" w:sz="4" w:space="0" w:color="000000"/>
              <w:left w:val="single" w:sz="4" w:space="0" w:color="000000"/>
              <w:bottom w:val="single" w:sz="4" w:space="0" w:color="000000"/>
            </w:tcBorders>
            <w:vAlign w:val="center"/>
          </w:tcPr>
          <w:p w14:paraId="522726E2"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430B815F"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B6EE81D" w14:textId="77777777" w:rsidR="006575A0" w:rsidRDefault="007443E2">
            <w:pPr>
              <w:ind w:firstLineChars="0" w:firstLine="0"/>
              <w:rPr>
                <w:bCs/>
                <w:color w:val="000000"/>
                <w:szCs w:val="21"/>
              </w:rPr>
            </w:pPr>
            <w:r>
              <w:rPr>
                <w:bCs/>
                <w:color w:val="000000"/>
                <w:szCs w:val="21"/>
              </w:rPr>
              <w:t>子命令处理，命令打包</w:t>
            </w:r>
          </w:p>
        </w:tc>
      </w:tr>
      <w:tr w:rsidR="006575A0" w14:paraId="630A235B"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0E7F04F1"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39ED4DF2"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5FD3FFD3" w14:textId="77777777" w:rsidR="006575A0" w:rsidRDefault="007443E2">
            <w:pPr>
              <w:ind w:firstLineChars="0" w:firstLine="0"/>
              <w:rPr>
                <w:bCs/>
                <w:color w:val="000000"/>
                <w:sz w:val="20"/>
                <w:szCs w:val="21"/>
              </w:rPr>
            </w:pPr>
            <w:r>
              <w:rPr>
                <w:bCs/>
                <w:color w:val="000000"/>
                <w:szCs w:val="21"/>
              </w:rPr>
              <w:t>已完成转发</w:t>
            </w:r>
          </w:p>
        </w:tc>
      </w:tr>
      <w:tr w:rsidR="006575A0" w14:paraId="435CC84F" w14:textId="77777777">
        <w:trPr>
          <w:trHeight w:val="67"/>
        </w:trPr>
        <w:tc>
          <w:tcPr>
            <w:tcW w:w="2126" w:type="dxa"/>
            <w:vMerge/>
            <w:tcBorders>
              <w:top w:val="single" w:sz="4" w:space="0" w:color="000000"/>
              <w:left w:val="single" w:sz="4" w:space="0" w:color="000000"/>
              <w:bottom w:val="single" w:sz="4" w:space="0" w:color="000000"/>
            </w:tcBorders>
            <w:vAlign w:val="center"/>
          </w:tcPr>
          <w:p w14:paraId="16FB54DE"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2F39753"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6011A5B" w14:textId="77777777" w:rsidR="006575A0" w:rsidRDefault="007443E2">
            <w:pPr>
              <w:ind w:firstLineChars="0" w:firstLine="0"/>
              <w:rPr>
                <w:bCs/>
                <w:color w:val="000000"/>
                <w:sz w:val="20"/>
                <w:szCs w:val="21"/>
              </w:rPr>
            </w:pPr>
            <w:r>
              <w:rPr>
                <w:bCs/>
                <w:color w:val="000000"/>
                <w:szCs w:val="21"/>
              </w:rPr>
              <w:t>命令参数错误</w:t>
            </w:r>
          </w:p>
        </w:tc>
      </w:tr>
      <w:tr w:rsidR="006575A0" w14:paraId="0D809F71" w14:textId="77777777">
        <w:trPr>
          <w:trHeight w:val="67"/>
        </w:trPr>
        <w:tc>
          <w:tcPr>
            <w:tcW w:w="2126" w:type="dxa"/>
            <w:vMerge/>
            <w:tcBorders>
              <w:top w:val="single" w:sz="4" w:space="0" w:color="000000"/>
              <w:left w:val="single" w:sz="4" w:space="0" w:color="000000"/>
              <w:bottom w:val="single" w:sz="4" w:space="0" w:color="000000"/>
            </w:tcBorders>
            <w:vAlign w:val="center"/>
          </w:tcPr>
          <w:p w14:paraId="597D61D4"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A1EE7C5"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EAE3DAB" w14:textId="77777777" w:rsidR="006575A0" w:rsidRDefault="007443E2">
            <w:pPr>
              <w:ind w:firstLineChars="0" w:firstLine="0"/>
              <w:rPr>
                <w:bCs/>
                <w:color w:val="000000"/>
                <w:sz w:val="20"/>
                <w:szCs w:val="21"/>
              </w:rPr>
            </w:pPr>
            <w:r>
              <w:rPr>
                <w:bCs/>
                <w:color w:val="000000"/>
                <w:szCs w:val="21"/>
              </w:rPr>
              <w:t>发送失败</w:t>
            </w:r>
          </w:p>
        </w:tc>
      </w:tr>
      <w:tr w:rsidR="006575A0" w14:paraId="1A22C932" w14:textId="77777777">
        <w:trPr>
          <w:trHeight w:val="67"/>
        </w:trPr>
        <w:tc>
          <w:tcPr>
            <w:tcW w:w="2126" w:type="dxa"/>
            <w:vMerge/>
            <w:tcBorders>
              <w:top w:val="single" w:sz="4" w:space="0" w:color="000000"/>
              <w:left w:val="single" w:sz="4" w:space="0" w:color="000000"/>
              <w:bottom w:val="single" w:sz="4" w:space="0" w:color="000000"/>
            </w:tcBorders>
            <w:vAlign w:val="center"/>
          </w:tcPr>
          <w:p w14:paraId="1A716F1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CC0AD2A"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6BFE0E0" w14:textId="77777777" w:rsidR="006575A0" w:rsidRDefault="007443E2">
            <w:pPr>
              <w:ind w:firstLineChars="0" w:firstLine="0"/>
              <w:rPr>
                <w:bCs/>
                <w:color w:val="000000"/>
                <w:sz w:val="20"/>
                <w:szCs w:val="21"/>
              </w:rPr>
            </w:pPr>
            <w:r>
              <w:rPr>
                <w:bCs/>
                <w:color w:val="000000"/>
                <w:szCs w:val="21"/>
              </w:rPr>
              <w:t>不支持子命令</w:t>
            </w:r>
          </w:p>
        </w:tc>
      </w:tr>
      <w:tr w:rsidR="006575A0" w14:paraId="6DE8A0A3" w14:textId="77777777">
        <w:trPr>
          <w:trHeight w:val="67"/>
        </w:trPr>
        <w:tc>
          <w:tcPr>
            <w:tcW w:w="2126" w:type="dxa"/>
            <w:vMerge/>
            <w:tcBorders>
              <w:top w:val="single" w:sz="4" w:space="0" w:color="000000"/>
              <w:left w:val="single" w:sz="4" w:space="0" w:color="000000"/>
              <w:bottom w:val="single" w:sz="4" w:space="0" w:color="000000"/>
            </w:tcBorders>
            <w:vAlign w:val="center"/>
          </w:tcPr>
          <w:p w14:paraId="438D3225"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AC98B03"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0E6B633" w14:textId="77777777" w:rsidR="006575A0" w:rsidRDefault="007443E2">
            <w:pPr>
              <w:ind w:firstLineChars="0" w:firstLine="0"/>
              <w:rPr>
                <w:rFonts w:eastAsia="Times New Roman"/>
                <w:lang w:eastAsia="zh-CN"/>
              </w:rPr>
            </w:pPr>
            <w:r>
              <w:rPr>
                <w:bCs/>
                <w:color w:val="000000"/>
                <w:szCs w:val="21"/>
              </w:rPr>
              <w:t>无法通讯</w:t>
            </w:r>
          </w:p>
        </w:tc>
      </w:tr>
    </w:tbl>
    <w:p w14:paraId="10676C74" w14:textId="77777777" w:rsidR="006575A0" w:rsidRDefault="006575A0">
      <w:pPr>
        <w:ind w:firstLineChars="0" w:firstLine="0"/>
        <w:rPr>
          <w:color w:val="000000"/>
          <w:lang w:eastAsia="zh-CN"/>
        </w:rPr>
      </w:pPr>
    </w:p>
    <w:p w14:paraId="6AB84C85" w14:textId="77777777" w:rsidR="006575A0" w:rsidRDefault="007443E2">
      <w:pPr>
        <w:ind w:leftChars="200" w:left="440" w:firstLine="440"/>
        <w:rPr>
          <w:lang w:eastAsia="zh-CN"/>
        </w:rPr>
      </w:pPr>
      <w:r>
        <w:rPr>
          <w:rFonts w:hint="eastAsia"/>
          <w:lang w:eastAsia="zh-CN"/>
        </w:rPr>
        <w:t>示例：</w:t>
      </w:r>
    </w:p>
    <w:p w14:paraId="3B5C74DD" w14:textId="77777777" w:rsidR="006575A0" w:rsidRDefault="007443E2">
      <w:pPr>
        <w:ind w:leftChars="400" w:left="880" w:firstLine="440"/>
        <w:rPr>
          <w:lang w:eastAsia="zh-CN"/>
        </w:rPr>
      </w:pPr>
      <w:r>
        <w:rPr>
          <w:rFonts w:hint="eastAsia"/>
          <w:lang w:eastAsia="zh-CN"/>
        </w:rPr>
        <w:t>发送指令：</w:t>
      </w:r>
      <w:r>
        <w:rPr>
          <w:lang w:eastAsia="zh-CN"/>
        </w:rPr>
        <w:t>02 00 08 C0 01 01 1B 4C 0A 0D 0A 9A 03</w:t>
      </w:r>
    </w:p>
    <w:p w14:paraId="64FC275D"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密码最大长度设置为</w:t>
      </w:r>
      <w:r>
        <w:rPr>
          <w:rFonts w:hint="eastAsia"/>
          <w:lang w:eastAsia="zh-CN"/>
        </w:rPr>
        <w:tab/>
      </w:r>
      <w:r>
        <w:rPr>
          <w:rFonts w:hint="eastAsia"/>
          <w:lang w:eastAsia="zh-CN"/>
        </w:rPr>
        <w:t>：</w:t>
      </w:r>
      <w:r>
        <w:rPr>
          <w:rFonts w:hint="eastAsia"/>
          <w:lang w:eastAsia="zh-CN"/>
        </w:rPr>
        <w:t>0A</w:t>
      </w:r>
    </w:p>
    <w:p w14:paraId="387EF5E6"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79AC4D98" w14:textId="77777777" w:rsidR="006575A0" w:rsidRDefault="007443E2">
      <w:pPr>
        <w:ind w:leftChars="400" w:left="880" w:firstLine="440"/>
        <w:rPr>
          <w:lang w:eastAsia="zh-CN"/>
        </w:rPr>
      </w:pPr>
      <w:r>
        <w:rPr>
          <w:rFonts w:hint="eastAsia"/>
          <w:lang w:eastAsia="zh-CN"/>
        </w:rPr>
        <w:t>返回值说明：已完成转发</w:t>
      </w:r>
    </w:p>
    <w:p w14:paraId="6229C6A3" w14:textId="77777777" w:rsidR="006575A0" w:rsidRDefault="006575A0">
      <w:pPr>
        <w:ind w:leftChars="400" w:left="880" w:firstLine="440"/>
        <w:rPr>
          <w:lang w:eastAsia="zh-CN"/>
        </w:rPr>
      </w:pPr>
    </w:p>
    <w:p w14:paraId="77B65652"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7FB09CE4" w14:textId="77777777">
        <w:tc>
          <w:tcPr>
            <w:tcW w:w="1275" w:type="dxa"/>
            <w:tcBorders>
              <w:top w:val="single" w:sz="4" w:space="0" w:color="000000"/>
              <w:left w:val="single" w:sz="4" w:space="0" w:color="000000"/>
              <w:bottom w:val="single" w:sz="4" w:space="0" w:color="000000"/>
            </w:tcBorders>
          </w:tcPr>
          <w:p w14:paraId="291A7257"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76A13278"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11A0EA5" w14:textId="77777777" w:rsidR="006575A0" w:rsidRDefault="007443E2">
            <w:pPr>
              <w:ind w:firstLine="440"/>
              <w:jc w:val="center"/>
              <w:rPr>
                <w:b/>
                <w:bCs/>
                <w:color w:val="000000"/>
                <w:szCs w:val="21"/>
              </w:rPr>
            </w:pPr>
            <w:r>
              <w:rPr>
                <w:bCs/>
                <w:color w:val="000000"/>
                <w:szCs w:val="21"/>
              </w:rPr>
              <w:t>说明</w:t>
            </w:r>
          </w:p>
        </w:tc>
      </w:tr>
      <w:tr w:rsidR="006575A0" w14:paraId="395A834C" w14:textId="77777777">
        <w:tc>
          <w:tcPr>
            <w:tcW w:w="1275" w:type="dxa"/>
            <w:vMerge w:val="restart"/>
            <w:tcBorders>
              <w:top w:val="single" w:sz="4" w:space="0" w:color="000000"/>
              <w:left w:val="single" w:sz="4" w:space="0" w:color="000000"/>
              <w:bottom w:val="single" w:sz="4" w:space="0" w:color="000000"/>
            </w:tcBorders>
            <w:vAlign w:val="center"/>
          </w:tcPr>
          <w:p w14:paraId="357FC593"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01CB5DDD"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71DCA95F"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1631948A" w14:textId="77777777">
        <w:tc>
          <w:tcPr>
            <w:tcW w:w="1275" w:type="dxa"/>
            <w:vMerge/>
            <w:tcBorders>
              <w:top w:val="single" w:sz="4" w:space="0" w:color="000000"/>
              <w:left w:val="single" w:sz="4" w:space="0" w:color="000000"/>
              <w:bottom w:val="single" w:sz="4" w:space="0" w:color="000000"/>
            </w:tcBorders>
            <w:vAlign w:val="center"/>
          </w:tcPr>
          <w:p w14:paraId="606BC6A9"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21B1293F"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24882649"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071C39B1" w14:textId="77777777" w:rsidR="006575A0" w:rsidRDefault="006575A0">
      <w:pPr>
        <w:ind w:firstLine="440"/>
        <w:rPr>
          <w:color w:val="000000"/>
        </w:rPr>
      </w:pPr>
    </w:p>
    <w:p w14:paraId="60DE00AF"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3FCD1B0E"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3A93CDFD" w14:textId="77777777" w:rsidR="006575A0" w:rsidRDefault="007443E2">
      <w:pPr>
        <w:ind w:leftChars="400" w:left="880" w:firstLine="440"/>
        <w:rPr>
          <w:lang w:eastAsia="zh-CN"/>
        </w:rPr>
      </w:pPr>
      <w:r>
        <w:rPr>
          <w:rFonts w:hint="eastAsia"/>
          <w:lang w:eastAsia="zh-CN"/>
        </w:rPr>
        <w:t>指令说明：获取上一条子命令处理结果</w:t>
      </w:r>
    </w:p>
    <w:p w14:paraId="53523DF2" w14:textId="77777777" w:rsidR="006575A0" w:rsidRDefault="007443E2">
      <w:pPr>
        <w:ind w:leftChars="400" w:left="880" w:firstLine="440"/>
        <w:rPr>
          <w:lang w:eastAsia="zh-CN"/>
        </w:rPr>
      </w:pPr>
      <w:r>
        <w:rPr>
          <w:rFonts w:hint="eastAsia"/>
          <w:lang w:eastAsia="zh-CN"/>
        </w:rPr>
        <w:t>返回值：</w:t>
      </w:r>
      <w:r>
        <w:rPr>
          <w:lang w:eastAsia="zh-CN"/>
        </w:rPr>
        <w:t>02 00 07 C0 02 00 00 00 01 AA 69 03</w:t>
      </w:r>
    </w:p>
    <w:p w14:paraId="151F615B"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返回值说明：修改成功</w:t>
      </w:r>
    </w:p>
    <w:p w14:paraId="6FE69DDF" w14:textId="77777777" w:rsidR="006575A0" w:rsidRDefault="007443E2">
      <w:pPr>
        <w:pStyle w:val="4"/>
        <w:numPr>
          <w:ilvl w:val="0"/>
          <w:numId w:val="16"/>
        </w:numPr>
        <w:ind w:firstLineChars="0"/>
        <w:rPr>
          <w:lang w:eastAsia="zh-CN"/>
        </w:rPr>
      </w:pPr>
      <w:bookmarkStart w:id="247" w:name="_Toc10636260"/>
      <w:r>
        <w:rPr>
          <w:rFonts w:hint="eastAsia"/>
          <w:lang w:eastAsia="zh-CN"/>
        </w:rPr>
        <w:t>修改主密钥（</w:t>
      </w:r>
      <w:r>
        <w:rPr>
          <w:lang w:eastAsia="zh-CN"/>
        </w:rPr>
        <w:t>0x1B 0x4D</w:t>
      </w:r>
      <w:r>
        <w:rPr>
          <w:rFonts w:hint="eastAsia"/>
          <w:lang w:eastAsia="zh-CN"/>
        </w:rPr>
        <w:t>）</w:t>
      </w:r>
      <w:bookmarkEnd w:id="247"/>
    </w:p>
    <w:p w14:paraId="7D436E97" w14:textId="77777777" w:rsidR="006575A0" w:rsidRDefault="007443E2">
      <w:pPr>
        <w:widowControl w:val="0"/>
        <w:suppressAutoHyphens/>
        <w:ind w:leftChars="400" w:left="880" w:firstLineChars="0" w:firstLine="397"/>
        <w:jc w:val="left"/>
        <w:rPr>
          <w:lang w:eastAsia="zh-CN"/>
        </w:rPr>
      </w:pPr>
      <w:r>
        <w:rPr>
          <w:rFonts w:hint="eastAsia"/>
          <w:lang w:eastAsia="zh-CN"/>
        </w:rPr>
        <w:t>0x1B+0x4D+</w:t>
      </w:r>
      <w:r>
        <w:rPr>
          <w:rFonts w:hint="eastAsia"/>
          <w:lang w:eastAsia="zh-CN"/>
        </w:rPr>
        <w:t>主密钥号</w:t>
      </w:r>
      <w:r>
        <w:rPr>
          <w:rFonts w:hint="eastAsia"/>
          <w:lang w:eastAsia="zh-CN"/>
        </w:rPr>
        <w:t>P+</w:t>
      </w:r>
      <w:r>
        <w:rPr>
          <w:rFonts w:hint="eastAsia"/>
          <w:lang w:eastAsia="zh-CN"/>
        </w:rPr>
        <w:t>原主密钥</w:t>
      </w:r>
      <w:r>
        <w:rPr>
          <w:rFonts w:hint="eastAsia"/>
          <w:lang w:eastAsia="zh-CN"/>
        </w:rPr>
        <w:t>OK+</w:t>
      </w:r>
      <w:r>
        <w:rPr>
          <w:rFonts w:hint="eastAsia"/>
          <w:lang w:eastAsia="zh-CN"/>
        </w:rPr>
        <w:t>新主密钥</w:t>
      </w:r>
      <w:r>
        <w:rPr>
          <w:rFonts w:hint="eastAsia"/>
          <w:lang w:eastAsia="zh-CN"/>
        </w:rPr>
        <w:t>NK+0x0D+0x0A</w:t>
      </w:r>
      <w:r>
        <w:rPr>
          <w:rFonts w:hint="eastAsia"/>
          <w:lang w:eastAsia="zh-CN"/>
        </w:rPr>
        <w:t>（</w:t>
      </w:r>
      <w:r>
        <w:rPr>
          <w:lang w:eastAsia="zh-CN"/>
        </w:rPr>
        <w:t xml:space="preserve">0x1B 0x4D </w:t>
      </w:r>
      <w:r>
        <w:rPr>
          <w:rFonts w:hint="eastAsia"/>
          <w:lang w:eastAsia="zh-CN"/>
        </w:rPr>
        <w:t xml:space="preserve"> </w:t>
      </w:r>
      <w:r>
        <w:rPr>
          <w:lang w:eastAsia="zh-CN"/>
        </w:rPr>
        <w:t>P</w:t>
      </w:r>
      <w:r>
        <w:rPr>
          <w:rFonts w:hint="eastAsia"/>
          <w:lang w:eastAsia="zh-CN"/>
        </w:rPr>
        <w:t xml:space="preserve"> </w:t>
      </w:r>
      <w:r>
        <w:rPr>
          <w:lang w:eastAsia="zh-CN"/>
        </w:rPr>
        <w:t xml:space="preserve"> OK </w:t>
      </w:r>
      <w:r>
        <w:rPr>
          <w:rFonts w:hint="eastAsia"/>
          <w:lang w:eastAsia="zh-CN"/>
        </w:rPr>
        <w:t xml:space="preserve"> </w:t>
      </w:r>
      <w:r>
        <w:rPr>
          <w:lang w:eastAsia="zh-CN"/>
        </w:rPr>
        <w:t xml:space="preserve">NK </w:t>
      </w:r>
      <w:r>
        <w:rPr>
          <w:rFonts w:hint="eastAsia"/>
          <w:lang w:eastAsia="zh-CN"/>
        </w:rPr>
        <w:t xml:space="preserve"> </w:t>
      </w:r>
      <w:r>
        <w:rPr>
          <w:lang w:eastAsia="zh-CN"/>
        </w:rPr>
        <w:t>0x0D 0x0A</w:t>
      </w:r>
      <w:r>
        <w:rPr>
          <w:rFonts w:hint="eastAsia"/>
          <w:lang w:eastAsia="zh-CN"/>
        </w:rPr>
        <w:t>）</w:t>
      </w:r>
    </w:p>
    <w:p w14:paraId="1EF69D5B"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功能：修改密码键盘内主密钥号为</w:t>
      </w:r>
      <w:r>
        <w:rPr>
          <w:rFonts w:ascii="宋体" w:hAnsi="宋体" w:cs="宋体"/>
          <w:kern w:val="1"/>
          <w:sz w:val="21"/>
          <w:szCs w:val="20"/>
          <w:lang w:val="en-US" w:eastAsia="zh-CN"/>
        </w:rPr>
        <w:t>P</w:t>
      </w:r>
      <w:r>
        <w:rPr>
          <w:rFonts w:ascii="宋体" w:hAnsi="宋体" w:cs="Arial"/>
          <w:kern w:val="1"/>
          <w:sz w:val="21"/>
          <w:szCs w:val="20"/>
          <w:lang w:val="en-US" w:eastAsia="zh-CN"/>
        </w:rPr>
        <w:t>的主密钥。只有输入的原主密钥</w:t>
      </w:r>
      <w:r>
        <w:rPr>
          <w:rFonts w:ascii="宋体" w:hAnsi="宋体" w:cs="宋体"/>
          <w:kern w:val="1"/>
          <w:sz w:val="21"/>
          <w:szCs w:val="20"/>
          <w:lang w:val="en-US" w:eastAsia="zh-CN"/>
        </w:rPr>
        <w:t>OK</w:t>
      </w:r>
      <w:r>
        <w:rPr>
          <w:rFonts w:ascii="宋体" w:hAnsi="宋体" w:cs="Arial"/>
          <w:kern w:val="1"/>
          <w:sz w:val="21"/>
          <w:szCs w:val="20"/>
          <w:lang w:val="en-US" w:eastAsia="zh-CN"/>
        </w:rPr>
        <w:t>等于密码键盘内主密钥号为</w:t>
      </w:r>
      <w:r>
        <w:rPr>
          <w:rFonts w:ascii="宋体" w:hAnsi="宋体" w:cs="宋体"/>
          <w:kern w:val="1"/>
          <w:sz w:val="21"/>
          <w:szCs w:val="20"/>
          <w:lang w:val="en-US" w:eastAsia="zh-CN"/>
        </w:rPr>
        <w:t>P</w:t>
      </w:r>
      <w:r>
        <w:rPr>
          <w:rFonts w:ascii="宋体" w:hAnsi="宋体" w:cs="Arial"/>
          <w:kern w:val="1"/>
          <w:sz w:val="21"/>
          <w:szCs w:val="20"/>
          <w:lang w:val="en-US" w:eastAsia="zh-CN"/>
        </w:rPr>
        <w:t>的主密钥时，才能修改新主密钥；即用新主密钥</w:t>
      </w:r>
      <w:r>
        <w:rPr>
          <w:rFonts w:ascii="宋体" w:hAnsi="宋体" w:cs="宋体"/>
          <w:kern w:val="1"/>
          <w:sz w:val="21"/>
          <w:szCs w:val="20"/>
          <w:lang w:val="en-US" w:eastAsia="zh-CN"/>
        </w:rPr>
        <w:t>NK</w:t>
      </w:r>
      <w:r>
        <w:rPr>
          <w:rFonts w:ascii="宋体" w:hAnsi="宋体" w:cs="Arial"/>
          <w:kern w:val="1"/>
          <w:sz w:val="21"/>
          <w:szCs w:val="20"/>
          <w:lang w:val="en-US" w:eastAsia="zh-CN"/>
        </w:rPr>
        <w:t>覆盖密码键盘内主密钥号为</w:t>
      </w:r>
      <w:r>
        <w:rPr>
          <w:rFonts w:ascii="宋体" w:hAnsi="宋体" w:cs="宋体"/>
          <w:kern w:val="1"/>
          <w:sz w:val="21"/>
          <w:szCs w:val="20"/>
          <w:lang w:val="en-US" w:eastAsia="zh-CN"/>
        </w:rPr>
        <w:t>P</w:t>
      </w:r>
      <w:r>
        <w:rPr>
          <w:rFonts w:ascii="宋体" w:hAnsi="宋体" w:cs="Arial"/>
          <w:kern w:val="1"/>
          <w:sz w:val="21"/>
          <w:szCs w:val="20"/>
          <w:lang w:val="en-US" w:eastAsia="zh-CN"/>
        </w:rPr>
        <w:t>的原主密钥，命令完成后，密码键盘送回“</w:t>
      </w:r>
      <w:r>
        <w:rPr>
          <w:rFonts w:ascii="宋体" w:hAnsi="宋体" w:cs="宋体"/>
          <w:kern w:val="1"/>
          <w:sz w:val="21"/>
          <w:szCs w:val="20"/>
          <w:lang w:val="en-US" w:eastAsia="zh-CN"/>
        </w:rPr>
        <w:t>0xAA”</w:t>
      </w:r>
      <w:r>
        <w:rPr>
          <w:rFonts w:ascii="宋体" w:hAnsi="宋体" w:cs="Arial"/>
          <w:kern w:val="1"/>
          <w:sz w:val="21"/>
          <w:szCs w:val="20"/>
          <w:lang w:val="en-US" w:eastAsia="zh-CN"/>
        </w:rPr>
        <w:lastRenderedPageBreak/>
        <w:t>表示修改成功</w:t>
      </w:r>
      <w:r>
        <w:rPr>
          <w:rFonts w:ascii="宋体" w:hAnsi="宋体" w:cs="宋体"/>
          <w:kern w:val="1"/>
          <w:sz w:val="21"/>
          <w:szCs w:val="20"/>
          <w:lang w:val="en-US" w:eastAsia="zh-CN"/>
        </w:rPr>
        <w:t>,</w:t>
      </w:r>
      <w:r>
        <w:rPr>
          <w:rFonts w:ascii="宋体" w:hAnsi="宋体" w:cs="Arial"/>
          <w:kern w:val="1"/>
          <w:sz w:val="21"/>
          <w:szCs w:val="20"/>
          <w:lang w:val="en-US" w:eastAsia="zh-CN"/>
        </w:rPr>
        <w:t>送回“</w:t>
      </w:r>
      <w:r>
        <w:rPr>
          <w:rFonts w:ascii="宋体" w:hAnsi="宋体" w:cs="宋体"/>
          <w:kern w:val="1"/>
          <w:sz w:val="21"/>
          <w:szCs w:val="20"/>
          <w:lang w:val="en-US" w:eastAsia="zh-CN"/>
        </w:rPr>
        <w:t>0x55”</w:t>
      </w:r>
      <w:r>
        <w:rPr>
          <w:rFonts w:ascii="宋体" w:hAnsi="宋体" w:cs="Arial"/>
          <w:kern w:val="1"/>
          <w:sz w:val="21"/>
          <w:szCs w:val="20"/>
          <w:lang w:val="en-US" w:eastAsia="zh-CN"/>
        </w:rPr>
        <w:t>表示修改失败</w:t>
      </w:r>
      <w:r>
        <w:rPr>
          <w:rFonts w:ascii="宋体" w:hAnsi="宋体" w:cs="宋体"/>
          <w:kern w:val="1"/>
          <w:sz w:val="21"/>
          <w:szCs w:val="20"/>
          <w:lang w:val="en-US" w:eastAsia="zh-CN"/>
        </w:rPr>
        <w:t>, 0x00  =&lt; P &lt;= 0xA7</w:t>
      </w:r>
      <w:r>
        <w:rPr>
          <w:rFonts w:ascii="宋体" w:hAnsi="宋体" w:cs="Arial"/>
          <w:kern w:val="1"/>
          <w:sz w:val="21"/>
          <w:szCs w:val="20"/>
          <w:lang w:val="en-US" w:eastAsia="zh-CN"/>
        </w:rPr>
        <w:t>。</w:t>
      </w:r>
    </w:p>
    <w:p w14:paraId="75FF6154"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6145D956"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2D3CE900"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4FAFA1F7"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1FE565E3"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3E82712F" w14:textId="77777777" w:rsidR="006575A0" w:rsidRDefault="007443E2">
            <w:pPr>
              <w:ind w:firstLine="440"/>
              <w:jc w:val="center"/>
              <w:rPr>
                <w:bCs/>
                <w:color w:val="000000"/>
                <w:szCs w:val="21"/>
              </w:rPr>
            </w:pPr>
            <w:r>
              <w:rPr>
                <w:bCs/>
                <w:color w:val="000000"/>
                <w:szCs w:val="21"/>
              </w:rPr>
              <w:t>说明</w:t>
            </w:r>
          </w:p>
        </w:tc>
      </w:tr>
      <w:tr w:rsidR="006575A0" w14:paraId="21E6D7D4" w14:textId="77777777">
        <w:trPr>
          <w:trHeight w:val="295"/>
        </w:trPr>
        <w:tc>
          <w:tcPr>
            <w:tcW w:w="2121" w:type="dxa"/>
            <w:tcBorders>
              <w:top w:val="single" w:sz="4" w:space="0" w:color="000000"/>
              <w:left w:val="single" w:sz="4" w:space="0" w:color="000000"/>
              <w:bottom w:val="single" w:sz="4" w:space="0" w:color="000000"/>
            </w:tcBorders>
            <w:vAlign w:val="center"/>
          </w:tcPr>
          <w:p w14:paraId="14C35F13"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2623069D"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28C17D0B" w14:textId="77777777" w:rsidR="006575A0" w:rsidRDefault="007443E2">
            <w:pPr>
              <w:ind w:firstLineChars="0" w:firstLine="0"/>
              <w:jc w:val="left"/>
            </w:pPr>
            <w:r>
              <w:t>子命令处理</w:t>
            </w:r>
          </w:p>
        </w:tc>
      </w:tr>
      <w:tr w:rsidR="006575A0" w14:paraId="6AA786A5" w14:textId="77777777">
        <w:trPr>
          <w:trHeight w:val="295"/>
        </w:trPr>
        <w:tc>
          <w:tcPr>
            <w:tcW w:w="2121" w:type="dxa"/>
            <w:tcBorders>
              <w:top w:val="single" w:sz="4" w:space="0" w:color="000000"/>
              <w:left w:val="single" w:sz="4" w:space="0" w:color="000000"/>
              <w:bottom w:val="single" w:sz="4" w:space="0" w:color="000000"/>
            </w:tcBorders>
            <w:vAlign w:val="center"/>
          </w:tcPr>
          <w:p w14:paraId="2FF2A8C6"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0B4175B8"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694DD9C0" w14:textId="77777777" w:rsidR="006575A0" w:rsidRDefault="007443E2">
            <w:pPr>
              <w:ind w:firstLineChars="0" w:firstLine="0"/>
              <w:jc w:val="left"/>
            </w:pPr>
            <w:r>
              <w:t>命令打包</w:t>
            </w:r>
          </w:p>
        </w:tc>
      </w:tr>
      <w:tr w:rsidR="006575A0" w14:paraId="56BDFEFA" w14:textId="77777777">
        <w:trPr>
          <w:trHeight w:val="318"/>
        </w:trPr>
        <w:tc>
          <w:tcPr>
            <w:tcW w:w="2121" w:type="dxa"/>
            <w:tcBorders>
              <w:top w:val="single" w:sz="4" w:space="0" w:color="000000"/>
              <w:left w:val="single" w:sz="4" w:space="0" w:color="000000"/>
              <w:bottom w:val="single" w:sz="4" w:space="0" w:color="000000"/>
            </w:tcBorders>
            <w:vAlign w:val="center"/>
          </w:tcPr>
          <w:p w14:paraId="37E5575C"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74554214"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05D4FB6C" w14:textId="77777777" w:rsidR="006575A0" w:rsidRDefault="007443E2">
            <w:pPr>
              <w:ind w:firstLineChars="0" w:firstLine="0"/>
              <w:jc w:val="left"/>
            </w:pPr>
            <w:r>
              <w:t>一个字节，备用，留待扩充</w:t>
            </w:r>
          </w:p>
        </w:tc>
      </w:tr>
      <w:tr w:rsidR="006575A0" w14:paraId="134EAC0A" w14:textId="77777777">
        <w:trPr>
          <w:trHeight w:val="312"/>
        </w:trPr>
        <w:tc>
          <w:tcPr>
            <w:tcW w:w="2121" w:type="dxa"/>
            <w:tcBorders>
              <w:top w:val="single" w:sz="4" w:space="0" w:color="000000"/>
              <w:left w:val="single" w:sz="4" w:space="0" w:color="000000"/>
              <w:bottom w:val="single" w:sz="4" w:space="0" w:color="000000"/>
            </w:tcBorders>
            <w:vAlign w:val="center"/>
          </w:tcPr>
          <w:p w14:paraId="51EBA51F"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582A6A1B"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6E357176" w14:textId="77777777" w:rsidR="006575A0" w:rsidRDefault="007443E2">
            <w:pPr>
              <w:ind w:firstLineChars="0" w:firstLine="0"/>
              <w:jc w:val="left"/>
              <w:rPr>
                <w:lang w:eastAsia="zh-CN"/>
              </w:rPr>
            </w:pPr>
            <w:r>
              <w:rPr>
                <w:rFonts w:hint="eastAsia"/>
                <w:lang w:eastAsia="zh-CN"/>
              </w:rPr>
              <w:t>子命令头</w:t>
            </w:r>
          </w:p>
        </w:tc>
      </w:tr>
      <w:tr w:rsidR="006575A0" w14:paraId="455F5EA1" w14:textId="77777777">
        <w:trPr>
          <w:trHeight w:val="312"/>
        </w:trPr>
        <w:tc>
          <w:tcPr>
            <w:tcW w:w="2121" w:type="dxa"/>
            <w:tcBorders>
              <w:top w:val="single" w:sz="4" w:space="0" w:color="000000"/>
              <w:left w:val="single" w:sz="4" w:space="0" w:color="000000"/>
              <w:bottom w:val="single" w:sz="4" w:space="0" w:color="000000"/>
            </w:tcBorders>
            <w:vAlign w:val="center"/>
          </w:tcPr>
          <w:p w14:paraId="4C2AABF6"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1C13DC47" w14:textId="77777777" w:rsidR="006575A0" w:rsidRDefault="007443E2">
            <w:pPr>
              <w:ind w:firstLineChars="0" w:firstLine="0"/>
              <w:jc w:val="left"/>
              <w:rPr>
                <w:lang w:eastAsia="zh-CN"/>
              </w:rPr>
            </w:pPr>
            <w:r>
              <w:rPr>
                <w:rFonts w:hint="eastAsia"/>
                <w:lang w:eastAsia="zh-CN"/>
              </w:rPr>
              <w:t>0x4D</w:t>
            </w:r>
          </w:p>
        </w:tc>
        <w:tc>
          <w:tcPr>
            <w:tcW w:w="3485" w:type="dxa"/>
            <w:tcBorders>
              <w:top w:val="single" w:sz="4" w:space="0" w:color="000000"/>
              <w:left w:val="single" w:sz="4" w:space="0" w:color="000000"/>
              <w:bottom w:val="single" w:sz="4" w:space="0" w:color="000000"/>
              <w:right w:val="single" w:sz="4" w:space="0" w:color="000000"/>
            </w:tcBorders>
            <w:vAlign w:val="center"/>
          </w:tcPr>
          <w:p w14:paraId="40F65673" w14:textId="77777777" w:rsidR="006575A0" w:rsidRDefault="007443E2">
            <w:pPr>
              <w:ind w:firstLineChars="0" w:firstLine="0"/>
              <w:jc w:val="left"/>
            </w:pPr>
            <w:r>
              <w:t>修改主密钥命令代码</w:t>
            </w:r>
          </w:p>
        </w:tc>
      </w:tr>
      <w:tr w:rsidR="006575A0" w14:paraId="7EE7D001" w14:textId="77777777">
        <w:trPr>
          <w:trHeight w:val="312"/>
        </w:trPr>
        <w:tc>
          <w:tcPr>
            <w:tcW w:w="2121" w:type="dxa"/>
            <w:tcBorders>
              <w:top w:val="single" w:sz="4" w:space="0" w:color="000000"/>
              <w:left w:val="single" w:sz="4" w:space="0" w:color="000000"/>
              <w:bottom w:val="single" w:sz="4" w:space="0" w:color="000000"/>
            </w:tcBorders>
            <w:vAlign w:val="center"/>
          </w:tcPr>
          <w:p w14:paraId="76BE330E" w14:textId="77777777" w:rsidR="006575A0" w:rsidRDefault="007443E2">
            <w:pPr>
              <w:ind w:firstLineChars="0" w:firstLine="0"/>
              <w:jc w:val="left"/>
              <w:rPr>
                <w:lang w:eastAsia="zh-CN"/>
              </w:rPr>
            </w:pPr>
            <w:r>
              <w:rPr>
                <w:rFonts w:hint="eastAsia"/>
                <w:lang w:eastAsia="zh-CN"/>
              </w:rPr>
              <w:t>主密钥号</w:t>
            </w:r>
            <w:r>
              <w:rPr>
                <w:rFonts w:hint="eastAsia"/>
                <w:lang w:eastAsia="zh-CN"/>
              </w:rPr>
              <w:t>P</w:t>
            </w:r>
          </w:p>
        </w:tc>
        <w:tc>
          <w:tcPr>
            <w:tcW w:w="2576" w:type="dxa"/>
            <w:tcBorders>
              <w:top w:val="single" w:sz="4" w:space="0" w:color="000000"/>
              <w:left w:val="single" w:sz="4" w:space="0" w:color="000000"/>
              <w:bottom w:val="single" w:sz="4" w:space="0" w:color="000000"/>
            </w:tcBorders>
            <w:vAlign w:val="center"/>
          </w:tcPr>
          <w:p w14:paraId="79B9A7DA"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2695B7E" w14:textId="77777777" w:rsidR="006575A0" w:rsidRDefault="007443E2">
            <w:pPr>
              <w:ind w:firstLineChars="0" w:firstLine="0"/>
              <w:jc w:val="left"/>
              <w:rPr>
                <w:lang w:eastAsia="zh-CN"/>
              </w:rPr>
            </w:pPr>
            <w:r>
              <w:rPr>
                <w:rFonts w:hint="eastAsia"/>
              </w:rPr>
              <w:t>取值范围</w:t>
            </w:r>
            <w:r>
              <w:rPr>
                <w:rFonts w:hint="eastAsia"/>
              </w:rPr>
              <w:t>:0x00-0xA7</w:t>
            </w:r>
          </w:p>
        </w:tc>
      </w:tr>
      <w:tr w:rsidR="006575A0" w14:paraId="11FF4A3A" w14:textId="77777777">
        <w:trPr>
          <w:trHeight w:val="312"/>
        </w:trPr>
        <w:tc>
          <w:tcPr>
            <w:tcW w:w="2121" w:type="dxa"/>
            <w:tcBorders>
              <w:top w:val="single" w:sz="4" w:space="0" w:color="000000"/>
              <w:left w:val="single" w:sz="4" w:space="0" w:color="000000"/>
              <w:bottom w:val="single" w:sz="4" w:space="0" w:color="000000"/>
            </w:tcBorders>
            <w:vAlign w:val="center"/>
          </w:tcPr>
          <w:p w14:paraId="1E23B166" w14:textId="77777777" w:rsidR="006575A0" w:rsidRDefault="007443E2">
            <w:pPr>
              <w:ind w:firstLineChars="0" w:firstLine="0"/>
              <w:jc w:val="left"/>
              <w:rPr>
                <w:lang w:eastAsia="zh-CN"/>
              </w:rPr>
            </w:pPr>
            <w:r>
              <w:rPr>
                <w:rFonts w:hint="eastAsia"/>
                <w:lang w:eastAsia="zh-CN"/>
              </w:rPr>
              <w:t>原主密钥</w:t>
            </w:r>
            <w:r>
              <w:rPr>
                <w:rFonts w:hint="eastAsia"/>
                <w:lang w:eastAsia="zh-CN"/>
              </w:rPr>
              <w:t>OK</w:t>
            </w:r>
          </w:p>
        </w:tc>
        <w:tc>
          <w:tcPr>
            <w:tcW w:w="2576" w:type="dxa"/>
            <w:tcBorders>
              <w:top w:val="single" w:sz="4" w:space="0" w:color="000000"/>
              <w:left w:val="single" w:sz="4" w:space="0" w:color="000000"/>
              <w:bottom w:val="single" w:sz="4" w:space="0" w:color="000000"/>
            </w:tcBorders>
            <w:vAlign w:val="center"/>
          </w:tcPr>
          <w:p w14:paraId="5A59536B"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2FE22702" w14:textId="77777777" w:rsidR="006575A0" w:rsidRDefault="007443E2">
            <w:pPr>
              <w:ind w:firstLineChars="0" w:firstLine="0"/>
              <w:jc w:val="left"/>
              <w:rPr>
                <w:lang w:eastAsia="zh-CN"/>
              </w:rPr>
            </w:pPr>
            <w:r>
              <w:rPr>
                <w:rFonts w:hint="eastAsia"/>
                <w:lang w:eastAsia="zh-CN"/>
              </w:rPr>
              <w:t>原主密钥</w:t>
            </w:r>
          </w:p>
        </w:tc>
      </w:tr>
      <w:tr w:rsidR="006575A0" w14:paraId="14A4CB11" w14:textId="77777777">
        <w:trPr>
          <w:trHeight w:val="312"/>
        </w:trPr>
        <w:tc>
          <w:tcPr>
            <w:tcW w:w="2121" w:type="dxa"/>
            <w:tcBorders>
              <w:top w:val="single" w:sz="4" w:space="0" w:color="000000"/>
              <w:left w:val="single" w:sz="4" w:space="0" w:color="000000"/>
              <w:bottom w:val="single" w:sz="4" w:space="0" w:color="000000"/>
            </w:tcBorders>
            <w:vAlign w:val="center"/>
          </w:tcPr>
          <w:p w14:paraId="09CF4606" w14:textId="77777777" w:rsidR="006575A0" w:rsidRDefault="007443E2">
            <w:pPr>
              <w:ind w:firstLineChars="0" w:firstLine="0"/>
              <w:jc w:val="left"/>
              <w:rPr>
                <w:lang w:eastAsia="zh-CN"/>
              </w:rPr>
            </w:pPr>
            <w:r>
              <w:rPr>
                <w:rFonts w:hint="eastAsia"/>
                <w:lang w:eastAsia="zh-CN"/>
              </w:rPr>
              <w:t>新主密钥</w:t>
            </w:r>
            <w:r>
              <w:rPr>
                <w:rFonts w:hint="eastAsia"/>
                <w:lang w:eastAsia="zh-CN"/>
              </w:rPr>
              <w:t>NK</w:t>
            </w:r>
          </w:p>
        </w:tc>
        <w:tc>
          <w:tcPr>
            <w:tcW w:w="2576" w:type="dxa"/>
            <w:tcBorders>
              <w:top w:val="single" w:sz="4" w:space="0" w:color="000000"/>
              <w:left w:val="single" w:sz="4" w:space="0" w:color="000000"/>
              <w:bottom w:val="single" w:sz="4" w:space="0" w:color="000000"/>
            </w:tcBorders>
            <w:vAlign w:val="center"/>
          </w:tcPr>
          <w:p w14:paraId="6FBE1B6F"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6B2F678F" w14:textId="77777777" w:rsidR="006575A0" w:rsidRDefault="007443E2">
            <w:pPr>
              <w:ind w:firstLineChars="0" w:firstLine="0"/>
              <w:jc w:val="left"/>
              <w:rPr>
                <w:lang w:eastAsia="zh-CN"/>
              </w:rPr>
            </w:pPr>
            <w:r>
              <w:rPr>
                <w:rFonts w:hint="eastAsia"/>
                <w:lang w:eastAsia="zh-CN"/>
              </w:rPr>
              <w:t>新主密钥</w:t>
            </w:r>
          </w:p>
        </w:tc>
      </w:tr>
      <w:tr w:rsidR="006575A0" w14:paraId="53D66F5E" w14:textId="77777777">
        <w:trPr>
          <w:trHeight w:val="312"/>
        </w:trPr>
        <w:tc>
          <w:tcPr>
            <w:tcW w:w="2121" w:type="dxa"/>
            <w:tcBorders>
              <w:top w:val="single" w:sz="4" w:space="0" w:color="000000"/>
              <w:left w:val="single" w:sz="4" w:space="0" w:color="000000"/>
              <w:bottom w:val="single" w:sz="4" w:space="0" w:color="000000"/>
            </w:tcBorders>
            <w:vAlign w:val="center"/>
          </w:tcPr>
          <w:p w14:paraId="110F173B"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0AFAF3ED"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86C7522"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647B5711" w14:textId="77777777" w:rsidR="006575A0" w:rsidRDefault="006575A0">
      <w:pPr>
        <w:ind w:left="440" w:firstLine="440"/>
        <w:rPr>
          <w:color w:val="000000"/>
          <w:lang w:eastAsia="zh-CN"/>
        </w:rPr>
      </w:pPr>
    </w:p>
    <w:p w14:paraId="6AC812EC"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66F53A0B" w14:textId="77777777">
        <w:trPr>
          <w:trHeight w:val="418"/>
        </w:trPr>
        <w:tc>
          <w:tcPr>
            <w:tcW w:w="2126" w:type="dxa"/>
            <w:tcBorders>
              <w:top w:val="single" w:sz="4" w:space="0" w:color="000000"/>
              <w:left w:val="single" w:sz="4" w:space="0" w:color="000000"/>
              <w:bottom w:val="single" w:sz="4" w:space="0" w:color="000000"/>
            </w:tcBorders>
          </w:tcPr>
          <w:p w14:paraId="188AC938"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1F5628F6"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476E2103" w14:textId="77777777" w:rsidR="006575A0" w:rsidRDefault="007443E2">
            <w:pPr>
              <w:ind w:firstLine="440"/>
              <w:jc w:val="center"/>
              <w:rPr>
                <w:bCs/>
                <w:color w:val="000000"/>
                <w:szCs w:val="21"/>
              </w:rPr>
            </w:pPr>
            <w:r>
              <w:rPr>
                <w:bCs/>
                <w:color w:val="000000"/>
                <w:szCs w:val="21"/>
              </w:rPr>
              <w:t>说明</w:t>
            </w:r>
          </w:p>
        </w:tc>
      </w:tr>
      <w:tr w:rsidR="006575A0" w14:paraId="66E211C6" w14:textId="77777777">
        <w:trPr>
          <w:trHeight w:val="426"/>
        </w:trPr>
        <w:tc>
          <w:tcPr>
            <w:tcW w:w="2126" w:type="dxa"/>
            <w:tcBorders>
              <w:top w:val="single" w:sz="4" w:space="0" w:color="000000"/>
              <w:left w:val="single" w:sz="4" w:space="0" w:color="000000"/>
              <w:bottom w:val="single" w:sz="4" w:space="0" w:color="000000"/>
            </w:tcBorders>
            <w:vAlign w:val="center"/>
          </w:tcPr>
          <w:p w14:paraId="68C09C8C"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40429DEC"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6B13243" w14:textId="77777777" w:rsidR="006575A0" w:rsidRDefault="007443E2">
            <w:pPr>
              <w:ind w:firstLineChars="0" w:firstLine="0"/>
              <w:rPr>
                <w:bCs/>
                <w:color w:val="000000"/>
                <w:szCs w:val="21"/>
              </w:rPr>
            </w:pPr>
            <w:r>
              <w:rPr>
                <w:bCs/>
                <w:color w:val="000000"/>
                <w:szCs w:val="21"/>
              </w:rPr>
              <w:t>子命令处理，命令打包</w:t>
            </w:r>
          </w:p>
        </w:tc>
      </w:tr>
      <w:tr w:rsidR="006575A0" w14:paraId="7D7EC5F6"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09D0C62E"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294F7FBF"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69E47C3B" w14:textId="77777777" w:rsidR="006575A0" w:rsidRDefault="007443E2">
            <w:pPr>
              <w:ind w:firstLineChars="0" w:firstLine="0"/>
              <w:rPr>
                <w:bCs/>
                <w:color w:val="000000"/>
                <w:sz w:val="20"/>
                <w:szCs w:val="21"/>
              </w:rPr>
            </w:pPr>
            <w:r>
              <w:rPr>
                <w:bCs/>
                <w:color w:val="000000"/>
                <w:szCs w:val="21"/>
              </w:rPr>
              <w:t>已完成转发</w:t>
            </w:r>
          </w:p>
        </w:tc>
      </w:tr>
      <w:tr w:rsidR="006575A0" w14:paraId="4C226995" w14:textId="77777777">
        <w:trPr>
          <w:trHeight w:val="67"/>
        </w:trPr>
        <w:tc>
          <w:tcPr>
            <w:tcW w:w="2126" w:type="dxa"/>
            <w:vMerge/>
            <w:tcBorders>
              <w:top w:val="single" w:sz="4" w:space="0" w:color="000000"/>
              <w:left w:val="single" w:sz="4" w:space="0" w:color="000000"/>
              <w:bottom w:val="single" w:sz="4" w:space="0" w:color="000000"/>
            </w:tcBorders>
            <w:vAlign w:val="center"/>
          </w:tcPr>
          <w:p w14:paraId="037D691B"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D35D24C"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4D1B53C" w14:textId="77777777" w:rsidR="006575A0" w:rsidRDefault="007443E2">
            <w:pPr>
              <w:ind w:firstLineChars="0" w:firstLine="0"/>
              <w:rPr>
                <w:bCs/>
                <w:color w:val="000000"/>
                <w:sz w:val="20"/>
                <w:szCs w:val="21"/>
              </w:rPr>
            </w:pPr>
            <w:r>
              <w:rPr>
                <w:bCs/>
                <w:color w:val="000000"/>
                <w:szCs w:val="21"/>
              </w:rPr>
              <w:t>命令参数错误</w:t>
            </w:r>
          </w:p>
        </w:tc>
      </w:tr>
      <w:tr w:rsidR="006575A0" w14:paraId="1F4C2D0C" w14:textId="77777777">
        <w:trPr>
          <w:trHeight w:val="67"/>
        </w:trPr>
        <w:tc>
          <w:tcPr>
            <w:tcW w:w="2126" w:type="dxa"/>
            <w:vMerge/>
            <w:tcBorders>
              <w:top w:val="single" w:sz="4" w:space="0" w:color="000000"/>
              <w:left w:val="single" w:sz="4" w:space="0" w:color="000000"/>
              <w:bottom w:val="single" w:sz="4" w:space="0" w:color="000000"/>
            </w:tcBorders>
            <w:vAlign w:val="center"/>
          </w:tcPr>
          <w:p w14:paraId="5F39481A"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38FF885"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53DCF73" w14:textId="77777777" w:rsidR="006575A0" w:rsidRDefault="007443E2">
            <w:pPr>
              <w:ind w:firstLineChars="0" w:firstLine="0"/>
              <w:rPr>
                <w:bCs/>
                <w:color w:val="000000"/>
                <w:sz w:val="20"/>
                <w:szCs w:val="21"/>
              </w:rPr>
            </w:pPr>
            <w:r>
              <w:rPr>
                <w:bCs/>
                <w:color w:val="000000"/>
                <w:szCs w:val="21"/>
              </w:rPr>
              <w:t>发送失败</w:t>
            </w:r>
          </w:p>
        </w:tc>
      </w:tr>
      <w:tr w:rsidR="006575A0" w14:paraId="0A5D91E7" w14:textId="77777777">
        <w:trPr>
          <w:trHeight w:val="67"/>
        </w:trPr>
        <w:tc>
          <w:tcPr>
            <w:tcW w:w="2126" w:type="dxa"/>
            <w:vMerge/>
            <w:tcBorders>
              <w:top w:val="single" w:sz="4" w:space="0" w:color="000000"/>
              <w:left w:val="single" w:sz="4" w:space="0" w:color="000000"/>
              <w:bottom w:val="single" w:sz="4" w:space="0" w:color="000000"/>
            </w:tcBorders>
            <w:vAlign w:val="center"/>
          </w:tcPr>
          <w:p w14:paraId="4868D6A9"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8FFFF29"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FECCC12" w14:textId="77777777" w:rsidR="006575A0" w:rsidRDefault="007443E2">
            <w:pPr>
              <w:ind w:firstLineChars="0" w:firstLine="0"/>
              <w:rPr>
                <w:bCs/>
                <w:color w:val="000000"/>
                <w:sz w:val="20"/>
                <w:szCs w:val="21"/>
              </w:rPr>
            </w:pPr>
            <w:r>
              <w:rPr>
                <w:bCs/>
                <w:color w:val="000000"/>
                <w:szCs w:val="21"/>
              </w:rPr>
              <w:t>不支持子命令</w:t>
            </w:r>
          </w:p>
        </w:tc>
      </w:tr>
      <w:tr w:rsidR="006575A0" w14:paraId="55AD6A31" w14:textId="77777777">
        <w:trPr>
          <w:trHeight w:val="67"/>
        </w:trPr>
        <w:tc>
          <w:tcPr>
            <w:tcW w:w="2126" w:type="dxa"/>
            <w:vMerge/>
            <w:tcBorders>
              <w:top w:val="single" w:sz="4" w:space="0" w:color="000000"/>
              <w:left w:val="single" w:sz="4" w:space="0" w:color="000000"/>
              <w:bottom w:val="single" w:sz="4" w:space="0" w:color="000000"/>
            </w:tcBorders>
            <w:vAlign w:val="center"/>
          </w:tcPr>
          <w:p w14:paraId="42B309B5"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98846D5"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C1250AB" w14:textId="77777777" w:rsidR="006575A0" w:rsidRDefault="007443E2">
            <w:pPr>
              <w:ind w:firstLineChars="0" w:firstLine="0"/>
              <w:rPr>
                <w:rFonts w:eastAsia="Times New Roman"/>
                <w:lang w:eastAsia="zh-CN"/>
              </w:rPr>
            </w:pPr>
            <w:r>
              <w:rPr>
                <w:bCs/>
                <w:color w:val="000000"/>
                <w:szCs w:val="21"/>
              </w:rPr>
              <w:t>无法通讯</w:t>
            </w:r>
          </w:p>
        </w:tc>
      </w:tr>
    </w:tbl>
    <w:p w14:paraId="78CFAADF" w14:textId="77777777" w:rsidR="006575A0" w:rsidRDefault="007443E2">
      <w:pPr>
        <w:pStyle w:val="4"/>
        <w:numPr>
          <w:ilvl w:val="0"/>
          <w:numId w:val="16"/>
        </w:numPr>
        <w:ind w:firstLineChars="0"/>
        <w:rPr>
          <w:lang w:eastAsia="zh-CN"/>
        </w:rPr>
      </w:pPr>
      <w:r>
        <w:rPr>
          <w:rFonts w:hint="eastAsia"/>
          <w:lang w:val="en-US" w:eastAsia="zh-CN"/>
        </w:rPr>
        <w:t>密文安装主密钥</w:t>
      </w:r>
      <w:r>
        <w:rPr>
          <w:rFonts w:hint="eastAsia"/>
          <w:lang w:eastAsia="zh-CN"/>
        </w:rPr>
        <w:t>（</w:t>
      </w:r>
      <w:r>
        <w:rPr>
          <w:lang w:eastAsia="zh-CN"/>
        </w:rPr>
        <w:t>0x1B 0x</w:t>
      </w:r>
      <w:r>
        <w:rPr>
          <w:rFonts w:hint="eastAsia"/>
          <w:lang w:val="en-US" w:eastAsia="zh-CN"/>
        </w:rPr>
        <w:t>6</w:t>
      </w:r>
      <w:r>
        <w:rPr>
          <w:lang w:eastAsia="zh-CN"/>
        </w:rPr>
        <w:t>D</w:t>
      </w:r>
      <w:r>
        <w:rPr>
          <w:rFonts w:hint="eastAsia"/>
          <w:lang w:eastAsia="zh-CN"/>
        </w:rPr>
        <w:t>）</w:t>
      </w:r>
    </w:p>
    <w:p w14:paraId="51DB1B61" w14:textId="77777777" w:rsidR="006575A0" w:rsidRDefault="007443E2">
      <w:pPr>
        <w:pStyle w:val="aff4"/>
        <w:widowControl w:val="0"/>
        <w:suppressAutoHyphens/>
        <w:ind w:left="982" w:firstLineChars="0" w:firstLine="338"/>
        <w:jc w:val="left"/>
        <w:rPr>
          <w:lang w:eastAsia="zh-CN"/>
        </w:rPr>
      </w:pPr>
      <w:r>
        <w:rPr>
          <w:rFonts w:hint="eastAsia"/>
          <w:lang w:eastAsia="zh-CN"/>
        </w:rPr>
        <w:t>0x1B+0x6D+</w:t>
      </w:r>
      <w:r>
        <w:rPr>
          <w:rFonts w:hint="eastAsia"/>
          <w:lang w:eastAsia="zh-CN"/>
        </w:rPr>
        <w:t>主密钥号</w:t>
      </w:r>
      <w:r>
        <w:rPr>
          <w:rFonts w:hint="eastAsia"/>
          <w:lang w:eastAsia="zh-CN"/>
        </w:rPr>
        <w:t>P+</w:t>
      </w:r>
      <w:r>
        <w:rPr>
          <w:rFonts w:hint="eastAsia"/>
          <w:lang w:eastAsia="zh-CN"/>
        </w:rPr>
        <w:t>原主密钥</w:t>
      </w:r>
      <w:r>
        <w:rPr>
          <w:rFonts w:hint="eastAsia"/>
          <w:lang w:eastAsia="zh-CN"/>
        </w:rPr>
        <w:t>OK+</w:t>
      </w:r>
      <w:r>
        <w:rPr>
          <w:rFonts w:hint="eastAsia"/>
          <w:lang w:eastAsia="zh-CN"/>
        </w:rPr>
        <w:t>新主密钥</w:t>
      </w:r>
      <w:r>
        <w:rPr>
          <w:rFonts w:hint="eastAsia"/>
          <w:lang w:val="en-US" w:eastAsia="zh-CN"/>
        </w:rPr>
        <w:t>密文</w:t>
      </w:r>
      <w:r>
        <w:rPr>
          <w:rFonts w:hint="eastAsia"/>
          <w:lang w:eastAsia="zh-CN"/>
        </w:rPr>
        <w:t>NK+0x0D+0x0A</w:t>
      </w:r>
      <w:r>
        <w:rPr>
          <w:rFonts w:hint="eastAsia"/>
          <w:lang w:eastAsia="zh-CN"/>
        </w:rPr>
        <w:t>（</w:t>
      </w:r>
      <w:r>
        <w:rPr>
          <w:lang w:eastAsia="zh-CN"/>
        </w:rPr>
        <w:t>0x1B 0x</w:t>
      </w:r>
      <w:r>
        <w:rPr>
          <w:rFonts w:hint="eastAsia"/>
          <w:lang w:eastAsia="zh-CN"/>
        </w:rPr>
        <w:t>6</w:t>
      </w:r>
      <w:r>
        <w:rPr>
          <w:lang w:eastAsia="zh-CN"/>
        </w:rPr>
        <w:t xml:space="preserve">D </w:t>
      </w:r>
      <w:r>
        <w:rPr>
          <w:rFonts w:hint="eastAsia"/>
          <w:lang w:eastAsia="zh-CN"/>
        </w:rPr>
        <w:t xml:space="preserve"> </w:t>
      </w:r>
      <w:r>
        <w:rPr>
          <w:lang w:eastAsia="zh-CN"/>
        </w:rPr>
        <w:t>P</w:t>
      </w:r>
      <w:r>
        <w:rPr>
          <w:rFonts w:hint="eastAsia"/>
          <w:lang w:eastAsia="zh-CN"/>
        </w:rPr>
        <w:t xml:space="preserve"> </w:t>
      </w:r>
      <w:r>
        <w:rPr>
          <w:lang w:eastAsia="zh-CN"/>
        </w:rPr>
        <w:t xml:space="preserve"> </w:t>
      </w:r>
      <w:r>
        <w:rPr>
          <w:rFonts w:hint="eastAsia"/>
          <w:lang w:eastAsia="zh-CN"/>
        </w:rPr>
        <w:t xml:space="preserve">M </w:t>
      </w:r>
      <w:r>
        <w:rPr>
          <w:lang w:eastAsia="zh-CN"/>
        </w:rPr>
        <w:t xml:space="preserve">OK </w:t>
      </w:r>
      <w:r>
        <w:rPr>
          <w:rFonts w:hint="eastAsia"/>
          <w:lang w:eastAsia="zh-CN"/>
        </w:rPr>
        <w:t xml:space="preserve"> </w:t>
      </w:r>
      <w:r>
        <w:rPr>
          <w:lang w:eastAsia="zh-CN"/>
        </w:rPr>
        <w:t xml:space="preserve">NK </w:t>
      </w:r>
      <w:r>
        <w:rPr>
          <w:rFonts w:hint="eastAsia"/>
          <w:lang w:eastAsia="zh-CN"/>
        </w:rPr>
        <w:t xml:space="preserve"> </w:t>
      </w:r>
      <w:r>
        <w:rPr>
          <w:lang w:eastAsia="zh-CN"/>
        </w:rPr>
        <w:t>0x0D 0x0A</w:t>
      </w:r>
      <w:r>
        <w:rPr>
          <w:rFonts w:hint="eastAsia"/>
          <w:lang w:eastAsia="zh-CN"/>
        </w:rPr>
        <w:t>）</w:t>
      </w:r>
    </w:p>
    <w:p w14:paraId="5DB64781" w14:textId="77777777" w:rsidR="006575A0" w:rsidRDefault="007443E2">
      <w:pPr>
        <w:pStyle w:val="aff4"/>
        <w:widowControl w:val="0"/>
        <w:suppressAutoHyphens/>
        <w:ind w:left="982" w:firstLineChars="0" w:firstLine="338"/>
        <w:jc w:val="left"/>
        <w:rPr>
          <w:rFonts w:ascii="宋体" w:hAnsi="宋体" w:cs="Arial"/>
          <w:kern w:val="1"/>
          <w:sz w:val="21"/>
          <w:szCs w:val="20"/>
          <w:lang w:val="en-US" w:eastAsia="zh-CN"/>
        </w:rPr>
      </w:pPr>
      <w:r>
        <w:rPr>
          <w:rFonts w:ascii="宋体" w:hAnsi="宋体" w:cs="Arial"/>
          <w:kern w:val="1"/>
          <w:sz w:val="21"/>
          <w:szCs w:val="20"/>
          <w:lang w:val="en-US" w:eastAsia="zh-CN"/>
        </w:rPr>
        <w:t>功能：修改密码键盘内主密钥号为</w:t>
      </w:r>
      <w:r>
        <w:rPr>
          <w:rFonts w:ascii="宋体" w:hAnsi="宋体" w:cs="宋体" w:hint="eastAsia"/>
          <w:kern w:val="1"/>
          <w:sz w:val="21"/>
          <w:szCs w:val="20"/>
          <w:lang w:val="en-US" w:eastAsia="zh-CN"/>
        </w:rPr>
        <w:t>M</w:t>
      </w:r>
      <w:r>
        <w:rPr>
          <w:rFonts w:ascii="宋体" w:hAnsi="宋体" w:cs="Arial"/>
          <w:kern w:val="1"/>
          <w:sz w:val="21"/>
          <w:szCs w:val="20"/>
          <w:lang w:val="en-US" w:eastAsia="zh-CN"/>
        </w:rPr>
        <w:t>的主密钥。只有输入的原主密钥</w:t>
      </w:r>
      <w:r>
        <w:rPr>
          <w:rFonts w:ascii="宋体" w:hAnsi="宋体" w:cs="宋体"/>
          <w:kern w:val="1"/>
          <w:sz w:val="21"/>
          <w:szCs w:val="20"/>
          <w:lang w:val="en-US" w:eastAsia="zh-CN"/>
        </w:rPr>
        <w:t>OK</w:t>
      </w:r>
      <w:r>
        <w:rPr>
          <w:rFonts w:ascii="宋体" w:hAnsi="宋体" w:cs="Arial"/>
          <w:kern w:val="1"/>
          <w:sz w:val="21"/>
          <w:szCs w:val="20"/>
          <w:lang w:val="en-US" w:eastAsia="zh-CN"/>
        </w:rPr>
        <w:t>等于密码键盘内主密钥号为</w:t>
      </w:r>
      <w:r>
        <w:rPr>
          <w:rFonts w:ascii="宋体" w:hAnsi="宋体" w:cs="宋体" w:hint="eastAsia"/>
          <w:kern w:val="1"/>
          <w:sz w:val="21"/>
          <w:szCs w:val="20"/>
          <w:lang w:val="en-US" w:eastAsia="zh-CN"/>
        </w:rPr>
        <w:t>M</w:t>
      </w:r>
      <w:r>
        <w:rPr>
          <w:rFonts w:ascii="宋体" w:hAnsi="宋体" w:cs="Arial"/>
          <w:kern w:val="1"/>
          <w:sz w:val="21"/>
          <w:szCs w:val="20"/>
          <w:lang w:val="en-US" w:eastAsia="zh-CN"/>
        </w:rPr>
        <w:t>的主密钥时，才能修改新主密钥；即用</w:t>
      </w:r>
      <w:r>
        <w:rPr>
          <w:rFonts w:ascii="宋体" w:hAnsi="宋体" w:cs="Arial" w:hint="eastAsia"/>
          <w:kern w:val="1"/>
          <w:sz w:val="21"/>
          <w:szCs w:val="20"/>
          <w:lang w:val="en-US" w:eastAsia="zh-CN"/>
        </w:rPr>
        <w:t>主密钥号为P的主密钥解密</w:t>
      </w:r>
      <w:r>
        <w:rPr>
          <w:rFonts w:ascii="宋体" w:hAnsi="宋体" w:cs="Arial"/>
          <w:kern w:val="1"/>
          <w:sz w:val="21"/>
          <w:szCs w:val="20"/>
          <w:lang w:val="en-US" w:eastAsia="zh-CN"/>
        </w:rPr>
        <w:t>新主密钥</w:t>
      </w:r>
      <w:r>
        <w:rPr>
          <w:rFonts w:ascii="宋体" w:hAnsi="宋体" w:cs="Arial" w:hint="eastAsia"/>
          <w:kern w:val="1"/>
          <w:sz w:val="21"/>
          <w:szCs w:val="20"/>
          <w:lang w:val="en-US" w:eastAsia="zh-CN"/>
        </w:rPr>
        <w:t>密文</w:t>
      </w:r>
      <w:r>
        <w:rPr>
          <w:rFonts w:ascii="宋体" w:hAnsi="宋体" w:cs="宋体"/>
          <w:kern w:val="1"/>
          <w:sz w:val="21"/>
          <w:szCs w:val="20"/>
          <w:lang w:val="en-US" w:eastAsia="zh-CN"/>
        </w:rPr>
        <w:t>NK</w:t>
      </w:r>
      <w:r>
        <w:rPr>
          <w:rFonts w:ascii="宋体" w:hAnsi="宋体" w:cs="宋体" w:hint="eastAsia"/>
          <w:kern w:val="1"/>
          <w:sz w:val="21"/>
          <w:szCs w:val="20"/>
          <w:lang w:val="en-US" w:eastAsia="zh-CN"/>
        </w:rPr>
        <w:t>后的结果</w:t>
      </w:r>
      <w:r>
        <w:rPr>
          <w:rFonts w:ascii="宋体" w:hAnsi="宋体" w:cs="Arial"/>
          <w:kern w:val="1"/>
          <w:sz w:val="21"/>
          <w:szCs w:val="20"/>
          <w:lang w:val="en-US" w:eastAsia="zh-CN"/>
        </w:rPr>
        <w:t>覆盖密码键盘内主密钥号为</w:t>
      </w:r>
      <w:r>
        <w:rPr>
          <w:rFonts w:ascii="宋体" w:hAnsi="宋体" w:cs="宋体" w:hint="eastAsia"/>
          <w:kern w:val="1"/>
          <w:sz w:val="21"/>
          <w:szCs w:val="20"/>
          <w:lang w:val="en-US" w:eastAsia="zh-CN"/>
        </w:rPr>
        <w:t>M</w:t>
      </w:r>
      <w:r>
        <w:rPr>
          <w:rFonts w:ascii="宋体" w:hAnsi="宋体" w:cs="Arial"/>
          <w:kern w:val="1"/>
          <w:sz w:val="21"/>
          <w:szCs w:val="20"/>
          <w:lang w:val="en-US" w:eastAsia="zh-CN"/>
        </w:rPr>
        <w:t>的原主密钥，命令完成后，密码键盘送回“</w:t>
      </w:r>
      <w:r>
        <w:rPr>
          <w:rFonts w:ascii="宋体" w:hAnsi="宋体" w:cs="宋体"/>
          <w:kern w:val="1"/>
          <w:sz w:val="21"/>
          <w:szCs w:val="20"/>
          <w:lang w:val="en-US" w:eastAsia="zh-CN"/>
        </w:rPr>
        <w:t>0xAA”</w:t>
      </w:r>
      <w:r>
        <w:rPr>
          <w:rFonts w:ascii="宋体" w:hAnsi="宋体" w:cs="Arial"/>
          <w:kern w:val="1"/>
          <w:sz w:val="21"/>
          <w:szCs w:val="20"/>
          <w:lang w:val="en-US" w:eastAsia="zh-CN"/>
        </w:rPr>
        <w:t>表示修改成功</w:t>
      </w:r>
      <w:r>
        <w:rPr>
          <w:rFonts w:ascii="宋体" w:hAnsi="宋体" w:cs="宋体"/>
          <w:kern w:val="1"/>
          <w:sz w:val="21"/>
          <w:szCs w:val="20"/>
          <w:lang w:val="en-US" w:eastAsia="zh-CN"/>
        </w:rPr>
        <w:t>,</w:t>
      </w:r>
      <w:r>
        <w:rPr>
          <w:rFonts w:ascii="宋体" w:hAnsi="宋体" w:cs="Arial"/>
          <w:kern w:val="1"/>
          <w:sz w:val="21"/>
          <w:szCs w:val="20"/>
          <w:lang w:val="en-US" w:eastAsia="zh-CN"/>
        </w:rPr>
        <w:t>送回“</w:t>
      </w:r>
      <w:r>
        <w:rPr>
          <w:rFonts w:ascii="宋体" w:hAnsi="宋体" w:cs="宋体"/>
          <w:kern w:val="1"/>
          <w:sz w:val="21"/>
          <w:szCs w:val="20"/>
          <w:lang w:val="en-US" w:eastAsia="zh-CN"/>
        </w:rPr>
        <w:t>0x55”</w:t>
      </w:r>
      <w:r>
        <w:rPr>
          <w:rFonts w:ascii="宋体" w:hAnsi="宋体" w:cs="Arial"/>
          <w:kern w:val="1"/>
          <w:sz w:val="21"/>
          <w:szCs w:val="20"/>
          <w:lang w:val="en-US" w:eastAsia="zh-CN"/>
        </w:rPr>
        <w:t>表示修改失败</w:t>
      </w:r>
      <w:r>
        <w:rPr>
          <w:rFonts w:ascii="宋体" w:hAnsi="宋体" w:cs="宋体"/>
          <w:kern w:val="1"/>
          <w:sz w:val="21"/>
          <w:szCs w:val="20"/>
          <w:lang w:val="en-US" w:eastAsia="zh-CN"/>
        </w:rPr>
        <w:t>, 0x00  =&lt; P &lt;= 0xA7</w:t>
      </w:r>
      <w:r>
        <w:rPr>
          <w:rFonts w:ascii="宋体" w:hAnsi="宋体" w:cs="Arial"/>
          <w:kern w:val="1"/>
          <w:sz w:val="21"/>
          <w:szCs w:val="20"/>
          <w:lang w:val="en-US" w:eastAsia="zh-CN"/>
        </w:rPr>
        <w:t>。</w:t>
      </w:r>
    </w:p>
    <w:p w14:paraId="34E215F4" w14:textId="77777777" w:rsidR="006575A0" w:rsidRDefault="006575A0">
      <w:pPr>
        <w:pStyle w:val="aff4"/>
        <w:widowControl w:val="0"/>
        <w:suppressAutoHyphens/>
        <w:ind w:left="982" w:firstLineChars="0" w:firstLine="0"/>
        <w:jc w:val="left"/>
        <w:rPr>
          <w:rFonts w:ascii="宋体" w:hAnsi="宋体" w:cs="Arial"/>
          <w:kern w:val="1"/>
          <w:sz w:val="21"/>
          <w:szCs w:val="20"/>
          <w:lang w:val="en-US" w:eastAsia="zh-CN"/>
        </w:rPr>
      </w:pPr>
    </w:p>
    <w:p w14:paraId="6070EF4E" w14:textId="77777777" w:rsidR="006575A0" w:rsidRDefault="007443E2">
      <w:pPr>
        <w:pStyle w:val="aff4"/>
        <w:ind w:left="982" w:firstLineChars="0" w:firstLine="0"/>
        <w:rPr>
          <w:lang w:eastAsia="zh-CN"/>
        </w:rPr>
      </w:pPr>
      <w:r>
        <w:rPr>
          <w:rFonts w:hint="eastAsia"/>
          <w:lang w:eastAsia="zh-CN"/>
        </w:rPr>
        <w:t>指令格式：</w:t>
      </w:r>
    </w:p>
    <w:tbl>
      <w:tblPr>
        <w:tblW w:w="0" w:type="auto"/>
        <w:tblInd w:w="1065" w:type="dxa"/>
        <w:tblLayout w:type="fixed"/>
        <w:tblLook w:val="04A0" w:firstRow="1" w:lastRow="0" w:firstColumn="1" w:lastColumn="0" w:noHBand="0" w:noVBand="1"/>
      </w:tblPr>
      <w:tblGrid>
        <w:gridCol w:w="2121"/>
        <w:gridCol w:w="2576"/>
        <w:gridCol w:w="3485"/>
      </w:tblGrid>
      <w:tr w:rsidR="006575A0" w14:paraId="50E0D85F"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67996FFB"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0469D890"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6BA5C0C3" w14:textId="77777777" w:rsidR="006575A0" w:rsidRDefault="007443E2">
            <w:pPr>
              <w:ind w:firstLine="440"/>
              <w:jc w:val="center"/>
              <w:rPr>
                <w:bCs/>
                <w:color w:val="000000"/>
                <w:szCs w:val="21"/>
              </w:rPr>
            </w:pPr>
            <w:r>
              <w:rPr>
                <w:bCs/>
                <w:color w:val="000000"/>
                <w:szCs w:val="21"/>
              </w:rPr>
              <w:t>说明</w:t>
            </w:r>
          </w:p>
        </w:tc>
      </w:tr>
      <w:tr w:rsidR="006575A0" w14:paraId="14709100" w14:textId="77777777">
        <w:trPr>
          <w:trHeight w:val="295"/>
        </w:trPr>
        <w:tc>
          <w:tcPr>
            <w:tcW w:w="2121" w:type="dxa"/>
            <w:tcBorders>
              <w:top w:val="single" w:sz="4" w:space="0" w:color="000000"/>
              <w:left w:val="single" w:sz="4" w:space="0" w:color="000000"/>
              <w:bottom w:val="single" w:sz="4" w:space="0" w:color="000000"/>
            </w:tcBorders>
            <w:vAlign w:val="center"/>
          </w:tcPr>
          <w:p w14:paraId="5CD9A521"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24A0BD0E"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4581824D" w14:textId="77777777" w:rsidR="006575A0" w:rsidRDefault="007443E2">
            <w:pPr>
              <w:ind w:firstLineChars="0" w:firstLine="0"/>
              <w:jc w:val="left"/>
            </w:pPr>
            <w:r>
              <w:t>子命令处理</w:t>
            </w:r>
          </w:p>
        </w:tc>
      </w:tr>
      <w:tr w:rsidR="006575A0" w14:paraId="5453F969" w14:textId="77777777">
        <w:trPr>
          <w:trHeight w:val="295"/>
        </w:trPr>
        <w:tc>
          <w:tcPr>
            <w:tcW w:w="2121" w:type="dxa"/>
            <w:tcBorders>
              <w:top w:val="single" w:sz="4" w:space="0" w:color="000000"/>
              <w:left w:val="single" w:sz="4" w:space="0" w:color="000000"/>
              <w:bottom w:val="single" w:sz="4" w:space="0" w:color="000000"/>
            </w:tcBorders>
            <w:vAlign w:val="center"/>
          </w:tcPr>
          <w:p w14:paraId="3D777C59"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2BEA49E2"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56213DFD" w14:textId="77777777" w:rsidR="006575A0" w:rsidRDefault="007443E2">
            <w:pPr>
              <w:ind w:firstLineChars="0" w:firstLine="0"/>
              <w:jc w:val="left"/>
            </w:pPr>
            <w:r>
              <w:t>命令打包</w:t>
            </w:r>
          </w:p>
        </w:tc>
      </w:tr>
      <w:tr w:rsidR="006575A0" w14:paraId="154804D0" w14:textId="77777777">
        <w:trPr>
          <w:trHeight w:val="318"/>
        </w:trPr>
        <w:tc>
          <w:tcPr>
            <w:tcW w:w="2121" w:type="dxa"/>
            <w:tcBorders>
              <w:top w:val="single" w:sz="4" w:space="0" w:color="000000"/>
              <w:left w:val="single" w:sz="4" w:space="0" w:color="000000"/>
              <w:bottom w:val="single" w:sz="4" w:space="0" w:color="000000"/>
            </w:tcBorders>
            <w:vAlign w:val="center"/>
          </w:tcPr>
          <w:p w14:paraId="34941D91"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313F1726"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5C67CD9E" w14:textId="77777777" w:rsidR="006575A0" w:rsidRDefault="007443E2">
            <w:pPr>
              <w:ind w:firstLineChars="0" w:firstLine="0"/>
              <w:jc w:val="left"/>
            </w:pPr>
            <w:r>
              <w:t>一个字节，备用，留待扩充</w:t>
            </w:r>
          </w:p>
        </w:tc>
      </w:tr>
      <w:tr w:rsidR="006575A0" w14:paraId="6AA85D01" w14:textId="77777777">
        <w:trPr>
          <w:trHeight w:val="312"/>
        </w:trPr>
        <w:tc>
          <w:tcPr>
            <w:tcW w:w="2121" w:type="dxa"/>
            <w:tcBorders>
              <w:top w:val="single" w:sz="4" w:space="0" w:color="000000"/>
              <w:left w:val="single" w:sz="4" w:space="0" w:color="000000"/>
              <w:bottom w:val="single" w:sz="4" w:space="0" w:color="000000"/>
            </w:tcBorders>
            <w:vAlign w:val="center"/>
          </w:tcPr>
          <w:p w14:paraId="06ED4DF2"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58D40119"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583B0129" w14:textId="77777777" w:rsidR="006575A0" w:rsidRDefault="007443E2">
            <w:pPr>
              <w:ind w:firstLineChars="0" w:firstLine="0"/>
              <w:jc w:val="left"/>
              <w:rPr>
                <w:lang w:eastAsia="zh-CN"/>
              </w:rPr>
            </w:pPr>
            <w:r>
              <w:rPr>
                <w:rFonts w:hint="eastAsia"/>
                <w:lang w:eastAsia="zh-CN"/>
              </w:rPr>
              <w:t>子命令头</w:t>
            </w:r>
          </w:p>
        </w:tc>
      </w:tr>
      <w:tr w:rsidR="006575A0" w14:paraId="56DE2474" w14:textId="77777777">
        <w:trPr>
          <w:trHeight w:val="312"/>
        </w:trPr>
        <w:tc>
          <w:tcPr>
            <w:tcW w:w="2121" w:type="dxa"/>
            <w:tcBorders>
              <w:top w:val="single" w:sz="4" w:space="0" w:color="000000"/>
              <w:left w:val="single" w:sz="4" w:space="0" w:color="000000"/>
              <w:bottom w:val="single" w:sz="4" w:space="0" w:color="000000"/>
            </w:tcBorders>
            <w:vAlign w:val="center"/>
          </w:tcPr>
          <w:p w14:paraId="5804EAC5"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4FAF67A0" w14:textId="77777777" w:rsidR="006575A0" w:rsidRDefault="007443E2">
            <w:pPr>
              <w:ind w:firstLineChars="0" w:firstLine="0"/>
              <w:jc w:val="left"/>
              <w:rPr>
                <w:lang w:eastAsia="zh-CN"/>
              </w:rPr>
            </w:pPr>
            <w:r>
              <w:rPr>
                <w:rFonts w:hint="eastAsia"/>
                <w:lang w:eastAsia="zh-CN"/>
              </w:rPr>
              <w:t>0x</w:t>
            </w:r>
            <w:r>
              <w:rPr>
                <w:rFonts w:hint="eastAsia"/>
                <w:lang w:val="en-US" w:eastAsia="zh-CN"/>
              </w:rPr>
              <w:t>6</w:t>
            </w:r>
            <w:r>
              <w:rPr>
                <w:rFonts w:hint="eastAsia"/>
                <w:lang w:eastAsia="zh-CN"/>
              </w:rPr>
              <w:t>D</w:t>
            </w:r>
          </w:p>
        </w:tc>
        <w:tc>
          <w:tcPr>
            <w:tcW w:w="3485" w:type="dxa"/>
            <w:tcBorders>
              <w:top w:val="single" w:sz="4" w:space="0" w:color="000000"/>
              <w:left w:val="single" w:sz="4" w:space="0" w:color="000000"/>
              <w:bottom w:val="single" w:sz="4" w:space="0" w:color="000000"/>
              <w:right w:val="single" w:sz="4" w:space="0" w:color="000000"/>
            </w:tcBorders>
            <w:vAlign w:val="center"/>
          </w:tcPr>
          <w:p w14:paraId="172739B9" w14:textId="77777777" w:rsidR="006575A0" w:rsidRDefault="007443E2">
            <w:pPr>
              <w:ind w:firstLineChars="0" w:firstLine="0"/>
              <w:jc w:val="left"/>
            </w:pPr>
            <w:r>
              <w:t>修改主密钥命令代码</w:t>
            </w:r>
          </w:p>
        </w:tc>
      </w:tr>
      <w:tr w:rsidR="006575A0" w14:paraId="55DA5839" w14:textId="77777777">
        <w:trPr>
          <w:trHeight w:val="312"/>
        </w:trPr>
        <w:tc>
          <w:tcPr>
            <w:tcW w:w="2121" w:type="dxa"/>
            <w:tcBorders>
              <w:top w:val="single" w:sz="4" w:space="0" w:color="000000"/>
              <w:left w:val="single" w:sz="4" w:space="0" w:color="000000"/>
              <w:bottom w:val="single" w:sz="4" w:space="0" w:color="000000"/>
            </w:tcBorders>
            <w:vAlign w:val="center"/>
          </w:tcPr>
          <w:p w14:paraId="23296377" w14:textId="77777777" w:rsidR="006575A0" w:rsidRDefault="007443E2">
            <w:pPr>
              <w:ind w:firstLineChars="0" w:firstLine="0"/>
              <w:jc w:val="left"/>
              <w:rPr>
                <w:lang w:eastAsia="zh-CN"/>
              </w:rPr>
            </w:pPr>
            <w:r>
              <w:rPr>
                <w:rFonts w:hint="eastAsia"/>
                <w:lang w:val="en-US" w:eastAsia="zh-CN"/>
              </w:rPr>
              <w:lastRenderedPageBreak/>
              <w:t>解密</w:t>
            </w:r>
            <w:r>
              <w:rPr>
                <w:rFonts w:hint="eastAsia"/>
                <w:lang w:eastAsia="zh-CN"/>
              </w:rPr>
              <w:t>主密钥号</w:t>
            </w:r>
            <w:r>
              <w:rPr>
                <w:rFonts w:hint="eastAsia"/>
                <w:lang w:eastAsia="zh-CN"/>
              </w:rPr>
              <w:t>P</w:t>
            </w:r>
          </w:p>
        </w:tc>
        <w:tc>
          <w:tcPr>
            <w:tcW w:w="2576" w:type="dxa"/>
            <w:tcBorders>
              <w:top w:val="single" w:sz="4" w:space="0" w:color="000000"/>
              <w:left w:val="single" w:sz="4" w:space="0" w:color="000000"/>
              <w:bottom w:val="single" w:sz="4" w:space="0" w:color="000000"/>
            </w:tcBorders>
            <w:vAlign w:val="center"/>
          </w:tcPr>
          <w:p w14:paraId="05D9803C"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04193386" w14:textId="77777777" w:rsidR="006575A0" w:rsidRDefault="007443E2">
            <w:pPr>
              <w:ind w:firstLineChars="0" w:firstLine="0"/>
              <w:jc w:val="left"/>
              <w:rPr>
                <w:lang w:eastAsia="zh-CN"/>
              </w:rPr>
            </w:pPr>
            <w:r>
              <w:rPr>
                <w:rFonts w:hint="eastAsia"/>
              </w:rPr>
              <w:t>取值范围</w:t>
            </w:r>
            <w:r>
              <w:rPr>
                <w:rFonts w:hint="eastAsia"/>
              </w:rPr>
              <w:t>:0x00-0xA7</w:t>
            </w:r>
          </w:p>
        </w:tc>
      </w:tr>
      <w:tr w:rsidR="006575A0" w14:paraId="686DD200" w14:textId="77777777">
        <w:trPr>
          <w:trHeight w:val="312"/>
        </w:trPr>
        <w:tc>
          <w:tcPr>
            <w:tcW w:w="2121" w:type="dxa"/>
            <w:tcBorders>
              <w:top w:val="single" w:sz="4" w:space="0" w:color="000000"/>
              <w:left w:val="single" w:sz="4" w:space="0" w:color="000000"/>
              <w:bottom w:val="single" w:sz="4" w:space="0" w:color="000000"/>
            </w:tcBorders>
            <w:vAlign w:val="center"/>
          </w:tcPr>
          <w:p w14:paraId="3477538E" w14:textId="77777777" w:rsidR="006575A0" w:rsidRDefault="007443E2">
            <w:pPr>
              <w:ind w:firstLineChars="0" w:firstLine="0"/>
              <w:jc w:val="left"/>
              <w:rPr>
                <w:lang w:val="en-US" w:eastAsia="zh-CN"/>
              </w:rPr>
            </w:pPr>
            <w:r>
              <w:rPr>
                <w:rFonts w:hint="eastAsia"/>
                <w:lang w:val="en-US" w:eastAsia="zh-CN"/>
              </w:rPr>
              <w:t>新密钥号</w:t>
            </w:r>
            <w:r>
              <w:rPr>
                <w:rFonts w:hint="eastAsia"/>
                <w:lang w:val="en-US" w:eastAsia="zh-CN"/>
              </w:rPr>
              <w:t>M</w:t>
            </w:r>
          </w:p>
        </w:tc>
        <w:tc>
          <w:tcPr>
            <w:tcW w:w="2576" w:type="dxa"/>
            <w:tcBorders>
              <w:top w:val="single" w:sz="4" w:space="0" w:color="000000"/>
              <w:left w:val="single" w:sz="4" w:space="0" w:color="000000"/>
              <w:bottom w:val="single" w:sz="4" w:space="0" w:color="000000"/>
            </w:tcBorders>
            <w:vAlign w:val="center"/>
          </w:tcPr>
          <w:p w14:paraId="60CD480C"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E51EFEB" w14:textId="77777777" w:rsidR="006575A0" w:rsidRDefault="007443E2">
            <w:pPr>
              <w:ind w:firstLineChars="0" w:firstLine="0"/>
              <w:jc w:val="left"/>
            </w:pPr>
            <w:r>
              <w:rPr>
                <w:rFonts w:hint="eastAsia"/>
              </w:rPr>
              <w:t>取值范围</w:t>
            </w:r>
            <w:r>
              <w:rPr>
                <w:rFonts w:hint="eastAsia"/>
              </w:rPr>
              <w:t>:0x00-0xA7</w:t>
            </w:r>
          </w:p>
        </w:tc>
      </w:tr>
      <w:tr w:rsidR="006575A0" w14:paraId="7FF0EA1D" w14:textId="77777777">
        <w:trPr>
          <w:trHeight w:val="312"/>
        </w:trPr>
        <w:tc>
          <w:tcPr>
            <w:tcW w:w="2121" w:type="dxa"/>
            <w:tcBorders>
              <w:top w:val="single" w:sz="4" w:space="0" w:color="000000"/>
              <w:left w:val="single" w:sz="4" w:space="0" w:color="000000"/>
              <w:bottom w:val="single" w:sz="4" w:space="0" w:color="000000"/>
            </w:tcBorders>
            <w:vAlign w:val="center"/>
          </w:tcPr>
          <w:p w14:paraId="581E3CB7" w14:textId="77777777" w:rsidR="006575A0" w:rsidRDefault="007443E2">
            <w:pPr>
              <w:ind w:firstLineChars="0" w:firstLine="0"/>
              <w:jc w:val="left"/>
              <w:rPr>
                <w:lang w:eastAsia="zh-CN"/>
              </w:rPr>
            </w:pPr>
            <w:r>
              <w:rPr>
                <w:rFonts w:hint="eastAsia"/>
                <w:lang w:val="en-US" w:eastAsia="zh-CN"/>
              </w:rPr>
              <w:t>编号</w:t>
            </w:r>
            <w:r>
              <w:rPr>
                <w:rFonts w:hint="eastAsia"/>
                <w:lang w:val="en-US" w:eastAsia="zh-CN"/>
              </w:rPr>
              <w:t>M</w:t>
            </w:r>
            <w:r>
              <w:rPr>
                <w:rFonts w:hint="eastAsia"/>
                <w:lang w:eastAsia="zh-CN"/>
              </w:rPr>
              <w:t>主密钥</w:t>
            </w:r>
            <w:r>
              <w:rPr>
                <w:rFonts w:hint="eastAsia"/>
                <w:lang w:eastAsia="zh-CN"/>
              </w:rPr>
              <w:t>OK</w:t>
            </w:r>
          </w:p>
        </w:tc>
        <w:tc>
          <w:tcPr>
            <w:tcW w:w="2576" w:type="dxa"/>
            <w:tcBorders>
              <w:top w:val="single" w:sz="4" w:space="0" w:color="000000"/>
              <w:left w:val="single" w:sz="4" w:space="0" w:color="000000"/>
              <w:bottom w:val="single" w:sz="4" w:space="0" w:color="000000"/>
            </w:tcBorders>
            <w:vAlign w:val="center"/>
          </w:tcPr>
          <w:p w14:paraId="1B0C15D8"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39AEBF62" w14:textId="77777777" w:rsidR="006575A0" w:rsidRDefault="007443E2">
            <w:pPr>
              <w:ind w:firstLineChars="0" w:firstLine="0"/>
              <w:jc w:val="left"/>
              <w:rPr>
                <w:lang w:eastAsia="zh-CN"/>
              </w:rPr>
            </w:pPr>
            <w:r>
              <w:rPr>
                <w:rFonts w:hint="eastAsia"/>
                <w:lang w:val="en-US" w:eastAsia="zh-CN"/>
              </w:rPr>
              <w:t>编号</w:t>
            </w:r>
            <w:r>
              <w:rPr>
                <w:rFonts w:hint="eastAsia"/>
                <w:lang w:val="en-US" w:eastAsia="zh-CN"/>
              </w:rPr>
              <w:t>M</w:t>
            </w:r>
            <w:r>
              <w:rPr>
                <w:rFonts w:hint="eastAsia"/>
                <w:lang w:eastAsia="zh-CN"/>
              </w:rPr>
              <w:t>主密钥</w:t>
            </w:r>
          </w:p>
        </w:tc>
      </w:tr>
      <w:tr w:rsidR="006575A0" w14:paraId="0293238F" w14:textId="77777777">
        <w:trPr>
          <w:trHeight w:val="312"/>
        </w:trPr>
        <w:tc>
          <w:tcPr>
            <w:tcW w:w="2121" w:type="dxa"/>
            <w:tcBorders>
              <w:top w:val="single" w:sz="4" w:space="0" w:color="000000"/>
              <w:left w:val="single" w:sz="4" w:space="0" w:color="000000"/>
              <w:bottom w:val="single" w:sz="4" w:space="0" w:color="000000"/>
            </w:tcBorders>
            <w:vAlign w:val="center"/>
          </w:tcPr>
          <w:p w14:paraId="585260BB" w14:textId="77777777" w:rsidR="006575A0" w:rsidRDefault="007443E2">
            <w:pPr>
              <w:ind w:firstLineChars="0" w:firstLine="0"/>
              <w:jc w:val="left"/>
              <w:rPr>
                <w:lang w:eastAsia="zh-CN"/>
              </w:rPr>
            </w:pPr>
            <w:r>
              <w:rPr>
                <w:rFonts w:hint="eastAsia"/>
                <w:lang w:eastAsia="zh-CN"/>
              </w:rPr>
              <w:t>新主密钥</w:t>
            </w:r>
            <w:r>
              <w:rPr>
                <w:rFonts w:hint="eastAsia"/>
                <w:lang w:val="en-US" w:eastAsia="zh-CN"/>
              </w:rPr>
              <w:t>密文</w:t>
            </w:r>
            <w:r>
              <w:rPr>
                <w:rFonts w:hint="eastAsia"/>
                <w:lang w:eastAsia="zh-CN"/>
              </w:rPr>
              <w:t>NK</w:t>
            </w:r>
          </w:p>
        </w:tc>
        <w:tc>
          <w:tcPr>
            <w:tcW w:w="2576" w:type="dxa"/>
            <w:tcBorders>
              <w:top w:val="single" w:sz="4" w:space="0" w:color="000000"/>
              <w:left w:val="single" w:sz="4" w:space="0" w:color="000000"/>
              <w:bottom w:val="single" w:sz="4" w:space="0" w:color="000000"/>
            </w:tcBorders>
            <w:vAlign w:val="center"/>
          </w:tcPr>
          <w:p w14:paraId="6B55CC0F"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55824B64" w14:textId="77777777" w:rsidR="006575A0" w:rsidRDefault="007443E2">
            <w:pPr>
              <w:ind w:firstLineChars="0" w:firstLine="0"/>
              <w:jc w:val="left"/>
              <w:rPr>
                <w:lang w:val="en-US" w:eastAsia="zh-CN"/>
              </w:rPr>
            </w:pPr>
            <w:r>
              <w:rPr>
                <w:rFonts w:hint="eastAsia"/>
                <w:lang w:eastAsia="zh-CN"/>
              </w:rPr>
              <w:t>新主密钥</w:t>
            </w:r>
            <w:r>
              <w:rPr>
                <w:rFonts w:hint="eastAsia"/>
                <w:lang w:val="en-US" w:eastAsia="zh-CN"/>
              </w:rPr>
              <w:t>密文</w:t>
            </w:r>
          </w:p>
        </w:tc>
      </w:tr>
      <w:tr w:rsidR="006575A0" w14:paraId="26E0E2F3" w14:textId="77777777">
        <w:trPr>
          <w:trHeight w:val="312"/>
        </w:trPr>
        <w:tc>
          <w:tcPr>
            <w:tcW w:w="2121" w:type="dxa"/>
            <w:tcBorders>
              <w:top w:val="single" w:sz="4" w:space="0" w:color="000000"/>
              <w:left w:val="single" w:sz="4" w:space="0" w:color="000000"/>
              <w:bottom w:val="single" w:sz="4" w:space="0" w:color="000000"/>
            </w:tcBorders>
            <w:vAlign w:val="center"/>
          </w:tcPr>
          <w:p w14:paraId="61C7CB76"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48D555A5"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B437B60"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1C6F4C49" w14:textId="77777777" w:rsidR="006575A0" w:rsidRDefault="006575A0">
      <w:pPr>
        <w:pStyle w:val="aff4"/>
        <w:ind w:left="982" w:firstLineChars="0" w:firstLine="0"/>
        <w:rPr>
          <w:color w:val="000000"/>
          <w:lang w:eastAsia="zh-CN"/>
        </w:rPr>
      </w:pPr>
    </w:p>
    <w:p w14:paraId="74CE5559" w14:textId="77777777" w:rsidR="006575A0" w:rsidRDefault="007443E2">
      <w:pPr>
        <w:pStyle w:val="aff4"/>
        <w:ind w:left="982" w:firstLineChars="0" w:firstLine="0"/>
        <w:rPr>
          <w:lang w:eastAsia="zh-CN"/>
        </w:rPr>
      </w:pPr>
      <w:r>
        <w:rPr>
          <w:color w:val="000000"/>
        </w:rPr>
        <w:t>返回状态码</w:t>
      </w:r>
    </w:p>
    <w:tbl>
      <w:tblPr>
        <w:tblW w:w="0" w:type="auto"/>
        <w:tblInd w:w="1101" w:type="dxa"/>
        <w:tblLayout w:type="fixed"/>
        <w:tblLook w:val="04A0" w:firstRow="1" w:lastRow="0" w:firstColumn="1" w:lastColumn="0" w:noHBand="0" w:noVBand="1"/>
      </w:tblPr>
      <w:tblGrid>
        <w:gridCol w:w="2126"/>
        <w:gridCol w:w="2551"/>
        <w:gridCol w:w="3402"/>
      </w:tblGrid>
      <w:tr w:rsidR="006575A0" w14:paraId="2F2C54F0" w14:textId="77777777">
        <w:trPr>
          <w:trHeight w:val="418"/>
        </w:trPr>
        <w:tc>
          <w:tcPr>
            <w:tcW w:w="2126" w:type="dxa"/>
            <w:tcBorders>
              <w:top w:val="single" w:sz="4" w:space="0" w:color="000000"/>
              <w:left w:val="single" w:sz="4" w:space="0" w:color="000000"/>
              <w:bottom w:val="single" w:sz="4" w:space="0" w:color="000000"/>
            </w:tcBorders>
          </w:tcPr>
          <w:p w14:paraId="2AAD2674"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4FA8F201"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1F58DD3E" w14:textId="77777777" w:rsidR="006575A0" w:rsidRDefault="007443E2">
            <w:pPr>
              <w:ind w:firstLine="440"/>
              <w:jc w:val="center"/>
              <w:rPr>
                <w:bCs/>
                <w:color w:val="000000"/>
                <w:szCs w:val="21"/>
              </w:rPr>
            </w:pPr>
            <w:r>
              <w:rPr>
                <w:bCs/>
                <w:color w:val="000000"/>
                <w:szCs w:val="21"/>
              </w:rPr>
              <w:t>说明</w:t>
            </w:r>
          </w:p>
        </w:tc>
      </w:tr>
      <w:tr w:rsidR="006575A0" w14:paraId="24E7C055" w14:textId="77777777">
        <w:trPr>
          <w:trHeight w:val="426"/>
        </w:trPr>
        <w:tc>
          <w:tcPr>
            <w:tcW w:w="2126" w:type="dxa"/>
            <w:tcBorders>
              <w:top w:val="single" w:sz="4" w:space="0" w:color="000000"/>
              <w:left w:val="single" w:sz="4" w:space="0" w:color="000000"/>
              <w:bottom w:val="single" w:sz="4" w:space="0" w:color="000000"/>
            </w:tcBorders>
            <w:vAlign w:val="center"/>
          </w:tcPr>
          <w:p w14:paraId="52C3449E"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282C3B8A"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3F4E451" w14:textId="77777777" w:rsidR="006575A0" w:rsidRDefault="007443E2">
            <w:pPr>
              <w:ind w:firstLineChars="0" w:firstLine="0"/>
              <w:rPr>
                <w:bCs/>
                <w:color w:val="000000"/>
                <w:szCs w:val="21"/>
              </w:rPr>
            </w:pPr>
            <w:r>
              <w:rPr>
                <w:bCs/>
                <w:color w:val="000000"/>
                <w:szCs w:val="21"/>
              </w:rPr>
              <w:t>子命令处理，命令打包</w:t>
            </w:r>
          </w:p>
        </w:tc>
      </w:tr>
      <w:tr w:rsidR="006575A0" w14:paraId="574A61D2"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69CA4C9A"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10E993FA"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6BDEA41A" w14:textId="77777777" w:rsidR="006575A0" w:rsidRDefault="007443E2">
            <w:pPr>
              <w:ind w:firstLineChars="0" w:firstLine="0"/>
              <w:rPr>
                <w:bCs/>
                <w:color w:val="000000"/>
                <w:sz w:val="20"/>
                <w:szCs w:val="21"/>
              </w:rPr>
            </w:pPr>
            <w:r>
              <w:rPr>
                <w:bCs/>
                <w:color w:val="000000"/>
                <w:szCs w:val="21"/>
              </w:rPr>
              <w:t>已完成转发</w:t>
            </w:r>
          </w:p>
        </w:tc>
      </w:tr>
      <w:tr w:rsidR="006575A0" w14:paraId="3A543216" w14:textId="77777777">
        <w:trPr>
          <w:trHeight w:val="67"/>
        </w:trPr>
        <w:tc>
          <w:tcPr>
            <w:tcW w:w="2126" w:type="dxa"/>
            <w:vMerge/>
            <w:tcBorders>
              <w:top w:val="single" w:sz="4" w:space="0" w:color="000000"/>
              <w:left w:val="single" w:sz="4" w:space="0" w:color="000000"/>
              <w:bottom w:val="single" w:sz="4" w:space="0" w:color="000000"/>
            </w:tcBorders>
            <w:vAlign w:val="center"/>
          </w:tcPr>
          <w:p w14:paraId="5B97902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082F4D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AF81541" w14:textId="77777777" w:rsidR="006575A0" w:rsidRDefault="007443E2">
            <w:pPr>
              <w:ind w:firstLineChars="0" w:firstLine="0"/>
              <w:rPr>
                <w:bCs/>
                <w:color w:val="000000"/>
                <w:sz w:val="20"/>
                <w:szCs w:val="21"/>
              </w:rPr>
            </w:pPr>
            <w:r>
              <w:rPr>
                <w:bCs/>
                <w:color w:val="000000"/>
                <w:szCs w:val="21"/>
              </w:rPr>
              <w:t>命令参数错误</w:t>
            </w:r>
          </w:p>
        </w:tc>
      </w:tr>
      <w:tr w:rsidR="006575A0" w14:paraId="16E58F0A" w14:textId="77777777">
        <w:trPr>
          <w:trHeight w:val="67"/>
        </w:trPr>
        <w:tc>
          <w:tcPr>
            <w:tcW w:w="2126" w:type="dxa"/>
            <w:vMerge/>
            <w:tcBorders>
              <w:top w:val="single" w:sz="4" w:space="0" w:color="000000"/>
              <w:left w:val="single" w:sz="4" w:space="0" w:color="000000"/>
              <w:bottom w:val="single" w:sz="4" w:space="0" w:color="000000"/>
            </w:tcBorders>
            <w:vAlign w:val="center"/>
          </w:tcPr>
          <w:p w14:paraId="4B1236CE"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4CD5B40"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53254A2" w14:textId="77777777" w:rsidR="006575A0" w:rsidRDefault="007443E2">
            <w:pPr>
              <w:ind w:firstLineChars="0" w:firstLine="0"/>
              <w:rPr>
                <w:bCs/>
                <w:color w:val="000000"/>
                <w:sz w:val="20"/>
                <w:szCs w:val="21"/>
              </w:rPr>
            </w:pPr>
            <w:r>
              <w:rPr>
                <w:bCs/>
                <w:color w:val="000000"/>
                <w:szCs w:val="21"/>
              </w:rPr>
              <w:t>发送失败</w:t>
            </w:r>
          </w:p>
        </w:tc>
      </w:tr>
      <w:tr w:rsidR="006575A0" w14:paraId="421FD890" w14:textId="77777777">
        <w:trPr>
          <w:trHeight w:val="67"/>
        </w:trPr>
        <w:tc>
          <w:tcPr>
            <w:tcW w:w="2126" w:type="dxa"/>
            <w:vMerge/>
            <w:tcBorders>
              <w:top w:val="single" w:sz="4" w:space="0" w:color="000000"/>
              <w:left w:val="single" w:sz="4" w:space="0" w:color="000000"/>
              <w:bottom w:val="single" w:sz="4" w:space="0" w:color="000000"/>
            </w:tcBorders>
            <w:vAlign w:val="center"/>
          </w:tcPr>
          <w:p w14:paraId="7FAD3158"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24AFE72"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2103076" w14:textId="77777777" w:rsidR="006575A0" w:rsidRDefault="007443E2">
            <w:pPr>
              <w:ind w:firstLineChars="0" w:firstLine="0"/>
              <w:rPr>
                <w:bCs/>
                <w:color w:val="000000"/>
                <w:sz w:val="20"/>
                <w:szCs w:val="21"/>
              </w:rPr>
            </w:pPr>
            <w:r>
              <w:rPr>
                <w:bCs/>
                <w:color w:val="000000"/>
                <w:szCs w:val="21"/>
              </w:rPr>
              <w:t>不支持子命令</w:t>
            </w:r>
          </w:p>
        </w:tc>
      </w:tr>
      <w:tr w:rsidR="006575A0" w14:paraId="0587409B" w14:textId="77777777">
        <w:trPr>
          <w:trHeight w:val="67"/>
        </w:trPr>
        <w:tc>
          <w:tcPr>
            <w:tcW w:w="2126" w:type="dxa"/>
            <w:vMerge/>
            <w:tcBorders>
              <w:top w:val="single" w:sz="4" w:space="0" w:color="000000"/>
              <w:left w:val="single" w:sz="4" w:space="0" w:color="000000"/>
              <w:bottom w:val="single" w:sz="4" w:space="0" w:color="000000"/>
            </w:tcBorders>
            <w:vAlign w:val="center"/>
          </w:tcPr>
          <w:p w14:paraId="5AC3E0E8"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79817E6"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10D99073" w14:textId="77777777" w:rsidR="006575A0" w:rsidRDefault="007443E2">
            <w:pPr>
              <w:ind w:firstLineChars="0" w:firstLine="0"/>
              <w:rPr>
                <w:rFonts w:eastAsia="Times New Roman"/>
                <w:lang w:eastAsia="zh-CN"/>
              </w:rPr>
            </w:pPr>
            <w:r>
              <w:rPr>
                <w:bCs/>
                <w:color w:val="000000"/>
                <w:szCs w:val="21"/>
              </w:rPr>
              <w:t>无法通讯</w:t>
            </w:r>
          </w:p>
        </w:tc>
      </w:tr>
    </w:tbl>
    <w:p w14:paraId="30C62FF5" w14:textId="77777777" w:rsidR="006575A0" w:rsidRDefault="006575A0">
      <w:pPr>
        <w:ind w:left="440" w:firstLineChars="0" w:firstLine="0"/>
        <w:rPr>
          <w:lang w:eastAsia="zh-CN"/>
        </w:rPr>
      </w:pPr>
    </w:p>
    <w:p w14:paraId="3E2AA5F1" w14:textId="77777777" w:rsidR="006575A0" w:rsidRDefault="007443E2">
      <w:pPr>
        <w:pStyle w:val="4"/>
        <w:numPr>
          <w:ilvl w:val="0"/>
          <w:numId w:val="16"/>
        </w:numPr>
        <w:ind w:firstLineChars="0"/>
        <w:rPr>
          <w:lang w:eastAsia="zh-CN"/>
        </w:rPr>
      </w:pPr>
      <w:bookmarkStart w:id="248" w:name="_Toc10636261"/>
      <w:r>
        <w:rPr>
          <w:rFonts w:hint="eastAsia"/>
          <w:lang w:eastAsia="zh-CN"/>
        </w:rPr>
        <w:t>密码最小长度（</w:t>
      </w:r>
      <w:r>
        <w:rPr>
          <w:lang w:eastAsia="zh-CN"/>
        </w:rPr>
        <w:t>0x1B  0x4E</w:t>
      </w:r>
      <w:r>
        <w:rPr>
          <w:rFonts w:hint="eastAsia"/>
          <w:lang w:eastAsia="zh-CN"/>
        </w:rPr>
        <w:t>）</w:t>
      </w:r>
      <w:bookmarkEnd w:id="248"/>
    </w:p>
    <w:p w14:paraId="052CE386" w14:textId="77777777" w:rsidR="006575A0" w:rsidRDefault="007443E2">
      <w:pPr>
        <w:widowControl w:val="0"/>
        <w:suppressAutoHyphens/>
        <w:ind w:leftChars="400" w:left="880" w:firstLineChars="0" w:firstLine="397"/>
        <w:jc w:val="left"/>
        <w:rPr>
          <w:lang w:eastAsia="zh-CN"/>
        </w:rPr>
      </w:pPr>
      <w:r>
        <w:rPr>
          <w:rFonts w:hint="eastAsia"/>
          <w:lang w:eastAsia="zh-CN"/>
        </w:rPr>
        <w:t>0x1B+0x4E+</w:t>
      </w:r>
      <w:r>
        <w:rPr>
          <w:rFonts w:hint="eastAsia"/>
          <w:lang w:eastAsia="zh-CN"/>
        </w:rPr>
        <w:t>密码长度</w:t>
      </w:r>
      <w:r>
        <w:rPr>
          <w:rFonts w:hint="eastAsia"/>
          <w:lang w:eastAsia="zh-CN"/>
        </w:rPr>
        <w:t>XX+0x0D+0x0A</w:t>
      </w:r>
      <w:r>
        <w:rPr>
          <w:rFonts w:hint="eastAsia"/>
          <w:lang w:eastAsia="zh-CN"/>
        </w:rPr>
        <w:t>（</w:t>
      </w:r>
      <w:r>
        <w:rPr>
          <w:lang w:eastAsia="zh-CN"/>
        </w:rPr>
        <w:t>0x1B  0x4E  XX  0x0D  0x0A</w:t>
      </w:r>
      <w:r>
        <w:rPr>
          <w:rFonts w:hint="eastAsia"/>
          <w:lang w:eastAsia="zh-CN"/>
        </w:rPr>
        <w:t>）</w:t>
      </w:r>
    </w:p>
    <w:p w14:paraId="26213E68"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功能：设置用户输入密码的最小长度。XX为十六进制数，0x00 =&lt; XX &lt;= 0x1E。命令完成后，密码键盘送回“0xAA”表示修改成功,送回“0x55”表示修改失败.</w:t>
      </w:r>
    </w:p>
    <w:p w14:paraId="6463F47F"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注意：如果密码最小长度设置的比密码最大长度还大，那么在输入密码的时候将无法确认输入。</w:t>
      </w:r>
    </w:p>
    <w:p w14:paraId="69A7885F"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5B27955A"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4A8AF275"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18998CAB"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55B62FF8"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495B319B" w14:textId="77777777" w:rsidR="006575A0" w:rsidRDefault="007443E2">
            <w:pPr>
              <w:ind w:firstLine="440"/>
              <w:jc w:val="center"/>
              <w:rPr>
                <w:bCs/>
                <w:color w:val="000000"/>
                <w:szCs w:val="21"/>
              </w:rPr>
            </w:pPr>
            <w:r>
              <w:rPr>
                <w:bCs/>
                <w:color w:val="000000"/>
                <w:szCs w:val="21"/>
              </w:rPr>
              <w:t>说明</w:t>
            </w:r>
          </w:p>
        </w:tc>
      </w:tr>
      <w:tr w:rsidR="006575A0" w14:paraId="1F2EBEF6" w14:textId="77777777">
        <w:trPr>
          <w:trHeight w:val="295"/>
        </w:trPr>
        <w:tc>
          <w:tcPr>
            <w:tcW w:w="2121" w:type="dxa"/>
            <w:tcBorders>
              <w:top w:val="single" w:sz="4" w:space="0" w:color="000000"/>
              <w:left w:val="single" w:sz="4" w:space="0" w:color="000000"/>
              <w:bottom w:val="single" w:sz="4" w:space="0" w:color="000000"/>
            </w:tcBorders>
            <w:vAlign w:val="center"/>
          </w:tcPr>
          <w:p w14:paraId="4F84429A"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1FFBEE75"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1EF7B02F" w14:textId="77777777" w:rsidR="006575A0" w:rsidRDefault="007443E2">
            <w:pPr>
              <w:ind w:firstLineChars="0" w:firstLine="0"/>
              <w:jc w:val="left"/>
            </w:pPr>
            <w:r>
              <w:t>子命令处理</w:t>
            </w:r>
          </w:p>
        </w:tc>
      </w:tr>
      <w:tr w:rsidR="006575A0" w14:paraId="5963C89F" w14:textId="77777777">
        <w:trPr>
          <w:trHeight w:val="295"/>
        </w:trPr>
        <w:tc>
          <w:tcPr>
            <w:tcW w:w="2121" w:type="dxa"/>
            <w:tcBorders>
              <w:top w:val="single" w:sz="4" w:space="0" w:color="000000"/>
              <w:left w:val="single" w:sz="4" w:space="0" w:color="000000"/>
              <w:bottom w:val="single" w:sz="4" w:space="0" w:color="000000"/>
            </w:tcBorders>
            <w:vAlign w:val="center"/>
          </w:tcPr>
          <w:p w14:paraId="5F60AC92"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1AC948A4"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36F468C3" w14:textId="77777777" w:rsidR="006575A0" w:rsidRDefault="007443E2">
            <w:pPr>
              <w:ind w:firstLineChars="0" w:firstLine="0"/>
              <w:jc w:val="left"/>
            </w:pPr>
            <w:r>
              <w:t>命令打包</w:t>
            </w:r>
          </w:p>
        </w:tc>
      </w:tr>
      <w:tr w:rsidR="006575A0" w14:paraId="072B18E7" w14:textId="77777777">
        <w:trPr>
          <w:trHeight w:val="318"/>
        </w:trPr>
        <w:tc>
          <w:tcPr>
            <w:tcW w:w="2121" w:type="dxa"/>
            <w:tcBorders>
              <w:top w:val="single" w:sz="4" w:space="0" w:color="000000"/>
              <w:left w:val="single" w:sz="4" w:space="0" w:color="000000"/>
              <w:bottom w:val="single" w:sz="4" w:space="0" w:color="000000"/>
            </w:tcBorders>
            <w:vAlign w:val="center"/>
          </w:tcPr>
          <w:p w14:paraId="6414560C"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7B3605D7"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628AF021" w14:textId="77777777" w:rsidR="006575A0" w:rsidRDefault="007443E2">
            <w:pPr>
              <w:ind w:firstLineChars="0" w:firstLine="0"/>
              <w:jc w:val="left"/>
            </w:pPr>
            <w:r>
              <w:t>一个字节，备用，留待扩充</w:t>
            </w:r>
          </w:p>
        </w:tc>
      </w:tr>
      <w:tr w:rsidR="006575A0" w14:paraId="16049DF3" w14:textId="77777777">
        <w:trPr>
          <w:trHeight w:val="312"/>
        </w:trPr>
        <w:tc>
          <w:tcPr>
            <w:tcW w:w="2121" w:type="dxa"/>
            <w:tcBorders>
              <w:top w:val="single" w:sz="4" w:space="0" w:color="000000"/>
              <w:left w:val="single" w:sz="4" w:space="0" w:color="000000"/>
              <w:bottom w:val="single" w:sz="4" w:space="0" w:color="000000"/>
            </w:tcBorders>
            <w:vAlign w:val="center"/>
          </w:tcPr>
          <w:p w14:paraId="1B671383"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5C6447E7"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0E27556B" w14:textId="77777777" w:rsidR="006575A0" w:rsidRDefault="007443E2">
            <w:pPr>
              <w:ind w:firstLineChars="0" w:firstLine="0"/>
              <w:jc w:val="left"/>
              <w:rPr>
                <w:lang w:eastAsia="zh-CN"/>
              </w:rPr>
            </w:pPr>
            <w:r>
              <w:rPr>
                <w:rFonts w:hint="eastAsia"/>
                <w:lang w:eastAsia="zh-CN"/>
              </w:rPr>
              <w:t>子命令头</w:t>
            </w:r>
          </w:p>
        </w:tc>
      </w:tr>
      <w:tr w:rsidR="006575A0" w14:paraId="5A0E4E4F" w14:textId="77777777">
        <w:trPr>
          <w:trHeight w:val="312"/>
        </w:trPr>
        <w:tc>
          <w:tcPr>
            <w:tcW w:w="2121" w:type="dxa"/>
            <w:tcBorders>
              <w:top w:val="single" w:sz="4" w:space="0" w:color="000000"/>
              <w:left w:val="single" w:sz="4" w:space="0" w:color="000000"/>
              <w:bottom w:val="single" w:sz="4" w:space="0" w:color="000000"/>
            </w:tcBorders>
            <w:vAlign w:val="center"/>
          </w:tcPr>
          <w:p w14:paraId="4A2C2FF8"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1C391BE1" w14:textId="77777777" w:rsidR="006575A0" w:rsidRDefault="007443E2">
            <w:pPr>
              <w:ind w:firstLineChars="0" w:firstLine="0"/>
              <w:jc w:val="left"/>
              <w:rPr>
                <w:lang w:eastAsia="zh-CN"/>
              </w:rPr>
            </w:pPr>
            <w:r>
              <w:rPr>
                <w:rFonts w:hint="eastAsia"/>
                <w:lang w:eastAsia="zh-CN"/>
              </w:rPr>
              <w:t>0x4E</w:t>
            </w:r>
          </w:p>
        </w:tc>
        <w:tc>
          <w:tcPr>
            <w:tcW w:w="3485" w:type="dxa"/>
            <w:tcBorders>
              <w:top w:val="single" w:sz="4" w:space="0" w:color="000000"/>
              <w:left w:val="single" w:sz="4" w:space="0" w:color="000000"/>
              <w:bottom w:val="single" w:sz="4" w:space="0" w:color="000000"/>
              <w:right w:val="single" w:sz="4" w:space="0" w:color="000000"/>
            </w:tcBorders>
            <w:vAlign w:val="center"/>
          </w:tcPr>
          <w:p w14:paraId="55EF57F6" w14:textId="77777777" w:rsidR="006575A0" w:rsidRDefault="007443E2">
            <w:pPr>
              <w:ind w:firstLineChars="0" w:firstLine="0"/>
              <w:jc w:val="left"/>
            </w:pPr>
            <w:r>
              <w:t>设置最小密码长度命令代码</w:t>
            </w:r>
          </w:p>
        </w:tc>
      </w:tr>
      <w:tr w:rsidR="006575A0" w14:paraId="698FDFA6" w14:textId="77777777">
        <w:trPr>
          <w:trHeight w:val="312"/>
        </w:trPr>
        <w:tc>
          <w:tcPr>
            <w:tcW w:w="2121" w:type="dxa"/>
            <w:tcBorders>
              <w:top w:val="single" w:sz="4" w:space="0" w:color="000000"/>
              <w:left w:val="single" w:sz="4" w:space="0" w:color="000000"/>
              <w:bottom w:val="single" w:sz="4" w:space="0" w:color="000000"/>
            </w:tcBorders>
            <w:vAlign w:val="center"/>
          </w:tcPr>
          <w:p w14:paraId="71DF13A6" w14:textId="77777777" w:rsidR="006575A0" w:rsidRDefault="007443E2">
            <w:pPr>
              <w:ind w:firstLineChars="0" w:firstLine="0"/>
              <w:jc w:val="left"/>
              <w:rPr>
                <w:lang w:eastAsia="zh-CN"/>
              </w:rPr>
            </w:pPr>
            <w:r>
              <w:rPr>
                <w:rFonts w:hint="eastAsia"/>
                <w:lang w:eastAsia="zh-CN"/>
              </w:rPr>
              <w:t>密码长度</w:t>
            </w:r>
            <w:r>
              <w:rPr>
                <w:rFonts w:hint="eastAsia"/>
                <w:lang w:eastAsia="zh-CN"/>
              </w:rPr>
              <w:t>XX</w:t>
            </w:r>
          </w:p>
        </w:tc>
        <w:tc>
          <w:tcPr>
            <w:tcW w:w="2576" w:type="dxa"/>
            <w:tcBorders>
              <w:top w:val="single" w:sz="4" w:space="0" w:color="000000"/>
              <w:left w:val="single" w:sz="4" w:space="0" w:color="000000"/>
              <w:bottom w:val="single" w:sz="4" w:space="0" w:color="000000"/>
            </w:tcBorders>
            <w:vAlign w:val="center"/>
          </w:tcPr>
          <w:p w14:paraId="1601B72D"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ADCF42A" w14:textId="77777777" w:rsidR="006575A0" w:rsidRDefault="007443E2">
            <w:pPr>
              <w:ind w:firstLineChars="0" w:firstLine="0"/>
              <w:jc w:val="left"/>
              <w:rPr>
                <w:lang w:eastAsia="zh-CN"/>
              </w:rPr>
            </w:pPr>
            <w:r>
              <w:rPr>
                <w:rFonts w:hint="eastAsia"/>
              </w:rPr>
              <w:t>取值范围：</w:t>
            </w:r>
            <w:r>
              <w:rPr>
                <w:rFonts w:hint="eastAsia"/>
              </w:rPr>
              <w:t>0x00-0x1E</w:t>
            </w:r>
          </w:p>
        </w:tc>
      </w:tr>
      <w:tr w:rsidR="006575A0" w14:paraId="7B5DC52C" w14:textId="77777777">
        <w:trPr>
          <w:trHeight w:val="312"/>
        </w:trPr>
        <w:tc>
          <w:tcPr>
            <w:tcW w:w="2121" w:type="dxa"/>
            <w:tcBorders>
              <w:top w:val="single" w:sz="4" w:space="0" w:color="000000"/>
              <w:left w:val="single" w:sz="4" w:space="0" w:color="000000"/>
              <w:bottom w:val="single" w:sz="4" w:space="0" w:color="000000"/>
            </w:tcBorders>
            <w:vAlign w:val="center"/>
          </w:tcPr>
          <w:p w14:paraId="4F83CED3"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0EA26798"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076CFE20"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576227FD" w14:textId="77777777" w:rsidR="006575A0" w:rsidRDefault="006575A0">
      <w:pPr>
        <w:ind w:left="440" w:firstLine="440"/>
        <w:rPr>
          <w:color w:val="000000"/>
          <w:lang w:eastAsia="zh-CN"/>
        </w:rPr>
      </w:pPr>
    </w:p>
    <w:p w14:paraId="6BA4EA40"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64E4D316" w14:textId="77777777">
        <w:trPr>
          <w:trHeight w:val="418"/>
        </w:trPr>
        <w:tc>
          <w:tcPr>
            <w:tcW w:w="2126" w:type="dxa"/>
            <w:tcBorders>
              <w:top w:val="single" w:sz="4" w:space="0" w:color="000000"/>
              <w:left w:val="single" w:sz="4" w:space="0" w:color="000000"/>
              <w:bottom w:val="single" w:sz="4" w:space="0" w:color="000000"/>
            </w:tcBorders>
          </w:tcPr>
          <w:p w14:paraId="30BB952F"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2756F056"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4D4ED8ED" w14:textId="77777777" w:rsidR="006575A0" w:rsidRDefault="007443E2">
            <w:pPr>
              <w:ind w:firstLine="440"/>
              <w:jc w:val="center"/>
              <w:rPr>
                <w:bCs/>
                <w:color w:val="000000"/>
                <w:szCs w:val="21"/>
              </w:rPr>
            </w:pPr>
            <w:r>
              <w:rPr>
                <w:bCs/>
                <w:color w:val="000000"/>
                <w:szCs w:val="21"/>
              </w:rPr>
              <w:t>说明</w:t>
            </w:r>
          </w:p>
        </w:tc>
      </w:tr>
      <w:tr w:rsidR="006575A0" w14:paraId="4B5A8FC3" w14:textId="77777777">
        <w:trPr>
          <w:trHeight w:val="426"/>
        </w:trPr>
        <w:tc>
          <w:tcPr>
            <w:tcW w:w="2126" w:type="dxa"/>
            <w:tcBorders>
              <w:top w:val="single" w:sz="4" w:space="0" w:color="000000"/>
              <w:left w:val="single" w:sz="4" w:space="0" w:color="000000"/>
              <w:bottom w:val="single" w:sz="4" w:space="0" w:color="000000"/>
            </w:tcBorders>
            <w:vAlign w:val="center"/>
          </w:tcPr>
          <w:p w14:paraId="3982EEC6"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6F0EFE77"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D450196" w14:textId="77777777" w:rsidR="006575A0" w:rsidRDefault="007443E2">
            <w:pPr>
              <w:ind w:firstLineChars="0" w:firstLine="0"/>
              <w:rPr>
                <w:bCs/>
                <w:color w:val="000000"/>
                <w:szCs w:val="21"/>
              </w:rPr>
            </w:pPr>
            <w:r>
              <w:rPr>
                <w:bCs/>
                <w:color w:val="000000"/>
                <w:szCs w:val="21"/>
              </w:rPr>
              <w:t>子命令处理，命令打包</w:t>
            </w:r>
          </w:p>
        </w:tc>
      </w:tr>
      <w:tr w:rsidR="006575A0" w14:paraId="566242BA"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6C4A157D"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71273A98"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08FFBF80" w14:textId="77777777" w:rsidR="006575A0" w:rsidRDefault="007443E2">
            <w:pPr>
              <w:ind w:firstLineChars="0" w:firstLine="0"/>
              <w:rPr>
                <w:bCs/>
                <w:color w:val="000000"/>
                <w:sz w:val="20"/>
                <w:szCs w:val="21"/>
              </w:rPr>
            </w:pPr>
            <w:r>
              <w:rPr>
                <w:bCs/>
                <w:color w:val="000000"/>
                <w:szCs w:val="21"/>
              </w:rPr>
              <w:t>已完成转发</w:t>
            </w:r>
          </w:p>
        </w:tc>
      </w:tr>
      <w:tr w:rsidR="006575A0" w14:paraId="75B5F7BA" w14:textId="77777777">
        <w:trPr>
          <w:trHeight w:val="67"/>
        </w:trPr>
        <w:tc>
          <w:tcPr>
            <w:tcW w:w="2126" w:type="dxa"/>
            <w:vMerge/>
            <w:tcBorders>
              <w:top w:val="single" w:sz="4" w:space="0" w:color="000000"/>
              <w:left w:val="single" w:sz="4" w:space="0" w:color="000000"/>
              <w:bottom w:val="single" w:sz="4" w:space="0" w:color="000000"/>
            </w:tcBorders>
            <w:vAlign w:val="center"/>
          </w:tcPr>
          <w:p w14:paraId="12A6C060"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22EDE72"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B187E66" w14:textId="77777777" w:rsidR="006575A0" w:rsidRDefault="007443E2">
            <w:pPr>
              <w:ind w:firstLineChars="0" w:firstLine="0"/>
              <w:rPr>
                <w:bCs/>
                <w:color w:val="000000"/>
                <w:sz w:val="20"/>
                <w:szCs w:val="21"/>
              </w:rPr>
            </w:pPr>
            <w:r>
              <w:rPr>
                <w:bCs/>
                <w:color w:val="000000"/>
                <w:szCs w:val="21"/>
              </w:rPr>
              <w:t>命令参数错误</w:t>
            </w:r>
          </w:p>
        </w:tc>
      </w:tr>
      <w:tr w:rsidR="006575A0" w14:paraId="03A4E1D0" w14:textId="77777777">
        <w:trPr>
          <w:trHeight w:val="67"/>
        </w:trPr>
        <w:tc>
          <w:tcPr>
            <w:tcW w:w="2126" w:type="dxa"/>
            <w:vMerge/>
            <w:tcBorders>
              <w:top w:val="single" w:sz="4" w:space="0" w:color="000000"/>
              <w:left w:val="single" w:sz="4" w:space="0" w:color="000000"/>
              <w:bottom w:val="single" w:sz="4" w:space="0" w:color="000000"/>
            </w:tcBorders>
            <w:vAlign w:val="center"/>
          </w:tcPr>
          <w:p w14:paraId="60ED9154"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4ED3FF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CBC01FB" w14:textId="77777777" w:rsidR="006575A0" w:rsidRDefault="007443E2">
            <w:pPr>
              <w:ind w:firstLineChars="0" w:firstLine="0"/>
              <w:rPr>
                <w:bCs/>
                <w:color w:val="000000"/>
                <w:sz w:val="20"/>
                <w:szCs w:val="21"/>
              </w:rPr>
            </w:pPr>
            <w:r>
              <w:rPr>
                <w:bCs/>
                <w:color w:val="000000"/>
                <w:szCs w:val="21"/>
              </w:rPr>
              <w:t>发送失败</w:t>
            </w:r>
          </w:p>
        </w:tc>
      </w:tr>
      <w:tr w:rsidR="006575A0" w14:paraId="45DAEDC5" w14:textId="77777777">
        <w:trPr>
          <w:trHeight w:val="67"/>
        </w:trPr>
        <w:tc>
          <w:tcPr>
            <w:tcW w:w="2126" w:type="dxa"/>
            <w:vMerge/>
            <w:tcBorders>
              <w:top w:val="single" w:sz="4" w:space="0" w:color="000000"/>
              <w:left w:val="single" w:sz="4" w:space="0" w:color="000000"/>
              <w:bottom w:val="single" w:sz="4" w:space="0" w:color="000000"/>
            </w:tcBorders>
            <w:vAlign w:val="center"/>
          </w:tcPr>
          <w:p w14:paraId="6777A421"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3E06F56"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41C1EEC" w14:textId="77777777" w:rsidR="006575A0" w:rsidRDefault="007443E2">
            <w:pPr>
              <w:ind w:firstLineChars="0" w:firstLine="0"/>
              <w:rPr>
                <w:bCs/>
                <w:color w:val="000000"/>
                <w:sz w:val="20"/>
                <w:szCs w:val="21"/>
              </w:rPr>
            </w:pPr>
            <w:r>
              <w:rPr>
                <w:bCs/>
                <w:color w:val="000000"/>
                <w:szCs w:val="21"/>
              </w:rPr>
              <w:t>不支持子命令</w:t>
            </w:r>
          </w:p>
        </w:tc>
      </w:tr>
      <w:tr w:rsidR="006575A0" w14:paraId="1027BB2A" w14:textId="77777777">
        <w:trPr>
          <w:trHeight w:val="67"/>
        </w:trPr>
        <w:tc>
          <w:tcPr>
            <w:tcW w:w="2126" w:type="dxa"/>
            <w:vMerge/>
            <w:tcBorders>
              <w:top w:val="single" w:sz="4" w:space="0" w:color="000000"/>
              <w:left w:val="single" w:sz="4" w:space="0" w:color="000000"/>
              <w:bottom w:val="single" w:sz="4" w:space="0" w:color="000000"/>
            </w:tcBorders>
            <w:vAlign w:val="center"/>
          </w:tcPr>
          <w:p w14:paraId="7AE07495"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FE5660D"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E88C62E" w14:textId="77777777" w:rsidR="006575A0" w:rsidRDefault="007443E2">
            <w:pPr>
              <w:ind w:firstLineChars="0" w:firstLine="0"/>
              <w:rPr>
                <w:rFonts w:eastAsia="Times New Roman"/>
                <w:lang w:eastAsia="zh-CN"/>
              </w:rPr>
            </w:pPr>
            <w:r>
              <w:rPr>
                <w:bCs/>
                <w:color w:val="000000"/>
                <w:szCs w:val="21"/>
              </w:rPr>
              <w:t>无法通讯</w:t>
            </w:r>
          </w:p>
        </w:tc>
      </w:tr>
    </w:tbl>
    <w:p w14:paraId="5F43F5D3" w14:textId="77777777" w:rsidR="006575A0" w:rsidRDefault="006575A0">
      <w:pPr>
        <w:ind w:firstLineChars="0" w:firstLine="0"/>
        <w:rPr>
          <w:color w:val="000000"/>
          <w:lang w:eastAsia="zh-CN"/>
        </w:rPr>
      </w:pPr>
    </w:p>
    <w:p w14:paraId="4D3A8900" w14:textId="77777777" w:rsidR="006575A0" w:rsidRDefault="007443E2">
      <w:pPr>
        <w:ind w:leftChars="200" w:left="440" w:firstLine="440"/>
        <w:rPr>
          <w:lang w:eastAsia="zh-CN"/>
        </w:rPr>
      </w:pPr>
      <w:r>
        <w:rPr>
          <w:rFonts w:hint="eastAsia"/>
          <w:lang w:eastAsia="zh-CN"/>
        </w:rPr>
        <w:t>示例：</w:t>
      </w:r>
    </w:p>
    <w:p w14:paraId="59A6ADAC" w14:textId="77777777" w:rsidR="006575A0" w:rsidRDefault="007443E2">
      <w:pPr>
        <w:ind w:leftChars="400" w:left="880" w:firstLine="440"/>
        <w:rPr>
          <w:lang w:eastAsia="zh-CN"/>
        </w:rPr>
      </w:pPr>
      <w:r>
        <w:rPr>
          <w:rFonts w:hint="eastAsia"/>
          <w:lang w:eastAsia="zh-CN"/>
        </w:rPr>
        <w:t>发送指令：</w:t>
      </w:r>
      <w:r>
        <w:rPr>
          <w:lang w:eastAsia="zh-CN"/>
        </w:rPr>
        <w:t>02 00 08 C0 01 01 1B 4E 06 0D 0A 94 03</w:t>
      </w:r>
    </w:p>
    <w:p w14:paraId="6A61962B"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密码最小长度设置为</w:t>
      </w:r>
      <w:r>
        <w:rPr>
          <w:rFonts w:hint="eastAsia"/>
          <w:lang w:eastAsia="zh-CN"/>
        </w:rPr>
        <w:tab/>
      </w:r>
      <w:r>
        <w:rPr>
          <w:rFonts w:hint="eastAsia"/>
          <w:lang w:eastAsia="zh-CN"/>
        </w:rPr>
        <w:t>：</w:t>
      </w:r>
      <w:r>
        <w:rPr>
          <w:rFonts w:hint="eastAsia"/>
          <w:lang w:eastAsia="zh-CN"/>
        </w:rPr>
        <w:t>06</w:t>
      </w:r>
    </w:p>
    <w:p w14:paraId="3CCAE509"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4EC155F2" w14:textId="77777777" w:rsidR="006575A0" w:rsidRDefault="007443E2">
      <w:pPr>
        <w:ind w:leftChars="400" w:left="880" w:firstLine="440"/>
        <w:rPr>
          <w:lang w:eastAsia="zh-CN"/>
        </w:rPr>
      </w:pPr>
      <w:r>
        <w:rPr>
          <w:rFonts w:hint="eastAsia"/>
          <w:lang w:eastAsia="zh-CN"/>
        </w:rPr>
        <w:t>返回值说明：已完成转发</w:t>
      </w:r>
    </w:p>
    <w:p w14:paraId="6A0B1049" w14:textId="77777777" w:rsidR="006575A0" w:rsidRDefault="006575A0">
      <w:pPr>
        <w:ind w:leftChars="400" w:left="880" w:firstLine="440"/>
        <w:rPr>
          <w:lang w:eastAsia="zh-CN"/>
        </w:rPr>
      </w:pPr>
    </w:p>
    <w:p w14:paraId="457CA586"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7246B1C9" w14:textId="77777777">
        <w:tc>
          <w:tcPr>
            <w:tcW w:w="1275" w:type="dxa"/>
            <w:tcBorders>
              <w:top w:val="single" w:sz="4" w:space="0" w:color="000000"/>
              <w:left w:val="single" w:sz="4" w:space="0" w:color="000000"/>
              <w:bottom w:val="single" w:sz="4" w:space="0" w:color="000000"/>
            </w:tcBorders>
          </w:tcPr>
          <w:p w14:paraId="59E6D9D3"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083F4CD2"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7F72CD9B" w14:textId="77777777" w:rsidR="006575A0" w:rsidRDefault="007443E2">
            <w:pPr>
              <w:ind w:firstLine="440"/>
              <w:jc w:val="center"/>
              <w:rPr>
                <w:b/>
                <w:bCs/>
                <w:color w:val="000000"/>
                <w:szCs w:val="21"/>
              </w:rPr>
            </w:pPr>
            <w:r>
              <w:rPr>
                <w:bCs/>
                <w:color w:val="000000"/>
                <w:szCs w:val="21"/>
              </w:rPr>
              <w:t>说明</w:t>
            </w:r>
          </w:p>
        </w:tc>
      </w:tr>
      <w:tr w:rsidR="006575A0" w14:paraId="2DF9A20D" w14:textId="77777777">
        <w:tc>
          <w:tcPr>
            <w:tcW w:w="1275" w:type="dxa"/>
            <w:vMerge w:val="restart"/>
            <w:tcBorders>
              <w:top w:val="single" w:sz="4" w:space="0" w:color="000000"/>
              <w:left w:val="single" w:sz="4" w:space="0" w:color="000000"/>
              <w:bottom w:val="single" w:sz="4" w:space="0" w:color="000000"/>
            </w:tcBorders>
            <w:vAlign w:val="center"/>
          </w:tcPr>
          <w:p w14:paraId="1D1F5D3D"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5748B251"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1AEDC05E"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043F4C9F" w14:textId="77777777">
        <w:tc>
          <w:tcPr>
            <w:tcW w:w="1275" w:type="dxa"/>
            <w:vMerge/>
            <w:tcBorders>
              <w:top w:val="single" w:sz="4" w:space="0" w:color="000000"/>
              <w:left w:val="single" w:sz="4" w:space="0" w:color="000000"/>
              <w:bottom w:val="single" w:sz="4" w:space="0" w:color="000000"/>
            </w:tcBorders>
            <w:vAlign w:val="center"/>
          </w:tcPr>
          <w:p w14:paraId="5CCAA6A3"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656793DA"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51A00DD4"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0B6B11A2" w14:textId="77777777" w:rsidR="006575A0" w:rsidRDefault="006575A0">
      <w:pPr>
        <w:ind w:firstLine="440"/>
        <w:rPr>
          <w:color w:val="000000"/>
        </w:rPr>
      </w:pPr>
    </w:p>
    <w:p w14:paraId="25902B3A"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26D70C77"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2305F425" w14:textId="77777777" w:rsidR="006575A0" w:rsidRDefault="007443E2">
      <w:pPr>
        <w:ind w:leftChars="400" w:left="880" w:firstLine="440"/>
        <w:rPr>
          <w:lang w:eastAsia="zh-CN"/>
        </w:rPr>
      </w:pPr>
      <w:r>
        <w:rPr>
          <w:rFonts w:hint="eastAsia"/>
          <w:lang w:eastAsia="zh-CN"/>
        </w:rPr>
        <w:t>指令说明：获取上一条子命令处理结果</w:t>
      </w:r>
    </w:p>
    <w:p w14:paraId="3673EAC9" w14:textId="77777777" w:rsidR="006575A0" w:rsidRDefault="007443E2">
      <w:pPr>
        <w:ind w:leftChars="400" w:left="880" w:firstLine="440"/>
        <w:rPr>
          <w:lang w:eastAsia="zh-CN"/>
        </w:rPr>
      </w:pPr>
      <w:r>
        <w:rPr>
          <w:rFonts w:hint="eastAsia"/>
          <w:lang w:eastAsia="zh-CN"/>
        </w:rPr>
        <w:t>返回值：</w:t>
      </w:r>
      <w:r>
        <w:rPr>
          <w:lang w:eastAsia="zh-CN"/>
        </w:rPr>
        <w:t>02 00 07 C0 02 00 00 00 01 AA 69 03</w:t>
      </w:r>
    </w:p>
    <w:p w14:paraId="1802F577"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返回值说明：修改成功</w:t>
      </w:r>
    </w:p>
    <w:p w14:paraId="448FA4E8" w14:textId="77777777" w:rsidR="006575A0" w:rsidRDefault="007443E2">
      <w:pPr>
        <w:pStyle w:val="4"/>
        <w:numPr>
          <w:ilvl w:val="0"/>
          <w:numId w:val="16"/>
        </w:numPr>
        <w:ind w:firstLineChars="0"/>
        <w:rPr>
          <w:lang w:eastAsia="zh-CN"/>
        </w:rPr>
      </w:pPr>
      <w:bookmarkStart w:id="249" w:name="_Toc10636262"/>
      <w:r>
        <w:rPr>
          <w:rFonts w:hint="eastAsia"/>
          <w:lang w:eastAsia="zh-CN"/>
        </w:rPr>
        <w:t>第二行显示</w:t>
      </w:r>
      <w:r>
        <w:rPr>
          <w:rFonts w:hint="eastAsia"/>
          <w:lang w:eastAsia="zh-CN"/>
        </w:rPr>
        <w:t>ST</w:t>
      </w:r>
      <w:r>
        <w:rPr>
          <w:rFonts w:hint="eastAsia"/>
          <w:lang w:eastAsia="zh-CN"/>
        </w:rPr>
        <w:t>字符串（</w:t>
      </w:r>
      <w:r>
        <w:rPr>
          <w:lang w:eastAsia="zh-CN"/>
        </w:rPr>
        <w:t>0x1B 0x50</w:t>
      </w:r>
      <w:r>
        <w:rPr>
          <w:rFonts w:hint="eastAsia"/>
          <w:lang w:eastAsia="zh-CN"/>
        </w:rPr>
        <w:t>）</w:t>
      </w:r>
      <w:bookmarkEnd w:id="249"/>
    </w:p>
    <w:p w14:paraId="55B6277B" w14:textId="77777777" w:rsidR="006575A0" w:rsidRDefault="007443E2">
      <w:pPr>
        <w:widowControl w:val="0"/>
        <w:suppressAutoHyphens/>
        <w:ind w:leftChars="400" w:left="880" w:firstLineChars="0" w:firstLine="397"/>
        <w:jc w:val="left"/>
        <w:rPr>
          <w:lang w:eastAsia="zh-CN"/>
        </w:rPr>
      </w:pPr>
      <w:r>
        <w:rPr>
          <w:rFonts w:hint="eastAsia"/>
          <w:lang w:eastAsia="zh-CN"/>
        </w:rPr>
        <w:t>0x1B+0x50+</w:t>
      </w:r>
      <w:r>
        <w:rPr>
          <w:rFonts w:hint="eastAsia"/>
          <w:lang w:eastAsia="zh-CN"/>
        </w:rPr>
        <w:t>字符串</w:t>
      </w:r>
      <w:r>
        <w:rPr>
          <w:rFonts w:hint="eastAsia"/>
          <w:lang w:eastAsia="zh-CN"/>
        </w:rPr>
        <w:t>ST+0x0D+0x0A</w:t>
      </w:r>
      <w:r>
        <w:rPr>
          <w:rFonts w:hint="eastAsia"/>
          <w:lang w:eastAsia="zh-CN"/>
        </w:rPr>
        <w:t>（</w:t>
      </w:r>
      <w:r>
        <w:rPr>
          <w:lang w:eastAsia="zh-CN"/>
        </w:rPr>
        <w:t>0x1B 0x50 ST 0x0D 0x0A</w:t>
      </w:r>
      <w:r>
        <w:rPr>
          <w:rFonts w:hint="eastAsia"/>
          <w:lang w:eastAsia="zh-CN"/>
        </w:rPr>
        <w:t>）</w:t>
      </w:r>
    </w:p>
    <w:p w14:paraId="4815734C"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功能：</w:t>
      </w:r>
      <w:r>
        <w:rPr>
          <w:rFonts w:ascii="宋体" w:hAnsi="宋体" w:cs="Arial"/>
          <w:kern w:val="1"/>
          <w:sz w:val="21"/>
          <w:szCs w:val="20"/>
          <w:lang w:val="en-US" w:eastAsia="zh-CN"/>
        </w:rPr>
        <w:t>在第二行以明文方式显示字符串</w:t>
      </w:r>
      <w:r>
        <w:rPr>
          <w:rFonts w:ascii="宋体" w:hAnsi="宋体" w:cs="Arial"/>
          <w:color w:val="000000"/>
          <w:kern w:val="1"/>
          <w:sz w:val="21"/>
          <w:szCs w:val="20"/>
          <w:lang w:val="en-US" w:eastAsia="zh-CN"/>
        </w:rPr>
        <w:t xml:space="preserve"> </w:t>
      </w:r>
      <w:r>
        <w:rPr>
          <w:rFonts w:ascii="宋体" w:hAnsi="宋体" w:cs="宋体"/>
          <w:color w:val="000000"/>
          <w:kern w:val="1"/>
          <w:sz w:val="21"/>
          <w:szCs w:val="20"/>
          <w:lang w:val="en-US" w:eastAsia="zh-CN"/>
        </w:rPr>
        <w:t>ST</w:t>
      </w:r>
      <w:r>
        <w:rPr>
          <w:rFonts w:ascii="宋体" w:hAnsi="宋体" w:cs="Arial"/>
          <w:color w:val="000000"/>
          <w:kern w:val="1"/>
          <w:sz w:val="21"/>
          <w:szCs w:val="20"/>
          <w:lang w:val="en-US" w:eastAsia="zh-CN"/>
        </w:rPr>
        <w:t>，只允许按确认键和取消键，按“确认”返回</w:t>
      </w:r>
      <w:r>
        <w:rPr>
          <w:rFonts w:ascii="宋体" w:hAnsi="宋体" w:cs="宋体"/>
          <w:color w:val="000000"/>
          <w:kern w:val="1"/>
          <w:sz w:val="21"/>
          <w:szCs w:val="20"/>
          <w:lang w:val="en-US" w:eastAsia="zh-CN"/>
        </w:rPr>
        <w:t>0xAA</w:t>
      </w:r>
      <w:r>
        <w:rPr>
          <w:rFonts w:ascii="宋体" w:hAnsi="宋体" w:cs="Arial"/>
          <w:color w:val="000000"/>
          <w:kern w:val="1"/>
          <w:sz w:val="21"/>
          <w:szCs w:val="20"/>
          <w:lang w:val="en-US" w:eastAsia="zh-CN"/>
        </w:rPr>
        <w:t>，按“取消”返回</w:t>
      </w:r>
      <w:r>
        <w:rPr>
          <w:rFonts w:ascii="宋体" w:hAnsi="宋体" w:cs="宋体"/>
          <w:color w:val="000000"/>
          <w:kern w:val="1"/>
          <w:sz w:val="21"/>
          <w:szCs w:val="20"/>
          <w:lang w:val="en-US" w:eastAsia="zh-CN"/>
        </w:rPr>
        <w:t>0x55</w:t>
      </w:r>
      <w:r>
        <w:rPr>
          <w:rFonts w:ascii="宋体" w:hAnsi="宋体" w:cs="Arial"/>
          <w:color w:val="000000"/>
          <w:kern w:val="1"/>
          <w:sz w:val="21"/>
          <w:szCs w:val="20"/>
          <w:lang w:val="en-US" w:eastAsia="zh-CN"/>
        </w:rPr>
        <w:t>。</w:t>
      </w:r>
    </w:p>
    <w:p w14:paraId="79F50DBC" w14:textId="77777777" w:rsidR="006575A0" w:rsidRDefault="006575A0">
      <w:pPr>
        <w:widowControl w:val="0"/>
        <w:suppressAutoHyphens/>
        <w:ind w:leftChars="400" w:left="880" w:firstLineChars="0" w:firstLine="397"/>
        <w:jc w:val="left"/>
        <w:rPr>
          <w:rFonts w:ascii="宋体" w:hAnsi="宋体" w:cs="Arial"/>
          <w:color w:val="000000"/>
          <w:kern w:val="1"/>
          <w:sz w:val="21"/>
          <w:szCs w:val="20"/>
          <w:lang w:val="en-US" w:eastAsia="zh-CN"/>
        </w:rPr>
      </w:pPr>
    </w:p>
    <w:p w14:paraId="491CF16A"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05C65005"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76663CC2"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4B35C2BB"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687C5B45" w14:textId="77777777" w:rsidR="006575A0" w:rsidRDefault="007443E2">
            <w:pPr>
              <w:ind w:firstLine="440"/>
              <w:jc w:val="center"/>
              <w:rPr>
                <w:bCs/>
                <w:color w:val="000000"/>
                <w:szCs w:val="21"/>
              </w:rPr>
            </w:pPr>
            <w:r>
              <w:rPr>
                <w:bCs/>
                <w:color w:val="000000"/>
                <w:szCs w:val="21"/>
              </w:rPr>
              <w:t>说明</w:t>
            </w:r>
          </w:p>
        </w:tc>
      </w:tr>
      <w:tr w:rsidR="006575A0" w14:paraId="5CF9B370" w14:textId="77777777">
        <w:trPr>
          <w:trHeight w:val="295"/>
        </w:trPr>
        <w:tc>
          <w:tcPr>
            <w:tcW w:w="2121" w:type="dxa"/>
            <w:tcBorders>
              <w:top w:val="single" w:sz="4" w:space="0" w:color="000000"/>
              <w:left w:val="single" w:sz="4" w:space="0" w:color="000000"/>
              <w:bottom w:val="single" w:sz="4" w:space="0" w:color="000000"/>
            </w:tcBorders>
            <w:vAlign w:val="center"/>
          </w:tcPr>
          <w:p w14:paraId="23F87D26"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0EE5F087"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264916BA" w14:textId="77777777" w:rsidR="006575A0" w:rsidRDefault="007443E2">
            <w:pPr>
              <w:ind w:firstLineChars="0" w:firstLine="0"/>
              <w:jc w:val="left"/>
            </w:pPr>
            <w:r>
              <w:t>子命令处理</w:t>
            </w:r>
          </w:p>
        </w:tc>
      </w:tr>
      <w:tr w:rsidR="006575A0" w14:paraId="1B51B3DE" w14:textId="77777777">
        <w:trPr>
          <w:trHeight w:val="295"/>
        </w:trPr>
        <w:tc>
          <w:tcPr>
            <w:tcW w:w="2121" w:type="dxa"/>
            <w:tcBorders>
              <w:top w:val="single" w:sz="4" w:space="0" w:color="000000"/>
              <w:left w:val="single" w:sz="4" w:space="0" w:color="000000"/>
              <w:bottom w:val="single" w:sz="4" w:space="0" w:color="000000"/>
            </w:tcBorders>
            <w:vAlign w:val="center"/>
          </w:tcPr>
          <w:p w14:paraId="7265AFAB"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4211271C"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27163DE8" w14:textId="77777777" w:rsidR="006575A0" w:rsidRDefault="007443E2">
            <w:pPr>
              <w:ind w:firstLineChars="0" w:firstLine="0"/>
              <w:jc w:val="left"/>
            </w:pPr>
            <w:r>
              <w:t>命令打包</w:t>
            </w:r>
          </w:p>
        </w:tc>
      </w:tr>
      <w:tr w:rsidR="006575A0" w14:paraId="091D222E" w14:textId="77777777">
        <w:trPr>
          <w:trHeight w:val="318"/>
        </w:trPr>
        <w:tc>
          <w:tcPr>
            <w:tcW w:w="2121" w:type="dxa"/>
            <w:tcBorders>
              <w:top w:val="single" w:sz="4" w:space="0" w:color="000000"/>
              <w:left w:val="single" w:sz="4" w:space="0" w:color="000000"/>
              <w:bottom w:val="single" w:sz="4" w:space="0" w:color="000000"/>
            </w:tcBorders>
            <w:vAlign w:val="center"/>
          </w:tcPr>
          <w:p w14:paraId="286E032C"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1F7C7951"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0546D319" w14:textId="77777777" w:rsidR="006575A0" w:rsidRDefault="007443E2">
            <w:pPr>
              <w:ind w:firstLineChars="0" w:firstLine="0"/>
              <w:jc w:val="left"/>
            </w:pPr>
            <w:r>
              <w:t>一个字节，备用，留待扩充</w:t>
            </w:r>
          </w:p>
        </w:tc>
      </w:tr>
      <w:tr w:rsidR="006575A0" w14:paraId="21FF74E1" w14:textId="77777777">
        <w:trPr>
          <w:trHeight w:val="312"/>
        </w:trPr>
        <w:tc>
          <w:tcPr>
            <w:tcW w:w="2121" w:type="dxa"/>
            <w:tcBorders>
              <w:top w:val="single" w:sz="4" w:space="0" w:color="000000"/>
              <w:left w:val="single" w:sz="4" w:space="0" w:color="000000"/>
              <w:bottom w:val="single" w:sz="4" w:space="0" w:color="000000"/>
            </w:tcBorders>
            <w:vAlign w:val="center"/>
          </w:tcPr>
          <w:p w14:paraId="3DB4E5C0"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5FDEC293"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7FDB7AB5" w14:textId="77777777" w:rsidR="006575A0" w:rsidRDefault="007443E2">
            <w:pPr>
              <w:ind w:firstLineChars="0" w:firstLine="0"/>
              <w:jc w:val="left"/>
              <w:rPr>
                <w:lang w:eastAsia="zh-CN"/>
              </w:rPr>
            </w:pPr>
            <w:r>
              <w:rPr>
                <w:rFonts w:hint="eastAsia"/>
                <w:lang w:eastAsia="zh-CN"/>
              </w:rPr>
              <w:t>子命令头</w:t>
            </w:r>
          </w:p>
        </w:tc>
      </w:tr>
      <w:tr w:rsidR="006575A0" w14:paraId="62F35A83" w14:textId="77777777">
        <w:trPr>
          <w:trHeight w:val="312"/>
        </w:trPr>
        <w:tc>
          <w:tcPr>
            <w:tcW w:w="2121" w:type="dxa"/>
            <w:tcBorders>
              <w:top w:val="single" w:sz="4" w:space="0" w:color="000000"/>
              <w:left w:val="single" w:sz="4" w:space="0" w:color="000000"/>
              <w:bottom w:val="single" w:sz="4" w:space="0" w:color="000000"/>
            </w:tcBorders>
            <w:vAlign w:val="center"/>
          </w:tcPr>
          <w:p w14:paraId="6033B0C8"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3A11C8B7" w14:textId="77777777" w:rsidR="006575A0" w:rsidRDefault="007443E2">
            <w:pPr>
              <w:ind w:firstLineChars="0" w:firstLine="0"/>
              <w:jc w:val="left"/>
              <w:rPr>
                <w:lang w:eastAsia="zh-CN"/>
              </w:rPr>
            </w:pPr>
            <w:r>
              <w:rPr>
                <w:rFonts w:hint="eastAsia"/>
                <w:lang w:eastAsia="zh-CN"/>
              </w:rPr>
              <w:t>0x50</w:t>
            </w:r>
          </w:p>
        </w:tc>
        <w:tc>
          <w:tcPr>
            <w:tcW w:w="3485" w:type="dxa"/>
            <w:tcBorders>
              <w:top w:val="single" w:sz="4" w:space="0" w:color="000000"/>
              <w:left w:val="single" w:sz="4" w:space="0" w:color="000000"/>
              <w:bottom w:val="single" w:sz="4" w:space="0" w:color="000000"/>
              <w:right w:val="single" w:sz="4" w:space="0" w:color="000000"/>
            </w:tcBorders>
            <w:vAlign w:val="center"/>
          </w:tcPr>
          <w:p w14:paraId="574DE913" w14:textId="77777777" w:rsidR="006575A0" w:rsidRDefault="007443E2">
            <w:pPr>
              <w:ind w:firstLineChars="0" w:firstLine="0"/>
              <w:jc w:val="left"/>
            </w:pPr>
            <w:r>
              <w:t>显示字符串命令代码</w:t>
            </w:r>
          </w:p>
        </w:tc>
      </w:tr>
      <w:tr w:rsidR="006575A0" w14:paraId="6D4B8377" w14:textId="77777777">
        <w:trPr>
          <w:trHeight w:val="312"/>
        </w:trPr>
        <w:tc>
          <w:tcPr>
            <w:tcW w:w="2121" w:type="dxa"/>
            <w:tcBorders>
              <w:top w:val="single" w:sz="4" w:space="0" w:color="000000"/>
              <w:left w:val="single" w:sz="4" w:space="0" w:color="000000"/>
              <w:bottom w:val="single" w:sz="4" w:space="0" w:color="000000"/>
            </w:tcBorders>
            <w:vAlign w:val="center"/>
          </w:tcPr>
          <w:p w14:paraId="2CE440E9" w14:textId="77777777" w:rsidR="006575A0" w:rsidRDefault="007443E2">
            <w:pPr>
              <w:ind w:firstLineChars="0" w:firstLine="0"/>
              <w:jc w:val="left"/>
              <w:rPr>
                <w:lang w:eastAsia="zh-CN"/>
              </w:rPr>
            </w:pPr>
            <w:r>
              <w:rPr>
                <w:rFonts w:hint="eastAsia"/>
                <w:lang w:eastAsia="zh-CN"/>
              </w:rPr>
              <w:t>字符串</w:t>
            </w:r>
            <w:r>
              <w:rPr>
                <w:rFonts w:hint="eastAsia"/>
                <w:lang w:eastAsia="zh-CN"/>
              </w:rPr>
              <w:t>ST</w:t>
            </w:r>
          </w:p>
        </w:tc>
        <w:tc>
          <w:tcPr>
            <w:tcW w:w="2576" w:type="dxa"/>
            <w:tcBorders>
              <w:top w:val="single" w:sz="4" w:space="0" w:color="000000"/>
              <w:left w:val="single" w:sz="4" w:space="0" w:color="000000"/>
              <w:bottom w:val="single" w:sz="4" w:space="0" w:color="000000"/>
            </w:tcBorders>
            <w:vAlign w:val="center"/>
          </w:tcPr>
          <w:p w14:paraId="4B9B0502" w14:textId="77777777" w:rsidR="006575A0" w:rsidRDefault="007443E2">
            <w:pPr>
              <w:ind w:firstLineChars="0" w:firstLine="0"/>
              <w:jc w:val="left"/>
              <w:rPr>
                <w:lang w:eastAsia="zh-CN"/>
              </w:rPr>
            </w:pPr>
            <w:r>
              <w:rPr>
                <w:rFonts w:hint="eastAsia"/>
              </w:rPr>
              <w:t>长度小于</w:t>
            </w:r>
            <w:r>
              <w:rPr>
                <w:rFonts w:hint="eastAsia"/>
              </w:rPr>
              <w:t>16</w:t>
            </w:r>
            <w:r>
              <w:rPr>
                <w:rFonts w:hint="eastAsia"/>
              </w:rPr>
              <w:t>的</w:t>
            </w:r>
            <w:r>
              <w:rPr>
                <w:rFonts w:hint="eastAsia"/>
              </w:rPr>
              <w:t>ACSII</w:t>
            </w:r>
            <w:r>
              <w:rPr>
                <w:rFonts w:hint="eastAsia"/>
              </w:rPr>
              <w:t>码</w:t>
            </w:r>
          </w:p>
        </w:tc>
        <w:tc>
          <w:tcPr>
            <w:tcW w:w="3485" w:type="dxa"/>
            <w:tcBorders>
              <w:top w:val="single" w:sz="4" w:space="0" w:color="000000"/>
              <w:left w:val="single" w:sz="4" w:space="0" w:color="000000"/>
              <w:bottom w:val="single" w:sz="4" w:space="0" w:color="000000"/>
              <w:right w:val="single" w:sz="4" w:space="0" w:color="000000"/>
            </w:tcBorders>
            <w:vAlign w:val="center"/>
          </w:tcPr>
          <w:p w14:paraId="151BF9D1" w14:textId="77777777" w:rsidR="006575A0" w:rsidRDefault="007443E2">
            <w:pPr>
              <w:ind w:firstLineChars="0" w:firstLine="0"/>
              <w:jc w:val="left"/>
            </w:pPr>
            <w:r>
              <w:rPr>
                <w:rFonts w:hint="eastAsia"/>
              </w:rPr>
              <w:t>长度小于</w:t>
            </w:r>
            <w:r>
              <w:rPr>
                <w:rFonts w:hint="eastAsia"/>
              </w:rPr>
              <w:t>16</w:t>
            </w:r>
            <w:r>
              <w:rPr>
                <w:rFonts w:hint="eastAsia"/>
              </w:rPr>
              <w:t>的</w:t>
            </w:r>
            <w:r>
              <w:rPr>
                <w:rFonts w:hint="eastAsia"/>
              </w:rPr>
              <w:t>ACSII</w:t>
            </w:r>
            <w:r>
              <w:rPr>
                <w:rFonts w:hint="eastAsia"/>
              </w:rPr>
              <w:t>码</w:t>
            </w:r>
            <w:r>
              <w:rPr>
                <w:rFonts w:hint="eastAsia"/>
              </w:rPr>
              <w:t>( 0x20 &lt;= ASCII</w:t>
            </w:r>
            <w:r>
              <w:rPr>
                <w:rFonts w:hint="eastAsia"/>
              </w:rPr>
              <w:t>码值</w:t>
            </w:r>
            <w:r>
              <w:rPr>
                <w:rFonts w:hint="eastAsia"/>
              </w:rPr>
              <w:t xml:space="preserve"> &lt; 0x80) </w:t>
            </w:r>
            <w:r>
              <w:rPr>
                <w:rFonts w:hint="eastAsia"/>
              </w:rPr>
              <w:t>或者汉字转义码</w:t>
            </w:r>
            <w:r>
              <w:rPr>
                <w:rFonts w:hint="eastAsia"/>
              </w:rPr>
              <w:t>( 0x80 &lt;= ASCII</w:t>
            </w:r>
            <w:r>
              <w:rPr>
                <w:rFonts w:hint="eastAsia"/>
              </w:rPr>
              <w:t>码值</w:t>
            </w:r>
            <w:r>
              <w:rPr>
                <w:rFonts w:hint="eastAsia"/>
              </w:rPr>
              <w:t xml:space="preserve"> &lt;= 0xbc)</w:t>
            </w:r>
          </w:p>
        </w:tc>
      </w:tr>
      <w:tr w:rsidR="006575A0" w14:paraId="71DEE353" w14:textId="77777777">
        <w:trPr>
          <w:trHeight w:val="312"/>
        </w:trPr>
        <w:tc>
          <w:tcPr>
            <w:tcW w:w="2121" w:type="dxa"/>
            <w:tcBorders>
              <w:top w:val="single" w:sz="4" w:space="0" w:color="000000"/>
              <w:left w:val="single" w:sz="4" w:space="0" w:color="000000"/>
              <w:bottom w:val="single" w:sz="4" w:space="0" w:color="000000"/>
            </w:tcBorders>
            <w:vAlign w:val="center"/>
          </w:tcPr>
          <w:p w14:paraId="04FF6372"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5496BF97"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640E005"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0EC3DA3F" w14:textId="77777777" w:rsidR="006575A0" w:rsidRDefault="006575A0">
      <w:pPr>
        <w:ind w:left="440" w:firstLine="440"/>
        <w:rPr>
          <w:color w:val="000000"/>
          <w:lang w:eastAsia="zh-CN"/>
        </w:rPr>
      </w:pPr>
    </w:p>
    <w:p w14:paraId="0A98565E" w14:textId="77777777" w:rsidR="006575A0" w:rsidRDefault="007443E2">
      <w:pPr>
        <w:ind w:left="440" w:firstLine="440"/>
        <w:rPr>
          <w:lang w:eastAsia="zh-CN"/>
        </w:rPr>
      </w:pPr>
      <w:r>
        <w:rPr>
          <w:color w:val="000000"/>
        </w:rPr>
        <w:lastRenderedPageBreak/>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43923BA0" w14:textId="77777777">
        <w:trPr>
          <w:trHeight w:val="418"/>
        </w:trPr>
        <w:tc>
          <w:tcPr>
            <w:tcW w:w="2126" w:type="dxa"/>
            <w:tcBorders>
              <w:top w:val="single" w:sz="4" w:space="0" w:color="000000"/>
              <w:left w:val="single" w:sz="4" w:space="0" w:color="000000"/>
              <w:bottom w:val="single" w:sz="4" w:space="0" w:color="000000"/>
            </w:tcBorders>
          </w:tcPr>
          <w:p w14:paraId="1135FF76"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5F9604E4"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1946936B" w14:textId="77777777" w:rsidR="006575A0" w:rsidRDefault="007443E2">
            <w:pPr>
              <w:ind w:firstLine="440"/>
              <w:jc w:val="center"/>
              <w:rPr>
                <w:bCs/>
                <w:color w:val="000000"/>
                <w:szCs w:val="21"/>
              </w:rPr>
            </w:pPr>
            <w:r>
              <w:rPr>
                <w:bCs/>
                <w:color w:val="000000"/>
                <w:szCs w:val="21"/>
              </w:rPr>
              <w:t>说明</w:t>
            </w:r>
          </w:p>
        </w:tc>
      </w:tr>
      <w:tr w:rsidR="006575A0" w14:paraId="6A0C8CE9" w14:textId="77777777">
        <w:trPr>
          <w:trHeight w:val="426"/>
        </w:trPr>
        <w:tc>
          <w:tcPr>
            <w:tcW w:w="2126" w:type="dxa"/>
            <w:tcBorders>
              <w:top w:val="single" w:sz="4" w:space="0" w:color="000000"/>
              <w:left w:val="single" w:sz="4" w:space="0" w:color="000000"/>
              <w:bottom w:val="single" w:sz="4" w:space="0" w:color="000000"/>
            </w:tcBorders>
            <w:vAlign w:val="center"/>
          </w:tcPr>
          <w:p w14:paraId="5C06351A"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75300753"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E95F609" w14:textId="77777777" w:rsidR="006575A0" w:rsidRDefault="007443E2">
            <w:pPr>
              <w:ind w:firstLineChars="0" w:firstLine="0"/>
              <w:rPr>
                <w:bCs/>
                <w:color w:val="000000"/>
                <w:szCs w:val="21"/>
              </w:rPr>
            </w:pPr>
            <w:r>
              <w:rPr>
                <w:bCs/>
                <w:color w:val="000000"/>
                <w:szCs w:val="21"/>
              </w:rPr>
              <w:t>子命令处理，命令打包</w:t>
            </w:r>
          </w:p>
        </w:tc>
      </w:tr>
      <w:tr w:rsidR="006575A0" w14:paraId="214CCDC4"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7E86B815"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1150FDFC"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6B2C65DD" w14:textId="77777777" w:rsidR="006575A0" w:rsidRDefault="007443E2">
            <w:pPr>
              <w:ind w:firstLineChars="0" w:firstLine="0"/>
              <w:rPr>
                <w:bCs/>
                <w:color w:val="000000"/>
                <w:sz w:val="20"/>
                <w:szCs w:val="21"/>
              </w:rPr>
            </w:pPr>
            <w:r>
              <w:rPr>
                <w:bCs/>
                <w:color w:val="000000"/>
                <w:szCs w:val="21"/>
              </w:rPr>
              <w:t>已完成转发</w:t>
            </w:r>
          </w:p>
        </w:tc>
      </w:tr>
      <w:tr w:rsidR="006575A0" w14:paraId="0531A544" w14:textId="77777777">
        <w:trPr>
          <w:trHeight w:val="67"/>
        </w:trPr>
        <w:tc>
          <w:tcPr>
            <w:tcW w:w="2126" w:type="dxa"/>
            <w:vMerge/>
            <w:tcBorders>
              <w:top w:val="single" w:sz="4" w:space="0" w:color="000000"/>
              <w:left w:val="single" w:sz="4" w:space="0" w:color="000000"/>
              <w:bottom w:val="single" w:sz="4" w:space="0" w:color="000000"/>
            </w:tcBorders>
            <w:vAlign w:val="center"/>
          </w:tcPr>
          <w:p w14:paraId="1A7EA30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7423B8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2F2BC62" w14:textId="77777777" w:rsidR="006575A0" w:rsidRDefault="007443E2">
            <w:pPr>
              <w:ind w:firstLineChars="0" w:firstLine="0"/>
              <w:rPr>
                <w:bCs/>
                <w:color w:val="000000"/>
                <w:sz w:val="20"/>
                <w:szCs w:val="21"/>
              </w:rPr>
            </w:pPr>
            <w:r>
              <w:rPr>
                <w:bCs/>
                <w:color w:val="000000"/>
                <w:szCs w:val="21"/>
              </w:rPr>
              <w:t>命令参数错误</w:t>
            </w:r>
          </w:p>
        </w:tc>
      </w:tr>
      <w:tr w:rsidR="006575A0" w14:paraId="438714B0" w14:textId="77777777">
        <w:trPr>
          <w:trHeight w:val="67"/>
        </w:trPr>
        <w:tc>
          <w:tcPr>
            <w:tcW w:w="2126" w:type="dxa"/>
            <w:vMerge/>
            <w:tcBorders>
              <w:top w:val="single" w:sz="4" w:space="0" w:color="000000"/>
              <w:left w:val="single" w:sz="4" w:space="0" w:color="000000"/>
              <w:bottom w:val="single" w:sz="4" w:space="0" w:color="000000"/>
            </w:tcBorders>
            <w:vAlign w:val="center"/>
          </w:tcPr>
          <w:p w14:paraId="5C9DD4E1"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DFC97E7"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E5C3C6E" w14:textId="77777777" w:rsidR="006575A0" w:rsidRDefault="007443E2">
            <w:pPr>
              <w:ind w:firstLineChars="0" w:firstLine="0"/>
              <w:rPr>
                <w:bCs/>
                <w:color w:val="000000"/>
                <w:sz w:val="20"/>
                <w:szCs w:val="21"/>
              </w:rPr>
            </w:pPr>
            <w:r>
              <w:rPr>
                <w:bCs/>
                <w:color w:val="000000"/>
                <w:szCs w:val="21"/>
              </w:rPr>
              <w:t>发送失败</w:t>
            </w:r>
          </w:p>
        </w:tc>
      </w:tr>
      <w:tr w:rsidR="006575A0" w14:paraId="706D288F" w14:textId="77777777">
        <w:trPr>
          <w:trHeight w:val="67"/>
        </w:trPr>
        <w:tc>
          <w:tcPr>
            <w:tcW w:w="2126" w:type="dxa"/>
            <w:vMerge/>
            <w:tcBorders>
              <w:top w:val="single" w:sz="4" w:space="0" w:color="000000"/>
              <w:left w:val="single" w:sz="4" w:space="0" w:color="000000"/>
              <w:bottom w:val="single" w:sz="4" w:space="0" w:color="000000"/>
            </w:tcBorders>
            <w:vAlign w:val="center"/>
          </w:tcPr>
          <w:p w14:paraId="30317DC7"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5B30CF6"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105391E" w14:textId="77777777" w:rsidR="006575A0" w:rsidRDefault="007443E2">
            <w:pPr>
              <w:ind w:firstLineChars="0" w:firstLine="0"/>
              <w:rPr>
                <w:bCs/>
                <w:color w:val="000000"/>
                <w:sz w:val="20"/>
                <w:szCs w:val="21"/>
              </w:rPr>
            </w:pPr>
            <w:r>
              <w:rPr>
                <w:bCs/>
                <w:color w:val="000000"/>
                <w:szCs w:val="21"/>
              </w:rPr>
              <w:t>不支持子命令</w:t>
            </w:r>
          </w:p>
        </w:tc>
      </w:tr>
      <w:tr w:rsidR="006575A0" w14:paraId="4E837931" w14:textId="77777777">
        <w:trPr>
          <w:trHeight w:val="67"/>
        </w:trPr>
        <w:tc>
          <w:tcPr>
            <w:tcW w:w="2126" w:type="dxa"/>
            <w:vMerge/>
            <w:tcBorders>
              <w:top w:val="single" w:sz="4" w:space="0" w:color="000000"/>
              <w:left w:val="single" w:sz="4" w:space="0" w:color="000000"/>
              <w:bottom w:val="single" w:sz="4" w:space="0" w:color="000000"/>
            </w:tcBorders>
            <w:vAlign w:val="center"/>
          </w:tcPr>
          <w:p w14:paraId="26B9EF1C"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616D412"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4D29AA4" w14:textId="77777777" w:rsidR="006575A0" w:rsidRDefault="007443E2">
            <w:pPr>
              <w:ind w:firstLineChars="0" w:firstLine="0"/>
              <w:rPr>
                <w:rFonts w:eastAsia="Times New Roman"/>
                <w:lang w:eastAsia="zh-CN"/>
              </w:rPr>
            </w:pPr>
            <w:r>
              <w:rPr>
                <w:bCs/>
                <w:color w:val="000000"/>
                <w:szCs w:val="21"/>
              </w:rPr>
              <w:t>无法通讯</w:t>
            </w:r>
          </w:p>
        </w:tc>
      </w:tr>
    </w:tbl>
    <w:p w14:paraId="24CD3122" w14:textId="77777777" w:rsidR="006575A0" w:rsidRDefault="006575A0">
      <w:pPr>
        <w:ind w:firstLineChars="0" w:firstLine="0"/>
        <w:rPr>
          <w:color w:val="000000"/>
          <w:lang w:eastAsia="zh-CN"/>
        </w:rPr>
      </w:pPr>
    </w:p>
    <w:p w14:paraId="6EE2A124" w14:textId="77777777" w:rsidR="006575A0" w:rsidRDefault="007443E2">
      <w:pPr>
        <w:ind w:leftChars="200" w:left="440" w:firstLine="440"/>
        <w:rPr>
          <w:lang w:eastAsia="zh-CN"/>
        </w:rPr>
      </w:pPr>
      <w:r>
        <w:rPr>
          <w:rFonts w:hint="eastAsia"/>
          <w:lang w:eastAsia="zh-CN"/>
        </w:rPr>
        <w:t>示例：</w:t>
      </w:r>
    </w:p>
    <w:p w14:paraId="074CE056" w14:textId="77777777" w:rsidR="006575A0" w:rsidRDefault="007443E2">
      <w:pPr>
        <w:ind w:leftChars="400" w:left="880" w:firstLine="440"/>
        <w:rPr>
          <w:lang w:eastAsia="zh-CN"/>
        </w:rPr>
      </w:pPr>
      <w:r>
        <w:rPr>
          <w:rFonts w:hint="eastAsia"/>
          <w:lang w:eastAsia="zh-CN"/>
        </w:rPr>
        <w:t>发送指令：</w:t>
      </w:r>
      <w:r>
        <w:rPr>
          <w:lang w:eastAsia="zh-CN"/>
        </w:rPr>
        <w:t>02 00 0A C0 01 01 1B 50 35 36 37 0D 0A B8 03</w:t>
      </w:r>
    </w:p>
    <w:p w14:paraId="2B46F944"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字符串内容</w:t>
      </w:r>
      <w:r>
        <w:rPr>
          <w:rFonts w:hint="eastAsia"/>
          <w:lang w:eastAsia="zh-CN"/>
        </w:rPr>
        <w:tab/>
      </w:r>
      <w:r>
        <w:rPr>
          <w:rFonts w:hint="eastAsia"/>
          <w:lang w:eastAsia="zh-CN"/>
        </w:rPr>
        <w:t>：</w:t>
      </w:r>
      <w:r>
        <w:rPr>
          <w:rFonts w:hint="eastAsia"/>
          <w:lang w:eastAsia="zh-CN"/>
        </w:rPr>
        <w:t>567</w:t>
      </w:r>
    </w:p>
    <w:p w14:paraId="5CD57E1E"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05542BA1" w14:textId="77777777" w:rsidR="006575A0" w:rsidRDefault="007443E2">
      <w:pPr>
        <w:ind w:leftChars="400" w:left="880" w:firstLine="440"/>
        <w:rPr>
          <w:lang w:eastAsia="zh-CN"/>
        </w:rPr>
      </w:pPr>
      <w:r>
        <w:rPr>
          <w:rFonts w:hint="eastAsia"/>
          <w:lang w:eastAsia="zh-CN"/>
        </w:rPr>
        <w:t>返回值说明：已完成转发</w:t>
      </w:r>
    </w:p>
    <w:p w14:paraId="091A7417" w14:textId="77777777" w:rsidR="006575A0" w:rsidRDefault="006575A0">
      <w:pPr>
        <w:ind w:leftChars="400" w:left="880" w:firstLine="440"/>
        <w:rPr>
          <w:lang w:eastAsia="zh-CN"/>
        </w:rPr>
      </w:pPr>
    </w:p>
    <w:p w14:paraId="56E45D76"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5025B345" w14:textId="77777777">
        <w:tc>
          <w:tcPr>
            <w:tcW w:w="1275" w:type="dxa"/>
            <w:tcBorders>
              <w:top w:val="single" w:sz="4" w:space="0" w:color="000000"/>
              <w:left w:val="single" w:sz="4" w:space="0" w:color="000000"/>
              <w:bottom w:val="single" w:sz="4" w:space="0" w:color="000000"/>
            </w:tcBorders>
          </w:tcPr>
          <w:p w14:paraId="11E2602C"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34902578"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18FA29E3" w14:textId="77777777" w:rsidR="006575A0" w:rsidRDefault="007443E2">
            <w:pPr>
              <w:ind w:firstLine="440"/>
              <w:jc w:val="center"/>
              <w:rPr>
                <w:b/>
                <w:bCs/>
                <w:color w:val="000000"/>
                <w:szCs w:val="21"/>
              </w:rPr>
            </w:pPr>
            <w:r>
              <w:rPr>
                <w:bCs/>
                <w:color w:val="000000"/>
                <w:szCs w:val="21"/>
              </w:rPr>
              <w:t>说明</w:t>
            </w:r>
          </w:p>
        </w:tc>
      </w:tr>
      <w:tr w:rsidR="006575A0" w14:paraId="17091A6A" w14:textId="77777777">
        <w:tc>
          <w:tcPr>
            <w:tcW w:w="1275" w:type="dxa"/>
            <w:vMerge w:val="restart"/>
            <w:tcBorders>
              <w:top w:val="single" w:sz="4" w:space="0" w:color="000000"/>
              <w:left w:val="single" w:sz="4" w:space="0" w:color="000000"/>
              <w:bottom w:val="single" w:sz="4" w:space="0" w:color="000000"/>
            </w:tcBorders>
            <w:vAlign w:val="center"/>
          </w:tcPr>
          <w:p w14:paraId="515B34AF"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3300F684"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46FDF0BB"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2D0A4FBF" w14:textId="77777777">
        <w:tc>
          <w:tcPr>
            <w:tcW w:w="1275" w:type="dxa"/>
            <w:vMerge/>
            <w:tcBorders>
              <w:top w:val="single" w:sz="4" w:space="0" w:color="000000"/>
              <w:left w:val="single" w:sz="4" w:space="0" w:color="000000"/>
              <w:bottom w:val="single" w:sz="4" w:space="0" w:color="000000"/>
            </w:tcBorders>
            <w:vAlign w:val="center"/>
          </w:tcPr>
          <w:p w14:paraId="53471E3D"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6A5FD9CF"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7A33B742"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7FA21418" w14:textId="77777777" w:rsidR="006575A0" w:rsidRDefault="006575A0">
      <w:pPr>
        <w:ind w:firstLine="440"/>
        <w:rPr>
          <w:color w:val="000000"/>
        </w:rPr>
      </w:pPr>
    </w:p>
    <w:p w14:paraId="07E9E864"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3384E79F"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0CB68772" w14:textId="77777777" w:rsidR="006575A0" w:rsidRDefault="007443E2">
      <w:pPr>
        <w:ind w:leftChars="400" w:left="880" w:firstLine="440"/>
        <w:rPr>
          <w:lang w:eastAsia="zh-CN"/>
        </w:rPr>
      </w:pPr>
      <w:r>
        <w:rPr>
          <w:rFonts w:hint="eastAsia"/>
          <w:lang w:eastAsia="zh-CN"/>
        </w:rPr>
        <w:t>指令说明：获取上一条子命令处理结果</w:t>
      </w:r>
    </w:p>
    <w:p w14:paraId="5176DB3B" w14:textId="77777777" w:rsidR="006575A0" w:rsidRDefault="007443E2">
      <w:pPr>
        <w:ind w:leftChars="400" w:left="880" w:firstLine="440"/>
        <w:rPr>
          <w:lang w:eastAsia="zh-CN"/>
        </w:rPr>
      </w:pPr>
      <w:r>
        <w:rPr>
          <w:rFonts w:hint="eastAsia"/>
          <w:lang w:eastAsia="zh-CN"/>
        </w:rPr>
        <w:t>返回值：</w:t>
      </w:r>
      <w:r>
        <w:rPr>
          <w:lang w:eastAsia="zh-CN"/>
        </w:rPr>
        <w:t>02 00 07 C0 02 00 00 00 01 AA 69 03</w:t>
      </w:r>
    </w:p>
    <w:p w14:paraId="57C556D3"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返回值说明：修改成功</w:t>
      </w:r>
    </w:p>
    <w:p w14:paraId="48A0C82D" w14:textId="77777777" w:rsidR="006575A0" w:rsidRDefault="007443E2">
      <w:pPr>
        <w:pStyle w:val="4"/>
        <w:numPr>
          <w:ilvl w:val="0"/>
          <w:numId w:val="16"/>
        </w:numPr>
        <w:ind w:firstLineChars="0"/>
        <w:rPr>
          <w:lang w:eastAsia="zh-CN"/>
        </w:rPr>
      </w:pPr>
      <w:bookmarkStart w:id="250" w:name="_Toc10636263"/>
      <w:r>
        <w:rPr>
          <w:rFonts w:hint="eastAsia"/>
          <w:lang w:eastAsia="zh-CN"/>
        </w:rPr>
        <w:t>产生随机数（</w:t>
      </w:r>
      <w:r>
        <w:rPr>
          <w:lang w:eastAsia="zh-CN"/>
        </w:rPr>
        <w:t>0x1B 0x51</w:t>
      </w:r>
      <w:r>
        <w:rPr>
          <w:rFonts w:hint="eastAsia"/>
          <w:lang w:eastAsia="zh-CN"/>
        </w:rPr>
        <w:t>）</w:t>
      </w:r>
      <w:bookmarkEnd w:id="250"/>
    </w:p>
    <w:p w14:paraId="5B2C32EC" w14:textId="77777777" w:rsidR="006575A0" w:rsidRDefault="007443E2">
      <w:pPr>
        <w:widowControl w:val="0"/>
        <w:suppressAutoHyphens/>
        <w:ind w:leftChars="400" w:left="880" w:firstLineChars="0" w:firstLine="397"/>
        <w:jc w:val="left"/>
        <w:rPr>
          <w:lang w:eastAsia="zh-CN"/>
        </w:rPr>
      </w:pPr>
      <w:r>
        <w:rPr>
          <w:rFonts w:hint="eastAsia"/>
          <w:lang w:eastAsia="zh-CN"/>
        </w:rPr>
        <w:t>0x1B+0x51+0x0D+0x0A</w:t>
      </w:r>
      <w:r>
        <w:rPr>
          <w:rFonts w:hint="eastAsia"/>
          <w:lang w:eastAsia="zh-CN"/>
        </w:rPr>
        <w:t>（</w:t>
      </w:r>
      <w:r>
        <w:rPr>
          <w:lang w:eastAsia="zh-CN"/>
        </w:rPr>
        <w:t>0x1B 0x51 0x0D 0x0A</w:t>
      </w:r>
      <w:r>
        <w:rPr>
          <w:rFonts w:hint="eastAsia"/>
          <w:lang w:eastAsia="zh-CN"/>
        </w:rPr>
        <w:t>）</w:t>
      </w:r>
    </w:p>
    <w:p w14:paraId="49AA7A00" w14:textId="77777777" w:rsidR="006575A0" w:rsidRDefault="007443E2">
      <w:pPr>
        <w:widowControl w:val="0"/>
        <w:suppressAutoHyphens/>
        <w:ind w:leftChars="400" w:left="880" w:firstLineChars="0" w:firstLine="397"/>
        <w:jc w:val="left"/>
        <w:rPr>
          <w:rFonts w:ascii="宋体" w:hAnsi="宋体" w:cs="宋体"/>
          <w:color w:val="FF6600"/>
          <w:kern w:val="1"/>
          <w:sz w:val="21"/>
          <w:szCs w:val="20"/>
          <w:lang w:val="en-US" w:eastAsia="zh-CN"/>
        </w:rPr>
      </w:pPr>
      <w:r>
        <w:rPr>
          <w:rFonts w:ascii="宋体" w:hAnsi="宋体" w:cs="Arial"/>
          <w:color w:val="000000"/>
          <w:kern w:val="1"/>
          <w:sz w:val="21"/>
          <w:szCs w:val="20"/>
          <w:lang w:val="en-US" w:eastAsia="zh-CN"/>
        </w:rPr>
        <w:t>功能：</w:t>
      </w:r>
      <w:r>
        <w:rPr>
          <w:rFonts w:ascii="宋体" w:hAnsi="宋体" w:cs="Arial"/>
          <w:kern w:val="1"/>
          <w:sz w:val="21"/>
          <w:szCs w:val="20"/>
          <w:lang w:val="en-US" w:eastAsia="zh-CN"/>
        </w:rPr>
        <w:t>产生随机数进行</w:t>
      </w:r>
      <w:r>
        <w:rPr>
          <w:rFonts w:ascii="宋体" w:hAnsi="宋体" w:cs="宋体"/>
          <w:color w:val="000000"/>
          <w:kern w:val="1"/>
          <w:sz w:val="21"/>
          <w:szCs w:val="20"/>
          <w:lang w:val="en-US" w:eastAsia="zh-CN"/>
        </w:rPr>
        <w:t>“键盘密钥”修改,</w:t>
      </w:r>
      <w:r>
        <w:rPr>
          <w:rFonts w:ascii="宋体" w:hAnsi="宋体" w:cs="宋体"/>
          <w:kern w:val="1"/>
          <w:sz w:val="21"/>
          <w:szCs w:val="20"/>
          <w:lang w:val="en-US" w:eastAsia="zh-CN"/>
        </w:rPr>
        <w:t>为了提高速度，暂时取消了“键盘密钥”。</w:t>
      </w:r>
      <w:r>
        <w:rPr>
          <w:rFonts w:ascii="宋体" w:hAnsi="宋体" w:cs="宋体"/>
          <w:color w:val="FF6600"/>
          <w:kern w:val="1"/>
          <w:sz w:val="21"/>
          <w:szCs w:val="20"/>
          <w:lang w:val="en-US" w:eastAsia="zh-CN"/>
        </w:rPr>
        <w:t>NL825-6此指令暂不支持。</w:t>
      </w:r>
    </w:p>
    <w:p w14:paraId="2C172BEA" w14:textId="77777777" w:rsidR="006575A0" w:rsidRDefault="006575A0">
      <w:pPr>
        <w:widowControl w:val="0"/>
        <w:suppressAutoHyphens/>
        <w:ind w:leftChars="400" w:left="880" w:firstLineChars="0" w:firstLine="397"/>
        <w:jc w:val="left"/>
        <w:rPr>
          <w:rFonts w:ascii="宋体" w:hAnsi="宋体" w:cs="宋体"/>
          <w:color w:val="FF6600"/>
          <w:kern w:val="1"/>
          <w:sz w:val="21"/>
          <w:szCs w:val="20"/>
          <w:lang w:val="en-US" w:eastAsia="zh-CN"/>
        </w:rPr>
      </w:pPr>
    </w:p>
    <w:p w14:paraId="0FFC88A7"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5E89B1F4"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66131D92"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06625F02"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06E37199" w14:textId="77777777" w:rsidR="006575A0" w:rsidRDefault="007443E2">
            <w:pPr>
              <w:ind w:firstLine="440"/>
              <w:jc w:val="center"/>
              <w:rPr>
                <w:bCs/>
                <w:color w:val="000000"/>
                <w:szCs w:val="21"/>
              </w:rPr>
            </w:pPr>
            <w:r>
              <w:rPr>
                <w:bCs/>
                <w:color w:val="000000"/>
                <w:szCs w:val="21"/>
              </w:rPr>
              <w:t>说明</w:t>
            </w:r>
          </w:p>
        </w:tc>
      </w:tr>
      <w:tr w:rsidR="006575A0" w14:paraId="3DCF3122" w14:textId="77777777">
        <w:trPr>
          <w:trHeight w:val="295"/>
        </w:trPr>
        <w:tc>
          <w:tcPr>
            <w:tcW w:w="2121" w:type="dxa"/>
            <w:tcBorders>
              <w:top w:val="single" w:sz="4" w:space="0" w:color="000000"/>
              <w:left w:val="single" w:sz="4" w:space="0" w:color="000000"/>
              <w:bottom w:val="single" w:sz="4" w:space="0" w:color="000000"/>
            </w:tcBorders>
            <w:vAlign w:val="center"/>
          </w:tcPr>
          <w:p w14:paraId="637CC065"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43EDCBF7"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14B6A471" w14:textId="77777777" w:rsidR="006575A0" w:rsidRDefault="007443E2">
            <w:pPr>
              <w:ind w:firstLineChars="0" w:firstLine="0"/>
              <w:jc w:val="left"/>
            </w:pPr>
            <w:r>
              <w:t>子命令处理</w:t>
            </w:r>
          </w:p>
        </w:tc>
      </w:tr>
      <w:tr w:rsidR="006575A0" w14:paraId="54939158" w14:textId="77777777">
        <w:trPr>
          <w:trHeight w:val="295"/>
        </w:trPr>
        <w:tc>
          <w:tcPr>
            <w:tcW w:w="2121" w:type="dxa"/>
            <w:tcBorders>
              <w:top w:val="single" w:sz="4" w:space="0" w:color="000000"/>
              <w:left w:val="single" w:sz="4" w:space="0" w:color="000000"/>
              <w:bottom w:val="single" w:sz="4" w:space="0" w:color="000000"/>
            </w:tcBorders>
            <w:vAlign w:val="center"/>
          </w:tcPr>
          <w:p w14:paraId="509CB407"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26B33FBE"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45A135A3" w14:textId="77777777" w:rsidR="006575A0" w:rsidRDefault="007443E2">
            <w:pPr>
              <w:ind w:firstLineChars="0" w:firstLine="0"/>
              <w:jc w:val="left"/>
            </w:pPr>
            <w:r>
              <w:t>命令打包</w:t>
            </w:r>
          </w:p>
        </w:tc>
      </w:tr>
      <w:tr w:rsidR="006575A0" w14:paraId="172C55E3" w14:textId="77777777">
        <w:trPr>
          <w:trHeight w:val="318"/>
        </w:trPr>
        <w:tc>
          <w:tcPr>
            <w:tcW w:w="2121" w:type="dxa"/>
            <w:tcBorders>
              <w:top w:val="single" w:sz="4" w:space="0" w:color="000000"/>
              <w:left w:val="single" w:sz="4" w:space="0" w:color="000000"/>
              <w:bottom w:val="single" w:sz="4" w:space="0" w:color="000000"/>
            </w:tcBorders>
            <w:vAlign w:val="center"/>
          </w:tcPr>
          <w:p w14:paraId="3C3BC2B9"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5BAA004F"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23DAAD05" w14:textId="77777777" w:rsidR="006575A0" w:rsidRDefault="007443E2">
            <w:pPr>
              <w:ind w:firstLineChars="0" w:firstLine="0"/>
              <w:jc w:val="left"/>
            </w:pPr>
            <w:r>
              <w:t>一个字节，备用，留待扩充</w:t>
            </w:r>
          </w:p>
        </w:tc>
      </w:tr>
      <w:tr w:rsidR="006575A0" w14:paraId="657C7428" w14:textId="77777777">
        <w:trPr>
          <w:trHeight w:val="312"/>
        </w:trPr>
        <w:tc>
          <w:tcPr>
            <w:tcW w:w="2121" w:type="dxa"/>
            <w:tcBorders>
              <w:top w:val="single" w:sz="4" w:space="0" w:color="000000"/>
              <w:left w:val="single" w:sz="4" w:space="0" w:color="000000"/>
              <w:bottom w:val="single" w:sz="4" w:space="0" w:color="000000"/>
            </w:tcBorders>
            <w:vAlign w:val="center"/>
          </w:tcPr>
          <w:p w14:paraId="1AE79A5E"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4219C4C4"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719E6B04" w14:textId="77777777" w:rsidR="006575A0" w:rsidRDefault="007443E2">
            <w:pPr>
              <w:ind w:firstLineChars="0" w:firstLine="0"/>
              <w:jc w:val="left"/>
              <w:rPr>
                <w:lang w:eastAsia="zh-CN"/>
              </w:rPr>
            </w:pPr>
            <w:r>
              <w:rPr>
                <w:rFonts w:hint="eastAsia"/>
                <w:lang w:eastAsia="zh-CN"/>
              </w:rPr>
              <w:t>子命令头</w:t>
            </w:r>
          </w:p>
        </w:tc>
      </w:tr>
      <w:tr w:rsidR="006575A0" w14:paraId="2E1DFDA9" w14:textId="77777777">
        <w:trPr>
          <w:trHeight w:val="312"/>
        </w:trPr>
        <w:tc>
          <w:tcPr>
            <w:tcW w:w="2121" w:type="dxa"/>
            <w:tcBorders>
              <w:top w:val="single" w:sz="4" w:space="0" w:color="000000"/>
              <w:left w:val="single" w:sz="4" w:space="0" w:color="000000"/>
              <w:bottom w:val="single" w:sz="4" w:space="0" w:color="000000"/>
            </w:tcBorders>
            <w:vAlign w:val="center"/>
          </w:tcPr>
          <w:p w14:paraId="72811E89"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5E7D5F36" w14:textId="77777777" w:rsidR="006575A0" w:rsidRDefault="007443E2">
            <w:pPr>
              <w:ind w:firstLineChars="0" w:firstLine="0"/>
              <w:jc w:val="left"/>
              <w:rPr>
                <w:lang w:eastAsia="zh-CN"/>
              </w:rPr>
            </w:pPr>
            <w:r>
              <w:rPr>
                <w:rFonts w:hint="eastAsia"/>
                <w:lang w:eastAsia="zh-CN"/>
              </w:rPr>
              <w:t>0x51</w:t>
            </w:r>
          </w:p>
        </w:tc>
        <w:tc>
          <w:tcPr>
            <w:tcW w:w="3485" w:type="dxa"/>
            <w:tcBorders>
              <w:top w:val="single" w:sz="4" w:space="0" w:color="000000"/>
              <w:left w:val="single" w:sz="4" w:space="0" w:color="000000"/>
              <w:bottom w:val="single" w:sz="4" w:space="0" w:color="000000"/>
              <w:right w:val="single" w:sz="4" w:space="0" w:color="000000"/>
            </w:tcBorders>
            <w:vAlign w:val="center"/>
          </w:tcPr>
          <w:p w14:paraId="0ABA74C2" w14:textId="77777777" w:rsidR="006575A0" w:rsidRDefault="007443E2">
            <w:pPr>
              <w:ind w:firstLineChars="0" w:firstLine="0"/>
              <w:jc w:val="left"/>
            </w:pPr>
            <w:r>
              <w:t>产生随机数命令代码</w:t>
            </w:r>
          </w:p>
        </w:tc>
      </w:tr>
      <w:tr w:rsidR="006575A0" w14:paraId="379EBCF3" w14:textId="77777777">
        <w:trPr>
          <w:trHeight w:val="312"/>
        </w:trPr>
        <w:tc>
          <w:tcPr>
            <w:tcW w:w="2121" w:type="dxa"/>
            <w:tcBorders>
              <w:top w:val="single" w:sz="4" w:space="0" w:color="000000"/>
              <w:left w:val="single" w:sz="4" w:space="0" w:color="000000"/>
              <w:bottom w:val="single" w:sz="4" w:space="0" w:color="000000"/>
            </w:tcBorders>
            <w:vAlign w:val="center"/>
          </w:tcPr>
          <w:p w14:paraId="4F99054D" w14:textId="77777777" w:rsidR="006575A0" w:rsidRDefault="007443E2">
            <w:pPr>
              <w:ind w:firstLineChars="0" w:firstLine="0"/>
              <w:jc w:val="left"/>
              <w:rPr>
                <w:lang w:eastAsia="zh-CN"/>
              </w:rPr>
            </w:pPr>
            <w:r>
              <w:rPr>
                <w:rFonts w:hint="eastAsia"/>
                <w:lang w:eastAsia="zh-CN"/>
              </w:rPr>
              <w:lastRenderedPageBreak/>
              <w:t>子命令尾</w:t>
            </w:r>
          </w:p>
        </w:tc>
        <w:tc>
          <w:tcPr>
            <w:tcW w:w="2576" w:type="dxa"/>
            <w:tcBorders>
              <w:top w:val="single" w:sz="4" w:space="0" w:color="000000"/>
              <w:left w:val="single" w:sz="4" w:space="0" w:color="000000"/>
              <w:bottom w:val="single" w:sz="4" w:space="0" w:color="000000"/>
            </w:tcBorders>
            <w:vAlign w:val="center"/>
          </w:tcPr>
          <w:p w14:paraId="3C6D2AB2"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430BD2B2"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5FC3784A" w14:textId="77777777" w:rsidR="006575A0" w:rsidRDefault="006575A0">
      <w:pPr>
        <w:ind w:left="440" w:firstLine="440"/>
        <w:rPr>
          <w:color w:val="000000"/>
          <w:lang w:eastAsia="zh-CN"/>
        </w:rPr>
      </w:pPr>
    </w:p>
    <w:p w14:paraId="68EA89B2"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469B4C88" w14:textId="77777777">
        <w:trPr>
          <w:trHeight w:val="418"/>
        </w:trPr>
        <w:tc>
          <w:tcPr>
            <w:tcW w:w="2126" w:type="dxa"/>
            <w:tcBorders>
              <w:top w:val="single" w:sz="4" w:space="0" w:color="000000"/>
              <w:left w:val="single" w:sz="4" w:space="0" w:color="000000"/>
              <w:bottom w:val="single" w:sz="4" w:space="0" w:color="000000"/>
            </w:tcBorders>
          </w:tcPr>
          <w:p w14:paraId="08B15134"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1584DBB6"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24ED81DA" w14:textId="77777777" w:rsidR="006575A0" w:rsidRDefault="007443E2">
            <w:pPr>
              <w:ind w:firstLine="440"/>
              <w:jc w:val="center"/>
              <w:rPr>
                <w:bCs/>
                <w:color w:val="000000"/>
                <w:szCs w:val="21"/>
              </w:rPr>
            </w:pPr>
            <w:r>
              <w:rPr>
                <w:bCs/>
                <w:color w:val="000000"/>
                <w:szCs w:val="21"/>
              </w:rPr>
              <w:t>说明</w:t>
            </w:r>
          </w:p>
        </w:tc>
      </w:tr>
      <w:tr w:rsidR="006575A0" w14:paraId="78EF8424" w14:textId="77777777">
        <w:trPr>
          <w:trHeight w:val="426"/>
        </w:trPr>
        <w:tc>
          <w:tcPr>
            <w:tcW w:w="2126" w:type="dxa"/>
            <w:tcBorders>
              <w:top w:val="single" w:sz="4" w:space="0" w:color="000000"/>
              <w:left w:val="single" w:sz="4" w:space="0" w:color="000000"/>
              <w:bottom w:val="single" w:sz="4" w:space="0" w:color="000000"/>
            </w:tcBorders>
            <w:vAlign w:val="center"/>
          </w:tcPr>
          <w:p w14:paraId="4ED3CA0F"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2DFB7452"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2AA4396" w14:textId="77777777" w:rsidR="006575A0" w:rsidRDefault="007443E2">
            <w:pPr>
              <w:ind w:firstLineChars="0" w:firstLine="0"/>
              <w:rPr>
                <w:bCs/>
                <w:color w:val="000000"/>
                <w:szCs w:val="21"/>
              </w:rPr>
            </w:pPr>
            <w:r>
              <w:rPr>
                <w:bCs/>
                <w:color w:val="000000"/>
                <w:szCs w:val="21"/>
              </w:rPr>
              <w:t>子命令处理，命令打包</w:t>
            </w:r>
          </w:p>
        </w:tc>
      </w:tr>
      <w:tr w:rsidR="006575A0" w14:paraId="3ABCCE26"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17AD5131"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6F107EDE"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00215" w14:textId="77777777" w:rsidR="006575A0" w:rsidRDefault="007443E2">
            <w:pPr>
              <w:ind w:firstLineChars="0" w:firstLine="0"/>
              <w:rPr>
                <w:bCs/>
                <w:color w:val="000000"/>
                <w:sz w:val="20"/>
                <w:szCs w:val="21"/>
              </w:rPr>
            </w:pPr>
            <w:r>
              <w:rPr>
                <w:bCs/>
                <w:color w:val="000000"/>
                <w:szCs w:val="21"/>
              </w:rPr>
              <w:t>已完成转发</w:t>
            </w:r>
          </w:p>
        </w:tc>
      </w:tr>
      <w:tr w:rsidR="006575A0" w14:paraId="53721361" w14:textId="77777777">
        <w:trPr>
          <w:trHeight w:val="67"/>
        </w:trPr>
        <w:tc>
          <w:tcPr>
            <w:tcW w:w="2126" w:type="dxa"/>
            <w:vMerge/>
            <w:tcBorders>
              <w:top w:val="single" w:sz="4" w:space="0" w:color="000000"/>
              <w:left w:val="single" w:sz="4" w:space="0" w:color="000000"/>
              <w:bottom w:val="single" w:sz="4" w:space="0" w:color="000000"/>
            </w:tcBorders>
            <w:vAlign w:val="center"/>
          </w:tcPr>
          <w:p w14:paraId="783D5E9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561EDEA"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8F112FB" w14:textId="77777777" w:rsidR="006575A0" w:rsidRDefault="007443E2">
            <w:pPr>
              <w:ind w:firstLineChars="0" w:firstLine="0"/>
              <w:rPr>
                <w:bCs/>
                <w:color w:val="000000"/>
                <w:sz w:val="20"/>
                <w:szCs w:val="21"/>
              </w:rPr>
            </w:pPr>
            <w:r>
              <w:rPr>
                <w:bCs/>
                <w:color w:val="000000"/>
                <w:szCs w:val="21"/>
              </w:rPr>
              <w:t>命令参数错误</w:t>
            </w:r>
          </w:p>
        </w:tc>
      </w:tr>
      <w:tr w:rsidR="006575A0" w14:paraId="2A7EAC14" w14:textId="77777777">
        <w:trPr>
          <w:trHeight w:val="67"/>
        </w:trPr>
        <w:tc>
          <w:tcPr>
            <w:tcW w:w="2126" w:type="dxa"/>
            <w:vMerge/>
            <w:tcBorders>
              <w:top w:val="single" w:sz="4" w:space="0" w:color="000000"/>
              <w:left w:val="single" w:sz="4" w:space="0" w:color="000000"/>
              <w:bottom w:val="single" w:sz="4" w:space="0" w:color="000000"/>
            </w:tcBorders>
            <w:vAlign w:val="center"/>
          </w:tcPr>
          <w:p w14:paraId="5A5E552A"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FF61FCB"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502EB265" w14:textId="77777777" w:rsidR="006575A0" w:rsidRDefault="007443E2">
            <w:pPr>
              <w:ind w:firstLineChars="0" w:firstLine="0"/>
              <w:rPr>
                <w:bCs/>
                <w:color w:val="000000"/>
                <w:sz w:val="20"/>
                <w:szCs w:val="21"/>
              </w:rPr>
            </w:pPr>
            <w:r>
              <w:rPr>
                <w:bCs/>
                <w:color w:val="000000"/>
                <w:szCs w:val="21"/>
              </w:rPr>
              <w:t>发送失败</w:t>
            </w:r>
          </w:p>
        </w:tc>
      </w:tr>
      <w:tr w:rsidR="006575A0" w14:paraId="06393D30" w14:textId="77777777">
        <w:trPr>
          <w:trHeight w:val="67"/>
        </w:trPr>
        <w:tc>
          <w:tcPr>
            <w:tcW w:w="2126" w:type="dxa"/>
            <w:vMerge/>
            <w:tcBorders>
              <w:top w:val="single" w:sz="4" w:space="0" w:color="000000"/>
              <w:left w:val="single" w:sz="4" w:space="0" w:color="000000"/>
              <w:bottom w:val="single" w:sz="4" w:space="0" w:color="000000"/>
            </w:tcBorders>
            <w:vAlign w:val="center"/>
          </w:tcPr>
          <w:p w14:paraId="589C378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C0A5190"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2E7EB43" w14:textId="77777777" w:rsidR="006575A0" w:rsidRDefault="007443E2">
            <w:pPr>
              <w:ind w:firstLineChars="0" w:firstLine="0"/>
              <w:rPr>
                <w:bCs/>
                <w:color w:val="000000"/>
                <w:sz w:val="20"/>
                <w:szCs w:val="21"/>
              </w:rPr>
            </w:pPr>
            <w:r>
              <w:rPr>
                <w:bCs/>
                <w:color w:val="000000"/>
                <w:szCs w:val="21"/>
              </w:rPr>
              <w:t>不支持子命令</w:t>
            </w:r>
          </w:p>
        </w:tc>
      </w:tr>
      <w:tr w:rsidR="006575A0" w14:paraId="79985BBB" w14:textId="77777777">
        <w:trPr>
          <w:trHeight w:val="67"/>
        </w:trPr>
        <w:tc>
          <w:tcPr>
            <w:tcW w:w="2126" w:type="dxa"/>
            <w:vMerge/>
            <w:tcBorders>
              <w:top w:val="single" w:sz="4" w:space="0" w:color="000000"/>
              <w:left w:val="single" w:sz="4" w:space="0" w:color="000000"/>
              <w:bottom w:val="single" w:sz="4" w:space="0" w:color="000000"/>
            </w:tcBorders>
            <w:vAlign w:val="center"/>
          </w:tcPr>
          <w:p w14:paraId="5CED17BA"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EB42ABE"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0D86B47" w14:textId="77777777" w:rsidR="006575A0" w:rsidRDefault="007443E2">
            <w:pPr>
              <w:ind w:firstLineChars="0" w:firstLine="0"/>
              <w:rPr>
                <w:rFonts w:eastAsia="Times New Roman"/>
                <w:lang w:eastAsia="zh-CN"/>
              </w:rPr>
            </w:pPr>
            <w:r>
              <w:rPr>
                <w:bCs/>
                <w:color w:val="000000"/>
                <w:szCs w:val="21"/>
              </w:rPr>
              <w:t>无法通讯</w:t>
            </w:r>
          </w:p>
        </w:tc>
      </w:tr>
    </w:tbl>
    <w:p w14:paraId="65040613" w14:textId="77777777" w:rsidR="006575A0" w:rsidRDefault="006575A0">
      <w:pPr>
        <w:ind w:firstLineChars="0" w:firstLine="0"/>
        <w:rPr>
          <w:color w:val="000000"/>
          <w:lang w:eastAsia="zh-CN"/>
        </w:rPr>
      </w:pPr>
    </w:p>
    <w:p w14:paraId="6669EB87" w14:textId="77777777" w:rsidR="006575A0" w:rsidRDefault="007443E2">
      <w:pPr>
        <w:ind w:leftChars="200" w:left="440" w:firstLine="440"/>
        <w:rPr>
          <w:lang w:eastAsia="zh-CN"/>
        </w:rPr>
      </w:pPr>
      <w:r>
        <w:rPr>
          <w:rFonts w:hint="eastAsia"/>
          <w:lang w:eastAsia="zh-CN"/>
        </w:rPr>
        <w:t>示例：</w:t>
      </w:r>
    </w:p>
    <w:p w14:paraId="087D9813" w14:textId="77777777" w:rsidR="006575A0" w:rsidRDefault="007443E2">
      <w:pPr>
        <w:ind w:leftChars="400" w:left="880" w:firstLine="440"/>
        <w:rPr>
          <w:lang w:eastAsia="zh-CN"/>
        </w:rPr>
      </w:pPr>
      <w:r>
        <w:rPr>
          <w:rFonts w:hint="eastAsia"/>
          <w:lang w:eastAsia="zh-CN"/>
        </w:rPr>
        <w:t>发送指令：</w:t>
      </w:r>
      <w:r>
        <w:rPr>
          <w:lang w:eastAsia="zh-CN"/>
        </w:rPr>
        <w:t>02 00 07 C0 01 01 1B 51 0D 0A 8D 03</w:t>
      </w:r>
    </w:p>
    <w:p w14:paraId="553FD84F"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无</w:t>
      </w:r>
    </w:p>
    <w:p w14:paraId="0D5A2C83"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576A60F3" w14:textId="77777777" w:rsidR="006575A0" w:rsidRDefault="007443E2">
      <w:pPr>
        <w:ind w:leftChars="400" w:left="880" w:firstLine="440"/>
        <w:rPr>
          <w:lang w:eastAsia="zh-CN"/>
        </w:rPr>
      </w:pPr>
      <w:r>
        <w:rPr>
          <w:rFonts w:hint="eastAsia"/>
          <w:lang w:eastAsia="zh-CN"/>
        </w:rPr>
        <w:t>返回值说明：已完成转发</w:t>
      </w:r>
    </w:p>
    <w:p w14:paraId="27162F6F" w14:textId="77777777" w:rsidR="006575A0" w:rsidRDefault="006575A0">
      <w:pPr>
        <w:ind w:leftChars="400" w:left="880" w:firstLine="440"/>
        <w:rPr>
          <w:lang w:eastAsia="zh-CN"/>
        </w:rPr>
      </w:pPr>
    </w:p>
    <w:p w14:paraId="1926710B"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2E19C386" w14:textId="77777777">
        <w:tc>
          <w:tcPr>
            <w:tcW w:w="1275" w:type="dxa"/>
            <w:tcBorders>
              <w:top w:val="single" w:sz="4" w:space="0" w:color="000000"/>
              <w:left w:val="single" w:sz="4" w:space="0" w:color="000000"/>
              <w:bottom w:val="single" w:sz="4" w:space="0" w:color="000000"/>
            </w:tcBorders>
          </w:tcPr>
          <w:p w14:paraId="72CB83EA"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0490AECF"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3D8EE5FC" w14:textId="77777777" w:rsidR="006575A0" w:rsidRDefault="007443E2">
            <w:pPr>
              <w:ind w:firstLine="440"/>
              <w:jc w:val="center"/>
              <w:rPr>
                <w:b/>
                <w:bCs/>
                <w:color w:val="000000"/>
                <w:szCs w:val="21"/>
              </w:rPr>
            </w:pPr>
            <w:r>
              <w:rPr>
                <w:bCs/>
                <w:color w:val="000000"/>
                <w:szCs w:val="21"/>
              </w:rPr>
              <w:t>说明</w:t>
            </w:r>
          </w:p>
        </w:tc>
      </w:tr>
      <w:tr w:rsidR="006575A0" w14:paraId="2A35A605" w14:textId="77777777">
        <w:tc>
          <w:tcPr>
            <w:tcW w:w="1275" w:type="dxa"/>
            <w:vMerge w:val="restart"/>
            <w:tcBorders>
              <w:top w:val="single" w:sz="4" w:space="0" w:color="000000"/>
              <w:left w:val="single" w:sz="4" w:space="0" w:color="000000"/>
              <w:bottom w:val="single" w:sz="4" w:space="0" w:color="000000"/>
            </w:tcBorders>
            <w:vAlign w:val="center"/>
          </w:tcPr>
          <w:p w14:paraId="2D6EB064"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0A71B576"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474B2E22"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2335F001" w14:textId="77777777">
        <w:tc>
          <w:tcPr>
            <w:tcW w:w="1275" w:type="dxa"/>
            <w:vMerge/>
            <w:tcBorders>
              <w:top w:val="single" w:sz="4" w:space="0" w:color="000000"/>
              <w:left w:val="single" w:sz="4" w:space="0" w:color="000000"/>
              <w:bottom w:val="single" w:sz="4" w:space="0" w:color="000000"/>
            </w:tcBorders>
            <w:vAlign w:val="center"/>
          </w:tcPr>
          <w:p w14:paraId="672ED539"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0AB6C985"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215DB6AE"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67451214" w14:textId="77777777" w:rsidR="006575A0" w:rsidRDefault="006575A0">
      <w:pPr>
        <w:ind w:firstLine="440"/>
        <w:rPr>
          <w:color w:val="000000"/>
        </w:rPr>
      </w:pPr>
    </w:p>
    <w:p w14:paraId="5FD3808D"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4FF781A8"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6535DB1A" w14:textId="77777777" w:rsidR="006575A0" w:rsidRDefault="007443E2">
      <w:pPr>
        <w:ind w:leftChars="400" w:left="880" w:firstLine="440"/>
        <w:rPr>
          <w:lang w:eastAsia="zh-CN"/>
        </w:rPr>
      </w:pPr>
      <w:r>
        <w:rPr>
          <w:rFonts w:hint="eastAsia"/>
          <w:lang w:eastAsia="zh-CN"/>
        </w:rPr>
        <w:t>指令说明：获取上一条子命令处理结果</w:t>
      </w:r>
    </w:p>
    <w:p w14:paraId="5E2362D0"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0E92B4C2"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返回值说明：修改失败</w:t>
      </w:r>
    </w:p>
    <w:p w14:paraId="2D2D3F3C" w14:textId="77777777" w:rsidR="006575A0" w:rsidRDefault="007443E2">
      <w:pPr>
        <w:pStyle w:val="4"/>
        <w:numPr>
          <w:ilvl w:val="0"/>
          <w:numId w:val="16"/>
        </w:numPr>
        <w:ind w:firstLineChars="0"/>
        <w:rPr>
          <w:lang w:eastAsia="zh-CN"/>
        </w:rPr>
      </w:pPr>
      <w:bookmarkStart w:id="251" w:name="_Toc10636264"/>
      <w:r>
        <w:rPr>
          <w:rFonts w:hint="eastAsia"/>
          <w:lang w:eastAsia="zh-CN"/>
        </w:rPr>
        <w:t>主密钥恢复出厂（</w:t>
      </w:r>
      <w:r>
        <w:rPr>
          <w:lang w:eastAsia="zh-CN"/>
        </w:rPr>
        <w:t>0x1B 0x52</w:t>
      </w:r>
      <w:r>
        <w:rPr>
          <w:rFonts w:hint="eastAsia"/>
          <w:lang w:eastAsia="zh-CN"/>
        </w:rPr>
        <w:t>）</w:t>
      </w:r>
      <w:bookmarkEnd w:id="251"/>
    </w:p>
    <w:p w14:paraId="3BDFA296" w14:textId="77777777" w:rsidR="006575A0" w:rsidRDefault="007443E2">
      <w:pPr>
        <w:widowControl w:val="0"/>
        <w:suppressAutoHyphens/>
        <w:ind w:leftChars="400" w:left="880" w:firstLineChars="0" w:firstLine="397"/>
        <w:jc w:val="left"/>
        <w:rPr>
          <w:lang w:eastAsia="zh-CN"/>
        </w:rPr>
      </w:pPr>
      <w:r>
        <w:rPr>
          <w:rFonts w:hint="eastAsia"/>
          <w:lang w:eastAsia="zh-CN"/>
        </w:rPr>
        <w:t>0x1B+0x52+</w:t>
      </w:r>
      <w:r>
        <w:rPr>
          <w:rFonts w:hint="eastAsia"/>
          <w:lang w:eastAsia="zh-CN"/>
        </w:rPr>
        <w:t>主密钥号</w:t>
      </w:r>
      <w:r>
        <w:rPr>
          <w:rFonts w:hint="eastAsia"/>
          <w:lang w:eastAsia="zh-CN"/>
        </w:rPr>
        <w:t>XX+0x0D+0x0A</w:t>
      </w:r>
      <w:r>
        <w:rPr>
          <w:rFonts w:hint="eastAsia"/>
          <w:lang w:eastAsia="zh-CN"/>
        </w:rPr>
        <w:t>（</w:t>
      </w:r>
      <w:r>
        <w:rPr>
          <w:lang w:eastAsia="zh-CN"/>
        </w:rPr>
        <w:t>0x1B 0x52 XX 0x0D  0x0A</w:t>
      </w:r>
      <w:r>
        <w:rPr>
          <w:rFonts w:hint="eastAsia"/>
          <w:lang w:eastAsia="zh-CN"/>
        </w:rPr>
        <w:t>）</w:t>
      </w:r>
    </w:p>
    <w:p w14:paraId="0D6D1A67"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将密码键盘复位成出厂状态。即：若没有XX则把所有主密钥设置成16个0x38，所有用户密钥设置成16个0x00；若有XX则把第XX组对应的主密钥设置成16个0x38，把XX对应的用户密钥设置成16个0x00。命令完成后，密码键盘送回“0xAA”表示修改成功,送回“0x55”表示修改失败.</w:t>
      </w:r>
    </w:p>
    <w:p w14:paraId="2D9AA6F4"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XX组号格式转换规则:字节的高四位 + 41H 为一个新的字节,字节的低四位 + 41H 为一个新的字节.</w:t>
      </w:r>
    </w:p>
    <w:p w14:paraId="2103A7B3"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例如：1B 52 42 50 0D 0A 是将0x1F组密钥区复位。</w:t>
      </w:r>
    </w:p>
    <w:p w14:paraId="24453554"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由于总共有150组密钥，为了提高复位速度，建议指定相应的密钥区组号。</w:t>
      </w:r>
    </w:p>
    <w:p w14:paraId="0E1B8CF1"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51FAC095"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77F4F5CB"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1BBAF577"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6E6787D5"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14D2D9A9" w14:textId="77777777" w:rsidR="006575A0" w:rsidRDefault="007443E2">
            <w:pPr>
              <w:ind w:firstLine="440"/>
              <w:jc w:val="center"/>
              <w:rPr>
                <w:bCs/>
                <w:color w:val="000000"/>
                <w:szCs w:val="21"/>
              </w:rPr>
            </w:pPr>
            <w:r>
              <w:rPr>
                <w:bCs/>
                <w:color w:val="000000"/>
                <w:szCs w:val="21"/>
              </w:rPr>
              <w:t>说明</w:t>
            </w:r>
          </w:p>
        </w:tc>
      </w:tr>
      <w:tr w:rsidR="006575A0" w14:paraId="5C759E6D" w14:textId="77777777">
        <w:trPr>
          <w:trHeight w:val="295"/>
        </w:trPr>
        <w:tc>
          <w:tcPr>
            <w:tcW w:w="2121" w:type="dxa"/>
            <w:tcBorders>
              <w:top w:val="single" w:sz="4" w:space="0" w:color="000000"/>
              <w:left w:val="single" w:sz="4" w:space="0" w:color="000000"/>
              <w:bottom w:val="single" w:sz="4" w:space="0" w:color="000000"/>
            </w:tcBorders>
            <w:vAlign w:val="center"/>
          </w:tcPr>
          <w:p w14:paraId="0B865EF1"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3CF4F022"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1BAD251E" w14:textId="77777777" w:rsidR="006575A0" w:rsidRDefault="007443E2">
            <w:pPr>
              <w:ind w:firstLineChars="0" w:firstLine="0"/>
              <w:jc w:val="left"/>
            </w:pPr>
            <w:r>
              <w:t>子命令处理</w:t>
            </w:r>
          </w:p>
        </w:tc>
      </w:tr>
      <w:tr w:rsidR="006575A0" w14:paraId="57A2C9B8" w14:textId="77777777">
        <w:trPr>
          <w:trHeight w:val="295"/>
        </w:trPr>
        <w:tc>
          <w:tcPr>
            <w:tcW w:w="2121" w:type="dxa"/>
            <w:tcBorders>
              <w:top w:val="single" w:sz="4" w:space="0" w:color="000000"/>
              <w:left w:val="single" w:sz="4" w:space="0" w:color="000000"/>
              <w:bottom w:val="single" w:sz="4" w:space="0" w:color="000000"/>
            </w:tcBorders>
            <w:vAlign w:val="center"/>
          </w:tcPr>
          <w:p w14:paraId="274BB416"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1E486678"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5A8FBF17" w14:textId="77777777" w:rsidR="006575A0" w:rsidRDefault="007443E2">
            <w:pPr>
              <w:ind w:firstLineChars="0" w:firstLine="0"/>
              <w:jc w:val="left"/>
            </w:pPr>
            <w:r>
              <w:t>命令打包</w:t>
            </w:r>
          </w:p>
        </w:tc>
      </w:tr>
      <w:tr w:rsidR="006575A0" w14:paraId="7A4C454A" w14:textId="77777777">
        <w:trPr>
          <w:trHeight w:val="318"/>
        </w:trPr>
        <w:tc>
          <w:tcPr>
            <w:tcW w:w="2121" w:type="dxa"/>
            <w:tcBorders>
              <w:top w:val="single" w:sz="4" w:space="0" w:color="000000"/>
              <w:left w:val="single" w:sz="4" w:space="0" w:color="000000"/>
              <w:bottom w:val="single" w:sz="4" w:space="0" w:color="000000"/>
            </w:tcBorders>
            <w:vAlign w:val="center"/>
          </w:tcPr>
          <w:p w14:paraId="1B21750F"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6D94726D"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72F69F5A" w14:textId="77777777" w:rsidR="006575A0" w:rsidRDefault="007443E2">
            <w:pPr>
              <w:ind w:firstLineChars="0" w:firstLine="0"/>
              <w:jc w:val="left"/>
            </w:pPr>
            <w:r>
              <w:t>一个字节，备用，留待扩充</w:t>
            </w:r>
          </w:p>
        </w:tc>
      </w:tr>
      <w:tr w:rsidR="006575A0" w14:paraId="74D95021" w14:textId="77777777">
        <w:trPr>
          <w:trHeight w:val="312"/>
        </w:trPr>
        <w:tc>
          <w:tcPr>
            <w:tcW w:w="2121" w:type="dxa"/>
            <w:tcBorders>
              <w:top w:val="single" w:sz="4" w:space="0" w:color="000000"/>
              <w:left w:val="single" w:sz="4" w:space="0" w:color="000000"/>
              <w:bottom w:val="single" w:sz="4" w:space="0" w:color="000000"/>
            </w:tcBorders>
            <w:vAlign w:val="center"/>
          </w:tcPr>
          <w:p w14:paraId="5B0B22FD"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554A2E88"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19E80375" w14:textId="77777777" w:rsidR="006575A0" w:rsidRDefault="007443E2">
            <w:pPr>
              <w:ind w:firstLineChars="0" w:firstLine="0"/>
              <w:jc w:val="left"/>
              <w:rPr>
                <w:lang w:eastAsia="zh-CN"/>
              </w:rPr>
            </w:pPr>
            <w:r>
              <w:rPr>
                <w:rFonts w:hint="eastAsia"/>
                <w:lang w:eastAsia="zh-CN"/>
              </w:rPr>
              <w:t>子命令头</w:t>
            </w:r>
          </w:p>
        </w:tc>
      </w:tr>
      <w:tr w:rsidR="006575A0" w14:paraId="5F2412BE" w14:textId="77777777">
        <w:trPr>
          <w:trHeight w:val="312"/>
        </w:trPr>
        <w:tc>
          <w:tcPr>
            <w:tcW w:w="2121" w:type="dxa"/>
            <w:tcBorders>
              <w:top w:val="single" w:sz="4" w:space="0" w:color="000000"/>
              <w:left w:val="single" w:sz="4" w:space="0" w:color="000000"/>
              <w:bottom w:val="single" w:sz="4" w:space="0" w:color="000000"/>
            </w:tcBorders>
            <w:vAlign w:val="center"/>
          </w:tcPr>
          <w:p w14:paraId="4FE3FDC5"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788B4B1A" w14:textId="77777777" w:rsidR="006575A0" w:rsidRDefault="007443E2">
            <w:pPr>
              <w:ind w:firstLineChars="0" w:firstLine="0"/>
              <w:jc w:val="left"/>
              <w:rPr>
                <w:lang w:eastAsia="zh-CN"/>
              </w:rPr>
            </w:pPr>
            <w:r>
              <w:rPr>
                <w:rFonts w:hint="eastAsia"/>
                <w:lang w:eastAsia="zh-CN"/>
              </w:rPr>
              <w:t>0x52</w:t>
            </w:r>
          </w:p>
        </w:tc>
        <w:tc>
          <w:tcPr>
            <w:tcW w:w="3485" w:type="dxa"/>
            <w:tcBorders>
              <w:top w:val="single" w:sz="4" w:space="0" w:color="000000"/>
              <w:left w:val="single" w:sz="4" w:space="0" w:color="000000"/>
              <w:bottom w:val="single" w:sz="4" w:space="0" w:color="000000"/>
              <w:right w:val="single" w:sz="4" w:space="0" w:color="000000"/>
            </w:tcBorders>
            <w:vAlign w:val="center"/>
          </w:tcPr>
          <w:p w14:paraId="12CD0ACD" w14:textId="77777777" w:rsidR="006575A0" w:rsidRDefault="007443E2">
            <w:pPr>
              <w:ind w:firstLineChars="0" w:firstLine="0"/>
              <w:jc w:val="left"/>
            </w:pPr>
            <w:r>
              <w:t>主密钥恢复出厂命令代码</w:t>
            </w:r>
          </w:p>
        </w:tc>
      </w:tr>
      <w:tr w:rsidR="006575A0" w14:paraId="76764EB2" w14:textId="77777777">
        <w:trPr>
          <w:trHeight w:val="312"/>
        </w:trPr>
        <w:tc>
          <w:tcPr>
            <w:tcW w:w="2121" w:type="dxa"/>
            <w:tcBorders>
              <w:top w:val="single" w:sz="4" w:space="0" w:color="000000"/>
              <w:left w:val="single" w:sz="4" w:space="0" w:color="000000"/>
              <w:bottom w:val="single" w:sz="4" w:space="0" w:color="000000"/>
            </w:tcBorders>
            <w:vAlign w:val="center"/>
          </w:tcPr>
          <w:p w14:paraId="05EFECAD" w14:textId="77777777" w:rsidR="006575A0" w:rsidRDefault="007443E2">
            <w:pPr>
              <w:ind w:firstLineChars="0" w:firstLine="0"/>
              <w:jc w:val="left"/>
              <w:rPr>
                <w:lang w:eastAsia="zh-CN"/>
              </w:rPr>
            </w:pPr>
            <w:r>
              <w:rPr>
                <w:rFonts w:hint="eastAsia"/>
                <w:lang w:eastAsia="zh-CN"/>
              </w:rPr>
              <w:t>主密钥号</w:t>
            </w:r>
            <w:r>
              <w:rPr>
                <w:rFonts w:hint="eastAsia"/>
                <w:lang w:eastAsia="zh-CN"/>
              </w:rPr>
              <w:t>XX</w:t>
            </w:r>
          </w:p>
        </w:tc>
        <w:tc>
          <w:tcPr>
            <w:tcW w:w="2576" w:type="dxa"/>
            <w:tcBorders>
              <w:top w:val="single" w:sz="4" w:space="0" w:color="000000"/>
              <w:left w:val="single" w:sz="4" w:space="0" w:color="000000"/>
              <w:bottom w:val="single" w:sz="4" w:space="0" w:color="000000"/>
            </w:tcBorders>
            <w:vAlign w:val="center"/>
          </w:tcPr>
          <w:p w14:paraId="605760AB"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3246654" w14:textId="77777777" w:rsidR="006575A0" w:rsidRDefault="007443E2">
            <w:pPr>
              <w:ind w:firstLineChars="0" w:firstLine="0"/>
              <w:jc w:val="left"/>
              <w:rPr>
                <w:lang w:eastAsia="zh-CN"/>
              </w:rPr>
            </w:pPr>
            <w:r>
              <w:rPr>
                <w:rFonts w:hint="eastAsia"/>
              </w:rPr>
              <w:t>需要恢复出厂的主密钥和用户密钥的组号</w:t>
            </w:r>
            <w:r>
              <w:rPr>
                <w:rFonts w:hint="eastAsia"/>
              </w:rPr>
              <w:t>,</w:t>
            </w:r>
            <w:r>
              <w:rPr>
                <w:rFonts w:hint="eastAsia"/>
              </w:rPr>
              <w:t>若没有</w:t>
            </w:r>
            <w:r>
              <w:rPr>
                <w:rFonts w:hint="eastAsia"/>
              </w:rPr>
              <w:t>XX</w:t>
            </w:r>
            <w:r>
              <w:rPr>
                <w:rFonts w:hint="eastAsia"/>
              </w:rPr>
              <w:t>则恢复所有组恢复过程为主密钥设置成</w:t>
            </w:r>
            <w:r>
              <w:rPr>
                <w:rFonts w:hint="eastAsia"/>
              </w:rPr>
              <w:t>16</w:t>
            </w:r>
            <w:r>
              <w:rPr>
                <w:rFonts w:hint="eastAsia"/>
              </w:rPr>
              <w:t>个</w:t>
            </w:r>
            <w:r>
              <w:rPr>
                <w:rFonts w:hint="eastAsia"/>
              </w:rPr>
              <w:t>0x38</w:t>
            </w:r>
            <w:r>
              <w:rPr>
                <w:rFonts w:hint="eastAsia"/>
              </w:rPr>
              <w:t>，用户密钥设置成</w:t>
            </w:r>
            <w:r>
              <w:rPr>
                <w:rFonts w:hint="eastAsia"/>
              </w:rPr>
              <w:t>16</w:t>
            </w:r>
            <w:r>
              <w:rPr>
                <w:rFonts w:hint="eastAsia"/>
              </w:rPr>
              <w:t>个</w:t>
            </w:r>
            <w:r>
              <w:rPr>
                <w:rFonts w:hint="eastAsia"/>
              </w:rPr>
              <w:t>0x00</w:t>
            </w:r>
          </w:p>
        </w:tc>
      </w:tr>
      <w:tr w:rsidR="006575A0" w14:paraId="69BDD917" w14:textId="77777777">
        <w:trPr>
          <w:trHeight w:val="312"/>
        </w:trPr>
        <w:tc>
          <w:tcPr>
            <w:tcW w:w="2121" w:type="dxa"/>
            <w:tcBorders>
              <w:top w:val="single" w:sz="4" w:space="0" w:color="000000"/>
              <w:left w:val="single" w:sz="4" w:space="0" w:color="000000"/>
              <w:bottom w:val="single" w:sz="4" w:space="0" w:color="000000"/>
            </w:tcBorders>
            <w:vAlign w:val="center"/>
          </w:tcPr>
          <w:p w14:paraId="33B60CFC"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6A1CDF02"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0A44A28"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333E2B3C" w14:textId="77777777" w:rsidR="006575A0" w:rsidRDefault="006575A0">
      <w:pPr>
        <w:ind w:left="440" w:firstLine="440"/>
        <w:rPr>
          <w:color w:val="000000"/>
          <w:lang w:eastAsia="zh-CN"/>
        </w:rPr>
      </w:pPr>
    </w:p>
    <w:p w14:paraId="730D7B81"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040AD7A7" w14:textId="77777777">
        <w:trPr>
          <w:trHeight w:val="418"/>
        </w:trPr>
        <w:tc>
          <w:tcPr>
            <w:tcW w:w="2126" w:type="dxa"/>
            <w:tcBorders>
              <w:top w:val="single" w:sz="4" w:space="0" w:color="000000"/>
              <w:left w:val="single" w:sz="4" w:space="0" w:color="000000"/>
              <w:bottom w:val="single" w:sz="4" w:space="0" w:color="000000"/>
            </w:tcBorders>
          </w:tcPr>
          <w:p w14:paraId="6747F47A"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4E7AECD2"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5CDC21D5" w14:textId="77777777" w:rsidR="006575A0" w:rsidRDefault="007443E2">
            <w:pPr>
              <w:ind w:firstLine="440"/>
              <w:jc w:val="center"/>
              <w:rPr>
                <w:bCs/>
                <w:color w:val="000000"/>
                <w:szCs w:val="21"/>
              </w:rPr>
            </w:pPr>
            <w:r>
              <w:rPr>
                <w:bCs/>
                <w:color w:val="000000"/>
                <w:szCs w:val="21"/>
              </w:rPr>
              <w:t>说明</w:t>
            </w:r>
          </w:p>
        </w:tc>
      </w:tr>
      <w:tr w:rsidR="006575A0" w14:paraId="4BF201F3" w14:textId="77777777">
        <w:trPr>
          <w:trHeight w:val="426"/>
        </w:trPr>
        <w:tc>
          <w:tcPr>
            <w:tcW w:w="2126" w:type="dxa"/>
            <w:tcBorders>
              <w:top w:val="single" w:sz="4" w:space="0" w:color="000000"/>
              <w:left w:val="single" w:sz="4" w:space="0" w:color="000000"/>
              <w:bottom w:val="single" w:sz="4" w:space="0" w:color="000000"/>
            </w:tcBorders>
            <w:vAlign w:val="center"/>
          </w:tcPr>
          <w:p w14:paraId="2EFFCB08"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261CAF93"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58860B0" w14:textId="77777777" w:rsidR="006575A0" w:rsidRDefault="007443E2">
            <w:pPr>
              <w:ind w:firstLineChars="0" w:firstLine="0"/>
              <w:rPr>
                <w:bCs/>
                <w:color w:val="000000"/>
                <w:szCs w:val="21"/>
              </w:rPr>
            </w:pPr>
            <w:r>
              <w:rPr>
                <w:bCs/>
                <w:color w:val="000000"/>
                <w:szCs w:val="21"/>
              </w:rPr>
              <w:t>子命令处理，命令打包</w:t>
            </w:r>
          </w:p>
        </w:tc>
      </w:tr>
      <w:tr w:rsidR="006575A0" w14:paraId="11EEE3D3"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1E41A218"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56F42BE3"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70449401" w14:textId="77777777" w:rsidR="006575A0" w:rsidRDefault="007443E2">
            <w:pPr>
              <w:ind w:firstLineChars="0" w:firstLine="0"/>
              <w:rPr>
                <w:bCs/>
                <w:color w:val="000000"/>
                <w:sz w:val="20"/>
                <w:szCs w:val="21"/>
              </w:rPr>
            </w:pPr>
            <w:r>
              <w:rPr>
                <w:bCs/>
                <w:color w:val="000000"/>
                <w:szCs w:val="21"/>
              </w:rPr>
              <w:t>已完成转发</w:t>
            </w:r>
          </w:p>
        </w:tc>
      </w:tr>
      <w:tr w:rsidR="006575A0" w14:paraId="4622BF12" w14:textId="77777777">
        <w:trPr>
          <w:trHeight w:val="67"/>
        </w:trPr>
        <w:tc>
          <w:tcPr>
            <w:tcW w:w="2126" w:type="dxa"/>
            <w:vMerge/>
            <w:tcBorders>
              <w:top w:val="single" w:sz="4" w:space="0" w:color="000000"/>
              <w:left w:val="single" w:sz="4" w:space="0" w:color="000000"/>
              <w:bottom w:val="single" w:sz="4" w:space="0" w:color="000000"/>
            </w:tcBorders>
            <w:vAlign w:val="center"/>
          </w:tcPr>
          <w:p w14:paraId="14A6DA11"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0086B6E"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E0E5013" w14:textId="77777777" w:rsidR="006575A0" w:rsidRDefault="007443E2">
            <w:pPr>
              <w:ind w:firstLineChars="0" w:firstLine="0"/>
              <w:rPr>
                <w:bCs/>
                <w:color w:val="000000"/>
                <w:sz w:val="20"/>
                <w:szCs w:val="21"/>
              </w:rPr>
            </w:pPr>
            <w:r>
              <w:rPr>
                <w:bCs/>
                <w:color w:val="000000"/>
                <w:szCs w:val="21"/>
              </w:rPr>
              <w:t>命令参数错误</w:t>
            </w:r>
          </w:p>
        </w:tc>
      </w:tr>
      <w:tr w:rsidR="006575A0" w14:paraId="210684D0" w14:textId="77777777">
        <w:trPr>
          <w:trHeight w:val="67"/>
        </w:trPr>
        <w:tc>
          <w:tcPr>
            <w:tcW w:w="2126" w:type="dxa"/>
            <w:vMerge/>
            <w:tcBorders>
              <w:top w:val="single" w:sz="4" w:space="0" w:color="000000"/>
              <w:left w:val="single" w:sz="4" w:space="0" w:color="000000"/>
              <w:bottom w:val="single" w:sz="4" w:space="0" w:color="000000"/>
            </w:tcBorders>
            <w:vAlign w:val="center"/>
          </w:tcPr>
          <w:p w14:paraId="3E08EB08"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72D7568"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5FE1F61" w14:textId="77777777" w:rsidR="006575A0" w:rsidRDefault="007443E2">
            <w:pPr>
              <w:ind w:firstLineChars="0" w:firstLine="0"/>
              <w:rPr>
                <w:bCs/>
                <w:color w:val="000000"/>
                <w:sz w:val="20"/>
                <w:szCs w:val="21"/>
              </w:rPr>
            </w:pPr>
            <w:r>
              <w:rPr>
                <w:bCs/>
                <w:color w:val="000000"/>
                <w:szCs w:val="21"/>
              </w:rPr>
              <w:t>发送失败</w:t>
            </w:r>
          </w:p>
        </w:tc>
      </w:tr>
      <w:tr w:rsidR="006575A0" w14:paraId="711E6930" w14:textId="77777777">
        <w:trPr>
          <w:trHeight w:val="67"/>
        </w:trPr>
        <w:tc>
          <w:tcPr>
            <w:tcW w:w="2126" w:type="dxa"/>
            <w:vMerge/>
            <w:tcBorders>
              <w:top w:val="single" w:sz="4" w:space="0" w:color="000000"/>
              <w:left w:val="single" w:sz="4" w:space="0" w:color="000000"/>
              <w:bottom w:val="single" w:sz="4" w:space="0" w:color="000000"/>
            </w:tcBorders>
            <w:vAlign w:val="center"/>
          </w:tcPr>
          <w:p w14:paraId="1221D85C"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7760F20"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72EFFF6" w14:textId="77777777" w:rsidR="006575A0" w:rsidRDefault="007443E2">
            <w:pPr>
              <w:ind w:firstLineChars="0" w:firstLine="0"/>
              <w:rPr>
                <w:bCs/>
                <w:color w:val="000000"/>
                <w:sz w:val="20"/>
                <w:szCs w:val="21"/>
              </w:rPr>
            </w:pPr>
            <w:r>
              <w:rPr>
                <w:bCs/>
                <w:color w:val="000000"/>
                <w:szCs w:val="21"/>
              </w:rPr>
              <w:t>不支持子命令</w:t>
            </w:r>
          </w:p>
        </w:tc>
      </w:tr>
      <w:tr w:rsidR="006575A0" w14:paraId="13BC5C8D" w14:textId="77777777">
        <w:trPr>
          <w:trHeight w:val="67"/>
        </w:trPr>
        <w:tc>
          <w:tcPr>
            <w:tcW w:w="2126" w:type="dxa"/>
            <w:vMerge/>
            <w:tcBorders>
              <w:top w:val="single" w:sz="4" w:space="0" w:color="000000"/>
              <w:left w:val="single" w:sz="4" w:space="0" w:color="000000"/>
              <w:bottom w:val="single" w:sz="4" w:space="0" w:color="000000"/>
            </w:tcBorders>
            <w:vAlign w:val="center"/>
          </w:tcPr>
          <w:p w14:paraId="36B65B10"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CD03BC6"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91CEEE" w14:textId="77777777" w:rsidR="006575A0" w:rsidRDefault="007443E2">
            <w:pPr>
              <w:ind w:firstLineChars="0" w:firstLine="0"/>
              <w:rPr>
                <w:rFonts w:eastAsia="Times New Roman"/>
                <w:lang w:eastAsia="zh-CN"/>
              </w:rPr>
            </w:pPr>
            <w:r>
              <w:rPr>
                <w:bCs/>
                <w:color w:val="000000"/>
                <w:szCs w:val="21"/>
              </w:rPr>
              <w:t>无法通讯</w:t>
            </w:r>
          </w:p>
        </w:tc>
      </w:tr>
    </w:tbl>
    <w:p w14:paraId="3C3749C4" w14:textId="77777777" w:rsidR="006575A0" w:rsidRDefault="006575A0">
      <w:pPr>
        <w:ind w:firstLineChars="0" w:firstLine="0"/>
        <w:rPr>
          <w:color w:val="000000"/>
          <w:lang w:eastAsia="zh-CN"/>
        </w:rPr>
      </w:pPr>
    </w:p>
    <w:p w14:paraId="3015B50D" w14:textId="77777777" w:rsidR="006575A0" w:rsidRDefault="007443E2">
      <w:pPr>
        <w:ind w:leftChars="200" w:left="440" w:firstLine="440"/>
        <w:rPr>
          <w:lang w:eastAsia="zh-CN"/>
        </w:rPr>
      </w:pPr>
      <w:r>
        <w:rPr>
          <w:rFonts w:hint="eastAsia"/>
          <w:lang w:eastAsia="zh-CN"/>
        </w:rPr>
        <w:t>示例：</w:t>
      </w:r>
    </w:p>
    <w:p w14:paraId="4BCF8D30" w14:textId="77777777" w:rsidR="006575A0" w:rsidRDefault="007443E2">
      <w:pPr>
        <w:ind w:leftChars="400" w:left="880" w:firstLine="440"/>
        <w:rPr>
          <w:lang w:eastAsia="zh-CN"/>
        </w:rPr>
      </w:pPr>
      <w:r>
        <w:rPr>
          <w:rFonts w:hint="eastAsia"/>
          <w:lang w:eastAsia="zh-CN"/>
        </w:rPr>
        <w:t>发送指令：</w:t>
      </w:r>
      <w:r>
        <w:rPr>
          <w:lang w:eastAsia="zh-CN"/>
        </w:rPr>
        <w:t>02 00 08 C0 01 01 1B 52 00 0D 0A 8E 03</w:t>
      </w:r>
    </w:p>
    <w:p w14:paraId="74683FA1"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主密钥号</w:t>
      </w:r>
      <w:r>
        <w:rPr>
          <w:rFonts w:hint="eastAsia"/>
          <w:lang w:eastAsia="zh-CN"/>
        </w:rPr>
        <w:tab/>
      </w:r>
      <w:r>
        <w:rPr>
          <w:rFonts w:hint="eastAsia"/>
          <w:lang w:eastAsia="zh-CN"/>
        </w:rPr>
        <w:t>：</w:t>
      </w:r>
      <w:r>
        <w:rPr>
          <w:rFonts w:hint="eastAsia"/>
          <w:lang w:eastAsia="zh-CN"/>
        </w:rPr>
        <w:t>00</w:t>
      </w:r>
    </w:p>
    <w:p w14:paraId="5E5DF17B"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5505EE66" w14:textId="77777777" w:rsidR="006575A0" w:rsidRDefault="007443E2">
      <w:pPr>
        <w:ind w:leftChars="400" w:left="880" w:firstLine="440"/>
        <w:rPr>
          <w:lang w:eastAsia="zh-CN"/>
        </w:rPr>
      </w:pPr>
      <w:r>
        <w:rPr>
          <w:rFonts w:hint="eastAsia"/>
          <w:lang w:eastAsia="zh-CN"/>
        </w:rPr>
        <w:t>返回值说明：已完成转发</w:t>
      </w:r>
    </w:p>
    <w:p w14:paraId="5F979C6A" w14:textId="77777777" w:rsidR="006575A0" w:rsidRDefault="006575A0">
      <w:pPr>
        <w:ind w:leftChars="400" w:left="880" w:firstLine="440"/>
        <w:rPr>
          <w:lang w:eastAsia="zh-CN"/>
        </w:rPr>
      </w:pPr>
    </w:p>
    <w:p w14:paraId="565874C9"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0C68F5C4" w14:textId="77777777">
        <w:tc>
          <w:tcPr>
            <w:tcW w:w="1275" w:type="dxa"/>
            <w:tcBorders>
              <w:top w:val="single" w:sz="4" w:space="0" w:color="000000"/>
              <w:left w:val="single" w:sz="4" w:space="0" w:color="000000"/>
              <w:bottom w:val="single" w:sz="4" w:space="0" w:color="000000"/>
            </w:tcBorders>
          </w:tcPr>
          <w:p w14:paraId="1A851A8A"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7F57D999"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843CEFF" w14:textId="77777777" w:rsidR="006575A0" w:rsidRDefault="007443E2">
            <w:pPr>
              <w:ind w:firstLine="440"/>
              <w:jc w:val="center"/>
              <w:rPr>
                <w:b/>
                <w:bCs/>
                <w:color w:val="000000"/>
                <w:szCs w:val="21"/>
              </w:rPr>
            </w:pPr>
            <w:r>
              <w:rPr>
                <w:bCs/>
                <w:color w:val="000000"/>
                <w:szCs w:val="21"/>
              </w:rPr>
              <w:t>说明</w:t>
            </w:r>
          </w:p>
        </w:tc>
      </w:tr>
      <w:tr w:rsidR="006575A0" w14:paraId="3B1F2D93" w14:textId="77777777">
        <w:tc>
          <w:tcPr>
            <w:tcW w:w="1275" w:type="dxa"/>
            <w:vMerge w:val="restart"/>
            <w:tcBorders>
              <w:top w:val="single" w:sz="4" w:space="0" w:color="000000"/>
              <w:left w:val="single" w:sz="4" w:space="0" w:color="000000"/>
              <w:bottom w:val="single" w:sz="4" w:space="0" w:color="000000"/>
            </w:tcBorders>
            <w:vAlign w:val="center"/>
          </w:tcPr>
          <w:p w14:paraId="31A90D9C"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3D7BF65C"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57A6F559"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0EEBC5E9" w14:textId="77777777">
        <w:tc>
          <w:tcPr>
            <w:tcW w:w="1275" w:type="dxa"/>
            <w:vMerge/>
            <w:tcBorders>
              <w:top w:val="single" w:sz="4" w:space="0" w:color="000000"/>
              <w:left w:val="single" w:sz="4" w:space="0" w:color="000000"/>
              <w:bottom w:val="single" w:sz="4" w:space="0" w:color="000000"/>
            </w:tcBorders>
            <w:vAlign w:val="center"/>
          </w:tcPr>
          <w:p w14:paraId="36243CDD"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273FC9AC"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552887BA"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06143F3C" w14:textId="77777777" w:rsidR="006575A0" w:rsidRDefault="006575A0">
      <w:pPr>
        <w:ind w:firstLine="440"/>
        <w:rPr>
          <w:color w:val="000000"/>
        </w:rPr>
      </w:pPr>
    </w:p>
    <w:p w14:paraId="51CA8E21"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62BB5DB4"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4906BACD" w14:textId="77777777" w:rsidR="006575A0" w:rsidRDefault="007443E2">
      <w:pPr>
        <w:ind w:leftChars="400" w:left="880" w:firstLine="440"/>
        <w:rPr>
          <w:lang w:eastAsia="zh-CN"/>
        </w:rPr>
      </w:pPr>
      <w:r>
        <w:rPr>
          <w:rFonts w:hint="eastAsia"/>
          <w:lang w:eastAsia="zh-CN"/>
        </w:rPr>
        <w:t>指令说明：获取上一条子命令处理结果</w:t>
      </w:r>
    </w:p>
    <w:p w14:paraId="22392058"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049A8998"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返回值说明：修改失败</w:t>
      </w:r>
    </w:p>
    <w:p w14:paraId="379D337B" w14:textId="77777777" w:rsidR="006575A0" w:rsidRDefault="007443E2">
      <w:pPr>
        <w:pStyle w:val="4"/>
        <w:numPr>
          <w:ilvl w:val="0"/>
          <w:numId w:val="16"/>
        </w:numPr>
        <w:ind w:firstLineChars="0"/>
        <w:rPr>
          <w:lang w:eastAsia="zh-CN"/>
        </w:rPr>
      </w:pPr>
      <w:bookmarkStart w:id="252" w:name="_Toc10636265"/>
      <w:r>
        <w:rPr>
          <w:rFonts w:hint="eastAsia"/>
          <w:lang w:eastAsia="zh-CN"/>
        </w:rPr>
        <w:lastRenderedPageBreak/>
        <w:t>修改用户密钥（</w:t>
      </w:r>
      <w:r>
        <w:rPr>
          <w:lang w:eastAsia="zh-CN"/>
        </w:rPr>
        <w:t>0x1B 0x53</w:t>
      </w:r>
      <w:r>
        <w:rPr>
          <w:rFonts w:hint="eastAsia"/>
          <w:lang w:eastAsia="zh-CN"/>
        </w:rPr>
        <w:t>）</w:t>
      </w:r>
      <w:bookmarkEnd w:id="252"/>
    </w:p>
    <w:p w14:paraId="24CCD66B" w14:textId="77777777" w:rsidR="006575A0" w:rsidRDefault="007443E2">
      <w:pPr>
        <w:widowControl w:val="0"/>
        <w:suppressAutoHyphens/>
        <w:ind w:leftChars="400" w:left="880" w:firstLineChars="0" w:firstLine="397"/>
        <w:jc w:val="left"/>
        <w:rPr>
          <w:lang w:eastAsia="zh-CN"/>
        </w:rPr>
      </w:pPr>
      <w:r>
        <w:rPr>
          <w:rFonts w:hint="eastAsia"/>
          <w:lang w:eastAsia="zh-CN"/>
        </w:rPr>
        <w:t>0x1B+0x53+</w:t>
      </w:r>
      <w:r>
        <w:rPr>
          <w:rFonts w:hint="eastAsia"/>
          <w:lang w:eastAsia="zh-CN"/>
        </w:rPr>
        <w:t>主密钥号</w:t>
      </w:r>
      <w:r>
        <w:rPr>
          <w:rFonts w:hint="eastAsia"/>
          <w:lang w:eastAsia="zh-CN"/>
        </w:rPr>
        <w:t>M+</w:t>
      </w:r>
      <w:r>
        <w:rPr>
          <w:rFonts w:hint="eastAsia"/>
          <w:lang w:eastAsia="zh-CN"/>
        </w:rPr>
        <w:t>用户密钥号</w:t>
      </w:r>
      <w:r>
        <w:rPr>
          <w:rFonts w:hint="eastAsia"/>
          <w:lang w:eastAsia="zh-CN"/>
        </w:rPr>
        <w:t>N+</w:t>
      </w:r>
      <w:r>
        <w:rPr>
          <w:rFonts w:hint="eastAsia"/>
          <w:lang w:eastAsia="zh-CN"/>
        </w:rPr>
        <w:t>数据长度</w:t>
      </w:r>
      <w:r>
        <w:rPr>
          <w:rFonts w:hint="eastAsia"/>
          <w:lang w:eastAsia="zh-CN"/>
        </w:rPr>
        <w:t>LS+</w:t>
      </w:r>
      <w:r>
        <w:rPr>
          <w:rFonts w:hint="eastAsia"/>
          <w:lang w:eastAsia="zh-CN"/>
        </w:rPr>
        <w:t>数据</w:t>
      </w:r>
      <w:r>
        <w:rPr>
          <w:rFonts w:hint="eastAsia"/>
          <w:lang w:eastAsia="zh-CN"/>
        </w:rPr>
        <w:t>S +0x0D+0x0A</w:t>
      </w:r>
      <w:r>
        <w:rPr>
          <w:rFonts w:hint="eastAsia"/>
          <w:lang w:eastAsia="zh-CN"/>
        </w:rPr>
        <w:t>（</w:t>
      </w:r>
      <w:r>
        <w:rPr>
          <w:lang w:eastAsia="zh-CN"/>
        </w:rPr>
        <w:t>0x1B 0x53 M N LS S 0x0D 0x0A</w:t>
      </w:r>
      <w:r>
        <w:rPr>
          <w:rFonts w:hint="eastAsia"/>
          <w:lang w:eastAsia="zh-CN"/>
        </w:rPr>
        <w:t>）</w:t>
      </w:r>
    </w:p>
    <w:p w14:paraId="614A8D74"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kern w:val="1"/>
          <w:sz w:val="21"/>
          <w:szCs w:val="20"/>
          <w:lang w:val="en-US" w:eastAsia="zh-CN"/>
        </w:rPr>
        <w:t>功能：修改密码键盘主密钥号为</w:t>
      </w:r>
      <w:r>
        <w:rPr>
          <w:rFonts w:ascii="宋体" w:hAnsi="宋体" w:cs="宋体"/>
          <w:kern w:val="1"/>
          <w:sz w:val="21"/>
          <w:szCs w:val="20"/>
          <w:lang w:val="en-US" w:eastAsia="zh-CN"/>
        </w:rPr>
        <w:t>M</w:t>
      </w:r>
      <w:r>
        <w:rPr>
          <w:rFonts w:ascii="宋体" w:hAnsi="宋体" w:cs="Arial"/>
          <w:kern w:val="1"/>
          <w:sz w:val="21"/>
          <w:szCs w:val="20"/>
          <w:lang w:val="en-US" w:eastAsia="zh-CN"/>
        </w:rPr>
        <w:t>用户密钥号为</w:t>
      </w:r>
      <w:r>
        <w:rPr>
          <w:rFonts w:ascii="宋体" w:hAnsi="宋体" w:cs="宋体"/>
          <w:kern w:val="1"/>
          <w:sz w:val="21"/>
          <w:szCs w:val="20"/>
          <w:lang w:val="en-US" w:eastAsia="zh-CN"/>
        </w:rPr>
        <w:t>N</w:t>
      </w:r>
      <w:r>
        <w:rPr>
          <w:rFonts w:ascii="宋体" w:hAnsi="宋体" w:cs="Arial"/>
          <w:kern w:val="1"/>
          <w:sz w:val="21"/>
          <w:szCs w:val="20"/>
          <w:lang w:val="en-US" w:eastAsia="zh-CN"/>
        </w:rPr>
        <w:t>的用户密钥，即对“数据</w:t>
      </w:r>
      <w:r>
        <w:rPr>
          <w:rFonts w:ascii="宋体" w:hAnsi="宋体" w:cs="宋体"/>
          <w:kern w:val="1"/>
          <w:sz w:val="21"/>
          <w:szCs w:val="20"/>
          <w:lang w:val="en-US" w:eastAsia="zh-CN"/>
        </w:rPr>
        <w:t>S”</w:t>
      </w:r>
      <w:r>
        <w:rPr>
          <w:rFonts w:cs="Arial"/>
          <w:kern w:val="1"/>
          <w:sz w:val="21"/>
          <w:szCs w:val="20"/>
          <w:lang w:val="en-US" w:eastAsia="zh-CN"/>
        </w:rPr>
        <w:t>用</w:t>
      </w:r>
      <w:r>
        <w:rPr>
          <w:rFonts w:ascii="宋体" w:hAnsi="宋体" w:cs="Arial"/>
          <w:kern w:val="1"/>
          <w:sz w:val="21"/>
          <w:szCs w:val="20"/>
          <w:lang w:val="en-US" w:eastAsia="zh-CN"/>
        </w:rPr>
        <w:t>主密钥号为</w:t>
      </w:r>
      <w:r>
        <w:rPr>
          <w:rFonts w:ascii="宋体" w:hAnsi="宋体" w:cs="宋体"/>
          <w:kern w:val="1"/>
          <w:sz w:val="21"/>
          <w:szCs w:val="20"/>
          <w:lang w:val="en-US" w:eastAsia="zh-CN"/>
        </w:rPr>
        <w:t>M</w:t>
      </w:r>
      <w:r>
        <w:rPr>
          <w:rFonts w:ascii="宋体" w:hAnsi="宋体" w:cs="Arial"/>
          <w:kern w:val="1"/>
          <w:sz w:val="21"/>
          <w:szCs w:val="20"/>
          <w:lang w:val="en-US" w:eastAsia="zh-CN"/>
        </w:rPr>
        <w:t>的</w:t>
      </w:r>
      <w:r>
        <w:rPr>
          <w:rFonts w:cs="Arial"/>
          <w:kern w:val="1"/>
          <w:sz w:val="21"/>
          <w:szCs w:val="20"/>
          <w:lang w:val="en-US" w:eastAsia="zh-CN"/>
        </w:rPr>
        <w:t>主密钥</w:t>
      </w:r>
      <w:r>
        <w:rPr>
          <w:rFonts w:ascii="宋体" w:hAnsi="宋体" w:cs="Arial"/>
          <w:kern w:val="1"/>
          <w:sz w:val="21"/>
          <w:szCs w:val="20"/>
          <w:lang w:val="en-US" w:eastAsia="zh-CN"/>
        </w:rPr>
        <w:t>进行</w:t>
      </w:r>
      <w:r>
        <w:rPr>
          <w:rFonts w:ascii="宋体" w:hAnsi="宋体" w:cs="宋体"/>
          <w:kern w:val="1"/>
          <w:sz w:val="21"/>
          <w:szCs w:val="20"/>
          <w:lang w:val="en-US" w:eastAsia="zh-CN"/>
        </w:rPr>
        <w:t>DES</w:t>
      </w:r>
      <w:r>
        <w:rPr>
          <w:rFonts w:ascii="宋体" w:hAnsi="宋体" w:cs="Arial"/>
          <w:kern w:val="1"/>
          <w:sz w:val="21"/>
          <w:szCs w:val="20"/>
          <w:lang w:val="en-US" w:eastAsia="zh-CN"/>
        </w:rPr>
        <w:t>解密，然后将解密结果作为用户密钥存入密码键盘。即用解密结果覆盖密码键盘内主密钥号为</w:t>
      </w:r>
      <w:r>
        <w:rPr>
          <w:rFonts w:ascii="宋体" w:hAnsi="宋体" w:cs="宋体"/>
          <w:kern w:val="1"/>
          <w:sz w:val="21"/>
          <w:szCs w:val="20"/>
          <w:lang w:val="en-US" w:eastAsia="zh-CN"/>
        </w:rPr>
        <w:t>M</w:t>
      </w:r>
      <w:r>
        <w:rPr>
          <w:rFonts w:ascii="宋体" w:hAnsi="宋体" w:cs="Arial"/>
          <w:kern w:val="1"/>
          <w:sz w:val="21"/>
          <w:szCs w:val="20"/>
          <w:lang w:val="en-US" w:eastAsia="zh-CN"/>
        </w:rPr>
        <w:t>用户密钥号为</w:t>
      </w:r>
      <w:r>
        <w:rPr>
          <w:rFonts w:ascii="宋体" w:hAnsi="宋体" w:cs="宋体"/>
          <w:kern w:val="1"/>
          <w:sz w:val="21"/>
          <w:szCs w:val="20"/>
          <w:lang w:val="en-US" w:eastAsia="zh-CN"/>
        </w:rPr>
        <w:t>N</w:t>
      </w:r>
      <w:r>
        <w:rPr>
          <w:rFonts w:ascii="宋体" w:hAnsi="宋体" w:cs="Arial"/>
          <w:kern w:val="1"/>
          <w:sz w:val="21"/>
          <w:szCs w:val="20"/>
          <w:lang w:val="en-US" w:eastAsia="zh-CN"/>
        </w:rPr>
        <w:t>的用户密钥，命令完成后，密码键盘送回“0xAA</w:t>
      </w:r>
      <w:r>
        <w:rPr>
          <w:rFonts w:ascii="宋体" w:hAnsi="宋体" w:cs="宋体"/>
          <w:kern w:val="1"/>
          <w:sz w:val="21"/>
          <w:szCs w:val="20"/>
          <w:lang w:val="en-US" w:eastAsia="zh-CN"/>
        </w:rPr>
        <w:t>”</w:t>
      </w:r>
      <w:r>
        <w:rPr>
          <w:rFonts w:ascii="宋体" w:hAnsi="宋体" w:cs="Arial"/>
          <w:kern w:val="1"/>
          <w:sz w:val="21"/>
          <w:szCs w:val="20"/>
          <w:lang w:val="en-US" w:eastAsia="zh-CN"/>
        </w:rPr>
        <w:t>表示修改成功</w:t>
      </w:r>
      <w:r>
        <w:rPr>
          <w:rFonts w:ascii="宋体" w:hAnsi="宋体" w:cs="宋体"/>
          <w:kern w:val="1"/>
          <w:sz w:val="21"/>
          <w:szCs w:val="20"/>
          <w:lang w:val="en-US" w:eastAsia="zh-CN"/>
        </w:rPr>
        <w:t>,</w:t>
      </w:r>
      <w:r>
        <w:rPr>
          <w:rFonts w:ascii="宋体" w:hAnsi="宋体" w:cs="Arial"/>
          <w:kern w:val="1"/>
          <w:sz w:val="21"/>
          <w:szCs w:val="20"/>
          <w:lang w:val="en-US" w:eastAsia="zh-CN"/>
        </w:rPr>
        <w:t>送回“</w:t>
      </w:r>
      <w:r>
        <w:rPr>
          <w:rFonts w:ascii="宋体" w:hAnsi="宋体" w:cs="宋体"/>
          <w:kern w:val="1"/>
          <w:sz w:val="21"/>
          <w:szCs w:val="20"/>
          <w:lang w:val="en-US" w:eastAsia="zh-CN"/>
        </w:rPr>
        <w:t>0x55”</w:t>
      </w:r>
      <w:r>
        <w:rPr>
          <w:rFonts w:ascii="宋体" w:hAnsi="宋体" w:cs="Arial"/>
          <w:kern w:val="1"/>
          <w:sz w:val="21"/>
          <w:szCs w:val="20"/>
          <w:lang w:val="en-US" w:eastAsia="zh-CN"/>
        </w:rPr>
        <w:t>表示修改失败</w:t>
      </w:r>
      <w:r>
        <w:rPr>
          <w:rFonts w:ascii="宋体" w:hAnsi="宋体" w:cs="宋体"/>
          <w:kern w:val="1"/>
          <w:sz w:val="21"/>
          <w:szCs w:val="20"/>
          <w:lang w:val="en-US" w:eastAsia="zh-CN"/>
        </w:rPr>
        <w:t xml:space="preserve">,0x00 =&lt; M &lt;= 0xA7, </w:t>
      </w:r>
      <w:r>
        <w:rPr>
          <w:rFonts w:ascii="宋体" w:hAnsi="宋体" w:cs="宋体"/>
          <w:color w:val="000000"/>
          <w:kern w:val="1"/>
          <w:sz w:val="21"/>
          <w:szCs w:val="20"/>
          <w:lang w:val="en-US" w:eastAsia="zh-CN"/>
        </w:rPr>
        <w:t xml:space="preserve">N = 0x00 </w:t>
      </w:r>
      <w:r>
        <w:rPr>
          <w:rFonts w:ascii="宋体" w:hAnsi="宋体" w:cs="Arial"/>
          <w:color w:val="000000"/>
          <w:kern w:val="1"/>
          <w:sz w:val="21"/>
          <w:szCs w:val="20"/>
          <w:lang w:val="en-US" w:eastAsia="zh-CN"/>
        </w:rPr>
        <w:t xml:space="preserve">或 </w:t>
      </w:r>
      <w:r>
        <w:rPr>
          <w:rFonts w:ascii="宋体" w:hAnsi="宋体" w:cs="宋体"/>
          <w:color w:val="000000"/>
          <w:kern w:val="1"/>
          <w:sz w:val="21"/>
          <w:szCs w:val="20"/>
          <w:lang w:val="en-US" w:eastAsia="zh-CN"/>
        </w:rPr>
        <w:t>0x01</w:t>
      </w:r>
      <w:r>
        <w:rPr>
          <w:rFonts w:ascii="宋体" w:hAnsi="宋体" w:cs="Arial"/>
          <w:color w:val="000000"/>
          <w:kern w:val="1"/>
          <w:sz w:val="21"/>
          <w:szCs w:val="20"/>
          <w:lang w:val="en-US" w:eastAsia="zh-CN"/>
        </w:rPr>
        <w:t>。</w:t>
      </w:r>
    </w:p>
    <w:p w14:paraId="04217908" w14:textId="77777777" w:rsidR="006575A0" w:rsidRDefault="006575A0">
      <w:pPr>
        <w:widowControl w:val="0"/>
        <w:suppressAutoHyphens/>
        <w:ind w:leftChars="400" w:left="880" w:firstLineChars="0" w:firstLine="397"/>
        <w:jc w:val="left"/>
        <w:rPr>
          <w:rFonts w:ascii="宋体" w:hAnsi="宋体" w:cs="Arial"/>
          <w:color w:val="000000"/>
          <w:kern w:val="1"/>
          <w:sz w:val="21"/>
          <w:szCs w:val="20"/>
          <w:lang w:val="en-US" w:eastAsia="zh-CN"/>
        </w:rPr>
      </w:pPr>
    </w:p>
    <w:p w14:paraId="132CCBE0"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4569B266"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38960B0B"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6F328773"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00833A8C" w14:textId="77777777" w:rsidR="006575A0" w:rsidRDefault="007443E2">
            <w:pPr>
              <w:ind w:firstLine="440"/>
              <w:jc w:val="center"/>
              <w:rPr>
                <w:bCs/>
                <w:color w:val="000000"/>
                <w:szCs w:val="21"/>
              </w:rPr>
            </w:pPr>
            <w:r>
              <w:rPr>
                <w:bCs/>
                <w:color w:val="000000"/>
                <w:szCs w:val="21"/>
              </w:rPr>
              <w:t>说明</w:t>
            </w:r>
          </w:p>
        </w:tc>
      </w:tr>
      <w:tr w:rsidR="006575A0" w14:paraId="3505D48D" w14:textId="77777777">
        <w:trPr>
          <w:trHeight w:val="295"/>
        </w:trPr>
        <w:tc>
          <w:tcPr>
            <w:tcW w:w="2121" w:type="dxa"/>
            <w:tcBorders>
              <w:top w:val="single" w:sz="4" w:space="0" w:color="000000"/>
              <w:left w:val="single" w:sz="4" w:space="0" w:color="000000"/>
              <w:bottom w:val="single" w:sz="4" w:space="0" w:color="000000"/>
            </w:tcBorders>
            <w:vAlign w:val="center"/>
          </w:tcPr>
          <w:p w14:paraId="02EDCCF9"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77DD2A32"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7AA8B3C7" w14:textId="77777777" w:rsidR="006575A0" w:rsidRDefault="007443E2">
            <w:pPr>
              <w:ind w:firstLineChars="0" w:firstLine="0"/>
              <w:jc w:val="left"/>
            </w:pPr>
            <w:r>
              <w:t>子命令处理</w:t>
            </w:r>
          </w:p>
        </w:tc>
      </w:tr>
      <w:tr w:rsidR="006575A0" w14:paraId="69D1C23A" w14:textId="77777777">
        <w:trPr>
          <w:trHeight w:val="295"/>
        </w:trPr>
        <w:tc>
          <w:tcPr>
            <w:tcW w:w="2121" w:type="dxa"/>
            <w:tcBorders>
              <w:top w:val="single" w:sz="4" w:space="0" w:color="000000"/>
              <w:left w:val="single" w:sz="4" w:space="0" w:color="000000"/>
              <w:bottom w:val="single" w:sz="4" w:space="0" w:color="000000"/>
            </w:tcBorders>
            <w:vAlign w:val="center"/>
          </w:tcPr>
          <w:p w14:paraId="3BB7F76B"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1B9BA7AE"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3D7C6F97" w14:textId="77777777" w:rsidR="006575A0" w:rsidRDefault="007443E2">
            <w:pPr>
              <w:ind w:firstLineChars="0" w:firstLine="0"/>
              <w:jc w:val="left"/>
            </w:pPr>
            <w:r>
              <w:t>命令打包</w:t>
            </w:r>
          </w:p>
        </w:tc>
      </w:tr>
      <w:tr w:rsidR="006575A0" w14:paraId="377F2390" w14:textId="77777777">
        <w:trPr>
          <w:trHeight w:val="318"/>
        </w:trPr>
        <w:tc>
          <w:tcPr>
            <w:tcW w:w="2121" w:type="dxa"/>
            <w:tcBorders>
              <w:top w:val="single" w:sz="4" w:space="0" w:color="000000"/>
              <w:left w:val="single" w:sz="4" w:space="0" w:color="000000"/>
              <w:bottom w:val="single" w:sz="4" w:space="0" w:color="000000"/>
            </w:tcBorders>
            <w:vAlign w:val="center"/>
          </w:tcPr>
          <w:p w14:paraId="2F152B20"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5A242E5C"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3913610E" w14:textId="77777777" w:rsidR="006575A0" w:rsidRDefault="007443E2">
            <w:pPr>
              <w:ind w:firstLineChars="0" w:firstLine="0"/>
              <w:jc w:val="left"/>
            </w:pPr>
            <w:r>
              <w:t>一个字节，备用，留待扩充</w:t>
            </w:r>
          </w:p>
        </w:tc>
      </w:tr>
      <w:tr w:rsidR="006575A0" w14:paraId="01E7FA4E" w14:textId="77777777">
        <w:trPr>
          <w:trHeight w:val="312"/>
        </w:trPr>
        <w:tc>
          <w:tcPr>
            <w:tcW w:w="2121" w:type="dxa"/>
            <w:tcBorders>
              <w:top w:val="single" w:sz="4" w:space="0" w:color="000000"/>
              <w:left w:val="single" w:sz="4" w:space="0" w:color="000000"/>
              <w:bottom w:val="single" w:sz="4" w:space="0" w:color="000000"/>
            </w:tcBorders>
            <w:vAlign w:val="center"/>
          </w:tcPr>
          <w:p w14:paraId="23841E1C"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1E83E700"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4541A1C6" w14:textId="77777777" w:rsidR="006575A0" w:rsidRDefault="007443E2">
            <w:pPr>
              <w:ind w:firstLineChars="0" w:firstLine="0"/>
              <w:jc w:val="left"/>
              <w:rPr>
                <w:lang w:eastAsia="zh-CN"/>
              </w:rPr>
            </w:pPr>
            <w:r>
              <w:rPr>
                <w:rFonts w:hint="eastAsia"/>
                <w:lang w:eastAsia="zh-CN"/>
              </w:rPr>
              <w:t>子命令头</w:t>
            </w:r>
          </w:p>
        </w:tc>
      </w:tr>
      <w:tr w:rsidR="006575A0" w14:paraId="516F3C21" w14:textId="77777777">
        <w:trPr>
          <w:trHeight w:val="312"/>
        </w:trPr>
        <w:tc>
          <w:tcPr>
            <w:tcW w:w="2121" w:type="dxa"/>
            <w:tcBorders>
              <w:top w:val="single" w:sz="4" w:space="0" w:color="000000"/>
              <w:left w:val="single" w:sz="4" w:space="0" w:color="000000"/>
              <w:bottom w:val="single" w:sz="4" w:space="0" w:color="000000"/>
            </w:tcBorders>
            <w:vAlign w:val="center"/>
          </w:tcPr>
          <w:p w14:paraId="3B7A3FDA"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5BF06CE8" w14:textId="77777777" w:rsidR="006575A0" w:rsidRDefault="007443E2">
            <w:pPr>
              <w:ind w:firstLineChars="0" w:firstLine="0"/>
              <w:jc w:val="left"/>
              <w:rPr>
                <w:lang w:eastAsia="zh-CN"/>
              </w:rPr>
            </w:pPr>
            <w:r>
              <w:rPr>
                <w:rFonts w:hint="eastAsia"/>
                <w:lang w:eastAsia="zh-CN"/>
              </w:rPr>
              <w:t>0x53</w:t>
            </w:r>
          </w:p>
        </w:tc>
        <w:tc>
          <w:tcPr>
            <w:tcW w:w="3485" w:type="dxa"/>
            <w:tcBorders>
              <w:top w:val="single" w:sz="4" w:space="0" w:color="000000"/>
              <w:left w:val="single" w:sz="4" w:space="0" w:color="000000"/>
              <w:bottom w:val="single" w:sz="4" w:space="0" w:color="000000"/>
              <w:right w:val="single" w:sz="4" w:space="0" w:color="000000"/>
            </w:tcBorders>
            <w:vAlign w:val="center"/>
          </w:tcPr>
          <w:p w14:paraId="318EE18A" w14:textId="77777777" w:rsidR="006575A0" w:rsidRDefault="007443E2">
            <w:pPr>
              <w:ind w:firstLineChars="0" w:firstLine="0"/>
              <w:jc w:val="left"/>
            </w:pPr>
            <w:r>
              <w:t>修改用户密钥命令代码</w:t>
            </w:r>
          </w:p>
        </w:tc>
      </w:tr>
      <w:tr w:rsidR="006575A0" w14:paraId="46688771" w14:textId="77777777">
        <w:trPr>
          <w:trHeight w:val="312"/>
        </w:trPr>
        <w:tc>
          <w:tcPr>
            <w:tcW w:w="2121" w:type="dxa"/>
            <w:tcBorders>
              <w:top w:val="single" w:sz="4" w:space="0" w:color="000000"/>
              <w:left w:val="single" w:sz="4" w:space="0" w:color="000000"/>
              <w:bottom w:val="single" w:sz="4" w:space="0" w:color="000000"/>
            </w:tcBorders>
            <w:vAlign w:val="center"/>
          </w:tcPr>
          <w:p w14:paraId="3362A564" w14:textId="77777777" w:rsidR="006575A0" w:rsidRDefault="007443E2">
            <w:pPr>
              <w:ind w:firstLineChars="0" w:firstLine="0"/>
              <w:jc w:val="left"/>
              <w:rPr>
                <w:lang w:eastAsia="zh-CN"/>
              </w:rPr>
            </w:pPr>
            <w:r>
              <w:rPr>
                <w:rFonts w:hint="eastAsia"/>
                <w:lang w:eastAsia="zh-CN"/>
              </w:rPr>
              <w:t>主密钥号</w:t>
            </w:r>
            <w:r>
              <w:rPr>
                <w:rFonts w:hint="eastAsia"/>
                <w:lang w:eastAsia="zh-CN"/>
              </w:rPr>
              <w:t>M</w:t>
            </w:r>
          </w:p>
        </w:tc>
        <w:tc>
          <w:tcPr>
            <w:tcW w:w="2576" w:type="dxa"/>
            <w:tcBorders>
              <w:top w:val="single" w:sz="4" w:space="0" w:color="000000"/>
              <w:left w:val="single" w:sz="4" w:space="0" w:color="000000"/>
              <w:bottom w:val="single" w:sz="4" w:space="0" w:color="000000"/>
            </w:tcBorders>
            <w:vAlign w:val="center"/>
          </w:tcPr>
          <w:p w14:paraId="6A6FBA47"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B4A2489" w14:textId="77777777" w:rsidR="006575A0" w:rsidRDefault="007443E2">
            <w:pPr>
              <w:ind w:firstLineChars="0" w:firstLine="0"/>
              <w:jc w:val="left"/>
              <w:rPr>
                <w:lang w:eastAsia="zh-CN"/>
              </w:rPr>
            </w:pPr>
            <w:r>
              <w:rPr>
                <w:rFonts w:hint="eastAsia"/>
              </w:rPr>
              <w:t>取值范围</w:t>
            </w:r>
            <w:r>
              <w:rPr>
                <w:rFonts w:hint="eastAsia"/>
              </w:rPr>
              <w:t>:0x00-0xA7</w:t>
            </w:r>
          </w:p>
        </w:tc>
      </w:tr>
      <w:tr w:rsidR="006575A0" w14:paraId="6DF650E0" w14:textId="77777777">
        <w:trPr>
          <w:trHeight w:val="312"/>
        </w:trPr>
        <w:tc>
          <w:tcPr>
            <w:tcW w:w="2121" w:type="dxa"/>
            <w:tcBorders>
              <w:top w:val="single" w:sz="4" w:space="0" w:color="000000"/>
              <w:left w:val="single" w:sz="4" w:space="0" w:color="000000"/>
              <w:bottom w:val="single" w:sz="4" w:space="0" w:color="000000"/>
            </w:tcBorders>
            <w:vAlign w:val="center"/>
          </w:tcPr>
          <w:p w14:paraId="3320D491" w14:textId="77777777" w:rsidR="006575A0" w:rsidRDefault="007443E2">
            <w:pPr>
              <w:ind w:firstLineChars="0" w:firstLine="0"/>
              <w:jc w:val="left"/>
              <w:rPr>
                <w:lang w:eastAsia="zh-CN"/>
              </w:rPr>
            </w:pPr>
            <w:r>
              <w:rPr>
                <w:rFonts w:hint="eastAsia"/>
                <w:lang w:eastAsia="zh-CN"/>
              </w:rPr>
              <w:t>用户密钥号</w:t>
            </w:r>
            <w:r>
              <w:rPr>
                <w:rFonts w:hint="eastAsia"/>
                <w:lang w:eastAsia="zh-CN"/>
              </w:rPr>
              <w:t>N</w:t>
            </w:r>
          </w:p>
        </w:tc>
        <w:tc>
          <w:tcPr>
            <w:tcW w:w="2576" w:type="dxa"/>
            <w:tcBorders>
              <w:top w:val="single" w:sz="4" w:space="0" w:color="000000"/>
              <w:left w:val="single" w:sz="4" w:space="0" w:color="000000"/>
              <w:bottom w:val="single" w:sz="4" w:space="0" w:color="000000"/>
            </w:tcBorders>
            <w:vAlign w:val="center"/>
          </w:tcPr>
          <w:p w14:paraId="0D878257"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29FF7E8" w14:textId="77777777" w:rsidR="006575A0" w:rsidRDefault="007443E2">
            <w:pPr>
              <w:ind w:firstLineChars="0" w:firstLine="0"/>
              <w:jc w:val="left"/>
            </w:pPr>
            <w:r>
              <w:rPr>
                <w:rFonts w:hint="eastAsia"/>
              </w:rPr>
              <w:t>取值范围</w:t>
            </w:r>
            <w:r>
              <w:rPr>
                <w:rFonts w:hint="eastAsia"/>
              </w:rPr>
              <w:t>:0x00-0x01</w:t>
            </w:r>
          </w:p>
        </w:tc>
      </w:tr>
      <w:tr w:rsidR="006575A0" w14:paraId="4691FF6B" w14:textId="77777777">
        <w:trPr>
          <w:trHeight w:val="312"/>
        </w:trPr>
        <w:tc>
          <w:tcPr>
            <w:tcW w:w="2121" w:type="dxa"/>
            <w:tcBorders>
              <w:top w:val="single" w:sz="4" w:space="0" w:color="000000"/>
              <w:left w:val="single" w:sz="4" w:space="0" w:color="000000"/>
              <w:bottom w:val="single" w:sz="4" w:space="0" w:color="000000"/>
            </w:tcBorders>
            <w:vAlign w:val="center"/>
          </w:tcPr>
          <w:p w14:paraId="1D899A29" w14:textId="77777777" w:rsidR="006575A0" w:rsidRDefault="007443E2">
            <w:pPr>
              <w:ind w:firstLineChars="0" w:firstLine="0"/>
              <w:jc w:val="left"/>
              <w:rPr>
                <w:lang w:eastAsia="zh-CN"/>
              </w:rPr>
            </w:pPr>
            <w:r>
              <w:rPr>
                <w:rFonts w:hint="eastAsia"/>
                <w:lang w:eastAsia="zh-CN"/>
              </w:rPr>
              <w:t>数据长度</w:t>
            </w:r>
            <w:r>
              <w:rPr>
                <w:rFonts w:hint="eastAsia"/>
                <w:lang w:eastAsia="zh-CN"/>
              </w:rPr>
              <w:t>LS</w:t>
            </w:r>
          </w:p>
        </w:tc>
        <w:tc>
          <w:tcPr>
            <w:tcW w:w="2576" w:type="dxa"/>
            <w:tcBorders>
              <w:top w:val="single" w:sz="4" w:space="0" w:color="000000"/>
              <w:left w:val="single" w:sz="4" w:space="0" w:color="000000"/>
              <w:bottom w:val="single" w:sz="4" w:space="0" w:color="000000"/>
            </w:tcBorders>
            <w:vAlign w:val="center"/>
          </w:tcPr>
          <w:p w14:paraId="42EBE93E"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F5FBAE6" w14:textId="77777777" w:rsidR="006575A0" w:rsidRDefault="007443E2">
            <w:pPr>
              <w:ind w:firstLineChars="0" w:firstLine="0"/>
              <w:jc w:val="left"/>
              <w:rPr>
                <w:lang w:eastAsia="zh-CN"/>
              </w:rPr>
            </w:pPr>
            <w:r>
              <w:rPr>
                <w:rFonts w:hint="eastAsia"/>
              </w:rPr>
              <w:t>取值范围：</w:t>
            </w:r>
            <w:r>
              <w:rPr>
                <w:rFonts w:hint="eastAsia"/>
              </w:rPr>
              <w:t>0x10</w:t>
            </w:r>
            <w:r>
              <w:rPr>
                <w:rFonts w:hint="eastAsia"/>
              </w:rPr>
              <w:t>或</w:t>
            </w:r>
            <w:r>
              <w:rPr>
                <w:rFonts w:hint="eastAsia"/>
              </w:rPr>
              <w:t>0x20</w:t>
            </w:r>
          </w:p>
        </w:tc>
      </w:tr>
      <w:tr w:rsidR="006575A0" w14:paraId="2C8F6116" w14:textId="77777777">
        <w:trPr>
          <w:trHeight w:val="312"/>
        </w:trPr>
        <w:tc>
          <w:tcPr>
            <w:tcW w:w="2121" w:type="dxa"/>
            <w:tcBorders>
              <w:top w:val="single" w:sz="4" w:space="0" w:color="000000"/>
              <w:left w:val="single" w:sz="4" w:space="0" w:color="000000"/>
              <w:bottom w:val="single" w:sz="4" w:space="0" w:color="000000"/>
            </w:tcBorders>
            <w:vAlign w:val="center"/>
          </w:tcPr>
          <w:p w14:paraId="6A007B11" w14:textId="77777777" w:rsidR="006575A0" w:rsidRDefault="007443E2">
            <w:pPr>
              <w:ind w:firstLineChars="0" w:firstLine="0"/>
              <w:jc w:val="left"/>
              <w:rPr>
                <w:lang w:eastAsia="zh-CN"/>
              </w:rPr>
            </w:pPr>
            <w:r>
              <w:rPr>
                <w:rFonts w:hint="eastAsia"/>
                <w:lang w:eastAsia="zh-CN"/>
              </w:rPr>
              <w:t>数据</w:t>
            </w:r>
            <w:r>
              <w:rPr>
                <w:rFonts w:hint="eastAsia"/>
                <w:lang w:eastAsia="zh-CN"/>
              </w:rPr>
              <w:t>S</w:t>
            </w:r>
          </w:p>
        </w:tc>
        <w:tc>
          <w:tcPr>
            <w:tcW w:w="2576" w:type="dxa"/>
            <w:tcBorders>
              <w:top w:val="single" w:sz="4" w:space="0" w:color="000000"/>
              <w:left w:val="single" w:sz="4" w:space="0" w:color="000000"/>
              <w:bottom w:val="single" w:sz="4" w:space="0" w:color="000000"/>
            </w:tcBorders>
            <w:vAlign w:val="center"/>
          </w:tcPr>
          <w:p w14:paraId="2F7E3B28"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18B02A4D" w14:textId="77777777" w:rsidR="006575A0" w:rsidRDefault="007443E2">
            <w:pPr>
              <w:ind w:firstLineChars="0" w:firstLine="0"/>
              <w:jc w:val="left"/>
            </w:pPr>
            <w:r>
              <w:rPr>
                <w:rFonts w:hint="eastAsia"/>
              </w:rPr>
              <w:t>十六进制数</w:t>
            </w:r>
          </w:p>
          <w:p w14:paraId="39538B5D" w14:textId="77777777" w:rsidR="006575A0" w:rsidRDefault="007443E2">
            <w:pPr>
              <w:ind w:firstLineChars="0" w:firstLine="0"/>
              <w:jc w:val="left"/>
            </w:pPr>
            <w:r>
              <w:rPr>
                <w:rFonts w:hint="eastAsia"/>
              </w:rPr>
              <w:t>字符串格式转换规则</w:t>
            </w:r>
            <w:r>
              <w:rPr>
                <w:rFonts w:hint="eastAsia"/>
              </w:rPr>
              <w:t>:</w:t>
            </w:r>
          </w:p>
          <w:p w14:paraId="55163BE3" w14:textId="77777777" w:rsidR="006575A0" w:rsidRDefault="007443E2">
            <w:pPr>
              <w:ind w:firstLineChars="0" w:firstLine="0"/>
              <w:jc w:val="left"/>
            </w:pPr>
            <w:r>
              <w:rPr>
                <w:rFonts w:hint="eastAsia"/>
              </w:rPr>
              <w:t xml:space="preserve">          </w:t>
            </w:r>
            <w:r>
              <w:rPr>
                <w:rFonts w:hint="eastAsia"/>
              </w:rPr>
              <w:t>字节的高四位</w:t>
            </w:r>
            <w:r>
              <w:rPr>
                <w:rFonts w:hint="eastAsia"/>
              </w:rPr>
              <w:t xml:space="preserve"> + 41H </w:t>
            </w:r>
            <w:r>
              <w:rPr>
                <w:rFonts w:hint="eastAsia"/>
              </w:rPr>
              <w:t>为一个新的字节</w:t>
            </w:r>
          </w:p>
          <w:p w14:paraId="510449C8" w14:textId="77777777" w:rsidR="006575A0" w:rsidRDefault="007443E2">
            <w:pPr>
              <w:ind w:firstLineChars="0" w:firstLine="0"/>
              <w:jc w:val="left"/>
            </w:pPr>
            <w:r>
              <w:rPr>
                <w:rFonts w:hint="eastAsia"/>
              </w:rPr>
              <w:t xml:space="preserve">         </w:t>
            </w:r>
            <w:r>
              <w:rPr>
                <w:rFonts w:hint="eastAsia"/>
              </w:rPr>
              <w:t>字节的低四位</w:t>
            </w:r>
            <w:r>
              <w:rPr>
                <w:rFonts w:hint="eastAsia"/>
              </w:rPr>
              <w:t xml:space="preserve"> + 41H </w:t>
            </w:r>
            <w:r>
              <w:rPr>
                <w:rFonts w:hint="eastAsia"/>
              </w:rPr>
              <w:t>为一个新的字节</w:t>
            </w:r>
          </w:p>
        </w:tc>
      </w:tr>
      <w:tr w:rsidR="006575A0" w14:paraId="155A859E" w14:textId="77777777">
        <w:trPr>
          <w:trHeight w:val="312"/>
        </w:trPr>
        <w:tc>
          <w:tcPr>
            <w:tcW w:w="2121" w:type="dxa"/>
            <w:tcBorders>
              <w:top w:val="single" w:sz="4" w:space="0" w:color="000000"/>
              <w:left w:val="single" w:sz="4" w:space="0" w:color="000000"/>
              <w:bottom w:val="single" w:sz="4" w:space="0" w:color="000000"/>
            </w:tcBorders>
            <w:vAlign w:val="center"/>
          </w:tcPr>
          <w:p w14:paraId="138C6442"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0BEEF499"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92A4308"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4CC4AD9A" w14:textId="77777777" w:rsidR="006575A0" w:rsidRDefault="006575A0">
      <w:pPr>
        <w:ind w:left="440" w:firstLine="440"/>
        <w:rPr>
          <w:color w:val="000000"/>
          <w:lang w:eastAsia="zh-CN"/>
        </w:rPr>
      </w:pPr>
    </w:p>
    <w:p w14:paraId="3044D76B"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09903BB7" w14:textId="77777777">
        <w:trPr>
          <w:trHeight w:val="418"/>
        </w:trPr>
        <w:tc>
          <w:tcPr>
            <w:tcW w:w="2126" w:type="dxa"/>
            <w:tcBorders>
              <w:top w:val="single" w:sz="4" w:space="0" w:color="000000"/>
              <w:left w:val="single" w:sz="4" w:space="0" w:color="000000"/>
              <w:bottom w:val="single" w:sz="4" w:space="0" w:color="000000"/>
            </w:tcBorders>
          </w:tcPr>
          <w:p w14:paraId="5C0901FB"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609DD96A"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22AAB28B" w14:textId="77777777" w:rsidR="006575A0" w:rsidRDefault="007443E2">
            <w:pPr>
              <w:ind w:firstLine="440"/>
              <w:jc w:val="center"/>
              <w:rPr>
                <w:bCs/>
                <w:color w:val="000000"/>
                <w:szCs w:val="21"/>
              </w:rPr>
            </w:pPr>
            <w:r>
              <w:rPr>
                <w:bCs/>
                <w:color w:val="000000"/>
                <w:szCs w:val="21"/>
              </w:rPr>
              <w:t>说明</w:t>
            </w:r>
          </w:p>
        </w:tc>
      </w:tr>
      <w:tr w:rsidR="006575A0" w14:paraId="647887E5" w14:textId="77777777">
        <w:trPr>
          <w:trHeight w:val="426"/>
        </w:trPr>
        <w:tc>
          <w:tcPr>
            <w:tcW w:w="2126" w:type="dxa"/>
            <w:tcBorders>
              <w:top w:val="single" w:sz="4" w:space="0" w:color="000000"/>
              <w:left w:val="single" w:sz="4" w:space="0" w:color="000000"/>
              <w:bottom w:val="single" w:sz="4" w:space="0" w:color="000000"/>
            </w:tcBorders>
            <w:vAlign w:val="center"/>
          </w:tcPr>
          <w:p w14:paraId="7D4F9E50"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72796429"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60477E6" w14:textId="77777777" w:rsidR="006575A0" w:rsidRDefault="007443E2">
            <w:pPr>
              <w:ind w:firstLineChars="0" w:firstLine="0"/>
              <w:rPr>
                <w:bCs/>
                <w:color w:val="000000"/>
                <w:szCs w:val="21"/>
              </w:rPr>
            </w:pPr>
            <w:r>
              <w:rPr>
                <w:bCs/>
                <w:color w:val="000000"/>
                <w:szCs w:val="21"/>
              </w:rPr>
              <w:t>子命令处理，命令打包</w:t>
            </w:r>
          </w:p>
        </w:tc>
      </w:tr>
      <w:tr w:rsidR="006575A0" w14:paraId="50ABF5E3"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7F02581F"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17FB87BD"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2793157C" w14:textId="77777777" w:rsidR="006575A0" w:rsidRDefault="007443E2">
            <w:pPr>
              <w:ind w:firstLineChars="0" w:firstLine="0"/>
              <w:rPr>
                <w:bCs/>
                <w:color w:val="000000"/>
                <w:sz w:val="20"/>
                <w:szCs w:val="21"/>
              </w:rPr>
            </w:pPr>
            <w:r>
              <w:rPr>
                <w:bCs/>
                <w:color w:val="000000"/>
                <w:szCs w:val="21"/>
              </w:rPr>
              <w:t>已完成转发</w:t>
            </w:r>
          </w:p>
        </w:tc>
      </w:tr>
      <w:tr w:rsidR="006575A0" w14:paraId="71136EB8" w14:textId="77777777">
        <w:trPr>
          <w:trHeight w:val="67"/>
        </w:trPr>
        <w:tc>
          <w:tcPr>
            <w:tcW w:w="2126" w:type="dxa"/>
            <w:vMerge/>
            <w:tcBorders>
              <w:top w:val="single" w:sz="4" w:space="0" w:color="000000"/>
              <w:left w:val="single" w:sz="4" w:space="0" w:color="000000"/>
              <w:bottom w:val="single" w:sz="4" w:space="0" w:color="000000"/>
            </w:tcBorders>
            <w:vAlign w:val="center"/>
          </w:tcPr>
          <w:p w14:paraId="7004D603"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493150C"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99B2CD4" w14:textId="77777777" w:rsidR="006575A0" w:rsidRDefault="007443E2">
            <w:pPr>
              <w:ind w:firstLineChars="0" w:firstLine="0"/>
              <w:rPr>
                <w:bCs/>
                <w:color w:val="000000"/>
                <w:sz w:val="20"/>
                <w:szCs w:val="21"/>
              </w:rPr>
            </w:pPr>
            <w:r>
              <w:rPr>
                <w:bCs/>
                <w:color w:val="000000"/>
                <w:szCs w:val="21"/>
              </w:rPr>
              <w:t>命令参数错误</w:t>
            </w:r>
          </w:p>
        </w:tc>
      </w:tr>
      <w:tr w:rsidR="006575A0" w14:paraId="53BABE0B" w14:textId="77777777">
        <w:trPr>
          <w:trHeight w:val="67"/>
        </w:trPr>
        <w:tc>
          <w:tcPr>
            <w:tcW w:w="2126" w:type="dxa"/>
            <w:vMerge/>
            <w:tcBorders>
              <w:top w:val="single" w:sz="4" w:space="0" w:color="000000"/>
              <w:left w:val="single" w:sz="4" w:space="0" w:color="000000"/>
              <w:bottom w:val="single" w:sz="4" w:space="0" w:color="000000"/>
            </w:tcBorders>
            <w:vAlign w:val="center"/>
          </w:tcPr>
          <w:p w14:paraId="118B8168"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FF0304C"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C79B252" w14:textId="77777777" w:rsidR="006575A0" w:rsidRDefault="007443E2">
            <w:pPr>
              <w:ind w:firstLineChars="0" w:firstLine="0"/>
              <w:rPr>
                <w:bCs/>
                <w:color w:val="000000"/>
                <w:sz w:val="20"/>
                <w:szCs w:val="21"/>
              </w:rPr>
            </w:pPr>
            <w:r>
              <w:rPr>
                <w:bCs/>
                <w:color w:val="000000"/>
                <w:szCs w:val="21"/>
              </w:rPr>
              <w:t>发送失败</w:t>
            </w:r>
          </w:p>
        </w:tc>
      </w:tr>
      <w:tr w:rsidR="006575A0" w14:paraId="5E82F963" w14:textId="77777777">
        <w:trPr>
          <w:trHeight w:val="67"/>
        </w:trPr>
        <w:tc>
          <w:tcPr>
            <w:tcW w:w="2126" w:type="dxa"/>
            <w:vMerge/>
            <w:tcBorders>
              <w:top w:val="single" w:sz="4" w:space="0" w:color="000000"/>
              <w:left w:val="single" w:sz="4" w:space="0" w:color="000000"/>
              <w:bottom w:val="single" w:sz="4" w:space="0" w:color="000000"/>
            </w:tcBorders>
            <w:vAlign w:val="center"/>
          </w:tcPr>
          <w:p w14:paraId="3E19860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438D406"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32ADD92" w14:textId="77777777" w:rsidR="006575A0" w:rsidRDefault="007443E2">
            <w:pPr>
              <w:ind w:firstLineChars="0" w:firstLine="0"/>
              <w:rPr>
                <w:bCs/>
                <w:color w:val="000000"/>
                <w:sz w:val="20"/>
                <w:szCs w:val="21"/>
              </w:rPr>
            </w:pPr>
            <w:r>
              <w:rPr>
                <w:bCs/>
                <w:color w:val="000000"/>
                <w:szCs w:val="21"/>
              </w:rPr>
              <w:t>不支持子命令</w:t>
            </w:r>
          </w:p>
        </w:tc>
      </w:tr>
      <w:tr w:rsidR="006575A0" w14:paraId="648438BA" w14:textId="77777777">
        <w:trPr>
          <w:trHeight w:val="67"/>
        </w:trPr>
        <w:tc>
          <w:tcPr>
            <w:tcW w:w="2126" w:type="dxa"/>
            <w:vMerge/>
            <w:tcBorders>
              <w:top w:val="single" w:sz="4" w:space="0" w:color="000000"/>
              <w:left w:val="single" w:sz="4" w:space="0" w:color="000000"/>
              <w:bottom w:val="single" w:sz="4" w:space="0" w:color="000000"/>
            </w:tcBorders>
            <w:vAlign w:val="center"/>
          </w:tcPr>
          <w:p w14:paraId="61A63284"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FECCCD7"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A7B3A9B" w14:textId="77777777" w:rsidR="006575A0" w:rsidRDefault="007443E2">
            <w:pPr>
              <w:ind w:firstLineChars="0" w:firstLine="0"/>
              <w:rPr>
                <w:rFonts w:eastAsia="Times New Roman"/>
                <w:lang w:eastAsia="zh-CN"/>
              </w:rPr>
            </w:pPr>
            <w:r>
              <w:rPr>
                <w:bCs/>
                <w:color w:val="000000"/>
                <w:szCs w:val="21"/>
              </w:rPr>
              <w:t>无法通讯</w:t>
            </w:r>
          </w:p>
        </w:tc>
      </w:tr>
    </w:tbl>
    <w:p w14:paraId="3F81317B" w14:textId="77777777" w:rsidR="006575A0" w:rsidRDefault="006575A0">
      <w:pPr>
        <w:ind w:firstLineChars="0" w:firstLine="0"/>
        <w:rPr>
          <w:color w:val="000000"/>
          <w:lang w:eastAsia="zh-CN"/>
        </w:rPr>
      </w:pPr>
    </w:p>
    <w:p w14:paraId="5A540377" w14:textId="77777777" w:rsidR="006575A0" w:rsidRDefault="007443E2">
      <w:pPr>
        <w:ind w:leftChars="200" w:left="440" w:firstLine="440"/>
        <w:rPr>
          <w:lang w:eastAsia="zh-CN"/>
        </w:rPr>
      </w:pPr>
      <w:r>
        <w:rPr>
          <w:rFonts w:hint="eastAsia"/>
          <w:lang w:eastAsia="zh-CN"/>
        </w:rPr>
        <w:t>示例：</w:t>
      </w:r>
    </w:p>
    <w:p w14:paraId="6415C684" w14:textId="77777777" w:rsidR="006575A0" w:rsidRDefault="007443E2">
      <w:pPr>
        <w:ind w:leftChars="400" w:left="880" w:firstLine="440"/>
        <w:rPr>
          <w:lang w:eastAsia="zh-CN"/>
        </w:rPr>
      </w:pPr>
      <w:r>
        <w:rPr>
          <w:rFonts w:hint="eastAsia"/>
          <w:lang w:eastAsia="zh-CN"/>
        </w:rPr>
        <w:t>发送指令：</w:t>
      </w:r>
      <w:r>
        <w:rPr>
          <w:lang w:eastAsia="zh-CN"/>
        </w:rPr>
        <w:t>02 00 1A C0 01 01 1B 53 03 01 10 44 42 44 42 44 42 44 42 44 42 44 42 44 42 44 42 0D 0A 9D 03</w:t>
      </w:r>
    </w:p>
    <w:p w14:paraId="326DB170" w14:textId="77777777" w:rsidR="006575A0" w:rsidRDefault="007443E2">
      <w:pPr>
        <w:ind w:leftChars="400" w:left="880" w:firstLine="440"/>
        <w:rPr>
          <w:lang w:eastAsia="zh-CN"/>
        </w:rPr>
      </w:pPr>
      <w:r>
        <w:rPr>
          <w:rFonts w:hint="eastAsia"/>
          <w:lang w:eastAsia="zh-CN"/>
        </w:rPr>
        <w:lastRenderedPageBreak/>
        <w:t>指令说明：</w:t>
      </w:r>
      <w:r>
        <w:rPr>
          <w:rFonts w:hint="eastAsia"/>
          <w:lang w:eastAsia="zh-CN"/>
        </w:rPr>
        <w:tab/>
      </w:r>
      <w:r>
        <w:rPr>
          <w:rFonts w:hint="eastAsia"/>
          <w:lang w:eastAsia="zh-CN"/>
        </w:rPr>
        <w:t>主密钥号</w:t>
      </w:r>
      <w:r>
        <w:rPr>
          <w:rFonts w:hint="eastAsia"/>
          <w:lang w:eastAsia="zh-CN"/>
        </w:rPr>
        <w:tab/>
      </w:r>
      <w:r>
        <w:rPr>
          <w:rFonts w:hint="eastAsia"/>
          <w:lang w:eastAsia="zh-CN"/>
        </w:rPr>
        <w:t>：</w:t>
      </w:r>
      <w:r>
        <w:rPr>
          <w:rFonts w:hint="eastAsia"/>
          <w:lang w:eastAsia="zh-CN"/>
        </w:rPr>
        <w:t>03</w:t>
      </w:r>
    </w:p>
    <w:p w14:paraId="353CD65A"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用户密钥号</w:t>
      </w:r>
      <w:r>
        <w:rPr>
          <w:rFonts w:hint="eastAsia"/>
          <w:lang w:eastAsia="zh-CN"/>
        </w:rPr>
        <w:tab/>
      </w:r>
      <w:r>
        <w:rPr>
          <w:rFonts w:hint="eastAsia"/>
          <w:lang w:eastAsia="zh-CN"/>
        </w:rPr>
        <w:t>：</w:t>
      </w:r>
      <w:r>
        <w:rPr>
          <w:rFonts w:hint="eastAsia"/>
          <w:lang w:eastAsia="zh-CN"/>
        </w:rPr>
        <w:t>01</w:t>
      </w:r>
    </w:p>
    <w:p w14:paraId="79F80B2A"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数据长度</w:t>
      </w:r>
      <w:r>
        <w:rPr>
          <w:rFonts w:hint="eastAsia"/>
          <w:lang w:eastAsia="zh-CN"/>
        </w:rPr>
        <w:tab/>
      </w:r>
      <w:r>
        <w:rPr>
          <w:rFonts w:hint="eastAsia"/>
          <w:lang w:eastAsia="zh-CN"/>
        </w:rPr>
        <w:t>：</w:t>
      </w:r>
      <w:r>
        <w:rPr>
          <w:rFonts w:hint="eastAsia"/>
          <w:lang w:eastAsia="zh-CN"/>
        </w:rPr>
        <w:t>10</w:t>
      </w:r>
    </w:p>
    <w:p w14:paraId="3BD14D9C"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数据</w:t>
      </w:r>
      <w:r>
        <w:rPr>
          <w:rFonts w:hint="eastAsia"/>
          <w:lang w:eastAsia="zh-CN"/>
        </w:rPr>
        <w:tab/>
      </w:r>
      <w:r>
        <w:rPr>
          <w:rFonts w:hint="eastAsia"/>
          <w:lang w:eastAsia="zh-CN"/>
        </w:rPr>
        <w:tab/>
      </w:r>
      <w:r>
        <w:rPr>
          <w:rFonts w:hint="eastAsia"/>
          <w:lang w:eastAsia="zh-CN"/>
        </w:rPr>
        <w:t>：</w:t>
      </w:r>
      <w:r>
        <w:rPr>
          <w:lang w:eastAsia="zh-CN"/>
        </w:rPr>
        <w:t>44 42 44 42 44 42 44 42 44 42 44 42 44 42 44 42</w:t>
      </w:r>
    </w:p>
    <w:p w14:paraId="679B1D2E"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44BB60CD" w14:textId="77777777" w:rsidR="006575A0" w:rsidRDefault="007443E2">
      <w:pPr>
        <w:ind w:leftChars="400" w:left="880" w:firstLine="440"/>
        <w:rPr>
          <w:lang w:eastAsia="zh-CN"/>
        </w:rPr>
      </w:pPr>
      <w:r>
        <w:rPr>
          <w:rFonts w:hint="eastAsia"/>
          <w:lang w:eastAsia="zh-CN"/>
        </w:rPr>
        <w:t>返回值说明：已完成转发</w:t>
      </w:r>
    </w:p>
    <w:p w14:paraId="637D724F" w14:textId="77777777" w:rsidR="006575A0" w:rsidRDefault="006575A0">
      <w:pPr>
        <w:ind w:leftChars="400" w:left="880" w:firstLine="440"/>
        <w:rPr>
          <w:lang w:eastAsia="zh-CN"/>
        </w:rPr>
      </w:pPr>
    </w:p>
    <w:p w14:paraId="5E9738BC"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1AD18912" w14:textId="77777777">
        <w:tc>
          <w:tcPr>
            <w:tcW w:w="1275" w:type="dxa"/>
            <w:tcBorders>
              <w:top w:val="single" w:sz="4" w:space="0" w:color="000000"/>
              <w:left w:val="single" w:sz="4" w:space="0" w:color="000000"/>
              <w:bottom w:val="single" w:sz="4" w:space="0" w:color="000000"/>
            </w:tcBorders>
          </w:tcPr>
          <w:p w14:paraId="6A685DAF"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40DEF72A"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44BCD203" w14:textId="77777777" w:rsidR="006575A0" w:rsidRDefault="007443E2">
            <w:pPr>
              <w:ind w:firstLine="440"/>
              <w:jc w:val="center"/>
              <w:rPr>
                <w:b/>
                <w:bCs/>
                <w:color w:val="000000"/>
                <w:szCs w:val="21"/>
              </w:rPr>
            </w:pPr>
            <w:r>
              <w:rPr>
                <w:bCs/>
                <w:color w:val="000000"/>
                <w:szCs w:val="21"/>
              </w:rPr>
              <w:t>说明</w:t>
            </w:r>
          </w:p>
        </w:tc>
      </w:tr>
      <w:tr w:rsidR="006575A0" w14:paraId="33AEA5BD" w14:textId="77777777">
        <w:tc>
          <w:tcPr>
            <w:tcW w:w="1275" w:type="dxa"/>
            <w:vMerge w:val="restart"/>
            <w:tcBorders>
              <w:top w:val="single" w:sz="4" w:space="0" w:color="000000"/>
              <w:left w:val="single" w:sz="4" w:space="0" w:color="000000"/>
              <w:bottom w:val="single" w:sz="4" w:space="0" w:color="000000"/>
            </w:tcBorders>
            <w:vAlign w:val="center"/>
          </w:tcPr>
          <w:p w14:paraId="7384320E"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31813DF8"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463328BD"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52CF6F81" w14:textId="77777777">
        <w:tc>
          <w:tcPr>
            <w:tcW w:w="1275" w:type="dxa"/>
            <w:vMerge/>
            <w:tcBorders>
              <w:top w:val="single" w:sz="4" w:space="0" w:color="000000"/>
              <w:left w:val="single" w:sz="4" w:space="0" w:color="000000"/>
              <w:bottom w:val="single" w:sz="4" w:space="0" w:color="000000"/>
            </w:tcBorders>
            <w:vAlign w:val="center"/>
          </w:tcPr>
          <w:p w14:paraId="4E191DA6"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349348EA"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11610A29"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7AF592EF" w14:textId="77777777" w:rsidR="006575A0" w:rsidRDefault="006575A0">
      <w:pPr>
        <w:ind w:firstLine="440"/>
        <w:rPr>
          <w:color w:val="000000"/>
        </w:rPr>
      </w:pPr>
    </w:p>
    <w:p w14:paraId="3A12CA51"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7DE86A0D"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583972C0" w14:textId="77777777" w:rsidR="006575A0" w:rsidRDefault="007443E2">
      <w:pPr>
        <w:ind w:leftChars="400" w:left="880" w:firstLine="440"/>
        <w:rPr>
          <w:lang w:eastAsia="zh-CN"/>
        </w:rPr>
      </w:pPr>
      <w:r>
        <w:rPr>
          <w:rFonts w:hint="eastAsia"/>
          <w:lang w:eastAsia="zh-CN"/>
        </w:rPr>
        <w:t>指令说明：获取上一条子命令处理结果</w:t>
      </w:r>
    </w:p>
    <w:p w14:paraId="2EF41DAC"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662314DE"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返回值说明：修改失败</w:t>
      </w:r>
    </w:p>
    <w:p w14:paraId="6AE46A21" w14:textId="77777777" w:rsidR="006575A0" w:rsidRDefault="007443E2">
      <w:pPr>
        <w:pStyle w:val="4"/>
        <w:numPr>
          <w:ilvl w:val="0"/>
          <w:numId w:val="16"/>
        </w:numPr>
        <w:ind w:firstLineChars="0"/>
        <w:rPr>
          <w:lang w:eastAsia="zh-CN"/>
        </w:rPr>
      </w:pPr>
      <w:bookmarkStart w:id="253" w:name="_Toc10636266"/>
      <w:r>
        <w:rPr>
          <w:rFonts w:hint="eastAsia"/>
          <w:lang w:eastAsia="zh-CN"/>
        </w:rPr>
        <w:t>MAC</w:t>
      </w:r>
      <w:r>
        <w:rPr>
          <w:rFonts w:hint="eastAsia"/>
          <w:lang w:eastAsia="zh-CN"/>
        </w:rPr>
        <w:t>计算（</w:t>
      </w:r>
      <w:r>
        <w:rPr>
          <w:lang w:eastAsia="zh-CN"/>
        </w:rPr>
        <w:t>0x1B 0x54</w:t>
      </w:r>
      <w:r>
        <w:rPr>
          <w:rFonts w:hint="eastAsia"/>
          <w:lang w:eastAsia="zh-CN"/>
        </w:rPr>
        <w:t>）</w:t>
      </w:r>
      <w:bookmarkEnd w:id="253"/>
    </w:p>
    <w:p w14:paraId="57C859E4" w14:textId="77777777" w:rsidR="006575A0" w:rsidRDefault="007443E2">
      <w:pPr>
        <w:widowControl w:val="0"/>
        <w:suppressAutoHyphens/>
        <w:ind w:leftChars="400" w:left="880" w:firstLineChars="0" w:firstLine="397"/>
        <w:jc w:val="left"/>
        <w:rPr>
          <w:lang w:eastAsia="zh-CN"/>
        </w:rPr>
      </w:pPr>
      <w:r>
        <w:rPr>
          <w:rFonts w:hint="eastAsia"/>
          <w:lang w:eastAsia="zh-CN"/>
        </w:rPr>
        <w:t>0x1B+0x54+</w:t>
      </w:r>
      <w:r>
        <w:rPr>
          <w:rFonts w:hint="eastAsia"/>
          <w:lang w:eastAsia="zh-CN"/>
        </w:rPr>
        <w:t>方法编号</w:t>
      </w:r>
      <w:r>
        <w:rPr>
          <w:rFonts w:hint="eastAsia"/>
          <w:lang w:eastAsia="zh-CN"/>
        </w:rPr>
        <w:t>XX+</w:t>
      </w:r>
      <w:r>
        <w:rPr>
          <w:rFonts w:hint="eastAsia"/>
          <w:lang w:eastAsia="zh-CN"/>
        </w:rPr>
        <w:t>数据</w:t>
      </w:r>
      <w:r>
        <w:rPr>
          <w:rFonts w:hint="eastAsia"/>
          <w:lang w:eastAsia="zh-CN"/>
        </w:rPr>
        <w:t>D+0x0D+0x0A</w:t>
      </w:r>
      <w:r>
        <w:rPr>
          <w:rFonts w:hint="eastAsia"/>
          <w:lang w:eastAsia="zh-CN"/>
        </w:rPr>
        <w:t>（</w:t>
      </w:r>
      <w:r>
        <w:rPr>
          <w:lang w:eastAsia="zh-CN"/>
        </w:rPr>
        <w:t>0x1B 0x54</w:t>
      </w:r>
      <w:r>
        <w:rPr>
          <w:rFonts w:hint="eastAsia"/>
          <w:lang w:eastAsia="zh-CN"/>
        </w:rPr>
        <w:t xml:space="preserve"> </w:t>
      </w:r>
      <w:r>
        <w:rPr>
          <w:lang w:eastAsia="zh-CN"/>
        </w:rPr>
        <w:t xml:space="preserve"> XX </w:t>
      </w:r>
      <w:r>
        <w:rPr>
          <w:rFonts w:hint="eastAsia"/>
          <w:lang w:eastAsia="zh-CN"/>
        </w:rPr>
        <w:t xml:space="preserve"> </w:t>
      </w:r>
      <w:r>
        <w:rPr>
          <w:lang w:eastAsia="zh-CN"/>
        </w:rPr>
        <w:t xml:space="preserve">D </w:t>
      </w:r>
      <w:r>
        <w:rPr>
          <w:rFonts w:hint="eastAsia"/>
          <w:lang w:eastAsia="zh-CN"/>
        </w:rPr>
        <w:t xml:space="preserve"> </w:t>
      </w:r>
      <w:r>
        <w:rPr>
          <w:lang w:eastAsia="zh-CN"/>
        </w:rPr>
        <w:t>0x0D 0x0A</w:t>
      </w:r>
      <w:r>
        <w:rPr>
          <w:rFonts w:hint="eastAsia"/>
          <w:lang w:eastAsia="zh-CN"/>
        </w:rPr>
        <w:t>）</w:t>
      </w:r>
    </w:p>
    <w:p w14:paraId="3C2D5ADE"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kern w:val="1"/>
          <w:sz w:val="21"/>
          <w:szCs w:val="20"/>
          <w:lang w:val="en-US" w:eastAsia="zh-CN"/>
        </w:rPr>
        <w:t>功能：：</w:t>
      </w:r>
      <w:r>
        <w:rPr>
          <w:rFonts w:ascii="宋体" w:hAnsi="宋体" w:cs="宋体"/>
          <w:kern w:val="1"/>
          <w:sz w:val="21"/>
          <w:szCs w:val="20"/>
          <w:lang w:val="en-US" w:eastAsia="zh-CN"/>
        </w:rPr>
        <w:t>MAC</w:t>
      </w:r>
      <w:r>
        <w:rPr>
          <w:rFonts w:ascii="宋体" w:hAnsi="宋体" w:cs="Arial"/>
          <w:kern w:val="1"/>
          <w:sz w:val="21"/>
          <w:szCs w:val="20"/>
          <w:lang w:val="en-US" w:eastAsia="zh-CN"/>
        </w:rPr>
        <w:t>计算。</w:t>
      </w:r>
      <w:r>
        <w:rPr>
          <w:rFonts w:ascii="宋体" w:hAnsi="宋体" w:cs="Arial"/>
          <w:color w:val="000000"/>
          <w:kern w:val="1"/>
          <w:sz w:val="21"/>
          <w:szCs w:val="20"/>
          <w:lang w:val="en-US" w:eastAsia="zh-CN"/>
        </w:rPr>
        <w:t>即用当前用户密钥按照附录</w:t>
      </w:r>
      <w:r>
        <w:rPr>
          <w:rFonts w:ascii="宋体" w:hAnsi="宋体" w:cs="宋体"/>
          <w:color w:val="000000"/>
          <w:kern w:val="1"/>
          <w:sz w:val="21"/>
          <w:szCs w:val="20"/>
          <w:lang w:val="en-US" w:eastAsia="zh-CN"/>
        </w:rPr>
        <w:t>B</w:t>
      </w:r>
      <w:r>
        <w:rPr>
          <w:rFonts w:ascii="宋体" w:hAnsi="宋体" w:cs="Arial"/>
          <w:color w:val="000000"/>
          <w:kern w:val="1"/>
          <w:sz w:val="21"/>
          <w:szCs w:val="20"/>
          <w:lang w:val="en-US" w:eastAsia="zh-CN"/>
        </w:rPr>
        <w:t>的方式计算报文，命令完成后，</w:t>
      </w:r>
      <w:r>
        <w:rPr>
          <w:rFonts w:ascii="宋体" w:hAnsi="宋体" w:cs="Arial"/>
          <w:kern w:val="1"/>
          <w:sz w:val="21"/>
          <w:szCs w:val="20"/>
          <w:lang w:val="en-US" w:eastAsia="zh-CN"/>
        </w:rPr>
        <w:t>密码键盘送回计算结果数据</w:t>
      </w:r>
      <w:r>
        <w:rPr>
          <w:rFonts w:ascii="宋体" w:hAnsi="宋体" w:cs="宋体"/>
          <w:color w:val="000000"/>
          <w:kern w:val="1"/>
          <w:sz w:val="21"/>
          <w:szCs w:val="20"/>
          <w:lang w:val="en-US" w:eastAsia="zh-CN"/>
        </w:rPr>
        <w:t>,</w:t>
      </w:r>
      <w:r>
        <w:rPr>
          <w:rFonts w:ascii="宋体" w:hAnsi="宋体" w:cs="Arial"/>
          <w:color w:val="000000"/>
          <w:kern w:val="1"/>
          <w:sz w:val="21"/>
          <w:szCs w:val="20"/>
          <w:lang w:val="en-US" w:eastAsia="zh-CN"/>
        </w:rPr>
        <w:t>若送回“</w:t>
      </w:r>
      <w:r>
        <w:rPr>
          <w:rFonts w:ascii="宋体" w:hAnsi="宋体" w:cs="宋体"/>
          <w:color w:val="000000"/>
          <w:kern w:val="1"/>
          <w:sz w:val="21"/>
          <w:szCs w:val="20"/>
          <w:lang w:val="en-US" w:eastAsia="zh-CN"/>
        </w:rPr>
        <w:t>0x55”</w:t>
      </w:r>
      <w:r>
        <w:rPr>
          <w:rFonts w:ascii="宋体" w:hAnsi="宋体" w:cs="Arial"/>
          <w:color w:val="000000"/>
          <w:kern w:val="1"/>
          <w:sz w:val="21"/>
          <w:szCs w:val="20"/>
          <w:lang w:val="en-US" w:eastAsia="zh-CN"/>
        </w:rPr>
        <w:t>表示计算失败。</w:t>
      </w:r>
      <w:r>
        <w:rPr>
          <w:rFonts w:ascii="宋体" w:hAnsi="宋体" w:cs="宋体"/>
          <w:color w:val="000000"/>
          <w:kern w:val="1"/>
          <w:sz w:val="21"/>
          <w:szCs w:val="20"/>
          <w:lang w:val="en-US" w:eastAsia="zh-CN"/>
        </w:rPr>
        <w:t>MAC</w:t>
      </w:r>
      <w:r>
        <w:rPr>
          <w:rFonts w:ascii="宋体" w:hAnsi="宋体" w:cs="Arial"/>
          <w:color w:val="000000"/>
          <w:kern w:val="1"/>
          <w:sz w:val="21"/>
          <w:szCs w:val="20"/>
          <w:lang w:val="en-US" w:eastAsia="zh-CN"/>
        </w:rPr>
        <w:t>计算方法</w:t>
      </w:r>
      <w:r>
        <w:rPr>
          <w:rFonts w:ascii="宋体" w:hAnsi="宋体" w:cs="宋体"/>
          <w:color w:val="000000"/>
          <w:kern w:val="1"/>
          <w:sz w:val="21"/>
          <w:szCs w:val="20"/>
          <w:lang w:val="en-US" w:eastAsia="zh-CN"/>
        </w:rPr>
        <w:t xml:space="preserve">XX </w:t>
      </w:r>
      <w:r>
        <w:rPr>
          <w:rFonts w:ascii="宋体" w:hAnsi="宋体" w:cs="Arial"/>
          <w:color w:val="000000"/>
          <w:kern w:val="1"/>
          <w:sz w:val="21"/>
          <w:szCs w:val="20"/>
          <w:lang w:val="en-US" w:eastAsia="zh-CN"/>
        </w:rPr>
        <w:t xml:space="preserve">若等于 </w:t>
      </w:r>
      <w:r>
        <w:rPr>
          <w:rFonts w:ascii="宋体" w:hAnsi="宋体" w:cs="宋体"/>
          <w:color w:val="000000"/>
          <w:kern w:val="1"/>
          <w:sz w:val="21"/>
          <w:szCs w:val="20"/>
          <w:lang w:val="en-US" w:eastAsia="zh-CN"/>
        </w:rPr>
        <w:t>0</w:t>
      </w:r>
      <w:r>
        <w:rPr>
          <w:rFonts w:ascii="宋体" w:hAnsi="宋体" w:cs="Arial"/>
          <w:color w:val="000000"/>
          <w:kern w:val="1"/>
          <w:sz w:val="21"/>
          <w:szCs w:val="20"/>
          <w:lang w:val="en-US" w:eastAsia="zh-CN"/>
        </w:rPr>
        <w:t>表示使用方法</w:t>
      </w:r>
      <w:proofErr w:type="gramStart"/>
      <w:r>
        <w:rPr>
          <w:rFonts w:ascii="宋体" w:hAnsi="宋体" w:cs="Arial"/>
          <w:color w:val="000000"/>
          <w:kern w:val="1"/>
          <w:sz w:val="21"/>
          <w:szCs w:val="20"/>
          <w:lang w:val="en-US" w:eastAsia="zh-CN"/>
        </w:rPr>
        <w:t>一</w:t>
      </w:r>
      <w:proofErr w:type="gramEnd"/>
      <w:r>
        <w:rPr>
          <w:rFonts w:ascii="宋体" w:hAnsi="宋体" w:cs="Arial"/>
          <w:color w:val="000000"/>
          <w:kern w:val="1"/>
          <w:sz w:val="21"/>
          <w:szCs w:val="20"/>
          <w:lang w:val="en-US" w:eastAsia="zh-CN"/>
        </w:rPr>
        <w:t xml:space="preserve">，若等于 </w:t>
      </w:r>
      <w:r>
        <w:rPr>
          <w:rFonts w:ascii="宋体" w:hAnsi="宋体" w:cs="宋体"/>
          <w:color w:val="000000"/>
          <w:kern w:val="1"/>
          <w:sz w:val="21"/>
          <w:szCs w:val="20"/>
          <w:lang w:val="en-US" w:eastAsia="zh-CN"/>
        </w:rPr>
        <w:t xml:space="preserve">1 </w:t>
      </w:r>
      <w:r>
        <w:rPr>
          <w:rFonts w:ascii="宋体" w:hAnsi="宋体" w:cs="Arial"/>
          <w:color w:val="000000"/>
          <w:kern w:val="1"/>
          <w:sz w:val="21"/>
          <w:szCs w:val="20"/>
          <w:lang w:val="en-US" w:eastAsia="zh-CN"/>
        </w:rPr>
        <w:t>表示使用方法二</w:t>
      </w:r>
      <w:r>
        <w:rPr>
          <w:rFonts w:ascii="宋体" w:hAnsi="宋体" w:cs="Arial" w:hint="eastAsia"/>
          <w:color w:val="000000"/>
          <w:kern w:val="1"/>
          <w:sz w:val="21"/>
          <w:szCs w:val="20"/>
          <w:lang w:val="en-US" w:eastAsia="zh-CN"/>
        </w:rPr>
        <w:t>,若等于2表示使用方法三（</w:t>
      </w:r>
      <w:r>
        <w:rPr>
          <w:rFonts w:ascii="宋体" w:hAnsi="宋体" w:cs="Arial"/>
          <w:color w:val="000000"/>
          <w:kern w:val="1"/>
          <w:sz w:val="21"/>
          <w:szCs w:val="20"/>
          <w:lang w:val="en-US" w:eastAsia="zh-CN"/>
        </w:rPr>
        <w:t>X919）</w:t>
      </w:r>
      <w:r>
        <w:rPr>
          <w:rFonts w:ascii="宋体" w:hAnsi="宋体" w:cs="Arial" w:hint="eastAsia"/>
          <w:color w:val="000000"/>
          <w:kern w:val="1"/>
          <w:sz w:val="21"/>
          <w:szCs w:val="20"/>
          <w:lang w:val="en-US" w:eastAsia="zh-CN"/>
        </w:rPr>
        <w:t>,若等于3表示使用方法四（X919_3DES,指令集3.2.17版本开始支持）</w:t>
      </w:r>
      <w:r>
        <w:rPr>
          <w:rFonts w:ascii="宋体" w:hAnsi="宋体" w:cs="Arial"/>
          <w:color w:val="000000"/>
          <w:kern w:val="1"/>
          <w:sz w:val="21"/>
          <w:szCs w:val="20"/>
          <w:lang w:val="en-US" w:eastAsia="zh-CN"/>
        </w:rPr>
        <w:t>。</w:t>
      </w:r>
      <w:r>
        <w:rPr>
          <w:rFonts w:ascii="宋体" w:hAnsi="宋体" w:cs="宋体"/>
          <w:color w:val="000000"/>
          <w:kern w:val="1"/>
          <w:sz w:val="21"/>
          <w:szCs w:val="20"/>
          <w:lang w:val="en-US" w:eastAsia="zh-CN"/>
        </w:rPr>
        <w:t>MAC</w:t>
      </w:r>
      <w:r>
        <w:rPr>
          <w:rFonts w:ascii="宋体" w:hAnsi="宋体" w:cs="Arial"/>
          <w:color w:val="000000"/>
          <w:kern w:val="1"/>
          <w:sz w:val="21"/>
          <w:szCs w:val="20"/>
          <w:lang w:val="en-US" w:eastAsia="zh-CN"/>
        </w:rPr>
        <w:t>数据</w:t>
      </w:r>
      <w:r>
        <w:rPr>
          <w:rFonts w:ascii="宋体" w:hAnsi="宋体" w:cs="宋体"/>
          <w:color w:val="000000"/>
          <w:kern w:val="1"/>
          <w:sz w:val="21"/>
          <w:szCs w:val="20"/>
          <w:lang w:val="en-US" w:eastAsia="zh-CN"/>
        </w:rPr>
        <w:t>D</w:t>
      </w:r>
      <w:r>
        <w:rPr>
          <w:rFonts w:ascii="宋体" w:hAnsi="宋体" w:cs="Arial"/>
          <w:color w:val="000000"/>
          <w:kern w:val="1"/>
          <w:sz w:val="21"/>
          <w:szCs w:val="20"/>
          <w:lang w:val="en-US" w:eastAsia="zh-CN"/>
        </w:rPr>
        <w:t>的最大长度为</w:t>
      </w:r>
      <w:r>
        <w:rPr>
          <w:rFonts w:ascii="宋体" w:hAnsi="宋体" w:cs="宋体"/>
          <w:color w:val="000000"/>
          <w:kern w:val="1"/>
          <w:sz w:val="21"/>
          <w:szCs w:val="20"/>
          <w:lang w:val="en-US" w:eastAsia="zh-CN"/>
        </w:rPr>
        <w:t>300</w:t>
      </w:r>
      <w:r>
        <w:rPr>
          <w:rFonts w:ascii="宋体" w:hAnsi="宋体" w:cs="Arial"/>
          <w:color w:val="000000"/>
          <w:kern w:val="1"/>
          <w:sz w:val="21"/>
          <w:szCs w:val="20"/>
          <w:lang w:val="en-US" w:eastAsia="zh-CN"/>
        </w:rPr>
        <w:t>个字节。</w:t>
      </w:r>
    </w:p>
    <w:p w14:paraId="3303C4BA" w14:textId="77777777" w:rsidR="006575A0" w:rsidRDefault="006575A0">
      <w:pPr>
        <w:widowControl w:val="0"/>
        <w:suppressAutoHyphens/>
        <w:ind w:leftChars="400" w:left="880" w:firstLineChars="0" w:firstLine="397"/>
        <w:jc w:val="left"/>
        <w:rPr>
          <w:rFonts w:ascii="宋体" w:hAnsi="宋体" w:cs="Arial"/>
          <w:color w:val="000000"/>
          <w:kern w:val="1"/>
          <w:sz w:val="21"/>
          <w:szCs w:val="20"/>
          <w:lang w:val="en-US" w:eastAsia="zh-CN"/>
        </w:rPr>
      </w:pPr>
    </w:p>
    <w:p w14:paraId="329ED163"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703EBC90"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11D39730"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7D5BC634"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44CFBAD1" w14:textId="77777777" w:rsidR="006575A0" w:rsidRDefault="007443E2">
            <w:pPr>
              <w:ind w:firstLine="440"/>
              <w:jc w:val="center"/>
              <w:rPr>
                <w:bCs/>
                <w:color w:val="000000"/>
                <w:szCs w:val="21"/>
              </w:rPr>
            </w:pPr>
            <w:r>
              <w:rPr>
                <w:bCs/>
                <w:color w:val="000000"/>
                <w:szCs w:val="21"/>
              </w:rPr>
              <w:t>说明</w:t>
            </w:r>
          </w:p>
        </w:tc>
      </w:tr>
      <w:tr w:rsidR="006575A0" w14:paraId="6EE67597" w14:textId="77777777">
        <w:trPr>
          <w:trHeight w:val="295"/>
        </w:trPr>
        <w:tc>
          <w:tcPr>
            <w:tcW w:w="2121" w:type="dxa"/>
            <w:tcBorders>
              <w:top w:val="single" w:sz="4" w:space="0" w:color="000000"/>
              <w:left w:val="single" w:sz="4" w:space="0" w:color="000000"/>
              <w:bottom w:val="single" w:sz="4" w:space="0" w:color="000000"/>
            </w:tcBorders>
            <w:vAlign w:val="center"/>
          </w:tcPr>
          <w:p w14:paraId="31D4DBF2"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4E06A1AA"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6F74CCEC" w14:textId="77777777" w:rsidR="006575A0" w:rsidRDefault="007443E2">
            <w:pPr>
              <w:ind w:firstLineChars="0" w:firstLine="0"/>
              <w:jc w:val="left"/>
            </w:pPr>
            <w:r>
              <w:t>子命令处理</w:t>
            </w:r>
          </w:p>
        </w:tc>
      </w:tr>
      <w:tr w:rsidR="006575A0" w14:paraId="0CAF5A55" w14:textId="77777777">
        <w:trPr>
          <w:trHeight w:val="295"/>
        </w:trPr>
        <w:tc>
          <w:tcPr>
            <w:tcW w:w="2121" w:type="dxa"/>
            <w:tcBorders>
              <w:top w:val="single" w:sz="4" w:space="0" w:color="000000"/>
              <w:left w:val="single" w:sz="4" w:space="0" w:color="000000"/>
              <w:bottom w:val="single" w:sz="4" w:space="0" w:color="000000"/>
            </w:tcBorders>
            <w:vAlign w:val="center"/>
          </w:tcPr>
          <w:p w14:paraId="1A3A0570"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3EEF5C99"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7FC03B49" w14:textId="77777777" w:rsidR="006575A0" w:rsidRDefault="007443E2">
            <w:pPr>
              <w:ind w:firstLineChars="0" w:firstLine="0"/>
              <w:jc w:val="left"/>
            </w:pPr>
            <w:r>
              <w:t>命令打包</w:t>
            </w:r>
          </w:p>
        </w:tc>
      </w:tr>
      <w:tr w:rsidR="006575A0" w14:paraId="5CB4A15E" w14:textId="77777777">
        <w:trPr>
          <w:trHeight w:val="318"/>
        </w:trPr>
        <w:tc>
          <w:tcPr>
            <w:tcW w:w="2121" w:type="dxa"/>
            <w:tcBorders>
              <w:top w:val="single" w:sz="4" w:space="0" w:color="000000"/>
              <w:left w:val="single" w:sz="4" w:space="0" w:color="000000"/>
              <w:bottom w:val="single" w:sz="4" w:space="0" w:color="000000"/>
            </w:tcBorders>
            <w:vAlign w:val="center"/>
          </w:tcPr>
          <w:p w14:paraId="3E291744"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496E61DF"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2AAD7D82" w14:textId="77777777" w:rsidR="006575A0" w:rsidRDefault="007443E2">
            <w:pPr>
              <w:ind w:firstLineChars="0" w:firstLine="0"/>
              <w:jc w:val="left"/>
            </w:pPr>
            <w:r>
              <w:t>一个字节，备用，留待扩充</w:t>
            </w:r>
          </w:p>
        </w:tc>
      </w:tr>
      <w:tr w:rsidR="006575A0" w14:paraId="005A1B41" w14:textId="77777777">
        <w:trPr>
          <w:trHeight w:val="312"/>
        </w:trPr>
        <w:tc>
          <w:tcPr>
            <w:tcW w:w="2121" w:type="dxa"/>
            <w:tcBorders>
              <w:top w:val="single" w:sz="4" w:space="0" w:color="000000"/>
              <w:left w:val="single" w:sz="4" w:space="0" w:color="000000"/>
              <w:bottom w:val="single" w:sz="4" w:space="0" w:color="000000"/>
            </w:tcBorders>
            <w:vAlign w:val="center"/>
          </w:tcPr>
          <w:p w14:paraId="189F7562"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3866E919"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5F093C45" w14:textId="77777777" w:rsidR="006575A0" w:rsidRDefault="007443E2">
            <w:pPr>
              <w:ind w:firstLineChars="0" w:firstLine="0"/>
              <w:jc w:val="left"/>
              <w:rPr>
                <w:lang w:eastAsia="zh-CN"/>
              </w:rPr>
            </w:pPr>
            <w:r>
              <w:rPr>
                <w:rFonts w:hint="eastAsia"/>
                <w:lang w:eastAsia="zh-CN"/>
              </w:rPr>
              <w:t>子命令头</w:t>
            </w:r>
          </w:p>
        </w:tc>
      </w:tr>
      <w:tr w:rsidR="006575A0" w14:paraId="6E29BFB7" w14:textId="77777777">
        <w:trPr>
          <w:trHeight w:val="312"/>
        </w:trPr>
        <w:tc>
          <w:tcPr>
            <w:tcW w:w="2121" w:type="dxa"/>
            <w:tcBorders>
              <w:top w:val="single" w:sz="4" w:space="0" w:color="000000"/>
              <w:left w:val="single" w:sz="4" w:space="0" w:color="000000"/>
              <w:bottom w:val="single" w:sz="4" w:space="0" w:color="000000"/>
            </w:tcBorders>
            <w:vAlign w:val="center"/>
          </w:tcPr>
          <w:p w14:paraId="1BD44D94"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3AB0ECC0" w14:textId="77777777" w:rsidR="006575A0" w:rsidRDefault="007443E2">
            <w:pPr>
              <w:ind w:firstLineChars="0" w:firstLine="0"/>
              <w:jc w:val="left"/>
              <w:rPr>
                <w:lang w:eastAsia="zh-CN"/>
              </w:rPr>
            </w:pPr>
            <w:r>
              <w:rPr>
                <w:rFonts w:hint="eastAsia"/>
                <w:lang w:eastAsia="zh-CN"/>
              </w:rPr>
              <w:t>0x54</w:t>
            </w:r>
          </w:p>
        </w:tc>
        <w:tc>
          <w:tcPr>
            <w:tcW w:w="3485" w:type="dxa"/>
            <w:tcBorders>
              <w:top w:val="single" w:sz="4" w:space="0" w:color="000000"/>
              <w:left w:val="single" w:sz="4" w:space="0" w:color="000000"/>
              <w:bottom w:val="single" w:sz="4" w:space="0" w:color="000000"/>
              <w:right w:val="single" w:sz="4" w:space="0" w:color="000000"/>
            </w:tcBorders>
            <w:vAlign w:val="center"/>
          </w:tcPr>
          <w:p w14:paraId="30775CA4" w14:textId="77777777" w:rsidR="006575A0" w:rsidRDefault="007443E2">
            <w:pPr>
              <w:ind w:firstLineChars="0" w:firstLine="0"/>
              <w:jc w:val="left"/>
            </w:pPr>
            <w:r>
              <w:t>MAC</w:t>
            </w:r>
            <w:r>
              <w:t>计算命令代码</w:t>
            </w:r>
          </w:p>
        </w:tc>
      </w:tr>
      <w:tr w:rsidR="006575A0" w14:paraId="5E9EB660" w14:textId="77777777">
        <w:trPr>
          <w:trHeight w:val="312"/>
        </w:trPr>
        <w:tc>
          <w:tcPr>
            <w:tcW w:w="2121" w:type="dxa"/>
            <w:tcBorders>
              <w:top w:val="single" w:sz="4" w:space="0" w:color="000000"/>
              <w:left w:val="single" w:sz="4" w:space="0" w:color="000000"/>
              <w:bottom w:val="single" w:sz="4" w:space="0" w:color="000000"/>
            </w:tcBorders>
            <w:vAlign w:val="center"/>
          </w:tcPr>
          <w:p w14:paraId="52ACBBE7" w14:textId="77777777" w:rsidR="006575A0" w:rsidRDefault="007443E2">
            <w:pPr>
              <w:ind w:firstLineChars="0" w:firstLine="0"/>
              <w:jc w:val="left"/>
              <w:rPr>
                <w:lang w:eastAsia="zh-CN"/>
              </w:rPr>
            </w:pPr>
            <w:r>
              <w:rPr>
                <w:rFonts w:hint="eastAsia"/>
                <w:lang w:eastAsia="zh-CN"/>
              </w:rPr>
              <w:t>方法编号</w:t>
            </w:r>
            <w:r>
              <w:rPr>
                <w:rFonts w:hint="eastAsia"/>
                <w:lang w:eastAsia="zh-CN"/>
              </w:rPr>
              <w:t>XX</w:t>
            </w:r>
          </w:p>
        </w:tc>
        <w:tc>
          <w:tcPr>
            <w:tcW w:w="2576" w:type="dxa"/>
            <w:tcBorders>
              <w:top w:val="single" w:sz="4" w:space="0" w:color="000000"/>
              <w:left w:val="single" w:sz="4" w:space="0" w:color="000000"/>
              <w:bottom w:val="single" w:sz="4" w:space="0" w:color="000000"/>
            </w:tcBorders>
            <w:vAlign w:val="center"/>
          </w:tcPr>
          <w:p w14:paraId="47B16076" w14:textId="77777777" w:rsidR="006575A0" w:rsidRDefault="007443E2">
            <w:pPr>
              <w:ind w:firstLineChars="0" w:firstLine="0"/>
              <w:jc w:val="left"/>
              <w:rPr>
                <w:lang w:eastAsia="zh-CN"/>
              </w:rPr>
            </w:pPr>
            <w:r>
              <w:rPr>
                <w:rFonts w:hint="eastAsia"/>
                <w:lang w:eastAsia="zh-CN"/>
              </w:rPr>
              <w:t xml:space="preserve"> 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ACE7D02" w14:textId="77777777" w:rsidR="006575A0" w:rsidRDefault="007443E2">
            <w:pPr>
              <w:ind w:firstLineChars="0" w:firstLine="0"/>
              <w:jc w:val="left"/>
              <w:rPr>
                <w:lang w:eastAsia="zh-CN"/>
              </w:rPr>
            </w:pPr>
            <w:r>
              <w:rPr>
                <w:rFonts w:hint="eastAsia"/>
              </w:rPr>
              <w:t>取值范围：</w:t>
            </w:r>
            <w:r>
              <w:rPr>
                <w:rFonts w:hint="eastAsia"/>
              </w:rPr>
              <w:t>0x00-0x0</w:t>
            </w:r>
            <w:r>
              <w:rPr>
                <w:rFonts w:hint="eastAsia"/>
                <w:lang w:eastAsia="zh-CN"/>
              </w:rPr>
              <w:t>3</w:t>
            </w:r>
          </w:p>
        </w:tc>
      </w:tr>
      <w:tr w:rsidR="006575A0" w14:paraId="698F397E" w14:textId="77777777">
        <w:trPr>
          <w:trHeight w:val="312"/>
        </w:trPr>
        <w:tc>
          <w:tcPr>
            <w:tcW w:w="2121" w:type="dxa"/>
            <w:tcBorders>
              <w:top w:val="single" w:sz="4" w:space="0" w:color="000000"/>
              <w:left w:val="single" w:sz="4" w:space="0" w:color="000000"/>
              <w:bottom w:val="single" w:sz="4" w:space="0" w:color="000000"/>
            </w:tcBorders>
            <w:vAlign w:val="center"/>
          </w:tcPr>
          <w:p w14:paraId="09C77C6F" w14:textId="77777777" w:rsidR="006575A0" w:rsidRDefault="007443E2">
            <w:pPr>
              <w:ind w:firstLineChars="0" w:firstLine="0"/>
              <w:jc w:val="left"/>
              <w:rPr>
                <w:lang w:eastAsia="zh-CN"/>
              </w:rPr>
            </w:pPr>
            <w:r>
              <w:rPr>
                <w:rFonts w:hint="eastAsia"/>
                <w:lang w:eastAsia="zh-CN"/>
              </w:rPr>
              <w:t>数据</w:t>
            </w:r>
            <w:r>
              <w:rPr>
                <w:rFonts w:hint="eastAsia"/>
                <w:lang w:eastAsia="zh-CN"/>
              </w:rPr>
              <w:t>D</w:t>
            </w:r>
          </w:p>
        </w:tc>
        <w:tc>
          <w:tcPr>
            <w:tcW w:w="2576" w:type="dxa"/>
            <w:tcBorders>
              <w:top w:val="single" w:sz="4" w:space="0" w:color="000000"/>
              <w:left w:val="single" w:sz="4" w:space="0" w:color="000000"/>
              <w:bottom w:val="single" w:sz="4" w:space="0" w:color="000000"/>
            </w:tcBorders>
            <w:vAlign w:val="center"/>
          </w:tcPr>
          <w:p w14:paraId="44FD75F5"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4AA3045B" w14:textId="77777777" w:rsidR="006575A0" w:rsidRDefault="007443E2">
            <w:pPr>
              <w:ind w:firstLineChars="0" w:firstLine="0"/>
              <w:jc w:val="left"/>
            </w:pPr>
            <w:r>
              <w:rPr>
                <w:rFonts w:hint="eastAsia"/>
              </w:rPr>
              <w:t>D-MAC</w:t>
            </w:r>
            <w:r>
              <w:rPr>
                <w:rFonts w:hint="eastAsia"/>
              </w:rPr>
              <w:t>数据</w:t>
            </w:r>
          </w:p>
          <w:p w14:paraId="6AEAF46B" w14:textId="77777777" w:rsidR="006575A0" w:rsidRDefault="007443E2">
            <w:pPr>
              <w:ind w:firstLineChars="0" w:firstLine="0"/>
              <w:jc w:val="left"/>
            </w:pPr>
            <w:r>
              <w:rPr>
                <w:rFonts w:hint="eastAsia"/>
              </w:rPr>
              <w:t>字符串格式转换规则</w:t>
            </w:r>
            <w:r>
              <w:rPr>
                <w:rFonts w:hint="eastAsia"/>
              </w:rPr>
              <w:t>:</w:t>
            </w:r>
          </w:p>
          <w:p w14:paraId="52AF9326" w14:textId="77777777" w:rsidR="006575A0" w:rsidRDefault="007443E2">
            <w:pPr>
              <w:ind w:firstLineChars="0" w:firstLine="0"/>
              <w:jc w:val="left"/>
            </w:pPr>
            <w:r>
              <w:rPr>
                <w:rFonts w:hint="eastAsia"/>
              </w:rPr>
              <w:t xml:space="preserve">          </w:t>
            </w:r>
            <w:r>
              <w:rPr>
                <w:rFonts w:hint="eastAsia"/>
              </w:rPr>
              <w:t>字节的高四位</w:t>
            </w:r>
            <w:r>
              <w:rPr>
                <w:rFonts w:hint="eastAsia"/>
              </w:rPr>
              <w:t xml:space="preserve"> + 41H </w:t>
            </w:r>
            <w:r>
              <w:rPr>
                <w:rFonts w:hint="eastAsia"/>
              </w:rPr>
              <w:t>为一</w:t>
            </w:r>
            <w:r>
              <w:rPr>
                <w:rFonts w:hint="eastAsia"/>
              </w:rPr>
              <w:lastRenderedPageBreak/>
              <w:t>个新的字节</w:t>
            </w:r>
          </w:p>
          <w:p w14:paraId="34ACF066" w14:textId="77777777" w:rsidR="006575A0" w:rsidRDefault="007443E2">
            <w:pPr>
              <w:ind w:firstLineChars="0" w:firstLine="0"/>
              <w:jc w:val="left"/>
            </w:pPr>
            <w:r>
              <w:rPr>
                <w:rFonts w:hint="eastAsia"/>
              </w:rPr>
              <w:t xml:space="preserve">         </w:t>
            </w:r>
            <w:r>
              <w:rPr>
                <w:rFonts w:hint="eastAsia"/>
              </w:rPr>
              <w:t>字节的低四位</w:t>
            </w:r>
            <w:r>
              <w:rPr>
                <w:rFonts w:hint="eastAsia"/>
              </w:rPr>
              <w:t xml:space="preserve"> + 41H </w:t>
            </w:r>
            <w:r>
              <w:rPr>
                <w:rFonts w:hint="eastAsia"/>
              </w:rPr>
              <w:t>为一个新的字节</w:t>
            </w:r>
          </w:p>
        </w:tc>
      </w:tr>
      <w:tr w:rsidR="006575A0" w14:paraId="78D3EC90" w14:textId="77777777">
        <w:trPr>
          <w:trHeight w:val="312"/>
        </w:trPr>
        <w:tc>
          <w:tcPr>
            <w:tcW w:w="2121" w:type="dxa"/>
            <w:tcBorders>
              <w:top w:val="single" w:sz="4" w:space="0" w:color="000000"/>
              <w:left w:val="single" w:sz="4" w:space="0" w:color="000000"/>
              <w:bottom w:val="single" w:sz="4" w:space="0" w:color="000000"/>
            </w:tcBorders>
            <w:vAlign w:val="center"/>
          </w:tcPr>
          <w:p w14:paraId="369D78B5" w14:textId="77777777" w:rsidR="006575A0" w:rsidRDefault="007443E2">
            <w:pPr>
              <w:ind w:firstLineChars="0" w:firstLine="0"/>
              <w:jc w:val="left"/>
              <w:rPr>
                <w:lang w:eastAsia="zh-CN"/>
              </w:rPr>
            </w:pPr>
            <w:r>
              <w:rPr>
                <w:rFonts w:hint="eastAsia"/>
                <w:lang w:eastAsia="zh-CN"/>
              </w:rPr>
              <w:lastRenderedPageBreak/>
              <w:t>子命令尾</w:t>
            </w:r>
          </w:p>
        </w:tc>
        <w:tc>
          <w:tcPr>
            <w:tcW w:w="2576" w:type="dxa"/>
            <w:tcBorders>
              <w:top w:val="single" w:sz="4" w:space="0" w:color="000000"/>
              <w:left w:val="single" w:sz="4" w:space="0" w:color="000000"/>
              <w:bottom w:val="single" w:sz="4" w:space="0" w:color="000000"/>
            </w:tcBorders>
            <w:vAlign w:val="center"/>
          </w:tcPr>
          <w:p w14:paraId="522C7ABD"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0F6D8D57"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752745B9" w14:textId="77777777" w:rsidR="006575A0" w:rsidRDefault="006575A0">
      <w:pPr>
        <w:ind w:left="440" w:firstLine="440"/>
        <w:rPr>
          <w:color w:val="000000"/>
          <w:lang w:eastAsia="zh-CN"/>
        </w:rPr>
      </w:pPr>
    </w:p>
    <w:p w14:paraId="7EAABC52"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2E4B3E17" w14:textId="77777777">
        <w:trPr>
          <w:trHeight w:val="418"/>
        </w:trPr>
        <w:tc>
          <w:tcPr>
            <w:tcW w:w="2126" w:type="dxa"/>
            <w:tcBorders>
              <w:top w:val="single" w:sz="4" w:space="0" w:color="000000"/>
              <w:left w:val="single" w:sz="4" w:space="0" w:color="000000"/>
              <w:bottom w:val="single" w:sz="4" w:space="0" w:color="000000"/>
            </w:tcBorders>
          </w:tcPr>
          <w:p w14:paraId="77078834"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77011AD0"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006E9B5F" w14:textId="77777777" w:rsidR="006575A0" w:rsidRDefault="007443E2">
            <w:pPr>
              <w:ind w:firstLine="440"/>
              <w:jc w:val="center"/>
              <w:rPr>
                <w:bCs/>
                <w:color w:val="000000"/>
                <w:szCs w:val="21"/>
              </w:rPr>
            </w:pPr>
            <w:r>
              <w:rPr>
                <w:bCs/>
                <w:color w:val="000000"/>
                <w:szCs w:val="21"/>
              </w:rPr>
              <w:t>说明</w:t>
            </w:r>
          </w:p>
        </w:tc>
      </w:tr>
      <w:tr w:rsidR="006575A0" w14:paraId="17E8EC0B" w14:textId="77777777">
        <w:trPr>
          <w:trHeight w:val="426"/>
        </w:trPr>
        <w:tc>
          <w:tcPr>
            <w:tcW w:w="2126" w:type="dxa"/>
            <w:tcBorders>
              <w:top w:val="single" w:sz="4" w:space="0" w:color="000000"/>
              <w:left w:val="single" w:sz="4" w:space="0" w:color="000000"/>
              <w:bottom w:val="single" w:sz="4" w:space="0" w:color="000000"/>
            </w:tcBorders>
            <w:vAlign w:val="center"/>
          </w:tcPr>
          <w:p w14:paraId="1799C323"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00DFDF56"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7879842" w14:textId="77777777" w:rsidR="006575A0" w:rsidRDefault="007443E2">
            <w:pPr>
              <w:ind w:firstLineChars="0" w:firstLine="0"/>
              <w:rPr>
                <w:bCs/>
                <w:color w:val="000000"/>
                <w:szCs w:val="21"/>
              </w:rPr>
            </w:pPr>
            <w:r>
              <w:rPr>
                <w:bCs/>
                <w:color w:val="000000"/>
                <w:szCs w:val="21"/>
              </w:rPr>
              <w:t>子命令处理，命令打包</w:t>
            </w:r>
          </w:p>
        </w:tc>
      </w:tr>
      <w:tr w:rsidR="006575A0" w14:paraId="745062CB"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5DB410FA"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5FFC1C63"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65D9EC70" w14:textId="77777777" w:rsidR="006575A0" w:rsidRDefault="007443E2">
            <w:pPr>
              <w:ind w:firstLineChars="0" w:firstLine="0"/>
              <w:rPr>
                <w:bCs/>
                <w:color w:val="000000"/>
                <w:sz w:val="20"/>
                <w:szCs w:val="21"/>
              </w:rPr>
            </w:pPr>
            <w:r>
              <w:rPr>
                <w:bCs/>
                <w:color w:val="000000"/>
                <w:szCs w:val="21"/>
              </w:rPr>
              <w:t>已完成转发</w:t>
            </w:r>
          </w:p>
        </w:tc>
      </w:tr>
      <w:tr w:rsidR="006575A0" w14:paraId="107029D7" w14:textId="77777777">
        <w:trPr>
          <w:trHeight w:val="67"/>
        </w:trPr>
        <w:tc>
          <w:tcPr>
            <w:tcW w:w="2126" w:type="dxa"/>
            <w:vMerge/>
            <w:tcBorders>
              <w:top w:val="single" w:sz="4" w:space="0" w:color="000000"/>
              <w:left w:val="single" w:sz="4" w:space="0" w:color="000000"/>
              <w:bottom w:val="single" w:sz="4" w:space="0" w:color="000000"/>
            </w:tcBorders>
            <w:vAlign w:val="center"/>
          </w:tcPr>
          <w:p w14:paraId="4AEB0B58"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61F03B7"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EDE47AA" w14:textId="77777777" w:rsidR="006575A0" w:rsidRDefault="007443E2">
            <w:pPr>
              <w:ind w:firstLineChars="0" w:firstLine="0"/>
              <w:rPr>
                <w:bCs/>
                <w:color w:val="000000"/>
                <w:sz w:val="20"/>
                <w:szCs w:val="21"/>
              </w:rPr>
            </w:pPr>
            <w:r>
              <w:rPr>
                <w:bCs/>
                <w:color w:val="000000"/>
                <w:szCs w:val="21"/>
              </w:rPr>
              <w:t>命令参数错误</w:t>
            </w:r>
          </w:p>
        </w:tc>
      </w:tr>
      <w:tr w:rsidR="006575A0" w14:paraId="020B0A1C" w14:textId="77777777">
        <w:trPr>
          <w:trHeight w:val="67"/>
        </w:trPr>
        <w:tc>
          <w:tcPr>
            <w:tcW w:w="2126" w:type="dxa"/>
            <w:vMerge/>
            <w:tcBorders>
              <w:top w:val="single" w:sz="4" w:space="0" w:color="000000"/>
              <w:left w:val="single" w:sz="4" w:space="0" w:color="000000"/>
              <w:bottom w:val="single" w:sz="4" w:space="0" w:color="000000"/>
            </w:tcBorders>
            <w:vAlign w:val="center"/>
          </w:tcPr>
          <w:p w14:paraId="3A01D1DB"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2DC939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13175B02" w14:textId="77777777" w:rsidR="006575A0" w:rsidRDefault="007443E2">
            <w:pPr>
              <w:ind w:firstLineChars="0" w:firstLine="0"/>
              <w:rPr>
                <w:bCs/>
                <w:color w:val="000000"/>
                <w:sz w:val="20"/>
                <w:szCs w:val="21"/>
              </w:rPr>
            </w:pPr>
            <w:r>
              <w:rPr>
                <w:bCs/>
                <w:color w:val="000000"/>
                <w:szCs w:val="21"/>
              </w:rPr>
              <w:t>发送失败</w:t>
            </w:r>
          </w:p>
        </w:tc>
      </w:tr>
      <w:tr w:rsidR="006575A0" w14:paraId="5FB2E75B" w14:textId="77777777">
        <w:trPr>
          <w:trHeight w:val="67"/>
        </w:trPr>
        <w:tc>
          <w:tcPr>
            <w:tcW w:w="2126" w:type="dxa"/>
            <w:vMerge/>
            <w:tcBorders>
              <w:top w:val="single" w:sz="4" w:space="0" w:color="000000"/>
              <w:left w:val="single" w:sz="4" w:space="0" w:color="000000"/>
              <w:bottom w:val="single" w:sz="4" w:space="0" w:color="000000"/>
            </w:tcBorders>
            <w:vAlign w:val="center"/>
          </w:tcPr>
          <w:p w14:paraId="7C8F985A"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BD4C024"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BDBF0D5" w14:textId="77777777" w:rsidR="006575A0" w:rsidRDefault="007443E2">
            <w:pPr>
              <w:ind w:firstLineChars="0" w:firstLine="0"/>
              <w:rPr>
                <w:bCs/>
                <w:color w:val="000000"/>
                <w:sz w:val="20"/>
                <w:szCs w:val="21"/>
              </w:rPr>
            </w:pPr>
            <w:r>
              <w:rPr>
                <w:bCs/>
                <w:color w:val="000000"/>
                <w:szCs w:val="21"/>
              </w:rPr>
              <w:t>不支持子命令</w:t>
            </w:r>
          </w:p>
        </w:tc>
      </w:tr>
      <w:tr w:rsidR="006575A0" w14:paraId="7ADC6639" w14:textId="77777777">
        <w:trPr>
          <w:trHeight w:val="67"/>
        </w:trPr>
        <w:tc>
          <w:tcPr>
            <w:tcW w:w="2126" w:type="dxa"/>
            <w:vMerge/>
            <w:tcBorders>
              <w:top w:val="single" w:sz="4" w:space="0" w:color="000000"/>
              <w:left w:val="single" w:sz="4" w:space="0" w:color="000000"/>
              <w:bottom w:val="single" w:sz="4" w:space="0" w:color="000000"/>
            </w:tcBorders>
            <w:vAlign w:val="center"/>
          </w:tcPr>
          <w:p w14:paraId="6D626EF0"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446E811"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5F41D02E" w14:textId="77777777" w:rsidR="006575A0" w:rsidRDefault="007443E2">
            <w:pPr>
              <w:ind w:firstLineChars="0" w:firstLine="0"/>
              <w:rPr>
                <w:rFonts w:eastAsia="Times New Roman"/>
                <w:lang w:eastAsia="zh-CN"/>
              </w:rPr>
            </w:pPr>
            <w:r>
              <w:rPr>
                <w:bCs/>
                <w:color w:val="000000"/>
                <w:szCs w:val="21"/>
              </w:rPr>
              <w:t>无法通讯</w:t>
            </w:r>
          </w:p>
        </w:tc>
      </w:tr>
    </w:tbl>
    <w:p w14:paraId="744AA006" w14:textId="77777777" w:rsidR="006575A0" w:rsidRDefault="006575A0">
      <w:pPr>
        <w:ind w:firstLineChars="0" w:firstLine="0"/>
        <w:rPr>
          <w:color w:val="000000"/>
          <w:lang w:eastAsia="zh-CN"/>
        </w:rPr>
      </w:pPr>
    </w:p>
    <w:p w14:paraId="6DEA082E" w14:textId="77777777" w:rsidR="006575A0" w:rsidRDefault="007443E2">
      <w:pPr>
        <w:pStyle w:val="4"/>
        <w:numPr>
          <w:ilvl w:val="0"/>
          <w:numId w:val="16"/>
        </w:numPr>
        <w:ind w:firstLineChars="0"/>
        <w:rPr>
          <w:lang w:eastAsia="zh-CN"/>
        </w:rPr>
      </w:pPr>
      <w:bookmarkStart w:id="254" w:name="_Toc10636267"/>
      <w:r>
        <w:rPr>
          <w:rFonts w:hint="eastAsia"/>
          <w:lang w:eastAsia="zh-CN"/>
        </w:rPr>
        <w:t>修改用户密钥，需先验证主密钥（</w:t>
      </w:r>
      <w:r>
        <w:rPr>
          <w:lang w:eastAsia="zh-CN"/>
        </w:rPr>
        <w:t>0x1B 0x55</w:t>
      </w:r>
      <w:r>
        <w:rPr>
          <w:rFonts w:hint="eastAsia"/>
          <w:lang w:eastAsia="zh-CN"/>
        </w:rPr>
        <w:t>）</w:t>
      </w:r>
      <w:bookmarkEnd w:id="254"/>
    </w:p>
    <w:p w14:paraId="4648AC3F" w14:textId="77777777" w:rsidR="006575A0" w:rsidRDefault="007443E2">
      <w:pPr>
        <w:widowControl w:val="0"/>
        <w:suppressAutoHyphens/>
        <w:ind w:leftChars="400" w:left="880" w:firstLineChars="0" w:firstLine="397"/>
        <w:jc w:val="left"/>
        <w:rPr>
          <w:lang w:eastAsia="zh-CN"/>
        </w:rPr>
      </w:pPr>
      <w:r>
        <w:rPr>
          <w:rFonts w:hint="eastAsia"/>
          <w:lang w:eastAsia="zh-CN"/>
        </w:rPr>
        <w:t>0x1B+0x55+</w:t>
      </w:r>
      <w:r>
        <w:rPr>
          <w:rFonts w:hint="eastAsia"/>
          <w:lang w:eastAsia="zh-CN"/>
        </w:rPr>
        <w:t>主密钥号</w:t>
      </w:r>
      <w:r>
        <w:rPr>
          <w:rFonts w:hint="eastAsia"/>
          <w:lang w:eastAsia="zh-CN"/>
        </w:rPr>
        <w:t>M+</w:t>
      </w:r>
      <w:r>
        <w:rPr>
          <w:rFonts w:hint="eastAsia"/>
          <w:lang w:eastAsia="zh-CN"/>
        </w:rPr>
        <w:t>用户密钥号</w:t>
      </w:r>
      <w:r>
        <w:rPr>
          <w:rFonts w:hint="eastAsia"/>
          <w:lang w:eastAsia="zh-CN"/>
        </w:rPr>
        <w:t>N+</w:t>
      </w:r>
      <w:r>
        <w:rPr>
          <w:rFonts w:hint="eastAsia"/>
          <w:lang w:eastAsia="zh-CN"/>
        </w:rPr>
        <w:t>主密钥</w:t>
      </w:r>
      <w:r>
        <w:rPr>
          <w:rFonts w:hint="eastAsia"/>
          <w:lang w:eastAsia="zh-CN"/>
        </w:rPr>
        <w:t>MK+</w:t>
      </w:r>
      <w:r>
        <w:rPr>
          <w:rFonts w:hint="eastAsia"/>
          <w:lang w:eastAsia="zh-CN"/>
        </w:rPr>
        <w:t>用户密钥</w:t>
      </w:r>
      <w:r>
        <w:rPr>
          <w:rFonts w:hint="eastAsia"/>
          <w:lang w:eastAsia="zh-CN"/>
        </w:rPr>
        <w:t>UK +0x0D+0x0A</w:t>
      </w:r>
      <w:r>
        <w:rPr>
          <w:rFonts w:hint="eastAsia"/>
          <w:lang w:eastAsia="zh-CN"/>
        </w:rPr>
        <w:t>（</w:t>
      </w:r>
      <w:r>
        <w:rPr>
          <w:lang w:eastAsia="zh-CN"/>
        </w:rPr>
        <w:t>0x1B 0x55 M N MK UK 0x0D 0x0A</w:t>
      </w:r>
      <w:r>
        <w:rPr>
          <w:rFonts w:hint="eastAsia"/>
          <w:lang w:eastAsia="zh-CN"/>
        </w:rPr>
        <w:t>）</w:t>
      </w:r>
    </w:p>
    <w:p w14:paraId="6D04B723"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kern w:val="1"/>
          <w:sz w:val="21"/>
          <w:szCs w:val="20"/>
          <w:lang w:val="en-US" w:eastAsia="zh-CN"/>
        </w:rPr>
        <w:t>功能：修改密码键盘主密钥号为</w:t>
      </w:r>
      <w:r>
        <w:rPr>
          <w:rFonts w:ascii="宋体" w:hAnsi="宋体" w:cs="宋体"/>
          <w:kern w:val="1"/>
          <w:sz w:val="21"/>
          <w:szCs w:val="20"/>
          <w:lang w:val="en-US" w:eastAsia="zh-CN"/>
        </w:rPr>
        <w:t>M</w:t>
      </w:r>
      <w:r>
        <w:rPr>
          <w:rFonts w:ascii="宋体" w:hAnsi="宋体" w:cs="Arial"/>
          <w:kern w:val="1"/>
          <w:sz w:val="21"/>
          <w:szCs w:val="20"/>
          <w:lang w:val="en-US" w:eastAsia="zh-CN"/>
        </w:rPr>
        <w:t>用户密钥号为</w:t>
      </w:r>
      <w:r>
        <w:rPr>
          <w:rFonts w:ascii="宋体" w:hAnsi="宋体" w:cs="宋体"/>
          <w:kern w:val="1"/>
          <w:sz w:val="21"/>
          <w:szCs w:val="20"/>
          <w:lang w:val="en-US" w:eastAsia="zh-CN"/>
        </w:rPr>
        <w:t>N</w:t>
      </w:r>
      <w:r>
        <w:rPr>
          <w:rFonts w:ascii="宋体" w:hAnsi="宋体" w:cs="Arial"/>
          <w:kern w:val="1"/>
          <w:sz w:val="21"/>
          <w:szCs w:val="20"/>
          <w:lang w:val="en-US" w:eastAsia="zh-CN"/>
        </w:rPr>
        <w:t>的用户密钥。只有主密钥</w:t>
      </w:r>
      <w:r>
        <w:rPr>
          <w:rFonts w:ascii="宋体" w:hAnsi="宋体" w:cs="宋体"/>
          <w:kern w:val="1"/>
          <w:sz w:val="21"/>
          <w:szCs w:val="20"/>
          <w:lang w:val="en-US" w:eastAsia="zh-CN"/>
        </w:rPr>
        <w:t>MK</w:t>
      </w:r>
      <w:r>
        <w:rPr>
          <w:rFonts w:ascii="宋体" w:hAnsi="宋体" w:cs="Arial"/>
          <w:kern w:val="1"/>
          <w:sz w:val="21"/>
          <w:szCs w:val="20"/>
          <w:lang w:val="en-US" w:eastAsia="zh-CN"/>
        </w:rPr>
        <w:t>等于密码键盘内主密钥号为</w:t>
      </w:r>
      <w:r>
        <w:rPr>
          <w:rFonts w:ascii="宋体" w:hAnsi="宋体" w:cs="宋体"/>
          <w:kern w:val="1"/>
          <w:sz w:val="21"/>
          <w:szCs w:val="20"/>
          <w:lang w:val="en-US" w:eastAsia="zh-CN"/>
        </w:rPr>
        <w:t>M</w:t>
      </w:r>
      <w:r>
        <w:rPr>
          <w:rFonts w:ascii="宋体" w:hAnsi="宋体" w:cs="Arial"/>
          <w:kern w:val="1"/>
          <w:sz w:val="21"/>
          <w:szCs w:val="20"/>
          <w:lang w:val="en-US" w:eastAsia="zh-CN"/>
        </w:rPr>
        <w:t>的主密钥时，才能修改新用户密钥，即</w:t>
      </w:r>
      <w:proofErr w:type="gramStart"/>
      <w:r>
        <w:rPr>
          <w:rFonts w:ascii="宋体" w:hAnsi="宋体" w:cs="Arial"/>
          <w:kern w:val="1"/>
          <w:sz w:val="21"/>
          <w:szCs w:val="20"/>
          <w:lang w:val="en-US" w:eastAsia="zh-CN"/>
        </w:rPr>
        <w:t>用用户</w:t>
      </w:r>
      <w:proofErr w:type="gramEnd"/>
      <w:r>
        <w:rPr>
          <w:rFonts w:ascii="宋体" w:hAnsi="宋体" w:cs="Arial"/>
          <w:kern w:val="1"/>
          <w:sz w:val="21"/>
          <w:szCs w:val="20"/>
          <w:lang w:val="en-US" w:eastAsia="zh-CN"/>
        </w:rPr>
        <w:t>密钥</w:t>
      </w:r>
      <w:r>
        <w:rPr>
          <w:rFonts w:ascii="宋体" w:hAnsi="宋体" w:cs="宋体"/>
          <w:kern w:val="1"/>
          <w:sz w:val="21"/>
          <w:szCs w:val="20"/>
          <w:lang w:val="en-US" w:eastAsia="zh-CN"/>
        </w:rPr>
        <w:t>UK</w:t>
      </w:r>
      <w:r>
        <w:rPr>
          <w:rFonts w:ascii="宋体" w:hAnsi="宋体" w:cs="Arial"/>
          <w:color w:val="000000"/>
          <w:kern w:val="1"/>
          <w:sz w:val="21"/>
          <w:szCs w:val="20"/>
          <w:lang w:val="en-US" w:eastAsia="zh-CN"/>
        </w:rPr>
        <w:t>覆盖密码键盘内主密钥号为</w:t>
      </w:r>
      <w:r>
        <w:rPr>
          <w:rFonts w:ascii="宋体" w:hAnsi="宋体" w:cs="宋体"/>
          <w:kern w:val="1"/>
          <w:sz w:val="21"/>
          <w:szCs w:val="20"/>
          <w:lang w:val="en-US" w:eastAsia="zh-CN"/>
        </w:rPr>
        <w:t>M</w:t>
      </w:r>
      <w:r>
        <w:rPr>
          <w:rFonts w:ascii="宋体" w:hAnsi="宋体" w:cs="Arial"/>
          <w:kern w:val="1"/>
          <w:sz w:val="21"/>
          <w:szCs w:val="20"/>
          <w:lang w:val="en-US" w:eastAsia="zh-CN"/>
        </w:rPr>
        <w:t>用户密钥号为</w:t>
      </w:r>
      <w:r>
        <w:rPr>
          <w:rFonts w:ascii="宋体" w:hAnsi="宋体" w:cs="宋体"/>
          <w:kern w:val="1"/>
          <w:sz w:val="21"/>
          <w:szCs w:val="20"/>
          <w:lang w:val="en-US" w:eastAsia="zh-CN"/>
        </w:rPr>
        <w:t>N</w:t>
      </w:r>
      <w:r>
        <w:rPr>
          <w:rFonts w:ascii="宋体" w:hAnsi="宋体" w:cs="Arial"/>
          <w:kern w:val="1"/>
          <w:sz w:val="21"/>
          <w:szCs w:val="20"/>
          <w:lang w:val="en-US" w:eastAsia="zh-CN"/>
        </w:rPr>
        <w:t>的用户密钥，命令完成后，密码键盘送回“</w:t>
      </w:r>
      <w:r>
        <w:rPr>
          <w:rFonts w:ascii="宋体" w:hAnsi="宋体" w:cs="宋体"/>
          <w:kern w:val="1"/>
          <w:sz w:val="21"/>
          <w:szCs w:val="20"/>
          <w:lang w:val="en-US" w:eastAsia="zh-CN"/>
        </w:rPr>
        <w:t>0xAA”</w:t>
      </w:r>
      <w:r>
        <w:rPr>
          <w:rFonts w:ascii="宋体" w:hAnsi="宋体" w:cs="Arial"/>
          <w:kern w:val="1"/>
          <w:sz w:val="21"/>
          <w:szCs w:val="20"/>
          <w:lang w:val="en-US" w:eastAsia="zh-CN"/>
        </w:rPr>
        <w:t>表示修改成功</w:t>
      </w:r>
      <w:r>
        <w:rPr>
          <w:rFonts w:ascii="宋体" w:hAnsi="宋体" w:cs="宋体"/>
          <w:kern w:val="1"/>
          <w:sz w:val="21"/>
          <w:szCs w:val="20"/>
          <w:lang w:val="en-US" w:eastAsia="zh-CN"/>
        </w:rPr>
        <w:t>,</w:t>
      </w:r>
      <w:r>
        <w:rPr>
          <w:rFonts w:ascii="宋体" w:hAnsi="宋体" w:cs="Arial"/>
          <w:kern w:val="1"/>
          <w:sz w:val="21"/>
          <w:szCs w:val="20"/>
          <w:lang w:val="en-US" w:eastAsia="zh-CN"/>
        </w:rPr>
        <w:t>送回“</w:t>
      </w:r>
      <w:r>
        <w:rPr>
          <w:rFonts w:ascii="宋体" w:hAnsi="宋体" w:cs="宋体"/>
          <w:kern w:val="1"/>
          <w:sz w:val="21"/>
          <w:szCs w:val="20"/>
          <w:lang w:val="en-US" w:eastAsia="zh-CN"/>
        </w:rPr>
        <w:t>0x55”</w:t>
      </w:r>
      <w:r>
        <w:rPr>
          <w:rFonts w:ascii="宋体" w:hAnsi="宋体" w:cs="Arial"/>
          <w:kern w:val="1"/>
          <w:sz w:val="21"/>
          <w:szCs w:val="20"/>
          <w:lang w:val="en-US" w:eastAsia="zh-CN"/>
        </w:rPr>
        <w:t>表示修改失败</w:t>
      </w:r>
      <w:r>
        <w:rPr>
          <w:rFonts w:ascii="宋体" w:hAnsi="宋体" w:cs="宋体"/>
          <w:kern w:val="1"/>
          <w:sz w:val="21"/>
          <w:szCs w:val="20"/>
          <w:lang w:val="en-US" w:eastAsia="zh-CN"/>
        </w:rPr>
        <w:t xml:space="preserve">, 0x00 =&lt; M &lt;= 0xA7, </w:t>
      </w:r>
      <w:r>
        <w:rPr>
          <w:rFonts w:ascii="宋体" w:hAnsi="宋体" w:cs="宋体"/>
          <w:color w:val="000000"/>
          <w:kern w:val="1"/>
          <w:sz w:val="21"/>
          <w:szCs w:val="20"/>
          <w:lang w:val="en-US" w:eastAsia="zh-CN"/>
        </w:rPr>
        <w:t xml:space="preserve">N = 0x00 </w:t>
      </w:r>
      <w:r>
        <w:rPr>
          <w:rFonts w:ascii="宋体" w:hAnsi="宋体" w:cs="Arial"/>
          <w:color w:val="000000"/>
          <w:kern w:val="1"/>
          <w:sz w:val="21"/>
          <w:szCs w:val="20"/>
          <w:lang w:val="en-US" w:eastAsia="zh-CN"/>
        </w:rPr>
        <w:t xml:space="preserve">或 </w:t>
      </w:r>
      <w:r>
        <w:rPr>
          <w:rFonts w:ascii="宋体" w:hAnsi="宋体" w:cs="宋体"/>
          <w:color w:val="000000"/>
          <w:kern w:val="1"/>
          <w:sz w:val="21"/>
          <w:szCs w:val="20"/>
          <w:lang w:val="en-US" w:eastAsia="zh-CN"/>
        </w:rPr>
        <w:t>0x01</w:t>
      </w:r>
      <w:r>
        <w:rPr>
          <w:rFonts w:ascii="宋体" w:hAnsi="宋体" w:cs="Arial"/>
          <w:color w:val="000000"/>
          <w:kern w:val="1"/>
          <w:sz w:val="21"/>
          <w:szCs w:val="20"/>
          <w:lang w:val="en-US" w:eastAsia="zh-CN"/>
        </w:rPr>
        <w:t>。</w:t>
      </w:r>
    </w:p>
    <w:p w14:paraId="68F2BA24" w14:textId="77777777" w:rsidR="006575A0" w:rsidRDefault="006575A0">
      <w:pPr>
        <w:widowControl w:val="0"/>
        <w:suppressAutoHyphens/>
        <w:ind w:leftChars="400" w:left="880" w:firstLineChars="0" w:firstLine="397"/>
        <w:jc w:val="left"/>
        <w:rPr>
          <w:rFonts w:ascii="宋体" w:hAnsi="宋体" w:cs="Arial"/>
          <w:color w:val="000000"/>
          <w:kern w:val="1"/>
          <w:sz w:val="21"/>
          <w:szCs w:val="20"/>
          <w:lang w:val="en-US" w:eastAsia="zh-CN"/>
        </w:rPr>
      </w:pPr>
    </w:p>
    <w:p w14:paraId="42DBDDCE"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35C91F06"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07D902CD"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2B4D3995"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4CA6CB11" w14:textId="77777777" w:rsidR="006575A0" w:rsidRDefault="007443E2">
            <w:pPr>
              <w:ind w:firstLine="440"/>
              <w:jc w:val="center"/>
              <w:rPr>
                <w:bCs/>
                <w:color w:val="000000"/>
                <w:szCs w:val="21"/>
              </w:rPr>
            </w:pPr>
            <w:r>
              <w:rPr>
                <w:bCs/>
                <w:color w:val="000000"/>
                <w:szCs w:val="21"/>
              </w:rPr>
              <w:t>说明</w:t>
            </w:r>
          </w:p>
        </w:tc>
      </w:tr>
      <w:tr w:rsidR="006575A0" w14:paraId="67AFB550" w14:textId="77777777">
        <w:trPr>
          <w:trHeight w:val="295"/>
        </w:trPr>
        <w:tc>
          <w:tcPr>
            <w:tcW w:w="2121" w:type="dxa"/>
            <w:tcBorders>
              <w:top w:val="single" w:sz="4" w:space="0" w:color="000000"/>
              <w:left w:val="single" w:sz="4" w:space="0" w:color="000000"/>
              <w:bottom w:val="single" w:sz="4" w:space="0" w:color="000000"/>
            </w:tcBorders>
            <w:vAlign w:val="center"/>
          </w:tcPr>
          <w:p w14:paraId="7FB7E678"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4D1179C3"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32790488" w14:textId="77777777" w:rsidR="006575A0" w:rsidRDefault="007443E2">
            <w:pPr>
              <w:ind w:firstLineChars="0" w:firstLine="0"/>
              <w:jc w:val="left"/>
            </w:pPr>
            <w:r>
              <w:t>子命令处理</w:t>
            </w:r>
          </w:p>
        </w:tc>
      </w:tr>
      <w:tr w:rsidR="006575A0" w14:paraId="7E88DF04" w14:textId="77777777">
        <w:trPr>
          <w:trHeight w:val="295"/>
        </w:trPr>
        <w:tc>
          <w:tcPr>
            <w:tcW w:w="2121" w:type="dxa"/>
            <w:tcBorders>
              <w:top w:val="single" w:sz="4" w:space="0" w:color="000000"/>
              <w:left w:val="single" w:sz="4" w:space="0" w:color="000000"/>
              <w:bottom w:val="single" w:sz="4" w:space="0" w:color="000000"/>
            </w:tcBorders>
            <w:vAlign w:val="center"/>
          </w:tcPr>
          <w:p w14:paraId="5ACBAB15"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526F297B"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0D974042" w14:textId="77777777" w:rsidR="006575A0" w:rsidRDefault="007443E2">
            <w:pPr>
              <w:ind w:firstLineChars="0" w:firstLine="0"/>
              <w:jc w:val="left"/>
            </w:pPr>
            <w:r>
              <w:t>命令打包</w:t>
            </w:r>
          </w:p>
        </w:tc>
      </w:tr>
      <w:tr w:rsidR="006575A0" w14:paraId="10F74290" w14:textId="77777777">
        <w:trPr>
          <w:trHeight w:val="318"/>
        </w:trPr>
        <w:tc>
          <w:tcPr>
            <w:tcW w:w="2121" w:type="dxa"/>
            <w:tcBorders>
              <w:top w:val="single" w:sz="4" w:space="0" w:color="000000"/>
              <w:left w:val="single" w:sz="4" w:space="0" w:color="000000"/>
              <w:bottom w:val="single" w:sz="4" w:space="0" w:color="000000"/>
            </w:tcBorders>
            <w:vAlign w:val="center"/>
          </w:tcPr>
          <w:p w14:paraId="63E0A1C0"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3BAA21FC"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08E69538" w14:textId="77777777" w:rsidR="006575A0" w:rsidRDefault="007443E2">
            <w:pPr>
              <w:ind w:firstLineChars="0" w:firstLine="0"/>
              <w:jc w:val="left"/>
            </w:pPr>
            <w:r>
              <w:t>一个字节，备用，留待扩充</w:t>
            </w:r>
          </w:p>
        </w:tc>
      </w:tr>
      <w:tr w:rsidR="006575A0" w14:paraId="02F66DFD" w14:textId="77777777">
        <w:trPr>
          <w:trHeight w:val="312"/>
        </w:trPr>
        <w:tc>
          <w:tcPr>
            <w:tcW w:w="2121" w:type="dxa"/>
            <w:tcBorders>
              <w:top w:val="single" w:sz="4" w:space="0" w:color="000000"/>
              <w:left w:val="single" w:sz="4" w:space="0" w:color="000000"/>
              <w:bottom w:val="single" w:sz="4" w:space="0" w:color="000000"/>
            </w:tcBorders>
            <w:vAlign w:val="center"/>
          </w:tcPr>
          <w:p w14:paraId="78C15125"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2B52F98B"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293C2223" w14:textId="77777777" w:rsidR="006575A0" w:rsidRDefault="007443E2">
            <w:pPr>
              <w:ind w:firstLineChars="0" w:firstLine="0"/>
              <w:jc w:val="left"/>
              <w:rPr>
                <w:lang w:eastAsia="zh-CN"/>
              </w:rPr>
            </w:pPr>
            <w:r>
              <w:rPr>
                <w:rFonts w:hint="eastAsia"/>
                <w:lang w:eastAsia="zh-CN"/>
              </w:rPr>
              <w:t>子命令头</w:t>
            </w:r>
          </w:p>
        </w:tc>
      </w:tr>
      <w:tr w:rsidR="006575A0" w14:paraId="0B7E1D6B" w14:textId="77777777">
        <w:trPr>
          <w:trHeight w:val="312"/>
        </w:trPr>
        <w:tc>
          <w:tcPr>
            <w:tcW w:w="2121" w:type="dxa"/>
            <w:tcBorders>
              <w:top w:val="single" w:sz="4" w:space="0" w:color="000000"/>
              <w:left w:val="single" w:sz="4" w:space="0" w:color="000000"/>
              <w:bottom w:val="single" w:sz="4" w:space="0" w:color="000000"/>
            </w:tcBorders>
            <w:vAlign w:val="center"/>
          </w:tcPr>
          <w:p w14:paraId="42E62B26"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1312190A" w14:textId="77777777" w:rsidR="006575A0" w:rsidRDefault="007443E2">
            <w:pPr>
              <w:ind w:firstLineChars="0" w:firstLine="0"/>
              <w:jc w:val="left"/>
              <w:rPr>
                <w:lang w:eastAsia="zh-CN"/>
              </w:rPr>
            </w:pPr>
            <w:r>
              <w:rPr>
                <w:rFonts w:hint="eastAsia"/>
                <w:lang w:eastAsia="zh-CN"/>
              </w:rPr>
              <w:t>0x55</w:t>
            </w:r>
          </w:p>
        </w:tc>
        <w:tc>
          <w:tcPr>
            <w:tcW w:w="3485" w:type="dxa"/>
            <w:tcBorders>
              <w:top w:val="single" w:sz="4" w:space="0" w:color="000000"/>
              <w:left w:val="single" w:sz="4" w:space="0" w:color="000000"/>
              <w:bottom w:val="single" w:sz="4" w:space="0" w:color="000000"/>
              <w:right w:val="single" w:sz="4" w:space="0" w:color="000000"/>
            </w:tcBorders>
            <w:vAlign w:val="center"/>
          </w:tcPr>
          <w:p w14:paraId="38576302" w14:textId="77777777" w:rsidR="006575A0" w:rsidRDefault="007443E2">
            <w:pPr>
              <w:ind w:firstLineChars="0" w:firstLine="0"/>
              <w:jc w:val="left"/>
            </w:pPr>
            <w:r>
              <w:t>修改用户密钥命令代码</w:t>
            </w:r>
          </w:p>
        </w:tc>
      </w:tr>
      <w:tr w:rsidR="006575A0" w14:paraId="458E28BA" w14:textId="77777777">
        <w:trPr>
          <w:trHeight w:val="312"/>
        </w:trPr>
        <w:tc>
          <w:tcPr>
            <w:tcW w:w="2121" w:type="dxa"/>
            <w:tcBorders>
              <w:top w:val="single" w:sz="4" w:space="0" w:color="000000"/>
              <w:left w:val="single" w:sz="4" w:space="0" w:color="000000"/>
              <w:bottom w:val="single" w:sz="4" w:space="0" w:color="000000"/>
            </w:tcBorders>
            <w:vAlign w:val="center"/>
          </w:tcPr>
          <w:p w14:paraId="003B559C" w14:textId="77777777" w:rsidR="006575A0" w:rsidRDefault="007443E2">
            <w:pPr>
              <w:ind w:firstLineChars="0" w:firstLine="0"/>
              <w:jc w:val="left"/>
              <w:rPr>
                <w:lang w:eastAsia="zh-CN"/>
              </w:rPr>
            </w:pPr>
            <w:r>
              <w:rPr>
                <w:rFonts w:hint="eastAsia"/>
                <w:lang w:eastAsia="zh-CN"/>
              </w:rPr>
              <w:t>主密钥号</w:t>
            </w:r>
            <w:r>
              <w:rPr>
                <w:rFonts w:hint="eastAsia"/>
                <w:lang w:eastAsia="zh-CN"/>
              </w:rPr>
              <w:t>M</w:t>
            </w:r>
          </w:p>
        </w:tc>
        <w:tc>
          <w:tcPr>
            <w:tcW w:w="2576" w:type="dxa"/>
            <w:tcBorders>
              <w:top w:val="single" w:sz="4" w:space="0" w:color="000000"/>
              <w:left w:val="single" w:sz="4" w:space="0" w:color="000000"/>
              <w:bottom w:val="single" w:sz="4" w:space="0" w:color="000000"/>
            </w:tcBorders>
            <w:vAlign w:val="center"/>
          </w:tcPr>
          <w:p w14:paraId="7F4FFCF0"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AA77707" w14:textId="77777777" w:rsidR="006575A0" w:rsidRDefault="007443E2">
            <w:pPr>
              <w:ind w:firstLineChars="0" w:firstLine="0"/>
              <w:jc w:val="left"/>
              <w:rPr>
                <w:lang w:eastAsia="zh-CN"/>
              </w:rPr>
            </w:pPr>
            <w:r>
              <w:rPr>
                <w:rFonts w:hint="eastAsia"/>
              </w:rPr>
              <w:t>取值范围</w:t>
            </w:r>
            <w:r>
              <w:rPr>
                <w:rFonts w:hint="eastAsia"/>
              </w:rPr>
              <w:t>:0x00-0xA7</w:t>
            </w:r>
          </w:p>
        </w:tc>
      </w:tr>
      <w:tr w:rsidR="006575A0" w14:paraId="2FA14FBD" w14:textId="77777777">
        <w:trPr>
          <w:trHeight w:val="312"/>
        </w:trPr>
        <w:tc>
          <w:tcPr>
            <w:tcW w:w="2121" w:type="dxa"/>
            <w:tcBorders>
              <w:top w:val="single" w:sz="4" w:space="0" w:color="000000"/>
              <w:left w:val="single" w:sz="4" w:space="0" w:color="000000"/>
              <w:bottom w:val="single" w:sz="4" w:space="0" w:color="000000"/>
            </w:tcBorders>
            <w:vAlign w:val="center"/>
          </w:tcPr>
          <w:p w14:paraId="79BD3199" w14:textId="77777777" w:rsidR="006575A0" w:rsidRDefault="007443E2">
            <w:pPr>
              <w:ind w:firstLineChars="0" w:firstLine="0"/>
              <w:jc w:val="left"/>
              <w:rPr>
                <w:lang w:eastAsia="zh-CN"/>
              </w:rPr>
            </w:pPr>
            <w:r>
              <w:rPr>
                <w:rFonts w:hint="eastAsia"/>
                <w:lang w:eastAsia="zh-CN"/>
              </w:rPr>
              <w:t>用户密钥号</w:t>
            </w:r>
            <w:r>
              <w:rPr>
                <w:rFonts w:hint="eastAsia"/>
                <w:lang w:eastAsia="zh-CN"/>
              </w:rPr>
              <w:t>N</w:t>
            </w:r>
          </w:p>
        </w:tc>
        <w:tc>
          <w:tcPr>
            <w:tcW w:w="2576" w:type="dxa"/>
            <w:tcBorders>
              <w:top w:val="single" w:sz="4" w:space="0" w:color="000000"/>
              <w:left w:val="single" w:sz="4" w:space="0" w:color="000000"/>
              <w:bottom w:val="single" w:sz="4" w:space="0" w:color="000000"/>
            </w:tcBorders>
            <w:vAlign w:val="center"/>
          </w:tcPr>
          <w:p w14:paraId="6A24A61A"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B052676" w14:textId="77777777" w:rsidR="006575A0" w:rsidRDefault="007443E2">
            <w:pPr>
              <w:ind w:firstLineChars="0" w:firstLine="0"/>
              <w:jc w:val="left"/>
            </w:pPr>
            <w:r>
              <w:rPr>
                <w:rFonts w:hint="eastAsia"/>
              </w:rPr>
              <w:t>取值范围</w:t>
            </w:r>
            <w:r>
              <w:rPr>
                <w:rFonts w:hint="eastAsia"/>
              </w:rPr>
              <w:t>:0x00-0x01</w:t>
            </w:r>
          </w:p>
        </w:tc>
      </w:tr>
      <w:tr w:rsidR="006575A0" w14:paraId="2DA0AE28" w14:textId="77777777">
        <w:trPr>
          <w:trHeight w:val="312"/>
        </w:trPr>
        <w:tc>
          <w:tcPr>
            <w:tcW w:w="2121" w:type="dxa"/>
            <w:tcBorders>
              <w:top w:val="single" w:sz="4" w:space="0" w:color="000000"/>
              <w:left w:val="single" w:sz="4" w:space="0" w:color="000000"/>
              <w:bottom w:val="single" w:sz="4" w:space="0" w:color="000000"/>
            </w:tcBorders>
            <w:vAlign w:val="center"/>
          </w:tcPr>
          <w:p w14:paraId="5A7CDB74" w14:textId="77777777" w:rsidR="006575A0" w:rsidRDefault="007443E2">
            <w:pPr>
              <w:ind w:firstLineChars="0" w:firstLine="0"/>
              <w:jc w:val="left"/>
              <w:rPr>
                <w:lang w:eastAsia="zh-CN"/>
              </w:rPr>
            </w:pPr>
            <w:r>
              <w:rPr>
                <w:rFonts w:hint="eastAsia"/>
                <w:lang w:eastAsia="zh-CN"/>
              </w:rPr>
              <w:t>主密钥</w:t>
            </w:r>
            <w:r>
              <w:rPr>
                <w:rFonts w:hint="eastAsia"/>
                <w:lang w:eastAsia="zh-CN"/>
              </w:rPr>
              <w:t>MK</w:t>
            </w:r>
          </w:p>
        </w:tc>
        <w:tc>
          <w:tcPr>
            <w:tcW w:w="2576" w:type="dxa"/>
            <w:tcBorders>
              <w:top w:val="single" w:sz="4" w:space="0" w:color="000000"/>
              <w:left w:val="single" w:sz="4" w:space="0" w:color="000000"/>
              <w:bottom w:val="single" w:sz="4" w:space="0" w:color="000000"/>
            </w:tcBorders>
            <w:vAlign w:val="center"/>
          </w:tcPr>
          <w:p w14:paraId="02FBCA29"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10873248" w14:textId="77777777" w:rsidR="006575A0" w:rsidRDefault="007443E2">
            <w:pPr>
              <w:ind w:firstLineChars="0" w:firstLine="0"/>
              <w:jc w:val="left"/>
              <w:rPr>
                <w:lang w:eastAsia="zh-CN"/>
              </w:rPr>
            </w:pPr>
            <w:r>
              <w:rPr>
                <w:rFonts w:hint="eastAsia"/>
              </w:rPr>
              <w:t>主密钥号为</w:t>
            </w:r>
            <w:r>
              <w:rPr>
                <w:rFonts w:hint="eastAsia"/>
              </w:rPr>
              <w:t>M</w:t>
            </w:r>
            <w:r>
              <w:rPr>
                <w:rFonts w:hint="eastAsia"/>
              </w:rPr>
              <w:t>的主密钥</w:t>
            </w:r>
            <w:r>
              <w:rPr>
                <w:rFonts w:hint="eastAsia"/>
              </w:rPr>
              <w:t xml:space="preserve">  </w:t>
            </w:r>
            <w:r>
              <w:rPr>
                <w:rFonts w:hint="eastAsia"/>
              </w:rPr>
              <w:t>只有当</w:t>
            </w:r>
            <w:r>
              <w:rPr>
                <w:rFonts w:hint="eastAsia"/>
              </w:rPr>
              <w:t>MK</w:t>
            </w:r>
            <w:r>
              <w:rPr>
                <w:rFonts w:hint="eastAsia"/>
              </w:rPr>
              <w:t>等于密码键盘内主密钥号为</w:t>
            </w:r>
            <w:r>
              <w:rPr>
                <w:rFonts w:hint="eastAsia"/>
              </w:rPr>
              <w:t>M</w:t>
            </w:r>
            <w:r>
              <w:rPr>
                <w:rFonts w:hint="eastAsia"/>
              </w:rPr>
              <w:t>的主密钥时，才能修改用户密钥</w:t>
            </w:r>
          </w:p>
        </w:tc>
      </w:tr>
      <w:tr w:rsidR="006575A0" w14:paraId="6B7707D9" w14:textId="77777777">
        <w:trPr>
          <w:trHeight w:val="312"/>
        </w:trPr>
        <w:tc>
          <w:tcPr>
            <w:tcW w:w="2121" w:type="dxa"/>
            <w:tcBorders>
              <w:top w:val="single" w:sz="4" w:space="0" w:color="000000"/>
              <w:left w:val="single" w:sz="4" w:space="0" w:color="000000"/>
              <w:bottom w:val="single" w:sz="4" w:space="0" w:color="000000"/>
            </w:tcBorders>
            <w:vAlign w:val="center"/>
          </w:tcPr>
          <w:p w14:paraId="0845EF47" w14:textId="77777777" w:rsidR="006575A0" w:rsidRDefault="007443E2">
            <w:pPr>
              <w:ind w:firstLineChars="0" w:firstLine="0"/>
              <w:jc w:val="left"/>
              <w:rPr>
                <w:lang w:eastAsia="zh-CN"/>
              </w:rPr>
            </w:pPr>
            <w:r>
              <w:rPr>
                <w:rFonts w:hint="eastAsia"/>
                <w:lang w:eastAsia="zh-CN"/>
              </w:rPr>
              <w:t>用户密钥</w:t>
            </w:r>
            <w:r>
              <w:rPr>
                <w:rFonts w:hint="eastAsia"/>
                <w:lang w:eastAsia="zh-CN"/>
              </w:rPr>
              <w:t>UK</w:t>
            </w:r>
          </w:p>
        </w:tc>
        <w:tc>
          <w:tcPr>
            <w:tcW w:w="2576" w:type="dxa"/>
            <w:tcBorders>
              <w:top w:val="single" w:sz="4" w:space="0" w:color="000000"/>
              <w:left w:val="single" w:sz="4" w:space="0" w:color="000000"/>
              <w:bottom w:val="single" w:sz="4" w:space="0" w:color="000000"/>
            </w:tcBorders>
            <w:vAlign w:val="center"/>
          </w:tcPr>
          <w:p w14:paraId="7DF939DA"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5D2D4FD6" w14:textId="77777777" w:rsidR="006575A0" w:rsidRDefault="007443E2">
            <w:pPr>
              <w:ind w:firstLineChars="0" w:firstLine="0"/>
              <w:jc w:val="left"/>
            </w:pPr>
            <w:r>
              <w:rPr>
                <w:rFonts w:hint="eastAsia"/>
              </w:rPr>
              <w:t>用户密钥</w:t>
            </w:r>
            <w:r>
              <w:rPr>
                <w:rFonts w:hint="eastAsia"/>
              </w:rPr>
              <w:t xml:space="preserve">      </w:t>
            </w:r>
          </w:p>
          <w:p w14:paraId="2E5CB775" w14:textId="77777777" w:rsidR="006575A0" w:rsidRDefault="007443E2">
            <w:pPr>
              <w:ind w:firstLineChars="0" w:firstLine="0"/>
              <w:jc w:val="left"/>
            </w:pPr>
            <w:r>
              <w:rPr>
                <w:rFonts w:hint="eastAsia"/>
              </w:rPr>
              <w:t>字符串格式转换规则</w:t>
            </w:r>
            <w:r>
              <w:rPr>
                <w:rFonts w:hint="eastAsia"/>
              </w:rPr>
              <w:t>:</w:t>
            </w:r>
          </w:p>
          <w:p w14:paraId="35F6E0DE" w14:textId="77777777" w:rsidR="006575A0" w:rsidRDefault="007443E2">
            <w:pPr>
              <w:ind w:firstLineChars="0" w:firstLine="0"/>
              <w:jc w:val="left"/>
            </w:pPr>
            <w:r>
              <w:rPr>
                <w:rFonts w:hint="eastAsia"/>
              </w:rPr>
              <w:t xml:space="preserve">          </w:t>
            </w:r>
            <w:r>
              <w:rPr>
                <w:rFonts w:hint="eastAsia"/>
              </w:rPr>
              <w:t>字节的高四位</w:t>
            </w:r>
            <w:r>
              <w:rPr>
                <w:rFonts w:hint="eastAsia"/>
              </w:rPr>
              <w:t xml:space="preserve"> + 41H </w:t>
            </w:r>
            <w:r>
              <w:rPr>
                <w:rFonts w:hint="eastAsia"/>
              </w:rPr>
              <w:t>为一个新的字节</w:t>
            </w:r>
          </w:p>
          <w:p w14:paraId="5B1D6490" w14:textId="77777777" w:rsidR="006575A0" w:rsidRDefault="007443E2">
            <w:pPr>
              <w:ind w:firstLineChars="0" w:firstLine="0"/>
              <w:jc w:val="left"/>
            </w:pPr>
            <w:r>
              <w:rPr>
                <w:rFonts w:hint="eastAsia"/>
              </w:rPr>
              <w:lastRenderedPageBreak/>
              <w:t xml:space="preserve">          </w:t>
            </w:r>
            <w:r>
              <w:rPr>
                <w:rFonts w:hint="eastAsia"/>
              </w:rPr>
              <w:t>字节的低四位</w:t>
            </w:r>
            <w:r>
              <w:rPr>
                <w:rFonts w:hint="eastAsia"/>
              </w:rPr>
              <w:t xml:space="preserve"> + 41H </w:t>
            </w:r>
            <w:r>
              <w:rPr>
                <w:rFonts w:hint="eastAsia"/>
              </w:rPr>
              <w:t>为一个新的字节</w:t>
            </w:r>
          </w:p>
          <w:p w14:paraId="11A7BFD5" w14:textId="77777777" w:rsidR="006575A0" w:rsidRDefault="006575A0">
            <w:pPr>
              <w:ind w:firstLineChars="0" w:firstLine="0"/>
              <w:jc w:val="left"/>
            </w:pPr>
          </w:p>
        </w:tc>
      </w:tr>
      <w:tr w:rsidR="006575A0" w14:paraId="5DEC10CA" w14:textId="77777777">
        <w:trPr>
          <w:trHeight w:val="312"/>
        </w:trPr>
        <w:tc>
          <w:tcPr>
            <w:tcW w:w="2121" w:type="dxa"/>
            <w:tcBorders>
              <w:top w:val="single" w:sz="4" w:space="0" w:color="000000"/>
              <w:left w:val="single" w:sz="4" w:space="0" w:color="000000"/>
              <w:bottom w:val="single" w:sz="4" w:space="0" w:color="000000"/>
            </w:tcBorders>
            <w:vAlign w:val="center"/>
          </w:tcPr>
          <w:p w14:paraId="5074F5E2" w14:textId="77777777" w:rsidR="006575A0" w:rsidRDefault="007443E2">
            <w:pPr>
              <w:ind w:firstLineChars="0" w:firstLine="0"/>
              <w:jc w:val="left"/>
              <w:rPr>
                <w:lang w:eastAsia="zh-CN"/>
              </w:rPr>
            </w:pPr>
            <w:r>
              <w:rPr>
                <w:rFonts w:hint="eastAsia"/>
                <w:lang w:eastAsia="zh-CN"/>
              </w:rPr>
              <w:lastRenderedPageBreak/>
              <w:t>子命令尾</w:t>
            </w:r>
          </w:p>
        </w:tc>
        <w:tc>
          <w:tcPr>
            <w:tcW w:w="2576" w:type="dxa"/>
            <w:tcBorders>
              <w:top w:val="single" w:sz="4" w:space="0" w:color="000000"/>
              <w:left w:val="single" w:sz="4" w:space="0" w:color="000000"/>
              <w:bottom w:val="single" w:sz="4" w:space="0" w:color="000000"/>
            </w:tcBorders>
            <w:vAlign w:val="center"/>
          </w:tcPr>
          <w:p w14:paraId="3209C83A"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C532CD7"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444D09AC" w14:textId="77777777" w:rsidR="006575A0" w:rsidRDefault="006575A0">
      <w:pPr>
        <w:ind w:left="440" w:firstLine="440"/>
        <w:rPr>
          <w:color w:val="000000"/>
          <w:lang w:eastAsia="zh-CN"/>
        </w:rPr>
      </w:pPr>
    </w:p>
    <w:p w14:paraId="5A78E1BA"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7F038ABF" w14:textId="77777777">
        <w:trPr>
          <w:trHeight w:val="418"/>
        </w:trPr>
        <w:tc>
          <w:tcPr>
            <w:tcW w:w="2126" w:type="dxa"/>
            <w:tcBorders>
              <w:top w:val="single" w:sz="4" w:space="0" w:color="000000"/>
              <w:left w:val="single" w:sz="4" w:space="0" w:color="000000"/>
              <w:bottom w:val="single" w:sz="4" w:space="0" w:color="000000"/>
            </w:tcBorders>
          </w:tcPr>
          <w:p w14:paraId="6A787908"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2AC8074B"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56CC847D" w14:textId="77777777" w:rsidR="006575A0" w:rsidRDefault="007443E2">
            <w:pPr>
              <w:ind w:firstLine="440"/>
              <w:jc w:val="center"/>
              <w:rPr>
                <w:bCs/>
                <w:color w:val="000000"/>
                <w:szCs w:val="21"/>
              </w:rPr>
            </w:pPr>
            <w:r>
              <w:rPr>
                <w:bCs/>
                <w:color w:val="000000"/>
                <w:szCs w:val="21"/>
              </w:rPr>
              <w:t>说明</w:t>
            </w:r>
          </w:p>
        </w:tc>
      </w:tr>
      <w:tr w:rsidR="006575A0" w14:paraId="678DC342" w14:textId="77777777">
        <w:trPr>
          <w:trHeight w:val="426"/>
        </w:trPr>
        <w:tc>
          <w:tcPr>
            <w:tcW w:w="2126" w:type="dxa"/>
            <w:tcBorders>
              <w:top w:val="single" w:sz="4" w:space="0" w:color="000000"/>
              <w:left w:val="single" w:sz="4" w:space="0" w:color="000000"/>
              <w:bottom w:val="single" w:sz="4" w:space="0" w:color="000000"/>
            </w:tcBorders>
            <w:vAlign w:val="center"/>
          </w:tcPr>
          <w:p w14:paraId="45EEAB56"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702FD616"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634EDA5" w14:textId="77777777" w:rsidR="006575A0" w:rsidRDefault="007443E2">
            <w:pPr>
              <w:ind w:firstLineChars="0" w:firstLine="0"/>
              <w:rPr>
                <w:bCs/>
                <w:color w:val="000000"/>
                <w:szCs w:val="21"/>
              </w:rPr>
            </w:pPr>
            <w:r>
              <w:rPr>
                <w:bCs/>
                <w:color w:val="000000"/>
                <w:szCs w:val="21"/>
              </w:rPr>
              <w:t>子命令处理，命令打包</w:t>
            </w:r>
          </w:p>
        </w:tc>
      </w:tr>
      <w:tr w:rsidR="006575A0" w14:paraId="304B88E2"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44889F9B"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485FD4F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1F7A423B" w14:textId="77777777" w:rsidR="006575A0" w:rsidRDefault="007443E2">
            <w:pPr>
              <w:ind w:firstLineChars="0" w:firstLine="0"/>
              <w:rPr>
                <w:bCs/>
                <w:color w:val="000000"/>
                <w:sz w:val="20"/>
                <w:szCs w:val="21"/>
              </w:rPr>
            </w:pPr>
            <w:r>
              <w:rPr>
                <w:bCs/>
                <w:color w:val="000000"/>
                <w:szCs w:val="21"/>
              </w:rPr>
              <w:t>已完成转发</w:t>
            </w:r>
          </w:p>
        </w:tc>
      </w:tr>
      <w:tr w:rsidR="006575A0" w14:paraId="3962267A" w14:textId="77777777">
        <w:trPr>
          <w:trHeight w:val="67"/>
        </w:trPr>
        <w:tc>
          <w:tcPr>
            <w:tcW w:w="2126" w:type="dxa"/>
            <w:vMerge/>
            <w:tcBorders>
              <w:top w:val="single" w:sz="4" w:space="0" w:color="000000"/>
              <w:left w:val="single" w:sz="4" w:space="0" w:color="000000"/>
              <w:bottom w:val="single" w:sz="4" w:space="0" w:color="000000"/>
            </w:tcBorders>
            <w:vAlign w:val="center"/>
          </w:tcPr>
          <w:p w14:paraId="5CCF0976"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DAAD906"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E5476E5" w14:textId="77777777" w:rsidR="006575A0" w:rsidRDefault="007443E2">
            <w:pPr>
              <w:ind w:firstLineChars="0" w:firstLine="0"/>
              <w:rPr>
                <w:bCs/>
                <w:color w:val="000000"/>
                <w:sz w:val="20"/>
                <w:szCs w:val="21"/>
              </w:rPr>
            </w:pPr>
            <w:r>
              <w:rPr>
                <w:bCs/>
                <w:color w:val="000000"/>
                <w:szCs w:val="21"/>
              </w:rPr>
              <w:t>命令参数错误</w:t>
            </w:r>
          </w:p>
        </w:tc>
      </w:tr>
      <w:tr w:rsidR="006575A0" w14:paraId="7CEA8651" w14:textId="77777777">
        <w:trPr>
          <w:trHeight w:val="67"/>
        </w:trPr>
        <w:tc>
          <w:tcPr>
            <w:tcW w:w="2126" w:type="dxa"/>
            <w:vMerge/>
            <w:tcBorders>
              <w:top w:val="single" w:sz="4" w:space="0" w:color="000000"/>
              <w:left w:val="single" w:sz="4" w:space="0" w:color="000000"/>
              <w:bottom w:val="single" w:sz="4" w:space="0" w:color="000000"/>
            </w:tcBorders>
            <w:vAlign w:val="center"/>
          </w:tcPr>
          <w:p w14:paraId="056AF6C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3891B2F"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DE4C871" w14:textId="77777777" w:rsidR="006575A0" w:rsidRDefault="007443E2">
            <w:pPr>
              <w:ind w:firstLineChars="0" w:firstLine="0"/>
              <w:rPr>
                <w:bCs/>
                <w:color w:val="000000"/>
                <w:sz w:val="20"/>
                <w:szCs w:val="21"/>
              </w:rPr>
            </w:pPr>
            <w:r>
              <w:rPr>
                <w:bCs/>
                <w:color w:val="000000"/>
                <w:szCs w:val="21"/>
              </w:rPr>
              <w:t>发送失败</w:t>
            </w:r>
          </w:p>
        </w:tc>
      </w:tr>
      <w:tr w:rsidR="006575A0" w14:paraId="36E98A77" w14:textId="77777777">
        <w:trPr>
          <w:trHeight w:val="67"/>
        </w:trPr>
        <w:tc>
          <w:tcPr>
            <w:tcW w:w="2126" w:type="dxa"/>
            <w:vMerge/>
            <w:tcBorders>
              <w:top w:val="single" w:sz="4" w:space="0" w:color="000000"/>
              <w:left w:val="single" w:sz="4" w:space="0" w:color="000000"/>
              <w:bottom w:val="single" w:sz="4" w:space="0" w:color="000000"/>
            </w:tcBorders>
            <w:vAlign w:val="center"/>
          </w:tcPr>
          <w:p w14:paraId="4C2FC796"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008B090"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86A73CE" w14:textId="77777777" w:rsidR="006575A0" w:rsidRDefault="007443E2">
            <w:pPr>
              <w:ind w:firstLineChars="0" w:firstLine="0"/>
              <w:rPr>
                <w:bCs/>
                <w:color w:val="000000"/>
                <w:sz w:val="20"/>
                <w:szCs w:val="21"/>
              </w:rPr>
            </w:pPr>
            <w:r>
              <w:rPr>
                <w:bCs/>
                <w:color w:val="000000"/>
                <w:szCs w:val="21"/>
              </w:rPr>
              <w:t>不支持子命令</w:t>
            </w:r>
          </w:p>
        </w:tc>
      </w:tr>
      <w:tr w:rsidR="006575A0" w14:paraId="25ED4B13" w14:textId="77777777">
        <w:trPr>
          <w:trHeight w:val="67"/>
        </w:trPr>
        <w:tc>
          <w:tcPr>
            <w:tcW w:w="2126" w:type="dxa"/>
            <w:vMerge/>
            <w:tcBorders>
              <w:top w:val="single" w:sz="4" w:space="0" w:color="000000"/>
              <w:left w:val="single" w:sz="4" w:space="0" w:color="000000"/>
              <w:bottom w:val="single" w:sz="4" w:space="0" w:color="000000"/>
            </w:tcBorders>
            <w:vAlign w:val="center"/>
          </w:tcPr>
          <w:p w14:paraId="3871CEE6"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11B14F7"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06FFFF2E" w14:textId="77777777" w:rsidR="006575A0" w:rsidRDefault="007443E2">
            <w:pPr>
              <w:ind w:firstLineChars="0" w:firstLine="0"/>
              <w:rPr>
                <w:rFonts w:eastAsia="Times New Roman"/>
                <w:lang w:eastAsia="zh-CN"/>
              </w:rPr>
            </w:pPr>
            <w:r>
              <w:rPr>
                <w:bCs/>
                <w:color w:val="000000"/>
                <w:szCs w:val="21"/>
              </w:rPr>
              <w:t>无法通讯</w:t>
            </w:r>
          </w:p>
        </w:tc>
      </w:tr>
    </w:tbl>
    <w:p w14:paraId="1B65E232" w14:textId="77777777" w:rsidR="006575A0" w:rsidRDefault="006575A0">
      <w:pPr>
        <w:ind w:firstLineChars="0" w:firstLine="0"/>
        <w:rPr>
          <w:color w:val="000000"/>
          <w:lang w:eastAsia="zh-CN"/>
        </w:rPr>
      </w:pPr>
    </w:p>
    <w:p w14:paraId="2EA36288" w14:textId="77777777" w:rsidR="006575A0" w:rsidRDefault="007443E2">
      <w:pPr>
        <w:pStyle w:val="4"/>
        <w:numPr>
          <w:ilvl w:val="0"/>
          <w:numId w:val="16"/>
        </w:numPr>
        <w:ind w:firstLineChars="0"/>
        <w:rPr>
          <w:lang w:eastAsia="zh-CN"/>
        </w:rPr>
      </w:pPr>
      <w:bookmarkStart w:id="255" w:name="_Toc10636268"/>
      <w:r>
        <w:rPr>
          <w:rFonts w:hint="eastAsia"/>
          <w:lang w:eastAsia="zh-CN"/>
        </w:rPr>
        <w:t>取版本信息（</w:t>
      </w:r>
      <w:r>
        <w:rPr>
          <w:lang w:eastAsia="zh-CN"/>
        </w:rPr>
        <w:t>0x1B  0x56</w:t>
      </w:r>
      <w:r>
        <w:rPr>
          <w:rFonts w:hint="eastAsia"/>
          <w:lang w:eastAsia="zh-CN"/>
        </w:rPr>
        <w:t>）</w:t>
      </w:r>
      <w:bookmarkEnd w:id="255"/>
    </w:p>
    <w:p w14:paraId="4D07CCBE" w14:textId="77777777" w:rsidR="006575A0" w:rsidRDefault="007443E2">
      <w:pPr>
        <w:widowControl w:val="0"/>
        <w:suppressAutoHyphens/>
        <w:ind w:leftChars="400" w:left="880" w:firstLineChars="0" w:firstLine="397"/>
        <w:jc w:val="left"/>
        <w:rPr>
          <w:lang w:eastAsia="zh-CN"/>
        </w:rPr>
      </w:pPr>
      <w:r>
        <w:rPr>
          <w:rFonts w:hint="eastAsia"/>
          <w:lang w:eastAsia="zh-CN"/>
        </w:rPr>
        <w:t>0x1B+0x56+0x0D+0x0A</w:t>
      </w:r>
      <w:r>
        <w:rPr>
          <w:rFonts w:hint="eastAsia"/>
          <w:lang w:eastAsia="zh-CN"/>
        </w:rPr>
        <w:t>（</w:t>
      </w:r>
      <w:r>
        <w:rPr>
          <w:lang w:eastAsia="zh-CN"/>
        </w:rPr>
        <w:t>0x1B  0x56  0x0D  0x0A</w:t>
      </w:r>
      <w:r>
        <w:rPr>
          <w:rFonts w:hint="eastAsia"/>
          <w:lang w:eastAsia="zh-CN"/>
        </w:rPr>
        <w:t>）</w:t>
      </w:r>
    </w:p>
    <w:p w14:paraId="3F46623D"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w:t>
      </w:r>
      <w:r>
        <w:rPr>
          <w:rFonts w:ascii="宋体" w:hAnsi="宋体" w:cs="Arial"/>
          <w:color w:val="000000"/>
          <w:kern w:val="1"/>
          <w:sz w:val="21"/>
          <w:szCs w:val="20"/>
          <w:lang w:val="en-US" w:eastAsia="zh-CN"/>
        </w:rPr>
        <w:t>取版本信息</w:t>
      </w:r>
      <w:r>
        <w:rPr>
          <w:rFonts w:ascii="宋体" w:hAnsi="宋体" w:cs="Arial"/>
          <w:kern w:val="1"/>
          <w:sz w:val="21"/>
          <w:szCs w:val="20"/>
          <w:lang w:val="en-US" w:eastAsia="zh-CN"/>
        </w:rPr>
        <w:t>。版本信息的内容和格式依版本而异。</w:t>
      </w:r>
    </w:p>
    <w:p w14:paraId="0A338BCA"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76867EC0"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462FE709"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20B978B3"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065822B4"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7E38054A" w14:textId="77777777" w:rsidR="006575A0" w:rsidRDefault="007443E2">
            <w:pPr>
              <w:ind w:firstLine="440"/>
              <w:jc w:val="center"/>
              <w:rPr>
                <w:bCs/>
                <w:color w:val="000000"/>
                <w:szCs w:val="21"/>
              </w:rPr>
            </w:pPr>
            <w:r>
              <w:rPr>
                <w:bCs/>
                <w:color w:val="000000"/>
                <w:szCs w:val="21"/>
              </w:rPr>
              <w:t>说明</w:t>
            </w:r>
          </w:p>
        </w:tc>
      </w:tr>
      <w:tr w:rsidR="006575A0" w14:paraId="78122BB1" w14:textId="77777777">
        <w:trPr>
          <w:trHeight w:val="295"/>
        </w:trPr>
        <w:tc>
          <w:tcPr>
            <w:tcW w:w="2121" w:type="dxa"/>
            <w:tcBorders>
              <w:top w:val="single" w:sz="4" w:space="0" w:color="000000"/>
              <w:left w:val="single" w:sz="4" w:space="0" w:color="000000"/>
              <w:bottom w:val="single" w:sz="4" w:space="0" w:color="000000"/>
            </w:tcBorders>
            <w:vAlign w:val="center"/>
          </w:tcPr>
          <w:p w14:paraId="36BF278D"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5E5D198C"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34A9FB15" w14:textId="77777777" w:rsidR="006575A0" w:rsidRDefault="007443E2">
            <w:pPr>
              <w:ind w:firstLineChars="0" w:firstLine="0"/>
              <w:jc w:val="left"/>
            </w:pPr>
            <w:r>
              <w:t>子命令处理</w:t>
            </w:r>
          </w:p>
        </w:tc>
      </w:tr>
      <w:tr w:rsidR="006575A0" w14:paraId="3BE8AFC7" w14:textId="77777777">
        <w:trPr>
          <w:trHeight w:val="295"/>
        </w:trPr>
        <w:tc>
          <w:tcPr>
            <w:tcW w:w="2121" w:type="dxa"/>
            <w:tcBorders>
              <w:top w:val="single" w:sz="4" w:space="0" w:color="000000"/>
              <w:left w:val="single" w:sz="4" w:space="0" w:color="000000"/>
              <w:bottom w:val="single" w:sz="4" w:space="0" w:color="000000"/>
            </w:tcBorders>
            <w:vAlign w:val="center"/>
          </w:tcPr>
          <w:p w14:paraId="6C23280C"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1BC45337"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55B92C63" w14:textId="77777777" w:rsidR="006575A0" w:rsidRDefault="007443E2">
            <w:pPr>
              <w:ind w:firstLineChars="0" w:firstLine="0"/>
              <w:jc w:val="left"/>
            </w:pPr>
            <w:r>
              <w:t>命令打包</w:t>
            </w:r>
          </w:p>
        </w:tc>
      </w:tr>
      <w:tr w:rsidR="006575A0" w14:paraId="36750A6F" w14:textId="77777777">
        <w:trPr>
          <w:trHeight w:val="318"/>
        </w:trPr>
        <w:tc>
          <w:tcPr>
            <w:tcW w:w="2121" w:type="dxa"/>
            <w:tcBorders>
              <w:top w:val="single" w:sz="4" w:space="0" w:color="000000"/>
              <w:left w:val="single" w:sz="4" w:space="0" w:color="000000"/>
              <w:bottom w:val="single" w:sz="4" w:space="0" w:color="000000"/>
            </w:tcBorders>
            <w:vAlign w:val="center"/>
          </w:tcPr>
          <w:p w14:paraId="68AC28A7"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2FA073D3"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3988215F" w14:textId="77777777" w:rsidR="006575A0" w:rsidRDefault="007443E2">
            <w:pPr>
              <w:ind w:firstLineChars="0" w:firstLine="0"/>
              <w:jc w:val="left"/>
            </w:pPr>
            <w:r>
              <w:t>一个字节，备用，留待扩充</w:t>
            </w:r>
          </w:p>
        </w:tc>
      </w:tr>
      <w:tr w:rsidR="006575A0" w14:paraId="242E3457" w14:textId="77777777">
        <w:trPr>
          <w:trHeight w:val="312"/>
        </w:trPr>
        <w:tc>
          <w:tcPr>
            <w:tcW w:w="2121" w:type="dxa"/>
            <w:tcBorders>
              <w:top w:val="single" w:sz="4" w:space="0" w:color="000000"/>
              <w:left w:val="single" w:sz="4" w:space="0" w:color="000000"/>
              <w:bottom w:val="single" w:sz="4" w:space="0" w:color="000000"/>
            </w:tcBorders>
            <w:vAlign w:val="center"/>
          </w:tcPr>
          <w:p w14:paraId="431E24C2"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7674F78C"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0049A43C" w14:textId="77777777" w:rsidR="006575A0" w:rsidRDefault="007443E2">
            <w:pPr>
              <w:ind w:firstLineChars="0" w:firstLine="0"/>
              <w:jc w:val="left"/>
              <w:rPr>
                <w:lang w:eastAsia="zh-CN"/>
              </w:rPr>
            </w:pPr>
            <w:r>
              <w:rPr>
                <w:rFonts w:hint="eastAsia"/>
                <w:lang w:eastAsia="zh-CN"/>
              </w:rPr>
              <w:t>子命令头</w:t>
            </w:r>
          </w:p>
        </w:tc>
      </w:tr>
      <w:tr w:rsidR="006575A0" w14:paraId="7E8B5075" w14:textId="77777777">
        <w:trPr>
          <w:trHeight w:val="312"/>
        </w:trPr>
        <w:tc>
          <w:tcPr>
            <w:tcW w:w="2121" w:type="dxa"/>
            <w:tcBorders>
              <w:top w:val="single" w:sz="4" w:space="0" w:color="000000"/>
              <w:left w:val="single" w:sz="4" w:space="0" w:color="000000"/>
              <w:bottom w:val="single" w:sz="4" w:space="0" w:color="000000"/>
            </w:tcBorders>
            <w:vAlign w:val="center"/>
          </w:tcPr>
          <w:p w14:paraId="1B9ABD55"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1A5E31EF" w14:textId="77777777" w:rsidR="006575A0" w:rsidRDefault="007443E2">
            <w:pPr>
              <w:ind w:firstLineChars="0" w:firstLine="0"/>
              <w:jc w:val="left"/>
              <w:rPr>
                <w:lang w:eastAsia="zh-CN"/>
              </w:rPr>
            </w:pPr>
            <w:r>
              <w:rPr>
                <w:rFonts w:hint="eastAsia"/>
                <w:lang w:eastAsia="zh-CN"/>
              </w:rPr>
              <w:t>0x56</w:t>
            </w:r>
          </w:p>
        </w:tc>
        <w:tc>
          <w:tcPr>
            <w:tcW w:w="3485" w:type="dxa"/>
            <w:tcBorders>
              <w:top w:val="single" w:sz="4" w:space="0" w:color="000000"/>
              <w:left w:val="single" w:sz="4" w:space="0" w:color="000000"/>
              <w:bottom w:val="single" w:sz="4" w:space="0" w:color="000000"/>
              <w:right w:val="single" w:sz="4" w:space="0" w:color="000000"/>
            </w:tcBorders>
            <w:vAlign w:val="center"/>
          </w:tcPr>
          <w:p w14:paraId="2AAE5F50" w14:textId="77777777" w:rsidR="006575A0" w:rsidRDefault="007443E2">
            <w:pPr>
              <w:ind w:firstLineChars="0" w:firstLine="0"/>
              <w:jc w:val="left"/>
            </w:pPr>
            <w:r>
              <w:t>取版本信息命令代码</w:t>
            </w:r>
          </w:p>
        </w:tc>
      </w:tr>
      <w:tr w:rsidR="006575A0" w14:paraId="167AA4CC" w14:textId="77777777">
        <w:trPr>
          <w:trHeight w:val="312"/>
        </w:trPr>
        <w:tc>
          <w:tcPr>
            <w:tcW w:w="2121" w:type="dxa"/>
            <w:tcBorders>
              <w:top w:val="single" w:sz="4" w:space="0" w:color="000000"/>
              <w:left w:val="single" w:sz="4" w:space="0" w:color="000000"/>
              <w:bottom w:val="single" w:sz="4" w:space="0" w:color="000000"/>
            </w:tcBorders>
            <w:vAlign w:val="center"/>
          </w:tcPr>
          <w:p w14:paraId="419A94E3"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624E9005"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AF7FB8F"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7A10E5B8" w14:textId="77777777" w:rsidR="006575A0" w:rsidRDefault="006575A0">
      <w:pPr>
        <w:ind w:left="440" w:firstLine="440"/>
        <w:rPr>
          <w:color w:val="000000"/>
          <w:lang w:eastAsia="zh-CN"/>
        </w:rPr>
      </w:pPr>
    </w:p>
    <w:p w14:paraId="7549CC36"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77B04D9A" w14:textId="77777777">
        <w:trPr>
          <w:trHeight w:val="418"/>
        </w:trPr>
        <w:tc>
          <w:tcPr>
            <w:tcW w:w="2126" w:type="dxa"/>
            <w:tcBorders>
              <w:top w:val="single" w:sz="4" w:space="0" w:color="000000"/>
              <w:left w:val="single" w:sz="4" w:space="0" w:color="000000"/>
              <w:bottom w:val="single" w:sz="4" w:space="0" w:color="000000"/>
            </w:tcBorders>
          </w:tcPr>
          <w:p w14:paraId="2B2C23F0"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576B6C74"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4F2C75CE" w14:textId="77777777" w:rsidR="006575A0" w:rsidRDefault="007443E2">
            <w:pPr>
              <w:ind w:firstLine="440"/>
              <w:jc w:val="center"/>
              <w:rPr>
                <w:bCs/>
                <w:color w:val="000000"/>
                <w:szCs w:val="21"/>
              </w:rPr>
            </w:pPr>
            <w:r>
              <w:rPr>
                <w:bCs/>
                <w:color w:val="000000"/>
                <w:szCs w:val="21"/>
              </w:rPr>
              <w:t>说明</w:t>
            </w:r>
          </w:p>
        </w:tc>
      </w:tr>
      <w:tr w:rsidR="006575A0" w14:paraId="65A7C816" w14:textId="77777777">
        <w:trPr>
          <w:trHeight w:val="426"/>
        </w:trPr>
        <w:tc>
          <w:tcPr>
            <w:tcW w:w="2126" w:type="dxa"/>
            <w:tcBorders>
              <w:top w:val="single" w:sz="4" w:space="0" w:color="000000"/>
              <w:left w:val="single" w:sz="4" w:space="0" w:color="000000"/>
              <w:bottom w:val="single" w:sz="4" w:space="0" w:color="000000"/>
            </w:tcBorders>
            <w:vAlign w:val="center"/>
          </w:tcPr>
          <w:p w14:paraId="419E111E"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6803959F"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C8FD9EA" w14:textId="77777777" w:rsidR="006575A0" w:rsidRDefault="007443E2">
            <w:pPr>
              <w:ind w:firstLineChars="0" w:firstLine="0"/>
              <w:rPr>
                <w:bCs/>
                <w:color w:val="000000"/>
                <w:szCs w:val="21"/>
              </w:rPr>
            </w:pPr>
            <w:r>
              <w:rPr>
                <w:bCs/>
                <w:color w:val="000000"/>
                <w:szCs w:val="21"/>
              </w:rPr>
              <w:t>子命令处理，命令打包</w:t>
            </w:r>
          </w:p>
        </w:tc>
      </w:tr>
      <w:tr w:rsidR="006575A0" w14:paraId="388118A7"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70B3EB5A"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4158C31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0541630A" w14:textId="77777777" w:rsidR="006575A0" w:rsidRDefault="007443E2">
            <w:pPr>
              <w:ind w:firstLineChars="0" w:firstLine="0"/>
              <w:rPr>
                <w:bCs/>
                <w:color w:val="000000"/>
                <w:sz w:val="20"/>
                <w:szCs w:val="21"/>
              </w:rPr>
            </w:pPr>
            <w:r>
              <w:rPr>
                <w:bCs/>
                <w:color w:val="000000"/>
                <w:szCs w:val="21"/>
              </w:rPr>
              <w:t>已完成转发</w:t>
            </w:r>
          </w:p>
        </w:tc>
      </w:tr>
      <w:tr w:rsidR="006575A0" w14:paraId="22D4EE95" w14:textId="77777777">
        <w:trPr>
          <w:trHeight w:val="67"/>
        </w:trPr>
        <w:tc>
          <w:tcPr>
            <w:tcW w:w="2126" w:type="dxa"/>
            <w:vMerge/>
            <w:tcBorders>
              <w:top w:val="single" w:sz="4" w:space="0" w:color="000000"/>
              <w:left w:val="single" w:sz="4" w:space="0" w:color="000000"/>
              <w:bottom w:val="single" w:sz="4" w:space="0" w:color="000000"/>
            </w:tcBorders>
            <w:vAlign w:val="center"/>
          </w:tcPr>
          <w:p w14:paraId="4B9B83FA"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822E856"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E37EEE7" w14:textId="77777777" w:rsidR="006575A0" w:rsidRDefault="007443E2">
            <w:pPr>
              <w:ind w:firstLineChars="0" w:firstLine="0"/>
              <w:rPr>
                <w:bCs/>
                <w:color w:val="000000"/>
                <w:sz w:val="20"/>
                <w:szCs w:val="21"/>
              </w:rPr>
            </w:pPr>
            <w:r>
              <w:rPr>
                <w:bCs/>
                <w:color w:val="000000"/>
                <w:szCs w:val="21"/>
              </w:rPr>
              <w:t>命令参数错误</w:t>
            </w:r>
          </w:p>
        </w:tc>
      </w:tr>
      <w:tr w:rsidR="006575A0" w14:paraId="4DFCB924" w14:textId="77777777">
        <w:trPr>
          <w:trHeight w:val="67"/>
        </w:trPr>
        <w:tc>
          <w:tcPr>
            <w:tcW w:w="2126" w:type="dxa"/>
            <w:vMerge/>
            <w:tcBorders>
              <w:top w:val="single" w:sz="4" w:space="0" w:color="000000"/>
              <w:left w:val="single" w:sz="4" w:space="0" w:color="000000"/>
              <w:bottom w:val="single" w:sz="4" w:space="0" w:color="000000"/>
            </w:tcBorders>
            <w:vAlign w:val="center"/>
          </w:tcPr>
          <w:p w14:paraId="5DD19BB9"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D5000FE"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1142E29F" w14:textId="77777777" w:rsidR="006575A0" w:rsidRDefault="007443E2">
            <w:pPr>
              <w:ind w:firstLineChars="0" w:firstLine="0"/>
              <w:rPr>
                <w:bCs/>
                <w:color w:val="000000"/>
                <w:sz w:val="20"/>
                <w:szCs w:val="21"/>
              </w:rPr>
            </w:pPr>
            <w:r>
              <w:rPr>
                <w:bCs/>
                <w:color w:val="000000"/>
                <w:szCs w:val="21"/>
              </w:rPr>
              <w:t>发送失败</w:t>
            </w:r>
          </w:p>
        </w:tc>
      </w:tr>
      <w:tr w:rsidR="006575A0" w14:paraId="30FFDB49" w14:textId="77777777">
        <w:trPr>
          <w:trHeight w:val="67"/>
        </w:trPr>
        <w:tc>
          <w:tcPr>
            <w:tcW w:w="2126" w:type="dxa"/>
            <w:vMerge/>
            <w:tcBorders>
              <w:top w:val="single" w:sz="4" w:space="0" w:color="000000"/>
              <w:left w:val="single" w:sz="4" w:space="0" w:color="000000"/>
              <w:bottom w:val="single" w:sz="4" w:space="0" w:color="000000"/>
            </w:tcBorders>
            <w:vAlign w:val="center"/>
          </w:tcPr>
          <w:p w14:paraId="73576993"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B7A21E3"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772FA7A" w14:textId="77777777" w:rsidR="006575A0" w:rsidRDefault="007443E2">
            <w:pPr>
              <w:ind w:firstLineChars="0" w:firstLine="0"/>
              <w:rPr>
                <w:bCs/>
                <w:color w:val="000000"/>
                <w:sz w:val="20"/>
                <w:szCs w:val="21"/>
              </w:rPr>
            </w:pPr>
            <w:r>
              <w:rPr>
                <w:bCs/>
                <w:color w:val="000000"/>
                <w:szCs w:val="21"/>
              </w:rPr>
              <w:t>不支持子命令</w:t>
            </w:r>
          </w:p>
        </w:tc>
      </w:tr>
      <w:tr w:rsidR="006575A0" w14:paraId="758FD4A9" w14:textId="77777777">
        <w:trPr>
          <w:trHeight w:val="67"/>
        </w:trPr>
        <w:tc>
          <w:tcPr>
            <w:tcW w:w="2126" w:type="dxa"/>
            <w:vMerge/>
            <w:tcBorders>
              <w:top w:val="single" w:sz="4" w:space="0" w:color="000000"/>
              <w:left w:val="single" w:sz="4" w:space="0" w:color="000000"/>
              <w:bottom w:val="single" w:sz="4" w:space="0" w:color="000000"/>
            </w:tcBorders>
            <w:vAlign w:val="center"/>
          </w:tcPr>
          <w:p w14:paraId="628C4580"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A53325E"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4C00516" w14:textId="77777777" w:rsidR="006575A0" w:rsidRDefault="007443E2">
            <w:pPr>
              <w:ind w:firstLineChars="0" w:firstLine="0"/>
              <w:rPr>
                <w:rFonts w:eastAsia="Times New Roman"/>
                <w:lang w:eastAsia="zh-CN"/>
              </w:rPr>
            </w:pPr>
            <w:r>
              <w:rPr>
                <w:bCs/>
                <w:color w:val="000000"/>
                <w:szCs w:val="21"/>
              </w:rPr>
              <w:t>无法通讯</w:t>
            </w:r>
          </w:p>
        </w:tc>
      </w:tr>
    </w:tbl>
    <w:p w14:paraId="29DE5606" w14:textId="77777777" w:rsidR="006575A0" w:rsidRDefault="006575A0">
      <w:pPr>
        <w:ind w:firstLineChars="0" w:firstLine="0"/>
        <w:rPr>
          <w:color w:val="000000"/>
          <w:lang w:eastAsia="zh-CN"/>
        </w:rPr>
      </w:pPr>
    </w:p>
    <w:p w14:paraId="5196FD1E" w14:textId="77777777" w:rsidR="006575A0" w:rsidRDefault="007443E2">
      <w:pPr>
        <w:ind w:leftChars="200" w:left="440" w:firstLine="440"/>
        <w:rPr>
          <w:lang w:eastAsia="zh-CN"/>
        </w:rPr>
      </w:pPr>
      <w:r>
        <w:rPr>
          <w:rFonts w:hint="eastAsia"/>
          <w:lang w:eastAsia="zh-CN"/>
        </w:rPr>
        <w:t>示例：</w:t>
      </w:r>
    </w:p>
    <w:p w14:paraId="2879590B" w14:textId="77777777" w:rsidR="006575A0" w:rsidRDefault="007443E2">
      <w:pPr>
        <w:ind w:leftChars="400" w:left="880" w:firstLine="440"/>
        <w:rPr>
          <w:lang w:eastAsia="zh-CN"/>
        </w:rPr>
      </w:pPr>
      <w:r>
        <w:rPr>
          <w:rFonts w:hint="eastAsia"/>
          <w:lang w:eastAsia="zh-CN"/>
        </w:rPr>
        <w:t>发送指令：</w:t>
      </w:r>
      <w:r>
        <w:rPr>
          <w:lang w:eastAsia="zh-CN"/>
        </w:rPr>
        <w:t>02 00 07 C0 01 01 1B 56 0D 0A 8A 03</w:t>
      </w:r>
    </w:p>
    <w:p w14:paraId="5259B91C" w14:textId="77777777" w:rsidR="006575A0" w:rsidRDefault="007443E2">
      <w:pPr>
        <w:ind w:leftChars="400" w:left="880" w:firstLine="440"/>
        <w:rPr>
          <w:lang w:eastAsia="zh-CN"/>
        </w:rPr>
      </w:pPr>
      <w:r>
        <w:rPr>
          <w:rFonts w:hint="eastAsia"/>
          <w:lang w:eastAsia="zh-CN"/>
        </w:rPr>
        <w:lastRenderedPageBreak/>
        <w:t>指令说明：</w:t>
      </w:r>
      <w:r>
        <w:rPr>
          <w:rFonts w:hint="eastAsia"/>
          <w:lang w:eastAsia="zh-CN"/>
        </w:rPr>
        <w:tab/>
      </w:r>
      <w:r>
        <w:rPr>
          <w:rFonts w:hint="eastAsia"/>
          <w:lang w:eastAsia="zh-CN"/>
        </w:rPr>
        <w:t>无</w:t>
      </w:r>
    </w:p>
    <w:p w14:paraId="571F5743"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68639B5A" w14:textId="77777777" w:rsidR="006575A0" w:rsidRDefault="007443E2">
      <w:pPr>
        <w:ind w:leftChars="400" w:left="880" w:firstLine="440"/>
        <w:rPr>
          <w:lang w:eastAsia="zh-CN"/>
        </w:rPr>
      </w:pPr>
      <w:r>
        <w:rPr>
          <w:rFonts w:hint="eastAsia"/>
          <w:lang w:eastAsia="zh-CN"/>
        </w:rPr>
        <w:t>返回值说明：已完成转发</w:t>
      </w:r>
    </w:p>
    <w:p w14:paraId="504BA8C1" w14:textId="77777777" w:rsidR="006575A0" w:rsidRDefault="006575A0">
      <w:pPr>
        <w:ind w:leftChars="400" w:left="880" w:firstLine="440"/>
        <w:rPr>
          <w:lang w:eastAsia="zh-CN"/>
        </w:rPr>
      </w:pPr>
    </w:p>
    <w:p w14:paraId="0195E4E2"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37FD99C5" w14:textId="77777777">
        <w:tc>
          <w:tcPr>
            <w:tcW w:w="1275" w:type="dxa"/>
            <w:tcBorders>
              <w:top w:val="single" w:sz="4" w:space="0" w:color="000000"/>
              <w:left w:val="single" w:sz="4" w:space="0" w:color="000000"/>
              <w:bottom w:val="single" w:sz="4" w:space="0" w:color="000000"/>
            </w:tcBorders>
          </w:tcPr>
          <w:p w14:paraId="6E7A73BC"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6AB6F7FE"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0854CB08" w14:textId="77777777" w:rsidR="006575A0" w:rsidRDefault="007443E2">
            <w:pPr>
              <w:ind w:firstLine="440"/>
              <w:jc w:val="center"/>
              <w:rPr>
                <w:b/>
                <w:bCs/>
                <w:color w:val="000000"/>
                <w:szCs w:val="21"/>
              </w:rPr>
            </w:pPr>
            <w:r>
              <w:rPr>
                <w:bCs/>
                <w:color w:val="000000"/>
                <w:szCs w:val="21"/>
              </w:rPr>
              <w:t>说明</w:t>
            </w:r>
          </w:p>
        </w:tc>
      </w:tr>
      <w:tr w:rsidR="006575A0" w14:paraId="6DD05B82" w14:textId="77777777">
        <w:tc>
          <w:tcPr>
            <w:tcW w:w="1275" w:type="dxa"/>
            <w:vMerge w:val="restart"/>
            <w:tcBorders>
              <w:top w:val="single" w:sz="4" w:space="0" w:color="000000"/>
              <w:left w:val="single" w:sz="4" w:space="0" w:color="000000"/>
              <w:bottom w:val="single" w:sz="4" w:space="0" w:color="000000"/>
            </w:tcBorders>
            <w:vAlign w:val="center"/>
          </w:tcPr>
          <w:p w14:paraId="1700E652"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1890A3C5"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7FE77715"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33369E28" w14:textId="77777777">
        <w:tc>
          <w:tcPr>
            <w:tcW w:w="1275" w:type="dxa"/>
            <w:vMerge/>
            <w:tcBorders>
              <w:top w:val="single" w:sz="4" w:space="0" w:color="000000"/>
              <w:left w:val="single" w:sz="4" w:space="0" w:color="000000"/>
              <w:bottom w:val="single" w:sz="4" w:space="0" w:color="000000"/>
            </w:tcBorders>
            <w:vAlign w:val="center"/>
          </w:tcPr>
          <w:p w14:paraId="6D53863B"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385176F3"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284D2950"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515E31EE" w14:textId="77777777" w:rsidR="006575A0" w:rsidRDefault="006575A0">
      <w:pPr>
        <w:ind w:firstLine="440"/>
        <w:rPr>
          <w:color w:val="000000"/>
        </w:rPr>
      </w:pPr>
    </w:p>
    <w:p w14:paraId="25AE69A7"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2F17FE9D"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468FA9CC" w14:textId="77777777" w:rsidR="006575A0" w:rsidRDefault="007443E2">
      <w:pPr>
        <w:ind w:leftChars="400" w:left="880" w:firstLine="440"/>
        <w:rPr>
          <w:lang w:eastAsia="zh-CN"/>
        </w:rPr>
      </w:pPr>
      <w:r>
        <w:rPr>
          <w:rFonts w:hint="eastAsia"/>
          <w:lang w:eastAsia="zh-CN"/>
        </w:rPr>
        <w:t>指令说明：获取上一条子命令处理结果</w:t>
      </w:r>
    </w:p>
    <w:p w14:paraId="1071CC02" w14:textId="77777777" w:rsidR="006575A0" w:rsidRDefault="007443E2">
      <w:pPr>
        <w:ind w:leftChars="400" w:left="880" w:firstLine="440"/>
        <w:rPr>
          <w:lang w:eastAsia="zh-CN"/>
        </w:rPr>
      </w:pPr>
      <w:r>
        <w:rPr>
          <w:rFonts w:hint="eastAsia"/>
          <w:lang w:eastAsia="zh-CN"/>
        </w:rPr>
        <w:t>返回值：</w:t>
      </w:r>
      <w:r>
        <w:rPr>
          <w:lang w:eastAsia="zh-CN"/>
        </w:rPr>
        <w:t>02 00 17 C0 02 00 00 00 11 4E 4C 38 32 35 2D 36 50 43 49 20 20 46 56 32 2E 30 93 03</w:t>
      </w:r>
    </w:p>
    <w:p w14:paraId="78AC147B"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返回值说明：修改成功</w:t>
      </w:r>
    </w:p>
    <w:p w14:paraId="7C9AB5E1" w14:textId="77777777" w:rsidR="006575A0" w:rsidRDefault="007443E2">
      <w:pPr>
        <w:widowControl w:val="0"/>
        <w:suppressAutoHyphens/>
        <w:ind w:leftChars="400" w:left="880" w:firstLineChars="0" w:firstLine="397"/>
        <w:jc w:val="left"/>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版本号为：</w:t>
      </w:r>
      <w:r>
        <w:rPr>
          <w:lang w:eastAsia="zh-CN"/>
        </w:rPr>
        <w:t>NL825-6PCI  FV2.0</w:t>
      </w:r>
    </w:p>
    <w:p w14:paraId="56407B0A" w14:textId="77777777" w:rsidR="006575A0" w:rsidRDefault="007443E2">
      <w:pPr>
        <w:pStyle w:val="4"/>
        <w:numPr>
          <w:ilvl w:val="0"/>
          <w:numId w:val="16"/>
        </w:numPr>
        <w:ind w:firstLineChars="0"/>
        <w:rPr>
          <w:lang w:eastAsia="zh-CN"/>
        </w:rPr>
      </w:pPr>
      <w:bookmarkStart w:id="256" w:name="_Toc10636269"/>
      <w:r>
        <w:rPr>
          <w:rFonts w:hint="eastAsia"/>
          <w:lang w:eastAsia="zh-CN"/>
        </w:rPr>
        <w:t>下载</w:t>
      </w:r>
      <w:r>
        <w:rPr>
          <w:rFonts w:hint="eastAsia"/>
          <w:lang w:eastAsia="zh-CN"/>
        </w:rPr>
        <w:t>LOGO</w:t>
      </w:r>
      <w:r>
        <w:rPr>
          <w:rFonts w:hint="eastAsia"/>
          <w:lang w:eastAsia="zh-CN"/>
        </w:rPr>
        <w:t>显示点阵（</w:t>
      </w:r>
      <w:r>
        <w:rPr>
          <w:lang w:eastAsia="zh-CN"/>
        </w:rPr>
        <w:t>0x1B 0x57</w:t>
      </w:r>
      <w:r>
        <w:rPr>
          <w:rFonts w:hint="eastAsia"/>
          <w:lang w:eastAsia="zh-CN"/>
        </w:rPr>
        <w:t>）</w:t>
      </w:r>
      <w:bookmarkEnd w:id="256"/>
    </w:p>
    <w:p w14:paraId="02BD03AE" w14:textId="77777777" w:rsidR="006575A0" w:rsidRDefault="007443E2">
      <w:pPr>
        <w:widowControl w:val="0"/>
        <w:suppressAutoHyphens/>
        <w:ind w:leftChars="400" w:left="880" w:firstLineChars="0" w:firstLine="397"/>
        <w:jc w:val="left"/>
        <w:rPr>
          <w:lang w:eastAsia="zh-CN"/>
        </w:rPr>
      </w:pPr>
      <w:r>
        <w:rPr>
          <w:rFonts w:hint="eastAsia"/>
          <w:lang w:eastAsia="zh-CN"/>
        </w:rPr>
        <w:t>0x1B+0x57+x</w:t>
      </w:r>
      <w:r>
        <w:rPr>
          <w:rFonts w:hint="eastAsia"/>
          <w:lang w:eastAsia="zh-CN"/>
        </w:rPr>
        <w:t>坐标</w:t>
      </w:r>
      <w:r>
        <w:rPr>
          <w:rFonts w:hint="eastAsia"/>
          <w:lang w:eastAsia="zh-CN"/>
        </w:rPr>
        <w:t>XX+y</w:t>
      </w:r>
      <w:r>
        <w:rPr>
          <w:rFonts w:hint="eastAsia"/>
          <w:lang w:eastAsia="zh-CN"/>
        </w:rPr>
        <w:t>坐标</w:t>
      </w:r>
      <w:r>
        <w:rPr>
          <w:rFonts w:hint="eastAsia"/>
          <w:lang w:eastAsia="zh-CN"/>
        </w:rPr>
        <w:t>YY+</w:t>
      </w:r>
      <w:r>
        <w:rPr>
          <w:rFonts w:hint="eastAsia"/>
          <w:lang w:eastAsia="zh-CN"/>
        </w:rPr>
        <w:t>点阵数据</w:t>
      </w:r>
      <w:r>
        <w:rPr>
          <w:rFonts w:hint="eastAsia"/>
          <w:lang w:eastAsia="zh-CN"/>
        </w:rPr>
        <w:t>DD+0x0D+0x0A</w:t>
      </w:r>
      <w:r>
        <w:rPr>
          <w:rFonts w:hint="eastAsia"/>
          <w:lang w:eastAsia="zh-CN"/>
        </w:rPr>
        <w:t>（</w:t>
      </w:r>
      <w:r>
        <w:rPr>
          <w:lang w:eastAsia="zh-CN"/>
        </w:rPr>
        <w:t>0x1B 0x57</w:t>
      </w:r>
      <w:r>
        <w:rPr>
          <w:rFonts w:hint="eastAsia"/>
          <w:lang w:eastAsia="zh-CN"/>
        </w:rPr>
        <w:t xml:space="preserve"> </w:t>
      </w:r>
      <w:r>
        <w:rPr>
          <w:lang w:eastAsia="zh-CN"/>
        </w:rPr>
        <w:t xml:space="preserve"> XX</w:t>
      </w:r>
      <w:r>
        <w:rPr>
          <w:rFonts w:hint="eastAsia"/>
          <w:lang w:eastAsia="zh-CN"/>
        </w:rPr>
        <w:t xml:space="preserve"> </w:t>
      </w:r>
      <w:r>
        <w:rPr>
          <w:lang w:eastAsia="zh-CN"/>
        </w:rPr>
        <w:t xml:space="preserve"> YY</w:t>
      </w:r>
      <w:r>
        <w:rPr>
          <w:rFonts w:hint="eastAsia"/>
          <w:lang w:eastAsia="zh-CN"/>
        </w:rPr>
        <w:t xml:space="preserve"> </w:t>
      </w:r>
      <w:r>
        <w:rPr>
          <w:lang w:eastAsia="zh-CN"/>
        </w:rPr>
        <w:t xml:space="preserve"> DD </w:t>
      </w:r>
      <w:r>
        <w:rPr>
          <w:rFonts w:hint="eastAsia"/>
          <w:lang w:eastAsia="zh-CN"/>
        </w:rPr>
        <w:t xml:space="preserve"> </w:t>
      </w:r>
      <w:r>
        <w:rPr>
          <w:lang w:eastAsia="zh-CN"/>
        </w:rPr>
        <w:t>0x0D 0x0A</w:t>
      </w:r>
      <w:r>
        <w:rPr>
          <w:rFonts w:hint="eastAsia"/>
          <w:lang w:eastAsia="zh-CN"/>
        </w:rPr>
        <w:t>）</w:t>
      </w:r>
    </w:p>
    <w:p w14:paraId="2842E3E8"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功能：下载LOGO显示点阵。</w:t>
      </w:r>
    </w:p>
    <w:p w14:paraId="292E0FE1"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XX：LCD显示X坐标，0 ≤ XX &lt; 122 （从左边开始点阵数据显示的起始位置）；</w:t>
      </w:r>
    </w:p>
    <w:p w14:paraId="6723F7FD"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YY：LCD显示Y坐标，YY = 0 (底下一行) 或 YY = 1 (上面一行)；</w:t>
      </w:r>
    </w:p>
    <w:p w14:paraId="69ED8929"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LCD液晶显示共有两行，每一行分为上、下半行。在送点阵数据时，数据格式应该是：</w:t>
      </w:r>
    </w:p>
    <w:p w14:paraId="58B3EB72"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上半行数据（长度为n）+ 下半行数据（长度为n）= 点阵数据（长度为2n）显示数据的第1个字节对应LCD显示指定位置上半行的第1列，第2个字节对应上半行的第2列，……第n + 1个字节对应LCD显示指定位置下半行的第1列，n + 2对应下半行的第2列，……</w:t>
      </w:r>
    </w:p>
    <w:p w14:paraId="095C506E"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点阵数据长度应小于等于244个字节。</w:t>
      </w:r>
    </w:p>
    <w:p w14:paraId="35864189"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命令完成后，密码键盘送回“0xAA”标志表示下载成功,送回“0x55”标志表示下载失败。</w:t>
      </w:r>
    </w:p>
    <w:p w14:paraId="7A8CF9BC"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点阵数据DD格式转换规则:</w:t>
      </w:r>
    </w:p>
    <w:p w14:paraId="0D55A0C1"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ab/>
      </w:r>
      <w:r>
        <w:rPr>
          <w:rFonts w:ascii="宋体" w:hAnsi="宋体" w:cs="Arial"/>
          <w:color w:val="000000"/>
          <w:kern w:val="1"/>
          <w:sz w:val="21"/>
          <w:szCs w:val="20"/>
          <w:lang w:val="en-US" w:eastAsia="zh-CN"/>
        </w:rPr>
        <w:tab/>
        <w:t xml:space="preserve">    </w:t>
      </w:r>
      <w:r>
        <w:rPr>
          <w:rFonts w:ascii="宋体" w:hAnsi="宋体" w:cs="Arial"/>
          <w:color w:val="000000"/>
          <w:kern w:val="1"/>
          <w:sz w:val="21"/>
          <w:szCs w:val="20"/>
          <w:lang w:val="en-US" w:eastAsia="zh-CN"/>
        </w:rPr>
        <w:tab/>
      </w:r>
      <w:r>
        <w:rPr>
          <w:rFonts w:ascii="宋体" w:hAnsi="宋体" w:cs="Arial"/>
          <w:color w:val="000000"/>
          <w:kern w:val="1"/>
          <w:sz w:val="21"/>
          <w:szCs w:val="20"/>
          <w:lang w:val="en-US" w:eastAsia="zh-CN"/>
        </w:rPr>
        <w:tab/>
      </w:r>
      <w:r>
        <w:rPr>
          <w:rFonts w:ascii="宋体" w:hAnsi="宋体" w:cs="Arial"/>
          <w:color w:val="000000"/>
          <w:kern w:val="1"/>
          <w:sz w:val="21"/>
          <w:szCs w:val="20"/>
          <w:lang w:val="en-US" w:eastAsia="zh-CN"/>
        </w:rPr>
        <w:tab/>
      </w:r>
      <w:r>
        <w:rPr>
          <w:rFonts w:ascii="宋体" w:hAnsi="宋体" w:cs="Arial"/>
          <w:color w:val="000000"/>
          <w:kern w:val="1"/>
          <w:sz w:val="21"/>
          <w:szCs w:val="20"/>
          <w:lang w:val="en-US" w:eastAsia="zh-CN"/>
        </w:rPr>
        <w:tab/>
      </w:r>
      <w:r>
        <w:rPr>
          <w:rFonts w:ascii="宋体" w:hAnsi="宋体" w:cs="Arial"/>
          <w:color w:val="000000"/>
          <w:kern w:val="1"/>
          <w:sz w:val="21"/>
          <w:szCs w:val="20"/>
          <w:lang w:val="en-US" w:eastAsia="zh-CN"/>
        </w:rPr>
        <w:tab/>
        <w:t>字节的高四位 + 41H 为一个新的字节,</w:t>
      </w:r>
    </w:p>
    <w:p w14:paraId="2904BE8B"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ab/>
      </w:r>
      <w:r>
        <w:rPr>
          <w:rFonts w:ascii="宋体" w:hAnsi="宋体" w:cs="Arial"/>
          <w:color w:val="000000"/>
          <w:kern w:val="1"/>
          <w:sz w:val="21"/>
          <w:szCs w:val="20"/>
          <w:lang w:val="en-US" w:eastAsia="zh-CN"/>
        </w:rPr>
        <w:tab/>
        <w:t xml:space="preserve">    </w:t>
      </w:r>
      <w:r>
        <w:rPr>
          <w:rFonts w:ascii="宋体" w:hAnsi="宋体" w:cs="Arial"/>
          <w:color w:val="000000"/>
          <w:kern w:val="1"/>
          <w:sz w:val="21"/>
          <w:szCs w:val="20"/>
          <w:lang w:val="en-US" w:eastAsia="zh-CN"/>
        </w:rPr>
        <w:tab/>
      </w:r>
      <w:r>
        <w:rPr>
          <w:rFonts w:ascii="宋体" w:hAnsi="宋体" w:cs="Arial"/>
          <w:color w:val="000000"/>
          <w:kern w:val="1"/>
          <w:sz w:val="21"/>
          <w:szCs w:val="20"/>
          <w:lang w:val="en-US" w:eastAsia="zh-CN"/>
        </w:rPr>
        <w:tab/>
      </w:r>
      <w:r>
        <w:rPr>
          <w:rFonts w:ascii="宋体" w:hAnsi="宋体" w:cs="Arial"/>
          <w:color w:val="000000"/>
          <w:kern w:val="1"/>
          <w:sz w:val="21"/>
          <w:szCs w:val="20"/>
          <w:lang w:val="en-US" w:eastAsia="zh-CN"/>
        </w:rPr>
        <w:tab/>
      </w:r>
      <w:r>
        <w:rPr>
          <w:rFonts w:ascii="宋体" w:hAnsi="宋体" w:cs="Arial"/>
          <w:color w:val="000000"/>
          <w:kern w:val="1"/>
          <w:sz w:val="21"/>
          <w:szCs w:val="20"/>
          <w:lang w:val="en-US" w:eastAsia="zh-CN"/>
        </w:rPr>
        <w:tab/>
      </w:r>
      <w:r>
        <w:rPr>
          <w:rFonts w:ascii="宋体" w:hAnsi="宋体" w:cs="Arial"/>
          <w:color w:val="000000"/>
          <w:kern w:val="1"/>
          <w:sz w:val="21"/>
          <w:szCs w:val="20"/>
          <w:lang w:val="en-US" w:eastAsia="zh-CN"/>
        </w:rPr>
        <w:tab/>
        <w:t>字节的低四位 + 41H 为一个新的字节。</w:t>
      </w:r>
    </w:p>
    <w:p w14:paraId="360E9757"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ab/>
        <w:t>注意：只有下载下半行之后才可以下载上半行，并且上半行下载成功后不能再次下载上半行，需要再次下载下半行才可以获得更改上半行数据的权限。</w:t>
      </w:r>
    </w:p>
    <w:p w14:paraId="68D0AAF6" w14:textId="77777777" w:rsidR="006575A0" w:rsidRDefault="006575A0">
      <w:pPr>
        <w:widowControl w:val="0"/>
        <w:suppressAutoHyphens/>
        <w:ind w:leftChars="400" w:left="880" w:firstLineChars="0" w:firstLine="397"/>
        <w:jc w:val="left"/>
        <w:rPr>
          <w:rFonts w:ascii="宋体" w:hAnsi="宋体" w:cs="Arial"/>
          <w:color w:val="000000"/>
          <w:kern w:val="1"/>
          <w:sz w:val="21"/>
          <w:szCs w:val="20"/>
          <w:lang w:val="en-US" w:eastAsia="zh-CN"/>
        </w:rPr>
      </w:pPr>
    </w:p>
    <w:p w14:paraId="283B8EB6" w14:textId="77777777" w:rsidR="006575A0" w:rsidRDefault="007443E2">
      <w:pPr>
        <w:ind w:left="440" w:firstLine="440"/>
        <w:rPr>
          <w:lang w:eastAsia="zh-CN"/>
        </w:rPr>
      </w:pPr>
      <w:r>
        <w:rPr>
          <w:rFonts w:hint="eastAsia"/>
          <w:lang w:eastAsia="zh-CN"/>
        </w:rPr>
        <w:lastRenderedPageBreak/>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0E1808F3"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0FDEB2D0"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6D7E8F1B"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2B44EBD5" w14:textId="77777777" w:rsidR="006575A0" w:rsidRDefault="007443E2">
            <w:pPr>
              <w:ind w:firstLine="440"/>
              <w:jc w:val="center"/>
              <w:rPr>
                <w:bCs/>
                <w:color w:val="000000"/>
                <w:szCs w:val="21"/>
              </w:rPr>
            </w:pPr>
            <w:r>
              <w:rPr>
                <w:bCs/>
                <w:color w:val="000000"/>
                <w:szCs w:val="21"/>
              </w:rPr>
              <w:t>说明</w:t>
            </w:r>
          </w:p>
        </w:tc>
      </w:tr>
      <w:tr w:rsidR="006575A0" w14:paraId="4EEA2E1A" w14:textId="77777777">
        <w:trPr>
          <w:trHeight w:val="295"/>
        </w:trPr>
        <w:tc>
          <w:tcPr>
            <w:tcW w:w="2121" w:type="dxa"/>
            <w:tcBorders>
              <w:top w:val="single" w:sz="4" w:space="0" w:color="000000"/>
              <w:left w:val="single" w:sz="4" w:space="0" w:color="000000"/>
              <w:bottom w:val="single" w:sz="4" w:space="0" w:color="000000"/>
            </w:tcBorders>
            <w:vAlign w:val="center"/>
          </w:tcPr>
          <w:p w14:paraId="4B1BF917"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0B2FC4A5"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4297A6E3" w14:textId="77777777" w:rsidR="006575A0" w:rsidRDefault="007443E2">
            <w:pPr>
              <w:ind w:firstLineChars="0" w:firstLine="0"/>
              <w:jc w:val="left"/>
            </w:pPr>
            <w:r>
              <w:t>子命令处理</w:t>
            </w:r>
          </w:p>
        </w:tc>
      </w:tr>
      <w:tr w:rsidR="006575A0" w14:paraId="652A0D3B" w14:textId="77777777">
        <w:trPr>
          <w:trHeight w:val="295"/>
        </w:trPr>
        <w:tc>
          <w:tcPr>
            <w:tcW w:w="2121" w:type="dxa"/>
            <w:tcBorders>
              <w:top w:val="single" w:sz="4" w:space="0" w:color="000000"/>
              <w:left w:val="single" w:sz="4" w:space="0" w:color="000000"/>
              <w:bottom w:val="single" w:sz="4" w:space="0" w:color="000000"/>
            </w:tcBorders>
            <w:vAlign w:val="center"/>
          </w:tcPr>
          <w:p w14:paraId="08F77AE8"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1932D97F"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4ECE8DFD" w14:textId="77777777" w:rsidR="006575A0" w:rsidRDefault="007443E2">
            <w:pPr>
              <w:ind w:firstLineChars="0" w:firstLine="0"/>
              <w:jc w:val="left"/>
            </w:pPr>
            <w:r>
              <w:t>命令打包</w:t>
            </w:r>
          </w:p>
        </w:tc>
      </w:tr>
      <w:tr w:rsidR="006575A0" w14:paraId="4685FCA0" w14:textId="77777777">
        <w:trPr>
          <w:trHeight w:val="318"/>
        </w:trPr>
        <w:tc>
          <w:tcPr>
            <w:tcW w:w="2121" w:type="dxa"/>
            <w:tcBorders>
              <w:top w:val="single" w:sz="4" w:space="0" w:color="000000"/>
              <w:left w:val="single" w:sz="4" w:space="0" w:color="000000"/>
              <w:bottom w:val="single" w:sz="4" w:space="0" w:color="000000"/>
            </w:tcBorders>
            <w:vAlign w:val="center"/>
          </w:tcPr>
          <w:p w14:paraId="194A86F9"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5B28BF92"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454A17F5" w14:textId="77777777" w:rsidR="006575A0" w:rsidRDefault="007443E2">
            <w:pPr>
              <w:ind w:firstLineChars="0" w:firstLine="0"/>
              <w:jc w:val="left"/>
            </w:pPr>
            <w:r>
              <w:t>一个字节，备用，留待扩充</w:t>
            </w:r>
          </w:p>
        </w:tc>
      </w:tr>
      <w:tr w:rsidR="006575A0" w14:paraId="094A34B3" w14:textId="77777777">
        <w:trPr>
          <w:trHeight w:val="312"/>
        </w:trPr>
        <w:tc>
          <w:tcPr>
            <w:tcW w:w="2121" w:type="dxa"/>
            <w:tcBorders>
              <w:top w:val="single" w:sz="4" w:space="0" w:color="000000"/>
              <w:left w:val="single" w:sz="4" w:space="0" w:color="000000"/>
              <w:bottom w:val="single" w:sz="4" w:space="0" w:color="000000"/>
            </w:tcBorders>
            <w:vAlign w:val="center"/>
          </w:tcPr>
          <w:p w14:paraId="1D39722D"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3FDDD8FA"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3CD9C43D" w14:textId="77777777" w:rsidR="006575A0" w:rsidRDefault="007443E2">
            <w:pPr>
              <w:ind w:firstLineChars="0" w:firstLine="0"/>
              <w:jc w:val="left"/>
              <w:rPr>
                <w:lang w:eastAsia="zh-CN"/>
              </w:rPr>
            </w:pPr>
            <w:r>
              <w:rPr>
                <w:rFonts w:hint="eastAsia"/>
                <w:lang w:eastAsia="zh-CN"/>
              </w:rPr>
              <w:t>子命令头</w:t>
            </w:r>
          </w:p>
        </w:tc>
      </w:tr>
      <w:tr w:rsidR="006575A0" w14:paraId="3EA649DA" w14:textId="77777777">
        <w:trPr>
          <w:trHeight w:val="312"/>
        </w:trPr>
        <w:tc>
          <w:tcPr>
            <w:tcW w:w="2121" w:type="dxa"/>
            <w:tcBorders>
              <w:top w:val="single" w:sz="4" w:space="0" w:color="000000"/>
              <w:left w:val="single" w:sz="4" w:space="0" w:color="000000"/>
              <w:bottom w:val="single" w:sz="4" w:space="0" w:color="000000"/>
            </w:tcBorders>
            <w:vAlign w:val="center"/>
          </w:tcPr>
          <w:p w14:paraId="7ED47703"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37E6B2F0" w14:textId="77777777" w:rsidR="006575A0" w:rsidRDefault="007443E2">
            <w:pPr>
              <w:ind w:firstLineChars="0" w:firstLine="0"/>
              <w:jc w:val="left"/>
              <w:rPr>
                <w:lang w:eastAsia="zh-CN"/>
              </w:rPr>
            </w:pPr>
            <w:r>
              <w:rPr>
                <w:rFonts w:hint="eastAsia"/>
                <w:lang w:eastAsia="zh-CN"/>
              </w:rPr>
              <w:t>0x57</w:t>
            </w:r>
          </w:p>
        </w:tc>
        <w:tc>
          <w:tcPr>
            <w:tcW w:w="3485" w:type="dxa"/>
            <w:tcBorders>
              <w:top w:val="single" w:sz="4" w:space="0" w:color="000000"/>
              <w:left w:val="single" w:sz="4" w:space="0" w:color="000000"/>
              <w:bottom w:val="single" w:sz="4" w:space="0" w:color="000000"/>
              <w:right w:val="single" w:sz="4" w:space="0" w:color="000000"/>
            </w:tcBorders>
            <w:vAlign w:val="center"/>
          </w:tcPr>
          <w:p w14:paraId="286B7CFA" w14:textId="77777777" w:rsidR="006575A0" w:rsidRDefault="007443E2">
            <w:pPr>
              <w:ind w:firstLineChars="0" w:firstLine="0"/>
              <w:jc w:val="left"/>
            </w:pPr>
            <w:r>
              <w:rPr>
                <w:rFonts w:hint="eastAsia"/>
                <w:lang w:eastAsia="zh-CN"/>
              </w:rPr>
              <w:t>下载</w:t>
            </w:r>
            <w:r>
              <w:rPr>
                <w:rFonts w:hint="eastAsia"/>
                <w:lang w:eastAsia="zh-CN"/>
              </w:rPr>
              <w:t>LOGO</w:t>
            </w:r>
            <w:r>
              <w:rPr>
                <w:rFonts w:hint="eastAsia"/>
                <w:lang w:eastAsia="zh-CN"/>
              </w:rPr>
              <w:t>显示点阵</w:t>
            </w:r>
            <w:r>
              <w:t>命令代码</w:t>
            </w:r>
          </w:p>
        </w:tc>
      </w:tr>
      <w:tr w:rsidR="006575A0" w14:paraId="775ACA0D" w14:textId="77777777">
        <w:trPr>
          <w:trHeight w:val="312"/>
        </w:trPr>
        <w:tc>
          <w:tcPr>
            <w:tcW w:w="2121" w:type="dxa"/>
            <w:tcBorders>
              <w:top w:val="single" w:sz="4" w:space="0" w:color="000000"/>
              <w:left w:val="single" w:sz="4" w:space="0" w:color="000000"/>
              <w:bottom w:val="single" w:sz="4" w:space="0" w:color="000000"/>
            </w:tcBorders>
            <w:vAlign w:val="center"/>
          </w:tcPr>
          <w:p w14:paraId="0C6C1188" w14:textId="77777777" w:rsidR="006575A0" w:rsidRDefault="007443E2">
            <w:pPr>
              <w:ind w:firstLineChars="0" w:firstLine="0"/>
              <w:jc w:val="left"/>
              <w:rPr>
                <w:lang w:eastAsia="zh-CN"/>
              </w:rPr>
            </w:pPr>
            <w:r>
              <w:rPr>
                <w:rFonts w:hint="eastAsia"/>
                <w:lang w:eastAsia="zh-CN"/>
              </w:rPr>
              <w:t>x</w:t>
            </w:r>
            <w:r>
              <w:rPr>
                <w:rFonts w:hint="eastAsia"/>
                <w:lang w:eastAsia="zh-CN"/>
              </w:rPr>
              <w:t>坐标</w:t>
            </w:r>
            <w:r>
              <w:rPr>
                <w:rFonts w:hint="eastAsia"/>
                <w:lang w:eastAsia="zh-CN"/>
              </w:rPr>
              <w:t>XX</w:t>
            </w:r>
          </w:p>
        </w:tc>
        <w:tc>
          <w:tcPr>
            <w:tcW w:w="2576" w:type="dxa"/>
            <w:tcBorders>
              <w:top w:val="single" w:sz="4" w:space="0" w:color="000000"/>
              <w:left w:val="single" w:sz="4" w:space="0" w:color="000000"/>
              <w:bottom w:val="single" w:sz="4" w:space="0" w:color="000000"/>
            </w:tcBorders>
            <w:vAlign w:val="center"/>
          </w:tcPr>
          <w:p w14:paraId="28E94003"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7497002" w14:textId="77777777" w:rsidR="006575A0" w:rsidRDefault="007443E2">
            <w:pPr>
              <w:ind w:firstLineChars="0" w:firstLine="0"/>
              <w:jc w:val="left"/>
              <w:rPr>
                <w:lang w:eastAsia="zh-CN"/>
              </w:rPr>
            </w:pPr>
            <w:r>
              <w:rPr>
                <w:rFonts w:ascii="宋体" w:hAnsi="宋体" w:cs="Arial" w:hint="eastAsia"/>
                <w:color w:val="000000"/>
                <w:kern w:val="1"/>
                <w:sz w:val="21"/>
                <w:szCs w:val="20"/>
                <w:lang w:val="en-US" w:eastAsia="zh-CN"/>
              </w:rPr>
              <w:t>取值范围 ：</w:t>
            </w:r>
            <w:r>
              <w:rPr>
                <w:rFonts w:ascii="宋体" w:hAnsi="宋体" w:cs="Arial"/>
                <w:color w:val="000000"/>
                <w:kern w:val="1"/>
                <w:sz w:val="21"/>
                <w:szCs w:val="20"/>
                <w:lang w:val="en-US" w:eastAsia="zh-CN"/>
              </w:rPr>
              <w:t>0 ≤ XX &lt; 122</w:t>
            </w:r>
          </w:p>
        </w:tc>
      </w:tr>
      <w:tr w:rsidR="006575A0" w14:paraId="6BCE9D37" w14:textId="77777777">
        <w:trPr>
          <w:trHeight w:val="312"/>
        </w:trPr>
        <w:tc>
          <w:tcPr>
            <w:tcW w:w="2121" w:type="dxa"/>
            <w:tcBorders>
              <w:top w:val="single" w:sz="4" w:space="0" w:color="000000"/>
              <w:left w:val="single" w:sz="4" w:space="0" w:color="000000"/>
              <w:bottom w:val="single" w:sz="4" w:space="0" w:color="000000"/>
            </w:tcBorders>
            <w:vAlign w:val="center"/>
          </w:tcPr>
          <w:p w14:paraId="71063FF1" w14:textId="77777777" w:rsidR="006575A0" w:rsidRDefault="007443E2">
            <w:pPr>
              <w:ind w:firstLineChars="0" w:firstLine="0"/>
              <w:jc w:val="left"/>
              <w:rPr>
                <w:lang w:eastAsia="zh-CN"/>
              </w:rPr>
            </w:pPr>
            <w:r>
              <w:rPr>
                <w:rFonts w:hint="eastAsia"/>
                <w:lang w:eastAsia="zh-CN"/>
              </w:rPr>
              <w:t>y</w:t>
            </w:r>
            <w:r>
              <w:rPr>
                <w:rFonts w:hint="eastAsia"/>
                <w:lang w:eastAsia="zh-CN"/>
              </w:rPr>
              <w:t>坐标</w:t>
            </w:r>
            <w:r>
              <w:rPr>
                <w:rFonts w:hint="eastAsia"/>
                <w:lang w:eastAsia="zh-CN"/>
              </w:rPr>
              <w:t>YY</w:t>
            </w:r>
          </w:p>
        </w:tc>
        <w:tc>
          <w:tcPr>
            <w:tcW w:w="2576" w:type="dxa"/>
            <w:tcBorders>
              <w:top w:val="single" w:sz="4" w:space="0" w:color="000000"/>
              <w:left w:val="single" w:sz="4" w:space="0" w:color="000000"/>
              <w:bottom w:val="single" w:sz="4" w:space="0" w:color="000000"/>
            </w:tcBorders>
            <w:vAlign w:val="center"/>
          </w:tcPr>
          <w:p w14:paraId="17CFFE0F"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1524285" w14:textId="77777777" w:rsidR="006575A0" w:rsidRDefault="007443E2">
            <w:pPr>
              <w:ind w:firstLineChars="0" w:firstLine="0"/>
              <w:jc w:val="left"/>
              <w:rPr>
                <w:lang w:eastAsia="zh-CN"/>
              </w:rPr>
            </w:pPr>
            <w:r>
              <w:rPr>
                <w:rFonts w:hint="eastAsia"/>
              </w:rPr>
              <w:t>取值范围</w:t>
            </w:r>
            <w:r>
              <w:rPr>
                <w:rFonts w:hint="eastAsia"/>
                <w:lang w:eastAsia="zh-CN"/>
              </w:rPr>
              <w:t xml:space="preserve"> </w:t>
            </w:r>
            <w:r>
              <w:rPr>
                <w:rFonts w:hint="eastAsia"/>
                <w:lang w:eastAsia="zh-CN"/>
              </w:rPr>
              <w:t>：</w:t>
            </w:r>
            <w:r>
              <w:rPr>
                <w:rFonts w:hint="eastAsia"/>
                <w:lang w:eastAsia="zh-CN"/>
              </w:rPr>
              <w:t>0x00-0x01</w:t>
            </w:r>
          </w:p>
        </w:tc>
      </w:tr>
      <w:tr w:rsidR="006575A0" w14:paraId="3DA789E0" w14:textId="77777777">
        <w:trPr>
          <w:trHeight w:val="312"/>
        </w:trPr>
        <w:tc>
          <w:tcPr>
            <w:tcW w:w="2121" w:type="dxa"/>
            <w:tcBorders>
              <w:top w:val="single" w:sz="4" w:space="0" w:color="000000"/>
              <w:left w:val="single" w:sz="4" w:space="0" w:color="000000"/>
              <w:bottom w:val="single" w:sz="4" w:space="0" w:color="000000"/>
            </w:tcBorders>
            <w:vAlign w:val="center"/>
          </w:tcPr>
          <w:p w14:paraId="707229F5" w14:textId="77777777" w:rsidR="006575A0" w:rsidRDefault="007443E2">
            <w:pPr>
              <w:ind w:firstLineChars="0" w:firstLine="0"/>
              <w:jc w:val="left"/>
              <w:rPr>
                <w:lang w:eastAsia="zh-CN"/>
              </w:rPr>
            </w:pPr>
            <w:r>
              <w:rPr>
                <w:rFonts w:hint="eastAsia"/>
                <w:lang w:eastAsia="zh-CN"/>
              </w:rPr>
              <w:t>点阵数据</w:t>
            </w:r>
            <w:r>
              <w:rPr>
                <w:rFonts w:hint="eastAsia"/>
                <w:lang w:eastAsia="zh-CN"/>
              </w:rPr>
              <w:t>DD</w:t>
            </w:r>
          </w:p>
        </w:tc>
        <w:tc>
          <w:tcPr>
            <w:tcW w:w="2576" w:type="dxa"/>
            <w:tcBorders>
              <w:top w:val="single" w:sz="4" w:space="0" w:color="000000"/>
              <w:left w:val="single" w:sz="4" w:space="0" w:color="000000"/>
              <w:bottom w:val="single" w:sz="4" w:space="0" w:color="000000"/>
            </w:tcBorders>
            <w:vAlign w:val="center"/>
          </w:tcPr>
          <w:p w14:paraId="66C09A42"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05EAB25E" w14:textId="77777777" w:rsidR="006575A0" w:rsidRDefault="007443E2">
            <w:pPr>
              <w:widowControl w:val="0"/>
              <w:suppressAutoHyphens/>
              <w:ind w:firstLineChars="0" w:firstLine="0"/>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点阵数据DD格式转换规则:</w:t>
            </w:r>
          </w:p>
          <w:p w14:paraId="17C97234" w14:textId="77777777" w:rsidR="006575A0" w:rsidRDefault="007443E2">
            <w:pPr>
              <w:widowControl w:val="0"/>
              <w:suppressAutoHyphens/>
              <w:ind w:firstLineChars="300" w:firstLine="630"/>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字节的高四位 + 41H 为一个新的字节,</w:t>
            </w:r>
          </w:p>
          <w:p w14:paraId="262EF542" w14:textId="77777777" w:rsidR="006575A0" w:rsidRDefault="007443E2">
            <w:pPr>
              <w:widowControl w:val="0"/>
              <w:suppressAutoHyphens/>
              <w:ind w:firstLineChars="300" w:firstLine="630"/>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字节的低四位 + 41H 为一个新的字节。</w:t>
            </w:r>
          </w:p>
          <w:p w14:paraId="72839993" w14:textId="77777777" w:rsidR="006575A0" w:rsidRDefault="006575A0">
            <w:pPr>
              <w:ind w:firstLineChars="0" w:firstLine="0"/>
              <w:jc w:val="left"/>
            </w:pPr>
          </w:p>
        </w:tc>
      </w:tr>
      <w:tr w:rsidR="006575A0" w14:paraId="59478432" w14:textId="77777777">
        <w:trPr>
          <w:trHeight w:val="312"/>
        </w:trPr>
        <w:tc>
          <w:tcPr>
            <w:tcW w:w="2121" w:type="dxa"/>
            <w:tcBorders>
              <w:top w:val="single" w:sz="4" w:space="0" w:color="000000"/>
              <w:left w:val="single" w:sz="4" w:space="0" w:color="000000"/>
              <w:bottom w:val="single" w:sz="4" w:space="0" w:color="000000"/>
            </w:tcBorders>
            <w:vAlign w:val="center"/>
          </w:tcPr>
          <w:p w14:paraId="5F611863"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2AF168C8"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0A4D79D5"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27A74543" w14:textId="77777777" w:rsidR="006575A0" w:rsidRDefault="006575A0">
      <w:pPr>
        <w:ind w:left="440" w:firstLine="440"/>
        <w:rPr>
          <w:color w:val="000000"/>
          <w:lang w:eastAsia="zh-CN"/>
        </w:rPr>
      </w:pPr>
    </w:p>
    <w:p w14:paraId="5718DFAC"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64CE4817" w14:textId="77777777">
        <w:trPr>
          <w:trHeight w:val="418"/>
        </w:trPr>
        <w:tc>
          <w:tcPr>
            <w:tcW w:w="2126" w:type="dxa"/>
            <w:tcBorders>
              <w:top w:val="single" w:sz="4" w:space="0" w:color="000000"/>
              <w:left w:val="single" w:sz="4" w:space="0" w:color="000000"/>
              <w:bottom w:val="single" w:sz="4" w:space="0" w:color="000000"/>
            </w:tcBorders>
          </w:tcPr>
          <w:p w14:paraId="7049BC7F"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57D14D5F"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13920B75" w14:textId="77777777" w:rsidR="006575A0" w:rsidRDefault="007443E2">
            <w:pPr>
              <w:ind w:firstLine="440"/>
              <w:jc w:val="center"/>
              <w:rPr>
                <w:bCs/>
                <w:color w:val="000000"/>
                <w:szCs w:val="21"/>
              </w:rPr>
            </w:pPr>
            <w:r>
              <w:rPr>
                <w:bCs/>
                <w:color w:val="000000"/>
                <w:szCs w:val="21"/>
              </w:rPr>
              <w:t>说明</w:t>
            </w:r>
          </w:p>
        </w:tc>
      </w:tr>
      <w:tr w:rsidR="006575A0" w14:paraId="5340AC30" w14:textId="77777777">
        <w:trPr>
          <w:trHeight w:val="426"/>
        </w:trPr>
        <w:tc>
          <w:tcPr>
            <w:tcW w:w="2126" w:type="dxa"/>
            <w:tcBorders>
              <w:top w:val="single" w:sz="4" w:space="0" w:color="000000"/>
              <w:left w:val="single" w:sz="4" w:space="0" w:color="000000"/>
              <w:bottom w:val="single" w:sz="4" w:space="0" w:color="000000"/>
            </w:tcBorders>
            <w:vAlign w:val="center"/>
          </w:tcPr>
          <w:p w14:paraId="58B08A39"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07B38DD1"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E544DFD" w14:textId="77777777" w:rsidR="006575A0" w:rsidRDefault="007443E2">
            <w:pPr>
              <w:ind w:firstLineChars="0" w:firstLine="0"/>
              <w:rPr>
                <w:bCs/>
                <w:color w:val="000000"/>
                <w:szCs w:val="21"/>
              </w:rPr>
            </w:pPr>
            <w:r>
              <w:rPr>
                <w:bCs/>
                <w:color w:val="000000"/>
                <w:szCs w:val="21"/>
              </w:rPr>
              <w:t>子命令处理，命令打包</w:t>
            </w:r>
          </w:p>
        </w:tc>
      </w:tr>
      <w:tr w:rsidR="006575A0" w14:paraId="6345BAE6"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731AA000"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5F7915C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4345AE8A" w14:textId="77777777" w:rsidR="006575A0" w:rsidRDefault="007443E2">
            <w:pPr>
              <w:ind w:firstLineChars="0" w:firstLine="0"/>
              <w:rPr>
                <w:bCs/>
                <w:color w:val="000000"/>
                <w:sz w:val="20"/>
                <w:szCs w:val="21"/>
              </w:rPr>
            </w:pPr>
            <w:r>
              <w:rPr>
                <w:bCs/>
                <w:color w:val="000000"/>
                <w:szCs w:val="21"/>
              </w:rPr>
              <w:t>已完成转发</w:t>
            </w:r>
          </w:p>
        </w:tc>
      </w:tr>
      <w:tr w:rsidR="006575A0" w14:paraId="3F9117DB" w14:textId="77777777">
        <w:trPr>
          <w:trHeight w:val="67"/>
        </w:trPr>
        <w:tc>
          <w:tcPr>
            <w:tcW w:w="2126" w:type="dxa"/>
            <w:vMerge/>
            <w:tcBorders>
              <w:top w:val="single" w:sz="4" w:space="0" w:color="000000"/>
              <w:left w:val="single" w:sz="4" w:space="0" w:color="000000"/>
              <w:bottom w:val="single" w:sz="4" w:space="0" w:color="000000"/>
            </w:tcBorders>
            <w:vAlign w:val="center"/>
          </w:tcPr>
          <w:p w14:paraId="051FF06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55794DD"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BF6A126" w14:textId="77777777" w:rsidR="006575A0" w:rsidRDefault="007443E2">
            <w:pPr>
              <w:ind w:firstLineChars="0" w:firstLine="0"/>
              <w:rPr>
                <w:bCs/>
                <w:color w:val="000000"/>
                <w:sz w:val="20"/>
                <w:szCs w:val="21"/>
              </w:rPr>
            </w:pPr>
            <w:r>
              <w:rPr>
                <w:bCs/>
                <w:color w:val="000000"/>
                <w:szCs w:val="21"/>
              </w:rPr>
              <w:t>命令参数错误</w:t>
            </w:r>
          </w:p>
        </w:tc>
      </w:tr>
      <w:tr w:rsidR="006575A0" w14:paraId="077A28CC" w14:textId="77777777">
        <w:trPr>
          <w:trHeight w:val="67"/>
        </w:trPr>
        <w:tc>
          <w:tcPr>
            <w:tcW w:w="2126" w:type="dxa"/>
            <w:vMerge/>
            <w:tcBorders>
              <w:top w:val="single" w:sz="4" w:space="0" w:color="000000"/>
              <w:left w:val="single" w:sz="4" w:space="0" w:color="000000"/>
              <w:bottom w:val="single" w:sz="4" w:space="0" w:color="000000"/>
            </w:tcBorders>
            <w:vAlign w:val="center"/>
          </w:tcPr>
          <w:p w14:paraId="3C4CF983"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00CDEF8"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8D2BBC4" w14:textId="77777777" w:rsidR="006575A0" w:rsidRDefault="007443E2">
            <w:pPr>
              <w:ind w:firstLineChars="0" w:firstLine="0"/>
              <w:rPr>
                <w:bCs/>
                <w:color w:val="000000"/>
                <w:sz w:val="20"/>
                <w:szCs w:val="21"/>
              </w:rPr>
            </w:pPr>
            <w:r>
              <w:rPr>
                <w:bCs/>
                <w:color w:val="000000"/>
                <w:szCs w:val="21"/>
              </w:rPr>
              <w:t>发送失败</w:t>
            </w:r>
          </w:p>
        </w:tc>
      </w:tr>
      <w:tr w:rsidR="006575A0" w14:paraId="3256B63D" w14:textId="77777777">
        <w:trPr>
          <w:trHeight w:val="67"/>
        </w:trPr>
        <w:tc>
          <w:tcPr>
            <w:tcW w:w="2126" w:type="dxa"/>
            <w:vMerge/>
            <w:tcBorders>
              <w:top w:val="single" w:sz="4" w:space="0" w:color="000000"/>
              <w:left w:val="single" w:sz="4" w:space="0" w:color="000000"/>
              <w:bottom w:val="single" w:sz="4" w:space="0" w:color="000000"/>
            </w:tcBorders>
            <w:vAlign w:val="center"/>
          </w:tcPr>
          <w:p w14:paraId="747BBE5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A433F6B"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0E4BDEC" w14:textId="77777777" w:rsidR="006575A0" w:rsidRDefault="007443E2">
            <w:pPr>
              <w:ind w:firstLineChars="0" w:firstLine="0"/>
              <w:rPr>
                <w:bCs/>
                <w:color w:val="000000"/>
                <w:sz w:val="20"/>
                <w:szCs w:val="21"/>
              </w:rPr>
            </w:pPr>
            <w:r>
              <w:rPr>
                <w:bCs/>
                <w:color w:val="000000"/>
                <w:szCs w:val="21"/>
              </w:rPr>
              <w:t>不支持子命令</w:t>
            </w:r>
          </w:p>
        </w:tc>
      </w:tr>
      <w:tr w:rsidR="006575A0" w14:paraId="3081783A" w14:textId="77777777">
        <w:trPr>
          <w:trHeight w:val="67"/>
        </w:trPr>
        <w:tc>
          <w:tcPr>
            <w:tcW w:w="2126" w:type="dxa"/>
            <w:vMerge/>
            <w:tcBorders>
              <w:top w:val="single" w:sz="4" w:space="0" w:color="000000"/>
              <w:left w:val="single" w:sz="4" w:space="0" w:color="000000"/>
              <w:bottom w:val="single" w:sz="4" w:space="0" w:color="000000"/>
            </w:tcBorders>
            <w:vAlign w:val="center"/>
          </w:tcPr>
          <w:p w14:paraId="439A2225"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B1CB312"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70E73E8" w14:textId="77777777" w:rsidR="006575A0" w:rsidRDefault="007443E2">
            <w:pPr>
              <w:ind w:firstLineChars="0" w:firstLine="0"/>
              <w:rPr>
                <w:rFonts w:eastAsia="Times New Roman"/>
                <w:lang w:eastAsia="zh-CN"/>
              </w:rPr>
            </w:pPr>
            <w:r>
              <w:rPr>
                <w:bCs/>
                <w:color w:val="000000"/>
                <w:szCs w:val="21"/>
              </w:rPr>
              <w:t>无法通讯</w:t>
            </w:r>
          </w:p>
        </w:tc>
      </w:tr>
    </w:tbl>
    <w:p w14:paraId="71EE26F4" w14:textId="77777777" w:rsidR="006575A0" w:rsidRDefault="006575A0">
      <w:pPr>
        <w:ind w:firstLineChars="0" w:firstLine="0"/>
        <w:rPr>
          <w:lang w:eastAsia="zh-CN"/>
        </w:rPr>
      </w:pPr>
    </w:p>
    <w:p w14:paraId="58594F55" w14:textId="77777777" w:rsidR="006575A0" w:rsidRDefault="007443E2">
      <w:pPr>
        <w:pStyle w:val="4"/>
        <w:numPr>
          <w:ilvl w:val="0"/>
          <w:numId w:val="16"/>
        </w:numPr>
        <w:ind w:firstLineChars="0"/>
        <w:rPr>
          <w:lang w:eastAsia="zh-CN"/>
        </w:rPr>
      </w:pPr>
      <w:bookmarkStart w:id="257" w:name="_Toc10636270"/>
      <w:r>
        <w:rPr>
          <w:rFonts w:hint="eastAsia"/>
          <w:lang w:eastAsia="zh-CN"/>
        </w:rPr>
        <w:t>DES</w:t>
      </w:r>
      <w:r>
        <w:rPr>
          <w:rFonts w:hint="eastAsia"/>
          <w:lang w:eastAsia="zh-CN"/>
        </w:rPr>
        <w:t>加密</w:t>
      </w:r>
      <w:r>
        <w:rPr>
          <w:rFonts w:hint="eastAsia"/>
          <w:lang w:eastAsia="zh-CN"/>
        </w:rPr>
        <w:t>PINBLOCK</w:t>
      </w:r>
      <w:r>
        <w:rPr>
          <w:rFonts w:hint="eastAsia"/>
          <w:lang w:eastAsia="zh-CN"/>
        </w:rPr>
        <w:t>（</w:t>
      </w:r>
      <w:r>
        <w:rPr>
          <w:lang w:eastAsia="zh-CN"/>
        </w:rPr>
        <w:t>0x1B  0x</w:t>
      </w:r>
      <w:r>
        <w:rPr>
          <w:rFonts w:hint="eastAsia"/>
          <w:lang w:eastAsia="zh-CN"/>
        </w:rPr>
        <w:t>58</w:t>
      </w:r>
      <w:r>
        <w:rPr>
          <w:rFonts w:hint="eastAsia"/>
          <w:lang w:eastAsia="zh-CN"/>
        </w:rPr>
        <w:t>）</w:t>
      </w:r>
      <w:bookmarkEnd w:id="257"/>
    </w:p>
    <w:p w14:paraId="754550E8" w14:textId="77777777" w:rsidR="006575A0" w:rsidRDefault="007443E2">
      <w:pPr>
        <w:widowControl w:val="0"/>
        <w:suppressAutoHyphens/>
        <w:ind w:leftChars="400" w:left="880" w:firstLineChars="0" w:firstLine="397"/>
        <w:jc w:val="left"/>
        <w:rPr>
          <w:lang w:eastAsia="zh-CN"/>
        </w:rPr>
      </w:pPr>
      <w:r>
        <w:rPr>
          <w:rFonts w:hint="eastAsia"/>
          <w:lang w:eastAsia="zh-CN"/>
        </w:rPr>
        <w:t>0x1B+0x58+</w:t>
      </w:r>
      <w:r>
        <w:rPr>
          <w:rFonts w:hint="eastAsia"/>
          <w:lang w:eastAsia="zh-CN"/>
        </w:rPr>
        <w:t>指令类型</w:t>
      </w:r>
      <w:r>
        <w:rPr>
          <w:rFonts w:hint="eastAsia"/>
          <w:lang w:eastAsia="zh-CN"/>
        </w:rPr>
        <w:t>T+</w:t>
      </w:r>
      <w:r>
        <w:rPr>
          <w:rFonts w:hint="eastAsia"/>
          <w:lang w:eastAsia="zh-CN"/>
        </w:rPr>
        <w:t>卡号</w:t>
      </w:r>
      <w:r>
        <w:rPr>
          <w:lang w:eastAsia="zh-CN"/>
        </w:rPr>
        <w:t>CARDNO  +</w:t>
      </w:r>
      <w:r>
        <w:rPr>
          <w:rFonts w:hint="eastAsia"/>
          <w:lang w:eastAsia="zh-CN"/>
        </w:rPr>
        <w:t>0x0D+0x0A</w:t>
      </w:r>
      <w:r>
        <w:rPr>
          <w:rFonts w:hint="eastAsia"/>
          <w:lang w:eastAsia="zh-CN"/>
        </w:rPr>
        <w:t>（</w:t>
      </w:r>
      <w:r>
        <w:rPr>
          <w:lang w:eastAsia="zh-CN"/>
        </w:rPr>
        <w:t>0x1B  0x</w:t>
      </w:r>
      <w:r>
        <w:rPr>
          <w:rFonts w:hint="eastAsia"/>
          <w:lang w:eastAsia="zh-CN"/>
        </w:rPr>
        <w:t>58</w:t>
      </w:r>
      <w:r>
        <w:rPr>
          <w:lang w:eastAsia="zh-CN"/>
        </w:rPr>
        <w:t xml:space="preserve">  T  CARDNO  0x0D  0x0A</w:t>
      </w:r>
      <w:r>
        <w:rPr>
          <w:rFonts w:hint="eastAsia"/>
          <w:lang w:eastAsia="zh-CN"/>
        </w:rPr>
        <w:t>）</w:t>
      </w:r>
    </w:p>
    <w:p w14:paraId="7F3DDD19" w14:textId="77777777" w:rsidR="006575A0" w:rsidRDefault="007443E2">
      <w:pPr>
        <w:widowControl w:val="0"/>
        <w:suppressAutoHyphens/>
        <w:ind w:leftChars="400" w:left="880" w:firstLineChars="0" w:firstLine="397"/>
        <w:jc w:val="left"/>
        <w:rPr>
          <w:rFonts w:ascii="宋体" w:hAnsi="宋体" w:cs="Arial"/>
          <w:kern w:val="1"/>
          <w:sz w:val="21"/>
          <w:szCs w:val="20"/>
          <w:lang w:eastAsia="zh-CN"/>
        </w:rPr>
      </w:pPr>
      <w:r>
        <w:rPr>
          <w:rFonts w:ascii="宋体" w:hAnsi="宋体" w:cs="Arial"/>
          <w:kern w:val="1"/>
          <w:sz w:val="21"/>
          <w:szCs w:val="20"/>
          <w:lang w:val="en-US" w:eastAsia="zh-CN"/>
        </w:rPr>
        <w:t>功能</w:t>
      </w:r>
      <w:r>
        <w:rPr>
          <w:rFonts w:ascii="宋体" w:hAnsi="宋体" w:cs="Arial"/>
          <w:kern w:val="1"/>
          <w:sz w:val="21"/>
          <w:szCs w:val="20"/>
          <w:lang w:eastAsia="zh-CN"/>
        </w:rPr>
        <w:t>：</w:t>
      </w:r>
      <w:r>
        <w:rPr>
          <w:rFonts w:ascii="宋体" w:hAnsi="宋体" w:cs="Arial"/>
          <w:kern w:val="1"/>
          <w:sz w:val="21"/>
          <w:szCs w:val="20"/>
          <w:lang w:val="en-US" w:eastAsia="zh-CN"/>
        </w:rPr>
        <w:t>命令格式和</w:t>
      </w:r>
      <w:r>
        <w:rPr>
          <w:rFonts w:ascii="宋体" w:hAnsi="宋体" w:cs="Arial" w:hint="eastAsia"/>
          <w:kern w:val="1"/>
          <w:sz w:val="21"/>
          <w:szCs w:val="20"/>
          <w:lang w:eastAsia="zh-CN"/>
        </w:rPr>
        <w:t>0x1B+0x49</w:t>
      </w:r>
      <w:r>
        <w:rPr>
          <w:rFonts w:ascii="宋体" w:hAnsi="宋体" w:cs="Arial"/>
          <w:kern w:val="1"/>
          <w:sz w:val="21"/>
          <w:szCs w:val="20"/>
          <w:lang w:val="en-US" w:eastAsia="zh-CN"/>
        </w:rPr>
        <w:t>命令完全相同</w:t>
      </w:r>
      <w:r>
        <w:rPr>
          <w:rFonts w:ascii="宋体" w:hAnsi="宋体" w:cs="Arial"/>
          <w:kern w:val="1"/>
          <w:sz w:val="21"/>
          <w:szCs w:val="20"/>
          <w:lang w:eastAsia="zh-CN"/>
        </w:rPr>
        <w:t>，</w:t>
      </w:r>
      <w:r>
        <w:rPr>
          <w:rFonts w:ascii="宋体" w:hAnsi="宋体" w:cs="Arial"/>
          <w:kern w:val="1"/>
          <w:sz w:val="21"/>
          <w:szCs w:val="20"/>
          <w:lang w:val="en-US" w:eastAsia="zh-CN"/>
        </w:rPr>
        <w:t>只是在原有功能的基础上增加直接按确认键返回</w:t>
      </w:r>
      <w:r>
        <w:rPr>
          <w:rFonts w:ascii="宋体" w:hAnsi="宋体" w:cs="Arial"/>
          <w:kern w:val="1"/>
          <w:sz w:val="21"/>
          <w:szCs w:val="20"/>
          <w:lang w:eastAsia="zh-CN"/>
        </w:rPr>
        <w:t>“</w:t>
      </w:r>
      <w:r>
        <w:rPr>
          <w:rFonts w:ascii="宋体" w:hAnsi="宋体" w:cs="宋体"/>
          <w:kern w:val="1"/>
          <w:sz w:val="21"/>
          <w:szCs w:val="20"/>
          <w:lang w:eastAsia="zh-CN"/>
        </w:rPr>
        <w:t>0x56”</w:t>
      </w:r>
      <w:r>
        <w:rPr>
          <w:rFonts w:ascii="宋体" w:hAnsi="宋体" w:cs="Arial"/>
          <w:kern w:val="1"/>
          <w:sz w:val="21"/>
          <w:szCs w:val="20"/>
          <w:lang w:val="en-US" w:eastAsia="zh-CN"/>
        </w:rPr>
        <w:t>。</w:t>
      </w:r>
    </w:p>
    <w:p w14:paraId="0357FC00" w14:textId="77777777" w:rsidR="006575A0" w:rsidRDefault="006575A0">
      <w:pPr>
        <w:widowControl w:val="0"/>
        <w:suppressAutoHyphens/>
        <w:ind w:leftChars="400" w:left="880" w:firstLineChars="0" w:firstLine="397"/>
        <w:jc w:val="left"/>
        <w:rPr>
          <w:rFonts w:ascii="宋体" w:hAnsi="宋体" w:cs="Arial"/>
          <w:kern w:val="1"/>
          <w:sz w:val="21"/>
          <w:szCs w:val="20"/>
          <w:lang w:eastAsia="zh-CN"/>
        </w:rPr>
      </w:pPr>
    </w:p>
    <w:p w14:paraId="616B3F79"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6BAD374C"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6A6EFCFD"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3EEC75AA"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106AC8FC" w14:textId="77777777" w:rsidR="006575A0" w:rsidRDefault="007443E2">
            <w:pPr>
              <w:ind w:firstLine="440"/>
              <w:jc w:val="center"/>
              <w:rPr>
                <w:bCs/>
                <w:color w:val="000000"/>
                <w:szCs w:val="21"/>
              </w:rPr>
            </w:pPr>
            <w:r>
              <w:rPr>
                <w:bCs/>
                <w:color w:val="000000"/>
                <w:szCs w:val="21"/>
              </w:rPr>
              <w:t>说明</w:t>
            </w:r>
          </w:p>
        </w:tc>
      </w:tr>
      <w:tr w:rsidR="006575A0" w14:paraId="640653CD" w14:textId="77777777">
        <w:trPr>
          <w:trHeight w:val="295"/>
        </w:trPr>
        <w:tc>
          <w:tcPr>
            <w:tcW w:w="2121" w:type="dxa"/>
            <w:tcBorders>
              <w:top w:val="single" w:sz="4" w:space="0" w:color="000000"/>
              <w:left w:val="single" w:sz="4" w:space="0" w:color="000000"/>
              <w:bottom w:val="single" w:sz="4" w:space="0" w:color="000000"/>
            </w:tcBorders>
            <w:vAlign w:val="center"/>
          </w:tcPr>
          <w:p w14:paraId="6F2F50F3"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05415B50"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3758C83B" w14:textId="77777777" w:rsidR="006575A0" w:rsidRDefault="007443E2">
            <w:pPr>
              <w:ind w:firstLineChars="0" w:firstLine="0"/>
              <w:jc w:val="left"/>
            </w:pPr>
            <w:r>
              <w:t>子命令处理</w:t>
            </w:r>
          </w:p>
        </w:tc>
      </w:tr>
      <w:tr w:rsidR="006575A0" w14:paraId="4F50F0E9" w14:textId="77777777">
        <w:trPr>
          <w:trHeight w:val="295"/>
        </w:trPr>
        <w:tc>
          <w:tcPr>
            <w:tcW w:w="2121" w:type="dxa"/>
            <w:tcBorders>
              <w:top w:val="single" w:sz="4" w:space="0" w:color="000000"/>
              <w:left w:val="single" w:sz="4" w:space="0" w:color="000000"/>
              <w:bottom w:val="single" w:sz="4" w:space="0" w:color="000000"/>
            </w:tcBorders>
            <w:vAlign w:val="center"/>
          </w:tcPr>
          <w:p w14:paraId="61C9CD8A"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15DF20D2"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2BFACB2B" w14:textId="77777777" w:rsidR="006575A0" w:rsidRDefault="007443E2">
            <w:pPr>
              <w:ind w:firstLineChars="0" w:firstLine="0"/>
              <w:jc w:val="left"/>
            </w:pPr>
            <w:r>
              <w:t>命令打包</w:t>
            </w:r>
          </w:p>
        </w:tc>
      </w:tr>
      <w:tr w:rsidR="006575A0" w14:paraId="42347235" w14:textId="77777777">
        <w:trPr>
          <w:trHeight w:val="318"/>
        </w:trPr>
        <w:tc>
          <w:tcPr>
            <w:tcW w:w="2121" w:type="dxa"/>
            <w:tcBorders>
              <w:top w:val="single" w:sz="4" w:space="0" w:color="000000"/>
              <w:left w:val="single" w:sz="4" w:space="0" w:color="000000"/>
              <w:bottom w:val="single" w:sz="4" w:space="0" w:color="000000"/>
            </w:tcBorders>
            <w:vAlign w:val="center"/>
          </w:tcPr>
          <w:p w14:paraId="6F36EEA3"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296DD4CF"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7589CAC2" w14:textId="77777777" w:rsidR="006575A0" w:rsidRDefault="007443E2">
            <w:pPr>
              <w:ind w:firstLineChars="0" w:firstLine="0"/>
              <w:jc w:val="left"/>
            </w:pPr>
            <w:r>
              <w:t>一个字节，备用，留待扩充</w:t>
            </w:r>
          </w:p>
        </w:tc>
      </w:tr>
      <w:tr w:rsidR="006575A0" w14:paraId="30BC2FB9" w14:textId="77777777">
        <w:trPr>
          <w:trHeight w:val="312"/>
        </w:trPr>
        <w:tc>
          <w:tcPr>
            <w:tcW w:w="2121" w:type="dxa"/>
            <w:tcBorders>
              <w:top w:val="single" w:sz="4" w:space="0" w:color="000000"/>
              <w:left w:val="single" w:sz="4" w:space="0" w:color="000000"/>
              <w:bottom w:val="single" w:sz="4" w:space="0" w:color="000000"/>
            </w:tcBorders>
            <w:vAlign w:val="center"/>
          </w:tcPr>
          <w:p w14:paraId="710E2D4C"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47ECB8D7"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5F7BF03D" w14:textId="77777777" w:rsidR="006575A0" w:rsidRDefault="007443E2">
            <w:pPr>
              <w:ind w:firstLineChars="0" w:firstLine="0"/>
              <w:jc w:val="left"/>
              <w:rPr>
                <w:lang w:eastAsia="zh-CN"/>
              </w:rPr>
            </w:pPr>
            <w:r>
              <w:rPr>
                <w:rFonts w:hint="eastAsia"/>
                <w:lang w:eastAsia="zh-CN"/>
              </w:rPr>
              <w:t>子命令头</w:t>
            </w:r>
          </w:p>
        </w:tc>
      </w:tr>
      <w:tr w:rsidR="006575A0" w14:paraId="78EB362E" w14:textId="77777777">
        <w:trPr>
          <w:trHeight w:val="312"/>
        </w:trPr>
        <w:tc>
          <w:tcPr>
            <w:tcW w:w="2121" w:type="dxa"/>
            <w:tcBorders>
              <w:top w:val="single" w:sz="4" w:space="0" w:color="000000"/>
              <w:left w:val="single" w:sz="4" w:space="0" w:color="000000"/>
              <w:bottom w:val="single" w:sz="4" w:space="0" w:color="000000"/>
            </w:tcBorders>
            <w:vAlign w:val="center"/>
          </w:tcPr>
          <w:p w14:paraId="3E7FA4B3"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41DE2E5C" w14:textId="77777777" w:rsidR="006575A0" w:rsidRDefault="007443E2">
            <w:pPr>
              <w:ind w:firstLineChars="0" w:firstLine="0"/>
              <w:jc w:val="left"/>
              <w:rPr>
                <w:lang w:eastAsia="zh-CN"/>
              </w:rPr>
            </w:pPr>
            <w:r>
              <w:rPr>
                <w:rFonts w:hint="eastAsia"/>
                <w:lang w:eastAsia="zh-CN"/>
              </w:rPr>
              <w:t>0x58</w:t>
            </w:r>
          </w:p>
        </w:tc>
        <w:tc>
          <w:tcPr>
            <w:tcW w:w="3485" w:type="dxa"/>
            <w:tcBorders>
              <w:top w:val="single" w:sz="4" w:space="0" w:color="000000"/>
              <w:left w:val="single" w:sz="4" w:space="0" w:color="000000"/>
              <w:bottom w:val="single" w:sz="4" w:space="0" w:color="000000"/>
              <w:right w:val="single" w:sz="4" w:space="0" w:color="000000"/>
            </w:tcBorders>
            <w:vAlign w:val="center"/>
          </w:tcPr>
          <w:p w14:paraId="03A55645" w14:textId="77777777" w:rsidR="006575A0" w:rsidRDefault="007443E2">
            <w:pPr>
              <w:ind w:firstLineChars="0" w:firstLine="0"/>
              <w:jc w:val="left"/>
            </w:pPr>
            <w:r>
              <w:rPr>
                <w:rFonts w:hint="eastAsia"/>
                <w:lang w:eastAsia="zh-CN"/>
              </w:rPr>
              <w:t>DES</w:t>
            </w:r>
            <w:r>
              <w:rPr>
                <w:rFonts w:hint="eastAsia"/>
                <w:lang w:eastAsia="zh-CN"/>
              </w:rPr>
              <w:t>加密</w:t>
            </w:r>
            <w:r>
              <w:rPr>
                <w:rFonts w:hint="eastAsia"/>
                <w:lang w:eastAsia="zh-CN"/>
              </w:rPr>
              <w:t>PINBLOCK</w:t>
            </w:r>
            <w:r>
              <w:t>命令代码</w:t>
            </w:r>
          </w:p>
        </w:tc>
      </w:tr>
      <w:tr w:rsidR="006575A0" w14:paraId="6D652C53" w14:textId="77777777">
        <w:trPr>
          <w:trHeight w:val="312"/>
        </w:trPr>
        <w:tc>
          <w:tcPr>
            <w:tcW w:w="2121" w:type="dxa"/>
            <w:tcBorders>
              <w:top w:val="single" w:sz="4" w:space="0" w:color="000000"/>
              <w:left w:val="single" w:sz="4" w:space="0" w:color="000000"/>
              <w:bottom w:val="single" w:sz="4" w:space="0" w:color="000000"/>
            </w:tcBorders>
            <w:vAlign w:val="center"/>
          </w:tcPr>
          <w:p w14:paraId="728A8DDA" w14:textId="77777777" w:rsidR="006575A0" w:rsidRDefault="007443E2">
            <w:pPr>
              <w:ind w:firstLineChars="0" w:firstLine="0"/>
              <w:jc w:val="left"/>
              <w:rPr>
                <w:lang w:eastAsia="zh-CN"/>
              </w:rPr>
            </w:pPr>
            <w:r>
              <w:rPr>
                <w:rFonts w:hint="eastAsia"/>
                <w:lang w:eastAsia="zh-CN"/>
              </w:rPr>
              <w:lastRenderedPageBreak/>
              <w:t>指令类型</w:t>
            </w:r>
            <w:r>
              <w:rPr>
                <w:rFonts w:hint="eastAsia"/>
                <w:lang w:eastAsia="zh-CN"/>
              </w:rPr>
              <w:t>T</w:t>
            </w:r>
          </w:p>
        </w:tc>
        <w:tc>
          <w:tcPr>
            <w:tcW w:w="2576" w:type="dxa"/>
            <w:tcBorders>
              <w:top w:val="single" w:sz="4" w:space="0" w:color="000000"/>
              <w:left w:val="single" w:sz="4" w:space="0" w:color="000000"/>
              <w:bottom w:val="single" w:sz="4" w:space="0" w:color="000000"/>
            </w:tcBorders>
            <w:vAlign w:val="center"/>
          </w:tcPr>
          <w:p w14:paraId="4870C9DF"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9FD5C96" w14:textId="77777777" w:rsidR="006575A0" w:rsidRDefault="007443E2">
            <w:pPr>
              <w:ind w:firstLineChars="0" w:firstLine="0"/>
              <w:jc w:val="left"/>
            </w:pPr>
            <w:r>
              <w:rPr>
                <w:rFonts w:hint="eastAsia"/>
              </w:rPr>
              <w:t>T-</w:t>
            </w:r>
            <w:r>
              <w:rPr>
                <w:rFonts w:hint="eastAsia"/>
              </w:rPr>
              <w:t>指令类型</w:t>
            </w:r>
            <w:r>
              <w:rPr>
                <w:rFonts w:hint="eastAsia"/>
              </w:rPr>
              <w:t xml:space="preserve">  </w:t>
            </w:r>
          </w:p>
          <w:p w14:paraId="77D5A188" w14:textId="77777777" w:rsidR="006575A0" w:rsidRDefault="007443E2">
            <w:pPr>
              <w:ind w:firstLineChars="0" w:firstLine="0"/>
              <w:jc w:val="left"/>
            </w:pPr>
            <w:r>
              <w:rPr>
                <w:rFonts w:hint="eastAsia"/>
              </w:rPr>
              <w:t>取值范围</w:t>
            </w:r>
            <w:r>
              <w:rPr>
                <w:rFonts w:hint="eastAsia"/>
              </w:rPr>
              <w:t>:0x30-</w:t>
            </w:r>
            <w:r>
              <w:rPr>
                <w:rFonts w:hint="eastAsia"/>
              </w:rPr>
              <w:t>显示</w:t>
            </w:r>
            <w:r>
              <w:rPr>
                <w:rFonts w:hint="eastAsia"/>
              </w:rPr>
              <w:t>"</w:t>
            </w:r>
            <w:r>
              <w:rPr>
                <w:rFonts w:hint="eastAsia"/>
              </w:rPr>
              <w:t>请输入密码</w:t>
            </w:r>
            <w:r>
              <w:rPr>
                <w:rFonts w:hint="eastAsia"/>
              </w:rPr>
              <w:t>"</w:t>
            </w:r>
            <w:r>
              <w:rPr>
                <w:rFonts w:hint="eastAsia"/>
              </w:rPr>
              <w:t>，有语音提示</w:t>
            </w:r>
          </w:p>
          <w:p w14:paraId="59A2E3B4" w14:textId="77777777" w:rsidR="006575A0" w:rsidRDefault="007443E2">
            <w:pPr>
              <w:ind w:firstLineChars="0" w:firstLine="0"/>
              <w:jc w:val="left"/>
            </w:pPr>
            <w:r>
              <w:rPr>
                <w:rFonts w:hint="eastAsia"/>
              </w:rPr>
              <w:t xml:space="preserve">                 0x31-</w:t>
            </w:r>
            <w:r>
              <w:rPr>
                <w:rFonts w:hint="eastAsia"/>
              </w:rPr>
              <w:t>显示</w:t>
            </w:r>
            <w:r>
              <w:rPr>
                <w:rFonts w:hint="eastAsia"/>
              </w:rPr>
              <w:t>"</w:t>
            </w:r>
            <w:r>
              <w:rPr>
                <w:rFonts w:hint="eastAsia"/>
              </w:rPr>
              <w:t>请再输入密码</w:t>
            </w:r>
            <w:r>
              <w:rPr>
                <w:rFonts w:hint="eastAsia"/>
              </w:rPr>
              <w:t>"</w:t>
            </w:r>
            <w:r>
              <w:rPr>
                <w:rFonts w:hint="eastAsia"/>
              </w:rPr>
              <w:t>，有语音提示</w:t>
            </w:r>
          </w:p>
          <w:p w14:paraId="59064FA0" w14:textId="77777777" w:rsidR="006575A0" w:rsidRDefault="007443E2">
            <w:pPr>
              <w:ind w:firstLineChars="0" w:firstLine="0"/>
              <w:jc w:val="left"/>
            </w:pPr>
            <w:r>
              <w:rPr>
                <w:rFonts w:hint="eastAsia"/>
              </w:rPr>
              <w:t xml:space="preserve">                0x32-</w:t>
            </w:r>
            <w:r>
              <w:rPr>
                <w:rFonts w:hint="eastAsia"/>
              </w:rPr>
              <w:t>显示</w:t>
            </w:r>
            <w:r>
              <w:rPr>
                <w:rFonts w:hint="eastAsia"/>
              </w:rPr>
              <w:t>"</w:t>
            </w:r>
            <w:r>
              <w:rPr>
                <w:rFonts w:hint="eastAsia"/>
              </w:rPr>
              <w:t>请输入密码</w:t>
            </w:r>
            <w:r>
              <w:rPr>
                <w:rFonts w:hint="eastAsia"/>
              </w:rPr>
              <w:t>"</w:t>
            </w:r>
            <w:r>
              <w:rPr>
                <w:rFonts w:hint="eastAsia"/>
              </w:rPr>
              <w:t>，无语音提示</w:t>
            </w:r>
          </w:p>
          <w:p w14:paraId="622981CB" w14:textId="77777777" w:rsidR="006575A0" w:rsidRDefault="006575A0">
            <w:pPr>
              <w:ind w:firstLineChars="0" w:firstLine="0"/>
              <w:jc w:val="left"/>
              <w:rPr>
                <w:lang w:eastAsia="zh-CN"/>
              </w:rPr>
            </w:pPr>
          </w:p>
        </w:tc>
      </w:tr>
      <w:tr w:rsidR="006575A0" w14:paraId="2C3D4321" w14:textId="77777777">
        <w:trPr>
          <w:trHeight w:val="312"/>
        </w:trPr>
        <w:tc>
          <w:tcPr>
            <w:tcW w:w="2121" w:type="dxa"/>
            <w:tcBorders>
              <w:top w:val="single" w:sz="4" w:space="0" w:color="000000"/>
              <w:left w:val="single" w:sz="4" w:space="0" w:color="000000"/>
              <w:bottom w:val="single" w:sz="4" w:space="0" w:color="000000"/>
            </w:tcBorders>
            <w:vAlign w:val="center"/>
          </w:tcPr>
          <w:p w14:paraId="5D62555A" w14:textId="77777777" w:rsidR="006575A0" w:rsidRDefault="007443E2">
            <w:pPr>
              <w:ind w:firstLineChars="0" w:firstLine="0"/>
              <w:jc w:val="left"/>
              <w:rPr>
                <w:lang w:eastAsia="zh-CN"/>
              </w:rPr>
            </w:pPr>
            <w:r>
              <w:rPr>
                <w:rFonts w:hint="eastAsia"/>
                <w:lang w:eastAsia="zh-CN"/>
              </w:rPr>
              <w:t>卡号</w:t>
            </w:r>
            <w:r>
              <w:rPr>
                <w:lang w:eastAsia="zh-CN"/>
              </w:rPr>
              <w:t>CARDNO</w:t>
            </w:r>
          </w:p>
        </w:tc>
        <w:tc>
          <w:tcPr>
            <w:tcW w:w="2576" w:type="dxa"/>
            <w:tcBorders>
              <w:top w:val="single" w:sz="4" w:space="0" w:color="000000"/>
              <w:left w:val="single" w:sz="4" w:space="0" w:color="000000"/>
              <w:bottom w:val="single" w:sz="4" w:space="0" w:color="000000"/>
            </w:tcBorders>
            <w:vAlign w:val="center"/>
          </w:tcPr>
          <w:p w14:paraId="20713870" w14:textId="77777777" w:rsidR="006575A0" w:rsidRDefault="007443E2">
            <w:pPr>
              <w:ind w:firstLineChars="0" w:firstLine="0"/>
              <w:jc w:val="left"/>
              <w:rPr>
                <w:lang w:eastAsia="zh-CN"/>
              </w:rPr>
            </w:pPr>
            <w:r>
              <w:rPr>
                <w:rFonts w:hint="eastAsia"/>
                <w:lang w:eastAsia="zh-CN"/>
              </w:rPr>
              <w:t>12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28ED2E4" w14:textId="77777777" w:rsidR="006575A0" w:rsidRDefault="007443E2">
            <w:pPr>
              <w:ind w:firstLineChars="0" w:firstLine="0"/>
              <w:jc w:val="left"/>
            </w:pPr>
            <w:r>
              <w:rPr>
                <w:rFonts w:ascii="宋体" w:hAnsi="宋体" w:cs="Arial"/>
                <w:kern w:val="1"/>
                <w:sz w:val="21"/>
                <w:szCs w:val="20"/>
                <w:lang w:val="en-US" w:eastAsia="zh-CN"/>
              </w:rPr>
              <w:t>卡号CARDNO为长12位的ASCII码(0x30 - 0x39)</w:t>
            </w:r>
          </w:p>
        </w:tc>
      </w:tr>
      <w:tr w:rsidR="006575A0" w14:paraId="1F26C67B" w14:textId="77777777">
        <w:trPr>
          <w:trHeight w:val="312"/>
        </w:trPr>
        <w:tc>
          <w:tcPr>
            <w:tcW w:w="2121" w:type="dxa"/>
            <w:tcBorders>
              <w:top w:val="single" w:sz="4" w:space="0" w:color="000000"/>
              <w:left w:val="single" w:sz="4" w:space="0" w:color="000000"/>
              <w:bottom w:val="single" w:sz="4" w:space="0" w:color="000000"/>
            </w:tcBorders>
            <w:vAlign w:val="center"/>
          </w:tcPr>
          <w:p w14:paraId="45451BB6"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0744DCFA"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7DE1DB6"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2D991DCC" w14:textId="77777777" w:rsidR="006575A0" w:rsidRDefault="006575A0">
      <w:pPr>
        <w:ind w:left="440" w:firstLine="440"/>
        <w:rPr>
          <w:color w:val="000000"/>
          <w:lang w:eastAsia="zh-CN"/>
        </w:rPr>
      </w:pPr>
    </w:p>
    <w:p w14:paraId="6618EF07"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597F97EF" w14:textId="77777777">
        <w:trPr>
          <w:trHeight w:val="418"/>
        </w:trPr>
        <w:tc>
          <w:tcPr>
            <w:tcW w:w="2126" w:type="dxa"/>
            <w:tcBorders>
              <w:top w:val="single" w:sz="4" w:space="0" w:color="000000"/>
              <w:left w:val="single" w:sz="4" w:space="0" w:color="000000"/>
              <w:bottom w:val="single" w:sz="4" w:space="0" w:color="000000"/>
            </w:tcBorders>
          </w:tcPr>
          <w:p w14:paraId="6596CA2A"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64D6994D"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17C41C55" w14:textId="77777777" w:rsidR="006575A0" w:rsidRDefault="007443E2">
            <w:pPr>
              <w:ind w:firstLine="440"/>
              <w:jc w:val="center"/>
              <w:rPr>
                <w:bCs/>
                <w:color w:val="000000"/>
                <w:szCs w:val="21"/>
              </w:rPr>
            </w:pPr>
            <w:r>
              <w:rPr>
                <w:bCs/>
                <w:color w:val="000000"/>
                <w:szCs w:val="21"/>
              </w:rPr>
              <w:t>说明</w:t>
            </w:r>
          </w:p>
        </w:tc>
      </w:tr>
      <w:tr w:rsidR="006575A0" w14:paraId="4339EF38" w14:textId="77777777">
        <w:trPr>
          <w:trHeight w:val="426"/>
        </w:trPr>
        <w:tc>
          <w:tcPr>
            <w:tcW w:w="2126" w:type="dxa"/>
            <w:tcBorders>
              <w:top w:val="single" w:sz="4" w:space="0" w:color="000000"/>
              <w:left w:val="single" w:sz="4" w:space="0" w:color="000000"/>
              <w:bottom w:val="single" w:sz="4" w:space="0" w:color="000000"/>
            </w:tcBorders>
            <w:vAlign w:val="center"/>
          </w:tcPr>
          <w:p w14:paraId="0EF4885D"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562017C6"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83CE56B" w14:textId="77777777" w:rsidR="006575A0" w:rsidRDefault="007443E2">
            <w:pPr>
              <w:ind w:firstLineChars="0" w:firstLine="0"/>
              <w:rPr>
                <w:bCs/>
                <w:color w:val="000000"/>
                <w:szCs w:val="21"/>
              </w:rPr>
            </w:pPr>
            <w:r>
              <w:rPr>
                <w:bCs/>
                <w:color w:val="000000"/>
                <w:szCs w:val="21"/>
              </w:rPr>
              <w:t>子命令处理，命令打包</w:t>
            </w:r>
          </w:p>
        </w:tc>
      </w:tr>
      <w:tr w:rsidR="006575A0" w14:paraId="2672EBA9"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209B1DC6"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79D1F404"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068B3B69" w14:textId="77777777" w:rsidR="006575A0" w:rsidRDefault="007443E2">
            <w:pPr>
              <w:ind w:firstLineChars="0" w:firstLine="0"/>
              <w:rPr>
                <w:bCs/>
                <w:color w:val="000000"/>
                <w:sz w:val="20"/>
                <w:szCs w:val="21"/>
              </w:rPr>
            </w:pPr>
            <w:r>
              <w:rPr>
                <w:bCs/>
                <w:color w:val="000000"/>
                <w:szCs w:val="21"/>
              </w:rPr>
              <w:t>已完成转发</w:t>
            </w:r>
          </w:p>
        </w:tc>
      </w:tr>
      <w:tr w:rsidR="006575A0" w14:paraId="486069DD" w14:textId="77777777">
        <w:trPr>
          <w:trHeight w:val="67"/>
        </w:trPr>
        <w:tc>
          <w:tcPr>
            <w:tcW w:w="2126" w:type="dxa"/>
            <w:vMerge/>
            <w:tcBorders>
              <w:top w:val="single" w:sz="4" w:space="0" w:color="000000"/>
              <w:left w:val="single" w:sz="4" w:space="0" w:color="000000"/>
              <w:bottom w:val="single" w:sz="4" w:space="0" w:color="000000"/>
            </w:tcBorders>
            <w:vAlign w:val="center"/>
          </w:tcPr>
          <w:p w14:paraId="21C774E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BDDB3B0"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3434FFE" w14:textId="77777777" w:rsidR="006575A0" w:rsidRDefault="007443E2">
            <w:pPr>
              <w:ind w:firstLineChars="0" w:firstLine="0"/>
              <w:rPr>
                <w:bCs/>
                <w:color w:val="000000"/>
                <w:sz w:val="20"/>
                <w:szCs w:val="21"/>
              </w:rPr>
            </w:pPr>
            <w:r>
              <w:rPr>
                <w:bCs/>
                <w:color w:val="000000"/>
                <w:szCs w:val="21"/>
              </w:rPr>
              <w:t>命令参数错误</w:t>
            </w:r>
          </w:p>
        </w:tc>
      </w:tr>
      <w:tr w:rsidR="006575A0" w14:paraId="093CCA6B" w14:textId="77777777">
        <w:trPr>
          <w:trHeight w:val="67"/>
        </w:trPr>
        <w:tc>
          <w:tcPr>
            <w:tcW w:w="2126" w:type="dxa"/>
            <w:vMerge/>
            <w:tcBorders>
              <w:top w:val="single" w:sz="4" w:space="0" w:color="000000"/>
              <w:left w:val="single" w:sz="4" w:space="0" w:color="000000"/>
              <w:bottom w:val="single" w:sz="4" w:space="0" w:color="000000"/>
            </w:tcBorders>
            <w:vAlign w:val="center"/>
          </w:tcPr>
          <w:p w14:paraId="35CA0BAB"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32E7B6F"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94222C5" w14:textId="77777777" w:rsidR="006575A0" w:rsidRDefault="007443E2">
            <w:pPr>
              <w:ind w:firstLineChars="0" w:firstLine="0"/>
              <w:rPr>
                <w:bCs/>
                <w:color w:val="000000"/>
                <w:sz w:val="20"/>
                <w:szCs w:val="21"/>
              </w:rPr>
            </w:pPr>
            <w:r>
              <w:rPr>
                <w:bCs/>
                <w:color w:val="000000"/>
                <w:szCs w:val="21"/>
              </w:rPr>
              <w:t>发送失败</w:t>
            </w:r>
          </w:p>
        </w:tc>
      </w:tr>
      <w:tr w:rsidR="006575A0" w14:paraId="1B1F7D5E" w14:textId="77777777">
        <w:trPr>
          <w:trHeight w:val="67"/>
        </w:trPr>
        <w:tc>
          <w:tcPr>
            <w:tcW w:w="2126" w:type="dxa"/>
            <w:vMerge/>
            <w:tcBorders>
              <w:top w:val="single" w:sz="4" w:space="0" w:color="000000"/>
              <w:left w:val="single" w:sz="4" w:space="0" w:color="000000"/>
              <w:bottom w:val="single" w:sz="4" w:space="0" w:color="000000"/>
            </w:tcBorders>
            <w:vAlign w:val="center"/>
          </w:tcPr>
          <w:p w14:paraId="7C2E1F18"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06BCCB7"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29938AA" w14:textId="77777777" w:rsidR="006575A0" w:rsidRDefault="007443E2">
            <w:pPr>
              <w:ind w:firstLineChars="0" w:firstLine="0"/>
              <w:rPr>
                <w:bCs/>
                <w:color w:val="000000"/>
                <w:sz w:val="20"/>
                <w:szCs w:val="21"/>
              </w:rPr>
            </w:pPr>
            <w:r>
              <w:rPr>
                <w:bCs/>
                <w:color w:val="000000"/>
                <w:szCs w:val="21"/>
              </w:rPr>
              <w:t>不支持子命令</w:t>
            </w:r>
          </w:p>
        </w:tc>
      </w:tr>
      <w:tr w:rsidR="006575A0" w14:paraId="2132E2F1" w14:textId="77777777">
        <w:trPr>
          <w:trHeight w:val="67"/>
        </w:trPr>
        <w:tc>
          <w:tcPr>
            <w:tcW w:w="2126" w:type="dxa"/>
            <w:vMerge/>
            <w:tcBorders>
              <w:top w:val="single" w:sz="4" w:space="0" w:color="000000"/>
              <w:left w:val="single" w:sz="4" w:space="0" w:color="000000"/>
              <w:bottom w:val="single" w:sz="4" w:space="0" w:color="000000"/>
            </w:tcBorders>
            <w:vAlign w:val="center"/>
          </w:tcPr>
          <w:p w14:paraId="22194E0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FD40677"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408D07B" w14:textId="77777777" w:rsidR="006575A0" w:rsidRDefault="007443E2">
            <w:pPr>
              <w:ind w:firstLineChars="0" w:firstLine="0"/>
              <w:rPr>
                <w:rFonts w:eastAsia="Times New Roman"/>
                <w:lang w:eastAsia="zh-CN"/>
              </w:rPr>
            </w:pPr>
            <w:r>
              <w:rPr>
                <w:bCs/>
                <w:color w:val="000000"/>
                <w:szCs w:val="21"/>
              </w:rPr>
              <w:t>无法通讯</w:t>
            </w:r>
          </w:p>
        </w:tc>
      </w:tr>
    </w:tbl>
    <w:p w14:paraId="3838EC60" w14:textId="77777777" w:rsidR="006575A0" w:rsidRDefault="006575A0">
      <w:pPr>
        <w:ind w:firstLineChars="0" w:firstLine="0"/>
        <w:rPr>
          <w:color w:val="000000"/>
          <w:lang w:eastAsia="zh-CN"/>
        </w:rPr>
      </w:pPr>
    </w:p>
    <w:p w14:paraId="7AD0FAE2" w14:textId="77777777" w:rsidR="006575A0" w:rsidRDefault="007443E2">
      <w:pPr>
        <w:ind w:leftChars="200" w:left="440" w:firstLine="440"/>
        <w:rPr>
          <w:lang w:eastAsia="zh-CN"/>
        </w:rPr>
      </w:pPr>
      <w:r>
        <w:rPr>
          <w:rFonts w:hint="eastAsia"/>
          <w:lang w:eastAsia="zh-CN"/>
        </w:rPr>
        <w:t>示例：</w:t>
      </w:r>
    </w:p>
    <w:p w14:paraId="3E35B267" w14:textId="77777777" w:rsidR="006575A0" w:rsidRDefault="007443E2">
      <w:pPr>
        <w:ind w:leftChars="400" w:left="880" w:firstLine="440"/>
        <w:rPr>
          <w:lang w:eastAsia="zh-CN"/>
        </w:rPr>
      </w:pPr>
      <w:r>
        <w:rPr>
          <w:rFonts w:hint="eastAsia"/>
          <w:lang w:eastAsia="zh-CN"/>
        </w:rPr>
        <w:t>发送指令：</w:t>
      </w:r>
      <w:r>
        <w:rPr>
          <w:lang w:eastAsia="zh-CN"/>
        </w:rPr>
        <w:t xml:space="preserve">02 00 14 C0 01 01 1B </w:t>
      </w:r>
      <w:r>
        <w:rPr>
          <w:rFonts w:hint="eastAsia"/>
          <w:lang w:eastAsia="zh-CN"/>
        </w:rPr>
        <w:t>58</w:t>
      </w:r>
      <w:r>
        <w:rPr>
          <w:lang w:eastAsia="zh-CN"/>
        </w:rPr>
        <w:t xml:space="preserve"> 30 31 32 33 34 35 36 37 38 39 30 31 32 0D 0A B6 03</w:t>
      </w:r>
    </w:p>
    <w:p w14:paraId="2D09EE77"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指令类型</w:t>
      </w:r>
      <w:r>
        <w:rPr>
          <w:rFonts w:hint="eastAsia"/>
          <w:lang w:eastAsia="zh-CN"/>
        </w:rPr>
        <w:t>T</w:t>
      </w:r>
      <w:r>
        <w:rPr>
          <w:rFonts w:hint="eastAsia"/>
          <w:lang w:eastAsia="zh-CN"/>
        </w:rPr>
        <w:tab/>
      </w:r>
      <w:r>
        <w:rPr>
          <w:rFonts w:hint="eastAsia"/>
          <w:lang w:eastAsia="zh-CN"/>
        </w:rPr>
        <w:t>：</w:t>
      </w:r>
      <w:r>
        <w:rPr>
          <w:rFonts w:hint="eastAsia"/>
          <w:lang w:eastAsia="zh-CN"/>
        </w:rPr>
        <w:t>30</w:t>
      </w:r>
    </w:p>
    <w:p w14:paraId="710E04EC"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卡号</w:t>
      </w:r>
      <w:r>
        <w:rPr>
          <w:lang w:eastAsia="zh-CN"/>
        </w:rPr>
        <w:t>CARDNO</w:t>
      </w:r>
      <w:r>
        <w:rPr>
          <w:rFonts w:hint="eastAsia"/>
          <w:lang w:eastAsia="zh-CN"/>
        </w:rPr>
        <w:t>：</w:t>
      </w:r>
      <w:r>
        <w:rPr>
          <w:lang w:eastAsia="zh-CN"/>
        </w:rPr>
        <w:t>30 31 32 33 34 35 36 37 38 39 30 31 32</w:t>
      </w:r>
    </w:p>
    <w:p w14:paraId="41DFCCB1"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41BC7EFD" w14:textId="77777777" w:rsidR="006575A0" w:rsidRDefault="007443E2">
      <w:pPr>
        <w:ind w:leftChars="400" w:left="880" w:firstLine="440"/>
        <w:rPr>
          <w:lang w:eastAsia="zh-CN"/>
        </w:rPr>
      </w:pPr>
      <w:r>
        <w:rPr>
          <w:rFonts w:hint="eastAsia"/>
          <w:lang w:eastAsia="zh-CN"/>
        </w:rPr>
        <w:t>返回值说明：已完成转发</w:t>
      </w:r>
    </w:p>
    <w:p w14:paraId="77607DD5" w14:textId="77777777" w:rsidR="006575A0" w:rsidRDefault="006575A0">
      <w:pPr>
        <w:ind w:firstLineChars="0" w:firstLine="0"/>
        <w:rPr>
          <w:lang w:eastAsia="zh-CN"/>
        </w:rPr>
      </w:pPr>
    </w:p>
    <w:p w14:paraId="4BC850FC" w14:textId="77777777" w:rsidR="006575A0" w:rsidRDefault="007443E2">
      <w:pPr>
        <w:ind w:leftChars="400" w:left="880" w:firstLine="420"/>
        <w:rPr>
          <w:rFonts w:ascii="宋体" w:hAnsi="宋体" w:cs="Arial"/>
          <w:kern w:val="1"/>
          <w:sz w:val="21"/>
          <w:szCs w:val="20"/>
          <w:lang w:val="en-US" w:eastAsia="zh-CN"/>
        </w:rPr>
      </w:pPr>
      <w:r>
        <w:rPr>
          <w:rFonts w:ascii="宋体" w:hAnsi="宋体" w:cs="Arial"/>
          <w:kern w:val="1"/>
          <w:sz w:val="21"/>
          <w:szCs w:val="20"/>
          <w:lang w:val="en-US" w:eastAsia="zh-CN"/>
        </w:rPr>
        <w:t>注意：</w:t>
      </w:r>
      <w:r>
        <w:rPr>
          <w:lang w:eastAsia="zh-CN"/>
        </w:rPr>
        <w:t>PINBLOCK</w:t>
      </w:r>
      <w:r>
        <w:rPr>
          <w:rFonts w:ascii="宋体" w:hAnsi="宋体" w:cs="Arial"/>
          <w:kern w:val="1"/>
          <w:sz w:val="21"/>
          <w:szCs w:val="20"/>
          <w:lang w:val="en-US" w:eastAsia="zh-CN"/>
        </w:rPr>
        <w:t>算法要求密码长度不大于14，因此对于密码长度大于14的情况将返回“0x55”给主系统。</w:t>
      </w:r>
    </w:p>
    <w:p w14:paraId="5ED7B015" w14:textId="77777777" w:rsidR="006575A0" w:rsidRDefault="006575A0">
      <w:pPr>
        <w:widowControl w:val="0"/>
        <w:suppressAutoHyphens/>
        <w:ind w:leftChars="400" w:left="880" w:firstLineChars="0" w:firstLine="397"/>
        <w:jc w:val="left"/>
        <w:rPr>
          <w:lang w:eastAsia="zh-CN"/>
        </w:rPr>
      </w:pPr>
    </w:p>
    <w:p w14:paraId="138AFBFC" w14:textId="77777777" w:rsidR="006575A0" w:rsidRDefault="007443E2">
      <w:pPr>
        <w:pStyle w:val="4"/>
        <w:numPr>
          <w:ilvl w:val="0"/>
          <w:numId w:val="16"/>
        </w:numPr>
        <w:ind w:firstLineChars="0"/>
        <w:rPr>
          <w:lang w:eastAsia="zh-CN"/>
        </w:rPr>
      </w:pPr>
      <w:bookmarkStart w:id="258" w:name="_Toc10636271"/>
      <w:r>
        <w:rPr>
          <w:rFonts w:hint="eastAsia"/>
          <w:lang w:eastAsia="zh-CN"/>
        </w:rPr>
        <w:t>复位（</w:t>
      </w:r>
      <w:r>
        <w:rPr>
          <w:lang w:eastAsia="zh-CN"/>
        </w:rPr>
        <w:t>0x1B  0x5A</w:t>
      </w:r>
      <w:r>
        <w:rPr>
          <w:rFonts w:hint="eastAsia"/>
          <w:lang w:eastAsia="zh-CN"/>
        </w:rPr>
        <w:t>）</w:t>
      </w:r>
      <w:bookmarkEnd w:id="258"/>
    </w:p>
    <w:p w14:paraId="55F1AAAB" w14:textId="77777777" w:rsidR="006575A0" w:rsidRDefault="007443E2">
      <w:pPr>
        <w:widowControl w:val="0"/>
        <w:suppressAutoHyphens/>
        <w:ind w:leftChars="400" w:left="880" w:firstLineChars="0" w:firstLine="397"/>
        <w:jc w:val="left"/>
        <w:rPr>
          <w:lang w:eastAsia="zh-CN"/>
        </w:rPr>
      </w:pPr>
      <w:r>
        <w:rPr>
          <w:rFonts w:hint="eastAsia"/>
          <w:lang w:eastAsia="zh-CN"/>
        </w:rPr>
        <w:t>0x1B+0x5A+0x0D+0x0A</w:t>
      </w:r>
      <w:r>
        <w:rPr>
          <w:rFonts w:hint="eastAsia"/>
          <w:lang w:eastAsia="zh-CN"/>
        </w:rPr>
        <w:t>（</w:t>
      </w:r>
      <w:r>
        <w:rPr>
          <w:lang w:eastAsia="zh-CN"/>
        </w:rPr>
        <w:t>0x1B  0x5A  0x0D  0x0A</w:t>
      </w:r>
      <w:r>
        <w:rPr>
          <w:rFonts w:hint="eastAsia"/>
          <w:lang w:eastAsia="zh-CN"/>
        </w:rPr>
        <w:t>）</w:t>
      </w:r>
    </w:p>
    <w:p w14:paraId="332D3DD6"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功能：复位。即密码键盘恢复成开机显示字样，同时设置密码输入的最小位数为</w:t>
      </w:r>
      <w:r>
        <w:rPr>
          <w:rFonts w:ascii="宋体" w:hAnsi="宋体" w:cs="宋体"/>
          <w:kern w:val="1"/>
          <w:sz w:val="21"/>
          <w:szCs w:val="20"/>
          <w:lang w:val="en-US" w:eastAsia="zh-CN"/>
        </w:rPr>
        <w:t>4</w:t>
      </w:r>
      <w:r>
        <w:rPr>
          <w:rFonts w:ascii="宋体" w:hAnsi="宋体" w:cs="Arial"/>
          <w:kern w:val="1"/>
          <w:sz w:val="21"/>
          <w:szCs w:val="20"/>
          <w:lang w:val="en-US" w:eastAsia="zh-CN"/>
        </w:rPr>
        <w:t>位</w:t>
      </w:r>
      <w:r>
        <w:rPr>
          <w:rFonts w:ascii="宋体" w:hAnsi="宋体" w:cs="宋体"/>
          <w:kern w:val="1"/>
          <w:sz w:val="21"/>
          <w:szCs w:val="20"/>
          <w:lang w:val="en-US" w:eastAsia="zh-CN"/>
        </w:rPr>
        <w:t xml:space="preserve">, </w:t>
      </w:r>
      <w:r>
        <w:rPr>
          <w:rFonts w:ascii="宋体" w:hAnsi="宋体" w:cs="Arial"/>
          <w:kern w:val="1"/>
          <w:sz w:val="21"/>
          <w:szCs w:val="20"/>
          <w:lang w:val="en-US" w:eastAsia="zh-CN"/>
        </w:rPr>
        <w:t>最大位数为</w:t>
      </w:r>
      <w:r>
        <w:rPr>
          <w:rFonts w:ascii="宋体" w:hAnsi="宋体" w:cs="宋体"/>
          <w:kern w:val="1"/>
          <w:sz w:val="21"/>
          <w:szCs w:val="20"/>
          <w:lang w:val="en-US" w:eastAsia="zh-CN"/>
        </w:rPr>
        <w:t>16</w:t>
      </w:r>
      <w:r>
        <w:rPr>
          <w:rFonts w:ascii="宋体" w:hAnsi="宋体" w:cs="Arial"/>
          <w:kern w:val="1"/>
          <w:sz w:val="21"/>
          <w:szCs w:val="20"/>
          <w:lang w:val="en-US" w:eastAsia="zh-CN"/>
        </w:rPr>
        <w:t>位。命令完成后，密码键盘送回“</w:t>
      </w:r>
      <w:r>
        <w:rPr>
          <w:rFonts w:ascii="宋体" w:hAnsi="宋体" w:cs="宋体"/>
          <w:kern w:val="1"/>
          <w:sz w:val="21"/>
          <w:szCs w:val="20"/>
          <w:lang w:val="en-US" w:eastAsia="zh-CN"/>
        </w:rPr>
        <w:t>0xAA”</w:t>
      </w:r>
      <w:r>
        <w:rPr>
          <w:rFonts w:ascii="宋体" w:hAnsi="宋体" w:cs="Arial"/>
          <w:kern w:val="1"/>
          <w:sz w:val="21"/>
          <w:szCs w:val="20"/>
          <w:lang w:val="en-US" w:eastAsia="zh-CN"/>
        </w:rPr>
        <w:t>标志表示修改成功</w:t>
      </w:r>
      <w:r>
        <w:rPr>
          <w:rFonts w:ascii="宋体" w:hAnsi="宋体" w:cs="宋体"/>
          <w:kern w:val="1"/>
          <w:sz w:val="21"/>
          <w:szCs w:val="20"/>
          <w:lang w:val="en-US" w:eastAsia="zh-CN"/>
        </w:rPr>
        <w:t>,</w:t>
      </w:r>
      <w:r>
        <w:rPr>
          <w:rFonts w:ascii="宋体" w:hAnsi="宋体" w:cs="Arial"/>
          <w:kern w:val="1"/>
          <w:sz w:val="21"/>
          <w:szCs w:val="20"/>
          <w:lang w:val="en-US" w:eastAsia="zh-CN"/>
        </w:rPr>
        <w:t>送回 “</w:t>
      </w:r>
      <w:r>
        <w:rPr>
          <w:rFonts w:ascii="宋体" w:hAnsi="宋体" w:cs="宋体"/>
          <w:kern w:val="1"/>
          <w:sz w:val="21"/>
          <w:szCs w:val="20"/>
          <w:lang w:val="en-US" w:eastAsia="zh-CN"/>
        </w:rPr>
        <w:t xml:space="preserve">0x55” </w:t>
      </w:r>
      <w:r>
        <w:rPr>
          <w:rFonts w:ascii="宋体" w:hAnsi="宋体" w:cs="Arial"/>
          <w:kern w:val="1"/>
          <w:sz w:val="21"/>
          <w:szCs w:val="20"/>
          <w:lang w:val="en-US" w:eastAsia="zh-CN"/>
        </w:rPr>
        <w:t>标志表示修改失败。</w:t>
      </w:r>
    </w:p>
    <w:p w14:paraId="69A9FACE"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3F75A868"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3907964A"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731D6C79"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4AD744C2" w14:textId="77777777" w:rsidR="006575A0" w:rsidRDefault="007443E2">
            <w:pPr>
              <w:ind w:firstLine="440"/>
              <w:jc w:val="center"/>
              <w:rPr>
                <w:bCs/>
                <w:color w:val="000000"/>
                <w:szCs w:val="21"/>
              </w:rPr>
            </w:pPr>
            <w:r>
              <w:rPr>
                <w:bCs/>
                <w:color w:val="000000"/>
                <w:szCs w:val="21"/>
              </w:rPr>
              <w:t>说明</w:t>
            </w:r>
          </w:p>
        </w:tc>
      </w:tr>
      <w:tr w:rsidR="006575A0" w14:paraId="5957A3AD" w14:textId="77777777">
        <w:trPr>
          <w:trHeight w:val="295"/>
        </w:trPr>
        <w:tc>
          <w:tcPr>
            <w:tcW w:w="2121" w:type="dxa"/>
            <w:tcBorders>
              <w:top w:val="single" w:sz="4" w:space="0" w:color="000000"/>
              <w:left w:val="single" w:sz="4" w:space="0" w:color="000000"/>
              <w:bottom w:val="single" w:sz="4" w:space="0" w:color="000000"/>
            </w:tcBorders>
            <w:vAlign w:val="center"/>
          </w:tcPr>
          <w:p w14:paraId="1FCA8722" w14:textId="77777777" w:rsidR="006575A0" w:rsidRDefault="007443E2">
            <w:pPr>
              <w:ind w:firstLineChars="0" w:firstLine="0"/>
              <w:jc w:val="left"/>
            </w:pPr>
            <w:r>
              <w:lastRenderedPageBreak/>
              <w:t>CommandH</w:t>
            </w:r>
          </w:p>
        </w:tc>
        <w:tc>
          <w:tcPr>
            <w:tcW w:w="2576" w:type="dxa"/>
            <w:tcBorders>
              <w:top w:val="single" w:sz="4" w:space="0" w:color="000000"/>
              <w:left w:val="single" w:sz="4" w:space="0" w:color="000000"/>
              <w:bottom w:val="single" w:sz="4" w:space="0" w:color="000000"/>
            </w:tcBorders>
            <w:vAlign w:val="center"/>
          </w:tcPr>
          <w:p w14:paraId="37AEE5AA"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4BAD7B15" w14:textId="77777777" w:rsidR="006575A0" w:rsidRDefault="007443E2">
            <w:pPr>
              <w:ind w:firstLineChars="0" w:firstLine="0"/>
              <w:jc w:val="left"/>
            </w:pPr>
            <w:r>
              <w:t>子命令处理</w:t>
            </w:r>
          </w:p>
        </w:tc>
      </w:tr>
      <w:tr w:rsidR="006575A0" w14:paraId="68A2E187" w14:textId="77777777">
        <w:trPr>
          <w:trHeight w:val="295"/>
        </w:trPr>
        <w:tc>
          <w:tcPr>
            <w:tcW w:w="2121" w:type="dxa"/>
            <w:tcBorders>
              <w:top w:val="single" w:sz="4" w:space="0" w:color="000000"/>
              <w:left w:val="single" w:sz="4" w:space="0" w:color="000000"/>
              <w:bottom w:val="single" w:sz="4" w:space="0" w:color="000000"/>
            </w:tcBorders>
            <w:vAlign w:val="center"/>
          </w:tcPr>
          <w:p w14:paraId="122F15E4"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336790D7"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272C46BF" w14:textId="77777777" w:rsidR="006575A0" w:rsidRDefault="007443E2">
            <w:pPr>
              <w:ind w:firstLineChars="0" w:firstLine="0"/>
              <w:jc w:val="left"/>
            </w:pPr>
            <w:r>
              <w:t>命令打包</w:t>
            </w:r>
          </w:p>
        </w:tc>
      </w:tr>
      <w:tr w:rsidR="006575A0" w14:paraId="14DB7B02" w14:textId="77777777">
        <w:trPr>
          <w:trHeight w:val="318"/>
        </w:trPr>
        <w:tc>
          <w:tcPr>
            <w:tcW w:w="2121" w:type="dxa"/>
            <w:tcBorders>
              <w:top w:val="single" w:sz="4" w:space="0" w:color="000000"/>
              <w:left w:val="single" w:sz="4" w:space="0" w:color="000000"/>
              <w:bottom w:val="single" w:sz="4" w:space="0" w:color="000000"/>
            </w:tcBorders>
            <w:vAlign w:val="center"/>
          </w:tcPr>
          <w:p w14:paraId="4BB2F792"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2BD07BB9"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78274052" w14:textId="77777777" w:rsidR="006575A0" w:rsidRDefault="007443E2">
            <w:pPr>
              <w:ind w:firstLineChars="0" w:firstLine="0"/>
              <w:jc w:val="left"/>
            </w:pPr>
            <w:r>
              <w:t>一个字节，备用，留待扩充</w:t>
            </w:r>
          </w:p>
        </w:tc>
      </w:tr>
      <w:tr w:rsidR="006575A0" w14:paraId="60793778" w14:textId="77777777">
        <w:trPr>
          <w:trHeight w:val="312"/>
        </w:trPr>
        <w:tc>
          <w:tcPr>
            <w:tcW w:w="2121" w:type="dxa"/>
            <w:tcBorders>
              <w:top w:val="single" w:sz="4" w:space="0" w:color="000000"/>
              <w:left w:val="single" w:sz="4" w:space="0" w:color="000000"/>
              <w:bottom w:val="single" w:sz="4" w:space="0" w:color="000000"/>
            </w:tcBorders>
            <w:vAlign w:val="center"/>
          </w:tcPr>
          <w:p w14:paraId="430AC0E3"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0E96910B"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41471EE6" w14:textId="77777777" w:rsidR="006575A0" w:rsidRDefault="007443E2">
            <w:pPr>
              <w:ind w:firstLineChars="0" w:firstLine="0"/>
              <w:jc w:val="left"/>
              <w:rPr>
                <w:lang w:eastAsia="zh-CN"/>
              </w:rPr>
            </w:pPr>
            <w:r>
              <w:rPr>
                <w:rFonts w:hint="eastAsia"/>
                <w:lang w:eastAsia="zh-CN"/>
              </w:rPr>
              <w:t>子命令头</w:t>
            </w:r>
          </w:p>
        </w:tc>
      </w:tr>
      <w:tr w:rsidR="006575A0" w14:paraId="46550286" w14:textId="77777777">
        <w:trPr>
          <w:trHeight w:val="312"/>
        </w:trPr>
        <w:tc>
          <w:tcPr>
            <w:tcW w:w="2121" w:type="dxa"/>
            <w:tcBorders>
              <w:top w:val="single" w:sz="4" w:space="0" w:color="000000"/>
              <w:left w:val="single" w:sz="4" w:space="0" w:color="000000"/>
              <w:bottom w:val="single" w:sz="4" w:space="0" w:color="000000"/>
            </w:tcBorders>
            <w:vAlign w:val="center"/>
          </w:tcPr>
          <w:p w14:paraId="2551CF3C"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4E880611" w14:textId="77777777" w:rsidR="006575A0" w:rsidRDefault="007443E2">
            <w:pPr>
              <w:ind w:firstLineChars="0" w:firstLine="0"/>
              <w:jc w:val="left"/>
              <w:rPr>
                <w:lang w:eastAsia="zh-CN"/>
              </w:rPr>
            </w:pPr>
            <w:r>
              <w:rPr>
                <w:rFonts w:hint="eastAsia"/>
                <w:lang w:eastAsia="zh-CN"/>
              </w:rPr>
              <w:t>0x5A</w:t>
            </w:r>
          </w:p>
        </w:tc>
        <w:tc>
          <w:tcPr>
            <w:tcW w:w="3485" w:type="dxa"/>
            <w:tcBorders>
              <w:top w:val="single" w:sz="4" w:space="0" w:color="000000"/>
              <w:left w:val="single" w:sz="4" w:space="0" w:color="000000"/>
              <w:bottom w:val="single" w:sz="4" w:space="0" w:color="000000"/>
              <w:right w:val="single" w:sz="4" w:space="0" w:color="000000"/>
            </w:tcBorders>
            <w:vAlign w:val="center"/>
          </w:tcPr>
          <w:p w14:paraId="535D88C6" w14:textId="77777777" w:rsidR="006575A0" w:rsidRDefault="007443E2">
            <w:pPr>
              <w:ind w:firstLineChars="0" w:firstLine="0"/>
              <w:jc w:val="left"/>
            </w:pPr>
            <w:r>
              <w:t>复位命令代码</w:t>
            </w:r>
          </w:p>
        </w:tc>
      </w:tr>
      <w:tr w:rsidR="006575A0" w14:paraId="767DB8BD" w14:textId="77777777">
        <w:trPr>
          <w:trHeight w:val="312"/>
        </w:trPr>
        <w:tc>
          <w:tcPr>
            <w:tcW w:w="2121" w:type="dxa"/>
            <w:tcBorders>
              <w:top w:val="single" w:sz="4" w:space="0" w:color="000000"/>
              <w:left w:val="single" w:sz="4" w:space="0" w:color="000000"/>
              <w:bottom w:val="single" w:sz="4" w:space="0" w:color="000000"/>
            </w:tcBorders>
            <w:vAlign w:val="center"/>
          </w:tcPr>
          <w:p w14:paraId="464EAC6A"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53394143"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689909D"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50252578" w14:textId="77777777" w:rsidR="006575A0" w:rsidRDefault="006575A0">
      <w:pPr>
        <w:ind w:left="440" w:firstLine="440"/>
        <w:rPr>
          <w:color w:val="000000"/>
          <w:lang w:eastAsia="zh-CN"/>
        </w:rPr>
      </w:pPr>
    </w:p>
    <w:p w14:paraId="3C1B3B58"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4455D594" w14:textId="77777777">
        <w:trPr>
          <w:trHeight w:val="418"/>
        </w:trPr>
        <w:tc>
          <w:tcPr>
            <w:tcW w:w="2126" w:type="dxa"/>
            <w:tcBorders>
              <w:top w:val="single" w:sz="4" w:space="0" w:color="000000"/>
              <w:left w:val="single" w:sz="4" w:space="0" w:color="000000"/>
              <w:bottom w:val="single" w:sz="4" w:space="0" w:color="000000"/>
            </w:tcBorders>
          </w:tcPr>
          <w:p w14:paraId="7BC07522"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215A9536"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2B1AF5D6" w14:textId="77777777" w:rsidR="006575A0" w:rsidRDefault="007443E2">
            <w:pPr>
              <w:ind w:firstLine="440"/>
              <w:jc w:val="center"/>
              <w:rPr>
                <w:bCs/>
                <w:color w:val="000000"/>
                <w:szCs w:val="21"/>
              </w:rPr>
            </w:pPr>
            <w:r>
              <w:rPr>
                <w:bCs/>
                <w:color w:val="000000"/>
                <w:szCs w:val="21"/>
              </w:rPr>
              <w:t>说明</w:t>
            </w:r>
          </w:p>
        </w:tc>
      </w:tr>
      <w:tr w:rsidR="006575A0" w14:paraId="5EE8210F" w14:textId="77777777">
        <w:trPr>
          <w:trHeight w:val="426"/>
        </w:trPr>
        <w:tc>
          <w:tcPr>
            <w:tcW w:w="2126" w:type="dxa"/>
            <w:tcBorders>
              <w:top w:val="single" w:sz="4" w:space="0" w:color="000000"/>
              <w:left w:val="single" w:sz="4" w:space="0" w:color="000000"/>
              <w:bottom w:val="single" w:sz="4" w:space="0" w:color="000000"/>
            </w:tcBorders>
            <w:vAlign w:val="center"/>
          </w:tcPr>
          <w:p w14:paraId="2BEF6981"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1AAF526E"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2FA1443" w14:textId="77777777" w:rsidR="006575A0" w:rsidRDefault="007443E2">
            <w:pPr>
              <w:ind w:firstLineChars="0" w:firstLine="0"/>
              <w:rPr>
                <w:bCs/>
                <w:color w:val="000000"/>
                <w:szCs w:val="21"/>
              </w:rPr>
            </w:pPr>
            <w:r>
              <w:rPr>
                <w:bCs/>
                <w:color w:val="000000"/>
                <w:szCs w:val="21"/>
              </w:rPr>
              <w:t>子命令处理，命令打包</w:t>
            </w:r>
          </w:p>
        </w:tc>
      </w:tr>
      <w:tr w:rsidR="006575A0" w14:paraId="7B17B232"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0A492AAC"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33F6C361"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1CB2313D" w14:textId="77777777" w:rsidR="006575A0" w:rsidRDefault="007443E2">
            <w:pPr>
              <w:ind w:firstLineChars="0" w:firstLine="0"/>
              <w:rPr>
                <w:bCs/>
                <w:color w:val="000000"/>
                <w:sz w:val="20"/>
                <w:szCs w:val="21"/>
              </w:rPr>
            </w:pPr>
            <w:r>
              <w:rPr>
                <w:bCs/>
                <w:color w:val="000000"/>
                <w:szCs w:val="21"/>
              </w:rPr>
              <w:t>已完成转发</w:t>
            </w:r>
          </w:p>
        </w:tc>
      </w:tr>
      <w:tr w:rsidR="006575A0" w14:paraId="6DBDFC99" w14:textId="77777777">
        <w:trPr>
          <w:trHeight w:val="67"/>
        </w:trPr>
        <w:tc>
          <w:tcPr>
            <w:tcW w:w="2126" w:type="dxa"/>
            <w:vMerge/>
            <w:tcBorders>
              <w:top w:val="single" w:sz="4" w:space="0" w:color="000000"/>
              <w:left w:val="single" w:sz="4" w:space="0" w:color="000000"/>
              <w:bottom w:val="single" w:sz="4" w:space="0" w:color="000000"/>
            </w:tcBorders>
            <w:vAlign w:val="center"/>
          </w:tcPr>
          <w:p w14:paraId="571C1B7A"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C570623"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1935F5A" w14:textId="77777777" w:rsidR="006575A0" w:rsidRDefault="007443E2">
            <w:pPr>
              <w:ind w:firstLineChars="0" w:firstLine="0"/>
              <w:rPr>
                <w:bCs/>
                <w:color w:val="000000"/>
                <w:sz w:val="20"/>
                <w:szCs w:val="21"/>
              </w:rPr>
            </w:pPr>
            <w:r>
              <w:rPr>
                <w:bCs/>
                <w:color w:val="000000"/>
                <w:szCs w:val="21"/>
              </w:rPr>
              <w:t>命令参数错误</w:t>
            </w:r>
          </w:p>
        </w:tc>
      </w:tr>
      <w:tr w:rsidR="006575A0" w14:paraId="630F9304" w14:textId="77777777">
        <w:trPr>
          <w:trHeight w:val="67"/>
        </w:trPr>
        <w:tc>
          <w:tcPr>
            <w:tcW w:w="2126" w:type="dxa"/>
            <w:vMerge/>
            <w:tcBorders>
              <w:top w:val="single" w:sz="4" w:space="0" w:color="000000"/>
              <w:left w:val="single" w:sz="4" w:space="0" w:color="000000"/>
              <w:bottom w:val="single" w:sz="4" w:space="0" w:color="000000"/>
            </w:tcBorders>
            <w:vAlign w:val="center"/>
          </w:tcPr>
          <w:p w14:paraId="2C9071EB"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C6F136C"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0C48E1EA" w14:textId="77777777" w:rsidR="006575A0" w:rsidRDefault="007443E2">
            <w:pPr>
              <w:ind w:firstLineChars="0" w:firstLine="0"/>
              <w:rPr>
                <w:bCs/>
                <w:color w:val="000000"/>
                <w:sz w:val="20"/>
                <w:szCs w:val="21"/>
              </w:rPr>
            </w:pPr>
            <w:r>
              <w:rPr>
                <w:bCs/>
                <w:color w:val="000000"/>
                <w:szCs w:val="21"/>
              </w:rPr>
              <w:t>发送失败</w:t>
            </w:r>
          </w:p>
        </w:tc>
      </w:tr>
      <w:tr w:rsidR="006575A0" w14:paraId="599AC547" w14:textId="77777777">
        <w:trPr>
          <w:trHeight w:val="67"/>
        </w:trPr>
        <w:tc>
          <w:tcPr>
            <w:tcW w:w="2126" w:type="dxa"/>
            <w:vMerge/>
            <w:tcBorders>
              <w:top w:val="single" w:sz="4" w:space="0" w:color="000000"/>
              <w:left w:val="single" w:sz="4" w:space="0" w:color="000000"/>
              <w:bottom w:val="single" w:sz="4" w:space="0" w:color="000000"/>
            </w:tcBorders>
            <w:vAlign w:val="center"/>
          </w:tcPr>
          <w:p w14:paraId="6787E574"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37A8DA6"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F98F277" w14:textId="77777777" w:rsidR="006575A0" w:rsidRDefault="007443E2">
            <w:pPr>
              <w:ind w:firstLineChars="0" w:firstLine="0"/>
              <w:rPr>
                <w:bCs/>
                <w:color w:val="000000"/>
                <w:sz w:val="20"/>
                <w:szCs w:val="21"/>
              </w:rPr>
            </w:pPr>
            <w:r>
              <w:rPr>
                <w:bCs/>
                <w:color w:val="000000"/>
                <w:szCs w:val="21"/>
              </w:rPr>
              <w:t>不支持子命令</w:t>
            </w:r>
          </w:p>
        </w:tc>
      </w:tr>
      <w:tr w:rsidR="006575A0" w14:paraId="205E304E" w14:textId="77777777">
        <w:trPr>
          <w:trHeight w:val="67"/>
        </w:trPr>
        <w:tc>
          <w:tcPr>
            <w:tcW w:w="2126" w:type="dxa"/>
            <w:vMerge/>
            <w:tcBorders>
              <w:top w:val="single" w:sz="4" w:space="0" w:color="000000"/>
              <w:left w:val="single" w:sz="4" w:space="0" w:color="000000"/>
              <w:bottom w:val="single" w:sz="4" w:space="0" w:color="000000"/>
            </w:tcBorders>
            <w:vAlign w:val="center"/>
          </w:tcPr>
          <w:p w14:paraId="218F0CFC"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7F1F15F"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7C58A79" w14:textId="77777777" w:rsidR="006575A0" w:rsidRDefault="007443E2">
            <w:pPr>
              <w:ind w:firstLineChars="0" w:firstLine="0"/>
              <w:rPr>
                <w:rFonts w:eastAsia="Times New Roman"/>
                <w:lang w:eastAsia="zh-CN"/>
              </w:rPr>
            </w:pPr>
            <w:r>
              <w:rPr>
                <w:bCs/>
                <w:color w:val="000000"/>
                <w:szCs w:val="21"/>
              </w:rPr>
              <w:t>无法通讯</w:t>
            </w:r>
          </w:p>
        </w:tc>
      </w:tr>
    </w:tbl>
    <w:p w14:paraId="586FECD6" w14:textId="77777777" w:rsidR="006575A0" w:rsidRDefault="006575A0">
      <w:pPr>
        <w:ind w:firstLineChars="0" w:firstLine="0"/>
        <w:rPr>
          <w:color w:val="000000"/>
          <w:lang w:eastAsia="zh-CN"/>
        </w:rPr>
      </w:pPr>
    </w:p>
    <w:p w14:paraId="58DDB90A" w14:textId="77777777" w:rsidR="006575A0" w:rsidRDefault="007443E2">
      <w:pPr>
        <w:ind w:leftChars="200" w:left="440" w:firstLine="440"/>
        <w:rPr>
          <w:lang w:eastAsia="zh-CN"/>
        </w:rPr>
      </w:pPr>
      <w:r>
        <w:rPr>
          <w:rFonts w:hint="eastAsia"/>
          <w:lang w:eastAsia="zh-CN"/>
        </w:rPr>
        <w:t>示例：</w:t>
      </w:r>
    </w:p>
    <w:p w14:paraId="4D1092AB" w14:textId="77777777" w:rsidR="006575A0" w:rsidRDefault="007443E2">
      <w:pPr>
        <w:ind w:leftChars="400" w:left="880" w:firstLine="440"/>
        <w:rPr>
          <w:lang w:eastAsia="zh-CN"/>
        </w:rPr>
      </w:pPr>
      <w:r>
        <w:rPr>
          <w:rFonts w:hint="eastAsia"/>
          <w:lang w:eastAsia="zh-CN"/>
        </w:rPr>
        <w:t>发送指令：</w:t>
      </w:r>
      <w:r>
        <w:rPr>
          <w:lang w:eastAsia="zh-CN"/>
        </w:rPr>
        <w:t>02 00 07 C0 01 01 1B 5A 0D 0A 86 03</w:t>
      </w:r>
    </w:p>
    <w:p w14:paraId="0FD78264"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无</w:t>
      </w:r>
    </w:p>
    <w:p w14:paraId="59B1E8C1"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193B1752" w14:textId="77777777" w:rsidR="006575A0" w:rsidRDefault="007443E2">
      <w:pPr>
        <w:ind w:leftChars="400" w:left="880" w:firstLine="440"/>
        <w:rPr>
          <w:lang w:eastAsia="zh-CN"/>
        </w:rPr>
      </w:pPr>
      <w:r>
        <w:rPr>
          <w:rFonts w:hint="eastAsia"/>
          <w:lang w:eastAsia="zh-CN"/>
        </w:rPr>
        <w:t>返回值说明：已完成转发</w:t>
      </w:r>
    </w:p>
    <w:p w14:paraId="0AFA6B26" w14:textId="77777777" w:rsidR="006575A0" w:rsidRDefault="006575A0">
      <w:pPr>
        <w:ind w:leftChars="400" w:left="880" w:firstLine="440"/>
        <w:rPr>
          <w:lang w:eastAsia="zh-CN"/>
        </w:rPr>
      </w:pPr>
    </w:p>
    <w:p w14:paraId="43ED59C9"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66D37861" w14:textId="77777777">
        <w:tc>
          <w:tcPr>
            <w:tcW w:w="1275" w:type="dxa"/>
            <w:tcBorders>
              <w:top w:val="single" w:sz="4" w:space="0" w:color="000000"/>
              <w:left w:val="single" w:sz="4" w:space="0" w:color="000000"/>
              <w:bottom w:val="single" w:sz="4" w:space="0" w:color="000000"/>
            </w:tcBorders>
          </w:tcPr>
          <w:p w14:paraId="039A4AB7"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51310806"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10DBB33" w14:textId="77777777" w:rsidR="006575A0" w:rsidRDefault="007443E2">
            <w:pPr>
              <w:ind w:firstLine="440"/>
              <w:jc w:val="center"/>
              <w:rPr>
                <w:b/>
                <w:bCs/>
                <w:color w:val="000000"/>
                <w:szCs w:val="21"/>
              </w:rPr>
            </w:pPr>
            <w:r>
              <w:rPr>
                <w:bCs/>
                <w:color w:val="000000"/>
                <w:szCs w:val="21"/>
              </w:rPr>
              <w:t>说明</w:t>
            </w:r>
          </w:p>
        </w:tc>
      </w:tr>
      <w:tr w:rsidR="006575A0" w14:paraId="1D0D15C2" w14:textId="77777777">
        <w:tc>
          <w:tcPr>
            <w:tcW w:w="1275" w:type="dxa"/>
            <w:vMerge w:val="restart"/>
            <w:tcBorders>
              <w:top w:val="single" w:sz="4" w:space="0" w:color="000000"/>
              <w:left w:val="single" w:sz="4" w:space="0" w:color="000000"/>
              <w:bottom w:val="single" w:sz="4" w:space="0" w:color="000000"/>
            </w:tcBorders>
            <w:vAlign w:val="center"/>
          </w:tcPr>
          <w:p w14:paraId="59BE0DCF"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6B249F9B"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770BDC3D"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6C3CF864" w14:textId="77777777">
        <w:tc>
          <w:tcPr>
            <w:tcW w:w="1275" w:type="dxa"/>
            <w:vMerge/>
            <w:tcBorders>
              <w:top w:val="single" w:sz="4" w:space="0" w:color="000000"/>
              <w:left w:val="single" w:sz="4" w:space="0" w:color="000000"/>
              <w:bottom w:val="single" w:sz="4" w:space="0" w:color="000000"/>
            </w:tcBorders>
            <w:vAlign w:val="center"/>
          </w:tcPr>
          <w:p w14:paraId="1A088839"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545EB6E4"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509B2DE8"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7A120FBB" w14:textId="77777777" w:rsidR="006575A0" w:rsidRDefault="006575A0">
      <w:pPr>
        <w:ind w:firstLine="440"/>
        <w:rPr>
          <w:color w:val="000000"/>
        </w:rPr>
      </w:pPr>
    </w:p>
    <w:p w14:paraId="21F27F6F"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6F0F7A98"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3FDF1F0B" w14:textId="77777777" w:rsidR="006575A0" w:rsidRDefault="007443E2">
      <w:pPr>
        <w:ind w:leftChars="400" w:left="880" w:firstLine="440"/>
        <w:rPr>
          <w:lang w:eastAsia="zh-CN"/>
        </w:rPr>
      </w:pPr>
      <w:r>
        <w:rPr>
          <w:rFonts w:hint="eastAsia"/>
          <w:lang w:eastAsia="zh-CN"/>
        </w:rPr>
        <w:t>指令说明：获取上一条子命令处理结果</w:t>
      </w:r>
    </w:p>
    <w:p w14:paraId="6DB6AC5B" w14:textId="77777777" w:rsidR="006575A0" w:rsidRDefault="007443E2">
      <w:pPr>
        <w:ind w:leftChars="400" w:left="880" w:firstLine="440"/>
        <w:rPr>
          <w:lang w:eastAsia="zh-CN"/>
        </w:rPr>
      </w:pPr>
      <w:r>
        <w:rPr>
          <w:rFonts w:hint="eastAsia"/>
          <w:lang w:eastAsia="zh-CN"/>
        </w:rPr>
        <w:t>返回值：</w:t>
      </w:r>
      <w:r>
        <w:rPr>
          <w:lang w:eastAsia="zh-CN"/>
        </w:rPr>
        <w:t>02 00 07 C0 02 00 00 00 01 AA 69 03</w:t>
      </w:r>
    </w:p>
    <w:p w14:paraId="13FF0437"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返回值说明：修改成功</w:t>
      </w:r>
    </w:p>
    <w:p w14:paraId="39516DD9" w14:textId="77777777" w:rsidR="006575A0" w:rsidRDefault="007443E2">
      <w:pPr>
        <w:pStyle w:val="4"/>
        <w:numPr>
          <w:ilvl w:val="0"/>
          <w:numId w:val="16"/>
        </w:numPr>
        <w:ind w:firstLineChars="0"/>
        <w:rPr>
          <w:lang w:eastAsia="zh-CN"/>
        </w:rPr>
      </w:pPr>
      <w:bookmarkStart w:id="259" w:name="_Toc10636272"/>
      <w:r>
        <w:rPr>
          <w:rFonts w:hint="eastAsia"/>
          <w:lang w:eastAsia="zh-CN"/>
        </w:rPr>
        <w:t>机器序列号下载（</w:t>
      </w:r>
      <w:r>
        <w:rPr>
          <w:lang w:eastAsia="zh-CN"/>
        </w:rPr>
        <w:t>0x1B  0x78</w:t>
      </w:r>
      <w:r>
        <w:rPr>
          <w:rFonts w:hint="eastAsia"/>
          <w:lang w:eastAsia="zh-CN"/>
        </w:rPr>
        <w:t>）</w:t>
      </w:r>
      <w:bookmarkEnd w:id="259"/>
    </w:p>
    <w:p w14:paraId="03EFFCB2" w14:textId="77777777" w:rsidR="006575A0" w:rsidRDefault="007443E2">
      <w:pPr>
        <w:widowControl w:val="0"/>
        <w:suppressAutoHyphens/>
        <w:ind w:leftChars="400" w:left="880" w:firstLineChars="0" w:firstLine="397"/>
        <w:jc w:val="left"/>
        <w:rPr>
          <w:lang w:eastAsia="zh-CN"/>
        </w:rPr>
      </w:pPr>
      <w:r>
        <w:rPr>
          <w:rFonts w:hint="eastAsia"/>
          <w:lang w:eastAsia="zh-CN"/>
        </w:rPr>
        <w:t>0x1B+0x78+0x31+</w:t>
      </w:r>
      <w:r>
        <w:rPr>
          <w:rFonts w:hint="eastAsia"/>
          <w:lang w:eastAsia="zh-CN"/>
        </w:rPr>
        <w:t>机器序列号</w:t>
      </w:r>
      <w:r>
        <w:rPr>
          <w:rFonts w:hint="eastAsia"/>
          <w:lang w:eastAsia="zh-CN"/>
        </w:rPr>
        <w:t>SN+0x0D+0x0A</w:t>
      </w:r>
      <w:r>
        <w:rPr>
          <w:rFonts w:hint="eastAsia"/>
          <w:lang w:eastAsia="zh-CN"/>
        </w:rPr>
        <w:t>（</w:t>
      </w:r>
      <w:r>
        <w:rPr>
          <w:lang w:eastAsia="zh-CN"/>
        </w:rPr>
        <w:t>0x1B  0x78  0x31  SN  0x0D  0x0A</w:t>
      </w:r>
      <w:r>
        <w:rPr>
          <w:rFonts w:hint="eastAsia"/>
          <w:lang w:eastAsia="zh-CN"/>
        </w:rPr>
        <w:t>）</w:t>
      </w:r>
    </w:p>
    <w:p w14:paraId="28BDEA7E"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w:t>
      </w:r>
      <w:r>
        <w:rPr>
          <w:rFonts w:ascii="宋体" w:hAnsi="宋体" w:cs="Arial"/>
          <w:kern w:val="1"/>
          <w:sz w:val="21"/>
          <w:szCs w:val="20"/>
          <w:lang w:eastAsia="zh-CN"/>
        </w:rPr>
        <w:t>：</w:t>
      </w:r>
      <w:r>
        <w:rPr>
          <w:rFonts w:ascii="宋体" w:hAnsi="宋体" w:cs="Arial"/>
          <w:kern w:val="1"/>
          <w:sz w:val="21"/>
          <w:szCs w:val="20"/>
          <w:lang w:val="en-US" w:eastAsia="zh-CN"/>
        </w:rPr>
        <w:t>机器序列号下载指令。序列号的长度必须大于0且不大于24字节，SN是序列号字符串，字符串是序列号格式转换的结果。转换规则:</w:t>
      </w:r>
    </w:p>
    <w:p w14:paraId="18D9B599"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lastRenderedPageBreak/>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字节的高四位 + 41H 为一个新的字节,</w:t>
      </w:r>
    </w:p>
    <w:p w14:paraId="73186F8B"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字节的低四位 + 41H 为一个新的字节。</w:t>
      </w:r>
    </w:p>
    <w:p w14:paraId="0B7C13D9"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t>序列号下载安装成功返回“0xAA”，否则返回“0x55”。</w:t>
      </w:r>
    </w:p>
    <w:p w14:paraId="3212121F"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t>注意：序列号下载指令一旦成功之后，此后的下载都将返回失败，即机器</w:t>
      </w:r>
      <w:proofErr w:type="gramStart"/>
      <w:r>
        <w:rPr>
          <w:rFonts w:ascii="宋体" w:hAnsi="宋体" w:cs="Arial"/>
          <w:kern w:val="1"/>
          <w:sz w:val="21"/>
          <w:szCs w:val="20"/>
          <w:lang w:val="en-US" w:eastAsia="zh-CN"/>
        </w:rPr>
        <w:t>序列号只允许</w:t>
      </w:r>
      <w:proofErr w:type="gramEnd"/>
      <w:r>
        <w:rPr>
          <w:rFonts w:ascii="宋体" w:hAnsi="宋体" w:cs="Arial"/>
          <w:kern w:val="1"/>
          <w:sz w:val="21"/>
          <w:szCs w:val="20"/>
          <w:lang w:val="en-US" w:eastAsia="zh-CN"/>
        </w:rPr>
        <w:t>录入一次。</w:t>
      </w:r>
    </w:p>
    <w:p w14:paraId="7A4E0221"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05CB5F81"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1DB4A826"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36A36C88"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3687761F" w14:textId="77777777" w:rsidR="006575A0" w:rsidRDefault="007443E2">
            <w:pPr>
              <w:ind w:firstLine="440"/>
              <w:jc w:val="center"/>
              <w:rPr>
                <w:bCs/>
                <w:color w:val="000000"/>
                <w:szCs w:val="21"/>
              </w:rPr>
            </w:pPr>
            <w:r>
              <w:rPr>
                <w:bCs/>
                <w:color w:val="000000"/>
                <w:szCs w:val="21"/>
              </w:rPr>
              <w:t>说明</w:t>
            </w:r>
          </w:p>
        </w:tc>
      </w:tr>
      <w:tr w:rsidR="006575A0" w14:paraId="222BB2BC" w14:textId="77777777">
        <w:trPr>
          <w:trHeight w:val="295"/>
        </w:trPr>
        <w:tc>
          <w:tcPr>
            <w:tcW w:w="2121" w:type="dxa"/>
            <w:tcBorders>
              <w:top w:val="single" w:sz="4" w:space="0" w:color="000000"/>
              <w:left w:val="single" w:sz="4" w:space="0" w:color="000000"/>
              <w:bottom w:val="single" w:sz="4" w:space="0" w:color="000000"/>
            </w:tcBorders>
            <w:vAlign w:val="center"/>
          </w:tcPr>
          <w:p w14:paraId="661B7BFA"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477014CA"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31DA6399" w14:textId="77777777" w:rsidR="006575A0" w:rsidRDefault="007443E2">
            <w:pPr>
              <w:ind w:firstLineChars="0" w:firstLine="0"/>
              <w:jc w:val="left"/>
            </w:pPr>
            <w:r>
              <w:t>子命令处理</w:t>
            </w:r>
          </w:p>
        </w:tc>
      </w:tr>
      <w:tr w:rsidR="006575A0" w14:paraId="392506D9" w14:textId="77777777">
        <w:trPr>
          <w:trHeight w:val="295"/>
        </w:trPr>
        <w:tc>
          <w:tcPr>
            <w:tcW w:w="2121" w:type="dxa"/>
            <w:tcBorders>
              <w:top w:val="single" w:sz="4" w:space="0" w:color="000000"/>
              <w:left w:val="single" w:sz="4" w:space="0" w:color="000000"/>
              <w:bottom w:val="single" w:sz="4" w:space="0" w:color="000000"/>
            </w:tcBorders>
            <w:vAlign w:val="center"/>
          </w:tcPr>
          <w:p w14:paraId="01749B16"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716E44B9"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2E4F7415" w14:textId="77777777" w:rsidR="006575A0" w:rsidRDefault="007443E2">
            <w:pPr>
              <w:ind w:firstLineChars="0" w:firstLine="0"/>
              <w:jc w:val="left"/>
            </w:pPr>
            <w:r>
              <w:t>命令打包</w:t>
            </w:r>
          </w:p>
        </w:tc>
      </w:tr>
      <w:tr w:rsidR="006575A0" w14:paraId="3FEA2CB6" w14:textId="77777777">
        <w:trPr>
          <w:trHeight w:val="318"/>
        </w:trPr>
        <w:tc>
          <w:tcPr>
            <w:tcW w:w="2121" w:type="dxa"/>
            <w:tcBorders>
              <w:top w:val="single" w:sz="4" w:space="0" w:color="000000"/>
              <w:left w:val="single" w:sz="4" w:space="0" w:color="000000"/>
              <w:bottom w:val="single" w:sz="4" w:space="0" w:color="000000"/>
            </w:tcBorders>
            <w:vAlign w:val="center"/>
          </w:tcPr>
          <w:p w14:paraId="5C8475AB"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60A2FBDC"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67A4FF7C" w14:textId="77777777" w:rsidR="006575A0" w:rsidRDefault="007443E2">
            <w:pPr>
              <w:ind w:firstLineChars="0" w:firstLine="0"/>
              <w:jc w:val="left"/>
            </w:pPr>
            <w:r>
              <w:t>一个字节，备用，留待扩充</w:t>
            </w:r>
          </w:p>
        </w:tc>
      </w:tr>
      <w:tr w:rsidR="006575A0" w14:paraId="366C6C20" w14:textId="77777777">
        <w:trPr>
          <w:trHeight w:val="312"/>
        </w:trPr>
        <w:tc>
          <w:tcPr>
            <w:tcW w:w="2121" w:type="dxa"/>
            <w:tcBorders>
              <w:top w:val="single" w:sz="4" w:space="0" w:color="000000"/>
              <w:left w:val="single" w:sz="4" w:space="0" w:color="000000"/>
              <w:bottom w:val="single" w:sz="4" w:space="0" w:color="000000"/>
            </w:tcBorders>
            <w:vAlign w:val="center"/>
          </w:tcPr>
          <w:p w14:paraId="15C214D7"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51A643F6"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728A159F" w14:textId="77777777" w:rsidR="006575A0" w:rsidRDefault="007443E2">
            <w:pPr>
              <w:ind w:firstLineChars="0" w:firstLine="0"/>
              <w:jc w:val="left"/>
              <w:rPr>
                <w:lang w:eastAsia="zh-CN"/>
              </w:rPr>
            </w:pPr>
            <w:r>
              <w:rPr>
                <w:rFonts w:hint="eastAsia"/>
                <w:lang w:eastAsia="zh-CN"/>
              </w:rPr>
              <w:t>子命令头</w:t>
            </w:r>
          </w:p>
        </w:tc>
      </w:tr>
      <w:tr w:rsidR="006575A0" w14:paraId="69783802" w14:textId="77777777">
        <w:trPr>
          <w:trHeight w:val="312"/>
        </w:trPr>
        <w:tc>
          <w:tcPr>
            <w:tcW w:w="2121" w:type="dxa"/>
            <w:tcBorders>
              <w:top w:val="single" w:sz="4" w:space="0" w:color="000000"/>
              <w:left w:val="single" w:sz="4" w:space="0" w:color="000000"/>
              <w:bottom w:val="single" w:sz="4" w:space="0" w:color="000000"/>
            </w:tcBorders>
            <w:vAlign w:val="center"/>
          </w:tcPr>
          <w:p w14:paraId="787CC8BC"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662DCE94" w14:textId="77777777" w:rsidR="006575A0" w:rsidRDefault="007443E2">
            <w:pPr>
              <w:ind w:firstLineChars="0" w:firstLine="0"/>
              <w:jc w:val="left"/>
              <w:rPr>
                <w:lang w:eastAsia="zh-CN"/>
              </w:rPr>
            </w:pPr>
            <w:r>
              <w:rPr>
                <w:rFonts w:hint="eastAsia"/>
                <w:lang w:eastAsia="zh-CN"/>
              </w:rPr>
              <w:t>0x78</w:t>
            </w:r>
          </w:p>
        </w:tc>
        <w:tc>
          <w:tcPr>
            <w:tcW w:w="3485" w:type="dxa"/>
            <w:tcBorders>
              <w:top w:val="single" w:sz="4" w:space="0" w:color="000000"/>
              <w:left w:val="single" w:sz="4" w:space="0" w:color="000000"/>
              <w:bottom w:val="single" w:sz="4" w:space="0" w:color="000000"/>
              <w:right w:val="single" w:sz="4" w:space="0" w:color="000000"/>
            </w:tcBorders>
            <w:vAlign w:val="center"/>
          </w:tcPr>
          <w:p w14:paraId="065AEE64" w14:textId="77777777" w:rsidR="006575A0" w:rsidRDefault="007443E2">
            <w:pPr>
              <w:ind w:firstLineChars="0" w:firstLine="0"/>
              <w:jc w:val="left"/>
            </w:pPr>
            <w:r>
              <w:rPr>
                <w:rFonts w:hint="eastAsia"/>
                <w:lang w:eastAsia="zh-CN"/>
              </w:rPr>
              <w:t>机器序列</w:t>
            </w:r>
            <w:proofErr w:type="gramStart"/>
            <w:r>
              <w:rPr>
                <w:rFonts w:hint="eastAsia"/>
                <w:lang w:eastAsia="zh-CN"/>
              </w:rPr>
              <w:t>号操作</w:t>
            </w:r>
            <w:proofErr w:type="gramEnd"/>
            <w:r>
              <w:t>命令代码</w:t>
            </w:r>
          </w:p>
        </w:tc>
      </w:tr>
      <w:tr w:rsidR="006575A0" w14:paraId="4E0D7C8B" w14:textId="77777777">
        <w:trPr>
          <w:trHeight w:val="312"/>
        </w:trPr>
        <w:tc>
          <w:tcPr>
            <w:tcW w:w="2121" w:type="dxa"/>
            <w:tcBorders>
              <w:top w:val="single" w:sz="4" w:space="0" w:color="000000"/>
              <w:left w:val="single" w:sz="4" w:space="0" w:color="000000"/>
              <w:bottom w:val="single" w:sz="4" w:space="0" w:color="000000"/>
            </w:tcBorders>
            <w:vAlign w:val="center"/>
          </w:tcPr>
          <w:p w14:paraId="4409A215" w14:textId="77777777" w:rsidR="006575A0" w:rsidRDefault="007443E2">
            <w:pPr>
              <w:ind w:firstLineChars="0" w:firstLine="0"/>
              <w:jc w:val="left"/>
              <w:rPr>
                <w:lang w:eastAsia="zh-CN"/>
              </w:rPr>
            </w:pPr>
            <w:r>
              <w:rPr>
                <w:rFonts w:hint="eastAsia"/>
                <w:lang w:eastAsia="zh-CN"/>
              </w:rPr>
              <w:t>下载机器序列号</w:t>
            </w:r>
            <w:r>
              <w:rPr>
                <w:rFonts w:hint="eastAsia"/>
                <w:lang w:eastAsia="zh-CN"/>
              </w:rPr>
              <w:t>SN</w:t>
            </w:r>
          </w:p>
        </w:tc>
        <w:tc>
          <w:tcPr>
            <w:tcW w:w="2576" w:type="dxa"/>
            <w:tcBorders>
              <w:top w:val="single" w:sz="4" w:space="0" w:color="000000"/>
              <w:left w:val="single" w:sz="4" w:space="0" w:color="000000"/>
              <w:bottom w:val="single" w:sz="4" w:space="0" w:color="000000"/>
            </w:tcBorders>
            <w:vAlign w:val="center"/>
          </w:tcPr>
          <w:p w14:paraId="409BD50C" w14:textId="77777777" w:rsidR="006575A0" w:rsidRDefault="007443E2">
            <w:pPr>
              <w:ind w:firstLineChars="0" w:firstLine="0"/>
              <w:jc w:val="left"/>
              <w:rPr>
                <w:lang w:eastAsia="zh-CN"/>
              </w:rPr>
            </w:pPr>
            <w:r>
              <w:rPr>
                <w:rFonts w:hint="eastAsia"/>
                <w:lang w:eastAsia="zh-CN"/>
              </w:rPr>
              <w:t>0x31</w:t>
            </w:r>
          </w:p>
        </w:tc>
        <w:tc>
          <w:tcPr>
            <w:tcW w:w="3485" w:type="dxa"/>
            <w:tcBorders>
              <w:top w:val="single" w:sz="4" w:space="0" w:color="000000"/>
              <w:left w:val="single" w:sz="4" w:space="0" w:color="000000"/>
              <w:bottom w:val="single" w:sz="4" w:space="0" w:color="000000"/>
              <w:right w:val="single" w:sz="4" w:space="0" w:color="000000"/>
            </w:tcBorders>
            <w:vAlign w:val="center"/>
          </w:tcPr>
          <w:p w14:paraId="354909E6" w14:textId="77777777" w:rsidR="006575A0" w:rsidRDefault="007443E2">
            <w:pPr>
              <w:ind w:firstLineChars="0" w:firstLine="0"/>
              <w:jc w:val="left"/>
              <w:rPr>
                <w:lang w:eastAsia="zh-CN"/>
              </w:rPr>
            </w:pPr>
            <w:r>
              <w:rPr>
                <w:rFonts w:hint="eastAsia"/>
                <w:lang w:eastAsia="zh-CN"/>
              </w:rPr>
              <w:t>下载机器序列号</w:t>
            </w:r>
            <w:r>
              <w:rPr>
                <w:rFonts w:hint="eastAsia"/>
                <w:lang w:eastAsia="zh-CN"/>
              </w:rPr>
              <w:t>SN</w:t>
            </w:r>
          </w:p>
        </w:tc>
      </w:tr>
      <w:tr w:rsidR="006575A0" w14:paraId="29D6A439" w14:textId="77777777">
        <w:trPr>
          <w:trHeight w:val="312"/>
        </w:trPr>
        <w:tc>
          <w:tcPr>
            <w:tcW w:w="2121" w:type="dxa"/>
            <w:tcBorders>
              <w:top w:val="single" w:sz="4" w:space="0" w:color="000000"/>
              <w:left w:val="single" w:sz="4" w:space="0" w:color="000000"/>
              <w:bottom w:val="single" w:sz="4" w:space="0" w:color="000000"/>
            </w:tcBorders>
            <w:vAlign w:val="center"/>
          </w:tcPr>
          <w:p w14:paraId="766FBEFA" w14:textId="77777777" w:rsidR="006575A0" w:rsidRDefault="007443E2">
            <w:pPr>
              <w:ind w:firstLineChars="0" w:firstLine="0"/>
              <w:jc w:val="left"/>
              <w:rPr>
                <w:lang w:eastAsia="zh-CN"/>
              </w:rPr>
            </w:pPr>
            <w:r>
              <w:rPr>
                <w:rFonts w:hint="eastAsia"/>
                <w:lang w:eastAsia="zh-CN"/>
              </w:rPr>
              <w:t>机器序列号</w:t>
            </w:r>
            <w:r>
              <w:rPr>
                <w:rFonts w:hint="eastAsia"/>
                <w:lang w:eastAsia="zh-CN"/>
              </w:rPr>
              <w:t>SN</w:t>
            </w:r>
          </w:p>
        </w:tc>
        <w:tc>
          <w:tcPr>
            <w:tcW w:w="2576" w:type="dxa"/>
            <w:tcBorders>
              <w:top w:val="single" w:sz="4" w:space="0" w:color="000000"/>
              <w:left w:val="single" w:sz="4" w:space="0" w:color="000000"/>
              <w:bottom w:val="single" w:sz="4" w:space="0" w:color="000000"/>
            </w:tcBorders>
            <w:vAlign w:val="center"/>
          </w:tcPr>
          <w:p w14:paraId="37FE7EE6" w14:textId="77777777" w:rsidR="006575A0" w:rsidRDefault="007443E2">
            <w:pPr>
              <w:ind w:firstLineChars="0" w:firstLine="0"/>
              <w:jc w:val="left"/>
              <w:rPr>
                <w:lang w:eastAsia="zh-CN"/>
              </w:rPr>
            </w:pPr>
            <w:r>
              <w:rPr>
                <w:rFonts w:hint="eastAsia"/>
                <w:lang w:eastAsia="zh-CN"/>
              </w:rPr>
              <w:t>n</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956FD9E" w14:textId="77777777" w:rsidR="006575A0" w:rsidRDefault="007443E2">
            <w:pPr>
              <w:ind w:firstLineChars="0" w:firstLine="0"/>
              <w:jc w:val="left"/>
              <w:rPr>
                <w:lang w:eastAsia="zh-CN"/>
              </w:rPr>
            </w:pPr>
            <w:r>
              <w:rPr>
                <w:rFonts w:hint="eastAsia"/>
              </w:rPr>
              <w:t>长度大于</w:t>
            </w:r>
            <w:r>
              <w:rPr>
                <w:rFonts w:hint="eastAsia"/>
              </w:rPr>
              <w:t>0</w:t>
            </w:r>
            <w:r>
              <w:rPr>
                <w:rFonts w:hint="eastAsia"/>
              </w:rPr>
              <w:t>小于等于</w:t>
            </w:r>
            <w:r>
              <w:rPr>
                <w:rFonts w:hint="eastAsia"/>
              </w:rPr>
              <w:t>24</w:t>
            </w:r>
            <w:r>
              <w:rPr>
                <w:rFonts w:hint="eastAsia"/>
              </w:rPr>
              <w:t>字节</w:t>
            </w:r>
          </w:p>
          <w:p w14:paraId="594C7BDA" w14:textId="77777777" w:rsidR="006575A0" w:rsidRDefault="007443E2">
            <w:pPr>
              <w:widowControl w:val="0"/>
              <w:suppressAutoHyphens/>
              <w:ind w:firstLineChars="0" w:firstLine="0"/>
              <w:jc w:val="left"/>
              <w:rPr>
                <w:rFonts w:ascii="宋体" w:hAnsi="宋体" w:cs="Arial"/>
                <w:kern w:val="1"/>
                <w:sz w:val="21"/>
                <w:szCs w:val="20"/>
                <w:lang w:val="en-US" w:eastAsia="zh-CN"/>
              </w:rPr>
            </w:pPr>
            <w:r>
              <w:rPr>
                <w:rFonts w:ascii="宋体" w:hAnsi="宋体" w:cs="Arial"/>
                <w:kern w:val="1"/>
                <w:sz w:val="21"/>
                <w:szCs w:val="20"/>
                <w:lang w:val="en-US" w:eastAsia="zh-CN"/>
              </w:rPr>
              <w:t>字符串是序列号格式转换的结果。转换规则:</w:t>
            </w:r>
          </w:p>
          <w:p w14:paraId="663831C9" w14:textId="77777777" w:rsidR="006575A0" w:rsidRDefault="007443E2">
            <w:pPr>
              <w:widowControl w:val="0"/>
              <w:suppressAutoHyphens/>
              <w:ind w:firstLineChars="300" w:firstLine="630"/>
              <w:jc w:val="left"/>
              <w:rPr>
                <w:rFonts w:ascii="宋体" w:hAnsi="宋体" w:cs="Arial"/>
                <w:kern w:val="1"/>
                <w:sz w:val="21"/>
                <w:szCs w:val="20"/>
                <w:lang w:val="en-US" w:eastAsia="zh-CN"/>
              </w:rPr>
            </w:pPr>
            <w:r>
              <w:rPr>
                <w:rFonts w:ascii="宋体" w:hAnsi="宋体" w:cs="Arial"/>
                <w:kern w:val="1"/>
                <w:sz w:val="21"/>
                <w:szCs w:val="20"/>
                <w:lang w:val="en-US" w:eastAsia="zh-CN"/>
              </w:rPr>
              <w:t>字节的高四位 + 41H 为一个新的字节,</w:t>
            </w:r>
          </w:p>
          <w:p w14:paraId="14DAD2D3" w14:textId="77777777" w:rsidR="006575A0" w:rsidRDefault="007443E2">
            <w:pPr>
              <w:widowControl w:val="0"/>
              <w:suppressAutoHyphens/>
              <w:ind w:firstLineChars="300" w:firstLine="630"/>
              <w:jc w:val="left"/>
              <w:rPr>
                <w:rFonts w:ascii="宋体" w:hAnsi="宋体" w:cs="Arial"/>
                <w:kern w:val="1"/>
                <w:sz w:val="21"/>
                <w:szCs w:val="20"/>
                <w:lang w:val="en-US" w:eastAsia="zh-CN"/>
              </w:rPr>
            </w:pPr>
            <w:r>
              <w:rPr>
                <w:rFonts w:ascii="宋体" w:hAnsi="宋体" w:cs="Arial"/>
                <w:kern w:val="1"/>
                <w:sz w:val="21"/>
                <w:szCs w:val="20"/>
                <w:lang w:val="en-US" w:eastAsia="zh-CN"/>
              </w:rPr>
              <w:t>字节的低四位 + 41H 为一个新的字节。</w:t>
            </w:r>
          </w:p>
        </w:tc>
      </w:tr>
      <w:tr w:rsidR="006575A0" w14:paraId="19D5E87E" w14:textId="77777777">
        <w:trPr>
          <w:trHeight w:val="312"/>
        </w:trPr>
        <w:tc>
          <w:tcPr>
            <w:tcW w:w="2121" w:type="dxa"/>
            <w:tcBorders>
              <w:top w:val="single" w:sz="4" w:space="0" w:color="000000"/>
              <w:left w:val="single" w:sz="4" w:space="0" w:color="000000"/>
              <w:bottom w:val="single" w:sz="4" w:space="0" w:color="000000"/>
            </w:tcBorders>
            <w:vAlign w:val="center"/>
          </w:tcPr>
          <w:p w14:paraId="2A66E1B2"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47ED2BFA"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0BCE624"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3E44F587" w14:textId="77777777" w:rsidR="006575A0" w:rsidRDefault="006575A0">
      <w:pPr>
        <w:ind w:left="440" w:firstLine="440"/>
        <w:rPr>
          <w:color w:val="000000"/>
          <w:lang w:eastAsia="zh-CN"/>
        </w:rPr>
      </w:pPr>
    </w:p>
    <w:p w14:paraId="768C0804"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46CDC0B4" w14:textId="77777777">
        <w:trPr>
          <w:trHeight w:val="418"/>
        </w:trPr>
        <w:tc>
          <w:tcPr>
            <w:tcW w:w="2126" w:type="dxa"/>
            <w:tcBorders>
              <w:top w:val="single" w:sz="4" w:space="0" w:color="000000"/>
              <w:left w:val="single" w:sz="4" w:space="0" w:color="000000"/>
              <w:bottom w:val="single" w:sz="4" w:space="0" w:color="000000"/>
            </w:tcBorders>
          </w:tcPr>
          <w:p w14:paraId="751C88B2"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62B50F9F"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57252372" w14:textId="77777777" w:rsidR="006575A0" w:rsidRDefault="007443E2">
            <w:pPr>
              <w:ind w:firstLine="440"/>
              <w:jc w:val="center"/>
              <w:rPr>
                <w:bCs/>
                <w:color w:val="000000"/>
                <w:szCs w:val="21"/>
              </w:rPr>
            </w:pPr>
            <w:r>
              <w:rPr>
                <w:bCs/>
                <w:color w:val="000000"/>
                <w:szCs w:val="21"/>
              </w:rPr>
              <w:t>说明</w:t>
            </w:r>
          </w:p>
        </w:tc>
      </w:tr>
      <w:tr w:rsidR="006575A0" w14:paraId="50862A05" w14:textId="77777777">
        <w:trPr>
          <w:trHeight w:val="426"/>
        </w:trPr>
        <w:tc>
          <w:tcPr>
            <w:tcW w:w="2126" w:type="dxa"/>
            <w:tcBorders>
              <w:top w:val="single" w:sz="4" w:space="0" w:color="000000"/>
              <w:left w:val="single" w:sz="4" w:space="0" w:color="000000"/>
              <w:bottom w:val="single" w:sz="4" w:space="0" w:color="000000"/>
            </w:tcBorders>
            <w:vAlign w:val="center"/>
          </w:tcPr>
          <w:p w14:paraId="5E668FA2"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1FA11651"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1E1DA73" w14:textId="77777777" w:rsidR="006575A0" w:rsidRDefault="007443E2">
            <w:pPr>
              <w:ind w:firstLineChars="0" w:firstLine="0"/>
              <w:rPr>
                <w:bCs/>
                <w:color w:val="000000"/>
                <w:szCs w:val="21"/>
              </w:rPr>
            </w:pPr>
            <w:r>
              <w:rPr>
                <w:bCs/>
                <w:color w:val="000000"/>
                <w:szCs w:val="21"/>
              </w:rPr>
              <w:t>子命令处理，命令打包</w:t>
            </w:r>
          </w:p>
        </w:tc>
      </w:tr>
      <w:tr w:rsidR="006575A0" w14:paraId="7BCA065E"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4606DD28"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105F221F"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2CACC9E4" w14:textId="77777777" w:rsidR="006575A0" w:rsidRDefault="007443E2">
            <w:pPr>
              <w:ind w:firstLineChars="0" w:firstLine="0"/>
              <w:rPr>
                <w:bCs/>
                <w:color w:val="000000"/>
                <w:sz w:val="20"/>
                <w:szCs w:val="21"/>
              </w:rPr>
            </w:pPr>
            <w:r>
              <w:rPr>
                <w:bCs/>
                <w:color w:val="000000"/>
                <w:szCs w:val="21"/>
              </w:rPr>
              <w:t>已完成转发</w:t>
            </w:r>
          </w:p>
        </w:tc>
      </w:tr>
      <w:tr w:rsidR="006575A0" w14:paraId="45F1CFD9" w14:textId="77777777">
        <w:trPr>
          <w:trHeight w:val="67"/>
        </w:trPr>
        <w:tc>
          <w:tcPr>
            <w:tcW w:w="2126" w:type="dxa"/>
            <w:vMerge/>
            <w:tcBorders>
              <w:top w:val="single" w:sz="4" w:space="0" w:color="000000"/>
              <w:left w:val="single" w:sz="4" w:space="0" w:color="000000"/>
              <w:bottom w:val="single" w:sz="4" w:space="0" w:color="000000"/>
            </w:tcBorders>
            <w:vAlign w:val="center"/>
          </w:tcPr>
          <w:p w14:paraId="10633C7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A14301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385FAC3" w14:textId="77777777" w:rsidR="006575A0" w:rsidRDefault="007443E2">
            <w:pPr>
              <w:ind w:firstLineChars="0" w:firstLine="0"/>
              <w:rPr>
                <w:bCs/>
                <w:color w:val="000000"/>
                <w:sz w:val="20"/>
                <w:szCs w:val="21"/>
              </w:rPr>
            </w:pPr>
            <w:r>
              <w:rPr>
                <w:bCs/>
                <w:color w:val="000000"/>
                <w:szCs w:val="21"/>
              </w:rPr>
              <w:t>命令参数错误</w:t>
            </w:r>
          </w:p>
        </w:tc>
      </w:tr>
      <w:tr w:rsidR="006575A0" w14:paraId="17E8222D" w14:textId="77777777">
        <w:trPr>
          <w:trHeight w:val="67"/>
        </w:trPr>
        <w:tc>
          <w:tcPr>
            <w:tcW w:w="2126" w:type="dxa"/>
            <w:vMerge/>
            <w:tcBorders>
              <w:top w:val="single" w:sz="4" w:space="0" w:color="000000"/>
              <w:left w:val="single" w:sz="4" w:space="0" w:color="000000"/>
              <w:bottom w:val="single" w:sz="4" w:space="0" w:color="000000"/>
            </w:tcBorders>
            <w:vAlign w:val="center"/>
          </w:tcPr>
          <w:p w14:paraId="68BF9CD5"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9F091E4"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D198AA1" w14:textId="77777777" w:rsidR="006575A0" w:rsidRDefault="007443E2">
            <w:pPr>
              <w:ind w:firstLineChars="0" w:firstLine="0"/>
              <w:rPr>
                <w:bCs/>
                <w:color w:val="000000"/>
                <w:sz w:val="20"/>
                <w:szCs w:val="21"/>
              </w:rPr>
            </w:pPr>
            <w:r>
              <w:rPr>
                <w:bCs/>
                <w:color w:val="000000"/>
                <w:szCs w:val="21"/>
              </w:rPr>
              <w:t>发送失败</w:t>
            </w:r>
          </w:p>
        </w:tc>
      </w:tr>
      <w:tr w:rsidR="006575A0" w14:paraId="21BADA0F" w14:textId="77777777">
        <w:trPr>
          <w:trHeight w:val="67"/>
        </w:trPr>
        <w:tc>
          <w:tcPr>
            <w:tcW w:w="2126" w:type="dxa"/>
            <w:vMerge/>
            <w:tcBorders>
              <w:top w:val="single" w:sz="4" w:space="0" w:color="000000"/>
              <w:left w:val="single" w:sz="4" w:space="0" w:color="000000"/>
              <w:bottom w:val="single" w:sz="4" w:space="0" w:color="000000"/>
            </w:tcBorders>
            <w:vAlign w:val="center"/>
          </w:tcPr>
          <w:p w14:paraId="3F73CA1A"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81D124C"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E53D90E" w14:textId="77777777" w:rsidR="006575A0" w:rsidRDefault="007443E2">
            <w:pPr>
              <w:ind w:firstLineChars="0" w:firstLine="0"/>
              <w:rPr>
                <w:bCs/>
                <w:color w:val="000000"/>
                <w:sz w:val="20"/>
                <w:szCs w:val="21"/>
              </w:rPr>
            </w:pPr>
            <w:r>
              <w:rPr>
                <w:bCs/>
                <w:color w:val="000000"/>
                <w:szCs w:val="21"/>
              </w:rPr>
              <w:t>不支持子命令</w:t>
            </w:r>
          </w:p>
        </w:tc>
      </w:tr>
      <w:tr w:rsidR="006575A0" w14:paraId="43B9C9B0" w14:textId="77777777">
        <w:trPr>
          <w:trHeight w:val="67"/>
        </w:trPr>
        <w:tc>
          <w:tcPr>
            <w:tcW w:w="2126" w:type="dxa"/>
            <w:vMerge/>
            <w:tcBorders>
              <w:top w:val="single" w:sz="4" w:space="0" w:color="000000"/>
              <w:left w:val="single" w:sz="4" w:space="0" w:color="000000"/>
              <w:bottom w:val="single" w:sz="4" w:space="0" w:color="000000"/>
            </w:tcBorders>
            <w:vAlign w:val="center"/>
          </w:tcPr>
          <w:p w14:paraId="184C418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07B785E"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5BC58630" w14:textId="77777777" w:rsidR="006575A0" w:rsidRDefault="007443E2">
            <w:pPr>
              <w:ind w:firstLineChars="0" w:firstLine="0"/>
              <w:rPr>
                <w:rFonts w:eastAsia="Times New Roman"/>
                <w:lang w:eastAsia="zh-CN"/>
              </w:rPr>
            </w:pPr>
            <w:r>
              <w:rPr>
                <w:bCs/>
                <w:color w:val="000000"/>
                <w:szCs w:val="21"/>
              </w:rPr>
              <w:t>无法通讯</w:t>
            </w:r>
          </w:p>
        </w:tc>
      </w:tr>
    </w:tbl>
    <w:p w14:paraId="497B2E24" w14:textId="77777777" w:rsidR="006575A0" w:rsidRDefault="006575A0">
      <w:pPr>
        <w:ind w:firstLineChars="0" w:firstLine="0"/>
        <w:rPr>
          <w:color w:val="000000"/>
          <w:lang w:eastAsia="zh-CN"/>
        </w:rPr>
      </w:pPr>
    </w:p>
    <w:p w14:paraId="15A606AE" w14:textId="77777777" w:rsidR="006575A0" w:rsidRDefault="007443E2">
      <w:pPr>
        <w:ind w:leftChars="200" w:left="440" w:firstLine="440"/>
        <w:rPr>
          <w:lang w:eastAsia="zh-CN"/>
        </w:rPr>
      </w:pPr>
      <w:r>
        <w:rPr>
          <w:rFonts w:hint="eastAsia"/>
          <w:lang w:eastAsia="zh-CN"/>
        </w:rPr>
        <w:t>示例：</w:t>
      </w:r>
    </w:p>
    <w:p w14:paraId="1D5AEE65" w14:textId="77777777" w:rsidR="006575A0" w:rsidRDefault="007443E2">
      <w:pPr>
        <w:ind w:leftChars="400" w:left="880" w:firstLine="440"/>
        <w:rPr>
          <w:lang w:eastAsia="zh-CN"/>
        </w:rPr>
      </w:pPr>
      <w:r>
        <w:rPr>
          <w:rFonts w:hint="eastAsia"/>
          <w:lang w:eastAsia="zh-CN"/>
        </w:rPr>
        <w:t>发送指令：</w:t>
      </w:r>
      <w:r>
        <w:rPr>
          <w:lang w:eastAsia="zh-CN"/>
        </w:rPr>
        <w:t>02 00 0C C0 01 01 1B 78 31 44 44 44 43 0D 0A 92 03</w:t>
      </w:r>
    </w:p>
    <w:p w14:paraId="44786079"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机器序列号</w:t>
      </w:r>
      <w:r>
        <w:rPr>
          <w:rFonts w:hint="eastAsia"/>
          <w:lang w:eastAsia="zh-CN"/>
        </w:rPr>
        <w:tab/>
      </w:r>
      <w:r>
        <w:rPr>
          <w:rFonts w:hint="eastAsia"/>
          <w:lang w:eastAsia="zh-CN"/>
        </w:rPr>
        <w:t>：</w:t>
      </w:r>
      <w:r>
        <w:rPr>
          <w:rFonts w:hint="eastAsia"/>
          <w:lang w:eastAsia="zh-CN"/>
        </w:rPr>
        <w:t>32</w:t>
      </w:r>
    </w:p>
    <w:p w14:paraId="5919DC3F"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50233201" w14:textId="77777777" w:rsidR="006575A0" w:rsidRDefault="007443E2">
      <w:pPr>
        <w:ind w:leftChars="400" w:left="880" w:firstLine="440"/>
        <w:rPr>
          <w:lang w:eastAsia="zh-CN"/>
        </w:rPr>
      </w:pPr>
      <w:r>
        <w:rPr>
          <w:rFonts w:hint="eastAsia"/>
          <w:lang w:eastAsia="zh-CN"/>
        </w:rPr>
        <w:t>返回值说明：已完成转发</w:t>
      </w:r>
    </w:p>
    <w:p w14:paraId="71423763" w14:textId="77777777" w:rsidR="006575A0" w:rsidRDefault="006575A0">
      <w:pPr>
        <w:ind w:leftChars="400" w:left="880" w:firstLine="440"/>
        <w:rPr>
          <w:lang w:eastAsia="zh-CN"/>
        </w:rPr>
      </w:pPr>
    </w:p>
    <w:p w14:paraId="1453C7CE"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7EDF96D2" w14:textId="77777777">
        <w:tc>
          <w:tcPr>
            <w:tcW w:w="1275" w:type="dxa"/>
            <w:tcBorders>
              <w:top w:val="single" w:sz="4" w:space="0" w:color="000000"/>
              <w:left w:val="single" w:sz="4" w:space="0" w:color="000000"/>
              <w:bottom w:val="single" w:sz="4" w:space="0" w:color="000000"/>
            </w:tcBorders>
          </w:tcPr>
          <w:p w14:paraId="6D24E09B"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3AC9920B"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1F49406" w14:textId="77777777" w:rsidR="006575A0" w:rsidRDefault="007443E2">
            <w:pPr>
              <w:ind w:firstLine="440"/>
              <w:jc w:val="center"/>
              <w:rPr>
                <w:b/>
                <w:bCs/>
                <w:color w:val="000000"/>
                <w:szCs w:val="21"/>
              </w:rPr>
            </w:pPr>
            <w:r>
              <w:rPr>
                <w:bCs/>
                <w:color w:val="000000"/>
                <w:szCs w:val="21"/>
              </w:rPr>
              <w:t>说明</w:t>
            </w:r>
          </w:p>
        </w:tc>
      </w:tr>
      <w:tr w:rsidR="006575A0" w14:paraId="0C06AD4B" w14:textId="77777777">
        <w:tc>
          <w:tcPr>
            <w:tcW w:w="1275" w:type="dxa"/>
            <w:vMerge w:val="restart"/>
            <w:tcBorders>
              <w:top w:val="single" w:sz="4" w:space="0" w:color="000000"/>
              <w:left w:val="single" w:sz="4" w:space="0" w:color="000000"/>
              <w:bottom w:val="single" w:sz="4" w:space="0" w:color="000000"/>
            </w:tcBorders>
            <w:vAlign w:val="center"/>
          </w:tcPr>
          <w:p w14:paraId="62AA0507"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2F8FB86F"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37A33A77"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2EEAF2ED" w14:textId="77777777">
        <w:tc>
          <w:tcPr>
            <w:tcW w:w="1275" w:type="dxa"/>
            <w:vMerge/>
            <w:tcBorders>
              <w:top w:val="single" w:sz="4" w:space="0" w:color="000000"/>
              <w:left w:val="single" w:sz="4" w:space="0" w:color="000000"/>
              <w:bottom w:val="single" w:sz="4" w:space="0" w:color="000000"/>
            </w:tcBorders>
            <w:vAlign w:val="center"/>
          </w:tcPr>
          <w:p w14:paraId="7732C35A"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717D3ADE"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6C485B7E"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06763535" w14:textId="77777777" w:rsidR="006575A0" w:rsidRDefault="006575A0">
      <w:pPr>
        <w:ind w:firstLine="440"/>
        <w:rPr>
          <w:color w:val="000000"/>
        </w:rPr>
      </w:pPr>
    </w:p>
    <w:p w14:paraId="7FE3F430"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671BCFA5"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30F9D0AC" w14:textId="77777777" w:rsidR="006575A0" w:rsidRDefault="007443E2">
      <w:pPr>
        <w:ind w:leftChars="400" w:left="880" w:firstLine="440"/>
        <w:rPr>
          <w:lang w:eastAsia="zh-CN"/>
        </w:rPr>
      </w:pPr>
      <w:r>
        <w:rPr>
          <w:rFonts w:hint="eastAsia"/>
          <w:lang w:eastAsia="zh-CN"/>
        </w:rPr>
        <w:t>指令说明：获取上一条子命令处理结果</w:t>
      </w:r>
    </w:p>
    <w:p w14:paraId="7AC72741"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4539E179"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返回值说明：修改失败</w:t>
      </w:r>
    </w:p>
    <w:p w14:paraId="588BB858" w14:textId="77777777" w:rsidR="006575A0" w:rsidRDefault="007443E2">
      <w:pPr>
        <w:pStyle w:val="4"/>
        <w:numPr>
          <w:ilvl w:val="0"/>
          <w:numId w:val="16"/>
        </w:numPr>
        <w:ind w:firstLineChars="0"/>
        <w:rPr>
          <w:lang w:eastAsia="zh-CN"/>
        </w:rPr>
      </w:pPr>
      <w:bookmarkStart w:id="260" w:name="_Toc10636273"/>
      <w:r>
        <w:rPr>
          <w:rFonts w:hint="eastAsia"/>
          <w:lang w:eastAsia="zh-CN"/>
        </w:rPr>
        <w:t>机器序列号</w:t>
      </w:r>
      <w:r>
        <w:rPr>
          <w:rFonts w:hint="eastAsia"/>
          <w:lang w:eastAsia="zh-CN"/>
        </w:rPr>
        <w:t>SN</w:t>
      </w:r>
      <w:r>
        <w:rPr>
          <w:rFonts w:hint="eastAsia"/>
          <w:lang w:eastAsia="zh-CN"/>
        </w:rPr>
        <w:t>读取（</w:t>
      </w:r>
      <w:r>
        <w:rPr>
          <w:lang w:eastAsia="zh-CN"/>
        </w:rPr>
        <w:t>0x1B  0x78</w:t>
      </w:r>
      <w:r>
        <w:rPr>
          <w:rFonts w:hint="eastAsia"/>
          <w:lang w:eastAsia="zh-CN"/>
        </w:rPr>
        <w:t>）</w:t>
      </w:r>
      <w:bookmarkEnd w:id="260"/>
    </w:p>
    <w:p w14:paraId="032BFC90" w14:textId="77777777" w:rsidR="006575A0" w:rsidRDefault="007443E2">
      <w:pPr>
        <w:widowControl w:val="0"/>
        <w:suppressAutoHyphens/>
        <w:ind w:leftChars="400" w:left="880" w:firstLineChars="0" w:firstLine="397"/>
        <w:jc w:val="left"/>
        <w:rPr>
          <w:lang w:eastAsia="zh-CN"/>
        </w:rPr>
      </w:pPr>
      <w:r>
        <w:rPr>
          <w:rFonts w:hint="eastAsia"/>
          <w:lang w:eastAsia="zh-CN"/>
        </w:rPr>
        <w:t>0x1B+0x78+0x32+0x0D+0x0A</w:t>
      </w:r>
      <w:r>
        <w:rPr>
          <w:rFonts w:hint="eastAsia"/>
          <w:lang w:eastAsia="zh-CN"/>
        </w:rPr>
        <w:t>（</w:t>
      </w:r>
      <w:r>
        <w:rPr>
          <w:lang w:eastAsia="zh-CN"/>
        </w:rPr>
        <w:t>0x1B  0x78  0x32  0x0D  0x0A</w:t>
      </w:r>
      <w:r>
        <w:rPr>
          <w:rFonts w:hint="eastAsia"/>
          <w:lang w:eastAsia="zh-CN"/>
        </w:rPr>
        <w:t>）</w:t>
      </w:r>
    </w:p>
    <w:p w14:paraId="4984C5B4"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功能：序列号读取指令。如果已经下载过机器序列号，则返回机器序列号给主系统；否则返回“</w:t>
      </w:r>
      <w:r>
        <w:rPr>
          <w:rFonts w:ascii="宋体" w:hAnsi="宋体" w:cs="宋体"/>
          <w:kern w:val="1"/>
          <w:sz w:val="21"/>
          <w:szCs w:val="20"/>
          <w:lang w:val="en-US" w:eastAsia="zh-CN"/>
        </w:rPr>
        <w:t>0x55”</w:t>
      </w:r>
      <w:r>
        <w:rPr>
          <w:rFonts w:ascii="宋体" w:hAnsi="宋体" w:cs="Arial"/>
          <w:kern w:val="1"/>
          <w:sz w:val="21"/>
          <w:szCs w:val="20"/>
          <w:lang w:val="en-US" w:eastAsia="zh-CN"/>
        </w:rPr>
        <w:t>。</w:t>
      </w:r>
    </w:p>
    <w:p w14:paraId="05A15660"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197B4C09"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55770037"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2A20C0B9"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458E4FAD"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7F936AD9" w14:textId="77777777" w:rsidR="006575A0" w:rsidRDefault="007443E2">
            <w:pPr>
              <w:ind w:firstLine="440"/>
              <w:jc w:val="center"/>
              <w:rPr>
                <w:bCs/>
                <w:color w:val="000000"/>
                <w:szCs w:val="21"/>
              </w:rPr>
            </w:pPr>
            <w:r>
              <w:rPr>
                <w:bCs/>
                <w:color w:val="000000"/>
                <w:szCs w:val="21"/>
              </w:rPr>
              <w:t>说明</w:t>
            </w:r>
          </w:p>
        </w:tc>
      </w:tr>
      <w:tr w:rsidR="006575A0" w14:paraId="2CC91D78" w14:textId="77777777">
        <w:trPr>
          <w:trHeight w:val="295"/>
        </w:trPr>
        <w:tc>
          <w:tcPr>
            <w:tcW w:w="2121" w:type="dxa"/>
            <w:tcBorders>
              <w:top w:val="single" w:sz="4" w:space="0" w:color="000000"/>
              <w:left w:val="single" w:sz="4" w:space="0" w:color="000000"/>
              <w:bottom w:val="single" w:sz="4" w:space="0" w:color="000000"/>
            </w:tcBorders>
            <w:vAlign w:val="center"/>
          </w:tcPr>
          <w:p w14:paraId="515021B6"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0A2A13E5"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0B49E454" w14:textId="77777777" w:rsidR="006575A0" w:rsidRDefault="007443E2">
            <w:pPr>
              <w:ind w:firstLineChars="0" w:firstLine="0"/>
              <w:jc w:val="left"/>
            </w:pPr>
            <w:r>
              <w:t>子命令处理</w:t>
            </w:r>
          </w:p>
        </w:tc>
      </w:tr>
      <w:tr w:rsidR="006575A0" w14:paraId="7BF1197B" w14:textId="77777777">
        <w:trPr>
          <w:trHeight w:val="295"/>
        </w:trPr>
        <w:tc>
          <w:tcPr>
            <w:tcW w:w="2121" w:type="dxa"/>
            <w:tcBorders>
              <w:top w:val="single" w:sz="4" w:space="0" w:color="000000"/>
              <w:left w:val="single" w:sz="4" w:space="0" w:color="000000"/>
              <w:bottom w:val="single" w:sz="4" w:space="0" w:color="000000"/>
            </w:tcBorders>
            <w:vAlign w:val="center"/>
          </w:tcPr>
          <w:p w14:paraId="3A7C4BDA"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4D76BA12"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5ECD1024" w14:textId="77777777" w:rsidR="006575A0" w:rsidRDefault="007443E2">
            <w:pPr>
              <w:ind w:firstLineChars="0" w:firstLine="0"/>
              <w:jc w:val="left"/>
            </w:pPr>
            <w:r>
              <w:t>命令打包</w:t>
            </w:r>
          </w:p>
        </w:tc>
      </w:tr>
      <w:tr w:rsidR="006575A0" w14:paraId="3CE1F258" w14:textId="77777777">
        <w:trPr>
          <w:trHeight w:val="318"/>
        </w:trPr>
        <w:tc>
          <w:tcPr>
            <w:tcW w:w="2121" w:type="dxa"/>
            <w:tcBorders>
              <w:top w:val="single" w:sz="4" w:space="0" w:color="000000"/>
              <w:left w:val="single" w:sz="4" w:space="0" w:color="000000"/>
              <w:bottom w:val="single" w:sz="4" w:space="0" w:color="000000"/>
            </w:tcBorders>
            <w:vAlign w:val="center"/>
          </w:tcPr>
          <w:p w14:paraId="6B6B6CCE"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133A150C"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36462ABA" w14:textId="77777777" w:rsidR="006575A0" w:rsidRDefault="007443E2">
            <w:pPr>
              <w:ind w:firstLineChars="0" w:firstLine="0"/>
              <w:jc w:val="left"/>
            </w:pPr>
            <w:r>
              <w:t>一个字节，备用，留待扩充</w:t>
            </w:r>
          </w:p>
        </w:tc>
      </w:tr>
      <w:tr w:rsidR="006575A0" w14:paraId="189402DA" w14:textId="77777777">
        <w:trPr>
          <w:trHeight w:val="312"/>
        </w:trPr>
        <w:tc>
          <w:tcPr>
            <w:tcW w:w="2121" w:type="dxa"/>
            <w:tcBorders>
              <w:top w:val="single" w:sz="4" w:space="0" w:color="000000"/>
              <w:left w:val="single" w:sz="4" w:space="0" w:color="000000"/>
              <w:bottom w:val="single" w:sz="4" w:space="0" w:color="000000"/>
            </w:tcBorders>
            <w:vAlign w:val="center"/>
          </w:tcPr>
          <w:p w14:paraId="431AEC77"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7AEE6A8B"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277A441E" w14:textId="77777777" w:rsidR="006575A0" w:rsidRDefault="007443E2">
            <w:pPr>
              <w:ind w:firstLineChars="0" w:firstLine="0"/>
              <w:jc w:val="left"/>
              <w:rPr>
                <w:lang w:eastAsia="zh-CN"/>
              </w:rPr>
            </w:pPr>
            <w:r>
              <w:rPr>
                <w:rFonts w:hint="eastAsia"/>
                <w:lang w:eastAsia="zh-CN"/>
              </w:rPr>
              <w:t>子命令头</w:t>
            </w:r>
          </w:p>
        </w:tc>
      </w:tr>
      <w:tr w:rsidR="006575A0" w14:paraId="0583BEC2" w14:textId="77777777">
        <w:trPr>
          <w:trHeight w:val="312"/>
        </w:trPr>
        <w:tc>
          <w:tcPr>
            <w:tcW w:w="2121" w:type="dxa"/>
            <w:tcBorders>
              <w:top w:val="single" w:sz="4" w:space="0" w:color="000000"/>
              <w:left w:val="single" w:sz="4" w:space="0" w:color="000000"/>
              <w:bottom w:val="single" w:sz="4" w:space="0" w:color="000000"/>
            </w:tcBorders>
            <w:vAlign w:val="center"/>
          </w:tcPr>
          <w:p w14:paraId="013E1168"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452E7CB3" w14:textId="77777777" w:rsidR="006575A0" w:rsidRDefault="007443E2">
            <w:pPr>
              <w:ind w:firstLineChars="0" w:firstLine="0"/>
              <w:jc w:val="left"/>
              <w:rPr>
                <w:lang w:eastAsia="zh-CN"/>
              </w:rPr>
            </w:pPr>
            <w:r>
              <w:rPr>
                <w:rFonts w:hint="eastAsia"/>
                <w:lang w:eastAsia="zh-CN"/>
              </w:rPr>
              <w:t>0x78</w:t>
            </w:r>
          </w:p>
        </w:tc>
        <w:tc>
          <w:tcPr>
            <w:tcW w:w="3485" w:type="dxa"/>
            <w:tcBorders>
              <w:top w:val="single" w:sz="4" w:space="0" w:color="000000"/>
              <w:left w:val="single" w:sz="4" w:space="0" w:color="000000"/>
              <w:bottom w:val="single" w:sz="4" w:space="0" w:color="000000"/>
              <w:right w:val="single" w:sz="4" w:space="0" w:color="000000"/>
            </w:tcBorders>
            <w:vAlign w:val="center"/>
          </w:tcPr>
          <w:p w14:paraId="2372C888" w14:textId="77777777" w:rsidR="006575A0" w:rsidRDefault="007443E2">
            <w:pPr>
              <w:ind w:firstLineChars="0" w:firstLine="0"/>
              <w:jc w:val="left"/>
            </w:pPr>
            <w:r>
              <w:rPr>
                <w:rFonts w:hint="eastAsia"/>
                <w:lang w:eastAsia="zh-CN"/>
              </w:rPr>
              <w:t>机器序列</w:t>
            </w:r>
            <w:proofErr w:type="gramStart"/>
            <w:r>
              <w:rPr>
                <w:rFonts w:hint="eastAsia"/>
                <w:lang w:eastAsia="zh-CN"/>
              </w:rPr>
              <w:t>号操作</w:t>
            </w:r>
            <w:proofErr w:type="gramEnd"/>
            <w:r>
              <w:t>命令代码</w:t>
            </w:r>
          </w:p>
        </w:tc>
      </w:tr>
      <w:tr w:rsidR="006575A0" w14:paraId="04D5796F" w14:textId="77777777">
        <w:trPr>
          <w:trHeight w:val="312"/>
        </w:trPr>
        <w:tc>
          <w:tcPr>
            <w:tcW w:w="2121" w:type="dxa"/>
            <w:tcBorders>
              <w:top w:val="single" w:sz="4" w:space="0" w:color="000000"/>
              <w:left w:val="single" w:sz="4" w:space="0" w:color="000000"/>
              <w:bottom w:val="single" w:sz="4" w:space="0" w:color="000000"/>
            </w:tcBorders>
            <w:vAlign w:val="center"/>
          </w:tcPr>
          <w:p w14:paraId="2A39D88B" w14:textId="77777777" w:rsidR="006575A0" w:rsidRDefault="007443E2">
            <w:pPr>
              <w:ind w:firstLineChars="0" w:firstLine="0"/>
              <w:jc w:val="left"/>
              <w:rPr>
                <w:lang w:eastAsia="zh-CN"/>
              </w:rPr>
            </w:pPr>
            <w:r>
              <w:rPr>
                <w:rFonts w:hint="eastAsia"/>
                <w:lang w:eastAsia="zh-CN"/>
              </w:rPr>
              <w:t>读机器序列号</w:t>
            </w:r>
            <w:r>
              <w:rPr>
                <w:rFonts w:hint="eastAsia"/>
                <w:lang w:eastAsia="zh-CN"/>
              </w:rPr>
              <w:t>SN</w:t>
            </w:r>
          </w:p>
        </w:tc>
        <w:tc>
          <w:tcPr>
            <w:tcW w:w="2576" w:type="dxa"/>
            <w:tcBorders>
              <w:top w:val="single" w:sz="4" w:space="0" w:color="000000"/>
              <w:left w:val="single" w:sz="4" w:space="0" w:color="000000"/>
              <w:bottom w:val="single" w:sz="4" w:space="0" w:color="000000"/>
            </w:tcBorders>
            <w:vAlign w:val="center"/>
          </w:tcPr>
          <w:p w14:paraId="08350B97" w14:textId="77777777" w:rsidR="006575A0" w:rsidRDefault="007443E2">
            <w:pPr>
              <w:ind w:firstLineChars="0" w:firstLine="0"/>
              <w:jc w:val="left"/>
              <w:rPr>
                <w:lang w:eastAsia="zh-CN"/>
              </w:rPr>
            </w:pPr>
            <w:r>
              <w:rPr>
                <w:rFonts w:hint="eastAsia"/>
                <w:lang w:eastAsia="zh-CN"/>
              </w:rPr>
              <w:t>0x32</w:t>
            </w:r>
          </w:p>
        </w:tc>
        <w:tc>
          <w:tcPr>
            <w:tcW w:w="3485" w:type="dxa"/>
            <w:tcBorders>
              <w:top w:val="single" w:sz="4" w:space="0" w:color="000000"/>
              <w:left w:val="single" w:sz="4" w:space="0" w:color="000000"/>
              <w:bottom w:val="single" w:sz="4" w:space="0" w:color="000000"/>
              <w:right w:val="single" w:sz="4" w:space="0" w:color="000000"/>
            </w:tcBorders>
            <w:vAlign w:val="center"/>
          </w:tcPr>
          <w:p w14:paraId="760A5115" w14:textId="77777777" w:rsidR="006575A0" w:rsidRDefault="007443E2">
            <w:pPr>
              <w:ind w:firstLineChars="0" w:firstLine="0"/>
              <w:jc w:val="left"/>
              <w:rPr>
                <w:lang w:eastAsia="zh-CN"/>
              </w:rPr>
            </w:pPr>
            <w:r>
              <w:rPr>
                <w:rFonts w:hint="eastAsia"/>
                <w:lang w:eastAsia="zh-CN"/>
              </w:rPr>
              <w:t>读机器序列号</w:t>
            </w:r>
            <w:r>
              <w:rPr>
                <w:rFonts w:hint="eastAsia"/>
                <w:lang w:eastAsia="zh-CN"/>
              </w:rPr>
              <w:t>SN</w:t>
            </w:r>
          </w:p>
        </w:tc>
      </w:tr>
      <w:tr w:rsidR="006575A0" w14:paraId="76E7AF93" w14:textId="77777777">
        <w:trPr>
          <w:trHeight w:val="312"/>
        </w:trPr>
        <w:tc>
          <w:tcPr>
            <w:tcW w:w="2121" w:type="dxa"/>
            <w:tcBorders>
              <w:top w:val="single" w:sz="4" w:space="0" w:color="000000"/>
              <w:left w:val="single" w:sz="4" w:space="0" w:color="000000"/>
              <w:bottom w:val="single" w:sz="4" w:space="0" w:color="000000"/>
            </w:tcBorders>
            <w:vAlign w:val="center"/>
          </w:tcPr>
          <w:p w14:paraId="0CA052E5"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7D98DE2D"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C904D05"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314796DC" w14:textId="77777777" w:rsidR="006575A0" w:rsidRDefault="006575A0">
      <w:pPr>
        <w:ind w:left="440" w:firstLine="440"/>
        <w:rPr>
          <w:color w:val="000000"/>
          <w:lang w:eastAsia="zh-CN"/>
        </w:rPr>
      </w:pPr>
    </w:p>
    <w:p w14:paraId="22734486"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6531B08C" w14:textId="77777777">
        <w:trPr>
          <w:trHeight w:val="418"/>
        </w:trPr>
        <w:tc>
          <w:tcPr>
            <w:tcW w:w="2126" w:type="dxa"/>
            <w:tcBorders>
              <w:top w:val="single" w:sz="4" w:space="0" w:color="000000"/>
              <w:left w:val="single" w:sz="4" w:space="0" w:color="000000"/>
              <w:bottom w:val="single" w:sz="4" w:space="0" w:color="000000"/>
            </w:tcBorders>
          </w:tcPr>
          <w:p w14:paraId="3B1890E9"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387C1861"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0BC023FF" w14:textId="77777777" w:rsidR="006575A0" w:rsidRDefault="007443E2">
            <w:pPr>
              <w:ind w:firstLine="440"/>
              <w:jc w:val="center"/>
              <w:rPr>
                <w:bCs/>
                <w:color w:val="000000"/>
                <w:szCs w:val="21"/>
              </w:rPr>
            </w:pPr>
            <w:r>
              <w:rPr>
                <w:bCs/>
                <w:color w:val="000000"/>
                <w:szCs w:val="21"/>
              </w:rPr>
              <w:t>说明</w:t>
            </w:r>
          </w:p>
        </w:tc>
      </w:tr>
      <w:tr w:rsidR="006575A0" w14:paraId="7538D089" w14:textId="77777777">
        <w:trPr>
          <w:trHeight w:val="426"/>
        </w:trPr>
        <w:tc>
          <w:tcPr>
            <w:tcW w:w="2126" w:type="dxa"/>
            <w:tcBorders>
              <w:top w:val="single" w:sz="4" w:space="0" w:color="000000"/>
              <w:left w:val="single" w:sz="4" w:space="0" w:color="000000"/>
              <w:bottom w:val="single" w:sz="4" w:space="0" w:color="000000"/>
            </w:tcBorders>
            <w:vAlign w:val="center"/>
          </w:tcPr>
          <w:p w14:paraId="3E4ECC91"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700AAB1E"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45392EF" w14:textId="77777777" w:rsidR="006575A0" w:rsidRDefault="007443E2">
            <w:pPr>
              <w:ind w:firstLineChars="0" w:firstLine="0"/>
              <w:rPr>
                <w:bCs/>
                <w:color w:val="000000"/>
                <w:szCs w:val="21"/>
              </w:rPr>
            </w:pPr>
            <w:r>
              <w:rPr>
                <w:bCs/>
                <w:color w:val="000000"/>
                <w:szCs w:val="21"/>
              </w:rPr>
              <w:t>子命令处理，命令打包</w:t>
            </w:r>
          </w:p>
        </w:tc>
      </w:tr>
      <w:tr w:rsidR="006575A0" w14:paraId="7CD5FC88"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1FA4FF53"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17E3C7D4"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1875DE18" w14:textId="77777777" w:rsidR="006575A0" w:rsidRDefault="007443E2">
            <w:pPr>
              <w:ind w:firstLineChars="0" w:firstLine="0"/>
              <w:rPr>
                <w:bCs/>
                <w:color w:val="000000"/>
                <w:sz w:val="20"/>
                <w:szCs w:val="21"/>
              </w:rPr>
            </w:pPr>
            <w:r>
              <w:rPr>
                <w:bCs/>
                <w:color w:val="000000"/>
                <w:szCs w:val="21"/>
              </w:rPr>
              <w:t>已完成转发</w:t>
            </w:r>
          </w:p>
        </w:tc>
      </w:tr>
      <w:tr w:rsidR="006575A0" w14:paraId="41654097" w14:textId="77777777">
        <w:trPr>
          <w:trHeight w:val="67"/>
        </w:trPr>
        <w:tc>
          <w:tcPr>
            <w:tcW w:w="2126" w:type="dxa"/>
            <w:vMerge/>
            <w:tcBorders>
              <w:top w:val="single" w:sz="4" w:space="0" w:color="000000"/>
              <w:left w:val="single" w:sz="4" w:space="0" w:color="000000"/>
              <w:bottom w:val="single" w:sz="4" w:space="0" w:color="000000"/>
            </w:tcBorders>
            <w:vAlign w:val="center"/>
          </w:tcPr>
          <w:p w14:paraId="3845E7F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CE1B50A"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9EB428F" w14:textId="77777777" w:rsidR="006575A0" w:rsidRDefault="007443E2">
            <w:pPr>
              <w:ind w:firstLineChars="0" w:firstLine="0"/>
              <w:rPr>
                <w:bCs/>
                <w:color w:val="000000"/>
                <w:sz w:val="20"/>
                <w:szCs w:val="21"/>
              </w:rPr>
            </w:pPr>
            <w:r>
              <w:rPr>
                <w:bCs/>
                <w:color w:val="000000"/>
                <w:szCs w:val="21"/>
              </w:rPr>
              <w:t>命令参数错误</w:t>
            </w:r>
          </w:p>
        </w:tc>
      </w:tr>
      <w:tr w:rsidR="006575A0" w14:paraId="65A9D4B5" w14:textId="77777777">
        <w:trPr>
          <w:trHeight w:val="67"/>
        </w:trPr>
        <w:tc>
          <w:tcPr>
            <w:tcW w:w="2126" w:type="dxa"/>
            <w:vMerge/>
            <w:tcBorders>
              <w:top w:val="single" w:sz="4" w:space="0" w:color="000000"/>
              <w:left w:val="single" w:sz="4" w:space="0" w:color="000000"/>
              <w:bottom w:val="single" w:sz="4" w:space="0" w:color="000000"/>
            </w:tcBorders>
            <w:vAlign w:val="center"/>
          </w:tcPr>
          <w:p w14:paraId="646BB61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336B83A"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546514D" w14:textId="77777777" w:rsidR="006575A0" w:rsidRDefault="007443E2">
            <w:pPr>
              <w:ind w:firstLineChars="0" w:firstLine="0"/>
              <w:rPr>
                <w:bCs/>
                <w:color w:val="000000"/>
                <w:sz w:val="20"/>
                <w:szCs w:val="21"/>
              </w:rPr>
            </w:pPr>
            <w:r>
              <w:rPr>
                <w:bCs/>
                <w:color w:val="000000"/>
                <w:szCs w:val="21"/>
              </w:rPr>
              <w:t>发送失败</w:t>
            </w:r>
          </w:p>
        </w:tc>
      </w:tr>
      <w:tr w:rsidR="006575A0" w14:paraId="4DA737B3" w14:textId="77777777">
        <w:trPr>
          <w:trHeight w:val="67"/>
        </w:trPr>
        <w:tc>
          <w:tcPr>
            <w:tcW w:w="2126" w:type="dxa"/>
            <w:vMerge/>
            <w:tcBorders>
              <w:top w:val="single" w:sz="4" w:space="0" w:color="000000"/>
              <w:left w:val="single" w:sz="4" w:space="0" w:color="000000"/>
              <w:bottom w:val="single" w:sz="4" w:space="0" w:color="000000"/>
            </w:tcBorders>
            <w:vAlign w:val="center"/>
          </w:tcPr>
          <w:p w14:paraId="3F52068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8D09280"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4911A36" w14:textId="77777777" w:rsidR="006575A0" w:rsidRDefault="007443E2">
            <w:pPr>
              <w:ind w:firstLineChars="0" w:firstLine="0"/>
              <w:rPr>
                <w:bCs/>
                <w:color w:val="000000"/>
                <w:sz w:val="20"/>
                <w:szCs w:val="21"/>
              </w:rPr>
            </w:pPr>
            <w:r>
              <w:rPr>
                <w:bCs/>
                <w:color w:val="000000"/>
                <w:szCs w:val="21"/>
              </w:rPr>
              <w:t>不支持子命令</w:t>
            </w:r>
          </w:p>
        </w:tc>
      </w:tr>
      <w:tr w:rsidR="006575A0" w14:paraId="613544B9" w14:textId="77777777">
        <w:trPr>
          <w:trHeight w:val="67"/>
        </w:trPr>
        <w:tc>
          <w:tcPr>
            <w:tcW w:w="2126" w:type="dxa"/>
            <w:vMerge/>
            <w:tcBorders>
              <w:top w:val="single" w:sz="4" w:space="0" w:color="000000"/>
              <w:left w:val="single" w:sz="4" w:space="0" w:color="000000"/>
              <w:bottom w:val="single" w:sz="4" w:space="0" w:color="000000"/>
            </w:tcBorders>
            <w:vAlign w:val="center"/>
          </w:tcPr>
          <w:p w14:paraId="23109CB4"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F587497"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0F7D9E79" w14:textId="77777777" w:rsidR="006575A0" w:rsidRDefault="007443E2">
            <w:pPr>
              <w:ind w:firstLineChars="0" w:firstLine="0"/>
              <w:rPr>
                <w:rFonts w:eastAsia="Times New Roman"/>
                <w:lang w:eastAsia="zh-CN"/>
              </w:rPr>
            </w:pPr>
            <w:r>
              <w:rPr>
                <w:bCs/>
                <w:color w:val="000000"/>
                <w:szCs w:val="21"/>
              </w:rPr>
              <w:t>无法通讯</w:t>
            </w:r>
          </w:p>
        </w:tc>
      </w:tr>
    </w:tbl>
    <w:p w14:paraId="539A52F5" w14:textId="77777777" w:rsidR="006575A0" w:rsidRDefault="006575A0">
      <w:pPr>
        <w:ind w:firstLineChars="0" w:firstLine="0"/>
        <w:rPr>
          <w:color w:val="000000"/>
          <w:lang w:eastAsia="zh-CN"/>
        </w:rPr>
      </w:pPr>
    </w:p>
    <w:p w14:paraId="626D7477" w14:textId="77777777" w:rsidR="006575A0" w:rsidRDefault="007443E2">
      <w:pPr>
        <w:ind w:leftChars="200" w:left="440" w:firstLine="440"/>
        <w:rPr>
          <w:lang w:eastAsia="zh-CN"/>
        </w:rPr>
      </w:pPr>
      <w:r>
        <w:rPr>
          <w:rFonts w:hint="eastAsia"/>
          <w:lang w:eastAsia="zh-CN"/>
        </w:rPr>
        <w:t>示例：</w:t>
      </w:r>
    </w:p>
    <w:p w14:paraId="1C19F5EA" w14:textId="77777777" w:rsidR="006575A0" w:rsidRDefault="007443E2">
      <w:pPr>
        <w:ind w:leftChars="400" w:left="880" w:firstLine="440"/>
        <w:rPr>
          <w:lang w:eastAsia="zh-CN"/>
        </w:rPr>
      </w:pPr>
      <w:r>
        <w:rPr>
          <w:rFonts w:hint="eastAsia"/>
          <w:lang w:eastAsia="zh-CN"/>
        </w:rPr>
        <w:t>发送指令：</w:t>
      </w:r>
      <w:r>
        <w:rPr>
          <w:lang w:eastAsia="zh-CN"/>
        </w:rPr>
        <w:t>02 00 08 C0 01 01 1B 78 32 0D 0A 96 03</w:t>
      </w:r>
    </w:p>
    <w:p w14:paraId="2AFBCF13" w14:textId="77777777" w:rsidR="006575A0" w:rsidRDefault="007443E2">
      <w:pPr>
        <w:ind w:leftChars="400" w:left="880" w:firstLine="440"/>
        <w:rPr>
          <w:lang w:eastAsia="zh-CN"/>
        </w:rPr>
      </w:pPr>
      <w:r>
        <w:rPr>
          <w:rFonts w:hint="eastAsia"/>
          <w:lang w:eastAsia="zh-CN"/>
        </w:rPr>
        <w:t>指令说明：</w:t>
      </w:r>
      <w:r>
        <w:rPr>
          <w:rFonts w:hint="eastAsia"/>
          <w:lang w:eastAsia="zh-CN"/>
        </w:rPr>
        <w:tab/>
      </w:r>
    </w:p>
    <w:p w14:paraId="1943E72B"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5D08193D" w14:textId="77777777" w:rsidR="006575A0" w:rsidRDefault="007443E2">
      <w:pPr>
        <w:ind w:leftChars="400" w:left="880" w:firstLine="440"/>
        <w:rPr>
          <w:lang w:eastAsia="zh-CN"/>
        </w:rPr>
      </w:pPr>
      <w:r>
        <w:rPr>
          <w:rFonts w:hint="eastAsia"/>
          <w:lang w:eastAsia="zh-CN"/>
        </w:rPr>
        <w:t>返回值说明：已完成转发</w:t>
      </w:r>
    </w:p>
    <w:p w14:paraId="1ABD10FB" w14:textId="77777777" w:rsidR="006575A0" w:rsidRDefault="006575A0">
      <w:pPr>
        <w:ind w:leftChars="400" w:left="880" w:firstLine="440"/>
        <w:rPr>
          <w:lang w:eastAsia="zh-CN"/>
        </w:rPr>
      </w:pPr>
    </w:p>
    <w:p w14:paraId="62411C29"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3F945D67" w14:textId="77777777">
        <w:tc>
          <w:tcPr>
            <w:tcW w:w="1275" w:type="dxa"/>
            <w:tcBorders>
              <w:top w:val="single" w:sz="4" w:space="0" w:color="000000"/>
              <w:left w:val="single" w:sz="4" w:space="0" w:color="000000"/>
              <w:bottom w:val="single" w:sz="4" w:space="0" w:color="000000"/>
            </w:tcBorders>
          </w:tcPr>
          <w:p w14:paraId="76E24CD3" w14:textId="77777777" w:rsidR="006575A0" w:rsidRDefault="007443E2">
            <w:pPr>
              <w:ind w:firstLine="440"/>
              <w:jc w:val="center"/>
              <w:rPr>
                <w:bCs/>
                <w:color w:val="000000"/>
                <w:szCs w:val="21"/>
              </w:rPr>
            </w:pPr>
            <w:r>
              <w:rPr>
                <w:bCs/>
                <w:color w:val="000000"/>
                <w:szCs w:val="21"/>
              </w:rPr>
              <w:lastRenderedPageBreak/>
              <w:t>标识</w:t>
            </w:r>
          </w:p>
        </w:tc>
        <w:tc>
          <w:tcPr>
            <w:tcW w:w="2127" w:type="dxa"/>
            <w:tcBorders>
              <w:top w:val="single" w:sz="4" w:space="0" w:color="000000"/>
              <w:left w:val="single" w:sz="4" w:space="0" w:color="000000"/>
              <w:bottom w:val="single" w:sz="4" w:space="0" w:color="000000"/>
            </w:tcBorders>
          </w:tcPr>
          <w:p w14:paraId="62AA2520"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345F1AD0" w14:textId="77777777" w:rsidR="006575A0" w:rsidRDefault="007443E2">
            <w:pPr>
              <w:ind w:firstLine="440"/>
              <w:jc w:val="center"/>
              <w:rPr>
                <w:b/>
                <w:bCs/>
                <w:color w:val="000000"/>
                <w:szCs w:val="21"/>
              </w:rPr>
            </w:pPr>
            <w:r>
              <w:rPr>
                <w:bCs/>
                <w:color w:val="000000"/>
                <w:szCs w:val="21"/>
              </w:rPr>
              <w:t>说明</w:t>
            </w:r>
          </w:p>
        </w:tc>
      </w:tr>
      <w:tr w:rsidR="006575A0" w14:paraId="10F04DD3" w14:textId="77777777">
        <w:tc>
          <w:tcPr>
            <w:tcW w:w="1275" w:type="dxa"/>
            <w:vMerge w:val="restart"/>
            <w:tcBorders>
              <w:top w:val="single" w:sz="4" w:space="0" w:color="000000"/>
              <w:left w:val="single" w:sz="4" w:space="0" w:color="000000"/>
              <w:bottom w:val="single" w:sz="4" w:space="0" w:color="000000"/>
            </w:tcBorders>
            <w:vAlign w:val="center"/>
          </w:tcPr>
          <w:p w14:paraId="39D008F7"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7CF4CFAE" w14:textId="77777777" w:rsidR="006575A0" w:rsidRDefault="007443E2">
            <w:pPr>
              <w:ind w:firstLineChars="0" w:firstLine="0"/>
              <w:jc w:val="left"/>
              <w:rPr>
                <w:rFonts w:cs="Arial"/>
                <w:szCs w:val="22"/>
              </w:rPr>
            </w:pPr>
            <w:r>
              <w:rPr>
                <w:rFonts w:hint="eastAsia"/>
                <w:lang w:eastAsia="zh-CN"/>
              </w:rPr>
              <w:t>机器序列号</w:t>
            </w:r>
            <w:r>
              <w:rPr>
                <w:rFonts w:hint="eastAsia"/>
                <w:lang w:eastAsia="zh-CN"/>
              </w:rPr>
              <w:t>SN</w:t>
            </w:r>
          </w:p>
        </w:tc>
        <w:tc>
          <w:tcPr>
            <w:tcW w:w="4090" w:type="dxa"/>
            <w:tcBorders>
              <w:top w:val="single" w:sz="4" w:space="0" w:color="000000"/>
              <w:left w:val="single" w:sz="4" w:space="0" w:color="000000"/>
              <w:bottom w:val="single" w:sz="4" w:space="0" w:color="000000"/>
              <w:right w:val="single" w:sz="4" w:space="0" w:color="000000"/>
            </w:tcBorders>
            <w:vAlign w:val="center"/>
          </w:tcPr>
          <w:p w14:paraId="56D05240" w14:textId="77777777" w:rsidR="006575A0" w:rsidRDefault="007443E2">
            <w:pPr>
              <w:ind w:firstLineChars="0" w:firstLine="0"/>
              <w:jc w:val="left"/>
            </w:pPr>
            <w:r>
              <w:rPr>
                <w:rFonts w:hint="eastAsia"/>
                <w:lang w:eastAsia="zh-CN"/>
              </w:rPr>
              <w:t>机器序列号</w:t>
            </w:r>
            <w:r>
              <w:rPr>
                <w:rFonts w:hint="eastAsia"/>
                <w:lang w:eastAsia="zh-CN"/>
              </w:rPr>
              <w:t>SN</w:t>
            </w:r>
          </w:p>
        </w:tc>
      </w:tr>
      <w:tr w:rsidR="006575A0" w14:paraId="2BAFFF99" w14:textId="77777777">
        <w:tc>
          <w:tcPr>
            <w:tcW w:w="1275" w:type="dxa"/>
            <w:vMerge/>
            <w:tcBorders>
              <w:top w:val="single" w:sz="4" w:space="0" w:color="000000"/>
              <w:left w:val="single" w:sz="4" w:space="0" w:color="000000"/>
              <w:bottom w:val="single" w:sz="4" w:space="0" w:color="000000"/>
            </w:tcBorders>
            <w:vAlign w:val="center"/>
          </w:tcPr>
          <w:p w14:paraId="6DE652B2"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37FF5599"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5983ADD1"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19ED4DCD" w14:textId="77777777" w:rsidR="006575A0" w:rsidRDefault="006575A0">
      <w:pPr>
        <w:ind w:firstLine="440"/>
        <w:rPr>
          <w:color w:val="000000"/>
        </w:rPr>
      </w:pPr>
    </w:p>
    <w:p w14:paraId="3FCE744F"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6E50D56F"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2E190241" w14:textId="77777777" w:rsidR="006575A0" w:rsidRDefault="007443E2">
      <w:pPr>
        <w:ind w:leftChars="400" w:left="880" w:firstLine="440"/>
        <w:rPr>
          <w:lang w:eastAsia="zh-CN"/>
        </w:rPr>
      </w:pPr>
      <w:r>
        <w:rPr>
          <w:rFonts w:hint="eastAsia"/>
          <w:lang w:eastAsia="zh-CN"/>
        </w:rPr>
        <w:t>指令说明：获取上一条子命令处理结果</w:t>
      </w:r>
    </w:p>
    <w:p w14:paraId="10784611" w14:textId="77777777" w:rsidR="006575A0" w:rsidRDefault="007443E2">
      <w:pPr>
        <w:ind w:leftChars="400" w:left="880" w:firstLine="440"/>
        <w:rPr>
          <w:lang w:eastAsia="zh-CN"/>
        </w:rPr>
      </w:pPr>
      <w:r>
        <w:rPr>
          <w:rFonts w:hint="eastAsia"/>
          <w:lang w:eastAsia="zh-CN"/>
        </w:rPr>
        <w:t>返回值：</w:t>
      </w:r>
      <w:r>
        <w:rPr>
          <w:lang w:eastAsia="zh-CN"/>
        </w:rPr>
        <w:t xml:space="preserve">02 00 20 C0 02 00 00 00 1A 02 18 </w:t>
      </w:r>
      <w:r>
        <w:rPr>
          <w:color w:val="FF0000"/>
          <w:lang w:eastAsia="zh-CN"/>
        </w:rPr>
        <w:t>46 41 45 45 44 46 45 43 44 41 44 41 44 41 44 41 44 43 44 49 44 49 44 44</w:t>
      </w:r>
      <w:r>
        <w:rPr>
          <w:lang w:eastAsia="zh-CN"/>
        </w:rPr>
        <w:t xml:space="preserve"> C6 03</w:t>
      </w:r>
    </w:p>
    <w:p w14:paraId="7124B478"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返回值说明：子命令返回长度：</w:t>
      </w:r>
      <w:r>
        <w:rPr>
          <w:lang w:eastAsia="zh-CN"/>
        </w:rPr>
        <w:t>00 1</w:t>
      </w:r>
      <w:r>
        <w:rPr>
          <w:rFonts w:hint="eastAsia"/>
          <w:lang w:eastAsia="zh-CN"/>
        </w:rPr>
        <w:t>A</w:t>
      </w:r>
    </w:p>
    <w:p w14:paraId="282C4593" w14:textId="77777777" w:rsidR="006575A0" w:rsidRDefault="007443E2">
      <w:pPr>
        <w:widowControl w:val="0"/>
        <w:suppressAutoHyphens/>
        <w:ind w:leftChars="400" w:left="880" w:firstLineChars="0" w:firstLine="397"/>
        <w:jc w:val="left"/>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子命令返回内容：</w:t>
      </w:r>
      <w:r>
        <w:rPr>
          <w:rFonts w:hint="eastAsia"/>
          <w:lang w:eastAsia="zh-CN"/>
        </w:rPr>
        <w:t>SN</w:t>
      </w:r>
      <w:r>
        <w:rPr>
          <w:rFonts w:hint="eastAsia"/>
          <w:lang w:eastAsia="zh-CN"/>
        </w:rPr>
        <w:t>长度：</w:t>
      </w:r>
      <w:r>
        <w:rPr>
          <w:lang w:eastAsia="zh-CN"/>
        </w:rPr>
        <w:t xml:space="preserve"> 1</w:t>
      </w:r>
      <w:r>
        <w:rPr>
          <w:rFonts w:hint="eastAsia"/>
          <w:lang w:eastAsia="zh-CN"/>
        </w:rPr>
        <w:t>8</w:t>
      </w:r>
    </w:p>
    <w:p w14:paraId="4575D41F" w14:textId="77777777" w:rsidR="006575A0" w:rsidRDefault="007443E2">
      <w:pPr>
        <w:widowControl w:val="0"/>
        <w:suppressAutoHyphens/>
        <w:ind w:leftChars="400" w:left="880" w:firstLineChars="0" w:firstLine="397"/>
        <w:jc w:val="left"/>
        <w:rPr>
          <w:color w:val="FF0000"/>
          <w:lang w:eastAsia="zh-CN"/>
        </w:rPr>
      </w:pP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t>SN</w:t>
      </w:r>
      <w:r>
        <w:rPr>
          <w:rFonts w:hint="eastAsia"/>
          <w:lang w:eastAsia="zh-CN"/>
        </w:rPr>
        <w:tab/>
      </w:r>
      <w:r>
        <w:rPr>
          <w:rFonts w:hint="eastAsia"/>
          <w:lang w:eastAsia="zh-CN"/>
        </w:rPr>
        <w:tab/>
      </w:r>
      <w:r>
        <w:rPr>
          <w:rFonts w:hint="eastAsia"/>
          <w:lang w:eastAsia="zh-CN"/>
        </w:rPr>
        <w:t>：</w:t>
      </w:r>
      <w:r>
        <w:rPr>
          <w:color w:val="FF0000"/>
          <w:lang w:eastAsia="zh-CN"/>
        </w:rPr>
        <w:t>46 41 45 45 44 46 45 43 44 41 44 41 44 41 44 41 44 43 44 49 44 49 44 44</w:t>
      </w:r>
    </w:p>
    <w:p w14:paraId="54577A2F"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说明：</w:t>
      </w:r>
      <w:r>
        <w:rPr>
          <w:rFonts w:ascii="宋体" w:hAnsi="宋体" w:cs="Arial" w:hint="eastAsia"/>
          <w:kern w:val="1"/>
          <w:sz w:val="21"/>
          <w:szCs w:val="20"/>
          <w:lang w:val="en-US" w:eastAsia="zh-CN"/>
        </w:rPr>
        <w:t>S</w:t>
      </w:r>
      <w:r>
        <w:rPr>
          <w:rFonts w:ascii="宋体" w:hAnsi="宋体" w:cs="Arial"/>
          <w:kern w:val="1"/>
          <w:sz w:val="21"/>
          <w:szCs w:val="20"/>
          <w:lang w:val="en-US" w:eastAsia="zh-CN"/>
        </w:rPr>
        <w:t>N是机号字符串，字符串是机号格式转换的结果。转换规则:</w:t>
      </w:r>
    </w:p>
    <w:p w14:paraId="3AF73D82"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字节的高四位 + 41H 为一个新的字节,</w:t>
      </w:r>
    </w:p>
    <w:p w14:paraId="39FF754D"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字节的低四位 + 41H 为一个新的字节。</w:t>
      </w:r>
    </w:p>
    <w:p w14:paraId="1843D2FB" w14:textId="77777777" w:rsidR="006575A0" w:rsidRDefault="007443E2">
      <w:pPr>
        <w:widowControl w:val="0"/>
        <w:suppressAutoHyphens/>
        <w:ind w:leftChars="400" w:left="880" w:firstLineChars="0" w:firstLine="397"/>
        <w:jc w:val="left"/>
        <w:rPr>
          <w:lang w:eastAsia="zh-CN"/>
        </w:rPr>
      </w:pPr>
      <w:r>
        <w:rPr>
          <w:rFonts w:ascii="宋体" w:hAnsi="宋体" w:cs="Arial" w:hint="eastAsia"/>
          <w:kern w:val="1"/>
          <w:sz w:val="21"/>
          <w:szCs w:val="20"/>
          <w:lang w:val="en-US" w:eastAsia="zh-CN"/>
        </w:rPr>
        <w:t>示例SN转换后为：</w:t>
      </w:r>
      <w:r>
        <w:rPr>
          <w:rFonts w:hint="eastAsia"/>
          <w:lang w:eastAsia="zh-CN"/>
        </w:rPr>
        <w:tab/>
        <w:t>PD5B00002883</w:t>
      </w:r>
      <w:r>
        <w:rPr>
          <w:rFonts w:hint="eastAsia"/>
          <w:lang w:eastAsia="zh-CN"/>
        </w:rPr>
        <w:tab/>
      </w:r>
    </w:p>
    <w:p w14:paraId="7D01B003" w14:textId="77777777" w:rsidR="006575A0" w:rsidRDefault="006575A0">
      <w:pPr>
        <w:ind w:firstLineChars="400" w:firstLine="880"/>
        <w:rPr>
          <w:lang w:eastAsia="zh-CN"/>
        </w:rPr>
      </w:pPr>
    </w:p>
    <w:p w14:paraId="44CA5235" w14:textId="77777777" w:rsidR="006575A0" w:rsidRDefault="007443E2">
      <w:pPr>
        <w:pStyle w:val="4"/>
        <w:numPr>
          <w:ilvl w:val="0"/>
          <w:numId w:val="16"/>
        </w:numPr>
        <w:ind w:firstLineChars="0"/>
        <w:rPr>
          <w:lang w:eastAsia="zh-CN"/>
        </w:rPr>
      </w:pPr>
      <w:bookmarkStart w:id="261" w:name="_Toc10636274"/>
      <w:r>
        <w:rPr>
          <w:rFonts w:hint="eastAsia"/>
          <w:lang w:eastAsia="zh-CN"/>
        </w:rPr>
        <w:t>按行以点阵的形式显示</w:t>
      </w:r>
      <w:r>
        <w:rPr>
          <w:rFonts w:hint="eastAsia"/>
          <w:lang w:eastAsia="zh-CN"/>
        </w:rPr>
        <w:t>ASCII</w:t>
      </w:r>
      <w:r>
        <w:rPr>
          <w:rFonts w:hint="eastAsia"/>
          <w:lang w:eastAsia="zh-CN"/>
        </w:rPr>
        <w:t>或汉字（</w:t>
      </w:r>
      <w:r>
        <w:rPr>
          <w:lang w:eastAsia="zh-CN"/>
        </w:rPr>
        <w:t>0x1B 0x68</w:t>
      </w:r>
      <w:r>
        <w:rPr>
          <w:rFonts w:hint="eastAsia"/>
          <w:lang w:eastAsia="zh-CN"/>
        </w:rPr>
        <w:t>）</w:t>
      </w:r>
      <w:bookmarkEnd w:id="261"/>
    </w:p>
    <w:p w14:paraId="20C0A37B" w14:textId="77777777" w:rsidR="006575A0" w:rsidRDefault="007443E2">
      <w:pPr>
        <w:widowControl w:val="0"/>
        <w:suppressAutoHyphens/>
        <w:ind w:leftChars="400" w:left="880" w:firstLineChars="0" w:firstLine="397"/>
        <w:jc w:val="left"/>
        <w:rPr>
          <w:lang w:eastAsia="zh-CN"/>
        </w:rPr>
      </w:pPr>
      <w:r>
        <w:rPr>
          <w:rFonts w:hint="eastAsia"/>
          <w:lang w:eastAsia="zh-CN"/>
        </w:rPr>
        <w:t>0x1B+0x68+y</w:t>
      </w:r>
      <w:r>
        <w:rPr>
          <w:rFonts w:hint="eastAsia"/>
          <w:lang w:eastAsia="zh-CN"/>
        </w:rPr>
        <w:t>坐标</w:t>
      </w:r>
      <w:r>
        <w:rPr>
          <w:rFonts w:hint="eastAsia"/>
          <w:lang w:eastAsia="zh-CN"/>
        </w:rPr>
        <w:t>YY+</w:t>
      </w:r>
      <w:r>
        <w:rPr>
          <w:rFonts w:hint="eastAsia"/>
          <w:lang w:eastAsia="zh-CN"/>
        </w:rPr>
        <w:t>点阵数据</w:t>
      </w:r>
      <w:r>
        <w:rPr>
          <w:rFonts w:hint="eastAsia"/>
          <w:lang w:eastAsia="zh-CN"/>
        </w:rPr>
        <w:t>DD+0x0D+0x0A</w:t>
      </w:r>
      <w:r>
        <w:rPr>
          <w:rFonts w:hint="eastAsia"/>
          <w:lang w:eastAsia="zh-CN"/>
        </w:rPr>
        <w:t>（</w:t>
      </w:r>
      <w:r>
        <w:rPr>
          <w:lang w:eastAsia="zh-CN"/>
        </w:rPr>
        <w:t>0x1B 0x68 YY DD 0x0D 0x0A</w:t>
      </w:r>
      <w:r>
        <w:rPr>
          <w:rFonts w:hint="eastAsia"/>
          <w:lang w:eastAsia="zh-CN"/>
        </w:rPr>
        <w:t>）</w:t>
      </w:r>
    </w:p>
    <w:p w14:paraId="194C7290"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功能：按行以点阵的形式显示ASCII或汉字。</w:t>
      </w:r>
    </w:p>
    <w:p w14:paraId="24D3BFBA"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YY：LCD显示Y坐标，YY = 0 (第2行) 或 YY = 1-7 (第1-7行)；（SP10支持2行SP10-T支持7行）</w:t>
      </w:r>
    </w:p>
    <w:p w14:paraId="6A6F0BFF"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LCD液晶一行最多可显示15个8*16形式点阵数据，则点阵数据的最大长度不得超过480。</w:t>
      </w:r>
    </w:p>
    <w:p w14:paraId="412C3624"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点阵数据DD格式转换规则:</w:t>
      </w:r>
    </w:p>
    <w:p w14:paraId="5825CA42"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字节的高四位 + 41H 为一个新的字节,</w:t>
      </w:r>
    </w:p>
    <w:p w14:paraId="3CCD353F"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字节的低四位 + 41H 为一个新的字节。</w:t>
      </w:r>
    </w:p>
    <w:p w14:paraId="2780819D"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命令完成后，密码键盘送回“0xAA”标志表示发送成功,送回“0x55”标志表示发送失败。</w:t>
      </w:r>
    </w:p>
    <w:p w14:paraId="07F921B4"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注意:为同时能满足显示ASCII,则都以8*16形式显示，如需显示汉字，由于是以8*16点阵形式显示,则需将各汉字的点阵数据 (第8-16与17-24间的数据互换) 进行互换后并以DD格式转换规则发送，如果显示ASCII码，直接按DD格式转换规则。</w:t>
      </w:r>
    </w:p>
    <w:p w14:paraId="7B8EBCAC"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例如:在上一行显示“b请”，</w:t>
      </w:r>
    </w:p>
    <w:p w14:paraId="2DE8FADC"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“b请”的原始点阵字库:</w:t>
      </w:r>
    </w:p>
    <w:p w14:paraId="5DECA4CF"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0x04,0xfc,0xfc,0x20,0x60,0xc0,0x80,0x00,</w:t>
      </w:r>
    </w:p>
    <w:p w14:paraId="5A7B7FB3"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lastRenderedPageBreak/>
        <w:t>0x00,0x0f,0x0f,0x08,0x08,0x0f,0x07,0x00, //字符</w:t>
      </w:r>
      <w:proofErr w:type="gramStart"/>
      <w:r>
        <w:rPr>
          <w:rFonts w:ascii="宋体" w:hAnsi="宋体" w:cs="Arial"/>
          <w:kern w:val="1"/>
          <w:sz w:val="21"/>
          <w:szCs w:val="20"/>
          <w:lang w:val="en-US" w:eastAsia="zh-CN"/>
        </w:rPr>
        <w:t>’</w:t>
      </w:r>
      <w:proofErr w:type="gramEnd"/>
      <w:r>
        <w:rPr>
          <w:rFonts w:ascii="宋体" w:hAnsi="宋体" w:cs="Arial"/>
          <w:kern w:val="1"/>
          <w:sz w:val="21"/>
          <w:szCs w:val="20"/>
          <w:lang w:val="en-US" w:eastAsia="zh-CN"/>
        </w:rPr>
        <w:t>b</w:t>
      </w:r>
      <w:proofErr w:type="gramStart"/>
      <w:r>
        <w:rPr>
          <w:rFonts w:ascii="宋体" w:hAnsi="宋体" w:cs="Arial"/>
          <w:kern w:val="1"/>
          <w:sz w:val="21"/>
          <w:szCs w:val="20"/>
          <w:lang w:val="en-US" w:eastAsia="zh-CN"/>
        </w:rPr>
        <w:t>’</w:t>
      </w:r>
      <w:proofErr w:type="gramEnd"/>
      <w:r>
        <w:rPr>
          <w:rFonts w:ascii="宋体" w:hAnsi="宋体" w:cs="Arial"/>
          <w:kern w:val="1"/>
          <w:sz w:val="21"/>
          <w:szCs w:val="20"/>
          <w:lang w:val="en-US" w:eastAsia="zh-CN"/>
        </w:rPr>
        <w:t>原始点阵数据</w:t>
      </w:r>
    </w:p>
    <w:p w14:paraId="4EDEE273"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t>0x20, 0x22, 0xec, 0x00, 0x40, 0x44, 0x54, 0x54, //汉字“请”点阵数据第1-8字节</w:t>
      </w:r>
    </w:p>
    <w:p w14:paraId="57A2293F"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t>0x54,0x7f, 0x54, 0x54, 0x54, 0x44, 0x40, 0x00, //汉字“请”点阵数据第9-16字节</w:t>
      </w:r>
    </w:p>
    <w:p w14:paraId="03153D11"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t>0x00, 0x00, 0x7f, 0x20, 0x10, 0x00, 0xff, 0x15, //汉字“请”点阵数据第17-24字节</w:t>
      </w:r>
    </w:p>
    <w:p w14:paraId="60D46D38"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t>0x15, 0x15, 0x55, 0x95, 0x7f, 0x00, 0x00, 0x00, //汉字“请”点阵数据第25-32字节</w:t>
      </w:r>
    </w:p>
    <w:p w14:paraId="506EF874"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数据第8-16与17-24间的数据互换后:</w:t>
      </w:r>
    </w:p>
    <w:p w14:paraId="4C3E5554" w14:textId="77777777" w:rsidR="006575A0" w:rsidRDefault="007443E2">
      <w:pPr>
        <w:ind w:left="837" w:firstLine="420"/>
        <w:rPr>
          <w:rFonts w:ascii="宋体" w:hAnsi="宋体" w:cs="Arial"/>
          <w:kern w:val="1"/>
          <w:sz w:val="21"/>
          <w:szCs w:val="20"/>
          <w:lang w:val="en-US" w:eastAsia="zh-CN"/>
        </w:rPr>
      </w:pPr>
      <w:r>
        <w:rPr>
          <w:rFonts w:ascii="宋体" w:hAnsi="宋体" w:cs="Arial"/>
          <w:kern w:val="1"/>
          <w:sz w:val="21"/>
          <w:szCs w:val="20"/>
          <w:lang w:val="en-US" w:eastAsia="zh-CN"/>
        </w:rPr>
        <w:t>0x04,0xfc,0xfc,0x20,0x60,0xc0,0x80,0x00,</w:t>
      </w:r>
    </w:p>
    <w:p w14:paraId="0E5C5388"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0x00,0x0f,0x0f,0x08,0x08,0x0f,0x07,0x00, //字符</w:t>
      </w:r>
      <w:proofErr w:type="gramStart"/>
      <w:r>
        <w:rPr>
          <w:rFonts w:ascii="宋体" w:hAnsi="宋体" w:cs="Arial"/>
          <w:kern w:val="1"/>
          <w:sz w:val="21"/>
          <w:szCs w:val="20"/>
          <w:lang w:val="en-US" w:eastAsia="zh-CN"/>
        </w:rPr>
        <w:t>’</w:t>
      </w:r>
      <w:proofErr w:type="gramEnd"/>
      <w:r>
        <w:rPr>
          <w:rFonts w:ascii="宋体" w:hAnsi="宋体" w:cs="Arial"/>
          <w:kern w:val="1"/>
          <w:sz w:val="21"/>
          <w:szCs w:val="20"/>
          <w:lang w:val="en-US" w:eastAsia="zh-CN"/>
        </w:rPr>
        <w:t>b</w:t>
      </w:r>
      <w:proofErr w:type="gramStart"/>
      <w:r>
        <w:rPr>
          <w:rFonts w:ascii="宋体" w:hAnsi="宋体" w:cs="Arial"/>
          <w:kern w:val="1"/>
          <w:sz w:val="21"/>
          <w:szCs w:val="20"/>
          <w:lang w:val="en-US" w:eastAsia="zh-CN"/>
        </w:rPr>
        <w:t>’</w:t>
      </w:r>
      <w:proofErr w:type="gramEnd"/>
      <w:r>
        <w:rPr>
          <w:rFonts w:ascii="宋体" w:hAnsi="宋体" w:cs="Arial"/>
          <w:kern w:val="1"/>
          <w:sz w:val="21"/>
          <w:szCs w:val="20"/>
          <w:lang w:val="en-US" w:eastAsia="zh-CN"/>
        </w:rPr>
        <w:t>点阵数据不变</w:t>
      </w:r>
    </w:p>
    <w:p w14:paraId="06FD3DFC" w14:textId="77777777" w:rsidR="006575A0" w:rsidRDefault="007443E2">
      <w:pPr>
        <w:ind w:firstLine="440"/>
        <w:rPr>
          <w:kern w:val="1"/>
          <w:lang w:val="en-US" w:eastAsia="zh-CN"/>
        </w:rPr>
      </w:pPr>
      <w:r>
        <w:rPr>
          <w:kern w:val="1"/>
          <w:lang w:val="en-US" w:eastAsia="zh-CN"/>
        </w:rPr>
        <w:tab/>
      </w:r>
      <w:r>
        <w:rPr>
          <w:rFonts w:hint="eastAsia"/>
          <w:kern w:val="1"/>
          <w:lang w:val="en-US" w:eastAsia="zh-CN"/>
        </w:rPr>
        <w:tab/>
      </w:r>
      <w:r>
        <w:rPr>
          <w:rFonts w:ascii="宋体" w:hAnsi="宋体" w:cs="Arial"/>
          <w:kern w:val="1"/>
          <w:sz w:val="21"/>
          <w:szCs w:val="20"/>
          <w:lang w:val="en-US" w:eastAsia="zh-CN"/>
        </w:rPr>
        <w:t>0x20, 0x22, 0xec, 0x00, 0x40, 0x44, 0x54, 0x54,</w:t>
      </w:r>
      <w:r>
        <w:rPr>
          <w:kern w:val="1"/>
          <w:lang w:val="en-US" w:eastAsia="zh-CN"/>
        </w:rPr>
        <w:t xml:space="preserve"> //</w:t>
      </w:r>
      <w:r>
        <w:rPr>
          <w:kern w:val="1"/>
          <w:lang w:val="en-US" w:eastAsia="zh-CN"/>
        </w:rPr>
        <w:t>不变</w:t>
      </w:r>
    </w:p>
    <w:p w14:paraId="3C3F9B27"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t>0x00, 0x00, 0x7f, 0x20, 0x10, 0x00, 0xff, 0x15, //原汉字“请”点阵数据第17-24字节</w:t>
      </w:r>
    </w:p>
    <w:p w14:paraId="6F300041"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0x54,0x7f, 0x54, 0x54, 0x54, 0x44, 0x40, 0x00,  //原汉字“请”点阵数据第9-16字节</w:t>
      </w:r>
    </w:p>
    <w:p w14:paraId="1F86BCB2" w14:textId="77777777" w:rsidR="006575A0" w:rsidRDefault="007443E2">
      <w:pPr>
        <w:ind w:firstLine="440"/>
        <w:rPr>
          <w:kern w:val="1"/>
          <w:lang w:val="en-US" w:eastAsia="zh-CN"/>
        </w:rPr>
      </w:pPr>
      <w:r>
        <w:rPr>
          <w:kern w:val="1"/>
          <w:lang w:val="en-US" w:eastAsia="zh-CN"/>
        </w:rPr>
        <w:tab/>
      </w:r>
      <w:r>
        <w:rPr>
          <w:rFonts w:hint="eastAsia"/>
          <w:kern w:val="1"/>
          <w:lang w:val="en-US" w:eastAsia="zh-CN"/>
        </w:rPr>
        <w:tab/>
      </w:r>
      <w:r>
        <w:rPr>
          <w:rFonts w:ascii="宋体" w:hAnsi="宋体" w:cs="Arial"/>
          <w:kern w:val="1"/>
          <w:sz w:val="21"/>
          <w:szCs w:val="20"/>
          <w:lang w:val="en-US" w:eastAsia="zh-CN"/>
        </w:rPr>
        <w:t>0x15, 0x15, 0x55, 0x95, 0x7f, 0x00, 0x00, 0x00, //</w:t>
      </w:r>
      <w:r>
        <w:rPr>
          <w:kern w:val="1"/>
          <w:lang w:val="en-US" w:eastAsia="zh-CN"/>
        </w:rPr>
        <w:t>不变</w:t>
      </w:r>
    </w:p>
    <w:p w14:paraId="0F01AE8A"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再按DD格式（+41H）形式转换后的完整输入命令：1b 68 01 41 45 50 4d 50 4d 43 41 47 41 4d 41 49 41 41 41 41 41 41 50 41 50 41 49 41 49 41 50 41 48 41 41 43 41 43 43 4f 4d 41 41 45 41 45 45 46 45 46 45 41 41 41 41 48 50 43 41 42 41 41 41 50 50 42 46 46 45 48 50 46 45 46 45 46 45 45 45 45 41 41 41 42 46 42 46 46 46 4a 46 48 50 41 41 41 41 41 41 0d 0a</w:t>
      </w:r>
    </w:p>
    <w:p w14:paraId="4E91AE9C" w14:textId="77777777" w:rsidR="006575A0" w:rsidRDefault="006575A0">
      <w:pPr>
        <w:widowControl w:val="0"/>
        <w:suppressAutoHyphens/>
        <w:ind w:leftChars="400" w:left="880" w:firstLineChars="0" w:firstLine="397"/>
        <w:jc w:val="left"/>
        <w:rPr>
          <w:lang w:eastAsia="zh-CN"/>
        </w:rPr>
      </w:pPr>
    </w:p>
    <w:p w14:paraId="45E485A4"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0028FC94"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6AE7BECA"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578F3FE5"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2D931F6A" w14:textId="77777777" w:rsidR="006575A0" w:rsidRDefault="007443E2">
            <w:pPr>
              <w:ind w:firstLine="440"/>
              <w:jc w:val="center"/>
              <w:rPr>
                <w:bCs/>
                <w:color w:val="000000"/>
                <w:szCs w:val="21"/>
              </w:rPr>
            </w:pPr>
            <w:r>
              <w:rPr>
                <w:bCs/>
                <w:color w:val="000000"/>
                <w:szCs w:val="21"/>
              </w:rPr>
              <w:t>说明</w:t>
            </w:r>
          </w:p>
        </w:tc>
      </w:tr>
      <w:tr w:rsidR="006575A0" w14:paraId="3D125BE0" w14:textId="77777777">
        <w:trPr>
          <w:trHeight w:val="295"/>
        </w:trPr>
        <w:tc>
          <w:tcPr>
            <w:tcW w:w="2121" w:type="dxa"/>
            <w:tcBorders>
              <w:top w:val="single" w:sz="4" w:space="0" w:color="000000"/>
              <w:left w:val="single" w:sz="4" w:space="0" w:color="000000"/>
              <w:bottom w:val="single" w:sz="4" w:space="0" w:color="000000"/>
            </w:tcBorders>
            <w:vAlign w:val="center"/>
          </w:tcPr>
          <w:p w14:paraId="3F6E6FCA"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0AC370CE"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06CB373A" w14:textId="77777777" w:rsidR="006575A0" w:rsidRDefault="007443E2">
            <w:pPr>
              <w:ind w:firstLineChars="0" w:firstLine="0"/>
              <w:jc w:val="left"/>
            </w:pPr>
            <w:r>
              <w:t>子命令处理</w:t>
            </w:r>
          </w:p>
        </w:tc>
      </w:tr>
      <w:tr w:rsidR="006575A0" w14:paraId="737C6AE9" w14:textId="77777777">
        <w:trPr>
          <w:trHeight w:val="295"/>
        </w:trPr>
        <w:tc>
          <w:tcPr>
            <w:tcW w:w="2121" w:type="dxa"/>
            <w:tcBorders>
              <w:top w:val="single" w:sz="4" w:space="0" w:color="000000"/>
              <w:left w:val="single" w:sz="4" w:space="0" w:color="000000"/>
              <w:bottom w:val="single" w:sz="4" w:space="0" w:color="000000"/>
            </w:tcBorders>
            <w:vAlign w:val="center"/>
          </w:tcPr>
          <w:p w14:paraId="045B75DF"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43C5A927"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10F71F67" w14:textId="77777777" w:rsidR="006575A0" w:rsidRDefault="007443E2">
            <w:pPr>
              <w:ind w:firstLineChars="0" w:firstLine="0"/>
              <w:jc w:val="left"/>
            </w:pPr>
            <w:r>
              <w:t>命令打包</w:t>
            </w:r>
          </w:p>
        </w:tc>
      </w:tr>
      <w:tr w:rsidR="006575A0" w14:paraId="47616945" w14:textId="77777777">
        <w:trPr>
          <w:trHeight w:val="318"/>
        </w:trPr>
        <w:tc>
          <w:tcPr>
            <w:tcW w:w="2121" w:type="dxa"/>
            <w:tcBorders>
              <w:top w:val="single" w:sz="4" w:space="0" w:color="000000"/>
              <w:left w:val="single" w:sz="4" w:space="0" w:color="000000"/>
              <w:bottom w:val="single" w:sz="4" w:space="0" w:color="000000"/>
            </w:tcBorders>
            <w:vAlign w:val="center"/>
          </w:tcPr>
          <w:p w14:paraId="071E6B34"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3503556D"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5BF0FE87" w14:textId="77777777" w:rsidR="006575A0" w:rsidRDefault="007443E2">
            <w:pPr>
              <w:ind w:firstLineChars="0" w:firstLine="0"/>
              <w:jc w:val="left"/>
            </w:pPr>
            <w:r>
              <w:t>一个字节，备用，留待扩充</w:t>
            </w:r>
          </w:p>
        </w:tc>
      </w:tr>
      <w:tr w:rsidR="006575A0" w14:paraId="0844D5ED" w14:textId="77777777">
        <w:trPr>
          <w:trHeight w:val="312"/>
        </w:trPr>
        <w:tc>
          <w:tcPr>
            <w:tcW w:w="2121" w:type="dxa"/>
            <w:tcBorders>
              <w:top w:val="single" w:sz="4" w:space="0" w:color="000000"/>
              <w:left w:val="single" w:sz="4" w:space="0" w:color="000000"/>
              <w:bottom w:val="single" w:sz="4" w:space="0" w:color="000000"/>
            </w:tcBorders>
            <w:vAlign w:val="center"/>
          </w:tcPr>
          <w:p w14:paraId="7F1048F0"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2ECB2D54"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4396B905" w14:textId="77777777" w:rsidR="006575A0" w:rsidRDefault="007443E2">
            <w:pPr>
              <w:ind w:firstLineChars="0" w:firstLine="0"/>
              <w:jc w:val="left"/>
              <w:rPr>
                <w:lang w:eastAsia="zh-CN"/>
              </w:rPr>
            </w:pPr>
            <w:r>
              <w:rPr>
                <w:rFonts w:hint="eastAsia"/>
                <w:lang w:eastAsia="zh-CN"/>
              </w:rPr>
              <w:t>子命令头</w:t>
            </w:r>
          </w:p>
        </w:tc>
      </w:tr>
      <w:tr w:rsidR="006575A0" w14:paraId="7B9838A5" w14:textId="77777777">
        <w:trPr>
          <w:trHeight w:val="312"/>
        </w:trPr>
        <w:tc>
          <w:tcPr>
            <w:tcW w:w="2121" w:type="dxa"/>
            <w:tcBorders>
              <w:top w:val="single" w:sz="4" w:space="0" w:color="000000"/>
              <w:left w:val="single" w:sz="4" w:space="0" w:color="000000"/>
              <w:bottom w:val="single" w:sz="4" w:space="0" w:color="000000"/>
            </w:tcBorders>
            <w:vAlign w:val="center"/>
          </w:tcPr>
          <w:p w14:paraId="53CFA828"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6072F62C" w14:textId="77777777" w:rsidR="006575A0" w:rsidRDefault="007443E2">
            <w:pPr>
              <w:ind w:firstLineChars="0" w:firstLine="0"/>
              <w:jc w:val="left"/>
              <w:rPr>
                <w:lang w:eastAsia="zh-CN"/>
              </w:rPr>
            </w:pPr>
            <w:r>
              <w:rPr>
                <w:rFonts w:hint="eastAsia"/>
                <w:lang w:eastAsia="zh-CN"/>
              </w:rPr>
              <w:t>0x68</w:t>
            </w:r>
          </w:p>
        </w:tc>
        <w:tc>
          <w:tcPr>
            <w:tcW w:w="3485" w:type="dxa"/>
            <w:tcBorders>
              <w:top w:val="single" w:sz="4" w:space="0" w:color="000000"/>
              <w:left w:val="single" w:sz="4" w:space="0" w:color="000000"/>
              <w:bottom w:val="single" w:sz="4" w:space="0" w:color="000000"/>
              <w:right w:val="single" w:sz="4" w:space="0" w:color="000000"/>
            </w:tcBorders>
            <w:vAlign w:val="center"/>
          </w:tcPr>
          <w:p w14:paraId="355AE88D" w14:textId="77777777" w:rsidR="006575A0" w:rsidRDefault="007443E2">
            <w:pPr>
              <w:ind w:firstLineChars="0" w:firstLine="0"/>
              <w:jc w:val="left"/>
            </w:pPr>
            <w:r>
              <w:rPr>
                <w:rFonts w:hint="eastAsia"/>
                <w:lang w:eastAsia="zh-CN"/>
              </w:rPr>
              <w:t>显示</w:t>
            </w:r>
            <w:r>
              <w:rPr>
                <w:rFonts w:hint="eastAsia"/>
                <w:lang w:eastAsia="zh-CN"/>
              </w:rPr>
              <w:t>ASCII</w:t>
            </w:r>
            <w:r>
              <w:rPr>
                <w:rFonts w:hint="eastAsia"/>
                <w:lang w:eastAsia="zh-CN"/>
              </w:rPr>
              <w:t>或汉字</w:t>
            </w:r>
            <w:r>
              <w:t>命令代码</w:t>
            </w:r>
          </w:p>
        </w:tc>
      </w:tr>
      <w:tr w:rsidR="006575A0" w14:paraId="098FF85D" w14:textId="77777777">
        <w:trPr>
          <w:trHeight w:val="312"/>
        </w:trPr>
        <w:tc>
          <w:tcPr>
            <w:tcW w:w="2121" w:type="dxa"/>
            <w:tcBorders>
              <w:top w:val="single" w:sz="4" w:space="0" w:color="000000"/>
              <w:left w:val="single" w:sz="4" w:space="0" w:color="000000"/>
              <w:bottom w:val="single" w:sz="4" w:space="0" w:color="000000"/>
            </w:tcBorders>
            <w:vAlign w:val="center"/>
          </w:tcPr>
          <w:p w14:paraId="19C20077" w14:textId="77777777" w:rsidR="006575A0" w:rsidRDefault="007443E2">
            <w:pPr>
              <w:ind w:firstLineChars="0" w:firstLine="0"/>
              <w:jc w:val="left"/>
              <w:rPr>
                <w:lang w:eastAsia="zh-CN"/>
              </w:rPr>
            </w:pPr>
            <w:r>
              <w:rPr>
                <w:rFonts w:hint="eastAsia"/>
                <w:lang w:eastAsia="zh-CN"/>
              </w:rPr>
              <w:t>y</w:t>
            </w:r>
            <w:r>
              <w:rPr>
                <w:rFonts w:hint="eastAsia"/>
                <w:lang w:eastAsia="zh-CN"/>
              </w:rPr>
              <w:t>坐标</w:t>
            </w:r>
            <w:r>
              <w:rPr>
                <w:rFonts w:hint="eastAsia"/>
                <w:lang w:eastAsia="zh-CN"/>
              </w:rPr>
              <w:t>YY</w:t>
            </w:r>
          </w:p>
        </w:tc>
        <w:tc>
          <w:tcPr>
            <w:tcW w:w="2576" w:type="dxa"/>
            <w:tcBorders>
              <w:top w:val="single" w:sz="4" w:space="0" w:color="000000"/>
              <w:left w:val="single" w:sz="4" w:space="0" w:color="000000"/>
              <w:bottom w:val="single" w:sz="4" w:space="0" w:color="000000"/>
            </w:tcBorders>
            <w:vAlign w:val="center"/>
          </w:tcPr>
          <w:p w14:paraId="429885B6"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04E5E99" w14:textId="77777777" w:rsidR="006575A0" w:rsidRDefault="007443E2">
            <w:pPr>
              <w:ind w:firstLineChars="0" w:firstLine="0"/>
              <w:jc w:val="left"/>
              <w:rPr>
                <w:lang w:eastAsia="zh-CN"/>
              </w:rPr>
            </w:pPr>
            <w:r>
              <w:rPr>
                <w:rFonts w:ascii="宋体" w:hAnsi="宋体" w:cs="Arial"/>
                <w:kern w:val="1"/>
                <w:sz w:val="21"/>
                <w:szCs w:val="20"/>
                <w:lang w:eastAsia="zh-CN"/>
              </w:rPr>
              <w:t>YY = 0 (</w:t>
            </w:r>
            <w:r>
              <w:rPr>
                <w:rFonts w:ascii="宋体" w:hAnsi="宋体" w:cs="Arial"/>
                <w:kern w:val="1"/>
                <w:sz w:val="21"/>
                <w:szCs w:val="20"/>
                <w:lang w:val="en-US" w:eastAsia="zh-CN"/>
              </w:rPr>
              <w:t>第</w:t>
            </w:r>
            <w:r>
              <w:rPr>
                <w:rFonts w:ascii="宋体" w:hAnsi="宋体" w:cs="Arial"/>
                <w:kern w:val="1"/>
                <w:sz w:val="21"/>
                <w:szCs w:val="20"/>
                <w:lang w:eastAsia="zh-CN"/>
              </w:rPr>
              <w:t>2</w:t>
            </w:r>
            <w:r>
              <w:rPr>
                <w:rFonts w:ascii="宋体" w:hAnsi="宋体" w:cs="Arial"/>
                <w:kern w:val="1"/>
                <w:sz w:val="21"/>
                <w:szCs w:val="20"/>
                <w:lang w:val="en-US" w:eastAsia="zh-CN"/>
              </w:rPr>
              <w:t>行</w:t>
            </w:r>
            <w:r>
              <w:rPr>
                <w:rFonts w:ascii="宋体" w:hAnsi="宋体" w:cs="Arial"/>
                <w:kern w:val="1"/>
                <w:sz w:val="21"/>
                <w:szCs w:val="20"/>
                <w:lang w:eastAsia="zh-CN"/>
              </w:rPr>
              <w:t xml:space="preserve">) </w:t>
            </w:r>
            <w:r>
              <w:rPr>
                <w:rFonts w:ascii="宋体" w:hAnsi="宋体" w:cs="Arial"/>
                <w:kern w:val="1"/>
                <w:sz w:val="21"/>
                <w:szCs w:val="20"/>
                <w:lang w:val="en-US" w:eastAsia="zh-CN"/>
              </w:rPr>
              <w:t>或</w:t>
            </w:r>
            <w:r>
              <w:rPr>
                <w:rFonts w:ascii="宋体" w:hAnsi="宋体" w:cs="Arial"/>
                <w:kern w:val="1"/>
                <w:sz w:val="21"/>
                <w:szCs w:val="20"/>
                <w:lang w:eastAsia="zh-CN"/>
              </w:rPr>
              <w:t xml:space="preserve"> YY = 1-7 (</w:t>
            </w:r>
            <w:r>
              <w:rPr>
                <w:rFonts w:ascii="宋体" w:hAnsi="宋体" w:cs="Arial"/>
                <w:kern w:val="1"/>
                <w:sz w:val="21"/>
                <w:szCs w:val="20"/>
                <w:lang w:val="en-US" w:eastAsia="zh-CN"/>
              </w:rPr>
              <w:t>第</w:t>
            </w:r>
            <w:r>
              <w:rPr>
                <w:rFonts w:ascii="宋体" w:hAnsi="宋体" w:cs="Arial"/>
                <w:kern w:val="1"/>
                <w:sz w:val="21"/>
                <w:szCs w:val="20"/>
                <w:lang w:eastAsia="zh-CN"/>
              </w:rPr>
              <w:t>1-7</w:t>
            </w:r>
            <w:r>
              <w:rPr>
                <w:rFonts w:ascii="宋体" w:hAnsi="宋体" w:cs="Arial"/>
                <w:kern w:val="1"/>
                <w:sz w:val="21"/>
                <w:szCs w:val="20"/>
                <w:lang w:val="en-US" w:eastAsia="zh-CN"/>
              </w:rPr>
              <w:t>行</w:t>
            </w:r>
            <w:r>
              <w:rPr>
                <w:rFonts w:ascii="宋体" w:hAnsi="宋体" w:cs="Arial"/>
                <w:kern w:val="1"/>
                <w:sz w:val="21"/>
                <w:szCs w:val="20"/>
                <w:lang w:eastAsia="zh-CN"/>
              </w:rPr>
              <w:t>)；（SP10</w:t>
            </w:r>
            <w:r>
              <w:rPr>
                <w:rFonts w:ascii="宋体" w:hAnsi="宋体" w:cs="Arial"/>
                <w:kern w:val="1"/>
                <w:sz w:val="21"/>
                <w:szCs w:val="20"/>
                <w:lang w:val="en-US" w:eastAsia="zh-CN"/>
              </w:rPr>
              <w:t>支持</w:t>
            </w:r>
            <w:r>
              <w:rPr>
                <w:rFonts w:ascii="宋体" w:hAnsi="宋体" w:cs="Arial"/>
                <w:kern w:val="1"/>
                <w:sz w:val="21"/>
                <w:szCs w:val="20"/>
                <w:lang w:eastAsia="zh-CN"/>
              </w:rPr>
              <w:t>2</w:t>
            </w:r>
            <w:r>
              <w:rPr>
                <w:rFonts w:ascii="宋体" w:hAnsi="宋体" w:cs="Arial"/>
                <w:kern w:val="1"/>
                <w:sz w:val="21"/>
                <w:szCs w:val="20"/>
                <w:lang w:val="en-US" w:eastAsia="zh-CN"/>
              </w:rPr>
              <w:t>行</w:t>
            </w:r>
            <w:r>
              <w:rPr>
                <w:rFonts w:ascii="宋体" w:hAnsi="宋体" w:cs="Arial"/>
                <w:kern w:val="1"/>
                <w:sz w:val="21"/>
                <w:szCs w:val="20"/>
                <w:lang w:eastAsia="zh-CN"/>
              </w:rPr>
              <w:t>SP10-T</w:t>
            </w:r>
            <w:r>
              <w:rPr>
                <w:rFonts w:ascii="宋体" w:hAnsi="宋体" w:cs="Arial"/>
                <w:kern w:val="1"/>
                <w:sz w:val="21"/>
                <w:szCs w:val="20"/>
                <w:lang w:val="en-US" w:eastAsia="zh-CN"/>
              </w:rPr>
              <w:t>支持</w:t>
            </w:r>
            <w:r>
              <w:rPr>
                <w:rFonts w:ascii="宋体" w:hAnsi="宋体" w:cs="Arial"/>
                <w:kern w:val="1"/>
                <w:sz w:val="21"/>
                <w:szCs w:val="20"/>
                <w:lang w:eastAsia="zh-CN"/>
              </w:rPr>
              <w:t>7</w:t>
            </w:r>
            <w:r>
              <w:rPr>
                <w:rFonts w:ascii="宋体" w:hAnsi="宋体" w:cs="Arial"/>
                <w:kern w:val="1"/>
                <w:sz w:val="21"/>
                <w:szCs w:val="20"/>
                <w:lang w:val="en-US" w:eastAsia="zh-CN"/>
              </w:rPr>
              <w:t>行</w:t>
            </w:r>
            <w:r>
              <w:rPr>
                <w:rFonts w:ascii="宋体" w:hAnsi="宋体" w:cs="Arial"/>
                <w:kern w:val="1"/>
                <w:sz w:val="21"/>
                <w:szCs w:val="20"/>
                <w:lang w:eastAsia="zh-CN"/>
              </w:rPr>
              <w:t>）</w:t>
            </w:r>
          </w:p>
        </w:tc>
      </w:tr>
      <w:tr w:rsidR="006575A0" w14:paraId="25E2BBF3" w14:textId="77777777">
        <w:trPr>
          <w:trHeight w:val="312"/>
        </w:trPr>
        <w:tc>
          <w:tcPr>
            <w:tcW w:w="2121" w:type="dxa"/>
            <w:tcBorders>
              <w:top w:val="single" w:sz="4" w:space="0" w:color="000000"/>
              <w:left w:val="single" w:sz="4" w:space="0" w:color="000000"/>
              <w:bottom w:val="single" w:sz="4" w:space="0" w:color="000000"/>
            </w:tcBorders>
            <w:vAlign w:val="center"/>
          </w:tcPr>
          <w:p w14:paraId="7337C719" w14:textId="77777777" w:rsidR="006575A0" w:rsidRDefault="007443E2">
            <w:pPr>
              <w:ind w:firstLineChars="0" w:firstLine="0"/>
              <w:jc w:val="left"/>
              <w:rPr>
                <w:lang w:eastAsia="zh-CN"/>
              </w:rPr>
            </w:pPr>
            <w:r>
              <w:rPr>
                <w:rFonts w:hint="eastAsia"/>
                <w:lang w:eastAsia="zh-CN"/>
              </w:rPr>
              <w:t>点阵数据</w:t>
            </w:r>
            <w:r>
              <w:rPr>
                <w:rFonts w:hint="eastAsia"/>
                <w:lang w:eastAsia="zh-CN"/>
              </w:rPr>
              <w:t>DD</w:t>
            </w:r>
          </w:p>
        </w:tc>
        <w:tc>
          <w:tcPr>
            <w:tcW w:w="2576" w:type="dxa"/>
            <w:tcBorders>
              <w:top w:val="single" w:sz="4" w:space="0" w:color="000000"/>
              <w:left w:val="single" w:sz="4" w:space="0" w:color="000000"/>
              <w:bottom w:val="single" w:sz="4" w:space="0" w:color="000000"/>
            </w:tcBorders>
            <w:vAlign w:val="center"/>
          </w:tcPr>
          <w:p w14:paraId="3DDDF694"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07496635" w14:textId="77777777" w:rsidR="006575A0" w:rsidRDefault="006575A0">
            <w:pPr>
              <w:ind w:firstLineChars="0" w:firstLine="0"/>
              <w:jc w:val="left"/>
            </w:pPr>
          </w:p>
        </w:tc>
      </w:tr>
      <w:tr w:rsidR="006575A0" w14:paraId="3078F0D4" w14:textId="77777777">
        <w:trPr>
          <w:trHeight w:val="312"/>
        </w:trPr>
        <w:tc>
          <w:tcPr>
            <w:tcW w:w="2121" w:type="dxa"/>
            <w:tcBorders>
              <w:top w:val="single" w:sz="4" w:space="0" w:color="000000"/>
              <w:left w:val="single" w:sz="4" w:space="0" w:color="000000"/>
              <w:bottom w:val="single" w:sz="4" w:space="0" w:color="000000"/>
            </w:tcBorders>
            <w:vAlign w:val="center"/>
          </w:tcPr>
          <w:p w14:paraId="065111B4"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6F20D13F"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9085A31"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2ABBC57E" w14:textId="77777777" w:rsidR="006575A0" w:rsidRDefault="006575A0">
      <w:pPr>
        <w:ind w:left="440" w:firstLine="440"/>
        <w:rPr>
          <w:color w:val="000000"/>
          <w:lang w:eastAsia="zh-CN"/>
        </w:rPr>
      </w:pPr>
    </w:p>
    <w:p w14:paraId="00942966"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34C66AA9" w14:textId="77777777">
        <w:trPr>
          <w:trHeight w:val="418"/>
        </w:trPr>
        <w:tc>
          <w:tcPr>
            <w:tcW w:w="2126" w:type="dxa"/>
            <w:tcBorders>
              <w:top w:val="single" w:sz="4" w:space="0" w:color="000000"/>
              <w:left w:val="single" w:sz="4" w:space="0" w:color="000000"/>
              <w:bottom w:val="single" w:sz="4" w:space="0" w:color="000000"/>
            </w:tcBorders>
          </w:tcPr>
          <w:p w14:paraId="4F04F17D"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0BB13489"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28392ED5" w14:textId="77777777" w:rsidR="006575A0" w:rsidRDefault="007443E2">
            <w:pPr>
              <w:ind w:firstLine="440"/>
              <w:jc w:val="center"/>
              <w:rPr>
                <w:bCs/>
                <w:color w:val="000000"/>
                <w:szCs w:val="21"/>
              </w:rPr>
            </w:pPr>
            <w:r>
              <w:rPr>
                <w:bCs/>
                <w:color w:val="000000"/>
                <w:szCs w:val="21"/>
              </w:rPr>
              <w:t>说明</w:t>
            </w:r>
          </w:p>
        </w:tc>
      </w:tr>
      <w:tr w:rsidR="006575A0" w14:paraId="1C1882DF" w14:textId="77777777">
        <w:trPr>
          <w:trHeight w:val="426"/>
        </w:trPr>
        <w:tc>
          <w:tcPr>
            <w:tcW w:w="2126" w:type="dxa"/>
            <w:tcBorders>
              <w:top w:val="single" w:sz="4" w:space="0" w:color="000000"/>
              <w:left w:val="single" w:sz="4" w:space="0" w:color="000000"/>
              <w:bottom w:val="single" w:sz="4" w:space="0" w:color="000000"/>
            </w:tcBorders>
            <w:vAlign w:val="center"/>
          </w:tcPr>
          <w:p w14:paraId="3AF6A199" w14:textId="77777777" w:rsidR="006575A0" w:rsidRDefault="007443E2">
            <w:pPr>
              <w:ind w:firstLineChars="0" w:firstLine="0"/>
              <w:rPr>
                <w:bCs/>
                <w:color w:val="000000"/>
                <w:szCs w:val="21"/>
              </w:rPr>
            </w:pPr>
            <w:r>
              <w:rPr>
                <w:bCs/>
                <w:color w:val="000000"/>
                <w:szCs w:val="21"/>
              </w:rPr>
              <w:lastRenderedPageBreak/>
              <w:t>Ret_status</w:t>
            </w:r>
          </w:p>
        </w:tc>
        <w:tc>
          <w:tcPr>
            <w:tcW w:w="2551" w:type="dxa"/>
            <w:tcBorders>
              <w:top w:val="single" w:sz="4" w:space="0" w:color="000000"/>
              <w:left w:val="single" w:sz="4" w:space="0" w:color="000000"/>
              <w:bottom w:val="single" w:sz="4" w:space="0" w:color="000000"/>
            </w:tcBorders>
            <w:vAlign w:val="center"/>
          </w:tcPr>
          <w:p w14:paraId="22A23A02"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49826E2" w14:textId="77777777" w:rsidR="006575A0" w:rsidRDefault="007443E2">
            <w:pPr>
              <w:ind w:firstLineChars="0" w:firstLine="0"/>
              <w:rPr>
                <w:bCs/>
                <w:color w:val="000000"/>
                <w:szCs w:val="21"/>
              </w:rPr>
            </w:pPr>
            <w:r>
              <w:rPr>
                <w:bCs/>
                <w:color w:val="000000"/>
                <w:szCs w:val="21"/>
              </w:rPr>
              <w:t>子命令处理，命令打包</w:t>
            </w:r>
          </w:p>
        </w:tc>
      </w:tr>
      <w:tr w:rsidR="006575A0" w14:paraId="2D1B2166"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73616586"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7A80AE93"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35B648FF" w14:textId="77777777" w:rsidR="006575A0" w:rsidRDefault="007443E2">
            <w:pPr>
              <w:ind w:firstLineChars="0" w:firstLine="0"/>
              <w:rPr>
                <w:bCs/>
                <w:color w:val="000000"/>
                <w:sz w:val="20"/>
                <w:szCs w:val="21"/>
              </w:rPr>
            </w:pPr>
            <w:r>
              <w:rPr>
                <w:bCs/>
                <w:color w:val="000000"/>
                <w:szCs w:val="21"/>
              </w:rPr>
              <w:t>已完成转发</w:t>
            </w:r>
          </w:p>
        </w:tc>
      </w:tr>
      <w:tr w:rsidR="006575A0" w14:paraId="2A0362A6" w14:textId="77777777">
        <w:trPr>
          <w:trHeight w:val="67"/>
        </w:trPr>
        <w:tc>
          <w:tcPr>
            <w:tcW w:w="2126" w:type="dxa"/>
            <w:vMerge/>
            <w:tcBorders>
              <w:top w:val="single" w:sz="4" w:space="0" w:color="000000"/>
              <w:left w:val="single" w:sz="4" w:space="0" w:color="000000"/>
              <w:bottom w:val="single" w:sz="4" w:space="0" w:color="000000"/>
            </w:tcBorders>
            <w:vAlign w:val="center"/>
          </w:tcPr>
          <w:p w14:paraId="04DD19D4"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1349057"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8922788" w14:textId="77777777" w:rsidR="006575A0" w:rsidRDefault="007443E2">
            <w:pPr>
              <w:ind w:firstLineChars="0" w:firstLine="0"/>
              <w:rPr>
                <w:bCs/>
                <w:color w:val="000000"/>
                <w:sz w:val="20"/>
                <w:szCs w:val="21"/>
              </w:rPr>
            </w:pPr>
            <w:r>
              <w:rPr>
                <w:bCs/>
                <w:color w:val="000000"/>
                <w:szCs w:val="21"/>
              </w:rPr>
              <w:t>命令参数错误</w:t>
            </w:r>
          </w:p>
        </w:tc>
      </w:tr>
      <w:tr w:rsidR="006575A0" w14:paraId="5C75BF6B" w14:textId="77777777">
        <w:trPr>
          <w:trHeight w:val="67"/>
        </w:trPr>
        <w:tc>
          <w:tcPr>
            <w:tcW w:w="2126" w:type="dxa"/>
            <w:vMerge/>
            <w:tcBorders>
              <w:top w:val="single" w:sz="4" w:space="0" w:color="000000"/>
              <w:left w:val="single" w:sz="4" w:space="0" w:color="000000"/>
              <w:bottom w:val="single" w:sz="4" w:space="0" w:color="000000"/>
            </w:tcBorders>
            <w:vAlign w:val="center"/>
          </w:tcPr>
          <w:p w14:paraId="5EEC56C4"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BC97C97"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BBD6918" w14:textId="77777777" w:rsidR="006575A0" w:rsidRDefault="007443E2">
            <w:pPr>
              <w:ind w:firstLineChars="0" w:firstLine="0"/>
              <w:rPr>
                <w:bCs/>
                <w:color w:val="000000"/>
                <w:sz w:val="20"/>
                <w:szCs w:val="21"/>
              </w:rPr>
            </w:pPr>
            <w:r>
              <w:rPr>
                <w:bCs/>
                <w:color w:val="000000"/>
                <w:szCs w:val="21"/>
              </w:rPr>
              <w:t>发送失败</w:t>
            </w:r>
          </w:p>
        </w:tc>
      </w:tr>
      <w:tr w:rsidR="006575A0" w14:paraId="573B73F4" w14:textId="77777777">
        <w:trPr>
          <w:trHeight w:val="67"/>
        </w:trPr>
        <w:tc>
          <w:tcPr>
            <w:tcW w:w="2126" w:type="dxa"/>
            <w:vMerge/>
            <w:tcBorders>
              <w:top w:val="single" w:sz="4" w:space="0" w:color="000000"/>
              <w:left w:val="single" w:sz="4" w:space="0" w:color="000000"/>
              <w:bottom w:val="single" w:sz="4" w:space="0" w:color="000000"/>
            </w:tcBorders>
            <w:vAlign w:val="center"/>
          </w:tcPr>
          <w:p w14:paraId="2C3D55E5"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8150CDB"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A9AFF27" w14:textId="77777777" w:rsidR="006575A0" w:rsidRDefault="007443E2">
            <w:pPr>
              <w:ind w:firstLineChars="0" w:firstLine="0"/>
              <w:rPr>
                <w:bCs/>
                <w:color w:val="000000"/>
                <w:sz w:val="20"/>
                <w:szCs w:val="21"/>
              </w:rPr>
            </w:pPr>
            <w:r>
              <w:rPr>
                <w:bCs/>
                <w:color w:val="000000"/>
                <w:szCs w:val="21"/>
              </w:rPr>
              <w:t>不支持子命令</w:t>
            </w:r>
          </w:p>
        </w:tc>
      </w:tr>
      <w:tr w:rsidR="006575A0" w14:paraId="39B3F6CD" w14:textId="77777777">
        <w:trPr>
          <w:trHeight w:val="67"/>
        </w:trPr>
        <w:tc>
          <w:tcPr>
            <w:tcW w:w="2126" w:type="dxa"/>
            <w:vMerge/>
            <w:tcBorders>
              <w:top w:val="single" w:sz="4" w:space="0" w:color="000000"/>
              <w:left w:val="single" w:sz="4" w:space="0" w:color="000000"/>
              <w:bottom w:val="single" w:sz="4" w:space="0" w:color="000000"/>
            </w:tcBorders>
            <w:vAlign w:val="center"/>
          </w:tcPr>
          <w:p w14:paraId="1EDC29F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F439A49"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5F82D861" w14:textId="77777777" w:rsidR="006575A0" w:rsidRDefault="007443E2">
            <w:pPr>
              <w:ind w:firstLineChars="0" w:firstLine="0"/>
              <w:rPr>
                <w:rFonts w:eastAsia="Times New Roman"/>
                <w:lang w:eastAsia="zh-CN"/>
              </w:rPr>
            </w:pPr>
            <w:r>
              <w:rPr>
                <w:bCs/>
                <w:color w:val="000000"/>
                <w:szCs w:val="21"/>
              </w:rPr>
              <w:t>无法通讯</w:t>
            </w:r>
          </w:p>
        </w:tc>
      </w:tr>
    </w:tbl>
    <w:p w14:paraId="480FF016" w14:textId="77777777" w:rsidR="006575A0" w:rsidRDefault="006575A0">
      <w:pPr>
        <w:ind w:firstLineChars="0" w:firstLine="0"/>
        <w:rPr>
          <w:color w:val="000000"/>
          <w:lang w:eastAsia="zh-CN"/>
        </w:rPr>
      </w:pPr>
    </w:p>
    <w:p w14:paraId="267A5F20" w14:textId="77777777" w:rsidR="006575A0" w:rsidRDefault="007443E2">
      <w:pPr>
        <w:ind w:leftChars="200" w:left="440" w:firstLine="440"/>
        <w:rPr>
          <w:lang w:eastAsia="zh-CN"/>
        </w:rPr>
      </w:pPr>
      <w:r>
        <w:rPr>
          <w:rFonts w:hint="eastAsia"/>
          <w:lang w:eastAsia="zh-CN"/>
        </w:rPr>
        <w:t>示例：</w:t>
      </w:r>
    </w:p>
    <w:p w14:paraId="3FA00E04" w14:textId="77777777" w:rsidR="006575A0" w:rsidRDefault="007443E2">
      <w:pPr>
        <w:ind w:leftChars="400" w:left="880" w:firstLine="440"/>
        <w:rPr>
          <w:lang w:eastAsia="zh-CN"/>
        </w:rPr>
      </w:pPr>
      <w:r>
        <w:rPr>
          <w:rFonts w:hint="eastAsia"/>
          <w:lang w:eastAsia="zh-CN"/>
        </w:rPr>
        <w:t>发送指令：</w:t>
      </w:r>
      <w:r>
        <w:rPr>
          <w:lang w:eastAsia="zh-CN"/>
        </w:rPr>
        <w:t>02 00 68 C0 01 01 1b 68 01 41 45 50 4d 50 4d 43 41 47 41 4d 41 49 41 41 41 41 41 41 50 41 50 41 49 41 49 41 50 41 48 41 41 43 41 43 43 4f 4d 41 41 45 41 45 45 46 45 46 45 41 41 41 41 48 50 43 41 42 41 41 41 50 50 42 46 46 45 48 50 46 45 46 45 46 45 45 45 45 41 41 41 42 46 42 46 46 46 4a 46 48 50 41 41 41 41 41 41 0d 0a B8 03</w:t>
      </w:r>
    </w:p>
    <w:p w14:paraId="7A467C8D"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字符串显示行号</w:t>
      </w:r>
      <w:r>
        <w:rPr>
          <w:rFonts w:hint="eastAsia"/>
          <w:lang w:eastAsia="zh-CN"/>
        </w:rPr>
        <w:tab/>
      </w:r>
      <w:r>
        <w:rPr>
          <w:rFonts w:hint="eastAsia"/>
          <w:lang w:eastAsia="zh-CN"/>
        </w:rPr>
        <w:t>：</w:t>
      </w:r>
      <w:r>
        <w:rPr>
          <w:rFonts w:hint="eastAsia"/>
          <w:lang w:eastAsia="zh-CN"/>
        </w:rPr>
        <w:t>01</w:t>
      </w:r>
    </w:p>
    <w:p w14:paraId="7D2529E6"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字符串内容</w:t>
      </w:r>
      <w:r>
        <w:rPr>
          <w:rFonts w:hint="eastAsia"/>
          <w:lang w:eastAsia="zh-CN"/>
        </w:rPr>
        <w:tab/>
      </w:r>
      <w:r>
        <w:rPr>
          <w:rFonts w:hint="eastAsia"/>
          <w:lang w:eastAsia="zh-CN"/>
        </w:rPr>
        <w:tab/>
      </w:r>
      <w:r>
        <w:rPr>
          <w:rFonts w:hint="eastAsia"/>
          <w:lang w:eastAsia="zh-CN"/>
        </w:rPr>
        <w:t>：</w:t>
      </w:r>
      <w:r>
        <w:rPr>
          <w:rFonts w:hint="eastAsia"/>
          <w:lang w:eastAsia="zh-CN"/>
        </w:rPr>
        <w:t>b</w:t>
      </w:r>
      <w:r>
        <w:rPr>
          <w:rFonts w:hint="eastAsia"/>
          <w:lang w:eastAsia="zh-CN"/>
        </w:rPr>
        <w:t>请</w:t>
      </w:r>
    </w:p>
    <w:p w14:paraId="15C5665A"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50F43FAB" w14:textId="77777777" w:rsidR="006575A0" w:rsidRDefault="007443E2">
      <w:pPr>
        <w:ind w:leftChars="400" w:left="880" w:firstLine="440"/>
        <w:rPr>
          <w:lang w:eastAsia="zh-CN"/>
        </w:rPr>
      </w:pPr>
      <w:r>
        <w:rPr>
          <w:rFonts w:hint="eastAsia"/>
          <w:lang w:eastAsia="zh-CN"/>
        </w:rPr>
        <w:t>返回值说明：已完成转发</w:t>
      </w:r>
    </w:p>
    <w:p w14:paraId="453B6D12" w14:textId="77777777" w:rsidR="006575A0" w:rsidRDefault="006575A0">
      <w:pPr>
        <w:ind w:leftChars="400" w:left="880" w:firstLine="440"/>
        <w:rPr>
          <w:lang w:eastAsia="zh-CN"/>
        </w:rPr>
      </w:pPr>
    </w:p>
    <w:p w14:paraId="13D41F3D"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00ABDDC9" w14:textId="77777777">
        <w:tc>
          <w:tcPr>
            <w:tcW w:w="1275" w:type="dxa"/>
            <w:tcBorders>
              <w:top w:val="single" w:sz="4" w:space="0" w:color="000000"/>
              <w:left w:val="single" w:sz="4" w:space="0" w:color="000000"/>
              <w:bottom w:val="single" w:sz="4" w:space="0" w:color="000000"/>
            </w:tcBorders>
          </w:tcPr>
          <w:p w14:paraId="4BBF1684"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7CCF97FF"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43070DDE" w14:textId="77777777" w:rsidR="006575A0" w:rsidRDefault="007443E2">
            <w:pPr>
              <w:ind w:firstLine="440"/>
              <w:jc w:val="center"/>
              <w:rPr>
                <w:b/>
                <w:bCs/>
                <w:color w:val="000000"/>
                <w:szCs w:val="21"/>
              </w:rPr>
            </w:pPr>
            <w:r>
              <w:rPr>
                <w:bCs/>
                <w:color w:val="000000"/>
                <w:szCs w:val="21"/>
              </w:rPr>
              <w:t>说明</w:t>
            </w:r>
          </w:p>
        </w:tc>
      </w:tr>
      <w:tr w:rsidR="006575A0" w14:paraId="64F0FDF5" w14:textId="77777777">
        <w:tc>
          <w:tcPr>
            <w:tcW w:w="1275" w:type="dxa"/>
            <w:vMerge w:val="restart"/>
            <w:tcBorders>
              <w:top w:val="single" w:sz="4" w:space="0" w:color="000000"/>
              <w:left w:val="single" w:sz="4" w:space="0" w:color="000000"/>
              <w:bottom w:val="single" w:sz="4" w:space="0" w:color="000000"/>
            </w:tcBorders>
            <w:vAlign w:val="center"/>
          </w:tcPr>
          <w:p w14:paraId="5C681D38"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2135C5D6"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26F3758A"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28FD25BE" w14:textId="77777777">
        <w:tc>
          <w:tcPr>
            <w:tcW w:w="1275" w:type="dxa"/>
            <w:vMerge/>
            <w:tcBorders>
              <w:top w:val="single" w:sz="4" w:space="0" w:color="000000"/>
              <w:left w:val="single" w:sz="4" w:space="0" w:color="000000"/>
              <w:bottom w:val="single" w:sz="4" w:space="0" w:color="000000"/>
            </w:tcBorders>
            <w:vAlign w:val="center"/>
          </w:tcPr>
          <w:p w14:paraId="0C4B7D25"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470C9F73"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4A4DE2A8"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129DB448" w14:textId="77777777" w:rsidR="006575A0" w:rsidRDefault="006575A0">
      <w:pPr>
        <w:ind w:firstLine="440"/>
        <w:rPr>
          <w:color w:val="000000"/>
        </w:rPr>
      </w:pPr>
    </w:p>
    <w:p w14:paraId="4719E1DB"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46FA7523"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116C8CBF" w14:textId="77777777" w:rsidR="006575A0" w:rsidRDefault="007443E2">
      <w:pPr>
        <w:ind w:leftChars="400" w:left="880" w:firstLine="440"/>
        <w:rPr>
          <w:lang w:eastAsia="zh-CN"/>
        </w:rPr>
      </w:pPr>
      <w:r>
        <w:rPr>
          <w:rFonts w:hint="eastAsia"/>
          <w:lang w:eastAsia="zh-CN"/>
        </w:rPr>
        <w:t>指令说明：获取上一条子命令处理结果</w:t>
      </w:r>
    </w:p>
    <w:p w14:paraId="0C602460" w14:textId="77777777" w:rsidR="006575A0" w:rsidRDefault="007443E2">
      <w:pPr>
        <w:ind w:leftChars="400" w:left="880" w:firstLine="440"/>
        <w:rPr>
          <w:lang w:eastAsia="zh-CN"/>
        </w:rPr>
      </w:pPr>
      <w:r>
        <w:rPr>
          <w:rFonts w:hint="eastAsia"/>
          <w:lang w:eastAsia="zh-CN"/>
        </w:rPr>
        <w:t>返回值：</w:t>
      </w:r>
      <w:r>
        <w:rPr>
          <w:lang w:eastAsia="zh-CN"/>
        </w:rPr>
        <w:t>02 00 07 C0 02 00 00 00 01 AA 69 03</w:t>
      </w:r>
    </w:p>
    <w:p w14:paraId="5F603810"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返回值说明：修改成功</w:t>
      </w:r>
    </w:p>
    <w:p w14:paraId="095398B4" w14:textId="77777777" w:rsidR="006575A0" w:rsidRDefault="006575A0">
      <w:pPr>
        <w:ind w:firstLineChars="400" w:firstLine="880"/>
        <w:rPr>
          <w:lang w:eastAsia="zh-CN"/>
        </w:rPr>
      </w:pPr>
    </w:p>
    <w:p w14:paraId="6715F187" w14:textId="77777777" w:rsidR="006575A0" w:rsidRDefault="007443E2">
      <w:pPr>
        <w:pStyle w:val="4"/>
        <w:numPr>
          <w:ilvl w:val="0"/>
          <w:numId w:val="16"/>
        </w:numPr>
        <w:ind w:firstLineChars="0"/>
        <w:rPr>
          <w:lang w:eastAsia="zh-CN"/>
        </w:rPr>
      </w:pPr>
      <w:bookmarkStart w:id="262" w:name="_Toc10636275"/>
      <w:r>
        <w:rPr>
          <w:rFonts w:hint="eastAsia"/>
          <w:lang w:eastAsia="zh-CN"/>
        </w:rPr>
        <w:t>机器机号下载指令（</w:t>
      </w:r>
      <w:r>
        <w:rPr>
          <w:lang w:eastAsia="zh-CN"/>
        </w:rPr>
        <w:t>0x1B  0x70</w:t>
      </w:r>
      <w:r>
        <w:rPr>
          <w:rFonts w:hint="eastAsia"/>
          <w:lang w:eastAsia="zh-CN"/>
        </w:rPr>
        <w:t>）</w:t>
      </w:r>
      <w:bookmarkEnd w:id="262"/>
    </w:p>
    <w:p w14:paraId="4FDFB477" w14:textId="77777777" w:rsidR="006575A0" w:rsidRDefault="007443E2">
      <w:pPr>
        <w:widowControl w:val="0"/>
        <w:suppressAutoHyphens/>
        <w:ind w:leftChars="400" w:left="880" w:firstLineChars="0" w:firstLine="397"/>
        <w:jc w:val="left"/>
        <w:rPr>
          <w:lang w:eastAsia="zh-CN"/>
        </w:rPr>
      </w:pPr>
      <w:r>
        <w:rPr>
          <w:rFonts w:hint="eastAsia"/>
          <w:lang w:eastAsia="zh-CN"/>
        </w:rPr>
        <w:t>0x1B+0x70+0x31+</w:t>
      </w:r>
      <w:r>
        <w:rPr>
          <w:rFonts w:hint="eastAsia"/>
          <w:lang w:eastAsia="zh-CN"/>
        </w:rPr>
        <w:t>机器机号</w:t>
      </w:r>
      <w:r>
        <w:rPr>
          <w:rFonts w:hint="eastAsia"/>
          <w:lang w:eastAsia="zh-CN"/>
        </w:rPr>
        <w:t>PN+0x0D+0x0A</w:t>
      </w:r>
      <w:r>
        <w:rPr>
          <w:rFonts w:hint="eastAsia"/>
          <w:lang w:eastAsia="zh-CN"/>
        </w:rPr>
        <w:t>（</w:t>
      </w:r>
      <w:r>
        <w:rPr>
          <w:lang w:eastAsia="zh-CN"/>
        </w:rPr>
        <w:t>0x1B  0x70  0x31  PN  0x0D  0x0A</w:t>
      </w:r>
      <w:r>
        <w:rPr>
          <w:rFonts w:hint="eastAsia"/>
          <w:lang w:eastAsia="zh-CN"/>
        </w:rPr>
        <w:t>）</w:t>
      </w:r>
    </w:p>
    <w:p w14:paraId="541B0CB3"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功能：机器机号下载指令。机号的长度必须大于0且不大于24字节，PN是机号字符串，字符串是机号格式转换的结果。转换规则:</w:t>
      </w:r>
    </w:p>
    <w:p w14:paraId="2CC31635"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字节的高四位 + 41H 为一个新的字节,</w:t>
      </w:r>
    </w:p>
    <w:p w14:paraId="5337A74D"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字节的低四位 + 41H 为一个新的字节。</w:t>
      </w:r>
    </w:p>
    <w:p w14:paraId="191A09B8"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t>序列号下载安装成功返回“0xAA”，否则返回“0x55”。</w:t>
      </w:r>
    </w:p>
    <w:p w14:paraId="16F39C08"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t>注意：序列号下载指令一旦成功之后，此后的下载都将返回失败，即机器</w:t>
      </w:r>
      <w:proofErr w:type="gramStart"/>
      <w:r>
        <w:rPr>
          <w:rFonts w:ascii="宋体" w:hAnsi="宋体" w:cs="Arial"/>
          <w:kern w:val="1"/>
          <w:sz w:val="21"/>
          <w:szCs w:val="20"/>
          <w:lang w:val="en-US" w:eastAsia="zh-CN"/>
        </w:rPr>
        <w:t>序</w:t>
      </w:r>
      <w:r>
        <w:rPr>
          <w:rFonts w:ascii="宋体" w:hAnsi="宋体" w:cs="Arial"/>
          <w:kern w:val="1"/>
          <w:sz w:val="21"/>
          <w:szCs w:val="20"/>
          <w:lang w:val="en-US" w:eastAsia="zh-CN"/>
        </w:rPr>
        <w:lastRenderedPageBreak/>
        <w:t>列号只允许</w:t>
      </w:r>
      <w:proofErr w:type="gramEnd"/>
      <w:r>
        <w:rPr>
          <w:rFonts w:ascii="宋体" w:hAnsi="宋体" w:cs="Arial"/>
          <w:kern w:val="1"/>
          <w:sz w:val="21"/>
          <w:szCs w:val="20"/>
          <w:lang w:val="en-US" w:eastAsia="zh-CN"/>
        </w:rPr>
        <w:t>录入一次。</w:t>
      </w:r>
    </w:p>
    <w:p w14:paraId="1AB59DA0"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0BF4700F"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446CB7E0"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19D6E16C"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6392A5ED" w14:textId="77777777" w:rsidR="006575A0" w:rsidRDefault="007443E2">
            <w:pPr>
              <w:ind w:firstLine="440"/>
              <w:jc w:val="center"/>
              <w:rPr>
                <w:bCs/>
                <w:color w:val="000000"/>
                <w:szCs w:val="21"/>
              </w:rPr>
            </w:pPr>
            <w:r>
              <w:rPr>
                <w:bCs/>
                <w:color w:val="000000"/>
                <w:szCs w:val="21"/>
              </w:rPr>
              <w:t>说明</w:t>
            </w:r>
          </w:p>
        </w:tc>
      </w:tr>
      <w:tr w:rsidR="006575A0" w14:paraId="763F29BA" w14:textId="77777777">
        <w:trPr>
          <w:trHeight w:val="295"/>
        </w:trPr>
        <w:tc>
          <w:tcPr>
            <w:tcW w:w="2121" w:type="dxa"/>
            <w:tcBorders>
              <w:top w:val="single" w:sz="4" w:space="0" w:color="000000"/>
              <w:left w:val="single" w:sz="4" w:space="0" w:color="000000"/>
              <w:bottom w:val="single" w:sz="4" w:space="0" w:color="000000"/>
            </w:tcBorders>
            <w:vAlign w:val="center"/>
          </w:tcPr>
          <w:p w14:paraId="3B7BA5B3"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11908AFD"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7130BFE8" w14:textId="77777777" w:rsidR="006575A0" w:rsidRDefault="007443E2">
            <w:pPr>
              <w:ind w:firstLineChars="0" w:firstLine="0"/>
              <w:jc w:val="left"/>
            </w:pPr>
            <w:r>
              <w:t>子命令处理</w:t>
            </w:r>
          </w:p>
        </w:tc>
      </w:tr>
      <w:tr w:rsidR="006575A0" w14:paraId="18B545F8" w14:textId="77777777">
        <w:trPr>
          <w:trHeight w:val="295"/>
        </w:trPr>
        <w:tc>
          <w:tcPr>
            <w:tcW w:w="2121" w:type="dxa"/>
            <w:tcBorders>
              <w:top w:val="single" w:sz="4" w:space="0" w:color="000000"/>
              <w:left w:val="single" w:sz="4" w:space="0" w:color="000000"/>
              <w:bottom w:val="single" w:sz="4" w:space="0" w:color="000000"/>
            </w:tcBorders>
            <w:vAlign w:val="center"/>
          </w:tcPr>
          <w:p w14:paraId="7030CDE9"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1B5861E7"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28B090F1" w14:textId="77777777" w:rsidR="006575A0" w:rsidRDefault="007443E2">
            <w:pPr>
              <w:ind w:firstLineChars="0" w:firstLine="0"/>
              <w:jc w:val="left"/>
            </w:pPr>
            <w:r>
              <w:t>命令打包</w:t>
            </w:r>
          </w:p>
        </w:tc>
      </w:tr>
      <w:tr w:rsidR="006575A0" w14:paraId="3CA29712" w14:textId="77777777">
        <w:trPr>
          <w:trHeight w:val="318"/>
        </w:trPr>
        <w:tc>
          <w:tcPr>
            <w:tcW w:w="2121" w:type="dxa"/>
            <w:tcBorders>
              <w:top w:val="single" w:sz="4" w:space="0" w:color="000000"/>
              <w:left w:val="single" w:sz="4" w:space="0" w:color="000000"/>
              <w:bottom w:val="single" w:sz="4" w:space="0" w:color="000000"/>
            </w:tcBorders>
            <w:vAlign w:val="center"/>
          </w:tcPr>
          <w:p w14:paraId="7D49FB74"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1A409278"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3A3FCCDA" w14:textId="77777777" w:rsidR="006575A0" w:rsidRDefault="007443E2">
            <w:pPr>
              <w:ind w:firstLineChars="0" w:firstLine="0"/>
              <w:jc w:val="left"/>
            </w:pPr>
            <w:r>
              <w:t>一个字节，备用，留待扩充</w:t>
            </w:r>
          </w:p>
        </w:tc>
      </w:tr>
      <w:tr w:rsidR="006575A0" w14:paraId="1BF481F9" w14:textId="77777777">
        <w:trPr>
          <w:trHeight w:val="312"/>
        </w:trPr>
        <w:tc>
          <w:tcPr>
            <w:tcW w:w="2121" w:type="dxa"/>
            <w:tcBorders>
              <w:top w:val="single" w:sz="4" w:space="0" w:color="000000"/>
              <w:left w:val="single" w:sz="4" w:space="0" w:color="000000"/>
              <w:bottom w:val="single" w:sz="4" w:space="0" w:color="000000"/>
            </w:tcBorders>
            <w:vAlign w:val="center"/>
          </w:tcPr>
          <w:p w14:paraId="448A5924"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0A8A9E7C"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02EEBDD0" w14:textId="77777777" w:rsidR="006575A0" w:rsidRDefault="007443E2">
            <w:pPr>
              <w:ind w:firstLineChars="0" w:firstLine="0"/>
              <w:jc w:val="left"/>
              <w:rPr>
                <w:lang w:eastAsia="zh-CN"/>
              </w:rPr>
            </w:pPr>
            <w:r>
              <w:rPr>
                <w:rFonts w:hint="eastAsia"/>
                <w:lang w:eastAsia="zh-CN"/>
              </w:rPr>
              <w:t>子命令头</w:t>
            </w:r>
          </w:p>
        </w:tc>
      </w:tr>
      <w:tr w:rsidR="006575A0" w14:paraId="71803C67" w14:textId="77777777">
        <w:trPr>
          <w:trHeight w:val="312"/>
        </w:trPr>
        <w:tc>
          <w:tcPr>
            <w:tcW w:w="2121" w:type="dxa"/>
            <w:tcBorders>
              <w:top w:val="single" w:sz="4" w:space="0" w:color="000000"/>
              <w:left w:val="single" w:sz="4" w:space="0" w:color="000000"/>
              <w:bottom w:val="single" w:sz="4" w:space="0" w:color="000000"/>
            </w:tcBorders>
            <w:vAlign w:val="center"/>
          </w:tcPr>
          <w:p w14:paraId="0E2AE3C9"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1E715496" w14:textId="77777777" w:rsidR="006575A0" w:rsidRDefault="007443E2">
            <w:pPr>
              <w:ind w:firstLineChars="0" w:firstLine="0"/>
              <w:jc w:val="left"/>
              <w:rPr>
                <w:lang w:eastAsia="zh-CN"/>
              </w:rPr>
            </w:pPr>
            <w:r>
              <w:rPr>
                <w:rFonts w:hint="eastAsia"/>
                <w:lang w:eastAsia="zh-CN"/>
              </w:rPr>
              <w:t>0x70</w:t>
            </w:r>
          </w:p>
        </w:tc>
        <w:tc>
          <w:tcPr>
            <w:tcW w:w="3485" w:type="dxa"/>
            <w:tcBorders>
              <w:top w:val="single" w:sz="4" w:space="0" w:color="000000"/>
              <w:left w:val="single" w:sz="4" w:space="0" w:color="000000"/>
              <w:bottom w:val="single" w:sz="4" w:space="0" w:color="000000"/>
              <w:right w:val="single" w:sz="4" w:space="0" w:color="000000"/>
            </w:tcBorders>
            <w:vAlign w:val="center"/>
          </w:tcPr>
          <w:p w14:paraId="7CC6CBAA" w14:textId="77777777" w:rsidR="006575A0" w:rsidRDefault="007443E2">
            <w:pPr>
              <w:ind w:firstLineChars="0" w:firstLine="0"/>
              <w:jc w:val="left"/>
            </w:pPr>
            <w:r>
              <w:t>显示字符串命令代码</w:t>
            </w:r>
          </w:p>
        </w:tc>
      </w:tr>
      <w:tr w:rsidR="006575A0" w14:paraId="2D27369A" w14:textId="77777777">
        <w:trPr>
          <w:trHeight w:val="312"/>
        </w:trPr>
        <w:tc>
          <w:tcPr>
            <w:tcW w:w="2121" w:type="dxa"/>
            <w:tcBorders>
              <w:top w:val="single" w:sz="4" w:space="0" w:color="000000"/>
              <w:left w:val="single" w:sz="4" w:space="0" w:color="000000"/>
              <w:bottom w:val="single" w:sz="4" w:space="0" w:color="000000"/>
            </w:tcBorders>
            <w:vAlign w:val="center"/>
          </w:tcPr>
          <w:p w14:paraId="5F9A412A" w14:textId="77777777" w:rsidR="006575A0" w:rsidRDefault="007443E2">
            <w:pPr>
              <w:ind w:firstLineChars="0" w:firstLine="0"/>
              <w:jc w:val="left"/>
              <w:rPr>
                <w:lang w:eastAsia="zh-CN"/>
              </w:rPr>
            </w:pPr>
            <w:r>
              <w:rPr>
                <w:rFonts w:hint="eastAsia"/>
                <w:lang w:eastAsia="zh-CN"/>
              </w:rPr>
              <w:t>下载机器机号</w:t>
            </w:r>
            <w:r>
              <w:rPr>
                <w:rFonts w:hint="eastAsia"/>
                <w:lang w:eastAsia="zh-CN"/>
              </w:rPr>
              <w:t>PN</w:t>
            </w:r>
          </w:p>
        </w:tc>
        <w:tc>
          <w:tcPr>
            <w:tcW w:w="2576" w:type="dxa"/>
            <w:tcBorders>
              <w:top w:val="single" w:sz="4" w:space="0" w:color="000000"/>
              <w:left w:val="single" w:sz="4" w:space="0" w:color="000000"/>
              <w:bottom w:val="single" w:sz="4" w:space="0" w:color="000000"/>
            </w:tcBorders>
            <w:vAlign w:val="center"/>
          </w:tcPr>
          <w:p w14:paraId="3BC2CAF0" w14:textId="77777777" w:rsidR="006575A0" w:rsidRDefault="007443E2">
            <w:pPr>
              <w:ind w:firstLineChars="0" w:firstLine="0"/>
              <w:jc w:val="left"/>
              <w:rPr>
                <w:lang w:eastAsia="zh-CN"/>
              </w:rPr>
            </w:pPr>
            <w:r>
              <w:rPr>
                <w:rFonts w:hint="eastAsia"/>
                <w:lang w:eastAsia="zh-CN"/>
              </w:rPr>
              <w:t>0x31</w:t>
            </w:r>
          </w:p>
        </w:tc>
        <w:tc>
          <w:tcPr>
            <w:tcW w:w="3485" w:type="dxa"/>
            <w:tcBorders>
              <w:top w:val="single" w:sz="4" w:space="0" w:color="000000"/>
              <w:left w:val="single" w:sz="4" w:space="0" w:color="000000"/>
              <w:bottom w:val="single" w:sz="4" w:space="0" w:color="000000"/>
              <w:right w:val="single" w:sz="4" w:space="0" w:color="000000"/>
            </w:tcBorders>
            <w:vAlign w:val="center"/>
          </w:tcPr>
          <w:p w14:paraId="3AF03B7E" w14:textId="77777777" w:rsidR="006575A0" w:rsidRDefault="007443E2">
            <w:pPr>
              <w:ind w:firstLineChars="0" w:firstLine="0"/>
              <w:jc w:val="left"/>
              <w:rPr>
                <w:lang w:eastAsia="zh-CN"/>
              </w:rPr>
            </w:pPr>
            <w:r>
              <w:rPr>
                <w:rFonts w:hint="eastAsia"/>
                <w:lang w:eastAsia="zh-CN"/>
              </w:rPr>
              <w:t>下载机器机号</w:t>
            </w:r>
            <w:r>
              <w:rPr>
                <w:rFonts w:hint="eastAsia"/>
                <w:lang w:eastAsia="zh-CN"/>
              </w:rPr>
              <w:t>PN</w:t>
            </w:r>
          </w:p>
        </w:tc>
      </w:tr>
      <w:tr w:rsidR="006575A0" w14:paraId="019932FD" w14:textId="77777777">
        <w:trPr>
          <w:trHeight w:val="312"/>
        </w:trPr>
        <w:tc>
          <w:tcPr>
            <w:tcW w:w="2121" w:type="dxa"/>
            <w:tcBorders>
              <w:top w:val="single" w:sz="4" w:space="0" w:color="000000"/>
              <w:left w:val="single" w:sz="4" w:space="0" w:color="000000"/>
              <w:bottom w:val="single" w:sz="4" w:space="0" w:color="000000"/>
            </w:tcBorders>
            <w:vAlign w:val="center"/>
          </w:tcPr>
          <w:p w14:paraId="54668604" w14:textId="77777777" w:rsidR="006575A0" w:rsidRDefault="007443E2">
            <w:pPr>
              <w:ind w:firstLineChars="0" w:firstLine="0"/>
              <w:jc w:val="left"/>
              <w:rPr>
                <w:lang w:eastAsia="zh-CN"/>
              </w:rPr>
            </w:pPr>
            <w:r>
              <w:rPr>
                <w:rFonts w:hint="eastAsia"/>
                <w:lang w:eastAsia="zh-CN"/>
              </w:rPr>
              <w:t>机器机号</w:t>
            </w:r>
            <w:r>
              <w:rPr>
                <w:rFonts w:hint="eastAsia"/>
                <w:lang w:eastAsia="zh-CN"/>
              </w:rPr>
              <w:t>PN</w:t>
            </w:r>
          </w:p>
        </w:tc>
        <w:tc>
          <w:tcPr>
            <w:tcW w:w="2576" w:type="dxa"/>
            <w:tcBorders>
              <w:top w:val="single" w:sz="4" w:space="0" w:color="000000"/>
              <w:left w:val="single" w:sz="4" w:space="0" w:color="000000"/>
              <w:bottom w:val="single" w:sz="4" w:space="0" w:color="000000"/>
            </w:tcBorders>
            <w:vAlign w:val="center"/>
          </w:tcPr>
          <w:p w14:paraId="7C3019A5" w14:textId="77777777" w:rsidR="006575A0" w:rsidRDefault="007443E2">
            <w:pPr>
              <w:ind w:firstLineChars="0" w:firstLine="0"/>
              <w:jc w:val="left"/>
              <w:rPr>
                <w:lang w:eastAsia="zh-CN"/>
              </w:rPr>
            </w:pPr>
            <w:r>
              <w:rPr>
                <w:rFonts w:hint="eastAsia"/>
                <w:lang w:eastAsia="zh-CN"/>
              </w:rPr>
              <w:t>n</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C54D91C" w14:textId="77777777" w:rsidR="006575A0" w:rsidRDefault="007443E2">
            <w:pPr>
              <w:ind w:firstLineChars="0" w:firstLine="0"/>
              <w:jc w:val="left"/>
              <w:rPr>
                <w:lang w:eastAsia="zh-CN"/>
              </w:rPr>
            </w:pPr>
            <w:r>
              <w:rPr>
                <w:rFonts w:hint="eastAsia"/>
              </w:rPr>
              <w:t>长度大于</w:t>
            </w:r>
            <w:r>
              <w:rPr>
                <w:rFonts w:hint="eastAsia"/>
              </w:rPr>
              <w:t>0</w:t>
            </w:r>
            <w:r>
              <w:rPr>
                <w:rFonts w:hint="eastAsia"/>
              </w:rPr>
              <w:t>小于等于</w:t>
            </w:r>
            <w:r>
              <w:rPr>
                <w:rFonts w:hint="eastAsia"/>
              </w:rPr>
              <w:t>24</w:t>
            </w:r>
            <w:r>
              <w:rPr>
                <w:rFonts w:hint="eastAsia"/>
              </w:rPr>
              <w:t>字节</w:t>
            </w:r>
          </w:p>
          <w:p w14:paraId="3E19DEEA" w14:textId="77777777" w:rsidR="006575A0" w:rsidRDefault="007443E2">
            <w:pPr>
              <w:widowControl w:val="0"/>
              <w:suppressAutoHyphens/>
              <w:ind w:firstLineChars="0" w:firstLine="0"/>
              <w:jc w:val="left"/>
              <w:rPr>
                <w:rFonts w:ascii="宋体" w:hAnsi="宋体" w:cs="Arial"/>
                <w:kern w:val="1"/>
                <w:sz w:val="21"/>
                <w:szCs w:val="20"/>
                <w:lang w:val="en-US" w:eastAsia="zh-CN"/>
              </w:rPr>
            </w:pPr>
            <w:r>
              <w:rPr>
                <w:rFonts w:ascii="宋体" w:hAnsi="宋体" w:cs="Arial"/>
                <w:kern w:val="1"/>
                <w:sz w:val="21"/>
                <w:szCs w:val="20"/>
                <w:lang w:val="en-US" w:eastAsia="zh-CN"/>
              </w:rPr>
              <w:t>字符串是序列号格式转换的结果。转换规则:</w:t>
            </w:r>
          </w:p>
          <w:p w14:paraId="01898563" w14:textId="77777777" w:rsidR="006575A0" w:rsidRDefault="007443E2">
            <w:pPr>
              <w:widowControl w:val="0"/>
              <w:suppressAutoHyphens/>
              <w:ind w:firstLineChars="300" w:firstLine="630"/>
              <w:jc w:val="left"/>
              <w:rPr>
                <w:rFonts w:ascii="宋体" w:hAnsi="宋体" w:cs="Arial"/>
                <w:kern w:val="1"/>
                <w:sz w:val="21"/>
                <w:szCs w:val="20"/>
                <w:lang w:val="en-US" w:eastAsia="zh-CN"/>
              </w:rPr>
            </w:pPr>
            <w:r>
              <w:rPr>
                <w:rFonts w:ascii="宋体" w:hAnsi="宋体" w:cs="Arial"/>
                <w:kern w:val="1"/>
                <w:sz w:val="21"/>
                <w:szCs w:val="20"/>
                <w:lang w:val="en-US" w:eastAsia="zh-CN"/>
              </w:rPr>
              <w:t>字节的高四位 + 41H 为一个新的字节,</w:t>
            </w:r>
          </w:p>
          <w:p w14:paraId="13CEDA4B" w14:textId="77777777" w:rsidR="006575A0" w:rsidRDefault="007443E2">
            <w:pPr>
              <w:widowControl w:val="0"/>
              <w:suppressAutoHyphens/>
              <w:ind w:firstLineChars="300" w:firstLine="630"/>
              <w:jc w:val="left"/>
              <w:rPr>
                <w:rFonts w:ascii="宋体" w:hAnsi="宋体" w:cs="Arial"/>
                <w:kern w:val="1"/>
                <w:sz w:val="21"/>
                <w:szCs w:val="20"/>
                <w:lang w:val="en-US" w:eastAsia="zh-CN"/>
              </w:rPr>
            </w:pPr>
            <w:r>
              <w:rPr>
                <w:rFonts w:ascii="宋体" w:hAnsi="宋体" w:cs="Arial"/>
                <w:kern w:val="1"/>
                <w:sz w:val="21"/>
                <w:szCs w:val="20"/>
                <w:lang w:val="en-US" w:eastAsia="zh-CN"/>
              </w:rPr>
              <w:t>字节的低四位 + 41H 为一个新的字节。</w:t>
            </w:r>
          </w:p>
        </w:tc>
      </w:tr>
      <w:tr w:rsidR="006575A0" w14:paraId="7146D8F2" w14:textId="77777777">
        <w:trPr>
          <w:trHeight w:val="312"/>
        </w:trPr>
        <w:tc>
          <w:tcPr>
            <w:tcW w:w="2121" w:type="dxa"/>
            <w:tcBorders>
              <w:top w:val="single" w:sz="4" w:space="0" w:color="000000"/>
              <w:left w:val="single" w:sz="4" w:space="0" w:color="000000"/>
              <w:bottom w:val="single" w:sz="4" w:space="0" w:color="000000"/>
            </w:tcBorders>
            <w:vAlign w:val="center"/>
          </w:tcPr>
          <w:p w14:paraId="6D45B450"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2623638E"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6AEF702"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45FDB838" w14:textId="77777777" w:rsidR="006575A0" w:rsidRDefault="006575A0">
      <w:pPr>
        <w:ind w:left="440" w:firstLine="440"/>
        <w:rPr>
          <w:color w:val="000000"/>
          <w:lang w:eastAsia="zh-CN"/>
        </w:rPr>
      </w:pPr>
    </w:p>
    <w:p w14:paraId="3191235F"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4BA86503" w14:textId="77777777">
        <w:trPr>
          <w:trHeight w:val="418"/>
        </w:trPr>
        <w:tc>
          <w:tcPr>
            <w:tcW w:w="2126" w:type="dxa"/>
            <w:tcBorders>
              <w:top w:val="single" w:sz="4" w:space="0" w:color="000000"/>
              <w:left w:val="single" w:sz="4" w:space="0" w:color="000000"/>
              <w:bottom w:val="single" w:sz="4" w:space="0" w:color="000000"/>
            </w:tcBorders>
          </w:tcPr>
          <w:p w14:paraId="2806C3FD"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26997789"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688B8634" w14:textId="77777777" w:rsidR="006575A0" w:rsidRDefault="007443E2">
            <w:pPr>
              <w:ind w:firstLine="440"/>
              <w:jc w:val="center"/>
              <w:rPr>
                <w:bCs/>
                <w:color w:val="000000"/>
                <w:szCs w:val="21"/>
              </w:rPr>
            </w:pPr>
            <w:r>
              <w:rPr>
                <w:bCs/>
                <w:color w:val="000000"/>
                <w:szCs w:val="21"/>
              </w:rPr>
              <w:t>说明</w:t>
            </w:r>
          </w:p>
        </w:tc>
      </w:tr>
      <w:tr w:rsidR="006575A0" w14:paraId="2C365C67" w14:textId="77777777">
        <w:trPr>
          <w:trHeight w:val="426"/>
        </w:trPr>
        <w:tc>
          <w:tcPr>
            <w:tcW w:w="2126" w:type="dxa"/>
            <w:tcBorders>
              <w:top w:val="single" w:sz="4" w:space="0" w:color="000000"/>
              <w:left w:val="single" w:sz="4" w:space="0" w:color="000000"/>
              <w:bottom w:val="single" w:sz="4" w:space="0" w:color="000000"/>
            </w:tcBorders>
            <w:vAlign w:val="center"/>
          </w:tcPr>
          <w:p w14:paraId="1638020E"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7DB37E04"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9F662BA" w14:textId="77777777" w:rsidR="006575A0" w:rsidRDefault="007443E2">
            <w:pPr>
              <w:ind w:firstLineChars="0" w:firstLine="0"/>
              <w:rPr>
                <w:bCs/>
                <w:color w:val="000000"/>
                <w:szCs w:val="21"/>
              </w:rPr>
            </w:pPr>
            <w:r>
              <w:rPr>
                <w:bCs/>
                <w:color w:val="000000"/>
                <w:szCs w:val="21"/>
              </w:rPr>
              <w:t>子命令处理，命令打包</w:t>
            </w:r>
          </w:p>
        </w:tc>
      </w:tr>
      <w:tr w:rsidR="006575A0" w14:paraId="29429AB4"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3C83A54C"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21693232"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5BB77CFB" w14:textId="77777777" w:rsidR="006575A0" w:rsidRDefault="007443E2">
            <w:pPr>
              <w:ind w:firstLineChars="0" w:firstLine="0"/>
              <w:rPr>
                <w:bCs/>
                <w:color w:val="000000"/>
                <w:sz w:val="20"/>
                <w:szCs w:val="21"/>
              </w:rPr>
            </w:pPr>
            <w:r>
              <w:rPr>
                <w:bCs/>
                <w:color w:val="000000"/>
                <w:szCs w:val="21"/>
              </w:rPr>
              <w:t>已完成转发</w:t>
            </w:r>
          </w:p>
        </w:tc>
      </w:tr>
      <w:tr w:rsidR="006575A0" w14:paraId="34A56912" w14:textId="77777777">
        <w:trPr>
          <w:trHeight w:val="67"/>
        </w:trPr>
        <w:tc>
          <w:tcPr>
            <w:tcW w:w="2126" w:type="dxa"/>
            <w:vMerge/>
            <w:tcBorders>
              <w:top w:val="single" w:sz="4" w:space="0" w:color="000000"/>
              <w:left w:val="single" w:sz="4" w:space="0" w:color="000000"/>
              <w:bottom w:val="single" w:sz="4" w:space="0" w:color="000000"/>
            </w:tcBorders>
            <w:vAlign w:val="center"/>
          </w:tcPr>
          <w:p w14:paraId="7B35A5FB"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42D900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2FB7ADD" w14:textId="77777777" w:rsidR="006575A0" w:rsidRDefault="007443E2">
            <w:pPr>
              <w:ind w:firstLineChars="0" w:firstLine="0"/>
              <w:rPr>
                <w:bCs/>
                <w:color w:val="000000"/>
                <w:sz w:val="20"/>
                <w:szCs w:val="21"/>
              </w:rPr>
            </w:pPr>
            <w:r>
              <w:rPr>
                <w:bCs/>
                <w:color w:val="000000"/>
                <w:szCs w:val="21"/>
              </w:rPr>
              <w:t>命令参数错误</w:t>
            </w:r>
          </w:p>
        </w:tc>
      </w:tr>
      <w:tr w:rsidR="006575A0" w14:paraId="21942638" w14:textId="77777777">
        <w:trPr>
          <w:trHeight w:val="67"/>
        </w:trPr>
        <w:tc>
          <w:tcPr>
            <w:tcW w:w="2126" w:type="dxa"/>
            <w:vMerge/>
            <w:tcBorders>
              <w:top w:val="single" w:sz="4" w:space="0" w:color="000000"/>
              <w:left w:val="single" w:sz="4" w:space="0" w:color="000000"/>
              <w:bottom w:val="single" w:sz="4" w:space="0" w:color="000000"/>
            </w:tcBorders>
            <w:vAlign w:val="center"/>
          </w:tcPr>
          <w:p w14:paraId="48BCA9E3"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8CE34D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9CE11F7" w14:textId="77777777" w:rsidR="006575A0" w:rsidRDefault="007443E2">
            <w:pPr>
              <w:ind w:firstLineChars="0" w:firstLine="0"/>
              <w:rPr>
                <w:bCs/>
                <w:color w:val="000000"/>
                <w:sz w:val="20"/>
                <w:szCs w:val="21"/>
              </w:rPr>
            </w:pPr>
            <w:r>
              <w:rPr>
                <w:bCs/>
                <w:color w:val="000000"/>
                <w:szCs w:val="21"/>
              </w:rPr>
              <w:t>发送失败</w:t>
            </w:r>
          </w:p>
        </w:tc>
      </w:tr>
      <w:tr w:rsidR="006575A0" w14:paraId="73881D0D" w14:textId="77777777">
        <w:trPr>
          <w:trHeight w:val="67"/>
        </w:trPr>
        <w:tc>
          <w:tcPr>
            <w:tcW w:w="2126" w:type="dxa"/>
            <w:vMerge/>
            <w:tcBorders>
              <w:top w:val="single" w:sz="4" w:space="0" w:color="000000"/>
              <w:left w:val="single" w:sz="4" w:space="0" w:color="000000"/>
              <w:bottom w:val="single" w:sz="4" w:space="0" w:color="000000"/>
            </w:tcBorders>
            <w:vAlign w:val="center"/>
          </w:tcPr>
          <w:p w14:paraId="4B8B04FD"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F4B452A"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5A91B45" w14:textId="77777777" w:rsidR="006575A0" w:rsidRDefault="007443E2">
            <w:pPr>
              <w:ind w:firstLineChars="0" w:firstLine="0"/>
              <w:rPr>
                <w:bCs/>
                <w:color w:val="000000"/>
                <w:sz w:val="20"/>
                <w:szCs w:val="21"/>
              </w:rPr>
            </w:pPr>
            <w:r>
              <w:rPr>
                <w:bCs/>
                <w:color w:val="000000"/>
                <w:szCs w:val="21"/>
              </w:rPr>
              <w:t>不支持子命令</w:t>
            </w:r>
          </w:p>
        </w:tc>
      </w:tr>
      <w:tr w:rsidR="006575A0" w14:paraId="5C003FAF" w14:textId="77777777">
        <w:trPr>
          <w:trHeight w:val="67"/>
        </w:trPr>
        <w:tc>
          <w:tcPr>
            <w:tcW w:w="2126" w:type="dxa"/>
            <w:vMerge/>
            <w:tcBorders>
              <w:top w:val="single" w:sz="4" w:space="0" w:color="000000"/>
              <w:left w:val="single" w:sz="4" w:space="0" w:color="000000"/>
              <w:bottom w:val="single" w:sz="4" w:space="0" w:color="000000"/>
            </w:tcBorders>
            <w:vAlign w:val="center"/>
          </w:tcPr>
          <w:p w14:paraId="47CF66A5"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AA1A992"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6F339E1" w14:textId="77777777" w:rsidR="006575A0" w:rsidRDefault="007443E2">
            <w:pPr>
              <w:ind w:firstLineChars="0" w:firstLine="0"/>
              <w:rPr>
                <w:rFonts w:eastAsia="Times New Roman"/>
                <w:lang w:eastAsia="zh-CN"/>
              </w:rPr>
            </w:pPr>
            <w:r>
              <w:rPr>
                <w:bCs/>
                <w:color w:val="000000"/>
                <w:szCs w:val="21"/>
              </w:rPr>
              <w:t>无法通讯</w:t>
            </w:r>
          </w:p>
        </w:tc>
      </w:tr>
    </w:tbl>
    <w:p w14:paraId="1097F957" w14:textId="77777777" w:rsidR="006575A0" w:rsidRDefault="006575A0">
      <w:pPr>
        <w:ind w:firstLineChars="0" w:firstLine="0"/>
        <w:rPr>
          <w:color w:val="000000"/>
          <w:lang w:eastAsia="zh-CN"/>
        </w:rPr>
      </w:pPr>
    </w:p>
    <w:p w14:paraId="31452D23" w14:textId="77777777" w:rsidR="006575A0" w:rsidRDefault="007443E2">
      <w:pPr>
        <w:ind w:leftChars="200" w:left="440" w:firstLine="440"/>
        <w:rPr>
          <w:lang w:eastAsia="zh-CN"/>
        </w:rPr>
      </w:pPr>
      <w:r>
        <w:rPr>
          <w:rFonts w:hint="eastAsia"/>
          <w:lang w:eastAsia="zh-CN"/>
        </w:rPr>
        <w:t>示例：</w:t>
      </w:r>
    </w:p>
    <w:p w14:paraId="45E169D6" w14:textId="77777777" w:rsidR="006575A0" w:rsidRDefault="007443E2">
      <w:pPr>
        <w:ind w:leftChars="400" w:left="880" w:firstLine="440"/>
        <w:rPr>
          <w:lang w:eastAsia="zh-CN"/>
        </w:rPr>
      </w:pPr>
      <w:r>
        <w:rPr>
          <w:rFonts w:hint="eastAsia"/>
          <w:lang w:eastAsia="zh-CN"/>
        </w:rPr>
        <w:t>发送指令：</w:t>
      </w:r>
      <w:r>
        <w:rPr>
          <w:lang w:eastAsia="zh-CN"/>
        </w:rPr>
        <w:t>02 00 0C C0 01 01 1B 70 31 44 44 44 43 0D 0A 9A 03</w:t>
      </w:r>
    </w:p>
    <w:p w14:paraId="73A61393"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机器机号</w:t>
      </w:r>
      <w:r>
        <w:rPr>
          <w:rFonts w:hint="eastAsia"/>
          <w:lang w:eastAsia="zh-CN"/>
        </w:rPr>
        <w:tab/>
      </w:r>
      <w:r>
        <w:rPr>
          <w:rFonts w:hint="eastAsia"/>
          <w:lang w:eastAsia="zh-CN"/>
        </w:rPr>
        <w:t>：</w:t>
      </w:r>
      <w:r>
        <w:rPr>
          <w:rFonts w:hint="eastAsia"/>
          <w:lang w:eastAsia="zh-CN"/>
        </w:rPr>
        <w:t>32</w:t>
      </w:r>
    </w:p>
    <w:p w14:paraId="4549F0A1"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40A11EA4" w14:textId="77777777" w:rsidR="006575A0" w:rsidRDefault="007443E2">
      <w:pPr>
        <w:ind w:leftChars="400" w:left="880" w:firstLine="440"/>
        <w:rPr>
          <w:lang w:eastAsia="zh-CN"/>
        </w:rPr>
      </w:pPr>
      <w:r>
        <w:rPr>
          <w:rFonts w:hint="eastAsia"/>
          <w:lang w:eastAsia="zh-CN"/>
        </w:rPr>
        <w:t>返回值说明：已完成转发</w:t>
      </w:r>
    </w:p>
    <w:p w14:paraId="00213E5E" w14:textId="77777777" w:rsidR="006575A0" w:rsidRDefault="006575A0">
      <w:pPr>
        <w:ind w:leftChars="400" w:left="880" w:firstLine="440"/>
        <w:rPr>
          <w:lang w:eastAsia="zh-CN"/>
        </w:rPr>
      </w:pPr>
    </w:p>
    <w:p w14:paraId="166245E3"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7431DADA" w14:textId="77777777">
        <w:tc>
          <w:tcPr>
            <w:tcW w:w="1275" w:type="dxa"/>
            <w:tcBorders>
              <w:top w:val="single" w:sz="4" w:space="0" w:color="000000"/>
              <w:left w:val="single" w:sz="4" w:space="0" w:color="000000"/>
              <w:bottom w:val="single" w:sz="4" w:space="0" w:color="000000"/>
            </w:tcBorders>
          </w:tcPr>
          <w:p w14:paraId="531FCF9C"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066C7A15"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0A943E97" w14:textId="77777777" w:rsidR="006575A0" w:rsidRDefault="007443E2">
            <w:pPr>
              <w:ind w:firstLine="440"/>
              <w:jc w:val="center"/>
              <w:rPr>
                <w:b/>
                <w:bCs/>
                <w:color w:val="000000"/>
                <w:szCs w:val="21"/>
              </w:rPr>
            </w:pPr>
            <w:r>
              <w:rPr>
                <w:bCs/>
                <w:color w:val="000000"/>
                <w:szCs w:val="21"/>
              </w:rPr>
              <w:t>说明</w:t>
            </w:r>
          </w:p>
        </w:tc>
      </w:tr>
      <w:tr w:rsidR="006575A0" w14:paraId="15AC0E92" w14:textId="77777777">
        <w:tc>
          <w:tcPr>
            <w:tcW w:w="1275" w:type="dxa"/>
            <w:vMerge w:val="restart"/>
            <w:tcBorders>
              <w:top w:val="single" w:sz="4" w:space="0" w:color="000000"/>
              <w:left w:val="single" w:sz="4" w:space="0" w:color="000000"/>
              <w:bottom w:val="single" w:sz="4" w:space="0" w:color="000000"/>
            </w:tcBorders>
            <w:vAlign w:val="center"/>
          </w:tcPr>
          <w:p w14:paraId="37A5DFA5"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71819FEB"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14E0F88E"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69C8D49E" w14:textId="77777777">
        <w:tc>
          <w:tcPr>
            <w:tcW w:w="1275" w:type="dxa"/>
            <w:vMerge/>
            <w:tcBorders>
              <w:top w:val="single" w:sz="4" w:space="0" w:color="000000"/>
              <w:left w:val="single" w:sz="4" w:space="0" w:color="000000"/>
              <w:bottom w:val="single" w:sz="4" w:space="0" w:color="000000"/>
            </w:tcBorders>
            <w:vAlign w:val="center"/>
          </w:tcPr>
          <w:p w14:paraId="04B7A63F"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14718300"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61BB4EBF"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5891AC6E" w14:textId="77777777" w:rsidR="006575A0" w:rsidRDefault="006575A0">
      <w:pPr>
        <w:ind w:firstLine="440"/>
        <w:rPr>
          <w:color w:val="000000"/>
        </w:rPr>
      </w:pPr>
    </w:p>
    <w:p w14:paraId="6790DB8A"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3B432655"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1A22659F" w14:textId="77777777" w:rsidR="006575A0" w:rsidRDefault="007443E2">
      <w:pPr>
        <w:ind w:leftChars="400" w:left="880" w:firstLine="440"/>
        <w:rPr>
          <w:lang w:eastAsia="zh-CN"/>
        </w:rPr>
      </w:pPr>
      <w:r>
        <w:rPr>
          <w:rFonts w:hint="eastAsia"/>
          <w:lang w:eastAsia="zh-CN"/>
        </w:rPr>
        <w:lastRenderedPageBreak/>
        <w:t>指令说明：获取上一条子命令处理结果</w:t>
      </w:r>
    </w:p>
    <w:p w14:paraId="34A136F7"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27C67008"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返回值说明：修改失败</w:t>
      </w:r>
    </w:p>
    <w:p w14:paraId="02C4B5A2" w14:textId="77777777" w:rsidR="006575A0" w:rsidRDefault="007443E2">
      <w:pPr>
        <w:pStyle w:val="4"/>
        <w:numPr>
          <w:ilvl w:val="0"/>
          <w:numId w:val="16"/>
        </w:numPr>
        <w:ind w:firstLineChars="0"/>
        <w:rPr>
          <w:lang w:eastAsia="zh-CN"/>
        </w:rPr>
      </w:pPr>
      <w:bookmarkStart w:id="263" w:name="_Toc10636276"/>
      <w:r>
        <w:rPr>
          <w:rFonts w:hint="eastAsia"/>
          <w:lang w:eastAsia="zh-CN"/>
        </w:rPr>
        <w:t>机器机号</w:t>
      </w:r>
      <w:r>
        <w:rPr>
          <w:rFonts w:hint="eastAsia"/>
          <w:lang w:eastAsia="zh-CN"/>
        </w:rPr>
        <w:t>PN</w:t>
      </w:r>
      <w:r>
        <w:rPr>
          <w:rFonts w:hint="eastAsia"/>
          <w:lang w:eastAsia="zh-CN"/>
        </w:rPr>
        <w:t>读取指令（</w:t>
      </w:r>
      <w:r>
        <w:rPr>
          <w:lang w:eastAsia="zh-CN"/>
        </w:rPr>
        <w:t>0x1B  0x70</w:t>
      </w:r>
      <w:r>
        <w:rPr>
          <w:rFonts w:hint="eastAsia"/>
          <w:lang w:eastAsia="zh-CN"/>
        </w:rPr>
        <w:t>）</w:t>
      </w:r>
      <w:bookmarkEnd w:id="263"/>
    </w:p>
    <w:p w14:paraId="4F78A958" w14:textId="77777777" w:rsidR="006575A0" w:rsidRDefault="007443E2">
      <w:pPr>
        <w:widowControl w:val="0"/>
        <w:suppressAutoHyphens/>
        <w:ind w:leftChars="400" w:left="880" w:firstLineChars="0" w:firstLine="397"/>
        <w:jc w:val="left"/>
        <w:rPr>
          <w:lang w:eastAsia="zh-CN"/>
        </w:rPr>
      </w:pPr>
      <w:r>
        <w:rPr>
          <w:rFonts w:hint="eastAsia"/>
          <w:lang w:eastAsia="zh-CN"/>
        </w:rPr>
        <w:t>0x1B+0x70+0x32+0x0D+0x0A</w:t>
      </w:r>
      <w:r>
        <w:rPr>
          <w:rFonts w:hint="eastAsia"/>
          <w:lang w:eastAsia="zh-CN"/>
        </w:rPr>
        <w:t>（</w:t>
      </w:r>
      <w:r>
        <w:rPr>
          <w:lang w:eastAsia="zh-CN"/>
        </w:rPr>
        <w:t>0x1B  0x70  0x32  0x0D  0x0A</w:t>
      </w:r>
      <w:r>
        <w:rPr>
          <w:rFonts w:hint="eastAsia"/>
          <w:lang w:eastAsia="zh-CN"/>
        </w:rPr>
        <w:t>）</w:t>
      </w:r>
    </w:p>
    <w:p w14:paraId="6305763A"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功能：序列号读取指令。如果已经下载过机器序列号，则返回机器序列号给主系统；否则返回“</w:t>
      </w:r>
      <w:r>
        <w:rPr>
          <w:rFonts w:ascii="宋体" w:hAnsi="宋体" w:cs="宋体"/>
          <w:kern w:val="1"/>
          <w:sz w:val="21"/>
          <w:szCs w:val="20"/>
          <w:lang w:val="en-US" w:eastAsia="zh-CN"/>
        </w:rPr>
        <w:t>0x55”</w:t>
      </w:r>
      <w:r>
        <w:rPr>
          <w:rFonts w:ascii="宋体" w:hAnsi="宋体" w:cs="Arial"/>
          <w:kern w:val="1"/>
          <w:sz w:val="21"/>
          <w:szCs w:val="20"/>
          <w:lang w:val="en-US" w:eastAsia="zh-CN"/>
        </w:rPr>
        <w:t>。</w:t>
      </w:r>
    </w:p>
    <w:p w14:paraId="63957712"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58E97467"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7805CBDF"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116B1E27"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5570869F" w14:textId="77777777" w:rsidR="006575A0" w:rsidRDefault="007443E2">
            <w:pPr>
              <w:ind w:firstLine="440"/>
              <w:jc w:val="center"/>
              <w:rPr>
                <w:bCs/>
                <w:color w:val="000000"/>
                <w:szCs w:val="21"/>
              </w:rPr>
            </w:pPr>
            <w:r>
              <w:rPr>
                <w:bCs/>
                <w:color w:val="000000"/>
                <w:szCs w:val="21"/>
              </w:rPr>
              <w:t>说明</w:t>
            </w:r>
          </w:p>
        </w:tc>
      </w:tr>
      <w:tr w:rsidR="006575A0" w14:paraId="5CE9848F" w14:textId="77777777">
        <w:trPr>
          <w:trHeight w:val="295"/>
        </w:trPr>
        <w:tc>
          <w:tcPr>
            <w:tcW w:w="2121" w:type="dxa"/>
            <w:tcBorders>
              <w:top w:val="single" w:sz="4" w:space="0" w:color="000000"/>
              <w:left w:val="single" w:sz="4" w:space="0" w:color="000000"/>
              <w:bottom w:val="single" w:sz="4" w:space="0" w:color="000000"/>
            </w:tcBorders>
            <w:vAlign w:val="center"/>
          </w:tcPr>
          <w:p w14:paraId="0F2369D0"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5C9F1499"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5DE608B9" w14:textId="77777777" w:rsidR="006575A0" w:rsidRDefault="007443E2">
            <w:pPr>
              <w:ind w:firstLineChars="0" w:firstLine="0"/>
              <w:jc w:val="left"/>
            </w:pPr>
            <w:r>
              <w:t>子命令处理</w:t>
            </w:r>
          </w:p>
        </w:tc>
      </w:tr>
      <w:tr w:rsidR="006575A0" w14:paraId="3CBE6F5C" w14:textId="77777777">
        <w:trPr>
          <w:trHeight w:val="295"/>
        </w:trPr>
        <w:tc>
          <w:tcPr>
            <w:tcW w:w="2121" w:type="dxa"/>
            <w:tcBorders>
              <w:top w:val="single" w:sz="4" w:space="0" w:color="000000"/>
              <w:left w:val="single" w:sz="4" w:space="0" w:color="000000"/>
              <w:bottom w:val="single" w:sz="4" w:space="0" w:color="000000"/>
            </w:tcBorders>
            <w:vAlign w:val="center"/>
          </w:tcPr>
          <w:p w14:paraId="058F5C9C"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67E08D68"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2C9DCC96" w14:textId="77777777" w:rsidR="006575A0" w:rsidRDefault="007443E2">
            <w:pPr>
              <w:ind w:firstLineChars="0" w:firstLine="0"/>
              <w:jc w:val="left"/>
            </w:pPr>
            <w:r>
              <w:t>命令打包</w:t>
            </w:r>
          </w:p>
        </w:tc>
      </w:tr>
      <w:tr w:rsidR="006575A0" w14:paraId="2DF5475F" w14:textId="77777777">
        <w:trPr>
          <w:trHeight w:val="318"/>
        </w:trPr>
        <w:tc>
          <w:tcPr>
            <w:tcW w:w="2121" w:type="dxa"/>
            <w:tcBorders>
              <w:top w:val="single" w:sz="4" w:space="0" w:color="000000"/>
              <w:left w:val="single" w:sz="4" w:space="0" w:color="000000"/>
              <w:bottom w:val="single" w:sz="4" w:space="0" w:color="000000"/>
            </w:tcBorders>
            <w:vAlign w:val="center"/>
          </w:tcPr>
          <w:p w14:paraId="70C2E03B"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7F212008"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34D6C2A0" w14:textId="77777777" w:rsidR="006575A0" w:rsidRDefault="007443E2">
            <w:pPr>
              <w:ind w:firstLineChars="0" w:firstLine="0"/>
              <w:jc w:val="left"/>
            </w:pPr>
            <w:r>
              <w:t>一个字节，备用，留待扩充</w:t>
            </w:r>
          </w:p>
        </w:tc>
      </w:tr>
      <w:tr w:rsidR="006575A0" w14:paraId="730D4DE0" w14:textId="77777777">
        <w:trPr>
          <w:trHeight w:val="312"/>
        </w:trPr>
        <w:tc>
          <w:tcPr>
            <w:tcW w:w="2121" w:type="dxa"/>
            <w:tcBorders>
              <w:top w:val="single" w:sz="4" w:space="0" w:color="000000"/>
              <w:left w:val="single" w:sz="4" w:space="0" w:color="000000"/>
              <w:bottom w:val="single" w:sz="4" w:space="0" w:color="000000"/>
            </w:tcBorders>
            <w:vAlign w:val="center"/>
          </w:tcPr>
          <w:p w14:paraId="35BFD9C9"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1C12B86E"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153A2795" w14:textId="77777777" w:rsidR="006575A0" w:rsidRDefault="007443E2">
            <w:pPr>
              <w:ind w:firstLineChars="0" w:firstLine="0"/>
              <w:jc w:val="left"/>
              <w:rPr>
                <w:lang w:eastAsia="zh-CN"/>
              </w:rPr>
            </w:pPr>
            <w:r>
              <w:rPr>
                <w:rFonts w:hint="eastAsia"/>
                <w:lang w:eastAsia="zh-CN"/>
              </w:rPr>
              <w:t>子命令头</w:t>
            </w:r>
          </w:p>
        </w:tc>
      </w:tr>
      <w:tr w:rsidR="006575A0" w14:paraId="4F960A7C" w14:textId="77777777">
        <w:trPr>
          <w:trHeight w:val="312"/>
        </w:trPr>
        <w:tc>
          <w:tcPr>
            <w:tcW w:w="2121" w:type="dxa"/>
            <w:tcBorders>
              <w:top w:val="single" w:sz="4" w:space="0" w:color="000000"/>
              <w:left w:val="single" w:sz="4" w:space="0" w:color="000000"/>
              <w:bottom w:val="single" w:sz="4" w:space="0" w:color="000000"/>
            </w:tcBorders>
            <w:vAlign w:val="center"/>
          </w:tcPr>
          <w:p w14:paraId="607186E7"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7E5147EC" w14:textId="77777777" w:rsidR="006575A0" w:rsidRDefault="007443E2">
            <w:pPr>
              <w:ind w:firstLineChars="0" w:firstLine="0"/>
              <w:jc w:val="left"/>
              <w:rPr>
                <w:lang w:eastAsia="zh-CN"/>
              </w:rPr>
            </w:pPr>
            <w:r>
              <w:rPr>
                <w:rFonts w:hint="eastAsia"/>
                <w:lang w:eastAsia="zh-CN"/>
              </w:rPr>
              <w:t>0x70</w:t>
            </w:r>
          </w:p>
        </w:tc>
        <w:tc>
          <w:tcPr>
            <w:tcW w:w="3485" w:type="dxa"/>
            <w:tcBorders>
              <w:top w:val="single" w:sz="4" w:space="0" w:color="000000"/>
              <w:left w:val="single" w:sz="4" w:space="0" w:color="000000"/>
              <w:bottom w:val="single" w:sz="4" w:space="0" w:color="000000"/>
              <w:right w:val="single" w:sz="4" w:space="0" w:color="000000"/>
            </w:tcBorders>
            <w:vAlign w:val="center"/>
          </w:tcPr>
          <w:p w14:paraId="0F411A2E" w14:textId="77777777" w:rsidR="006575A0" w:rsidRDefault="007443E2">
            <w:pPr>
              <w:ind w:firstLineChars="0" w:firstLine="0"/>
              <w:jc w:val="left"/>
            </w:pPr>
            <w:r>
              <w:t>操作机器机号命令代码</w:t>
            </w:r>
          </w:p>
        </w:tc>
      </w:tr>
      <w:tr w:rsidR="006575A0" w14:paraId="706F4D5C" w14:textId="77777777">
        <w:trPr>
          <w:trHeight w:val="312"/>
        </w:trPr>
        <w:tc>
          <w:tcPr>
            <w:tcW w:w="2121" w:type="dxa"/>
            <w:tcBorders>
              <w:top w:val="single" w:sz="4" w:space="0" w:color="000000"/>
              <w:left w:val="single" w:sz="4" w:space="0" w:color="000000"/>
              <w:bottom w:val="single" w:sz="4" w:space="0" w:color="000000"/>
            </w:tcBorders>
            <w:vAlign w:val="center"/>
          </w:tcPr>
          <w:p w14:paraId="4A1D2497" w14:textId="77777777" w:rsidR="006575A0" w:rsidRDefault="007443E2">
            <w:pPr>
              <w:ind w:firstLineChars="0" w:firstLine="0"/>
              <w:jc w:val="left"/>
              <w:rPr>
                <w:lang w:eastAsia="zh-CN"/>
              </w:rPr>
            </w:pPr>
            <w:r>
              <w:rPr>
                <w:rFonts w:hint="eastAsia"/>
                <w:lang w:eastAsia="zh-CN"/>
              </w:rPr>
              <w:t>读机器机号</w:t>
            </w:r>
            <w:r>
              <w:rPr>
                <w:rFonts w:hint="eastAsia"/>
                <w:lang w:eastAsia="zh-CN"/>
              </w:rPr>
              <w:t>PN</w:t>
            </w:r>
          </w:p>
        </w:tc>
        <w:tc>
          <w:tcPr>
            <w:tcW w:w="2576" w:type="dxa"/>
            <w:tcBorders>
              <w:top w:val="single" w:sz="4" w:space="0" w:color="000000"/>
              <w:left w:val="single" w:sz="4" w:space="0" w:color="000000"/>
              <w:bottom w:val="single" w:sz="4" w:space="0" w:color="000000"/>
            </w:tcBorders>
            <w:vAlign w:val="center"/>
          </w:tcPr>
          <w:p w14:paraId="5B11A41F" w14:textId="77777777" w:rsidR="006575A0" w:rsidRDefault="007443E2">
            <w:pPr>
              <w:ind w:firstLineChars="0" w:firstLine="0"/>
              <w:jc w:val="left"/>
              <w:rPr>
                <w:lang w:eastAsia="zh-CN"/>
              </w:rPr>
            </w:pPr>
            <w:r>
              <w:rPr>
                <w:rFonts w:hint="eastAsia"/>
                <w:lang w:eastAsia="zh-CN"/>
              </w:rPr>
              <w:t>0x32</w:t>
            </w:r>
          </w:p>
        </w:tc>
        <w:tc>
          <w:tcPr>
            <w:tcW w:w="3485" w:type="dxa"/>
            <w:tcBorders>
              <w:top w:val="single" w:sz="4" w:space="0" w:color="000000"/>
              <w:left w:val="single" w:sz="4" w:space="0" w:color="000000"/>
              <w:bottom w:val="single" w:sz="4" w:space="0" w:color="000000"/>
              <w:right w:val="single" w:sz="4" w:space="0" w:color="000000"/>
            </w:tcBorders>
            <w:vAlign w:val="center"/>
          </w:tcPr>
          <w:p w14:paraId="4ED22F59" w14:textId="77777777" w:rsidR="006575A0" w:rsidRDefault="007443E2">
            <w:pPr>
              <w:ind w:firstLineChars="0" w:firstLine="0"/>
              <w:jc w:val="left"/>
              <w:rPr>
                <w:lang w:eastAsia="zh-CN"/>
              </w:rPr>
            </w:pPr>
            <w:r>
              <w:rPr>
                <w:rFonts w:hint="eastAsia"/>
                <w:lang w:eastAsia="zh-CN"/>
              </w:rPr>
              <w:t>读机器机号</w:t>
            </w:r>
            <w:r>
              <w:rPr>
                <w:rFonts w:hint="eastAsia"/>
                <w:lang w:eastAsia="zh-CN"/>
              </w:rPr>
              <w:t>PN</w:t>
            </w:r>
          </w:p>
        </w:tc>
      </w:tr>
      <w:tr w:rsidR="006575A0" w14:paraId="2CB2F775" w14:textId="77777777">
        <w:trPr>
          <w:trHeight w:val="312"/>
        </w:trPr>
        <w:tc>
          <w:tcPr>
            <w:tcW w:w="2121" w:type="dxa"/>
            <w:tcBorders>
              <w:top w:val="single" w:sz="4" w:space="0" w:color="000000"/>
              <w:left w:val="single" w:sz="4" w:space="0" w:color="000000"/>
              <w:bottom w:val="single" w:sz="4" w:space="0" w:color="000000"/>
            </w:tcBorders>
            <w:vAlign w:val="center"/>
          </w:tcPr>
          <w:p w14:paraId="78F7AF11"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510407B3"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2A846DB"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68CC0A4F" w14:textId="77777777" w:rsidR="006575A0" w:rsidRDefault="006575A0">
      <w:pPr>
        <w:ind w:left="440" w:firstLine="440"/>
        <w:rPr>
          <w:color w:val="000000"/>
          <w:lang w:eastAsia="zh-CN"/>
        </w:rPr>
      </w:pPr>
    </w:p>
    <w:p w14:paraId="76B46B7D"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2A7FDE22" w14:textId="77777777">
        <w:trPr>
          <w:trHeight w:val="418"/>
        </w:trPr>
        <w:tc>
          <w:tcPr>
            <w:tcW w:w="2126" w:type="dxa"/>
            <w:tcBorders>
              <w:top w:val="single" w:sz="4" w:space="0" w:color="000000"/>
              <w:left w:val="single" w:sz="4" w:space="0" w:color="000000"/>
              <w:bottom w:val="single" w:sz="4" w:space="0" w:color="000000"/>
            </w:tcBorders>
          </w:tcPr>
          <w:p w14:paraId="028C7EBE"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62E6FAE4"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5233DBB0" w14:textId="77777777" w:rsidR="006575A0" w:rsidRDefault="007443E2">
            <w:pPr>
              <w:ind w:firstLine="440"/>
              <w:jc w:val="center"/>
              <w:rPr>
                <w:bCs/>
                <w:color w:val="000000"/>
                <w:szCs w:val="21"/>
              </w:rPr>
            </w:pPr>
            <w:r>
              <w:rPr>
                <w:bCs/>
                <w:color w:val="000000"/>
                <w:szCs w:val="21"/>
              </w:rPr>
              <w:t>说明</w:t>
            </w:r>
          </w:p>
        </w:tc>
      </w:tr>
      <w:tr w:rsidR="006575A0" w14:paraId="41DF0E67" w14:textId="77777777">
        <w:trPr>
          <w:trHeight w:val="426"/>
        </w:trPr>
        <w:tc>
          <w:tcPr>
            <w:tcW w:w="2126" w:type="dxa"/>
            <w:tcBorders>
              <w:top w:val="single" w:sz="4" w:space="0" w:color="000000"/>
              <w:left w:val="single" w:sz="4" w:space="0" w:color="000000"/>
              <w:bottom w:val="single" w:sz="4" w:space="0" w:color="000000"/>
            </w:tcBorders>
            <w:vAlign w:val="center"/>
          </w:tcPr>
          <w:p w14:paraId="0679871C"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7F40FEF5"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B81E946" w14:textId="77777777" w:rsidR="006575A0" w:rsidRDefault="007443E2">
            <w:pPr>
              <w:ind w:firstLineChars="0" w:firstLine="0"/>
              <w:rPr>
                <w:bCs/>
                <w:color w:val="000000"/>
                <w:szCs w:val="21"/>
              </w:rPr>
            </w:pPr>
            <w:r>
              <w:rPr>
                <w:bCs/>
                <w:color w:val="000000"/>
                <w:szCs w:val="21"/>
              </w:rPr>
              <w:t>子命令处理，命令打包</w:t>
            </w:r>
          </w:p>
        </w:tc>
      </w:tr>
      <w:tr w:rsidR="006575A0" w14:paraId="0957ED9C"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25385585"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7D358975"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09E74BE9" w14:textId="77777777" w:rsidR="006575A0" w:rsidRDefault="007443E2">
            <w:pPr>
              <w:ind w:firstLineChars="0" w:firstLine="0"/>
              <w:rPr>
                <w:bCs/>
                <w:color w:val="000000"/>
                <w:sz w:val="20"/>
                <w:szCs w:val="21"/>
              </w:rPr>
            </w:pPr>
            <w:r>
              <w:rPr>
                <w:bCs/>
                <w:color w:val="000000"/>
                <w:szCs w:val="21"/>
              </w:rPr>
              <w:t>已完成转发</w:t>
            </w:r>
          </w:p>
        </w:tc>
      </w:tr>
      <w:tr w:rsidR="006575A0" w14:paraId="68A0632F" w14:textId="77777777">
        <w:trPr>
          <w:trHeight w:val="67"/>
        </w:trPr>
        <w:tc>
          <w:tcPr>
            <w:tcW w:w="2126" w:type="dxa"/>
            <w:vMerge/>
            <w:tcBorders>
              <w:top w:val="single" w:sz="4" w:space="0" w:color="000000"/>
              <w:left w:val="single" w:sz="4" w:space="0" w:color="000000"/>
              <w:bottom w:val="single" w:sz="4" w:space="0" w:color="000000"/>
            </w:tcBorders>
            <w:vAlign w:val="center"/>
          </w:tcPr>
          <w:p w14:paraId="0D43237C"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3B50D28"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3C6B1D1" w14:textId="77777777" w:rsidR="006575A0" w:rsidRDefault="007443E2">
            <w:pPr>
              <w:ind w:firstLineChars="0" w:firstLine="0"/>
              <w:rPr>
                <w:bCs/>
                <w:color w:val="000000"/>
                <w:sz w:val="20"/>
                <w:szCs w:val="21"/>
              </w:rPr>
            </w:pPr>
            <w:r>
              <w:rPr>
                <w:bCs/>
                <w:color w:val="000000"/>
                <w:szCs w:val="21"/>
              </w:rPr>
              <w:t>命令参数错误</w:t>
            </w:r>
          </w:p>
        </w:tc>
      </w:tr>
      <w:tr w:rsidR="006575A0" w14:paraId="017E5851" w14:textId="77777777">
        <w:trPr>
          <w:trHeight w:val="67"/>
        </w:trPr>
        <w:tc>
          <w:tcPr>
            <w:tcW w:w="2126" w:type="dxa"/>
            <w:vMerge/>
            <w:tcBorders>
              <w:top w:val="single" w:sz="4" w:space="0" w:color="000000"/>
              <w:left w:val="single" w:sz="4" w:space="0" w:color="000000"/>
              <w:bottom w:val="single" w:sz="4" w:space="0" w:color="000000"/>
            </w:tcBorders>
            <w:vAlign w:val="center"/>
          </w:tcPr>
          <w:p w14:paraId="6C09EE1E"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400F241"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35A7D1B" w14:textId="77777777" w:rsidR="006575A0" w:rsidRDefault="007443E2">
            <w:pPr>
              <w:ind w:firstLineChars="0" w:firstLine="0"/>
              <w:rPr>
                <w:bCs/>
                <w:color w:val="000000"/>
                <w:sz w:val="20"/>
                <w:szCs w:val="21"/>
              </w:rPr>
            </w:pPr>
            <w:r>
              <w:rPr>
                <w:bCs/>
                <w:color w:val="000000"/>
                <w:szCs w:val="21"/>
              </w:rPr>
              <w:t>发送失败</w:t>
            </w:r>
          </w:p>
        </w:tc>
      </w:tr>
      <w:tr w:rsidR="006575A0" w14:paraId="3A9BA109" w14:textId="77777777">
        <w:trPr>
          <w:trHeight w:val="67"/>
        </w:trPr>
        <w:tc>
          <w:tcPr>
            <w:tcW w:w="2126" w:type="dxa"/>
            <w:vMerge/>
            <w:tcBorders>
              <w:top w:val="single" w:sz="4" w:space="0" w:color="000000"/>
              <w:left w:val="single" w:sz="4" w:space="0" w:color="000000"/>
              <w:bottom w:val="single" w:sz="4" w:space="0" w:color="000000"/>
            </w:tcBorders>
            <w:vAlign w:val="center"/>
          </w:tcPr>
          <w:p w14:paraId="670ED74B"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F66371B"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F5CEA76" w14:textId="77777777" w:rsidR="006575A0" w:rsidRDefault="007443E2">
            <w:pPr>
              <w:ind w:firstLineChars="0" w:firstLine="0"/>
              <w:rPr>
                <w:bCs/>
                <w:color w:val="000000"/>
                <w:sz w:val="20"/>
                <w:szCs w:val="21"/>
              </w:rPr>
            </w:pPr>
            <w:r>
              <w:rPr>
                <w:bCs/>
                <w:color w:val="000000"/>
                <w:szCs w:val="21"/>
              </w:rPr>
              <w:t>不支持子命令</w:t>
            </w:r>
          </w:p>
        </w:tc>
      </w:tr>
      <w:tr w:rsidR="006575A0" w14:paraId="6E7CF34C" w14:textId="77777777">
        <w:trPr>
          <w:trHeight w:val="67"/>
        </w:trPr>
        <w:tc>
          <w:tcPr>
            <w:tcW w:w="2126" w:type="dxa"/>
            <w:vMerge/>
            <w:tcBorders>
              <w:top w:val="single" w:sz="4" w:space="0" w:color="000000"/>
              <w:left w:val="single" w:sz="4" w:space="0" w:color="000000"/>
              <w:bottom w:val="single" w:sz="4" w:space="0" w:color="000000"/>
            </w:tcBorders>
            <w:vAlign w:val="center"/>
          </w:tcPr>
          <w:p w14:paraId="7F7DACE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35E5968"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598B5A3" w14:textId="77777777" w:rsidR="006575A0" w:rsidRDefault="007443E2">
            <w:pPr>
              <w:ind w:firstLineChars="0" w:firstLine="0"/>
              <w:rPr>
                <w:rFonts w:eastAsia="Times New Roman"/>
                <w:lang w:eastAsia="zh-CN"/>
              </w:rPr>
            </w:pPr>
            <w:r>
              <w:rPr>
                <w:bCs/>
                <w:color w:val="000000"/>
                <w:szCs w:val="21"/>
              </w:rPr>
              <w:t>无法通讯</w:t>
            </w:r>
          </w:p>
        </w:tc>
      </w:tr>
    </w:tbl>
    <w:p w14:paraId="4A8E9695" w14:textId="77777777" w:rsidR="006575A0" w:rsidRDefault="006575A0">
      <w:pPr>
        <w:ind w:firstLineChars="0" w:firstLine="0"/>
        <w:rPr>
          <w:color w:val="000000"/>
          <w:lang w:eastAsia="zh-CN"/>
        </w:rPr>
      </w:pPr>
    </w:p>
    <w:p w14:paraId="5B33A23A" w14:textId="77777777" w:rsidR="006575A0" w:rsidRDefault="007443E2">
      <w:pPr>
        <w:ind w:leftChars="200" w:left="440" w:firstLine="440"/>
        <w:rPr>
          <w:lang w:eastAsia="zh-CN"/>
        </w:rPr>
      </w:pPr>
      <w:r>
        <w:rPr>
          <w:rFonts w:hint="eastAsia"/>
          <w:lang w:eastAsia="zh-CN"/>
        </w:rPr>
        <w:t>示例：</w:t>
      </w:r>
    </w:p>
    <w:p w14:paraId="66E36B93" w14:textId="77777777" w:rsidR="006575A0" w:rsidRDefault="007443E2">
      <w:pPr>
        <w:ind w:leftChars="400" w:left="880" w:firstLine="440"/>
        <w:rPr>
          <w:lang w:eastAsia="zh-CN"/>
        </w:rPr>
      </w:pPr>
      <w:r>
        <w:rPr>
          <w:rFonts w:hint="eastAsia"/>
          <w:lang w:eastAsia="zh-CN"/>
        </w:rPr>
        <w:t>发送指令：</w:t>
      </w:r>
      <w:r>
        <w:rPr>
          <w:lang w:eastAsia="zh-CN"/>
        </w:rPr>
        <w:t>02 00 08 C0 01 01 1B 70 32 0D 0A 9E 03</w:t>
      </w:r>
    </w:p>
    <w:p w14:paraId="3DA2E4CF"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无</w:t>
      </w:r>
    </w:p>
    <w:p w14:paraId="2D309D16"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3D071E33" w14:textId="77777777" w:rsidR="006575A0" w:rsidRDefault="007443E2">
      <w:pPr>
        <w:ind w:leftChars="400" w:left="880" w:firstLine="440"/>
        <w:rPr>
          <w:lang w:eastAsia="zh-CN"/>
        </w:rPr>
      </w:pPr>
      <w:r>
        <w:rPr>
          <w:rFonts w:hint="eastAsia"/>
          <w:lang w:eastAsia="zh-CN"/>
        </w:rPr>
        <w:t>返回值说明：已完成转发</w:t>
      </w:r>
    </w:p>
    <w:p w14:paraId="551E4FC3" w14:textId="77777777" w:rsidR="006575A0" w:rsidRDefault="006575A0">
      <w:pPr>
        <w:ind w:leftChars="400" w:left="880" w:firstLine="440"/>
        <w:rPr>
          <w:lang w:eastAsia="zh-CN"/>
        </w:rPr>
      </w:pPr>
    </w:p>
    <w:p w14:paraId="06E6BF64"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4C3E08C2" w14:textId="77777777">
        <w:tc>
          <w:tcPr>
            <w:tcW w:w="1275" w:type="dxa"/>
            <w:tcBorders>
              <w:top w:val="single" w:sz="4" w:space="0" w:color="000000"/>
              <w:left w:val="single" w:sz="4" w:space="0" w:color="000000"/>
              <w:bottom w:val="single" w:sz="4" w:space="0" w:color="000000"/>
            </w:tcBorders>
          </w:tcPr>
          <w:p w14:paraId="5D4900BF"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54AE79AD"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447EB6F7" w14:textId="77777777" w:rsidR="006575A0" w:rsidRDefault="007443E2">
            <w:pPr>
              <w:ind w:firstLine="440"/>
              <w:jc w:val="center"/>
              <w:rPr>
                <w:b/>
                <w:bCs/>
                <w:color w:val="000000"/>
                <w:szCs w:val="21"/>
              </w:rPr>
            </w:pPr>
            <w:r>
              <w:rPr>
                <w:bCs/>
                <w:color w:val="000000"/>
                <w:szCs w:val="21"/>
              </w:rPr>
              <w:t>说明</w:t>
            </w:r>
          </w:p>
        </w:tc>
      </w:tr>
      <w:tr w:rsidR="006575A0" w14:paraId="48FA96D7" w14:textId="77777777">
        <w:tc>
          <w:tcPr>
            <w:tcW w:w="1275" w:type="dxa"/>
            <w:vMerge w:val="restart"/>
            <w:tcBorders>
              <w:top w:val="single" w:sz="4" w:space="0" w:color="000000"/>
              <w:left w:val="single" w:sz="4" w:space="0" w:color="000000"/>
              <w:bottom w:val="single" w:sz="4" w:space="0" w:color="000000"/>
            </w:tcBorders>
            <w:vAlign w:val="center"/>
          </w:tcPr>
          <w:p w14:paraId="02E2CAF4"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5190A943" w14:textId="77777777" w:rsidR="006575A0" w:rsidRDefault="007443E2">
            <w:pPr>
              <w:ind w:firstLineChars="0" w:firstLine="0"/>
              <w:jc w:val="left"/>
              <w:rPr>
                <w:rFonts w:cs="Arial"/>
                <w:szCs w:val="22"/>
              </w:rPr>
            </w:pPr>
            <w:r>
              <w:rPr>
                <w:rFonts w:hint="eastAsia"/>
                <w:lang w:eastAsia="zh-CN"/>
              </w:rPr>
              <w:t>机器机号</w:t>
            </w:r>
            <w:r>
              <w:rPr>
                <w:rFonts w:hint="eastAsia"/>
                <w:lang w:eastAsia="zh-CN"/>
              </w:rPr>
              <w:t>PN</w:t>
            </w:r>
          </w:p>
        </w:tc>
        <w:tc>
          <w:tcPr>
            <w:tcW w:w="4090" w:type="dxa"/>
            <w:tcBorders>
              <w:top w:val="single" w:sz="4" w:space="0" w:color="000000"/>
              <w:left w:val="single" w:sz="4" w:space="0" w:color="000000"/>
              <w:bottom w:val="single" w:sz="4" w:space="0" w:color="000000"/>
              <w:right w:val="single" w:sz="4" w:space="0" w:color="000000"/>
            </w:tcBorders>
            <w:vAlign w:val="center"/>
          </w:tcPr>
          <w:p w14:paraId="35BA5924" w14:textId="77777777" w:rsidR="006575A0" w:rsidRDefault="007443E2">
            <w:pPr>
              <w:ind w:firstLineChars="0" w:firstLine="0"/>
              <w:jc w:val="left"/>
            </w:pPr>
            <w:r>
              <w:rPr>
                <w:rFonts w:hint="eastAsia"/>
                <w:lang w:eastAsia="zh-CN"/>
              </w:rPr>
              <w:t>机器机号</w:t>
            </w:r>
            <w:r>
              <w:rPr>
                <w:rFonts w:hint="eastAsia"/>
                <w:lang w:eastAsia="zh-CN"/>
              </w:rPr>
              <w:t>PN</w:t>
            </w:r>
          </w:p>
        </w:tc>
      </w:tr>
      <w:tr w:rsidR="006575A0" w14:paraId="03CB6DF3" w14:textId="77777777">
        <w:tc>
          <w:tcPr>
            <w:tcW w:w="1275" w:type="dxa"/>
            <w:vMerge/>
            <w:tcBorders>
              <w:top w:val="single" w:sz="4" w:space="0" w:color="000000"/>
              <w:left w:val="single" w:sz="4" w:space="0" w:color="000000"/>
              <w:bottom w:val="single" w:sz="4" w:space="0" w:color="000000"/>
            </w:tcBorders>
            <w:vAlign w:val="center"/>
          </w:tcPr>
          <w:p w14:paraId="50798B00"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61D6511F"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75F2EF18"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2E45AB11" w14:textId="77777777" w:rsidR="006575A0" w:rsidRDefault="006575A0">
      <w:pPr>
        <w:ind w:firstLine="440"/>
        <w:rPr>
          <w:color w:val="000000"/>
        </w:rPr>
      </w:pPr>
    </w:p>
    <w:p w14:paraId="41C06FF6"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0E940078" w14:textId="77777777" w:rsidR="006575A0" w:rsidRDefault="007443E2">
      <w:pPr>
        <w:ind w:leftChars="400" w:left="880" w:firstLine="440"/>
        <w:rPr>
          <w:lang w:eastAsia="zh-CN"/>
        </w:rPr>
      </w:pPr>
      <w:r>
        <w:rPr>
          <w:rFonts w:hint="eastAsia"/>
          <w:lang w:eastAsia="zh-CN"/>
        </w:rPr>
        <w:lastRenderedPageBreak/>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5EE2B5BD" w14:textId="77777777" w:rsidR="006575A0" w:rsidRDefault="007443E2">
      <w:pPr>
        <w:ind w:leftChars="400" w:left="880" w:firstLine="440"/>
        <w:rPr>
          <w:lang w:eastAsia="zh-CN"/>
        </w:rPr>
      </w:pPr>
      <w:r>
        <w:rPr>
          <w:rFonts w:hint="eastAsia"/>
          <w:lang w:eastAsia="zh-CN"/>
        </w:rPr>
        <w:t>指令说明：获取上一条子命令处理结果</w:t>
      </w:r>
    </w:p>
    <w:p w14:paraId="3A62EBB4" w14:textId="77777777" w:rsidR="006575A0" w:rsidRDefault="007443E2">
      <w:pPr>
        <w:ind w:leftChars="400" w:left="880" w:firstLine="440"/>
        <w:rPr>
          <w:lang w:eastAsia="zh-CN"/>
        </w:rPr>
      </w:pPr>
      <w:r>
        <w:rPr>
          <w:rFonts w:hint="eastAsia"/>
          <w:lang w:eastAsia="zh-CN"/>
        </w:rPr>
        <w:t>返回值：</w:t>
      </w:r>
      <w:r>
        <w:rPr>
          <w:lang w:eastAsia="zh-CN"/>
        </w:rPr>
        <w:t xml:space="preserve">02 00 24 C0 02 00 00 00 1E 02 1C </w:t>
      </w:r>
      <w:r>
        <w:rPr>
          <w:color w:val="FF0000"/>
          <w:lang w:eastAsia="zh-CN"/>
        </w:rPr>
        <w:t>46 41 45 45 45 48 43 4E</w:t>
      </w:r>
      <w:r>
        <w:rPr>
          <w:lang w:eastAsia="zh-CN"/>
        </w:rPr>
        <w:t xml:space="preserve"> </w:t>
      </w:r>
      <w:r>
        <w:rPr>
          <w:color w:val="FF0000"/>
          <w:lang w:eastAsia="zh-CN"/>
        </w:rPr>
        <w:t>45 44 44 4A 44 42 44 43</w:t>
      </w:r>
      <w:r>
        <w:rPr>
          <w:lang w:eastAsia="zh-CN"/>
        </w:rPr>
        <w:t xml:space="preserve"> </w:t>
      </w:r>
      <w:r>
        <w:rPr>
          <w:color w:val="FF0000"/>
          <w:lang w:eastAsia="zh-CN"/>
        </w:rPr>
        <w:t>44 41 44 42</w:t>
      </w:r>
      <w:r>
        <w:rPr>
          <w:lang w:eastAsia="zh-CN"/>
        </w:rPr>
        <w:t xml:space="preserve"> </w:t>
      </w:r>
      <w:r>
        <w:rPr>
          <w:color w:val="FF0000"/>
          <w:lang w:eastAsia="zh-CN"/>
        </w:rPr>
        <w:t>44 41 44 41 44 41 44 41</w:t>
      </w:r>
      <w:r>
        <w:rPr>
          <w:lang w:eastAsia="zh-CN"/>
        </w:rPr>
        <w:t xml:space="preserve"> C8 03</w:t>
      </w:r>
    </w:p>
    <w:p w14:paraId="7FF91C46"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返回值说明：子命令返回长度：</w:t>
      </w:r>
      <w:r>
        <w:rPr>
          <w:lang w:eastAsia="zh-CN"/>
        </w:rPr>
        <w:t>00 1E</w:t>
      </w:r>
    </w:p>
    <w:p w14:paraId="12BE9900" w14:textId="77777777" w:rsidR="006575A0" w:rsidRDefault="007443E2">
      <w:pPr>
        <w:widowControl w:val="0"/>
        <w:suppressAutoHyphens/>
        <w:ind w:leftChars="400" w:left="880" w:firstLineChars="0" w:firstLine="397"/>
        <w:jc w:val="left"/>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子命令返回内容：</w:t>
      </w:r>
      <w:r>
        <w:rPr>
          <w:rFonts w:hint="eastAsia"/>
          <w:lang w:eastAsia="zh-CN"/>
        </w:rPr>
        <w:t>PN</w:t>
      </w:r>
      <w:r>
        <w:rPr>
          <w:rFonts w:hint="eastAsia"/>
          <w:lang w:eastAsia="zh-CN"/>
        </w:rPr>
        <w:t>长度：</w:t>
      </w:r>
      <w:r>
        <w:rPr>
          <w:lang w:eastAsia="zh-CN"/>
        </w:rPr>
        <w:t xml:space="preserve"> 1C</w:t>
      </w:r>
    </w:p>
    <w:p w14:paraId="35005A4F" w14:textId="77777777" w:rsidR="006575A0" w:rsidRDefault="007443E2">
      <w:pPr>
        <w:widowControl w:val="0"/>
        <w:suppressAutoHyphens/>
        <w:ind w:leftChars="400" w:left="880" w:firstLineChars="0" w:firstLine="397"/>
        <w:jc w:val="left"/>
        <w:rPr>
          <w:color w:val="FF0000"/>
          <w:lang w:eastAsia="zh-CN"/>
        </w:rPr>
      </w:pP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t>PN</w:t>
      </w:r>
      <w:r>
        <w:rPr>
          <w:rFonts w:hint="eastAsia"/>
          <w:lang w:eastAsia="zh-CN"/>
        </w:rPr>
        <w:tab/>
      </w:r>
      <w:r>
        <w:rPr>
          <w:rFonts w:hint="eastAsia"/>
          <w:lang w:eastAsia="zh-CN"/>
        </w:rPr>
        <w:tab/>
      </w:r>
      <w:r>
        <w:rPr>
          <w:rFonts w:hint="eastAsia"/>
          <w:lang w:eastAsia="zh-CN"/>
        </w:rPr>
        <w:t>：</w:t>
      </w:r>
      <w:r>
        <w:rPr>
          <w:color w:val="FF0000"/>
          <w:lang w:eastAsia="zh-CN"/>
        </w:rPr>
        <w:t>46 41 45 45 45 48 43 4E</w:t>
      </w:r>
      <w:r>
        <w:rPr>
          <w:lang w:eastAsia="zh-CN"/>
        </w:rPr>
        <w:t xml:space="preserve"> </w:t>
      </w:r>
      <w:r>
        <w:rPr>
          <w:color w:val="FF0000"/>
          <w:lang w:eastAsia="zh-CN"/>
        </w:rPr>
        <w:t>45 44 44 4A 44 42 44 43</w:t>
      </w:r>
      <w:r>
        <w:rPr>
          <w:lang w:eastAsia="zh-CN"/>
        </w:rPr>
        <w:t xml:space="preserve"> </w:t>
      </w:r>
      <w:r>
        <w:rPr>
          <w:color w:val="FF0000"/>
          <w:lang w:eastAsia="zh-CN"/>
        </w:rPr>
        <w:t>44 41 44 42</w:t>
      </w:r>
      <w:r>
        <w:rPr>
          <w:lang w:eastAsia="zh-CN"/>
        </w:rPr>
        <w:t xml:space="preserve"> </w:t>
      </w:r>
      <w:r>
        <w:rPr>
          <w:color w:val="FF0000"/>
          <w:lang w:eastAsia="zh-CN"/>
        </w:rPr>
        <w:t>44 41 44 41 44 41 44 41</w:t>
      </w:r>
    </w:p>
    <w:p w14:paraId="69956336"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说明：</w:t>
      </w:r>
      <w:r>
        <w:rPr>
          <w:rFonts w:ascii="宋体" w:hAnsi="宋体" w:cs="Arial"/>
          <w:kern w:val="1"/>
          <w:sz w:val="21"/>
          <w:szCs w:val="20"/>
          <w:lang w:val="en-US" w:eastAsia="zh-CN"/>
        </w:rPr>
        <w:t>PN是机号字符串，字符串是机号格式转换的结果。转换规则:</w:t>
      </w:r>
    </w:p>
    <w:p w14:paraId="230BF8A5"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字节的高四位 + 41H 为一个新的字节,</w:t>
      </w:r>
    </w:p>
    <w:p w14:paraId="1D4E863E"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ab/>
      </w:r>
      <w:r>
        <w:rPr>
          <w:rFonts w:ascii="宋体" w:hAnsi="宋体" w:cs="Arial"/>
          <w:kern w:val="1"/>
          <w:sz w:val="21"/>
          <w:szCs w:val="20"/>
          <w:lang w:val="en-US" w:eastAsia="zh-CN"/>
        </w:rPr>
        <w:tab/>
        <w:t xml:space="preserve">    </w:t>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r>
      <w:r>
        <w:rPr>
          <w:rFonts w:ascii="宋体" w:hAnsi="宋体" w:cs="Arial"/>
          <w:kern w:val="1"/>
          <w:sz w:val="21"/>
          <w:szCs w:val="20"/>
          <w:lang w:val="en-US" w:eastAsia="zh-CN"/>
        </w:rPr>
        <w:tab/>
        <w:t>字节的低四位 + 41H 为一个新的字节。</w:t>
      </w:r>
    </w:p>
    <w:p w14:paraId="6880CA1E" w14:textId="77777777" w:rsidR="006575A0" w:rsidRDefault="007443E2">
      <w:pPr>
        <w:widowControl w:val="0"/>
        <w:suppressAutoHyphens/>
        <w:ind w:leftChars="400" w:left="880" w:firstLineChars="0" w:firstLine="397"/>
        <w:jc w:val="left"/>
        <w:rPr>
          <w:lang w:eastAsia="zh-CN"/>
        </w:rPr>
      </w:pPr>
      <w:r>
        <w:rPr>
          <w:rFonts w:ascii="宋体" w:hAnsi="宋体" w:cs="Arial" w:hint="eastAsia"/>
          <w:kern w:val="1"/>
          <w:sz w:val="21"/>
          <w:szCs w:val="20"/>
          <w:lang w:val="en-US" w:eastAsia="zh-CN"/>
        </w:rPr>
        <w:t>示例PN转换后为：</w:t>
      </w:r>
      <w:r>
        <w:rPr>
          <w:rFonts w:hint="eastAsia"/>
          <w:lang w:eastAsia="zh-CN"/>
        </w:rPr>
        <w:tab/>
        <w:t>PDG-C912010000</w:t>
      </w:r>
      <w:r>
        <w:rPr>
          <w:rFonts w:hint="eastAsia"/>
          <w:lang w:eastAsia="zh-CN"/>
        </w:rPr>
        <w:tab/>
      </w:r>
    </w:p>
    <w:p w14:paraId="2FD6D9AF" w14:textId="77777777" w:rsidR="006575A0" w:rsidRDefault="007443E2">
      <w:pPr>
        <w:pStyle w:val="4"/>
        <w:numPr>
          <w:ilvl w:val="0"/>
          <w:numId w:val="16"/>
        </w:numPr>
        <w:ind w:firstLineChars="0"/>
        <w:rPr>
          <w:lang w:eastAsia="zh-CN"/>
        </w:rPr>
      </w:pPr>
      <w:bookmarkStart w:id="264" w:name="_Toc10636277"/>
      <w:r>
        <w:rPr>
          <w:rFonts w:hint="eastAsia"/>
          <w:lang w:eastAsia="zh-CN"/>
        </w:rPr>
        <w:t>播发语音（</w:t>
      </w:r>
      <w:r>
        <w:rPr>
          <w:lang w:eastAsia="zh-CN"/>
        </w:rPr>
        <w:t>0x1B  0x73</w:t>
      </w:r>
      <w:r>
        <w:rPr>
          <w:rFonts w:hint="eastAsia"/>
          <w:lang w:eastAsia="zh-CN"/>
        </w:rPr>
        <w:t>）</w:t>
      </w:r>
      <w:bookmarkEnd w:id="264"/>
    </w:p>
    <w:p w14:paraId="6069E0EB" w14:textId="77777777" w:rsidR="006575A0" w:rsidRDefault="007443E2">
      <w:pPr>
        <w:widowControl w:val="0"/>
        <w:suppressAutoHyphens/>
        <w:ind w:leftChars="400" w:left="880" w:firstLineChars="0" w:firstLine="397"/>
        <w:jc w:val="left"/>
        <w:rPr>
          <w:lang w:eastAsia="zh-CN"/>
        </w:rPr>
      </w:pPr>
      <w:r>
        <w:rPr>
          <w:rFonts w:hint="eastAsia"/>
          <w:lang w:eastAsia="zh-CN"/>
        </w:rPr>
        <w:t>0x1B+0x73+</w:t>
      </w:r>
      <w:r>
        <w:rPr>
          <w:rFonts w:hint="eastAsia"/>
        </w:rPr>
        <w:t>语音编号</w:t>
      </w:r>
      <w:r>
        <w:rPr>
          <w:rFonts w:hint="eastAsia"/>
          <w:lang w:eastAsia="zh-CN"/>
        </w:rPr>
        <w:t>N+0x0D+0x0A</w:t>
      </w:r>
      <w:r>
        <w:rPr>
          <w:rFonts w:hint="eastAsia"/>
          <w:lang w:eastAsia="zh-CN"/>
        </w:rPr>
        <w:t>（</w:t>
      </w:r>
      <w:r>
        <w:rPr>
          <w:lang w:eastAsia="zh-CN"/>
        </w:rPr>
        <w:t>0x1B  0x73  N  0x0D  0x0A</w:t>
      </w:r>
      <w:r>
        <w:rPr>
          <w:rFonts w:hint="eastAsia"/>
          <w:lang w:eastAsia="zh-CN"/>
        </w:rPr>
        <w:t>）</w:t>
      </w:r>
    </w:p>
    <w:p w14:paraId="58E6891C" w14:textId="77777777" w:rsidR="006575A0" w:rsidRDefault="007443E2">
      <w:pPr>
        <w:widowControl w:val="0"/>
        <w:suppressAutoHyphens/>
        <w:ind w:leftChars="400" w:left="880" w:firstLineChars="0" w:firstLine="397"/>
        <w:jc w:val="left"/>
        <w:rPr>
          <w:rFonts w:ascii="宋体" w:hAnsi="宋体" w:cs="Arial"/>
          <w:color w:val="000000"/>
          <w:kern w:val="1"/>
          <w:sz w:val="21"/>
          <w:szCs w:val="20"/>
          <w:lang w:val="en-US" w:eastAsia="zh-CN"/>
        </w:rPr>
      </w:pPr>
      <w:r>
        <w:rPr>
          <w:rFonts w:ascii="宋体" w:hAnsi="宋体" w:cs="Arial"/>
          <w:color w:val="000000"/>
          <w:kern w:val="1"/>
          <w:sz w:val="21"/>
          <w:szCs w:val="20"/>
          <w:lang w:val="en-US" w:eastAsia="zh-CN"/>
        </w:rPr>
        <w:t>功能：播发语音。 命令完成后，密码键盘送回 “</w:t>
      </w:r>
      <w:r>
        <w:rPr>
          <w:rFonts w:ascii="宋体" w:hAnsi="宋体" w:cs="宋体"/>
          <w:color w:val="000000"/>
          <w:kern w:val="1"/>
          <w:sz w:val="21"/>
          <w:szCs w:val="20"/>
          <w:lang w:val="en-US" w:eastAsia="zh-CN"/>
        </w:rPr>
        <w:t>0xAA”</w:t>
      </w:r>
      <w:r>
        <w:rPr>
          <w:rFonts w:cs="Arial"/>
          <w:color w:val="000000"/>
          <w:kern w:val="1"/>
          <w:sz w:val="21"/>
          <w:szCs w:val="20"/>
          <w:lang w:val="en-US" w:eastAsia="zh-CN"/>
        </w:rPr>
        <w:t xml:space="preserve"> </w:t>
      </w:r>
      <w:r>
        <w:rPr>
          <w:rFonts w:ascii="宋体" w:hAnsi="宋体" w:cs="Arial"/>
          <w:color w:val="000000"/>
          <w:kern w:val="1"/>
          <w:sz w:val="21"/>
          <w:szCs w:val="20"/>
          <w:lang w:val="en-US" w:eastAsia="zh-CN"/>
        </w:rPr>
        <w:t>表示修改成功</w:t>
      </w:r>
      <w:r>
        <w:rPr>
          <w:rFonts w:ascii="宋体" w:hAnsi="宋体" w:cs="宋体"/>
          <w:color w:val="000000"/>
          <w:kern w:val="1"/>
          <w:sz w:val="21"/>
          <w:szCs w:val="20"/>
          <w:lang w:val="en-US" w:eastAsia="zh-CN"/>
        </w:rPr>
        <w:t>,</w:t>
      </w:r>
      <w:r>
        <w:rPr>
          <w:rFonts w:ascii="宋体" w:hAnsi="宋体" w:cs="Arial"/>
          <w:color w:val="000000"/>
          <w:kern w:val="1"/>
          <w:sz w:val="21"/>
          <w:szCs w:val="20"/>
          <w:lang w:val="en-US" w:eastAsia="zh-CN"/>
        </w:rPr>
        <w:t>送回 “</w:t>
      </w:r>
      <w:r>
        <w:rPr>
          <w:rFonts w:ascii="宋体" w:hAnsi="宋体" w:cs="宋体"/>
          <w:color w:val="000000"/>
          <w:kern w:val="1"/>
          <w:sz w:val="21"/>
          <w:szCs w:val="20"/>
          <w:lang w:val="en-US" w:eastAsia="zh-CN"/>
        </w:rPr>
        <w:t xml:space="preserve">0x55” </w:t>
      </w:r>
      <w:r>
        <w:rPr>
          <w:rFonts w:ascii="宋体" w:hAnsi="宋体" w:cs="Arial"/>
          <w:kern w:val="1"/>
          <w:sz w:val="21"/>
          <w:szCs w:val="20"/>
          <w:lang w:val="en-US" w:eastAsia="zh-CN"/>
        </w:rPr>
        <w:t>表示修改失败</w:t>
      </w:r>
      <w:r>
        <w:rPr>
          <w:rFonts w:ascii="宋体" w:hAnsi="宋体" w:cs="Arial"/>
          <w:color w:val="000000"/>
          <w:kern w:val="1"/>
          <w:sz w:val="21"/>
          <w:szCs w:val="20"/>
          <w:lang w:val="en-US" w:eastAsia="zh-CN"/>
        </w:rPr>
        <w:t>，</w:t>
      </w:r>
      <w:r>
        <w:rPr>
          <w:rFonts w:ascii="宋体" w:hAnsi="宋体" w:cs="宋体"/>
          <w:color w:val="000000"/>
          <w:kern w:val="1"/>
          <w:sz w:val="21"/>
          <w:szCs w:val="20"/>
          <w:lang w:val="en-US" w:eastAsia="zh-CN"/>
        </w:rPr>
        <w:t>0x00 =&lt; N &lt;= 0x0f</w:t>
      </w:r>
      <w:r>
        <w:rPr>
          <w:rFonts w:ascii="宋体" w:hAnsi="宋体" w:cs="Arial"/>
          <w:color w:val="000000"/>
          <w:kern w:val="1"/>
          <w:sz w:val="21"/>
          <w:szCs w:val="20"/>
          <w:lang w:val="en-US" w:eastAsia="zh-CN"/>
        </w:rPr>
        <w:t>。</w:t>
      </w:r>
    </w:p>
    <w:p w14:paraId="1F26ED09" w14:textId="77777777" w:rsidR="006575A0" w:rsidRDefault="006575A0">
      <w:pPr>
        <w:widowControl w:val="0"/>
        <w:suppressAutoHyphens/>
        <w:ind w:leftChars="400" w:left="880" w:firstLineChars="0" w:firstLine="397"/>
        <w:jc w:val="left"/>
        <w:rPr>
          <w:rFonts w:ascii="宋体" w:hAnsi="宋体" w:cs="Arial"/>
          <w:color w:val="000000"/>
          <w:kern w:val="1"/>
          <w:sz w:val="21"/>
          <w:szCs w:val="20"/>
          <w:lang w:val="en-US" w:eastAsia="zh-CN"/>
        </w:rPr>
      </w:pPr>
    </w:p>
    <w:p w14:paraId="33604165"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4E3967CB"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0EB99257"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002FD47F"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45F7CB27" w14:textId="77777777" w:rsidR="006575A0" w:rsidRDefault="007443E2">
            <w:pPr>
              <w:ind w:firstLine="440"/>
              <w:jc w:val="center"/>
              <w:rPr>
                <w:bCs/>
                <w:color w:val="000000"/>
                <w:szCs w:val="21"/>
              </w:rPr>
            </w:pPr>
            <w:r>
              <w:rPr>
                <w:bCs/>
                <w:color w:val="000000"/>
                <w:szCs w:val="21"/>
              </w:rPr>
              <w:t>说明</w:t>
            </w:r>
          </w:p>
        </w:tc>
      </w:tr>
      <w:tr w:rsidR="006575A0" w14:paraId="34E60BE0" w14:textId="77777777">
        <w:trPr>
          <w:trHeight w:val="295"/>
        </w:trPr>
        <w:tc>
          <w:tcPr>
            <w:tcW w:w="2121" w:type="dxa"/>
            <w:tcBorders>
              <w:top w:val="single" w:sz="4" w:space="0" w:color="000000"/>
              <w:left w:val="single" w:sz="4" w:space="0" w:color="000000"/>
              <w:bottom w:val="single" w:sz="4" w:space="0" w:color="000000"/>
            </w:tcBorders>
            <w:vAlign w:val="center"/>
          </w:tcPr>
          <w:p w14:paraId="0B4FA9B2"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0A2DC811"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1960E2B5" w14:textId="77777777" w:rsidR="006575A0" w:rsidRDefault="007443E2">
            <w:pPr>
              <w:ind w:firstLineChars="0" w:firstLine="0"/>
              <w:jc w:val="left"/>
            </w:pPr>
            <w:r>
              <w:t>子命令处理</w:t>
            </w:r>
          </w:p>
        </w:tc>
      </w:tr>
      <w:tr w:rsidR="006575A0" w14:paraId="365B8E9A" w14:textId="77777777">
        <w:trPr>
          <w:trHeight w:val="295"/>
        </w:trPr>
        <w:tc>
          <w:tcPr>
            <w:tcW w:w="2121" w:type="dxa"/>
            <w:tcBorders>
              <w:top w:val="single" w:sz="4" w:space="0" w:color="000000"/>
              <w:left w:val="single" w:sz="4" w:space="0" w:color="000000"/>
              <w:bottom w:val="single" w:sz="4" w:space="0" w:color="000000"/>
            </w:tcBorders>
            <w:vAlign w:val="center"/>
          </w:tcPr>
          <w:p w14:paraId="78626D35"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73048C7A"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108E18D6" w14:textId="77777777" w:rsidR="006575A0" w:rsidRDefault="007443E2">
            <w:pPr>
              <w:ind w:firstLineChars="0" w:firstLine="0"/>
              <w:jc w:val="left"/>
            </w:pPr>
            <w:r>
              <w:t>命令打包</w:t>
            </w:r>
          </w:p>
        </w:tc>
      </w:tr>
      <w:tr w:rsidR="006575A0" w14:paraId="552D1EE5" w14:textId="77777777">
        <w:trPr>
          <w:trHeight w:val="318"/>
        </w:trPr>
        <w:tc>
          <w:tcPr>
            <w:tcW w:w="2121" w:type="dxa"/>
            <w:tcBorders>
              <w:top w:val="single" w:sz="4" w:space="0" w:color="000000"/>
              <w:left w:val="single" w:sz="4" w:space="0" w:color="000000"/>
              <w:bottom w:val="single" w:sz="4" w:space="0" w:color="000000"/>
            </w:tcBorders>
            <w:vAlign w:val="center"/>
          </w:tcPr>
          <w:p w14:paraId="717A8102"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03B42C7B"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321B1CD0" w14:textId="77777777" w:rsidR="006575A0" w:rsidRDefault="007443E2">
            <w:pPr>
              <w:ind w:firstLineChars="0" w:firstLine="0"/>
              <w:jc w:val="left"/>
            </w:pPr>
            <w:r>
              <w:t>一个字节，备用，留待扩充</w:t>
            </w:r>
          </w:p>
        </w:tc>
      </w:tr>
      <w:tr w:rsidR="006575A0" w14:paraId="7C4A48A4" w14:textId="77777777">
        <w:trPr>
          <w:trHeight w:val="312"/>
        </w:trPr>
        <w:tc>
          <w:tcPr>
            <w:tcW w:w="2121" w:type="dxa"/>
            <w:tcBorders>
              <w:top w:val="single" w:sz="4" w:space="0" w:color="000000"/>
              <w:left w:val="single" w:sz="4" w:space="0" w:color="000000"/>
              <w:bottom w:val="single" w:sz="4" w:space="0" w:color="000000"/>
            </w:tcBorders>
            <w:vAlign w:val="center"/>
          </w:tcPr>
          <w:p w14:paraId="3F070E09"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0CB236C1"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2BEB4888" w14:textId="77777777" w:rsidR="006575A0" w:rsidRDefault="007443E2">
            <w:pPr>
              <w:ind w:firstLineChars="0" w:firstLine="0"/>
              <w:jc w:val="left"/>
              <w:rPr>
                <w:lang w:eastAsia="zh-CN"/>
              </w:rPr>
            </w:pPr>
            <w:r>
              <w:rPr>
                <w:rFonts w:hint="eastAsia"/>
                <w:lang w:eastAsia="zh-CN"/>
              </w:rPr>
              <w:t>子命令头</w:t>
            </w:r>
          </w:p>
        </w:tc>
      </w:tr>
      <w:tr w:rsidR="006575A0" w14:paraId="33997008" w14:textId="77777777">
        <w:trPr>
          <w:trHeight w:val="312"/>
        </w:trPr>
        <w:tc>
          <w:tcPr>
            <w:tcW w:w="2121" w:type="dxa"/>
            <w:tcBorders>
              <w:top w:val="single" w:sz="4" w:space="0" w:color="000000"/>
              <w:left w:val="single" w:sz="4" w:space="0" w:color="000000"/>
              <w:bottom w:val="single" w:sz="4" w:space="0" w:color="000000"/>
            </w:tcBorders>
            <w:vAlign w:val="center"/>
          </w:tcPr>
          <w:p w14:paraId="48D1C778"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32DE253B" w14:textId="77777777" w:rsidR="006575A0" w:rsidRDefault="007443E2">
            <w:pPr>
              <w:ind w:firstLineChars="0" w:firstLine="0"/>
              <w:jc w:val="left"/>
              <w:rPr>
                <w:lang w:eastAsia="zh-CN"/>
              </w:rPr>
            </w:pPr>
            <w:r>
              <w:rPr>
                <w:rFonts w:hint="eastAsia"/>
                <w:lang w:eastAsia="zh-CN"/>
              </w:rPr>
              <w:t>0x73</w:t>
            </w:r>
          </w:p>
        </w:tc>
        <w:tc>
          <w:tcPr>
            <w:tcW w:w="3485" w:type="dxa"/>
            <w:tcBorders>
              <w:top w:val="single" w:sz="4" w:space="0" w:color="000000"/>
              <w:left w:val="single" w:sz="4" w:space="0" w:color="000000"/>
              <w:bottom w:val="single" w:sz="4" w:space="0" w:color="000000"/>
              <w:right w:val="single" w:sz="4" w:space="0" w:color="000000"/>
            </w:tcBorders>
            <w:vAlign w:val="center"/>
          </w:tcPr>
          <w:p w14:paraId="0F470BB9" w14:textId="77777777" w:rsidR="006575A0" w:rsidRDefault="007443E2">
            <w:pPr>
              <w:ind w:firstLineChars="0" w:firstLine="0"/>
              <w:jc w:val="left"/>
            </w:pPr>
            <w:r>
              <w:t>播发语音命令代码</w:t>
            </w:r>
          </w:p>
        </w:tc>
      </w:tr>
      <w:tr w:rsidR="006575A0" w14:paraId="30B96CF9" w14:textId="77777777">
        <w:trPr>
          <w:trHeight w:val="312"/>
        </w:trPr>
        <w:tc>
          <w:tcPr>
            <w:tcW w:w="2121" w:type="dxa"/>
            <w:tcBorders>
              <w:top w:val="single" w:sz="4" w:space="0" w:color="000000"/>
              <w:left w:val="single" w:sz="4" w:space="0" w:color="000000"/>
              <w:bottom w:val="single" w:sz="4" w:space="0" w:color="000000"/>
            </w:tcBorders>
            <w:vAlign w:val="center"/>
          </w:tcPr>
          <w:p w14:paraId="206BA2BF" w14:textId="77777777" w:rsidR="006575A0" w:rsidRDefault="007443E2">
            <w:pPr>
              <w:ind w:firstLineChars="0" w:firstLine="0"/>
              <w:jc w:val="left"/>
              <w:rPr>
                <w:lang w:eastAsia="zh-CN"/>
              </w:rPr>
            </w:pPr>
            <w:r>
              <w:rPr>
                <w:rFonts w:hint="eastAsia"/>
                <w:lang w:eastAsia="zh-CN"/>
              </w:rPr>
              <w:t>语音编号</w:t>
            </w:r>
            <w:r>
              <w:rPr>
                <w:rFonts w:hint="eastAsia"/>
                <w:lang w:eastAsia="zh-CN"/>
              </w:rPr>
              <w:t>N</w:t>
            </w:r>
          </w:p>
        </w:tc>
        <w:tc>
          <w:tcPr>
            <w:tcW w:w="2576" w:type="dxa"/>
            <w:tcBorders>
              <w:top w:val="single" w:sz="4" w:space="0" w:color="000000"/>
              <w:left w:val="single" w:sz="4" w:space="0" w:color="000000"/>
              <w:bottom w:val="single" w:sz="4" w:space="0" w:color="000000"/>
            </w:tcBorders>
            <w:vAlign w:val="center"/>
          </w:tcPr>
          <w:p w14:paraId="5C4F49EF"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8D439C7" w14:textId="77777777" w:rsidR="006575A0" w:rsidRDefault="007443E2">
            <w:pPr>
              <w:ind w:firstLineChars="0" w:firstLine="0"/>
              <w:jc w:val="left"/>
              <w:rPr>
                <w:lang w:eastAsia="zh-CN"/>
              </w:rPr>
            </w:pPr>
            <w:r>
              <w:rPr>
                <w:rFonts w:hint="eastAsia"/>
              </w:rPr>
              <w:t>取值范围</w:t>
            </w:r>
            <w:r>
              <w:rPr>
                <w:rFonts w:hint="eastAsia"/>
              </w:rPr>
              <w:t>0x00-0x0F</w:t>
            </w:r>
          </w:p>
        </w:tc>
      </w:tr>
      <w:tr w:rsidR="006575A0" w14:paraId="7A4635C1" w14:textId="77777777">
        <w:trPr>
          <w:trHeight w:val="312"/>
        </w:trPr>
        <w:tc>
          <w:tcPr>
            <w:tcW w:w="2121" w:type="dxa"/>
            <w:tcBorders>
              <w:top w:val="single" w:sz="4" w:space="0" w:color="000000"/>
              <w:left w:val="single" w:sz="4" w:space="0" w:color="000000"/>
              <w:bottom w:val="single" w:sz="4" w:space="0" w:color="000000"/>
            </w:tcBorders>
            <w:vAlign w:val="center"/>
          </w:tcPr>
          <w:p w14:paraId="54965297"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25EB454C"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4DCE314D"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728924B2" w14:textId="77777777" w:rsidR="006575A0" w:rsidRDefault="006575A0">
      <w:pPr>
        <w:ind w:left="440" w:firstLine="440"/>
        <w:rPr>
          <w:color w:val="000000"/>
          <w:lang w:eastAsia="zh-CN"/>
        </w:rPr>
      </w:pPr>
    </w:p>
    <w:p w14:paraId="1251BCF9"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7F0CA6F4" w14:textId="77777777">
        <w:trPr>
          <w:trHeight w:val="418"/>
        </w:trPr>
        <w:tc>
          <w:tcPr>
            <w:tcW w:w="2126" w:type="dxa"/>
            <w:tcBorders>
              <w:top w:val="single" w:sz="4" w:space="0" w:color="000000"/>
              <w:left w:val="single" w:sz="4" w:space="0" w:color="000000"/>
              <w:bottom w:val="single" w:sz="4" w:space="0" w:color="000000"/>
            </w:tcBorders>
          </w:tcPr>
          <w:p w14:paraId="64CB5D1E"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68C03EBC"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32338F49" w14:textId="77777777" w:rsidR="006575A0" w:rsidRDefault="007443E2">
            <w:pPr>
              <w:ind w:firstLine="440"/>
              <w:jc w:val="center"/>
              <w:rPr>
                <w:bCs/>
                <w:color w:val="000000"/>
                <w:szCs w:val="21"/>
              </w:rPr>
            </w:pPr>
            <w:r>
              <w:rPr>
                <w:bCs/>
                <w:color w:val="000000"/>
                <w:szCs w:val="21"/>
              </w:rPr>
              <w:t>说明</w:t>
            </w:r>
          </w:p>
        </w:tc>
      </w:tr>
      <w:tr w:rsidR="006575A0" w14:paraId="23D5C95F" w14:textId="77777777">
        <w:trPr>
          <w:trHeight w:val="426"/>
        </w:trPr>
        <w:tc>
          <w:tcPr>
            <w:tcW w:w="2126" w:type="dxa"/>
            <w:tcBorders>
              <w:top w:val="single" w:sz="4" w:space="0" w:color="000000"/>
              <w:left w:val="single" w:sz="4" w:space="0" w:color="000000"/>
              <w:bottom w:val="single" w:sz="4" w:space="0" w:color="000000"/>
            </w:tcBorders>
            <w:vAlign w:val="center"/>
          </w:tcPr>
          <w:p w14:paraId="236DCAC4"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460878E0"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E1201A4" w14:textId="77777777" w:rsidR="006575A0" w:rsidRDefault="007443E2">
            <w:pPr>
              <w:ind w:firstLineChars="0" w:firstLine="0"/>
              <w:rPr>
                <w:bCs/>
                <w:color w:val="000000"/>
                <w:szCs w:val="21"/>
              </w:rPr>
            </w:pPr>
            <w:r>
              <w:rPr>
                <w:bCs/>
                <w:color w:val="000000"/>
                <w:szCs w:val="21"/>
              </w:rPr>
              <w:t>子命令处理，命令打包</w:t>
            </w:r>
          </w:p>
        </w:tc>
      </w:tr>
      <w:tr w:rsidR="006575A0" w14:paraId="1463D5E4"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5B9AFE5A"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641CAF6A"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3B8264DA" w14:textId="77777777" w:rsidR="006575A0" w:rsidRDefault="007443E2">
            <w:pPr>
              <w:ind w:firstLineChars="0" w:firstLine="0"/>
              <w:rPr>
                <w:bCs/>
                <w:color w:val="000000"/>
                <w:sz w:val="20"/>
                <w:szCs w:val="21"/>
              </w:rPr>
            </w:pPr>
            <w:r>
              <w:rPr>
                <w:bCs/>
                <w:color w:val="000000"/>
                <w:szCs w:val="21"/>
              </w:rPr>
              <w:t>已完成转发</w:t>
            </w:r>
          </w:p>
        </w:tc>
      </w:tr>
      <w:tr w:rsidR="006575A0" w14:paraId="5967C88C" w14:textId="77777777">
        <w:trPr>
          <w:trHeight w:val="67"/>
        </w:trPr>
        <w:tc>
          <w:tcPr>
            <w:tcW w:w="2126" w:type="dxa"/>
            <w:vMerge/>
            <w:tcBorders>
              <w:top w:val="single" w:sz="4" w:space="0" w:color="000000"/>
              <w:left w:val="single" w:sz="4" w:space="0" w:color="000000"/>
              <w:bottom w:val="single" w:sz="4" w:space="0" w:color="000000"/>
            </w:tcBorders>
            <w:vAlign w:val="center"/>
          </w:tcPr>
          <w:p w14:paraId="5511455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29F3A8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1955844" w14:textId="77777777" w:rsidR="006575A0" w:rsidRDefault="007443E2">
            <w:pPr>
              <w:ind w:firstLineChars="0" w:firstLine="0"/>
              <w:rPr>
                <w:bCs/>
                <w:color w:val="000000"/>
                <w:sz w:val="20"/>
                <w:szCs w:val="21"/>
              </w:rPr>
            </w:pPr>
            <w:r>
              <w:rPr>
                <w:bCs/>
                <w:color w:val="000000"/>
                <w:szCs w:val="21"/>
              </w:rPr>
              <w:t>命令参数错误</w:t>
            </w:r>
          </w:p>
        </w:tc>
      </w:tr>
      <w:tr w:rsidR="006575A0" w14:paraId="73EE70D8" w14:textId="77777777">
        <w:trPr>
          <w:trHeight w:val="67"/>
        </w:trPr>
        <w:tc>
          <w:tcPr>
            <w:tcW w:w="2126" w:type="dxa"/>
            <w:vMerge/>
            <w:tcBorders>
              <w:top w:val="single" w:sz="4" w:space="0" w:color="000000"/>
              <w:left w:val="single" w:sz="4" w:space="0" w:color="000000"/>
              <w:bottom w:val="single" w:sz="4" w:space="0" w:color="000000"/>
            </w:tcBorders>
            <w:vAlign w:val="center"/>
          </w:tcPr>
          <w:p w14:paraId="7D858444"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6300F1B"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CC02F95" w14:textId="77777777" w:rsidR="006575A0" w:rsidRDefault="007443E2">
            <w:pPr>
              <w:ind w:firstLineChars="0" w:firstLine="0"/>
              <w:rPr>
                <w:bCs/>
                <w:color w:val="000000"/>
                <w:sz w:val="20"/>
                <w:szCs w:val="21"/>
              </w:rPr>
            </w:pPr>
            <w:r>
              <w:rPr>
                <w:bCs/>
                <w:color w:val="000000"/>
                <w:szCs w:val="21"/>
              </w:rPr>
              <w:t>发送失败</w:t>
            </w:r>
          </w:p>
        </w:tc>
      </w:tr>
      <w:tr w:rsidR="006575A0" w14:paraId="7D53C03F" w14:textId="77777777">
        <w:trPr>
          <w:trHeight w:val="67"/>
        </w:trPr>
        <w:tc>
          <w:tcPr>
            <w:tcW w:w="2126" w:type="dxa"/>
            <w:vMerge/>
            <w:tcBorders>
              <w:top w:val="single" w:sz="4" w:space="0" w:color="000000"/>
              <w:left w:val="single" w:sz="4" w:space="0" w:color="000000"/>
              <w:bottom w:val="single" w:sz="4" w:space="0" w:color="000000"/>
            </w:tcBorders>
            <w:vAlign w:val="center"/>
          </w:tcPr>
          <w:p w14:paraId="1D6C0947"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4ACB78B"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10A25AB" w14:textId="77777777" w:rsidR="006575A0" w:rsidRDefault="007443E2">
            <w:pPr>
              <w:ind w:firstLineChars="0" w:firstLine="0"/>
              <w:rPr>
                <w:bCs/>
                <w:color w:val="000000"/>
                <w:sz w:val="20"/>
                <w:szCs w:val="21"/>
              </w:rPr>
            </w:pPr>
            <w:r>
              <w:rPr>
                <w:bCs/>
                <w:color w:val="000000"/>
                <w:szCs w:val="21"/>
              </w:rPr>
              <w:t>不支持子命令</w:t>
            </w:r>
          </w:p>
        </w:tc>
      </w:tr>
      <w:tr w:rsidR="006575A0" w14:paraId="335C465F" w14:textId="77777777">
        <w:trPr>
          <w:trHeight w:val="67"/>
        </w:trPr>
        <w:tc>
          <w:tcPr>
            <w:tcW w:w="2126" w:type="dxa"/>
            <w:vMerge/>
            <w:tcBorders>
              <w:top w:val="single" w:sz="4" w:space="0" w:color="000000"/>
              <w:left w:val="single" w:sz="4" w:space="0" w:color="000000"/>
              <w:bottom w:val="single" w:sz="4" w:space="0" w:color="000000"/>
            </w:tcBorders>
            <w:vAlign w:val="center"/>
          </w:tcPr>
          <w:p w14:paraId="11033AC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3F1EBE2"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2F31AEA" w14:textId="77777777" w:rsidR="006575A0" w:rsidRDefault="007443E2">
            <w:pPr>
              <w:ind w:firstLineChars="0" w:firstLine="0"/>
              <w:rPr>
                <w:rFonts w:eastAsia="Times New Roman"/>
                <w:lang w:eastAsia="zh-CN"/>
              </w:rPr>
            </w:pPr>
            <w:r>
              <w:rPr>
                <w:bCs/>
                <w:color w:val="000000"/>
                <w:szCs w:val="21"/>
              </w:rPr>
              <w:t>无法通讯</w:t>
            </w:r>
          </w:p>
        </w:tc>
      </w:tr>
    </w:tbl>
    <w:p w14:paraId="7604694C" w14:textId="77777777" w:rsidR="006575A0" w:rsidRDefault="006575A0">
      <w:pPr>
        <w:ind w:firstLineChars="0" w:firstLine="0"/>
        <w:rPr>
          <w:color w:val="000000"/>
          <w:lang w:eastAsia="zh-CN"/>
        </w:rPr>
      </w:pPr>
    </w:p>
    <w:p w14:paraId="2248910E" w14:textId="77777777" w:rsidR="006575A0" w:rsidRDefault="007443E2">
      <w:pPr>
        <w:ind w:leftChars="200" w:left="440" w:firstLine="440"/>
        <w:rPr>
          <w:lang w:eastAsia="zh-CN"/>
        </w:rPr>
      </w:pPr>
      <w:r>
        <w:rPr>
          <w:rFonts w:hint="eastAsia"/>
          <w:lang w:eastAsia="zh-CN"/>
        </w:rPr>
        <w:t>示例：</w:t>
      </w:r>
    </w:p>
    <w:p w14:paraId="54F19715" w14:textId="77777777" w:rsidR="006575A0" w:rsidRDefault="007443E2">
      <w:pPr>
        <w:ind w:leftChars="400" w:left="880" w:firstLine="440"/>
        <w:rPr>
          <w:lang w:eastAsia="zh-CN"/>
        </w:rPr>
      </w:pPr>
      <w:r>
        <w:rPr>
          <w:rFonts w:hint="eastAsia"/>
          <w:lang w:eastAsia="zh-CN"/>
        </w:rPr>
        <w:lastRenderedPageBreak/>
        <w:t>发送指令：</w:t>
      </w:r>
      <w:r>
        <w:rPr>
          <w:lang w:eastAsia="zh-CN"/>
        </w:rPr>
        <w:t>02 00 08 C0 01 01 1B 73 01 0D 0A AE 03</w:t>
      </w:r>
    </w:p>
    <w:p w14:paraId="533DE807"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语音编号</w:t>
      </w:r>
      <w:r>
        <w:rPr>
          <w:rFonts w:hint="eastAsia"/>
          <w:lang w:eastAsia="zh-CN"/>
        </w:rPr>
        <w:tab/>
      </w:r>
      <w:r>
        <w:rPr>
          <w:rFonts w:hint="eastAsia"/>
          <w:lang w:eastAsia="zh-CN"/>
        </w:rPr>
        <w:t>：</w:t>
      </w:r>
      <w:r>
        <w:rPr>
          <w:rFonts w:hint="eastAsia"/>
          <w:lang w:eastAsia="zh-CN"/>
        </w:rPr>
        <w:t>01</w:t>
      </w:r>
    </w:p>
    <w:p w14:paraId="08FB47DC"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2B008B4E" w14:textId="77777777" w:rsidR="006575A0" w:rsidRDefault="007443E2">
      <w:pPr>
        <w:ind w:leftChars="400" w:left="880" w:firstLine="440"/>
        <w:rPr>
          <w:lang w:eastAsia="zh-CN"/>
        </w:rPr>
      </w:pPr>
      <w:r>
        <w:rPr>
          <w:rFonts w:hint="eastAsia"/>
          <w:lang w:eastAsia="zh-CN"/>
        </w:rPr>
        <w:t>返回值说明：已完成转发</w:t>
      </w:r>
    </w:p>
    <w:p w14:paraId="4EECF4A5" w14:textId="77777777" w:rsidR="006575A0" w:rsidRDefault="006575A0">
      <w:pPr>
        <w:ind w:leftChars="400" w:left="880" w:firstLine="440"/>
        <w:rPr>
          <w:lang w:eastAsia="zh-CN"/>
        </w:rPr>
      </w:pPr>
    </w:p>
    <w:p w14:paraId="73723874"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1BF62D10" w14:textId="77777777">
        <w:tc>
          <w:tcPr>
            <w:tcW w:w="1275" w:type="dxa"/>
            <w:tcBorders>
              <w:top w:val="single" w:sz="4" w:space="0" w:color="000000"/>
              <w:left w:val="single" w:sz="4" w:space="0" w:color="000000"/>
              <w:bottom w:val="single" w:sz="4" w:space="0" w:color="000000"/>
            </w:tcBorders>
          </w:tcPr>
          <w:p w14:paraId="7FECA429"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3462B9FF"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4A864447" w14:textId="77777777" w:rsidR="006575A0" w:rsidRDefault="007443E2">
            <w:pPr>
              <w:ind w:firstLine="440"/>
              <w:jc w:val="center"/>
              <w:rPr>
                <w:b/>
                <w:bCs/>
                <w:color w:val="000000"/>
                <w:szCs w:val="21"/>
              </w:rPr>
            </w:pPr>
            <w:r>
              <w:rPr>
                <w:bCs/>
                <w:color w:val="000000"/>
                <w:szCs w:val="21"/>
              </w:rPr>
              <w:t>说明</w:t>
            </w:r>
          </w:p>
        </w:tc>
      </w:tr>
      <w:tr w:rsidR="006575A0" w14:paraId="2337B086" w14:textId="77777777">
        <w:tc>
          <w:tcPr>
            <w:tcW w:w="1275" w:type="dxa"/>
            <w:vMerge w:val="restart"/>
            <w:tcBorders>
              <w:top w:val="single" w:sz="4" w:space="0" w:color="000000"/>
              <w:left w:val="single" w:sz="4" w:space="0" w:color="000000"/>
              <w:bottom w:val="single" w:sz="4" w:space="0" w:color="000000"/>
            </w:tcBorders>
            <w:vAlign w:val="center"/>
          </w:tcPr>
          <w:p w14:paraId="4E2B8D69"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77DCE3BC"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7019A765"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58DD1136" w14:textId="77777777">
        <w:tc>
          <w:tcPr>
            <w:tcW w:w="1275" w:type="dxa"/>
            <w:vMerge/>
            <w:tcBorders>
              <w:top w:val="single" w:sz="4" w:space="0" w:color="000000"/>
              <w:left w:val="single" w:sz="4" w:space="0" w:color="000000"/>
              <w:bottom w:val="single" w:sz="4" w:space="0" w:color="000000"/>
            </w:tcBorders>
            <w:vAlign w:val="center"/>
          </w:tcPr>
          <w:p w14:paraId="2A7BCEA3"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6AB30167"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7049C37A"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33EA220E" w14:textId="77777777" w:rsidR="006575A0" w:rsidRDefault="006575A0">
      <w:pPr>
        <w:ind w:firstLine="440"/>
        <w:rPr>
          <w:color w:val="000000"/>
        </w:rPr>
      </w:pPr>
    </w:p>
    <w:p w14:paraId="382939F8"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20A1B27E"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7649459D" w14:textId="77777777" w:rsidR="006575A0" w:rsidRDefault="007443E2">
      <w:pPr>
        <w:ind w:leftChars="400" w:left="880" w:firstLine="440"/>
        <w:rPr>
          <w:lang w:eastAsia="zh-CN"/>
        </w:rPr>
      </w:pPr>
      <w:r>
        <w:rPr>
          <w:rFonts w:hint="eastAsia"/>
          <w:lang w:eastAsia="zh-CN"/>
        </w:rPr>
        <w:t>指令说明：获取上一条子命令处理结果</w:t>
      </w:r>
    </w:p>
    <w:p w14:paraId="7400A0ED" w14:textId="77777777" w:rsidR="006575A0" w:rsidRDefault="007443E2">
      <w:pPr>
        <w:ind w:leftChars="400" w:left="880" w:firstLine="440"/>
        <w:rPr>
          <w:lang w:eastAsia="zh-CN"/>
        </w:rPr>
      </w:pPr>
      <w:r>
        <w:rPr>
          <w:rFonts w:hint="eastAsia"/>
          <w:lang w:eastAsia="zh-CN"/>
        </w:rPr>
        <w:t>返回值：</w:t>
      </w:r>
      <w:r>
        <w:rPr>
          <w:lang w:eastAsia="zh-CN"/>
        </w:rPr>
        <w:t>02 00 07 C0 02 00 00 00 01 AA 69 03</w:t>
      </w:r>
    </w:p>
    <w:p w14:paraId="572A9EE7"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返回值说明：修改成功</w:t>
      </w:r>
    </w:p>
    <w:p w14:paraId="191EF909" w14:textId="77777777" w:rsidR="006575A0" w:rsidRDefault="007443E2">
      <w:pPr>
        <w:pStyle w:val="4"/>
        <w:numPr>
          <w:ilvl w:val="0"/>
          <w:numId w:val="16"/>
        </w:numPr>
        <w:ind w:firstLineChars="0"/>
        <w:rPr>
          <w:lang w:eastAsia="zh-CN"/>
        </w:rPr>
      </w:pPr>
      <w:r>
        <w:rPr>
          <w:rFonts w:hint="eastAsia"/>
          <w:lang w:eastAsia="zh-CN"/>
        </w:rPr>
        <w:t>生成非对称密钥对</w:t>
      </w:r>
      <w:r>
        <w:rPr>
          <w:rFonts w:hint="eastAsia"/>
          <w:lang w:eastAsia="zh-CN"/>
        </w:rPr>
        <w:t>(SM2)</w:t>
      </w:r>
      <w:r>
        <w:rPr>
          <w:rFonts w:hint="eastAsia"/>
          <w:lang w:eastAsia="zh-CN"/>
        </w:rPr>
        <w:t>（</w:t>
      </w:r>
      <w:r>
        <w:rPr>
          <w:lang w:eastAsia="zh-CN"/>
        </w:rPr>
        <w:t>0x1B  0x7</w:t>
      </w:r>
      <w:r>
        <w:rPr>
          <w:rFonts w:hint="eastAsia"/>
          <w:lang w:eastAsia="zh-CN"/>
        </w:rPr>
        <w:t>4</w:t>
      </w:r>
      <w:r>
        <w:rPr>
          <w:rFonts w:hint="eastAsia"/>
          <w:lang w:eastAsia="zh-CN"/>
        </w:rPr>
        <w:t>）</w:t>
      </w:r>
    </w:p>
    <w:p w14:paraId="54447E13" w14:textId="77777777" w:rsidR="006575A0" w:rsidRDefault="007443E2">
      <w:pPr>
        <w:widowControl w:val="0"/>
        <w:suppressAutoHyphens/>
        <w:ind w:left="982" w:firstLineChars="0" w:firstLine="338"/>
        <w:jc w:val="left"/>
        <w:rPr>
          <w:lang w:eastAsia="zh-CN"/>
        </w:rPr>
      </w:pPr>
      <w:r>
        <w:rPr>
          <w:rFonts w:hint="eastAsia"/>
          <w:lang w:eastAsia="zh-CN"/>
        </w:rPr>
        <w:t>0x1B+0x74+</w:t>
      </w:r>
      <w:r>
        <w:rPr>
          <w:rFonts w:hint="eastAsia"/>
          <w:lang w:eastAsia="zh-CN"/>
        </w:rPr>
        <w:t>算法类型</w:t>
      </w:r>
      <w:r>
        <w:rPr>
          <w:rFonts w:hint="eastAsia"/>
          <w:lang w:eastAsia="zh-CN"/>
        </w:rPr>
        <w:t>+</w:t>
      </w:r>
      <w:r>
        <w:rPr>
          <w:rFonts w:hint="eastAsia"/>
          <w:lang w:eastAsia="zh-CN"/>
        </w:rPr>
        <w:t>密钥用途</w:t>
      </w:r>
      <w:r>
        <w:rPr>
          <w:rFonts w:hint="eastAsia"/>
          <w:lang w:eastAsia="zh-CN"/>
        </w:rPr>
        <w:t>+</w:t>
      </w:r>
      <w:r>
        <w:rPr>
          <w:rFonts w:hint="eastAsia"/>
          <w:lang w:eastAsia="zh-CN"/>
        </w:rPr>
        <w:t>密钥序号</w:t>
      </w:r>
      <w:r>
        <w:rPr>
          <w:rFonts w:hint="eastAsia"/>
          <w:lang w:eastAsia="zh-CN"/>
        </w:rPr>
        <w:t>+RSA</w:t>
      </w:r>
      <w:r>
        <w:rPr>
          <w:rFonts w:hint="eastAsia"/>
          <w:lang w:eastAsia="zh-CN"/>
        </w:rPr>
        <w:t>密钥长度</w:t>
      </w:r>
      <w:r>
        <w:rPr>
          <w:rFonts w:hint="eastAsia"/>
          <w:lang w:eastAsia="zh-CN"/>
        </w:rPr>
        <w:t>+RSA</w:t>
      </w:r>
      <w:r>
        <w:rPr>
          <w:rFonts w:hint="eastAsia"/>
          <w:lang w:eastAsia="zh-CN"/>
        </w:rPr>
        <w:t>算法指数</w:t>
      </w:r>
      <w:r>
        <w:rPr>
          <w:rFonts w:hint="eastAsia"/>
          <w:lang w:eastAsia="zh-CN"/>
        </w:rPr>
        <w:t xml:space="preserve"> +0x0D+0x0A</w:t>
      </w:r>
      <w:r>
        <w:rPr>
          <w:rFonts w:hint="eastAsia"/>
          <w:lang w:eastAsia="zh-CN"/>
        </w:rPr>
        <w:t>（</w:t>
      </w:r>
      <w:r>
        <w:rPr>
          <w:lang w:eastAsia="zh-CN"/>
        </w:rPr>
        <w:t>0x1B  0x7</w:t>
      </w:r>
      <w:r>
        <w:rPr>
          <w:rFonts w:hint="eastAsia"/>
          <w:lang w:eastAsia="zh-CN"/>
        </w:rPr>
        <w:t>4</w:t>
      </w:r>
      <w:r>
        <w:rPr>
          <w:lang w:eastAsia="zh-CN"/>
        </w:rPr>
        <w:t xml:space="preserve">  N  0x0D  0x0A</w:t>
      </w:r>
      <w:r>
        <w:rPr>
          <w:rFonts w:hint="eastAsia"/>
          <w:lang w:eastAsia="zh-CN"/>
        </w:rPr>
        <w:t>）</w:t>
      </w:r>
    </w:p>
    <w:p w14:paraId="62A57465" w14:textId="77777777" w:rsidR="006575A0" w:rsidRDefault="007443E2">
      <w:pPr>
        <w:widowControl w:val="0"/>
        <w:suppressAutoHyphens/>
        <w:ind w:left="880" w:firstLineChars="0" w:firstLine="440"/>
        <w:jc w:val="left"/>
        <w:rPr>
          <w:rFonts w:ascii="宋体" w:hAnsi="宋体" w:cs="Arial"/>
          <w:color w:val="000000"/>
          <w:kern w:val="1"/>
          <w:sz w:val="21"/>
          <w:szCs w:val="20"/>
          <w:lang w:val="en-US" w:eastAsia="zh-CN"/>
        </w:rPr>
      </w:pPr>
      <w:r>
        <w:rPr>
          <w:rFonts w:hint="eastAsia"/>
          <w:szCs w:val="21"/>
          <w:lang w:eastAsia="zh-CN"/>
        </w:rPr>
        <w:t>功能：生成非对称密钥对，并保存到文件中，</w:t>
      </w:r>
      <w:proofErr w:type="gramStart"/>
      <w:r>
        <w:rPr>
          <w:rFonts w:hint="eastAsia"/>
          <w:szCs w:val="21"/>
          <w:lang w:eastAsia="zh-CN"/>
        </w:rPr>
        <w:t>生成国密公钥</w:t>
      </w:r>
      <w:proofErr w:type="gramEnd"/>
      <w:r>
        <w:rPr>
          <w:rFonts w:hint="eastAsia"/>
          <w:szCs w:val="21"/>
          <w:lang w:eastAsia="zh-CN"/>
        </w:rPr>
        <w:t>长度</w:t>
      </w:r>
      <w:r>
        <w:rPr>
          <w:rFonts w:hint="eastAsia"/>
          <w:szCs w:val="21"/>
          <w:lang w:eastAsia="zh-CN"/>
        </w:rPr>
        <w:t>64</w:t>
      </w:r>
      <w:r>
        <w:rPr>
          <w:rFonts w:hint="eastAsia"/>
          <w:szCs w:val="21"/>
          <w:lang w:eastAsia="zh-CN"/>
        </w:rPr>
        <w:t>字节，私</w:t>
      </w:r>
      <w:proofErr w:type="gramStart"/>
      <w:r>
        <w:rPr>
          <w:rFonts w:hint="eastAsia"/>
          <w:szCs w:val="21"/>
          <w:lang w:eastAsia="zh-CN"/>
        </w:rPr>
        <w:t>钥</w:t>
      </w:r>
      <w:proofErr w:type="gramEnd"/>
      <w:r>
        <w:rPr>
          <w:rFonts w:hint="eastAsia"/>
          <w:szCs w:val="21"/>
          <w:lang w:eastAsia="zh-CN"/>
        </w:rPr>
        <w:t>32</w:t>
      </w:r>
      <w:r>
        <w:rPr>
          <w:rFonts w:hint="eastAsia"/>
          <w:szCs w:val="21"/>
          <w:lang w:eastAsia="zh-CN"/>
        </w:rPr>
        <w:t>字节。</w:t>
      </w:r>
      <w:r>
        <w:rPr>
          <w:rFonts w:ascii="宋体" w:hAnsi="宋体" w:cs="Arial"/>
          <w:color w:val="000000"/>
          <w:kern w:val="1"/>
          <w:sz w:val="21"/>
          <w:szCs w:val="20"/>
          <w:lang w:val="en-US" w:eastAsia="zh-CN"/>
        </w:rPr>
        <w:t>命令完成后，密码键盘送回 “</w:t>
      </w:r>
      <w:r>
        <w:rPr>
          <w:rFonts w:ascii="宋体" w:hAnsi="宋体" w:cs="宋体"/>
          <w:color w:val="000000"/>
          <w:kern w:val="1"/>
          <w:sz w:val="21"/>
          <w:szCs w:val="20"/>
          <w:lang w:val="en-US" w:eastAsia="zh-CN"/>
        </w:rPr>
        <w:t>0xAA”</w:t>
      </w:r>
      <w:r>
        <w:rPr>
          <w:rFonts w:cs="Arial"/>
          <w:color w:val="000000"/>
          <w:kern w:val="1"/>
          <w:sz w:val="21"/>
          <w:szCs w:val="20"/>
          <w:lang w:val="en-US" w:eastAsia="zh-CN"/>
        </w:rPr>
        <w:t xml:space="preserve"> </w:t>
      </w:r>
      <w:r>
        <w:rPr>
          <w:rFonts w:ascii="宋体" w:hAnsi="宋体" w:cs="Arial"/>
          <w:color w:val="000000"/>
          <w:kern w:val="1"/>
          <w:sz w:val="21"/>
          <w:szCs w:val="20"/>
          <w:lang w:val="en-US" w:eastAsia="zh-CN"/>
        </w:rPr>
        <w:t>表示成功</w:t>
      </w:r>
      <w:r>
        <w:rPr>
          <w:rFonts w:ascii="宋体" w:hAnsi="宋体" w:cs="宋体"/>
          <w:color w:val="000000"/>
          <w:kern w:val="1"/>
          <w:sz w:val="21"/>
          <w:szCs w:val="20"/>
          <w:lang w:val="en-US" w:eastAsia="zh-CN"/>
        </w:rPr>
        <w:t>,</w:t>
      </w:r>
      <w:r>
        <w:rPr>
          <w:rFonts w:ascii="宋体" w:hAnsi="宋体" w:cs="Arial"/>
          <w:color w:val="000000"/>
          <w:kern w:val="1"/>
          <w:sz w:val="21"/>
          <w:szCs w:val="20"/>
          <w:lang w:val="en-US" w:eastAsia="zh-CN"/>
        </w:rPr>
        <w:t>送回 “</w:t>
      </w:r>
      <w:r>
        <w:rPr>
          <w:rFonts w:ascii="宋体" w:hAnsi="宋体" w:cs="宋体"/>
          <w:color w:val="000000"/>
          <w:kern w:val="1"/>
          <w:sz w:val="21"/>
          <w:szCs w:val="20"/>
          <w:lang w:val="en-US" w:eastAsia="zh-CN"/>
        </w:rPr>
        <w:t xml:space="preserve">0x55” </w:t>
      </w:r>
      <w:r>
        <w:rPr>
          <w:rFonts w:ascii="宋体" w:hAnsi="宋体" w:cs="Arial"/>
          <w:kern w:val="1"/>
          <w:sz w:val="21"/>
          <w:szCs w:val="20"/>
          <w:lang w:val="en-US" w:eastAsia="zh-CN"/>
        </w:rPr>
        <w:t>表示</w:t>
      </w:r>
      <w:r>
        <w:rPr>
          <w:rFonts w:ascii="宋体" w:hAnsi="宋体" w:cs="Arial" w:hint="eastAsia"/>
          <w:kern w:val="1"/>
          <w:sz w:val="21"/>
          <w:szCs w:val="20"/>
          <w:lang w:val="en-US" w:eastAsia="zh-CN"/>
        </w:rPr>
        <w:t>密钥生成</w:t>
      </w:r>
      <w:r>
        <w:rPr>
          <w:rFonts w:ascii="宋体" w:hAnsi="宋体" w:cs="Arial"/>
          <w:kern w:val="1"/>
          <w:sz w:val="21"/>
          <w:szCs w:val="20"/>
          <w:lang w:val="en-US" w:eastAsia="zh-CN"/>
        </w:rPr>
        <w:t>失败</w:t>
      </w:r>
      <w:r>
        <w:rPr>
          <w:rFonts w:ascii="宋体" w:hAnsi="宋体" w:cs="Arial"/>
          <w:color w:val="000000"/>
          <w:kern w:val="1"/>
          <w:sz w:val="21"/>
          <w:szCs w:val="20"/>
          <w:lang w:val="en-US" w:eastAsia="zh-CN"/>
        </w:rPr>
        <w:t>，</w:t>
      </w:r>
      <w:r>
        <w:rPr>
          <w:rFonts w:ascii="宋体" w:hAnsi="宋体" w:cs="宋体"/>
          <w:color w:val="000000"/>
          <w:kern w:val="1"/>
          <w:sz w:val="21"/>
          <w:szCs w:val="20"/>
          <w:lang w:val="en-US" w:eastAsia="zh-CN"/>
        </w:rPr>
        <w:t>0x00 =&lt; N &lt;= 0x0f</w:t>
      </w:r>
      <w:r>
        <w:rPr>
          <w:rFonts w:ascii="宋体" w:hAnsi="宋体" w:cs="Arial"/>
          <w:color w:val="000000"/>
          <w:kern w:val="1"/>
          <w:sz w:val="21"/>
          <w:szCs w:val="20"/>
          <w:lang w:val="en-US" w:eastAsia="zh-CN"/>
        </w:rPr>
        <w:t>。</w:t>
      </w:r>
    </w:p>
    <w:p w14:paraId="006F2A33" w14:textId="77777777" w:rsidR="006575A0" w:rsidRDefault="006575A0">
      <w:pPr>
        <w:widowControl w:val="0"/>
        <w:suppressAutoHyphens/>
        <w:ind w:leftChars="400" w:left="880" w:firstLineChars="0" w:firstLine="397"/>
        <w:jc w:val="left"/>
        <w:rPr>
          <w:rFonts w:ascii="宋体" w:hAnsi="宋体" w:cs="Arial"/>
          <w:color w:val="000000"/>
          <w:kern w:val="1"/>
          <w:sz w:val="21"/>
          <w:szCs w:val="20"/>
          <w:lang w:val="en-US" w:eastAsia="zh-CN"/>
        </w:rPr>
      </w:pPr>
    </w:p>
    <w:p w14:paraId="43B2A265"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682DF31D"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370CDB8D"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034F93E2"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1EE8E88C" w14:textId="77777777" w:rsidR="006575A0" w:rsidRDefault="007443E2">
            <w:pPr>
              <w:ind w:firstLine="440"/>
              <w:jc w:val="center"/>
              <w:rPr>
                <w:bCs/>
                <w:color w:val="000000"/>
                <w:szCs w:val="21"/>
              </w:rPr>
            </w:pPr>
            <w:r>
              <w:rPr>
                <w:bCs/>
                <w:color w:val="000000"/>
                <w:szCs w:val="21"/>
              </w:rPr>
              <w:t>说明</w:t>
            </w:r>
          </w:p>
        </w:tc>
      </w:tr>
      <w:tr w:rsidR="006575A0" w14:paraId="0937064B" w14:textId="77777777">
        <w:trPr>
          <w:trHeight w:val="295"/>
        </w:trPr>
        <w:tc>
          <w:tcPr>
            <w:tcW w:w="2121" w:type="dxa"/>
            <w:tcBorders>
              <w:top w:val="single" w:sz="4" w:space="0" w:color="000000"/>
              <w:left w:val="single" w:sz="4" w:space="0" w:color="000000"/>
              <w:bottom w:val="single" w:sz="4" w:space="0" w:color="000000"/>
            </w:tcBorders>
            <w:vAlign w:val="center"/>
          </w:tcPr>
          <w:p w14:paraId="45D48F7A"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06912366"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0907BF00" w14:textId="77777777" w:rsidR="006575A0" w:rsidRDefault="007443E2">
            <w:pPr>
              <w:ind w:firstLineChars="0" w:firstLine="0"/>
              <w:jc w:val="left"/>
            </w:pPr>
            <w:r>
              <w:t>子命令处理</w:t>
            </w:r>
          </w:p>
        </w:tc>
      </w:tr>
      <w:tr w:rsidR="006575A0" w14:paraId="34E30699" w14:textId="77777777">
        <w:trPr>
          <w:trHeight w:val="295"/>
        </w:trPr>
        <w:tc>
          <w:tcPr>
            <w:tcW w:w="2121" w:type="dxa"/>
            <w:tcBorders>
              <w:top w:val="single" w:sz="4" w:space="0" w:color="000000"/>
              <w:left w:val="single" w:sz="4" w:space="0" w:color="000000"/>
              <w:bottom w:val="single" w:sz="4" w:space="0" w:color="000000"/>
            </w:tcBorders>
            <w:vAlign w:val="center"/>
          </w:tcPr>
          <w:p w14:paraId="1EF933EE"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5949EC47"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03FA5030" w14:textId="77777777" w:rsidR="006575A0" w:rsidRDefault="007443E2">
            <w:pPr>
              <w:ind w:firstLineChars="0" w:firstLine="0"/>
              <w:jc w:val="left"/>
            </w:pPr>
            <w:r>
              <w:t>命令打包</w:t>
            </w:r>
          </w:p>
        </w:tc>
      </w:tr>
      <w:tr w:rsidR="006575A0" w14:paraId="3CAEF2D2" w14:textId="77777777">
        <w:trPr>
          <w:trHeight w:val="318"/>
        </w:trPr>
        <w:tc>
          <w:tcPr>
            <w:tcW w:w="2121" w:type="dxa"/>
            <w:tcBorders>
              <w:top w:val="single" w:sz="4" w:space="0" w:color="000000"/>
              <w:left w:val="single" w:sz="4" w:space="0" w:color="000000"/>
              <w:bottom w:val="single" w:sz="4" w:space="0" w:color="000000"/>
            </w:tcBorders>
            <w:vAlign w:val="center"/>
          </w:tcPr>
          <w:p w14:paraId="0480E82A"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605738CC"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0D2AC407" w14:textId="77777777" w:rsidR="006575A0" w:rsidRDefault="007443E2">
            <w:pPr>
              <w:ind w:firstLineChars="0" w:firstLine="0"/>
              <w:jc w:val="left"/>
            </w:pPr>
            <w:r>
              <w:t>一个字节，备用，留待扩充</w:t>
            </w:r>
          </w:p>
        </w:tc>
      </w:tr>
      <w:tr w:rsidR="006575A0" w14:paraId="206A13E1" w14:textId="77777777">
        <w:trPr>
          <w:trHeight w:val="312"/>
        </w:trPr>
        <w:tc>
          <w:tcPr>
            <w:tcW w:w="2121" w:type="dxa"/>
            <w:tcBorders>
              <w:top w:val="single" w:sz="4" w:space="0" w:color="000000"/>
              <w:left w:val="single" w:sz="4" w:space="0" w:color="000000"/>
              <w:bottom w:val="single" w:sz="4" w:space="0" w:color="000000"/>
            </w:tcBorders>
            <w:vAlign w:val="center"/>
          </w:tcPr>
          <w:p w14:paraId="1EA6378F"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69AE378C"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5B95E474" w14:textId="77777777" w:rsidR="006575A0" w:rsidRDefault="007443E2">
            <w:pPr>
              <w:ind w:firstLineChars="0" w:firstLine="0"/>
              <w:jc w:val="left"/>
              <w:rPr>
                <w:lang w:eastAsia="zh-CN"/>
              </w:rPr>
            </w:pPr>
            <w:r>
              <w:rPr>
                <w:rFonts w:hint="eastAsia"/>
                <w:lang w:eastAsia="zh-CN"/>
              </w:rPr>
              <w:t>子命令头</w:t>
            </w:r>
          </w:p>
        </w:tc>
      </w:tr>
      <w:tr w:rsidR="006575A0" w14:paraId="20E516CE" w14:textId="77777777">
        <w:trPr>
          <w:trHeight w:val="312"/>
        </w:trPr>
        <w:tc>
          <w:tcPr>
            <w:tcW w:w="2121" w:type="dxa"/>
            <w:tcBorders>
              <w:top w:val="single" w:sz="4" w:space="0" w:color="000000"/>
              <w:left w:val="single" w:sz="4" w:space="0" w:color="000000"/>
              <w:bottom w:val="single" w:sz="4" w:space="0" w:color="000000"/>
            </w:tcBorders>
            <w:vAlign w:val="center"/>
          </w:tcPr>
          <w:p w14:paraId="20895B22"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5079EA43" w14:textId="77777777" w:rsidR="006575A0" w:rsidRDefault="007443E2">
            <w:pPr>
              <w:ind w:firstLineChars="0" w:firstLine="0"/>
              <w:jc w:val="left"/>
              <w:rPr>
                <w:lang w:eastAsia="zh-CN"/>
              </w:rPr>
            </w:pPr>
            <w:r>
              <w:rPr>
                <w:rFonts w:hint="eastAsia"/>
                <w:lang w:eastAsia="zh-CN"/>
              </w:rPr>
              <w:t>0x74</w:t>
            </w:r>
          </w:p>
        </w:tc>
        <w:tc>
          <w:tcPr>
            <w:tcW w:w="3485" w:type="dxa"/>
            <w:tcBorders>
              <w:top w:val="single" w:sz="4" w:space="0" w:color="000000"/>
              <w:left w:val="single" w:sz="4" w:space="0" w:color="000000"/>
              <w:bottom w:val="single" w:sz="4" w:space="0" w:color="000000"/>
              <w:right w:val="single" w:sz="4" w:space="0" w:color="000000"/>
            </w:tcBorders>
            <w:vAlign w:val="center"/>
          </w:tcPr>
          <w:p w14:paraId="701CEE0B" w14:textId="77777777" w:rsidR="006575A0" w:rsidRDefault="007443E2">
            <w:pPr>
              <w:ind w:firstLineChars="0" w:firstLine="0"/>
              <w:jc w:val="left"/>
            </w:pPr>
            <w:r>
              <w:rPr>
                <w:rFonts w:hint="eastAsia"/>
                <w:lang w:eastAsia="zh-CN"/>
              </w:rPr>
              <w:t>生成非对称密钥对</w:t>
            </w:r>
          </w:p>
        </w:tc>
      </w:tr>
      <w:tr w:rsidR="006575A0" w14:paraId="59B48A53" w14:textId="77777777">
        <w:trPr>
          <w:trHeight w:val="312"/>
        </w:trPr>
        <w:tc>
          <w:tcPr>
            <w:tcW w:w="2121" w:type="dxa"/>
            <w:tcBorders>
              <w:top w:val="single" w:sz="4" w:space="0" w:color="000000"/>
              <w:left w:val="single" w:sz="4" w:space="0" w:color="000000"/>
              <w:bottom w:val="single" w:sz="4" w:space="0" w:color="000000"/>
            </w:tcBorders>
            <w:vAlign w:val="center"/>
          </w:tcPr>
          <w:p w14:paraId="0FA8AB97" w14:textId="77777777" w:rsidR="006575A0" w:rsidRDefault="007443E2">
            <w:pPr>
              <w:ind w:firstLineChars="0" w:firstLine="0"/>
              <w:jc w:val="left"/>
              <w:rPr>
                <w:lang w:eastAsia="zh-CN"/>
              </w:rPr>
            </w:pPr>
            <w:r>
              <w:rPr>
                <w:rFonts w:hint="eastAsia"/>
                <w:lang w:eastAsia="zh-CN"/>
              </w:rPr>
              <w:t>算法类型</w:t>
            </w:r>
          </w:p>
        </w:tc>
        <w:tc>
          <w:tcPr>
            <w:tcW w:w="2576" w:type="dxa"/>
            <w:tcBorders>
              <w:top w:val="single" w:sz="4" w:space="0" w:color="000000"/>
              <w:left w:val="single" w:sz="4" w:space="0" w:color="000000"/>
              <w:bottom w:val="single" w:sz="4" w:space="0" w:color="000000"/>
            </w:tcBorders>
            <w:vAlign w:val="center"/>
          </w:tcPr>
          <w:p w14:paraId="54CB6FA9"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B877BE4" w14:textId="77777777" w:rsidR="006575A0" w:rsidRDefault="007443E2">
            <w:pPr>
              <w:ind w:firstLineChars="0" w:firstLine="0"/>
              <w:jc w:val="left"/>
              <w:rPr>
                <w:lang w:eastAsia="zh-CN"/>
              </w:rPr>
            </w:pPr>
            <w:r>
              <w:t>0</w:t>
            </w:r>
            <w:r>
              <w:rPr>
                <w:rFonts w:hint="eastAsia"/>
                <w:lang w:eastAsia="zh-CN"/>
              </w:rPr>
              <w:t>：</w:t>
            </w:r>
            <w:r>
              <w:rPr>
                <w:rFonts w:hint="eastAsia"/>
                <w:lang w:eastAsia="zh-CN"/>
              </w:rPr>
              <w:t>SM2</w:t>
            </w:r>
          </w:p>
          <w:p w14:paraId="37A896F8" w14:textId="77777777" w:rsidR="006575A0" w:rsidRDefault="007443E2">
            <w:pPr>
              <w:ind w:firstLineChars="0" w:firstLine="0"/>
              <w:jc w:val="left"/>
              <w:rPr>
                <w:lang w:eastAsia="zh-CN"/>
              </w:rPr>
            </w:pPr>
            <w:r>
              <w:rPr>
                <w:rFonts w:hint="eastAsia"/>
                <w:lang w:eastAsia="zh-CN"/>
              </w:rPr>
              <w:t>1</w:t>
            </w:r>
            <w:r>
              <w:rPr>
                <w:rFonts w:hint="eastAsia"/>
                <w:lang w:eastAsia="zh-CN"/>
              </w:rPr>
              <w:t>：</w:t>
            </w:r>
            <w:r>
              <w:rPr>
                <w:lang w:eastAsia="zh-CN"/>
              </w:rPr>
              <w:t>RSA</w:t>
            </w:r>
            <w:r>
              <w:rPr>
                <w:rFonts w:hint="eastAsia"/>
                <w:lang w:eastAsia="zh-CN"/>
              </w:rPr>
              <w:t>(</w:t>
            </w:r>
            <w:r>
              <w:rPr>
                <w:rFonts w:hint="eastAsia"/>
                <w:lang w:eastAsia="zh-CN"/>
              </w:rPr>
              <w:t>暂不支持</w:t>
            </w:r>
            <w:r>
              <w:rPr>
                <w:rFonts w:hint="eastAsia"/>
                <w:lang w:eastAsia="zh-CN"/>
              </w:rPr>
              <w:t>)</w:t>
            </w:r>
          </w:p>
        </w:tc>
      </w:tr>
      <w:tr w:rsidR="006575A0" w14:paraId="135972AE" w14:textId="77777777">
        <w:trPr>
          <w:trHeight w:val="312"/>
        </w:trPr>
        <w:tc>
          <w:tcPr>
            <w:tcW w:w="2121" w:type="dxa"/>
            <w:tcBorders>
              <w:top w:val="single" w:sz="4" w:space="0" w:color="000000"/>
              <w:left w:val="single" w:sz="4" w:space="0" w:color="000000"/>
              <w:bottom w:val="single" w:sz="4" w:space="0" w:color="000000"/>
            </w:tcBorders>
            <w:vAlign w:val="center"/>
          </w:tcPr>
          <w:p w14:paraId="7E2B7102" w14:textId="77777777" w:rsidR="006575A0" w:rsidRDefault="007443E2">
            <w:pPr>
              <w:ind w:firstLineChars="0" w:firstLine="0"/>
              <w:jc w:val="left"/>
              <w:rPr>
                <w:lang w:eastAsia="zh-CN"/>
              </w:rPr>
            </w:pPr>
            <w:r>
              <w:rPr>
                <w:rFonts w:hint="eastAsia"/>
                <w:lang w:eastAsia="zh-CN"/>
              </w:rPr>
              <w:t>密钥用途</w:t>
            </w:r>
          </w:p>
        </w:tc>
        <w:tc>
          <w:tcPr>
            <w:tcW w:w="2576" w:type="dxa"/>
            <w:tcBorders>
              <w:top w:val="single" w:sz="4" w:space="0" w:color="000000"/>
              <w:left w:val="single" w:sz="4" w:space="0" w:color="000000"/>
              <w:bottom w:val="single" w:sz="4" w:space="0" w:color="000000"/>
            </w:tcBorders>
            <w:vAlign w:val="center"/>
          </w:tcPr>
          <w:p w14:paraId="639B5847"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996940D" w14:textId="77777777" w:rsidR="006575A0" w:rsidRDefault="007443E2">
            <w:pPr>
              <w:ind w:firstLineChars="0" w:firstLine="0"/>
              <w:jc w:val="left"/>
              <w:rPr>
                <w:lang w:eastAsia="zh-CN"/>
              </w:rPr>
            </w:pPr>
            <w:r>
              <w:t>0</w:t>
            </w:r>
            <w:r>
              <w:rPr>
                <w:rFonts w:hint="eastAsia"/>
                <w:lang w:eastAsia="zh-CN"/>
              </w:rPr>
              <w:t>：主密钥，用于密钥封装</w:t>
            </w:r>
          </w:p>
          <w:p w14:paraId="00BAA505" w14:textId="77777777" w:rsidR="006575A0" w:rsidRDefault="007443E2">
            <w:pPr>
              <w:ind w:firstLineChars="0" w:firstLine="0"/>
              <w:jc w:val="left"/>
            </w:pPr>
            <w:r>
              <w:rPr>
                <w:rFonts w:hint="eastAsia"/>
                <w:lang w:eastAsia="zh-CN"/>
              </w:rPr>
              <w:t>1</w:t>
            </w:r>
            <w:r>
              <w:rPr>
                <w:rFonts w:hint="eastAsia"/>
                <w:lang w:eastAsia="zh-CN"/>
              </w:rPr>
              <w:t>：加解密密钥，用于数据加解密</w:t>
            </w:r>
          </w:p>
        </w:tc>
      </w:tr>
      <w:tr w:rsidR="006575A0" w14:paraId="3264D1EE" w14:textId="77777777">
        <w:trPr>
          <w:trHeight w:val="312"/>
        </w:trPr>
        <w:tc>
          <w:tcPr>
            <w:tcW w:w="2121" w:type="dxa"/>
            <w:tcBorders>
              <w:top w:val="single" w:sz="4" w:space="0" w:color="000000"/>
              <w:left w:val="single" w:sz="4" w:space="0" w:color="000000"/>
              <w:bottom w:val="single" w:sz="4" w:space="0" w:color="000000"/>
            </w:tcBorders>
            <w:vAlign w:val="center"/>
          </w:tcPr>
          <w:p w14:paraId="69914A16" w14:textId="77777777" w:rsidR="006575A0" w:rsidRDefault="007443E2">
            <w:pPr>
              <w:ind w:firstLineChars="0" w:firstLine="0"/>
              <w:jc w:val="left"/>
              <w:rPr>
                <w:lang w:eastAsia="zh-CN"/>
              </w:rPr>
            </w:pPr>
            <w:r>
              <w:rPr>
                <w:rFonts w:hint="eastAsia"/>
                <w:lang w:eastAsia="zh-CN"/>
              </w:rPr>
              <w:t>密钥序号</w:t>
            </w:r>
          </w:p>
        </w:tc>
        <w:tc>
          <w:tcPr>
            <w:tcW w:w="2576" w:type="dxa"/>
            <w:tcBorders>
              <w:top w:val="single" w:sz="4" w:space="0" w:color="000000"/>
              <w:left w:val="single" w:sz="4" w:space="0" w:color="000000"/>
              <w:bottom w:val="single" w:sz="4" w:space="0" w:color="000000"/>
            </w:tcBorders>
            <w:vAlign w:val="center"/>
          </w:tcPr>
          <w:p w14:paraId="05D42146"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60D2C2F" w14:textId="77777777" w:rsidR="006575A0" w:rsidRDefault="007443E2">
            <w:pPr>
              <w:ind w:firstLineChars="0" w:firstLine="0"/>
              <w:jc w:val="left"/>
            </w:pPr>
            <w:r>
              <w:t>1~5</w:t>
            </w:r>
          </w:p>
        </w:tc>
      </w:tr>
      <w:tr w:rsidR="006575A0" w14:paraId="5313C059" w14:textId="77777777">
        <w:trPr>
          <w:trHeight w:val="312"/>
        </w:trPr>
        <w:tc>
          <w:tcPr>
            <w:tcW w:w="2121" w:type="dxa"/>
            <w:tcBorders>
              <w:top w:val="single" w:sz="4" w:space="0" w:color="000000"/>
              <w:left w:val="single" w:sz="4" w:space="0" w:color="000000"/>
              <w:bottom w:val="single" w:sz="4" w:space="0" w:color="000000"/>
            </w:tcBorders>
            <w:vAlign w:val="center"/>
          </w:tcPr>
          <w:p w14:paraId="60D65C8B" w14:textId="77777777" w:rsidR="006575A0" w:rsidRDefault="007443E2">
            <w:pPr>
              <w:ind w:firstLineChars="0" w:firstLine="0"/>
              <w:jc w:val="left"/>
              <w:rPr>
                <w:lang w:eastAsia="zh-CN"/>
              </w:rPr>
            </w:pPr>
            <w:r>
              <w:rPr>
                <w:rFonts w:hint="eastAsia"/>
                <w:lang w:eastAsia="zh-CN"/>
              </w:rPr>
              <w:t>RSA</w:t>
            </w:r>
            <w:r>
              <w:rPr>
                <w:rFonts w:hint="eastAsia"/>
                <w:lang w:eastAsia="zh-CN"/>
              </w:rPr>
              <w:t>模长度</w:t>
            </w:r>
          </w:p>
        </w:tc>
        <w:tc>
          <w:tcPr>
            <w:tcW w:w="2576" w:type="dxa"/>
            <w:tcBorders>
              <w:top w:val="single" w:sz="4" w:space="0" w:color="000000"/>
              <w:left w:val="single" w:sz="4" w:space="0" w:color="000000"/>
              <w:bottom w:val="single" w:sz="4" w:space="0" w:color="000000"/>
            </w:tcBorders>
            <w:vAlign w:val="center"/>
          </w:tcPr>
          <w:p w14:paraId="1AA92C78"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71BC79D" w14:textId="77777777" w:rsidR="006575A0" w:rsidRDefault="007443E2">
            <w:pPr>
              <w:ind w:firstLineChars="0" w:firstLine="0"/>
              <w:jc w:val="left"/>
              <w:rPr>
                <w:lang w:eastAsia="zh-CN"/>
              </w:rPr>
            </w:pPr>
            <w:r>
              <w:rPr>
                <w:lang w:eastAsia="zh-CN"/>
              </w:rPr>
              <w:t>H</w:t>
            </w:r>
            <w:r>
              <w:rPr>
                <w:rFonts w:hint="eastAsia"/>
                <w:lang w:eastAsia="zh-CN"/>
              </w:rPr>
              <w:t>ex</w:t>
            </w:r>
            <w:r>
              <w:rPr>
                <w:rFonts w:hint="eastAsia"/>
                <w:lang w:eastAsia="zh-CN"/>
              </w:rPr>
              <w:t>（暂不支持</w:t>
            </w:r>
            <w:r>
              <w:rPr>
                <w:rFonts w:hint="eastAsia"/>
                <w:lang w:eastAsia="zh-CN"/>
              </w:rPr>
              <w:t>RSA</w:t>
            </w:r>
            <w:r>
              <w:rPr>
                <w:rFonts w:hint="eastAsia"/>
                <w:lang w:eastAsia="zh-CN"/>
              </w:rPr>
              <w:t>）</w:t>
            </w:r>
          </w:p>
          <w:p w14:paraId="2FC5D1F0" w14:textId="77777777" w:rsidR="006575A0" w:rsidRDefault="007443E2">
            <w:pPr>
              <w:ind w:firstLineChars="0" w:firstLine="0"/>
              <w:jc w:val="left"/>
              <w:rPr>
                <w:lang w:eastAsia="zh-CN"/>
              </w:rPr>
            </w:pPr>
            <w:r>
              <w:rPr>
                <w:rFonts w:hint="eastAsia"/>
                <w:lang w:eastAsia="zh-CN"/>
              </w:rPr>
              <w:t>可以为</w:t>
            </w:r>
            <w:r>
              <w:rPr>
                <w:rFonts w:hint="eastAsia"/>
                <w:lang w:eastAsia="zh-CN"/>
              </w:rPr>
              <w:t>1024</w:t>
            </w:r>
            <w:r>
              <w:rPr>
                <w:rFonts w:hint="eastAsia"/>
                <w:lang w:eastAsia="zh-CN"/>
              </w:rPr>
              <w:t>、</w:t>
            </w:r>
            <w:r>
              <w:rPr>
                <w:rFonts w:hint="eastAsia"/>
                <w:lang w:eastAsia="zh-CN"/>
              </w:rPr>
              <w:t>2048</w:t>
            </w:r>
            <w:r>
              <w:rPr>
                <w:rFonts w:hint="eastAsia"/>
                <w:lang w:eastAsia="zh-CN"/>
              </w:rPr>
              <w:t>，默认传：</w:t>
            </w:r>
            <w:r>
              <w:rPr>
                <w:rFonts w:hint="eastAsia"/>
                <w:lang w:eastAsia="zh-CN"/>
              </w:rPr>
              <w:t>2048</w:t>
            </w:r>
          </w:p>
        </w:tc>
      </w:tr>
      <w:tr w:rsidR="006575A0" w14:paraId="084C8BB9" w14:textId="77777777">
        <w:trPr>
          <w:trHeight w:val="312"/>
        </w:trPr>
        <w:tc>
          <w:tcPr>
            <w:tcW w:w="2121" w:type="dxa"/>
            <w:tcBorders>
              <w:top w:val="single" w:sz="4" w:space="0" w:color="000000"/>
              <w:left w:val="single" w:sz="4" w:space="0" w:color="000000"/>
              <w:bottom w:val="single" w:sz="4" w:space="0" w:color="000000"/>
            </w:tcBorders>
            <w:vAlign w:val="center"/>
          </w:tcPr>
          <w:p w14:paraId="37C70035" w14:textId="77777777" w:rsidR="006575A0" w:rsidRDefault="007443E2">
            <w:pPr>
              <w:ind w:firstLineChars="0" w:firstLine="0"/>
              <w:jc w:val="left"/>
              <w:rPr>
                <w:lang w:eastAsia="zh-CN"/>
              </w:rPr>
            </w:pPr>
            <w:r>
              <w:rPr>
                <w:rFonts w:hint="eastAsia"/>
                <w:lang w:eastAsia="zh-CN"/>
              </w:rPr>
              <w:t>RSA</w:t>
            </w:r>
            <w:r>
              <w:rPr>
                <w:rFonts w:hint="eastAsia"/>
                <w:lang w:eastAsia="zh-CN"/>
              </w:rPr>
              <w:t>算法指数</w:t>
            </w:r>
          </w:p>
        </w:tc>
        <w:tc>
          <w:tcPr>
            <w:tcW w:w="2576" w:type="dxa"/>
            <w:tcBorders>
              <w:top w:val="single" w:sz="4" w:space="0" w:color="000000"/>
              <w:left w:val="single" w:sz="4" w:space="0" w:color="000000"/>
              <w:bottom w:val="single" w:sz="4" w:space="0" w:color="000000"/>
            </w:tcBorders>
            <w:vAlign w:val="center"/>
          </w:tcPr>
          <w:p w14:paraId="685FBDFA"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C082006" w14:textId="77777777" w:rsidR="006575A0" w:rsidRDefault="007443E2">
            <w:pPr>
              <w:ind w:firstLineChars="0" w:firstLine="0"/>
              <w:jc w:val="left"/>
              <w:rPr>
                <w:lang w:eastAsia="zh-CN"/>
              </w:rPr>
            </w:pPr>
            <w:r>
              <w:rPr>
                <w:rFonts w:hint="eastAsia"/>
                <w:lang w:eastAsia="zh-CN"/>
              </w:rPr>
              <w:t>01</w:t>
            </w:r>
            <w:r>
              <w:rPr>
                <w:rFonts w:hint="eastAsia"/>
                <w:lang w:eastAsia="zh-CN"/>
              </w:rPr>
              <w:t>：</w:t>
            </w:r>
            <w:r>
              <w:t>RSA_EXP_3 = 0x03,</w:t>
            </w:r>
            <w:r>
              <w:rPr>
                <w:rFonts w:hint="eastAsia"/>
                <w:lang w:eastAsia="zh-CN"/>
              </w:rPr>
              <w:t>:</w:t>
            </w:r>
          </w:p>
          <w:p w14:paraId="1EC157DB" w14:textId="77777777" w:rsidR="006575A0" w:rsidRDefault="007443E2">
            <w:pPr>
              <w:ind w:firstLineChars="0" w:firstLine="0"/>
              <w:jc w:val="left"/>
            </w:pPr>
            <w:r>
              <w:rPr>
                <w:rFonts w:hint="eastAsia"/>
                <w:lang w:eastAsia="zh-CN"/>
              </w:rPr>
              <w:t>02</w:t>
            </w:r>
            <w:r>
              <w:rPr>
                <w:rFonts w:hint="eastAsia"/>
                <w:lang w:eastAsia="zh-CN"/>
              </w:rPr>
              <w:t>：</w:t>
            </w:r>
            <w:r>
              <w:t xml:space="preserve">RSA_EXP_10001 = </w:t>
            </w:r>
            <w:r>
              <w:lastRenderedPageBreak/>
              <w:t>0x10001</w:t>
            </w:r>
          </w:p>
          <w:p w14:paraId="7A541F95" w14:textId="77777777" w:rsidR="006575A0" w:rsidRDefault="007443E2">
            <w:pPr>
              <w:ind w:firstLineChars="0" w:firstLine="0"/>
              <w:jc w:val="left"/>
              <w:rPr>
                <w:lang w:eastAsia="zh-CN"/>
              </w:rPr>
            </w:pPr>
            <w:r>
              <w:rPr>
                <w:rFonts w:hint="eastAsia"/>
                <w:lang w:eastAsia="zh-CN"/>
              </w:rPr>
              <w:t>（暂不支持</w:t>
            </w:r>
            <w:r>
              <w:rPr>
                <w:rFonts w:hint="eastAsia"/>
                <w:lang w:eastAsia="zh-CN"/>
              </w:rPr>
              <w:t>RSA</w:t>
            </w:r>
            <w:r>
              <w:rPr>
                <w:rFonts w:hint="eastAsia"/>
                <w:lang w:eastAsia="zh-CN"/>
              </w:rPr>
              <w:t>，默认传</w:t>
            </w:r>
            <w:r>
              <w:t>RSA_EXP_10001</w:t>
            </w:r>
            <w:r>
              <w:rPr>
                <w:rFonts w:hint="eastAsia"/>
                <w:lang w:eastAsia="zh-CN"/>
              </w:rPr>
              <w:t>）</w:t>
            </w:r>
          </w:p>
        </w:tc>
      </w:tr>
      <w:tr w:rsidR="006575A0" w14:paraId="418267A4" w14:textId="77777777">
        <w:trPr>
          <w:trHeight w:val="312"/>
        </w:trPr>
        <w:tc>
          <w:tcPr>
            <w:tcW w:w="2121" w:type="dxa"/>
            <w:tcBorders>
              <w:top w:val="single" w:sz="4" w:space="0" w:color="000000"/>
              <w:left w:val="single" w:sz="4" w:space="0" w:color="000000"/>
              <w:bottom w:val="single" w:sz="4" w:space="0" w:color="000000"/>
            </w:tcBorders>
            <w:vAlign w:val="center"/>
          </w:tcPr>
          <w:p w14:paraId="7B98DD98" w14:textId="77777777" w:rsidR="006575A0" w:rsidRDefault="007443E2">
            <w:pPr>
              <w:ind w:firstLineChars="0" w:firstLine="0"/>
              <w:jc w:val="left"/>
              <w:rPr>
                <w:lang w:eastAsia="zh-CN"/>
              </w:rPr>
            </w:pPr>
            <w:r>
              <w:rPr>
                <w:rFonts w:hint="eastAsia"/>
                <w:lang w:eastAsia="zh-CN"/>
              </w:rPr>
              <w:lastRenderedPageBreak/>
              <w:t>子命令尾</w:t>
            </w:r>
          </w:p>
        </w:tc>
        <w:tc>
          <w:tcPr>
            <w:tcW w:w="2576" w:type="dxa"/>
            <w:tcBorders>
              <w:top w:val="single" w:sz="4" w:space="0" w:color="000000"/>
              <w:left w:val="single" w:sz="4" w:space="0" w:color="000000"/>
              <w:bottom w:val="single" w:sz="4" w:space="0" w:color="000000"/>
            </w:tcBorders>
            <w:vAlign w:val="center"/>
          </w:tcPr>
          <w:p w14:paraId="327A028F"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0DC108FC"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42CECBFB" w14:textId="77777777" w:rsidR="006575A0" w:rsidRDefault="007443E2">
      <w:pPr>
        <w:ind w:leftChars="200" w:left="440" w:firstLine="440"/>
        <w:rPr>
          <w:lang w:eastAsia="zh-CN"/>
        </w:rPr>
      </w:pPr>
      <w:r>
        <w:rPr>
          <w:rFonts w:hint="eastAsia"/>
          <w:lang w:eastAsia="zh-CN"/>
        </w:rPr>
        <w:t>示例：</w:t>
      </w:r>
    </w:p>
    <w:p w14:paraId="12742804" w14:textId="77777777" w:rsidR="006575A0" w:rsidRDefault="007443E2">
      <w:pPr>
        <w:ind w:leftChars="400" w:left="880" w:firstLine="440"/>
        <w:rPr>
          <w:lang w:eastAsia="zh-CN"/>
        </w:rPr>
      </w:pPr>
      <w:r>
        <w:rPr>
          <w:rFonts w:hint="eastAsia"/>
          <w:lang w:eastAsia="zh-CN"/>
        </w:rPr>
        <w:t>发送指令：</w:t>
      </w:r>
      <w:r>
        <w:rPr>
          <w:lang w:eastAsia="zh-CN"/>
        </w:rPr>
        <w:t>02 00 0D C0 01 01 1B 74 00 00 01 08 00 02 0D 0A A3 03</w:t>
      </w:r>
    </w:p>
    <w:p w14:paraId="0D2FCE0A"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算法类型</w:t>
      </w:r>
      <w:r>
        <w:rPr>
          <w:rFonts w:hint="eastAsia"/>
          <w:lang w:eastAsia="zh-CN"/>
        </w:rPr>
        <w:tab/>
      </w:r>
      <w:r>
        <w:rPr>
          <w:rFonts w:hint="eastAsia"/>
          <w:lang w:eastAsia="zh-CN"/>
        </w:rPr>
        <w:t>：</w:t>
      </w:r>
      <w:r>
        <w:rPr>
          <w:rFonts w:hint="eastAsia"/>
          <w:lang w:eastAsia="zh-CN"/>
        </w:rPr>
        <w:t>00</w:t>
      </w:r>
    </w:p>
    <w:p w14:paraId="7E000C07"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密钥用途</w:t>
      </w:r>
      <w:r>
        <w:rPr>
          <w:rFonts w:hint="eastAsia"/>
          <w:lang w:eastAsia="zh-CN"/>
        </w:rPr>
        <w:tab/>
      </w:r>
      <w:r>
        <w:rPr>
          <w:rFonts w:hint="eastAsia"/>
          <w:lang w:eastAsia="zh-CN"/>
        </w:rPr>
        <w:t>：</w:t>
      </w:r>
      <w:r>
        <w:rPr>
          <w:rFonts w:hint="eastAsia"/>
          <w:lang w:eastAsia="zh-CN"/>
        </w:rPr>
        <w:t>00</w:t>
      </w:r>
    </w:p>
    <w:p w14:paraId="62DA63CC"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密钥序号</w:t>
      </w:r>
      <w:r>
        <w:rPr>
          <w:rFonts w:hint="eastAsia"/>
          <w:lang w:eastAsia="zh-CN"/>
        </w:rPr>
        <w:tab/>
      </w:r>
      <w:r>
        <w:rPr>
          <w:rFonts w:hint="eastAsia"/>
          <w:lang w:eastAsia="zh-CN"/>
        </w:rPr>
        <w:t>：</w:t>
      </w:r>
      <w:r>
        <w:rPr>
          <w:rFonts w:hint="eastAsia"/>
          <w:lang w:eastAsia="zh-CN"/>
        </w:rPr>
        <w:t>01</w:t>
      </w:r>
    </w:p>
    <w:p w14:paraId="6F3381AB"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t>RSA</w:t>
      </w:r>
      <w:r>
        <w:rPr>
          <w:rFonts w:hint="eastAsia"/>
          <w:lang w:eastAsia="zh-CN"/>
        </w:rPr>
        <w:t>密钥长度：</w:t>
      </w:r>
      <w:r>
        <w:rPr>
          <w:rFonts w:hint="eastAsia"/>
          <w:lang w:eastAsia="zh-CN"/>
        </w:rPr>
        <w:t>08 00</w:t>
      </w:r>
    </w:p>
    <w:p w14:paraId="260260ED"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t>RSA</w:t>
      </w:r>
      <w:r>
        <w:rPr>
          <w:rFonts w:hint="eastAsia"/>
          <w:lang w:eastAsia="zh-CN"/>
        </w:rPr>
        <w:t>算法指数：</w:t>
      </w:r>
      <w:r>
        <w:rPr>
          <w:rFonts w:hint="eastAsia"/>
          <w:lang w:eastAsia="zh-CN"/>
        </w:rPr>
        <w:t>02</w:t>
      </w:r>
    </w:p>
    <w:p w14:paraId="444D3BD7"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61FD757B" w14:textId="77777777" w:rsidR="006575A0" w:rsidRDefault="007443E2">
      <w:pPr>
        <w:ind w:leftChars="400" w:left="880" w:firstLine="440"/>
        <w:rPr>
          <w:lang w:eastAsia="zh-CN"/>
        </w:rPr>
      </w:pPr>
      <w:r>
        <w:rPr>
          <w:rFonts w:hint="eastAsia"/>
          <w:lang w:eastAsia="zh-CN"/>
        </w:rPr>
        <w:t>返回值说明：已完成转发</w:t>
      </w:r>
    </w:p>
    <w:p w14:paraId="5390C95F" w14:textId="77777777" w:rsidR="006575A0" w:rsidRDefault="006575A0">
      <w:pPr>
        <w:ind w:leftChars="400" w:left="880" w:firstLine="440"/>
        <w:rPr>
          <w:lang w:eastAsia="zh-CN"/>
        </w:rPr>
      </w:pPr>
    </w:p>
    <w:p w14:paraId="748A2B9B"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6AF5B215" w14:textId="77777777">
        <w:tc>
          <w:tcPr>
            <w:tcW w:w="1275" w:type="dxa"/>
            <w:tcBorders>
              <w:top w:val="single" w:sz="4" w:space="0" w:color="000000"/>
              <w:left w:val="single" w:sz="4" w:space="0" w:color="000000"/>
              <w:bottom w:val="single" w:sz="4" w:space="0" w:color="000000"/>
            </w:tcBorders>
          </w:tcPr>
          <w:p w14:paraId="73B7E14D"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704B3AE2"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111EF04F" w14:textId="77777777" w:rsidR="006575A0" w:rsidRDefault="007443E2">
            <w:pPr>
              <w:ind w:firstLine="440"/>
              <w:jc w:val="center"/>
              <w:rPr>
                <w:b/>
                <w:bCs/>
                <w:color w:val="000000"/>
                <w:szCs w:val="21"/>
              </w:rPr>
            </w:pPr>
            <w:r>
              <w:rPr>
                <w:bCs/>
                <w:color w:val="000000"/>
                <w:szCs w:val="21"/>
              </w:rPr>
              <w:t>说明</w:t>
            </w:r>
          </w:p>
        </w:tc>
      </w:tr>
      <w:tr w:rsidR="006575A0" w14:paraId="75AE404F" w14:textId="77777777">
        <w:tc>
          <w:tcPr>
            <w:tcW w:w="1275" w:type="dxa"/>
            <w:vMerge w:val="restart"/>
            <w:tcBorders>
              <w:top w:val="single" w:sz="4" w:space="0" w:color="000000"/>
              <w:left w:val="single" w:sz="4" w:space="0" w:color="000000"/>
              <w:bottom w:val="single" w:sz="4" w:space="0" w:color="000000"/>
            </w:tcBorders>
            <w:vAlign w:val="center"/>
          </w:tcPr>
          <w:p w14:paraId="6EBDAFFC"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7E154729"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1157F066" w14:textId="77777777" w:rsidR="006575A0" w:rsidRDefault="007443E2">
            <w:pPr>
              <w:ind w:firstLineChars="0" w:firstLine="0"/>
              <w:jc w:val="left"/>
            </w:pPr>
            <w:r>
              <w:rPr>
                <w:rFonts w:ascii="宋体" w:hAnsi="宋体" w:cs="Arial"/>
                <w:kern w:val="1"/>
                <w:sz w:val="21"/>
                <w:szCs w:val="20"/>
                <w:lang w:val="en-US" w:eastAsia="zh-CN"/>
              </w:rPr>
              <w:t>成功</w:t>
            </w:r>
          </w:p>
        </w:tc>
      </w:tr>
      <w:tr w:rsidR="006575A0" w14:paraId="0EDC4F14" w14:textId="77777777">
        <w:tc>
          <w:tcPr>
            <w:tcW w:w="1275" w:type="dxa"/>
            <w:vMerge/>
            <w:tcBorders>
              <w:top w:val="single" w:sz="4" w:space="0" w:color="000000"/>
              <w:left w:val="single" w:sz="4" w:space="0" w:color="000000"/>
              <w:bottom w:val="single" w:sz="4" w:space="0" w:color="000000"/>
            </w:tcBorders>
            <w:vAlign w:val="center"/>
          </w:tcPr>
          <w:p w14:paraId="38E60CF0"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6C8B1EF0"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302ECF88" w14:textId="77777777" w:rsidR="006575A0" w:rsidRDefault="007443E2">
            <w:pPr>
              <w:ind w:firstLineChars="0" w:firstLine="0"/>
              <w:jc w:val="left"/>
            </w:pPr>
            <w:r>
              <w:rPr>
                <w:rFonts w:ascii="宋体" w:hAnsi="宋体" w:cs="Arial"/>
                <w:kern w:val="1"/>
                <w:sz w:val="21"/>
                <w:szCs w:val="20"/>
                <w:lang w:val="en-US" w:eastAsia="zh-CN"/>
              </w:rPr>
              <w:t>失败</w:t>
            </w:r>
          </w:p>
        </w:tc>
      </w:tr>
    </w:tbl>
    <w:p w14:paraId="34D26E5C" w14:textId="77777777" w:rsidR="006575A0" w:rsidRDefault="007443E2">
      <w:pPr>
        <w:pStyle w:val="4"/>
        <w:numPr>
          <w:ilvl w:val="0"/>
          <w:numId w:val="16"/>
        </w:numPr>
        <w:ind w:firstLineChars="0"/>
        <w:rPr>
          <w:lang w:eastAsia="zh-CN"/>
        </w:rPr>
      </w:pPr>
      <w:r>
        <w:rPr>
          <w:rFonts w:hint="eastAsia"/>
          <w:szCs w:val="21"/>
          <w:lang w:eastAsia="zh-CN"/>
        </w:rPr>
        <w:t>获取保存的非对称密钥公</w:t>
      </w:r>
      <w:proofErr w:type="gramStart"/>
      <w:r>
        <w:rPr>
          <w:rFonts w:hint="eastAsia"/>
          <w:szCs w:val="21"/>
          <w:lang w:eastAsia="zh-CN"/>
        </w:rPr>
        <w:t>钥</w:t>
      </w:r>
      <w:proofErr w:type="gramEnd"/>
      <w:r>
        <w:rPr>
          <w:rFonts w:hint="eastAsia"/>
          <w:lang w:eastAsia="zh-CN"/>
        </w:rPr>
        <w:t>（</w:t>
      </w:r>
      <w:r>
        <w:rPr>
          <w:lang w:eastAsia="zh-CN"/>
        </w:rPr>
        <w:t>0x1B  0x7</w:t>
      </w:r>
      <w:r>
        <w:rPr>
          <w:rFonts w:hint="eastAsia"/>
          <w:lang w:eastAsia="zh-CN"/>
        </w:rPr>
        <w:t>5</w:t>
      </w:r>
      <w:r>
        <w:rPr>
          <w:rFonts w:hint="eastAsia"/>
          <w:lang w:eastAsia="zh-CN"/>
        </w:rPr>
        <w:t>）</w:t>
      </w:r>
    </w:p>
    <w:p w14:paraId="07E08CD4" w14:textId="77777777" w:rsidR="006575A0" w:rsidRDefault="007443E2">
      <w:pPr>
        <w:widowControl w:val="0"/>
        <w:suppressAutoHyphens/>
        <w:ind w:left="982" w:firstLineChars="0" w:firstLine="338"/>
        <w:jc w:val="left"/>
        <w:rPr>
          <w:lang w:eastAsia="zh-CN"/>
        </w:rPr>
      </w:pPr>
      <w:r>
        <w:rPr>
          <w:rFonts w:hint="eastAsia"/>
          <w:lang w:eastAsia="zh-CN"/>
        </w:rPr>
        <w:t>0x1B+0x75+</w:t>
      </w:r>
      <w:r>
        <w:rPr>
          <w:rFonts w:hint="eastAsia"/>
          <w:lang w:eastAsia="zh-CN"/>
        </w:rPr>
        <w:t>算法类型</w:t>
      </w:r>
      <w:r>
        <w:rPr>
          <w:rFonts w:hint="eastAsia"/>
          <w:lang w:eastAsia="zh-CN"/>
        </w:rPr>
        <w:t>+</w:t>
      </w:r>
      <w:r>
        <w:rPr>
          <w:rFonts w:hint="eastAsia"/>
          <w:lang w:eastAsia="zh-CN"/>
        </w:rPr>
        <w:t>密钥用途</w:t>
      </w:r>
      <w:r>
        <w:rPr>
          <w:rFonts w:hint="eastAsia"/>
          <w:lang w:eastAsia="zh-CN"/>
        </w:rPr>
        <w:t>+</w:t>
      </w:r>
      <w:r>
        <w:rPr>
          <w:rFonts w:hint="eastAsia"/>
          <w:lang w:eastAsia="zh-CN"/>
        </w:rPr>
        <w:t>密钥序号</w:t>
      </w:r>
      <w:r>
        <w:rPr>
          <w:rFonts w:hint="eastAsia"/>
          <w:lang w:eastAsia="zh-CN"/>
        </w:rPr>
        <w:t>+0x0D+0x0A</w:t>
      </w:r>
      <w:r>
        <w:rPr>
          <w:rFonts w:hint="eastAsia"/>
          <w:lang w:eastAsia="zh-CN"/>
        </w:rPr>
        <w:t>（</w:t>
      </w:r>
      <w:r>
        <w:rPr>
          <w:lang w:eastAsia="zh-CN"/>
        </w:rPr>
        <w:t>0x1B  0x7</w:t>
      </w:r>
      <w:r>
        <w:rPr>
          <w:rFonts w:hint="eastAsia"/>
          <w:lang w:eastAsia="zh-CN"/>
        </w:rPr>
        <w:t>5</w:t>
      </w:r>
      <w:r>
        <w:rPr>
          <w:lang w:eastAsia="zh-CN"/>
        </w:rPr>
        <w:t xml:space="preserve">  N  0x0D  0x0A</w:t>
      </w:r>
      <w:r>
        <w:rPr>
          <w:rFonts w:hint="eastAsia"/>
          <w:lang w:eastAsia="zh-CN"/>
        </w:rPr>
        <w:t>）</w:t>
      </w:r>
    </w:p>
    <w:p w14:paraId="4C87467B" w14:textId="77777777" w:rsidR="006575A0" w:rsidRDefault="007443E2">
      <w:pPr>
        <w:widowControl w:val="0"/>
        <w:suppressAutoHyphens/>
        <w:ind w:left="982" w:firstLineChars="0" w:firstLine="338"/>
        <w:jc w:val="left"/>
        <w:rPr>
          <w:rFonts w:ascii="宋体" w:hAnsi="宋体" w:cs="Arial"/>
          <w:color w:val="000000"/>
          <w:kern w:val="1"/>
          <w:sz w:val="21"/>
          <w:szCs w:val="20"/>
          <w:lang w:val="en-US" w:eastAsia="zh-CN"/>
        </w:rPr>
      </w:pPr>
      <w:r>
        <w:rPr>
          <w:rFonts w:hint="eastAsia"/>
          <w:szCs w:val="21"/>
          <w:lang w:eastAsia="zh-CN"/>
        </w:rPr>
        <w:t>功能：获取保存的非对称密钥公</w:t>
      </w:r>
      <w:proofErr w:type="gramStart"/>
      <w:r>
        <w:rPr>
          <w:rFonts w:hint="eastAsia"/>
          <w:szCs w:val="21"/>
          <w:lang w:eastAsia="zh-CN"/>
        </w:rPr>
        <w:t>钥</w:t>
      </w:r>
      <w:proofErr w:type="gramEnd"/>
      <w:r>
        <w:rPr>
          <w:rFonts w:hint="eastAsia"/>
          <w:szCs w:val="21"/>
          <w:lang w:eastAsia="zh-CN"/>
        </w:rPr>
        <w:t>。</w:t>
      </w:r>
      <w:r>
        <w:rPr>
          <w:rFonts w:ascii="宋体" w:hAnsi="宋体" w:cs="Arial"/>
          <w:color w:val="000000"/>
          <w:kern w:val="1"/>
          <w:sz w:val="21"/>
          <w:szCs w:val="20"/>
          <w:lang w:val="en-US" w:eastAsia="zh-CN"/>
        </w:rPr>
        <w:t>命令完成后，密码键盘送回 “</w:t>
      </w:r>
      <w:r>
        <w:rPr>
          <w:rFonts w:ascii="宋体" w:hAnsi="宋体" w:cs="宋体"/>
          <w:color w:val="000000"/>
          <w:kern w:val="1"/>
          <w:sz w:val="21"/>
          <w:szCs w:val="20"/>
          <w:lang w:val="en-US" w:eastAsia="zh-CN"/>
        </w:rPr>
        <w:t>0xAA”</w:t>
      </w:r>
      <w:r>
        <w:rPr>
          <w:rFonts w:cs="Arial"/>
          <w:color w:val="000000"/>
          <w:kern w:val="1"/>
          <w:sz w:val="21"/>
          <w:szCs w:val="20"/>
          <w:lang w:val="en-US" w:eastAsia="zh-CN"/>
        </w:rPr>
        <w:t xml:space="preserve"> </w:t>
      </w:r>
      <w:r>
        <w:rPr>
          <w:rFonts w:ascii="宋体" w:hAnsi="宋体" w:cs="Arial"/>
          <w:color w:val="000000"/>
          <w:kern w:val="1"/>
          <w:sz w:val="21"/>
          <w:szCs w:val="20"/>
          <w:lang w:val="en-US" w:eastAsia="zh-CN"/>
        </w:rPr>
        <w:t>表示修改成功</w:t>
      </w:r>
      <w:r>
        <w:rPr>
          <w:rFonts w:ascii="宋体" w:hAnsi="宋体" w:cs="宋体"/>
          <w:color w:val="000000"/>
          <w:kern w:val="1"/>
          <w:sz w:val="21"/>
          <w:szCs w:val="20"/>
          <w:lang w:val="en-US" w:eastAsia="zh-CN"/>
        </w:rPr>
        <w:t>,</w:t>
      </w:r>
      <w:r>
        <w:rPr>
          <w:rFonts w:ascii="宋体" w:hAnsi="宋体" w:cs="Arial"/>
          <w:color w:val="000000"/>
          <w:kern w:val="1"/>
          <w:sz w:val="21"/>
          <w:szCs w:val="20"/>
          <w:lang w:val="en-US" w:eastAsia="zh-CN"/>
        </w:rPr>
        <w:t>送回 “</w:t>
      </w:r>
      <w:r>
        <w:rPr>
          <w:rFonts w:ascii="宋体" w:hAnsi="宋体" w:cs="宋体"/>
          <w:color w:val="000000"/>
          <w:kern w:val="1"/>
          <w:sz w:val="21"/>
          <w:szCs w:val="20"/>
          <w:lang w:val="en-US" w:eastAsia="zh-CN"/>
        </w:rPr>
        <w:t xml:space="preserve">0x55” </w:t>
      </w:r>
      <w:r>
        <w:rPr>
          <w:rFonts w:ascii="宋体" w:hAnsi="宋体" w:cs="Arial"/>
          <w:kern w:val="1"/>
          <w:sz w:val="21"/>
          <w:szCs w:val="20"/>
          <w:lang w:val="en-US" w:eastAsia="zh-CN"/>
        </w:rPr>
        <w:t>表示</w:t>
      </w:r>
      <w:r>
        <w:rPr>
          <w:rFonts w:ascii="宋体" w:hAnsi="宋体" w:cs="Arial" w:hint="eastAsia"/>
          <w:kern w:val="1"/>
          <w:sz w:val="21"/>
          <w:szCs w:val="20"/>
          <w:lang w:val="en-US" w:eastAsia="zh-CN"/>
        </w:rPr>
        <w:t>密钥生成</w:t>
      </w:r>
      <w:r>
        <w:rPr>
          <w:rFonts w:ascii="宋体" w:hAnsi="宋体" w:cs="Arial"/>
          <w:kern w:val="1"/>
          <w:sz w:val="21"/>
          <w:szCs w:val="20"/>
          <w:lang w:val="en-US" w:eastAsia="zh-CN"/>
        </w:rPr>
        <w:t>失败</w:t>
      </w:r>
      <w:r>
        <w:rPr>
          <w:rFonts w:ascii="宋体" w:hAnsi="宋体" w:cs="Arial"/>
          <w:color w:val="000000"/>
          <w:kern w:val="1"/>
          <w:sz w:val="21"/>
          <w:szCs w:val="20"/>
          <w:lang w:val="en-US" w:eastAsia="zh-CN"/>
        </w:rPr>
        <w:t>，</w:t>
      </w:r>
      <w:r>
        <w:rPr>
          <w:rFonts w:ascii="宋体" w:hAnsi="宋体" w:cs="宋体"/>
          <w:color w:val="000000"/>
          <w:kern w:val="1"/>
          <w:sz w:val="21"/>
          <w:szCs w:val="20"/>
          <w:lang w:val="en-US" w:eastAsia="zh-CN"/>
        </w:rPr>
        <w:t>0x00 =&lt; N &lt;= 0x0f</w:t>
      </w:r>
      <w:r>
        <w:rPr>
          <w:rFonts w:ascii="宋体" w:hAnsi="宋体" w:cs="Arial"/>
          <w:color w:val="000000"/>
          <w:kern w:val="1"/>
          <w:sz w:val="21"/>
          <w:szCs w:val="20"/>
          <w:lang w:val="en-US" w:eastAsia="zh-CN"/>
        </w:rPr>
        <w:t>。</w:t>
      </w:r>
    </w:p>
    <w:p w14:paraId="7CA7AFA0" w14:textId="77777777" w:rsidR="006575A0" w:rsidRDefault="006575A0">
      <w:pPr>
        <w:widowControl w:val="0"/>
        <w:suppressAutoHyphens/>
        <w:ind w:left="1320" w:firstLineChars="0" w:firstLine="0"/>
        <w:jc w:val="left"/>
        <w:rPr>
          <w:szCs w:val="21"/>
          <w:lang w:val="en-US" w:eastAsia="zh-CN"/>
        </w:rPr>
      </w:pPr>
    </w:p>
    <w:p w14:paraId="48099040"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0596EC14"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31EFBC4B"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5517694E"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7E2FA9ED" w14:textId="77777777" w:rsidR="006575A0" w:rsidRDefault="007443E2">
            <w:pPr>
              <w:ind w:firstLine="440"/>
              <w:jc w:val="center"/>
              <w:rPr>
                <w:bCs/>
                <w:color w:val="000000"/>
                <w:szCs w:val="21"/>
              </w:rPr>
            </w:pPr>
            <w:r>
              <w:rPr>
                <w:bCs/>
                <w:color w:val="000000"/>
                <w:szCs w:val="21"/>
              </w:rPr>
              <w:t>说明</w:t>
            </w:r>
          </w:p>
        </w:tc>
      </w:tr>
      <w:tr w:rsidR="006575A0" w14:paraId="65C5E236" w14:textId="77777777">
        <w:trPr>
          <w:trHeight w:val="295"/>
        </w:trPr>
        <w:tc>
          <w:tcPr>
            <w:tcW w:w="2121" w:type="dxa"/>
            <w:tcBorders>
              <w:top w:val="single" w:sz="4" w:space="0" w:color="000000"/>
              <w:left w:val="single" w:sz="4" w:space="0" w:color="000000"/>
              <w:bottom w:val="single" w:sz="4" w:space="0" w:color="000000"/>
            </w:tcBorders>
            <w:vAlign w:val="center"/>
          </w:tcPr>
          <w:p w14:paraId="09EB5BDD"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252FE14A"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38E2899B" w14:textId="77777777" w:rsidR="006575A0" w:rsidRDefault="007443E2">
            <w:pPr>
              <w:ind w:firstLineChars="0" w:firstLine="0"/>
              <w:jc w:val="left"/>
            </w:pPr>
            <w:r>
              <w:t>子命令处理</w:t>
            </w:r>
          </w:p>
        </w:tc>
      </w:tr>
      <w:tr w:rsidR="006575A0" w14:paraId="3B046C1D" w14:textId="77777777">
        <w:trPr>
          <w:trHeight w:val="295"/>
        </w:trPr>
        <w:tc>
          <w:tcPr>
            <w:tcW w:w="2121" w:type="dxa"/>
            <w:tcBorders>
              <w:top w:val="single" w:sz="4" w:space="0" w:color="000000"/>
              <w:left w:val="single" w:sz="4" w:space="0" w:color="000000"/>
              <w:bottom w:val="single" w:sz="4" w:space="0" w:color="000000"/>
            </w:tcBorders>
            <w:vAlign w:val="center"/>
          </w:tcPr>
          <w:p w14:paraId="738428D3"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301F267B"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36141207" w14:textId="77777777" w:rsidR="006575A0" w:rsidRDefault="007443E2">
            <w:pPr>
              <w:ind w:firstLineChars="0" w:firstLine="0"/>
              <w:jc w:val="left"/>
            </w:pPr>
            <w:r>
              <w:t>命令打包</w:t>
            </w:r>
          </w:p>
        </w:tc>
      </w:tr>
      <w:tr w:rsidR="006575A0" w14:paraId="0B9B88AD" w14:textId="77777777">
        <w:trPr>
          <w:trHeight w:val="318"/>
        </w:trPr>
        <w:tc>
          <w:tcPr>
            <w:tcW w:w="2121" w:type="dxa"/>
            <w:tcBorders>
              <w:top w:val="single" w:sz="4" w:space="0" w:color="000000"/>
              <w:left w:val="single" w:sz="4" w:space="0" w:color="000000"/>
              <w:bottom w:val="single" w:sz="4" w:space="0" w:color="000000"/>
            </w:tcBorders>
            <w:vAlign w:val="center"/>
          </w:tcPr>
          <w:p w14:paraId="33B458A5"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28B9900E"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71D821F4" w14:textId="77777777" w:rsidR="006575A0" w:rsidRDefault="007443E2">
            <w:pPr>
              <w:ind w:firstLineChars="0" w:firstLine="0"/>
              <w:jc w:val="left"/>
            </w:pPr>
            <w:r>
              <w:t>一个字节，备用，留待扩充</w:t>
            </w:r>
          </w:p>
        </w:tc>
      </w:tr>
      <w:tr w:rsidR="006575A0" w14:paraId="54A397FC" w14:textId="77777777">
        <w:trPr>
          <w:trHeight w:val="312"/>
        </w:trPr>
        <w:tc>
          <w:tcPr>
            <w:tcW w:w="2121" w:type="dxa"/>
            <w:tcBorders>
              <w:top w:val="single" w:sz="4" w:space="0" w:color="000000"/>
              <w:left w:val="single" w:sz="4" w:space="0" w:color="000000"/>
              <w:bottom w:val="single" w:sz="4" w:space="0" w:color="000000"/>
            </w:tcBorders>
            <w:vAlign w:val="center"/>
          </w:tcPr>
          <w:p w14:paraId="68D71236"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1DE298C1"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190AF69D" w14:textId="77777777" w:rsidR="006575A0" w:rsidRDefault="007443E2">
            <w:pPr>
              <w:ind w:firstLineChars="0" w:firstLine="0"/>
              <w:jc w:val="left"/>
              <w:rPr>
                <w:lang w:eastAsia="zh-CN"/>
              </w:rPr>
            </w:pPr>
            <w:r>
              <w:rPr>
                <w:rFonts w:hint="eastAsia"/>
                <w:lang w:eastAsia="zh-CN"/>
              </w:rPr>
              <w:t>子命令头</w:t>
            </w:r>
          </w:p>
        </w:tc>
      </w:tr>
      <w:tr w:rsidR="006575A0" w14:paraId="77BAA310" w14:textId="77777777">
        <w:trPr>
          <w:trHeight w:val="312"/>
        </w:trPr>
        <w:tc>
          <w:tcPr>
            <w:tcW w:w="2121" w:type="dxa"/>
            <w:tcBorders>
              <w:top w:val="single" w:sz="4" w:space="0" w:color="000000"/>
              <w:left w:val="single" w:sz="4" w:space="0" w:color="000000"/>
              <w:bottom w:val="single" w:sz="4" w:space="0" w:color="000000"/>
            </w:tcBorders>
            <w:vAlign w:val="center"/>
          </w:tcPr>
          <w:p w14:paraId="230A8C2B"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66B01D7E" w14:textId="77777777" w:rsidR="006575A0" w:rsidRDefault="007443E2">
            <w:pPr>
              <w:ind w:firstLineChars="0" w:firstLine="0"/>
              <w:jc w:val="left"/>
              <w:rPr>
                <w:lang w:eastAsia="zh-CN"/>
              </w:rPr>
            </w:pPr>
            <w:r>
              <w:rPr>
                <w:rFonts w:hint="eastAsia"/>
                <w:lang w:eastAsia="zh-CN"/>
              </w:rPr>
              <w:t>0x75</w:t>
            </w:r>
          </w:p>
        </w:tc>
        <w:tc>
          <w:tcPr>
            <w:tcW w:w="3485" w:type="dxa"/>
            <w:tcBorders>
              <w:top w:val="single" w:sz="4" w:space="0" w:color="000000"/>
              <w:left w:val="single" w:sz="4" w:space="0" w:color="000000"/>
              <w:bottom w:val="single" w:sz="4" w:space="0" w:color="000000"/>
              <w:right w:val="single" w:sz="4" w:space="0" w:color="000000"/>
            </w:tcBorders>
            <w:vAlign w:val="center"/>
          </w:tcPr>
          <w:p w14:paraId="0D685CBE" w14:textId="77777777" w:rsidR="006575A0" w:rsidRDefault="007443E2">
            <w:pPr>
              <w:ind w:firstLineChars="0" w:firstLine="0"/>
              <w:jc w:val="left"/>
            </w:pPr>
            <w:r>
              <w:rPr>
                <w:rFonts w:hint="eastAsia"/>
                <w:szCs w:val="21"/>
                <w:lang w:eastAsia="zh-CN"/>
              </w:rPr>
              <w:t>获取保存的非对称密钥公</w:t>
            </w:r>
            <w:proofErr w:type="gramStart"/>
            <w:r>
              <w:rPr>
                <w:rFonts w:hint="eastAsia"/>
                <w:szCs w:val="21"/>
                <w:lang w:eastAsia="zh-CN"/>
              </w:rPr>
              <w:t>钥</w:t>
            </w:r>
            <w:proofErr w:type="gramEnd"/>
          </w:p>
        </w:tc>
      </w:tr>
      <w:tr w:rsidR="006575A0" w14:paraId="47B84D97" w14:textId="77777777">
        <w:trPr>
          <w:trHeight w:val="312"/>
        </w:trPr>
        <w:tc>
          <w:tcPr>
            <w:tcW w:w="2121" w:type="dxa"/>
            <w:tcBorders>
              <w:top w:val="single" w:sz="4" w:space="0" w:color="000000"/>
              <w:left w:val="single" w:sz="4" w:space="0" w:color="000000"/>
              <w:bottom w:val="single" w:sz="4" w:space="0" w:color="000000"/>
            </w:tcBorders>
            <w:vAlign w:val="center"/>
          </w:tcPr>
          <w:p w14:paraId="4E0E85F0" w14:textId="77777777" w:rsidR="006575A0" w:rsidRDefault="007443E2">
            <w:pPr>
              <w:ind w:firstLineChars="0" w:firstLine="0"/>
              <w:jc w:val="left"/>
              <w:rPr>
                <w:lang w:eastAsia="zh-CN"/>
              </w:rPr>
            </w:pPr>
            <w:r>
              <w:rPr>
                <w:rFonts w:hint="eastAsia"/>
                <w:lang w:eastAsia="zh-CN"/>
              </w:rPr>
              <w:t>算法类型</w:t>
            </w:r>
          </w:p>
        </w:tc>
        <w:tc>
          <w:tcPr>
            <w:tcW w:w="2576" w:type="dxa"/>
            <w:tcBorders>
              <w:top w:val="single" w:sz="4" w:space="0" w:color="000000"/>
              <w:left w:val="single" w:sz="4" w:space="0" w:color="000000"/>
              <w:bottom w:val="single" w:sz="4" w:space="0" w:color="000000"/>
            </w:tcBorders>
            <w:vAlign w:val="center"/>
          </w:tcPr>
          <w:p w14:paraId="1E351C09"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681428F" w14:textId="77777777" w:rsidR="006575A0" w:rsidRDefault="007443E2">
            <w:pPr>
              <w:ind w:firstLineChars="0" w:firstLine="0"/>
              <w:jc w:val="left"/>
              <w:rPr>
                <w:lang w:eastAsia="zh-CN"/>
              </w:rPr>
            </w:pPr>
            <w:r>
              <w:t>0</w:t>
            </w:r>
            <w:r>
              <w:rPr>
                <w:rFonts w:hint="eastAsia"/>
                <w:lang w:eastAsia="zh-CN"/>
              </w:rPr>
              <w:t>：</w:t>
            </w:r>
            <w:r>
              <w:rPr>
                <w:rFonts w:hint="eastAsia"/>
                <w:lang w:eastAsia="zh-CN"/>
              </w:rPr>
              <w:t>SM2</w:t>
            </w:r>
          </w:p>
          <w:p w14:paraId="57E3581E" w14:textId="77777777" w:rsidR="006575A0" w:rsidRDefault="007443E2">
            <w:pPr>
              <w:ind w:firstLineChars="0" w:firstLine="0"/>
              <w:jc w:val="left"/>
              <w:rPr>
                <w:lang w:eastAsia="zh-CN"/>
              </w:rPr>
            </w:pPr>
            <w:r>
              <w:rPr>
                <w:rFonts w:hint="eastAsia"/>
                <w:lang w:eastAsia="zh-CN"/>
              </w:rPr>
              <w:t>1</w:t>
            </w:r>
            <w:r>
              <w:rPr>
                <w:rFonts w:hint="eastAsia"/>
                <w:lang w:eastAsia="zh-CN"/>
              </w:rPr>
              <w:t>：</w:t>
            </w:r>
            <w:r>
              <w:rPr>
                <w:lang w:eastAsia="zh-CN"/>
              </w:rPr>
              <w:t>RSA</w:t>
            </w:r>
            <w:r>
              <w:rPr>
                <w:rFonts w:hint="eastAsia"/>
                <w:lang w:eastAsia="zh-CN"/>
              </w:rPr>
              <w:t>（暂不支持）</w:t>
            </w:r>
          </w:p>
        </w:tc>
      </w:tr>
      <w:tr w:rsidR="006575A0" w14:paraId="1AF885E9" w14:textId="77777777">
        <w:trPr>
          <w:trHeight w:val="312"/>
        </w:trPr>
        <w:tc>
          <w:tcPr>
            <w:tcW w:w="2121" w:type="dxa"/>
            <w:tcBorders>
              <w:top w:val="single" w:sz="4" w:space="0" w:color="000000"/>
              <w:left w:val="single" w:sz="4" w:space="0" w:color="000000"/>
              <w:bottom w:val="single" w:sz="4" w:space="0" w:color="000000"/>
            </w:tcBorders>
            <w:vAlign w:val="center"/>
          </w:tcPr>
          <w:p w14:paraId="048579C5" w14:textId="77777777" w:rsidR="006575A0" w:rsidRDefault="007443E2">
            <w:pPr>
              <w:ind w:firstLineChars="0" w:firstLine="0"/>
              <w:jc w:val="left"/>
              <w:rPr>
                <w:lang w:eastAsia="zh-CN"/>
              </w:rPr>
            </w:pPr>
            <w:r>
              <w:rPr>
                <w:rFonts w:hint="eastAsia"/>
                <w:lang w:eastAsia="zh-CN"/>
              </w:rPr>
              <w:t>密钥用途</w:t>
            </w:r>
          </w:p>
        </w:tc>
        <w:tc>
          <w:tcPr>
            <w:tcW w:w="2576" w:type="dxa"/>
            <w:tcBorders>
              <w:top w:val="single" w:sz="4" w:space="0" w:color="000000"/>
              <w:left w:val="single" w:sz="4" w:space="0" w:color="000000"/>
              <w:bottom w:val="single" w:sz="4" w:space="0" w:color="000000"/>
            </w:tcBorders>
            <w:vAlign w:val="center"/>
          </w:tcPr>
          <w:p w14:paraId="0F9D1ADD"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91C4EC7" w14:textId="77777777" w:rsidR="006575A0" w:rsidRDefault="007443E2">
            <w:pPr>
              <w:ind w:firstLineChars="0" w:firstLine="0"/>
              <w:jc w:val="left"/>
              <w:rPr>
                <w:lang w:eastAsia="zh-CN"/>
              </w:rPr>
            </w:pPr>
            <w:r>
              <w:t>0</w:t>
            </w:r>
            <w:r>
              <w:rPr>
                <w:rFonts w:hint="eastAsia"/>
                <w:lang w:eastAsia="zh-CN"/>
              </w:rPr>
              <w:t>：主密钥，用于密钥封装</w:t>
            </w:r>
          </w:p>
          <w:p w14:paraId="6E06EE80" w14:textId="77777777" w:rsidR="006575A0" w:rsidRDefault="007443E2">
            <w:pPr>
              <w:ind w:firstLineChars="0" w:firstLine="0"/>
              <w:jc w:val="left"/>
            </w:pPr>
            <w:r>
              <w:rPr>
                <w:rFonts w:hint="eastAsia"/>
                <w:lang w:eastAsia="zh-CN"/>
              </w:rPr>
              <w:t>1</w:t>
            </w:r>
            <w:r>
              <w:rPr>
                <w:rFonts w:hint="eastAsia"/>
                <w:lang w:eastAsia="zh-CN"/>
              </w:rPr>
              <w:t>：加解密密钥，用于数据加解密</w:t>
            </w:r>
          </w:p>
        </w:tc>
      </w:tr>
      <w:tr w:rsidR="006575A0" w14:paraId="5BDD6D11" w14:textId="77777777">
        <w:trPr>
          <w:trHeight w:val="312"/>
        </w:trPr>
        <w:tc>
          <w:tcPr>
            <w:tcW w:w="2121" w:type="dxa"/>
            <w:tcBorders>
              <w:top w:val="single" w:sz="4" w:space="0" w:color="000000"/>
              <w:left w:val="single" w:sz="4" w:space="0" w:color="000000"/>
              <w:bottom w:val="single" w:sz="4" w:space="0" w:color="000000"/>
            </w:tcBorders>
            <w:vAlign w:val="center"/>
          </w:tcPr>
          <w:p w14:paraId="4B35F437" w14:textId="77777777" w:rsidR="006575A0" w:rsidRDefault="007443E2">
            <w:pPr>
              <w:ind w:firstLineChars="0" w:firstLine="0"/>
              <w:jc w:val="left"/>
              <w:rPr>
                <w:lang w:eastAsia="zh-CN"/>
              </w:rPr>
            </w:pPr>
            <w:r>
              <w:rPr>
                <w:rFonts w:hint="eastAsia"/>
                <w:lang w:eastAsia="zh-CN"/>
              </w:rPr>
              <w:t>密钥序号</w:t>
            </w:r>
          </w:p>
        </w:tc>
        <w:tc>
          <w:tcPr>
            <w:tcW w:w="2576" w:type="dxa"/>
            <w:tcBorders>
              <w:top w:val="single" w:sz="4" w:space="0" w:color="000000"/>
              <w:left w:val="single" w:sz="4" w:space="0" w:color="000000"/>
              <w:bottom w:val="single" w:sz="4" w:space="0" w:color="000000"/>
            </w:tcBorders>
            <w:vAlign w:val="center"/>
          </w:tcPr>
          <w:p w14:paraId="6FE6C123"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028C4FC8" w14:textId="77777777" w:rsidR="006575A0" w:rsidRDefault="007443E2">
            <w:pPr>
              <w:ind w:firstLineChars="0" w:firstLine="0"/>
              <w:jc w:val="left"/>
            </w:pPr>
            <w:r>
              <w:t>1~5</w:t>
            </w:r>
          </w:p>
        </w:tc>
      </w:tr>
      <w:tr w:rsidR="006575A0" w14:paraId="65E31E85" w14:textId="77777777">
        <w:trPr>
          <w:trHeight w:val="312"/>
        </w:trPr>
        <w:tc>
          <w:tcPr>
            <w:tcW w:w="2121" w:type="dxa"/>
            <w:tcBorders>
              <w:top w:val="single" w:sz="4" w:space="0" w:color="000000"/>
              <w:left w:val="single" w:sz="4" w:space="0" w:color="000000"/>
              <w:bottom w:val="single" w:sz="4" w:space="0" w:color="000000"/>
            </w:tcBorders>
            <w:vAlign w:val="center"/>
          </w:tcPr>
          <w:p w14:paraId="58AE14F8"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29675F3D"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DBD6546"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5516CA54" w14:textId="77777777" w:rsidR="006575A0" w:rsidRDefault="007443E2">
      <w:pPr>
        <w:ind w:leftChars="200" w:left="440" w:firstLine="440"/>
        <w:rPr>
          <w:lang w:eastAsia="zh-CN"/>
        </w:rPr>
      </w:pPr>
      <w:r>
        <w:rPr>
          <w:rFonts w:hint="eastAsia"/>
          <w:lang w:eastAsia="zh-CN"/>
        </w:rPr>
        <w:t>示例：</w:t>
      </w:r>
    </w:p>
    <w:p w14:paraId="665CD593" w14:textId="77777777" w:rsidR="006575A0" w:rsidRDefault="007443E2">
      <w:pPr>
        <w:ind w:leftChars="400" w:left="880" w:firstLine="440"/>
        <w:rPr>
          <w:lang w:eastAsia="zh-CN"/>
        </w:rPr>
      </w:pPr>
      <w:r>
        <w:rPr>
          <w:rFonts w:hint="eastAsia"/>
          <w:lang w:eastAsia="zh-CN"/>
        </w:rPr>
        <w:t>发送指令：</w:t>
      </w:r>
      <w:r>
        <w:rPr>
          <w:lang w:eastAsia="zh-CN"/>
        </w:rPr>
        <w:t>02 00 0A C0 01 01 1B 75 00 00 01 0D 0A A8 03</w:t>
      </w:r>
    </w:p>
    <w:p w14:paraId="127A592C" w14:textId="77777777" w:rsidR="006575A0" w:rsidRDefault="007443E2">
      <w:pPr>
        <w:ind w:leftChars="400" w:left="880" w:firstLine="440"/>
        <w:rPr>
          <w:lang w:eastAsia="zh-CN"/>
        </w:rPr>
      </w:pPr>
      <w:r>
        <w:rPr>
          <w:rFonts w:hint="eastAsia"/>
          <w:lang w:eastAsia="zh-CN"/>
        </w:rPr>
        <w:lastRenderedPageBreak/>
        <w:t>指令说明：</w:t>
      </w:r>
      <w:r>
        <w:rPr>
          <w:rFonts w:hint="eastAsia"/>
          <w:lang w:eastAsia="zh-CN"/>
        </w:rPr>
        <w:tab/>
      </w:r>
      <w:r>
        <w:rPr>
          <w:rFonts w:hint="eastAsia"/>
          <w:lang w:eastAsia="zh-CN"/>
        </w:rPr>
        <w:t>算法类型</w:t>
      </w:r>
      <w:r>
        <w:rPr>
          <w:rFonts w:hint="eastAsia"/>
          <w:lang w:eastAsia="zh-CN"/>
        </w:rPr>
        <w:tab/>
      </w:r>
      <w:r>
        <w:rPr>
          <w:rFonts w:hint="eastAsia"/>
          <w:lang w:eastAsia="zh-CN"/>
        </w:rPr>
        <w:t>：</w:t>
      </w:r>
      <w:r>
        <w:rPr>
          <w:rFonts w:hint="eastAsia"/>
          <w:lang w:eastAsia="zh-CN"/>
        </w:rPr>
        <w:t>00</w:t>
      </w:r>
    </w:p>
    <w:p w14:paraId="7ABBAE9E"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密钥用途</w:t>
      </w:r>
      <w:r>
        <w:rPr>
          <w:rFonts w:hint="eastAsia"/>
          <w:lang w:eastAsia="zh-CN"/>
        </w:rPr>
        <w:tab/>
      </w:r>
      <w:r>
        <w:rPr>
          <w:rFonts w:hint="eastAsia"/>
          <w:lang w:eastAsia="zh-CN"/>
        </w:rPr>
        <w:t>：</w:t>
      </w:r>
      <w:r>
        <w:rPr>
          <w:rFonts w:hint="eastAsia"/>
          <w:lang w:eastAsia="zh-CN"/>
        </w:rPr>
        <w:t>00</w:t>
      </w:r>
    </w:p>
    <w:p w14:paraId="0D26E81A"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密钥序号</w:t>
      </w:r>
      <w:r>
        <w:rPr>
          <w:rFonts w:hint="eastAsia"/>
          <w:lang w:eastAsia="zh-CN"/>
        </w:rPr>
        <w:tab/>
      </w:r>
      <w:r>
        <w:rPr>
          <w:rFonts w:hint="eastAsia"/>
          <w:lang w:eastAsia="zh-CN"/>
        </w:rPr>
        <w:t>：</w:t>
      </w:r>
      <w:r>
        <w:rPr>
          <w:rFonts w:hint="eastAsia"/>
          <w:lang w:eastAsia="zh-CN"/>
        </w:rPr>
        <w:t>01</w:t>
      </w:r>
    </w:p>
    <w:p w14:paraId="28A2D4EF"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09CFA41A" w14:textId="77777777" w:rsidR="006575A0" w:rsidRDefault="007443E2">
      <w:pPr>
        <w:ind w:leftChars="400" w:left="880" w:firstLine="440"/>
        <w:rPr>
          <w:lang w:eastAsia="zh-CN"/>
        </w:rPr>
      </w:pPr>
      <w:r>
        <w:rPr>
          <w:rFonts w:hint="eastAsia"/>
          <w:lang w:eastAsia="zh-CN"/>
        </w:rPr>
        <w:t>返回值说明：已完成转发</w:t>
      </w:r>
    </w:p>
    <w:p w14:paraId="7DD733A9" w14:textId="77777777" w:rsidR="006575A0" w:rsidRDefault="006575A0">
      <w:pPr>
        <w:ind w:leftChars="400" w:left="880" w:firstLine="440"/>
        <w:rPr>
          <w:lang w:eastAsia="zh-CN"/>
        </w:rPr>
      </w:pPr>
    </w:p>
    <w:p w14:paraId="43E5DFC4"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4AE96111" w14:textId="77777777">
        <w:tc>
          <w:tcPr>
            <w:tcW w:w="1275" w:type="dxa"/>
            <w:tcBorders>
              <w:top w:val="single" w:sz="4" w:space="0" w:color="000000"/>
              <w:left w:val="single" w:sz="4" w:space="0" w:color="000000"/>
              <w:bottom w:val="single" w:sz="4" w:space="0" w:color="000000"/>
            </w:tcBorders>
          </w:tcPr>
          <w:p w14:paraId="64C64854"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25D1AE76"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781EA694" w14:textId="77777777" w:rsidR="006575A0" w:rsidRDefault="007443E2">
            <w:pPr>
              <w:ind w:firstLine="440"/>
              <w:jc w:val="center"/>
              <w:rPr>
                <w:b/>
                <w:bCs/>
                <w:color w:val="000000"/>
                <w:szCs w:val="21"/>
              </w:rPr>
            </w:pPr>
            <w:r>
              <w:rPr>
                <w:bCs/>
                <w:color w:val="000000"/>
                <w:szCs w:val="21"/>
              </w:rPr>
              <w:t>说明</w:t>
            </w:r>
          </w:p>
        </w:tc>
      </w:tr>
      <w:tr w:rsidR="006575A0" w14:paraId="294B0671" w14:textId="77777777">
        <w:tc>
          <w:tcPr>
            <w:tcW w:w="1275" w:type="dxa"/>
            <w:vMerge w:val="restart"/>
            <w:tcBorders>
              <w:top w:val="single" w:sz="4" w:space="0" w:color="000000"/>
              <w:left w:val="single" w:sz="4" w:space="0" w:color="000000"/>
              <w:bottom w:val="single" w:sz="4" w:space="0" w:color="000000"/>
            </w:tcBorders>
            <w:vAlign w:val="center"/>
          </w:tcPr>
          <w:p w14:paraId="763DB931"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38F67BD8"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62F9EECC" w14:textId="77777777" w:rsidR="006575A0" w:rsidRDefault="007443E2">
            <w:pPr>
              <w:ind w:firstLineChars="0" w:firstLine="0"/>
              <w:jc w:val="left"/>
            </w:pPr>
            <w:r>
              <w:rPr>
                <w:rFonts w:ascii="宋体" w:hAnsi="宋体" w:cs="Arial"/>
                <w:kern w:val="1"/>
                <w:sz w:val="21"/>
                <w:szCs w:val="20"/>
                <w:lang w:val="en-US" w:eastAsia="zh-CN"/>
              </w:rPr>
              <w:t>成功</w:t>
            </w:r>
          </w:p>
        </w:tc>
      </w:tr>
      <w:tr w:rsidR="006575A0" w14:paraId="13393FCA" w14:textId="77777777">
        <w:tc>
          <w:tcPr>
            <w:tcW w:w="1275" w:type="dxa"/>
            <w:vMerge/>
            <w:tcBorders>
              <w:top w:val="single" w:sz="4" w:space="0" w:color="000000"/>
              <w:left w:val="single" w:sz="4" w:space="0" w:color="000000"/>
              <w:bottom w:val="single" w:sz="4" w:space="0" w:color="000000"/>
            </w:tcBorders>
            <w:vAlign w:val="center"/>
          </w:tcPr>
          <w:p w14:paraId="3E42D9F8"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25B0CC6C"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0A9F1019" w14:textId="77777777" w:rsidR="006575A0" w:rsidRDefault="007443E2">
            <w:pPr>
              <w:ind w:firstLineChars="0" w:firstLine="0"/>
              <w:jc w:val="left"/>
            </w:pPr>
            <w:r>
              <w:rPr>
                <w:rFonts w:ascii="宋体" w:hAnsi="宋体" w:cs="Arial"/>
                <w:kern w:val="1"/>
                <w:sz w:val="21"/>
                <w:szCs w:val="20"/>
                <w:lang w:val="en-US" w:eastAsia="zh-CN"/>
              </w:rPr>
              <w:t>失败</w:t>
            </w:r>
          </w:p>
        </w:tc>
      </w:tr>
    </w:tbl>
    <w:p w14:paraId="1650DE69" w14:textId="77777777" w:rsidR="006575A0" w:rsidRDefault="007443E2">
      <w:pPr>
        <w:ind w:left="440" w:firstLine="440"/>
        <w:rPr>
          <w:lang w:eastAsia="zh-CN"/>
        </w:rPr>
      </w:pPr>
      <w:r>
        <w:rPr>
          <w:rFonts w:hint="eastAsia"/>
          <w:lang w:eastAsia="zh-CN"/>
        </w:rPr>
        <w:t>查询示例：</w:t>
      </w:r>
    </w:p>
    <w:p w14:paraId="37711433"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0820A8E5" w14:textId="77777777" w:rsidR="006575A0" w:rsidRDefault="007443E2">
      <w:pPr>
        <w:ind w:leftChars="400" w:left="880" w:firstLine="440"/>
        <w:rPr>
          <w:lang w:eastAsia="zh-CN"/>
        </w:rPr>
      </w:pPr>
      <w:r>
        <w:rPr>
          <w:rFonts w:hint="eastAsia"/>
          <w:lang w:eastAsia="zh-CN"/>
        </w:rPr>
        <w:t>指令说明：获取上一条子命令处理结果</w:t>
      </w:r>
    </w:p>
    <w:p w14:paraId="67FC0DCA"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4BA9EBDA"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返回值说明：获取失败</w:t>
      </w:r>
    </w:p>
    <w:p w14:paraId="50C9F27F" w14:textId="77777777" w:rsidR="006575A0" w:rsidRDefault="007443E2">
      <w:pPr>
        <w:pStyle w:val="4"/>
        <w:numPr>
          <w:ilvl w:val="0"/>
          <w:numId w:val="16"/>
        </w:numPr>
        <w:ind w:firstLineChars="0"/>
        <w:rPr>
          <w:lang w:eastAsia="zh-CN"/>
        </w:rPr>
      </w:pPr>
      <w:r>
        <w:rPr>
          <w:rFonts w:hint="eastAsia"/>
          <w:szCs w:val="21"/>
          <w:lang w:eastAsia="zh-CN"/>
        </w:rPr>
        <w:t>非对称私</w:t>
      </w:r>
      <w:proofErr w:type="gramStart"/>
      <w:r>
        <w:rPr>
          <w:rFonts w:hint="eastAsia"/>
          <w:szCs w:val="21"/>
          <w:lang w:eastAsia="zh-CN"/>
        </w:rPr>
        <w:t>钥</w:t>
      </w:r>
      <w:proofErr w:type="gramEnd"/>
      <w:r>
        <w:rPr>
          <w:rFonts w:hint="eastAsia"/>
          <w:szCs w:val="21"/>
          <w:lang w:eastAsia="zh-CN"/>
        </w:rPr>
        <w:t>解密、安装对称密钥密文</w:t>
      </w:r>
      <w:r>
        <w:rPr>
          <w:rFonts w:hint="eastAsia"/>
          <w:lang w:eastAsia="zh-CN"/>
        </w:rPr>
        <w:t>（</w:t>
      </w:r>
      <w:r>
        <w:rPr>
          <w:lang w:eastAsia="zh-CN"/>
        </w:rPr>
        <w:t>0x1B  0x7</w:t>
      </w:r>
      <w:r>
        <w:rPr>
          <w:rFonts w:hint="eastAsia"/>
          <w:lang w:eastAsia="zh-CN"/>
        </w:rPr>
        <w:t>6</w:t>
      </w:r>
      <w:r>
        <w:rPr>
          <w:rFonts w:hint="eastAsia"/>
          <w:lang w:eastAsia="zh-CN"/>
        </w:rPr>
        <w:t>）</w:t>
      </w:r>
    </w:p>
    <w:p w14:paraId="6E68C5FB" w14:textId="77777777" w:rsidR="006575A0" w:rsidRDefault="007443E2">
      <w:pPr>
        <w:widowControl w:val="0"/>
        <w:suppressAutoHyphens/>
        <w:ind w:left="982" w:firstLineChars="0" w:firstLine="338"/>
        <w:jc w:val="left"/>
        <w:rPr>
          <w:lang w:eastAsia="zh-CN"/>
        </w:rPr>
      </w:pPr>
      <w:r>
        <w:rPr>
          <w:rFonts w:hint="eastAsia"/>
          <w:lang w:eastAsia="zh-CN"/>
        </w:rPr>
        <w:t>0x1B+0x76+</w:t>
      </w:r>
      <w:r>
        <w:rPr>
          <w:rFonts w:hint="eastAsia"/>
          <w:lang w:eastAsia="zh-CN"/>
        </w:rPr>
        <w:t>源密钥与目的密钥类型</w:t>
      </w:r>
      <w:r>
        <w:rPr>
          <w:rFonts w:hint="eastAsia"/>
          <w:lang w:eastAsia="zh-CN"/>
        </w:rPr>
        <w:t>+</w:t>
      </w:r>
      <w:r>
        <w:rPr>
          <w:rFonts w:hint="eastAsia"/>
          <w:lang w:eastAsia="zh-CN"/>
        </w:rPr>
        <w:t>密文格式</w:t>
      </w:r>
      <w:r>
        <w:rPr>
          <w:rFonts w:hint="eastAsia"/>
          <w:lang w:eastAsia="zh-CN"/>
        </w:rPr>
        <w:t>+</w:t>
      </w:r>
      <w:r>
        <w:rPr>
          <w:rFonts w:hint="eastAsia"/>
          <w:lang w:eastAsia="zh-CN"/>
        </w:rPr>
        <w:t>密钥密文长度</w:t>
      </w:r>
      <w:r>
        <w:rPr>
          <w:rFonts w:hint="eastAsia"/>
          <w:lang w:eastAsia="zh-CN"/>
        </w:rPr>
        <w:t>+</w:t>
      </w:r>
      <w:r>
        <w:rPr>
          <w:rFonts w:hint="eastAsia"/>
          <w:lang w:eastAsia="zh-CN"/>
        </w:rPr>
        <w:t>密钥密文</w:t>
      </w:r>
      <w:r>
        <w:rPr>
          <w:rFonts w:hint="eastAsia"/>
          <w:lang w:eastAsia="zh-CN"/>
        </w:rPr>
        <w:t>+</w:t>
      </w:r>
      <w:r>
        <w:rPr>
          <w:rFonts w:hint="eastAsia"/>
          <w:lang w:eastAsia="zh-CN"/>
        </w:rPr>
        <w:t>目的密钥</w:t>
      </w:r>
      <w:r>
        <w:rPr>
          <w:rFonts w:hint="eastAsia"/>
          <w:lang w:eastAsia="zh-CN"/>
        </w:rPr>
        <w:t>kcv</w:t>
      </w:r>
      <w:r>
        <w:rPr>
          <w:rFonts w:hint="eastAsia"/>
          <w:lang w:eastAsia="zh-CN"/>
        </w:rPr>
        <w:t>长度</w:t>
      </w:r>
      <w:r>
        <w:rPr>
          <w:rFonts w:hint="eastAsia"/>
          <w:lang w:eastAsia="zh-CN"/>
        </w:rPr>
        <w:t>+</w:t>
      </w:r>
      <w:r>
        <w:rPr>
          <w:rFonts w:hint="eastAsia"/>
          <w:lang w:eastAsia="zh-CN"/>
        </w:rPr>
        <w:t>目的密钥</w:t>
      </w:r>
      <w:r>
        <w:rPr>
          <w:rFonts w:hint="eastAsia"/>
          <w:lang w:eastAsia="zh-CN"/>
        </w:rPr>
        <w:t>kcv</w:t>
      </w:r>
      <w:r>
        <w:rPr>
          <w:rFonts w:hint="eastAsia"/>
          <w:lang w:eastAsia="zh-CN"/>
        </w:rPr>
        <w:t>值</w:t>
      </w:r>
      <w:r>
        <w:rPr>
          <w:rFonts w:hint="eastAsia"/>
          <w:lang w:eastAsia="zh-CN"/>
        </w:rPr>
        <w:t>+0x0D+0x0A</w:t>
      </w:r>
      <w:r>
        <w:rPr>
          <w:rFonts w:hint="eastAsia"/>
          <w:lang w:eastAsia="zh-CN"/>
        </w:rPr>
        <w:t>（</w:t>
      </w:r>
      <w:r>
        <w:rPr>
          <w:lang w:eastAsia="zh-CN"/>
        </w:rPr>
        <w:t>0x1B  0x7</w:t>
      </w:r>
      <w:r>
        <w:rPr>
          <w:rFonts w:hint="eastAsia"/>
          <w:lang w:eastAsia="zh-CN"/>
        </w:rPr>
        <w:t>5</w:t>
      </w:r>
      <w:r>
        <w:rPr>
          <w:lang w:eastAsia="zh-CN"/>
        </w:rPr>
        <w:t xml:space="preserve">  N  0x0D  0x0A</w:t>
      </w:r>
      <w:r>
        <w:rPr>
          <w:rFonts w:hint="eastAsia"/>
          <w:lang w:eastAsia="zh-CN"/>
        </w:rPr>
        <w:t>）</w:t>
      </w:r>
    </w:p>
    <w:p w14:paraId="448011D7" w14:textId="77777777" w:rsidR="006575A0" w:rsidRDefault="007443E2">
      <w:pPr>
        <w:widowControl w:val="0"/>
        <w:suppressAutoHyphens/>
        <w:ind w:left="982" w:firstLineChars="0" w:firstLine="338"/>
        <w:jc w:val="left"/>
        <w:rPr>
          <w:rFonts w:ascii="宋体" w:hAnsi="宋体" w:cs="Arial"/>
          <w:color w:val="000000"/>
          <w:kern w:val="1"/>
          <w:sz w:val="21"/>
          <w:szCs w:val="20"/>
          <w:lang w:val="en-US" w:eastAsia="zh-CN"/>
        </w:rPr>
      </w:pPr>
      <w:r>
        <w:rPr>
          <w:rFonts w:hint="eastAsia"/>
          <w:szCs w:val="21"/>
          <w:lang w:eastAsia="zh-CN"/>
        </w:rPr>
        <w:t>功能：用非对称私</w:t>
      </w:r>
      <w:proofErr w:type="gramStart"/>
      <w:r>
        <w:rPr>
          <w:rFonts w:hint="eastAsia"/>
          <w:szCs w:val="21"/>
          <w:lang w:eastAsia="zh-CN"/>
        </w:rPr>
        <w:t>钥</w:t>
      </w:r>
      <w:proofErr w:type="gramEnd"/>
      <w:r>
        <w:rPr>
          <w:rFonts w:hint="eastAsia"/>
          <w:szCs w:val="21"/>
          <w:lang w:eastAsia="zh-CN"/>
        </w:rPr>
        <w:t>解密对称密钥密文，并安装密钥。</w:t>
      </w:r>
      <w:r>
        <w:rPr>
          <w:rFonts w:ascii="宋体" w:hAnsi="宋体" w:cs="Arial"/>
          <w:color w:val="000000"/>
          <w:kern w:val="1"/>
          <w:sz w:val="21"/>
          <w:szCs w:val="20"/>
          <w:lang w:val="en-US" w:eastAsia="zh-CN"/>
        </w:rPr>
        <w:t>命令完成后，密码键盘送回 “</w:t>
      </w:r>
      <w:r>
        <w:rPr>
          <w:rFonts w:ascii="宋体" w:hAnsi="宋体" w:cs="宋体"/>
          <w:color w:val="000000"/>
          <w:kern w:val="1"/>
          <w:sz w:val="21"/>
          <w:szCs w:val="20"/>
          <w:lang w:val="en-US" w:eastAsia="zh-CN"/>
        </w:rPr>
        <w:t>0xAA”</w:t>
      </w:r>
      <w:r>
        <w:rPr>
          <w:rFonts w:cs="Arial"/>
          <w:color w:val="000000"/>
          <w:kern w:val="1"/>
          <w:sz w:val="21"/>
          <w:szCs w:val="20"/>
          <w:lang w:val="en-US" w:eastAsia="zh-CN"/>
        </w:rPr>
        <w:t xml:space="preserve"> </w:t>
      </w:r>
      <w:r>
        <w:rPr>
          <w:rFonts w:ascii="宋体" w:hAnsi="宋体" w:cs="Arial"/>
          <w:color w:val="000000"/>
          <w:kern w:val="1"/>
          <w:sz w:val="21"/>
          <w:szCs w:val="20"/>
          <w:lang w:val="en-US" w:eastAsia="zh-CN"/>
        </w:rPr>
        <w:t>表示修改成功</w:t>
      </w:r>
      <w:r>
        <w:rPr>
          <w:rFonts w:ascii="宋体" w:hAnsi="宋体" w:cs="宋体"/>
          <w:color w:val="000000"/>
          <w:kern w:val="1"/>
          <w:sz w:val="21"/>
          <w:szCs w:val="20"/>
          <w:lang w:val="en-US" w:eastAsia="zh-CN"/>
        </w:rPr>
        <w:t>,</w:t>
      </w:r>
      <w:r>
        <w:rPr>
          <w:rFonts w:ascii="宋体" w:hAnsi="宋体" w:cs="Arial"/>
          <w:color w:val="000000"/>
          <w:kern w:val="1"/>
          <w:sz w:val="21"/>
          <w:szCs w:val="20"/>
          <w:lang w:val="en-US" w:eastAsia="zh-CN"/>
        </w:rPr>
        <w:t>送回 “</w:t>
      </w:r>
      <w:r>
        <w:rPr>
          <w:rFonts w:ascii="宋体" w:hAnsi="宋体" w:cs="宋体"/>
          <w:color w:val="000000"/>
          <w:kern w:val="1"/>
          <w:sz w:val="21"/>
          <w:szCs w:val="20"/>
          <w:lang w:val="en-US" w:eastAsia="zh-CN"/>
        </w:rPr>
        <w:t xml:space="preserve">0x55” </w:t>
      </w:r>
      <w:r>
        <w:rPr>
          <w:rFonts w:ascii="宋体" w:hAnsi="宋体" w:cs="Arial"/>
          <w:kern w:val="1"/>
          <w:sz w:val="21"/>
          <w:szCs w:val="20"/>
          <w:lang w:val="en-US" w:eastAsia="zh-CN"/>
        </w:rPr>
        <w:t>表示</w:t>
      </w:r>
      <w:r>
        <w:rPr>
          <w:rFonts w:ascii="宋体" w:hAnsi="宋体" w:cs="Arial" w:hint="eastAsia"/>
          <w:kern w:val="1"/>
          <w:sz w:val="21"/>
          <w:szCs w:val="20"/>
          <w:lang w:val="en-US" w:eastAsia="zh-CN"/>
        </w:rPr>
        <w:t>密钥生成</w:t>
      </w:r>
      <w:r>
        <w:rPr>
          <w:rFonts w:ascii="宋体" w:hAnsi="宋体" w:cs="Arial"/>
          <w:kern w:val="1"/>
          <w:sz w:val="21"/>
          <w:szCs w:val="20"/>
          <w:lang w:val="en-US" w:eastAsia="zh-CN"/>
        </w:rPr>
        <w:t>失败</w:t>
      </w:r>
      <w:r>
        <w:rPr>
          <w:rFonts w:ascii="宋体" w:hAnsi="宋体" w:cs="Arial"/>
          <w:color w:val="000000"/>
          <w:kern w:val="1"/>
          <w:sz w:val="21"/>
          <w:szCs w:val="20"/>
          <w:lang w:val="en-US" w:eastAsia="zh-CN"/>
        </w:rPr>
        <w:t>，</w:t>
      </w:r>
      <w:r>
        <w:rPr>
          <w:rFonts w:ascii="宋体" w:hAnsi="宋体" w:cs="宋体"/>
          <w:color w:val="000000"/>
          <w:kern w:val="1"/>
          <w:sz w:val="21"/>
          <w:szCs w:val="20"/>
          <w:lang w:val="en-US" w:eastAsia="zh-CN"/>
        </w:rPr>
        <w:t>0x00 =&lt; N &lt;= 0x0f</w:t>
      </w:r>
      <w:r>
        <w:rPr>
          <w:rFonts w:ascii="宋体" w:hAnsi="宋体" w:cs="Arial"/>
          <w:color w:val="000000"/>
          <w:kern w:val="1"/>
          <w:sz w:val="21"/>
          <w:szCs w:val="20"/>
          <w:lang w:val="en-US" w:eastAsia="zh-CN"/>
        </w:rPr>
        <w:t>。</w:t>
      </w:r>
    </w:p>
    <w:p w14:paraId="00392F10" w14:textId="77777777" w:rsidR="006575A0" w:rsidRDefault="006575A0">
      <w:pPr>
        <w:widowControl w:val="0"/>
        <w:suppressAutoHyphens/>
        <w:ind w:left="1320" w:firstLineChars="0" w:firstLine="0"/>
        <w:jc w:val="left"/>
        <w:rPr>
          <w:szCs w:val="21"/>
          <w:lang w:val="en-US" w:eastAsia="zh-CN"/>
        </w:rPr>
      </w:pPr>
    </w:p>
    <w:p w14:paraId="2CCF3701"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1730F5E3"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247DF211"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0EBC29BB"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63999D35" w14:textId="77777777" w:rsidR="006575A0" w:rsidRDefault="007443E2">
            <w:pPr>
              <w:ind w:firstLine="440"/>
              <w:jc w:val="center"/>
              <w:rPr>
                <w:bCs/>
                <w:color w:val="000000"/>
                <w:szCs w:val="21"/>
              </w:rPr>
            </w:pPr>
            <w:r>
              <w:rPr>
                <w:bCs/>
                <w:color w:val="000000"/>
                <w:szCs w:val="21"/>
              </w:rPr>
              <w:t>说明</w:t>
            </w:r>
          </w:p>
        </w:tc>
      </w:tr>
      <w:tr w:rsidR="006575A0" w14:paraId="30E289B6" w14:textId="77777777">
        <w:trPr>
          <w:trHeight w:val="295"/>
        </w:trPr>
        <w:tc>
          <w:tcPr>
            <w:tcW w:w="2121" w:type="dxa"/>
            <w:tcBorders>
              <w:top w:val="single" w:sz="4" w:space="0" w:color="000000"/>
              <w:left w:val="single" w:sz="4" w:space="0" w:color="000000"/>
              <w:bottom w:val="single" w:sz="4" w:space="0" w:color="000000"/>
            </w:tcBorders>
            <w:vAlign w:val="center"/>
          </w:tcPr>
          <w:p w14:paraId="4C55D410"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13B55869"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2F0D6B85" w14:textId="77777777" w:rsidR="006575A0" w:rsidRDefault="007443E2">
            <w:pPr>
              <w:ind w:firstLineChars="0" w:firstLine="0"/>
              <w:jc w:val="left"/>
            </w:pPr>
            <w:r>
              <w:t>子命令处理</w:t>
            </w:r>
          </w:p>
        </w:tc>
      </w:tr>
      <w:tr w:rsidR="006575A0" w14:paraId="46B53E57" w14:textId="77777777">
        <w:trPr>
          <w:trHeight w:val="295"/>
        </w:trPr>
        <w:tc>
          <w:tcPr>
            <w:tcW w:w="2121" w:type="dxa"/>
            <w:tcBorders>
              <w:top w:val="single" w:sz="4" w:space="0" w:color="000000"/>
              <w:left w:val="single" w:sz="4" w:space="0" w:color="000000"/>
              <w:bottom w:val="single" w:sz="4" w:space="0" w:color="000000"/>
            </w:tcBorders>
            <w:vAlign w:val="center"/>
          </w:tcPr>
          <w:p w14:paraId="7DC9CE06"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41F1C440"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73029FB1" w14:textId="77777777" w:rsidR="006575A0" w:rsidRDefault="007443E2">
            <w:pPr>
              <w:ind w:firstLineChars="0" w:firstLine="0"/>
              <w:jc w:val="left"/>
            </w:pPr>
            <w:r>
              <w:t>命令打包</w:t>
            </w:r>
          </w:p>
        </w:tc>
      </w:tr>
      <w:tr w:rsidR="006575A0" w14:paraId="7E837E70" w14:textId="77777777">
        <w:trPr>
          <w:trHeight w:val="318"/>
        </w:trPr>
        <w:tc>
          <w:tcPr>
            <w:tcW w:w="2121" w:type="dxa"/>
            <w:tcBorders>
              <w:top w:val="single" w:sz="4" w:space="0" w:color="000000"/>
              <w:left w:val="single" w:sz="4" w:space="0" w:color="000000"/>
              <w:bottom w:val="single" w:sz="4" w:space="0" w:color="000000"/>
            </w:tcBorders>
            <w:vAlign w:val="center"/>
          </w:tcPr>
          <w:p w14:paraId="32255EF5"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5EB89E31"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6B9998B0" w14:textId="77777777" w:rsidR="006575A0" w:rsidRDefault="007443E2">
            <w:pPr>
              <w:ind w:firstLineChars="0" w:firstLine="0"/>
              <w:jc w:val="left"/>
            </w:pPr>
            <w:r>
              <w:t>一个字节，备用，留待扩充</w:t>
            </w:r>
          </w:p>
        </w:tc>
      </w:tr>
      <w:tr w:rsidR="006575A0" w14:paraId="5F3FDA69" w14:textId="77777777">
        <w:trPr>
          <w:trHeight w:val="312"/>
        </w:trPr>
        <w:tc>
          <w:tcPr>
            <w:tcW w:w="2121" w:type="dxa"/>
            <w:tcBorders>
              <w:top w:val="single" w:sz="4" w:space="0" w:color="000000"/>
              <w:left w:val="single" w:sz="4" w:space="0" w:color="000000"/>
              <w:bottom w:val="single" w:sz="4" w:space="0" w:color="000000"/>
            </w:tcBorders>
            <w:vAlign w:val="center"/>
          </w:tcPr>
          <w:p w14:paraId="15967B1D"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48FDB4B7"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480ABEA0" w14:textId="77777777" w:rsidR="006575A0" w:rsidRDefault="007443E2">
            <w:pPr>
              <w:ind w:firstLineChars="0" w:firstLine="0"/>
              <w:jc w:val="left"/>
              <w:rPr>
                <w:lang w:eastAsia="zh-CN"/>
              </w:rPr>
            </w:pPr>
            <w:r>
              <w:rPr>
                <w:rFonts w:hint="eastAsia"/>
                <w:lang w:eastAsia="zh-CN"/>
              </w:rPr>
              <w:t>子命令头</w:t>
            </w:r>
          </w:p>
        </w:tc>
      </w:tr>
      <w:tr w:rsidR="006575A0" w14:paraId="1E4CAE91" w14:textId="77777777">
        <w:trPr>
          <w:trHeight w:val="312"/>
        </w:trPr>
        <w:tc>
          <w:tcPr>
            <w:tcW w:w="2121" w:type="dxa"/>
            <w:tcBorders>
              <w:top w:val="single" w:sz="4" w:space="0" w:color="000000"/>
              <w:left w:val="single" w:sz="4" w:space="0" w:color="000000"/>
              <w:bottom w:val="single" w:sz="4" w:space="0" w:color="000000"/>
            </w:tcBorders>
            <w:vAlign w:val="center"/>
          </w:tcPr>
          <w:p w14:paraId="2FAAE9A1"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4AD18627" w14:textId="77777777" w:rsidR="006575A0" w:rsidRDefault="007443E2">
            <w:pPr>
              <w:ind w:firstLineChars="0" w:firstLine="0"/>
              <w:jc w:val="left"/>
              <w:rPr>
                <w:lang w:eastAsia="zh-CN"/>
              </w:rPr>
            </w:pPr>
            <w:r>
              <w:rPr>
                <w:rFonts w:hint="eastAsia"/>
                <w:lang w:eastAsia="zh-CN"/>
              </w:rPr>
              <w:t>0x76</w:t>
            </w:r>
          </w:p>
        </w:tc>
        <w:tc>
          <w:tcPr>
            <w:tcW w:w="3485" w:type="dxa"/>
            <w:tcBorders>
              <w:top w:val="single" w:sz="4" w:space="0" w:color="000000"/>
              <w:left w:val="single" w:sz="4" w:space="0" w:color="000000"/>
              <w:bottom w:val="single" w:sz="4" w:space="0" w:color="000000"/>
              <w:right w:val="single" w:sz="4" w:space="0" w:color="000000"/>
            </w:tcBorders>
            <w:vAlign w:val="center"/>
          </w:tcPr>
          <w:p w14:paraId="631456A4" w14:textId="77777777" w:rsidR="006575A0" w:rsidRDefault="007443E2">
            <w:pPr>
              <w:ind w:firstLineChars="0" w:firstLine="0"/>
              <w:jc w:val="left"/>
            </w:pPr>
            <w:r>
              <w:rPr>
                <w:rFonts w:hint="eastAsia"/>
                <w:szCs w:val="21"/>
                <w:lang w:eastAsia="zh-CN"/>
              </w:rPr>
              <w:t>非对称私</w:t>
            </w:r>
            <w:proofErr w:type="gramStart"/>
            <w:r>
              <w:rPr>
                <w:rFonts w:hint="eastAsia"/>
                <w:szCs w:val="21"/>
                <w:lang w:eastAsia="zh-CN"/>
              </w:rPr>
              <w:t>钥</w:t>
            </w:r>
            <w:proofErr w:type="gramEnd"/>
            <w:r>
              <w:rPr>
                <w:rFonts w:hint="eastAsia"/>
                <w:szCs w:val="21"/>
                <w:lang w:eastAsia="zh-CN"/>
              </w:rPr>
              <w:t>解密、安装对称密钥密文</w:t>
            </w:r>
          </w:p>
        </w:tc>
      </w:tr>
      <w:tr w:rsidR="006575A0" w14:paraId="70023B05" w14:textId="77777777">
        <w:trPr>
          <w:trHeight w:val="312"/>
        </w:trPr>
        <w:tc>
          <w:tcPr>
            <w:tcW w:w="2121" w:type="dxa"/>
            <w:tcBorders>
              <w:top w:val="single" w:sz="4" w:space="0" w:color="000000"/>
              <w:left w:val="single" w:sz="4" w:space="0" w:color="000000"/>
              <w:bottom w:val="single" w:sz="4" w:space="0" w:color="000000"/>
            </w:tcBorders>
            <w:vAlign w:val="center"/>
          </w:tcPr>
          <w:p w14:paraId="7ED1B41C" w14:textId="77777777" w:rsidR="006575A0" w:rsidRDefault="007443E2">
            <w:pPr>
              <w:ind w:firstLineChars="0" w:firstLine="0"/>
              <w:jc w:val="left"/>
              <w:rPr>
                <w:lang w:eastAsia="zh-CN"/>
              </w:rPr>
            </w:pPr>
            <w:r>
              <w:rPr>
                <w:rFonts w:hint="eastAsia"/>
                <w:lang w:eastAsia="zh-CN"/>
              </w:rPr>
              <w:t>源密钥与目的密钥类型</w:t>
            </w:r>
          </w:p>
        </w:tc>
        <w:tc>
          <w:tcPr>
            <w:tcW w:w="2576" w:type="dxa"/>
            <w:tcBorders>
              <w:top w:val="single" w:sz="4" w:space="0" w:color="000000"/>
              <w:left w:val="single" w:sz="4" w:space="0" w:color="000000"/>
              <w:bottom w:val="single" w:sz="4" w:space="0" w:color="000000"/>
            </w:tcBorders>
            <w:vAlign w:val="center"/>
          </w:tcPr>
          <w:p w14:paraId="4DF7824B" w14:textId="77777777" w:rsidR="006575A0" w:rsidRDefault="007443E2">
            <w:pPr>
              <w:ind w:firstLineChars="0" w:firstLine="0"/>
              <w:jc w:val="left"/>
              <w:rPr>
                <w:lang w:eastAsia="zh-CN"/>
              </w:rPr>
            </w:pPr>
            <w:r>
              <w:rPr>
                <w:rFonts w:hint="eastAsia"/>
                <w:lang w:eastAsia="zh-CN"/>
              </w:rPr>
              <w:t>5</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B4E5548" w14:textId="77777777" w:rsidR="006575A0" w:rsidRDefault="007443E2">
            <w:pPr>
              <w:ind w:firstLineChars="0" w:firstLine="0"/>
              <w:jc w:val="left"/>
              <w:rPr>
                <w:lang w:eastAsia="zh-CN"/>
              </w:rPr>
            </w:pPr>
            <w:r>
              <w:rPr>
                <w:rFonts w:hint="eastAsia"/>
                <w:lang w:eastAsia="zh-CN"/>
              </w:rPr>
              <w:t>1</w:t>
            </w:r>
            <w:r>
              <w:rPr>
                <w:rFonts w:hint="eastAsia"/>
                <w:lang w:eastAsia="zh-CN"/>
              </w:rPr>
              <w:t>：</w:t>
            </w:r>
            <w:r>
              <w:rPr>
                <w:rFonts w:hint="eastAsia"/>
              </w:rPr>
              <w:t>算法类型</w:t>
            </w:r>
          </w:p>
          <w:p w14:paraId="772A836B" w14:textId="77777777" w:rsidR="006575A0" w:rsidRDefault="007443E2">
            <w:pPr>
              <w:ind w:firstLineChars="0" w:firstLine="0"/>
              <w:jc w:val="left"/>
              <w:rPr>
                <w:lang w:eastAsia="zh-CN"/>
              </w:rPr>
            </w:pPr>
            <w:r>
              <w:rPr>
                <w:rFonts w:hint="eastAsia"/>
                <w:lang w:eastAsia="zh-CN"/>
              </w:rPr>
              <w:t>2</w:t>
            </w:r>
            <w:r>
              <w:rPr>
                <w:rFonts w:hint="eastAsia"/>
                <w:lang w:eastAsia="zh-CN"/>
              </w:rPr>
              <w:t>：密钥</w:t>
            </w:r>
            <w:r>
              <w:rPr>
                <w:rFonts w:hint="eastAsia"/>
                <w:lang w:eastAsia="zh-CN"/>
              </w:rPr>
              <w:t>ID</w:t>
            </w:r>
          </w:p>
          <w:p w14:paraId="35009F07" w14:textId="77777777" w:rsidR="006575A0" w:rsidRDefault="007443E2">
            <w:pPr>
              <w:ind w:firstLineChars="0" w:firstLine="0"/>
              <w:jc w:val="left"/>
              <w:rPr>
                <w:lang w:eastAsia="zh-CN"/>
              </w:rPr>
            </w:pPr>
            <w:r>
              <w:rPr>
                <w:rFonts w:hint="eastAsia"/>
                <w:lang w:eastAsia="zh-CN"/>
              </w:rPr>
              <w:t>3</w:t>
            </w:r>
            <w:r>
              <w:rPr>
                <w:rFonts w:hint="eastAsia"/>
                <w:lang w:eastAsia="zh-CN"/>
              </w:rPr>
              <w:t>：目的密钥算法类型</w:t>
            </w:r>
          </w:p>
          <w:p w14:paraId="73E18C75" w14:textId="77777777" w:rsidR="006575A0" w:rsidRDefault="007443E2">
            <w:pPr>
              <w:ind w:firstLineChars="0" w:firstLine="0"/>
              <w:jc w:val="left"/>
              <w:rPr>
                <w:lang w:eastAsia="zh-CN"/>
              </w:rPr>
            </w:pPr>
            <w:r>
              <w:rPr>
                <w:rFonts w:hint="eastAsia"/>
                <w:lang w:eastAsia="zh-CN"/>
              </w:rPr>
              <w:t>4</w:t>
            </w:r>
            <w:r>
              <w:rPr>
                <w:rFonts w:hint="eastAsia"/>
                <w:lang w:eastAsia="zh-CN"/>
              </w:rPr>
              <w:t>：目的密钥类型（</w:t>
            </w:r>
            <w:r>
              <w:rPr>
                <w:lang w:eastAsia="zh-CN"/>
              </w:rPr>
              <w:t>TLK=0</w:t>
            </w:r>
            <w:r>
              <w:rPr>
                <w:rFonts w:hint="eastAsia"/>
                <w:lang w:eastAsia="zh-CN"/>
              </w:rPr>
              <w:t>，</w:t>
            </w:r>
            <w:r>
              <w:rPr>
                <w:lang w:eastAsia="zh-CN"/>
              </w:rPr>
              <w:t>TMK</w:t>
            </w:r>
            <w:r>
              <w:rPr>
                <w:rFonts w:hint="eastAsia"/>
                <w:lang w:eastAsia="zh-CN"/>
              </w:rPr>
              <w:t>=1</w:t>
            </w:r>
            <w:r>
              <w:rPr>
                <w:rFonts w:hint="eastAsia"/>
                <w:lang w:eastAsia="zh-CN"/>
              </w:rPr>
              <w:t>，</w:t>
            </w:r>
            <w:r>
              <w:rPr>
                <w:lang w:eastAsia="zh-CN"/>
              </w:rPr>
              <w:t>TPK</w:t>
            </w:r>
            <w:r>
              <w:rPr>
                <w:rFonts w:hint="eastAsia"/>
                <w:lang w:eastAsia="zh-CN"/>
              </w:rPr>
              <w:t>=2</w:t>
            </w:r>
            <w:r>
              <w:rPr>
                <w:rFonts w:hint="eastAsia"/>
                <w:lang w:eastAsia="zh-CN"/>
              </w:rPr>
              <w:t>，</w:t>
            </w:r>
            <w:r>
              <w:rPr>
                <w:lang w:eastAsia="zh-CN"/>
              </w:rPr>
              <w:t>TAK</w:t>
            </w:r>
            <w:r>
              <w:rPr>
                <w:rFonts w:hint="eastAsia"/>
                <w:lang w:eastAsia="zh-CN"/>
              </w:rPr>
              <w:t>=3</w:t>
            </w:r>
            <w:r>
              <w:rPr>
                <w:rFonts w:hint="eastAsia"/>
                <w:lang w:eastAsia="zh-CN"/>
              </w:rPr>
              <w:t>，</w:t>
            </w:r>
            <w:r>
              <w:rPr>
                <w:lang w:eastAsia="zh-CN"/>
              </w:rPr>
              <w:t>TDK</w:t>
            </w:r>
            <w:r>
              <w:rPr>
                <w:rFonts w:hint="eastAsia"/>
                <w:lang w:eastAsia="zh-CN"/>
              </w:rPr>
              <w:t>=4</w:t>
            </w:r>
            <w:r>
              <w:rPr>
                <w:rFonts w:hint="eastAsia"/>
                <w:lang w:eastAsia="zh-CN"/>
              </w:rPr>
              <w:t>）</w:t>
            </w:r>
          </w:p>
          <w:p w14:paraId="2ED65832" w14:textId="77777777" w:rsidR="006575A0" w:rsidRDefault="007443E2">
            <w:pPr>
              <w:ind w:firstLineChars="0" w:firstLine="0"/>
              <w:jc w:val="left"/>
              <w:rPr>
                <w:lang w:eastAsia="zh-CN"/>
              </w:rPr>
            </w:pPr>
            <w:r>
              <w:rPr>
                <w:rFonts w:hint="eastAsia"/>
                <w:lang w:eastAsia="zh-CN"/>
              </w:rPr>
              <w:t>5</w:t>
            </w:r>
            <w:r>
              <w:rPr>
                <w:rFonts w:hint="eastAsia"/>
                <w:lang w:eastAsia="zh-CN"/>
              </w:rPr>
              <w:t>：目的密钥</w:t>
            </w:r>
            <w:r>
              <w:rPr>
                <w:rFonts w:hint="eastAsia"/>
                <w:lang w:eastAsia="zh-CN"/>
              </w:rPr>
              <w:t>ID</w:t>
            </w:r>
          </w:p>
        </w:tc>
      </w:tr>
      <w:tr w:rsidR="006575A0" w14:paraId="35A94AFA" w14:textId="77777777">
        <w:trPr>
          <w:trHeight w:val="312"/>
        </w:trPr>
        <w:tc>
          <w:tcPr>
            <w:tcW w:w="2121" w:type="dxa"/>
            <w:tcBorders>
              <w:top w:val="single" w:sz="4" w:space="0" w:color="000000"/>
              <w:left w:val="single" w:sz="4" w:space="0" w:color="000000"/>
              <w:bottom w:val="single" w:sz="4" w:space="0" w:color="000000"/>
            </w:tcBorders>
            <w:vAlign w:val="center"/>
          </w:tcPr>
          <w:p w14:paraId="209F2C40" w14:textId="77777777" w:rsidR="006575A0" w:rsidRDefault="007443E2">
            <w:pPr>
              <w:ind w:firstLineChars="0" w:firstLine="0"/>
              <w:jc w:val="left"/>
              <w:rPr>
                <w:lang w:eastAsia="zh-CN"/>
              </w:rPr>
            </w:pPr>
            <w:r>
              <w:rPr>
                <w:rFonts w:hint="eastAsia"/>
                <w:lang w:eastAsia="zh-CN"/>
              </w:rPr>
              <w:t>密文格式</w:t>
            </w:r>
          </w:p>
        </w:tc>
        <w:tc>
          <w:tcPr>
            <w:tcW w:w="2576" w:type="dxa"/>
            <w:tcBorders>
              <w:top w:val="single" w:sz="4" w:space="0" w:color="000000"/>
              <w:left w:val="single" w:sz="4" w:space="0" w:color="000000"/>
              <w:bottom w:val="single" w:sz="4" w:space="0" w:color="000000"/>
            </w:tcBorders>
            <w:vAlign w:val="center"/>
          </w:tcPr>
          <w:p w14:paraId="1571496D"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61A9A96" w14:textId="77777777" w:rsidR="006575A0" w:rsidRDefault="007443E2">
            <w:pPr>
              <w:ind w:firstLineChars="0" w:firstLine="0"/>
              <w:jc w:val="left"/>
            </w:pPr>
            <w:r>
              <w:rPr>
                <w:rFonts w:hint="eastAsia"/>
              </w:rPr>
              <w:t>扩展用</w:t>
            </w:r>
            <w:r>
              <w:rPr>
                <w:rFonts w:hint="eastAsia"/>
              </w:rPr>
              <w:t xml:space="preserve">, </w:t>
            </w:r>
            <w:r>
              <w:rPr>
                <w:rFonts w:hint="eastAsia"/>
              </w:rPr>
              <w:t>目前传</w:t>
            </w:r>
            <w:r>
              <w:rPr>
                <w:rFonts w:hint="eastAsia"/>
              </w:rPr>
              <w:t xml:space="preserve">0, </w:t>
            </w:r>
            <w:r>
              <w:rPr>
                <w:rFonts w:hint="eastAsia"/>
              </w:rPr>
              <w:t>默认使用</w:t>
            </w:r>
            <w:r>
              <w:rPr>
                <w:rFonts w:hint="eastAsia"/>
              </w:rPr>
              <w:t>SM2</w:t>
            </w:r>
            <w:r>
              <w:rPr>
                <w:rFonts w:hint="eastAsia"/>
              </w:rPr>
              <w:lastRenderedPageBreak/>
              <w:t>加密格式</w:t>
            </w:r>
            <w:r>
              <w:rPr>
                <w:rFonts w:hint="eastAsia"/>
              </w:rPr>
              <w:t>(C1C3C2)</w:t>
            </w:r>
          </w:p>
        </w:tc>
      </w:tr>
      <w:tr w:rsidR="006575A0" w14:paraId="12E715F9" w14:textId="77777777">
        <w:trPr>
          <w:trHeight w:val="312"/>
        </w:trPr>
        <w:tc>
          <w:tcPr>
            <w:tcW w:w="2121" w:type="dxa"/>
            <w:tcBorders>
              <w:top w:val="single" w:sz="4" w:space="0" w:color="000000"/>
              <w:left w:val="single" w:sz="4" w:space="0" w:color="000000"/>
              <w:bottom w:val="single" w:sz="4" w:space="0" w:color="000000"/>
            </w:tcBorders>
            <w:vAlign w:val="center"/>
          </w:tcPr>
          <w:p w14:paraId="3AAE3488" w14:textId="77777777" w:rsidR="006575A0" w:rsidRDefault="007443E2">
            <w:pPr>
              <w:ind w:firstLineChars="0" w:firstLine="0"/>
              <w:jc w:val="left"/>
              <w:rPr>
                <w:lang w:eastAsia="zh-CN"/>
              </w:rPr>
            </w:pPr>
            <w:r>
              <w:rPr>
                <w:rFonts w:hint="eastAsia"/>
                <w:lang w:eastAsia="zh-CN"/>
              </w:rPr>
              <w:lastRenderedPageBreak/>
              <w:t>密钥密文长度</w:t>
            </w:r>
          </w:p>
        </w:tc>
        <w:tc>
          <w:tcPr>
            <w:tcW w:w="2576" w:type="dxa"/>
            <w:tcBorders>
              <w:top w:val="single" w:sz="4" w:space="0" w:color="000000"/>
              <w:left w:val="single" w:sz="4" w:space="0" w:color="000000"/>
              <w:bottom w:val="single" w:sz="4" w:space="0" w:color="000000"/>
            </w:tcBorders>
            <w:vAlign w:val="center"/>
          </w:tcPr>
          <w:p w14:paraId="48222BD5"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1F86FD4" w14:textId="77777777" w:rsidR="006575A0" w:rsidRDefault="007443E2">
            <w:pPr>
              <w:ind w:firstLineChars="0" w:firstLine="0"/>
              <w:jc w:val="left"/>
              <w:rPr>
                <w:lang w:eastAsia="zh-CN"/>
              </w:rPr>
            </w:pPr>
            <w:r>
              <w:rPr>
                <w:lang w:eastAsia="zh-CN"/>
              </w:rPr>
              <w:t>H</w:t>
            </w:r>
            <w:r>
              <w:rPr>
                <w:rFonts w:hint="eastAsia"/>
                <w:lang w:eastAsia="zh-CN"/>
              </w:rPr>
              <w:t>ex</w:t>
            </w:r>
          </w:p>
        </w:tc>
      </w:tr>
      <w:tr w:rsidR="006575A0" w14:paraId="25E45F59" w14:textId="77777777">
        <w:trPr>
          <w:trHeight w:val="312"/>
        </w:trPr>
        <w:tc>
          <w:tcPr>
            <w:tcW w:w="2121" w:type="dxa"/>
            <w:tcBorders>
              <w:top w:val="single" w:sz="4" w:space="0" w:color="000000"/>
              <w:left w:val="single" w:sz="4" w:space="0" w:color="000000"/>
              <w:bottom w:val="single" w:sz="4" w:space="0" w:color="000000"/>
            </w:tcBorders>
            <w:vAlign w:val="center"/>
          </w:tcPr>
          <w:p w14:paraId="4642B1E5" w14:textId="77777777" w:rsidR="006575A0" w:rsidRDefault="007443E2">
            <w:pPr>
              <w:ind w:firstLineChars="0" w:firstLine="0"/>
              <w:jc w:val="left"/>
              <w:rPr>
                <w:lang w:eastAsia="zh-CN"/>
              </w:rPr>
            </w:pPr>
            <w:r>
              <w:rPr>
                <w:rFonts w:hint="eastAsia"/>
                <w:lang w:eastAsia="zh-CN"/>
              </w:rPr>
              <w:t>密钥密文</w:t>
            </w:r>
          </w:p>
        </w:tc>
        <w:tc>
          <w:tcPr>
            <w:tcW w:w="2576" w:type="dxa"/>
            <w:tcBorders>
              <w:top w:val="single" w:sz="4" w:space="0" w:color="000000"/>
              <w:left w:val="single" w:sz="4" w:space="0" w:color="000000"/>
              <w:bottom w:val="single" w:sz="4" w:space="0" w:color="000000"/>
            </w:tcBorders>
            <w:vAlign w:val="center"/>
          </w:tcPr>
          <w:p w14:paraId="07AF8020"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72D30E9C" w14:textId="77777777" w:rsidR="006575A0" w:rsidRDefault="006575A0">
            <w:pPr>
              <w:ind w:firstLineChars="0" w:firstLine="0"/>
              <w:jc w:val="left"/>
            </w:pPr>
          </w:p>
        </w:tc>
      </w:tr>
      <w:tr w:rsidR="006575A0" w14:paraId="29B1A1EA" w14:textId="77777777">
        <w:trPr>
          <w:trHeight w:val="312"/>
        </w:trPr>
        <w:tc>
          <w:tcPr>
            <w:tcW w:w="2121" w:type="dxa"/>
            <w:tcBorders>
              <w:top w:val="single" w:sz="4" w:space="0" w:color="000000"/>
              <w:left w:val="single" w:sz="4" w:space="0" w:color="000000"/>
              <w:bottom w:val="single" w:sz="4" w:space="0" w:color="000000"/>
            </w:tcBorders>
            <w:vAlign w:val="center"/>
          </w:tcPr>
          <w:p w14:paraId="452AA9BB" w14:textId="77777777" w:rsidR="006575A0" w:rsidRDefault="007443E2">
            <w:pPr>
              <w:ind w:firstLineChars="0" w:firstLine="0"/>
              <w:jc w:val="left"/>
              <w:rPr>
                <w:lang w:eastAsia="zh-CN"/>
              </w:rPr>
            </w:pPr>
            <w:r>
              <w:rPr>
                <w:rFonts w:hint="eastAsia"/>
                <w:lang w:eastAsia="zh-CN"/>
              </w:rPr>
              <w:t>目的密钥</w:t>
            </w:r>
            <w:r>
              <w:rPr>
                <w:rFonts w:hint="eastAsia"/>
                <w:lang w:eastAsia="zh-CN"/>
              </w:rPr>
              <w:t>kcv</w:t>
            </w:r>
            <w:r>
              <w:rPr>
                <w:rFonts w:hint="eastAsia"/>
                <w:lang w:eastAsia="zh-CN"/>
              </w:rPr>
              <w:t>长度</w:t>
            </w:r>
          </w:p>
        </w:tc>
        <w:tc>
          <w:tcPr>
            <w:tcW w:w="2576" w:type="dxa"/>
            <w:tcBorders>
              <w:top w:val="single" w:sz="4" w:space="0" w:color="000000"/>
              <w:left w:val="single" w:sz="4" w:space="0" w:color="000000"/>
              <w:bottom w:val="single" w:sz="4" w:space="0" w:color="000000"/>
            </w:tcBorders>
            <w:vAlign w:val="center"/>
          </w:tcPr>
          <w:p w14:paraId="10BE40F4"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DCE9832" w14:textId="77777777" w:rsidR="006575A0" w:rsidRDefault="006575A0">
            <w:pPr>
              <w:ind w:firstLineChars="0" w:firstLine="0"/>
              <w:jc w:val="left"/>
            </w:pPr>
          </w:p>
        </w:tc>
      </w:tr>
      <w:tr w:rsidR="006575A0" w14:paraId="6A9CF81C" w14:textId="77777777">
        <w:trPr>
          <w:trHeight w:val="312"/>
        </w:trPr>
        <w:tc>
          <w:tcPr>
            <w:tcW w:w="2121" w:type="dxa"/>
            <w:tcBorders>
              <w:top w:val="single" w:sz="4" w:space="0" w:color="000000"/>
              <w:left w:val="single" w:sz="4" w:space="0" w:color="000000"/>
              <w:bottom w:val="single" w:sz="4" w:space="0" w:color="000000"/>
            </w:tcBorders>
            <w:vAlign w:val="center"/>
          </w:tcPr>
          <w:p w14:paraId="1E9D4947" w14:textId="77777777" w:rsidR="006575A0" w:rsidRDefault="007443E2">
            <w:pPr>
              <w:ind w:firstLineChars="0" w:firstLine="0"/>
              <w:jc w:val="left"/>
              <w:rPr>
                <w:lang w:eastAsia="zh-CN"/>
              </w:rPr>
            </w:pPr>
            <w:r>
              <w:rPr>
                <w:rFonts w:hint="eastAsia"/>
                <w:lang w:eastAsia="zh-CN"/>
              </w:rPr>
              <w:t>目的密钥</w:t>
            </w:r>
            <w:r>
              <w:rPr>
                <w:rFonts w:hint="eastAsia"/>
                <w:lang w:eastAsia="zh-CN"/>
              </w:rPr>
              <w:t>kcv</w:t>
            </w:r>
            <w:r>
              <w:rPr>
                <w:rFonts w:hint="eastAsia"/>
                <w:lang w:eastAsia="zh-CN"/>
              </w:rPr>
              <w:t>值</w:t>
            </w:r>
          </w:p>
        </w:tc>
        <w:tc>
          <w:tcPr>
            <w:tcW w:w="2576" w:type="dxa"/>
            <w:tcBorders>
              <w:top w:val="single" w:sz="4" w:space="0" w:color="000000"/>
              <w:left w:val="single" w:sz="4" w:space="0" w:color="000000"/>
              <w:bottom w:val="single" w:sz="4" w:space="0" w:color="000000"/>
            </w:tcBorders>
            <w:vAlign w:val="center"/>
          </w:tcPr>
          <w:p w14:paraId="1310F646"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0CC487DE" w14:textId="77777777" w:rsidR="006575A0" w:rsidRDefault="006575A0">
            <w:pPr>
              <w:ind w:firstLineChars="0" w:firstLine="0"/>
              <w:jc w:val="left"/>
            </w:pPr>
          </w:p>
        </w:tc>
      </w:tr>
      <w:tr w:rsidR="006575A0" w14:paraId="7C6A1094" w14:textId="77777777">
        <w:trPr>
          <w:trHeight w:val="312"/>
        </w:trPr>
        <w:tc>
          <w:tcPr>
            <w:tcW w:w="2121" w:type="dxa"/>
            <w:tcBorders>
              <w:top w:val="single" w:sz="4" w:space="0" w:color="000000"/>
              <w:left w:val="single" w:sz="4" w:space="0" w:color="000000"/>
              <w:bottom w:val="single" w:sz="4" w:space="0" w:color="000000"/>
            </w:tcBorders>
            <w:vAlign w:val="center"/>
          </w:tcPr>
          <w:p w14:paraId="22E7274F"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18DBD313"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443D3D6B"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0C0AEE63" w14:textId="77777777" w:rsidR="006575A0" w:rsidRDefault="007443E2">
      <w:pPr>
        <w:ind w:leftChars="200" w:left="440" w:firstLine="440"/>
        <w:rPr>
          <w:lang w:eastAsia="zh-CN"/>
        </w:rPr>
      </w:pPr>
      <w:r>
        <w:rPr>
          <w:rFonts w:hint="eastAsia"/>
          <w:lang w:eastAsia="zh-CN"/>
        </w:rPr>
        <w:t>示例：</w:t>
      </w:r>
    </w:p>
    <w:p w14:paraId="1A67FFBE" w14:textId="77777777" w:rsidR="006575A0" w:rsidRDefault="007443E2">
      <w:pPr>
        <w:ind w:leftChars="600" w:left="1320" w:firstLineChars="0" w:firstLine="0"/>
        <w:rPr>
          <w:lang w:eastAsia="zh-CN"/>
        </w:rPr>
      </w:pPr>
      <w:r>
        <w:rPr>
          <w:rFonts w:hint="eastAsia"/>
          <w:lang w:eastAsia="zh-CN"/>
        </w:rPr>
        <w:t>发送指令：</w:t>
      </w:r>
      <w:r>
        <w:rPr>
          <w:lang w:eastAsia="zh-CN"/>
        </w:rPr>
        <w:t>02 00 24 C0 01 01 1B 76 00 01 00 02 05 00 00 10 31 31 31 31 31 31 31 31 31 31 31 31 31 31 31 31 04 00 00 00 00 0D 0A B8 03</w:t>
      </w:r>
    </w:p>
    <w:p w14:paraId="22CAE335"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源密钥与目的密钥类型：</w:t>
      </w:r>
      <w:r>
        <w:rPr>
          <w:lang w:eastAsia="zh-CN"/>
        </w:rPr>
        <w:t>00 01 00 02 05</w:t>
      </w:r>
    </w:p>
    <w:p w14:paraId="5C7B3128"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密文格式</w:t>
      </w:r>
      <w:r>
        <w:rPr>
          <w:rFonts w:hint="eastAsia"/>
          <w:lang w:eastAsia="zh-CN"/>
        </w:rPr>
        <w:tab/>
      </w:r>
      <w:r>
        <w:rPr>
          <w:rFonts w:hint="eastAsia"/>
          <w:lang w:eastAsia="zh-CN"/>
        </w:rPr>
        <w:t>：</w:t>
      </w:r>
      <w:r>
        <w:rPr>
          <w:rFonts w:hint="eastAsia"/>
          <w:lang w:eastAsia="zh-CN"/>
        </w:rPr>
        <w:t>00</w:t>
      </w:r>
    </w:p>
    <w:p w14:paraId="7D19C19D" w14:textId="77777777" w:rsidR="006575A0" w:rsidRDefault="007443E2">
      <w:pPr>
        <w:ind w:leftChars="400" w:left="880" w:firstLine="44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密钥密文长度：</w:t>
      </w:r>
      <w:r>
        <w:rPr>
          <w:rFonts w:hint="eastAsia"/>
          <w:lang w:eastAsia="zh-CN"/>
        </w:rPr>
        <w:t>00 10</w:t>
      </w:r>
    </w:p>
    <w:p w14:paraId="6025AE6D" w14:textId="77777777" w:rsidR="006575A0" w:rsidRDefault="007443E2">
      <w:pPr>
        <w:ind w:left="3080" w:firstLineChars="0" w:hanging="440"/>
        <w:rPr>
          <w:lang w:eastAsia="zh-CN"/>
        </w:rPr>
      </w:pPr>
      <w:r>
        <w:rPr>
          <w:rFonts w:hint="eastAsia"/>
          <w:lang w:eastAsia="zh-CN"/>
        </w:rPr>
        <w:t>密钥密文</w:t>
      </w:r>
      <w:r>
        <w:rPr>
          <w:rFonts w:hint="eastAsia"/>
          <w:lang w:eastAsia="zh-CN"/>
        </w:rPr>
        <w:tab/>
      </w:r>
      <w:r>
        <w:rPr>
          <w:rFonts w:hint="eastAsia"/>
          <w:lang w:eastAsia="zh-CN"/>
        </w:rPr>
        <w:t>：</w:t>
      </w:r>
      <w:r>
        <w:rPr>
          <w:lang w:eastAsia="zh-CN"/>
        </w:rPr>
        <w:t>31 31 31 31 31 31 31 31 31 31 31 31 31 31 31 31</w:t>
      </w:r>
    </w:p>
    <w:p w14:paraId="20A17852" w14:textId="77777777" w:rsidR="006575A0" w:rsidRDefault="007443E2">
      <w:pPr>
        <w:ind w:left="3520" w:firstLineChars="0" w:hanging="880"/>
        <w:rPr>
          <w:lang w:eastAsia="zh-CN"/>
        </w:rPr>
      </w:pPr>
      <w:r>
        <w:rPr>
          <w:rFonts w:hint="eastAsia"/>
          <w:lang w:eastAsia="zh-CN"/>
        </w:rPr>
        <w:t>目的密钥</w:t>
      </w:r>
      <w:r>
        <w:rPr>
          <w:rFonts w:hint="eastAsia"/>
          <w:lang w:eastAsia="zh-CN"/>
        </w:rPr>
        <w:t>kcv</w:t>
      </w:r>
      <w:r>
        <w:rPr>
          <w:rFonts w:hint="eastAsia"/>
          <w:lang w:eastAsia="zh-CN"/>
        </w:rPr>
        <w:t>长度：</w:t>
      </w:r>
      <w:r>
        <w:rPr>
          <w:rFonts w:hint="eastAsia"/>
          <w:lang w:eastAsia="zh-CN"/>
        </w:rPr>
        <w:t>04</w:t>
      </w:r>
    </w:p>
    <w:p w14:paraId="6D91AAC4" w14:textId="77777777" w:rsidR="006575A0" w:rsidRDefault="007443E2">
      <w:pPr>
        <w:ind w:left="3520" w:firstLineChars="0" w:hanging="880"/>
        <w:rPr>
          <w:lang w:eastAsia="zh-CN"/>
        </w:rPr>
      </w:pPr>
      <w:r>
        <w:rPr>
          <w:rFonts w:hint="eastAsia"/>
          <w:lang w:eastAsia="zh-CN"/>
        </w:rPr>
        <w:t>目的密钥</w:t>
      </w:r>
      <w:r>
        <w:rPr>
          <w:rFonts w:hint="eastAsia"/>
          <w:lang w:eastAsia="zh-CN"/>
        </w:rPr>
        <w:t>kcv</w:t>
      </w:r>
      <w:r>
        <w:rPr>
          <w:rFonts w:hint="eastAsia"/>
          <w:lang w:eastAsia="zh-CN"/>
        </w:rPr>
        <w:t>值：</w:t>
      </w:r>
      <w:r>
        <w:rPr>
          <w:lang w:eastAsia="zh-CN"/>
        </w:rPr>
        <w:t>00 00 00 00</w:t>
      </w:r>
    </w:p>
    <w:p w14:paraId="08511E43"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2B02A9F6" w14:textId="77777777" w:rsidR="006575A0" w:rsidRDefault="007443E2">
      <w:pPr>
        <w:ind w:leftChars="400" w:left="880" w:firstLine="440"/>
        <w:rPr>
          <w:lang w:eastAsia="zh-CN"/>
        </w:rPr>
      </w:pPr>
      <w:r>
        <w:rPr>
          <w:rFonts w:hint="eastAsia"/>
          <w:lang w:eastAsia="zh-CN"/>
        </w:rPr>
        <w:t>返回值说明：已完成转发</w:t>
      </w:r>
    </w:p>
    <w:p w14:paraId="203F0FFF" w14:textId="77777777" w:rsidR="006575A0" w:rsidRDefault="007443E2">
      <w:pPr>
        <w:pStyle w:val="4"/>
        <w:numPr>
          <w:ilvl w:val="0"/>
          <w:numId w:val="16"/>
        </w:numPr>
        <w:ind w:firstLineChars="0"/>
        <w:rPr>
          <w:lang w:eastAsia="zh-CN"/>
        </w:rPr>
      </w:pPr>
      <w:r>
        <w:rPr>
          <w:rFonts w:hint="eastAsia"/>
          <w:szCs w:val="21"/>
          <w:lang w:eastAsia="zh-CN"/>
        </w:rPr>
        <w:t>SM3</w:t>
      </w:r>
      <w:r>
        <w:rPr>
          <w:rFonts w:hint="eastAsia"/>
          <w:szCs w:val="21"/>
          <w:lang w:eastAsia="zh-CN"/>
        </w:rPr>
        <w:t>摘要算法</w:t>
      </w:r>
      <w:r>
        <w:rPr>
          <w:rFonts w:hint="eastAsia"/>
          <w:lang w:eastAsia="zh-CN"/>
        </w:rPr>
        <w:t>（</w:t>
      </w:r>
      <w:r>
        <w:rPr>
          <w:lang w:eastAsia="zh-CN"/>
        </w:rPr>
        <w:t>0x1B  0x7</w:t>
      </w:r>
      <w:r>
        <w:rPr>
          <w:rFonts w:hint="eastAsia"/>
          <w:lang w:eastAsia="zh-CN"/>
        </w:rPr>
        <w:t>7</w:t>
      </w:r>
      <w:r>
        <w:rPr>
          <w:rFonts w:hint="eastAsia"/>
          <w:lang w:eastAsia="zh-CN"/>
        </w:rPr>
        <w:t>）</w:t>
      </w:r>
    </w:p>
    <w:p w14:paraId="2E556402" w14:textId="77777777" w:rsidR="006575A0" w:rsidRDefault="007443E2">
      <w:pPr>
        <w:widowControl w:val="0"/>
        <w:suppressAutoHyphens/>
        <w:ind w:left="982" w:firstLineChars="0" w:firstLine="338"/>
        <w:jc w:val="left"/>
        <w:rPr>
          <w:lang w:eastAsia="zh-CN"/>
        </w:rPr>
      </w:pPr>
      <w:r>
        <w:rPr>
          <w:rFonts w:hint="eastAsia"/>
          <w:lang w:eastAsia="zh-CN"/>
        </w:rPr>
        <w:t>0x1B+0x77+</w:t>
      </w:r>
      <w:r>
        <w:rPr>
          <w:rFonts w:hint="eastAsia"/>
          <w:lang w:eastAsia="zh-CN"/>
        </w:rPr>
        <w:t>输入数据长度</w:t>
      </w:r>
      <w:r>
        <w:rPr>
          <w:rFonts w:hint="eastAsia"/>
          <w:lang w:eastAsia="zh-CN"/>
        </w:rPr>
        <w:t>+</w:t>
      </w:r>
      <w:r>
        <w:rPr>
          <w:rFonts w:hint="eastAsia"/>
          <w:lang w:eastAsia="zh-CN"/>
        </w:rPr>
        <w:t>输入数据</w:t>
      </w:r>
      <w:r>
        <w:rPr>
          <w:rFonts w:hint="eastAsia"/>
          <w:lang w:eastAsia="zh-CN"/>
        </w:rPr>
        <w:t>+0x0D+0x0A</w:t>
      </w:r>
      <w:r>
        <w:rPr>
          <w:rFonts w:hint="eastAsia"/>
          <w:lang w:eastAsia="zh-CN"/>
        </w:rPr>
        <w:t>（</w:t>
      </w:r>
      <w:r>
        <w:rPr>
          <w:lang w:eastAsia="zh-CN"/>
        </w:rPr>
        <w:t>0x1B  0x7</w:t>
      </w:r>
      <w:r>
        <w:rPr>
          <w:rFonts w:hint="eastAsia"/>
          <w:lang w:eastAsia="zh-CN"/>
        </w:rPr>
        <w:t>5</w:t>
      </w:r>
      <w:r>
        <w:rPr>
          <w:lang w:eastAsia="zh-CN"/>
        </w:rPr>
        <w:t xml:space="preserve">  N  0x0D  0x0A</w:t>
      </w:r>
      <w:r>
        <w:rPr>
          <w:rFonts w:hint="eastAsia"/>
          <w:lang w:eastAsia="zh-CN"/>
        </w:rPr>
        <w:t>）</w:t>
      </w:r>
    </w:p>
    <w:p w14:paraId="1CEA6750" w14:textId="77777777" w:rsidR="006575A0" w:rsidRDefault="007443E2">
      <w:pPr>
        <w:widowControl w:val="0"/>
        <w:suppressAutoHyphens/>
        <w:ind w:left="982" w:firstLineChars="0" w:firstLine="338"/>
        <w:jc w:val="left"/>
        <w:rPr>
          <w:rFonts w:ascii="宋体" w:hAnsi="宋体" w:cs="Arial"/>
          <w:color w:val="000000"/>
          <w:kern w:val="1"/>
          <w:sz w:val="21"/>
          <w:szCs w:val="20"/>
          <w:lang w:val="en-US" w:eastAsia="zh-CN"/>
        </w:rPr>
      </w:pPr>
      <w:r>
        <w:rPr>
          <w:rFonts w:hint="eastAsia"/>
          <w:szCs w:val="21"/>
          <w:lang w:eastAsia="zh-CN"/>
        </w:rPr>
        <w:t>功能：生成</w:t>
      </w:r>
      <w:r>
        <w:rPr>
          <w:rFonts w:hint="eastAsia"/>
          <w:szCs w:val="21"/>
          <w:lang w:eastAsia="zh-CN"/>
        </w:rPr>
        <w:t>32</w:t>
      </w:r>
      <w:r>
        <w:rPr>
          <w:rFonts w:hint="eastAsia"/>
          <w:szCs w:val="21"/>
          <w:lang w:eastAsia="zh-CN"/>
        </w:rPr>
        <w:t>字节的摘要。</w:t>
      </w:r>
      <w:r>
        <w:rPr>
          <w:rFonts w:ascii="宋体" w:hAnsi="宋体" w:cs="Arial"/>
          <w:color w:val="000000"/>
          <w:kern w:val="1"/>
          <w:sz w:val="21"/>
          <w:szCs w:val="20"/>
          <w:lang w:val="en-US" w:eastAsia="zh-CN"/>
        </w:rPr>
        <w:t>命令完成后，密码键盘送回 “</w:t>
      </w:r>
      <w:r>
        <w:rPr>
          <w:rFonts w:ascii="宋体" w:hAnsi="宋体" w:cs="宋体"/>
          <w:color w:val="000000"/>
          <w:kern w:val="1"/>
          <w:sz w:val="21"/>
          <w:szCs w:val="20"/>
          <w:lang w:val="en-US" w:eastAsia="zh-CN"/>
        </w:rPr>
        <w:t>0xAA”</w:t>
      </w:r>
      <w:r>
        <w:rPr>
          <w:rFonts w:cs="Arial"/>
          <w:color w:val="000000"/>
          <w:kern w:val="1"/>
          <w:sz w:val="21"/>
          <w:szCs w:val="20"/>
          <w:lang w:val="en-US" w:eastAsia="zh-CN"/>
        </w:rPr>
        <w:t xml:space="preserve"> </w:t>
      </w:r>
      <w:r>
        <w:rPr>
          <w:rFonts w:ascii="宋体" w:hAnsi="宋体" w:cs="Arial"/>
          <w:color w:val="000000"/>
          <w:kern w:val="1"/>
          <w:sz w:val="21"/>
          <w:szCs w:val="20"/>
          <w:lang w:val="en-US" w:eastAsia="zh-CN"/>
        </w:rPr>
        <w:t>表示修改成功</w:t>
      </w:r>
      <w:r>
        <w:rPr>
          <w:rFonts w:ascii="宋体" w:hAnsi="宋体" w:cs="宋体"/>
          <w:color w:val="000000"/>
          <w:kern w:val="1"/>
          <w:sz w:val="21"/>
          <w:szCs w:val="20"/>
          <w:lang w:val="en-US" w:eastAsia="zh-CN"/>
        </w:rPr>
        <w:t>,</w:t>
      </w:r>
      <w:r>
        <w:rPr>
          <w:rFonts w:ascii="宋体" w:hAnsi="宋体" w:cs="Arial"/>
          <w:color w:val="000000"/>
          <w:kern w:val="1"/>
          <w:sz w:val="21"/>
          <w:szCs w:val="20"/>
          <w:lang w:val="en-US" w:eastAsia="zh-CN"/>
        </w:rPr>
        <w:t>送回 “</w:t>
      </w:r>
      <w:r>
        <w:rPr>
          <w:rFonts w:ascii="宋体" w:hAnsi="宋体" w:cs="宋体"/>
          <w:color w:val="000000"/>
          <w:kern w:val="1"/>
          <w:sz w:val="21"/>
          <w:szCs w:val="20"/>
          <w:lang w:val="en-US" w:eastAsia="zh-CN"/>
        </w:rPr>
        <w:t xml:space="preserve">0x55” </w:t>
      </w:r>
      <w:r>
        <w:rPr>
          <w:rFonts w:ascii="宋体" w:hAnsi="宋体" w:cs="Arial"/>
          <w:kern w:val="1"/>
          <w:sz w:val="21"/>
          <w:szCs w:val="20"/>
          <w:lang w:val="en-US" w:eastAsia="zh-CN"/>
        </w:rPr>
        <w:t>表示</w:t>
      </w:r>
      <w:r>
        <w:rPr>
          <w:rFonts w:ascii="宋体" w:hAnsi="宋体" w:cs="Arial" w:hint="eastAsia"/>
          <w:kern w:val="1"/>
          <w:sz w:val="21"/>
          <w:szCs w:val="20"/>
          <w:lang w:val="en-US" w:eastAsia="zh-CN"/>
        </w:rPr>
        <w:t>密钥生成</w:t>
      </w:r>
      <w:r>
        <w:rPr>
          <w:rFonts w:ascii="宋体" w:hAnsi="宋体" w:cs="Arial"/>
          <w:kern w:val="1"/>
          <w:sz w:val="21"/>
          <w:szCs w:val="20"/>
          <w:lang w:val="en-US" w:eastAsia="zh-CN"/>
        </w:rPr>
        <w:t>失败</w:t>
      </w:r>
      <w:r>
        <w:rPr>
          <w:rFonts w:ascii="宋体" w:hAnsi="宋体" w:cs="Arial"/>
          <w:color w:val="000000"/>
          <w:kern w:val="1"/>
          <w:sz w:val="21"/>
          <w:szCs w:val="20"/>
          <w:lang w:val="en-US" w:eastAsia="zh-CN"/>
        </w:rPr>
        <w:t>，</w:t>
      </w:r>
      <w:r>
        <w:rPr>
          <w:rFonts w:ascii="宋体" w:hAnsi="宋体" w:cs="宋体"/>
          <w:color w:val="000000"/>
          <w:kern w:val="1"/>
          <w:sz w:val="21"/>
          <w:szCs w:val="20"/>
          <w:lang w:val="en-US" w:eastAsia="zh-CN"/>
        </w:rPr>
        <w:t>0x00 =&lt; N &lt;= 0x0f</w:t>
      </w:r>
      <w:r>
        <w:rPr>
          <w:rFonts w:ascii="宋体" w:hAnsi="宋体" w:cs="Arial"/>
          <w:color w:val="000000"/>
          <w:kern w:val="1"/>
          <w:sz w:val="21"/>
          <w:szCs w:val="20"/>
          <w:lang w:val="en-US" w:eastAsia="zh-CN"/>
        </w:rPr>
        <w:t>。</w:t>
      </w:r>
    </w:p>
    <w:p w14:paraId="678A1F95" w14:textId="77777777" w:rsidR="006575A0" w:rsidRDefault="006575A0">
      <w:pPr>
        <w:widowControl w:val="0"/>
        <w:suppressAutoHyphens/>
        <w:ind w:left="982" w:firstLineChars="0" w:firstLine="338"/>
        <w:jc w:val="left"/>
        <w:rPr>
          <w:rFonts w:ascii="宋体" w:hAnsi="宋体" w:cs="Arial"/>
          <w:color w:val="000000"/>
          <w:kern w:val="1"/>
          <w:sz w:val="21"/>
          <w:szCs w:val="20"/>
          <w:lang w:val="en-US" w:eastAsia="zh-CN"/>
        </w:rPr>
      </w:pPr>
    </w:p>
    <w:p w14:paraId="38EA87D2"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2BCEE8B6"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18696453"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1E3A803F"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4556BE4A" w14:textId="77777777" w:rsidR="006575A0" w:rsidRDefault="007443E2">
            <w:pPr>
              <w:ind w:firstLine="440"/>
              <w:jc w:val="center"/>
              <w:rPr>
                <w:bCs/>
                <w:color w:val="000000"/>
                <w:szCs w:val="21"/>
              </w:rPr>
            </w:pPr>
            <w:r>
              <w:rPr>
                <w:bCs/>
                <w:color w:val="000000"/>
                <w:szCs w:val="21"/>
              </w:rPr>
              <w:t>说明</w:t>
            </w:r>
          </w:p>
        </w:tc>
      </w:tr>
      <w:tr w:rsidR="006575A0" w14:paraId="5DB2D8BB" w14:textId="77777777">
        <w:trPr>
          <w:trHeight w:val="295"/>
        </w:trPr>
        <w:tc>
          <w:tcPr>
            <w:tcW w:w="2121" w:type="dxa"/>
            <w:tcBorders>
              <w:top w:val="single" w:sz="4" w:space="0" w:color="000000"/>
              <w:left w:val="single" w:sz="4" w:space="0" w:color="000000"/>
              <w:bottom w:val="single" w:sz="4" w:space="0" w:color="000000"/>
            </w:tcBorders>
            <w:vAlign w:val="center"/>
          </w:tcPr>
          <w:p w14:paraId="3BC26110"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2B127F93"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7FB4FF4B" w14:textId="77777777" w:rsidR="006575A0" w:rsidRDefault="007443E2">
            <w:pPr>
              <w:ind w:firstLineChars="0" w:firstLine="0"/>
              <w:jc w:val="left"/>
            </w:pPr>
            <w:r>
              <w:t>子命令处理</w:t>
            </w:r>
          </w:p>
        </w:tc>
      </w:tr>
      <w:tr w:rsidR="006575A0" w14:paraId="7CD52A93" w14:textId="77777777">
        <w:trPr>
          <w:trHeight w:val="295"/>
        </w:trPr>
        <w:tc>
          <w:tcPr>
            <w:tcW w:w="2121" w:type="dxa"/>
            <w:tcBorders>
              <w:top w:val="single" w:sz="4" w:space="0" w:color="000000"/>
              <w:left w:val="single" w:sz="4" w:space="0" w:color="000000"/>
              <w:bottom w:val="single" w:sz="4" w:space="0" w:color="000000"/>
            </w:tcBorders>
            <w:vAlign w:val="center"/>
          </w:tcPr>
          <w:p w14:paraId="31315AC5"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4D74136E"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791A30F5" w14:textId="77777777" w:rsidR="006575A0" w:rsidRDefault="007443E2">
            <w:pPr>
              <w:ind w:firstLineChars="0" w:firstLine="0"/>
              <w:jc w:val="left"/>
            </w:pPr>
            <w:r>
              <w:t>命令打包</w:t>
            </w:r>
          </w:p>
        </w:tc>
      </w:tr>
      <w:tr w:rsidR="006575A0" w14:paraId="5ECBE976" w14:textId="77777777">
        <w:trPr>
          <w:trHeight w:val="318"/>
        </w:trPr>
        <w:tc>
          <w:tcPr>
            <w:tcW w:w="2121" w:type="dxa"/>
            <w:tcBorders>
              <w:top w:val="single" w:sz="4" w:space="0" w:color="000000"/>
              <w:left w:val="single" w:sz="4" w:space="0" w:color="000000"/>
              <w:bottom w:val="single" w:sz="4" w:space="0" w:color="000000"/>
            </w:tcBorders>
            <w:vAlign w:val="center"/>
          </w:tcPr>
          <w:p w14:paraId="18CF481C"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630E13A4"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2E1460A2" w14:textId="77777777" w:rsidR="006575A0" w:rsidRDefault="007443E2">
            <w:pPr>
              <w:ind w:firstLineChars="0" w:firstLine="0"/>
              <w:jc w:val="left"/>
            </w:pPr>
            <w:r>
              <w:t>一个字节，备用，留待扩充</w:t>
            </w:r>
          </w:p>
        </w:tc>
      </w:tr>
      <w:tr w:rsidR="006575A0" w14:paraId="190349D1" w14:textId="77777777">
        <w:trPr>
          <w:trHeight w:val="312"/>
        </w:trPr>
        <w:tc>
          <w:tcPr>
            <w:tcW w:w="2121" w:type="dxa"/>
            <w:tcBorders>
              <w:top w:val="single" w:sz="4" w:space="0" w:color="000000"/>
              <w:left w:val="single" w:sz="4" w:space="0" w:color="000000"/>
              <w:bottom w:val="single" w:sz="4" w:space="0" w:color="000000"/>
            </w:tcBorders>
            <w:vAlign w:val="center"/>
          </w:tcPr>
          <w:p w14:paraId="4FC84010"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504E8ABE"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702D6832" w14:textId="77777777" w:rsidR="006575A0" w:rsidRDefault="007443E2">
            <w:pPr>
              <w:ind w:firstLineChars="0" w:firstLine="0"/>
              <w:jc w:val="left"/>
              <w:rPr>
                <w:lang w:eastAsia="zh-CN"/>
              </w:rPr>
            </w:pPr>
            <w:r>
              <w:rPr>
                <w:rFonts w:hint="eastAsia"/>
                <w:lang w:eastAsia="zh-CN"/>
              </w:rPr>
              <w:t>子命令头</w:t>
            </w:r>
          </w:p>
        </w:tc>
      </w:tr>
      <w:tr w:rsidR="006575A0" w14:paraId="5C43969D" w14:textId="77777777">
        <w:trPr>
          <w:trHeight w:val="312"/>
        </w:trPr>
        <w:tc>
          <w:tcPr>
            <w:tcW w:w="2121" w:type="dxa"/>
            <w:tcBorders>
              <w:top w:val="single" w:sz="4" w:space="0" w:color="000000"/>
              <w:left w:val="single" w:sz="4" w:space="0" w:color="000000"/>
              <w:bottom w:val="single" w:sz="4" w:space="0" w:color="000000"/>
            </w:tcBorders>
            <w:vAlign w:val="center"/>
          </w:tcPr>
          <w:p w14:paraId="2E338FF3"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0B261986" w14:textId="77777777" w:rsidR="006575A0" w:rsidRDefault="007443E2">
            <w:pPr>
              <w:ind w:firstLineChars="0" w:firstLine="0"/>
              <w:jc w:val="left"/>
              <w:rPr>
                <w:lang w:eastAsia="zh-CN"/>
              </w:rPr>
            </w:pPr>
            <w:r>
              <w:rPr>
                <w:rFonts w:hint="eastAsia"/>
                <w:lang w:eastAsia="zh-CN"/>
              </w:rPr>
              <w:t>0x77</w:t>
            </w:r>
          </w:p>
        </w:tc>
        <w:tc>
          <w:tcPr>
            <w:tcW w:w="3485" w:type="dxa"/>
            <w:tcBorders>
              <w:top w:val="single" w:sz="4" w:space="0" w:color="000000"/>
              <w:left w:val="single" w:sz="4" w:space="0" w:color="000000"/>
              <w:bottom w:val="single" w:sz="4" w:space="0" w:color="000000"/>
              <w:right w:val="single" w:sz="4" w:space="0" w:color="000000"/>
            </w:tcBorders>
            <w:vAlign w:val="center"/>
          </w:tcPr>
          <w:p w14:paraId="4FADDEA7" w14:textId="77777777" w:rsidR="006575A0" w:rsidRDefault="007443E2">
            <w:pPr>
              <w:ind w:firstLineChars="0" w:firstLine="0"/>
              <w:jc w:val="left"/>
            </w:pPr>
            <w:r>
              <w:rPr>
                <w:rFonts w:hint="eastAsia"/>
                <w:szCs w:val="21"/>
                <w:lang w:eastAsia="zh-CN"/>
              </w:rPr>
              <w:t>非对称私</w:t>
            </w:r>
            <w:proofErr w:type="gramStart"/>
            <w:r>
              <w:rPr>
                <w:rFonts w:hint="eastAsia"/>
                <w:szCs w:val="21"/>
                <w:lang w:eastAsia="zh-CN"/>
              </w:rPr>
              <w:t>钥</w:t>
            </w:r>
            <w:proofErr w:type="gramEnd"/>
            <w:r>
              <w:rPr>
                <w:rFonts w:hint="eastAsia"/>
                <w:szCs w:val="21"/>
                <w:lang w:eastAsia="zh-CN"/>
              </w:rPr>
              <w:t>解密、安装对称密钥密文</w:t>
            </w:r>
          </w:p>
        </w:tc>
      </w:tr>
      <w:tr w:rsidR="006575A0" w14:paraId="70E84D29" w14:textId="77777777">
        <w:trPr>
          <w:trHeight w:val="312"/>
        </w:trPr>
        <w:tc>
          <w:tcPr>
            <w:tcW w:w="2121" w:type="dxa"/>
            <w:tcBorders>
              <w:top w:val="single" w:sz="4" w:space="0" w:color="000000"/>
              <w:left w:val="single" w:sz="4" w:space="0" w:color="000000"/>
              <w:bottom w:val="single" w:sz="4" w:space="0" w:color="000000"/>
            </w:tcBorders>
            <w:vAlign w:val="center"/>
          </w:tcPr>
          <w:p w14:paraId="27F5FF18" w14:textId="77777777" w:rsidR="006575A0" w:rsidRDefault="007443E2">
            <w:pPr>
              <w:ind w:firstLineChars="0" w:firstLine="0"/>
              <w:jc w:val="left"/>
              <w:rPr>
                <w:lang w:eastAsia="zh-CN"/>
              </w:rPr>
            </w:pPr>
            <w:r>
              <w:rPr>
                <w:rFonts w:hint="eastAsia"/>
                <w:lang w:eastAsia="zh-CN"/>
              </w:rPr>
              <w:t>输入数据长度</w:t>
            </w:r>
          </w:p>
        </w:tc>
        <w:tc>
          <w:tcPr>
            <w:tcW w:w="2576" w:type="dxa"/>
            <w:tcBorders>
              <w:top w:val="single" w:sz="4" w:space="0" w:color="000000"/>
              <w:left w:val="single" w:sz="4" w:space="0" w:color="000000"/>
              <w:bottom w:val="single" w:sz="4" w:space="0" w:color="000000"/>
            </w:tcBorders>
            <w:vAlign w:val="center"/>
          </w:tcPr>
          <w:p w14:paraId="23481170"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1ED1C7BD" w14:textId="77777777" w:rsidR="006575A0" w:rsidRDefault="007443E2">
            <w:pPr>
              <w:ind w:firstLineChars="0" w:firstLine="0"/>
              <w:jc w:val="left"/>
              <w:rPr>
                <w:lang w:eastAsia="zh-CN"/>
              </w:rPr>
            </w:pPr>
            <w:r>
              <w:rPr>
                <w:lang w:eastAsia="zh-CN"/>
              </w:rPr>
              <w:t>H</w:t>
            </w:r>
            <w:r>
              <w:rPr>
                <w:rFonts w:hint="eastAsia"/>
                <w:lang w:eastAsia="zh-CN"/>
              </w:rPr>
              <w:t>ex</w:t>
            </w:r>
          </w:p>
        </w:tc>
      </w:tr>
      <w:tr w:rsidR="006575A0" w14:paraId="537D749B" w14:textId="77777777">
        <w:trPr>
          <w:trHeight w:val="312"/>
        </w:trPr>
        <w:tc>
          <w:tcPr>
            <w:tcW w:w="2121" w:type="dxa"/>
            <w:tcBorders>
              <w:top w:val="single" w:sz="4" w:space="0" w:color="000000"/>
              <w:left w:val="single" w:sz="4" w:space="0" w:color="000000"/>
              <w:bottom w:val="single" w:sz="4" w:space="0" w:color="000000"/>
            </w:tcBorders>
            <w:vAlign w:val="center"/>
          </w:tcPr>
          <w:p w14:paraId="1AE5243E" w14:textId="77777777" w:rsidR="006575A0" w:rsidRDefault="007443E2">
            <w:pPr>
              <w:ind w:firstLineChars="0" w:firstLine="0"/>
              <w:jc w:val="left"/>
              <w:rPr>
                <w:lang w:eastAsia="zh-CN"/>
              </w:rPr>
            </w:pPr>
            <w:r>
              <w:rPr>
                <w:rFonts w:hint="eastAsia"/>
                <w:lang w:eastAsia="zh-CN"/>
              </w:rPr>
              <w:t>输入数据</w:t>
            </w:r>
          </w:p>
        </w:tc>
        <w:tc>
          <w:tcPr>
            <w:tcW w:w="2576" w:type="dxa"/>
            <w:tcBorders>
              <w:top w:val="single" w:sz="4" w:space="0" w:color="000000"/>
              <w:left w:val="single" w:sz="4" w:space="0" w:color="000000"/>
              <w:bottom w:val="single" w:sz="4" w:space="0" w:color="000000"/>
            </w:tcBorders>
            <w:vAlign w:val="center"/>
          </w:tcPr>
          <w:p w14:paraId="63AC2C39" w14:textId="77777777" w:rsidR="006575A0" w:rsidRDefault="006575A0">
            <w:pPr>
              <w:ind w:firstLineChars="0" w:firstLine="0"/>
              <w:jc w:val="left"/>
              <w:rPr>
                <w:lang w:eastAsia="zh-CN"/>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5F296E68" w14:textId="77777777" w:rsidR="006575A0" w:rsidRDefault="006575A0">
            <w:pPr>
              <w:ind w:firstLineChars="0" w:firstLine="0"/>
              <w:jc w:val="left"/>
            </w:pPr>
          </w:p>
        </w:tc>
      </w:tr>
      <w:tr w:rsidR="006575A0" w14:paraId="569F804E" w14:textId="77777777">
        <w:trPr>
          <w:trHeight w:val="312"/>
        </w:trPr>
        <w:tc>
          <w:tcPr>
            <w:tcW w:w="2121" w:type="dxa"/>
            <w:tcBorders>
              <w:top w:val="single" w:sz="4" w:space="0" w:color="000000"/>
              <w:left w:val="single" w:sz="4" w:space="0" w:color="000000"/>
              <w:bottom w:val="single" w:sz="4" w:space="0" w:color="000000"/>
            </w:tcBorders>
            <w:vAlign w:val="center"/>
          </w:tcPr>
          <w:p w14:paraId="0EEF3C92"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0AF373DA"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8B01842"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400A127E" w14:textId="77777777" w:rsidR="006575A0" w:rsidRDefault="007443E2">
      <w:pPr>
        <w:ind w:leftChars="200" w:left="440" w:firstLine="440"/>
        <w:rPr>
          <w:lang w:eastAsia="zh-CN"/>
        </w:rPr>
      </w:pPr>
      <w:r>
        <w:rPr>
          <w:rFonts w:hint="eastAsia"/>
          <w:lang w:eastAsia="zh-CN"/>
        </w:rPr>
        <w:t>示例：</w:t>
      </w:r>
    </w:p>
    <w:p w14:paraId="5D7443AA" w14:textId="77777777" w:rsidR="006575A0" w:rsidRDefault="007443E2">
      <w:pPr>
        <w:ind w:leftChars="400" w:left="880" w:firstLine="440"/>
        <w:rPr>
          <w:lang w:eastAsia="zh-CN"/>
        </w:rPr>
      </w:pPr>
      <w:r>
        <w:rPr>
          <w:rFonts w:hint="eastAsia"/>
          <w:lang w:eastAsia="zh-CN"/>
        </w:rPr>
        <w:t>发送指令：</w:t>
      </w:r>
      <w:r>
        <w:rPr>
          <w:lang w:eastAsia="zh-CN"/>
        </w:rPr>
        <w:t>02 00 1D C0 01 01 1B 77 00 14 01 02 03 04 05 06 07 08 09 00 01 02 03 04 05 06 07 08 09 00 0D 0A BF 03</w:t>
      </w:r>
    </w:p>
    <w:p w14:paraId="5054AD12"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输入数据长度：</w:t>
      </w:r>
      <w:r>
        <w:rPr>
          <w:lang w:eastAsia="zh-CN"/>
        </w:rPr>
        <w:t>00 14</w:t>
      </w:r>
    </w:p>
    <w:p w14:paraId="5B805CFC" w14:textId="77777777" w:rsidR="006575A0" w:rsidRDefault="007443E2">
      <w:pPr>
        <w:ind w:leftChars="1225" w:left="2695" w:firstLineChars="0" w:firstLine="0"/>
        <w:rPr>
          <w:lang w:eastAsia="zh-CN"/>
        </w:rPr>
      </w:pPr>
      <w:r>
        <w:rPr>
          <w:rFonts w:hint="eastAsia"/>
          <w:lang w:eastAsia="zh-CN"/>
        </w:rPr>
        <w:lastRenderedPageBreak/>
        <w:t>输入数据</w:t>
      </w:r>
      <w:r>
        <w:rPr>
          <w:rFonts w:hint="eastAsia"/>
          <w:lang w:eastAsia="zh-CN"/>
        </w:rPr>
        <w:tab/>
      </w:r>
      <w:r>
        <w:rPr>
          <w:rFonts w:hint="eastAsia"/>
          <w:lang w:eastAsia="zh-CN"/>
        </w:rPr>
        <w:t>：</w:t>
      </w:r>
      <w:r>
        <w:rPr>
          <w:lang w:eastAsia="zh-CN"/>
        </w:rPr>
        <w:t>01 02 03 04 05 06 07 08 09 00 01 02 03 04 05 06 07 08 09 00</w:t>
      </w:r>
    </w:p>
    <w:p w14:paraId="667C1A65" w14:textId="77777777" w:rsidR="006575A0" w:rsidRDefault="006575A0">
      <w:pPr>
        <w:ind w:firstLineChars="90" w:firstLine="198"/>
        <w:rPr>
          <w:lang w:eastAsia="zh-CN"/>
        </w:rPr>
      </w:pPr>
    </w:p>
    <w:p w14:paraId="420D6F48"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1872E7CA" w14:textId="77777777" w:rsidR="006575A0" w:rsidRDefault="007443E2">
      <w:pPr>
        <w:ind w:leftChars="400" w:left="880" w:firstLine="440"/>
        <w:rPr>
          <w:lang w:eastAsia="zh-CN"/>
        </w:rPr>
      </w:pPr>
      <w:r>
        <w:rPr>
          <w:rFonts w:hint="eastAsia"/>
          <w:lang w:eastAsia="zh-CN"/>
        </w:rPr>
        <w:t>返回值说明：已完成转发</w:t>
      </w:r>
    </w:p>
    <w:p w14:paraId="0B32E091" w14:textId="77777777" w:rsidR="006575A0" w:rsidRDefault="006575A0">
      <w:pPr>
        <w:ind w:leftChars="400" w:left="880" w:firstLine="440"/>
        <w:rPr>
          <w:lang w:eastAsia="zh-CN"/>
        </w:rPr>
      </w:pPr>
    </w:p>
    <w:p w14:paraId="39DDC649"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64C2F7CB" w14:textId="77777777">
        <w:tc>
          <w:tcPr>
            <w:tcW w:w="1275" w:type="dxa"/>
            <w:tcBorders>
              <w:top w:val="single" w:sz="4" w:space="0" w:color="000000"/>
              <w:left w:val="single" w:sz="4" w:space="0" w:color="000000"/>
              <w:bottom w:val="single" w:sz="4" w:space="0" w:color="000000"/>
            </w:tcBorders>
          </w:tcPr>
          <w:p w14:paraId="0C0CAD6C"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5D65C5F9"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468D513" w14:textId="77777777" w:rsidR="006575A0" w:rsidRDefault="007443E2">
            <w:pPr>
              <w:ind w:firstLine="440"/>
              <w:jc w:val="center"/>
              <w:rPr>
                <w:b/>
                <w:bCs/>
                <w:color w:val="000000"/>
                <w:szCs w:val="21"/>
              </w:rPr>
            </w:pPr>
            <w:r>
              <w:rPr>
                <w:bCs/>
                <w:color w:val="000000"/>
                <w:szCs w:val="21"/>
              </w:rPr>
              <w:t>说明</w:t>
            </w:r>
          </w:p>
        </w:tc>
      </w:tr>
      <w:tr w:rsidR="006575A0" w14:paraId="5EEF122E" w14:textId="77777777">
        <w:tc>
          <w:tcPr>
            <w:tcW w:w="1275" w:type="dxa"/>
            <w:vMerge w:val="restart"/>
            <w:tcBorders>
              <w:top w:val="single" w:sz="4" w:space="0" w:color="000000"/>
              <w:left w:val="single" w:sz="4" w:space="0" w:color="000000"/>
              <w:bottom w:val="single" w:sz="4" w:space="0" w:color="000000"/>
            </w:tcBorders>
            <w:vAlign w:val="center"/>
          </w:tcPr>
          <w:p w14:paraId="26A901F0"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3CBC09D6"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14D232AF" w14:textId="77777777" w:rsidR="006575A0" w:rsidRDefault="007443E2">
            <w:pPr>
              <w:ind w:firstLineChars="0" w:firstLine="0"/>
              <w:jc w:val="left"/>
            </w:pPr>
            <w:r>
              <w:rPr>
                <w:rFonts w:ascii="宋体" w:hAnsi="宋体" w:cs="Arial"/>
                <w:kern w:val="1"/>
                <w:sz w:val="21"/>
                <w:szCs w:val="20"/>
                <w:lang w:val="en-US" w:eastAsia="zh-CN"/>
              </w:rPr>
              <w:t>成功</w:t>
            </w:r>
          </w:p>
        </w:tc>
      </w:tr>
      <w:tr w:rsidR="006575A0" w14:paraId="4515AC54" w14:textId="77777777">
        <w:tc>
          <w:tcPr>
            <w:tcW w:w="1275" w:type="dxa"/>
            <w:vMerge/>
            <w:tcBorders>
              <w:top w:val="single" w:sz="4" w:space="0" w:color="000000"/>
              <w:left w:val="single" w:sz="4" w:space="0" w:color="000000"/>
              <w:bottom w:val="single" w:sz="4" w:space="0" w:color="000000"/>
            </w:tcBorders>
            <w:vAlign w:val="center"/>
          </w:tcPr>
          <w:p w14:paraId="149947CE"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57645C30"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403179AD" w14:textId="77777777" w:rsidR="006575A0" w:rsidRDefault="007443E2">
            <w:pPr>
              <w:ind w:firstLineChars="0" w:firstLine="0"/>
              <w:jc w:val="left"/>
            </w:pPr>
            <w:r>
              <w:rPr>
                <w:rFonts w:ascii="宋体" w:hAnsi="宋体" w:cs="Arial"/>
                <w:kern w:val="1"/>
                <w:sz w:val="21"/>
                <w:szCs w:val="20"/>
                <w:lang w:val="en-US" w:eastAsia="zh-CN"/>
              </w:rPr>
              <w:t>失败</w:t>
            </w:r>
          </w:p>
        </w:tc>
      </w:tr>
    </w:tbl>
    <w:p w14:paraId="6B80DB1E" w14:textId="77777777" w:rsidR="006575A0" w:rsidRDefault="007443E2">
      <w:pPr>
        <w:ind w:left="440" w:firstLine="440"/>
        <w:rPr>
          <w:lang w:eastAsia="zh-CN"/>
        </w:rPr>
      </w:pPr>
      <w:r>
        <w:rPr>
          <w:rFonts w:hint="eastAsia"/>
          <w:lang w:eastAsia="zh-CN"/>
        </w:rPr>
        <w:t>查询示例：</w:t>
      </w:r>
    </w:p>
    <w:p w14:paraId="49630E7A"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782F2C78" w14:textId="77777777" w:rsidR="006575A0" w:rsidRDefault="007443E2">
      <w:pPr>
        <w:ind w:leftChars="400" w:left="880" w:firstLine="440"/>
        <w:rPr>
          <w:lang w:eastAsia="zh-CN"/>
        </w:rPr>
      </w:pPr>
      <w:r>
        <w:rPr>
          <w:rFonts w:hint="eastAsia"/>
          <w:lang w:eastAsia="zh-CN"/>
        </w:rPr>
        <w:t>指令说明：获取上一条子命令处理结果</w:t>
      </w:r>
    </w:p>
    <w:p w14:paraId="44C9E2BE"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100C6346" w14:textId="77777777" w:rsidR="006575A0" w:rsidRDefault="007443E2">
      <w:pPr>
        <w:widowControl w:val="0"/>
        <w:suppressAutoHyphens/>
        <w:ind w:leftChars="400" w:left="880" w:firstLineChars="0" w:firstLine="397"/>
        <w:jc w:val="left"/>
        <w:rPr>
          <w:lang w:eastAsia="zh-CN"/>
        </w:rPr>
      </w:pPr>
      <w:r>
        <w:rPr>
          <w:rFonts w:hint="eastAsia"/>
          <w:lang w:eastAsia="zh-CN"/>
        </w:rPr>
        <w:t>返回值说明：获取失败</w:t>
      </w:r>
    </w:p>
    <w:p w14:paraId="46493C83" w14:textId="77777777" w:rsidR="006575A0" w:rsidRDefault="007443E2">
      <w:pPr>
        <w:pStyle w:val="4"/>
        <w:numPr>
          <w:ilvl w:val="0"/>
          <w:numId w:val="16"/>
        </w:numPr>
        <w:ind w:firstLineChars="0"/>
        <w:rPr>
          <w:lang w:eastAsia="zh-CN"/>
        </w:rPr>
      </w:pPr>
      <w:r>
        <w:rPr>
          <w:rFonts w:hint="eastAsia"/>
          <w:szCs w:val="21"/>
          <w:lang w:eastAsia="zh-CN"/>
        </w:rPr>
        <w:t>用户秘</w:t>
      </w:r>
      <w:proofErr w:type="gramStart"/>
      <w:r>
        <w:rPr>
          <w:rFonts w:hint="eastAsia"/>
          <w:szCs w:val="21"/>
          <w:lang w:eastAsia="zh-CN"/>
        </w:rPr>
        <w:t>钥</w:t>
      </w:r>
      <w:proofErr w:type="gramEnd"/>
      <w:r>
        <w:rPr>
          <w:rFonts w:hint="eastAsia"/>
          <w:szCs w:val="21"/>
          <w:lang w:eastAsia="zh-CN"/>
        </w:rPr>
        <w:t>SM4</w:t>
      </w:r>
      <w:r>
        <w:rPr>
          <w:rFonts w:hint="eastAsia"/>
          <w:szCs w:val="21"/>
          <w:lang w:eastAsia="zh-CN"/>
        </w:rPr>
        <w:t>解密</w:t>
      </w:r>
      <w:r>
        <w:rPr>
          <w:rFonts w:hint="eastAsia"/>
          <w:lang w:eastAsia="zh-CN"/>
        </w:rPr>
        <w:t>（</w:t>
      </w:r>
      <w:r>
        <w:rPr>
          <w:lang w:eastAsia="zh-CN"/>
        </w:rPr>
        <w:t>0x1B  0x</w:t>
      </w:r>
      <w:r>
        <w:rPr>
          <w:rFonts w:hint="eastAsia"/>
          <w:lang w:eastAsia="zh-CN"/>
        </w:rPr>
        <w:t>61</w:t>
      </w:r>
      <w:r>
        <w:rPr>
          <w:rFonts w:hint="eastAsia"/>
          <w:lang w:eastAsia="zh-CN"/>
        </w:rPr>
        <w:t>）</w:t>
      </w:r>
    </w:p>
    <w:p w14:paraId="02A33D64" w14:textId="77777777" w:rsidR="006575A0" w:rsidRDefault="007443E2">
      <w:pPr>
        <w:widowControl w:val="0"/>
        <w:suppressAutoHyphens/>
        <w:ind w:left="982" w:firstLineChars="0" w:firstLine="338"/>
        <w:jc w:val="left"/>
        <w:rPr>
          <w:lang w:eastAsia="zh-CN"/>
        </w:rPr>
      </w:pPr>
      <w:r>
        <w:rPr>
          <w:rFonts w:hint="eastAsia"/>
          <w:lang w:eastAsia="zh-CN"/>
        </w:rPr>
        <w:t>0x1B+0x61+</w:t>
      </w:r>
      <w:r>
        <w:rPr>
          <w:rFonts w:hint="eastAsia"/>
          <w:lang w:eastAsia="zh-CN"/>
        </w:rPr>
        <w:t>主密钥号</w:t>
      </w:r>
      <w:r>
        <w:rPr>
          <w:rFonts w:hint="eastAsia"/>
          <w:lang w:eastAsia="zh-CN"/>
        </w:rPr>
        <w:t>M+</w:t>
      </w:r>
      <w:r>
        <w:rPr>
          <w:rFonts w:hint="eastAsia"/>
          <w:lang w:eastAsia="zh-CN"/>
        </w:rPr>
        <w:t>用户密钥号</w:t>
      </w:r>
      <w:r>
        <w:rPr>
          <w:rFonts w:hint="eastAsia"/>
          <w:lang w:eastAsia="zh-CN"/>
        </w:rPr>
        <w:t>N+</w:t>
      </w:r>
      <w:r>
        <w:rPr>
          <w:rFonts w:hint="eastAsia"/>
          <w:lang w:eastAsia="zh-CN"/>
        </w:rPr>
        <w:t>数据串</w:t>
      </w:r>
      <w:r>
        <w:rPr>
          <w:rFonts w:hint="eastAsia"/>
          <w:lang w:eastAsia="zh-CN"/>
        </w:rPr>
        <w:t>STR +0x0D+0x0A</w:t>
      </w:r>
      <w:r>
        <w:rPr>
          <w:rFonts w:hint="eastAsia"/>
          <w:lang w:eastAsia="zh-CN"/>
        </w:rPr>
        <w:t>（</w:t>
      </w:r>
      <w:r>
        <w:rPr>
          <w:lang w:eastAsia="zh-CN"/>
        </w:rPr>
        <w:t>0x1B 0x6B M N STR 0x0D 0x0A</w:t>
      </w:r>
      <w:r>
        <w:rPr>
          <w:rFonts w:hint="eastAsia"/>
          <w:lang w:eastAsia="zh-CN"/>
        </w:rPr>
        <w:t>）</w:t>
      </w:r>
    </w:p>
    <w:p w14:paraId="4B76E9F6" w14:textId="77777777" w:rsidR="006575A0" w:rsidRDefault="007443E2">
      <w:pPr>
        <w:widowControl w:val="0"/>
        <w:suppressAutoHyphens/>
        <w:ind w:left="982" w:firstLineChars="0" w:firstLine="338"/>
        <w:jc w:val="left"/>
        <w:rPr>
          <w:rFonts w:ascii="宋体" w:hAnsi="宋体" w:cs="Arial"/>
          <w:color w:val="000000"/>
          <w:kern w:val="1"/>
          <w:sz w:val="21"/>
          <w:szCs w:val="20"/>
          <w:lang w:val="en-US" w:eastAsia="zh-CN"/>
        </w:rPr>
      </w:pPr>
      <w:r>
        <w:rPr>
          <w:rFonts w:hint="eastAsia"/>
          <w:szCs w:val="21"/>
          <w:lang w:eastAsia="zh-CN"/>
        </w:rPr>
        <w:t>功能：</w:t>
      </w:r>
      <w:r>
        <w:rPr>
          <w:rFonts w:ascii="宋体" w:hAnsi="宋体" w:cs="Arial"/>
          <w:color w:val="000000"/>
          <w:kern w:val="1"/>
          <w:sz w:val="21"/>
          <w:szCs w:val="20"/>
          <w:lang w:val="en-US" w:eastAsia="zh-CN"/>
        </w:rPr>
        <w:t>将数据串</w:t>
      </w:r>
      <w:r>
        <w:rPr>
          <w:rFonts w:ascii="宋体" w:hAnsi="宋体" w:cs="宋体"/>
          <w:color w:val="000000"/>
          <w:kern w:val="1"/>
          <w:sz w:val="21"/>
          <w:szCs w:val="20"/>
          <w:lang w:val="en-US" w:eastAsia="zh-CN"/>
        </w:rPr>
        <w:t>STR</w:t>
      </w:r>
      <w:r>
        <w:rPr>
          <w:rFonts w:ascii="宋体" w:hAnsi="宋体" w:cs="Arial"/>
          <w:color w:val="000000"/>
          <w:kern w:val="1"/>
          <w:sz w:val="21"/>
          <w:szCs w:val="20"/>
          <w:lang w:val="en-US" w:eastAsia="zh-CN"/>
        </w:rPr>
        <w:t>由主系统送入密码键盘内，和主密钥区号为</w:t>
      </w:r>
      <w:r>
        <w:rPr>
          <w:rFonts w:ascii="宋体" w:hAnsi="宋体" w:cs="宋体"/>
          <w:color w:val="000000"/>
          <w:kern w:val="1"/>
          <w:sz w:val="21"/>
          <w:szCs w:val="20"/>
          <w:lang w:val="en-US" w:eastAsia="zh-CN"/>
        </w:rPr>
        <w:t>M,用户密钥号为</w:t>
      </w:r>
      <w:r>
        <w:rPr>
          <w:rFonts w:ascii="宋体" w:hAnsi="宋体" w:cs="宋体" w:hint="eastAsia"/>
          <w:color w:val="000000"/>
          <w:kern w:val="1"/>
          <w:sz w:val="21"/>
          <w:szCs w:val="20"/>
          <w:lang w:val="en-US" w:eastAsia="zh-CN"/>
        </w:rPr>
        <w:t>N</w:t>
      </w:r>
      <w:r>
        <w:rPr>
          <w:rFonts w:ascii="宋体" w:hAnsi="宋体" w:cs="Arial"/>
          <w:color w:val="000000"/>
          <w:kern w:val="1"/>
          <w:sz w:val="21"/>
          <w:szCs w:val="20"/>
          <w:lang w:val="en-US" w:eastAsia="zh-CN"/>
        </w:rPr>
        <w:t>的主密钥一同作</w:t>
      </w:r>
      <w:r>
        <w:rPr>
          <w:rFonts w:ascii="宋体" w:hAnsi="宋体" w:cs="宋体" w:hint="eastAsia"/>
          <w:color w:val="000000"/>
          <w:kern w:val="1"/>
          <w:sz w:val="21"/>
          <w:szCs w:val="20"/>
          <w:lang w:val="en-US" w:eastAsia="zh-CN"/>
        </w:rPr>
        <w:t>SM4</w:t>
      </w:r>
      <w:r>
        <w:rPr>
          <w:rFonts w:ascii="宋体" w:hAnsi="宋体" w:cs="宋体"/>
          <w:color w:val="000000"/>
          <w:kern w:val="1"/>
          <w:sz w:val="21"/>
          <w:szCs w:val="20"/>
          <w:lang w:val="en-US" w:eastAsia="zh-CN"/>
        </w:rPr>
        <w:t>解密运算</w:t>
      </w:r>
      <w:r>
        <w:rPr>
          <w:rFonts w:ascii="宋体" w:hAnsi="宋体" w:cs="Arial"/>
          <w:color w:val="000000"/>
          <w:kern w:val="1"/>
          <w:sz w:val="21"/>
          <w:szCs w:val="20"/>
          <w:lang w:val="en-US" w:eastAsia="zh-CN"/>
        </w:rPr>
        <w:t>，产生明文，</w:t>
      </w:r>
      <w:proofErr w:type="gramStart"/>
      <w:r>
        <w:rPr>
          <w:rFonts w:ascii="宋体" w:hAnsi="宋体" w:cs="Arial"/>
          <w:color w:val="000000"/>
          <w:kern w:val="1"/>
          <w:sz w:val="21"/>
          <w:szCs w:val="20"/>
          <w:lang w:val="en-US" w:eastAsia="zh-CN"/>
        </w:rPr>
        <w:t>送入主</w:t>
      </w:r>
      <w:proofErr w:type="gramEnd"/>
      <w:r>
        <w:rPr>
          <w:rFonts w:ascii="宋体" w:hAnsi="宋体" w:cs="Arial"/>
          <w:color w:val="000000"/>
          <w:kern w:val="1"/>
          <w:sz w:val="21"/>
          <w:szCs w:val="20"/>
          <w:lang w:val="en-US" w:eastAsia="zh-CN"/>
        </w:rPr>
        <w:t>系统。数据串</w:t>
      </w:r>
      <w:r>
        <w:rPr>
          <w:rFonts w:ascii="宋体" w:hAnsi="宋体" w:cs="宋体"/>
          <w:color w:val="000000"/>
          <w:kern w:val="1"/>
          <w:sz w:val="21"/>
          <w:szCs w:val="20"/>
          <w:lang w:val="en-US" w:eastAsia="zh-CN"/>
        </w:rPr>
        <w:t>STR</w:t>
      </w:r>
      <w:r>
        <w:rPr>
          <w:rFonts w:ascii="宋体" w:hAnsi="宋体" w:cs="Arial"/>
          <w:color w:val="000000"/>
          <w:kern w:val="1"/>
          <w:sz w:val="21"/>
          <w:szCs w:val="20"/>
          <w:lang w:val="en-US" w:eastAsia="zh-CN"/>
        </w:rPr>
        <w:t>拆分后的长度必须小于</w:t>
      </w:r>
      <w:r>
        <w:rPr>
          <w:rFonts w:ascii="宋体" w:hAnsi="宋体" w:cs="Arial" w:hint="eastAsia"/>
          <w:color w:val="000000"/>
          <w:kern w:val="1"/>
          <w:sz w:val="21"/>
          <w:szCs w:val="20"/>
          <w:lang w:val="en-US" w:eastAsia="zh-CN"/>
        </w:rPr>
        <w:t>1092</w:t>
      </w:r>
      <w:r>
        <w:rPr>
          <w:rFonts w:ascii="宋体" w:hAnsi="宋体" w:cs="Arial"/>
          <w:color w:val="000000"/>
          <w:kern w:val="1"/>
          <w:sz w:val="21"/>
          <w:szCs w:val="20"/>
          <w:lang w:val="en-US" w:eastAsia="zh-CN"/>
        </w:rPr>
        <w:t>个字节。</w:t>
      </w:r>
    </w:p>
    <w:p w14:paraId="2BFA6AE5" w14:textId="77777777" w:rsidR="006575A0" w:rsidRDefault="007443E2">
      <w:pPr>
        <w:widowControl w:val="0"/>
        <w:suppressAutoHyphens/>
        <w:ind w:left="982" w:firstLineChars="0" w:firstLine="338"/>
        <w:jc w:val="left"/>
        <w:rPr>
          <w:rFonts w:ascii="宋体" w:hAnsi="宋体" w:cs="Arial"/>
          <w:color w:val="FF0000"/>
          <w:kern w:val="1"/>
          <w:sz w:val="21"/>
          <w:szCs w:val="20"/>
          <w:lang w:eastAsia="zh-CN"/>
        </w:rPr>
      </w:pPr>
      <w:r>
        <w:rPr>
          <w:rFonts w:ascii="宋体" w:hAnsi="宋体" w:cs="Arial" w:hint="eastAsia"/>
          <w:color w:val="FF0000"/>
          <w:kern w:val="1"/>
          <w:sz w:val="21"/>
          <w:szCs w:val="20"/>
          <w:lang w:val="en-US" w:eastAsia="zh-CN"/>
        </w:rPr>
        <w:t>注意：用户秘</w:t>
      </w:r>
      <w:proofErr w:type="gramStart"/>
      <w:r>
        <w:rPr>
          <w:rFonts w:ascii="宋体" w:hAnsi="宋体" w:cs="Arial" w:hint="eastAsia"/>
          <w:color w:val="FF0000"/>
          <w:kern w:val="1"/>
          <w:sz w:val="21"/>
          <w:szCs w:val="20"/>
          <w:lang w:val="en-US" w:eastAsia="zh-CN"/>
        </w:rPr>
        <w:t>钥</w:t>
      </w:r>
      <w:proofErr w:type="gramEnd"/>
      <w:r>
        <w:rPr>
          <w:rFonts w:ascii="宋体" w:hAnsi="宋体" w:cs="Arial" w:hint="eastAsia"/>
          <w:color w:val="FF0000"/>
          <w:kern w:val="1"/>
          <w:sz w:val="21"/>
          <w:szCs w:val="20"/>
          <w:lang w:val="en-US" w:eastAsia="zh-CN"/>
        </w:rPr>
        <w:t>解密之前需先激活用户秘</w:t>
      </w:r>
      <w:proofErr w:type="gramStart"/>
      <w:r>
        <w:rPr>
          <w:rFonts w:ascii="宋体" w:hAnsi="宋体" w:cs="Arial" w:hint="eastAsia"/>
          <w:color w:val="FF0000"/>
          <w:kern w:val="1"/>
          <w:sz w:val="21"/>
          <w:szCs w:val="20"/>
          <w:lang w:val="en-US" w:eastAsia="zh-CN"/>
        </w:rPr>
        <w:t>钥</w:t>
      </w:r>
      <w:proofErr w:type="gramEnd"/>
      <w:r>
        <w:rPr>
          <w:rFonts w:ascii="宋体" w:hAnsi="宋体" w:cs="Arial" w:hint="eastAsia"/>
          <w:color w:val="FF0000"/>
          <w:kern w:val="1"/>
          <w:sz w:val="21"/>
          <w:szCs w:val="20"/>
          <w:lang w:val="en-US" w:eastAsia="zh-CN"/>
        </w:rPr>
        <w:t>。</w:t>
      </w:r>
    </w:p>
    <w:p w14:paraId="40E3AC95" w14:textId="77777777" w:rsidR="006575A0" w:rsidRDefault="006575A0">
      <w:pPr>
        <w:widowControl w:val="0"/>
        <w:suppressAutoHyphens/>
        <w:ind w:left="982" w:firstLineChars="0" w:firstLine="338"/>
        <w:jc w:val="left"/>
        <w:rPr>
          <w:rFonts w:ascii="宋体" w:hAnsi="宋体" w:cs="Arial"/>
          <w:color w:val="000000"/>
          <w:kern w:val="1"/>
          <w:sz w:val="21"/>
          <w:szCs w:val="20"/>
          <w:lang w:eastAsia="zh-CN"/>
        </w:rPr>
      </w:pPr>
    </w:p>
    <w:p w14:paraId="79609E5A"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0285DDDE"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0AA7D4D1"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639BFB9D"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72109DE2" w14:textId="77777777" w:rsidR="006575A0" w:rsidRDefault="007443E2">
            <w:pPr>
              <w:ind w:firstLine="440"/>
              <w:jc w:val="center"/>
              <w:rPr>
                <w:bCs/>
                <w:color w:val="000000"/>
                <w:szCs w:val="21"/>
              </w:rPr>
            </w:pPr>
            <w:r>
              <w:rPr>
                <w:bCs/>
                <w:color w:val="000000"/>
                <w:szCs w:val="21"/>
              </w:rPr>
              <w:t>说明</w:t>
            </w:r>
          </w:p>
        </w:tc>
      </w:tr>
      <w:tr w:rsidR="006575A0" w14:paraId="340B4F89" w14:textId="77777777">
        <w:trPr>
          <w:trHeight w:val="295"/>
        </w:trPr>
        <w:tc>
          <w:tcPr>
            <w:tcW w:w="2121" w:type="dxa"/>
            <w:tcBorders>
              <w:top w:val="single" w:sz="4" w:space="0" w:color="000000"/>
              <w:left w:val="single" w:sz="4" w:space="0" w:color="000000"/>
              <w:bottom w:val="single" w:sz="4" w:space="0" w:color="000000"/>
            </w:tcBorders>
            <w:vAlign w:val="center"/>
          </w:tcPr>
          <w:p w14:paraId="649D3D60"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7F4880C3"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1B80B779" w14:textId="77777777" w:rsidR="006575A0" w:rsidRDefault="007443E2">
            <w:pPr>
              <w:ind w:firstLineChars="0" w:firstLine="0"/>
              <w:jc w:val="left"/>
            </w:pPr>
            <w:r>
              <w:t>子命令处理</w:t>
            </w:r>
          </w:p>
        </w:tc>
      </w:tr>
      <w:tr w:rsidR="006575A0" w14:paraId="08C389E5" w14:textId="77777777">
        <w:trPr>
          <w:trHeight w:val="318"/>
        </w:trPr>
        <w:tc>
          <w:tcPr>
            <w:tcW w:w="2121" w:type="dxa"/>
            <w:tcBorders>
              <w:top w:val="single" w:sz="4" w:space="0" w:color="000000"/>
              <w:left w:val="single" w:sz="4" w:space="0" w:color="000000"/>
              <w:bottom w:val="single" w:sz="4" w:space="0" w:color="000000"/>
            </w:tcBorders>
            <w:vAlign w:val="center"/>
          </w:tcPr>
          <w:p w14:paraId="30F7058D"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0F9CB057"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0925C357" w14:textId="77777777" w:rsidR="006575A0" w:rsidRDefault="007443E2">
            <w:pPr>
              <w:ind w:firstLineChars="0" w:firstLine="0"/>
              <w:jc w:val="left"/>
            </w:pPr>
            <w:r>
              <w:t>命令打包</w:t>
            </w:r>
          </w:p>
        </w:tc>
      </w:tr>
      <w:tr w:rsidR="006575A0" w14:paraId="78423CA8" w14:textId="77777777">
        <w:trPr>
          <w:trHeight w:val="312"/>
        </w:trPr>
        <w:tc>
          <w:tcPr>
            <w:tcW w:w="2121" w:type="dxa"/>
            <w:tcBorders>
              <w:top w:val="single" w:sz="4" w:space="0" w:color="000000"/>
              <w:left w:val="single" w:sz="4" w:space="0" w:color="000000"/>
              <w:bottom w:val="single" w:sz="4" w:space="0" w:color="000000"/>
            </w:tcBorders>
            <w:vAlign w:val="center"/>
          </w:tcPr>
          <w:p w14:paraId="508DCCE3"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6AFA113B"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1673EC70" w14:textId="77777777" w:rsidR="006575A0" w:rsidRDefault="007443E2">
            <w:pPr>
              <w:ind w:firstLineChars="0" w:firstLine="0"/>
              <w:jc w:val="left"/>
            </w:pPr>
            <w:r>
              <w:t>一个字节，备用，留待扩充</w:t>
            </w:r>
          </w:p>
        </w:tc>
      </w:tr>
      <w:tr w:rsidR="006575A0" w14:paraId="677C5CE8" w14:textId="77777777">
        <w:trPr>
          <w:trHeight w:val="312"/>
        </w:trPr>
        <w:tc>
          <w:tcPr>
            <w:tcW w:w="2121" w:type="dxa"/>
            <w:tcBorders>
              <w:top w:val="single" w:sz="4" w:space="0" w:color="000000"/>
              <w:left w:val="single" w:sz="4" w:space="0" w:color="000000"/>
              <w:bottom w:val="single" w:sz="4" w:space="0" w:color="000000"/>
            </w:tcBorders>
            <w:vAlign w:val="center"/>
          </w:tcPr>
          <w:p w14:paraId="201DED2C"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37207971"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73DFB053" w14:textId="77777777" w:rsidR="006575A0" w:rsidRDefault="007443E2">
            <w:pPr>
              <w:ind w:firstLineChars="0" w:firstLine="0"/>
              <w:jc w:val="left"/>
              <w:rPr>
                <w:lang w:eastAsia="zh-CN"/>
              </w:rPr>
            </w:pPr>
            <w:r>
              <w:rPr>
                <w:rFonts w:hint="eastAsia"/>
                <w:lang w:eastAsia="zh-CN"/>
              </w:rPr>
              <w:t>子命令头</w:t>
            </w:r>
          </w:p>
        </w:tc>
      </w:tr>
      <w:tr w:rsidR="006575A0" w14:paraId="3AE93338" w14:textId="77777777">
        <w:trPr>
          <w:trHeight w:val="312"/>
        </w:trPr>
        <w:tc>
          <w:tcPr>
            <w:tcW w:w="2121" w:type="dxa"/>
            <w:tcBorders>
              <w:top w:val="single" w:sz="4" w:space="0" w:color="000000"/>
              <w:left w:val="single" w:sz="4" w:space="0" w:color="000000"/>
              <w:bottom w:val="single" w:sz="4" w:space="0" w:color="000000"/>
            </w:tcBorders>
            <w:vAlign w:val="center"/>
          </w:tcPr>
          <w:p w14:paraId="29051AC2"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43E03C39" w14:textId="77777777" w:rsidR="006575A0" w:rsidRDefault="007443E2">
            <w:pPr>
              <w:ind w:firstLineChars="0" w:firstLine="0"/>
              <w:jc w:val="left"/>
              <w:rPr>
                <w:lang w:eastAsia="zh-CN"/>
              </w:rPr>
            </w:pPr>
            <w:r>
              <w:rPr>
                <w:rFonts w:hint="eastAsia"/>
                <w:lang w:eastAsia="zh-CN"/>
              </w:rPr>
              <w:t>0x61</w:t>
            </w:r>
          </w:p>
        </w:tc>
        <w:tc>
          <w:tcPr>
            <w:tcW w:w="3485" w:type="dxa"/>
            <w:tcBorders>
              <w:top w:val="single" w:sz="4" w:space="0" w:color="000000"/>
              <w:left w:val="single" w:sz="4" w:space="0" w:color="000000"/>
              <w:bottom w:val="single" w:sz="4" w:space="0" w:color="000000"/>
              <w:right w:val="single" w:sz="4" w:space="0" w:color="000000"/>
            </w:tcBorders>
            <w:vAlign w:val="center"/>
          </w:tcPr>
          <w:p w14:paraId="0C7335F2" w14:textId="77777777" w:rsidR="006575A0" w:rsidRDefault="007443E2">
            <w:pPr>
              <w:ind w:firstLineChars="0" w:firstLine="0"/>
              <w:jc w:val="left"/>
            </w:pPr>
            <w:r>
              <w:t>用户密钥</w:t>
            </w:r>
            <w:r>
              <w:rPr>
                <w:rFonts w:hint="eastAsia"/>
                <w:lang w:eastAsia="zh-CN"/>
              </w:rPr>
              <w:t>SM4</w:t>
            </w:r>
            <w:r>
              <w:rPr>
                <w:rFonts w:hint="eastAsia"/>
                <w:lang w:eastAsia="zh-CN"/>
              </w:rPr>
              <w:t>解密</w:t>
            </w:r>
            <w:r>
              <w:t>命令代码</w:t>
            </w:r>
          </w:p>
        </w:tc>
      </w:tr>
      <w:tr w:rsidR="006575A0" w14:paraId="639187E0" w14:textId="77777777">
        <w:trPr>
          <w:trHeight w:val="312"/>
        </w:trPr>
        <w:tc>
          <w:tcPr>
            <w:tcW w:w="2121" w:type="dxa"/>
            <w:tcBorders>
              <w:top w:val="single" w:sz="4" w:space="0" w:color="000000"/>
              <w:left w:val="single" w:sz="4" w:space="0" w:color="000000"/>
              <w:bottom w:val="single" w:sz="4" w:space="0" w:color="000000"/>
            </w:tcBorders>
            <w:vAlign w:val="center"/>
          </w:tcPr>
          <w:p w14:paraId="1F5ECEED" w14:textId="77777777" w:rsidR="006575A0" w:rsidRDefault="007443E2">
            <w:pPr>
              <w:ind w:firstLineChars="0" w:firstLine="0"/>
              <w:jc w:val="left"/>
              <w:rPr>
                <w:lang w:eastAsia="zh-CN"/>
              </w:rPr>
            </w:pPr>
            <w:r>
              <w:rPr>
                <w:rFonts w:hint="eastAsia"/>
                <w:lang w:eastAsia="zh-CN"/>
              </w:rPr>
              <w:t>主密钥号</w:t>
            </w:r>
            <w:r>
              <w:rPr>
                <w:rFonts w:hint="eastAsia"/>
                <w:lang w:eastAsia="zh-CN"/>
              </w:rPr>
              <w:t>M</w:t>
            </w:r>
          </w:p>
        </w:tc>
        <w:tc>
          <w:tcPr>
            <w:tcW w:w="2576" w:type="dxa"/>
            <w:tcBorders>
              <w:top w:val="single" w:sz="4" w:space="0" w:color="000000"/>
              <w:left w:val="single" w:sz="4" w:space="0" w:color="000000"/>
              <w:bottom w:val="single" w:sz="4" w:space="0" w:color="000000"/>
            </w:tcBorders>
            <w:vAlign w:val="center"/>
          </w:tcPr>
          <w:p w14:paraId="13351CF0"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7A3D78F" w14:textId="77777777" w:rsidR="006575A0" w:rsidRDefault="007443E2">
            <w:pPr>
              <w:ind w:firstLineChars="0" w:firstLine="0"/>
              <w:jc w:val="left"/>
              <w:rPr>
                <w:lang w:eastAsia="zh-CN"/>
              </w:rPr>
            </w:pPr>
            <w:r>
              <w:rPr>
                <w:rFonts w:hint="eastAsia"/>
              </w:rPr>
              <w:t>取值范围</w:t>
            </w:r>
            <w:r>
              <w:rPr>
                <w:rFonts w:hint="eastAsia"/>
              </w:rPr>
              <w:t>:0x00-0x31</w:t>
            </w:r>
            <w:r>
              <w:rPr>
                <w:rFonts w:hint="eastAsia"/>
              </w:rPr>
              <w:t>）</w:t>
            </w:r>
          </w:p>
        </w:tc>
      </w:tr>
      <w:tr w:rsidR="006575A0" w14:paraId="6E9E4BAB" w14:textId="77777777">
        <w:trPr>
          <w:trHeight w:val="312"/>
        </w:trPr>
        <w:tc>
          <w:tcPr>
            <w:tcW w:w="2121" w:type="dxa"/>
            <w:tcBorders>
              <w:top w:val="single" w:sz="4" w:space="0" w:color="000000"/>
              <w:left w:val="single" w:sz="4" w:space="0" w:color="000000"/>
              <w:bottom w:val="single" w:sz="4" w:space="0" w:color="000000"/>
            </w:tcBorders>
            <w:vAlign w:val="center"/>
          </w:tcPr>
          <w:p w14:paraId="61169130" w14:textId="77777777" w:rsidR="006575A0" w:rsidRDefault="007443E2">
            <w:pPr>
              <w:ind w:firstLineChars="0" w:firstLine="0"/>
              <w:jc w:val="left"/>
              <w:rPr>
                <w:lang w:eastAsia="zh-CN"/>
              </w:rPr>
            </w:pPr>
            <w:r>
              <w:rPr>
                <w:rFonts w:hint="eastAsia"/>
                <w:lang w:eastAsia="zh-CN"/>
              </w:rPr>
              <w:t>用户密钥号</w:t>
            </w:r>
            <w:r>
              <w:rPr>
                <w:rFonts w:hint="eastAsia"/>
                <w:lang w:eastAsia="zh-CN"/>
              </w:rPr>
              <w:t>N</w:t>
            </w:r>
          </w:p>
        </w:tc>
        <w:tc>
          <w:tcPr>
            <w:tcW w:w="2576" w:type="dxa"/>
            <w:tcBorders>
              <w:top w:val="single" w:sz="4" w:space="0" w:color="000000"/>
              <w:left w:val="single" w:sz="4" w:space="0" w:color="000000"/>
              <w:bottom w:val="single" w:sz="4" w:space="0" w:color="000000"/>
            </w:tcBorders>
            <w:vAlign w:val="center"/>
          </w:tcPr>
          <w:p w14:paraId="39CCBF18"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ECBE1B1" w14:textId="77777777" w:rsidR="006575A0" w:rsidRDefault="007443E2">
            <w:pPr>
              <w:ind w:firstLineChars="0" w:firstLine="0"/>
              <w:jc w:val="left"/>
            </w:pPr>
            <w:r>
              <w:rPr>
                <w:rFonts w:hint="eastAsia"/>
              </w:rPr>
              <w:t>取值范围</w:t>
            </w:r>
            <w:r>
              <w:rPr>
                <w:rFonts w:hint="eastAsia"/>
              </w:rPr>
              <w:t>:0x00-0x01</w:t>
            </w:r>
          </w:p>
        </w:tc>
      </w:tr>
      <w:tr w:rsidR="006575A0" w14:paraId="6B536996" w14:textId="77777777">
        <w:trPr>
          <w:trHeight w:val="312"/>
        </w:trPr>
        <w:tc>
          <w:tcPr>
            <w:tcW w:w="2121" w:type="dxa"/>
            <w:tcBorders>
              <w:top w:val="single" w:sz="4" w:space="0" w:color="000000"/>
              <w:left w:val="single" w:sz="4" w:space="0" w:color="000000"/>
              <w:bottom w:val="single" w:sz="4" w:space="0" w:color="000000"/>
            </w:tcBorders>
            <w:vAlign w:val="center"/>
          </w:tcPr>
          <w:p w14:paraId="49C9CF70" w14:textId="77777777" w:rsidR="006575A0" w:rsidRDefault="007443E2">
            <w:pPr>
              <w:ind w:firstLineChars="0" w:firstLine="0"/>
              <w:jc w:val="left"/>
              <w:rPr>
                <w:lang w:eastAsia="zh-CN"/>
              </w:rPr>
            </w:pPr>
            <w:r>
              <w:rPr>
                <w:rFonts w:hint="eastAsia"/>
                <w:lang w:eastAsia="zh-CN"/>
              </w:rPr>
              <w:t>数据串</w:t>
            </w:r>
            <w:r>
              <w:rPr>
                <w:rFonts w:hint="eastAsia"/>
                <w:lang w:eastAsia="zh-CN"/>
              </w:rPr>
              <w:t>ST</w:t>
            </w:r>
          </w:p>
        </w:tc>
        <w:tc>
          <w:tcPr>
            <w:tcW w:w="2576" w:type="dxa"/>
            <w:tcBorders>
              <w:top w:val="single" w:sz="4" w:space="0" w:color="000000"/>
              <w:left w:val="single" w:sz="4" w:space="0" w:color="000000"/>
              <w:bottom w:val="single" w:sz="4" w:space="0" w:color="000000"/>
            </w:tcBorders>
            <w:vAlign w:val="center"/>
          </w:tcPr>
          <w:p w14:paraId="5E27E051" w14:textId="77777777" w:rsidR="006575A0" w:rsidRDefault="007443E2">
            <w:pPr>
              <w:ind w:firstLineChars="0" w:firstLine="0"/>
              <w:jc w:val="left"/>
              <w:rPr>
                <w:lang w:eastAsia="zh-CN"/>
              </w:rPr>
            </w:pPr>
            <w:r>
              <w:rPr>
                <w:rFonts w:hint="eastAsia"/>
                <w:lang w:eastAsia="zh-CN"/>
              </w:rPr>
              <w:t>小于</w:t>
            </w:r>
            <w:r>
              <w:rPr>
                <w:rFonts w:hint="eastAsia"/>
                <w:lang w:eastAsia="zh-CN"/>
              </w:rPr>
              <w:t>1092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AD55B18" w14:textId="77777777" w:rsidR="006575A0" w:rsidRDefault="007443E2">
            <w:pPr>
              <w:ind w:firstLineChars="0" w:firstLine="0"/>
              <w:jc w:val="left"/>
            </w:pPr>
            <w:r>
              <w:rPr>
                <w:rFonts w:ascii="宋体" w:hAnsi="宋体" w:cs="Arial"/>
                <w:color w:val="000000"/>
                <w:kern w:val="1"/>
                <w:sz w:val="21"/>
                <w:szCs w:val="20"/>
                <w:lang w:val="en-US" w:eastAsia="zh-CN"/>
              </w:rPr>
              <w:t>数据串</w:t>
            </w:r>
            <w:r>
              <w:rPr>
                <w:rFonts w:ascii="宋体" w:hAnsi="宋体" w:cs="宋体"/>
                <w:color w:val="000000"/>
                <w:kern w:val="1"/>
                <w:sz w:val="21"/>
                <w:szCs w:val="20"/>
                <w:lang w:val="en-US" w:eastAsia="zh-CN"/>
              </w:rPr>
              <w:t>STR</w:t>
            </w:r>
            <w:r>
              <w:rPr>
                <w:rFonts w:ascii="宋体" w:hAnsi="宋体" w:cs="Arial"/>
                <w:color w:val="000000"/>
                <w:kern w:val="1"/>
                <w:sz w:val="21"/>
                <w:szCs w:val="20"/>
                <w:lang w:val="en-US" w:eastAsia="zh-CN"/>
              </w:rPr>
              <w:t>拆分后的长度必须小于</w:t>
            </w:r>
            <w:r>
              <w:rPr>
                <w:rFonts w:ascii="宋体" w:hAnsi="宋体" w:cs="Arial" w:hint="eastAsia"/>
                <w:color w:val="000000"/>
                <w:kern w:val="1"/>
                <w:sz w:val="21"/>
                <w:szCs w:val="20"/>
                <w:lang w:val="en-US" w:eastAsia="zh-CN"/>
              </w:rPr>
              <w:t>1092</w:t>
            </w:r>
            <w:r>
              <w:rPr>
                <w:rFonts w:ascii="宋体" w:hAnsi="宋体" w:cs="Arial"/>
                <w:color w:val="000000"/>
                <w:kern w:val="1"/>
                <w:sz w:val="21"/>
                <w:szCs w:val="20"/>
                <w:lang w:val="en-US" w:eastAsia="zh-CN"/>
              </w:rPr>
              <w:t>个字节</w:t>
            </w:r>
            <w:r>
              <w:rPr>
                <w:rFonts w:hint="eastAsia"/>
              </w:rPr>
              <w:t>。</w:t>
            </w:r>
          </w:p>
          <w:p w14:paraId="26146F21" w14:textId="77777777" w:rsidR="006575A0" w:rsidRDefault="007443E2">
            <w:pPr>
              <w:ind w:firstLineChars="0" w:firstLine="0"/>
              <w:jc w:val="left"/>
            </w:pPr>
            <w:r>
              <w:rPr>
                <w:rFonts w:hint="eastAsia"/>
              </w:rPr>
              <w:t>数据串</w:t>
            </w:r>
            <w:r>
              <w:rPr>
                <w:rFonts w:hint="eastAsia"/>
              </w:rPr>
              <w:t>STR</w:t>
            </w:r>
            <w:r>
              <w:rPr>
                <w:rFonts w:hint="eastAsia"/>
              </w:rPr>
              <w:t>格式转换规则</w:t>
            </w:r>
            <w:r>
              <w:rPr>
                <w:rFonts w:hint="eastAsia"/>
              </w:rPr>
              <w:t>:</w:t>
            </w:r>
          </w:p>
          <w:p w14:paraId="78F7FC6F" w14:textId="77777777" w:rsidR="006575A0" w:rsidRDefault="007443E2">
            <w:pPr>
              <w:ind w:firstLineChars="0" w:firstLine="0"/>
              <w:jc w:val="left"/>
            </w:pPr>
            <w:r>
              <w:rPr>
                <w:rFonts w:hint="eastAsia"/>
              </w:rPr>
              <w:t xml:space="preserve">          </w:t>
            </w:r>
            <w:r>
              <w:rPr>
                <w:rFonts w:hint="eastAsia"/>
              </w:rPr>
              <w:t>字节的高四位</w:t>
            </w:r>
            <w:r>
              <w:rPr>
                <w:rFonts w:hint="eastAsia"/>
              </w:rPr>
              <w:t xml:space="preserve"> + 41H </w:t>
            </w:r>
            <w:r>
              <w:rPr>
                <w:rFonts w:hint="eastAsia"/>
              </w:rPr>
              <w:t>为一个新的字节</w:t>
            </w:r>
            <w:r>
              <w:rPr>
                <w:rFonts w:hint="eastAsia"/>
              </w:rPr>
              <w:t>,</w:t>
            </w:r>
          </w:p>
          <w:p w14:paraId="5C9C180C" w14:textId="77777777" w:rsidR="006575A0" w:rsidRDefault="007443E2">
            <w:pPr>
              <w:ind w:firstLineChars="0" w:firstLine="0"/>
              <w:jc w:val="left"/>
            </w:pPr>
            <w:r>
              <w:rPr>
                <w:rFonts w:hint="eastAsia"/>
              </w:rPr>
              <w:t xml:space="preserve">         </w:t>
            </w:r>
            <w:r>
              <w:rPr>
                <w:rFonts w:hint="eastAsia"/>
              </w:rPr>
              <w:t>字节的低四位</w:t>
            </w:r>
            <w:r>
              <w:rPr>
                <w:rFonts w:hint="eastAsia"/>
              </w:rPr>
              <w:t xml:space="preserve"> + 41H </w:t>
            </w:r>
            <w:r>
              <w:rPr>
                <w:rFonts w:hint="eastAsia"/>
              </w:rPr>
              <w:t>为一个</w:t>
            </w:r>
            <w:r>
              <w:rPr>
                <w:rFonts w:hint="eastAsia"/>
              </w:rPr>
              <w:lastRenderedPageBreak/>
              <w:t>新的字节</w:t>
            </w:r>
            <w:r>
              <w:rPr>
                <w:rFonts w:hint="eastAsia"/>
              </w:rPr>
              <w:t>.</w:t>
            </w:r>
          </w:p>
        </w:tc>
      </w:tr>
      <w:tr w:rsidR="006575A0" w14:paraId="3E3A4F13" w14:textId="77777777">
        <w:trPr>
          <w:trHeight w:val="312"/>
        </w:trPr>
        <w:tc>
          <w:tcPr>
            <w:tcW w:w="2121" w:type="dxa"/>
            <w:tcBorders>
              <w:top w:val="single" w:sz="4" w:space="0" w:color="000000"/>
              <w:left w:val="single" w:sz="4" w:space="0" w:color="000000"/>
              <w:bottom w:val="single" w:sz="4" w:space="0" w:color="000000"/>
            </w:tcBorders>
            <w:vAlign w:val="center"/>
          </w:tcPr>
          <w:p w14:paraId="7A06888A" w14:textId="77777777" w:rsidR="006575A0" w:rsidRDefault="007443E2">
            <w:pPr>
              <w:ind w:firstLineChars="0" w:firstLine="0"/>
              <w:jc w:val="left"/>
              <w:rPr>
                <w:lang w:eastAsia="zh-CN"/>
              </w:rPr>
            </w:pPr>
            <w:r>
              <w:rPr>
                <w:rFonts w:hint="eastAsia"/>
                <w:lang w:eastAsia="zh-CN"/>
              </w:rPr>
              <w:lastRenderedPageBreak/>
              <w:t>子命令尾</w:t>
            </w:r>
          </w:p>
        </w:tc>
        <w:tc>
          <w:tcPr>
            <w:tcW w:w="2576" w:type="dxa"/>
            <w:tcBorders>
              <w:top w:val="single" w:sz="4" w:space="0" w:color="000000"/>
              <w:left w:val="single" w:sz="4" w:space="0" w:color="000000"/>
              <w:bottom w:val="single" w:sz="4" w:space="0" w:color="000000"/>
            </w:tcBorders>
            <w:vAlign w:val="center"/>
          </w:tcPr>
          <w:p w14:paraId="67B10972"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0DC4493D"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5DF8624B" w14:textId="77777777" w:rsidR="006575A0" w:rsidRDefault="007443E2">
      <w:pPr>
        <w:ind w:leftChars="200" w:left="440" w:firstLine="440"/>
        <w:rPr>
          <w:lang w:eastAsia="zh-CN"/>
        </w:rPr>
      </w:pPr>
      <w:r>
        <w:rPr>
          <w:rFonts w:hint="eastAsia"/>
          <w:lang w:eastAsia="zh-CN"/>
        </w:rPr>
        <w:t>示例：</w:t>
      </w:r>
    </w:p>
    <w:p w14:paraId="1CDFC1A6" w14:textId="77777777" w:rsidR="006575A0" w:rsidRDefault="007443E2">
      <w:pPr>
        <w:ind w:leftChars="400" w:left="880" w:firstLine="440"/>
        <w:rPr>
          <w:lang w:eastAsia="zh-CN"/>
        </w:rPr>
      </w:pPr>
      <w:r>
        <w:rPr>
          <w:rFonts w:hint="eastAsia"/>
          <w:lang w:eastAsia="zh-CN"/>
        </w:rPr>
        <w:t>发送指令：</w:t>
      </w:r>
      <w:r>
        <w:rPr>
          <w:lang w:eastAsia="zh-CN"/>
        </w:rPr>
        <w:t>02 00 29 C0 01 01 1B 61 01 00 4E 47 50 49 4E 4C 50 48 49 42 45 43 45 47 45 4E 47 4F 45 43 49 4F 46 48 4F 4C 42 42 4F 47 4F 45 0D 0A B5 03</w:t>
      </w:r>
    </w:p>
    <w:p w14:paraId="4F14AE15"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输入数据长度：</w:t>
      </w:r>
      <w:r>
        <w:rPr>
          <w:lang w:eastAsia="zh-CN"/>
        </w:rPr>
        <w:t xml:space="preserve">00 </w:t>
      </w:r>
      <w:r>
        <w:rPr>
          <w:rFonts w:hint="eastAsia"/>
          <w:lang w:eastAsia="zh-CN"/>
        </w:rPr>
        <w:t>29</w:t>
      </w:r>
    </w:p>
    <w:p w14:paraId="67673EFB" w14:textId="77777777" w:rsidR="006575A0" w:rsidRDefault="007443E2">
      <w:pPr>
        <w:ind w:left="880" w:firstLineChars="0" w:firstLine="440"/>
        <w:rPr>
          <w:lang w:eastAsia="zh-CN"/>
        </w:rPr>
      </w:pPr>
      <w:r>
        <w:rPr>
          <w:rFonts w:hint="eastAsia"/>
          <w:lang w:eastAsia="zh-CN"/>
        </w:rPr>
        <w:t>输入数据：</w:t>
      </w:r>
      <w:r>
        <w:rPr>
          <w:lang w:eastAsia="zh-CN"/>
        </w:rPr>
        <w:t>4E 47 50 49 4E 4C 50 48 49 42 45 43 45 47 45 4E 47 4F 45 43 49 4F 46 48 4F 4C 42 42 4F 47 4F 45</w:t>
      </w:r>
    </w:p>
    <w:p w14:paraId="7EE81DD6" w14:textId="77777777" w:rsidR="006575A0" w:rsidRDefault="006575A0">
      <w:pPr>
        <w:ind w:firstLineChars="90" w:firstLine="198"/>
        <w:rPr>
          <w:lang w:eastAsia="zh-CN"/>
        </w:rPr>
      </w:pPr>
    </w:p>
    <w:p w14:paraId="29CDA835"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51BAD0B2" w14:textId="77777777" w:rsidR="006575A0" w:rsidRDefault="007443E2">
      <w:pPr>
        <w:ind w:leftChars="400" w:left="880" w:firstLine="440"/>
        <w:rPr>
          <w:lang w:eastAsia="zh-CN"/>
        </w:rPr>
      </w:pPr>
      <w:r>
        <w:rPr>
          <w:rFonts w:hint="eastAsia"/>
          <w:lang w:eastAsia="zh-CN"/>
        </w:rPr>
        <w:t>返回值说明：已完成转发</w:t>
      </w:r>
    </w:p>
    <w:p w14:paraId="06E51588" w14:textId="77777777" w:rsidR="006575A0" w:rsidRDefault="006575A0">
      <w:pPr>
        <w:ind w:leftChars="400" w:left="880" w:firstLine="440"/>
        <w:rPr>
          <w:lang w:eastAsia="zh-CN"/>
        </w:rPr>
      </w:pPr>
    </w:p>
    <w:p w14:paraId="1D77C638"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5B7520A5" w14:textId="77777777">
        <w:tc>
          <w:tcPr>
            <w:tcW w:w="1275" w:type="dxa"/>
            <w:tcBorders>
              <w:top w:val="single" w:sz="4" w:space="0" w:color="000000"/>
              <w:left w:val="single" w:sz="4" w:space="0" w:color="000000"/>
              <w:bottom w:val="single" w:sz="4" w:space="0" w:color="000000"/>
            </w:tcBorders>
          </w:tcPr>
          <w:p w14:paraId="16FC1495"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5FAE617B"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3FDEA538" w14:textId="77777777" w:rsidR="006575A0" w:rsidRDefault="007443E2">
            <w:pPr>
              <w:ind w:firstLine="440"/>
              <w:jc w:val="center"/>
              <w:rPr>
                <w:b/>
                <w:bCs/>
                <w:color w:val="000000"/>
                <w:szCs w:val="21"/>
              </w:rPr>
            </w:pPr>
            <w:r>
              <w:rPr>
                <w:bCs/>
                <w:color w:val="000000"/>
                <w:szCs w:val="21"/>
              </w:rPr>
              <w:t>说明</w:t>
            </w:r>
          </w:p>
        </w:tc>
      </w:tr>
      <w:tr w:rsidR="006575A0" w14:paraId="5078877C" w14:textId="77777777">
        <w:tc>
          <w:tcPr>
            <w:tcW w:w="1275" w:type="dxa"/>
            <w:vMerge w:val="restart"/>
            <w:tcBorders>
              <w:top w:val="single" w:sz="4" w:space="0" w:color="000000"/>
              <w:left w:val="single" w:sz="4" w:space="0" w:color="000000"/>
              <w:bottom w:val="single" w:sz="4" w:space="0" w:color="000000"/>
            </w:tcBorders>
            <w:vAlign w:val="center"/>
          </w:tcPr>
          <w:p w14:paraId="377248D6"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36610CFD"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443C182E" w14:textId="77777777" w:rsidR="006575A0" w:rsidRDefault="007443E2">
            <w:pPr>
              <w:ind w:firstLineChars="0" w:firstLine="0"/>
              <w:jc w:val="left"/>
            </w:pPr>
            <w:r>
              <w:rPr>
                <w:rFonts w:ascii="宋体" w:hAnsi="宋体" w:cs="Arial"/>
                <w:kern w:val="1"/>
                <w:sz w:val="21"/>
                <w:szCs w:val="20"/>
                <w:lang w:val="en-US" w:eastAsia="zh-CN"/>
              </w:rPr>
              <w:t>成功</w:t>
            </w:r>
          </w:p>
        </w:tc>
      </w:tr>
      <w:tr w:rsidR="006575A0" w14:paraId="747DF434" w14:textId="77777777">
        <w:tc>
          <w:tcPr>
            <w:tcW w:w="1275" w:type="dxa"/>
            <w:vMerge/>
            <w:tcBorders>
              <w:top w:val="single" w:sz="4" w:space="0" w:color="000000"/>
              <w:left w:val="single" w:sz="4" w:space="0" w:color="000000"/>
              <w:bottom w:val="single" w:sz="4" w:space="0" w:color="000000"/>
            </w:tcBorders>
            <w:vAlign w:val="center"/>
          </w:tcPr>
          <w:p w14:paraId="3AF273AB"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024C35E0"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40BB822E" w14:textId="77777777" w:rsidR="006575A0" w:rsidRDefault="007443E2">
            <w:pPr>
              <w:ind w:firstLineChars="0" w:firstLine="0"/>
              <w:jc w:val="left"/>
            </w:pPr>
            <w:r>
              <w:rPr>
                <w:rFonts w:ascii="宋体" w:hAnsi="宋体" w:cs="Arial"/>
                <w:kern w:val="1"/>
                <w:sz w:val="21"/>
                <w:szCs w:val="20"/>
                <w:lang w:val="en-US" w:eastAsia="zh-CN"/>
              </w:rPr>
              <w:t>失败</w:t>
            </w:r>
          </w:p>
        </w:tc>
      </w:tr>
    </w:tbl>
    <w:p w14:paraId="1F0E6967" w14:textId="77777777" w:rsidR="006575A0" w:rsidRDefault="007443E2">
      <w:pPr>
        <w:ind w:left="440" w:firstLine="440"/>
        <w:rPr>
          <w:lang w:eastAsia="zh-CN"/>
        </w:rPr>
      </w:pPr>
      <w:r>
        <w:rPr>
          <w:rFonts w:hint="eastAsia"/>
          <w:lang w:eastAsia="zh-CN"/>
        </w:rPr>
        <w:t>查询示例：</w:t>
      </w:r>
    </w:p>
    <w:p w14:paraId="06EE474C"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7E31EEE5" w14:textId="77777777" w:rsidR="006575A0" w:rsidRDefault="007443E2">
      <w:pPr>
        <w:ind w:leftChars="400" w:left="880" w:firstLine="440"/>
        <w:rPr>
          <w:lang w:eastAsia="zh-CN"/>
        </w:rPr>
      </w:pPr>
      <w:r>
        <w:rPr>
          <w:rFonts w:hint="eastAsia"/>
          <w:lang w:eastAsia="zh-CN"/>
        </w:rPr>
        <w:t>指令说明：获取上一条子命令处理结果</w:t>
      </w:r>
    </w:p>
    <w:p w14:paraId="5CA6C18C" w14:textId="77777777" w:rsidR="006575A0" w:rsidRDefault="007443E2">
      <w:pPr>
        <w:ind w:leftChars="400" w:left="880" w:firstLine="440"/>
        <w:rPr>
          <w:lang w:eastAsia="zh-CN"/>
        </w:rPr>
      </w:pPr>
      <w:r>
        <w:rPr>
          <w:rFonts w:hint="eastAsia"/>
          <w:lang w:eastAsia="zh-CN"/>
        </w:rPr>
        <w:t>返回值：</w:t>
      </w:r>
      <w:r>
        <w:rPr>
          <w:lang w:eastAsia="zh-CN"/>
        </w:rPr>
        <w:t>02 00 07 C0 02 00 00 00 01 55 96 03</w:t>
      </w:r>
    </w:p>
    <w:p w14:paraId="045C0988"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返回值说明：获取失败</w:t>
      </w:r>
    </w:p>
    <w:p w14:paraId="59E64893"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727B02A5" w14:textId="77777777" w:rsidR="006575A0" w:rsidRDefault="007443E2">
      <w:pPr>
        <w:pStyle w:val="4"/>
        <w:numPr>
          <w:ilvl w:val="0"/>
          <w:numId w:val="16"/>
        </w:numPr>
        <w:ind w:firstLineChars="0"/>
        <w:rPr>
          <w:lang w:eastAsia="zh-CN"/>
        </w:rPr>
      </w:pPr>
      <w:r>
        <w:rPr>
          <w:rFonts w:hint="eastAsia"/>
          <w:lang w:eastAsia="zh-CN"/>
        </w:rPr>
        <w:t>设置密码长度范围（</w:t>
      </w:r>
      <w:r>
        <w:rPr>
          <w:lang w:eastAsia="zh-CN"/>
        </w:rPr>
        <w:t>0x1B  0x</w:t>
      </w:r>
      <w:r>
        <w:rPr>
          <w:rFonts w:hint="eastAsia"/>
          <w:lang w:eastAsia="zh-CN"/>
        </w:rPr>
        <w:t>63</w:t>
      </w:r>
      <w:r>
        <w:rPr>
          <w:rFonts w:hint="eastAsia"/>
          <w:lang w:eastAsia="zh-CN"/>
        </w:rPr>
        <w:t>）（</w:t>
      </w:r>
      <w:r>
        <w:rPr>
          <w:rFonts w:hint="eastAsia"/>
          <w:color w:val="FF0000"/>
          <w:lang w:eastAsia="zh-CN"/>
        </w:rPr>
        <w:t>银商招标专用</w:t>
      </w:r>
      <w:r>
        <w:rPr>
          <w:rFonts w:hint="eastAsia"/>
          <w:lang w:eastAsia="zh-CN"/>
        </w:rPr>
        <w:t>）</w:t>
      </w:r>
    </w:p>
    <w:p w14:paraId="74216C93" w14:textId="77777777" w:rsidR="006575A0" w:rsidRDefault="007443E2">
      <w:pPr>
        <w:widowControl w:val="0"/>
        <w:suppressAutoHyphens/>
        <w:ind w:leftChars="400" w:left="880" w:firstLineChars="0" w:firstLine="397"/>
        <w:jc w:val="left"/>
        <w:rPr>
          <w:lang w:eastAsia="zh-CN"/>
        </w:rPr>
      </w:pPr>
      <w:r>
        <w:rPr>
          <w:rFonts w:hint="eastAsia"/>
          <w:lang w:eastAsia="zh-CN"/>
        </w:rPr>
        <w:t>0x1B+0x63+</w:t>
      </w:r>
      <w:r>
        <w:rPr>
          <w:rFonts w:hint="eastAsia"/>
          <w:lang w:eastAsia="zh-CN"/>
        </w:rPr>
        <w:t>密码长度</w:t>
      </w:r>
      <w:r>
        <w:rPr>
          <w:rFonts w:hint="eastAsia"/>
          <w:lang w:eastAsia="zh-CN"/>
        </w:rPr>
        <w:t>XX+0x0D+0x0A</w:t>
      </w:r>
      <w:r>
        <w:rPr>
          <w:rFonts w:hint="eastAsia"/>
          <w:lang w:eastAsia="zh-CN"/>
        </w:rPr>
        <w:t>（</w:t>
      </w:r>
      <w:r>
        <w:rPr>
          <w:lang w:eastAsia="zh-CN"/>
        </w:rPr>
        <w:t>0x1B  0x</w:t>
      </w:r>
      <w:r>
        <w:rPr>
          <w:rFonts w:hint="eastAsia"/>
          <w:lang w:eastAsia="zh-CN"/>
        </w:rPr>
        <w:t>63</w:t>
      </w:r>
      <w:r>
        <w:rPr>
          <w:lang w:eastAsia="zh-CN"/>
        </w:rPr>
        <w:t xml:space="preserve">  XX  0x0D  0x0A</w:t>
      </w:r>
      <w:r>
        <w:rPr>
          <w:rFonts w:hint="eastAsia"/>
          <w:lang w:eastAsia="zh-CN"/>
        </w:rPr>
        <w:t>）</w:t>
      </w:r>
    </w:p>
    <w:p w14:paraId="414F2E53"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功能：设置用户输入密码的长度</w:t>
      </w:r>
      <w:r>
        <w:rPr>
          <w:rFonts w:ascii="宋体" w:hAnsi="宋体" w:cs="Arial" w:hint="eastAsia"/>
          <w:kern w:val="1"/>
          <w:sz w:val="21"/>
          <w:szCs w:val="20"/>
          <w:lang w:val="en-US" w:eastAsia="zh-CN"/>
        </w:rPr>
        <w:t>范围</w:t>
      </w:r>
      <w:r>
        <w:rPr>
          <w:rFonts w:ascii="宋体" w:hAnsi="宋体" w:cs="Arial"/>
          <w:kern w:val="1"/>
          <w:sz w:val="21"/>
          <w:szCs w:val="20"/>
          <w:lang w:val="en-US" w:eastAsia="zh-CN"/>
        </w:rPr>
        <w:t>。XX为十六进制数，0x00 =&lt; XX &lt;= 0x1E。命令完成后，密码键盘送回“0xAA”表示修改成功,送回“0x55”表示修改失败.</w:t>
      </w:r>
    </w:p>
    <w:p w14:paraId="15B107C9"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ascii="宋体" w:hAnsi="宋体" w:cs="Arial"/>
          <w:kern w:val="1"/>
          <w:sz w:val="21"/>
          <w:szCs w:val="20"/>
          <w:lang w:val="en-US" w:eastAsia="zh-CN"/>
        </w:rPr>
        <w:t>注意：密码长度设置</w:t>
      </w:r>
      <w:r>
        <w:rPr>
          <w:rFonts w:ascii="宋体" w:hAnsi="宋体" w:cs="Arial" w:hint="eastAsia"/>
          <w:kern w:val="1"/>
          <w:sz w:val="21"/>
          <w:szCs w:val="20"/>
          <w:lang w:val="en-US" w:eastAsia="zh-CN"/>
        </w:rPr>
        <w:t>不能超过30</w:t>
      </w:r>
      <w:r>
        <w:rPr>
          <w:rFonts w:ascii="宋体" w:hAnsi="宋体" w:cs="Arial"/>
          <w:kern w:val="1"/>
          <w:sz w:val="21"/>
          <w:szCs w:val="20"/>
          <w:lang w:val="en-US" w:eastAsia="zh-CN"/>
        </w:rPr>
        <w:t>。</w:t>
      </w:r>
    </w:p>
    <w:p w14:paraId="4384777F"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4BE915EF" w14:textId="77777777" w:rsidR="006575A0" w:rsidRDefault="007443E2">
      <w:pPr>
        <w:ind w:left="440"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017E781E"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47FB40A6"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0CEBFD72"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5466A96C" w14:textId="77777777" w:rsidR="006575A0" w:rsidRDefault="007443E2">
            <w:pPr>
              <w:ind w:firstLine="440"/>
              <w:jc w:val="center"/>
              <w:rPr>
                <w:bCs/>
                <w:color w:val="000000"/>
                <w:szCs w:val="21"/>
              </w:rPr>
            </w:pPr>
            <w:r>
              <w:rPr>
                <w:bCs/>
                <w:color w:val="000000"/>
                <w:szCs w:val="21"/>
              </w:rPr>
              <w:t>说明</w:t>
            </w:r>
          </w:p>
        </w:tc>
      </w:tr>
      <w:tr w:rsidR="006575A0" w14:paraId="44A4189C" w14:textId="77777777">
        <w:trPr>
          <w:trHeight w:val="295"/>
        </w:trPr>
        <w:tc>
          <w:tcPr>
            <w:tcW w:w="2121" w:type="dxa"/>
            <w:tcBorders>
              <w:top w:val="single" w:sz="4" w:space="0" w:color="000000"/>
              <w:left w:val="single" w:sz="4" w:space="0" w:color="000000"/>
              <w:bottom w:val="single" w:sz="4" w:space="0" w:color="000000"/>
            </w:tcBorders>
            <w:vAlign w:val="center"/>
          </w:tcPr>
          <w:p w14:paraId="6BD2CF3E"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11656E25"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7B3F40C1" w14:textId="77777777" w:rsidR="006575A0" w:rsidRDefault="007443E2">
            <w:pPr>
              <w:ind w:firstLineChars="0" w:firstLine="0"/>
              <w:jc w:val="left"/>
            </w:pPr>
            <w:r>
              <w:t>子命令处理</w:t>
            </w:r>
          </w:p>
        </w:tc>
      </w:tr>
      <w:tr w:rsidR="006575A0" w14:paraId="3393D1C8" w14:textId="77777777">
        <w:trPr>
          <w:trHeight w:val="295"/>
        </w:trPr>
        <w:tc>
          <w:tcPr>
            <w:tcW w:w="2121" w:type="dxa"/>
            <w:tcBorders>
              <w:top w:val="single" w:sz="4" w:space="0" w:color="000000"/>
              <w:left w:val="single" w:sz="4" w:space="0" w:color="000000"/>
              <w:bottom w:val="single" w:sz="4" w:space="0" w:color="000000"/>
            </w:tcBorders>
            <w:vAlign w:val="center"/>
          </w:tcPr>
          <w:p w14:paraId="6650F31C"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4A8B5C3A"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5F5DFBDA" w14:textId="77777777" w:rsidR="006575A0" w:rsidRDefault="007443E2">
            <w:pPr>
              <w:ind w:firstLineChars="0" w:firstLine="0"/>
              <w:jc w:val="left"/>
            </w:pPr>
            <w:r>
              <w:t>命令打包</w:t>
            </w:r>
          </w:p>
        </w:tc>
      </w:tr>
      <w:tr w:rsidR="006575A0" w14:paraId="4E67E689" w14:textId="77777777">
        <w:trPr>
          <w:trHeight w:val="318"/>
        </w:trPr>
        <w:tc>
          <w:tcPr>
            <w:tcW w:w="2121" w:type="dxa"/>
            <w:tcBorders>
              <w:top w:val="single" w:sz="4" w:space="0" w:color="000000"/>
              <w:left w:val="single" w:sz="4" w:space="0" w:color="000000"/>
              <w:bottom w:val="single" w:sz="4" w:space="0" w:color="000000"/>
            </w:tcBorders>
            <w:vAlign w:val="center"/>
          </w:tcPr>
          <w:p w14:paraId="48E3BB99"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63A0C388"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297A2847" w14:textId="77777777" w:rsidR="006575A0" w:rsidRDefault="007443E2">
            <w:pPr>
              <w:ind w:firstLineChars="0" w:firstLine="0"/>
              <w:jc w:val="left"/>
            </w:pPr>
            <w:r>
              <w:t>一个字节，备用，留待扩充</w:t>
            </w:r>
          </w:p>
        </w:tc>
      </w:tr>
      <w:tr w:rsidR="006575A0" w14:paraId="74080AD3" w14:textId="77777777">
        <w:trPr>
          <w:trHeight w:val="312"/>
        </w:trPr>
        <w:tc>
          <w:tcPr>
            <w:tcW w:w="2121" w:type="dxa"/>
            <w:tcBorders>
              <w:top w:val="single" w:sz="4" w:space="0" w:color="000000"/>
              <w:left w:val="single" w:sz="4" w:space="0" w:color="000000"/>
              <w:bottom w:val="single" w:sz="4" w:space="0" w:color="000000"/>
            </w:tcBorders>
            <w:vAlign w:val="center"/>
          </w:tcPr>
          <w:p w14:paraId="0303FF33"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4B61EA72"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066BE39F" w14:textId="77777777" w:rsidR="006575A0" w:rsidRDefault="007443E2">
            <w:pPr>
              <w:ind w:firstLineChars="0" w:firstLine="0"/>
              <w:jc w:val="left"/>
              <w:rPr>
                <w:lang w:eastAsia="zh-CN"/>
              </w:rPr>
            </w:pPr>
            <w:r>
              <w:rPr>
                <w:rFonts w:hint="eastAsia"/>
                <w:lang w:eastAsia="zh-CN"/>
              </w:rPr>
              <w:t>子命令头</w:t>
            </w:r>
          </w:p>
        </w:tc>
      </w:tr>
      <w:tr w:rsidR="006575A0" w14:paraId="66627324" w14:textId="77777777">
        <w:trPr>
          <w:trHeight w:val="312"/>
        </w:trPr>
        <w:tc>
          <w:tcPr>
            <w:tcW w:w="2121" w:type="dxa"/>
            <w:tcBorders>
              <w:top w:val="single" w:sz="4" w:space="0" w:color="000000"/>
              <w:left w:val="single" w:sz="4" w:space="0" w:color="000000"/>
              <w:bottom w:val="single" w:sz="4" w:space="0" w:color="000000"/>
            </w:tcBorders>
            <w:vAlign w:val="center"/>
          </w:tcPr>
          <w:p w14:paraId="7394261A"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1586B18D" w14:textId="77777777" w:rsidR="006575A0" w:rsidRDefault="007443E2">
            <w:pPr>
              <w:ind w:firstLineChars="0" w:firstLine="0"/>
              <w:jc w:val="left"/>
              <w:rPr>
                <w:lang w:eastAsia="zh-CN"/>
              </w:rPr>
            </w:pPr>
            <w:r>
              <w:rPr>
                <w:rFonts w:hint="eastAsia"/>
                <w:lang w:eastAsia="zh-CN"/>
              </w:rPr>
              <w:t>0x63</w:t>
            </w:r>
          </w:p>
        </w:tc>
        <w:tc>
          <w:tcPr>
            <w:tcW w:w="3485" w:type="dxa"/>
            <w:tcBorders>
              <w:top w:val="single" w:sz="4" w:space="0" w:color="000000"/>
              <w:left w:val="single" w:sz="4" w:space="0" w:color="000000"/>
              <w:bottom w:val="single" w:sz="4" w:space="0" w:color="000000"/>
              <w:right w:val="single" w:sz="4" w:space="0" w:color="000000"/>
            </w:tcBorders>
            <w:vAlign w:val="center"/>
          </w:tcPr>
          <w:p w14:paraId="6B563CAC" w14:textId="77777777" w:rsidR="006575A0" w:rsidRDefault="007443E2">
            <w:pPr>
              <w:ind w:firstLineChars="0" w:firstLine="0"/>
              <w:jc w:val="left"/>
            </w:pPr>
            <w:r>
              <w:t>设置密码长度命令代码</w:t>
            </w:r>
          </w:p>
        </w:tc>
      </w:tr>
      <w:tr w:rsidR="006575A0" w14:paraId="2DE95272" w14:textId="77777777">
        <w:trPr>
          <w:trHeight w:val="312"/>
        </w:trPr>
        <w:tc>
          <w:tcPr>
            <w:tcW w:w="2121" w:type="dxa"/>
            <w:tcBorders>
              <w:top w:val="single" w:sz="4" w:space="0" w:color="000000"/>
              <w:left w:val="single" w:sz="4" w:space="0" w:color="000000"/>
              <w:bottom w:val="single" w:sz="4" w:space="0" w:color="000000"/>
            </w:tcBorders>
            <w:vAlign w:val="center"/>
          </w:tcPr>
          <w:p w14:paraId="69E81234" w14:textId="77777777" w:rsidR="006575A0" w:rsidRDefault="007443E2">
            <w:pPr>
              <w:ind w:firstLineChars="0" w:firstLine="0"/>
              <w:jc w:val="left"/>
              <w:rPr>
                <w:lang w:eastAsia="zh-CN"/>
              </w:rPr>
            </w:pPr>
            <w:r>
              <w:rPr>
                <w:rFonts w:hint="eastAsia"/>
                <w:lang w:eastAsia="zh-CN"/>
              </w:rPr>
              <w:t>密码长度</w:t>
            </w:r>
            <w:r>
              <w:rPr>
                <w:rFonts w:hint="eastAsia"/>
                <w:lang w:eastAsia="zh-CN"/>
              </w:rPr>
              <w:t>XX</w:t>
            </w:r>
          </w:p>
        </w:tc>
        <w:tc>
          <w:tcPr>
            <w:tcW w:w="2576" w:type="dxa"/>
            <w:tcBorders>
              <w:top w:val="single" w:sz="4" w:space="0" w:color="000000"/>
              <w:left w:val="single" w:sz="4" w:space="0" w:color="000000"/>
              <w:bottom w:val="single" w:sz="4" w:space="0" w:color="000000"/>
            </w:tcBorders>
            <w:vAlign w:val="center"/>
          </w:tcPr>
          <w:p w14:paraId="070F44D6" w14:textId="77777777" w:rsidR="006575A0" w:rsidRDefault="007443E2">
            <w:pPr>
              <w:ind w:firstLineChars="0" w:firstLine="0"/>
              <w:jc w:val="left"/>
              <w:rPr>
                <w:lang w:eastAsia="zh-CN"/>
              </w:rPr>
            </w:pPr>
            <w:r>
              <w:rPr>
                <w:rFonts w:hint="eastAsia"/>
                <w:lang w:eastAsia="zh-CN"/>
              </w:rPr>
              <w:t>12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FD08774" w14:textId="77777777" w:rsidR="006575A0" w:rsidRDefault="007443E2">
            <w:pPr>
              <w:ind w:firstLineChars="0" w:firstLine="0"/>
              <w:jc w:val="left"/>
              <w:rPr>
                <w:lang w:eastAsia="zh-CN"/>
              </w:rPr>
            </w:pPr>
            <w:r>
              <w:rPr>
                <w:rFonts w:hint="eastAsia"/>
              </w:rPr>
              <w:t>取值范围：</w:t>
            </w:r>
            <w:r>
              <w:rPr>
                <w:rFonts w:hint="eastAsia"/>
                <w:lang w:eastAsia="zh-CN"/>
              </w:rPr>
              <w:t>每个字节表示一个密</w:t>
            </w:r>
            <w:r>
              <w:rPr>
                <w:rFonts w:hint="eastAsia"/>
                <w:lang w:eastAsia="zh-CN"/>
              </w:rPr>
              <w:lastRenderedPageBreak/>
              <w:t>码长度</w:t>
            </w:r>
          </w:p>
        </w:tc>
      </w:tr>
      <w:tr w:rsidR="006575A0" w14:paraId="525CB5D0" w14:textId="77777777">
        <w:trPr>
          <w:trHeight w:val="312"/>
        </w:trPr>
        <w:tc>
          <w:tcPr>
            <w:tcW w:w="2121" w:type="dxa"/>
            <w:tcBorders>
              <w:top w:val="single" w:sz="4" w:space="0" w:color="000000"/>
              <w:left w:val="single" w:sz="4" w:space="0" w:color="000000"/>
              <w:bottom w:val="single" w:sz="4" w:space="0" w:color="000000"/>
            </w:tcBorders>
            <w:vAlign w:val="center"/>
          </w:tcPr>
          <w:p w14:paraId="6B0CA911" w14:textId="77777777" w:rsidR="006575A0" w:rsidRDefault="007443E2">
            <w:pPr>
              <w:ind w:firstLineChars="0" w:firstLine="0"/>
              <w:jc w:val="left"/>
              <w:rPr>
                <w:lang w:eastAsia="zh-CN"/>
              </w:rPr>
            </w:pPr>
            <w:r>
              <w:rPr>
                <w:rFonts w:hint="eastAsia"/>
                <w:lang w:eastAsia="zh-CN"/>
              </w:rPr>
              <w:lastRenderedPageBreak/>
              <w:t>子命令尾</w:t>
            </w:r>
          </w:p>
        </w:tc>
        <w:tc>
          <w:tcPr>
            <w:tcW w:w="2576" w:type="dxa"/>
            <w:tcBorders>
              <w:top w:val="single" w:sz="4" w:space="0" w:color="000000"/>
              <w:left w:val="single" w:sz="4" w:space="0" w:color="000000"/>
              <w:bottom w:val="single" w:sz="4" w:space="0" w:color="000000"/>
            </w:tcBorders>
            <w:vAlign w:val="center"/>
          </w:tcPr>
          <w:p w14:paraId="5FBEE038"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8ACA5AD"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49B7CFD8" w14:textId="77777777" w:rsidR="006575A0" w:rsidRDefault="006575A0">
      <w:pPr>
        <w:ind w:left="440" w:firstLine="440"/>
        <w:rPr>
          <w:color w:val="000000"/>
          <w:lang w:eastAsia="zh-CN"/>
        </w:rPr>
      </w:pPr>
    </w:p>
    <w:p w14:paraId="2BAD5ECC" w14:textId="77777777" w:rsidR="006575A0" w:rsidRDefault="007443E2">
      <w:pPr>
        <w:ind w:left="440" w:firstLine="440"/>
        <w:rPr>
          <w:lang w:eastAsia="zh-CN"/>
        </w:rPr>
      </w:pPr>
      <w:r>
        <w:rPr>
          <w:color w:val="000000"/>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35893493" w14:textId="77777777">
        <w:trPr>
          <w:trHeight w:val="418"/>
        </w:trPr>
        <w:tc>
          <w:tcPr>
            <w:tcW w:w="2126" w:type="dxa"/>
            <w:tcBorders>
              <w:top w:val="single" w:sz="4" w:space="0" w:color="000000"/>
              <w:left w:val="single" w:sz="4" w:space="0" w:color="000000"/>
              <w:bottom w:val="single" w:sz="4" w:space="0" w:color="000000"/>
            </w:tcBorders>
          </w:tcPr>
          <w:p w14:paraId="351A7CF8"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54390D29"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2BBABA48" w14:textId="77777777" w:rsidR="006575A0" w:rsidRDefault="007443E2">
            <w:pPr>
              <w:ind w:firstLine="440"/>
              <w:jc w:val="center"/>
              <w:rPr>
                <w:bCs/>
                <w:color w:val="000000"/>
                <w:szCs w:val="21"/>
              </w:rPr>
            </w:pPr>
            <w:r>
              <w:rPr>
                <w:bCs/>
                <w:color w:val="000000"/>
                <w:szCs w:val="21"/>
              </w:rPr>
              <w:t>说明</w:t>
            </w:r>
          </w:p>
        </w:tc>
      </w:tr>
      <w:tr w:rsidR="006575A0" w14:paraId="3388C09D" w14:textId="77777777">
        <w:trPr>
          <w:trHeight w:val="426"/>
        </w:trPr>
        <w:tc>
          <w:tcPr>
            <w:tcW w:w="2126" w:type="dxa"/>
            <w:tcBorders>
              <w:top w:val="single" w:sz="4" w:space="0" w:color="000000"/>
              <w:left w:val="single" w:sz="4" w:space="0" w:color="000000"/>
              <w:bottom w:val="single" w:sz="4" w:space="0" w:color="000000"/>
            </w:tcBorders>
            <w:vAlign w:val="center"/>
          </w:tcPr>
          <w:p w14:paraId="6BB2ABC3"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4074592B"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A8D8DE1" w14:textId="77777777" w:rsidR="006575A0" w:rsidRDefault="007443E2">
            <w:pPr>
              <w:ind w:firstLineChars="0" w:firstLine="0"/>
              <w:rPr>
                <w:bCs/>
                <w:color w:val="000000"/>
                <w:szCs w:val="21"/>
              </w:rPr>
            </w:pPr>
            <w:r>
              <w:rPr>
                <w:bCs/>
                <w:color w:val="000000"/>
                <w:szCs w:val="21"/>
              </w:rPr>
              <w:t>子命令处理，命令打包</w:t>
            </w:r>
          </w:p>
        </w:tc>
      </w:tr>
      <w:tr w:rsidR="006575A0" w14:paraId="47735973"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205212A4"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07A1DB9F"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67732585" w14:textId="77777777" w:rsidR="006575A0" w:rsidRDefault="007443E2">
            <w:pPr>
              <w:ind w:firstLineChars="0" w:firstLine="0"/>
              <w:rPr>
                <w:bCs/>
                <w:color w:val="000000"/>
                <w:sz w:val="20"/>
                <w:szCs w:val="21"/>
              </w:rPr>
            </w:pPr>
            <w:r>
              <w:rPr>
                <w:bCs/>
                <w:color w:val="000000"/>
                <w:szCs w:val="21"/>
              </w:rPr>
              <w:t>已完成转发</w:t>
            </w:r>
          </w:p>
        </w:tc>
      </w:tr>
      <w:tr w:rsidR="006575A0" w14:paraId="732FA863" w14:textId="77777777">
        <w:trPr>
          <w:trHeight w:val="67"/>
        </w:trPr>
        <w:tc>
          <w:tcPr>
            <w:tcW w:w="2126" w:type="dxa"/>
            <w:vMerge/>
            <w:tcBorders>
              <w:top w:val="single" w:sz="4" w:space="0" w:color="000000"/>
              <w:left w:val="single" w:sz="4" w:space="0" w:color="000000"/>
              <w:bottom w:val="single" w:sz="4" w:space="0" w:color="000000"/>
            </w:tcBorders>
            <w:vAlign w:val="center"/>
          </w:tcPr>
          <w:p w14:paraId="2F3B6D77"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5E33C29"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987A0C6" w14:textId="77777777" w:rsidR="006575A0" w:rsidRDefault="007443E2">
            <w:pPr>
              <w:ind w:firstLineChars="0" w:firstLine="0"/>
              <w:rPr>
                <w:bCs/>
                <w:color w:val="000000"/>
                <w:sz w:val="20"/>
                <w:szCs w:val="21"/>
              </w:rPr>
            </w:pPr>
            <w:r>
              <w:rPr>
                <w:bCs/>
                <w:color w:val="000000"/>
                <w:szCs w:val="21"/>
              </w:rPr>
              <w:t>命令参数错误</w:t>
            </w:r>
          </w:p>
        </w:tc>
      </w:tr>
      <w:tr w:rsidR="006575A0" w14:paraId="3F50C356" w14:textId="77777777">
        <w:trPr>
          <w:trHeight w:val="67"/>
        </w:trPr>
        <w:tc>
          <w:tcPr>
            <w:tcW w:w="2126" w:type="dxa"/>
            <w:vMerge/>
            <w:tcBorders>
              <w:top w:val="single" w:sz="4" w:space="0" w:color="000000"/>
              <w:left w:val="single" w:sz="4" w:space="0" w:color="000000"/>
              <w:bottom w:val="single" w:sz="4" w:space="0" w:color="000000"/>
            </w:tcBorders>
            <w:vAlign w:val="center"/>
          </w:tcPr>
          <w:p w14:paraId="065BE3B7"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E3B9FCD"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06E376B" w14:textId="77777777" w:rsidR="006575A0" w:rsidRDefault="007443E2">
            <w:pPr>
              <w:ind w:firstLineChars="0" w:firstLine="0"/>
              <w:rPr>
                <w:bCs/>
                <w:color w:val="000000"/>
                <w:sz w:val="20"/>
                <w:szCs w:val="21"/>
              </w:rPr>
            </w:pPr>
            <w:r>
              <w:rPr>
                <w:bCs/>
                <w:color w:val="000000"/>
                <w:szCs w:val="21"/>
              </w:rPr>
              <w:t>发送失败</w:t>
            </w:r>
          </w:p>
        </w:tc>
      </w:tr>
      <w:tr w:rsidR="006575A0" w14:paraId="5F256865" w14:textId="77777777">
        <w:trPr>
          <w:trHeight w:val="67"/>
        </w:trPr>
        <w:tc>
          <w:tcPr>
            <w:tcW w:w="2126" w:type="dxa"/>
            <w:vMerge/>
            <w:tcBorders>
              <w:top w:val="single" w:sz="4" w:space="0" w:color="000000"/>
              <w:left w:val="single" w:sz="4" w:space="0" w:color="000000"/>
              <w:bottom w:val="single" w:sz="4" w:space="0" w:color="000000"/>
            </w:tcBorders>
            <w:vAlign w:val="center"/>
          </w:tcPr>
          <w:p w14:paraId="18628E51"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7FA6543"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C0B78C7" w14:textId="77777777" w:rsidR="006575A0" w:rsidRDefault="007443E2">
            <w:pPr>
              <w:ind w:firstLineChars="0" w:firstLine="0"/>
              <w:rPr>
                <w:bCs/>
                <w:color w:val="000000"/>
                <w:sz w:val="20"/>
                <w:szCs w:val="21"/>
              </w:rPr>
            </w:pPr>
            <w:r>
              <w:rPr>
                <w:bCs/>
                <w:color w:val="000000"/>
                <w:szCs w:val="21"/>
              </w:rPr>
              <w:t>不支持子命令</w:t>
            </w:r>
          </w:p>
        </w:tc>
      </w:tr>
      <w:tr w:rsidR="006575A0" w14:paraId="1CCE1B41" w14:textId="77777777">
        <w:trPr>
          <w:trHeight w:val="67"/>
        </w:trPr>
        <w:tc>
          <w:tcPr>
            <w:tcW w:w="2126" w:type="dxa"/>
            <w:vMerge/>
            <w:tcBorders>
              <w:top w:val="single" w:sz="4" w:space="0" w:color="000000"/>
              <w:left w:val="single" w:sz="4" w:space="0" w:color="000000"/>
              <w:bottom w:val="single" w:sz="4" w:space="0" w:color="000000"/>
            </w:tcBorders>
            <w:vAlign w:val="center"/>
          </w:tcPr>
          <w:p w14:paraId="3922DF81"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9E53886"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9B62C4B" w14:textId="77777777" w:rsidR="006575A0" w:rsidRDefault="007443E2">
            <w:pPr>
              <w:ind w:firstLineChars="0" w:firstLine="0"/>
              <w:rPr>
                <w:rFonts w:eastAsia="Times New Roman"/>
                <w:lang w:eastAsia="zh-CN"/>
              </w:rPr>
            </w:pPr>
            <w:r>
              <w:rPr>
                <w:bCs/>
                <w:color w:val="000000"/>
                <w:szCs w:val="21"/>
              </w:rPr>
              <w:t>无法通讯</w:t>
            </w:r>
          </w:p>
        </w:tc>
      </w:tr>
    </w:tbl>
    <w:p w14:paraId="29F85692" w14:textId="77777777" w:rsidR="006575A0" w:rsidRDefault="006575A0">
      <w:pPr>
        <w:ind w:firstLineChars="0" w:firstLine="0"/>
        <w:rPr>
          <w:color w:val="000000"/>
          <w:lang w:eastAsia="zh-CN"/>
        </w:rPr>
      </w:pPr>
    </w:p>
    <w:p w14:paraId="371DDD3B" w14:textId="77777777" w:rsidR="006575A0" w:rsidRDefault="007443E2">
      <w:pPr>
        <w:ind w:leftChars="200" w:left="440" w:firstLine="440"/>
        <w:rPr>
          <w:lang w:eastAsia="zh-CN"/>
        </w:rPr>
      </w:pPr>
      <w:r>
        <w:rPr>
          <w:rFonts w:hint="eastAsia"/>
          <w:lang w:eastAsia="zh-CN"/>
        </w:rPr>
        <w:t>示例：</w:t>
      </w:r>
    </w:p>
    <w:p w14:paraId="0FBCF122" w14:textId="77777777" w:rsidR="006575A0" w:rsidRDefault="007443E2">
      <w:pPr>
        <w:ind w:leftChars="400" w:left="880" w:firstLine="440"/>
        <w:rPr>
          <w:lang w:eastAsia="zh-CN"/>
        </w:rPr>
      </w:pPr>
      <w:r>
        <w:rPr>
          <w:rFonts w:hint="eastAsia"/>
          <w:lang w:eastAsia="zh-CN"/>
        </w:rPr>
        <w:t>发送指令：</w:t>
      </w:r>
      <w:r>
        <w:rPr>
          <w:lang w:eastAsia="zh-CN"/>
        </w:rPr>
        <w:t>02 00 1</w:t>
      </w:r>
      <w:r>
        <w:rPr>
          <w:rFonts w:hint="eastAsia"/>
          <w:lang w:eastAsia="zh-CN"/>
        </w:rPr>
        <w:t>3</w:t>
      </w:r>
      <w:r>
        <w:rPr>
          <w:lang w:eastAsia="zh-CN"/>
        </w:rPr>
        <w:t xml:space="preserve"> C0 01 01 1B 63 06 08 0A 0C 0D 0E 10 12 14 16 16 16 0D 0A B4 03</w:t>
      </w:r>
    </w:p>
    <w:p w14:paraId="5E7B70E1" w14:textId="77777777" w:rsidR="006575A0" w:rsidRDefault="007443E2">
      <w:pPr>
        <w:ind w:leftChars="400" w:left="880" w:firstLine="440"/>
        <w:rPr>
          <w:lang w:eastAsia="zh-CN"/>
        </w:rPr>
      </w:pPr>
      <w:r>
        <w:rPr>
          <w:rFonts w:hint="eastAsia"/>
          <w:lang w:eastAsia="zh-CN"/>
        </w:rPr>
        <w:t>指令说明：</w:t>
      </w:r>
      <w:r>
        <w:rPr>
          <w:rFonts w:hint="eastAsia"/>
          <w:lang w:eastAsia="zh-CN"/>
        </w:rPr>
        <w:tab/>
      </w:r>
      <w:r>
        <w:rPr>
          <w:rFonts w:hint="eastAsia"/>
          <w:lang w:eastAsia="zh-CN"/>
        </w:rPr>
        <w:t>密码长度设置为</w:t>
      </w:r>
      <w:r>
        <w:rPr>
          <w:rFonts w:hint="eastAsia"/>
          <w:lang w:eastAsia="zh-CN"/>
        </w:rPr>
        <w:tab/>
      </w:r>
      <w:r>
        <w:rPr>
          <w:rFonts w:hint="eastAsia"/>
          <w:lang w:eastAsia="zh-CN"/>
        </w:rPr>
        <w:t>：</w:t>
      </w:r>
      <w:r>
        <w:rPr>
          <w:rFonts w:hint="eastAsia"/>
          <w:lang w:eastAsia="zh-CN"/>
        </w:rPr>
        <w:t>06</w:t>
      </w:r>
    </w:p>
    <w:p w14:paraId="40A6452D" w14:textId="77777777" w:rsidR="006575A0" w:rsidRDefault="007443E2">
      <w:pPr>
        <w:ind w:leftChars="400" w:left="880" w:firstLine="440"/>
        <w:rPr>
          <w:lang w:eastAsia="zh-CN"/>
        </w:rPr>
      </w:pPr>
      <w:r>
        <w:rPr>
          <w:rFonts w:hint="eastAsia"/>
          <w:lang w:eastAsia="zh-CN"/>
        </w:rPr>
        <w:t>返回值：</w:t>
      </w:r>
      <w:r>
        <w:rPr>
          <w:lang w:eastAsia="zh-CN"/>
        </w:rPr>
        <w:t>02 00 04 C0 01 00 00 C1 03</w:t>
      </w:r>
    </w:p>
    <w:p w14:paraId="45B8963B" w14:textId="77777777" w:rsidR="006575A0" w:rsidRDefault="007443E2">
      <w:pPr>
        <w:ind w:leftChars="400" w:left="880" w:firstLine="440"/>
        <w:rPr>
          <w:lang w:eastAsia="zh-CN"/>
        </w:rPr>
      </w:pPr>
      <w:r>
        <w:rPr>
          <w:rFonts w:hint="eastAsia"/>
          <w:lang w:eastAsia="zh-CN"/>
        </w:rPr>
        <w:t>返回值说明：已完成转发</w:t>
      </w:r>
    </w:p>
    <w:p w14:paraId="556828D4" w14:textId="77777777" w:rsidR="006575A0" w:rsidRDefault="006575A0">
      <w:pPr>
        <w:ind w:leftChars="400" w:left="880" w:firstLine="440"/>
        <w:rPr>
          <w:lang w:eastAsia="zh-CN"/>
        </w:rPr>
      </w:pPr>
    </w:p>
    <w:p w14:paraId="17F32D3A" w14:textId="77777777" w:rsidR="006575A0" w:rsidRDefault="007443E2">
      <w:pPr>
        <w:ind w:left="440" w:firstLine="440"/>
        <w:rPr>
          <w:lang w:eastAsia="zh-CN"/>
        </w:rPr>
      </w:pPr>
      <w:r>
        <w:rPr>
          <w:rFonts w:hint="eastAsia"/>
          <w:lang w:eastAsia="zh-CN"/>
        </w:rPr>
        <w:t>子命令返回状态码：</w:t>
      </w:r>
    </w:p>
    <w:tbl>
      <w:tblPr>
        <w:tblW w:w="7492" w:type="dxa"/>
        <w:tblInd w:w="1101" w:type="dxa"/>
        <w:tblLayout w:type="fixed"/>
        <w:tblLook w:val="04A0" w:firstRow="1" w:lastRow="0" w:firstColumn="1" w:lastColumn="0" w:noHBand="0" w:noVBand="1"/>
      </w:tblPr>
      <w:tblGrid>
        <w:gridCol w:w="1275"/>
        <w:gridCol w:w="2127"/>
        <w:gridCol w:w="4090"/>
      </w:tblGrid>
      <w:tr w:rsidR="006575A0" w14:paraId="06C0A6DC" w14:textId="77777777">
        <w:tc>
          <w:tcPr>
            <w:tcW w:w="1275" w:type="dxa"/>
            <w:tcBorders>
              <w:top w:val="single" w:sz="4" w:space="0" w:color="000000"/>
              <w:left w:val="single" w:sz="4" w:space="0" w:color="000000"/>
              <w:bottom w:val="single" w:sz="4" w:space="0" w:color="000000"/>
            </w:tcBorders>
          </w:tcPr>
          <w:p w14:paraId="671AC63C"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0933E688"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71FB71D" w14:textId="77777777" w:rsidR="006575A0" w:rsidRDefault="007443E2">
            <w:pPr>
              <w:ind w:firstLine="440"/>
              <w:jc w:val="center"/>
              <w:rPr>
                <w:b/>
                <w:bCs/>
                <w:color w:val="000000"/>
                <w:szCs w:val="21"/>
              </w:rPr>
            </w:pPr>
            <w:r>
              <w:rPr>
                <w:bCs/>
                <w:color w:val="000000"/>
                <w:szCs w:val="21"/>
              </w:rPr>
              <w:t>说明</w:t>
            </w:r>
          </w:p>
        </w:tc>
      </w:tr>
      <w:tr w:rsidR="006575A0" w14:paraId="44BA48F8" w14:textId="77777777">
        <w:tc>
          <w:tcPr>
            <w:tcW w:w="1275" w:type="dxa"/>
            <w:vMerge w:val="restart"/>
            <w:tcBorders>
              <w:top w:val="single" w:sz="4" w:space="0" w:color="000000"/>
              <w:left w:val="single" w:sz="4" w:space="0" w:color="000000"/>
              <w:bottom w:val="single" w:sz="4" w:space="0" w:color="000000"/>
            </w:tcBorders>
            <w:vAlign w:val="center"/>
          </w:tcPr>
          <w:p w14:paraId="27CDF8CD"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23CE90C3"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46945CD6"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5E4EB563" w14:textId="77777777">
        <w:tc>
          <w:tcPr>
            <w:tcW w:w="1275" w:type="dxa"/>
            <w:vMerge/>
            <w:tcBorders>
              <w:top w:val="single" w:sz="4" w:space="0" w:color="000000"/>
              <w:left w:val="single" w:sz="4" w:space="0" w:color="000000"/>
              <w:bottom w:val="single" w:sz="4" w:space="0" w:color="000000"/>
            </w:tcBorders>
            <w:vAlign w:val="center"/>
          </w:tcPr>
          <w:p w14:paraId="398E3A05"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2054A92F"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6AEB41F8"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0C917F32" w14:textId="77777777" w:rsidR="006575A0" w:rsidRDefault="006575A0">
      <w:pPr>
        <w:ind w:firstLine="440"/>
        <w:rPr>
          <w:color w:val="000000"/>
        </w:rPr>
      </w:pPr>
    </w:p>
    <w:p w14:paraId="44C947AD" w14:textId="77777777" w:rsidR="006575A0" w:rsidRDefault="007443E2">
      <w:pPr>
        <w:ind w:firstLineChars="90" w:firstLine="198"/>
        <w:rPr>
          <w:lang w:eastAsia="zh-CN"/>
        </w:rPr>
      </w:pPr>
      <w:r>
        <w:rPr>
          <w:rFonts w:hint="eastAsia"/>
          <w:lang w:eastAsia="zh-CN"/>
        </w:rPr>
        <w:tab/>
      </w:r>
      <w:r>
        <w:rPr>
          <w:rFonts w:hint="eastAsia"/>
          <w:lang w:eastAsia="zh-CN"/>
        </w:rPr>
        <w:tab/>
      </w:r>
      <w:r>
        <w:rPr>
          <w:rFonts w:hint="eastAsia"/>
          <w:lang w:eastAsia="zh-CN"/>
        </w:rPr>
        <w:t>查询示例：</w:t>
      </w:r>
    </w:p>
    <w:p w14:paraId="78CF9F9F" w14:textId="77777777" w:rsidR="006575A0" w:rsidRDefault="007443E2">
      <w:pPr>
        <w:ind w:leftChars="400" w:left="880" w:firstLine="440"/>
        <w:rPr>
          <w:lang w:eastAsia="zh-CN"/>
        </w:rPr>
      </w:pPr>
      <w:r>
        <w:rPr>
          <w:rFonts w:hint="eastAsia"/>
          <w:lang w:eastAsia="zh-CN"/>
        </w:rPr>
        <w:t>发送指令：</w:t>
      </w:r>
      <w:r>
        <w:rPr>
          <w:lang w:eastAsia="zh-CN"/>
        </w:rPr>
        <w:t>02 00 06 C0 02 00 0A 00 FF 37 03</w:t>
      </w:r>
      <w:r>
        <w:rPr>
          <w:rFonts w:hint="eastAsia"/>
          <w:lang w:eastAsia="zh-CN"/>
        </w:rPr>
        <w:t>（该指令详见</w:t>
      </w:r>
      <w:r w:rsidR="00F90215">
        <w:fldChar w:fldCharType="begin"/>
      </w:r>
      <w:r w:rsidR="00F90215">
        <w:instrText xml:space="preserve"> HYPERLINK \l "_</w:instrText>
      </w:r>
      <w:r w:rsidR="00F90215">
        <w:instrText>读取子命令返回数据</w:instrText>
      </w:r>
      <w:r w:rsidR="00F90215">
        <w:instrText xml:space="preserve">_(0x02)" </w:instrText>
      </w:r>
      <w:r w:rsidR="00F90215">
        <w:fldChar w:fldCharType="separate"/>
      </w:r>
      <w:r>
        <w:rPr>
          <w:rStyle w:val="afb"/>
          <w:rFonts w:hint="eastAsia"/>
          <w:lang w:eastAsia="zh-CN"/>
        </w:rPr>
        <w:t>读取子命令返回数据</w:t>
      </w:r>
      <w:r w:rsidR="00F90215">
        <w:rPr>
          <w:rStyle w:val="afb"/>
          <w:lang w:eastAsia="zh-CN"/>
        </w:rPr>
        <w:fldChar w:fldCharType="end"/>
      </w:r>
      <w:r>
        <w:rPr>
          <w:rFonts w:hint="eastAsia"/>
          <w:lang w:eastAsia="zh-CN"/>
        </w:rPr>
        <w:t>）</w:t>
      </w:r>
    </w:p>
    <w:p w14:paraId="502B868E" w14:textId="77777777" w:rsidR="006575A0" w:rsidRDefault="007443E2">
      <w:pPr>
        <w:ind w:leftChars="400" w:left="880" w:firstLine="440"/>
        <w:rPr>
          <w:lang w:eastAsia="zh-CN"/>
        </w:rPr>
      </w:pPr>
      <w:r>
        <w:rPr>
          <w:rFonts w:hint="eastAsia"/>
          <w:lang w:eastAsia="zh-CN"/>
        </w:rPr>
        <w:t>指令说明：获取上一条子命令处理结果</w:t>
      </w:r>
    </w:p>
    <w:p w14:paraId="30D5CFBA" w14:textId="77777777" w:rsidR="006575A0" w:rsidRDefault="007443E2">
      <w:pPr>
        <w:ind w:leftChars="400" w:left="880" w:firstLine="440"/>
        <w:rPr>
          <w:lang w:eastAsia="zh-CN"/>
        </w:rPr>
      </w:pPr>
      <w:r>
        <w:rPr>
          <w:rFonts w:hint="eastAsia"/>
          <w:lang w:eastAsia="zh-CN"/>
        </w:rPr>
        <w:t>返回值：</w:t>
      </w:r>
      <w:r>
        <w:rPr>
          <w:lang w:eastAsia="zh-CN"/>
        </w:rPr>
        <w:t>02 00 07 C0 02 00 00 00 01 AA 69 03</w:t>
      </w:r>
    </w:p>
    <w:p w14:paraId="158ED9C1" w14:textId="77777777" w:rsidR="006575A0" w:rsidRDefault="007443E2">
      <w:pPr>
        <w:widowControl w:val="0"/>
        <w:suppressAutoHyphens/>
        <w:ind w:leftChars="400" w:left="880" w:firstLineChars="0" w:firstLine="397"/>
        <w:jc w:val="left"/>
        <w:rPr>
          <w:rFonts w:ascii="宋体" w:hAnsi="宋体" w:cs="Arial"/>
          <w:kern w:val="1"/>
          <w:sz w:val="21"/>
          <w:szCs w:val="20"/>
          <w:lang w:val="en-US" w:eastAsia="zh-CN"/>
        </w:rPr>
      </w:pPr>
      <w:r>
        <w:rPr>
          <w:rFonts w:hint="eastAsia"/>
          <w:lang w:eastAsia="zh-CN"/>
        </w:rPr>
        <w:t>返回值说明：修改成功</w:t>
      </w:r>
    </w:p>
    <w:p w14:paraId="24448A05" w14:textId="77777777" w:rsidR="006575A0" w:rsidRDefault="006575A0">
      <w:pPr>
        <w:widowControl w:val="0"/>
        <w:suppressAutoHyphens/>
        <w:ind w:leftChars="400" w:left="880" w:firstLineChars="0" w:firstLine="397"/>
        <w:jc w:val="left"/>
        <w:rPr>
          <w:rFonts w:ascii="宋体" w:hAnsi="宋体" w:cs="Arial"/>
          <w:kern w:val="1"/>
          <w:sz w:val="21"/>
          <w:szCs w:val="20"/>
          <w:lang w:val="en-US" w:eastAsia="zh-CN"/>
        </w:rPr>
      </w:pPr>
    </w:p>
    <w:p w14:paraId="746FB18A" w14:textId="77777777" w:rsidR="006575A0" w:rsidRDefault="007443E2">
      <w:pPr>
        <w:pStyle w:val="4"/>
        <w:widowControl w:val="0"/>
        <w:numPr>
          <w:ilvl w:val="0"/>
          <w:numId w:val="16"/>
        </w:numPr>
        <w:suppressAutoHyphens/>
        <w:ind w:firstLineChars="0"/>
        <w:rPr>
          <w:lang w:eastAsia="zh-CN"/>
        </w:rPr>
      </w:pPr>
      <w:r>
        <w:rPr>
          <w:rFonts w:hint="eastAsia"/>
          <w:lang w:eastAsia="zh-CN"/>
        </w:rPr>
        <w:t>NDK</w:t>
      </w:r>
      <w:r>
        <w:rPr>
          <w:rFonts w:hint="eastAsia"/>
          <w:lang w:eastAsia="zh-CN"/>
        </w:rPr>
        <w:t>接口方式安装密钥（</w:t>
      </w:r>
      <w:r>
        <w:rPr>
          <w:lang w:eastAsia="zh-CN"/>
        </w:rPr>
        <w:t>0x1B  0x</w:t>
      </w:r>
      <w:r>
        <w:rPr>
          <w:rFonts w:hint="eastAsia"/>
          <w:lang w:eastAsia="zh-CN"/>
        </w:rPr>
        <w:t>64</w:t>
      </w:r>
      <w:r>
        <w:rPr>
          <w:rFonts w:hint="eastAsia"/>
          <w:lang w:eastAsia="zh-CN"/>
        </w:rPr>
        <w:t>）（</w:t>
      </w:r>
      <w:r>
        <w:rPr>
          <w:rFonts w:hint="eastAsia"/>
          <w:color w:val="FF0000"/>
          <w:lang w:eastAsia="zh-CN"/>
        </w:rPr>
        <w:t>F7</w:t>
      </w:r>
      <w:r>
        <w:rPr>
          <w:rFonts w:hint="eastAsia"/>
          <w:color w:val="FF0000"/>
          <w:lang w:eastAsia="zh-CN"/>
        </w:rPr>
        <w:t>认证</w:t>
      </w:r>
      <w:r>
        <w:rPr>
          <w:rFonts w:hint="eastAsia"/>
          <w:lang w:eastAsia="zh-CN"/>
        </w:rPr>
        <w:t>）</w:t>
      </w:r>
    </w:p>
    <w:p w14:paraId="7BFADF29" w14:textId="77777777" w:rsidR="006575A0" w:rsidRDefault="007443E2">
      <w:pPr>
        <w:ind w:firstLine="440"/>
        <w:rPr>
          <w:lang w:eastAsia="zh-CN"/>
        </w:rPr>
      </w:pPr>
      <w:r>
        <w:rPr>
          <w:rFonts w:hint="eastAsia"/>
          <w:lang w:eastAsia="zh-CN"/>
        </w:rPr>
        <w:t>由于【</w:t>
      </w:r>
      <w:r>
        <w:rPr>
          <w:rFonts w:hint="eastAsia"/>
          <w:lang w:eastAsia="zh-CN"/>
        </w:rPr>
        <w:t>0x1B 0x4D</w:t>
      </w:r>
      <w:r>
        <w:rPr>
          <w:rFonts w:hint="eastAsia"/>
          <w:lang w:eastAsia="zh-CN"/>
        </w:rPr>
        <w:t>】、【</w:t>
      </w:r>
      <w:r>
        <w:rPr>
          <w:rFonts w:hint="eastAsia"/>
          <w:lang w:eastAsia="zh-CN"/>
        </w:rPr>
        <w:t>0x1B 0x53</w:t>
      </w:r>
      <w:r>
        <w:rPr>
          <w:rFonts w:hint="eastAsia"/>
          <w:lang w:eastAsia="zh-CN"/>
        </w:rPr>
        <w:t>】秘</w:t>
      </w:r>
      <w:proofErr w:type="gramStart"/>
      <w:r>
        <w:rPr>
          <w:rFonts w:hint="eastAsia"/>
          <w:lang w:eastAsia="zh-CN"/>
        </w:rPr>
        <w:t>钥</w:t>
      </w:r>
      <w:proofErr w:type="gramEnd"/>
      <w:r>
        <w:rPr>
          <w:rFonts w:hint="eastAsia"/>
          <w:lang w:eastAsia="zh-CN"/>
        </w:rPr>
        <w:t>安装指令无法满足</w:t>
      </w:r>
      <w:r>
        <w:rPr>
          <w:rFonts w:hint="eastAsia"/>
          <w:lang w:eastAsia="zh-CN"/>
        </w:rPr>
        <w:t>F7</w:t>
      </w:r>
      <w:r>
        <w:rPr>
          <w:rFonts w:hint="eastAsia"/>
          <w:lang w:eastAsia="zh-CN"/>
        </w:rPr>
        <w:t>认证需求，增加指令【</w:t>
      </w:r>
      <w:r>
        <w:rPr>
          <w:rFonts w:hint="eastAsia"/>
          <w:lang w:eastAsia="zh-CN"/>
        </w:rPr>
        <w:t>0x1B 0x64</w:t>
      </w:r>
      <w:r>
        <w:rPr>
          <w:rFonts w:hint="eastAsia"/>
          <w:lang w:eastAsia="zh-CN"/>
        </w:rPr>
        <w:t>】用于安装秘</w:t>
      </w:r>
      <w:proofErr w:type="gramStart"/>
      <w:r>
        <w:rPr>
          <w:rFonts w:hint="eastAsia"/>
          <w:lang w:eastAsia="zh-CN"/>
        </w:rPr>
        <w:t>钥</w:t>
      </w:r>
      <w:proofErr w:type="gramEnd"/>
      <w:r>
        <w:rPr>
          <w:rFonts w:hint="eastAsia"/>
          <w:lang w:eastAsia="zh-CN"/>
        </w:rPr>
        <w:t>，【</w:t>
      </w:r>
      <w:r>
        <w:rPr>
          <w:rFonts w:hint="eastAsia"/>
          <w:lang w:eastAsia="zh-CN"/>
        </w:rPr>
        <w:t>0x1B 0x64</w:t>
      </w:r>
      <w:r>
        <w:rPr>
          <w:rFonts w:hint="eastAsia"/>
          <w:lang w:eastAsia="zh-CN"/>
        </w:rPr>
        <w:t>】通过调用</w:t>
      </w:r>
      <w:r>
        <w:rPr>
          <w:rFonts w:hint="eastAsia"/>
          <w:lang w:eastAsia="zh-CN"/>
        </w:rPr>
        <w:t>NDK</w:t>
      </w:r>
      <w:r>
        <w:rPr>
          <w:rFonts w:hint="eastAsia"/>
          <w:lang w:eastAsia="zh-CN"/>
        </w:rPr>
        <w:t>接口实现秘</w:t>
      </w:r>
      <w:proofErr w:type="gramStart"/>
      <w:r>
        <w:rPr>
          <w:rFonts w:hint="eastAsia"/>
          <w:lang w:eastAsia="zh-CN"/>
        </w:rPr>
        <w:t>钥</w:t>
      </w:r>
      <w:proofErr w:type="gramEnd"/>
      <w:r>
        <w:rPr>
          <w:rFonts w:hint="eastAsia"/>
          <w:lang w:eastAsia="zh-CN"/>
        </w:rPr>
        <w:t>安装，旧指令秘</w:t>
      </w:r>
      <w:proofErr w:type="gramStart"/>
      <w:r>
        <w:rPr>
          <w:rFonts w:hint="eastAsia"/>
          <w:lang w:eastAsia="zh-CN"/>
        </w:rPr>
        <w:t>钥</w:t>
      </w:r>
      <w:proofErr w:type="gramEnd"/>
      <w:r>
        <w:rPr>
          <w:rFonts w:hint="eastAsia"/>
          <w:lang w:eastAsia="zh-CN"/>
        </w:rPr>
        <w:t>安装由指令集实现，所以新旧指令秘</w:t>
      </w:r>
      <w:proofErr w:type="gramStart"/>
      <w:r>
        <w:rPr>
          <w:rFonts w:hint="eastAsia"/>
          <w:lang w:eastAsia="zh-CN"/>
        </w:rPr>
        <w:t>钥</w:t>
      </w:r>
      <w:proofErr w:type="gramEnd"/>
      <w:r>
        <w:rPr>
          <w:rFonts w:hint="eastAsia"/>
          <w:lang w:eastAsia="zh-CN"/>
        </w:rPr>
        <w:t>存储的位置不同。【</w:t>
      </w:r>
      <w:r>
        <w:rPr>
          <w:rFonts w:hint="eastAsia"/>
          <w:lang w:eastAsia="zh-CN"/>
        </w:rPr>
        <w:t>0x1B 0x64</w:t>
      </w:r>
      <w:r>
        <w:rPr>
          <w:rFonts w:hint="eastAsia"/>
          <w:lang w:eastAsia="zh-CN"/>
        </w:rPr>
        <w:t>】指令安装的秘</w:t>
      </w:r>
      <w:proofErr w:type="gramStart"/>
      <w:r>
        <w:rPr>
          <w:rFonts w:hint="eastAsia"/>
          <w:lang w:eastAsia="zh-CN"/>
        </w:rPr>
        <w:t>钥</w:t>
      </w:r>
      <w:proofErr w:type="gramEnd"/>
      <w:r>
        <w:rPr>
          <w:rFonts w:hint="eastAsia"/>
          <w:lang w:eastAsia="zh-CN"/>
        </w:rPr>
        <w:t>目前只有【</w:t>
      </w:r>
      <w:r>
        <w:rPr>
          <w:lang w:eastAsia="zh-CN"/>
        </w:rPr>
        <w:t>0x1B  0x</w:t>
      </w:r>
      <w:r>
        <w:rPr>
          <w:rFonts w:hint="eastAsia"/>
          <w:lang w:eastAsia="zh-CN"/>
        </w:rPr>
        <w:t>65</w:t>
      </w:r>
      <w:r>
        <w:rPr>
          <w:rFonts w:hint="eastAsia"/>
          <w:lang w:eastAsia="zh-CN"/>
        </w:rPr>
        <w:t>】指令能使用。</w:t>
      </w:r>
    </w:p>
    <w:p w14:paraId="6250149D" w14:textId="77777777" w:rsidR="006575A0" w:rsidRDefault="007443E2">
      <w:pPr>
        <w:ind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5378AE5F"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3533BA74"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1C84D1CE"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2E718143" w14:textId="77777777" w:rsidR="006575A0" w:rsidRDefault="007443E2">
            <w:pPr>
              <w:ind w:firstLine="440"/>
              <w:jc w:val="center"/>
              <w:rPr>
                <w:bCs/>
                <w:color w:val="000000"/>
                <w:szCs w:val="21"/>
              </w:rPr>
            </w:pPr>
            <w:r>
              <w:rPr>
                <w:bCs/>
                <w:color w:val="000000"/>
                <w:szCs w:val="21"/>
              </w:rPr>
              <w:t>说明</w:t>
            </w:r>
          </w:p>
        </w:tc>
      </w:tr>
      <w:tr w:rsidR="006575A0" w14:paraId="68B05DB5" w14:textId="77777777">
        <w:trPr>
          <w:trHeight w:val="295"/>
        </w:trPr>
        <w:tc>
          <w:tcPr>
            <w:tcW w:w="2121" w:type="dxa"/>
            <w:tcBorders>
              <w:top w:val="single" w:sz="4" w:space="0" w:color="000000"/>
              <w:left w:val="single" w:sz="4" w:space="0" w:color="000000"/>
              <w:bottom w:val="single" w:sz="4" w:space="0" w:color="000000"/>
            </w:tcBorders>
            <w:vAlign w:val="center"/>
          </w:tcPr>
          <w:p w14:paraId="57C653D8" w14:textId="77777777" w:rsidR="006575A0" w:rsidRDefault="007443E2">
            <w:pPr>
              <w:ind w:firstLineChars="0" w:firstLine="0"/>
              <w:jc w:val="left"/>
            </w:pPr>
            <w:r>
              <w:lastRenderedPageBreak/>
              <w:t>CommandH</w:t>
            </w:r>
          </w:p>
        </w:tc>
        <w:tc>
          <w:tcPr>
            <w:tcW w:w="2576" w:type="dxa"/>
            <w:tcBorders>
              <w:top w:val="single" w:sz="4" w:space="0" w:color="000000"/>
              <w:left w:val="single" w:sz="4" w:space="0" w:color="000000"/>
              <w:bottom w:val="single" w:sz="4" w:space="0" w:color="000000"/>
            </w:tcBorders>
            <w:vAlign w:val="center"/>
          </w:tcPr>
          <w:p w14:paraId="6E8B5D6F"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738C4E9A" w14:textId="77777777" w:rsidR="006575A0" w:rsidRDefault="007443E2">
            <w:pPr>
              <w:ind w:firstLineChars="0" w:firstLine="0"/>
              <w:jc w:val="left"/>
            </w:pPr>
            <w:r>
              <w:t>子命令处理</w:t>
            </w:r>
          </w:p>
        </w:tc>
      </w:tr>
      <w:tr w:rsidR="006575A0" w14:paraId="31D0EAAC" w14:textId="77777777">
        <w:trPr>
          <w:trHeight w:val="295"/>
        </w:trPr>
        <w:tc>
          <w:tcPr>
            <w:tcW w:w="2121" w:type="dxa"/>
            <w:tcBorders>
              <w:top w:val="single" w:sz="4" w:space="0" w:color="000000"/>
              <w:left w:val="single" w:sz="4" w:space="0" w:color="000000"/>
              <w:bottom w:val="single" w:sz="4" w:space="0" w:color="000000"/>
            </w:tcBorders>
            <w:vAlign w:val="center"/>
          </w:tcPr>
          <w:p w14:paraId="5107DB05"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356A28BB"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44A96693" w14:textId="77777777" w:rsidR="006575A0" w:rsidRDefault="007443E2">
            <w:pPr>
              <w:ind w:firstLineChars="0" w:firstLine="0"/>
              <w:jc w:val="left"/>
            </w:pPr>
            <w:r>
              <w:t>命令打包</w:t>
            </w:r>
          </w:p>
        </w:tc>
      </w:tr>
      <w:tr w:rsidR="006575A0" w14:paraId="1E9640CF" w14:textId="77777777">
        <w:trPr>
          <w:trHeight w:val="318"/>
        </w:trPr>
        <w:tc>
          <w:tcPr>
            <w:tcW w:w="2121" w:type="dxa"/>
            <w:tcBorders>
              <w:top w:val="single" w:sz="4" w:space="0" w:color="000000"/>
              <w:left w:val="single" w:sz="4" w:space="0" w:color="000000"/>
              <w:bottom w:val="single" w:sz="4" w:space="0" w:color="000000"/>
            </w:tcBorders>
            <w:vAlign w:val="center"/>
          </w:tcPr>
          <w:p w14:paraId="36C79716"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21FBEF3A"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59153B71" w14:textId="77777777" w:rsidR="006575A0" w:rsidRDefault="007443E2">
            <w:pPr>
              <w:ind w:firstLineChars="0" w:firstLine="0"/>
              <w:jc w:val="left"/>
            </w:pPr>
            <w:r>
              <w:t>一个字节，备用，留待扩充</w:t>
            </w:r>
          </w:p>
        </w:tc>
      </w:tr>
      <w:tr w:rsidR="006575A0" w14:paraId="6CB8C8BF" w14:textId="77777777">
        <w:trPr>
          <w:trHeight w:val="312"/>
        </w:trPr>
        <w:tc>
          <w:tcPr>
            <w:tcW w:w="2121" w:type="dxa"/>
            <w:tcBorders>
              <w:top w:val="single" w:sz="4" w:space="0" w:color="000000"/>
              <w:left w:val="single" w:sz="4" w:space="0" w:color="000000"/>
              <w:bottom w:val="single" w:sz="4" w:space="0" w:color="000000"/>
            </w:tcBorders>
            <w:vAlign w:val="center"/>
          </w:tcPr>
          <w:p w14:paraId="0541081D"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2AE0FBE1"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142BBB2F" w14:textId="77777777" w:rsidR="006575A0" w:rsidRDefault="007443E2">
            <w:pPr>
              <w:ind w:firstLineChars="0" w:firstLine="0"/>
              <w:jc w:val="left"/>
              <w:rPr>
                <w:lang w:eastAsia="zh-CN"/>
              </w:rPr>
            </w:pPr>
            <w:r>
              <w:rPr>
                <w:rFonts w:hint="eastAsia"/>
                <w:lang w:eastAsia="zh-CN"/>
              </w:rPr>
              <w:t>子命令头</w:t>
            </w:r>
          </w:p>
        </w:tc>
      </w:tr>
      <w:tr w:rsidR="006575A0" w14:paraId="356586A6" w14:textId="77777777">
        <w:trPr>
          <w:trHeight w:val="312"/>
        </w:trPr>
        <w:tc>
          <w:tcPr>
            <w:tcW w:w="2121" w:type="dxa"/>
            <w:tcBorders>
              <w:top w:val="single" w:sz="4" w:space="0" w:color="000000"/>
              <w:left w:val="single" w:sz="4" w:space="0" w:color="000000"/>
              <w:bottom w:val="single" w:sz="4" w:space="0" w:color="000000"/>
            </w:tcBorders>
            <w:vAlign w:val="center"/>
          </w:tcPr>
          <w:p w14:paraId="07FA3CF4"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26010FF8" w14:textId="77777777" w:rsidR="006575A0" w:rsidRDefault="007443E2">
            <w:pPr>
              <w:ind w:firstLineChars="0" w:firstLine="0"/>
              <w:jc w:val="left"/>
              <w:rPr>
                <w:lang w:eastAsia="zh-CN"/>
              </w:rPr>
            </w:pPr>
            <w:r>
              <w:rPr>
                <w:rFonts w:hint="eastAsia"/>
                <w:lang w:eastAsia="zh-CN"/>
              </w:rPr>
              <w:t>0x64</w:t>
            </w:r>
          </w:p>
        </w:tc>
        <w:tc>
          <w:tcPr>
            <w:tcW w:w="3485" w:type="dxa"/>
            <w:tcBorders>
              <w:top w:val="single" w:sz="4" w:space="0" w:color="000000"/>
              <w:left w:val="single" w:sz="4" w:space="0" w:color="000000"/>
              <w:bottom w:val="single" w:sz="4" w:space="0" w:color="000000"/>
              <w:right w:val="single" w:sz="4" w:space="0" w:color="000000"/>
            </w:tcBorders>
            <w:vAlign w:val="center"/>
          </w:tcPr>
          <w:p w14:paraId="11CE60D5" w14:textId="77777777" w:rsidR="006575A0" w:rsidRDefault="007443E2">
            <w:pPr>
              <w:ind w:firstLineChars="0" w:firstLine="0"/>
              <w:jc w:val="left"/>
            </w:pPr>
            <w:r>
              <w:rPr>
                <w:rFonts w:hint="eastAsia"/>
                <w:lang w:eastAsia="zh-CN"/>
              </w:rPr>
              <w:t>命令代码</w:t>
            </w:r>
          </w:p>
        </w:tc>
      </w:tr>
      <w:tr w:rsidR="006575A0" w14:paraId="12E06806" w14:textId="77777777">
        <w:trPr>
          <w:trHeight w:val="312"/>
        </w:trPr>
        <w:tc>
          <w:tcPr>
            <w:tcW w:w="2121" w:type="dxa"/>
            <w:tcBorders>
              <w:top w:val="single" w:sz="4" w:space="0" w:color="000000"/>
              <w:left w:val="single" w:sz="4" w:space="0" w:color="000000"/>
              <w:bottom w:val="single" w:sz="4" w:space="0" w:color="000000"/>
            </w:tcBorders>
            <w:vAlign w:val="center"/>
          </w:tcPr>
          <w:p w14:paraId="12EB5BC9" w14:textId="77777777" w:rsidR="006575A0" w:rsidRDefault="007443E2">
            <w:pPr>
              <w:ind w:firstLineChars="0" w:firstLine="0"/>
              <w:jc w:val="left"/>
              <w:rPr>
                <w:lang w:eastAsia="zh-CN"/>
              </w:rPr>
            </w:pPr>
            <w:r>
              <w:rPr>
                <w:lang w:eastAsia="zh-CN"/>
              </w:rPr>
              <w:t>K</w:t>
            </w:r>
            <w:r>
              <w:rPr>
                <w:rFonts w:hint="eastAsia"/>
                <w:lang w:eastAsia="zh-CN"/>
              </w:rPr>
              <w:t>ek</w:t>
            </w:r>
            <w:r>
              <w:rPr>
                <w:lang w:eastAsia="zh-CN"/>
              </w:rPr>
              <w:t xml:space="preserve"> </w:t>
            </w:r>
            <w:r>
              <w:rPr>
                <w:rFonts w:hint="eastAsia"/>
                <w:lang w:eastAsia="zh-CN"/>
              </w:rPr>
              <w:t>index</w:t>
            </w:r>
          </w:p>
        </w:tc>
        <w:tc>
          <w:tcPr>
            <w:tcW w:w="2576" w:type="dxa"/>
            <w:tcBorders>
              <w:top w:val="single" w:sz="4" w:space="0" w:color="000000"/>
              <w:left w:val="single" w:sz="4" w:space="0" w:color="000000"/>
              <w:bottom w:val="single" w:sz="4" w:space="0" w:color="000000"/>
            </w:tcBorders>
            <w:vAlign w:val="center"/>
          </w:tcPr>
          <w:p w14:paraId="6A2CDA73"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5C562F7" w14:textId="77777777" w:rsidR="006575A0" w:rsidRDefault="007443E2">
            <w:pPr>
              <w:ind w:firstLineChars="0" w:firstLine="0"/>
              <w:jc w:val="left"/>
              <w:rPr>
                <w:lang w:eastAsia="zh-CN"/>
              </w:rPr>
            </w:pPr>
            <w:r>
              <w:rPr>
                <w:rFonts w:hint="eastAsia"/>
                <w:lang w:eastAsia="zh-CN"/>
              </w:rPr>
              <w:t>用于保护模块的</w:t>
            </w:r>
            <w:r>
              <w:rPr>
                <w:rFonts w:hint="eastAsia"/>
                <w:lang w:eastAsia="zh-CN"/>
              </w:rPr>
              <w:t xml:space="preserve">KEK </w:t>
            </w:r>
            <w:r>
              <w:rPr>
                <w:lang w:eastAsia="zh-CN"/>
              </w:rPr>
              <w:t xml:space="preserve"> </w:t>
            </w:r>
            <w:r>
              <w:rPr>
                <w:rFonts w:hint="eastAsia"/>
                <w:lang w:eastAsia="zh-CN"/>
              </w:rPr>
              <w:t>1..255</w:t>
            </w:r>
          </w:p>
          <w:p w14:paraId="10727ADF" w14:textId="77777777" w:rsidR="006575A0" w:rsidRDefault="007443E2">
            <w:pPr>
              <w:ind w:firstLineChars="0" w:firstLine="0"/>
              <w:jc w:val="left"/>
              <w:rPr>
                <w:lang w:eastAsia="zh-CN"/>
              </w:rPr>
            </w:pPr>
            <w:r>
              <w:rPr>
                <w:rFonts w:hint="eastAsia"/>
                <w:lang w:eastAsia="zh-CN"/>
              </w:rPr>
              <w:t>对于主密钥加载，</w:t>
            </w:r>
            <w:r>
              <w:rPr>
                <w:rFonts w:hint="eastAsia"/>
                <w:lang w:eastAsia="zh-CN"/>
              </w:rPr>
              <w:t>KEK</w:t>
            </w:r>
            <w:r>
              <w:rPr>
                <w:rFonts w:hint="eastAsia"/>
                <w:lang w:eastAsia="zh-CN"/>
              </w:rPr>
              <w:t>索引</w:t>
            </w:r>
            <w:r>
              <w:rPr>
                <w:rFonts w:hint="eastAsia"/>
                <w:lang w:eastAsia="zh-CN"/>
              </w:rPr>
              <w:t>= 0</w:t>
            </w:r>
          </w:p>
        </w:tc>
      </w:tr>
      <w:tr w:rsidR="006575A0" w14:paraId="6FF35F0D" w14:textId="77777777">
        <w:trPr>
          <w:trHeight w:val="312"/>
        </w:trPr>
        <w:tc>
          <w:tcPr>
            <w:tcW w:w="2121" w:type="dxa"/>
            <w:tcBorders>
              <w:top w:val="single" w:sz="4" w:space="0" w:color="000000"/>
              <w:left w:val="single" w:sz="4" w:space="0" w:color="000000"/>
              <w:bottom w:val="single" w:sz="4" w:space="0" w:color="000000"/>
            </w:tcBorders>
            <w:vAlign w:val="center"/>
          </w:tcPr>
          <w:p w14:paraId="46036BB2" w14:textId="77777777" w:rsidR="006575A0" w:rsidRDefault="007443E2">
            <w:pPr>
              <w:ind w:firstLineChars="0" w:firstLine="0"/>
              <w:jc w:val="left"/>
              <w:rPr>
                <w:lang w:eastAsia="zh-CN"/>
              </w:rPr>
            </w:pPr>
            <w:r>
              <w:rPr>
                <w:lang w:eastAsia="zh-CN"/>
              </w:rPr>
              <w:t>B</w:t>
            </w:r>
            <w:r>
              <w:rPr>
                <w:rFonts w:hint="eastAsia"/>
                <w:lang w:eastAsia="zh-CN"/>
              </w:rPr>
              <w:t>lock</w:t>
            </w:r>
            <w:r>
              <w:rPr>
                <w:lang w:eastAsia="zh-CN"/>
              </w:rPr>
              <w:t xml:space="preserve"> </w:t>
            </w:r>
            <w:r>
              <w:rPr>
                <w:rFonts w:hint="eastAsia"/>
                <w:lang w:eastAsia="zh-CN"/>
              </w:rPr>
              <w:t>format</w:t>
            </w:r>
          </w:p>
        </w:tc>
        <w:tc>
          <w:tcPr>
            <w:tcW w:w="2576" w:type="dxa"/>
            <w:tcBorders>
              <w:top w:val="single" w:sz="4" w:space="0" w:color="000000"/>
              <w:left w:val="single" w:sz="4" w:space="0" w:color="000000"/>
              <w:bottom w:val="single" w:sz="4" w:space="0" w:color="000000"/>
            </w:tcBorders>
            <w:vAlign w:val="center"/>
          </w:tcPr>
          <w:p w14:paraId="0C476A60" w14:textId="77777777" w:rsidR="006575A0" w:rsidRDefault="007443E2">
            <w:pPr>
              <w:ind w:firstLineChars="0" w:firstLine="0"/>
              <w:jc w:val="left"/>
              <w:rPr>
                <w:lang w:eastAsia="zh-CN"/>
              </w:rPr>
            </w:pPr>
            <w:r>
              <w:rPr>
                <w:rFonts w:hint="eastAsia"/>
                <w:lang w:eastAsia="zh-CN"/>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2AC8AF21" w14:textId="77777777" w:rsidR="006575A0" w:rsidRDefault="007443E2">
            <w:pPr>
              <w:ind w:firstLineChars="0" w:firstLine="0"/>
              <w:jc w:val="left"/>
            </w:pPr>
            <w:r>
              <w:rPr>
                <w:rFonts w:hint="eastAsia"/>
                <w:lang w:eastAsia="zh-CN"/>
              </w:rPr>
              <w:t>0-tr31</w:t>
            </w:r>
            <w:r>
              <w:rPr>
                <w:lang w:eastAsia="zh-CN"/>
              </w:rPr>
              <w:t xml:space="preserve"> </w:t>
            </w:r>
            <w:r>
              <w:rPr>
                <w:rFonts w:hint="eastAsia"/>
                <w:lang w:eastAsia="zh-CN"/>
              </w:rPr>
              <w:t>block</w:t>
            </w:r>
            <w:r>
              <w:rPr>
                <w:rFonts w:hint="eastAsia"/>
                <w:lang w:eastAsia="zh-CN"/>
              </w:rPr>
              <w:t>，</w:t>
            </w:r>
            <w:r>
              <w:rPr>
                <w:rFonts w:hint="eastAsia"/>
                <w:lang w:eastAsia="zh-CN"/>
              </w:rPr>
              <w:t>1-aesk</w:t>
            </w:r>
            <w:r>
              <w:rPr>
                <w:rFonts w:hint="eastAsia"/>
                <w:lang w:eastAsia="zh-CN"/>
              </w:rPr>
              <w:t>，</w:t>
            </w:r>
            <w:r>
              <w:rPr>
                <w:rFonts w:hint="eastAsia"/>
                <w:lang w:eastAsia="zh-CN"/>
              </w:rPr>
              <w:t>2-des</w:t>
            </w:r>
            <w:r>
              <w:rPr>
                <w:lang w:eastAsia="zh-CN"/>
              </w:rPr>
              <w:t xml:space="preserve"> </w:t>
            </w:r>
            <w:r>
              <w:rPr>
                <w:rFonts w:hint="eastAsia"/>
                <w:lang w:eastAsia="zh-CN"/>
              </w:rPr>
              <w:t>block</w:t>
            </w:r>
            <w:r>
              <w:rPr>
                <w:lang w:eastAsia="zh-CN"/>
              </w:rPr>
              <w:t>,3-sm</w:t>
            </w:r>
          </w:p>
        </w:tc>
      </w:tr>
      <w:tr w:rsidR="006575A0" w14:paraId="17D4F5C7" w14:textId="77777777">
        <w:trPr>
          <w:trHeight w:val="312"/>
        </w:trPr>
        <w:tc>
          <w:tcPr>
            <w:tcW w:w="2121" w:type="dxa"/>
            <w:tcBorders>
              <w:top w:val="single" w:sz="4" w:space="0" w:color="000000"/>
              <w:left w:val="single" w:sz="4" w:space="0" w:color="000000"/>
              <w:bottom w:val="single" w:sz="4" w:space="0" w:color="000000"/>
            </w:tcBorders>
            <w:vAlign w:val="center"/>
          </w:tcPr>
          <w:p w14:paraId="66925C4C" w14:textId="77777777" w:rsidR="006575A0" w:rsidRDefault="007443E2">
            <w:pPr>
              <w:ind w:firstLineChars="0" w:firstLine="0"/>
              <w:jc w:val="left"/>
              <w:rPr>
                <w:lang w:eastAsia="zh-CN"/>
              </w:rPr>
            </w:pPr>
            <w:r>
              <w:rPr>
                <w:lang w:eastAsia="zh-CN"/>
              </w:rPr>
              <w:t>A</w:t>
            </w:r>
            <w:r>
              <w:rPr>
                <w:rFonts w:hint="eastAsia"/>
                <w:lang w:eastAsia="zh-CN"/>
              </w:rPr>
              <w:t>es</w:t>
            </w:r>
            <w:r>
              <w:rPr>
                <w:lang w:eastAsia="zh-CN"/>
              </w:rPr>
              <w:t xml:space="preserve"> </w:t>
            </w:r>
            <w:r>
              <w:rPr>
                <w:rFonts w:hint="eastAsia"/>
                <w:lang w:eastAsia="zh-CN"/>
              </w:rPr>
              <w:t>key</w:t>
            </w:r>
            <w:r>
              <w:rPr>
                <w:lang w:eastAsia="zh-CN"/>
              </w:rPr>
              <w:t xml:space="preserve"> </w:t>
            </w:r>
            <w:r>
              <w:rPr>
                <w:rFonts w:hint="eastAsia"/>
                <w:lang w:eastAsia="zh-CN"/>
              </w:rPr>
              <w:t>length</w:t>
            </w:r>
          </w:p>
        </w:tc>
        <w:tc>
          <w:tcPr>
            <w:tcW w:w="2576" w:type="dxa"/>
            <w:tcBorders>
              <w:top w:val="single" w:sz="4" w:space="0" w:color="000000"/>
              <w:left w:val="single" w:sz="4" w:space="0" w:color="000000"/>
              <w:bottom w:val="single" w:sz="4" w:space="0" w:color="000000"/>
            </w:tcBorders>
            <w:vAlign w:val="center"/>
          </w:tcPr>
          <w:p w14:paraId="17EBC314"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4AA78638" w14:textId="77777777" w:rsidR="006575A0" w:rsidRDefault="007443E2">
            <w:pPr>
              <w:ind w:firstLineChars="0" w:firstLine="0"/>
              <w:jc w:val="left"/>
              <w:rPr>
                <w:rFonts w:ascii="宋体" w:hAnsi="宋体" w:cs="Arial"/>
                <w:kern w:val="1"/>
                <w:sz w:val="21"/>
                <w:szCs w:val="20"/>
                <w:lang w:val="en-US" w:eastAsia="zh-CN"/>
              </w:rPr>
            </w:pPr>
            <w:r>
              <w:rPr>
                <w:rFonts w:ascii="宋体" w:hAnsi="宋体" w:cs="Arial" w:hint="eastAsia"/>
                <w:kern w:val="1"/>
                <w:sz w:val="21"/>
                <w:szCs w:val="20"/>
                <w:lang w:val="en-US" w:eastAsia="zh-CN"/>
              </w:rPr>
              <w:t>仅针对</w:t>
            </w:r>
            <w:proofErr w:type="spellStart"/>
            <w:r>
              <w:rPr>
                <w:rFonts w:ascii="宋体" w:hAnsi="宋体" w:cs="Arial"/>
                <w:kern w:val="1"/>
                <w:sz w:val="21"/>
                <w:szCs w:val="20"/>
                <w:lang w:val="en-US" w:eastAsia="zh-CN"/>
              </w:rPr>
              <w:t>A</w:t>
            </w:r>
            <w:r>
              <w:rPr>
                <w:rFonts w:ascii="宋体" w:hAnsi="宋体" w:cs="Arial" w:hint="eastAsia"/>
                <w:kern w:val="1"/>
                <w:sz w:val="21"/>
                <w:szCs w:val="20"/>
                <w:lang w:val="en-US" w:eastAsia="zh-CN"/>
              </w:rPr>
              <w:t>esk</w:t>
            </w:r>
            <w:proofErr w:type="spellEnd"/>
            <w:r>
              <w:rPr>
                <w:rFonts w:ascii="宋体" w:hAnsi="宋体" w:cs="Arial" w:hint="eastAsia"/>
                <w:kern w:val="1"/>
                <w:sz w:val="21"/>
                <w:szCs w:val="20"/>
                <w:lang w:val="en-US" w:eastAsia="zh-CN"/>
              </w:rPr>
              <w:t>时有效，16</w:t>
            </w:r>
            <w:r>
              <w:rPr>
                <w:rFonts w:ascii="宋体" w:hAnsi="宋体" w:cs="Arial"/>
                <w:kern w:val="1"/>
                <w:sz w:val="21"/>
                <w:szCs w:val="20"/>
                <w:lang w:val="en-US" w:eastAsia="zh-CN"/>
              </w:rPr>
              <w:t xml:space="preserve"> </w:t>
            </w:r>
            <w:r>
              <w:rPr>
                <w:rFonts w:ascii="宋体" w:hAnsi="宋体" w:cs="Arial" w:hint="eastAsia"/>
                <w:kern w:val="1"/>
                <w:sz w:val="21"/>
                <w:szCs w:val="20"/>
                <w:lang w:val="en-US" w:eastAsia="zh-CN"/>
              </w:rPr>
              <w:t>or</w:t>
            </w:r>
            <w:r>
              <w:rPr>
                <w:rFonts w:ascii="宋体" w:hAnsi="宋体" w:cs="Arial"/>
                <w:kern w:val="1"/>
                <w:sz w:val="21"/>
                <w:szCs w:val="20"/>
                <w:lang w:val="en-US" w:eastAsia="zh-CN"/>
              </w:rPr>
              <w:t xml:space="preserve"> </w:t>
            </w:r>
            <w:r>
              <w:rPr>
                <w:rFonts w:ascii="宋体" w:hAnsi="宋体" w:cs="Arial" w:hint="eastAsia"/>
                <w:kern w:val="1"/>
                <w:sz w:val="21"/>
                <w:szCs w:val="20"/>
                <w:lang w:val="en-US" w:eastAsia="zh-CN"/>
              </w:rPr>
              <w:t>24</w:t>
            </w:r>
            <w:r>
              <w:rPr>
                <w:rFonts w:ascii="宋体" w:hAnsi="宋体" w:cs="Arial"/>
                <w:kern w:val="1"/>
                <w:sz w:val="21"/>
                <w:szCs w:val="20"/>
                <w:lang w:val="en-US" w:eastAsia="zh-CN"/>
              </w:rPr>
              <w:t xml:space="preserve"> </w:t>
            </w:r>
            <w:r>
              <w:rPr>
                <w:rFonts w:ascii="宋体" w:hAnsi="宋体" w:cs="Arial" w:hint="eastAsia"/>
                <w:kern w:val="1"/>
                <w:sz w:val="21"/>
                <w:szCs w:val="20"/>
                <w:lang w:val="en-US" w:eastAsia="zh-CN"/>
              </w:rPr>
              <w:t>or</w:t>
            </w:r>
            <w:r>
              <w:rPr>
                <w:rFonts w:ascii="宋体" w:hAnsi="宋体" w:cs="Arial"/>
                <w:kern w:val="1"/>
                <w:sz w:val="21"/>
                <w:szCs w:val="20"/>
                <w:lang w:val="en-US" w:eastAsia="zh-CN"/>
              </w:rPr>
              <w:t xml:space="preserve"> </w:t>
            </w:r>
            <w:r>
              <w:rPr>
                <w:rFonts w:ascii="宋体" w:hAnsi="宋体" w:cs="Arial" w:hint="eastAsia"/>
                <w:kern w:val="1"/>
                <w:sz w:val="21"/>
                <w:szCs w:val="20"/>
                <w:lang w:val="en-US" w:eastAsia="zh-CN"/>
              </w:rPr>
              <w:t>32</w:t>
            </w:r>
          </w:p>
        </w:tc>
      </w:tr>
      <w:tr w:rsidR="006575A0" w14:paraId="15FBB94E" w14:textId="77777777">
        <w:trPr>
          <w:trHeight w:val="312"/>
        </w:trPr>
        <w:tc>
          <w:tcPr>
            <w:tcW w:w="2121" w:type="dxa"/>
            <w:tcBorders>
              <w:top w:val="single" w:sz="4" w:space="0" w:color="000000"/>
              <w:left w:val="single" w:sz="4" w:space="0" w:color="000000"/>
              <w:bottom w:val="single" w:sz="4" w:space="0" w:color="000000"/>
            </w:tcBorders>
            <w:vAlign w:val="center"/>
          </w:tcPr>
          <w:p w14:paraId="5FE58831" w14:textId="77777777" w:rsidR="006575A0" w:rsidRDefault="007443E2">
            <w:pPr>
              <w:ind w:firstLineChars="0" w:firstLine="0"/>
              <w:jc w:val="left"/>
              <w:rPr>
                <w:lang w:eastAsia="zh-CN"/>
              </w:rPr>
            </w:pPr>
            <w:r>
              <w:rPr>
                <w:lang w:eastAsia="zh-CN"/>
              </w:rPr>
              <w:t>K</w:t>
            </w:r>
            <w:r>
              <w:rPr>
                <w:rFonts w:hint="eastAsia"/>
                <w:lang w:eastAsia="zh-CN"/>
              </w:rPr>
              <w:t>ey</w:t>
            </w:r>
            <w:r>
              <w:rPr>
                <w:lang w:eastAsia="zh-CN"/>
              </w:rPr>
              <w:t xml:space="preserve"> </w:t>
            </w:r>
            <w:r>
              <w:rPr>
                <w:rFonts w:hint="eastAsia"/>
                <w:lang w:eastAsia="zh-CN"/>
              </w:rPr>
              <w:t>type</w:t>
            </w:r>
          </w:p>
        </w:tc>
        <w:tc>
          <w:tcPr>
            <w:tcW w:w="2576" w:type="dxa"/>
            <w:tcBorders>
              <w:top w:val="single" w:sz="4" w:space="0" w:color="000000"/>
              <w:left w:val="single" w:sz="4" w:space="0" w:color="000000"/>
              <w:bottom w:val="single" w:sz="4" w:space="0" w:color="000000"/>
            </w:tcBorders>
            <w:vAlign w:val="center"/>
          </w:tcPr>
          <w:p w14:paraId="03A6A2C9" w14:textId="77777777" w:rsidR="006575A0" w:rsidRDefault="007443E2">
            <w:pPr>
              <w:ind w:firstLineChars="0" w:firstLine="0"/>
              <w:jc w:val="left"/>
              <w:rPr>
                <w:lang w:eastAsia="zh-CN"/>
              </w:rPr>
            </w:pPr>
            <w:r>
              <w:rPr>
                <w:rFonts w:hint="eastAsia"/>
                <w:lang w:eastAsia="zh-CN"/>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2ABFAA79"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0-pin，1-mac，2-data，03-master</w:t>
            </w:r>
            <w:r>
              <w:rPr>
                <w:rFonts w:ascii="宋体" w:hAnsi="宋体" w:cs="Arial"/>
                <w:kern w:val="1"/>
                <w:sz w:val="21"/>
                <w:szCs w:val="20"/>
                <w:lang w:eastAsia="zh-CN"/>
              </w:rPr>
              <w:t xml:space="preserve"> </w:t>
            </w:r>
            <w:r>
              <w:rPr>
                <w:rFonts w:ascii="宋体" w:hAnsi="宋体" w:cs="Arial" w:hint="eastAsia"/>
                <w:kern w:val="1"/>
                <w:sz w:val="21"/>
                <w:szCs w:val="20"/>
                <w:lang w:eastAsia="zh-CN"/>
              </w:rPr>
              <w:t>key</w:t>
            </w:r>
          </w:p>
        </w:tc>
      </w:tr>
      <w:tr w:rsidR="006575A0" w14:paraId="0E07BBFB" w14:textId="77777777">
        <w:trPr>
          <w:trHeight w:val="312"/>
        </w:trPr>
        <w:tc>
          <w:tcPr>
            <w:tcW w:w="2121" w:type="dxa"/>
            <w:tcBorders>
              <w:top w:val="single" w:sz="4" w:space="0" w:color="000000"/>
              <w:left w:val="single" w:sz="4" w:space="0" w:color="000000"/>
              <w:bottom w:val="single" w:sz="4" w:space="0" w:color="000000"/>
            </w:tcBorders>
            <w:vAlign w:val="center"/>
          </w:tcPr>
          <w:p w14:paraId="7500948A" w14:textId="77777777" w:rsidR="006575A0" w:rsidRDefault="007443E2">
            <w:pPr>
              <w:ind w:firstLineChars="0" w:firstLine="0"/>
              <w:jc w:val="left"/>
              <w:rPr>
                <w:lang w:eastAsia="zh-CN"/>
              </w:rPr>
            </w:pPr>
            <w:r>
              <w:rPr>
                <w:lang w:eastAsia="zh-CN"/>
              </w:rPr>
              <w:t>L</w:t>
            </w:r>
            <w:r>
              <w:rPr>
                <w:rFonts w:hint="eastAsia"/>
                <w:lang w:eastAsia="zh-CN"/>
              </w:rPr>
              <w:t>oad</w:t>
            </w:r>
            <w:r>
              <w:rPr>
                <w:lang w:eastAsia="zh-CN"/>
              </w:rPr>
              <w:t xml:space="preserve"> </w:t>
            </w:r>
            <w:r>
              <w:rPr>
                <w:rFonts w:hint="eastAsia"/>
                <w:lang w:eastAsia="zh-CN"/>
              </w:rPr>
              <w:t>key</w:t>
            </w:r>
            <w:r>
              <w:rPr>
                <w:lang w:eastAsia="zh-CN"/>
              </w:rPr>
              <w:t xml:space="preserve"> </w:t>
            </w:r>
            <w:r>
              <w:rPr>
                <w:rFonts w:hint="eastAsia"/>
                <w:lang w:eastAsia="zh-CN"/>
              </w:rPr>
              <w:t>index</w:t>
            </w:r>
          </w:p>
        </w:tc>
        <w:tc>
          <w:tcPr>
            <w:tcW w:w="2576" w:type="dxa"/>
            <w:tcBorders>
              <w:top w:val="single" w:sz="4" w:space="0" w:color="000000"/>
              <w:left w:val="single" w:sz="4" w:space="0" w:color="000000"/>
              <w:bottom w:val="single" w:sz="4" w:space="0" w:color="000000"/>
            </w:tcBorders>
            <w:vAlign w:val="center"/>
          </w:tcPr>
          <w:p w14:paraId="324F5C9B" w14:textId="77777777" w:rsidR="006575A0" w:rsidRDefault="007443E2">
            <w:pPr>
              <w:ind w:firstLineChars="0" w:firstLine="0"/>
              <w:jc w:val="left"/>
              <w:rPr>
                <w:lang w:eastAsia="zh-CN"/>
              </w:rPr>
            </w:pPr>
            <w:r>
              <w:rPr>
                <w:rFonts w:hint="eastAsia"/>
                <w:lang w:eastAsia="zh-CN"/>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29A0847F" w14:textId="77777777" w:rsidR="006575A0" w:rsidRDefault="007443E2">
            <w:pPr>
              <w:ind w:firstLineChars="0" w:firstLine="0"/>
              <w:jc w:val="left"/>
              <w:rPr>
                <w:rFonts w:ascii="宋体" w:hAnsi="宋体" w:cs="Arial"/>
                <w:kern w:val="1"/>
                <w:sz w:val="21"/>
                <w:szCs w:val="20"/>
                <w:lang w:val="en-US" w:eastAsia="zh-CN"/>
              </w:rPr>
            </w:pPr>
            <w:r>
              <w:rPr>
                <w:rFonts w:ascii="宋体" w:hAnsi="宋体" w:cs="Arial" w:hint="eastAsia"/>
                <w:kern w:val="1"/>
                <w:sz w:val="21"/>
                <w:szCs w:val="20"/>
                <w:lang w:val="en-US" w:eastAsia="zh-CN"/>
              </w:rPr>
              <w:t>传入密钥的加载索引值</w:t>
            </w:r>
            <w:r>
              <w:rPr>
                <w:rFonts w:ascii="宋体" w:hAnsi="宋体" w:cs="Arial"/>
                <w:kern w:val="1"/>
                <w:sz w:val="21"/>
                <w:szCs w:val="20"/>
                <w:lang w:val="en-US" w:eastAsia="zh-CN"/>
              </w:rPr>
              <w:t xml:space="preserve"> </w:t>
            </w:r>
            <w:r>
              <w:rPr>
                <w:rFonts w:ascii="宋体" w:hAnsi="宋体" w:cs="Arial" w:hint="eastAsia"/>
                <w:kern w:val="1"/>
                <w:sz w:val="21"/>
                <w:szCs w:val="20"/>
                <w:lang w:val="en-US" w:eastAsia="zh-CN"/>
              </w:rPr>
              <w:t>1..255</w:t>
            </w:r>
          </w:p>
        </w:tc>
      </w:tr>
      <w:tr w:rsidR="006575A0" w14:paraId="76339823" w14:textId="77777777">
        <w:trPr>
          <w:trHeight w:val="312"/>
        </w:trPr>
        <w:tc>
          <w:tcPr>
            <w:tcW w:w="2121" w:type="dxa"/>
            <w:tcBorders>
              <w:top w:val="single" w:sz="4" w:space="0" w:color="000000"/>
              <w:left w:val="single" w:sz="4" w:space="0" w:color="000000"/>
              <w:bottom w:val="single" w:sz="4" w:space="0" w:color="000000"/>
            </w:tcBorders>
            <w:vAlign w:val="center"/>
          </w:tcPr>
          <w:p w14:paraId="59C3365E" w14:textId="77777777" w:rsidR="006575A0" w:rsidRDefault="007443E2">
            <w:pPr>
              <w:ind w:firstLineChars="0" w:firstLine="0"/>
              <w:jc w:val="left"/>
              <w:rPr>
                <w:lang w:eastAsia="zh-CN"/>
              </w:rPr>
            </w:pPr>
            <w:r>
              <w:rPr>
                <w:lang w:eastAsia="zh-CN"/>
              </w:rPr>
              <w:t>K</w:t>
            </w:r>
            <w:r>
              <w:rPr>
                <w:rFonts w:hint="eastAsia"/>
                <w:lang w:eastAsia="zh-CN"/>
              </w:rPr>
              <w:t>cv</w:t>
            </w:r>
            <w:r>
              <w:rPr>
                <w:lang w:eastAsia="zh-CN"/>
              </w:rPr>
              <w:t xml:space="preserve"> </w:t>
            </w:r>
            <w:r>
              <w:rPr>
                <w:rFonts w:hint="eastAsia"/>
                <w:lang w:eastAsia="zh-CN"/>
              </w:rPr>
              <w:t>mode</w:t>
            </w:r>
          </w:p>
        </w:tc>
        <w:tc>
          <w:tcPr>
            <w:tcW w:w="2576" w:type="dxa"/>
            <w:tcBorders>
              <w:top w:val="single" w:sz="4" w:space="0" w:color="000000"/>
              <w:left w:val="single" w:sz="4" w:space="0" w:color="000000"/>
              <w:bottom w:val="single" w:sz="4" w:space="0" w:color="000000"/>
            </w:tcBorders>
            <w:vAlign w:val="center"/>
          </w:tcPr>
          <w:p w14:paraId="3109981B" w14:textId="77777777" w:rsidR="006575A0" w:rsidRDefault="007443E2">
            <w:pPr>
              <w:ind w:firstLineChars="0" w:firstLine="0"/>
              <w:jc w:val="left"/>
              <w:rPr>
                <w:lang w:eastAsia="zh-CN"/>
              </w:rPr>
            </w:pPr>
            <w:r>
              <w:rPr>
                <w:rFonts w:hint="eastAsia"/>
                <w:lang w:eastAsia="zh-CN"/>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581D031F" w14:textId="77777777" w:rsidR="006575A0" w:rsidRDefault="007443E2">
            <w:pPr>
              <w:ind w:firstLineChars="0" w:firstLine="0"/>
              <w:jc w:val="left"/>
              <w:rPr>
                <w:rFonts w:ascii="宋体" w:hAnsi="宋体" w:cs="Arial"/>
                <w:kern w:val="1"/>
                <w:sz w:val="21"/>
                <w:szCs w:val="20"/>
                <w:lang w:val="en-US" w:eastAsia="zh-CN"/>
              </w:rPr>
            </w:pPr>
            <w:proofErr w:type="spellStart"/>
            <w:r>
              <w:rPr>
                <w:rFonts w:ascii="宋体" w:hAnsi="宋体" w:cs="Arial"/>
                <w:kern w:val="1"/>
                <w:sz w:val="21"/>
                <w:szCs w:val="20"/>
                <w:lang w:val="en-US" w:eastAsia="zh-CN"/>
              </w:rPr>
              <w:t>K</w:t>
            </w:r>
            <w:r>
              <w:rPr>
                <w:rFonts w:ascii="宋体" w:hAnsi="宋体" w:cs="Arial" w:hint="eastAsia"/>
                <w:kern w:val="1"/>
                <w:sz w:val="21"/>
                <w:szCs w:val="20"/>
                <w:lang w:val="en-US" w:eastAsia="zh-CN"/>
              </w:rPr>
              <w:t>cv</w:t>
            </w:r>
            <w:proofErr w:type="spellEnd"/>
            <w:r>
              <w:rPr>
                <w:rFonts w:ascii="宋体" w:hAnsi="宋体" w:cs="Arial" w:hint="eastAsia"/>
                <w:kern w:val="1"/>
                <w:sz w:val="21"/>
                <w:szCs w:val="20"/>
                <w:lang w:val="en-US" w:eastAsia="zh-CN"/>
              </w:rPr>
              <w:t>校验模式，</w:t>
            </w:r>
          </w:p>
          <w:p w14:paraId="6C0DA8C1" w14:textId="77777777" w:rsidR="006575A0" w:rsidRDefault="007443E2">
            <w:pPr>
              <w:ind w:firstLineChars="0" w:firstLine="0"/>
              <w:jc w:val="left"/>
              <w:rPr>
                <w:rFonts w:ascii="宋体" w:hAnsi="宋体" w:cs="Arial"/>
                <w:kern w:val="1"/>
                <w:sz w:val="21"/>
                <w:szCs w:val="20"/>
                <w:lang w:val="en-US" w:eastAsia="zh-CN"/>
              </w:rPr>
            </w:pPr>
            <w:r>
              <w:rPr>
                <w:rFonts w:hint="eastAsia"/>
                <w:lang w:eastAsia="zh-CN"/>
              </w:rPr>
              <w:t>mode</w:t>
            </w:r>
            <w:r>
              <w:rPr>
                <w:rFonts w:ascii="宋体" w:hAnsi="宋体" w:cs="Arial" w:hint="eastAsia"/>
                <w:kern w:val="1"/>
                <w:sz w:val="21"/>
                <w:szCs w:val="20"/>
                <w:lang w:val="en-US" w:eastAsia="zh-CN"/>
              </w:rPr>
              <w:t xml:space="preserve"> =0：</w:t>
            </w:r>
            <w:proofErr w:type="gramStart"/>
            <w:r>
              <w:rPr>
                <w:rFonts w:ascii="宋体" w:hAnsi="宋体" w:cs="Arial" w:hint="eastAsia"/>
                <w:kern w:val="1"/>
                <w:sz w:val="21"/>
                <w:szCs w:val="20"/>
                <w:lang w:val="en-US" w:eastAsia="zh-CN"/>
              </w:rPr>
              <w:t>不</w:t>
            </w:r>
            <w:proofErr w:type="gramEnd"/>
            <w:r>
              <w:rPr>
                <w:rFonts w:ascii="宋体" w:hAnsi="宋体" w:cs="Arial" w:hint="eastAsia"/>
                <w:kern w:val="1"/>
                <w:sz w:val="21"/>
                <w:szCs w:val="20"/>
                <w:lang w:val="en-US" w:eastAsia="zh-CN"/>
              </w:rPr>
              <w:t>校验</w:t>
            </w:r>
            <w:proofErr w:type="spellStart"/>
            <w:r>
              <w:rPr>
                <w:rFonts w:ascii="宋体" w:hAnsi="宋体" w:cs="Arial" w:hint="eastAsia"/>
                <w:kern w:val="1"/>
                <w:sz w:val="21"/>
                <w:szCs w:val="20"/>
                <w:lang w:val="en-US" w:eastAsia="zh-CN"/>
              </w:rPr>
              <w:t>kcv</w:t>
            </w:r>
            <w:proofErr w:type="spellEnd"/>
            <w:r>
              <w:rPr>
                <w:rFonts w:ascii="宋体" w:hAnsi="宋体" w:cs="Arial" w:hint="eastAsia"/>
                <w:kern w:val="1"/>
                <w:sz w:val="21"/>
                <w:szCs w:val="20"/>
                <w:lang w:val="en-US" w:eastAsia="zh-CN"/>
              </w:rPr>
              <w:t>；</w:t>
            </w:r>
          </w:p>
          <w:p w14:paraId="630FF4EA" w14:textId="77777777" w:rsidR="006575A0" w:rsidRDefault="007443E2">
            <w:pPr>
              <w:ind w:firstLineChars="0" w:firstLine="0"/>
              <w:jc w:val="left"/>
              <w:rPr>
                <w:rFonts w:ascii="宋体" w:hAnsi="宋体" w:cs="Arial"/>
                <w:kern w:val="1"/>
                <w:sz w:val="21"/>
                <w:szCs w:val="20"/>
                <w:lang w:val="en-US" w:eastAsia="zh-CN"/>
              </w:rPr>
            </w:pPr>
            <w:r>
              <w:rPr>
                <w:rFonts w:hint="eastAsia"/>
                <w:lang w:eastAsia="zh-CN"/>
              </w:rPr>
              <w:t>mode</w:t>
            </w:r>
            <w:r>
              <w:rPr>
                <w:rFonts w:ascii="宋体" w:hAnsi="宋体" w:cs="Arial" w:hint="eastAsia"/>
                <w:kern w:val="1"/>
                <w:sz w:val="21"/>
                <w:szCs w:val="20"/>
                <w:lang w:val="en-US" w:eastAsia="zh-CN"/>
              </w:rPr>
              <w:t xml:space="preserve"> =1：校验</w:t>
            </w:r>
            <w:proofErr w:type="spellStart"/>
            <w:r>
              <w:rPr>
                <w:rFonts w:ascii="宋体" w:hAnsi="宋体" w:cs="Arial" w:hint="eastAsia"/>
                <w:kern w:val="1"/>
                <w:sz w:val="21"/>
                <w:szCs w:val="20"/>
                <w:lang w:val="en-US" w:eastAsia="zh-CN"/>
              </w:rPr>
              <w:t>kcv</w:t>
            </w:r>
            <w:proofErr w:type="spellEnd"/>
            <w:r>
              <w:rPr>
                <w:rFonts w:ascii="宋体" w:hAnsi="宋体" w:cs="Arial" w:hint="eastAsia"/>
                <w:kern w:val="1"/>
                <w:sz w:val="21"/>
                <w:szCs w:val="20"/>
                <w:lang w:val="en-US" w:eastAsia="zh-CN"/>
              </w:rPr>
              <w:t>；</w:t>
            </w:r>
          </w:p>
        </w:tc>
      </w:tr>
      <w:tr w:rsidR="006575A0" w14:paraId="10FA628C" w14:textId="77777777">
        <w:trPr>
          <w:trHeight w:val="312"/>
        </w:trPr>
        <w:tc>
          <w:tcPr>
            <w:tcW w:w="2121" w:type="dxa"/>
            <w:tcBorders>
              <w:top w:val="single" w:sz="4" w:space="0" w:color="000000"/>
              <w:left w:val="single" w:sz="4" w:space="0" w:color="000000"/>
              <w:bottom w:val="single" w:sz="4" w:space="0" w:color="000000"/>
            </w:tcBorders>
            <w:vAlign w:val="center"/>
          </w:tcPr>
          <w:p w14:paraId="34605C78" w14:textId="77777777" w:rsidR="006575A0" w:rsidRDefault="007443E2">
            <w:pPr>
              <w:ind w:firstLineChars="0" w:firstLine="0"/>
              <w:jc w:val="left"/>
              <w:rPr>
                <w:lang w:eastAsia="zh-CN"/>
              </w:rPr>
            </w:pPr>
            <w:r>
              <w:rPr>
                <w:lang w:eastAsia="zh-CN"/>
              </w:rPr>
              <w:t>B</w:t>
            </w:r>
            <w:r>
              <w:rPr>
                <w:rFonts w:hint="eastAsia"/>
                <w:lang w:eastAsia="zh-CN"/>
              </w:rPr>
              <w:t>lock</w:t>
            </w:r>
            <w:r>
              <w:rPr>
                <w:lang w:eastAsia="zh-CN"/>
              </w:rPr>
              <w:t xml:space="preserve"> </w:t>
            </w:r>
            <w:r>
              <w:rPr>
                <w:rFonts w:hint="eastAsia"/>
                <w:lang w:eastAsia="zh-CN"/>
              </w:rPr>
              <w:t>length</w:t>
            </w:r>
          </w:p>
        </w:tc>
        <w:tc>
          <w:tcPr>
            <w:tcW w:w="2576" w:type="dxa"/>
            <w:tcBorders>
              <w:top w:val="single" w:sz="4" w:space="0" w:color="000000"/>
              <w:left w:val="single" w:sz="4" w:space="0" w:color="000000"/>
              <w:bottom w:val="single" w:sz="4" w:space="0" w:color="000000"/>
            </w:tcBorders>
            <w:vAlign w:val="center"/>
          </w:tcPr>
          <w:p w14:paraId="6FC834D8" w14:textId="77777777" w:rsidR="006575A0" w:rsidRDefault="007443E2">
            <w:pPr>
              <w:ind w:firstLineChars="0" w:firstLine="0"/>
              <w:jc w:val="left"/>
              <w:rPr>
                <w:lang w:eastAsia="zh-CN"/>
              </w:rPr>
            </w:pPr>
            <w:r>
              <w:rPr>
                <w:rFonts w:hint="eastAsia"/>
                <w:lang w:eastAsia="zh-CN"/>
              </w:rPr>
              <w:t>2</w:t>
            </w:r>
          </w:p>
        </w:tc>
        <w:tc>
          <w:tcPr>
            <w:tcW w:w="3485" w:type="dxa"/>
            <w:tcBorders>
              <w:top w:val="single" w:sz="4" w:space="0" w:color="000000"/>
              <w:left w:val="single" w:sz="4" w:space="0" w:color="000000"/>
              <w:bottom w:val="single" w:sz="4" w:space="0" w:color="000000"/>
              <w:right w:val="single" w:sz="4" w:space="0" w:color="000000"/>
            </w:tcBorders>
            <w:vAlign w:val="center"/>
          </w:tcPr>
          <w:p w14:paraId="6EA026B8" w14:textId="77777777" w:rsidR="006575A0" w:rsidRDefault="007443E2">
            <w:pPr>
              <w:ind w:firstLineChars="0" w:firstLine="0"/>
              <w:jc w:val="left"/>
              <w:rPr>
                <w:lang w:eastAsia="zh-CN"/>
              </w:rPr>
            </w:pPr>
            <w:r>
              <w:rPr>
                <w:rFonts w:hint="eastAsia"/>
                <w:lang w:eastAsia="zh-CN"/>
              </w:rPr>
              <w:t>块的长度</w:t>
            </w:r>
          </w:p>
        </w:tc>
      </w:tr>
      <w:tr w:rsidR="006575A0" w14:paraId="092C40D3" w14:textId="77777777">
        <w:trPr>
          <w:trHeight w:val="312"/>
        </w:trPr>
        <w:tc>
          <w:tcPr>
            <w:tcW w:w="2121" w:type="dxa"/>
            <w:tcBorders>
              <w:top w:val="single" w:sz="4" w:space="0" w:color="000000"/>
              <w:left w:val="single" w:sz="4" w:space="0" w:color="000000"/>
              <w:bottom w:val="single" w:sz="4" w:space="0" w:color="000000"/>
            </w:tcBorders>
            <w:vAlign w:val="center"/>
          </w:tcPr>
          <w:p w14:paraId="70A35884" w14:textId="77777777" w:rsidR="006575A0" w:rsidRDefault="007443E2">
            <w:pPr>
              <w:ind w:firstLineChars="0" w:firstLine="0"/>
              <w:jc w:val="left"/>
              <w:rPr>
                <w:lang w:eastAsia="zh-CN"/>
              </w:rPr>
            </w:pPr>
            <w:r>
              <w:rPr>
                <w:lang w:eastAsia="zh-CN"/>
              </w:rPr>
              <w:t>B</w:t>
            </w:r>
            <w:r>
              <w:rPr>
                <w:rFonts w:hint="eastAsia"/>
                <w:lang w:eastAsia="zh-CN"/>
              </w:rPr>
              <w:t>lock</w:t>
            </w:r>
            <w:r>
              <w:rPr>
                <w:lang w:eastAsia="zh-CN"/>
              </w:rPr>
              <w:t xml:space="preserve"> </w:t>
            </w:r>
            <w:r>
              <w:rPr>
                <w:rFonts w:hint="eastAsia"/>
                <w:lang w:eastAsia="zh-CN"/>
              </w:rPr>
              <w:t>data</w:t>
            </w:r>
          </w:p>
        </w:tc>
        <w:tc>
          <w:tcPr>
            <w:tcW w:w="2576" w:type="dxa"/>
            <w:tcBorders>
              <w:top w:val="single" w:sz="4" w:space="0" w:color="000000"/>
              <w:left w:val="single" w:sz="4" w:space="0" w:color="000000"/>
              <w:bottom w:val="single" w:sz="4" w:space="0" w:color="000000"/>
            </w:tcBorders>
            <w:vAlign w:val="center"/>
          </w:tcPr>
          <w:p w14:paraId="4587C0FB" w14:textId="77777777" w:rsidR="006575A0" w:rsidRDefault="007443E2">
            <w:pPr>
              <w:ind w:firstLineChars="0" w:firstLine="0"/>
              <w:jc w:val="left"/>
              <w:rPr>
                <w:lang w:eastAsia="zh-CN"/>
              </w:rPr>
            </w:pPr>
            <w:r>
              <w:rPr>
                <w:rFonts w:hint="eastAsia"/>
                <w:lang w:eastAsia="zh-CN"/>
              </w:rPr>
              <w:t>.</w:t>
            </w:r>
            <w:r>
              <w:rPr>
                <w:lang w:eastAsia="zh-CN"/>
              </w:rPr>
              <w:t>..</w:t>
            </w:r>
          </w:p>
        </w:tc>
        <w:tc>
          <w:tcPr>
            <w:tcW w:w="3485" w:type="dxa"/>
            <w:tcBorders>
              <w:top w:val="single" w:sz="4" w:space="0" w:color="000000"/>
              <w:left w:val="single" w:sz="4" w:space="0" w:color="000000"/>
              <w:bottom w:val="single" w:sz="4" w:space="0" w:color="000000"/>
              <w:right w:val="single" w:sz="4" w:space="0" w:color="000000"/>
            </w:tcBorders>
            <w:vAlign w:val="center"/>
          </w:tcPr>
          <w:p w14:paraId="04032EEF" w14:textId="77777777" w:rsidR="006575A0" w:rsidRDefault="007443E2">
            <w:pPr>
              <w:ind w:firstLineChars="0" w:firstLine="0"/>
              <w:jc w:val="left"/>
              <w:rPr>
                <w:lang w:eastAsia="zh-CN"/>
              </w:rPr>
            </w:pPr>
            <w:proofErr w:type="gramStart"/>
            <w:r>
              <w:rPr>
                <w:rFonts w:hint="eastAsia"/>
                <w:lang w:eastAsia="zh-CN"/>
              </w:rPr>
              <w:t>块数据</w:t>
            </w:r>
            <w:proofErr w:type="gramEnd"/>
          </w:p>
        </w:tc>
      </w:tr>
      <w:tr w:rsidR="006575A0" w14:paraId="51AE2AAA" w14:textId="77777777">
        <w:trPr>
          <w:trHeight w:val="312"/>
        </w:trPr>
        <w:tc>
          <w:tcPr>
            <w:tcW w:w="2121" w:type="dxa"/>
            <w:tcBorders>
              <w:top w:val="single" w:sz="4" w:space="0" w:color="000000"/>
              <w:left w:val="single" w:sz="4" w:space="0" w:color="000000"/>
              <w:bottom w:val="single" w:sz="4" w:space="0" w:color="000000"/>
            </w:tcBorders>
            <w:vAlign w:val="center"/>
          </w:tcPr>
          <w:p w14:paraId="01BF8266" w14:textId="77777777" w:rsidR="006575A0" w:rsidRDefault="007443E2">
            <w:pPr>
              <w:ind w:firstLineChars="0" w:firstLine="0"/>
              <w:jc w:val="left"/>
              <w:rPr>
                <w:lang w:eastAsia="zh-CN"/>
              </w:rPr>
            </w:pPr>
            <w:r>
              <w:rPr>
                <w:lang w:eastAsia="zh-CN"/>
              </w:rPr>
              <w:t>K</w:t>
            </w:r>
            <w:r>
              <w:rPr>
                <w:rFonts w:hint="eastAsia"/>
                <w:lang w:eastAsia="zh-CN"/>
              </w:rPr>
              <w:t>ey</w:t>
            </w:r>
            <w:r>
              <w:rPr>
                <w:lang w:eastAsia="zh-CN"/>
              </w:rPr>
              <w:t xml:space="preserve"> </w:t>
            </w:r>
            <w:r>
              <w:rPr>
                <w:rFonts w:hint="eastAsia"/>
                <w:lang w:eastAsia="zh-CN"/>
              </w:rPr>
              <w:t>check</w:t>
            </w:r>
            <w:r>
              <w:rPr>
                <w:lang w:eastAsia="zh-CN"/>
              </w:rPr>
              <w:t xml:space="preserve"> </w:t>
            </w:r>
            <w:r>
              <w:rPr>
                <w:rFonts w:hint="eastAsia"/>
                <w:lang w:eastAsia="zh-CN"/>
              </w:rPr>
              <w:t>value</w:t>
            </w:r>
          </w:p>
        </w:tc>
        <w:tc>
          <w:tcPr>
            <w:tcW w:w="2576" w:type="dxa"/>
            <w:tcBorders>
              <w:top w:val="single" w:sz="4" w:space="0" w:color="000000"/>
              <w:left w:val="single" w:sz="4" w:space="0" w:color="000000"/>
              <w:bottom w:val="single" w:sz="4" w:space="0" w:color="000000"/>
            </w:tcBorders>
            <w:vAlign w:val="center"/>
          </w:tcPr>
          <w:p w14:paraId="2AFA28D2" w14:textId="77777777" w:rsidR="006575A0" w:rsidRDefault="007443E2">
            <w:pPr>
              <w:ind w:firstLineChars="0" w:firstLine="0"/>
              <w:jc w:val="left"/>
              <w:rPr>
                <w:lang w:eastAsia="zh-CN"/>
              </w:rPr>
            </w:pPr>
            <w:r>
              <w:rPr>
                <w:rFonts w:hint="eastAsia"/>
                <w:lang w:eastAsia="zh-CN"/>
              </w:rPr>
              <w:t>3</w:t>
            </w:r>
          </w:p>
        </w:tc>
        <w:tc>
          <w:tcPr>
            <w:tcW w:w="3485" w:type="dxa"/>
            <w:tcBorders>
              <w:top w:val="single" w:sz="4" w:space="0" w:color="000000"/>
              <w:left w:val="single" w:sz="4" w:space="0" w:color="000000"/>
              <w:bottom w:val="single" w:sz="4" w:space="0" w:color="000000"/>
              <w:right w:val="single" w:sz="4" w:space="0" w:color="000000"/>
            </w:tcBorders>
            <w:vAlign w:val="center"/>
          </w:tcPr>
          <w:p w14:paraId="59FCC8BF" w14:textId="77777777" w:rsidR="006575A0" w:rsidRDefault="007443E2">
            <w:pPr>
              <w:ind w:firstLineChars="0" w:firstLine="0"/>
              <w:jc w:val="left"/>
              <w:rPr>
                <w:lang w:eastAsia="zh-CN"/>
              </w:rPr>
            </w:pPr>
            <w:r>
              <w:rPr>
                <w:rFonts w:hint="eastAsia"/>
                <w:lang w:eastAsia="zh-CN"/>
              </w:rPr>
              <w:t>密钥校验值</w:t>
            </w:r>
            <w:r>
              <w:rPr>
                <w:lang w:eastAsia="zh-CN"/>
              </w:rPr>
              <w:t xml:space="preserve"> </w:t>
            </w:r>
          </w:p>
        </w:tc>
      </w:tr>
      <w:tr w:rsidR="006575A0" w14:paraId="5645C58B" w14:textId="77777777">
        <w:trPr>
          <w:trHeight w:val="312"/>
        </w:trPr>
        <w:tc>
          <w:tcPr>
            <w:tcW w:w="2121" w:type="dxa"/>
            <w:tcBorders>
              <w:top w:val="single" w:sz="4" w:space="0" w:color="000000"/>
              <w:left w:val="single" w:sz="4" w:space="0" w:color="000000"/>
              <w:bottom w:val="single" w:sz="4" w:space="0" w:color="000000"/>
            </w:tcBorders>
            <w:vAlign w:val="center"/>
          </w:tcPr>
          <w:p w14:paraId="21A7AF73" w14:textId="77777777" w:rsidR="006575A0" w:rsidRDefault="007443E2">
            <w:pPr>
              <w:ind w:firstLineChars="0" w:firstLine="0"/>
              <w:jc w:val="left"/>
              <w:rPr>
                <w:lang w:eastAsia="zh-CN"/>
              </w:rPr>
            </w:pPr>
            <w:r>
              <w:rPr>
                <w:rFonts w:hint="eastAsia"/>
                <w:lang w:eastAsia="zh-CN"/>
              </w:rPr>
              <w:t>子命令结尾</w:t>
            </w:r>
          </w:p>
        </w:tc>
        <w:tc>
          <w:tcPr>
            <w:tcW w:w="2576" w:type="dxa"/>
            <w:tcBorders>
              <w:top w:val="single" w:sz="4" w:space="0" w:color="000000"/>
              <w:left w:val="single" w:sz="4" w:space="0" w:color="000000"/>
              <w:bottom w:val="single" w:sz="4" w:space="0" w:color="000000"/>
            </w:tcBorders>
            <w:vAlign w:val="center"/>
          </w:tcPr>
          <w:p w14:paraId="390293A3"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2E6AB48" w14:textId="77777777" w:rsidR="006575A0" w:rsidRDefault="007443E2">
            <w:pPr>
              <w:ind w:firstLineChars="0" w:firstLine="0"/>
              <w:jc w:val="left"/>
              <w:rPr>
                <w:lang w:eastAsia="zh-CN"/>
              </w:rPr>
            </w:pPr>
            <w:r>
              <w:rPr>
                <w:rFonts w:hint="eastAsia"/>
                <w:lang w:eastAsia="zh-CN"/>
              </w:rPr>
              <w:t>常量</w:t>
            </w:r>
            <w:r>
              <w:rPr>
                <w:rFonts w:hint="eastAsia"/>
                <w:lang w:eastAsia="zh-CN"/>
              </w:rPr>
              <w:t>0x0d</w:t>
            </w:r>
            <w:r>
              <w:rPr>
                <w:lang w:eastAsia="zh-CN"/>
              </w:rPr>
              <w:t xml:space="preserve"> </w:t>
            </w:r>
            <w:r>
              <w:rPr>
                <w:rFonts w:hint="eastAsia"/>
                <w:lang w:eastAsia="zh-CN"/>
              </w:rPr>
              <w:t>0x0a</w:t>
            </w:r>
          </w:p>
        </w:tc>
      </w:tr>
    </w:tbl>
    <w:p w14:paraId="4DB83DE9" w14:textId="77777777" w:rsidR="006575A0" w:rsidRDefault="006575A0">
      <w:pPr>
        <w:ind w:firstLine="440"/>
        <w:rPr>
          <w:lang w:eastAsia="zh-CN"/>
        </w:rPr>
      </w:pPr>
    </w:p>
    <w:p w14:paraId="302BFA5F" w14:textId="77777777" w:rsidR="006575A0" w:rsidRDefault="006575A0">
      <w:pPr>
        <w:ind w:firstLine="440"/>
        <w:rPr>
          <w:lang w:eastAsia="zh-CN"/>
        </w:rPr>
      </w:pPr>
    </w:p>
    <w:p w14:paraId="2230E97A" w14:textId="77777777" w:rsidR="006575A0" w:rsidRDefault="007443E2">
      <w:pPr>
        <w:ind w:firstLine="440"/>
        <w:rPr>
          <w:lang w:eastAsia="zh-CN"/>
        </w:rPr>
      </w:pPr>
      <w:r>
        <w:rPr>
          <w:rFonts w:hint="eastAsia"/>
          <w:lang w:eastAsia="zh-CN"/>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436AD4B6" w14:textId="77777777">
        <w:trPr>
          <w:trHeight w:val="418"/>
        </w:trPr>
        <w:tc>
          <w:tcPr>
            <w:tcW w:w="2126" w:type="dxa"/>
            <w:tcBorders>
              <w:top w:val="single" w:sz="4" w:space="0" w:color="000000"/>
              <w:left w:val="single" w:sz="4" w:space="0" w:color="000000"/>
              <w:bottom w:val="single" w:sz="4" w:space="0" w:color="000000"/>
            </w:tcBorders>
          </w:tcPr>
          <w:p w14:paraId="4979B46D"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5D0BA1E5"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224EC867" w14:textId="77777777" w:rsidR="006575A0" w:rsidRDefault="007443E2">
            <w:pPr>
              <w:ind w:firstLine="440"/>
              <w:jc w:val="center"/>
              <w:rPr>
                <w:bCs/>
                <w:color w:val="000000"/>
                <w:szCs w:val="21"/>
              </w:rPr>
            </w:pPr>
            <w:r>
              <w:rPr>
                <w:bCs/>
                <w:color w:val="000000"/>
                <w:szCs w:val="21"/>
              </w:rPr>
              <w:t>说明</w:t>
            </w:r>
          </w:p>
        </w:tc>
      </w:tr>
      <w:tr w:rsidR="006575A0" w14:paraId="4D944BFE" w14:textId="77777777">
        <w:trPr>
          <w:trHeight w:val="426"/>
        </w:trPr>
        <w:tc>
          <w:tcPr>
            <w:tcW w:w="2126" w:type="dxa"/>
            <w:tcBorders>
              <w:top w:val="single" w:sz="4" w:space="0" w:color="000000"/>
              <w:left w:val="single" w:sz="4" w:space="0" w:color="000000"/>
              <w:bottom w:val="single" w:sz="4" w:space="0" w:color="000000"/>
            </w:tcBorders>
            <w:vAlign w:val="center"/>
          </w:tcPr>
          <w:p w14:paraId="746F13EB"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645C1B59"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C9224A3" w14:textId="77777777" w:rsidR="006575A0" w:rsidRDefault="007443E2">
            <w:pPr>
              <w:ind w:firstLineChars="0" w:firstLine="0"/>
              <w:rPr>
                <w:bCs/>
                <w:color w:val="000000"/>
                <w:szCs w:val="21"/>
              </w:rPr>
            </w:pPr>
            <w:r>
              <w:rPr>
                <w:bCs/>
                <w:color w:val="000000"/>
                <w:szCs w:val="21"/>
              </w:rPr>
              <w:t>子命令处理，命令打包</w:t>
            </w:r>
          </w:p>
        </w:tc>
      </w:tr>
      <w:tr w:rsidR="006575A0" w14:paraId="2B8C2DF6"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4D3433C0"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66B23CD7"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5ED4FA1E" w14:textId="77777777" w:rsidR="006575A0" w:rsidRDefault="007443E2">
            <w:pPr>
              <w:ind w:firstLineChars="0" w:firstLine="0"/>
              <w:rPr>
                <w:bCs/>
                <w:color w:val="000000"/>
                <w:sz w:val="20"/>
                <w:szCs w:val="21"/>
              </w:rPr>
            </w:pPr>
            <w:r>
              <w:rPr>
                <w:bCs/>
                <w:color w:val="000000"/>
                <w:szCs w:val="21"/>
              </w:rPr>
              <w:t>已完成转发</w:t>
            </w:r>
          </w:p>
        </w:tc>
      </w:tr>
      <w:tr w:rsidR="006575A0" w14:paraId="1E196ADE" w14:textId="77777777">
        <w:trPr>
          <w:trHeight w:val="67"/>
        </w:trPr>
        <w:tc>
          <w:tcPr>
            <w:tcW w:w="2126" w:type="dxa"/>
            <w:vMerge/>
            <w:tcBorders>
              <w:top w:val="single" w:sz="4" w:space="0" w:color="000000"/>
              <w:left w:val="single" w:sz="4" w:space="0" w:color="000000"/>
              <w:bottom w:val="single" w:sz="4" w:space="0" w:color="000000"/>
            </w:tcBorders>
            <w:vAlign w:val="center"/>
          </w:tcPr>
          <w:p w14:paraId="3BCC00C6"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C466D92"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4E63202" w14:textId="77777777" w:rsidR="006575A0" w:rsidRDefault="007443E2">
            <w:pPr>
              <w:ind w:firstLineChars="0" w:firstLine="0"/>
              <w:rPr>
                <w:bCs/>
                <w:color w:val="000000"/>
                <w:sz w:val="20"/>
                <w:szCs w:val="21"/>
              </w:rPr>
            </w:pPr>
            <w:r>
              <w:rPr>
                <w:bCs/>
                <w:color w:val="000000"/>
                <w:szCs w:val="21"/>
              </w:rPr>
              <w:t>命令参数错误</w:t>
            </w:r>
          </w:p>
        </w:tc>
      </w:tr>
      <w:tr w:rsidR="006575A0" w14:paraId="6B90B698" w14:textId="77777777">
        <w:trPr>
          <w:trHeight w:val="67"/>
        </w:trPr>
        <w:tc>
          <w:tcPr>
            <w:tcW w:w="2126" w:type="dxa"/>
            <w:vMerge/>
            <w:tcBorders>
              <w:top w:val="single" w:sz="4" w:space="0" w:color="000000"/>
              <w:left w:val="single" w:sz="4" w:space="0" w:color="000000"/>
              <w:bottom w:val="single" w:sz="4" w:space="0" w:color="000000"/>
            </w:tcBorders>
            <w:vAlign w:val="center"/>
          </w:tcPr>
          <w:p w14:paraId="50258EF4"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BEA0B58"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CC20D9A" w14:textId="77777777" w:rsidR="006575A0" w:rsidRDefault="007443E2">
            <w:pPr>
              <w:ind w:firstLineChars="0" w:firstLine="0"/>
              <w:rPr>
                <w:bCs/>
                <w:color w:val="000000"/>
                <w:sz w:val="20"/>
                <w:szCs w:val="21"/>
              </w:rPr>
            </w:pPr>
            <w:r>
              <w:rPr>
                <w:bCs/>
                <w:color w:val="000000"/>
                <w:szCs w:val="21"/>
              </w:rPr>
              <w:t>发送失败</w:t>
            </w:r>
          </w:p>
        </w:tc>
      </w:tr>
      <w:tr w:rsidR="006575A0" w14:paraId="2597E4F4" w14:textId="77777777">
        <w:trPr>
          <w:trHeight w:val="67"/>
        </w:trPr>
        <w:tc>
          <w:tcPr>
            <w:tcW w:w="2126" w:type="dxa"/>
            <w:vMerge/>
            <w:tcBorders>
              <w:top w:val="single" w:sz="4" w:space="0" w:color="000000"/>
              <w:left w:val="single" w:sz="4" w:space="0" w:color="000000"/>
              <w:bottom w:val="single" w:sz="4" w:space="0" w:color="000000"/>
            </w:tcBorders>
            <w:vAlign w:val="center"/>
          </w:tcPr>
          <w:p w14:paraId="29B9C38E"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68FEC6F"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A6E53F6" w14:textId="77777777" w:rsidR="006575A0" w:rsidRDefault="007443E2">
            <w:pPr>
              <w:ind w:firstLineChars="0" w:firstLine="0"/>
              <w:rPr>
                <w:bCs/>
                <w:color w:val="000000"/>
                <w:sz w:val="20"/>
                <w:szCs w:val="21"/>
              </w:rPr>
            </w:pPr>
            <w:r>
              <w:rPr>
                <w:bCs/>
                <w:color w:val="000000"/>
                <w:szCs w:val="21"/>
              </w:rPr>
              <w:t>不支持子命令</w:t>
            </w:r>
          </w:p>
        </w:tc>
      </w:tr>
      <w:tr w:rsidR="006575A0" w14:paraId="1963C22E" w14:textId="77777777">
        <w:trPr>
          <w:trHeight w:val="67"/>
        </w:trPr>
        <w:tc>
          <w:tcPr>
            <w:tcW w:w="2126" w:type="dxa"/>
            <w:vMerge/>
            <w:tcBorders>
              <w:top w:val="single" w:sz="4" w:space="0" w:color="000000"/>
              <w:left w:val="single" w:sz="4" w:space="0" w:color="000000"/>
              <w:bottom w:val="single" w:sz="4" w:space="0" w:color="000000"/>
            </w:tcBorders>
            <w:vAlign w:val="center"/>
          </w:tcPr>
          <w:p w14:paraId="4F371D49"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06B5FA6"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02412CE3" w14:textId="77777777" w:rsidR="006575A0" w:rsidRDefault="007443E2">
            <w:pPr>
              <w:ind w:firstLineChars="0" w:firstLine="0"/>
              <w:rPr>
                <w:rFonts w:eastAsia="Times New Roman"/>
                <w:lang w:eastAsia="zh-CN"/>
              </w:rPr>
            </w:pPr>
            <w:r>
              <w:rPr>
                <w:bCs/>
                <w:color w:val="000000"/>
                <w:szCs w:val="21"/>
              </w:rPr>
              <w:t>无法通讯</w:t>
            </w:r>
          </w:p>
        </w:tc>
      </w:tr>
    </w:tbl>
    <w:p w14:paraId="231D1DA8" w14:textId="77777777" w:rsidR="006575A0" w:rsidRDefault="006575A0">
      <w:pPr>
        <w:ind w:firstLine="440"/>
        <w:rPr>
          <w:lang w:eastAsia="zh-CN"/>
        </w:rPr>
      </w:pPr>
    </w:p>
    <w:p w14:paraId="2F077054" w14:textId="77777777" w:rsidR="006575A0" w:rsidRDefault="007443E2">
      <w:pPr>
        <w:ind w:firstLine="440"/>
        <w:rPr>
          <w:lang w:eastAsia="zh-CN"/>
        </w:rPr>
      </w:pPr>
      <w:r>
        <w:rPr>
          <w:rFonts w:hint="eastAsia"/>
          <w:lang w:eastAsia="zh-CN"/>
        </w:rPr>
        <w:t>示例：</w:t>
      </w:r>
    </w:p>
    <w:p w14:paraId="4B6D0621" w14:textId="77777777" w:rsidR="006575A0" w:rsidRDefault="007443E2">
      <w:pPr>
        <w:ind w:firstLine="440"/>
        <w:rPr>
          <w:lang w:eastAsia="zh-CN"/>
        </w:rPr>
      </w:pPr>
      <w:r>
        <w:rPr>
          <w:lang w:eastAsia="zh-CN"/>
        </w:rPr>
        <w:t>02 00 20 C0</w:t>
      </w:r>
      <w:proofErr w:type="gramStart"/>
      <w:r>
        <w:rPr>
          <w:lang w:eastAsia="zh-CN"/>
        </w:rPr>
        <w:t xml:space="preserve"> 01 01</w:t>
      </w:r>
      <w:proofErr w:type="gramEnd"/>
      <w:r>
        <w:rPr>
          <w:lang w:eastAsia="zh-CN"/>
        </w:rPr>
        <w:t xml:space="preserve"> 1B 64 00</w:t>
      </w:r>
      <w:proofErr w:type="gramStart"/>
      <w:r>
        <w:rPr>
          <w:lang w:eastAsia="zh-CN"/>
        </w:rPr>
        <w:t xml:space="preserve"> 03 03</w:t>
      </w:r>
      <w:proofErr w:type="gramEnd"/>
      <w:r>
        <w:rPr>
          <w:lang w:eastAsia="zh-CN"/>
        </w:rPr>
        <w:t xml:space="preserve"> 01 00 10 02</w:t>
      </w:r>
      <w:proofErr w:type="gramStart"/>
      <w:r>
        <w:rPr>
          <w:lang w:eastAsia="zh-CN"/>
        </w:rPr>
        <w:t xml:space="preserve"> 01 01 01 01 01 01 01 01 01 01 01 01 01 01</w:t>
      </w:r>
      <w:proofErr w:type="gramEnd"/>
      <w:r>
        <w:rPr>
          <w:lang w:eastAsia="zh-CN"/>
        </w:rPr>
        <w:t xml:space="preserve"> 01</w:t>
      </w:r>
      <w:proofErr w:type="gramStart"/>
      <w:r>
        <w:rPr>
          <w:lang w:eastAsia="zh-CN"/>
        </w:rPr>
        <w:t xml:space="preserve"> 00 00</w:t>
      </w:r>
      <w:proofErr w:type="gramEnd"/>
      <w:r>
        <w:rPr>
          <w:lang w:eastAsia="zh-CN"/>
        </w:rPr>
        <w:t xml:space="preserve"> 00 0D 0A Aa 03 </w:t>
      </w:r>
      <w:r>
        <w:rPr>
          <w:rFonts w:hint="eastAsia"/>
          <w:lang w:eastAsia="zh-CN"/>
        </w:rPr>
        <w:t>加载主密钥</w:t>
      </w:r>
    </w:p>
    <w:p w14:paraId="309101FF" w14:textId="77777777" w:rsidR="006575A0" w:rsidRDefault="007443E2">
      <w:pPr>
        <w:ind w:firstLine="440"/>
        <w:rPr>
          <w:lang w:eastAsia="zh-CN"/>
        </w:rPr>
      </w:pPr>
      <w:r>
        <w:rPr>
          <w:lang w:eastAsia="zh-CN"/>
        </w:rPr>
        <w:t>02 00 20 C0</w:t>
      </w:r>
      <w:proofErr w:type="gramStart"/>
      <w:r>
        <w:rPr>
          <w:lang w:eastAsia="zh-CN"/>
        </w:rPr>
        <w:t xml:space="preserve"> 01 01</w:t>
      </w:r>
      <w:proofErr w:type="gramEnd"/>
      <w:r>
        <w:rPr>
          <w:lang w:eastAsia="zh-CN"/>
        </w:rPr>
        <w:t xml:space="preserve"> 1B 64 01 03 00 02 00 10 F2 5C F0 6C 97 86 F1 5E 98 4F D2 A7 7D 98 00 5A</w:t>
      </w:r>
      <w:proofErr w:type="gramStart"/>
      <w:r>
        <w:rPr>
          <w:lang w:eastAsia="zh-CN"/>
        </w:rPr>
        <w:t xml:space="preserve"> 00 00</w:t>
      </w:r>
      <w:proofErr w:type="gramEnd"/>
      <w:r>
        <w:rPr>
          <w:lang w:eastAsia="zh-CN"/>
        </w:rPr>
        <w:t xml:space="preserve"> 00 0D 0A 39 03 </w:t>
      </w:r>
      <w:r>
        <w:rPr>
          <w:rFonts w:hint="eastAsia"/>
          <w:lang w:eastAsia="zh-CN"/>
        </w:rPr>
        <w:t>加载用户密钥</w:t>
      </w:r>
    </w:p>
    <w:p w14:paraId="46065D97" w14:textId="77777777" w:rsidR="006575A0" w:rsidRDefault="007443E2">
      <w:pPr>
        <w:ind w:firstLineChars="90" w:firstLine="198"/>
        <w:rPr>
          <w:lang w:eastAsia="zh-CN"/>
        </w:rPr>
      </w:pPr>
      <w:r>
        <w:rPr>
          <w:rFonts w:hint="eastAsia"/>
          <w:lang w:eastAsia="zh-CN"/>
        </w:rPr>
        <w:t>返回值：</w:t>
      </w:r>
      <w:r>
        <w:rPr>
          <w:lang w:eastAsia="zh-CN"/>
        </w:rPr>
        <w:t>02 00 04 C0 01 00 00 C1 03</w:t>
      </w:r>
    </w:p>
    <w:p w14:paraId="7D414E68" w14:textId="77777777" w:rsidR="006575A0" w:rsidRDefault="006575A0">
      <w:pPr>
        <w:ind w:firstLine="440"/>
        <w:rPr>
          <w:lang w:eastAsia="zh-CN"/>
        </w:rPr>
      </w:pPr>
    </w:p>
    <w:p w14:paraId="4D69E2D8" w14:textId="77777777" w:rsidR="006575A0" w:rsidRDefault="007443E2">
      <w:pPr>
        <w:ind w:firstLine="440"/>
        <w:rPr>
          <w:lang w:eastAsia="zh-CN"/>
        </w:rPr>
      </w:pPr>
      <w:r>
        <w:rPr>
          <w:rFonts w:hint="eastAsia"/>
          <w:lang w:eastAsia="zh-CN"/>
        </w:rPr>
        <w:t>子命令返回</w:t>
      </w:r>
    </w:p>
    <w:tbl>
      <w:tblPr>
        <w:tblW w:w="7492" w:type="dxa"/>
        <w:tblInd w:w="1101" w:type="dxa"/>
        <w:tblLayout w:type="fixed"/>
        <w:tblLook w:val="04A0" w:firstRow="1" w:lastRow="0" w:firstColumn="1" w:lastColumn="0" w:noHBand="0" w:noVBand="1"/>
      </w:tblPr>
      <w:tblGrid>
        <w:gridCol w:w="1275"/>
        <w:gridCol w:w="2127"/>
        <w:gridCol w:w="4090"/>
      </w:tblGrid>
      <w:tr w:rsidR="006575A0" w14:paraId="69E6089E" w14:textId="77777777">
        <w:tc>
          <w:tcPr>
            <w:tcW w:w="1275" w:type="dxa"/>
            <w:tcBorders>
              <w:top w:val="single" w:sz="4" w:space="0" w:color="000000"/>
              <w:left w:val="single" w:sz="4" w:space="0" w:color="000000"/>
              <w:bottom w:val="single" w:sz="4" w:space="0" w:color="000000"/>
            </w:tcBorders>
          </w:tcPr>
          <w:p w14:paraId="72304412" w14:textId="77777777" w:rsidR="006575A0" w:rsidRDefault="007443E2">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40B04AF1"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4637E8AD" w14:textId="77777777" w:rsidR="006575A0" w:rsidRDefault="007443E2">
            <w:pPr>
              <w:ind w:firstLine="440"/>
              <w:jc w:val="center"/>
              <w:rPr>
                <w:b/>
                <w:bCs/>
                <w:color w:val="000000"/>
                <w:szCs w:val="21"/>
              </w:rPr>
            </w:pPr>
            <w:r>
              <w:rPr>
                <w:bCs/>
                <w:color w:val="000000"/>
                <w:szCs w:val="21"/>
              </w:rPr>
              <w:t>说明</w:t>
            </w:r>
          </w:p>
        </w:tc>
      </w:tr>
      <w:tr w:rsidR="006575A0" w14:paraId="3A2AF77F" w14:textId="77777777">
        <w:tc>
          <w:tcPr>
            <w:tcW w:w="1275" w:type="dxa"/>
            <w:vMerge w:val="restart"/>
            <w:tcBorders>
              <w:top w:val="single" w:sz="4" w:space="0" w:color="000000"/>
              <w:left w:val="single" w:sz="4" w:space="0" w:color="000000"/>
              <w:bottom w:val="single" w:sz="4" w:space="0" w:color="000000"/>
            </w:tcBorders>
            <w:vAlign w:val="center"/>
          </w:tcPr>
          <w:p w14:paraId="38E57216" w14:textId="77777777" w:rsidR="006575A0" w:rsidRDefault="007443E2">
            <w:pPr>
              <w:ind w:firstLineChars="0" w:firstLine="0"/>
              <w:jc w:val="left"/>
            </w:pPr>
            <w:r>
              <w:lastRenderedPageBreak/>
              <w:t>Status</w:t>
            </w:r>
          </w:p>
        </w:tc>
        <w:tc>
          <w:tcPr>
            <w:tcW w:w="2127" w:type="dxa"/>
            <w:tcBorders>
              <w:top w:val="single" w:sz="4" w:space="0" w:color="000000"/>
              <w:left w:val="single" w:sz="4" w:space="0" w:color="000000"/>
              <w:bottom w:val="single" w:sz="4" w:space="0" w:color="000000"/>
            </w:tcBorders>
            <w:vAlign w:val="center"/>
          </w:tcPr>
          <w:p w14:paraId="555683EB" w14:textId="77777777" w:rsidR="006575A0" w:rsidRDefault="007443E2">
            <w:pPr>
              <w:ind w:firstLineChars="0" w:firstLine="0"/>
              <w:jc w:val="left"/>
              <w:rPr>
                <w:rFonts w:cs="Arial"/>
                <w:szCs w:val="22"/>
              </w:rPr>
            </w:pPr>
            <w:r>
              <w:rPr>
                <w:rFonts w:cs="Arial"/>
                <w:kern w:val="1"/>
                <w:szCs w:val="22"/>
                <w:lang w:val="en-US" w:eastAsia="zh-CN"/>
              </w:rPr>
              <w:t>AAH</w:t>
            </w:r>
          </w:p>
        </w:tc>
        <w:tc>
          <w:tcPr>
            <w:tcW w:w="4090" w:type="dxa"/>
            <w:tcBorders>
              <w:top w:val="single" w:sz="4" w:space="0" w:color="000000"/>
              <w:left w:val="single" w:sz="4" w:space="0" w:color="000000"/>
              <w:bottom w:val="single" w:sz="4" w:space="0" w:color="000000"/>
              <w:right w:val="single" w:sz="4" w:space="0" w:color="000000"/>
            </w:tcBorders>
            <w:vAlign w:val="center"/>
          </w:tcPr>
          <w:p w14:paraId="730FA49C"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60826BE4" w14:textId="77777777">
        <w:tc>
          <w:tcPr>
            <w:tcW w:w="1275" w:type="dxa"/>
            <w:vMerge/>
            <w:tcBorders>
              <w:top w:val="single" w:sz="4" w:space="0" w:color="000000"/>
              <w:left w:val="single" w:sz="4" w:space="0" w:color="000000"/>
              <w:bottom w:val="single" w:sz="4" w:space="0" w:color="000000"/>
            </w:tcBorders>
            <w:vAlign w:val="center"/>
          </w:tcPr>
          <w:p w14:paraId="1D65A2AC"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5F1E6AA9" w14:textId="77777777" w:rsidR="006575A0" w:rsidRDefault="007443E2">
            <w:pPr>
              <w:ind w:firstLineChars="0" w:firstLine="0"/>
              <w:jc w:val="left"/>
              <w:rPr>
                <w:lang w:eastAsia="zh-CN"/>
              </w:rPr>
            </w:pPr>
            <w:r>
              <w:rPr>
                <w:rFonts w:hint="eastAsia"/>
                <w:lang w:eastAsia="zh-CN"/>
              </w:rPr>
              <w:t>55H</w:t>
            </w:r>
          </w:p>
        </w:tc>
        <w:tc>
          <w:tcPr>
            <w:tcW w:w="4090" w:type="dxa"/>
            <w:tcBorders>
              <w:top w:val="single" w:sz="4" w:space="0" w:color="000000"/>
              <w:left w:val="single" w:sz="4" w:space="0" w:color="000000"/>
              <w:bottom w:val="single" w:sz="4" w:space="0" w:color="000000"/>
              <w:right w:val="single" w:sz="4" w:space="0" w:color="000000"/>
            </w:tcBorders>
            <w:vAlign w:val="center"/>
          </w:tcPr>
          <w:p w14:paraId="2CEECEDB"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0671FCD9" w14:textId="77777777" w:rsidR="006575A0" w:rsidRDefault="006575A0">
      <w:pPr>
        <w:ind w:firstLine="440"/>
        <w:rPr>
          <w:lang w:eastAsia="zh-CN"/>
        </w:rPr>
      </w:pPr>
    </w:p>
    <w:p w14:paraId="5DFDBD57" w14:textId="77777777" w:rsidR="006575A0" w:rsidRDefault="006575A0">
      <w:pPr>
        <w:ind w:firstLine="440"/>
        <w:rPr>
          <w:lang w:eastAsia="zh-CN"/>
        </w:rPr>
      </w:pPr>
    </w:p>
    <w:p w14:paraId="6A558865" w14:textId="77777777" w:rsidR="006575A0" w:rsidRDefault="007443E2">
      <w:pPr>
        <w:pStyle w:val="4"/>
        <w:widowControl w:val="0"/>
        <w:numPr>
          <w:ilvl w:val="0"/>
          <w:numId w:val="16"/>
        </w:numPr>
        <w:suppressAutoHyphens/>
        <w:ind w:firstLineChars="0"/>
        <w:rPr>
          <w:lang w:eastAsia="zh-CN"/>
        </w:rPr>
      </w:pPr>
      <w:r>
        <w:rPr>
          <w:lang w:eastAsia="zh-CN"/>
        </w:rPr>
        <w:t>N</w:t>
      </w:r>
      <w:r>
        <w:rPr>
          <w:rFonts w:hint="eastAsia"/>
          <w:lang w:eastAsia="zh-CN"/>
        </w:rPr>
        <w:t>DK</w:t>
      </w:r>
      <w:r>
        <w:rPr>
          <w:rFonts w:hint="eastAsia"/>
          <w:lang w:eastAsia="zh-CN"/>
        </w:rPr>
        <w:t>接口方式加密</w:t>
      </w:r>
      <w:r>
        <w:rPr>
          <w:rFonts w:hint="eastAsia"/>
          <w:lang w:eastAsia="zh-CN"/>
        </w:rPr>
        <w:t>PINBlock</w:t>
      </w:r>
      <w:r>
        <w:rPr>
          <w:rFonts w:hint="eastAsia"/>
          <w:lang w:eastAsia="zh-CN"/>
        </w:rPr>
        <w:t>（</w:t>
      </w:r>
      <w:r>
        <w:rPr>
          <w:lang w:eastAsia="zh-CN"/>
        </w:rPr>
        <w:t>0x1B  0x</w:t>
      </w:r>
      <w:r>
        <w:rPr>
          <w:rFonts w:hint="eastAsia"/>
          <w:lang w:eastAsia="zh-CN"/>
        </w:rPr>
        <w:t>65</w:t>
      </w:r>
      <w:r>
        <w:rPr>
          <w:rFonts w:hint="eastAsia"/>
          <w:lang w:eastAsia="zh-CN"/>
        </w:rPr>
        <w:t>）（</w:t>
      </w:r>
      <w:r>
        <w:rPr>
          <w:rFonts w:hint="eastAsia"/>
          <w:color w:val="FF0000"/>
          <w:lang w:eastAsia="zh-CN"/>
        </w:rPr>
        <w:t>F7</w:t>
      </w:r>
      <w:r>
        <w:rPr>
          <w:rFonts w:hint="eastAsia"/>
          <w:color w:val="FF0000"/>
          <w:lang w:eastAsia="zh-CN"/>
        </w:rPr>
        <w:t>认证</w:t>
      </w:r>
      <w:r>
        <w:rPr>
          <w:rFonts w:hint="eastAsia"/>
          <w:lang w:eastAsia="zh-CN"/>
        </w:rPr>
        <w:t>）</w:t>
      </w:r>
    </w:p>
    <w:p w14:paraId="6E5E8A11" w14:textId="77777777" w:rsidR="006575A0" w:rsidRDefault="007443E2">
      <w:pPr>
        <w:ind w:firstLine="440"/>
        <w:rPr>
          <w:lang w:eastAsia="zh-CN"/>
        </w:rPr>
      </w:pPr>
      <w:r>
        <w:rPr>
          <w:rFonts w:hint="eastAsia"/>
          <w:lang w:eastAsia="zh-CN"/>
        </w:rPr>
        <w:t>PINBlock</w:t>
      </w:r>
      <w:r>
        <w:rPr>
          <w:rFonts w:hint="eastAsia"/>
          <w:lang w:eastAsia="zh-CN"/>
        </w:rPr>
        <w:t>计算，并使用【</w:t>
      </w:r>
      <w:r>
        <w:rPr>
          <w:rFonts w:hint="eastAsia"/>
          <w:lang w:eastAsia="zh-CN"/>
        </w:rPr>
        <w:t>0x1B 0x65</w:t>
      </w:r>
      <w:r>
        <w:rPr>
          <w:rFonts w:hint="eastAsia"/>
          <w:lang w:eastAsia="zh-CN"/>
        </w:rPr>
        <w:t>】安装的秘</w:t>
      </w:r>
      <w:proofErr w:type="gramStart"/>
      <w:r>
        <w:rPr>
          <w:rFonts w:hint="eastAsia"/>
          <w:lang w:eastAsia="zh-CN"/>
        </w:rPr>
        <w:t>钥</w:t>
      </w:r>
      <w:proofErr w:type="gramEnd"/>
      <w:r>
        <w:rPr>
          <w:rFonts w:hint="eastAsia"/>
          <w:lang w:eastAsia="zh-CN"/>
        </w:rPr>
        <w:t>加密输出</w:t>
      </w:r>
      <w:r>
        <w:rPr>
          <w:rFonts w:hint="eastAsia"/>
          <w:lang w:eastAsia="zh-CN"/>
        </w:rPr>
        <w:t>PINBlock</w:t>
      </w:r>
      <w:r>
        <w:rPr>
          <w:rFonts w:hint="eastAsia"/>
          <w:lang w:eastAsia="zh-CN"/>
        </w:rPr>
        <w:t>密文。</w:t>
      </w:r>
    </w:p>
    <w:p w14:paraId="3BE3A649" w14:textId="77777777" w:rsidR="006575A0" w:rsidRDefault="007443E2">
      <w:pPr>
        <w:ind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6C702750"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276F1EF4"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6D0347B6"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31E2FF7D" w14:textId="77777777" w:rsidR="006575A0" w:rsidRDefault="007443E2">
            <w:pPr>
              <w:ind w:firstLine="440"/>
              <w:jc w:val="center"/>
              <w:rPr>
                <w:bCs/>
                <w:color w:val="000000"/>
                <w:szCs w:val="21"/>
              </w:rPr>
            </w:pPr>
            <w:r>
              <w:rPr>
                <w:bCs/>
                <w:color w:val="000000"/>
                <w:szCs w:val="21"/>
              </w:rPr>
              <w:t>说明</w:t>
            </w:r>
          </w:p>
        </w:tc>
      </w:tr>
      <w:tr w:rsidR="006575A0" w14:paraId="1C95D98F" w14:textId="77777777">
        <w:trPr>
          <w:trHeight w:val="295"/>
        </w:trPr>
        <w:tc>
          <w:tcPr>
            <w:tcW w:w="2121" w:type="dxa"/>
            <w:tcBorders>
              <w:top w:val="single" w:sz="4" w:space="0" w:color="000000"/>
              <w:left w:val="single" w:sz="4" w:space="0" w:color="000000"/>
              <w:bottom w:val="single" w:sz="4" w:space="0" w:color="000000"/>
            </w:tcBorders>
            <w:vAlign w:val="center"/>
          </w:tcPr>
          <w:p w14:paraId="25A11E27"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310E7BD6"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13B18707" w14:textId="77777777" w:rsidR="006575A0" w:rsidRDefault="007443E2">
            <w:pPr>
              <w:ind w:firstLineChars="0" w:firstLine="0"/>
              <w:jc w:val="left"/>
            </w:pPr>
            <w:r>
              <w:t>子命令处理</w:t>
            </w:r>
          </w:p>
        </w:tc>
      </w:tr>
      <w:tr w:rsidR="006575A0" w14:paraId="1C51465E" w14:textId="77777777">
        <w:trPr>
          <w:trHeight w:val="295"/>
        </w:trPr>
        <w:tc>
          <w:tcPr>
            <w:tcW w:w="2121" w:type="dxa"/>
            <w:tcBorders>
              <w:top w:val="single" w:sz="4" w:space="0" w:color="000000"/>
              <w:left w:val="single" w:sz="4" w:space="0" w:color="000000"/>
              <w:bottom w:val="single" w:sz="4" w:space="0" w:color="000000"/>
            </w:tcBorders>
            <w:vAlign w:val="center"/>
          </w:tcPr>
          <w:p w14:paraId="3BC7F766"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016AE398"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7CA9E208" w14:textId="77777777" w:rsidR="006575A0" w:rsidRDefault="007443E2">
            <w:pPr>
              <w:ind w:firstLineChars="0" w:firstLine="0"/>
              <w:jc w:val="left"/>
            </w:pPr>
            <w:r>
              <w:t>命令打包</w:t>
            </w:r>
          </w:p>
        </w:tc>
      </w:tr>
      <w:tr w:rsidR="006575A0" w14:paraId="70E91E84" w14:textId="77777777">
        <w:trPr>
          <w:trHeight w:val="318"/>
        </w:trPr>
        <w:tc>
          <w:tcPr>
            <w:tcW w:w="2121" w:type="dxa"/>
            <w:tcBorders>
              <w:top w:val="single" w:sz="4" w:space="0" w:color="000000"/>
              <w:left w:val="single" w:sz="4" w:space="0" w:color="000000"/>
              <w:bottom w:val="single" w:sz="4" w:space="0" w:color="000000"/>
            </w:tcBorders>
            <w:vAlign w:val="center"/>
          </w:tcPr>
          <w:p w14:paraId="75055418"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687815A7"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61E38819" w14:textId="77777777" w:rsidR="006575A0" w:rsidRDefault="007443E2">
            <w:pPr>
              <w:ind w:firstLineChars="0" w:firstLine="0"/>
              <w:jc w:val="left"/>
            </w:pPr>
            <w:r>
              <w:t>一个字节，备用，留待扩充</w:t>
            </w:r>
          </w:p>
        </w:tc>
      </w:tr>
      <w:tr w:rsidR="006575A0" w14:paraId="69DFBC03" w14:textId="77777777">
        <w:trPr>
          <w:trHeight w:val="312"/>
        </w:trPr>
        <w:tc>
          <w:tcPr>
            <w:tcW w:w="2121" w:type="dxa"/>
            <w:tcBorders>
              <w:top w:val="single" w:sz="4" w:space="0" w:color="000000"/>
              <w:left w:val="single" w:sz="4" w:space="0" w:color="000000"/>
              <w:bottom w:val="single" w:sz="4" w:space="0" w:color="000000"/>
            </w:tcBorders>
            <w:vAlign w:val="center"/>
          </w:tcPr>
          <w:p w14:paraId="3A449C53"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752DE50E"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7CB9402B" w14:textId="77777777" w:rsidR="006575A0" w:rsidRDefault="007443E2">
            <w:pPr>
              <w:ind w:firstLineChars="0" w:firstLine="0"/>
              <w:jc w:val="left"/>
              <w:rPr>
                <w:lang w:eastAsia="zh-CN"/>
              </w:rPr>
            </w:pPr>
            <w:r>
              <w:rPr>
                <w:rFonts w:hint="eastAsia"/>
                <w:lang w:eastAsia="zh-CN"/>
              </w:rPr>
              <w:t>子命令头</w:t>
            </w:r>
          </w:p>
        </w:tc>
      </w:tr>
      <w:tr w:rsidR="006575A0" w14:paraId="051F1B6D" w14:textId="77777777">
        <w:trPr>
          <w:trHeight w:val="312"/>
        </w:trPr>
        <w:tc>
          <w:tcPr>
            <w:tcW w:w="2121" w:type="dxa"/>
            <w:tcBorders>
              <w:top w:val="single" w:sz="4" w:space="0" w:color="000000"/>
              <w:left w:val="single" w:sz="4" w:space="0" w:color="000000"/>
              <w:bottom w:val="single" w:sz="4" w:space="0" w:color="000000"/>
            </w:tcBorders>
            <w:vAlign w:val="center"/>
          </w:tcPr>
          <w:p w14:paraId="473CABD0"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7D98138A" w14:textId="77777777" w:rsidR="006575A0" w:rsidRDefault="007443E2">
            <w:pPr>
              <w:ind w:firstLineChars="0" w:firstLine="0"/>
              <w:jc w:val="left"/>
              <w:rPr>
                <w:lang w:eastAsia="zh-CN"/>
              </w:rPr>
            </w:pPr>
            <w:r>
              <w:rPr>
                <w:rFonts w:hint="eastAsia"/>
                <w:lang w:eastAsia="zh-CN"/>
              </w:rPr>
              <w:t>0x65</w:t>
            </w:r>
          </w:p>
        </w:tc>
        <w:tc>
          <w:tcPr>
            <w:tcW w:w="3485" w:type="dxa"/>
            <w:tcBorders>
              <w:top w:val="single" w:sz="4" w:space="0" w:color="000000"/>
              <w:left w:val="single" w:sz="4" w:space="0" w:color="000000"/>
              <w:bottom w:val="single" w:sz="4" w:space="0" w:color="000000"/>
              <w:right w:val="single" w:sz="4" w:space="0" w:color="000000"/>
            </w:tcBorders>
            <w:vAlign w:val="center"/>
          </w:tcPr>
          <w:p w14:paraId="4E329230" w14:textId="77777777" w:rsidR="006575A0" w:rsidRDefault="007443E2">
            <w:pPr>
              <w:ind w:firstLineChars="0" w:firstLine="0"/>
              <w:jc w:val="left"/>
            </w:pPr>
            <w:r>
              <w:rPr>
                <w:rFonts w:hint="eastAsia"/>
                <w:lang w:eastAsia="zh-CN"/>
              </w:rPr>
              <w:t>命令代码</w:t>
            </w:r>
          </w:p>
        </w:tc>
      </w:tr>
      <w:tr w:rsidR="006575A0" w14:paraId="6A9338EC" w14:textId="77777777">
        <w:trPr>
          <w:trHeight w:val="312"/>
        </w:trPr>
        <w:tc>
          <w:tcPr>
            <w:tcW w:w="2121" w:type="dxa"/>
            <w:tcBorders>
              <w:top w:val="single" w:sz="4" w:space="0" w:color="000000"/>
              <w:left w:val="single" w:sz="4" w:space="0" w:color="000000"/>
              <w:bottom w:val="single" w:sz="4" w:space="0" w:color="000000"/>
            </w:tcBorders>
            <w:vAlign w:val="center"/>
          </w:tcPr>
          <w:p w14:paraId="156BCBDD" w14:textId="77777777" w:rsidR="006575A0" w:rsidRDefault="007443E2">
            <w:pPr>
              <w:ind w:firstLineChars="0" w:firstLine="0"/>
              <w:jc w:val="left"/>
              <w:rPr>
                <w:lang w:eastAsia="zh-CN"/>
              </w:rPr>
            </w:pPr>
            <w:r>
              <w:rPr>
                <w:rFonts w:hint="eastAsia"/>
                <w:lang w:eastAsia="zh-CN"/>
              </w:rPr>
              <w:t>指令类型</w:t>
            </w:r>
            <w:r>
              <w:rPr>
                <w:rFonts w:hint="eastAsia"/>
                <w:lang w:eastAsia="zh-CN"/>
              </w:rPr>
              <w:t>T</w:t>
            </w:r>
          </w:p>
        </w:tc>
        <w:tc>
          <w:tcPr>
            <w:tcW w:w="2576" w:type="dxa"/>
            <w:tcBorders>
              <w:top w:val="single" w:sz="4" w:space="0" w:color="000000"/>
              <w:left w:val="single" w:sz="4" w:space="0" w:color="000000"/>
              <w:bottom w:val="single" w:sz="4" w:space="0" w:color="000000"/>
            </w:tcBorders>
            <w:vAlign w:val="center"/>
          </w:tcPr>
          <w:p w14:paraId="637897A7"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245ECE9E" w14:textId="77777777" w:rsidR="006575A0" w:rsidRDefault="007443E2">
            <w:pPr>
              <w:ind w:firstLineChars="0" w:firstLine="0"/>
              <w:jc w:val="left"/>
            </w:pPr>
            <w:r>
              <w:rPr>
                <w:rFonts w:hint="eastAsia"/>
              </w:rPr>
              <w:t>T-</w:t>
            </w:r>
            <w:r>
              <w:rPr>
                <w:rFonts w:hint="eastAsia"/>
              </w:rPr>
              <w:t>指令类型</w:t>
            </w:r>
            <w:r>
              <w:rPr>
                <w:rFonts w:hint="eastAsia"/>
              </w:rPr>
              <w:t xml:space="preserve"> </w:t>
            </w:r>
            <w:r>
              <w:rPr>
                <w:rFonts w:hint="eastAsia"/>
              </w:rPr>
              <w:t>取值范围</w:t>
            </w:r>
            <w:r>
              <w:rPr>
                <w:rFonts w:hint="eastAsia"/>
              </w:rPr>
              <w:t>:</w:t>
            </w:r>
          </w:p>
          <w:p w14:paraId="64293AEB" w14:textId="77777777" w:rsidR="006575A0" w:rsidRDefault="007443E2">
            <w:pPr>
              <w:ind w:firstLineChars="0" w:firstLine="0"/>
              <w:jc w:val="left"/>
            </w:pPr>
            <w:r>
              <w:rPr>
                <w:rFonts w:hint="eastAsia"/>
              </w:rPr>
              <w:t>0x30-</w:t>
            </w:r>
            <w:r>
              <w:rPr>
                <w:rFonts w:hint="eastAsia"/>
              </w:rPr>
              <w:t>显示</w:t>
            </w:r>
            <w:r>
              <w:rPr>
                <w:rFonts w:hint="eastAsia"/>
              </w:rPr>
              <w:t>"</w:t>
            </w:r>
            <w:r>
              <w:rPr>
                <w:rFonts w:hint="eastAsia"/>
              </w:rPr>
              <w:t>请输入密码</w:t>
            </w:r>
            <w:r>
              <w:rPr>
                <w:rFonts w:hint="eastAsia"/>
              </w:rPr>
              <w:t>"</w:t>
            </w:r>
            <w:r>
              <w:rPr>
                <w:rFonts w:hint="eastAsia"/>
              </w:rPr>
              <w:t>，有语音提示</w:t>
            </w:r>
          </w:p>
          <w:p w14:paraId="1CC63A11" w14:textId="77777777" w:rsidR="006575A0" w:rsidRDefault="007443E2">
            <w:pPr>
              <w:ind w:firstLineChars="0" w:firstLine="0"/>
              <w:jc w:val="left"/>
            </w:pPr>
            <w:r>
              <w:rPr>
                <w:rFonts w:hint="eastAsia"/>
              </w:rPr>
              <w:t>0x31-</w:t>
            </w:r>
            <w:r>
              <w:rPr>
                <w:rFonts w:hint="eastAsia"/>
              </w:rPr>
              <w:t>显示</w:t>
            </w:r>
            <w:r>
              <w:rPr>
                <w:rFonts w:hint="eastAsia"/>
              </w:rPr>
              <w:t>"</w:t>
            </w:r>
            <w:r>
              <w:rPr>
                <w:rFonts w:hint="eastAsia"/>
              </w:rPr>
              <w:t>请再输入密码</w:t>
            </w:r>
            <w:r>
              <w:rPr>
                <w:rFonts w:hint="eastAsia"/>
              </w:rPr>
              <w:t>"</w:t>
            </w:r>
            <w:r>
              <w:rPr>
                <w:rFonts w:hint="eastAsia"/>
              </w:rPr>
              <w:t>，有语音提示</w:t>
            </w:r>
          </w:p>
          <w:p w14:paraId="7BAE58D7" w14:textId="77777777" w:rsidR="006575A0" w:rsidRDefault="007443E2">
            <w:pPr>
              <w:ind w:firstLineChars="0" w:firstLine="0"/>
              <w:jc w:val="left"/>
            </w:pPr>
            <w:r>
              <w:rPr>
                <w:rFonts w:hint="eastAsia"/>
              </w:rPr>
              <w:t>0x32-</w:t>
            </w:r>
            <w:r>
              <w:rPr>
                <w:rFonts w:hint="eastAsia"/>
              </w:rPr>
              <w:t>显示</w:t>
            </w:r>
            <w:r>
              <w:rPr>
                <w:rFonts w:hint="eastAsia"/>
              </w:rPr>
              <w:t>"</w:t>
            </w:r>
            <w:r>
              <w:rPr>
                <w:rFonts w:hint="eastAsia"/>
              </w:rPr>
              <w:t>请输入密码</w:t>
            </w:r>
            <w:r>
              <w:rPr>
                <w:rFonts w:hint="eastAsia"/>
              </w:rPr>
              <w:t>"</w:t>
            </w:r>
            <w:r>
              <w:rPr>
                <w:rFonts w:hint="eastAsia"/>
              </w:rPr>
              <w:t>，无语音提示</w:t>
            </w:r>
          </w:p>
        </w:tc>
      </w:tr>
      <w:tr w:rsidR="006575A0" w14:paraId="7527E808" w14:textId="77777777">
        <w:trPr>
          <w:trHeight w:val="312"/>
        </w:trPr>
        <w:tc>
          <w:tcPr>
            <w:tcW w:w="2121" w:type="dxa"/>
            <w:tcBorders>
              <w:top w:val="single" w:sz="4" w:space="0" w:color="000000"/>
              <w:left w:val="single" w:sz="4" w:space="0" w:color="000000"/>
              <w:bottom w:val="single" w:sz="4" w:space="0" w:color="000000"/>
            </w:tcBorders>
            <w:vAlign w:val="center"/>
          </w:tcPr>
          <w:p w14:paraId="2CFBA9A6" w14:textId="77777777" w:rsidR="006575A0" w:rsidRDefault="007443E2">
            <w:pPr>
              <w:ind w:firstLineChars="0" w:firstLine="0"/>
              <w:jc w:val="left"/>
              <w:rPr>
                <w:lang w:eastAsia="zh-CN"/>
              </w:rPr>
            </w:pPr>
            <w:r>
              <w:rPr>
                <w:rFonts w:hint="eastAsia"/>
                <w:lang w:eastAsia="zh-CN"/>
              </w:rPr>
              <w:t>卡号</w:t>
            </w:r>
            <w:r>
              <w:rPr>
                <w:lang w:eastAsia="zh-CN"/>
              </w:rPr>
              <w:t>CARDNO</w:t>
            </w:r>
          </w:p>
        </w:tc>
        <w:tc>
          <w:tcPr>
            <w:tcW w:w="2576" w:type="dxa"/>
            <w:tcBorders>
              <w:top w:val="single" w:sz="4" w:space="0" w:color="000000"/>
              <w:left w:val="single" w:sz="4" w:space="0" w:color="000000"/>
              <w:bottom w:val="single" w:sz="4" w:space="0" w:color="000000"/>
            </w:tcBorders>
            <w:vAlign w:val="center"/>
          </w:tcPr>
          <w:p w14:paraId="4DA81F11" w14:textId="77777777" w:rsidR="006575A0" w:rsidRDefault="007443E2">
            <w:pPr>
              <w:ind w:firstLineChars="0" w:firstLine="0"/>
              <w:jc w:val="left"/>
              <w:rPr>
                <w:lang w:eastAsia="zh-CN"/>
              </w:rPr>
            </w:pPr>
            <w:r>
              <w:rPr>
                <w:rFonts w:hint="eastAsia"/>
                <w:lang w:eastAsia="zh-CN"/>
              </w:rPr>
              <w:t>16</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45BCC03E" w14:textId="77777777" w:rsidR="006575A0" w:rsidRDefault="007443E2">
            <w:pPr>
              <w:ind w:firstLineChars="0" w:firstLine="0"/>
              <w:jc w:val="left"/>
            </w:pPr>
            <w:r>
              <w:rPr>
                <w:rFonts w:ascii="宋体" w:hAnsi="宋体" w:cs="Arial"/>
                <w:kern w:val="1"/>
                <w:sz w:val="21"/>
                <w:szCs w:val="20"/>
                <w:lang w:val="en-US" w:eastAsia="zh-CN"/>
              </w:rPr>
              <w:t>为长</w:t>
            </w:r>
            <w:r>
              <w:rPr>
                <w:rFonts w:ascii="宋体" w:hAnsi="宋体" w:cs="Arial" w:hint="eastAsia"/>
                <w:kern w:val="1"/>
                <w:sz w:val="21"/>
                <w:szCs w:val="20"/>
                <w:lang w:val="en-US" w:eastAsia="zh-CN"/>
              </w:rPr>
              <w:t>16字节</w:t>
            </w:r>
            <w:r>
              <w:rPr>
                <w:rFonts w:ascii="宋体" w:hAnsi="宋体" w:cs="Arial"/>
                <w:kern w:val="1"/>
                <w:sz w:val="21"/>
                <w:szCs w:val="20"/>
                <w:lang w:val="en-US" w:eastAsia="zh-CN"/>
              </w:rPr>
              <w:t>的ASCII码(0x30 - 0x39)</w:t>
            </w:r>
          </w:p>
        </w:tc>
      </w:tr>
      <w:tr w:rsidR="006575A0" w14:paraId="77F6CC98" w14:textId="77777777">
        <w:trPr>
          <w:trHeight w:val="312"/>
        </w:trPr>
        <w:tc>
          <w:tcPr>
            <w:tcW w:w="2121" w:type="dxa"/>
            <w:tcBorders>
              <w:top w:val="single" w:sz="4" w:space="0" w:color="000000"/>
              <w:left w:val="single" w:sz="4" w:space="0" w:color="000000"/>
              <w:bottom w:val="single" w:sz="4" w:space="0" w:color="000000"/>
            </w:tcBorders>
            <w:vAlign w:val="center"/>
          </w:tcPr>
          <w:p w14:paraId="16FD6F1F" w14:textId="77777777" w:rsidR="006575A0" w:rsidRDefault="007443E2">
            <w:pPr>
              <w:ind w:firstLineChars="0" w:firstLine="0"/>
              <w:jc w:val="left"/>
              <w:rPr>
                <w:lang w:eastAsia="zh-CN"/>
              </w:rPr>
            </w:pPr>
            <w:r>
              <w:rPr>
                <w:lang w:eastAsia="zh-CN"/>
              </w:rPr>
              <w:t>K</w:t>
            </w:r>
            <w:r>
              <w:rPr>
                <w:rFonts w:hint="eastAsia"/>
                <w:lang w:eastAsia="zh-CN"/>
              </w:rPr>
              <w:t>ey</w:t>
            </w:r>
            <w:r>
              <w:rPr>
                <w:lang w:eastAsia="zh-CN"/>
              </w:rPr>
              <w:t xml:space="preserve"> </w:t>
            </w:r>
            <w:r>
              <w:rPr>
                <w:rFonts w:hint="eastAsia"/>
                <w:lang w:eastAsia="zh-CN"/>
              </w:rPr>
              <w:t>id</w:t>
            </w:r>
            <w:r>
              <w:rPr>
                <w:lang w:eastAsia="zh-CN"/>
              </w:rPr>
              <w:t xml:space="preserve"> </w:t>
            </w:r>
          </w:p>
        </w:tc>
        <w:tc>
          <w:tcPr>
            <w:tcW w:w="2576" w:type="dxa"/>
            <w:tcBorders>
              <w:top w:val="single" w:sz="4" w:space="0" w:color="000000"/>
              <w:left w:val="single" w:sz="4" w:space="0" w:color="000000"/>
              <w:bottom w:val="single" w:sz="4" w:space="0" w:color="000000"/>
            </w:tcBorders>
            <w:vAlign w:val="center"/>
          </w:tcPr>
          <w:p w14:paraId="139CC79D"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00A2933A" w14:textId="77777777" w:rsidR="006575A0" w:rsidRDefault="007443E2">
            <w:pPr>
              <w:ind w:firstLineChars="0" w:firstLine="0"/>
              <w:jc w:val="left"/>
              <w:rPr>
                <w:rFonts w:ascii="宋体" w:hAnsi="宋体" w:cs="Arial"/>
                <w:kern w:val="1"/>
                <w:sz w:val="21"/>
                <w:szCs w:val="20"/>
                <w:lang w:val="en-US" w:eastAsia="zh-CN"/>
              </w:rPr>
            </w:pPr>
            <w:r>
              <w:rPr>
                <w:rFonts w:ascii="宋体" w:hAnsi="宋体" w:cs="Arial" w:hint="eastAsia"/>
                <w:kern w:val="1"/>
                <w:sz w:val="21"/>
                <w:szCs w:val="20"/>
                <w:lang w:val="en-US" w:eastAsia="zh-CN"/>
              </w:rPr>
              <w:t>密钥索引</w:t>
            </w:r>
          </w:p>
        </w:tc>
      </w:tr>
      <w:tr w:rsidR="006575A0" w14:paraId="45434CD8" w14:textId="77777777">
        <w:trPr>
          <w:trHeight w:val="312"/>
        </w:trPr>
        <w:tc>
          <w:tcPr>
            <w:tcW w:w="2121" w:type="dxa"/>
            <w:tcBorders>
              <w:top w:val="single" w:sz="4" w:space="0" w:color="000000"/>
              <w:left w:val="single" w:sz="4" w:space="0" w:color="000000"/>
              <w:bottom w:val="single" w:sz="4" w:space="0" w:color="000000"/>
            </w:tcBorders>
            <w:vAlign w:val="center"/>
          </w:tcPr>
          <w:p w14:paraId="5213C9B9" w14:textId="77777777" w:rsidR="006575A0" w:rsidRDefault="007443E2">
            <w:pPr>
              <w:ind w:firstLineChars="0" w:firstLine="0"/>
              <w:jc w:val="left"/>
              <w:rPr>
                <w:lang w:eastAsia="zh-CN"/>
              </w:rPr>
            </w:pPr>
            <w:r>
              <w:rPr>
                <w:lang w:eastAsia="zh-CN"/>
              </w:rPr>
              <w:t>M</w:t>
            </w:r>
            <w:r>
              <w:rPr>
                <w:rFonts w:hint="eastAsia"/>
                <w:lang w:eastAsia="zh-CN"/>
              </w:rPr>
              <w:t>ode</w:t>
            </w:r>
          </w:p>
        </w:tc>
        <w:tc>
          <w:tcPr>
            <w:tcW w:w="2576" w:type="dxa"/>
            <w:tcBorders>
              <w:top w:val="single" w:sz="4" w:space="0" w:color="000000"/>
              <w:left w:val="single" w:sz="4" w:space="0" w:color="000000"/>
              <w:bottom w:val="single" w:sz="4" w:space="0" w:color="000000"/>
            </w:tcBorders>
            <w:vAlign w:val="center"/>
          </w:tcPr>
          <w:p w14:paraId="5C2E8FCD" w14:textId="77777777" w:rsidR="006575A0" w:rsidRDefault="007443E2">
            <w:pPr>
              <w:ind w:firstLineChars="0" w:firstLine="0"/>
              <w:jc w:val="left"/>
              <w:rPr>
                <w:lang w:eastAsia="zh-CN"/>
              </w:rPr>
            </w:pPr>
            <w:r>
              <w:rPr>
                <w:rFonts w:hint="eastAsia"/>
                <w:lang w:eastAsia="zh-CN"/>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014FA443"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SEC_PIN_ISO9564_0=3,</w:t>
            </w:r>
          </w:p>
          <w:p w14:paraId="675D4A52"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 xml:space="preserve">/**&lt;使用主账号加密，密码不足位数补'F'*/ </w:t>
            </w:r>
          </w:p>
          <w:p w14:paraId="00F91D89"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SEC_PIN_ISO9564_1=4,</w:t>
            </w:r>
          </w:p>
          <w:p w14:paraId="6FEEC55E"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/**&lt;不使用主账号加密，密码不足位数补随机数*/</w:t>
            </w:r>
          </w:p>
          <w:p w14:paraId="3616949F"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SEC_PIN_ISO9564_2=5,</w:t>
            </w:r>
          </w:p>
          <w:p w14:paraId="1B506551"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/**&lt;不使用主账号加密，密码不足位数补'F'*/</w:t>
            </w:r>
          </w:p>
          <w:p w14:paraId="764B87D3"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SEC_PIN_ISO9564_3=6,</w:t>
            </w:r>
          </w:p>
          <w:p w14:paraId="4AA69AB8"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/**&lt;使用主账号加密，密码不足位数补随机数*/</w:t>
            </w:r>
          </w:p>
          <w:p w14:paraId="748A626D" w14:textId="77777777" w:rsidR="006575A0" w:rsidRDefault="007443E2">
            <w:pPr>
              <w:ind w:firstLineChars="0" w:firstLine="0"/>
              <w:jc w:val="left"/>
              <w:rPr>
                <w:rFonts w:ascii="宋体" w:hAnsi="宋体" w:cs="Arial"/>
                <w:kern w:val="1"/>
                <w:sz w:val="21"/>
                <w:szCs w:val="20"/>
                <w:lang w:eastAsia="zh-CN"/>
              </w:rPr>
            </w:pPr>
            <w:r>
              <w:rPr>
                <w:rFonts w:ascii="宋体" w:hAnsi="宋体" w:cs="Arial"/>
                <w:kern w:val="1"/>
                <w:sz w:val="21"/>
                <w:szCs w:val="20"/>
                <w:lang w:eastAsia="zh-CN"/>
              </w:rPr>
              <w:t>SEC_PIN_SM4_1</w:t>
            </w:r>
            <w:r>
              <w:rPr>
                <w:rFonts w:ascii="宋体" w:hAnsi="宋体" w:cs="Arial" w:hint="eastAsia"/>
                <w:kern w:val="1"/>
                <w:sz w:val="21"/>
                <w:szCs w:val="20"/>
                <w:lang w:eastAsia="zh-CN"/>
              </w:rPr>
              <w:t>=7,</w:t>
            </w:r>
          </w:p>
          <w:p w14:paraId="7BEEEAC7"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/**&lt;</w:t>
            </w:r>
            <w:r>
              <w:rPr>
                <w:rFonts w:ascii="宋体" w:hAnsi="宋体" w:cs="Arial" w:hint="eastAsia"/>
                <w:kern w:val="1"/>
                <w:sz w:val="21"/>
                <w:szCs w:val="20"/>
                <w:lang w:val="en-US" w:eastAsia="zh-CN"/>
              </w:rPr>
              <w:t>不使用主账号</w:t>
            </w:r>
            <w:r>
              <w:rPr>
                <w:rFonts w:ascii="宋体" w:hAnsi="宋体" w:cs="Arial" w:hint="eastAsia"/>
                <w:kern w:val="1"/>
                <w:sz w:val="21"/>
                <w:szCs w:val="20"/>
                <w:lang w:eastAsia="zh-CN"/>
              </w:rPr>
              <w:t>，</w:t>
            </w:r>
            <w:r>
              <w:rPr>
                <w:rFonts w:ascii="宋体" w:hAnsi="宋体" w:cs="Arial" w:hint="eastAsia"/>
                <w:kern w:val="1"/>
                <w:sz w:val="21"/>
                <w:szCs w:val="20"/>
                <w:lang w:val="en-US" w:eastAsia="zh-CN"/>
              </w:rPr>
              <w:t>密码不足位数补</w:t>
            </w:r>
            <w:r>
              <w:rPr>
                <w:rFonts w:ascii="宋体" w:hAnsi="宋体" w:cs="Arial" w:hint="eastAsia"/>
                <w:kern w:val="1"/>
                <w:sz w:val="21"/>
                <w:szCs w:val="20"/>
                <w:lang w:eastAsia="zh-CN"/>
              </w:rPr>
              <w:t>'F'*/</w:t>
            </w:r>
          </w:p>
          <w:p w14:paraId="17B1C5D0" w14:textId="77777777" w:rsidR="006575A0" w:rsidRDefault="007443E2">
            <w:pPr>
              <w:ind w:firstLineChars="0" w:firstLine="0"/>
              <w:jc w:val="left"/>
              <w:rPr>
                <w:rFonts w:ascii="宋体" w:hAnsi="宋体" w:cs="Arial"/>
                <w:kern w:val="1"/>
                <w:sz w:val="21"/>
                <w:szCs w:val="20"/>
                <w:lang w:eastAsia="zh-CN"/>
              </w:rPr>
            </w:pPr>
            <w:r>
              <w:rPr>
                <w:rFonts w:ascii="宋体" w:hAnsi="宋体" w:cs="Arial"/>
                <w:kern w:val="1"/>
                <w:sz w:val="21"/>
                <w:szCs w:val="20"/>
                <w:lang w:eastAsia="zh-CN"/>
              </w:rPr>
              <w:t>SEC_PIN_SM4_</w:t>
            </w:r>
            <w:r>
              <w:rPr>
                <w:rFonts w:ascii="宋体" w:hAnsi="宋体" w:cs="Arial" w:hint="eastAsia"/>
                <w:kern w:val="1"/>
                <w:sz w:val="21"/>
                <w:szCs w:val="20"/>
                <w:lang w:eastAsia="zh-CN"/>
              </w:rPr>
              <w:t>2=8,</w:t>
            </w:r>
          </w:p>
          <w:p w14:paraId="19FE773C"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/**&lt;</w:t>
            </w:r>
            <w:r>
              <w:rPr>
                <w:rFonts w:ascii="宋体" w:hAnsi="宋体" w:cs="Arial" w:hint="eastAsia"/>
                <w:kern w:val="1"/>
                <w:sz w:val="21"/>
                <w:szCs w:val="20"/>
                <w:lang w:val="en-US" w:eastAsia="zh-CN"/>
              </w:rPr>
              <w:t>使用主账号填充方式</w:t>
            </w:r>
            <w:r>
              <w:rPr>
                <w:rFonts w:ascii="宋体" w:hAnsi="宋体" w:cs="Arial" w:hint="eastAsia"/>
                <w:kern w:val="1"/>
                <w:sz w:val="21"/>
                <w:szCs w:val="20"/>
                <w:lang w:eastAsia="zh-CN"/>
              </w:rPr>
              <w:t>1，</w:t>
            </w:r>
            <w:r>
              <w:rPr>
                <w:rFonts w:ascii="宋体" w:hAnsi="宋体" w:cs="Arial" w:hint="eastAsia"/>
                <w:kern w:val="1"/>
                <w:sz w:val="21"/>
                <w:szCs w:val="20"/>
                <w:lang w:val="en-US" w:eastAsia="zh-CN"/>
              </w:rPr>
              <w:t>密码不足位数补</w:t>
            </w:r>
            <w:r>
              <w:rPr>
                <w:rFonts w:ascii="宋体" w:hAnsi="宋体" w:cs="Arial" w:hint="eastAsia"/>
                <w:kern w:val="1"/>
                <w:sz w:val="21"/>
                <w:szCs w:val="20"/>
                <w:lang w:eastAsia="zh-CN"/>
              </w:rPr>
              <w:t>'F'*/</w:t>
            </w:r>
          </w:p>
          <w:p w14:paraId="5230F4E3" w14:textId="77777777" w:rsidR="006575A0" w:rsidRDefault="007443E2">
            <w:pPr>
              <w:ind w:firstLineChars="0" w:firstLine="0"/>
              <w:jc w:val="left"/>
              <w:rPr>
                <w:rFonts w:ascii="宋体" w:hAnsi="宋体" w:cs="Arial"/>
                <w:kern w:val="1"/>
                <w:sz w:val="21"/>
                <w:szCs w:val="20"/>
                <w:lang w:eastAsia="zh-CN"/>
              </w:rPr>
            </w:pPr>
            <w:r>
              <w:rPr>
                <w:rFonts w:ascii="宋体" w:hAnsi="宋体" w:cs="Arial"/>
                <w:kern w:val="1"/>
                <w:sz w:val="21"/>
                <w:szCs w:val="20"/>
                <w:lang w:eastAsia="zh-CN"/>
              </w:rPr>
              <w:t>SEC_PIN_SM4_</w:t>
            </w:r>
            <w:r>
              <w:rPr>
                <w:rFonts w:ascii="宋体" w:hAnsi="宋体" w:cs="Arial" w:hint="eastAsia"/>
                <w:kern w:val="1"/>
                <w:sz w:val="21"/>
                <w:szCs w:val="20"/>
                <w:lang w:eastAsia="zh-CN"/>
              </w:rPr>
              <w:t>3=9,</w:t>
            </w:r>
          </w:p>
          <w:p w14:paraId="3B2F9C3B"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lastRenderedPageBreak/>
              <w:t>/**&lt;</w:t>
            </w:r>
            <w:r>
              <w:rPr>
                <w:rFonts w:ascii="宋体" w:hAnsi="宋体" w:cs="Arial" w:hint="eastAsia"/>
                <w:kern w:val="1"/>
                <w:sz w:val="21"/>
                <w:szCs w:val="20"/>
                <w:lang w:val="en-US" w:eastAsia="zh-CN"/>
              </w:rPr>
              <w:t>使用主账号填充方式1，密码不足位数补随机数</w:t>
            </w:r>
            <w:r>
              <w:rPr>
                <w:rFonts w:ascii="宋体" w:hAnsi="宋体" w:cs="Arial" w:hint="eastAsia"/>
                <w:kern w:val="1"/>
                <w:sz w:val="21"/>
                <w:szCs w:val="20"/>
                <w:lang w:eastAsia="zh-CN"/>
              </w:rPr>
              <w:t>*/</w:t>
            </w:r>
          </w:p>
          <w:p w14:paraId="2C894F43" w14:textId="77777777" w:rsidR="006575A0" w:rsidRDefault="007443E2">
            <w:pPr>
              <w:ind w:firstLineChars="0" w:firstLine="0"/>
              <w:jc w:val="left"/>
              <w:rPr>
                <w:rFonts w:ascii="宋体" w:hAnsi="宋体" w:cs="Arial"/>
                <w:kern w:val="1"/>
                <w:sz w:val="21"/>
                <w:szCs w:val="20"/>
                <w:lang w:eastAsia="zh-CN"/>
              </w:rPr>
            </w:pPr>
            <w:r>
              <w:rPr>
                <w:rFonts w:ascii="宋体" w:hAnsi="宋体" w:cs="Arial"/>
                <w:kern w:val="1"/>
                <w:sz w:val="21"/>
                <w:szCs w:val="20"/>
                <w:lang w:eastAsia="zh-CN"/>
              </w:rPr>
              <w:t>SEC_PIN_SM4_</w:t>
            </w:r>
            <w:r>
              <w:rPr>
                <w:rFonts w:ascii="宋体" w:hAnsi="宋体" w:cs="Arial" w:hint="eastAsia"/>
                <w:kern w:val="1"/>
                <w:sz w:val="21"/>
                <w:szCs w:val="20"/>
                <w:lang w:eastAsia="zh-CN"/>
              </w:rPr>
              <w:t>4=10,</w:t>
            </w:r>
          </w:p>
          <w:p w14:paraId="2AB29049"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/**&lt;</w:t>
            </w:r>
            <w:r>
              <w:rPr>
                <w:rFonts w:ascii="宋体" w:hAnsi="宋体" w:cs="Arial" w:hint="eastAsia"/>
                <w:kern w:val="1"/>
                <w:sz w:val="21"/>
                <w:szCs w:val="20"/>
                <w:lang w:val="en-US" w:eastAsia="zh-CN"/>
              </w:rPr>
              <w:t>使用主账号填充方式2，密码不足位数补'F'</w:t>
            </w:r>
            <w:r>
              <w:rPr>
                <w:rFonts w:ascii="宋体" w:hAnsi="宋体" w:cs="Arial" w:hint="eastAsia"/>
                <w:kern w:val="1"/>
                <w:sz w:val="21"/>
                <w:szCs w:val="20"/>
                <w:lang w:eastAsia="zh-CN"/>
              </w:rPr>
              <w:t>*/</w:t>
            </w:r>
            <w:r>
              <w:rPr>
                <w:rFonts w:ascii="宋体" w:hAnsi="宋体" w:cs="Arial"/>
                <w:kern w:val="1"/>
                <w:sz w:val="21"/>
                <w:szCs w:val="20"/>
                <w:lang w:eastAsia="zh-CN"/>
              </w:rPr>
              <w:t xml:space="preserve"> </w:t>
            </w:r>
          </w:p>
          <w:p w14:paraId="1F561D48" w14:textId="77777777" w:rsidR="006575A0" w:rsidRDefault="007443E2">
            <w:pPr>
              <w:ind w:firstLineChars="0" w:firstLine="0"/>
              <w:jc w:val="left"/>
              <w:rPr>
                <w:rFonts w:ascii="宋体" w:hAnsi="宋体" w:cs="Arial"/>
                <w:kern w:val="1"/>
                <w:sz w:val="21"/>
                <w:szCs w:val="20"/>
                <w:lang w:eastAsia="zh-CN"/>
              </w:rPr>
            </w:pPr>
            <w:r>
              <w:rPr>
                <w:rFonts w:ascii="宋体" w:hAnsi="宋体" w:cs="Arial"/>
                <w:kern w:val="1"/>
                <w:sz w:val="21"/>
                <w:szCs w:val="20"/>
                <w:lang w:eastAsia="zh-CN"/>
              </w:rPr>
              <w:t xml:space="preserve">SEC_PIN_SM4_5 </w:t>
            </w:r>
            <w:r>
              <w:rPr>
                <w:rFonts w:ascii="宋体" w:hAnsi="宋体" w:cs="Arial" w:hint="eastAsia"/>
                <w:kern w:val="1"/>
                <w:sz w:val="21"/>
                <w:szCs w:val="20"/>
                <w:lang w:eastAsia="zh-CN"/>
              </w:rPr>
              <w:t>=</w:t>
            </w:r>
            <w:r>
              <w:rPr>
                <w:rFonts w:ascii="宋体" w:hAnsi="宋体" w:cs="Arial"/>
                <w:kern w:val="1"/>
                <w:sz w:val="21"/>
                <w:szCs w:val="20"/>
                <w:lang w:eastAsia="zh-CN"/>
              </w:rPr>
              <w:t xml:space="preserve"> </w:t>
            </w:r>
            <w:r>
              <w:rPr>
                <w:rFonts w:ascii="宋体" w:hAnsi="宋体" w:cs="Arial" w:hint="eastAsia"/>
                <w:kern w:val="1"/>
                <w:sz w:val="21"/>
                <w:szCs w:val="20"/>
                <w:lang w:eastAsia="zh-CN"/>
              </w:rPr>
              <w:t>11，</w:t>
            </w:r>
          </w:p>
          <w:p w14:paraId="45AE280D" w14:textId="77777777" w:rsidR="006575A0" w:rsidRDefault="007443E2">
            <w:pPr>
              <w:ind w:firstLineChars="0" w:firstLine="0"/>
              <w:jc w:val="left"/>
              <w:rPr>
                <w:rFonts w:ascii="宋体" w:hAnsi="宋体" w:cs="Arial"/>
                <w:kern w:val="1"/>
                <w:sz w:val="21"/>
                <w:szCs w:val="20"/>
                <w:lang w:eastAsia="zh-CN"/>
              </w:rPr>
            </w:pPr>
            <w:r>
              <w:rPr>
                <w:rFonts w:ascii="宋体" w:hAnsi="宋体" w:cs="Arial" w:hint="eastAsia"/>
                <w:kern w:val="1"/>
                <w:sz w:val="21"/>
                <w:szCs w:val="20"/>
                <w:lang w:eastAsia="zh-CN"/>
              </w:rPr>
              <w:t>/**&lt;使用主账号填充方式2，密码不足位数补随机数*/</w:t>
            </w:r>
          </w:p>
        </w:tc>
      </w:tr>
      <w:tr w:rsidR="006575A0" w14:paraId="729BA153" w14:textId="77777777">
        <w:trPr>
          <w:trHeight w:val="312"/>
        </w:trPr>
        <w:tc>
          <w:tcPr>
            <w:tcW w:w="2121" w:type="dxa"/>
            <w:tcBorders>
              <w:top w:val="single" w:sz="4" w:space="0" w:color="000000"/>
              <w:left w:val="single" w:sz="4" w:space="0" w:color="000000"/>
              <w:bottom w:val="single" w:sz="4" w:space="0" w:color="000000"/>
            </w:tcBorders>
            <w:vAlign w:val="center"/>
          </w:tcPr>
          <w:p w14:paraId="41E7D74E" w14:textId="77777777" w:rsidR="006575A0" w:rsidRDefault="007443E2">
            <w:pPr>
              <w:ind w:firstLineChars="0" w:firstLine="0"/>
              <w:jc w:val="left"/>
              <w:rPr>
                <w:lang w:eastAsia="zh-CN"/>
              </w:rPr>
            </w:pPr>
            <w:r>
              <w:rPr>
                <w:lang w:eastAsia="zh-CN"/>
              </w:rPr>
              <w:lastRenderedPageBreak/>
              <w:t>T</w:t>
            </w:r>
            <w:r>
              <w:rPr>
                <w:rFonts w:hint="eastAsia"/>
                <w:lang w:eastAsia="zh-CN"/>
              </w:rPr>
              <w:t>imeout</w:t>
            </w:r>
          </w:p>
        </w:tc>
        <w:tc>
          <w:tcPr>
            <w:tcW w:w="2576" w:type="dxa"/>
            <w:tcBorders>
              <w:top w:val="single" w:sz="4" w:space="0" w:color="000000"/>
              <w:left w:val="single" w:sz="4" w:space="0" w:color="000000"/>
              <w:bottom w:val="single" w:sz="4" w:space="0" w:color="000000"/>
            </w:tcBorders>
            <w:vAlign w:val="center"/>
          </w:tcPr>
          <w:p w14:paraId="763BA732" w14:textId="77777777" w:rsidR="006575A0" w:rsidRDefault="007443E2">
            <w:pPr>
              <w:ind w:firstLineChars="0" w:firstLine="0"/>
              <w:jc w:val="left"/>
              <w:rPr>
                <w:lang w:eastAsia="zh-CN"/>
              </w:rPr>
            </w:pPr>
            <w:r>
              <w:rPr>
                <w:rFonts w:hint="eastAsia"/>
                <w:lang w:eastAsia="zh-CN"/>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698A1D87" w14:textId="77777777" w:rsidR="006575A0" w:rsidRDefault="007443E2">
            <w:pPr>
              <w:ind w:firstLineChars="0" w:firstLine="0"/>
              <w:jc w:val="left"/>
              <w:rPr>
                <w:rFonts w:ascii="宋体" w:hAnsi="宋体" w:cs="Arial"/>
                <w:kern w:val="1"/>
                <w:sz w:val="21"/>
                <w:szCs w:val="20"/>
                <w:lang w:val="en-US" w:eastAsia="zh-CN"/>
              </w:rPr>
            </w:pPr>
            <w:r>
              <w:rPr>
                <w:rFonts w:ascii="宋体" w:hAnsi="宋体" w:cs="Arial" w:hint="eastAsia"/>
                <w:kern w:val="1"/>
                <w:sz w:val="21"/>
                <w:szCs w:val="20"/>
                <w:lang w:val="en-US" w:eastAsia="zh-CN"/>
              </w:rPr>
              <w:t>5-200</w:t>
            </w:r>
            <w:r>
              <w:rPr>
                <w:rFonts w:ascii="宋体" w:hAnsi="宋体" w:cs="Arial"/>
                <w:kern w:val="1"/>
                <w:sz w:val="21"/>
                <w:szCs w:val="20"/>
                <w:lang w:val="en-US" w:eastAsia="zh-CN"/>
              </w:rPr>
              <w:t xml:space="preserve"> </w:t>
            </w:r>
            <w:r>
              <w:rPr>
                <w:rFonts w:ascii="宋体" w:hAnsi="宋体" w:cs="Arial" w:hint="eastAsia"/>
                <w:kern w:val="1"/>
                <w:sz w:val="21"/>
                <w:szCs w:val="20"/>
                <w:lang w:val="en-US" w:eastAsia="zh-CN"/>
              </w:rPr>
              <w:t>单位：s</w:t>
            </w:r>
          </w:p>
        </w:tc>
      </w:tr>
      <w:tr w:rsidR="006575A0" w14:paraId="5C0CD52E" w14:textId="77777777">
        <w:trPr>
          <w:trHeight w:val="312"/>
        </w:trPr>
        <w:tc>
          <w:tcPr>
            <w:tcW w:w="2121" w:type="dxa"/>
            <w:tcBorders>
              <w:top w:val="single" w:sz="4" w:space="0" w:color="000000"/>
              <w:left w:val="single" w:sz="4" w:space="0" w:color="000000"/>
              <w:bottom w:val="single" w:sz="4" w:space="0" w:color="000000"/>
            </w:tcBorders>
            <w:vAlign w:val="center"/>
          </w:tcPr>
          <w:p w14:paraId="5788F2D3" w14:textId="77777777" w:rsidR="006575A0" w:rsidRDefault="007443E2">
            <w:pPr>
              <w:ind w:firstLineChars="0" w:firstLine="0"/>
              <w:jc w:val="left"/>
              <w:rPr>
                <w:lang w:eastAsia="zh-CN"/>
              </w:rPr>
            </w:pPr>
            <w:r>
              <w:rPr>
                <w:lang w:eastAsia="zh-CN"/>
              </w:rPr>
              <w:t>M</w:t>
            </w:r>
            <w:r>
              <w:rPr>
                <w:rFonts w:hint="eastAsia"/>
                <w:lang w:eastAsia="zh-CN"/>
              </w:rPr>
              <w:t>ax</w:t>
            </w:r>
            <w:r>
              <w:rPr>
                <w:lang w:eastAsia="zh-CN"/>
              </w:rPr>
              <w:t xml:space="preserve"> </w:t>
            </w:r>
            <w:r>
              <w:rPr>
                <w:rFonts w:hint="eastAsia"/>
                <w:lang w:eastAsia="zh-CN"/>
              </w:rPr>
              <w:t>pin</w:t>
            </w:r>
            <w:r>
              <w:rPr>
                <w:lang w:eastAsia="zh-CN"/>
              </w:rPr>
              <w:t xml:space="preserve"> </w:t>
            </w:r>
            <w:r>
              <w:rPr>
                <w:rFonts w:hint="eastAsia"/>
                <w:lang w:eastAsia="zh-CN"/>
              </w:rPr>
              <w:t>digits</w:t>
            </w:r>
          </w:p>
        </w:tc>
        <w:tc>
          <w:tcPr>
            <w:tcW w:w="2576" w:type="dxa"/>
            <w:tcBorders>
              <w:top w:val="single" w:sz="4" w:space="0" w:color="000000"/>
              <w:left w:val="single" w:sz="4" w:space="0" w:color="000000"/>
              <w:bottom w:val="single" w:sz="4" w:space="0" w:color="000000"/>
            </w:tcBorders>
            <w:vAlign w:val="center"/>
          </w:tcPr>
          <w:p w14:paraId="3BD8644A" w14:textId="77777777" w:rsidR="006575A0" w:rsidRDefault="007443E2">
            <w:pPr>
              <w:ind w:firstLineChars="0" w:firstLine="0"/>
              <w:jc w:val="left"/>
              <w:rPr>
                <w:lang w:eastAsia="zh-CN"/>
              </w:rPr>
            </w:pPr>
            <w:r>
              <w:rPr>
                <w:rFonts w:hint="eastAsia"/>
                <w:lang w:eastAsia="zh-CN"/>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778C4A57" w14:textId="77777777" w:rsidR="006575A0" w:rsidRDefault="007443E2">
            <w:pPr>
              <w:ind w:firstLineChars="0" w:firstLine="0"/>
              <w:jc w:val="left"/>
              <w:rPr>
                <w:rFonts w:ascii="宋体" w:hAnsi="宋体" w:cs="Arial"/>
                <w:kern w:val="1"/>
                <w:sz w:val="21"/>
                <w:szCs w:val="20"/>
                <w:lang w:val="en-US" w:eastAsia="zh-CN"/>
              </w:rPr>
            </w:pPr>
            <w:r>
              <w:rPr>
                <w:rFonts w:ascii="宋体" w:hAnsi="宋体" w:cs="Arial"/>
                <w:kern w:val="1"/>
                <w:sz w:val="21"/>
                <w:szCs w:val="20"/>
                <w:lang w:val="en-US" w:eastAsia="zh-CN"/>
              </w:rPr>
              <w:t>P</w:t>
            </w:r>
            <w:r>
              <w:rPr>
                <w:rFonts w:ascii="宋体" w:hAnsi="宋体" w:cs="Arial" w:hint="eastAsia"/>
                <w:kern w:val="1"/>
                <w:sz w:val="21"/>
                <w:szCs w:val="20"/>
                <w:lang w:val="en-US" w:eastAsia="zh-CN"/>
              </w:rPr>
              <w:t>in允许的输入最大长度值04-0c</w:t>
            </w:r>
          </w:p>
        </w:tc>
      </w:tr>
      <w:tr w:rsidR="006575A0" w14:paraId="74AF5A75" w14:textId="77777777">
        <w:trPr>
          <w:trHeight w:val="312"/>
        </w:trPr>
        <w:tc>
          <w:tcPr>
            <w:tcW w:w="2121" w:type="dxa"/>
            <w:tcBorders>
              <w:top w:val="single" w:sz="4" w:space="0" w:color="000000"/>
              <w:left w:val="single" w:sz="4" w:space="0" w:color="000000"/>
              <w:bottom w:val="single" w:sz="4" w:space="0" w:color="000000"/>
            </w:tcBorders>
            <w:vAlign w:val="center"/>
          </w:tcPr>
          <w:p w14:paraId="735B1D00"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09747A4C"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4845B4C"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062E3145" w14:textId="77777777" w:rsidR="006575A0" w:rsidRDefault="006575A0">
      <w:pPr>
        <w:ind w:firstLine="440"/>
        <w:rPr>
          <w:lang w:eastAsia="zh-CN"/>
        </w:rPr>
      </w:pPr>
    </w:p>
    <w:p w14:paraId="3524D3CC" w14:textId="77777777" w:rsidR="006575A0" w:rsidRDefault="007443E2">
      <w:pPr>
        <w:ind w:firstLine="440"/>
        <w:rPr>
          <w:lang w:eastAsia="zh-CN"/>
        </w:rPr>
      </w:pPr>
      <w:r>
        <w:rPr>
          <w:rFonts w:hint="eastAsia"/>
          <w:lang w:eastAsia="zh-CN"/>
        </w:rPr>
        <w:t>返回状态码</w:t>
      </w:r>
    </w:p>
    <w:tbl>
      <w:tblPr>
        <w:tblW w:w="8079" w:type="dxa"/>
        <w:tblInd w:w="1101" w:type="dxa"/>
        <w:tblLayout w:type="fixed"/>
        <w:tblLook w:val="04A0" w:firstRow="1" w:lastRow="0" w:firstColumn="1" w:lastColumn="0" w:noHBand="0" w:noVBand="1"/>
      </w:tblPr>
      <w:tblGrid>
        <w:gridCol w:w="2126"/>
        <w:gridCol w:w="2551"/>
        <w:gridCol w:w="3402"/>
      </w:tblGrid>
      <w:tr w:rsidR="006575A0" w14:paraId="499723BA" w14:textId="77777777">
        <w:trPr>
          <w:trHeight w:val="418"/>
        </w:trPr>
        <w:tc>
          <w:tcPr>
            <w:tcW w:w="2126" w:type="dxa"/>
            <w:tcBorders>
              <w:top w:val="single" w:sz="4" w:space="0" w:color="000000"/>
              <w:left w:val="single" w:sz="4" w:space="0" w:color="000000"/>
              <w:bottom w:val="single" w:sz="4" w:space="0" w:color="000000"/>
            </w:tcBorders>
          </w:tcPr>
          <w:p w14:paraId="60DE07A2"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40D7B97A"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2EF35F2E" w14:textId="77777777" w:rsidR="006575A0" w:rsidRDefault="007443E2">
            <w:pPr>
              <w:ind w:firstLine="440"/>
              <w:jc w:val="center"/>
              <w:rPr>
                <w:bCs/>
                <w:color w:val="000000"/>
                <w:szCs w:val="21"/>
              </w:rPr>
            </w:pPr>
            <w:r>
              <w:rPr>
                <w:bCs/>
                <w:color w:val="000000"/>
                <w:szCs w:val="21"/>
              </w:rPr>
              <w:t>说明</w:t>
            </w:r>
          </w:p>
        </w:tc>
      </w:tr>
      <w:tr w:rsidR="006575A0" w14:paraId="7241B8F3" w14:textId="77777777">
        <w:trPr>
          <w:trHeight w:val="426"/>
        </w:trPr>
        <w:tc>
          <w:tcPr>
            <w:tcW w:w="2126" w:type="dxa"/>
            <w:tcBorders>
              <w:top w:val="single" w:sz="4" w:space="0" w:color="000000"/>
              <w:left w:val="single" w:sz="4" w:space="0" w:color="000000"/>
              <w:bottom w:val="single" w:sz="4" w:space="0" w:color="000000"/>
            </w:tcBorders>
            <w:vAlign w:val="center"/>
          </w:tcPr>
          <w:p w14:paraId="4642835E"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00B67D1A"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3E9FAA6" w14:textId="77777777" w:rsidR="006575A0" w:rsidRDefault="007443E2">
            <w:pPr>
              <w:ind w:firstLineChars="0" w:firstLine="0"/>
              <w:rPr>
                <w:bCs/>
                <w:color w:val="000000"/>
                <w:szCs w:val="21"/>
              </w:rPr>
            </w:pPr>
            <w:r>
              <w:rPr>
                <w:bCs/>
                <w:color w:val="000000"/>
                <w:szCs w:val="21"/>
              </w:rPr>
              <w:t>子命令处理，命令打包</w:t>
            </w:r>
          </w:p>
        </w:tc>
      </w:tr>
      <w:tr w:rsidR="006575A0" w14:paraId="3F8CABE2"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5E613764"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5296CD92"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7E59367F" w14:textId="77777777" w:rsidR="006575A0" w:rsidRDefault="007443E2">
            <w:pPr>
              <w:ind w:firstLineChars="0" w:firstLine="0"/>
              <w:rPr>
                <w:bCs/>
                <w:color w:val="000000"/>
                <w:sz w:val="20"/>
                <w:szCs w:val="21"/>
              </w:rPr>
            </w:pPr>
            <w:r>
              <w:rPr>
                <w:bCs/>
                <w:color w:val="000000"/>
                <w:szCs w:val="21"/>
              </w:rPr>
              <w:t>已完成转发</w:t>
            </w:r>
          </w:p>
        </w:tc>
      </w:tr>
      <w:tr w:rsidR="006575A0" w14:paraId="253FAE3C" w14:textId="77777777">
        <w:trPr>
          <w:trHeight w:val="67"/>
        </w:trPr>
        <w:tc>
          <w:tcPr>
            <w:tcW w:w="2126" w:type="dxa"/>
            <w:vMerge/>
            <w:tcBorders>
              <w:top w:val="single" w:sz="4" w:space="0" w:color="000000"/>
              <w:left w:val="single" w:sz="4" w:space="0" w:color="000000"/>
              <w:bottom w:val="single" w:sz="4" w:space="0" w:color="000000"/>
            </w:tcBorders>
            <w:vAlign w:val="center"/>
          </w:tcPr>
          <w:p w14:paraId="12AADFC9"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057DDF6"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05EB0C33" w14:textId="77777777" w:rsidR="006575A0" w:rsidRDefault="007443E2">
            <w:pPr>
              <w:ind w:firstLineChars="0" w:firstLine="0"/>
              <w:rPr>
                <w:bCs/>
                <w:color w:val="000000"/>
                <w:sz w:val="20"/>
                <w:szCs w:val="21"/>
              </w:rPr>
            </w:pPr>
            <w:r>
              <w:rPr>
                <w:bCs/>
                <w:color w:val="000000"/>
                <w:szCs w:val="21"/>
              </w:rPr>
              <w:t>命令参数错误</w:t>
            </w:r>
          </w:p>
        </w:tc>
      </w:tr>
      <w:tr w:rsidR="006575A0" w14:paraId="4501E31A" w14:textId="77777777">
        <w:trPr>
          <w:trHeight w:val="67"/>
        </w:trPr>
        <w:tc>
          <w:tcPr>
            <w:tcW w:w="2126" w:type="dxa"/>
            <w:vMerge/>
            <w:tcBorders>
              <w:top w:val="single" w:sz="4" w:space="0" w:color="000000"/>
              <w:left w:val="single" w:sz="4" w:space="0" w:color="000000"/>
              <w:bottom w:val="single" w:sz="4" w:space="0" w:color="000000"/>
            </w:tcBorders>
            <w:vAlign w:val="center"/>
          </w:tcPr>
          <w:p w14:paraId="170C05FF"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34EC514"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FEB6802" w14:textId="77777777" w:rsidR="006575A0" w:rsidRDefault="007443E2">
            <w:pPr>
              <w:ind w:firstLineChars="0" w:firstLine="0"/>
              <w:rPr>
                <w:bCs/>
                <w:color w:val="000000"/>
                <w:sz w:val="20"/>
                <w:szCs w:val="21"/>
              </w:rPr>
            </w:pPr>
            <w:r>
              <w:rPr>
                <w:bCs/>
                <w:color w:val="000000"/>
                <w:szCs w:val="21"/>
              </w:rPr>
              <w:t>发送失败</w:t>
            </w:r>
          </w:p>
        </w:tc>
      </w:tr>
      <w:tr w:rsidR="006575A0" w14:paraId="7A63B29E" w14:textId="77777777">
        <w:trPr>
          <w:trHeight w:val="67"/>
        </w:trPr>
        <w:tc>
          <w:tcPr>
            <w:tcW w:w="2126" w:type="dxa"/>
            <w:vMerge/>
            <w:tcBorders>
              <w:top w:val="single" w:sz="4" w:space="0" w:color="000000"/>
              <w:left w:val="single" w:sz="4" w:space="0" w:color="000000"/>
              <w:bottom w:val="single" w:sz="4" w:space="0" w:color="000000"/>
            </w:tcBorders>
            <w:vAlign w:val="center"/>
          </w:tcPr>
          <w:p w14:paraId="74723622"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C93A073"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67F3D69" w14:textId="77777777" w:rsidR="006575A0" w:rsidRDefault="007443E2">
            <w:pPr>
              <w:ind w:firstLineChars="0" w:firstLine="0"/>
              <w:rPr>
                <w:bCs/>
                <w:color w:val="000000"/>
                <w:sz w:val="20"/>
                <w:szCs w:val="21"/>
              </w:rPr>
            </w:pPr>
            <w:r>
              <w:rPr>
                <w:bCs/>
                <w:color w:val="000000"/>
                <w:szCs w:val="21"/>
              </w:rPr>
              <w:t>不支持子命令</w:t>
            </w:r>
          </w:p>
        </w:tc>
      </w:tr>
      <w:tr w:rsidR="006575A0" w14:paraId="53B63870" w14:textId="77777777">
        <w:trPr>
          <w:trHeight w:val="67"/>
        </w:trPr>
        <w:tc>
          <w:tcPr>
            <w:tcW w:w="2126" w:type="dxa"/>
            <w:vMerge/>
            <w:tcBorders>
              <w:top w:val="single" w:sz="4" w:space="0" w:color="000000"/>
              <w:left w:val="single" w:sz="4" w:space="0" w:color="000000"/>
              <w:bottom w:val="single" w:sz="4" w:space="0" w:color="000000"/>
            </w:tcBorders>
            <w:vAlign w:val="center"/>
          </w:tcPr>
          <w:p w14:paraId="5DC8508E"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8C74CD9"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0DC04F0" w14:textId="77777777" w:rsidR="006575A0" w:rsidRDefault="007443E2">
            <w:pPr>
              <w:ind w:firstLineChars="0" w:firstLine="0"/>
              <w:rPr>
                <w:rFonts w:eastAsia="Times New Roman"/>
                <w:lang w:eastAsia="zh-CN"/>
              </w:rPr>
            </w:pPr>
            <w:r>
              <w:rPr>
                <w:bCs/>
                <w:color w:val="000000"/>
                <w:szCs w:val="21"/>
              </w:rPr>
              <w:t>无法通讯</w:t>
            </w:r>
          </w:p>
        </w:tc>
      </w:tr>
    </w:tbl>
    <w:p w14:paraId="10A004F2" w14:textId="77777777" w:rsidR="006575A0" w:rsidRDefault="006575A0">
      <w:pPr>
        <w:ind w:firstLine="440"/>
        <w:rPr>
          <w:lang w:eastAsia="zh-CN"/>
        </w:rPr>
      </w:pPr>
    </w:p>
    <w:p w14:paraId="65EA6CBD" w14:textId="77777777" w:rsidR="006575A0" w:rsidRDefault="007443E2">
      <w:pPr>
        <w:ind w:firstLine="440"/>
        <w:rPr>
          <w:lang w:eastAsia="zh-CN"/>
        </w:rPr>
      </w:pPr>
      <w:r>
        <w:rPr>
          <w:rFonts w:hint="eastAsia"/>
          <w:lang w:eastAsia="zh-CN"/>
        </w:rPr>
        <w:t>示例：</w:t>
      </w:r>
    </w:p>
    <w:p w14:paraId="6D5A6AAB" w14:textId="77777777" w:rsidR="006575A0" w:rsidRDefault="007443E2">
      <w:pPr>
        <w:ind w:firstLine="440"/>
        <w:rPr>
          <w:lang w:eastAsia="zh-CN"/>
        </w:rPr>
      </w:pPr>
      <w:r>
        <w:rPr>
          <w:lang w:eastAsia="zh-CN"/>
        </w:rPr>
        <w:t>02 00 1c C0</w:t>
      </w:r>
      <w:proofErr w:type="gramStart"/>
      <w:r>
        <w:rPr>
          <w:lang w:eastAsia="zh-CN"/>
        </w:rPr>
        <w:t xml:space="preserve"> 01 01</w:t>
      </w:r>
      <w:proofErr w:type="gramEnd"/>
      <w:r>
        <w:rPr>
          <w:lang w:eastAsia="zh-CN"/>
        </w:rPr>
        <w:t xml:space="preserve"> 1B 6</w:t>
      </w:r>
      <w:r>
        <w:rPr>
          <w:rFonts w:hint="eastAsia"/>
          <w:lang w:eastAsia="zh-CN"/>
        </w:rPr>
        <w:t>5</w:t>
      </w:r>
      <w:r>
        <w:rPr>
          <w:lang w:eastAsia="zh-CN"/>
        </w:rPr>
        <w:t xml:space="preserve"> 30 36</w:t>
      </w:r>
      <w:proofErr w:type="gramStart"/>
      <w:r>
        <w:rPr>
          <w:lang w:eastAsia="zh-CN"/>
        </w:rPr>
        <w:t xml:space="preserve"> 32 32</w:t>
      </w:r>
      <w:proofErr w:type="gramEnd"/>
      <w:r>
        <w:rPr>
          <w:lang w:eastAsia="zh-CN"/>
        </w:rPr>
        <w:t xml:space="preserve"> 36 30 39 35 39</w:t>
      </w:r>
      <w:proofErr w:type="gramStart"/>
      <w:r>
        <w:rPr>
          <w:lang w:eastAsia="zh-CN"/>
        </w:rPr>
        <w:t xml:space="preserve"> 30 30</w:t>
      </w:r>
      <w:proofErr w:type="gramEnd"/>
      <w:r>
        <w:rPr>
          <w:lang w:eastAsia="zh-CN"/>
        </w:rPr>
        <w:t xml:space="preserve"> 30 33</w:t>
      </w:r>
      <w:proofErr w:type="gramStart"/>
      <w:r>
        <w:rPr>
          <w:lang w:eastAsia="zh-CN"/>
        </w:rPr>
        <w:t xml:space="preserve"> 34 34 36 36</w:t>
      </w:r>
      <w:proofErr w:type="gramEnd"/>
      <w:r>
        <w:rPr>
          <w:lang w:eastAsia="zh-CN"/>
        </w:rPr>
        <w:t xml:space="preserve"> 02 08 0a 06 0D 0A 8</w:t>
      </w:r>
      <w:r>
        <w:rPr>
          <w:rFonts w:hint="eastAsia"/>
          <w:lang w:eastAsia="zh-CN"/>
        </w:rPr>
        <w:t>9</w:t>
      </w:r>
      <w:r>
        <w:rPr>
          <w:lang w:eastAsia="zh-CN"/>
        </w:rPr>
        <w:t xml:space="preserve"> 03 </w:t>
      </w:r>
      <w:r>
        <w:rPr>
          <w:rFonts w:hint="eastAsia"/>
          <w:lang w:eastAsia="zh-CN"/>
        </w:rPr>
        <w:t>加密</w:t>
      </w:r>
      <w:r>
        <w:rPr>
          <w:rFonts w:hint="eastAsia"/>
          <w:lang w:eastAsia="zh-CN"/>
        </w:rPr>
        <w:t>pinblock</w:t>
      </w:r>
    </w:p>
    <w:p w14:paraId="40BB246C" w14:textId="77777777" w:rsidR="006575A0" w:rsidRDefault="007443E2">
      <w:pPr>
        <w:ind w:firstLineChars="90" w:firstLine="198"/>
        <w:rPr>
          <w:lang w:eastAsia="zh-CN"/>
        </w:rPr>
      </w:pPr>
      <w:r>
        <w:rPr>
          <w:rFonts w:hint="eastAsia"/>
          <w:lang w:eastAsia="zh-CN"/>
        </w:rPr>
        <w:t>返回值：</w:t>
      </w:r>
      <w:r>
        <w:rPr>
          <w:lang w:eastAsia="zh-CN"/>
        </w:rPr>
        <w:t>02 00 04 C0 01 00 00 C1 0</w:t>
      </w:r>
      <w:r>
        <w:rPr>
          <w:rFonts w:hint="eastAsia"/>
          <w:lang w:eastAsia="zh-CN"/>
        </w:rPr>
        <w:t>3</w:t>
      </w:r>
    </w:p>
    <w:p w14:paraId="66711847" w14:textId="77777777" w:rsidR="006575A0" w:rsidRDefault="006575A0">
      <w:pPr>
        <w:ind w:firstLineChars="90" w:firstLine="198"/>
        <w:rPr>
          <w:lang w:eastAsia="zh-CN"/>
        </w:rPr>
      </w:pPr>
    </w:p>
    <w:p w14:paraId="1BBD3BDB" w14:textId="77777777" w:rsidR="006575A0" w:rsidRDefault="007443E2">
      <w:pPr>
        <w:ind w:firstLine="440"/>
        <w:rPr>
          <w:lang w:eastAsia="zh-CN"/>
        </w:rPr>
      </w:pPr>
      <w:r>
        <w:rPr>
          <w:rFonts w:hint="eastAsia"/>
          <w:lang w:eastAsia="zh-CN"/>
        </w:rPr>
        <w:t>读取子命令返回</w:t>
      </w:r>
    </w:p>
    <w:tbl>
      <w:tblPr>
        <w:tblW w:w="7390" w:type="dxa"/>
        <w:tblInd w:w="918" w:type="dxa"/>
        <w:tblLayout w:type="fixed"/>
        <w:tblLook w:val="04A0" w:firstRow="1" w:lastRow="0" w:firstColumn="1" w:lastColumn="0" w:noHBand="0" w:noVBand="1"/>
      </w:tblPr>
      <w:tblGrid>
        <w:gridCol w:w="1529"/>
        <w:gridCol w:w="2126"/>
        <w:gridCol w:w="3735"/>
      </w:tblGrid>
      <w:tr w:rsidR="006575A0" w14:paraId="41C71995" w14:textId="77777777">
        <w:tc>
          <w:tcPr>
            <w:tcW w:w="1529" w:type="dxa"/>
            <w:tcBorders>
              <w:top w:val="single" w:sz="4" w:space="0" w:color="000000"/>
              <w:left w:val="single" w:sz="4" w:space="0" w:color="000000"/>
              <w:bottom w:val="single" w:sz="4" w:space="0" w:color="000000"/>
            </w:tcBorders>
          </w:tcPr>
          <w:p w14:paraId="45ADEECA" w14:textId="77777777" w:rsidR="006575A0" w:rsidRDefault="007443E2">
            <w:pPr>
              <w:ind w:firstLine="440"/>
              <w:jc w:val="center"/>
              <w:rPr>
                <w:bCs/>
                <w:color w:val="000000"/>
                <w:szCs w:val="21"/>
              </w:rPr>
            </w:pPr>
            <w:r>
              <w:rPr>
                <w:bCs/>
                <w:color w:val="000000"/>
                <w:szCs w:val="21"/>
              </w:rPr>
              <w:t>标识</w:t>
            </w:r>
          </w:p>
        </w:tc>
        <w:tc>
          <w:tcPr>
            <w:tcW w:w="2126" w:type="dxa"/>
            <w:tcBorders>
              <w:top w:val="single" w:sz="4" w:space="0" w:color="000000"/>
              <w:left w:val="single" w:sz="4" w:space="0" w:color="000000"/>
              <w:bottom w:val="single" w:sz="4" w:space="0" w:color="000000"/>
            </w:tcBorders>
          </w:tcPr>
          <w:p w14:paraId="3CAE97FF" w14:textId="77777777" w:rsidR="006575A0" w:rsidRDefault="007443E2">
            <w:pPr>
              <w:ind w:firstLine="440"/>
              <w:jc w:val="center"/>
              <w:rPr>
                <w:bCs/>
                <w:color w:val="000000"/>
                <w:szCs w:val="21"/>
              </w:rPr>
            </w:pPr>
            <w:r>
              <w:rPr>
                <w:bCs/>
                <w:color w:val="000000"/>
                <w:szCs w:val="21"/>
              </w:rPr>
              <w:t>内容</w:t>
            </w:r>
          </w:p>
        </w:tc>
        <w:tc>
          <w:tcPr>
            <w:tcW w:w="3735" w:type="dxa"/>
            <w:tcBorders>
              <w:top w:val="single" w:sz="4" w:space="0" w:color="000000"/>
              <w:left w:val="single" w:sz="4" w:space="0" w:color="000000"/>
              <w:bottom w:val="single" w:sz="4" w:space="0" w:color="000000"/>
              <w:right w:val="single" w:sz="4" w:space="0" w:color="000000"/>
            </w:tcBorders>
          </w:tcPr>
          <w:p w14:paraId="1109D899" w14:textId="77777777" w:rsidR="006575A0" w:rsidRDefault="007443E2">
            <w:pPr>
              <w:ind w:firstLine="440"/>
              <w:jc w:val="center"/>
              <w:rPr>
                <w:bCs/>
                <w:color w:val="000000"/>
                <w:szCs w:val="21"/>
              </w:rPr>
            </w:pPr>
            <w:r>
              <w:rPr>
                <w:bCs/>
                <w:color w:val="000000"/>
                <w:szCs w:val="21"/>
              </w:rPr>
              <w:t>说明</w:t>
            </w:r>
          </w:p>
        </w:tc>
      </w:tr>
      <w:tr w:rsidR="006575A0" w14:paraId="2EBAB09A" w14:textId="77777777">
        <w:tc>
          <w:tcPr>
            <w:tcW w:w="1529" w:type="dxa"/>
            <w:tcBorders>
              <w:top w:val="single" w:sz="4" w:space="0" w:color="000000"/>
              <w:left w:val="single" w:sz="4" w:space="0" w:color="000000"/>
              <w:bottom w:val="single" w:sz="4" w:space="0" w:color="000000"/>
            </w:tcBorders>
            <w:vAlign w:val="center"/>
          </w:tcPr>
          <w:p w14:paraId="0E2D4538" w14:textId="77777777" w:rsidR="006575A0" w:rsidRDefault="007443E2">
            <w:pPr>
              <w:ind w:firstLineChars="0" w:firstLine="0"/>
              <w:jc w:val="left"/>
            </w:pPr>
            <w:r>
              <w:t>Ret_status</w:t>
            </w:r>
          </w:p>
        </w:tc>
        <w:tc>
          <w:tcPr>
            <w:tcW w:w="2126" w:type="dxa"/>
            <w:tcBorders>
              <w:top w:val="single" w:sz="4" w:space="0" w:color="000000"/>
              <w:left w:val="single" w:sz="4" w:space="0" w:color="000000"/>
              <w:bottom w:val="single" w:sz="4" w:space="0" w:color="000000"/>
            </w:tcBorders>
            <w:vAlign w:val="center"/>
          </w:tcPr>
          <w:p w14:paraId="79C531E2" w14:textId="77777777" w:rsidR="006575A0" w:rsidRDefault="007443E2">
            <w:pPr>
              <w:ind w:firstLineChars="0" w:firstLine="0"/>
              <w:jc w:val="left"/>
            </w:pPr>
            <w:r>
              <w:t>0xC0, 0x02</w:t>
            </w:r>
          </w:p>
        </w:tc>
        <w:tc>
          <w:tcPr>
            <w:tcW w:w="3735" w:type="dxa"/>
            <w:tcBorders>
              <w:top w:val="single" w:sz="4" w:space="0" w:color="000000"/>
              <w:left w:val="single" w:sz="4" w:space="0" w:color="000000"/>
              <w:bottom w:val="single" w:sz="4" w:space="0" w:color="000000"/>
              <w:right w:val="single" w:sz="4" w:space="0" w:color="000000"/>
            </w:tcBorders>
            <w:vAlign w:val="center"/>
          </w:tcPr>
          <w:p w14:paraId="1D17A251" w14:textId="77777777" w:rsidR="006575A0" w:rsidRDefault="007443E2">
            <w:pPr>
              <w:ind w:firstLineChars="0" w:firstLine="0"/>
              <w:jc w:val="left"/>
            </w:pPr>
            <w:r>
              <w:t>子命令命令处理</w:t>
            </w:r>
            <w:r>
              <w:t>,</w:t>
            </w:r>
            <w:r>
              <w:t>读取子命令返回数据</w:t>
            </w:r>
          </w:p>
        </w:tc>
      </w:tr>
      <w:tr w:rsidR="006575A0" w14:paraId="01C84ED1" w14:textId="77777777">
        <w:trPr>
          <w:trHeight w:val="349"/>
        </w:trPr>
        <w:tc>
          <w:tcPr>
            <w:tcW w:w="1529" w:type="dxa"/>
            <w:tcBorders>
              <w:top w:val="single" w:sz="4" w:space="0" w:color="000000"/>
              <w:left w:val="single" w:sz="4" w:space="0" w:color="000000"/>
              <w:bottom w:val="single" w:sz="4" w:space="0" w:color="000000"/>
            </w:tcBorders>
            <w:vAlign w:val="center"/>
          </w:tcPr>
          <w:p w14:paraId="4B15E01B" w14:textId="77777777" w:rsidR="006575A0" w:rsidRDefault="007443E2">
            <w:pPr>
              <w:ind w:firstLineChars="0" w:firstLine="0"/>
              <w:jc w:val="left"/>
            </w:pPr>
            <w:r>
              <w:t>Ret _data</w:t>
            </w:r>
          </w:p>
        </w:tc>
        <w:tc>
          <w:tcPr>
            <w:tcW w:w="2126" w:type="dxa"/>
            <w:tcBorders>
              <w:top w:val="single" w:sz="4" w:space="0" w:color="000000"/>
              <w:left w:val="single" w:sz="4" w:space="0" w:color="000000"/>
              <w:bottom w:val="single" w:sz="4" w:space="0" w:color="000000"/>
            </w:tcBorders>
            <w:vAlign w:val="center"/>
          </w:tcPr>
          <w:p w14:paraId="214355AF" w14:textId="77777777" w:rsidR="006575A0" w:rsidRDefault="007443E2">
            <w:pPr>
              <w:ind w:firstLineChars="0" w:firstLine="0"/>
              <w:jc w:val="left"/>
            </w:pPr>
            <w:r>
              <w:t>0x00</w:t>
            </w:r>
            <w:r>
              <w:t>，</w:t>
            </w:r>
            <w:r>
              <w:t>0x00</w:t>
            </w:r>
          </w:p>
        </w:tc>
        <w:tc>
          <w:tcPr>
            <w:tcW w:w="3735" w:type="dxa"/>
            <w:tcBorders>
              <w:top w:val="single" w:sz="4" w:space="0" w:color="000000"/>
              <w:left w:val="single" w:sz="4" w:space="0" w:color="000000"/>
              <w:bottom w:val="single" w:sz="4" w:space="0" w:color="000000"/>
              <w:right w:val="single" w:sz="4" w:space="0" w:color="000000"/>
            </w:tcBorders>
            <w:vAlign w:val="center"/>
          </w:tcPr>
          <w:p w14:paraId="2F3AE74D" w14:textId="77777777" w:rsidR="006575A0" w:rsidRDefault="007443E2">
            <w:pPr>
              <w:ind w:firstLineChars="0" w:firstLine="0"/>
              <w:jc w:val="left"/>
            </w:pPr>
            <w:r>
              <w:t>执行完毕，后接有</w:t>
            </w:r>
            <w:r>
              <w:t>comd_data</w:t>
            </w:r>
            <w:r>
              <w:t>项</w:t>
            </w:r>
          </w:p>
        </w:tc>
      </w:tr>
      <w:tr w:rsidR="006575A0" w14:paraId="7204CEE1" w14:textId="77777777">
        <w:trPr>
          <w:trHeight w:val="72"/>
        </w:trPr>
        <w:tc>
          <w:tcPr>
            <w:tcW w:w="1529" w:type="dxa"/>
            <w:vMerge w:val="restart"/>
            <w:tcBorders>
              <w:top w:val="single" w:sz="4" w:space="0" w:color="000000"/>
              <w:left w:val="single" w:sz="4" w:space="0" w:color="000000"/>
              <w:bottom w:val="single" w:sz="4" w:space="0" w:color="000000"/>
            </w:tcBorders>
            <w:vAlign w:val="center"/>
          </w:tcPr>
          <w:p w14:paraId="7C84533B" w14:textId="77777777" w:rsidR="006575A0" w:rsidRDefault="007443E2">
            <w:pPr>
              <w:ind w:firstLineChars="0" w:firstLine="0"/>
              <w:jc w:val="left"/>
            </w:pPr>
            <w:r>
              <w:t>comd_data</w:t>
            </w:r>
          </w:p>
        </w:tc>
        <w:tc>
          <w:tcPr>
            <w:tcW w:w="2126" w:type="dxa"/>
            <w:tcBorders>
              <w:top w:val="single" w:sz="4" w:space="0" w:color="000000"/>
              <w:left w:val="single" w:sz="4" w:space="0" w:color="000000"/>
              <w:bottom w:val="single" w:sz="4" w:space="0" w:color="000000"/>
            </w:tcBorders>
            <w:vAlign w:val="center"/>
          </w:tcPr>
          <w:p w14:paraId="7B79FE2F" w14:textId="77777777" w:rsidR="006575A0" w:rsidRDefault="007443E2">
            <w:pPr>
              <w:ind w:firstLineChars="0" w:firstLine="0"/>
              <w:jc w:val="left"/>
            </w:pPr>
            <w:r>
              <w:t>Lenh</w:t>
            </w:r>
            <w:r>
              <w:t>，</w:t>
            </w:r>
            <w:r>
              <w:t>Lenl</w:t>
            </w:r>
          </w:p>
        </w:tc>
        <w:tc>
          <w:tcPr>
            <w:tcW w:w="3735" w:type="dxa"/>
            <w:tcBorders>
              <w:top w:val="single" w:sz="4" w:space="0" w:color="000000"/>
              <w:left w:val="single" w:sz="4" w:space="0" w:color="000000"/>
              <w:bottom w:val="single" w:sz="4" w:space="0" w:color="000000"/>
              <w:right w:val="single" w:sz="4" w:space="0" w:color="000000"/>
            </w:tcBorders>
            <w:vAlign w:val="center"/>
          </w:tcPr>
          <w:p w14:paraId="12195CAB" w14:textId="77777777" w:rsidR="006575A0" w:rsidRDefault="007443E2">
            <w:pPr>
              <w:ind w:firstLineChars="0" w:firstLine="0"/>
              <w:jc w:val="left"/>
            </w:pPr>
            <w:r>
              <w:t>收到的子命令返回的实际数据长度</w:t>
            </w:r>
          </w:p>
        </w:tc>
      </w:tr>
      <w:tr w:rsidR="006575A0" w14:paraId="5BA3BCAA" w14:textId="77777777">
        <w:trPr>
          <w:trHeight w:val="71"/>
        </w:trPr>
        <w:tc>
          <w:tcPr>
            <w:tcW w:w="1529" w:type="dxa"/>
            <w:vMerge/>
            <w:tcBorders>
              <w:top w:val="single" w:sz="4" w:space="0" w:color="000000"/>
              <w:left w:val="single" w:sz="4" w:space="0" w:color="000000"/>
              <w:bottom w:val="single" w:sz="4" w:space="0" w:color="000000"/>
            </w:tcBorders>
            <w:vAlign w:val="center"/>
          </w:tcPr>
          <w:p w14:paraId="3D8187DF" w14:textId="77777777" w:rsidR="006575A0" w:rsidRDefault="006575A0">
            <w:pPr>
              <w:ind w:firstLineChars="0" w:firstLine="0"/>
              <w:jc w:val="left"/>
            </w:pPr>
          </w:p>
        </w:tc>
        <w:tc>
          <w:tcPr>
            <w:tcW w:w="2126" w:type="dxa"/>
            <w:tcBorders>
              <w:top w:val="single" w:sz="4" w:space="0" w:color="000000"/>
              <w:left w:val="single" w:sz="4" w:space="0" w:color="000000"/>
              <w:bottom w:val="single" w:sz="4" w:space="0" w:color="000000"/>
            </w:tcBorders>
            <w:vAlign w:val="center"/>
          </w:tcPr>
          <w:p w14:paraId="2D4652D9" w14:textId="77777777" w:rsidR="006575A0" w:rsidRDefault="007443E2">
            <w:pPr>
              <w:ind w:firstLineChars="0" w:firstLine="0"/>
              <w:jc w:val="left"/>
            </w:pPr>
            <w:r>
              <w:t>DATA</w:t>
            </w:r>
          </w:p>
        </w:tc>
        <w:tc>
          <w:tcPr>
            <w:tcW w:w="3735" w:type="dxa"/>
            <w:tcBorders>
              <w:top w:val="single" w:sz="4" w:space="0" w:color="000000"/>
              <w:left w:val="single" w:sz="4" w:space="0" w:color="000000"/>
              <w:bottom w:val="single" w:sz="4" w:space="0" w:color="000000"/>
              <w:right w:val="single" w:sz="4" w:space="0" w:color="000000"/>
            </w:tcBorders>
            <w:vAlign w:val="center"/>
          </w:tcPr>
          <w:p w14:paraId="7DE52AB1" w14:textId="77777777" w:rsidR="006575A0" w:rsidRDefault="006575A0">
            <w:pPr>
              <w:ind w:firstLineChars="0" w:firstLine="0"/>
              <w:jc w:val="left"/>
            </w:pPr>
          </w:p>
        </w:tc>
      </w:tr>
    </w:tbl>
    <w:p w14:paraId="3389A30B" w14:textId="77777777" w:rsidR="006575A0" w:rsidRDefault="006575A0">
      <w:pPr>
        <w:ind w:firstLine="440"/>
        <w:rPr>
          <w:lang w:eastAsia="zh-CN"/>
        </w:rPr>
      </w:pPr>
    </w:p>
    <w:p w14:paraId="4240BC4E" w14:textId="77777777" w:rsidR="006575A0" w:rsidRDefault="007443E2">
      <w:pPr>
        <w:ind w:firstLine="440"/>
        <w:rPr>
          <w:lang w:eastAsia="zh-CN"/>
        </w:rPr>
      </w:pPr>
      <w:r>
        <w:rPr>
          <w:lang w:eastAsia="zh-CN"/>
        </w:rPr>
        <w:t>D</w:t>
      </w:r>
      <w:r>
        <w:rPr>
          <w:rFonts w:hint="eastAsia"/>
          <w:lang w:eastAsia="zh-CN"/>
        </w:rPr>
        <w:t>ata</w:t>
      </w:r>
      <w:r>
        <w:rPr>
          <w:rFonts w:hint="eastAsia"/>
          <w:lang w:eastAsia="zh-CN"/>
        </w:rPr>
        <w:t>区域</w:t>
      </w:r>
    </w:p>
    <w:tbl>
      <w:tblPr>
        <w:tblW w:w="7413" w:type="dxa"/>
        <w:tblInd w:w="917" w:type="dxa"/>
        <w:tblLayout w:type="fixed"/>
        <w:tblLook w:val="04A0" w:firstRow="1" w:lastRow="0" w:firstColumn="1" w:lastColumn="0" w:noHBand="0" w:noVBand="1"/>
      </w:tblPr>
      <w:tblGrid>
        <w:gridCol w:w="1275"/>
        <w:gridCol w:w="2127"/>
        <w:gridCol w:w="1932"/>
        <w:gridCol w:w="2079"/>
      </w:tblGrid>
      <w:tr w:rsidR="006575A0" w14:paraId="7A571758" w14:textId="77777777">
        <w:tc>
          <w:tcPr>
            <w:tcW w:w="1275" w:type="dxa"/>
            <w:tcBorders>
              <w:top w:val="single" w:sz="4" w:space="0" w:color="000000"/>
              <w:left w:val="single" w:sz="4" w:space="0" w:color="000000"/>
              <w:bottom w:val="single" w:sz="4" w:space="0" w:color="000000"/>
            </w:tcBorders>
          </w:tcPr>
          <w:p w14:paraId="4884D7F9" w14:textId="77777777" w:rsidR="006575A0" w:rsidRDefault="007443E2">
            <w:pPr>
              <w:ind w:firstLineChars="0" w:firstLine="0"/>
              <w:rPr>
                <w:bCs/>
                <w:color w:val="000000"/>
                <w:szCs w:val="21"/>
              </w:rPr>
            </w:pPr>
            <w:r>
              <w:rPr>
                <w:bCs/>
                <w:color w:val="000000"/>
                <w:szCs w:val="21"/>
              </w:rPr>
              <w:t>标识</w:t>
            </w:r>
          </w:p>
        </w:tc>
        <w:tc>
          <w:tcPr>
            <w:tcW w:w="4059" w:type="dxa"/>
            <w:gridSpan w:val="2"/>
            <w:tcBorders>
              <w:top w:val="single" w:sz="4" w:space="0" w:color="000000"/>
              <w:left w:val="single" w:sz="4" w:space="0" w:color="000000"/>
              <w:bottom w:val="single" w:sz="4" w:space="0" w:color="000000"/>
            </w:tcBorders>
          </w:tcPr>
          <w:p w14:paraId="2B5E4AEB" w14:textId="77777777" w:rsidR="006575A0" w:rsidRDefault="007443E2">
            <w:pPr>
              <w:ind w:firstLine="440"/>
              <w:rPr>
                <w:bCs/>
                <w:color w:val="000000"/>
                <w:szCs w:val="21"/>
              </w:rPr>
            </w:pPr>
            <w:r>
              <w:rPr>
                <w:bCs/>
                <w:color w:val="000000"/>
                <w:szCs w:val="21"/>
              </w:rPr>
              <w:t>内容</w:t>
            </w:r>
          </w:p>
        </w:tc>
        <w:tc>
          <w:tcPr>
            <w:tcW w:w="2079" w:type="dxa"/>
            <w:tcBorders>
              <w:top w:val="single" w:sz="4" w:space="0" w:color="000000"/>
              <w:left w:val="single" w:sz="4" w:space="0" w:color="000000"/>
              <w:bottom w:val="single" w:sz="4" w:space="0" w:color="000000"/>
              <w:right w:val="single" w:sz="4" w:space="0" w:color="000000"/>
            </w:tcBorders>
          </w:tcPr>
          <w:p w14:paraId="5B6CDC95" w14:textId="77777777" w:rsidR="006575A0" w:rsidRDefault="007443E2">
            <w:pPr>
              <w:ind w:firstLineChars="0" w:firstLine="0"/>
              <w:rPr>
                <w:b/>
                <w:bCs/>
                <w:color w:val="000000"/>
                <w:szCs w:val="21"/>
              </w:rPr>
            </w:pPr>
            <w:r>
              <w:rPr>
                <w:bCs/>
                <w:color w:val="000000"/>
                <w:szCs w:val="21"/>
              </w:rPr>
              <w:t>说明</w:t>
            </w:r>
          </w:p>
        </w:tc>
      </w:tr>
      <w:tr w:rsidR="006575A0" w14:paraId="4138B3F7" w14:textId="77777777">
        <w:tc>
          <w:tcPr>
            <w:tcW w:w="1275" w:type="dxa"/>
            <w:vMerge w:val="restart"/>
            <w:tcBorders>
              <w:top w:val="single" w:sz="4" w:space="0" w:color="000000"/>
              <w:left w:val="single" w:sz="4" w:space="0" w:color="000000"/>
              <w:bottom w:val="single" w:sz="4" w:space="0" w:color="000000"/>
            </w:tcBorders>
            <w:vAlign w:val="center"/>
          </w:tcPr>
          <w:p w14:paraId="7A27754A" w14:textId="77777777" w:rsidR="006575A0" w:rsidRDefault="007443E2">
            <w:pPr>
              <w:ind w:firstLineChars="0" w:firstLine="0"/>
              <w:jc w:val="left"/>
            </w:pPr>
            <w:r>
              <w:t>Status</w:t>
            </w:r>
          </w:p>
        </w:tc>
        <w:tc>
          <w:tcPr>
            <w:tcW w:w="2127" w:type="dxa"/>
            <w:tcBorders>
              <w:top w:val="single" w:sz="4" w:space="0" w:color="000000"/>
              <w:left w:val="single" w:sz="4" w:space="0" w:color="000000"/>
              <w:bottom w:val="single" w:sz="4" w:space="0" w:color="000000"/>
            </w:tcBorders>
            <w:vAlign w:val="center"/>
          </w:tcPr>
          <w:p w14:paraId="56CB8E7E" w14:textId="77777777" w:rsidR="006575A0" w:rsidRDefault="007443E2">
            <w:pPr>
              <w:ind w:firstLineChars="0" w:firstLine="0"/>
              <w:jc w:val="left"/>
              <w:rPr>
                <w:rFonts w:cs="Arial"/>
                <w:szCs w:val="22"/>
              </w:rPr>
            </w:pPr>
            <w:r>
              <w:rPr>
                <w:rFonts w:cs="Arial"/>
                <w:szCs w:val="22"/>
                <w:lang w:eastAsia="zh-CN"/>
              </w:rPr>
              <w:t>T</w:t>
            </w:r>
            <w:r>
              <w:rPr>
                <w:rFonts w:cs="Arial" w:hint="eastAsia"/>
                <w:szCs w:val="22"/>
                <w:lang w:eastAsia="zh-CN"/>
              </w:rPr>
              <w:t>ype</w:t>
            </w:r>
          </w:p>
        </w:tc>
        <w:tc>
          <w:tcPr>
            <w:tcW w:w="1932" w:type="dxa"/>
            <w:tcBorders>
              <w:top w:val="single" w:sz="4" w:space="0" w:color="000000"/>
              <w:left w:val="single" w:sz="4" w:space="0" w:color="000000"/>
            </w:tcBorders>
          </w:tcPr>
          <w:p w14:paraId="5A26664B" w14:textId="77777777" w:rsidR="006575A0" w:rsidRDefault="007443E2">
            <w:pPr>
              <w:ind w:firstLineChars="0" w:firstLine="0"/>
              <w:jc w:val="left"/>
              <w:rPr>
                <w:rFonts w:ascii="宋体" w:hAnsi="宋体" w:cs="Arial"/>
                <w:kern w:val="1"/>
                <w:sz w:val="21"/>
                <w:szCs w:val="20"/>
                <w:lang w:val="en-US" w:eastAsia="zh-CN"/>
              </w:rPr>
            </w:pPr>
            <w:r>
              <w:rPr>
                <w:rFonts w:ascii="宋体" w:hAnsi="宋体" w:cs="Arial" w:hint="eastAsia"/>
                <w:kern w:val="1"/>
                <w:sz w:val="21"/>
                <w:szCs w:val="20"/>
                <w:lang w:val="en-US" w:eastAsia="zh-CN"/>
              </w:rPr>
              <w:t>固定为0x02</w:t>
            </w:r>
          </w:p>
        </w:tc>
        <w:tc>
          <w:tcPr>
            <w:tcW w:w="2079" w:type="dxa"/>
            <w:vMerge w:val="restart"/>
            <w:tcBorders>
              <w:top w:val="single" w:sz="4" w:space="0" w:color="000000"/>
              <w:left w:val="single" w:sz="4" w:space="0" w:color="000000"/>
              <w:right w:val="single" w:sz="4" w:space="0" w:color="000000"/>
            </w:tcBorders>
            <w:vAlign w:val="center"/>
          </w:tcPr>
          <w:p w14:paraId="0E2F2204" w14:textId="77777777" w:rsidR="006575A0" w:rsidRDefault="007443E2">
            <w:pPr>
              <w:ind w:firstLineChars="0" w:firstLine="0"/>
              <w:jc w:val="left"/>
            </w:pPr>
            <w:r>
              <w:rPr>
                <w:rFonts w:ascii="宋体" w:hAnsi="宋体" w:cs="Arial"/>
                <w:kern w:val="1"/>
                <w:sz w:val="21"/>
                <w:szCs w:val="20"/>
                <w:lang w:val="en-US" w:eastAsia="zh-CN"/>
              </w:rPr>
              <w:t>修改成功</w:t>
            </w:r>
          </w:p>
        </w:tc>
      </w:tr>
      <w:tr w:rsidR="006575A0" w14:paraId="72AAC10F" w14:textId="77777777">
        <w:tc>
          <w:tcPr>
            <w:tcW w:w="1275" w:type="dxa"/>
            <w:vMerge/>
            <w:tcBorders>
              <w:top w:val="single" w:sz="4" w:space="0" w:color="000000"/>
              <w:left w:val="single" w:sz="4" w:space="0" w:color="000000"/>
              <w:bottom w:val="single" w:sz="4" w:space="0" w:color="000000"/>
            </w:tcBorders>
            <w:vAlign w:val="center"/>
          </w:tcPr>
          <w:p w14:paraId="375CF3A2"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03FB4CB8" w14:textId="77777777" w:rsidR="006575A0" w:rsidRDefault="007443E2">
            <w:pPr>
              <w:ind w:firstLineChars="0" w:firstLine="0"/>
              <w:jc w:val="left"/>
              <w:rPr>
                <w:rFonts w:cs="Arial"/>
                <w:szCs w:val="22"/>
              </w:rPr>
            </w:pPr>
            <w:r>
              <w:rPr>
                <w:rFonts w:cs="Arial"/>
                <w:szCs w:val="22"/>
                <w:lang w:eastAsia="zh-CN"/>
              </w:rPr>
              <w:t>L</w:t>
            </w:r>
            <w:r>
              <w:rPr>
                <w:rFonts w:cs="Arial" w:hint="eastAsia"/>
                <w:szCs w:val="22"/>
                <w:lang w:eastAsia="zh-CN"/>
              </w:rPr>
              <w:t>en</w:t>
            </w:r>
          </w:p>
        </w:tc>
        <w:tc>
          <w:tcPr>
            <w:tcW w:w="1932" w:type="dxa"/>
            <w:tcBorders>
              <w:top w:val="single" w:sz="4" w:space="0" w:color="000000"/>
              <w:left w:val="single" w:sz="4" w:space="0" w:color="000000"/>
            </w:tcBorders>
          </w:tcPr>
          <w:p w14:paraId="5ABAF187" w14:textId="77777777" w:rsidR="006575A0" w:rsidRDefault="007443E2">
            <w:pPr>
              <w:ind w:firstLineChars="0" w:firstLine="0"/>
              <w:jc w:val="left"/>
              <w:rPr>
                <w:rFonts w:ascii="宋体" w:hAnsi="宋体" w:cs="Arial"/>
                <w:kern w:val="1"/>
                <w:sz w:val="21"/>
                <w:szCs w:val="20"/>
                <w:lang w:val="en-US" w:eastAsia="zh-CN"/>
              </w:rPr>
            </w:pPr>
            <w:proofErr w:type="spellStart"/>
            <w:r>
              <w:rPr>
                <w:rFonts w:ascii="宋体" w:hAnsi="宋体" w:cs="Arial" w:hint="eastAsia"/>
                <w:kern w:val="1"/>
                <w:sz w:val="21"/>
                <w:szCs w:val="20"/>
                <w:lang w:val="en-US" w:eastAsia="zh-CN"/>
              </w:rPr>
              <w:t>Pinblock</w:t>
            </w:r>
            <w:proofErr w:type="spellEnd"/>
            <w:r>
              <w:rPr>
                <w:rFonts w:ascii="宋体" w:hAnsi="宋体" w:cs="Arial" w:hint="eastAsia"/>
                <w:kern w:val="1"/>
                <w:sz w:val="21"/>
                <w:szCs w:val="20"/>
                <w:lang w:val="en-US" w:eastAsia="zh-CN"/>
              </w:rPr>
              <w:t>长度</w:t>
            </w:r>
          </w:p>
        </w:tc>
        <w:tc>
          <w:tcPr>
            <w:tcW w:w="2079" w:type="dxa"/>
            <w:vMerge/>
            <w:tcBorders>
              <w:left w:val="single" w:sz="4" w:space="0" w:color="000000"/>
              <w:right w:val="single" w:sz="4" w:space="0" w:color="000000"/>
            </w:tcBorders>
            <w:vAlign w:val="center"/>
          </w:tcPr>
          <w:p w14:paraId="50D0BB35" w14:textId="77777777" w:rsidR="006575A0" w:rsidRDefault="006575A0">
            <w:pPr>
              <w:ind w:firstLineChars="0" w:firstLine="0"/>
              <w:jc w:val="left"/>
              <w:rPr>
                <w:rFonts w:ascii="宋体" w:hAnsi="宋体" w:cs="Arial"/>
                <w:kern w:val="1"/>
                <w:sz w:val="21"/>
                <w:szCs w:val="20"/>
                <w:lang w:val="en-US" w:eastAsia="zh-CN"/>
              </w:rPr>
            </w:pPr>
          </w:p>
        </w:tc>
      </w:tr>
      <w:tr w:rsidR="006575A0" w14:paraId="4AD67BBA" w14:textId="77777777">
        <w:tc>
          <w:tcPr>
            <w:tcW w:w="1275" w:type="dxa"/>
            <w:vMerge/>
            <w:tcBorders>
              <w:top w:val="single" w:sz="4" w:space="0" w:color="000000"/>
              <w:left w:val="single" w:sz="4" w:space="0" w:color="000000"/>
              <w:bottom w:val="single" w:sz="4" w:space="0" w:color="000000"/>
            </w:tcBorders>
            <w:vAlign w:val="center"/>
          </w:tcPr>
          <w:p w14:paraId="1BBD505E" w14:textId="77777777" w:rsidR="006575A0" w:rsidRDefault="006575A0">
            <w:pPr>
              <w:ind w:firstLineChars="0" w:firstLine="0"/>
              <w:jc w:val="left"/>
            </w:pPr>
          </w:p>
        </w:tc>
        <w:tc>
          <w:tcPr>
            <w:tcW w:w="2127" w:type="dxa"/>
            <w:tcBorders>
              <w:top w:val="single" w:sz="4" w:space="0" w:color="000000"/>
              <w:left w:val="single" w:sz="4" w:space="0" w:color="000000"/>
              <w:bottom w:val="single" w:sz="4" w:space="0" w:color="000000"/>
            </w:tcBorders>
            <w:vAlign w:val="center"/>
          </w:tcPr>
          <w:p w14:paraId="48C0D9A0" w14:textId="77777777" w:rsidR="006575A0" w:rsidRDefault="007443E2">
            <w:pPr>
              <w:ind w:firstLineChars="0" w:firstLine="0"/>
              <w:jc w:val="left"/>
              <w:rPr>
                <w:rFonts w:cs="Arial"/>
                <w:szCs w:val="22"/>
                <w:lang w:eastAsia="zh-CN"/>
              </w:rPr>
            </w:pPr>
            <w:r>
              <w:rPr>
                <w:rFonts w:cs="Arial"/>
                <w:szCs w:val="22"/>
                <w:lang w:eastAsia="zh-CN"/>
              </w:rPr>
              <w:t>D</w:t>
            </w:r>
            <w:r>
              <w:rPr>
                <w:rFonts w:cs="Arial" w:hint="eastAsia"/>
                <w:szCs w:val="22"/>
                <w:lang w:eastAsia="zh-CN"/>
              </w:rPr>
              <w:t>ata</w:t>
            </w:r>
          </w:p>
        </w:tc>
        <w:tc>
          <w:tcPr>
            <w:tcW w:w="1932" w:type="dxa"/>
            <w:tcBorders>
              <w:top w:val="single" w:sz="4" w:space="0" w:color="000000"/>
              <w:left w:val="single" w:sz="4" w:space="0" w:color="000000"/>
            </w:tcBorders>
          </w:tcPr>
          <w:p w14:paraId="2969A0CC" w14:textId="77777777" w:rsidR="006575A0" w:rsidRDefault="007443E2">
            <w:pPr>
              <w:ind w:firstLineChars="0" w:firstLine="0"/>
              <w:jc w:val="left"/>
              <w:rPr>
                <w:rFonts w:ascii="宋体" w:hAnsi="宋体" w:cs="Arial"/>
                <w:kern w:val="1"/>
                <w:sz w:val="21"/>
                <w:szCs w:val="20"/>
                <w:lang w:val="en-US" w:eastAsia="zh-CN"/>
              </w:rPr>
            </w:pPr>
            <w:proofErr w:type="spellStart"/>
            <w:r>
              <w:rPr>
                <w:rFonts w:ascii="宋体" w:hAnsi="宋体" w:cs="Arial"/>
                <w:kern w:val="1"/>
                <w:sz w:val="21"/>
                <w:szCs w:val="20"/>
                <w:lang w:val="en-US" w:eastAsia="zh-CN"/>
              </w:rPr>
              <w:t>P</w:t>
            </w:r>
            <w:r>
              <w:rPr>
                <w:rFonts w:ascii="宋体" w:hAnsi="宋体" w:cs="Arial" w:hint="eastAsia"/>
                <w:kern w:val="1"/>
                <w:sz w:val="21"/>
                <w:szCs w:val="20"/>
                <w:lang w:val="en-US" w:eastAsia="zh-CN"/>
              </w:rPr>
              <w:t>inblock</w:t>
            </w:r>
            <w:proofErr w:type="spellEnd"/>
            <w:r>
              <w:rPr>
                <w:rFonts w:ascii="宋体" w:hAnsi="宋体" w:cs="Arial"/>
                <w:kern w:val="1"/>
                <w:sz w:val="21"/>
                <w:szCs w:val="20"/>
                <w:lang w:val="en-US" w:eastAsia="zh-CN"/>
              </w:rPr>
              <w:t xml:space="preserve"> </w:t>
            </w:r>
            <w:r>
              <w:rPr>
                <w:rFonts w:ascii="宋体" w:hAnsi="宋体" w:cs="Arial" w:hint="eastAsia"/>
                <w:kern w:val="1"/>
                <w:sz w:val="21"/>
                <w:szCs w:val="20"/>
                <w:lang w:val="en-US" w:eastAsia="zh-CN"/>
              </w:rPr>
              <w:t>data</w:t>
            </w:r>
          </w:p>
        </w:tc>
        <w:tc>
          <w:tcPr>
            <w:tcW w:w="2079" w:type="dxa"/>
            <w:vMerge/>
            <w:tcBorders>
              <w:left w:val="single" w:sz="4" w:space="0" w:color="000000"/>
              <w:right w:val="single" w:sz="4" w:space="0" w:color="000000"/>
            </w:tcBorders>
            <w:vAlign w:val="center"/>
          </w:tcPr>
          <w:p w14:paraId="544A8B7F" w14:textId="77777777" w:rsidR="006575A0" w:rsidRDefault="006575A0">
            <w:pPr>
              <w:ind w:firstLineChars="0" w:firstLine="0"/>
              <w:jc w:val="left"/>
              <w:rPr>
                <w:rFonts w:ascii="宋体" w:hAnsi="宋体" w:cs="Arial"/>
                <w:kern w:val="1"/>
                <w:sz w:val="21"/>
                <w:szCs w:val="20"/>
                <w:lang w:val="en-US" w:eastAsia="zh-CN"/>
              </w:rPr>
            </w:pPr>
          </w:p>
        </w:tc>
      </w:tr>
      <w:tr w:rsidR="006575A0" w14:paraId="44EA6788" w14:textId="77777777">
        <w:tc>
          <w:tcPr>
            <w:tcW w:w="1275" w:type="dxa"/>
            <w:vMerge/>
            <w:tcBorders>
              <w:top w:val="single" w:sz="4" w:space="0" w:color="000000"/>
              <w:left w:val="single" w:sz="4" w:space="0" w:color="000000"/>
              <w:bottom w:val="single" w:sz="4" w:space="0" w:color="000000"/>
            </w:tcBorders>
            <w:vAlign w:val="center"/>
          </w:tcPr>
          <w:p w14:paraId="21555A53" w14:textId="77777777" w:rsidR="006575A0" w:rsidRDefault="006575A0">
            <w:pPr>
              <w:ind w:firstLineChars="0" w:firstLine="0"/>
              <w:jc w:val="left"/>
            </w:pPr>
          </w:p>
        </w:tc>
        <w:tc>
          <w:tcPr>
            <w:tcW w:w="4059" w:type="dxa"/>
            <w:gridSpan w:val="2"/>
            <w:tcBorders>
              <w:top w:val="single" w:sz="4" w:space="0" w:color="000000"/>
              <w:left w:val="single" w:sz="4" w:space="0" w:color="000000"/>
              <w:bottom w:val="single" w:sz="4" w:space="0" w:color="000000"/>
            </w:tcBorders>
            <w:vAlign w:val="center"/>
          </w:tcPr>
          <w:p w14:paraId="6276EE21" w14:textId="77777777" w:rsidR="006575A0" w:rsidRDefault="007443E2">
            <w:pPr>
              <w:ind w:firstLineChars="0" w:firstLine="0"/>
              <w:jc w:val="left"/>
              <w:rPr>
                <w:rFonts w:ascii="宋体" w:hAnsi="宋体" w:cs="Arial"/>
                <w:kern w:val="1"/>
                <w:sz w:val="21"/>
                <w:szCs w:val="20"/>
                <w:lang w:val="en-US" w:eastAsia="zh-CN"/>
              </w:rPr>
            </w:pPr>
            <w:r>
              <w:rPr>
                <w:rFonts w:hint="eastAsia"/>
                <w:lang w:eastAsia="zh-CN"/>
              </w:rPr>
              <w:t>55H</w:t>
            </w:r>
          </w:p>
        </w:tc>
        <w:tc>
          <w:tcPr>
            <w:tcW w:w="2079" w:type="dxa"/>
            <w:tcBorders>
              <w:top w:val="single" w:sz="4" w:space="0" w:color="000000"/>
              <w:left w:val="single" w:sz="4" w:space="0" w:color="000000"/>
              <w:bottom w:val="single" w:sz="4" w:space="0" w:color="000000"/>
              <w:right w:val="single" w:sz="4" w:space="0" w:color="000000"/>
            </w:tcBorders>
            <w:vAlign w:val="center"/>
          </w:tcPr>
          <w:p w14:paraId="079A48E0" w14:textId="77777777" w:rsidR="006575A0" w:rsidRDefault="007443E2">
            <w:pPr>
              <w:ind w:firstLineChars="0" w:firstLine="0"/>
              <w:jc w:val="left"/>
            </w:pPr>
            <w:r>
              <w:rPr>
                <w:rFonts w:ascii="宋体" w:hAnsi="宋体" w:cs="Arial"/>
                <w:kern w:val="1"/>
                <w:sz w:val="21"/>
                <w:szCs w:val="20"/>
                <w:lang w:val="en-US" w:eastAsia="zh-CN"/>
              </w:rPr>
              <w:t>修改失败</w:t>
            </w:r>
          </w:p>
        </w:tc>
      </w:tr>
    </w:tbl>
    <w:p w14:paraId="6F92A20C" w14:textId="77777777" w:rsidR="006575A0" w:rsidRDefault="007443E2">
      <w:pPr>
        <w:pStyle w:val="4"/>
        <w:numPr>
          <w:ilvl w:val="0"/>
          <w:numId w:val="16"/>
        </w:numPr>
        <w:ind w:firstLineChars="0"/>
        <w:rPr>
          <w:lang w:eastAsia="zh-CN"/>
        </w:rPr>
      </w:pPr>
      <w:r>
        <w:rPr>
          <w:rFonts w:hint="eastAsia"/>
          <w:lang w:eastAsia="zh-CN"/>
        </w:rPr>
        <w:lastRenderedPageBreak/>
        <w:t xml:space="preserve"> </w:t>
      </w:r>
      <w:r>
        <w:rPr>
          <w:rFonts w:hint="eastAsia"/>
          <w:lang w:eastAsia="zh-CN"/>
        </w:rPr>
        <w:t>查询密钥</w:t>
      </w:r>
      <w:r>
        <w:rPr>
          <w:lang w:eastAsia="zh-CN"/>
        </w:rPr>
        <w:t>ID</w:t>
      </w:r>
      <w:r>
        <w:rPr>
          <w:rFonts w:hint="eastAsia"/>
          <w:lang w:eastAsia="zh-CN"/>
        </w:rPr>
        <w:t>是否被使用（</w:t>
      </w:r>
      <w:r>
        <w:rPr>
          <w:rFonts w:hint="eastAsia"/>
          <w:lang w:eastAsia="zh-CN"/>
        </w:rPr>
        <w:t>0x</w:t>
      </w:r>
      <w:r>
        <w:rPr>
          <w:lang w:eastAsia="zh-CN"/>
        </w:rPr>
        <w:t>1B 0x</w:t>
      </w:r>
      <w:r>
        <w:rPr>
          <w:rFonts w:hint="eastAsia"/>
          <w:lang w:eastAsia="zh-CN"/>
        </w:rPr>
        <w:t>66</w:t>
      </w:r>
      <w:r>
        <w:rPr>
          <w:rFonts w:hint="eastAsia"/>
          <w:lang w:eastAsia="zh-CN"/>
        </w:rPr>
        <w:t>）</w:t>
      </w:r>
    </w:p>
    <w:p w14:paraId="675F97CC" w14:textId="77777777" w:rsidR="006575A0" w:rsidRDefault="007443E2">
      <w:pPr>
        <w:ind w:firstLine="440"/>
        <w:rPr>
          <w:lang w:eastAsia="zh-CN"/>
        </w:rPr>
      </w:pPr>
      <w:r>
        <w:rPr>
          <w:rFonts w:hint="eastAsia"/>
          <w:lang w:eastAsia="zh-CN"/>
        </w:rPr>
        <w:t>查询对应</w:t>
      </w:r>
      <w:r>
        <w:rPr>
          <w:rFonts w:hint="eastAsia"/>
          <w:lang w:eastAsia="zh-CN"/>
        </w:rPr>
        <w:t>id</w:t>
      </w:r>
      <w:r>
        <w:rPr>
          <w:rFonts w:hint="eastAsia"/>
          <w:lang w:eastAsia="zh-CN"/>
        </w:rPr>
        <w:t>上的密钥是否已经被修改</w:t>
      </w:r>
    </w:p>
    <w:p w14:paraId="594F6D9C" w14:textId="77777777" w:rsidR="006575A0" w:rsidRDefault="007443E2">
      <w:pPr>
        <w:ind w:firstLine="440"/>
        <w:rPr>
          <w:lang w:eastAsia="zh-CN"/>
        </w:rPr>
      </w:pPr>
      <w:r>
        <w:rPr>
          <w:rFonts w:hint="eastAsia"/>
          <w:lang w:eastAsia="zh-CN"/>
        </w:rPr>
        <w:t>指令格式：</w:t>
      </w:r>
    </w:p>
    <w:tbl>
      <w:tblPr>
        <w:tblW w:w="8182" w:type="dxa"/>
        <w:tblInd w:w="1065" w:type="dxa"/>
        <w:tblLayout w:type="fixed"/>
        <w:tblLook w:val="04A0" w:firstRow="1" w:lastRow="0" w:firstColumn="1" w:lastColumn="0" w:noHBand="0" w:noVBand="1"/>
      </w:tblPr>
      <w:tblGrid>
        <w:gridCol w:w="2121"/>
        <w:gridCol w:w="2576"/>
        <w:gridCol w:w="3485"/>
      </w:tblGrid>
      <w:tr w:rsidR="006575A0" w14:paraId="6BAB1A7C" w14:textId="77777777">
        <w:trPr>
          <w:trHeight w:val="280"/>
        </w:trPr>
        <w:tc>
          <w:tcPr>
            <w:tcW w:w="2121" w:type="dxa"/>
            <w:tcBorders>
              <w:top w:val="single" w:sz="4" w:space="0" w:color="000000"/>
              <w:left w:val="single" w:sz="4" w:space="0" w:color="000000"/>
              <w:bottom w:val="single" w:sz="4" w:space="0" w:color="000000"/>
            </w:tcBorders>
            <w:shd w:val="clear" w:color="auto" w:fill="E5E5E5"/>
          </w:tcPr>
          <w:p w14:paraId="572CE737" w14:textId="77777777" w:rsidR="006575A0" w:rsidRDefault="007443E2">
            <w:pPr>
              <w:ind w:firstLine="440"/>
              <w:jc w:val="center"/>
              <w:rPr>
                <w:bCs/>
                <w:color w:val="000000"/>
                <w:szCs w:val="21"/>
              </w:rPr>
            </w:pPr>
            <w:r>
              <w:rPr>
                <w:bCs/>
                <w:color w:val="000000"/>
                <w:szCs w:val="21"/>
              </w:rPr>
              <w:t>标识</w:t>
            </w:r>
          </w:p>
        </w:tc>
        <w:tc>
          <w:tcPr>
            <w:tcW w:w="2576" w:type="dxa"/>
            <w:tcBorders>
              <w:top w:val="single" w:sz="4" w:space="0" w:color="000000"/>
              <w:left w:val="single" w:sz="4" w:space="0" w:color="000000"/>
              <w:bottom w:val="single" w:sz="4" w:space="0" w:color="000000"/>
            </w:tcBorders>
            <w:shd w:val="clear" w:color="auto" w:fill="E5E5E5"/>
          </w:tcPr>
          <w:p w14:paraId="70AF183F" w14:textId="77777777" w:rsidR="006575A0" w:rsidRDefault="007443E2">
            <w:pPr>
              <w:ind w:firstLine="440"/>
              <w:jc w:val="center"/>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08421EFA" w14:textId="77777777" w:rsidR="006575A0" w:rsidRDefault="007443E2">
            <w:pPr>
              <w:ind w:firstLine="440"/>
              <w:jc w:val="center"/>
              <w:rPr>
                <w:bCs/>
                <w:color w:val="000000"/>
                <w:szCs w:val="21"/>
              </w:rPr>
            </w:pPr>
            <w:r>
              <w:rPr>
                <w:bCs/>
                <w:color w:val="000000"/>
                <w:szCs w:val="21"/>
              </w:rPr>
              <w:t>说明</w:t>
            </w:r>
          </w:p>
        </w:tc>
      </w:tr>
      <w:tr w:rsidR="006575A0" w14:paraId="0C0A6EB7" w14:textId="77777777">
        <w:trPr>
          <w:trHeight w:val="295"/>
        </w:trPr>
        <w:tc>
          <w:tcPr>
            <w:tcW w:w="2121" w:type="dxa"/>
            <w:tcBorders>
              <w:top w:val="single" w:sz="4" w:space="0" w:color="000000"/>
              <w:left w:val="single" w:sz="4" w:space="0" w:color="000000"/>
              <w:bottom w:val="single" w:sz="4" w:space="0" w:color="000000"/>
            </w:tcBorders>
            <w:vAlign w:val="center"/>
          </w:tcPr>
          <w:p w14:paraId="1E23F3B2" w14:textId="77777777" w:rsidR="006575A0" w:rsidRDefault="007443E2">
            <w:pPr>
              <w:ind w:firstLineChars="0" w:firstLine="0"/>
              <w:jc w:val="left"/>
            </w:pPr>
            <w:r>
              <w:t>CommandH</w:t>
            </w:r>
          </w:p>
        </w:tc>
        <w:tc>
          <w:tcPr>
            <w:tcW w:w="2576" w:type="dxa"/>
            <w:tcBorders>
              <w:top w:val="single" w:sz="4" w:space="0" w:color="000000"/>
              <w:left w:val="single" w:sz="4" w:space="0" w:color="000000"/>
              <w:bottom w:val="single" w:sz="4" w:space="0" w:color="000000"/>
            </w:tcBorders>
            <w:vAlign w:val="center"/>
          </w:tcPr>
          <w:p w14:paraId="6448B5D3" w14:textId="77777777" w:rsidR="006575A0" w:rsidRDefault="007443E2">
            <w:pPr>
              <w:ind w:firstLineChars="0" w:firstLine="0"/>
              <w:jc w:val="left"/>
            </w:pPr>
            <w: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54744867" w14:textId="77777777" w:rsidR="006575A0" w:rsidRDefault="007443E2">
            <w:pPr>
              <w:ind w:firstLineChars="0" w:firstLine="0"/>
              <w:jc w:val="left"/>
            </w:pPr>
            <w:r>
              <w:t>子命令处理</w:t>
            </w:r>
          </w:p>
        </w:tc>
      </w:tr>
      <w:tr w:rsidR="006575A0" w14:paraId="404FB909" w14:textId="77777777">
        <w:trPr>
          <w:trHeight w:val="295"/>
        </w:trPr>
        <w:tc>
          <w:tcPr>
            <w:tcW w:w="2121" w:type="dxa"/>
            <w:tcBorders>
              <w:top w:val="single" w:sz="4" w:space="0" w:color="000000"/>
              <w:left w:val="single" w:sz="4" w:space="0" w:color="000000"/>
              <w:bottom w:val="single" w:sz="4" w:space="0" w:color="000000"/>
            </w:tcBorders>
            <w:vAlign w:val="center"/>
          </w:tcPr>
          <w:p w14:paraId="0746070D" w14:textId="77777777" w:rsidR="006575A0" w:rsidRDefault="007443E2">
            <w:pPr>
              <w:ind w:firstLineChars="0" w:firstLine="0"/>
              <w:jc w:val="left"/>
            </w:pPr>
            <w:r>
              <w:t>CommandL</w:t>
            </w:r>
          </w:p>
        </w:tc>
        <w:tc>
          <w:tcPr>
            <w:tcW w:w="2576" w:type="dxa"/>
            <w:tcBorders>
              <w:top w:val="single" w:sz="4" w:space="0" w:color="000000"/>
              <w:left w:val="single" w:sz="4" w:space="0" w:color="000000"/>
              <w:bottom w:val="single" w:sz="4" w:space="0" w:color="000000"/>
            </w:tcBorders>
            <w:vAlign w:val="center"/>
          </w:tcPr>
          <w:p w14:paraId="2489236A" w14:textId="77777777" w:rsidR="006575A0" w:rsidRDefault="007443E2">
            <w:pPr>
              <w:ind w:firstLineChars="0" w:firstLine="0"/>
              <w:jc w:val="left"/>
            </w:pPr>
            <w: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3C205AFF" w14:textId="77777777" w:rsidR="006575A0" w:rsidRDefault="007443E2">
            <w:pPr>
              <w:ind w:firstLineChars="0" w:firstLine="0"/>
              <w:jc w:val="left"/>
            </w:pPr>
            <w:r>
              <w:t>命令打包</w:t>
            </w:r>
          </w:p>
        </w:tc>
      </w:tr>
      <w:tr w:rsidR="006575A0" w14:paraId="71C729F4" w14:textId="77777777">
        <w:trPr>
          <w:trHeight w:val="318"/>
        </w:trPr>
        <w:tc>
          <w:tcPr>
            <w:tcW w:w="2121" w:type="dxa"/>
            <w:tcBorders>
              <w:top w:val="single" w:sz="4" w:space="0" w:color="000000"/>
              <w:left w:val="single" w:sz="4" w:space="0" w:color="000000"/>
              <w:bottom w:val="single" w:sz="4" w:space="0" w:color="000000"/>
            </w:tcBorders>
            <w:vAlign w:val="center"/>
          </w:tcPr>
          <w:p w14:paraId="4D7A6449" w14:textId="77777777" w:rsidR="006575A0" w:rsidRDefault="007443E2">
            <w:pPr>
              <w:ind w:firstLineChars="0" w:firstLine="0"/>
              <w:jc w:val="left"/>
            </w:pPr>
            <w:r>
              <w:t>Device_type</w:t>
            </w:r>
          </w:p>
        </w:tc>
        <w:tc>
          <w:tcPr>
            <w:tcW w:w="2576" w:type="dxa"/>
            <w:tcBorders>
              <w:top w:val="single" w:sz="4" w:space="0" w:color="000000"/>
              <w:left w:val="single" w:sz="4" w:space="0" w:color="000000"/>
              <w:bottom w:val="single" w:sz="4" w:space="0" w:color="000000"/>
            </w:tcBorders>
            <w:vAlign w:val="center"/>
          </w:tcPr>
          <w:p w14:paraId="6B663270" w14:textId="77777777" w:rsidR="006575A0" w:rsidRDefault="007443E2">
            <w:pPr>
              <w:ind w:firstLineChars="0" w:firstLine="0"/>
              <w:jc w:val="left"/>
            </w:pPr>
            <w:r>
              <w:t xml:space="preserve">0x01 </w:t>
            </w:r>
          </w:p>
        </w:tc>
        <w:tc>
          <w:tcPr>
            <w:tcW w:w="3485" w:type="dxa"/>
            <w:tcBorders>
              <w:top w:val="single" w:sz="4" w:space="0" w:color="000000"/>
              <w:left w:val="single" w:sz="4" w:space="0" w:color="000000"/>
              <w:bottom w:val="single" w:sz="4" w:space="0" w:color="000000"/>
              <w:right w:val="single" w:sz="4" w:space="0" w:color="000000"/>
            </w:tcBorders>
            <w:vAlign w:val="center"/>
          </w:tcPr>
          <w:p w14:paraId="4AA9DE6F" w14:textId="77777777" w:rsidR="006575A0" w:rsidRDefault="007443E2">
            <w:pPr>
              <w:ind w:firstLineChars="0" w:firstLine="0"/>
              <w:jc w:val="left"/>
            </w:pPr>
            <w:r>
              <w:t>一个字节，备用，留待扩充</w:t>
            </w:r>
          </w:p>
        </w:tc>
      </w:tr>
      <w:tr w:rsidR="006575A0" w14:paraId="7ACA769B" w14:textId="77777777">
        <w:trPr>
          <w:trHeight w:val="312"/>
        </w:trPr>
        <w:tc>
          <w:tcPr>
            <w:tcW w:w="2121" w:type="dxa"/>
            <w:tcBorders>
              <w:top w:val="single" w:sz="4" w:space="0" w:color="000000"/>
              <w:left w:val="single" w:sz="4" w:space="0" w:color="000000"/>
              <w:bottom w:val="single" w:sz="4" w:space="0" w:color="000000"/>
            </w:tcBorders>
            <w:vAlign w:val="center"/>
          </w:tcPr>
          <w:p w14:paraId="00A1697C" w14:textId="77777777" w:rsidR="006575A0" w:rsidRDefault="007443E2">
            <w:pPr>
              <w:ind w:firstLineChars="0" w:firstLine="0"/>
              <w:jc w:val="left"/>
            </w:pPr>
            <w:r>
              <w:t>子命令</w:t>
            </w:r>
            <w:r>
              <w:t>ComH</w:t>
            </w:r>
          </w:p>
        </w:tc>
        <w:tc>
          <w:tcPr>
            <w:tcW w:w="2576" w:type="dxa"/>
            <w:tcBorders>
              <w:top w:val="single" w:sz="4" w:space="0" w:color="000000"/>
              <w:left w:val="single" w:sz="4" w:space="0" w:color="000000"/>
              <w:bottom w:val="single" w:sz="4" w:space="0" w:color="000000"/>
            </w:tcBorders>
            <w:vAlign w:val="center"/>
          </w:tcPr>
          <w:p w14:paraId="4B5866A1" w14:textId="77777777" w:rsidR="006575A0" w:rsidRDefault="007443E2">
            <w:pPr>
              <w:ind w:firstLineChars="0" w:firstLine="0"/>
              <w:jc w:val="left"/>
              <w:rPr>
                <w:lang w:eastAsia="zh-CN"/>
              </w:rPr>
            </w:pPr>
            <w:r>
              <w:rPr>
                <w:rFonts w:hint="eastAsia"/>
                <w:lang w:eastAsia="zh-CN"/>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19660B41" w14:textId="77777777" w:rsidR="006575A0" w:rsidRDefault="007443E2">
            <w:pPr>
              <w:ind w:firstLineChars="0" w:firstLine="0"/>
              <w:jc w:val="left"/>
              <w:rPr>
                <w:lang w:eastAsia="zh-CN"/>
              </w:rPr>
            </w:pPr>
            <w:r>
              <w:rPr>
                <w:rFonts w:hint="eastAsia"/>
                <w:lang w:eastAsia="zh-CN"/>
              </w:rPr>
              <w:t>子命令头</w:t>
            </w:r>
          </w:p>
        </w:tc>
      </w:tr>
      <w:tr w:rsidR="006575A0" w14:paraId="3802AD78" w14:textId="77777777">
        <w:trPr>
          <w:trHeight w:val="312"/>
        </w:trPr>
        <w:tc>
          <w:tcPr>
            <w:tcW w:w="2121" w:type="dxa"/>
            <w:tcBorders>
              <w:top w:val="single" w:sz="4" w:space="0" w:color="000000"/>
              <w:left w:val="single" w:sz="4" w:space="0" w:color="000000"/>
              <w:bottom w:val="single" w:sz="4" w:space="0" w:color="000000"/>
            </w:tcBorders>
            <w:vAlign w:val="center"/>
          </w:tcPr>
          <w:p w14:paraId="443508C7" w14:textId="77777777" w:rsidR="006575A0" w:rsidRDefault="007443E2">
            <w:pPr>
              <w:ind w:firstLineChars="0" w:firstLine="0"/>
              <w:jc w:val="left"/>
              <w:rPr>
                <w:lang w:eastAsia="zh-CN"/>
              </w:rPr>
            </w:pPr>
            <w:r>
              <w:t>子命令</w:t>
            </w:r>
            <w:r>
              <w:t>ComL</w:t>
            </w:r>
          </w:p>
        </w:tc>
        <w:tc>
          <w:tcPr>
            <w:tcW w:w="2576" w:type="dxa"/>
            <w:tcBorders>
              <w:top w:val="single" w:sz="4" w:space="0" w:color="000000"/>
              <w:left w:val="single" w:sz="4" w:space="0" w:color="000000"/>
              <w:bottom w:val="single" w:sz="4" w:space="0" w:color="000000"/>
            </w:tcBorders>
            <w:vAlign w:val="center"/>
          </w:tcPr>
          <w:p w14:paraId="419E867F" w14:textId="77777777" w:rsidR="006575A0" w:rsidRDefault="007443E2">
            <w:pPr>
              <w:ind w:firstLineChars="0" w:firstLine="0"/>
              <w:jc w:val="left"/>
              <w:rPr>
                <w:lang w:eastAsia="zh-CN"/>
              </w:rPr>
            </w:pPr>
            <w:r>
              <w:rPr>
                <w:rFonts w:hint="eastAsia"/>
                <w:lang w:eastAsia="zh-CN"/>
              </w:rPr>
              <w:t>0x66</w:t>
            </w:r>
          </w:p>
        </w:tc>
        <w:tc>
          <w:tcPr>
            <w:tcW w:w="3485" w:type="dxa"/>
            <w:tcBorders>
              <w:top w:val="single" w:sz="4" w:space="0" w:color="000000"/>
              <w:left w:val="single" w:sz="4" w:space="0" w:color="000000"/>
              <w:bottom w:val="single" w:sz="4" w:space="0" w:color="000000"/>
              <w:right w:val="single" w:sz="4" w:space="0" w:color="000000"/>
            </w:tcBorders>
            <w:vAlign w:val="center"/>
          </w:tcPr>
          <w:p w14:paraId="799A858F" w14:textId="77777777" w:rsidR="006575A0" w:rsidRDefault="007443E2">
            <w:pPr>
              <w:ind w:firstLineChars="0" w:firstLine="0"/>
              <w:jc w:val="left"/>
            </w:pPr>
            <w:r>
              <w:rPr>
                <w:rFonts w:hint="eastAsia"/>
                <w:lang w:eastAsia="zh-CN"/>
              </w:rPr>
              <w:t>命令代码</w:t>
            </w:r>
          </w:p>
        </w:tc>
      </w:tr>
      <w:tr w:rsidR="006575A0" w14:paraId="7CE0D3A7" w14:textId="77777777">
        <w:trPr>
          <w:trHeight w:val="312"/>
        </w:trPr>
        <w:tc>
          <w:tcPr>
            <w:tcW w:w="2121" w:type="dxa"/>
            <w:tcBorders>
              <w:top w:val="single" w:sz="4" w:space="0" w:color="000000"/>
              <w:left w:val="single" w:sz="4" w:space="0" w:color="000000"/>
              <w:bottom w:val="single" w:sz="4" w:space="0" w:color="000000"/>
            </w:tcBorders>
            <w:vAlign w:val="center"/>
          </w:tcPr>
          <w:p w14:paraId="59C5AB6F" w14:textId="77777777" w:rsidR="006575A0" w:rsidRDefault="007443E2">
            <w:pPr>
              <w:ind w:firstLineChars="0" w:firstLine="0"/>
              <w:jc w:val="left"/>
            </w:pPr>
            <w:r>
              <w:rPr>
                <w:rFonts w:hint="eastAsia"/>
                <w:lang w:eastAsia="zh-CN"/>
              </w:rPr>
              <w:t>密钥类型</w:t>
            </w:r>
          </w:p>
        </w:tc>
        <w:tc>
          <w:tcPr>
            <w:tcW w:w="2576" w:type="dxa"/>
            <w:tcBorders>
              <w:top w:val="single" w:sz="4" w:space="0" w:color="000000"/>
              <w:left w:val="single" w:sz="4" w:space="0" w:color="000000"/>
              <w:bottom w:val="single" w:sz="4" w:space="0" w:color="000000"/>
            </w:tcBorders>
            <w:vAlign w:val="center"/>
          </w:tcPr>
          <w:p w14:paraId="0F4EAF2C"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8A2E966" w14:textId="77777777" w:rsidR="006575A0" w:rsidRDefault="007443E2">
            <w:pPr>
              <w:ind w:firstLineChars="0" w:firstLine="0"/>
              <w:jc w:val="left"/>
              <w:rPr>
                <w:lang w:eastAsia="zh-CN"/>
              </w:rPr>
            </w:pPr>
            <w:r>
              <w:rPr>
                <w:rFonts w:hint="eastAsia"/>
                <w:lang w:eastAsia="zh-CN"/>
              </w:rPr>
              <w:t>0-</w:t>
            </w:r>
            <w:r>
              <w:rPr>
                <w:rFonts w:hint="eastAsia"/>
                <w:lang w:eastAsia="zh-CN"/>
              </w:rPr>
              <w:t>主密钥，</w:t>
            </w:r>
            <w:r>
              <w:rPr>
                <w:rFonts w:hint="eastAsia"/>
                <w:lang w:eastAsia="zh-CN"/>
              </w:rPr>
              <w:t>1-</w:t>
            </w:r>
            <w:r>
              <w:rPr>
                <w:rFonts w:hint="eastAsia"/>
                <w:lang w:eastAsia="zh-CN"/>
              </w:rPr>
              <w:t>用户密钥</w:t>
            </w:r>
          </w:p>
        </w:tc>
      </w:tr>
      <w:tr w:rsidR="006575A0" w14:paraId="6A4F227A" w14:textId="77777777">
        <w:trPr>
          <w:trHeight w:val="312"/>
        </w:trPr>
        <w:tc>
          <w:tcPr>
            <w:tcW w:w="2121" w:type="dxa"/>
            <w:tcBorders>
              <w:top w:val="single" w:sz="4" w:space="0" w:color="000000"/>
              <w:left w:val="single" w:sz="4" w:space="0" w:color="000000"/>
              <w:bottom w:val="single" w:sz="4" w:space="0" w:color="000000"/>
            </w:tcBorders>
            <w:vAlign w:val="center"/>
          </w:tcPr>
          <w:p w14:paraId="5824B98F" w14:textId="77777777" w:rsidR="006575A0" w:rsidRDefault="007443E2">
            <w:pPr>
              <w:ind w:firstLineChars="0" w:firstLine="0"/>
              <w:jc w:val="left"/>
              <w:rPr>
                <w:lang w:eastAsia="zh-CN"/>
              </w:rPr>
            </w:pPr>
            <w:r>
              <w:rPr>
                <w:rFonts w:hint="eastAsia"/>
                <w:lang w:eastAsia="zh-CN"/>
              </w:rPr>
              <w:t>主密钥号</w:t>
            </w:r>
          </w:p>
        </w:tc>
        <w:tc>
          <w:tcPr>
            <w:tcW w:w="2576" w:type="dxa"/>
            <w:tcBorders>
              <w:top w:val="single" w:sz="4" w:space="0" w:color="000000"/>
              <w:left w:val="single" w:sz="4" w:space="0" w:color="000000"/>
              <w:bottom w:val="single" w:sz="4" w:space="0" w:color="000000"/>
            </w:tcBorders>
            <w:vAlign w:val="center"/>
          </w:tcPr>
          <w:p w14:paraId="13EF8196"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64B1AC7" w14:textId="77777777" w:rsidR="006575A0" w:rsidRDefault="007443E2">
            <w:pPr>
              <w:ind w:firstLineChars="0" w:firstLine="0"/>
              <w:jc w:val="left"/>
            </w:pPr>
            <w:r>
              <w:rPr>
                <w:rFonts w:hint="eastAsia"/>
              </w:rPr>
              <w:t>取值范围</w:t>
            </w:r>
            <w:r>
              <w:rPr>
                <w:rFonts w:hint="eastAsia"/>
              </w:rPr>
              <w:t>:0x00-0xA7</w:t>
            </w:r>
          </w:p>
        </w:tc>
      </w:tr>
      <w:tr w:rsidR="006575A0" w14:paraId="554964F2" w14:textId="77777777">
        <w:trPr>
          <w:trHeight w:val="312"/>
        </w:trPr>
        <w:tc>
          <w:tcPr>
            <w:tcW w:w="2121" w:type="dxa"/>
            <w:tcBorders>
              <w:top w:val="single" w:sz="4" w:space="0" w:color="000000"/>
              <w:left w:val="single" w:sz="4" w:space="0" w:color="000000"/>
              <w:bottom w:val="single" w:sz="4" w:space="0" w:color="000000"/>
            </w:tcBorders>
            <w:vAlign w:val="center"/>
          </w:tcPr>
          <w:p w14:paraId="78EA8885" w14:textId="77777777" w:rsidR="006575A0" w:rsidRDefault="007443E2">
            <w:pPr>
              <w:ind w:firstLineChars="0" w:firstLine="0"/>
              <w:jc w:val="left"/>
              <w:rPr>
                <w:lang w:eastAsia="zh-CN"/>
              </w:rPr>
            </w:pPr>
            <w:r>
              <w:rPr>
                <w:rFonts w:hint="eastAsia"/>
                <w:lang w:eastAsia="zh-CN"/>
              </w:rPr>
              <w:t>用户密钥号</w:t>
            </w:r>
          </w:p>
        </w:tc>
        <w:tc>
          <w:tcPr>
            <w:tcW w:w="2576" w:type="dxa"/>
            <w:tcBorders>
              <w:top w:val="single" w:sz="4" w:space="0" w:color="000000"/>
              <w:left w:val="single" w:sz="4" w:space="0" w:color="000000"/>
              <w:bottom w:val="single" w:sz="4" w:space="0" w:color="000000"/>
            </w:tcBorders>
            <w:vAlign w:val="center"/>
          </w:tcPr>
          <w:p w14:paraId="58844D3A" w14:textId="77777777" w:rsidR="006575A0" w:rsidRDefault="007443E2">
            <w:pPr>
              <w:ind w:firstLineChars="0" w:firstLine="0"/>
              <w:jc w:val="left"/>
              <w:rPr>
                <w:lang w:eastAsia="zh-CN"/>
              </w:rPr>
            </w:pPr>
            <w:r>
              <w:rPr>
                <w:rFonts w:hint="eastAsia"/>
                <w:lang w:eastAsia="zh-CN"/>
              </w:rPr>
              <w:t>1</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66938E19" w14:textId="77777777" w:rsidR="006575A0" w:rsidRDefault="007443E2">
            <w:pPr>
              <w:ind w:firstLineChars="0" w:firstLine="0"/>
              <w:jc w:val="left"/>
              <w:rPr>
                <w:lang w:eastAsia="zh-CN"/>
              </w:rPr>
            </w:pPr>
            <w:r>
              <w:rPr>
                <w:rFonts w:hint="eastAsia"/>
                <w:lang w:eastAsia="zh-CN"/>
              </w:rPr>
              <w:t>主密钥</w:t>
            </w:r>
            <w:r>
              <w:rPr>
                <w:rFonts w:hint="eastAsia"/>
                <w:lang w:eastAsia="zh-CN"/>
              </w:rPr>
              <w:t>-0</w:t>
            </w:r>
          </w:p>
          <w:p w14:paraId="45BF41BA" w14:textId="77777777" w:rsidR="006575A0" w:rsidRDefault="007443E2">
            <w:pPr>
              <w:ind w:firstLineChars="0" w:firstLine="0"/>
              <w:jc w:val="left"/>
              <w:rPr>
                <w:rFonts w:ascii="宋体" w:hAnsi="宋体" w:cs="Arial"/>
                <w:kern w:val="1"/>
                <w:sz w:val="21"/>
                <w:szCs w:val="20"/>
                <w:lang w:val="en-US" w:eastAsia="zh-CN"/>
              </w:rPr>
            </w:pPr>
            <w:r>
              <w:rPr>
                <w:rFonts w:hint="eastAsia"/>
                <w:lang w:eastAsia="zh-CN"/>
              </w:rPr>
              <w:t>用户密钥</w:t>
            </w:r>
            <w:r>
              <w:rPr>
                <w:rFonts w:hint="eastAsia"/>
                <w:lang w:eastAsia="zh-CN"/>
              </w:rPr>
              <w:t>-</w:t>
            </w:r>
            <w:r>
              <w:rPr>
                <w:rFonts w:hint="eastAsia"/>
              </w:rPr>
              <w:t>0x00-0x0</w:t>
            </w:r>
            <w:r>
              <w:rPr>
                <w:rFonts w:hint="eastAsia"/>
                <w:lang w:eastAsia="zh-CN"/>
              </w:rPr>
              <w:t>1</w:t>
            </w:r>
          </w:p>
        </w:tc>
      </w:tr>
      <w:tr w:rsidR="006575A0" w14:paraId="227E2EE1" w14:textId="77777777">
        <w:trPr>
          <w:trHeight w:val="312"/>
        </w:trPr>
        <w:tc>
          <w:tcPr>
            <w:tcW w:w="2121" w:type="dxa"/>
            <w:tcBorders>
              <w:top w:val="single" w:sz="4" w:space="0" w:color="000000"/>
              <w:left w:val="single" w:sz="4" w:space="0" w:color="000000"/>
              <w:bottom w:val="single" w:sz="4" w:space="0" w:color="000000"/>
            </w:tcBorders>
            <w:vAlign w:val="center"/>
          </w:tcPr>
          <w:p w14:paraId="7BB272B9" w14:textId="77777777" w:rsidR="006575A0" w:rsidRDefault="007443E2">
            <w:pPr>
              <w:ind w:firstLineChars="0" w:firstLine="0"/>
              <w:jc w:val="left"/>
              <w:rPr>
                <w:lang w:eastAsia="zh-CN"/>
              </w:rPr>
            </w:pPr>
            <w:r>
              <w:rPr>
                <w:rFonts w:hint="eastAsia"/>
                <w:lang w:eastAsia="zh-CN"/>
              </w:rPr>
              <w:t>子命令尾</w:t>
            </w:r>
          </w:p>
        </w:tc>
        <w:tc>
          <w:tcPr>
            <w:tcW w:w="2576" w:type="dxa"/>
            <w:tcBorders>
              <w:top w:val="single" w:sz="4" w:space="0" w:color="000000"/>
              <w:left w:val="single" w:sz="4" w:space="0" w:color="000000"/>
              <w:bottom w:val="single" w:sz="4" w:space="0" w:color="000000"/>
            </w:tcBorders>
            <w:vAlign w:val="center"/>
          </w:tcPr>
          <w:p w14:paraId="07E8291C" w14:textId="77777777" w:rsidR="006575A0" w:rsidRDefault="007443E2">
            <w:pPr>
              <w:ind w:firstLineChars="0" w:firstLine="0"/>
              <w:jc w:val="left"/>
              <w:rPr>
                <w:lang w:eastAsia="zh-CN"/>
              </w:rPr>
            </w:pPr>
            <w:r>
              <w:rPr>
                <w:rFonts w:hint="eastAsia"/>
                <w:lang w:eastAsia="zh-CN"/>
              </w:rPr>
              <w:t>2</w:t>
            </w:r>
            <w:r>
              <w:rPr>
                <w:rFonts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707DBB0F" w14:textId="77777777" w:rsidR="006575A0" w:rsidRDefault="007443E2">
            <w:pPr>
              <w:ind w:firstLineChars="0" w:firstLine="0"/>
              <w:jc w:val="left"/>
              <w:rPr>
                <w:lang w:eastAsia="zh-CN"/>
              </w:rPr>
            </w:pPr>
            <w:r>
              <w:rPr>
                <w:rFonts w:hint="eastAsia"/>
              </w:rPr>
              <w:t>常量</w:t>
            </w:r>
            <w:r>
              <w:rPr>
                <w:rFonts w:hint="eastAsia"/>
                <w:lang w:eastAsia="zh-CN"/>
              </w:rPr>
              <w:t xml:space="preserve"> 0x0D  0x0A</w:t>
            </w:r>
          </w:p>
        </w:tc>
      </w:tr>
    </w:tbl>
    <w:p w14:paraId="5DD92E1A" w14:textId="77777777" w:rsidR="006575A0" w:rsidRDefault="006575A0">
      <w:pPr>
        <w:ind w:firstLine="440"/>
        <w:rPr>
          <w:lang w:eastAsia="zh-CN"/>
        </w:rPr>
      </w:pPr>
    </w:p>
    <w:p w14:paraId="6FCA7668" w14:textId="77777777" w:rsidR="006575A0" w:rsidRDefault="007443E2">
      <w:pPr>
        <w:ind w:firstLine="440"/>
        <w:rPr>
          <w:lang w:eastAsia="zh-CN"/>
        </w:rPr>
      </w:pPr>
      <w:r>
        <w:rPr>
          <w:rFonts w:hint="eastAsia"/>
          <w:lang w:eastAsia="zh-CN"/>
        </w:rPr>
        <w:t>返回指令：</w:t>
      </w:r>
    </w:p>
    <w:tbl>
      <w:tblPr>
        <w:tblW w:w="8079" w:type="dxa"/>
        <w:tblInd w:w="1101" w:type="dxa"/>
        <w:tblLayout w:type="fixed"/>
        <w:tblLook w:val="04A0" w:firstRow="1" w:lastRow="0" w:firstColumn="1" w:lastColumn="0" w:noHBand="0" w:noVBand="1"/>
      </w:tblPr>
      <w:tblGrid>
        <w:gridCol w:w="2126"/>
        <w:gridCol w:w="2551"/>
        <w:gridCol w:w="3402"/>
      </w:tblGrid>
      <w:tr w:rsidR="006575A0" w14:paraId="512176B8" w14:textId="77777777">
        <w:trPr>
          <w:trHeight w:val="418"/>
        </w:trPr>
        <w:tc>
          <w:tcPr>
            <w:tcW w:w="2126" w:type="dxa"/>
            <w:tcBorders>
              <w:top w:val="single" w:sz="4" w:space="0" w:color="000000"/>
              <w:left w:val="single" w:sz="4" w:space="0" w:color="000000"/>
              <w:bottom w:val="single" w:sz="4" w:space="0" w:color="000000"/>
            </w:tcBorders>
          </w:tcPr>
          <w:p w14:paraId="452D6140" w14:textId="77777777" w:rsidR="006575A0" w:rsidRDefault="007443E2">
            <w:pPr>
              <w:ind w:firstLineChars="0" w:firstLine="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78F8BC9F" w14:textId="77777777" w:rsidR="006575A0" w:rsidRDefault="007443E2">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796920EF" w14:textId="77777777" w:rsidR="006575A0" w:rsidRDefault="007443E2">
            <w:pPr>
              <w:ind w:firstLine="440"/>
              <w:jc w:val="center"/>
              <w:rPr>
                <w:bCs/>
                <w:color w:val="000000"/>
                <w:szCs w:val="21"/>
              </w:rPr>
            </w:pPr>
            <w:r>
              <w:rPr>
                <w:bCs/>
                <w:color w:val="000000"/>
                <w:szCs w:val="21"/>
              </w:rPr>
              <w:t>说明</w:t>
            </w:r>
          </w:p>
        </w:tc>
      </w:tr>
      <w:tr w:rsidR="006575A0" w14:paraId="1887A6BD" w14:textId="77777777">
        <w:trPr>
          <w:trHeight w:val="426"/>
        </w:trPr>
        <w:tc>
          <w:tcPr>
            <w:tcW w:w="2126" w:type="dxa"/>
            <w:tcBorders>
              <w:top w:val="single" w:sz="4" w:space="0" w:color="000000"/>
              <w:left w:val="single" w:sz="4" w:space="0" w:color="000000"/>
              <w:bottom w:val="single" w:sz="4" w:space="0" w:color="000000"/>
            </w:tcBorders>
            <w:vAlign w:val="center"/>
          </w:tcPr>
          <w:p w14:paraId="0BD46177" w14:textId="77777777" w:rsidR="006575A0" w:rsidRDefault="007443E2">
            <w:pPr>
              <w:ind w:firstLineChars="0" w:firstLine="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6DABC5EE" w14:textId="77777777" w:rsidR="006575A0" w:rsidRDefault="007443E2">
            <w:pPr>
              <w:ind w:firstLineChars="0" w:firstLine="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1D52209" w14:textId="77777777" w:rsidR="006575A0" w:rsidRDefault="007443E2">
            <w:pPr>
              <w:ind w:firstLineChars="0" w:firstLine="0"/>
              <w:rPr>
                <w:bCs/>
                <w:color w:val="000000"/>
                <w:szCs w:val="21"/>
              </w:rPr>
            </w:pPr>
            <w:r>
              <w:rPr>
                <w:bCs/>
                <w:color w:val="000000"/>
                <w:szCs w:val="21"/>
              </w:rPr>
              <w:t>子命令处理，命令打包</w:t>
            </w:r>
          </w:p>
        </w:tc>
      </w:tr>
      <w:tr w:rsidR="006575A0" w14:paraId="6070CEF4" w14:textId="77777777">
        <w:trPr>
          <w:trHeight w:val="68"/>
        </w:trPr>
        <w:tc>
          <w:tcPr>
            <w:tcW w:w="2126" w:type="dxa"/>
            <w:vMerge w:val="restart"/>
            <w:tcBorders>
              <w:top w:val="single" w:sz="4" w:space="0" w:color="000000"/>
              <w:left w:val="single" w:sz="4" w:space="0" w:color="000000"/>
              <w:bottom w:val="single" w:sz="4" w:space="0" w:color="000000"/>
            </w:tcBorders>
            <w:vAlign w:val="center"/>
          </w:tcPr>
          <w:p w14:paraId="271450B1" w14:textId="77777777" w:rsidR="006575A0" w:rsidRDefault="007443E2">
            <w:pPr>
              <w:ind w:firstLineChars="0" w:firstLine="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51685A56"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2B5E6C63" w14:textId="77777777" w:rsidR="006575A0" w:rsidRDefault="007443E2">
            <w:pPr>
              <w:ind w:firstLineChars="0" w:firstLine="0"/>
              <w:rPr>
                <w:bCs/>
                <w:color w:val="000000"/>
                <w:sz w:val="20"/>
                <w:szCs w:val="21"/>
              </w:rPr>
            </w:pPr>
            <w:r>
              <w:rPr>
                <w:bCs/>
                <w:color w:val="000000"/>
                <w:szCs w:val="21"/>
              </w:rPr>
              <w:t>已完成转发</w:t>
            </w:r>
          </w:p>
        </w:tc>
      </w:tr>
      <w:tr w:rsidR="006575A0" w14:paraId="0440CED1" w14:textId="77777777">
        <w:trPr>
          <w:trHeight w:val="67"/>
        </w:trPr>
        <w:tc>
          <w:tcPr>
            <w:tcW w:w="2126" w:type="dxa"/>
            <w:vMerge/>
            <w:tcBorders>
              <w:top w:val="single" w:sz="4" w:space="0" w:color="000000"/>
              <w:left w:val="single" w:sz="4" w:space="0" w:color="000000"/>
              <w:bottom w:val="single" w:sz="4" w:space="0" w:color="000000"/>
            </w:tcBorders>
            <w:vAlign w:val="center"/>
          </w:tcPr>
          <w:p w14:paraId="62C0614C"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96187B7"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DA0288E" w14:textId="77777777" w:rsidR="006575A0" w:rsidRDefault="007443E2">
            <w:pPr>
              <w:ind w:firstLineChars="0" w:firstLine="0"/>
              <w:rPr>
                <w:bCs/>
                <w:color w:val="000000"/>
                <w:sz w:val="20"/>
                <w:szCs w:val="21"/>
              </w:rPr>
            </w:pPr>
            <w:r>
              <w:rPr>
                <w:bCs/>
                <w:color w:val="000000"/>
                <w:szCs w:val="21"/>
              </w:rPr>
              <w:t>命令参数错误</w:t>
            </w:r>
          </w:p>
        </w:tc>
      </w:tr>
      <w:tr w:rsidR="006575A0" w14:paraId="2B85E939" w14:textId="77777777">
        <w:trPr>
          <w:trHeight w:val="67"/>
        </w:trPr>
        <w:tc>
          <w:tcPr>
            <w:tcW w:w="2126" w:type="dxa"/>
            <w:vMerge/>
            <w:tcBorders>
              <w:top w:val="single" w:sz="4" w:space="0" w:color="000000"/>
              <w:left w:val="single" w:sz="4" w:space="0" w:color="000000"/>
              <w:bottom w:val="single" w:sz="4" w:space="0" w:color="000000"/>
            </w:tcBorders>
            <w:vAlign w:val="center"/>
          </w:tcPr>
          <w:p w14:paraId="454AEBE3"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64833A3" w14:textId="77777777" w:rsidR="006575A0" w:rsidRDefault="007443E2">
            <w:pPr>
              <w:ind w:firstLineChars="0" w:firstLine="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AF1DBB0" w14:textId="77777777" w:rsidR="006575A0" w:rsidRDefault="007443E2">
            <w:pPr>
              <w:ind w:firstLineChars="0" w:firstLine="0"/>
              <w:rPr>
                <w:bCs/>
                <w:color w:val="000000"/>
                <w:sz w:val="20"/>
                <w:szCs w:val="21"/>
              </w:rPr>
            </w:pPr>
            <w:r>
              <w:rPr>
                <w:bCs/>
                <w:color w:val="000000"/>
                <w:szCs w:val="21"/>
              </w:rPr>
              <w:t>发送失败</w:t>
            </w:r>
          </w:p>
        </w:tc>
      </w:tr>
      <w:tr w:rsidR="006575A0" w14:paraId="56C19103" w14:textId="77777777">
        <w:trPr>
          <w:trHeight w:val="67"/>
        </w:trPr>
        <w:tc>
          <w:tcPr>
            <w:tcW w:w="2126" w:type="dxa"/>
            <w:vMerge/>
            <w:tcBorders>
              <w:top w:val="single" w:sz="4" w:space="0" w:color="000000"/>
              <w:left w:val="single" w:sz="4" w:space="0" w:color="000000"/>
              <w:bottom w:val="single" w:sz="4" w:space="0" w:color="000000"/>
            </w:tcBorders>
            <w:vAlign w:val="center"/>
          </w:tcPr>
          <w:p w14:paraId="4B50F3F7"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BAC36C6"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8BE474A" w14:textId="77777777" w:rsidR="006575A0" w:rsidRDefault="007443E2">
            <w:pPr>
              <w:ind w:firstLineChars="0" w:firstLine="0"/>
              <w:rPr>
                <w:bCs/>
                <w:color w:val="000000"/>
                <w:sz w:val="20"/>
                <w:szCs w:val="21"/>
              </w:rPr>
            </w:pPr>
            <w:r>
              <w:rPr>
                <w:bCs/>
                <w:color w:val="000000"/>
                <w:szCs w:val="21"/>
              </w:rPr>
              <w:t>不支持子命令</w:t>
            </w:r>
          </w:p>
        </w:tc>
      </w:tr>
      <w:tr w:rsidR="006575A0" w14:paraId="50867768" w14:textId="77777777">
        <w:trPr>
          <w:trHeight w:val="67"/>
        </w:trPr>
        <w:tc>
          <w:tcPr>
            <w:tcW w:w="2126" w:type="dxa"/>
            <w:vMerge/>
            <w:tcBorders>
              <w:top w:val="single" w:sz="4" w:space="0" w:color="000000"/>
              <w:left w:val="single" w:sz="4" w:space="0" w:color="000000"/>
              <w:bottom w:val="single" w:sz="4" w:space="0" w:color="000000"/>
            </w:tcBorders>
            <w:vAlign w:val="center"/>
          </w:tcPr>
          <w:p w14:paraId="5AE50398" w14:textId="77777777" w:rsidR="006575A0" w:rsidRDefault="006575A0">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EC7C074" w14:textId="77777777" w:rsidR="006575A0" w:rsidRDefault="007443E2">
            <w:pPr>
              <w:ind w:firstLineChars="0" w:firstLine="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02EDAA2" w14:textId="77777777" w:rsidR="006575A0" w:rsidRDefault="007443E2">
            <w:pPr>
              <w:ind w:firstLineChars="0" w:firstLine="0"/>
              <w:rPr>
                <w:rFonts w:eastAsia="Times New Roman"/>
                <w:lang w:eastAsia="zh-CN"/>
              </w:rPr>
            </w:pPr>
            <w:r>
              <w:rPr>
                <w:bCs/>
                <w:color w:val="000000"/>
                <w:szCs w:val="21"/>
              </w:rPr>
              <w:t>无法通讯</w:t>
            </w:r>
          </w:p>
        </w:tc>
      </w:tr>
    </w:tbl>
    <w:p w14:paraId="519FA2AD" w14:textId="77777777" w:rsidR="006575A0" w:rsidRDefault="007443E2">
      <w:pPr>
        <w:ind w:firstLine="440"/>
        <w:rPr>
          <w:lang w:eastAsia="zh-CN"/>
        </w:rPr>
      </w:pPr>
      <w:r>
        <w:rPr>
          <w:rFonts w:hint="eastAsia"/>
          <w:lang w:eastAsia="zh-CN"/>
        </w:rPr>
        <w:t>读取子命令：</w:t>
      </w:r>
    </w:p>
    <w:p w14:paraId="7430B524" w14:textId="77777777" w:rsidR="006575A0" w:rsidRDefault="007443E2">
      <w:pPr>
        <w:ind w:left="440" w:firstLine="440"/>
        <w:rPr>
          <w:lang w:eastAsia="zh-CN"/>
        </w:rPr>
      </w:pPr>
      <w:r>
        <w:rPr>
          <w:lang w:eastAsia="zh-CN"/>
        </w:rPr>
        <w:t>02 00 06 C0 02 00 0A 00 FF 37 03</w:t>
      </w:r>
    </w:p>
    <w:p w14:paraId="0BA20E4F" w14:textId="77777777" w:rsidR="006575A0" w:rsidRDefault="007443E2">
      <w:pPr>
        <w:ind w:firstLine="440"/>
        <w:rPr>
          <w:lang w:eastAsia="zh-CN"/>
        </w:rPr>
      </w:pPr>
      <w:r>
        <w:rPr>
          <w:rFonts w:hint="eastAsia"/>
          <w:lang w:eastAsia="zh-CN"/>
        </w:rPr>
        <w:t>读取子命令返回：</w:t>
      </w:r>
    </w:p>
    <w:tbl>
      <w:tblPr>
        <w:tblW w:w="8188" w:type="dxa"/>
        <w:tblInd w:w="846" w:type="dxa"/>
        <w:tblLayout w:type="fixed"/>
        <w:tblLook w:val="04A0" w:firstRow="1" w:lastRow="0" w:firstColumn="1" w:lastColumn="0" w:noHBand="0" w:noVBand="1"/>
      </w:tblPr>
      <w:tblGrid>
        <w:gridCol w:w="1529"/>
        <w:gridCol w:w="847"/>
        <w:gridCol w:w="1701"/>
        <w:gridCol w:w="4111"/>
      </w:tblGrid>
      <w:tr w:rsidR="006575A0" w14:paraId="445BA19A" w14:textId="77777777">
        <w:tc>
          <w:tcPr>
            <w:tcW w:w="1529" w:type="dxa"/>
            <w:tcBorders>
              <w:top w:val="single" w:sz="4" w:space="0" w:color="000000"/>
              <w:left w:val="single" w:sz="4" w:space="0" w:color="000000"/>
              <w:bottom w:val="single" w:sz="4" w:space="0" w:color="000000"/>
            </w:tcBorders>
          </w:tcPr>
          <w:p w14:paraId="630B9349" w14:textId="77777777" w:rsidR="006575A0" w:rsidRDefault="007443E2">
            <w:pPr>
              <w:ind w:firstLine="440"/>
              <w:jc w:val="center"/>
              <w:rPr>
                <w:bCs/>
                <w:color w:val="000000"/>
                <w:szCs w:val="21"/>
              </w:rPr>
            </w:pPr>
            <w:r>
              <w:rPr>
                <w:bCs/>
                <w:color w:val="000000"/>
                <w:szCs w:val="21"/>
              </w:rPr>
              <w:t>标识</w:t>
            </w:r>
          </w:p>
        </w:tc>
        <w:tc>
          <w:tcPr>
            <w:tcW w:w="2548" w:type="dxa"/>
            <w:gridSpan w:val="2"/>
            <w:tcBorders>
              <w:top w:val="single" w:sz="4" w:space="0" w:color="000000"/>
              <w:left w:val="single" w:sz="4" w:space="0" w:color="000000"/>
              <w:bottom w:val="single" w:sz="4" w:space="0" w:color="000000"/>
            </w:tcBorders>
          </w:tcPr>
          <w:p w14:paraId="4E1E4643" w14:textId="77777777" w:rsidR="006575A0" w:rsidRDefault="007443E2">
            <w:pPr>
              <w:ind w:firstLine="440"/>
              <w:rPr>
                <w:bCs/>
                <w:color w:val="000000"/>
                <w:szCs w:val="21"/>
              </w:rPr>
            </w:pPr>
            <w:r>
              <w:rPr>
                <w:bCs/>
                <w:color w:val="000000"/>
                <w:szCs w:val="21"/>
              </w:rPr>
              <w:t>内容</w:t>
            </w:r>
          </w:p>
        </w:tc>
        <w:tc>
          <w:tcPr>
            <w:tcW w:w="4111" w:type="dxa"/>
            <w:tcBorders>
              <w:top w:val="single" w:sz="4" w:space="0" w:color="000000"/>
              <w:left w:val="single" w:sz="4" w:space="0" w:color="000000"/>
              <w:bottom w:val="single" w:sz="4" w:space="0" w:color="000000"/>
              <w:right w:val="single" w:sz="4" w:space="0" w:color="000000"/>
            </w:tcBorders>
          </w:tcPr>
          <w:p w14:paraId="7A7A6402" w14:textId="77777777" w:rsidR="006575A0" w:rsidRDefault="007443E2">
            <w:pPr>
              <w:ind w:firstLine="440"/>
              <w:jc w:val="center"/>
              <w:rPr>
                <w:bCs/>
                <w:color w:val="000000"/>
                <w:szCs w:val="21"/>
              </w:rPr>
            </w:pPr>
            <w:r>
              <w:rPr>
                <w:bCs/>
                <w:color w:val="000000"/>
                <w:szCs w:val="21"/>
              </w:rPr>
              <w:t>说明</w:t>
            </w:r>
          </w:p>
        </w:tc>
      </w:tr>
      <w:tr w:rsidR="006575A0" w14:paraId="6D4A0552" w14:textId="77777777">
        <w:tc>
          <w:tcPr>
            <w:tcW w:w="1529" w:type="dxa"/>
            <w:tcBorders>
              <w:top w:val="single" w:sz="4" w:space="0" w:color="000000"/>
              <w:left w:val="single" w:sz="4" w:space="0" w:color="000000"/>
              <w:bottom w:val="single" w:sz="4" w:space="0" w:color="000000"/>
            </w:tcBorders>
            <w:vAlign w:val="center"/>
          </w:tcPr>
          <w:p w14:paraId="0A537AF9" w14:textId="77777777" w:rsidR="006575A0" w:rsidRDefault="007443E2">
            <w:pPr>
              <w:ind w:firstLineChars="0" w:firstLine="0"/>
              <w:jc w:val="left"/>
            </w:pPr>
            <w:r>
              <w:t>Ret_status</w:t>
            </w:r>
          </w:p>
        </w:tc>
        <w:tc>
          <w:tcPr>
            <w:tcW w:w="2548" w:type="dxa"/>
            <w:gridSpan w:val="2"/>
            <w:tcBorders>
              <w:top w:val="single" w:sz="4" w:space="0" w:color="000000"/>
              <w:left w:val="single" w:sz="4" w:space="0" w:color="000000"/>
              <w:bottom w:val="single" w:sz="4" w:space="0" w:color="000000"/>
            </w:tcBorders>
            <w:vAlign w:val="center"/>
          </w:tcPr>
          <w:p w14:paraId="3FA156C2" w14:textId="77777777" w:rsidR="006575A0" w:rsidRDefault="007443E2">
            <w:pPr>
              <w:ind w:firstLineChars="0" w:firstLine="0"/>
              <w:jc w:val="left"/>
            </w:pPr>
            <w:r>
              <w:t>0xC0, 0x02</w:t>
            </w:r>
          </w:p>
        </w:tc>
        <w:tc>
          <w:tcPr>
            <w:tcW w:w="4111" w:type="dxa"/>
            <w:tcBorders>
              <w:top w:val="single" w:sz="4" w:space="0" w:color="000000"/>
              <w:left w:val="single" w:sz="4" w:space="0" w:color="000000"/>
              <w:bottom w:val="single" w:sz="4" w:space="0" w:color="000000"/>
              <w:right w:val="single" w:sz="4" w:space="0" w:color="000000"/>
            </w:tcBorders>
            <w:vAlign w:val="center"/>
          </w:tcPr>
          <w:p w14:paraId="2B8A2213" w14:textId="77777777" w:rsidR="006575A0" w:rsidRDefault="007443E2">
            <w:pPr>
              <w:ind w:firstLineChars="0" w:firstLine="0"/>
              <w:jc w:val="left"/>
            </w:pPr>
            <w:r>
              <w:t>子命令命令处理</w:t>
            </w:r>
            <w:r>
              <w:t>,</w:t>
            </w:r>
            <w:r>
              <w:t>读取子命令返回数据</w:t>
            </w:r>
          </w:p>
        </w:tc>
      </w:tr>
      <w:tr w:rsidR="006575A0" w14:paraId="49BC482D" w14:textId="77777777">
        <w:trPr>
          <w:trHeight w:val="349"/>
        </w:trPr>
        <w:tc>
          <w:tcPr>
            <w:tcW w:w="1529" w:type="dxa"/>
            <w:tcBorders>
              <w:top w:val="single" w:sz="4" w:space="0" w:color="000000"/>
              <w:left w:val="single" w:sz="4" w:space="0" w:color="000000"/>
              <w:bottom w:val="single" w:sz="4" w:space="0" w:color="000000"/>
            </w:tcBorders>
            <w:vAlign w:val="center"/>
          </w:tcPr>
          <w:p w14:paraId="4BBB1380" w14:textId="77777777" w:rsidR="006575A0" w:rsidRDefault="007443E2">
            <w:pPr>
              <w:ind w:firstLineChars="0" w:firstLine="0"/>
              <w:jc w:val="left"/>
            </w:pPr>
            <w:r>
              <w:t>Ret _data</w:t>
            </w:r>
          </w:p>
        </w:tc>
        <w:tc>
          <w:tcPr>
            <w:tcW w:w="2548" w:type="dxa"/>
            <w:gridSpan w:val="2"/>
            <w:tcBorders>
              <w:top w:val="single" w:sz="4" w:space="0" w:color="000000"/>
              <w:left w:val="single" w:sz="4" w:space="0" w:color="000000"/>
              <w:bottom w:val="single" w:sz="4" w:space="0" w:color="000000"/>
            </w:tcBorders>
            <w:vAlign w:val="center"/>
          </w:tcPr>
          <w:p w14:paraId="62E7E0F3" w14:textId="77777777" w:rsidR="006575A0" w:rsidRDefault="007443E2">
            <w:pPr>
              <w:ind w:firstLineChars="0" w:firstLine="0"/>
              <w:jc w:val="left"/>
            </w:pPr>
            <w:r>
              <w:t>0x00</w:t>
            </w:r>
            <w:r>
              <w:t>，</w:t>
            </w:r>
            <w:r>
              <w:t>0x00</w:t>
            </w:r>
          </w:p>
        </w:tc>
        <w:tc>
          <w:tcPr>
            <w:tcW w:w="4111" w:type="dxa"/>
            <w:tcBorders>
              <w:top w:val="single" w:sz="4" w:space="0" w:color="000000"/>
              <w:left w:val="single" w:sz="4" w:space="0" w:color="000000"/>
              <w:bottom w:val="single" w:sz="4" w:space="0" w:color="000000"/>
              <w:right w:val="single" w:sz="4" w:space="0" w:color="000000"/>
            </w:tcBorders>
            <w:vAlign w:val="center"/>
          </w:tcPr>
          <w:p w14:paraId="74ADC71B" w14:textId="77777777" w:rsidR="006575A0" w:rsidRDefault="007443E2">
            <w:pPr>
              <w:ind w:firstLineChars="0" w:firstLine="0"/>
              <w:jc w:val="left"/>
            </w:pPr>
            <w:r>
              <w:t>执行完毕，后接有</w:t>
            </w:r>
            <w:r>
              <w:t>comd_data</w:t>
            </w:r>
            <w:r>
              <w:t>项</w:t>
            </w:r>
          </w:p>
        </w:tc>
      </w:tr>
      <w:tr w:rsidR="006575A0" w14:paraId="26DF4A5E" w14:textId="77777777">
        <w:trPr>
          <w:trHeight w:val="72"/>
        </w:trPr>
        <w:tc>
          <w:tcPr>
            <w:tcW w:w="1529" w:type="dxa"/>
            <w:vMerge w:val="restart"/>
            <w:tcBorders>
              <w:top w:val="single" w:sz="4" w:space="0" w:color="000000"/>
              <w:left w:val="single" w:sz="4" w:space="0" w:color="000000"/>
            </w:tcBorders>
            <w:vAlign w:val="center"/>
          </w:tcPr>
          <w:p w14:paraId="5729B971" w14:textId="77777777" w:rsidR="006575A0" w:rsidRDefault="007443E2">
            <w:pPr>
              <w:ind w:firstLineChars="0" w:firstLine="0"/>
              <w:jc w:val="left"/>
            </w:pPr>
            <w:r>
              <w:t>comd_data</w:t>
            </w:r>
          </w:p>
        </w:tc>
        <w:tc>
          <w:tcPr>
            <w:tcW w:w="2548" w:type="dxa"/>
            <w:gridSpan w:val="2"/>
            <w:tcBorders>
              <w:top w:val="single" w:sz="4" w:space="0" w:color="000000"/>
              <w:left w:val="single" w:sz="4" w:space="0" w:color="000000"/>
              <w:bottom w:val="single" w:sz="4" w:space="0" w:color="000000"/>
            </w:tcBorders>
            <w:vAlign w:val="center"/>
          </w:tcPr>
          <w:p w14:paraId="76BC0EBF" w14:textId="77777777" w:rsidR="006575A0" w:rsidRDefault="007443E2">
            <w:pPr>
              <w:ind w:firstLineChars="0" w:firstLine="0"/>
              <w:jc w:val="left"/>
            </w:pPr>
            <w:r>
              <w:t>Lenh</w:t>
            </w:r>
            <w:r>
              <w:t>，</w:t>
            </w:r>
            <w:r>
              <w:t>Lenl</w:t>
            </w:r>
          </w:p>
        </w:tc>
        <w:tc>
          <w:tcPr>
            <w:tcW w:w="4111" w:type="dxa"/>
            <w:tcBorders>
              <w:top w:val="single" w:sz="4" w:space="0" w:color="000000"/>
              <w:left w:val="single" w:sz="4" w:space="0" w:color="000000"/>
              <w:bottom w:val="single" w:sz="4" w:space="0" w:color="000000"/>
              <w:right w:val="single" w:sz="4" w:space="0" w:color="000000"/>
            </w:tcBorders>
            <w:vAlign w:val="center"/>
          </w:tcPr>
          <w:p w14:paraId="278EA867" w14:textId="77777777" w:rsidR="006575A0" w:rsidRDefault="007443E2">
            <w:pPr>
              <w:ind w:firstLineChars="0" w:firstLine="0"/>
              <w:jc w:val="left"/>
            </w:pPr>
            <w:r>
              <w:t>收到的子命令返回的实际数据长度</w:t>
            </w:r>
          </w:p>
        </w:tc>
      </w:tr>
      <w:tr w:rsidR="006575A0" w14:paraId="51E2B2B7" w14:textId="77777777">
        <w:trPr>
          <w:trHeight w:val="71"/>
        </w:trPr>
        <w:tc>
          <w:tcPr>
            <w:tcW w:w="1529" w:type="dxa"/>
            <w:vMerge/>
            <w:tcBorders>
              <w:left w:val="single" w:sz="4" w:space="0" w:color="000000"/>
            </w:tcBorders>
            <w:vAlign w:val="center"/>
          </w:tcPr>
          <w:p w14:paraId="5F34AE8B" w14:textId="77777777" w:rsidR="006575A0" w:rsidRDefault="006575A0">
            <w:pPr>
              <w:ind w:firstLineChars="0" w:firstLine="0"/>
              <w:jc w:val="left"/>
            </w:pPr>
          </w:p>
        </w:tc>
        <w:tc>
          <w:tcPr>
            <w:tcW w:w="847" w:type="dxa"/>
            <w:vMerge w:val="restart"/>
            <w:tcBorders>
              <w:top w:val="single" w:sz="4" w:space="0" w:color="000000"/>
              <w:left w:val="single" w:sz="4" w:space="0" w:color="000000"/>
            </w:tcBorders>
            <w:vAlign w:val="center"/>
          </w:tcPr>
          <w:p w14:paraId="031905C2" w14:textId="77777777" w:rsidR="006575A0" w:rsidRDefault="007443E2">
            <w:pPr>
              <w:ind w:firstLineChars="0" w:firstLine="0"/>
              <w:jc w:val="left"/>
            </w:pPr>
            <w:r>
              <w:t>DATA</w:t>
            </w:r>
          </w:p>
        </w:tc>
        <w:tc>
          <w:tcPr>
            <w:tcW w:w="1701" w:type="dxa"/>
            <w:tcBorders>
              <w:top w:val="single" w:sz="4" w:space="0" w:color="000000"/>
              <w:left w:val="single" w:sz="4" w:space="0" w:color="000000"/>
              <w:bottom w:val="single" w:sz="4" w:space="0" w:color="000000"/>
            </w:tcBorders>
          </w:tcPr>
          <w:p w14:paraId="71FE8F3B" w14:textId="77777777" w:rsidR="006575A0" w:rsidRDefault="007443E2">
            <w:pPr>
              <w:ind w:firstLineChars="0" w:firstLine="0"/>
              <w:jc w:val="left"/>
            </w:pPr>
            <w:r>
              <w:rPr>
                <w:lang w:eastAsia="zh-CN"/>
              </w:rPr>
              <w:t>T</w:t>
            </w:r>
            <w:r>
              <w:rPr>
                <w:rFonts w:hint="eastAsia"/>
                <w:lang w:eastAsia="zh-CN"/>
              </w:rPr>
              <w:t>ype</w:t>
            </w:r>
          </w:p>
        </w:tc>
        <w:tc>
          <w:tcPr>
            <w:tcW w:w="4111" w:type="dxa"/>
            <w:tcBorders>
              <w:top w:val="single" w:sz="4" w:space="0" w:color="000000"/>
              <w:left w:val="single" w:sz="4" w:space="0" w:color="000000"/>
              <w:bottom w:val="single" w:sz="4" w:space="0" w:color="000000"/>
              <w:right w:val="single" w:sz="4" w:space="0" w:color="000000"/>
            </w:tcBorders>
            <w:vAlign w:val="center"/>
          </w:tcPr>
          <w:p w14:paraId="4DC9CDA3" w14:textId="77777777" w:rsidR="006575A0" w:rsidRDefault="007443E2">
            <w:pPr>
              <w:ind w:firstLineChars="0" w:firstLine="0"/>
              <w:jc w:val="left"/>
            </w:pPr>
            <w:r>
              <w:rPr>
                <w:rFonts w:hint="eastAsia"/>
                <w:lang w:eastAsia="zh-CN"/>
              </w:rPr>
              <w:t>固定为</w:t>
            </w:r>
            <w:r>
              <w:rPr>
                <w:rFonts w:hint="eastAsia"/>
                <w:lang w:eastAsia="zh-CN"/>
              </w:rPr>
              <w:t>0x</w:t>
            </w:r>
            <w:r>
              <w:t>02</w:t>
            </w:r>
          </w:p>
        </w:tc>
      </w:tr>
      <w:tr w:rsidR="006575A0" w14:paraId="737630B3" w14:textId="77777777">
        <w:trPr>
          <w:trHeight w:val="71"/>
        </w:trPr>
        <w:tc>
          <w:tcPr>
            <w:tcW w:w="1529" w:type="dxa"/>
            <w:vMerge/>
            <w:tcBorders>
              <w:left w:val="single" w:sz="4" w:space="0" w:color="000000"/>
            </w:tcBorders>
            <w:vAlign w:val="center"/>
          </w:tcPr>
          <w:p w14:paraId="00EF01C8" w14:textId="77777777" w:rsidR="006575A0" w:rsidRDefault="006575A0">
            <w:pPr>
              <w:ind w:firstLineChars="0" w:firstLine="0"/>
              <w:jc w:val="left"/>
            </w:pPr>
          </w:p>
        </w:tc>
        <w:tc>
          <w:tcPr>
            <w:tcW w:w="847" w:type="dxa"/>
            <w:vMerge/>
            <w:tcBorders>
              <w:left w:val="single" w:sz="4" w:space="0" w:color="000000"/>
            </w:tcBorders>
            <w:vAlign w:val="center"/>
          </w:tcPr>
          <w:p w14:paraId="6C240D53"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tcPr>
          <w:p w14:paraId="3E2027C8" w14:textId="77777777" w:rsidR="006575A0" w:rsidRDefault="007443E2">
            <w:pPr>
              <w:ind w:firstLineChars="0" w:firstLine="0"/>
              <w:jc w:val="left"/>
            </w:pPr>
            <w:r>
              <w:rPr>
                <w:lang w:eastAsia="zh-CN"/>
              </w:rPr>
              <w:t>D</w:t>
            </w:r>
            <w:r>
              <w:rPr>
                <w:rFonts w:hint="eastAsia"/>
                <w:lang w:eastAsia="zh-CN"/>
              </w:rPr>
              <w:t>ata</w:t>
            </w:r>
            <w:r>
              <w:rPr>
                <w:lang w:eastAsia="zh-CN"/>
              </w:rPr>
              <w:t xml:space="preserve"> L</w:t>
            </w:r>
            <w:r>
              <w:rPr>
                <w:rFonts w:hint="eastAsia"/>
                <w:lang w:eastAsia="zh-CN"/>
              </w:rPr>
              <w:t>en</w:t>
            </w:r>
          </w:p>
        </w:tc>
        <w:tc>
          <w:tcPr>
            <w:tcW w:w="4111" w:type="dxa"/>
            <w:tcBorders>
              <w:top w:val="single" w:sz="4" w:space="0" w:color="000000"/>
              <w:left w:val="single" w:sz="4" w:space="0" w:color="000000"/>
              <w:bottom w:val="single" w:sz="4" w:space="0" w:color="000000"/>
              <w:right w:val="single" w:sz="4" w:space="0" w:color="000000"/>
            </w:tcBorders>
            <w:vAlign w:val="center"/>
          </w:tcPr>
          <w:p w14:paraId="72A307FC" w14:textId="77777777" w:rsidR="006575A0" w:rsidRDefault="007443E2">
            <w:pPr>
              <w:ind w:firstLineChars="0" w:firstLine="0"/>
              <w:jc w:val="left"/>
              <w:rPr>
                <w:lang w:eastAsia="zh-CN"/>
              </w:rPr>
            </w:pPr>
            <w:r>
              <w:rPr>
                <w:rFonts w:hint="eastAsia"/>
                <w:lang w:eastAsia="zh-CN"/>
              </w:rPr>
              <w:t>固定为</w:t>
            </w:r>
            <w:r>
              <w:rPr>
                <w:rFonts w:hint="eastAsia"/>
                <w:lang w:eastAsia="zh-CN"/>
              </w:rPr>
              <w:t>1</w:t>
            </w:r>
          </w:p>
        </w:tc>
      </w:tr>
      <w:tr w:rsidR="006575A0" w14:paraId="4809183D" w14:textId="77777777">
        <w:trPr>
          <w:trHeight w:val="71"/>
        </w:trPr>
        <w:tc>
          <w:tcPr>
            <w:tcW w:w="1529" w:type="dxa"/>
            <w:vMerge/>
            <w:tcBorders>
              <w:left w:val="single" w:sz="4" w:space="0" w:color="000000"/>
              <w:bottom w:val="single" w:sz="4" w:space="0" w:color="000000"/>
            </w:tcBorders>
            <w:vAlign w:val="center"/>
          </w:tcPr>
          <w:p w14:paraId="1837416F" w14:textId="77777777" w:rsidR="006575A0" w:rsidRDefault="006575A0">
            <w:pPr>
              <w:ind w:firstLineChars="0" w:firstLine="0"/>
              <w:jc w:val="left"/>
            </w:pPr>
          </w:p>
        </w:tc>
        <w:tc>
          <w:tcPr>
            <w:tcW w:w="847" w:type="dxa"/>
            <w:vMerge/>
            <w:tcBorders>
              <w:left w:val="single" w:sz="4" w:space="0" w:color="000000"/>
              <w:bottom w:val="single" w:sz="4" w:space="0" w:color="000000"/>
            </w:tcBorders>
            <w:vAlign w:val="center"/>
          </w:tcPr>
          <w:p w14:paraId="1AD60349"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tcPr>
          <w:p w14:paraId="1F48D7B2" w14:textId="77777777" w:rsidR="006575A0" w:rsidRDefault="007443E2">
            <w:pPr>
              <w:ind w:firstLineChars="0" w:firstLine="0"/>
              <w:jc w:val="left"/>
            </w:pPr>
            <w:r>
              <w:rPr>
                <w:lang w:eastAsia="zh-CN"/>
              </w:rPr>
              <w:t>D</w:t>
            </w:r>
            <w:r>
              <w:rPr>
                <w:rFonts w:hint="eastAsia"/>
                <w:lang w:eastAsia="zh-CN"/>
              </w:rPr>
              <w:t>ata</w:t>
            </w:r>
          </w:p>
        </w:tc>
        <w:tc>
          <w:tcPr>
            <w:tcW w:w="4111" w:type="dxa"/>
            <w:tcBorders>
              <w:top w:val="single" w:sz="4" w:space="0" w:color="000000"/>
              <w:left w:val="single" w:sz="4" w:space="0" w:color="000000"/>
              <w:bottom w:val="single" w:sz="4" w:space="0" w:color="000000"/>
              <w:right w:val="single" w:sz="4" w:space="0" w:color="000000"/>
            </w:tcBorders>
            <w:vAlign w:val="center"/>
          </w:tcPr>
          <w:p w14:paraId="488788C7" w14:textId="77777777" w:rsidR="006575A0" w:rsidRDefault="007443E2">
            <w:pPr>
              <w:ind w:firstLineChars="0" w:firstLine="0"/>
              <w:jc w:val="left"/>
              <w:rPr>
                <w:lang w:eastAsia="zh-CN"/>
              </w:rPr>
            </w:pPr>
            <w:r>
              <w:rPr>
                <w:rFonts w:hint="eastAsia"/>
                <w:lang w:eastAsia="zh-CN"/>
              </w:rPr>
              <w:t>0x01</w:t>
            </w:r>
            <w:r>
              <w:rPr>
                <w:lang w:eastAsia="zh-CN"/>
              </w:rPr>
              <w:t>-</w:t>
            </w:r>
            <w:r>
              <w:rPr>
                <w:rFonts w:hint="eastAsia"/>
                <w:lang w:eastAsia="zh-CN"/>
              </w:rPr>
              <w:t xml:space="preserve"> </w:t>
            </w:r>
            <w:r>
              <w:rPr>
                <w:rFonts w:hint="eastAsia"/>
                <w:lang w:eastAsia="zh-CN"/>
              </w:rPr>
              <w:t>对应</w:t>
            </w:r>
            <w:r>
              <w:rPr>
                <w:rFonts w:hint="eastAsia"/>
                <w:lang w:eastAsia="zh-CN"/>
              </w:rPr>
              <w:t>id</w:t>
            </w:r>
            <w:r>
              <w:rPr>
                <w:rFonts w:hint="eastAsia"/>
                <w:lang w:eastAsia="zh-CN"/>
              </w:rPr>
              <w:t>上存在密钥</w:t>
            </w:r>
          </w:p>
          <w:p w14:paraId="12970E37" w14:textId="77777777" w:rsidR="006575A0" w:rsidRDefault="007443E2">
            <w:pPr>
              <w:ind w:firstLineChars="0" w:firstLine="0"/>
              <w:jc w:val="left"/>
              <w:rPr>
                <w:lang w:eastAsia="zh-CN"/>
              </w:rPr>
            </w:pPr>
            <w:r>
              <w:rPr>
                <w:rFonts w:hint="eastAsia"/>
                <w:lang w:eastAsia="zh-CN"/>
              </w:rPr>
              <w:t>0x00</w:t>
            </w:r>
            <w:r>
              <w:rPr>
                <w:lang w:eastAsia="zh-CN"/>
              </w:rPr>
              <w:t xml:space="preserve">- </w:t>
            </w:r>
            <w:r>
              <w:rPr>
                <w:rFonts w:hint="eastAsia"/>
                <w:lang w:eastAsia="zh-CN"/>
              </w:rPr>
              <w:t>对应</w:t>
            </w:r>
            <w:r>
              <w:rPr>
                <w:rFonts w:hint="eastAsia"/>
                <w:lang w:eastAsia="zh-CN"/>
              </w:rPr>
              <w:t>id</w:t>
            </w:r>
            <w:r>
              <w:rPr>
                <w:rFonts w:hint="eastAsia"/>
                <w:lang w:eastAsia="zh-CN"/>
              </w:rPr>
              <w:t>上不存在密钥</w:t>
            </w:r>
          </w:p>
        </w:tc>
      </w:tr>
    </w:tbl>
    <w:p w14:paraId="1FF3C836" w14:textId="77777777" w:rsidR="006575A0" w:rsidRDefault="007443E2">
      <w:pPr>
        <w:ind w:left="127" w:firstLine="440"/>
        <w:rPr>
          <w:lang w:eastAsia="zh-CN"/>
        </w:rPr>
      </w:pPr>
      <w:r>
        <w:rPr>
          <w:rFonts w:hint="eastAsia"/>
          <w:lang w:eastAsia="zh-CN"/>
        </w:rPr>
        <w:t>示例：</w:t>
      </w:r>
    </w:p>
    <w:p w14:paraId="6654703E" w14:textId="77777777" w:rsidR="006575A0" w:rsidRDefault="007443E2">
      <w:pPr>
        <w:ind w:left="127" w:firstLine="440"/>
        <w:rPr>
          <w:lang w:eastAsia="zh-CN"/>
        </w:rPr>
      </w:pPr>
      <w:r>
        <w:rPr>
          <w:lang w:eastAsia="zh-CN"/>
        </w:rPr>
        <w:t>02 00 0a C0</w:t>
      </w:r>
      <w:proofErr w:type="gramStart"/>
      <w:r>
        <w:rPr>
          <w:lang w:eastAsia="zh-CN"/>
        </w:rPr>
        <w:t xml:space="preserve"> 01 01</w:t>
      </w:r>
      <w:proofErr w:type="gramEnd"/>
      <w:r>
        <w:rPr>
          <w:lang w:eastAsia="zh-CN"/>
        </w:rPr>
        <w:t xml:space="preserve"> 1B 66 01 A6 00 0D 0A 1d 03 </w:t>
      </w:r>
      <w:r>
        <w:rPr>
          <w:rFonts w:hint="eastAsia"/>
          <w:lang w:eastAsia="zh-CN"/>
        </w:rPr>
        <w:t>（查询指令）</w:t>
      </w:r>
    </w:p>
    <w:p w14:paraId="5062F64E" w14:textId="77777777" w:rsidR="006575A0" w:rsidRDefault="007443E2">
      <w:pPr>
        <w:ind w:left="127" w:firstLine="440"/>
        <w:rPr>
          <w:lang w:eastAsia="zh-CN"/>
        </w:rPr>
      </w:pPr>
      <w:r>
        <w:rPr>
          <w:lang w:eastAsia="zh-CN"/>
        </w:rPr>
        <w:t>02 00 04 C0 01</w:t>
      </w:r>
      <w:proofErr w:type="gramStart"/>
      <w:r>
        <w:rPr>
          <w:lang w:eastAsia="zh-CN"/>
        </w:rPr>
        <w:t xml:space="preserve"> 00 00</w:t>
      </w:r>
      <w:proofErr w:type="gramEnd"/>
      <w:r>
        <w:rPr>
          <w:lang w:eastAsia="zh-CN"/>
        </w:rPr>
        <w:t xml:space="preserve"> C1 03 </w:t>
      </w:r>
      <w:r>
        <w:rPr>
          <w:rFonts w:hint="eastAsia"/>
          <w:lang w:eastAsia="zh-CN"/>
        </w:rPr>
        <w:t>（转发成功）</w:t>
      </w:r>
    </w:p>
    <w:p w14:paraId="7F8FEADE" w14:textId="77777777" w:rsidR="006575A0" w:rsidRDefault="007443E2">
      <w:pPr>
        <w:ind w:left="127" w:firstLine="440"/>
        <w:rPr>
          <w:lang w:eastAsia="zh-CN"/>
        </w:rPr>
      </w:pPr>
      <w:r>
        <w:rPr>
          <w:lang w:eastAsia="zh-CN"/>
        </w:rPr>
        <w:t xml:space="preserve">02 00 06 C0 02 00 0A 00 FF 37 03 </w:t>
      </w:r>
      <w:r>
        <w:rPr>
          <w:rFonts w:hint="eastAsia"/>
          <w:lang w:eastAsia="zh-CN"/>
        </w:rPr>
        <w:t>（读取子命令）</w:t>
      </w:r>
    </w:p>
    <w:p w14:paraId="4F32535D" w14:textId="77777777" w:rsidR="006575A0" w:rsidRDefault="007443E2">
      <w:pPr>
        <w:ind w:left="127" w:firstLine="440"/>
        <w:rPr>
          <w:lang w:eastAsia="zh-CN"/>
        </w:rPr>
      </w:pPr>
      <w:r>
        <w:rPr>
          <w:lang w:eastAsia="zh-CN"/>
        </w:rPr>
        <w:t>02 00 09 C0 02</w:t>
      </w:r>
      <w:proofErr w:type="gramStart"/>
      <w:r>
        <w:rPr>
          <w:lang w:eastAsia="zh-CN"/>
        </w:rPr>
        <w:t xml:space="preserve"> 00 00</w:t>
      </w:r>
      <w:proofErr w:type="gramEnd"/>
      <w:r>
        <w:rPr>
          <w:lang w:eastAsia="zh-CN"/>
        </w:rPr>
        <w:t xml:space="preserve"> 00 03 02</w:t>
      </w:r>
      <w:proofErr w:type="gramStart"/>
      <w:r>
        <w:rPr>
          <w:lang w:eastAsia="zh-CN"/>
        </w:rPr>
        <w:t xml:space="preserve"> 01 01</w:t>
      </w:r>
      <w:proofErr w:type="gramEnd"/>
      <w:r>
        <w:rPr>
          <w:lang w:eastAsia="zh-CN"/>
        </w:rPr>
        <w:t xml:space="preserve"> C3 03 </w:t>
      </w:r>
      <w:r>
        <w:rPr>
          <w:rFonts w:hint="eastAsia"/>
          <w:lang w:eastAsia="zh-CN"/>
        </w:rPr>
        <w:t>（读取子命令返回）</w:t>
      </w:r>
    </w:p>
    <w:p w14:paraId="58B4F56B" w14:textId="77777777" w:rsidR="006575A0" w:rsidRDefault="007443E2">
      <w:pPr>
        <w:pStyle w:val="3"/>
        <w:numPr>
          <w:ilvl w:val="1"/>
          <w:numId w:val="14"/>
        </w:numPr>
        <w:rPr>
          <w:lang w:eastAsia="zh-CN"/>
        </w:rPr>
      </w:pPr>
      <w:bookmarkStart w:id="265" w:name="_读取子命令返回数据_(0x02)"/>
      <w:bookmarkStart w:id="266" w:name="_Toc10636278"/>
      <w:bookmarkEnd w:id="265"/>
      <w:r>
        <w:lastRenderedPageBreak/>
        <w:t>读取子命令返回数据（</w:t>
      </w:r>
      <w:r>
        <w:rPr>
          <w:rFonts w:hint="eastAsia"/>
          <w:lang w:eastAsia="zh-CN"/>
        </w:rPr>
        <w:t xml:space="preserve">0xC0 </w:t>
      </w:r>
      <w:r>
        <w:t>0x0</w:t>
      </w:r>
      <w:r>
        <w:rPr>
          <w:rFonts w:hint="eastAsia"/>
          <w:lang w:eastAsia="zh-CN"/>
        </w:rPr>
        <w:t>2</w:t>
      </w:r>
      <w:r>
        <w:t>）</w:t>
      </w:r>
      <w:bookmarkEnd w:id="266"/>
    </w:p>
    <w:p w14:paraId="3137F385" w14:textId="77777777" w:rsidR="006575A0" w:rsidRDefault="007443E2">
      <w:pPr>
        <w:ind w:firstLine="440"/>
        <w:rPr>
          <w:lang w:eastAsia="zh-CN"/>
        </w:rPr>
      </w:pPr>
      <w:r>
        <w:rPr>
          <w:rFonts w:hint="eastAsia"/>
          <w:lang w:eastAsia="zh-CN"/>
        </w:rPr>
        <w:t>0x</w:t>
      </w:r>
      <w:r>
        <w:t xml:space="preserve"> C</w:t>
      </w:r>
      <w:r>
        <w:rPr>
          <w:rFonts w:hint="eastAsia"/>
          <w:lang w:eastAsia="zh-CN"/>
        </w:rPr>
        <w:t>0+0x02+</w:t>
      </w:r>
      <w:r>
        <w:rPr>
          <w:rFonts w:hint="eastAsia"/>
          <w:lang w:eastAsia="zh-CN"/>
        </w:rPr>
        <w:t>超时时间</w:t>
      </w:r>
      <w:r>
        <w:rPr>
          <w:rFonts w:hint="eastAsia"/>
          <w:lang w:eastAsia="zh-CN"/>
        </w:rPr>
        <w:t>DT+</w:t>
      </w:r>
      <w:r>
        <w:rPr>
          <w:rFonts w:hint="eastAsia"/>
          <w:lang w:eastAsia="zh-CN"/>
        </w:rPr>
        <w:t>要接收的返回数据长度</w:t>
      </w:r>
      <w:r>
        <w:rPr>
          <w:rFonts w:hint="eastAsia"/>
          <w:lang w:eastAsia="zh-CN"/>
        </w:rPr>
        <w:t>DN</w:t>
      </w:r>
      <w:r>
        <w:t>(</w:t>
      </w:r>
      <w:r>
        <w:rPr>
          <w:rFonts w:hint="eastAsia"/>
          <w:lang w:eastAsia="zh-CN"/>
        </w:rPr>
        <w:t xml:space="preserve">0xC0 </w:t>
      </w:r>
      <w:r>
        <w:t>0x01</w:t>
      </w:r>
      <w:r>
        <w:rPr>
          <w:rFonts w:hint="eastAsia"/>
          <w:lang w:eastAsia="zh-CN"/>
        </w:rPr>
        <w:t xml:space="preserve"> DT  DN</w:t>
      </w:r>
      <w:r>
        <w:t>)</w:t>
      </w:r>
    </w:p>
    <w:p w14:paraId="4A861380" w14:textId="77777777" w:rsidR="006575A0" w:rsidRDefault="007443E2">
      <w:pPr>
        <w:ind w:firstLine="440"/>
        <w:rPr>
          <w:lang w:eastAsia="zh-CN"/>
        </w:rPr>
      </w:pPr>
      <w:r>
        <w:rPr>
          <w:rFonts w:hint="eastAsia"/>
          <w:lang w:eastAsia="zh-CN"/>
        </w:rPr>
        <w:t>功能：读取子命令返回数据</w:t>
      </w:r>
    </w:p>
    <w:p w14:paraId="14A6FBB5" w14:textId="77777777" w:rsidR="006575A0" w:rsidRDefault="007443E2">
      <w:pPr>
        <w:ind w:firstLine="440"/>
        <w:rPr>
          <w:color w:val="000000"/>
          <w:lang w:eastAsia="zh-CN"/>
        </w:rPr>
      </w:pPr>
      <w:r>
        <w:rPr>
          <w:color w:val="000000"/>
        </w:rPr>
        <w:t>指令格式：</w:t>
      </w:r>
    </w:p>
    <w:tbl>
      <w:tblPr>
        <w:tblW w:w="0" w:type="auto"/>
        <w:tblInd w:w="534" w:type="dxa"/>
        <w:tblLayout w:type="fixed"/>
        <w:tblLook w:val="04A0" w:firstRow="1" w:lastRow="0" w:firstColumn="1" w:lastColumn="0" w:noHBand="0" w:noVBand="1"/>
      </w:tblPr>
      <w:tblGrid>
        <w:gridCol w:w="1701"/>
        <w:gridCol w:w="2126"/>
        <w:gridCol w:w="3685"/>
      </w:tblGrid>
      <w:tr w:rsidR="006575A0" w14:paraId="2AF4859C" w14:textId="77777777">
        <w:tc>
          <w:tcPr>
            <w:tcW w:w="1701" w:type="dxa"/>
            <w:tcBorders>
              <w:top w:val="single" w:sz="4" w:space="0" w:color="000000"/>
              <w:left w:val="single" w:sz="4" w:space="0" w:color="000000"/>
              <w:bottom w:val="single" w:sz="4" w:space="0" w:color="000000"/>
            </w:tcBorders>
            <w:shd w:val="clear" w:color="auto" w:fill="E5E5E5"/>
          </w:tcPr>
          <w:p w14:paraId="6512F8F0" w14:textId="77777777" w:rsidR="006575A0" w:rsidRDefault="007443E2">
            <w:pPr>
              <w:ind w:firstLine="440"/>
              <w:jc w:val="center"/>
              <w:rPr>
                <w:bCs/>
                <w:color w:val="000000"/>
                <w:szCs w:val="21"/>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23E4F325"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215091C2" w14:textId="77777777" w:rsidR="006575A0" w:rsidRDefault="007443E2">
            <w:pPr>
              <w:ind w:firstLine="440"/>
              <w:jc w:val="center"/>
              <w:rPr>
                <w:bCs/>
                <w:color w:val="000000"/>
                <w:szCs w:val="21"/>
              </w:rPr>
            </w:pPr>
            <w:r>
              <w:rPr>
                <w:bCs/>
                <w:color w:val="000000"/>
                <w:szCs w:val="21"/>
              </w:rPr>
              <w:t>说明</w:t>
            </w:r>
          </w:p>
        </w:tc>
      </w:tr>
      <w:tr w:rsidR="006575A0" w14:paraId="3717E5C9" w14:textId="77777777">
        <w:tc>
          <w:tcPr>
            <w:tcW w:w="1701" w:type="dxa"/>
            <w:tcBorders>
              <w:top w:val="single" w:sz="4" w:space="0" w:color="000000"/>
              <w:left w:val="single" w:sz="4" w:space="0" w:color="000000"/>
              <w:bottom w:val="single" w:sz="4" w:space="0" w:color="000000"/>
            </w:tcBorders>
            <w:vAlign w:val="center"/>
          </w:tcPr>
          <w:p w14:paraId="01B68C1D"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5329F13A" w14:textId="77777777" w:rsidR="006575A0" w:rsidRDefault="007443E2">
            <w:pPr>
              <w:ind w:firstLineChars="0" w:firstLine="0"/>
              <w:jc w:val="left"/>
            </w:pPr>
            <w:r>
              <w:t>0xC0</w:t>
            </w:r>
          </w:p>
        </w:tc>
        <w:tc>
          <w:tcPr>
            <w:tcW w:w="3685" w:type="dxa"/>
            <w:tcBorders>
              <w:top w:val="single" w:sz="4" w:space="0" w:color="000000"/>
              <w:left w:val="single" w:sz="4" w:space="0" w:color="000000"/>
              <w:bottom w:val="single" w:sz="4" w:space="0" w:color="000000"/>
              <w:right w:val="single" w:sz="4" w:space="0" w:color="000000"/>
            </w:tcBorders>
            <w:vAlign w:val="center"/>
          </w:tcPr>
          <w:p w14:paraId="0B181CDC" w14:textId="77777777" w:rsidR="006575A0" w:rsidRDefault="007443E2">
            <w:pPr>
              <w:ind w:firstLineChars="0" w:firstLine="0"/>
              <w:jc w:val="left"/>
            </w:pPr>
            <w:r>
              <w:t>子命令处理</w:t>
            </w:r>
          </w:p>
        </w:tc>
      </w:tr>
      <w:tr w:rsidR="006575A0" w14:paraId="5AD6B9D1" w14:textId="77777777">
        <w:tc>
          <w:tcPr>
            <w:tcW w:w="1701" w:type="dxa"/>
            <w:tcBorders>
              <w:top w:val="single" w:sz="4" w:space="0" w:color="000000"/>
              <w:left w:val="single" w:sz="4" w:space="0" w:color="000000"/>
              <w:bottom w:val="single" w:sz="4" w:space="0" w:color="000000"/>
            </w:tcBorders>
            <w:vAlign w:val="center"/>
          </w:tcPr>
          <w:p w14:paraId="2AD71CE6"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197C64F8" w14:textId="77777777" w:rsidR="006575A0" w:rsidRDefault="007443E2">
            <w:pPr>
              <w:ind w:firstLineChars="0" w:firstLine="0"/>
              <w:jc w:val="left"/>
            </w:pPr>
            <w:r>
              <w:t>0x02</w:t>
            </w:r>
          </w:p>
        </w:tc>
        <w:tc>
          <w:tcPr>
            <w:tcW w:w="3685" w:type="dxa"/>
            <w:tcBorders>
              <w:top w:val="single" w:sz="4" w:space="0" w:color="000000"/>
              <w:left w:val="single" w:sz="4" w:space="0" w:color="000000"/>
              <w:bottom w:val="single" w:sz="4" w:space="0" w:color="000000"/>
              <w:right w:val="single" w:sz="4" w:space="0" w:color="000000"/>
            </w:tcBorders>
            <w:vAlign w:val="center"/>
          </w:tcPr>
          <w:p w14:paraId="543A4786" w14:textId="77777777" w:rsidR="006575A0" w:rsidRDefault="007443E2">
            <w:pPr>
              <w:ind w:firstLineChars="0" w:firstLine="0"/>
              <w:jc w:val="left"/>
            </w:pPr>
            <w:r>
              <w:t>读取子命令返回数据</w:t>
            </w:r>
          </w:p>
        </w:tc>
      </w:tr>
      <w:tr w:rsidR="006575A0" w14:paraId="13ABB686" w14:textId="77777777">
        <w:tc>
          <w:tcPr>
            <w:tcW w:w="1701" w:type="dxa"/>
            <w:tcBorders>
              <w:top w:val="single" w:sz="4" w:space="0" w:color="000000"/>
              <w:left w:val="single" w:sz="4" w:space="0" w:color="000000"/>
              <w:bottom w:val="single" w:sz="4" w:space="0" w:color="000000"/>
            </w:tcBorders>
            <w:vAlign w:val="center"/>
          </w:tcPr>
          <w:p w14:paraId="7AA37478" w14:textId="77777777" w:rsidR="006575A0" w:rsidRDefault="007443E2">
            <w:pPr>
              <w:ind w:firstLineChars="0" w:firstLine="0"/>
              <w:jc w:val="left"/>
            </w:pPr>
            <w:r>
              <w:rPr>
                <w:rFonts w:hint="eastAsia"/>
                <w:lang w:eastAsia="zh-CN"/>
              </w:rPr>
              <w:t>超时时间</w:t>
            </w:r>
            <w:r>
              <w:rPr>
                <w:rFonts w:hint="eastAsia"/>
                <w:lang w:eastAsia="zh-CN"/>
              </w:rPr>
              <w:t>DT</w:t>
            </w:r>
          </w:p>
        </w:tc>
        <w:tc>
          <w:tcPr>
            <w:tcW w:w="2126" w:type="dxa"/>
            <w:tcBorders>
              <w:top w:val="single" w:sz="4" w:space="0" w:color="000000"/>
              <w:left w:val="single" w:sz="4" w:space="0" w:color="000000"/>
              <w:bottom w:val="single" w:sz="4" w:space="0" w:color="000000"/>
            </w:tcBorders>
            <w:vAlign w:val="center"/>
          </w:tcPr>
          <w:p w14:paraId="6BB80EDC" w14:textId="77777777" w:rsidR="006575A0" w:rsidRDefault="007443E2">
            <w:pPr>
              <w:ind w:firstLineChars="0" w:firstLine="0"/>
              <w:jc w:val="left"/>
            </w:pPr>
            <w:r>
              <w:t>Timeh</w:t>
            </w:r>
            <w:r>
              <w:t>，</w:t>
            </w:r>
            <w:r>
              <w:t>Timel</w:t>
            </w:r>
          </w:p>
        </w:tc>
        <w:tc>
          <w:tcPr>
            <w:tcW w:w="3685" w:type="dxa"/>
            <w:tcBorders>
              <w:top w:val="single" w:sz="4" w:space="0" w:color="000000"/>
              <w:left w:val="single" w:sz="4" w:space="0" w:color="000000"/>
              <w:bottom w:val="single" w:sz="4" w:space="0" w:color="000000"/>
              <w:right w:val="single" w:sz="4" w:space="0" w:color="000000"/>
            </w:tcBorders>
            <w:vAlign w:val="center"/>
          </w:tcPr>
          <w:p w14:paraId="0F1F0416" w14:textId="77777777" w:rsidR="006575A0" w:rsidRDefault="007443E2">
            <w:pPr>
              <w:ind w:firstLineChars="0" w:firstLine="0"/>
              <w:jc w:val="left"/>
            </w:pPr>
            <w:r>
              <w:t>等待读取子命令返回数据的时间（秒）</w:t>
            </w:r>
          </w:p>
          <w:p w14:paraId="33EC84B4" w14:textId="77777777" w:rsidR="006575A0" w:rsidRDefault="007443E2">
            <w:pPr>
              <w:ind w:firstLineChars="0" w:firstLine="0"/>
              <w:jc w:val="left"/>
            </w:pPr>
            <w:r>
              <w:t>等</w:t>
            </w:r>
            <w:r>
              <w:rPr>
                <w:rFonts w:hint="eastAsia"/>
              </w:rPr>
              <w:t>于</w:t>
            </w:r>
            <w:r>
              <w:t xml:space="preserve">0 </w:t>
            </w:r>
            <w:r>
              <w:t>：读取现有缓冲区即返回。大于</w:t>
            </w:r>
            <w:r>
              <w:t>300</w:t>
            </w:r>
            <w:r>
              <w:t>，按</w:t>
            </w:r>
            <w:r>
              <w:t>300</w:t>
            </w:r>
            <w:r>
              <w:t>算。</w:t>
            </w:r>
          </w:p>
        </w:tc>
      </w:tr>
      <w:tr w:rsidR="006575A0" w14:paraId="137F1795" w14:textId="77777777">
        <w:tc>
          <w:tcPr>
            <w:tcW w:w="1701" w:type="dxa"/>
            <w:tcBorders>
              <w:top w:val="single" w:sz="4" w:space="0" w:color="000000"/>
              <w:left w:val="single" w:sz="4" w:space="0" w:color="000000"/>
              <w:bottom w:val="single" w:sz="4" w:space="0" w:color="000000"/>
            </w:tcBorders>
            <w:vAlign w:val="center"/>
          </w:tcPr>
          <w:p w14:paraId="3D85F0F2" w14:textId="77777777" w:rsidR="006575A0" w:rsidRDefault="007443E2">
            <w:pPr>
              <w:ind w:firstLineChars="0" w:firstLine="0"/>
              <w:jc w:val="left"/>
            </w:pPr>
            <w:r>
              <w:rPr>
                <w:rFonts w:hint="eastAsia"/>
                <w:lang w:eastAsia="zh-CN"/>
              </w:rPr>
              <w:t>要接收的返回数据长度</w:t>
            </w:r>
            <w:r>
              <w:rPr>
                <w:rFonts w:hint="eastAsia"/>
                <w:lang w:eastAsia="zh-CN"/>
              </w:rPr>
              <w:t>DN</w:t>
            </w:r>
          </w:p>
        </w:tc>
        <w:tc>
          <w:tcPr>
            <w:tcW w:w="2126" w:type="dxa"/>
            <w:tcBorders>
              <w:top w:val="single" w:sz="4" w:space="0" w:color="000000"/>
              <w:left w:val="single" w:sz="4" w:space="0" w:color="000000"/>
              <w:bottom w:val="single" w:sz="4" w:space="0" w:color="000000"/>
            </w:tcBorders>
            <w:vAlign w:val="center"/>
          </w:tcPr>
          <w:p w14:paraId="56794B94" w14:textId="77777777" w:rsidR="006575A0" w:rsidRDefault="007443E2">
            <w:pPr>
              <w:ind w:firstLineChars="0" w:firstLine="0"/>
              <w:jc w:val="left"/>
            </w:pPr>
            <w:r>
              <w:t>Lenh</w:t>
            </w:r>
            <w:r>
              <w:t>，</w:t>
            </w:r>
            <w:r>
              <w:t>Lenl</w:t>
            </w:r>
          </w:p>
        </w:tc>
        <w:tc>
          <w:tcPr>
            <w:tcW w:w="3685" w:type="dxa"/>
            <w:tcBorders>
              <w:top w:val="single" w:sz="4" w:space="0" w:color="000000"/>
              <w:left w:val="single" w:sz="4" w:space="0" w:color="000000"/>
              <w:bottom w:val="single" w:sz="4" w:space="0" w:color="000000"/>
              <w:right w:val="single" w:sz="4" w:space="0" w:color="000000"/>
            </w:tcBorders>
            <w:vAlign w:val="center"/>
          </w:tcPr>
          <w:p w14:paraId="06555A8A" w14:textId="77777777" w:rsidR="006575A0" w:rsidRDefault="007443E2">
            <w:pPr>
              <w:ind w:firstLineChars="0" w:firstLine="0"/>
              <w:jc w:val="left"/>
            </w:pPr>
            <w:r>
              <w:t>希望收到的子命令返回数据的长度大于</w:t>
            </w:r>
            <w:r>
              <w:t>512</w:t>
            </w:r>
            <w:r>
              <w:t>，按</w:t>
            </w:r>
            <w:r>
              <w:t>512</w:t>
            </w:r>
            <w:r>
              <w:t>算</w:t>
            </w:r>
          </w:p>
        </w:tc>
      </w:tr>
    </w:tbl>
    <w:p w14:paraId="0DB8727E" w14:textId="77777777" w:rsidR="006575A0" w:rsidRDefault="006575A0">
      <w:pPr>
        <w:ind w:firstLine="440"/>
        <w:rPr>
          <w:lang w:eastAsia="zh-CN"/>
        </w:rPr>
      </w:pPr>
    </w:p>
    <w:p w14:paraId="780D0A8F" w14:textId="77777777" w:rsidR="006575A0" w:rsidRDefault="006575A0">
      <w:pPr>
        <w:ind w:firstLine="440"/>
        <w:rPr>
          <w:color w:val="000000"/>
        </w:rPr>
      </w:pPr>
    </w:p>
    <w:p w14:paraId="275B1865" w14:textId="77777777" w:rsidR="006575A0" w:rsidRDefault="007443E2">
      <w:pPr>
        <w:ind w:firstLine="440"/>
        <w:rPr>
          <w:color w:val="000000"/>
          <w:lang w:eastAsia="zh-CN"/>
        </w:rPr>
      </w:pPr>
      <w:r>
        <w:rPr>
          <w:color w:val="000000"/>
        </w:rPr>
        <w:t>返回状态码</w:t>
      </w:r>
      <w:r>
        <w:rPr>
          <w:color w:val="000000"/>
        </w:rPr>
        <w:t>:</w:t>
      </w:r>
    </w:p>
    <w:tbl>
      <w:tblPr>
        <w:tblW w:w="0" w:type="auto"/>
        <w:tblInd w:w="534" w:type="dxa"/>
        <w:tblLayout w:type="fixed"/>
        <w:tblLook w:val="04A0" w:firstRow="1" w:lastRow="0" w:firstColumn="1" w:lastColumn="0" w:noHBand="0" w:noVBand="1"/>
      </w:tblPr>
      <w:tblGrid>
        <w:gridCol w:w="1529"/>
        <w:gridCol w:w="2126"/>
        <w:gridCol w:w="3735"/>
      </w:tblGrid>
      <w:tr w:rsidR="006575A0" w14:paraId="01F50A56" w14:textId="77777777">
        <w:tc>
          <w:tcPr>
            <w:tcW w:w="1529" w:type="dxa"/>
            <w:tcBorders>
              <w:top w:val="single" w:sz="4" w:space="0" w:color="000000"/>
              <w:left w:val="single" w:sz="4" w:space="0" w:color="000000"/>
              <w:bottom w:val="single" w:sz="4" w:space="0" w:color="000000"/>
            </w:tcBorders>
          </w:tcPr>
          <w:p w14:paraId="6CC3ABB0" w14:textId="77777777" w:rsidR="006575A0" w:rsidRDefault="007443E2">
            <w:pPr>
              <w:ind w:firstLine="440"/>
              <w:jc w:val="center"/>
              <w:rPr>
                <w:bCs/>
                <w:color w:val="000000"/>
                <w:szCs w:val="21"/>
              </w:rPr>
            </w:pPr>
            <w:r>
              <w:rPr>
                <w:bCs/>
                <w:color w:val="000000"/>
                <w:szCs w:val="21"/>
              </w:rPr>
              <w:t>标识</w:t>
            </w:r>
          </w:p>
        </w:tc>
        <w:tc>
          <w:tcPr>
            <w:tcW w:w="2126" w:type="dxa"/>
            <w:tcBorders>
              <w:top w:val="single" w:sz="4" w:space="0" w:color="000000"/>
              <w:left w:val="single" w:sz="4" w:space="0" w:color="000000"/>
              <w:bottom w:val="single" w:sz="4" w:space="0" w:color="000000"/>
            </w:tcBorders>
          </w:tcPr>
          <w:p w14:paraId="299E6657" w14:textId="77777777" w:rsidR="006575A0" w:rsidRDefault="007443E2">
            <w:pPr>
              <w:ind w:firstLine="440"/>
              <w:jc w:val="center"/>
              <w:rPr>
                <w:bCs/>
                <w:color w:val="000000"/>
                <w:szCs w:val="21"/>
              </w:rPr>
            </w:pPr>
            <w:r>
              <w:rPr>
                <w:bCs/>
                <w:color w:val="000000"/>
                <w:szCs w:val="21"/>
              </w:rPr>
              <w:t>内容</w:t>
            </w:r>
          </w:p>
        </w:tc>
        <w:tc>
          <w:tcPr>
            <w:tcW w:w="3735" w:type="dxa"/>
            <w:tcBorders>
              <w:top w:val="single" w:sz="4" w:space="0" w:color="000000"/>
              <w:left w:val="single" w:sz="4" w:space="0" w:color="000000"/>
              <w:bottom w:val="single" w:sz="4" w:space="0" w:color="000000"/>
              <w:right w:val="single" w:sz="4" w:space="0" w:color="000000"/>
            </w:tcBorders>
          </w:tcPr>
          <w:p w14:paraId="3CC8E48F" w14:textId="77777777" w:rsidR="006575A0" w:rsidRDefault="007443E2">
            <w:pPr>
              <w:ind w:firstLine="440"/>
              <w:jc w:val="center"/>
              <w:rPr>
                <w:bCs/>
                <w:color w:val="000000"/>
                <w:szCs w:val="21"/>
              </w:rPr>
            </w:pPr>
            <w:r>
              <w:rPr>
                <w:bCs/>
                <w:color w:val="000000"/>
                <w:szCs w:val="21"/>
              </w:rPr>
              <w:t>说明</w:t>
            </w:r>
          </w:p>
        </w:tc>
      </w:tr>
      <w:tr w:rsidR="006575A0" w14:paraId="20ECB7EF" w14:textId="77777777">
        <w:tc>
          <w:tcPr>
            <w:tcW w:w="1529" w:type="dxa"/>
            <w:tcBorders>
              <w:top w:val="single" w:sz="4" w:space="0" w:color="000000"/>
              <w:left w:val="single" w:sz="4" w:space="0" w:color="000000"/>
              <w:bottom w:val="single" w:sz="4" w:space="0" w:color="000000"/>
            </w:tcBorders>
            <w:vAlign w:val="center"/>
          </w:tcPr>
          <w:p w14:paraId="309A2430" w14:textId="77777777" w:rsidR="006575A0" w:rsidRDefault="007443E2">
            <w:pPr>
              <w:ind w:firstLineChars="0" w:firstLine="0"/>
              <w:jc w:val="left"/>
            </w:pPr>
            <w:r>
              <w:t>Ret_status</w:t>
            </w:r>
          </w:p>
        </w:tc>
        <w:tc>
          <w:tcPr>
            <w:tcW w:w="2126" w:type="dxa"/>
            <w:tcBorders>
              <w:top w:val="single" w:sz="4" w:space="0" w:color="000000"/>
              <w:left w:val="single" w:sz="4" w:space="0" w:color="000000"/>
              <w:bottom w:val="single" w:sz="4" w:space="0" w:color="000000"/>
            </w:tcBorders>
            <w:vAlign w:val="center"/>
          </w:tcPr>
          <w:p w14:paraId="246B1FF5" w14:textId="77777777" w:rsidR="006575A0" w:rsidRDefault="007443E2">
            <w:pPr>
              <w:ind w:firstLineChars="0" w:firstLine="0"/>
              <w:jc w:val="left"/>
            </w:pPr>
            <w:r>
              <w:t>0xC0, 0x02</w:t>
            </w:r>
          </w:p>
        </w:tc>
        <w:tc>
          <w:tcPr>
            <w:tcW w:w="3735" w:type="dxa"/>
            <w:tcBorders>
              <w:top w:val="single" w:sz="4" w:space="0" w:color="000000"/>
              <w:left w:val="single" w:sz="4" w:space="0" w:color="000000"/>
              <w:bottom w:val="single" w:sz="4" w:space="0" w:color="000000"/>
              <w:right w:val="single" w:sz="4" w:space="0" w:color="000000"/>
            </w:tcBorders>
            <w:vAlign w:val="center"/>
          </w:tcPr>
          <w:p w14:paraId="3CB5AE4E" w14:textId="77777777" w:rsidR="006575A0" w:rsidRDefault="007443E2">
            <w:pPr>
              <w:ind w:firstLineChars="0" w:firstLine="0"/>
              <w:jc w:val="left"/>
            </w:pPr>
            <w:r>
              <w:t>子命令命令处理</w:t>
            </w:r>
            <w:r>
              <w:t>,</w:t>
            </w:r>
            <w:r>
              <w:t>读取子命令返回数据</w:t>
            </w:r>
          </w:p>
        </w:tc>
      </w:tr>
      <w:tr w:rsidR="006575A0" w14:paraId="3DF2C3D9" w14:textId="77777777">
        <w:trPr>
          <w:trHeight w:val="349"/>
        </w:trPr>
        <w:tc>
          <w:tcPr>
            <w:tcW w:w="1529" w:type="dxa"/>
            <w:vMerge w:val="restart"/>
            <w:tcBorders>
              <w:top w:val="single" w:sz="4" w:space="0" w:color="000000"/>
              <w:left w:val="single" w:sz="4" w:space="0" w:color="000000"/>
              <w:bottom w:val="single" w:sz="4" w:space="0" w:color="000000"/>
            </w:tcBorders>
            <w:vAlign w:val="center"/>
          </w:tcPr>
          <w:p w14:paraId="34591E3F" w14:textId="77777777" w:rsidR="006575A0" w:rsidRDefault="007443E2">
            <w:pPr>
              <w:ind w:firstLineChars="0" w:firstLine="0"/>
              <w:jc w:val="left"/>
            </w:pPr>
            <w:r>
              <w:t>Ret _data</w:t>
            </w:r>
          </w:p>
        </w:tc>
        <w:tc>
          <w:tcPr>
            <w:tcW w:w="2126" w:type="dxa"/>
            <w:tcBorders>
              <w:top w:val="single" w:sz="4" w:space="0" w:color="000000"/>
              <w:left w:val="single" w:sz="4" w:space="0" w:color="000000"/>
              <w:bottom w:val="single" w:sz="4" w:space="0" w:color="000000"/>
            </w:tcBorders>
            <w:vAlign w:val="center"/>
          </w:tcPr>
          <w:p w14:paraId="59EA293B" w14:textId="77777777" w:rsidR="006575A0" w:rsidRDefault="007443E2">
            <w:pPr>
              <w:ind w:firstLineChars="0" w:firstLine="0"/>
              <w:jc w:val="left"/>
            </w:pPr>
            <w:r>
              <w:t>0x00</w:t>
            </w:r>
            <w:r>
              <w:t>，</w:t>
            </w:r>
            <w:r>
              <w:t>0x00</w:t>
            </w:r>
          </w:p>
        </w:tc>
        <w:tc>
          <w:tcPr>
            <w:tcW w:w="3735" w:type="dxa"/>
            <w:tcBorders>
              <w:top w:val="single" w:sz="4" w:space="0" w:color="000000"/>
              <w:left w:val="single" w:sz="4" w:space="0" w:color="000000"/>
              <w:bottom w:val="single" w:sz="4" w:space="0" w:color="000000"/>
              <w:right w:val="single" w:sz="4" w:space="0" w:color="000000"/>
            </w:tcBorders>
            <w:vAlign w:val="center"/>
          </w:tcPr>
          <w:p w14:paraId="073CAE2E" w14:textId="77777777" w:rsidR="006575A0" w:rsidRDefault="007443E2">
            <w:pPr>
              <w:ind w:firstLineChars="0" w:firstLine="0"/>
              <w:jc w:val="left"/>
            </w:pPr>
            <w:r>
              <w:t>执行完毕，后接有</w:t>
            </w:r>
            <w:r>
              <w:t>comd_data</w:t>
            </w:r>
            <w:r>
              <w:t>项</w:t>
            </w:r>
          </w:p>
        </w:tc>
      </w:tr>
      <w:tr w:rsidR="006575A0" w14:paraId="2FCFDAF7" w14:textId="77777777">
        <w:trPr>
          <w:trHeight w:val="349"/>
        </w:trPr>
        <w:tc>
          <w:tcPr>
            <w:tcW w:w="1529" w:type="dxa"/>
            <w:vMerge/>
            <w:tcBorders>
              <w:top w:val="single" w:sz="4" w:space="0" w:color="000000"/>
              <w:left w:val="single" w:sz="4" w:space="0" w:color="000000"/>
              <w:bottom w:val="single" w:sz="4" w:space="0" w:color="000000"/>
            </w:tcBorders>
            <w:vAlign w:val="center"/>
          </w:tcPr>
          <w:p w14:paraId="25502AF5" w14:textId="77777777" w:rsidR="006575A0" w:rsidRDefault="006575A0">
            <w:pPr>
              <w:ind w:firstLineChars="0" w:firstLine="0"/>
              <w:jc w:val="left"/>
            </w:pPr>
          </w:p>
        </w:tc>
        <w:tc>
          <w:tcPr>
            <w:tcW w:w="2126" w:type="dxa"/>
            <w:tcBorders>
              <w:top w:val="single" w:sz="4" w:space="0" w:color="000000"/>
              <w:left w:val="single" w:sz="4" w:space="0" w:color="000000"/>
              <w:bottom w:val="single" w:sz="4" w:space="0" w:color="000000"/>
            </w:tcBorders>
            <w:vAlign w:val="center"/>
          </w:tcPr>
          <w:p w14:paraId="0F8CCBA7" w14:textId="77777777" w:rsidR="006575A0" w:rsidRDefault="007443E2">
            <w:pPr>
              <w:ind w:firstLineChars="0" w:firstLine="0"/>
              <w:jc w:val="left"/>
            </w:pPr>
            <w:r>
              <w:t>0x00</w:t>
            </w:r>
            <w:r>
              <w:t>，</w:t>
            </w:r>
            <w:r>
              <w:t>0x01</w:t>
            </w:r>
          </w:p>
        </w:tc>
        <w:tc>
          <w:tcPr>
            <w:tcW w:w="3735" w:type="dxa"/>
            <w:tcBorders>
              <w:top w:val="single" w:sz="4" w:space="0" w:color="000000"/>
              <w:left w:val="single" w:sz="4" w:space="0" w:color="000000"/>
              <w:bottom w:val="single" w:sz="4" w:space="0" w:color="000000"/>
              <w:right w:val="single" w:sz="4" w:space="0" w:color="000000"/>
            </w:tcBorders>
            <w:vAlign w:val="center"/>
          </w:tcPr>
          <w:p w14:paraId="276D868F" w14:textId="77777777" w:rsidR="006575A0" w:rsidRDefault="007443E2">
            <w:pPr>
              <w:ind w:firstLineChars="0" w:firstLine="0"/>
              <w:jc w:val="left"/>
            </w:pPr>
            <w:r>
              <w:t>命令参数错</w:t>
            </w:r>
          </w:p>
        </w:tc>
      </w:tr>
      <w:tr w:rsidR="006575A0" w14:paraId="1E531084" w14:textId="77777777">
        <w:trPr>
          <w:trHeight w:val="349"/>
        </w:trPr>
        <w:tc>
          <w:tcPr>
            <w:tcW w:w="1529" w:type="dxa"/>
            <w:vMerge/>
            <w:tcBorders>
              <w:top w:val="single" w:sz="4" w:space="0" w:color="000000"/>
              <w:left w:val="single" w:sz="4" w:space="0" w:color="000000"/>
              <w:bottom w:val="single" w:sz="4" w:space="0" w:color="000000"/>
            </w:tcBorders>
            <w:vAlign w:val="center"/>
          </w:tcPr>
          <w:p w14:paraId="5410065A" w14:textId="77777777" w:rsidR="006575A0" w:rsidRDefault="006575A0">
            <w:pPr>
              <w:ind w:firstLineChars="0" w:firstLine="0"/>
              <w:jc w:val="left"/>
            </w:pPr>
          </w:p>
        </w:tc>
        <w:tc>
          <w:tcPr>
            <w:tcW w:w="2126" w:type="dxa"/>
            <w:tcBorders>
              <w:top w:val="single" w:sz="4" w:space="0" w:color="000000"/>
              <w:left w:val="single" w:sz="4" w:space="0" w:color="000000"/>
              <w:bottom w:val="single" w:sz="4" w:space="0" w:color="000000"/>
            </w:tcBorders>
            <w:vAlign w:val="center"/>
          </w:tcPr>
          <w:p w14:paraId="05D0959F" w14:textId="77777777" w:rsidR="006575A0" w:rsidRDefault="007443E2">
            <w:pPr>
              <w:ind w:firstLineChars="0" w:firstLine="0"/>
              <w:jc w:val="left"/>
            </w:pPr>
            <w:r>
              <w:t>0x40</w:t>
            </w:r>
            <w:r>
              <w:t>，</w:t>
            </w:r>
            <w:r>
              <w:t>0x01</w:t>
            </w:r>
          </w:p>
        </w:tc>
        <w:tc>
          <w:tcPr>
            <w:tcW w:w="3735" w:type="dxa"/>
            <w:tcBorders>
              <w:top w:val="single" w:sz="4" w:space="0" w:color="000000"/>
              <w:left w:val="single" w:sz="4" w:space="0" w:color="000000"/>
              <w:bottom w:val="single" w:sz="4" w:space="0" w:color="000000"/>
              <w:right w:val="single" w:sz="4" w:space="0" w:color="000000"/>
            </w:tcBorders>
            <w:vAlign w:val="center"/>
          </w:tcPr>
          <w:p w14:paraId="2E08AFF5" w14:textId="77777777" w:rsidR="006575A0" w:rsidRDefault="007443E2">
            <w:pPr>
              <w:ind w:firstLineChars="0" w:firstLine="0"/>
              <w:jc w:val="left"/>
              <w:rPr>
                <w:lang w:eastAsia="zh-CN"/>
              </w:rPr>
            </w:pPr>
            <w:r>
              <w:t>不支持子命令</w:t>
            </w:r>
          </w:p>
        </w:tc>
      </w:tr>
      <w:tr w:rsidR="006575A0" w14:paraId="4E8A4CB6" w14:textId="77777777">
        <w:trPr>
          <w:trHeight w:val="349"/>
        </w:trPr>
        <w:tc>
          <w:tcPr>
            <w:tcW w:w="1529" w:type="dxa"/>
            <w:vMerge/>
            <w:tcBorders>
              <w:top w:val="single" w:sz="4" w:space="0" w:color="000000"/>
              <w:left w:val="single" w:sz="4" w:space="0" w:color="000000"/>
              <w:bottom w:val="single" w:sz="4" w:space="0" w:color="000000"/>
            </w:tcBorders>
            <w:vAlign w:val="center"/>
          </w:tcPr>
          <w:p w14:paraId="73AD4881" w14:textId="77777777" w:rsidR="006575A0" w:rsidRDefault="006575A0">
            <w:pPr>
              <w:ind w:firstLineChars="0" w:firstLine="0"/>
              <w:jc w:val="left"/>
            </w:pPr>
          </w:p>
        </w:tc>
        <w:tc>
          <w:tcPr>
            <w:tcW w:w="2126" w:type="dxa"/>
            <w:tcBorders>
              <w:top w:val="single" w:sz="4" w:space="0" w:color="000000"/>
              <w:left w:val="single" w:sz="4" w:space="0" w:color="000000"/>
              <w:bottom w:val="single" w:sz="4" w:space="0" w:color="000000"/>
            </w:tcBorders>
            <w:vAlign w:val="center"/>
          </w:tcPr>
          <w:p w14:paraId="59C371AD" w14:textId="77777777" w:rsidR="006575A0" w:rsidRDefault="007443E2">
            <w:pPr>
              <w:ind w:firstLineChars="0" w:firstLine="0"/>
              <w:jc w:val="left"/>
            </w:pPr>
            <w:r>
              <w:t>0x40</w:t>
            </w:r>
            <w:r>
              <w:t>，</w:t>
            </w:r>
            <w:r>
              <w:t>0x02</w:t>
            </w:r>
          </w:p>
        </w:tc>
        <w:tc>
          <w:tcPr>
            <w:tcW w:w="3735" w:type="dxa"/>
            <w:tcBorders>
              <w:top w:val="single" w:sz="4" w:space="0" w:color="000000"/>
              <w:left w:val="single" w:sz="4" w:space="0" w:color="000000"/>
              <w:bottom w:val="single" w:sz="4" w:space="0" w:color="000000"/>
              <w:right w:val="single" w:sz="4" w:space="0" w:color="000000"/>
            </w:tcBorders>
            <w:vAlign w:val="center"/>
          </w:tcPr>
          <w:p w14:paraId="39ECDA95" w14:textId="77777777" w:rsidR="006575A0" w:rsidRDefault="007443E2">
            <w:pPr>
              <w:ind w:firstLineChars="0" w:firstLine="0"/>
              <w:jc w:val="left"/>
            </w:pPr>
            <w:r>
              <w:t>子命令不可用</w:t>
            </w:r>
            <w:r>
              <w:t>(</w:t>
            </w:r>
            <w:r>
              <w:t>无法通讯</w:t>
            </w:r>
            <w:r>
              <w:t>)</w:t>
            </w:r>
          </w:p>
        </w:tc>
      </w:tr>
      <w:tr w:rsidR="006575A0" w14:paraId="7F713A55" w14:textId="77777777">
        <w:trPr>
          <w:trHeight w:val="72"/>
        </w:trPr>
        <w:tc>
          <w:tcPr>
            <w:tcW w:w="1529" w:type="dxa"/>
            <w:vMerge w:val="restart"/>
            <w:tcBorders>
              <w:top w:val="single" w:sz="4" w:space="0" w:color="000000"/>
              <w:left w:val="single" w:sz="4" w:space="0" w:color="000000"/>
              <w:bottom w:val="single" w:sz="4" w:space="0" w:color="000000"/>
            </w:tcBorders>
            <w:vAlign w:val="center"/>
          </w:tcPr>
          <w:p w14:paraId="2AADC001" w14:textId="77777777" w:rsidR="006575A0" w:rsidRDefault="007443E2">
            <w:pPr>
              <w:ind w:firstLineChars="0" w:firstLine="0"/>
              <w:jc w:val="left"/>
            </w:pPr>
            <w:r>
              <w:t>comd_data</w:t>
            </w:r>
          </w:p>
        </w:tc>
        <w:tc>
          <w:tcPr>
            <w:tcW w:w="2126" w:type="dxa"/>
            <w:tcBorders>
              <w:top w:val="single" w:sz="4" w:space="0" w:color="000000"/>
              <w:left w:val="single" w:sz="4" w:space="0" w:color="000000"/>
              <w:bottom w:val="single" w:sz="4" w:space="0" w:color="000000"/>
            </w:tcBorders>
            <w:vAlign w:val="center"/>
          </w:tcPr>
          <w:p w14:paraId="66ABB0B1" w14:textId="77777777" w:rsidR="006575A0" w:rsidRDefault="007443E2">
            <w:pPr>
              <w:ind w:firstLineChars="0" w:firstLine="0"/>
              <w:jc w:val="left"/>
            </w:pPr>
            <w:r>
              <w:t>Lenh</w:t>
            </w:r>
            <w:r>
              <w:t>，</w:t>
            </w:r>
            <w:r>
              <w:t>Lenl</w:t>
            </w:r>
          </w:p>
        </w:tc>
        <w:tc>
          <w:tcPr>
            <w:tcW w:w="3735" w:type="dxa"/>
            <w:tcBorders>
              <w:top w:val="single" w:sz="4" w:space="0" w:color="000000"/>
              <w:left w:val="single" w:sz="4" w:space="0" w:color="000000"/>
              <w:bottom w:val="single" w:sz="4" w:space="0" w:color="000000"/>
              <w:right w:val="single" w:sz="4" w:space="0" w:color="000000"/>
            </w:tcBorders>
            <w:vAlign w:val="center"/>
          </w:tcPr>
          <w:p w14:paraId="63A65755" w14:textId="77777777" w:rsidR="006575A0" w:rsidRDefault="007443E2">
            <w:pPr>
              <w:ind w:firstLineChars="0" w:firstLine="0"/>
              <w:jc w:val="left"/>
            </w:pPr>
            <w:r>
              <w:t>收到的子命令返回的实际数据长度</w:t>
            </w:r>
          </w:p>
        </w:tc>
      </w:tr>
      <w:tr w:rsidR="006575A0" w14:paraId="05F67ACC" w14:textId="77777777">
        <w:trPr>
          <w:trHeight w:val="71"/>
        </w:trPr>
        <w:tc>
          <w:tcPr>
            <w:tcW w:w="1529" w:type="dxa"/>
            <w:vMerge/>
            <w:tcBorders>
              <w:top w:val="single" w:sz="4" w:space="0" w:color="000000"/>
              <w:left w:val="single" w:sz="4" w:space="0" w:color="000000"/>
              <w:bottom w:val="single" w:sz="4" w:space="0" w:color="000000"/>
            </w:tcBorders>
            <w:vAlign w:val="center"/>
          </w:tcPr>
          <w:p w14:paraId="35D7C2A5" w14:textId="77777777" w:rsidR="006575A0" w:rsidRDefault="006575A0">
            <w:pPr>
              <w:ind w:firstLineChars="0" w:firstLine="0"/>
              <w:jc w:val="left"/>
            </w:pPr>
          </w:p>
        </w:tc>
        <w:tc>
          <w:tcPr>
            <w:tcW w:w="2126" w:type="dxa"/>
            <w:tcBorders>
              <w:top w:val="single" w:sz="4" w:space="0" w:color="000000"/>
              <w:left w:val="single" w:sz="4" w:space="0" w:color="000000"/>
              <w:bottom w:val="single" w:sz="4" w:space="0" w:color="000000"/>
            </w:tcBorders>
            <w:vAlign w:val="center"/>
          </w:tcPr>
          <w:p w14:paraId="3152FFD8" w14:textId="77777777" w:rsidR="006575A0" w:rsidRDefault="007443E2">
            <w:pPr>
              <w:ind w:firstLineChars="0" w:firstLine="0"/>
              <w:jc w:val="left"/>
            </w:pPr>
            <w:r>
              <w:t>DATA</w:t>
            </w:r>
          </w:p>
        </w:tc>
        <w:tc>
          <w:tcPr>
            <w:tcW w:w="3735" w:type="dxa"/>
            <w:tcBorders>
              <w:top w:val="single" w:sz="4" w:space="0" w:color="000000"/>
              <w:left w:val="single" w:sz="4" w:space="0" w:color="000000"/>
              <w:bottom w:val="single" w:sz="4" w:space="0" w:color="000000"/>
              <w:right w:val="single" w:sz="4" w:space="0" w:color="000000"/>
            </w:tcBorders>
            <w:vAlign w:val="center"/>
          </w:tcPr>
          <w:p w14:paraId="582DDB62" w14:textId="77777777" w:rsidR="006575A0" w:rsidRDefault="007443E2">
            <w:pPr>
              <w:ind w:firstLineChars="0" w:firstLine="0"/>
              <w:jc w:val="left"/>
            </w:pPr>
            <w:r>
              <w:t>收到的子命令返回数据</w:t>
            </w:r>
          </w:p>
          <w:p w14:paraId="7246173D" w14:textId="77777777" w:rsidR="006575A0" w:rsidRDefault="007443E2">
            <w:pPr>
              <w:ind w:firstLineChars="0" w:firstLine="0"/>
              <w:jc w:val="left"/>
            </w:pPr>
            <w:r>
              <w:t>如果上面的数据长度为零则无此项</w:t>
            </w:r>
          </w:p>
        </w:tc>
      </w:tr>
    </w:tbl>
    <w:p w14:paraId="5BD18C7F" w14:textId="77777777" w:rsidR="006575A0" w:rsidRDefault="006575A0">
      <w:pPr>
        <w:ind w:firstLine="440"/>
        <w:rPr>
          <w:lang w:eastAsia="zh-CN"/>
        </w:rPr>
      </w:pPr>
    </w:p>
    <w:p w14:paraId="1107BA4F" w14:textId="77777777" w:rsidR="006575A0" w:rsidRDefault="007443E2">
      <w:pPr>
        <w:ind w:firstLine="440"/>
        <w:rPr>
          <w:lang w:eastAsia="zh-CN"/>
        </w:rPr>
      </w:pPr>
      <w:r>
        <w:rPr>
          <w:rFonts w:hint="eastAsia"/>
          <w:lang w:eastAsia="zh-CN"/>
        </w:rPr>
        <w:t>示例：</w:t>
      </w:r>
    </w:p>
    <w:p w14:paraId="708317D4" w14:textId="77777777" w:rsidR="006575A0" w:rsidRDefault="007443E2">
      <w:pPr>
        <w:ind w:firstLine="440"/>
        <w:rPr>
          <w:lang w:eastAsia="zh-CN"/>
        </w:rPr>
      </w:pPr>
      <w:r>
        <w:rPr>
          <w:rFonts w:hint="eastAsia"/>
          <w:lang w:eastAsia="zh-CN"/>
        </w:rPr>
        <w:tab/>
      </w:r>
      <w:r>
        <w:rPr>
          <w:rFonts w:hint="eastAsia"/>
          <w:lang w:eastAsia="zh-CN"/>
        </w:rPr>
        <w:t>详见转发子命令后各示例。</w:t>
      </w:r>
    </w:p>
    <w:p w14:paraId="70360385" w14:textId="77777777" w:rsidR="006575A0" w:rsidRDefault="006575A0">
      <w:pPr>
        <w:ind w:firstLine="440"/>
        <w:rPr>
          <w:lang w:eastAsia="zh-CN"/>
        </w:rPr>
      </w:pPr>
    </w:p>
    <w:p w14:paraId="6331E78C" w14:textId="77777777" w:rsidR="006575A0" w:rsidRDefault="007443E2">
      <w:pPr>
        <w:ind w:firstLine="440"/>
        <w:rPr>
          <w:color w:val="000000"/>
          <w:lang w:eastAsia="zh-CN"/>
        </w:rPr>
      </w:pPr>
      <w:r>
        <w:rPr>
          <w:rFonts w:eastAsia="Times New Roman"/>
          <w:color w:val="000000"/>
        </w:rPr>
        <w:t xml:space="preserve"> </w:t>
      </w:r>
      <w:r>
        <w:rPr>
          <w:rFonts w:ascii="STKaiti" w:eastAsia="STKaiti" w:hAnsi="STKaiti" w:cs="STKaiti"/>
          <w:color w:val="000000"/>
        </w:rPr>
        <w:t xml:space="preserve"> </w:t>
      </w:r>
      <w:r>
        <w:rPr>
          <w:color w:val="000000"/>
        </w:rPr>
        <w:t>说明：</w:t>
      </w:r>
    </w:p>
    <w:p w14:paraId="0C8CC4CC" w14:textId="77777777" w:rsidR="006575A0" w:rsidRDefault="007443E2">
      <w:pPr>
        <w:ind w:firstLine="440"/>
        <w:rPr>
          <w:color w:val="000000"/>
          <w:lang w:eastAsia="zh-CN"/>
        </w:rPr>
      </w:pPr>
      <w:r>
        <w:rPr>
          <w:color w:val="000000"/>
        </w:rPr>
        <w:t>设备收到</w:t>
      </w:r>
      <w:r>
        <w:rPr>
          <w:color w:val="000000"/>
        </w:rPr>
        <w:t>“</w:t>
      </w:r>
      <w:r>
        <w:rPr>
          <w:color w:val="000000"/>
        </w:rPr>
        <w:t>读取子命令的命令返回</w:t>
      </w:r>
      <w:r>
        <w:rPr>
          <w:color w:val="000000"/>
        </w:rPr>
        <w:t>”</w:t>
      </w:r>
      <w:r>
        <w:rPr>
          <w:color w:val="000000"/>
        </w:rPr>
        <w:t>时不判断之前是否已收到并转发了命令包。</w:t>
      </w:r>
    </w:p>
    <w:p w14:paraId="0F667EE9" w14:textId="77777777" w:rsidR="006575A0" w:rsidRDefault="007443E2">
      <w:pPr>
        <w:ind w:firstLine="440"/>
        <w:rPr>
          <w:color w:val="000000"/>
          <w:lang w:eastAsia="zh-CN"/>
        </w:rPr>
      </w:pPr>
      <w:r>
        <w:rPr>
          <w:color w:val="000000"/>
        </w:rPr>
        <w:t>等待时间和希望读取的字节数，只要其中一个条件满足即返回。</w:t>
      </w:r>
    </w:p>
    <w:p w14:paraId="6A1F57FB" w14:textId="77777777" w:rsidR="006575A0" w:rsidRDefault="007443E2">
      <w:pPr>
        <w:ind w:firstLine="440"/>
        <w:rPr>
          <w:color w:val="000000"/>
          <w:lang w:eastAsia="zh-CN"/>
        </w:rPr>
      </w:pPr>
      <w:r>
        <w:rPr>
          <w:color w:val="000000"/>
        </w:rPr>
        <w:t>能处理</w:t>
      </w:r>
      <w:r>
        <w:rPr>
          <w:color w:val="000000"/>
        </w:rPr>
        <w:t>“</w:t>
      </w:r>
      <w:r>
        <w:rPr>
          <w:color w:val="000000"/>
        </w:rPr>
        <w:t>终止状态</w:t>
      </w:r>
      <w:r>
        <w:rPr>
          <w:color w:val="000000"/>
        </w:rPr>
        <w:t>”</w:t>
      </w:r>
      <w:r>
        <w:rPr>
          <w:color w:val="000000"/>
        </w:rPr>
        <w:t>。</w:t>
      </w:r>
    </w:p>
    <w:p w14:paraId="4F7F1FE2" w14:textId="77777777" w:rsidR="006575A0" w:rsidRDefault="007443E2">
      <w:pPr>
        <w:ind w:firstLine="440"/>
        <w:rPr>
          <w:color w:val="000000"/>
        </w:rPr>
      </w:pPr>
      <w:r>
        <w:rPr>
          <w:color w:val="000000"/>
        </w:rPr>
        <w:t>提醒：子命令等待输入期间，再收到命令，就退出等待状态，并返回</w:t>
      </w:r>
      <w:r>
        <w:rPr>
          <w:color w:val="000000"/>
        </w:rPr>
        <w:t>0x55</w:t>
      </w:r>
      <w:r>
        <w:rPr>
          <w:color w:val="000000"/>
        </w:rPr>
        <w:t>，但新命令不会被具体执行。</w:t>
      </w:r>
    </w:p>
    <w:p w14:paraId="5AF709ED" w14:textId="77777777" w:rsidR="006575A0" w:rsidRDefault="007443E2">
      <w:pPr>
        <w:pStyle w:val="3"/>
        <w:numPr>
          <w:ilvl w:val="1"/>
          <w:numId w:val="14"/>
        </w:numPr>
      </w:pPr>
      <w:bookmarkStart w:id="267" w:name="_Toc10636279"/>
      <w:r>
        <w:rPr>
          <w:rFonts w:hint="eastAsia"/>
        </w:rPr>
        <w:t>子命令</w:t>
      </w:r>
      <w:r>
        <w:t>通讯接口处理（</w:t>
      </w:r>
      <w:r>
        <w:rPr>
          <w:rFonts w:hint="eastAsia"/>
        </w:rPr>
        <w:t xml:space="preserve">0xC0 </w:t>
      </w:r>
      <w:r>
        <w:t>0x0</w:t>
      </w:r>
      <w:r>
        <w:rPr>
          <w:rFonts w:hint="eastAsia"/>
          <w:lang w:eastAsia="zh-CN"/>
        </w:rPr>
        <w:t>3</w:t>
      </w:r>
      <w:r>
        <w:t>）</w:t>
      </w:r>
      <w:bookmarkEnd w:id="267"/>
    </w:p>
    <w:p w14:paraId="5244A75B" w14:textId="77777777" w:rsidR="006575A0" w:rsidRDefault="007443E2">
      <w:pPr>
        <w:ind w:firstLine="440"/>
      </w:pPr>
      <w:r>
        <w:rPr>
          <w:rFonts w:hint="eastAsia"/>
        </w:rPr>
        <w:t>0x</w:t>
      </w:r>
      <w:r>
        <w:t xml:space="preserve"> C</w:t>
      </w:r>
      <w:r>
        <w:rPr>
          <w:rFonts w:hint="eastAsia"/>
        </w:rPr>
        <w:t>0+0x03+Data</w:t>
      </w:r>
      <w:r>
        <w:t>(</w:t>
      </w:r>
      <w:r>
        <w:rPr>
          <w:rFonts w:hint="eastAsia"/>
        </w:rPr>
        <w:t xml:space="preserve">0xC0 </w:t>
      </w:r>
      <w:r>
        <w:t>0x01</w:t>
      </w:r>
      <w:r>
        <w:rPr>
          <w:rFonts w:hint="eastAsia"/>
        </w:rPr>
        <w:t xml:space="preserve"> Data</w:t>
      </w:r>
      <w:r>
        <w:t>)</w:t>
      </w:r>
    </w:p>
    <w:p w14:paraId="2ED53B3B" w14:textId="77777777" w:rsidR="006575A0" w:rsidRDefault="007443E2">
      <w:pPr>
        <w:ind w:firstLine="440"/>
        <w:rPr>
          <w:color w:val="000000"/>
          <w:lang w:eastAsia="zh-CN"/>
        </w:rPr>
      </w:pPr>
      <w:r>
        <w:rPr>
          <w:color w:val="000000"/>
        </w:rPr>
        <w:lastRenderedPageBreak/>
        <w:t>功能</w:t>
      </w:r>
      <w:r>
        <w:rPr>
          <w:rFonts w:hint="eastAsia"/>
          <w:color w:val="000000"/>
          <w:lang w:eastAsia="zh-CN"/>
        </w:rPr>
        <w:t>：</w:t>
      </w:r>
      <w:r>
        <w:rPr>
          <w:color w:val="000000"/>
        </w:rPr>
        <w:t>重启</w:t>
      </w:r>
      <w:r>
        <w:rPr>
          <w:rFonts w:hint="eastAsia"/>
          <w:color w:val="000000"/>
          <w:lang w:eastAsia="zh-CN"/>
        </w:rPr>
        <w:t>子命令</w:t>
      </w:r>
      <w:r>
        <w:rPr>
          <w:color w:val="000000"/>
        </w:rPr>
        <w:t>接口</w:t>
      </w:r>
    </w:p>
    <w:p w14:paraId="454E12DC" w14:textId="77777777" w:rsidR="006575A0" w:rsidRDefault="007443E2">
      <w:pPr>
        <w:ind w:firstLine="440"/>
        <w:rPr>
          <w:color w:val="000000"/>
          <w:lang w:eastAsia="zh-CN"/>
        </w:rPr>
      </w:pPr>
      <w:r>
        <w:rPr>
          <w:rFonts w:hint="eastAsia"/>
          <w:color w:val="000000"/>
          <w:lang w:eastAsia="zh-CN"/>
        </w:rPr>
        <w:t>指令</w:t>
      </w:r>
      <w:r>
        <w:rPr>
          <w:color w:val="000000"/>
        </w:rPr>
        <w:t>格式：</w:t>
      </w:r>
    </w:p>
    <w:tbl>
      <w:tblPr>
        <w:tblW w:w="0" w:type="auto"/>
        <w:tblInd w:w="538" w:type="dxa"/>
        <w:tblLayout w:type="fixed"/>
        <w:tblLook w:val="04A0" w:firstRow="1" w:lastRow="0" w:firstColumn="1" w:lastColumn="0" w:noHBand="0" w:noVBand="1"/>
      </w:tblPr>
      <w:tblGrid>
        <w:gridCol w:w="1843"/>
        <w:gridCol w:w="1843"/>
        <w:gridCol w:w="3560"/>
      </w:tblGrid>
      <w:tr w:rsidR="006575A0" w14:paraId="3D623ACC" w14:textId="77777777">
        <w:tc>
          <w:tcPr>
            <w:tcW w:w="1843" w:type="dxa"/>
            <w:tcBorders>
              <w:top w:val="single" w:sz="4" w:space="0" w:color="000000"/>
              <w:left w:val="single" w:sz="4" w:space="0" w:color="000000"/>
              <w:bottom w:val="single" w:sz="4" w:space="0" w:color="000000"/>
            </w:tcBorders>
            <w:shd w:val="clear" w:color="auto" w:fill="E5E5E5"/>
          </w:tcPr>
          <w:p w14:paraId="5F366640" w14:textId="77777777" w:rsidR="006575A0" w:rsidRDefault="007443E2">
            <w:pPr>
              <w:ind w:firstLine="440"/>
              <w:jc w:val="center"/>
              <w:rPr>
                <w:bCs/>
                <w:color w:val="000000"/>
                <w:szCs w:val="21"/>
              </w:rPr>
            </w:pPr>
            <w:r>
              <w:rPr>
                <w:bCs/>
                <w:color w:val="000000"/>
                <w:szCs w:val="21"/>
              </w:rPr>
              <w:t>标识</w:t>
            </w:r>
          </w:p>
        </w:tc>
        <w:tc>
          <w:tcPr>
            <w:tcW w:w="1843" w:type="dxa"/>
            <w:tcBorders>
              <w:top w:val="single" w:sz="4" w:space="0" w:color="000000"/>
              <w:left w:val="single" w:sz="4" w:space="0" w:color="000000"/>
              <w:bottom w:val="single" w:sz="4" w:space="0" w:color="000000"/>
            </w:tcBorders>
            <w:shd w:val="clear" w:color="auto" w:fill="E5E5E5"/>
          </w:tcPr>
          <w:p w14:paraId="44FD8768" w14:textId="77777777" w:rsidR="006575A0" w:rsidRDefault="007443E2">
            <w:pPr>
              <w:ind w:firstLine="440"/>
              <w:jc w:val="center"/>
              <w:rPr>
                <w:bCs/>
                <w:color w:val="000000"/>
                <w:szCs w:val="21"/>
              </w:rPr>
            </w:pPr>
            <w:r>
              <w:rPr>
                <w:bCs/>
                <w:color w:val="000000"/>
                <w:szCs w:val="21"/>
              </w:rPr>
              <w:t>内容</w:t>
            </w:r>
          </w:p>
        </w:tc>
        <w:tc>
          <w:tcPr>
            <w:tcW w:w="3560" w:type="dxa"/>
            <w:tcBorders>
              <w:top w:val="single" w:sz="4" w:space="0" w:color="000000"/>
              <w:left w:val="single" w:sz="4" w:space="0" w:color="000000"/>
              <w:bottom w:val="single" w:sz="4" w:space="0" w:color="000000"/>
              <w:right w:val="single" w:sz="4" w:space="0" w:color="000000"/>
            </w:tcBorders>
            <w:shd w:val="clear" w:color="auto" w:fill="E5E5E5"/>
          </w:tcPr>
          <w:p w14:paraId="4D4078AC" w14:textId="77777777" w:rsidR="006575A0" w:rsidRDefault="007443E2">
            <w:pPr>
              <w:ind w:firstLine="440"/>
              <w:jc w:val="center"/>
              <w:rPr>
                <w:bCs/>
                <w:color w:val="000000"/>
                <w:szCs w:val="21"/>
              </w:rPr>
            </w:pPr>
            <w:r>
              <w:rPr>
                <w:bCs/>
                <w:color w:val="000000"/>
                <w:szCs w:val="21"/>
              </w:rPr>
              <w:t>说明</w:t>
            </w:r>
          </w:p>
        </w:tc>
      </w:tr>
      <w:tr w:rsidR="006575A0" w14:paraId="18CF3261" w14:textId="77777777">
        <w:tc>
          <w:tcPr>
            <w:tcW w:w="1843" w:type="dxa"/>
            <w:tcBorders>
              <w:top w:val="single" w:sz="4" w:space="0" w:color="000000"/>
              <w:left w:val="single" w:sz="4" w:space="0" w:color="000000"/>
              <w:bottom w:val="single" w:sz="4" w:space="0" w:color="000000"/>
            </w:tcBorders>
            <w:vAlign w:val="center"/>
          </w:tcPr>
          <w:p w14:paraId="7C76758E" w14:textId="77777777" w:rsidR="006575A0" w:rsidRDefault="007443E2">
            <w:pPr>
              <w:ind w:firstLineChars="0" w:firstLine="0"/>
              <w:jc w:val="left"/>
            </w:pPr>
            <w:r>
              <w:t>CommandH</w:t>
            </w:r>
          </w:p>
        </w:tc>
        <w:tc>
          <w:tcPr>
            <w:tcW w:w="1843" w:type="dxa"/>
            <w:tcBorders>
              <w:top w:val="single" w:sz="4" w:space="0" w:color="000000"/>
              <w:left w:val="single" w:sz="4" w:space="0" w:color="000000"/>
              <w:bottom w:val="single" w:sz="4" w:space="0" w:color="000000"/>
            </w:tcBorders>
            <w:vAlign w:val="center"/>
          </w:tcPr>
          <w:p w14:paraId="6788B36E" w14:textId="77777777" w:rsidR="006575A0" w:rsidRDefault="007443E2">
            <w:pPr>
              <w:ind w:firstLineChars="0" w:firstLine="0"/>
              <w:jc w:val="left"/>
            </w:pPr>
            <w:r>
              <w:t>0xC0</w:t>
            </w:r>
          </w:p>
        </w:tc>
        <w:tc>
          <w:tcPr>
            <w:tcW w:w="3560" w:type="dxa"/>
            <w:tcBorders>
              <w:top w:val="single" w:sz="4" w:space="0" w:color="000000"/>
              <w:left w:val="single" w:sz="4" w:space="0" w:color="000000"/>
              <w:bottom w:val="single" w:sz="4" w:space="0" w:color="000000"/>
              <w:right w:val="single" w:sz="4" w:space="0" w:color="000000"/>
            </w:tcBorders>
            <w:vAlign w:val="center"/>
          </w:tcPr>
          <w:p w14:paraId="02588411" w14:textId="77777777" w:rsidR="006575A0" w:rsidRDefault="007443E2">
            <w:pPr>
              <w:ind w:firstLineChars="0" w:firstLine="0"/>
              <w:jc w:val="left"/>
            </w:pPr>
            <w:r>
              <w:rPr>
                <w:rFonts w:hint="eastAsia"/>
                <w:lang w:eastAsia="zh-CN"/>
              </w:rPr>
              <w:t>子</w:t>
            </w:r>
            <w:proofErr w:type="gramStart"/>
            <w:r>
              <w:rPr>
                <w:rFonts w:hint="eastAsia"/>
                <w:lang w:eastAsia="zh-CN"/>
              </w:rPr>
              <w:t>命令</w:t>
            </w:r>
            <w:r>
              <w:t>命令</w:t>
            </w:r>
            <w:proofErr w:type="gramEnd"/>
            <w:r>
              <w:t>处理</w:t>
            </w:r>
          </w:p>
        </w:tc>
      </w:tr>
      <w:tr w:rsidR="006575A0" w14:paraId="7D685A32" w14:textId="77777777">
        <w:tc>
          <w:tcPr>
            <w:tcW w:w="1843" w:type="dxa"/>
            <w:tcBorders>
              <w:top w:val="single" w:sz="4" w:space="0" w:color="000000"/>
              <w:left w:val="single" w:sz="4" w:space="0" w:color="000000"/>
              <w:bottom w:val="single" w:sz="4" w:space="0" w:color="000000"/>
            </w:tcBorders>
            <w:vAlign w:val="center"/>
          </w:tcPr>
          <w:p w14:paraId="5FCC818A" w14:textId="77777777" w:rsidR="006575A0" w:rsidRDefault="007443E2">
            <w:pPr>
              <w:ind w:firstLineChars="0" w:firstLine="0"/>
              <w:jc w:val="left"/>
            </w:pPr>
            <w:r>
              <w:t>CommandL</w:t>
            </w:r>
          </w:p>
        </w:tc>
        <w:tc>
          <w:tcPr>
            <w:tcW w:w="1843" w:type="dxa"/>
            <w:tcBorders>
              <w:top w:val="single" w:sz="4" w:space="0" w:color="000000"/>
              <w:left w:val="single" w:sz="4" w:space="0" w:color="000000"/>
              <w:bottom w:val="single" w:sz="4" w:space="0" w:color="000000"/>
            </w:tcBorders>
            <w:vAlign w:val="center"/>
          </w:tcPr>
          <w:p w14:paraId="439274DB" w14:textId="77777777" w:rsidR="006575A0" w:rsidRDefault="007443E2">
            <w:pPr>
              <w:ind w:firstLineChars="0" w:firstLine="0"/>
              <w:jc w:val="left"/>
            </w:pPr>
            <w:r>
              <w:t>0x03</w:t>
            </w:r>
          </w:p>
        </w:tc>
        <w:tc>
          <w:tcPr>
            <w:tcW w:w="3560" w:type="dxa"/>
            <w:tcBorders>
              <w:top w:val="single" w:sz="4" w:space="0" w:color="000000"/>
              <w:left w:val="single" w:sz="4" w:space="0" w:color="000000"/>
              <w:bottom w:val="single" w:sz="4" w:space="0" w:color="000000"/>
              <w:right w:val="single" w:sz="4" w:space="0" w:color="000000"/>
            </w:tcBorders>
            <w:vAlign w:val="center"/>
          </w:tcPr>
          <w:p w14:paraId="6499DAB6" w14:textId="77777777" w:rsidR="006575A0" w:rsidRDefault="007443E2">
            <w:pPr>
              <w:ind w:firstLineChars="0" w:firstLine="0"/>
              <w:jc w:val="left"/>
            </w:pPr>
            <w:r>
              <w:rPr>
                <w:rFonts w:hint="eastAsia"/>
                <w:lang w:eastAsia="zh-CN"/>
              </w:rPr>
              <w:t>子命令</w:t>
            </w:r>
            <w:r>
              <w:t>通讯接口处理</w:t>
            </w:r>
          </w:p>
        </w:tc>
      </w:tr>
      <w:tr w:rsidR="006575A0" w14:paraId="05B55550" w14:textId="77777777">
        <w:trPr>
          <w:trHeight w:val="142"/>
        </w:trPr>
        <w:tc>
          <w:tcPr>
            <w:tcW w:w="1843" w:type="dxa"/>
            <w:tcBorders>
              <w:top w:val="single" w:sz="4" w:space="0" w:color="000000"/>
              <w:left w:val="single" w:sz="4" w:space="0" w:color="000000"/>
              <w:bottom w:val="single" w:sz="4" w:space="0" w:color="000000"/>
            </w:tcBorders>
            <w:vAlign w:val="center"/>
          </w:tcPr>
          <w:p w14:paraId="27592774" w14:textId="77777777" w:rsidR="006575A0" w:rsidRDefault="007443E2">
            <w:pPr>
              <w:ind w:firstLineChars="0" w:firstLine="0"/>
              <w:jc w:val="left"/>
            </w:pPr>
            <w:r>
              <w:t>Data</w:t>
            </w:r>
          </w:p>
        </w:tc>
        <w:tc>
          <w:tcPr>
            <w:tcW w:w="1843" w:type="dxa"/>
            <w:tcBorders>
              <w:top w:val="single" w:sz="4" w:space="0" w:color="000000"/>
              <w:left w:val="single" w:sz="4" w:space="0" w:color="000000"/>
              <w:bottom w:val="single" w:sz="4" w:space="0" w:color="000000"/>
            </w:tcBorders>
            <w:vAlign w:val="center"/>
          </w:tcPr>
          <w:p w14:paraId="224B4736" w14:textId="77777777" w:rsidR="006575A0" w:rsidRDefault="007443E2">
            <w:pPr>
              <w:ind w:firstLineChars="0" w:firstLine="0"/>
              <w:jc w:val="left"/>
            </w:pPr>
            <w:r>
              <w:t>0x03</w:t>
            </w:r>
            <w:r>
              <w:t>，</w:t>
            </w:r>
            <w:r>
              <w:t>0x00</w:t>
            </w:r>
          </w:p>
        </w:tc>
        <w:tc>
          <w:tcPr>
            <w:tcW w:w="3560" w:type="dxa"/>
            <w:tcBorders>
              <w:top w:val="single" w:sz="4" w:space="0" w:color="000000"/>
              <w:left w:val="single" w:sz="4" w:space="0" w:color="000000"/>
              <w:bottom w:val="single" w:sz="4" w:space="0" w:color="000000"/>
              <w:right w:val="single" w:sz="4" w:space="0" w:color="000000"/>
            </w:tcBorders>
            <w:vAlign w:val="center"/>
          </w:tcPr>
          <w:p w14:paraId="3CF7B3B1" w14:textId="77777777" w:rsidR="006575A0" w:rsidRDefault="007443E2">
            <w:pPr>
              <w:ind w:firstLineChars="0" w:firstLine="0"/>
              <w:jc w:val="left"/>
            </w:pPr>
            <w:r>
              <w:rPr>
                <w:color w:val="000000"/>
              </w:rPr>
              <w:t>重启</w:t>
            </w:r>
            <w:r>
              <w:rPr>
                <w:rFonts w:hint="eastAsia"/>
                <w:color w:val="000000"/>
                <w:lang w:eastAsia="zh-CN"/>
              </w:rPr>
              <w:t>子命令</w:t>
            </w:r>
            <w:r>
              <w:rPr>
                <w:color w:val="000000"/>
              </w:rPr>
              <w:t>接口</w:t>
            </w:r>
          </w:p>
        </w:tc>
      </w:tr>
    </w:tbl>
    <w:p w14:paraId="18968088" w14:textId="77777777" w:rsidR="006575A0" w:rsidRDefault="006575A0">
      <w:pPr>
        <w:ind w:firstLine="440"/>
        <w:rPr>
          <w:lang w:eastAsia="zh-CN"/>
        </w:rPr>
      </w:pPr>
    </w:p>
    <w:p w14:paraId="60CDAA29" w14:textId="77777777" w:rsidR="006575A0" w:rsidRDefault="006575A0">
      <w:pPr>
        <w:ind w:firstLine="440"/>
        <w:rPr>
          <w:color w:val="000000"/>
        </w:rPr>
      </w:pPr>
    </w:p>
    <w:p w14:paraId="4D05CF0B" w14:textId="77777777" w:rsidR="006575A0" w:rsidRDefault="006575A0">
      <w:pPr>
        <w:ind w:firstLine="440"/>
        <w:rPr>
          <w:color w:val="000000"/>
        </w:rPr>
      </w:pPr>
    </w:p>
    <w:p w14:paraId="72E4C544" w14:textId="77777777" w:rsidR="006575A0" w:rsidRDefault="006575A0">
      <w:pPr>
        <w:ind w:firstLine="440"/>
        <w:rPr>
          <w:color w:val="000000"/>
        </w:rPr>
      </w:pPr>
    </w:p>
    <w:p w14:paraId="4D70AD99" w14:textId="77777777" w:rsidR="006575A0" w:rsidRDefault="006575A0">
      <w:pPr>
        <w:ind w:firstLine="440"/>
        <w:rPr>
          <w:color w:val="000000"/>
        </w:rPr>
      </w:pPr>
    </w:p>
    <w:p w14:paraId="76C0B5FF" w14:textId="77777777" w:rsidR="006575A0" w:rsidRDefault="006575A0">
      <w:pPr>
        <w:ind w:firstLine="440"/>
        <w:rPr>
          <w:color w:val="000000"/>
        </w:rPr>
      </w:pPr>
    </w:p>
    <w:p w14:paraId="5A12FBA9" w14:textId="77777777" w:rsidR="006575A0" w:rsidRDefault="006575A0">
      <w:pPr>
        <w:ind w:firstLine="440"/>
        <w:rPr>
          <w:color w:val="000000"/>
        </w:rPr>
      </w:pPr>
    </w:p>
    <w:p w14:paraId="254D5E55" w14:textId="77777777" w:rsidR="006575A0" w:rsidRDefault="006575A0">
      <w:pPr>
        <w:ind w:firstLine="440"/>
        <w:rPr>
          <w:color w:val="000000"/>
        </w:rPr>
      </w:pPr>
    </w:p>
    <w:p w14:paraId="2428B7DA" w14:textId="77777777" w:rsidR="006575A0" w:rsidRDefault="007443E2">
      <w:pPr>
        <w:ind w:firstLine="440"/>
        <w:rPr>
          <w:color w:val="000000"/>
          <w:lang w:eastAsia="zh-CN"/>
        </w:rPr>
      </w:pPr>
      <w:r>
        <w:rPr>
          <w:color w:val="000000"/>
        </w:rPr>
        <w:t>返回状态码</w:t>
      </w:r>
      <w:r>
        <w:rPr>
          <w:color w:val="000000"/>
        </w:rPr>
        <w:t>:</w:t>
      </w:r>
    </w:p>
    <w:tbl>
      <w:tblPr>
        <w:tblW w:w="0" w:type="auto"/>
        <w:tblInd w:w="538" w:type="dxa"/>
        <w:tblLayout w:type="fixed"/>
        <w:tblLook w:val="04A0" w:firstRow="1" w:lastRow="0" w:firstColumn="1" w:lastColumn="0" w:noHBand="0" w:noVBand="1"/>
      </w:tblPr>
      <w:tblGrid>
        <w:gridCol w:w="1843"/>
        <w:gridCol w:w="2126"/>
        <w:gridCol w:w="3277"/>
      </w:tblGrid>
      <w:tr w:rsidR="006575A0" w14:paraId="0DADB9EF" w14:textId="77777777">
        <w:tc>
          <w:tcPr>
            <w:tcW w:w="1843" w:type="dxa"/>
            <w:tcBorders>
              <w:top w:val="single" w:sz="4" w:space="0" w:color="000000"/>
              <w:left w:val="single" w:sz="4" w:space="0" w:color="000000"/>
              <w:bottom w:val="single" w:sz="4" w:space="0" w:color="000000"/>
            </w:tcBorders>
          </w:tcPr>
          <w:p w14:paraId="4921D8EC" w14:textId="77777777" w:rsidR="006575A0" w:rsidRDefault="007443E2">
            <w:pPr>
              <w:ind w:firstLine="440"/>
              <w:jc w:val="center"/>
              <w:rPr>
                <w:bCs/>
                <w:color w:val="000000"/>
                <w:szCs w:val="21"/>
              </w:rPr>
            </w:pPr>
            <w:r>
              <w:rPr>
                <w:bCs/>
                <w:color w:val="000000"/>
                <w:szCs w:val="21"/>
              </w:rPr>
              <w:t>标识</w:t>
            </w:r>
          </w:p>
        </w:tc>
        <w:tc>
          <w:tcPr>
            <w:tcW w:w="2126" w:type="dxa"/>
            <w:tcBorders>
              <w:top w:val="single" w:sz="4" w:space="0" w:color="000000"/>
              <w:left w:val="single" w:sz="4" w:space="0" w:color="000000"/>
              <w:bottom w:val="single" w:sz="4" w:space="0" w:color="000000"/>
            </w:tcBorders>
          </w:tcPr>
          <w:p w14:paraId="328BAE73" w14:textId="77777777" w:rsidR="006575A0" w:rsidRDefault="007443E2">
            <w:pPr>
              <w:ind w:firstLine="440"/>
              <w:jc w:val="center"/>
              <w:rPr>
                <w:bCs/>
                <w:color w:val="000000"/>
                <w:szCs w:val="21"/>
              </w:rPr>
            </w:pPr>
            <w:r>
              <w:rPr>
                <w:bCs/>
                <w:color w:val="000000"/>
                <w:szCs w:val="21"/>
              </w:rPr>
              <w:t>内容</w:t>
            </w:r>
          </w:p>
        </w:tc>
        <w:tc>
          <w:tcPr>
            <w:tcW w:w="3277" w:type="dxa"/>
            <w:tcBorders>
              <w:top w:val="single" w:sz="4" w:space="0" w:color="000000"/>
              <w:left w:val="single" w:sz="4" w:space="0" w:color="000000"/>
              <w:bottom w:val="single" w:sz="4" w:space="0" w:color="000000"/>
              <w:right w:val="single" w:sz="4" w:space="0" w:color="000000"/>
            </w:tcBorders>
          </w:tcPr>
          <w:p w14:paraId="33B04E04" w14:textId="77777777" w:rsidR="006575A0" w:rsidRDefault="007443E2">
            <w:pPr>
              <w:ind w:firstLine="440"/>
              <w:jc w:val="center"/>
              <w:rPr>
                <w:bCs/>
                <w:color w:val="000000"/>
                <w:szCs w:val="21"/>
              </w:rPr>
            </w:pPr>
            <w:r>
              <w:rPr>
                <w:bCs/>
                <w:color w:val="000000"/>
                <w:szCs w:val="21"/>
              </w:rPr>
              <w:t>说明</w:t>
            </w:r>
          </w:p>
        </w:tc>
      </w:tr>
      <w:tr w:rsidR="006575A0" w14:paraId="3F465B49" w14:textId="77777777">
        <w:tc>
          <w:tcPr>
            <w:tcW w:w="1843" w:type="dxa"/>
            <w:tcBorders>
              <w:top w:val="single" w:sz="4" w:space="0" w:color="000000"/>
              <w:left w:val="single" w:sz="4" w:space="0" w:color="000000"/>
              <w:bottom w:val="single" w:sz="4" w:space="0" w:color="000000"/>
            </w:tcBorders>
            <w:vAlign w:val="center"/>
          </w:tcPr>
          <w:p w14:paraId="5CC2CE6E" w14:textId="77777777" w:rsidR="006575A0" w:rsidRDefault="007443E2">
            <w:pPr>
              <w:ind w:firstLineChars="0" w:firstLine="0"/>
              <w:jc w:val="left"/>
            </w:pPr>
            <w:r>
              <w:t>Ret_status</w:t>
            </w:r>
          </w:p>
        </w:tc>
        <w:tc>
          <w:tcPr>
            <w:tcW w:w="2126" w:type="dxa"/>
            <w:tcBorders>
              <w:top w:val="single" w:sz="4" w:space="0" w:color="000000"/>
              <w:left w:val="single" w:sz="4" w:space="0" w:color="000000"/>
              <w:bottom w:val="single" w:sz="4" w:space="0" w:color="000000"/>
            </w:tcBorders>
            <w:vAlign w:val="center"/>
          </w:tcPr>
          <w:p w14:paraId="38762C2D" w14:textId="77777777" w:rsidR="006575A0" w:rsidRDefault="007443E2">
            <w:pPr>
              <w:ind w:firstLineChars="0" w:firstLine="0"/>
              <w:jc w:val="left"/>
            </w:pPr>
            <w:r>
              <w:t>0xC0, 0x03</w:t>
            </w:r>
          </w:p>
        </w:tc>
        <w:tc>
          <w:tcPr>
            <w:tcW w:w="3277" w:type="dxa"/>
            <w:tcBorders>
              <w:top w:val="single" w:sz="4" w:space="0" w:color="000000"/>
              <w:left w:val="single" w:sz="4" w:space="0" w:color="000000"/>
              <w:bottom w:val="single" w:sz="4" w:space="0" w:color="000000"/>
              <w:right w:val="single" w:sz="4" w:space="0" w:color="000000"/>
            </w:tcBorders>
            <w:vAlign w:val="center"/>
          </w:tcPr>
          <w:p w14:paraId="28898880" w14:textId="77777777" w:rsidR="006575A0" w:rsidRDefault="007443E2">
            <w:pPr>
              <w:ind w:firstLineChars="0" w:firstLine="0"/>
              <w:jc w:val="left"/>
            </w:pPr>
            <w:r>
              <w:rPr>
                <w:color w:val="000000"/>
              </w:rPr>
              <w:t>重启</w:t>
            </w:r>
            <w:r>
              <w:rPr>
                <w:rFonts w:hint="eastAsia"/>
                <w:color w:val="000000"/>
                <w:lang w:eastAsia="zh-CN"/>
              </w:rPr>
              <w:t>子命令</w:t>
            </w:r>
            <w:r>
              <w:rPr>
                <w:color w:val="000000"/>
              </w:rPr>
              <w:t>接口</w:t>
            </w:r>
          </w:p>
        </w:tc>
      </w:tr>
      <w:tr w:rsidR="006575A0" w14:paraId="00F9BE5C" w14:textId="77777777">
        <w:trPr>
          <w:trHeight w:val="72"/>
        </w:trPr>
        <w:tc>
          <w:tcPr>
            <w:tcW w:w="1843" w:type="dxa"/>
            <w:vMerge w:val="restart"/>
            <w:tcBorders>
              <w:top w:val="single" w:sz="4" w:space="0" w:color="000000"/>
              <w:left w:val="single" w:sz="4" w:space="0" w:color="000000"/>
              <w:bottom w:val="single" w:sz="4" w:space="0" w:color="000000"/>
            </w:tcBorders>
            <w:vAlign w:val="center"/>
          </w:tcPr>
          <w:p w14:paraId="0928CF9F" w14:textId="77777777" w:rsidR="006575A0" w:rsidRDefault="007443E2">
            <w:pPr>
              <w:ind w:firstLineChars="0" w:firstLine="0"/>
              <w:jc w:val="left"/>
            </w:pPr>
            <w:r>
              <w:t>Ret _data</w:t>
            </w:r>
          </w:p>
        </w:tc>
        <w:tc>
          <w:tcPr>
            <w:tcW w:w="2126" w:type="dxa"/>
            <w:tcBorders>
              <w:top w:val="single" w:sz="4" w:space="0" w:color="000000"/>
              <w:left w:val="single" w:sz="4" w:space="0" w:color="000000"/>
              <w:bottom w:val="single" w:sz="4" w:space="0" w:color="000000"/>
            </w:tcBorders>
            <w:vAlign w:val="center"/>
          </w:tcPr>
          <w:p w14:paraId="7DB1C0E7" w14:textId="77777777" w:rsidR="006575A0" w:rsidRDefault="007443E2">
            <w:pPr>
              <w:ind w:firstLineChars="0" w:firstLine="0"/>
              <w:jc w:val="left"/>
            </w:pPr>
            <w:r>
              <w:t>0x00</w:t>
            </w:r>
            <w:r>
              <w:t>，</w:t>
            </w:r>
            <w:r>
              <w:t>0x00</w:t>
            </w:r>
          </w:p>
          <w:p w14:paraId="27425C53" w14:textId="77777777" w:rsidR="006575A0" w:rsidRDefault="006575A0">
            <w:pPr>
              <w:ind w:firstLineChars="0" w:firstLine="0"/>
              <w:jc w:val="left"/>
            </w:pPr>
          </w:p>
          <w:p w14:paraId="37DCA01D" w14:textId="77777777" w:rsidR="006575A0" w:rsidRDefault="007443E2">
            <w:pPr>
              <w:ind w:firstLineChars="0" w:firstLine="0"/>
              <w:jc w:val="left"/>
            </w:pPr>
            <w:r>
              <w:t>bps_type</w:t>
            </w:r>
          </w:p>
        </w:tc>
        <w:tc>
          <w:tcPr>
            <w:tcW w:w="3277" w:type="dxa"/>
            <w:tcBorders>
              <w:top w:val="single" w:sz="4" w:space="0" w:color="000000"/>
              <w:left w:val="single" w:sz="4" w:space="0" w:color="000000"/>
              <w:bottom w:val="single" w:sz="4" w:space="0" w:color="000000"/>
              <w:right w:val="single" w:sz="4" w:space="0" w:color="000000"/>
            </w:tcBorders>
            <w:vAlign w:val="center"/>
          </w:tcPr>
          <w:p w14:paraId="25F748B6" w14:textId="77777777" w:rsidR="006575A0" w:rsidRDefault="007443E2">
            <w:pPr>
              <w:ind w:firstLineChars="0" w:firstLine="0"/>
              <w:jc w:val="left"/>
              <w:rPr>
                <w:lang w:eastAsia="zh-CN"/>
              </w:rPr>
            </w:pPr>
            <w:r>
              <w:rPr>
                <w:rFonts w:hint="eastAsia"/>
                <w:lang w:eastAsia="zh-CN"/>
              </w:rPr>
              <w:t>子命令</w:t>
            </w:r>
            <w:r>
              <w:t>接口正常</w:t>
            </w:r>
          </w:p>
          <w:p w14:paraId="1AAD2F3C" w14:textId="77777777" w:rsidR="006575A0" w:rsidRDefault="007443E2">
            <w:pPr>
              <w:ind w:firstLineChars="0" w:firstLine="0"/>
              <w:jc w:val="left"/>
            </w:pPr>
            <w:r>
              <w:t>1</w:t>
            </w:r>
            <w:r>
              <w:t>字节，留待扩展。</w:t>
            </w:r>
          </w:p>
        </w:tc>
      </w:tr>
      <w:tr w:rsidR="006575A0" w14:paraId="1C0C7BE2" w14:textId="77777777">
        <w:trPr>
          <w:trHeight w:val="71"/>
        </w:trPr>
        <w:tc>
          <w:tcPr>
            <w:tcW w:w="1843" w:type="dxa"/>
            <w:vMerge/>
            <w:tcBorders>
              <w:top w:val="single" w:sz="4" w:space="0" w:color="000000"/>
              <w:left w:val="single" w:sz="4" w:space="0" w:color="000000"/>
              <w:bottom w:val="single" w:sz="4" w:space="0" w:color="000000"/>
            </w:tcBorders>
            <w:vAlign w:val="center"/>
          </w:tcPr>
          <w:p w14:paraId="08086D52" w14:textId="77777777" w:rsidR="006575A0" w:rsidRDefault="006575A0">
            <w:pPr>
              <w:ind w:firstLineChars="0" w:firstLine="0"/>
              <w:jc w:val="left"/>
            </w:pPr>
          </w:p>
        </w:tc>
        <w:tc>
          <w:tcPr>
            <w:tcW w:w="2126" w:type="dxa"/>
            <w:tcBorders>
              <w:top w:val="single" w:sz="4" w:space="0" w:color="000000"/>
              <w:left w:val="single" w:sz="4" w:space="0" w:color="000000"/>
              <w:bottom w:val="single" w:sz="4" w:space="0" w:color="000000"/>
            </w:tcBorders>
            <w:vAlign w:val="center"/>
          </w:tcPr>
          <w:p w14:paraId="4656A879" w14:textId="77777777" w:rsidR="006575A0" w:rsidRDefault="007443E2">
            <w:pPr>
              <w:ind w:firstLineChars="0" w:firstLine="0"/>
              <w:jc w:val="left"/>
            </w:pPr>
            <w:r>
              <w:t>0x00</w:t>
            </w:r>
            <w:r>
              <w:t>，</w:t>
            </w:r>
            <w:r>
              <w:t>0x01</w:t>
            </w:r>
          </w:p>
        </w:tc>
        <w:tc>
          <w:tcPr>
            <w:tcW w:w="3277" w:type="dxa"/>
            <w:tcBorders>
              <w:top w:val="single" w:sz="4" w:space="0" w:color="000000"/>
              <w:left w:val="single" w:sz="4" w:space="0" w:color="000000"/>
              <w:bottom w:val="single" w:sz="4" w:space="0" w:color="000000"/>
              <w:right w:val="single" w:sz="4" w:space="0" w:color="000000"/>
            </w:tcBorders>
            <w:vAlign w:val="center"/>
          </w:tcPr>
          <w:p w14:paraId="058A0C74" w14:textId="77777777" w:rsidR="006575A0" w:rsidRDefault="007443E2">
            <w:pPr>
              <w:ind w:firstLineChars="0" w:firstLine="0"/>
              <w:jc w:val="left"/>
            </w:pPr>
            <w:r>
              <w:t>命令参数错误</w:t>
            </w:r>
          </w:p>
        </w:tc>
      </w:tr>
      <w:tr w:rsidR="006575A0" w14:paraId="6706E43E" w14:textId="77777777">
        <w:trPr>
          <w:trHeight w:val="71"/>
        </w:trPr>
        <w:tc>
          <w:tcPr>
            <w:tcW w:w="1843" w:type="dxa"/>
            <w:vMerge/>
            <w:tcBorders>
              <w:top w:val="single" w:sz="4" w:space="0" w:color="000000"/>
              <w:left w:val="single" w:sz="4" w:space="0" w:color="000000"/>
              <w:bottom w:val="single" w:sz="4" w:space="0" w:color="000000"/>
            </w:tcBorders>
            <w:vAlign w:val="center"/>
          </w:tcPr>
          <w:p w14:paraId="25F95A5B" w14:textId="77777777" w:rsidR="006575A0" w:rsidRDefault="006575A0">
            <w:pPr>
              <w:ind w:firstLineChars="0" w:firstLine="0"/>
              <w:jc w:val="left"/>
            </w:pPr>
          </w:p>
        </w:tc>
        <w:tc>
          <w:tcPr>
            <w:tcW w:w="2126" w:type="dxa"/>
            <w:tcBorders>
              <w:top w:val="single" w:sz="4" w:space="0" w:color="000000"/>
              <w:left w:val="single" w:sz="4" w:space="0" w:color="000000"/>
              <w:bottom w:val="single" w:sz="4" w:space="0" w:color="000000"/>
            </w:tcBorders>
            <w:vAlign w:val="center"/>
          </w:tcPr>
          <w:p w14:paraId="6A0C12F2" w14:textId="77777777" w:rsidR="006575A0" w:rsidRDefault="007443E2">
            <w:pPr>
              <w:ind w:firstLineChars="0" w:firstLine="0"/>
              <w:jc w:val="left"/>
            </w:pPr>
            <w:r>
              <w:t>0x40</w:t>
            </w:r>
            <w:r>
              <w:t>，</w:t>
            </w:r>
            <w:r>
              <w:t>0x01</w:t>
            </w:r>
          </w:p>
        </w:tc>
        <w:tc>
          <w:tcPr>
            <w:tcW w:w="3277" w:type="dxa"/>
            <w:tcBorders>
              <w:top w:val="single" w:sz="4" w:space="0" w:color="000000"/>
              <w:left w:val="single" w:sz="4" w:space="0" w:color="000000"/>
              <w:bottom w:val="single" w:sz="4" w:space="0" w:color="000000"/>
              <w:right w:val="single" w:sz="4" w:space="0" w:color="000000"/>
            </w:tcBorders>
            <w:vAlign w:val="center"/>
          </w:tcPr>
          <w:p w14:paraId="6C3FCF76" w14:textId="77777777" w:rsidR="006575A0" w:rsidRDefault="007443E2">
            <w:pPr>
              <w:ind w:firstLineChars="0" w:firstLine="0"/>
              <w:jc w:val="left"/>
            </w:pPr>
            <w:r>
              <w:t>不支持</w:t>
            </w:r>
            <w:r>
              <w:rPr>
                <w:rFonts w:hint="eastAsia"/>
                <w:lang w:eastAsia="zh-CN"/>
              </w:rPr>
              <w:t>子命令</w:t>
            </w:r>
            <w:r>
              <w:t>设备</w:t>
            </w:r>
          </w:p>
        </w:tc>
      </w:tr>
      <w:tr w:rsidR="006575A0" w14:paraId="3D608318" w14:textId="77777777">
        <w:trPr>
          <w:trHeight w:val="71"/>
        </w:trPr>
        <w:tc>
          <w:tcPr>
            <w:tcW w:w="1843" w:type="dxa"/>
            <w:vMerge/>
            <w:tcBorders>
              <w:top w:val="single" w:sz="4" w:space="0" w:color="000000"/>
              <w:left w:val="single" w:sz="4" w:space="0" w:color="000000"/>
              <w:bottom w:val="single" w:sz="4" w:space="0" w:color="000000"/>
            </w:tcBorders>
            <w:vAlign w:val="center"/>
          </w:tcPr>
          <w:p w14:paraId="0E6EFA77" w14:textId="77777777" w:rsidR="006575A0" w:rsidRDefault="006575A0">
            <w:pPr>
              <w:ind w:firstLineChars="0" w:firstLine="0"/>
              <w:jc w:val="left"/>
            </w:pPr>
          </w:p>
        </w:tc>
        <w:tc>
          <w:tcPr>
            <w:tcW w:w="2126" w:type="dxa"/>
            <w:tcBorders>
              <w:top w:val="single" w:sz="4" w:space="0" w:color="000000"/>
              <w:left w:val="single" w:sz="4" w:space="0" w:color="000000"/>
              <w:bottom w:val="single" w:sz="4" w:space="0" w:color="000000"/>
            </w:tcBorders>
            <w:vAlign w:val="center"/>
          </w:tcPr>
          <w:p w14:paraId="528B55D6" w14:textId="77777777" w:rsidR="006575A0" w:rsidRDefault="007443E2">
            <w:pPr>
              <w:ind w:firstLineChars="0" w:firstLine="0"/>
              <w:jc w:val="left"/>
            </w:pPr>
            <w:r>
              <w:t>0x40</w:t>
            </w:r>
            <w:r>
              <w:t>，</w:t>
            </w:r>
            <w:r>
              <w:t>0x02</w:t>
            </w:r>
          </w:p>
        </w:tc>
        <w:tc>
          <w:tcPr>
            <w:tcW w:w="3277" w:type="dxa"/>
            <w:tcBorders>
              <w:top w:val="single" w:sz="4" w:space="0" w:color="000000"/>
              <w:left w:val="single" w:sz="4" w:space="0" w:color="000000"/>
              <w:bottom w:val="single" w:sz="4" w:space="0" w:color="000000"/>
              <w:right w:val="single" w:sz="4" w:space="0" w:color="000000"/>
            </w:tcBorders>
            <w:vAlign w:val="center"/>
          </w:tcPr>
          <w:p w14:paraId="4668CBD5" w14:textId="77777777" w:rsidR="006575A0" w:rsidRDefault="007443E2">
            <w:pPr>
              <w:ind w:firstLineChars="0" w:firstLine="0"/>
              <w:jc w:val="left"/>
            </w:pPr>
            <w:r>
              <w:t>无法通讯</w:t>
            </w:r>
          </w:p>
        </w:tc>
      </w:tr>
    </w:tbl>
    <w:p w14:paraId="3A920BF5" w14:textId="77777777" w:rsidR="006575A0" w:rsidRDefault="006575A0">
      <w:pPr>
        <w:ind w:firstLine="440"/>
        <w:rPr>
          <w:lang w:val="en-GB"/>
        </w:rPr>
      </w:pPr>
    </w:p>
    <w:p w14:paraId="0FE1807C" w14:textId="77777777" w:rsidR="006575A0" w:rsidRDefault="007443E2">
      <w:pPr>
        <w:ind w:firstLine="440"/>
        <w:rPr>
          <w:lang w:eastAsia="zh-CN"/>
        </w:rPr>
      </w:pPr>
      <w:r>
        <w:rPr>
          <w:rFonts w:hint="eastAsia"/>
          <w:lang w:eastAsia="zh-CN"/>
        </w:rPr>
        <w:t>示例：</w:t>
      </w:r>
    </w:p>
    <w:p w14:paraId="590ADDA7" w14:textId="77777777" w:rsidR="006575A0" w:rsidRDefault="007443E2">
      <w:pPr>
        <w:ind w:leftChars="200" w:left="440" w:firstLine="440"/>
        <w:rPr>
          <w:lang w:eastAsia="zh-CN"/>
        </w:rPr>
      </w:pPr>
      <w:r>
        <w:rPr>
          <w:rFonts w:hint="eastAsia"/>
          <w:lang w:eastAsia="zh-CN"/>
        </w:rPr>
        <w:t>发送指令：</w:t>
      </w:r>
      <w:r>
        <w:rPr>
          <w:lang w:eastAsia="zh-CN"/>
        </w:rPr>
        <w:t>02 00 04 C0 03 03 00 C0 03</w:t>
      </w:r>
    </w:p>
    <w:p w14:paraId="10E629E3" w14:textId="77777777" w:rsidR="006575A0" w:rsidRDefault="007443E2">
      <w:pPr>
        <w:ind w:left="440" w:firstLine="440"/>
        <w:rPr>
          <w:lang w:eastAsia="zh-CN"/>
        </w:rPr>
      </w:pPr>
      <w:r>
        <w:rPr>
          <w:rFonts w:hint="eastAsia"/>
          <w:lang w:eastAsia="zh-CN"/>
        </w:rPr>
        <w:t>指令说明：无</w:t>
      </w:r>
    </w:p>
    <w:p w14:paraId="68E19140" w14:textId="77777777" w:rsidR="006575A0" w:rsidRDefault="007443E2">
      <w:pPr>
        <w:ind w:leftChars="200" w:left="440" w:firstLine="440"/>
        <w:rPr>
          <w:lang w:eastAsia="zh-CN"/>
        </w:rPr>
      </w:pPr>
      <w:r>
        <w:rPr>
          <w:rFonts w:hint="eastAsia"/>
          <w:lang w:eastAsia="zh-CN"/>
        </w:rPr>
        <w:t>返回值：</w:t>
      </w:r>
      <w:r>
        <w:rPr>
          <w:lang w:eastAsia="zh-CN"/>
        </w:rPr>
        <w:t>02 00 05 C0 03 00 00 04 C7 03</w:t>
      </w:r>
    </w:p>
    <w:p w14:paraId="308E2F66" w14:textId="77777777" w:rsidR="006575A0" w:rsidRDefault="007443E2">
      <w:pPr>
        <w:ind w:leftChars="200" w:left="440" w:firstLine="440"/>
        <w:rPr>
          <w:lang w:eastAsia="zh-CN"/>
        </w:rPr>
      </w:pPr>
      <w:r>
        <w:rPr>
          <w:rFonts w:hint="eastAsia"/>
          <w:lang w:eastAsia="zh-CN"/>
        </w:rPr>
        <w:t>返回值说明：子命令接口正常</w:t>
      </w:r>
    </w:p>
    <w:p w14:paraId="59BD2C27" w14:textId="77777777" w:rsidR="006575A0" w:rsidRDefault="006575A0">
      <w:pPr>
        <w:ind w:leftChars="200" w:left="440" w:firstLine="440"/>
        <w:rPr>
          <w:lang w:eastAsia="zh-CN"/>
        </w:rPr>
      </w:pPr>
    </w:p>
    <w:p w14:paraId="4953B4AD" w14:textId="77777777" w:rsidR="006575A0" w:rsidRDefault="007443E2">
      <w:pPr>
        <w:keepNext/>
        <w:spacing w:before="240" w:after="60"/>
        <w:ind w:firstLineChars="0" w:firstLine="0"/>
        <w:outlineLvl w:val="1"/>
        <w:rPr>
          <w:rFonts w:cs="Arial"/>
          <w:b/>
          <w:bCs/>
          <w:i/>
          <w:iCs/>
          <w:sz w:val="28"/>
          <w:szCs w:val="28"/>
          <w:lang w:eastAsia="zh-CN"/>
        </w:rPr>
      </w:pPr>
      <w:r>
        <w:rPr>
          <w:rFonts w:cs="Arial" w:hint="eastAsia"/>
          <w:b/>
          <w:bCs/>
          <w:i/>
          <w:iCs/>
          <w:sz w:val="28"/>
          <w:szCs w:val="28"/>
          <w:lang w:eastAsia="zh-CN"/>
        </w:rPr>
        <w:t>六、</w:t>
      </w:r>
      <w:r>
        <w:rPr>
          <w:rFonts w:cs="Arial" w:hint="eastAsia"/>
          <w:b/>
          <w:bCs/>
          <w:i/>
          <w:iCs/>
          <w:sz w:val="28"/>
          <w:szCs w:val="28"/>
          <w:lang w:eastAsia="zh-CN"/>
        </w:rPr>
        <w:t>EMV</w:t>
      </w:r>
      <w:r>
        <w:rPr>
          <w:rFonts w:cs="Arial" w:hint="eastAsia"/>
          <w:b/>
          <w:bCs/>
          <w:i/>
          <w:iCs/>
          <w:sz w:val="28"/>
          <w:szCs w:val="28"/>
          <w:lang w:eastAsia="zh-CN"/>
        </w:rPr>
        <w:t>命令</w:t>
      </w:r>
    </w:p>
    <w:p w14:paraId="2B4728E4" w14:textId="77777777" w:rsidR="006575A0" w:rsidRDefault="007443E2">
      <w:pPr>
        <w:keepNext/>
        <w:spacing w:before="240" w:after="60"/>
        <w:ind w:firstLineChars="0" w:firstLine="0"/>
        <w:jc w:val="left"/>
        <w:outlineLvl w:val="2"/>
        <w:rPr>
          <w:rFonts w:cs="Arial"/>
          <w:b/>
          <w:bCs/>
          <w:sz w:val="26"/>
          <w:szCs w:val="26"/>
          <w:lang w:eastAsia="zh-CN"/>
        </w:rPr>
      </w:pPr>
      <w:r>
        <w:rPr>
          <w:rFonts w:cs="Arial"/>
          <w:b/>
          <w:bCs/>
          <w:sz w:val="26"/>
          <w:szCs w:val="26"/>
          <w:lang w:eastAsia="zh-CN"/>
        </w:rPr>
        <w:t>6</w:t>
      </w:r>
      <w:r>
        <w:rPr>
          <w:rFonts w:cs="Arial" w:hint="eastAsia"/>
          <w:b/>
          <w:bCs/>
          <w:sz w:val="26"/>
          <w:szCs w:val="26"/>
          <w:lang w:eastAsia="zh-CN"/>
        </w:rPr>
        <w:t>.1.</w:t>
      </w:r>
      <w:r>
        <w:rPr>
          <w:rFonts w:cs="Arial" w:hint="eastAsia"/>
          <w:b/>
          <w:bCs/>
          <w:sz w:val="26"/>
          <w:szCs w:val="26"/>
          <w:lang w:eastAsia="zh-CN"/>
        </w:rPr>
        <w:t>终端配置</w:t>
      </w:r>
      <w:r>
        <w:rPr>
          <w:rFonts w:cs="Arial"/>
          <w:b/>
          <w:bCs/>
          <w:sz w:val="26"/>
          <w:szCs w:val="26"/>
          <w:lang w:eastAsia="zh-CN"/>
        </w:rPr>
        <w:t>命令</w:t>
      </w:r>
    </w:p>
    <w:p w14:paraId="63F876B6" w14:textId="77777777" w:rsidR="006575A0" w:rsidRDefault="007443E2">
      <w:pPr>
        <w:pStyle w:val="4"/>
        <w:ind w:firstLine="562"/>
        <w:rPr>
          <w:lang w:eastAsia="zh-CN"/>
        </w:rPr>
      </w:pPr>
      <w:r>
        <w:rPr>
          <w:lang w:eastAsia="zh-CN"/>
        </w:rPr>
        <w:t>6</w:t>
      </w:r>
      <w:r>
        <w:rPr>
          <w:rFonts w:hint="eastAsia"/>
          <w:lang w:eastAsia="zh-CN"/>
        </w:rPr>
        <w:t>.1.1</w:t>
      </w:r>
      <w:r>
        <w:rPr>
          <w:rFonts w:hint="eastAsia"/>
          <w:lang w:eastAsia="zh-CN"/>
        </w:rPr>
        <w:t>终端配置</w:t>
      </w:r>
      <w:r>
        <w:rPr>
          <w:lang w:eastAsia="zh-CN"/>
        </w:rPr>
        <w:t>命令</w:t>
      </w:r>
    </w:p>
    <w:p w14:paraId="4DEF13AF" w14:textId="77777777" w:rsidR="006575A0" w:rsidRDefault="007443E2">
      <w:pPr>
        <w:spacing w:before="240" w:after="60"/>
        <w:ind w:firstLineChars="0" w:firstLine="522"/>
        <w:outlineLvl w:val="4"/>
        <w:rPr>
          <w:b/>
          <w:bCs/>
          <w:i/>
          <w:iCs/>
          <w:sz w:val="26"/>
          <w:szCs w:val="26"/>
          <w:lang w:eastAsia="zh-CN"/>
        </w:rPr>
      </w:pPr>
      <w:r>
        <w:rPr>
          <w:b/>
          <w:bCs/>
          <w:i/>
          <w:iCs/>
          <w:sz w:val="26"/>
          <w:szCs w:val="26"/>
          <w:lang w:eastAsia="zh-CN"/>
        </w:rPr>
        <w:t>6</w:t>
      </w:r>
      <w:r>
        <w:rPr>
          <w:rFonts w:hint="eastAsia"/>
          <w:b/>
          <w:bCs/>
          <w:i/>
          <w:iCs/>
          <w:sz w:val="26"/>
          <w:szCs w:val="26"/>
          <w:lang w:eastAsia="zh-CN"/>
        </w:rPr>
        <w:t>.1.1.1</w:t>
      </w:r>
      <w:r>
        <w:rPr>
          <w:rFonts w:hint="eastAsia"/>
          <w:b/>
          <w:bCs/>
          <w:i/>
          <w:iCs/>
          <w:sz w:val="26"/>
          <w:szCs w:val="26"/>
          <w:lang w:eastAsia="zh-CN"/>
        </w:rPr>
        <w:t>更新</w:t>
      </w:r>
      <w:r>
        <w:rPr>
          <w:b/>
          <w:bCs/>
          <w:i/>
          <w:iCs/>
          <w:sz w:val="26"/>
          <w:szCs w:val="26"/>
          <w:lang w:eastAsia="zh-CN"/>
        </w:rPr>
        <w:t>终端配置命令</w:t>
      </w:r>
    </w:p>
    <w:p w14:paraId="67D30C2B" w14:textId="77777777" w:rsidR="006575A0" w:rsidRDefault="007443E2">
      <w:pPr>
        <w:ind w:leftChars="390" w:left="858" w:firstLineChars="0" w:firstLine="0"/>
        <w:rPr>
          <w:lang w:eastAsia="zh-CN"/>
        </w:rPr>
      </w:pPr>
      <w:r w:rsidRPr="00655497">
        <w:rPr>
          <w:rFonts w:hint="eastAsia"/>
          <w:color w:val="000000"/>
          <w:spacing w:val="-3"/>
          <w:lang w:eastAsia="zh-CN"/>
        </w:rPr>
        <w:lastRenderedPageBreak/>
        <w:t>0x36</w:t>
      </w:r>
      <w:r>
        <w:rPr>
          <w:rFonts w:hint="eastAsia"/>
          <w:lang w:eastAsia="zh-CN"/>
        </w:rPr>
        <w:t>+</w:t>
      </w:r>
      <w:r w:rsidRPr="00655497">
        <w:rPr>
          <w:rFonts w:hint="eastAsia"/>
          <w:lang w:eastAsia="zh-CN"/>
        </w:rPr>
        <w:t>0x</w:t>
      </w:r>
      <w:r>
        <w:rPr>
          <w:lang w:eastAsia="zh-CN"/>
        </w:rPr>
        <w:t>0</w:t>
      </w:r>
      <w:r>
        <w:rPr>
          <w:rFonts w:hint="eastAsia"/>
          <w:lang w:eastAsia="zh-CN"/>
        </w:rPr>
        <w:t>1+</w:t>
      </w:r>
      <w:r>
        <w:rPr>
          <w:rFonts w:hint="eastAsia"/>
          <w:lang w:eastAsia="zh-CN"/>
        </w:rPr>
        <w:t>卡片接口</w:t>
      </w:r>
      <w:r>
        <w:rPr>
          <w:rFonts w:hint="eastAsia"/>
          <w:lang w:eastAsia="zh-CN"/>
        </w:rPr>
        <w:t>+TLV</w:t>
      </w:r>
      <w:r>
        <w:rPr>
          <w:rFonts w:hint="eastAsia"/>
          <w:lang w:eastAsia="zh-CN"/>
        </w:rPr>
        <w:t>长度</w:t>
      </w:r>
      <w:r>
        <w:rPr>
          <w:lang w:eastAsia="zh-CN"/>
        </w:rPr>
        <w:t>+TLV</w:t>
      </w:r>
      <w:r>
        <w:rPr>
          <w:lang w:eastAsia="zh-CN"/>
        </w:rPr>
        <w:t>列表</w:t>
      </w:r>
      <w:r>
        <w:t>（</w:t>
      </w:r>
      <w:r w:rsidRPr="00655497">
        <w:rPr>
          <w:rFonts w:hint="eastAsia"/>
          <w:color w:val="000000"/>
          <w:spacing w:val="-3"/>
          <w:lang w:eastAsia="zh-CN"/>
        </w:rPr>
        <w:t>0x36</w:t>
      </w:r>
      <w:r>
        <w:t xml:space="preserve"> </w:t>
      </w:r>
      <w:r w:rsidRPr="00655497">
        <w:rPr>
          <w:rFonts w:hint="eastAsia"/>
          <w:lang w:eastAsia="zh-CN"/>
        </w:rPr>
        <w:t>0x</w:t>
      </w:r>
      <w:r>
        <w:t>01</w:t>
      </w:r>
      <w:r>
        <w:rPr>
          <w:rFonts w:hint="eastAsia"/>
          <w:lang w:eastAsia="zh-CN"/>
        </w:rPr>
        <w:t xml:space="preserve"> </w:t>
      </w:r>
      <w:r>
        <w:rPr>
          <w:rFonts w:hint="eastAsia"/>
          <w:lang w:eastAsia="zh-CN"/>
        </w:rPr>
        <w:t>卡片接口</w:t>
      </w:r>
      <w:r>
        <w:rPr>
          <w:rFonts w:hint="eastAsia"/>
          <w:lang w:eastAsia="zh-CN"/>
        </w:rPr>
        <w:t xml:space="preserve"> </w:t>
      </w:r>
      <w:r>
        <w:rPr>
          <w:lang w:eastAsia="zh-CN"/>
        </w:rPr>
        <w:t>TLV</w:t>
      </w:r>
      <w:r>
        <w:rPr>
          <w:rFonts w:hint="eastAsia"/>
          <w:lang w:eastAsia="zh-CN"/>
        </w:rPr>
        <w:t>长度</w:t>
      </w:r>
      <w:r>
        <w:rPr>
          <w:rFonts w:hint="eastAsia"/>
          <w:lang w:eastAsia="zh-CN"/>
        </w:rPr>
        <w:t xml:space="preserve"> </w:t>
      </w:r>
      <w:r>
        <w:rPr>
          <w:lang w:eastAsia="zh-CN"/>
        </w:rPr>
        <w:t>TLV</w:t>
      </w:r>
      <w:r>
        <w:rPr>
          <w:rFonts w:hint="eastAsia"/>
          <w:lang w:eastAsia="zh-CN"/>
        </w:rPr>
        <w:t>列表</w:t>
      </w:r>
      <w:r>
        <w:t>）</w:t>
      </w:r>
    </w:p>
    <w:p w14:paraId="2686C788" w14:textId="77777777" w:rsidR="006575A0" w:rsidRDefault="007443E2">
      <w:pPr>
        <w:ind w:firstLineChars="400" w:firstLine="880"/>
        <w:rPr>
          <w:lang w:eastAsia="zh-CN"/>
        </w:rPr>
      </w:pPr>
      <w:r>
        <w:rPr>
          <w:rFonts w:hint="eastAsia"/>
          <w:lang w:eastAsia="zh-CN"/>
        </w:rPr>
        <w:t>功能</w:t>
      </w:r>
      <w:r>
        <w:rPr>
          <w:lang w:eastAsia="zh-CN"/>
        </w:rPr>
        <w:t>：更新终端配置</w:t>
      </w:r>
    </w:p>
    <w:p w14:paraId="1BA17431" w14:textId="77777777" w:rsidR="006575A0" w:rsidRDefault="006575A0">
      <w:pPr>
        <w:ind w:firstLine="440"/>
        <w:rPr>
          <w:lang w:eastAsia="zh-CN"/>
        </w:rPr>
      </w:pPr>
    </w:p>
    <w:p w14:paraId="1BF32FBB"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260884E1"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5B7AC7B0"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104B91F8"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3E2B8134" w14:textId="77777777" w:rsidR="006575A0" w:rsidRDefault="007443E2">
            <w:pPr>
              <w:ind w:firstLine="440"/>
              <w:jc w:val="center"/>
              <w:rPr>
                <w:bCs/>
                <w:color w:val="000000"/>
                <w:szCs w:val="21"/>
              </w:rPr>
            </w:pPr>
            <w:r>
              <w:rPr>
                <w:bCs/>
                <w:color w:val="000000"/>
                <w:szCs w:val="21"/>
              </w:rPr>
              <w:t>说明</w:t>
            </w:r>
          </w:p>
        </w:tc>
      </w:tr>
      <w:tr w:rsidR="006575A0" w14:paraId="4CBBCADD" w14:textId="77777777">
        <w:trPr>
          <w:jc w:val="right"/>
        </w:trPr>
        <w:tc>
          <w:tcPr>
            <w:tcW w:w="1701" w:type="dxa"/>
            <w:tcBorders>
              <w:top w:val="single" w:sz="4" w:space="0" w:color="000000"/>
              <w:left w:val="single" w:sz="4" w:space="0" w:color="000000"/>
              <w:bottom w:val="single" w:sz="4" w:space="0" w:color="000000"/>
            </w:tcBorders>
            <w:vAlign w:val="center"/>
          </w:tcPr>
          <w:p w14:paraId="2FDE6F2D"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035BD71C"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755804C4" w14:textId="77777777" w:rsidR="006575A0" w:rsidRDefault="007443E2">
            <w:pPr>
              <w:ind w:firstLineChars="0" w:firstLine="0"/>
              <w:jc w:val="left"/>
              <w:rPr>
                <w:lang w:eastAsia="zh-CN"/>
              </w:rPr>
            </w:pPr>
            <w:r>
              <w:rPr>
                <w:rFonts w:hint="eastAsia"/>
                <w:lang w:eastAsia="zh-CN"/>
              </w:rPr>
              <w:t>EMV</w:t>
            </w:r>
            <w:r>
              <w:rPr>
                <w:rFonts w:hint="eastAsia"/>
                <w:lang w:eastAsia="zh-CN"/>
              </w:rPr>
              <w:t>命令</w:t>
            </w:r>
            <w:r>
              <w:rPr>
                <w:lang w:eastAsia="zh-CN"/>
              </w:rPr>
              <w:t>类别</w:t>
            </w:r>
          </w:p>
        </w:tc>
      </w:tr>
      <w:tr w:rsidR="006575A0" w14:paraId="486726BE" w14:textId="77777777">
        <w:trPr>
          <w:jc w:val="right"/>
        </w:trPr>
        <w:tc>
          <w:tcPr>
            <w:tcW w:w="1701" w:type="dxa"/>
            <w:tcBorders>
              <w:top w:val="single" w:sz="4" w:space="0" w:color="000000"/>
              <w:left w:val="single" w:sz="4" w:space="0" w:color="000000"/>
              <w:bottom w:val="single" w:sz="4" w:space="0" w:color="000000"/>
            </w:tcBorders>
            <w:vAlign w:val="center"/>
          </w:tcPr>
          <w:p w14:paraId="5B625D45"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67A109DD" w14:textId="77777777" w:rsidR="006575A0" w:rsidRDefault="007443E2">
            <w:pPr>
              <w:ind w:firstLineChars="0" w:firstLine="0"/>
              <w:jc w:val="left"/>
            </w:pPr>
            <w:r>
              <w:rPr>
                <w:rFonts w:hint="eastAsia"/>
                <w:lang w:val="en-US" w:eastAsia="zh-CN"/>
              </w:rPr>
              <w:t>0x</w:t>
            </w:r>
            <w:r>
              <w:t>01</w:t>
            </w:r>
          </w:p>
        </w:tc>
        <w:tc>
          <w:tcPr>
            <w:tcW w:w="3685" w:type="dxa"/>
            <w:tcBorders>
              <w:top w:val="single" w:sz="4" w:space="0" w:color="000000"/>
              <w:left w:val="single" w:sz="4" w:space="0" w:color="000000"/>
              <w:bottom w:val="single" w:sz="4" w:space="0" w:color="000000"/>
              <w:right w:val="single" w:sz="4" w:space="0" w:color="000000"/>
            </w:tcBorders>
            <w:vAlign w:val="center"/>
          </w:tcPr>
          <w:p w14:paraId="28044F69" w14:textId="77777777" w:rsidR="006575A0" w:rsidRDefault="007443E2">
            <w:pPr>
              <w:ind w:firstLineChars="0" w:firstLine="0"/>
              <w:jc w:val="left"/>
              <w:rPr>
                <w:lang w:eastAsia="zh-CN"/>
              </w:rPr>
            </w:pPr>
            <w:r>
              <w:rPr>
                <w:rFonts w:hint="eastAsia"/>
                <w:lang w:eastAsia="zh-CN"/>
              </w:rPr>
              <w:t>更新终端配置</w:t>
            </w:r>
            <w:r>
              <w:rPr>
                <w:lang w:eastAsia="zh-CN"/>
              </w:rPr>
              <w:t>命令代码</w:t>
            </w:r>
          </w:p>
        </w:tc>
      </w:tr>
      <w:tr w:rsidR="006575A0" w14:paraId="1A5D4C29" w14:textId="77777777">
        <w:trPr>
          <w:jc w:val="right"/>
        </w:trPr>
        <w:tc>
          <w:tcPr>
            <w:tcW w:w="1701" w:type="dxa"/>
            <w:tcBorders>
              <w:top w:val="single" w:sz="4" w:space="0" w:color="000000"/>
              <w:left w:val="single" w:sz="4" w:space="0" w:color="000000"/>
              <w:bottom w:val="single" w:sz="4" w:space="0" w:color="000000"/>
            </w:tcBorders>
            <w:vAlign w:val="center"/>
          </w:tcPr>
          <w:p w14:paraId="38461852" w14:textId="77777777" w:rsidR="006575A0" w:rsidRDefault="007443E2">
            <w:pPr>
              <w:ind w:firstLineChars="0" w:firstLine="0"/>
              <w:jc w:val="left"/>
            </w:pPr>
            <w:r>
              <w:rPr>
                <w:rFonts w:hint="eastAsia"/>
                <w:lang w:eastAsia="zh-CN"/>
              </w:rPr>
              <w:t>卡片接口</w:t>
            </w:r>
          </w:p>
        </w:tc>
        <w:tc>
          <w:tcPr>
            <w:tcW w:w="2126" w:type="dxa"/>
            <w:tcBorders>
              <w:top w:val="single" w:sz="4" w:space="0" w:color="000000"/>
              <w:left w:val="single" w:sz="4" w:space="0" w:color="000000"/>
              <w:bottom w:val="single" w:sz="4" w:space="0" w:color="000000"/>
            </w:tcBorders>
            <w:vAlign w:val="center"/>
          </w:tcPr>
          <w:p w14:paraId="741FDEB3" w14:textId="77777777" w:rsidR="006575A0" w:rsidRDefault="007443E2">
            <w:pPr>
              <w:ind w:firstLineChars="0" w:firstLine="0"/>
              <w:jc w:val="left"/>
              <w:rPr>
                <w:lang w:eastAsia="zh-CN"/>
              </w:rPr>
            </w:pPr>
            <w:r>
              <w:t>0x01</w:t>
            </w:r>
            <w:r>
              <w:rPr>
                <w:rFonts w:hint="eastAsia"/>
                <w:lang w:eastAsia="zh-CN"/>
              </w:rPr>
              <w:t>，</w:t>
            </w:r>
            <w:r>
              <w:rPr>
                <w:rFonts w:hint="eastAsia"/>
                <w:lang w:eastAsia="zh-CN"/>
              </w:rPr>
              <w:t>0x02</w:t>
            </w:r>
          </w:p>
          <w:p w14:paraId="05AF5BDD" w14:textId="77777777" w:rsidR="006575A0" w:rsidRDefault="007443E2">
            <w:pPr>
              <w:ind w:firstLineChars="0" w:firstLine="0"/>
              <w:jc w:val="left"/>
              <w:rPr>
                <w:lang w:eastAsia="zh-CN"/>
              </w:rPr>
            </w:pPr>
            <w:r>
              <w:rPr>
                <w:rFonts w:hint="eastAsia"/>
                <w:lang w:eastAsia="zh-CN"/>
              </w:rPr>
              <w:t xml:space="preserve"> </w:t>
            </w:r>
          </w:p>
        </w:tc>
        <w:tc>
          <w:tcPr>
            <w:tcW w:w="3685" w:type="dxa"/>
            <w:tcBorders>
              <w:top w:val="single" w:sz="4" w:space="0" w:color="000000"/>
              <w:left w:val="single" w:sz="4" w:space="0" w:color="000000"/>
              <w:bottom w:val="single" w:sz="4" w:space="0" w:color="000000"/>
              <w:right w:val="single" w:sz="4" w:space="0" w:color="000000"/>
            </w:tcBorders>
            <w:vAlign w:val="center"/>
          </w:tcPr>
          <w:p w14:paraId="3363D0E1" w14:textId="77777777" w:rsidR="006575A0" w:rsidRDefault="007443E2">
            <w:pPr>
              <w:ind w:firstLineChars="0" w:firstLine="0"/>
              <w:jc w:val="left"/>
              <w:rPr>
                <w:lang w:eastAsia="zh-CN"/>
              </w:rPr>
            </w:pPr>
            <w:r>
              <w:t xml:space="preserve">0x01    </w:t>
            </w:r>
            <w:r>
              <w:rPr>
                <w:rFonts w:hint="eastAsia"/>
                <w:lang w:eastAsia="zh-CN"/>
              </w:rPr>
              <w:t>接触</w:t>
            </w:r>
          </w:p>
          <w:p w14:paraId="175105EE" w14:textId="77777777" w:rsidR="006575A0" w:rsidRDefault="007443E2">
            <w:pPr>
              <w:ind w:firstLineChars="0" w:firstLine="0"/>
              <w:jc w:val="left"/>
              <w:rPr>
                <w:lang w:eastAsia="zh-CN"/>
              </w:rPr>
            </w:pPr>
            <w:r>
              <w:t xml:space="preserve">0x02    </w:t>
            </w:r>
            <w:r>
              <w:rPr>
                <w:rFonts w:hint="eastAsia"/>
                <w:lang w:eastAsia="zh-CN"/>
              </w:rPr>
              <w:t>非接</w:t>
            </w:r>
          </w:p>
        </w:tc>
      </w:tr>
      <w:tr w:rsidR="006575A0" w14:paraId="13524A8C" w14:textId="77777777">
        <w:trPr>
          <w:jc w:val="right"/>
        </w:trPr>
        <w:tc>
          <w:tcPr>
            <w:tcW w:w="1701" w:type="dxa"/>
            <w:tcBorders>
              <w:top w:val="single" w:sz="4" w:space="0" w:color="000000"/>
              <w:left w:val="single" w:sz="4" w:space="0" w:color="000000"/>
              <w:bottom w:val="single" w:sz="4" w:space="0" w:color="000000"/>
            </w:tcBorders>
            <w:vAlign w:val="center"/>
          </w:tcPr>
          <w:p w14:paraId="083F8C6D" w14:textId="77777777" w:rsidR="006575A0" w:rsidRDefault="007443E2">
            <w:pPr>
              <w:ind w:firstLineChars="0" w:firstLine="0"/>
              <w:jc w:val="left"/>
            </w:pPr>
            <w:r>
              <w:rPr>
                <w:rFonts w:hint="eastAsia"/>
                <w:lang w:eastAsia="zh-CN"/>
              </w:rPr>
              <w:t>TLV</w:t>
            </w:r>
            <w:r>
              <w:rPr>
                <w:rFonts w:hint="eastAsia"/>
                <w:lang w:eastAsia="zh-CN"/>
              </w:rPr>
              <w:t>长度</w:t>
            </w:r>
          </w:p>
        </w:tc>
        <w:tc>
          <w:tcPr>
            <w:tcW w:w="2126" w:type="dxa"/>
            <w:tcBorders>
              <w:top w:val="single" w:sz="4" w:space="0" w:color="000000"/>
              <w:left w:val="single" w:sz="4" w:space="0" w:color="000000"/>
              <w:bottom w:val="single" w:sz="4" w:space="0" w:color="000000"/>
            </w:tcBorders>
            <w:vAlign w:val="center"/>
          </w:tcPr>
          <w:p w14:paraId="08FAE8AC"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1CBCD55E" w14:textId="77777777" w:rsidR="006575A0" w:rsidRDefault="007443E2">
            <w:pPr>
              <w:ind w:firstLineChars="0" w:firstLine="0"/>
              <w:jc w:val="left"/>
              <w:rPr>
                <w:lang w:eastAsia="zh-CN"/>
              </w:rPr>
            </w:pPr>
            <w:r>
              <w:rPr>
                <w:rFonts w:hint="eastAsia"/>
                <w:lang w:eastAsia="zh-CN"/>
              </w:rPr>
              <w:t>TLV</w:t>
            </w:r>
            <w:r>
              <w:rPr>
                <w:rFonts w:hint="eastAsia"/>
                <w:lang w:eastAsia="zh-CN"/>
              </w:rPr>
              <w:t>数据</w:t>
            </w:r>
            <w:r>
              <w:rPr>
                <w:lang w:eastAsia="zh-CN"/>
              </w:rPr>
              <w:t>的</w:t>
            </w:r>
            <w:r>
              <w:rPr>
                <w:rFonts w:hint="eastAsia"/>
                <w:lang w:eastAsia="zh-CN"/>
              </w:rPr>
              <w:t>长度</w:t>
            </w:r>
          </w:p>
        </w:tc>
      </w:tr>
      <w:tr w:rsidR="006575A0" w14:paraId="2135DE84" w14:textId="77777777">
        <w:trPr>
          <w:jc w:val="right"/>
        </w:trPr>
        <w:tc>
          <w:tcPr>
            <w:tcW w:w="1701" w:type="dxa"/>
            <w:tcBorders>
              <w:top w:val="single" w:sz="4" w:space="0" w:color="000000"/>
              <w:left w:val="single" w:sz="4" w:space="0" w:color="000000"/>
              <w:bottom w:val="single" w:sz="4" w:space="0" w:color="000000"/>
            </w:tcBorders>
            <w:vAlign w:val="center"/>
          </w:tcPr>
          <w:p w14:paraId="570296B4" w14:textId="77777777" w:rsidR="006575A0" w:rsidRDefault="007443E2">
            <w:pPr>
              <w:ind w:firstLineChars="0" w:firstLine="0"/>
              <w:jc w:val="left"/>
              <w:rPr>
                <w:lang w:eastAsia="zh-CN"/>
              </w:rPr>
            </w:pPr>
            <w:r>
              <w:rPr>
                <w:rFonts w:hint="eastAsia"/>
                <w:lang w:eastAsia="zh-CN"/>
              </w:rPr>
              <w:t>TLV</w:t>
            </w:r>
            <w:r>
              <w:rPr>
                <w:lang w:eastAsia="zh-CN"/>
              </w:rPr>
              <w:t>列表</w:t>
            </w:r>
          </w:p>
        </w:tc>
        <w:tc>
          <w:tcPr>
            <w:tcW w:w="2126" w:type="dxa"/>
            <w:tcBorders>
              <w:top w:val="single" w:sz="4" w:space="0" w:color="000000"/>
              <w:left w:val="single" w:sz="4" w:space="0" w:color="000000"/>
              <w:bottom w:val="single" w:sz="4" w:space="0" w:color="000000"/>
            </w:tcBorders>
            <w:vAlign w:val="center"/>
          </w:tcPr>
          <w:p w14:paraId="195C59ED"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06F2871C" w14:textId="77777777" w:rsidR="006575A0" w:rsidRDefault="007443E2">
            <w:pPr>
              <w:ind w:firstLineChars="0" w:firstLine="0"/>
              <w:jc w:val="left"/>
              <w:rPr>
                <w:lang w:eastAsia="zh-CN"/>
              </w:rPr>
            </w:pPr>
            <w:r>
              <w:rPr>
                <w:rFonts w:hint="eastAsia"/>
                <w:lang w:eastAsia="zh-CN"/>
              </w:rPr>
              <w:t>终端配置</w:t>
            </w:r>
            <w:r>
              <w:rPr>
                <w:lang w:eastAsia="zh-CN"/>
              </w:rPr>
              <w:t>参数的</w:t>
            </w:r>
            <w:r>
              <w:rPr>
                <w:lang w:eastAsia="zh-CN"/>
              </w:rPr>
              <w:t>TLV</w:t>
            </w:r>
            <w:r>
              <w:rPr>
                <w:lang w:eastAsia="zh-CN"/>
              </w:rPr>
              <w:t>列表</w:t>
            </w:r>
          </w:p>
        </w:tc>
      </w:tr>
    </w:tbl>
    <w:p w14:paraId="2AA64146" w14:textId="77777777" w:rsidR="006575A0" w:rsidRDefault="006575A0">
      <w:pPr>
        <w:ind w:firstLine="440"/>
        <w:rPr>
          <w:lang w:eastAsia="zh-CN"/>
        </w:rPr>
      </w:pPr>
    </w:p>
    <w:p w14:paraId="4722F3AB" w14:textId="77777777" w:rsidR="006575A0" w:rsidRDefault="006575A0">
      <w:pPr>
        <w:ind w:firstLine="440"/>
        <w:rPr>
          <w:lang w:eastAsia="zh-CN"/>
        </w:rPr>
      </w:pPr>
    </w:p>
    <w:p w14:paraId="22EACDC6" w14:textId="77777777" w:rsidR="006575A0" w:rsidRDefault="007443E2">
      <w:pPr>
        <w:ind w:firstLine="440"/>
        <w:rPr>
          <w:lang w:eastAsia="zh-CN"/>
        </w:rPr>
      </w:pPr>
      <w:r>
        <w:rPr>
          <w:rFonts w:hint="eastAsia"/>
          <w:lang w:eastAsia="zh-CN"/>
        </w:rPr>
        <w:t xml:space="preserve">       </w:t>
      </w: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2CCEADB5" w14:textId="77777777">
        <w:tc>
          <w:tcPr>
            <w:tcW w:w="1893" w:type="dxa"/>
            <w:tcBorders>
              <w:top w:val="single" w:sz="4" w:space="0" w:color="000000"/>
              <w:left w:val="single" w:sz="4" w:space="0" w:color="000000"/>
              <w:bottom w:val="single" w:sz="4" w:space="0" w:color="000000"/>
            </w:tcBorders>
          </w:tcPr>
          <w:p w14:paraId="24E4F8ED"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7F2E6752"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323EC314" w14:textId="77777777" w:rsidR="006575A0" w:rsidRDefault="007443E2">
            <w:pPr>
              <w:ind w:firstLine="440"/>
              <w:jc w:val="center"/>
              <w:rPr>
                <w:bCs/>
                <w:color w:val="000000"/>
                <w:szCs w:val="21"/>
              </w:rPr>
            </w:pPr>
            <w:r>
              <w:rPr>
                <w:bCs/>
                <w:color w:val="000000"/>
                <w:szCs w:val="21"/>
              </w:rPr>
              <w:t>说明</w:t>
            </w:r>
          </w:p>
        </w:tc>
      </w:tr>
      <w:tr w:rsidR="006575A0" w14:paraId="22B205EF" w14:textId="77777777">
        <w:tc>
          <w:tcPr>
            <w:tcW w:w="1893" w:type="dxa"/>
            <w:vMerge w:val="restart"/>
            <w:tcBorders>
              <w:top w:val="single" w:sz="4" w:space="0" w:color="000000"/>
              <w:left w:val="single" w:sz="4" w:space="0" w:color="000000"/>
              <w:bottom w:val="single" w:sz="4" w:space="0" w:color="000000"/>
            </w:tcBorders>
            <w:vAlign w:val="center"/>
          </w:tcPr>
          <w:p w14:paraId="0FEAD19F"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3E788492"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3082BDA4" w14:textId="77777777" w:rsidR="006575A0" w:rsidRDefault="007443E2">
            <w:pPr>
              <w:ind w:firstLineChars="0" w:firstLine="0"/>
              <w:jc w:val="left"/>
            </w:pPr>
            <w:r>
              <w:t>操作成功</w:t>
            </w:r>
          </w:p>
        </w:tc>
      </w:tr>
      <w:tr w:rsidR="006575A0" w14:paraId="736493DF" w14:textId="77777777">
        <w:tc>
          <w:tcPr>
            <w:tcW w:w="1893" w:type="dxa"/>
            <w:vMerge/>
            <w:tcBorders>
              <w:top w:val="single" w:sz="4" w:space="0" w:color="000000"/>
              <w:left w:val="single" w:sz="4" w:space="0" w:color="000000"/>
              <w:bottom w:val="single" w:sz="4" w:space="0" w:color="000000"/>
            </w:tcBorders>
            <w:vAlign w:val="center"/>
          </w:tcPr>
          <w:p w14:paraId="229A74FF"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A8725F1"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4DC75715" w14:textId="77777777" w:rsidR="006575A0" w:rsidRDefault="007443E2">
            <w:pPr>
              <w:ind w:firstLineChars="0" w:firstLine="0"/>
              <w:jc w:val="left"/>
            </w:pPr>
            <w:r>
              <w:rPr>
                <w:rFonts w:hint="eastAsia"/>
                <w:lang w:eastAsia="zh-CN"/>
              </w:rPr>
              <w:t>无效</w:t>
            </w:r>
            <w:r>
              <w:rPr>
                <w:lang w:eastAsia="zh-CN"/>
              </w:rPr>
              <w:t>的命令参数</w:t>
            </w:r>
          </w:p>
        </w:tc>
      </w:tr>
      <w:tr w:rsidR="006575A0" w14:paraId="2FE25DD9" w14:textId="77777777">
        <w:tc>
          <w:tcPr>
            <w:tcW w:w="1893" w:type="dxa"/>
            <w:vMerge/>
            <w:tcBorders>
              <w:top w:val="single" w:sz="4" w:space="0" w:color="000000"/>
              <w:left w:val="single" w:sz="4" w:space="0" w:color="000000"/>
              <w:bottom w:val="single" w:sz="4" w:space="0" w:color="000000"/>
            </w:tcBorders>
            <w:vAlign w:val="center"/>
          </w:tcPr>
          <w:p w14:paraId="7489CAA5"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653006DD"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7E842DEA"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1A3720C8" w14:textId="77777777" w:rsidR="006575A0" w:rsidRDefault="007443E2">
      <w:pPr>
        <w:ind w:firstLineChars="0" w:firstLine="0"/>
        <w:rPr>
          <w:lang w:eastAsia="zh-CN"/>
        </w:rPr>
      </w:pPr>
      <w:r>
        <w:rPr>
          <w:rFonts w:hint="eastAsia"/>
          <w:lang w:eastAsia="zh-CN"/>
        </w:rPr>
        <w:t xml:space="preserve">    </w:t>
      </w:r>
    </w:p>
    <w:p w14:paraId="4FF14F0E" w14:textId="77777777" w:rsidR="006575A0" w:rsidRDefault="007443E2">
      <w:pPr>
        <w:ind w:left="440" w:firstLine="440"/>
        <w:rPr>
          <w:lang w:eastAsia="zh-CN"/>
        </w:rPr>
      </w:pPr>
      <w:r>
        <w:rPr>
          <w:rFonts w:hint="eastAsia"/>
          <w:lang w:eastAsia="zh-CN"/>
        </w:rPr>
        <w:t>示例：</w:t>
      </w:r>
    </w:p>
    <w:p w14:paraId="7772A0FA" w14:textId="77777777" w:rsidR="006575A0" w:rsidRDefault="007443E2">
      <w:pPr>
        <w:ind w:leftChars="400" w:left="880" w:firstLine="440"/>
        <w:rPr>
          <w:lang w:eastAsia="zh-CN"/>
        </w:rPr>
      </w:pPr>
      <w:r>
        <w:rPr>
          <w:rFonts w:hint="eastAsia"/>
          <w:lang w:eastAsia="zh-CN"/>
        </w:rPr>
        <w:t>发送指令：</w:t>
      </w:r>
      <w:r>
        <w:rPr>
          <w:rFonts w:hint="eastAsia"/>
          <w:lang w:eastAsia="zh-CN"/>
        </w:rPr>
        <w:t>02 00 CD 36 01 02 00 C8 9F 06 10 00 00 00 00 00 00 00 00 00 00 00 00 00 00 00 00 DF 24 07 F4 C0 F0 F8 EF 0E 62 9F 35 01 22 9F 33 03 E0 F8 C8 9F 40 05 FF 80 F0 A0 01 9F 01 06 00 01 23 45 67 89 9F 15 02 12 34 9F 16 0F 31 32 33 34 35 36 37 38 39 30 31 32 33 34 35 5F 36 01 02 9F 3C 02 08 40 9F 3D 01 02 9F 1A 02 08 40 9F 1E 08 38 35 31 30 49 43 43 00 DF 27 01 1F DF 20 06 00 00 99 99 99 99 DF 19 06 00 00 00 02 00 00 DF 21 06 00 00 00 05 00 00 DF 3A 01 01 DF 39 01 00 DF 15 04 00 00 13 88 9F 09 02 00 02 DF 44 0B 9F 37 04 9F 47 01 8F 01 9F 32 01 DF 45 03 9F 08 02 DF 01 01 01 5F 2A 02 08 40 9F 1B 04 00 00 00 00 1F 81 02 01 00 CB 03</w:t>
      </w:r>
    </w:p>
    <w:p w14:paraId="03968F4F" w14:textId="77777777" w:rsidR="006575A0" w:rsidRDefault="006575A0">
      <w:pPr>
        <w:ind w:leftChars="400" w:left="880" w:firstLine="440"/>
        <w:rPr>
          <w:lang w:eastAsia="zh-CN"/>
        </w:rPr>
      </w:pPr>
    </w:p>
    <w:p w14:paraId="4204802C" w14:textId="77777777" w:rsidR="006575A0" w:rsidRDefault="006575A0">
      <w:pPr>
        <w:ind w:leftChars="400" w:left="880" w:firstLine="440"/>
        <w:rPr>
          <w:lang w:eastAsia="zh-CN"/>
        </w:rPr>
      </w:pPr>
    </w:p>
    <w:p w14:paraId="41B5F3D9" w14:textId="77777777" w:rsidR="006575A0" w:rsidRDefault="007443E2">
      <w:pPr>
        <w:ind w:leftChars="400" w:left="880" w:firstLine="440"/>
        <w:rPr>
          <w:lang w:eastAsia="zh-CN"/>
        </w:rPr>
      </w:pPr>
      <w:r>
        <w:rPr>
          <w:rFonts w:hint="eastAsia"/>
          <w:lang w:eastAsia="zh-CN"/>
        </w:rPr>
        <w:t>指令说明：更新非接终端配置</w:t>
      </w:r>
    </w:p>
    <w:p w14:paraId="7C5899D4" w14:textId="77777777" w:rsidR="006575A0" w:rsidRDefault="007443E2">
      <w:pPr>
        <w:ind w:leftChars="400" w:left="880" w:firstLine="440"/>
        <w:rPr>
          <w:lang w:eastAsia="zh-CN"/>
        </w:rPr>
      </w:pPr>
      <w:r>
        <w:rPr>
          <w:rFonts w:hint="eastAsia"/>
          <w:lang w:eastAsia="zh-CN"/>
        </w:rPr>
        <w:t>返回值：</w:t>
      </w:r>
      <w:r>
        <w:rPr>
          <w:rFonts w:hint="eastAsia"/>
          <w:lang w:eastAsia="zh-CN"/>
        </w:rPr>
        <w:t>02 00 02 30 30 00 03</w:t>
      </w:r>
    </w:p>
    <w:p w14:paraId="6E125D96" w14:textId="77777777" w:rsidR="006575A0" w:rsidRDefault="007443E2">
      <w:pPr>
        <w:ind w:leftChars="400" w:left="880" w:firstLine="440"/>
        <w:rPr>
          <w:lang w:eastAsia="zh-CN"/>
        </w:rPr>
      </w:pPr>
      <w:r>
        <w:rPr>
          <w:rFonts w:hint="eastAsia"/>
          <w:lang w:eastAsia="zh-CN"/>
        </w:rPr>
        <w:t>返回值说明：操作成功</w:t>
      </w:r>
    </w:p>
    <w:p w14:paraId="519D4232" w14:textId="77777777" w:rsidR="006575A0" w:rsidRDefault="007443E2">
      <w:pPr>
        <w:spacing w:before="240" w:after="60"/>
        <w:ind w:firstLine="522"/>
        <w:outlineLvl w:val="4"/>
        <w:rPr>
          <w:b/>
          <w:bCs/>
          <w:i/>
          <w:iCs/>
          <w:sz w:val="26"/>
          <w:szCs w:val="26"/>
          <w:lang w:eastAsia="zh-CN"/>
        </w:rPr>
      </w:pPr>
      <w:r>
        <w:rPr>
          <w:b/>
          <w:bCs/>
          <w:i/>
          <w:iCs/>
          <w:sz w:val="26"/>
          <w:szCs w:val="26"/>
          <w:lang w:eastAsia="zh-CN"/>
        </w:rPr>
        <w:t>6.1.1.2</w:t>
      </w:r>
      <w:r>
        <w:rPr>
          <w:rFonts w:hint="eastAsia"/>
          <w:b/>
          <w:bCs/>
          <w:i/>
          <w:iCs/>
          <w:sz w:val="26"/>
          <w:szCs w:val="26"/>
          <w:lang w:eastAsia="zh-CN"/>
        </w:rPr>
        <w:t>获取</w:t>
      </w:r>
      <w:r>
        <w:rPr>
          <w:b/>
          <w:bCs/>
          <w:i/>
          <w:iCs/>
          <w:sz w:val="26"/>
          <w:szCs w:val="26"/>
          <w:lang w:eastAsia="zh-CN"/>
        </w:rPr>
        <w:t>终端配置命令</w:t>
      </w:r>
    </w:p>
    <w:p w14:paraId="19015800" w14:textId="77777777" w:rsidR="006575A0" w:rsidRDefault="007443E2">
      <w:pPr>
        <w:ind w:leftChars="400" w:left="880" w:firstLineChars="0" w:firstLine="0"/>
        <w:rPr>
          <w:lang w:eastAsia="zh-CN"/>
        </w:rPr>
      </w:pPr>
      <w:r>
        <w:rPr>
          <w:rFonts w:hint="eastAsia"/>
          <w:color w:val="000000"/>
          <w:spacing w:val="-3"/>
          <w:lang w:val="en-US" w:eastAsia="zh-CN"/>
        </w:rPr>
        <w:t>0x36</w:t>
      </w:r>
      <w:r>
        <w:rPr>
          <w:rFonts w:hint="eastAsia"/>
          <w:lang w:eastAsia="zh-CN"/>
        </w:rPr>
        <w:t>+</w:t>
      </w:r>
      <w:r>
        <w:rPr>
          <w:rFonts w:hint="eastAsia"/>
          <w:lang w:val="en-US" w:eastAsia="zh-CN"/>
        </w:rPr>
        <w:t>0x</w:t>
      </w:r>
      <w:r>
        <w:rPr>
          <w:lang w:eastAsia="zh-CN"/>
        </w:rPr>
        <w:t>02</w:t>
      </w:r>
      <w:r>
        <w:rPr>
          <w:rFonts w:hint="eastAsia"/>
          <w:lang w:eastAsia="zh-CN"/>
        </w:rPr>
        <w:t>+</w:t>
      </w:r>
      <w:r>
        <w:rPr>
          <w:rFonts w:hint="eastAsia"/>
          <w:lang w:eastAsia="zh-CN"/>
        </w:rPr>
        <w:t>卡片接口</w:t>
      </w:r>
      <w:r>
        <w:t>（</w:t>
      </w:r>
      <w:r>
        <w:rPr>
          <w:rFonts w:hint="eastAsia"/>
          <w:color w:val="000000"/>
          <w:spacing w:val="-3"/>
          <w:lang w:val="en-US" w:eastAsia="zh-CN"/>
        </w:rPr>
        <w:t>0x36</w:t>
      </w:r>
      <w:r>
        <w:t xml:space="preserve"> </w:t>
      </w:r>
      <w:r>
        <w:rPr>
          <w:rFonts w:hint="eastAsia"/>
          <w:color w:val="000000"/>
          <w:spacing w:val="-3"/>
          <w:lang w:val="en-US" w:eastAsia="zh-CN"/>
        </w:rPr>
        <w:t>0x</w:t>
      </w:r>
      <w:r>
        <w:t>02</w:t>
      </w:r>
      <w:r>
        <w:rPr>
          <w:rFonts w:hint="eastAsia"/>
          <w:lang w:eastAsia="zh-CN"/>
        </w:rPr>
        <w:t xml:space="preserve"> </w:t>
      </w:r>
      <w:r>
        <w:rPr>
          <w:rFonts w:hint="eastAsia"/>
          <w:lang w:eastAsia="zh-CN"/>
        </w:rPr>
        <w:t>卡片接口</w:t>
      </w:r>
      <w:r>
        <w:t>）</w:t>
      </w:r>
    </w:p>
    <w:p w14:paraId="6399B7B0"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获取</w:t>
      </w:r>
      <w:r>
        <w:rPr>
          <w:lang w:eastAsia="zh-CN"/>
        </w:rPr>
        <w:t>终端配置</w:t>
      </w:r>
    </w:p>
    <w:p w14:paraId="1B28C3EA" w14:textId="77777777" w:rsidR="006575A0" w:rsidRDefault="006575A0">
      <w:pPr>
        <w:ind w:firstLineChars="400" w:firstLine="880"/>
        <w:rPr>
          <w:lang w:eastAsia="zh-CN"/>
        </w:rPr>
      </w:pPr>
    </w:p>
    <w:p w14:paraId="05F0ADD8"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6DC60013"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7D49F608"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19708473"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0C95E6DA" w14:textId="77777777" w:rsidR="006575A0" w:rsidRDefault="007443E2">
            <w:pPr>
              <w:ind w:firstLine="440"/>
              <w:jc w:val="center"/>
              <w:rPr>
                <w:bCs/>
                <w:color w:val="000000"/>
                <w:szCs w:val="21"/>
              </w:rPr>
            </w:pPr>
            <w:r>
              <w:rPr>
                <w:bCs/>
                <w:color w:val="000000"/>
                <w:szCs w:val="21"/>
              </w:rPr>
              <w:t>说明</w:t>
            </w:r>
          </w:p>
        </w:tc>
      </w:tr>
      <w:tr w:rsidR="006575A0" w14:paraId="0FA40995" w14:textId="77777777">
        <w:trPr>
          <w:jc w:val="right"/>
        </w:trPr>
        <w:tc>
          <w:tcPr>
            <w:tcW w:w="1701" w:type="dxa"/>
            <w:tcBorders>
              <w:top w:val="single" w:sz="4" w:space="0" w:color="000000"/>
              <w:left w:val="single" w:sz="4" w:space="0" w:color="000000"/>
              <w:bottom w:val="single" w:sz="4" w:space="0" w:color="000000"/>
            </w:tcBorders>
            <w:vAlign w:val="center"/>
          </w:tcPr>
          <w:p w14:paraId="5FFDD2A9"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27877DAE" w14:textId="77777777" w:rsidR="006575A0" w:rsidRDefault="007443E2">
            <w:pPr>
              <w:ind w:firstLineChars="0" w:firstLine="0"/>
              <w:jc w:val="left"/>
              <w:rPr>
                <w:lang w:val="en-US"/>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13ED3F5A"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3412FA64" w14:textId="77777777">
        <w:trPr>
          <w:jc w:val="right"/>
        </w:trPr>
        <w:tc>
          <w:tcPr>
            <w:tcW w:w="1701" w:type="dxa"/>
            <w:tcBorders>
              <w:top w:val="single" w:sz="4" w:space="0" w:color="000000"/>
              <w:left w:val="single" w:sz="4" w:space="0" w:color="000000"/>
              <w:bottom w:val="single" w:sz="4" w:space="0" w:color="000000"/>
            </w:tcBorders>
            <w:vAlign w:val="center"/>
          </w:tcPr>
          <w:p w14:paraId="23106136"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466E246A" w14:textId="77777777" w:rsidR="006575A0" w:rsidRDefault="007443E2">
            <w:pPr>
              <w:ind w:firstLineChars="0" w:firstLine="0"/>
              <w:jc w:val="left"/>
            </w:pPr>
            <w:r>
              <w:rPr>
                <w:rFonts w:hint="eastAsia"/>
                <w:lang w:val="en-US" w:eastAsia="zh-CN"/>
              </w:rPr>
              <w:t>0x</w:t>
            </w:r>
            <w:r>
              <w:t>02</w:t>
            </w:r>
          </w:p>
        </w:tc>
        <w:tc>
          <w:tcPr>
            <w:tcW w:w="3685" w:type="dxa"/>
            <w:tcBorders>
              <w:top w:val="single" w:sz="4" w:space="0" w:color="000000"/>
              <w:left w:val="single" w:sz="4" w:space="0" w:color="000000"/>
              <w:bottom w:val="single" w:sz="4" w:space="0" w:color="000000"/>
              <w:right w:val="single" w:sz="4" w:space="0" w:color="000000"/>
            </w:tcBorders>
            <w:vAlign w:val="center"/>
          </w:tcPr>
          <w:p w14:paraId="0A77E182" w14:textId="77777777" w:rsidR="006575A0" w:rsidRDefault="007443E2">
            <w:pPr>
              <w:ind w:firstLineChars="0" w:firstLine="0"/>
              <w:jc w:val="left"/>
              <w:rPr>
                <w:lang w:eastAsia="zh-CN"/>
              </w:rPr>
            </w:pPr>
            <w:r>
              <w:rPr>
                <w:rFonts w:hint="eastAsia"/>
                <w:lang w:eastAsia="zh-CN"/>
              </w:rPr>
              <w:t>获取</w:t>
            </w:r>
            <w:r>
              <w:rPr>
                <w:lang w:eastAsia="zh-CN"/>
              </w:rPr>
              <w:t>终端配置命令代码</w:t>
            </w:r>
          </w:p>
        </w:tc>
      </w:tr>
      <w:tr w:rsidR="006575A0" w14:paraId="41956B19" w14:textId="77777777">
        <w:trPr>
          <w:jc w:val="right"/>
        </w:trPr>
        <w:tc>
          <w:tcPr>
            <w:tcW w:w="1701" w:type="dxa"/>
            <w:tcBorders>
              <w:top w:val="single" w:sz="4" w:space="0" w:color="000000"/>
              <w:left w:val="single" w:sz="4" w:space="0" w:color="000000"/>
              <w:bottom w:val="single" w:sz="4" w:space="0" w:color="000000"/>
            </w:tcBorders>
            <w:vAlign w:val="center"/>
          </w:tcPr>
          <w:p w14:paraId="571C90B7" w14:textId="77777777" w:rsidR="006575A0" w:rsidRDefault="007443E2">
            <w:pPr>
              <w:ind w:firstLineChars="0" w:firstLine="0"/>
              <w:jc w:val="left"/>
            </w:pPr>
            <w:r>
              <w:rPr>
                <w:rFonts w:hint="eastAsia"/>
                <w:lang w:eastAsia="zh-CN"/>
              </w:rPr>
              <w:t>卡片接口</w:t>
            </w:r>
          </w:p>
        </w:tc>
        <w:tc>
          <w:tcPr>
            <w:tcW w:w="2126" w:type="dxa"/>
            <w:tcBorders>
              <w:top w:val="single" w:sz="4" w:space="0" w:color="000000"/>
              <w:left w:val="single" w:sz="4" w:space="0" w:color="000000"/>
              <w:bottom w:val="single" w:sz="4" w:space="0" w:color="000000"/>
            </w:tcBorders>
            <w:vAlign w:val="center"/>
          </w:tcPr>
          <w:p w14:paraId="7DE893C5" w14:textId="77777777" w:rsidR="006575A0" w:rsidRDefault="007443E2">
            <w:pPr>
              <w:ind w:firstLineChars="0" w:firstLine="0"/>
              <w:jc w:val="left"/>
              <w:rPr>
                <w:lang w:eastAsia="zh-CN"/>
              </w:rPr>
            </w:pPr>
            <w:r>
              <w:t>0x01</w:t>
            </w:r>
            <w:r>
              <w:rPr>
                <w:rFonts w:hint="eastAsia"/>
                <w:lang w:eastAsia="zh-CN"/>
              </w:rPr>
              <w:t>，</w:t>
            </w:r>
            <w:r>
              <w:rPr>
                <w:rFonts w:hint="eastAsia"/>
                <w:lang w:eastAsia="zh-CN"/>
              </w:rPr>
              <w:t>0x02</w:t>
            </w:r>
          </w:p>
          <w:p w14:paraId="5E79DDDB" w14:textId="77777777" w:rsidR="006575A0" w:rsidRDefault="007443E2">
            <w:pPr>
              <w:ind w:firstLineChars="0" w:firstLine="0"/>
              <w:jc w:val="left"/>
              <w:rPr>
                <w:lang w:eastAsia="zh-CN"/>
              </w:rPr>
            </w:pPr>
            <w:r>
              <w:rPr>
                <w:rFonts w:hint="eastAsia"/>
                <w:lang w:eastAsia="zh-CN"/>
              </w:rPr>
              <w:t xml:space="preserve"> </w:t>
            </w:r>
          </w:p>
        </w:tc>
        <w:tc>
          <w:tcPr>
            <w:tcW w:w="3685" w:type="dxa"/>
            <w:tcBorders>
              <w:top w:val="single" w:sz="4" w:space="0" w:color="000000"/>
              <w:left w:val="single" w:sz="4" w:space="0" w:color="000000"/>
              <w:bottom w:val="single" w:sz="4" w:space="0" w:color="000000"/>
              <w:right w:val="single" w:sz="4" w:space="0" w:color="000000"/>
            </w:tcBorders>
            <w:vAlign w:val="center"/>
          </w:tcPr>
          <w:p w14:paraId="04410CFA" w14:textId="77777777" w:rsidR="006575A0" w:rsidRDefault="007443E2">
            <w:pPr>
              <w:ind w:firstLineChars="0" w:firstLine="0"/>
              <w:jc w:val="left"/>
              <w:rPr>
                <w:lang w:eastAsia="zh-CN"/>
              </w:rPr>
            </w:pPr>
            <w:r>
              <w:t xml:space="preserve">0x01    </w:t>
            </w:r>
            <w:r>
              <w:rPr>
                <w:rFonts w:hint="eastAsia"/>
                <w:lang w:eastAsia="zh-CN"/>
              </w:rPr>
              <w:t>接触卡</w:t>
            </w:r>
          </w:p>
          <w:p w14:paraId="4E9B944F" w14:textId="77777777" w:rsidR="006575A0" w:rsidRDefault="007443E2">
            <w:pPr>
              <w:ind w:firstLineChars="0" w:firstLine="0"/>
              <w:jc w:val="left"/>
              <w:rPr>
                <w:lang w:eastAsia="zh-CN"/>
              </w:rPr>
            </w:pPr>
            <w:r>
              <w:t xml:space="preserve">0x02    </w:t>
            </w:r>
            <w:r>
              <w:rPr>
                <w:rFonts w:hint="eastAsia"/>
                <w:lang w:eastAsia="zh-CN"/>
              </w:rPr>
              <w:t>非接卡</w:t>
            </w:r>
          </w:p>
        </w:tc>
      </w:tr>
    </w:tbl>
    <w:p w14:paraId="1C3A741A" w14:textId="77777777" w:rsidR="006575A0" w:rsidRDefault="006575A0">
      <w:pPr>
        <w:ind w:firstLine="440"/>
        <w:rPr>
          <w:lang w:eastAsia="zh-CN"/>
        </w:rPr>
      </w:pPr>
    </w:p>
    <w:p w14:paraId="0984D101" w14:textId="77777777" w:rsidR="006575A0" w:rsidRDefault="007443E2">
      <w:pPr>
        <w:ind w:firstLine="440"/>
        <w:rPr>
          <w:lang w:eastAsia="zh-CN"/>
        </w:rPr>
      </w:pPr>
      <w:r>
        <w:rPr>
          <w:rFonts w:hint="eastAsia"/>
          <w:lang w:eastAsia="zh-CN"/>
        </w:rPr>
        <w:t xml:space="preserve">     </w:t>
      </w:r>
      <w:r>
        <w:rPr>
          <w:lang w:eastAsia="zh-CN"/>
        </w:rPr>
        <w:t xml:space="preserve">  </w:t>
      </w: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7196F642" w14:textId="77777777">
        <w:tc>
          <w:tcPr>
            <w:tcW w:w="1893" w:type="dxa"/>
            <w:tcBorders>
              <w:top w:val="single" w:sz="4" w:space="0" w:color="000000"/>
              <w:left w:val="single" w:sz="4" w:space="0" w:color="000000"/>
              <w:bottom w:val="single" w:sz="4" w:space="0" w:color="000000"/>
            </w:tcBorders>
          </w:tcPr>
          <w:p w14:paraId="4752D8BF"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5051F8DE"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73C5428C" w14:textId="77777777" w:rsidR="006575A0" w:rsidRDefault="007443E2">
            <w:pPr>
              <w:ind w:firstLine="440"/>
              <w:jc w:val="center"/>
              <w:rPr>
                <w:bCs/>
                <w:color w:val="000000"/>
                <w:szCs w:val="21"/>
              </w:rPr>
            </w:pPr>
            <w:r>
              <w:rPr>
                <w:bCs/>
                <w:color w:val="000000"/>
                <w:szCs w:val="21"/>
              </w:rPr>
              <w:t>说明</w:t>
            </w:r>
          </w:p>
        </w:tc>
      </w:tr>
      <w:tr w:rsidR="006575A0" w14:paraId="1ECC00C3" w14:textId="77777777">
        <w:tc>
          <w:tcPr>
            <w:tcW w:w="1893" w:type="dxa"/>
            <w:vMerge w:val="restart"/>
            <w:tcBorders>
              <w:top w:val="single" w:sz="4" w:space="0" w:color="000000"/>
              <w:left w:val="single" w:sz="4" w:space="0" w:color="000000"/>
              <w:bottom w:val="single" w:sz="4" w:space="0" w:color="000000"/>
            </w:tcBorders>
            <w:vAlign w:val="center"/>
          </w:tcPr>
          <w:p w14:paraId="4772367D"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03A144A3"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5CD2D1EB" w14:textId="77777777" w:rsidR="006575A0" w:rsidRDefault="007443E2">
            <w:pPr>
              <w:ind w:firstLineChars="0" w:firstLine="0"/>
              <w:jc w:val="left"/>
            </w:pPr>
            <w:r>
              <w:t>操作成功</w:t>
            </w:r>
          </w:p>
        </w:tc>
      </w:tr>
      <w:tr w:rsidR="006575A0" w14:paraId="2B432D7B" w14:textId="77777777">
        <w:tc>
          <w:tcPr>
            <w:tcW w:w="1893" w:type="dxa"/>
            <w:vMerge/>
            <w:tcBorders>
              <w:top w:val="single" w:sz="4" w:space="0" w:color="000000"/>
              <w:left w:val="single" w:sz="4" w:space="0" w:color="000000"/>
              <w:bottom w:val="single" w:sz="4" w:space="0" w:color="000000"/>
            </w:tcBorders>
            <w:vAlign w:val="center"/>
          </w:tcPr>
          <w:p w14:paraId="1345EAE5"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7C51138D"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4D68098C" w14:textId="77777777" w:rsidR="006575A0" w:rsidRDefault="007443E2">
            <w:pPr>
              <w:ind w:firstLineChars="0" w:firstLine="0"/>
              <w:jc w:val="left"/>
            </w:pPr>
            <w:r>
              <w:rPr>
                <w:rFonts w:hint="eastAsia"/>
                <w:lang w:eastAsia="zh-CN"/>
              </w:rPr>
              <w:t>无效</w:t>
            </w:r>
            <w:r>
              <w:rPr>
                <w:lang w:eastAsia="zh-CN"/>
              </w:rPr>
              <w:t>的命令参数</w:t>
            </w:r>
          </w:p>
        </w:tc>
      </w:tr>
      <w:tr w:rsidR="006575A0" w14:paraId="1F316840" w14:textId="77777777">
        <w:tc>
          <w:tcPr>
            <w:tcW w:w="1893" w:type="dxa"/>
            <w:vMerge/>
            <w:tcBorders>
              <w:top w:val="single" w:sz="4" w:space="0" w:color="000000"/>
              <w:left w:val="single" w:sz="4" w:space="0" w:color="000000"/>
              <w:bottom w:val="single" w:sz="4" w:space="0" w:color="000000"/>
            </w:tcBorders>
            <w:vAlign w:val="center"/>
          </w:tcPr>
          <w:p w14:paraId="4B34978F"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3BA7148D"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13CC49A1"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r w:rsidR="006575A0" w14:paraId="7CF4F09F" w14:textId="77777777">
        <w:tc>
          <w:tcPr>
            <w:tcW w:w="1893" w:type="dxa"/>
            <w:tcBorders>
              <w:top w:val="single" w:sz="4" w:space="0" w:color="000000"/>
              <w:left w:val="single" w:sz="4" w:space="0" w:color="000000"/>
              <w:bottom w:val="single" w:sz="4" w:space="0" w:color="000000"/>
            </w:tcBorders>
            <w:vAlign w:val="center"/>
          </w:tcPr>
          <w:p w14:paraId="45793305" w14:textId="77777777" w:rsidR="006575A0" w:rsidRDefault="007443E2">
            <w:pPr>
              <w:ind w:firstLineChars="0" w:firstLine="0"/>
              <w:jc w:val="left"/>
            </w:pPr>
            <w:r>
              <w:rPr>
                <w:rFonts w:hint="eastAsia"/>
                <w:lang w:eastAsia="zh-CN"/>
              </w:rPr>
              <w:t>TLV</w:t>
            </w:r>
            <w:r>
              <w:rPr>
                <w:rFonts w:hint="eastAsia"/>
                <w:lang w:eastAsia="zh-CN"/>
              </w:rPr>
              <w:t>数据</w:t>
            </w:r>
            <w:r>
              <w:rPr>
                <w:lang w:eastAsia="zh-CN"/>
              </w:rPr>
              <w:t>的长度</w:t>
            </w:r>
          </w:p>
        </w:tc>
        <w:tc>
          <w:tcPr>
            <w:tcW w:w="1585" w:type="dxa"/>
            <w:tcBorders>
              <w:top w:val="single" w:sz="4" w:space="0" w:color="000000"/>
              <w:left w:val="single" w:sz="4" w:space="0" w:color="000000"/>
              <w:bottom w:val="single" w:sz="4" w:space="0" w:color="000000"/>
            </w:tcBorders>
            <w:vAlign w:val="center"/>
          </w:tcPr>
          <w:p w14:paraId="55A72380" w14:textId="77777777" w:rsidR="006575A0" w:rsidRDefault="006575A0">
            <w:pPr>
              <w:ind w:firstLineChars="0" w:firstLine="0"/>
              <w:jc w:val="left"/>
            </w:pPr>
          </w:p>
        </w:tc>
        <w:tc>
          <w:tcPr>
            <w:tcW w:w="4090" w:type="dxa"/>
            <w:tcBorders>
              <w:top w:val="single" w:sz="4" w:space="0" w:color="000000"/>
              <w:left w:val="single" w:sz="4" w:space="0" w:color="000000"/>
              <w:bottom w:val="single" w:sz="4" w:space="0" w:color="000000"/>
              <w:right w:val="single" w:sz="4" w:space="0" w:color="000000"/>
            </w:tcBorders>
            <w:vAlign w:val="center"/>
          </w:tcPr>
          <w:p w14:paraId="0809D9CB" w14:textId="77777777" w:rsidR="006575A0" w:rsidRDefault="007443E2">
            <w:pPr>
              <w:ind w:firstLineChars="0" w:firstLine="0"/>
              <w:jc w:val="left"/>
              <w:rPr>
                <w:lang w:eastAsia="zh-CN"/>
              </w:rPr>
            </w:pPr>
            <w:r>
              <w:rPr>
                <w:lang w:eastAsia="zh-CN"/>
              </w:rPr>
              <w:t>TLV</w:t>
            </w:r>
            <w:r>
              <w:rPr>
                <w:rFonts w:hint="eastAsia"/>
                <w:lang w:eastAsia="zh-CN"/>
              </w:rPr>
              <w:t>数据</w:t>
            </w:r>
            <w:r>
              <w:rPr>
                <w:lang w:eastAsia="zh-CN"/>
              </w:rPr>
              <w:t>的长度</w:t>
            </w:r>
            <w:r>
              <w:rPr>
                <w:lang w:eastAsia="zh-CN"/>
              </w:rPr>
              <w:t xml:space="preserve"> (</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lang w:eastAsia="zh-CN"/>
              </w:rPr>
              <w:t>)</w:t>
            </w:r>
          </w:p>
        </w:tc>
      </w:tr>
      <w:tr w:rsidR="006575A0" w14:paraId="4C971274" w14:textId="77777777">
        <w:tc>
          <w:tcPr>
            <w:tcW w:w="1893" w:type="dxa"/>
            <w:tcBorders>
              <w:top w:val="single" w:sz="4" w:space="0" w:color="000000"/>
              <w:left w:val="single" w:sz="4" w:space="0" w:color="000000"/>
              <w:bottom w:val="single" w:sz="4" w:space="0" w:color="000000"/>
            </w:tcBorders>
            <w:vAlign w:val="center"/>
          </w:tcPr>
          <w:p w14:paraId="5BC00696" w14:textId="77777777" w:rsidR="006575A0" w:rsidRDefault="007443E2">
            <w:pPr>
              <w:ind w:firstLineChars="0" w:firstLine="0"/>
              <w:jc w:val="left"/>
            </w:pPr>
            <w:r>
              <w:rPr>
                <w:lang w:eastAsia="zh-CN"/>
              </w:rPr>
              <w:t>TLV</w:t>
            </w:r>
            <w:r>
              <w:rPr>
                <w:lang w:eastAsia="zh-CN"/>
              </w:rPr>
              <w:t>列表</w:t>
            </w:r>
          </w:p>
        </w:tc>
        <w:tc>
          <w:tcPr>
            <w:tcW w:w="1585" w:type="dxa"/>
            <w:tcBorders>
              <w:top w:val="single" w:sz="4" w:space="0" w:color="000000"/>
              <w:left w:val="single" w:sz="4" w:space="0" w:color="000000"/>
              <w:bottom w:val="single" w:sz="4" w:space="0" w:color="000000"/>
            </w:tcBorders>
            <w:vAlign w:val="center"/>
          </w:tcPr>
          <w:p w14:paraId="70C98806" w14:textId="77777777" w:rsidR="006575A0" w:rsidRDefault="006575A0">
            <w:pPr>
              <w:ind w:firstLineChars="0" w:firstLine="0"/>
              <w:jc w:val="left"/>
            </w:pPr>
          </w:p>
        </w:tc>
        <w:tc>
          <w:tcPr>
            <w:tcW w:w="4090" w:type="dxa"/>
            <w:tcBorders>
              <w:top w:val="single" w:sz="4" w:space="0" w:color="000000"/>
              <w:left w:val="single" w:sz="4" w:space="0" w:color="000000"/>
              <w:bottom w:val="single" w:sz="4" w:space="0" w:color="000000"/>
              <w:right w:val="single" w:sz="4" w:space="0" w:color="000000"/>
            </w:tcBorders>
            <w:vAlign w:val="center"/>
          </w:tcPr>
          <w:p w14:paraId="7E743EB8" w14:textId="77777777" w:rsidR="006575A0" w:rsidRDefault="007443E2">
            <w:pPr>
              <w:ind w:firstLineChars="0" w:firstLine="0"/>
              <w:jc w:val="left"/>
              <w:rPr>
                <w:lang w:eastAsia="zh-CN"/>
              </w:rPr>
            </w:pPr>
            <w:r>
              <w:rPr>
                <w:rFonts w:hint="eastAsia"/>
                <w:lang w:eastAsia="zh-CN"/>
              </w:rPr>
              <w:t>终端配置参数</w:t>
            </w:r>
            <w:r>
              <w:rPr>
                <w:lang w:eastAsia="zh-CN"/>
              </w:rPr>
              <w:t>的</w:t>
            </w:r>
            <w:r>
              <w:rPr>
                <w:lang w:eastAsia="zh-CN"/>
              </w:rPr>
              <w:t>TLV</w:t>
            </w:r>
            <w:r>
              <w:rPr>
                <w:lang w:eastAsia="zh-CN"/>
              </w:rPr>
              <w:t>列表</w:t>
            </w:r>
            <w:r>
              <w:rPr>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lang w:eastAsia="zh-CN"/>
              </w:rPr>
              <w:t>)</w:t>
            </w:r>
          </w:p>
        </w:tc>
      </w:tr>
    </w:tbl>
    <w:p w14:paraId="5AABBE7C" w14:textId="77777777" w:rsidR="006575A0" w:rsidRDefault="006575A0">
      <w:pPr>
        <w:ind w:firstLineChars="0" w:firstLine="0"/>
        <w:rPr>
          <w:lang w:eastAsia="zh-CN"/>
        </w:rPr>
      </w:pPr>
    </w:p>
    <w:p w14:paraId="09B78CCB" w14:textId="77777777" w:rsidR="006575A0" w:rsidRDefault="007443E2">
      <w:pPr>
        <w:ind w:firstLine="440"/>
        <w:rPr>
          <w:lang w:eastAsia="zh-CN"/>
        </w:rPr>
      </w:pPr>
      <w:r>
        <w:rPr>
          <w:lang w:eastAsia="zh-CN"/>
        </w:rPr>
        <w:tab/>
      </w:r>
      <w:r>
        <w:rPr>
          <w:rFonts w:hint="eastAsia"/>
          <w:lang w:eastAsia="zh-CN"/>
        </w:rPr>
        <w:t>示例：</w:t>
      </w:r>
    </w:p>
    <w:p w14:paraId="61A0F0E1" w14:textId="77777777" w:rsidR="006575A0" w:rsidRDefault="007443E2">
      <w:pPr>
        <w:ind w:leftChars="400" w:left="880" w:firstLine="440"/>
        <w:rPr>
          <w:lang w:eastAsia="zh-CN"/>
        </w:rPr>
      </w:pPr>
      <w:r>
        <w:rPr>
          <w:rFonts w:hint="eastAsia"/>
          <w:lang w:eastAsia="zh-CN"/>
        </w:rPr>
        <w:t>发送指令：</w:t>
      </w:r>
      <w:r>
        <w:rPr>
          <w:rFonts w:hint="eastAsia"/>
          <w:lang w:eastAsia="zh-CN"/>
        </w:rPr>
        <w:t>02 00 03 36 02 02 36 03</w:t>
      </w:r>
    </w:p>
    <w:p w14:paraId="7645DD39" w14:textId="77777777" w:rsidR="006575A0" w:rsidRDefault="007443E2">
      <w:pPr>
        <w:ind w:leftChars="400" w:left="880" w:firstLine="440"/>
        <w:rPr>
          <w:lang w:eastAsia="zh-CN"/>
        </w:rPr>
      </w:pPr>
      <w:r>
        <w:rPr>
          <w:rFonts w:hint="eastAsia"/>
          <w:lang w:eastAsia="zh-CN"/>
        </w:rPr>
        <w:t>指令说明：获取非接终端配置</w:t>
      </w:r>
    </w:p>
    <w:p w14:paraId="7144CCB7" w14:textId="77777777" w:rsidR="006575A0" w:rsidRDefault="007443E2">
      <w:pPr>
        <w:ind w:leftChars="400" w:left="880" w:firstLine="440"/>
        <w:rPr>
          <w:lang w:eastAsia="zh-CN"/>
        </w:rPr>
      </w:pPr>
      <w:r>
        <w:rPr>
          <w:rFonts w:hint="eastAsia"/>
          <w:lang w:eastAsia="zh-CN"/>
        </w:rPr>
        <w:t>返回值：</w:t>
      </w:r>
      <w:r>
        <w:rPr>
          <w:rFonts w:hint="eastAsia"/>
          <w:lang w:eastAsia="zh-CN"/>
        </w:rPr>
        <w:t>02 00 CC 30 30 00 C8 9F 06 10 00 00 00 00 00 00 00 00 00 00 00 00 00 00 00 00 DF 24 07 F4 C0 F0 F8 EF 0E 62 9F 35 01 22 9F 33 03 E0 F8 C8 9F 40 05 FF 80 F0 A0 01 9F 01 06 00 01 23 45 67 89 9F 15 02 12 34 9F 16 0F 31 32 33 34 35 36 37 38 39 30 31 32 33 34 35 5F 36 01 02 9F 3C 02 08 40 9F 3D 01 02 9F 1A 02 08 40 9F 1E 08 38 35 31 30 49 43 43 00 DF 27 01 1F DF 20 06 00 00 99 99 99 99 DF 19 06 00 00 00 02 00 00 DF 21 06 00 00 00 05 00 00 DF 3A 01 01 DF 39 01 00 DF 15 04 00 00 13 88 9F 09 02 00 02 DF 44 0B 9F 37 04 9F 47 01 8F 01 9F 32 01 DF 45 03 9F 08 02 DF 01 01 01 5F 2A 02 08 40 9F 1B 04 00 00 00 00 1F 81 02 01 00 FE 03</w:t>
      </w:r>
    </w:p>
    <w:p w14:paraId="776E6FCE" w14:textId="77777777" w:rsidR="006575A0" w:rsidRDefault="007443E2">
      <w:pPr>
        <w:ind w:leftChars="400" w:left="880" w:firstLine="440"/>
        <w:rPr>
          <w:lang w:eastAsia="zh-CN"/>
        </w:rPr>
      </w:pPr>
      <w:r>
        <w:rPr>
          <w:rFonts w:hint="eastAsia"/>
          <w:lang w:eastAsia="zh-CN"/>
        </w:rPr>
        <w:t>返回值说明：</w:t>
      </w:r>
      <w:r>
        <w:rPr>
          <w:lang w:eastAsia="zh-CN"/>
        </w:rPr>
        <w:t>TLV</w:t>
      </w:r>
      <w:r>
        <w:rPr>
          <w:rFonts w:hint="eastAsia"/>
          <w:lang w:eastAsia="zh-CN"/>
        </w:rPr>
        <w:t>数据</w:t>
      </w:r>
      <w:r>
        <w:rPr>
          <w:lang w:eastAsia="zh-CN"/>
        </w:rPr>
        <w:t>的长度</w:t>
      </w:r>
      <w:r>
        <w:rPr>
          <w:rFonts w:hint="eastAsia"/>
          <w:lang w:eastAsia="zh-CN"/>
        </w:rPr>
        <w:t>和终端配置参数</w:t>
      </w:r>
      <w:r>
        <w:rPr>
          <w:lang w:eastAsia="zh-CN"/>
        </w:rPr>
        <w:t>的</w:t>
      </w:r>
      <w:r>
        <w:rPr>
          <w:lang w:eastAsia="zh-CN"/>
        </w:rPr>
        <w:t>TLV</w:t>
      </w:r>
      <w:r>
        <w:rPr>
          <w:lang w:eastAsia="zh-CN"/>
        </w:rPr>
        <w:t>列表</w:t>
      </w:r>
    </w:p>
    <w:p w14:paraId="62C41E41" w14:textId="77777777" w:rsidR="006575A0" w:rsidRDefault="007443E2">
      <w:pPr>
        <w:ind w:left="2200" w:firstLineChars="0" w:firstLine="440"/>
        <w:rPr>
          <w:lang w:eastAsia="zh-CN"/>
        </w:rPr>
      </w:pPr>
      <w:r>
        <w:rPr>
          <w:lang w:eastAsia="zh-CN"/>
        </w:rPr>
        <w:t>TLV</w:t>
      </w:r>
      <w:r>
        <w:rPr>
          <w:rFonts w:hint="eastAsia"/>
          <w:lang w:eastAsia="zh-CN"/>
        </w:rPr>
        <w:t>数据</w:t>
      </w:r>
      <w:r>
        <w:rPr>
          <w:lang w:eastAsia="zh-CN"/>
        </w:rPr>
        <w:t>的长度</w:t>
      </w:r>
      <w:r>
        <w:rPr>
          <w:rFonts w:hint="eastAsia"/>
          <w:lang w:eastAsia="zh-CN"/>
        </w:rPr>
        <w:t>：</w:t>
      </w:r>
      <w:r>
        <w:rPr>
          <w:rFonts w:hint="eastAsia"/>
          <w:lang w:eastAsia="zh-CN"/>
        </w:rPr>
        <w:t>00 C8</w:t>
      </w:r>
    </w:p>
    <w:p w14:paraId="18C99D86" w14:textId="77777777" w:rsidR="006575A0" w:rsidRDefault="007443E2">
      <w:pPr>
        <w:ind w:leftChars="1200" w:left="2640" w:firstLineChars="0" w:firstLine="0"/>
        <w:rPr>
          <w:lang w:val="en-US" w:eastAsia="zh-CN"/>
        </w:rPr>
      </w:pPr>
      <w:r>
        <w:rPr>
          <w:rFonts w:hint="eastAsia"/>
          <w:lang w:eastAsia="zh-CN"/>
        </w:rPr>
        <w:t>终端配置参数</w:t>
      </w:r>
      <w:r>
        <w:rPr>
          <w:lang w:eastAsia="zh-CN"/>
        </w:rPr>
        <w:t>的</w:t>
      </w:r>
      <w:r>
        <w:rPr>
          <w:lang w:eastAsia="zh-CN"/>
        </w:rPr>
        <w:t>TLV</w:t>
      </w:r>
      <w:r>
        <w:rPr>
          <w:lang w:eastAsia="zh-CN"/>
        </w:rPr>
        <w:t>列表</w:t>
      </w:r>
      <w:r>
        <w:rPr>
          <w:rFonts w:hint="eastAsia"/>
          <w:lang w:eastAsia="zh-CN"/>
        </w:rPr>
        <w:t>：从第八个字节</w:t>
      </w:r>
      <w:r>
        <w:rPr>
          <w:rFonts w:hint="eastAsia"/>
          <w:lang w:val="en-US" w:eastAsia="zh-CN"/>
        </w:rPr>
        <w:t>9F</w:t>
      </w:r>
      <w:r>
        <w:rPr>
          <w:rFonts w:hint="eastAsia"/>
          <w:lang w:val="en-US" w:eastAsia="zh-CN"/>
        </w:rPr>
        <w:t>起至倒数第三个字节</w:t>
      </w:r>
      <w:r>
        <w:rPr>
          <w:rFonts w:hint="eastAsia"/>
          <w:lang w:val="en-US" w:eastAsia="zh-CN"/>
        </w:rPr>
        <w:t>00</w:t>
      </w:r>
      <w:r>
        <w:rPr>
          <w:rFonts w:hint="eastAsia"/>
          <w:lang w:val="en-US" w:eastAsia="zh-CN"/>
        </w:rPr>
        <w:t>（包含该字节）</w:t>
      </w:r>
    </w:p>
    <w:p w14:paraId="09ACE577" w14:textId="77777777" w:rsidR="006575A0" w:rsidRDefault="006575A0">
      <w:pPr>
        <w:ind w:firstLine="440"/>
        <w:rPr>
          <w:lang w:eastAsia="zh-CN"/>
        </w:rPr>
      </w:pPr>
    </w:p>
    <w:p w14:paraId="48EBBA28" w14:textId="77777777" w:rsidR="006575A0" w:rsidRDefault="007443E2">
      <w:pPr>
        <w:pStyle w:val="4"/>
        <w:ind w:firstLine="562"/>
        <w:rPr>
          <w:lang w:eastAsia="zh-CN"/>
        </w:rPr>
      </w:pPr>
      <w:r>
        <w:rPr>
          <w:lang w:eastAsia="zh-CN"/>
        </w:rPr>
        <w:t>6</w:t>
      </w:r>
      <w:r>
        <w:rPr>
          <w:rFonts w:hint="eastAsia"/>
          <w:lang w:eastAsia="zh-CN"/>
        </w:rPr>
        <w:t xml:space="preserve">.1.2 </w:t>
      </w:r>
      <w:r>
        <w:rPr>
          <w:lang w:eastAsia="zh-CN"/>
        </w:rPr>
        <w:t>AID</w:t>
      </w:r>
      <w:r>
        <w:rPr>
          <w:lang w:eastAsia="zh-CN"/>
        </w:rPr>
        <w:t>配置命令</w:t>
      </w:r>
    </w:p>
    <w:p w14:paraId="165165A7" w14:textId="77777777" w:rsidR="006575A0" w:rsidRDefault="007443E2">
      <w:pPr>
        <w:spacing w:before="240" w:after="60"/>
        <w:ind w:firstLine="522"/>
        <w:outlineLvl w:val="4"/>
        <w:rPr>
          <w:b/>
          <w:bCs/>
          <w:i/>
          <w:iCs/>
          <w:sz w:val="26"/>
          <w:szCs w:val="26"/>
          <w:lang w:eastAsia="zh-CN"/>
        </w:rPr>
      </w:pPr>
      <w:r>
        <w:rPr>
          <w:b/>
          <w:bCs/>
          <w:i/>
          <w:iCs/>
          <w:sz w:val="26"/>
          <w:szCs w:val="26"/>
          <w:lang w:eastAsia="zh-CN"/>
        </w:rPr>
        <w:t>6</w:t>
      </w:r>
      <w:r>
        <w:rPr>
          <w:rFonts w:hint="eastAsia"/>
          <w:b/>
          <w:bCs/>
          <w:i/>
          <w:iCs/>
          <w:sz w:val="26"/>
          <w:szCs w:val="26"/>
          <w:lang w:eastAsia="zh-CN"/>
        </w:rPr>
        <w:t>.1.2.1</w:t>
      </w:r>
      <w:r>
        <w:rPr>
          <w:b/>
          <w:bCs/>
          <w:i/>
          <w:iCs/>
          <w:sz w:val="26"/>
          <w:szCs w:val="26"/>
          <w:lang w:eastAsia="zh-CN"/>
        </w:rPr>
        <w:t xml:space="preserve"> </w:t>
      </w:r>
      <w:r>
        <w:rPr>
          <w:rFonts w:hint="eastAsia"/>
          <w:b/>
          <w:bCs/>
          <w:i/>
          <w:iCs/>
          <w:sz w:val="26"/>
          <w:szCs w:val="26"/>
          <w:lang w:eastAsia="zh-CN"/>
        </w:rPr>
        <w:t>更新</w:t>
      </w:r>
      <w:r>
        <w:rPr>
          <w:b/>
          <w:bCs/>
          <w:i/>
          <w:iCs/>
          <w:sz w:val="26"/>
          <w:szCs w:val="26"/>
          <w:lang w:eastAsia="zh-CN"/>
        </w:rPr>
        <w:t>AID</w:t>
      </w:r>
      <w:r>
        <w:rPr>
          <w:b/>
          <w:bCs/>
          <w:i/>
          <w:iCs/>
          <w:sz w:val="26"/>
          <w:szCs w:val="26"/>
          <w:lang w:eastAsia="zh-CN"/>
        </w:rPr>
        <w:t>配置命令</w:t>
      </w:r>
    </w:p>
    <w:p w14:paraId="4BB57855" w14:textId="77777777" w:rsidR="006575A0" w:rsidRDefault="007443E2">
      <w:pPr>
        <w:ind w:leftChars="390" w:left="859" w:firstLineChars="0" w:hanging="1"/>
        <w:rPr>
          <w:lang w:eastAsia="zh-CN"/>
        </w:rPr>
      </w:pPr>
      <w:r w:rsidRPr="00655497">
        <w:rPr>
          <w:rFonts w:hint="eastAsia"/>
          <w:color w:val="000000"/>
          <w:spacing w:val="-3"/>
          <w:lang w:eastAsia="zh-CN"/>
        </w:rPr>
        <w:lastRenderedPageBreak/>
        <w:t>0x36</w:t>
      </w:r>
      <w:r>
        <w:rPr>
          <w:rFonts w:hint="eastAsia"/>
          <w:lang w:eastAsia="zh-CN"/>
        </w:rPr>
        <w:t>+</w:t>
      </w:r>
      <w:r w:rsidRPr="00655497">
        <w:rPr>
          <w:rFonts w:hint="eastAsia"/>
          <w:color w:val="000000"/>
          <w:spacing w:val="-3"/>
          <w:lang w:eastAsia="zh-CN"/>
        </w:rPr>
        <w:t>0x</w:t>
      </w:r>
      <w:r>
        <w:rPr>
          <w:lang w:eastAsia="zh-CN"/>
        </w:rPr>
        <w:t>03</w:t>
      </w:r>
      <w:r>
        <w:rPr>
          <w:rFonts w:hint="eastAsia"/>
          <w:lang w:eastAsia="zh-CN"/>
        </w:rPr>
        <w:t>+</w:t>
      </w:r>
      <w:r>
        <w:rPr>
          <w:rFonts w:hint="eastAsia"/>
          <w:lang w:eastAsia="zh-CN"/>
        </w:rPr>
        <w:t>卡片接口</w:t>
      </w:r>
      <w:r>
        <w:rPr>
          <w:rFonts w:hint="eastAsia"/>
          <w:lang w:eastAsia="zh-CN"/>
        </w:rPr>
        <w:t>+TLV</w:t>
      </w:r>
      <w:r>
        <w:rPr>
          <w:rFonts w:hint="eastAsia"/>
          <w:lang w:eastAsia="zh-CN"/>
        </w:rPr>
        <w:t>长度</w:t>
      </w:r>
      <w:r>
        <w:rPr>
          <w:lang w:eastAsia="zh-CN"/>
        </w:rPr>
        <w:t>+TLV</w:t>
      </w:r>
      <w:r>
        <w:rPr>
          <w:lang w:eastAsia="zh-CN"/>
        </w:rPr>
        <w:t>列表</w:t>
      </w:r>
      <w:r>
        <w:t>（</w:t>
      </w:r>
      <w:r w:rsidRPr="00655497">
        <w:rPr>
          <w:rFonts w:hint="eastAsia"/>
          <w:color w:val="000000"/>
          <w:spacing w:val="-3"/>
          <w:lang w:eastAsia="zh-CN"/>
        </w:rPr>
        <w:t>0x36</w:t>
      </w:r>
      <w:r>
        <w:t xml:space="preserve"> </w:t>
      </w:r>
      <w:r w:rsidRPr="00655497">
        <w:rPr>
          <w:rFonts w:hint="eastAsia"/>
          <w:color w:val="000000"/>
          <w:spacing w:val="-3"/>
          <w:lang w:eastAsia="zh-CN"/>
        </w:rPr>
        <w:t>0x</w:t>
      </w:r>
      <w:r>
        <w:t>03</w:t>
      </w:r>
      <w:r>
        <w:rPr>
          <w:rFonts w:hint="eastAsia"/>
          <w:lang w:eastAsia="zh-CN"/>
        </w:rPr>
        <w:t xml:space="preserve"> </w:t>
      </w:r>
      <w:r>
        <w:rPr>
          <w:rFonts w:hint="eastAsia"/>
          <w:lang w:eastAsia="zh-CN"/>
        </w:rPr>
        <w:t>卡片接口</w:t>
      </w:r>
      <w:r>
        <w:rPr>
          <w:rFonts w:hint="eastAsia"/>
          <w:lang w:eastAsia="zh-CN"/>
        </w:rPr>
        <w:t xml:space="preserve"> </w:t>
      </w:r>
      <w:r>
        <w:rPr>
          <w:lang w:eastAsia="zh-CN"/>
        </w:rPr>
        <w:t>TLV</w:t>
      </w:r>
      <w:r>
        <w:rPr>
          <w:rFonts w:hint="eastAsia"/>
          <w:lang w:eastAsia="zh-CN"/>
        </w:rPr>
        <w:t>长度</w:t>
      </w:r>
      <w:r>
        <w:rPr>
          <w:rFonts w:hint="eastAsia"/>
          <w:lang w:eastAsia="zh-CN"/>
        </w:rPr>
        <w:t xml:space="preserve"> </w:t>
      </w:r>
      <w:r>
        <w:rPr>
          <w:lang w:eastAsia="zh-CN"/>
        </w:rPr>
        <w:t>TLV</w:t>
      </w:r>
      <w:r>
        <w:rPr>
          <w:rFonts w:hint="eastAsia"/>
          <w:lang w:eastAsia="zh-CN"/>
        </w:rPr>
        <w:t>列表</w:t>
      </w:r>
      <w:r>
        <w:t>）</w:t>
      </w:r>
    </w:p>
    <w:p w14:paraId="0BD6255B"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更新</w:t>
      </w:r>
      <w:r>
        <w:rPr>
          <w:rFonts w:hint="eastAsia"/>
          <w:lang w:eastAsia="zh-CN"/>
        </w:rPr>
        <w:t>AID</w:t>
      </w:r>
      <w:r>
        <w:rPr>
          <w:lang w:eastAsia="zh-CN"/>
        </w:rPr>
        <w:t>配置</w:t>
      </w:r>
    </w:p>
    <w:p w14:paraId="3163CAAF" w14:textId="77777777" w:rsidR="006575A0" w:rsidRDefault="006575A0">
      <w:pPr>
        <w:ind w:firstLineChars="400" w:firstLine="880"/>
        <w:rPr>
          <w:lang w:eastAsia="zh-CN"/>
        </w:rPr>
      </w:pPr>
    </w:p>
    <w:p w14:paraId="5C635F02"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262F04A7"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6B40BBD9"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2D7351CB"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3C15AA32" w14:textId="77777777" w:rsidR="006575A0" w:rsidRDefault="007443E2">
            <w:pPr>
              <w:ind w:firstLine="440"/>
              <w:jc w:val="center"/>
              <w:rPr>
                <w:bCs/>
                <w:color w:val="000000"/>
                <w:szCs w:val="21"/>
              </w:rPr>
            </w:pPr>
            <w:r>
              <w:rPr>
                <w:bCs/>
                <w:color w:val="000000"/>
                <w:szCs w:val="21"/>
              </w:rPr>
              <w:t>说明</w:t>
            </w:r>
          </w:p>
        </w:tc>
      </w:tr>
      <w:tr w:rsidR="006575A0" w14:paraId="37CF2C5A" w14:textId="77777777">
        <w:trPr>
          <w:jc w:val="right"/>
        </w:trPr>
        <w:tc>
          <w:tcPr>
            <w:tcW w:w="1701" w:type="dxa"/>
            <w:tcBorders>
              <w:top w:val="single" w:sz="4" w:space="0" w:color="000000"/>
              <w:left w:val="single" w:sz="4" w:space="0" w:color="000000"/>
              <w:bottom w:val="single" w:sz="4" w:space="0" w:color="000000"/>
            </w:tcBorders>
            <w:vAlign w:val="center"/>
          </w:tcPr>
          <w:p w14:paraId="74D22EE4"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3E5DD1D2"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30473BD5"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398822BF" w14:textId="77777777">
        <w:trPr>
          <w:jc w:val="right"/>
        </w:trPr>
        <w:tc>
          <w:tcPr>
            <w:tcW w:w="1701" w:type="dxa"/>
            <w:tcBorders>
              <w:top w:val="single" w:sz="4" w:space="0" w:color="000000"/>
              <w:left w:val="single" w:sz="4" w:space="0" w:color="000000"/>
              <w:bottom w:val="single" w:sz="4" w:space="0" w:color="000000"/>
            </w:tcBorders>
            <w:vAlign w:val="center"/>
          </w:tcPr>
          <w:p w14:paraId="21E54799"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73F87652" w14:textId="77777777" w:rsidR="006575A0" w:rsidRDefault="007443E2">
            <w:pPr>
              <w:ind w:firstLineChars="0" w:firstLine="0"/>
              <w:jc w:val="left"/>
            </w:pPr>
            <w:r>
              <w:rPr>
                <w:rFonts w:hint="eastAsia"/>
                <w:lang w:val="en-US" w:eastAsia="zh-CN"/>
              </w:rPr>
              <w:t>0x</w:t>
            </w:r>
            <w:r>
              <w:t>03</w:t>
            </w:r>
          </w:p>
        </w:tc>
        <w:tc>
          <w:tcPr>
            <w:tcW w:w="3685" w:type="dxa"/>
            <w:tcBorders>
              <w:top w:val="single" w:sz="4" w:space="0" w:color="000000"/>
              <w:left w:val="single" w:sz="4" w:space="0" w:color="000000"/>
              <w:bottom w:val="single" w:sz="4" w:space="0" w:color="000000"/>
              <w:right w:val="single" w:sz="4" w:space="0" w:color="000000"/>
            </w:tcBorders>
            <w:vAlign w:val="center"/>
          </w:tcPr>
          <w:p w14:paraId="1DE01B68" w14:textId="77777777" w:rsidR="006575A0" w:rsidRDefault="007443E2">
            <w:pPr>
              <w:ind w:firstLineChars="0" w:firstLine="0"/>
              <w:jc w:val="left"/>
              <w:rPr>
                <w:lang w:eastAsia="zh-CN"/>
              </w:rPr>
            </w:pPr>
            <w:r>
              <w:rPr>
                <w:rFonts w:hint="eastAsia"/>
                <w:lang w:eastAsia="zh-CN"/>
              </w:rPr>
              <w:t>更新</w:t>
            </w:r>
            <w:r>
              <w:rPr>
                <w:lang w:eastAsia="zh-CN"/>
              </w:rPr>
              <w:t>AID</w:t>
            </w:r>
            <w:r>
              <w:rPr>
                <w:lang w:eastAsia="zh-CN"/>
              </w:rPr>
              <w:t>配置命令代码</w:t>
            </w:r>
          </w:p>
        </w:tc>
      </w:tr>
      <w:tr w:rsidR="006575A0" w14:paraId="5F761C50" w14:textId="77777777">
        <w:trPr>
          <w:jc w:val="right"/>
        </w:trPr>
        <w:tc>
          <w:tcPr>
            <w:tcW w:w="1701" w:type="dxa"/>
            <w:tcBorders>
              <w:top w:val="single" w:sz="4" w:space="0" w:color="000000"/>
              <w:left w:val="single" w:sz="4" w:space="0" w:color="000000"/>
              <w:bottom w:val="single" w:sz="4" w:space="0" w:color="000000"/>
            </w:tcBorders>
            <w:vAlign w:val="center"/>
          </w:tcPr>
          <w:p w14:paraId="36A9DB8B" w14:textId="77777777" w:rsidR="006575A0" w:rsidRDefault="007443E2">
            <w:pPr>
              <w:ind w:firstLineChars="0" w:firstLine="0"/>
              <w:jc w:val="left"/>
            </w:pPr>
            <w:r>
              <w:rPr>
                <w:rFonts w:hint="eastAsia"/>
                <w:lang w:eastAsia="zh-CN"/>
              </w:rPr>
              <w:t>卡片接口</w:t>
            </w:r>
          </w:p>
        </w:tc>
        <w:tc>
          <w:tcPr>
            <w:tcW w:w="2126" w:type="dxa"/>
            <w:tcBorders>
              <w:top w:val="single" w:sz="4" w:space="0" w:color="000000"/>
              <w:left w:val="single" w:sz="4" w:space="0" w:color="000000"/>
              <w:bottom w:val="single" w:sz="4" w:space="0" w:color="000000"/>
            </w:tcBorders>
            <w:vAlign w:val="center"/>
          </w:tcPr>
          <w:p w14:paraId="2D583B63" w14:textId="77777777" w:rsidR="006575A0" w:rsidRDefault="007443E2">
            <w:pPr>
              <w:ind w:firstLineChars="0" w:firstLine="0"/>
              <w:jc w:val="left"/>
              <w:rPr>
                <w:lang w:eastAsia="zh-CN"/>
              </w:rPr>
            </w:pPr>
            <w:r>
              <w:t>0x01</w:t>
            </w:r>
            <w:r>
              <w:rPr>
                <w:rFonts w:hint="eastAsia"/>
                <w:lang w:eastAsia="zh-CN"/>
              </w:rPr>
              <w:t>，</w:t>
            </w:r>
            <w:r>
              <w:rPr>
                <w:rFonts w:hint="eastAsia"/>
                <w:lang w:eastAsia="zh-CN"/>
              </w:rPr>
              <w:t>0x02</w:t>
            </w:r>
          </w:p>
          <w:p w14:paraId="2CEB2147" w14:textId="77777777" w:rsidR="006575A0" w:rsidRDefault="007443E2">
            <w:pPr>
              <w:ind w:firstLineChars="0" w:firstLine="0"/>
              <w:jc w:val="left"/>
              <w:rPr>
                <w:lang w:eastAsia="zh-CN"/>
              </w:rPr>
            </w:pPr>
            <w:r>
              <w:rPr>
                <w:rFonts w:hint="eastAsia"/>
                <w:lang w:eastAsia="zh-CN"/>
              </w:rPr>
              <w:t xml:space="preserve"> </w:t>
            </w:r>
          </w:p>
        </w:tc>
        <w:tc>
          <w:tcPr>
            <w:tcW w:w="3685" w:type="dxa"/>
            <w:tcBorders>
              <w:top w:val="single" w:sz="4" w:space="0" w:color="000000"/>
              <w:left w:val="single" w:sz="4" w:space="0" w:color="000000"/>
              <w:bottom w:val="single" w:sz="4" w:space="0" w:color="000000"/>
              <w:right w:val="single" w:sz="4" w:space="0" w:color="000000"/>
            </w:tcBorders>
            <w:vAlign w:val="center"/>
          </w:tcPr>
          <w:p w14:paraId="5368723D" w14:textId="77777777" w:rsidR="006575A0" w:rsidRDefault="007443E2">
            <w:pPr>
              <w:ind w:firstLineChars="0" w:firstLine="0"/>
              <w:jc w:val="left"/>
              <w:rPr>
                <w:lang w:eastAsia="zh-CN"/>
              </w:rPr>
            </w:pPr>
            <w:r>
              <w:t xml:space="preserve">0x01    </w:t>
            </w:r>
            <w:r>
              <w:rPr>
                <w:rFonts w:hint="eastAsia"/>
                <w:lang w:eastAsia="zh-CN"/>
              </w:rPr>
              <w:t>接触卡</w:t>
            </w:r>
          </w:p>
          <w:p w14:paraId="68F37901" w14:textId="77777777" w:rsidR="006575A0" w:rsidRDefault="007443E2">
            <w:pPr>
              <w:ind w:firstLineChars="0" w:firstLine="0"/>
              <w:jc w:val="left"/>
              <w:rPr>
                <w:lang w:eastAsia="zh-CN"/>
              </w:rPr>
            </w:pPr>
            <w:r>
              <w:t xml:space="preserve">0x02    </w:t>
            </w:r>
            <w:r>
              <w:rPr>
                <w:rFonts w:hint="eastAsia"/>
                <w:lang w:eastAsia="zh-CN"/>
              </w:rPr>
              <w:t>非接卡</w:t>
            </w:r>
          </w:p>
        </w:tc>
      </w:tr>
      <w:tr w:rsidR="006575A0" w14:paraId="29C090C5" w14:textId="77777777">
        <w:trPr>
          <w:jc w:val="right"/>
        </w:trPr>
        <w:tc>
          <w:tcPr>
            <w:tcW w:w="1701" w:type="dxa"/>
            <w:tcBorders>
              <w:top w:val="single" w:sz="4" w:space="0" w:color="000000"/>
              <w:left w:val="single" w:sz="4" w:space="0" w:color="000000"/>
              <w:bottom w:val="single" w:sz="4" w:space="0" w:color="000000"/>
            </w:tcBorders>
            <w:vAlign w:val="center"/>
          </w:tcPr>
          <w:p w14:paraId="51291A0E" w14:textId="77777777" w:rsidR="006575A0" w:rsidRDefault="007443E2">
            <w:pPr>
              <w:ind w:firstLineChars="0" w:firstLine="0"/>
              <w:jc w:val="left"/>
            </w:pPr>
            <w:r>
              <w:rPr>
                <w:rFonts w:hint="eastAsia"/>
                <w:lang w:eastAsia="zh-CN"/>
              </w:rPr>
              <w:t>TLV</w:t>
            </w:r>
            <w:r>
              <w:rPr>
                <w:rFonts w:hint="eastAsia"/>
                <w:lang w:eastAsia="zh-CN"/>
              </w:rPr>
              <w:t>长度</w:t>
            </w:r>
          </w:p>
        </w:tc>
        <w:tc>
          <w:tcPr>
            <w:tcW w:w="2126" w:type="dxa"/>
            <w:tcBorders>
              <w:top w:val="single" w:sz="4" w:space="0" w:color="000000"/>
              <w:left w:val="single" w:sz="4" w:space="0" w:color="000000"/>
              <w:bottom w:val="single" w:sz="4" w:space="0" w:color="000000"/>
            </w:tcBorders>
            <w:vAlign w:val="center"/>
          </w:tcPr>
          <w:p w14:paraId="30D961A1"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1E832F76" w14:textId="77777777" w:rsidR="006575A0" w:rsidRDefault="007443E2">
            <w:pPr>
              <w:ind w:firstLineChars="0" w:firstLine="0"/>
              <w:jc w:val="left"/>
              <w:rPr>
                <w:lang w:eastAsia="zh-CN"/>
              </w:rPr>
            </w:pPr>
            <w:r>
              <w:rPr>
                <w:rFonts w:hint="eastAsia"/>
                <w:lang w:eastAsia="zh-CN"/>
              </w:rPr>
              <w:t>TLV</w:t>
            </w:r>
            <w:r>
              <w:rPr>
                <w:rFonts w:hint="eastAsia"/>
                <w:lang w:eastAsia="zh-CN"/>
              </w:rPr>
              <w:t>数据</w:t>
            </w:r>
            <w:r>
              <w:rPr>
                <w:lang w:eastAsia="zh-CN"/>
              </w:rPr>
              <w:t>的</w:t>
            </w:r>
            <w:r>
              <w:rPr>
                <w:rFonts w:hint="eastAsia"/>
                <w:lang w:eastAsia="zh-CN"/>
              </w:rPr>
              <w:t>长度</w:t>
            </w:r>
          </w:p>
        </w:tc>
      </w:tr>
      <w:tr w:rsidR="006575A0" w14:paraId="369E6C98" w14:textId="77777777">
        <w:trPr>
          <w:jc w:val="right"/>
        </w:trPr>
        <w:tc>
          <w:tcPr>
            <w:tcW w:w="1701" w:type="dxa"/>
            <w:tcBorders>
              <w:top w:val="single" w:sz="4" w:space="0" w:color="000000"/>
              <w:left w:val="single" w:sz="4" w:space="0" w:color="000000"/>
              <w:bottom w:val="single" w:sz="4" w:space="0" w:color="000000"/>
            </w:tcBorders>
            <w:vAlign w:val="center"/>
          </w:tcPr>
          <w:p w14:paraId="5B7E934E" w14:textId="77777777" w:rsidR="006575A0" w:rsidRDefault="007443E2">
            <w:pPr>
              <w:ind w:firstLineChars="0" w:firstLine="0"/>
              <w:jc w:val="left"/>
              <w:rPr>
                <w:lang w:eastAsia="zh-CN"/>
              </w:rPr>
            </w:pPr>
            <w:r>
              <w:rPr>
                <w:rFonts w:hint="eastAsia"/>
                <w:lang w:eastAsia="zh-CN"/>
              </w:rPr>
              <w:t>TLV</w:t>
            </w:r>
            <w:r>
              <w:rPr>
                <w:lang w:eastAsia="zh-CN"/>
              </w:rPr>
              <w:t>列表</w:t>
            </w:r>
          </w:p>
        </w:tc>
        <w:tc>
          <w:tcPr>
            <w:tcW w:w="2126" w:type="dxa"/>
            <w:tcBorders>
              <w:top w:val="single" w:sz="4" w:space="0" w:color="000000"/>
              <w:left w:val="single" w:sz="4" w:space="0" w:color="000000"/>
              <w:bottom w:val="single" w:sz="4" w:space="0" w:color="000000"/>
            </w:tcBorders>
            <w:vAlign w:val="center"/>
          </w:tcPr>
          <w:p w14:paraId="21E60AF4"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113EF089" w14:textId="77777777" w:rsidR="006575A0" w:rsidRDefault="007443E2">
            <w:pPr>
              <w:ind w:firstLineChars="0" w:firstLine="0"/>
              <w:jc w:val="left"/>
              <w:rPr>
                <w:lang w:eastAsia="zh-CN"/>
              </w:rPr>
            </w:pPr>
            <w:r>
              <w:rPr>
                <w:rFonts w:hint="eastAsia"/>
                <w:lang w:eastAsia="zh-CN"/>
              </w:rPr>
              <w:t>AID</w:t>
            </w:r>
            <w:r>
              <w:rPr>
                <w:lang w:eastAsia="zh-CN"/>
              </w:rPr>
              <w:t>参数的</w:t>
            </w:r>
            <w:r>
              <w:rPr>
                <w:lang w:eastAsia="zh-CN"/>
              </w:rPr>
              <w:t>TLV</w:t>
            </w:r>
            <w:r>
              <w:rPr>
                <w:lang w:eastAsia="zh-CN"/>
              </w:rPr>
              <w:t>列表</w:t>
            </w:r>
          </w:p>
        </w:tc>
      </w:tr>
    </w:tbl>
    <w:p w14:paraId="76B8DF3A" w14:textId="77777777" w:rsidR="006575A0" w:rsidRDefault="006575A0">
      <w:pPr>
        <w:ind w:firstLine="440"/>
        <w:rPr>
          <w:lang w:eastAsia="zh-CN"/>
        </w:rPr>
      </w:pPr>
    </w:p>
    <w:p w14:paraId="2D58B65F"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4EEB8461" w14:textId="77777777">
        <w:tc>
          <w:tcPr>
            <w:tcW w:w="1893" w:type="dxa"/>
            <w:tcBorders>
              <w:top w:val="single" w:sz="4" w:space="0" w:color="000000"/>
              <w:left w:val="single" w:sz="4" w:space="0" w:color="000000"/>
              <w:bottom w:val="single" w:sz="4" w:space="0" w:color="000000"/>
            </w:tcBorders>
          </w:tcPr>
          <w:p w14:paraId="3F592F8E"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5B823AA5"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E10A089" w14:textId="77777777" w:rsidR="006575A0" w:rsidRDefault="007443E2">
            <w:pPr>
              <w:ind w:firstLine="440"/>
              <w:jc w:val="center"/>
              <w:rPr>
                <w:bCs/>
                <w:color w:val="000000"/>
                <w:szCs w:val="21"/>
              </w:rPr>
            </w:pPr>
            <w:r>
              <w:rPr>
                <w:bCs/>
                <w:color w:val="000000"/>
                <w:szCs w:val="21"/>
              </w:rPr>
              <w:t>说明</w:t>
            </w:r>
          </w:p>
        </w:tc>
      </w:tr>
      <w:tr w:rsidR="006575A0" w14:paraId="667E03B5" w14:textId="77777777">
        <w:tc>
          <w:tcPr>
            <w:tcW w:w="1893" w:type="dxa"/>
            <w:vMerge w:val="restart"/>
            <w:tcBorders>
              <w:top w:val="single" w:sz="4" w:space="0" w:color="000000"/>
              <w:left w:val="single" w:sz="4" w:space="0" w:color="000000"/>
              <w:bottom w:val="single" w:sz="4" w:space="0" w:color="000000"/>
            </w:tcBorders>
            <w:vAlign w:val="center"/>
          </w:tcPr>
          <w:p w14:paraId="3C426A8F"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5AFECA50"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7BA43B25" w14:textId="77777777" w:rsidR="006575A0" w:rsidRDefault="007443E2">
            <w:pPr>
              <w:ind w:firstLineChars="0" w:firstLine="0"/>
              <w:jc w:val="left"/>
            </w:pPr>
            <w:r>
              <w:t>操作成功</w:t>
            </w:r>
          </w:p>
        </w:tc>
      </w:tr>
      <w:tr w:rsidR="006575A0" w14:paraId="3E2C1E0E" w14:textId="77777777">
        <w:tc>
          <w:tcPr>
            <w:tcW w:w="1893" w:type="dxa"/>
            <w:vMerge/>
            <w:tcBorders>
              <w:top w:val="single" w:sz="4" w:space="0" w:color="000000"/>
              <w:left w:val="single" w:sz="4" w:space="0" w:color="000000"/>
              <w:bottom w:val="single" w:sz="4" w:space="0" w:color="000000"/>
            </w:tcBorders>
            <w:vAlign w:val="center"/>
          </w:tcPr>
          <w:p w14:paraId="0B612DF8"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2A2D3632"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2384F15C" w14:textId="77777777" w:rsidR="006575A0" w:rsidRDefault="007443E2">
            <w:pPr>
              <w:ind w:firstLineChars="0" w:firstLine="0"/>
              <w:jc w:val="left"/>
            </w:pPr>
            <w:r>
              <w:rPr>
                <w:rFonts w:hint="eastAsia"/>
                <w:lang w:eastAsia="zh-CN"/>
              </w:rPr>
              <w:t>无效</w:t>
            </w:r>
            <w:r>
              <w:rPr>
                <w:lang w:eastAsia="zh-CN"/>
              </w:rPr>
              <w:t>的命令参数</w:t>
            </w:r>
          </w:p>
        </w:tc>
      </w:tr>
      <w:tr w:rsidR="006575A0" w14:paraId="51063BBB" w14:textId="77777777">
        <w:tc>
          <w:tcPr>
            <w:tcW w:w="1893" w:type="dxa"/>
            <w:vMerge/>
            <w:tcBorders>
              <w:top w:val="single" w:sz="4" w:space="0" w:color="000000"/>
              <w:left w:val="single" w:sz="4" w:space="0" w:color="000000"/>
              <w:bottom w:val="single" w:sz="4" w:space="0" w:color="000000"/>
            </w:tcBorders>
            <w:vAlign w:val="center"/>
          </w:tcPr>
          <w:p w14:paraId="3D89CB70"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6A4E650C"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5C8763A3"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772E54C4" w14:textId="77777777" w:rsidR="006575A0" w:rsidRDefault="006575A0">
      <w:pPr>
        <w:ind w:firstLine="440"/>
        <w:rPr>
          <w:lang w:eastAsia="zh-CN"/>
        </w:rPr>
      </w:pPr>
    </w:p>
    <w:p w14:paraId="4776C941" w14:textId="77777777" w:rsidR="006575A0" w:rsidRDefault="007443E2">
      <w:pPr>
        <w:ind w:firstLine="440"/>
        <w:rPr>
          <w:lang w:eastAsia="zh-CN"/>
        </w:rPr>
      </w:pPr>
      <w:r>
        <w:rPr>
          <w:lang w:eastAsia="zh-CN"/>
        </w:rPr>
        <w:tab/>
      </w:r>
      <w:r>
        <w:rPr>
          <w:rFonts w:hint="eastAsia"/>
          <w:lang w:eastAsia="zh-CN"/>
        </w:rPr>
        <w:t>示例：</w:t>
      </w:r>
    </w:p>
    <w:p w14:paraId="3313ABBD" w14:textId="77777777" w:rsidR="006575A0" w:rsidRDefault="007443E2">
      <w:pPr>
        <w:ind w:leftChars="400" w:left="880" w:firstLine="440"/>
        <w:rPr>
          <w:lang w:eastAsia="zh-CN"/>
        </w:rPr>
      </w:pPr>
      <w:r>
        <w:rPr>
          <w:rFonts w:hint="eastAsia"/>
          <w:lang w:eastAsia="zh-CN"/>
        </w:rPr>
        <w:t>发送指令：</w:t>
      </w:r>
      <w:r>
        <w:rPr>
          <w:rFonts w:hint="eastAsia"/>
          <w:lang w:eastAsia="zh-CN"/>
        </w:rPr>
        <w:t>02 00 63 36 03 02 00 5E 9F 06 07 A0 00 00 02 77 10 10 DF 37 08 21 00 00 00 00 00 00 00 9F 59 03 BC 07 00 9F 5E 02 00 00 9F 58 01 00 DF 13 05 10 10 58 00 00 DF 12 05 FC F8 E4 B8 70 DF 11 05 FC 50 F8 A8 F0 5F 2A 02 08 40 9F 1A 02 01 24 DF 13 05 00 10 00 00 00 DF 12 05 DC 40 04 F8 00 DF 11 05 DC 40 00 A8 00 3D 03</w:t>
      </w:r>
    </w:p>
    <w:p w14:paraId="14B0456F" w14:textId="77777777" w:rsidR="006575A0" w:rsidRDefault="007443E2">
      <w:pPr>
        <w:ind w:leftChars="400" w:left="880" w:firstLine="440"/>
        <w:rPr>
          <w:lang w:val="en-US" w:eastAsia="zh-CN"/>
        </w:rPr>
      </w:pPr>
      <w:r>
        <w:rPr>
          <w:rFonts w:hint="eastAsia"/>
          <w:lang w:eastAsia="zh-CN"/>
        </w:rPr>
        <w:t>指令说明：更新非接</w:t>
      </w:r>
      <w:r>
        <w:rPr>
          <w:rFonts w:hint="eastAsia"/>
          <w:lang w:val="en-US" w:eastAsia="zh-CN"/>
        </w:rPr>
        <w:t>AID</w:t>
      </w:r>
      <w:r>
        <w:rPr>
          <w:rFonts w:hint="eastAsia"/>
          <w:lang w:val="en-US" w:eastAsia="zh-CN"/>
        </w:rPr>
        <w:t>配置</w:t>
      </w:r>
    </w:p>
    <w:p w14:paraId="496469A6" w14:textId="77777777" w:rsidR="006575A0" w:rsidRDefault="007443E2">
      <w:pPr>
        <w:ind w:leftChars="400" w:left="880" w:firstLine="440"/>
        <w:rPr>
          <w:lang w:eastAsia="zh-CN"/>
        </w:rPr>
      </w:pPr>
      <w:r>
        <w:rPr>
          <w:rFonts w:hint="eastAsia"/>
          <w:lang w:eastAsia="zh-CN"/>
        </w:rPr>
        <w:t>返回值：</w:t>
      </w:r>
      <w:r>
        <w:rPr>
          <w:rFonts w:hint="eastAsia"/>
          <w:lang w:eastAsia="zh-CN"/>
        </w:rPr>
        <w:t>02 00 02 30 30 00 03</w:t>
      </w:r>
    </w:p>
    <w:p w14:paraId="2C35D33B" w14:textId="77777777" w:rsidR="006575A0" w:rsidRDefault="007443E2">
      <w:pPr>
        <w:ind w:leftChars="400" w:left="880" w:firstLine="440"/>
        <w:rPr>
          <w:lang w:eastAsia="zh-CN"/>
        </w:rPr>
      </w:pPr>
      <w:r>
        <w:rPr>
          <w:rFonts w:hint="eastAsia"/>
          <w:lang w:eastAsia="zh-CN"/>
        </w:rPr>
        <w:t>返回值说明：操作成功</w:t>
      </w:r>
    </w:p>
    <w:p w14:paraId="27F554AE" w14:textId="77777777" w:rsidR="006575A0" w:rsidRDefault="006575A0">
      <w:pPr>
        <w:ind w:firstLine="440"/>
        <w:rPr>
          <w:lang w:eastAsia="zh-CN"/>
        </w:rPr>
      </w:pPr>
    </w:p>
    <w:p w14:paraId="09BE4D50" w14:textId="77777777" w:rsidR="006575A0" w:rsidRDefault="007443E2">
      <w:pPr>
        <w:spacing w:before="240" w:after="60"/>
        <w:ind w:firstLine="522"/>
        <w:outlineLvl w:val="4"/>
        <w:rPr>
          <w:b/>
          <w:bCs/>
          <w:i/>
          <w:iCs/>
          <w:sz w:val="26"/>
          <w:szCs w:val="26"/>
          <w:lang w:eastAsia="zh-CN"/>
        </w:rPr>
      </w:pPr>
      <w:r>
        <w:rPr>
          <w:b/>
          <w:bCs/>
          <w:i/>
          <w:iCs/>
          <w:sz w:val="26"/>
          <w:szCs w:val="26"/>
          <w:lang w:eastAsia="zh-CN"/>
        </w:rPr>
        <w:t>6</w:t>
      </w:r>
      <w:r>
        <w:rPr>
          <w:rFonts w:hint="eastAsia"/>
          <w:b/>
          <w:bCs/>
          <w:i/>
          <w:iCs/>
          <w:sz w:val="26"/>
          <w:szCs w:val="26"/>
          <w:lang w:eastAsia="zh-CN"/>
        </w:rPr>
        <w:t>.1.2.2</w:t>
      </w:r>
      <w:r>
        <w:rPr>
          <w:b/>
          <w:bCs/>
          <w:i/>
          <w:iCs/>
          <w:sz w:val="26"/>
          <w:szCs w:val="26"/>
          <w:lang w:eastAsia="zh-CN"/>
        </w:rPr>
        <w:t xml:space="preserve"> </w:t>
      </w:r>
      <w:r>
        <w:rPr>
          <w:rFonts w:hint="eastAsia"/>
          <w:b/>
          <w:bCs/>
          <w:i/>
          <w:iCs/>
          <w:sz w:val="26"/>
          <w:szCs w:val="26"/>
          <w:lang w:eastAsia="zh-CN"/>
        </w:rPr>
        <w:t>获取</w:t>
      </w:r>
      <w:r>
        <w:rPr>
          <w:b/>
          <w:bCs/>
          <w:i/>
          <w:iCs/>
          <w:sz w:val="26"/>
          <w:szCs w:val="26"/>
          <w:lang w:eastAsia="zh-CN"/>
        </w:rPr>
        <w:t>AID</w:t>
      </w:r>
      <w:r>
        <w:rPr>
          <w:b/>
          <w:bCs/>
          <w:i/>
          <w:iCs/>
          <w:sz w:val="26"/>
          <w:szCs w:val="26"/>
          <w:lang w:eastAsia="zh-CN"/>
        </w:rPr>
        <w:t>配置命令</w:t>
      </w:r>
    </w:p>
    <w:p w14:paraId="64A8AF15" w14:textId="77777777" w:rsidR="006575A0" w:rsidRDefault="007443E2">
      <w:pPr>
        <w:ind w:leftChars="400" w:left="880" w:firstLineChars="0" w:firstLine="0"/>
        <w:rPr>
          <w:lang w:eastAsia="zh-CN"/>
        </w:rPr>
      </w:pPr>
      <w:r w:rsidRPr="00655497">
        <w:rPr>
          <w:rFonts w:hint="eastAsia"/>
          <w:color w:val="000000"/>
          <w:spacing w:val="-3"/>
          <w:lang w:eastAsia="zh-CN"/>
        </w:rPr>
        <w:t>0x36</w:t>
      </w:r>
      <w:r>
        <w:rPr>
          <w:rFonts w:hint="eastAsia"/>
          <w:lang w:eastAsia="zh-CN"/>
        </w:rPr>
        <w:t>+</w:t>
      </w:r>
      <w:r w:rsidRPr="00655497">
        <w:rPr>
          <w:rFonts w:hint="eastAsia"/>
          <w:color w:val="000000"/>
          <w:spacing w:val="-3"/>
          <w:lang w:eastAsia="zh-CN"/>
        </w:rPr>
        <w:t>0x</w:t>
      </w:r>
      <w:r>
        <w:rPr>
          <w:lang w:eastAsia="zh-CN"/>
        </w:rPr>
        <w:t>04</w:t>
      </w:r>
      <w:r>
        <w:rPr>
          <w:rFonts w:hint="eastAsia"/>
          <w:lang w:eastAsia="zh-CN"/>
        </w:rPr>
        <w:t>+</w:t>
      </w:r>
      <w:r>
        <w:rPr>
          <w:rFonts w:hint="eastAsia"/>
          <w:lang w:eastAsia="zh-CN"/>
        </w:rPr>
        <w:t>卡片接口</w:t>
      </w:r>
      <w:r>
        <w:rPr>
          <w:rFonts w:hint="eastAsia"/>
          <w:lang w:eastAsia="zh-CN"/>
        </w:rPr>
        <w:t>+</w:t>
      </w:r>
      <w:r>
        <w:rPr>
          <w:lang w:eastAsia="zh-CN"/>
        </w:rPr>
        <w:t>AID Entry</w:t>
      </w:r>
      <w:r>
        <w:t>（</w:t>
      </w:r>
      <w:r w:rsidRPr="00655497">
        <w:rPr>
          <w:rFonts w:hint="eastAsia"/>
          <w:color w:val="000000"/>
          <w:spacing w:val="-3"/>
          <w:lang w:eastAsia="zh-CN"/>
        </w:rPr>
        <w:t>0x36</w:t>
      </w:r>
      <w:r>
        <w:t xml:space="preserve"> </w:t>
      </w:r>
      <w:r w:rsidRPr="00655497">
        <w:rPr>
          <w:rFonts w:hint="eastAsia"/>
          <w:color w:val="000000"/>
          <w:spacing w:val="-3"/>
          <w:lang w:eastAsia="zh-CN"/>
        </w:rPr>
        <w:t>0x</w:t>
      </w:r>
      <w:r>
        <w:t>04</w:t>
      </w:r>
      <w:r>
        <w:rPr>
          <w:rFonts w:hint="eastAsia"/>
          <w:lang w:eastAsia="zh-CN"/>
        </w:rPr>
        <w:t xml:space="preserve"> </w:t>
      </w:r>
      <w:r>
        <w:rPr>
          <w:rFonts w:hint="eastAsia"/>
          <w:lang w:eastAsia="zh-CN"/>
        </w:rPr>
        <w:t>卡片接口</w:t>
      </w:r>
      <w:r>
        <w:rPr>
          <w:rFonts w:hint="eastAsia"/>
          <w:lang w:eastAsia="zh-CN"/>
        </w:rPr>
        <w:t xml:space="preserve"> </w:t>
      </w:r>
      <w:r>
        <w:rPr>
          <w:lang w:eastAsia="zh-CN"/>
        </w:rPr>
        <w:t>AID Entry</w:t>
      </w:r>
      <w:r>
        <w:t>）</w:t>
      </w:r>
    </w:p>
    <w:p w14:paraId="36519B3C"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获取指定</w:t>
      </w:r>
      <w:r>
        <w:rPr>
          <w:lang w:eastAsia="zh-CN"/>
        </w:rPr>
        <w:t>AID</w:t>
      </w:r>
      <w:r>
        <w:rPr>
          <w:rFonts w:hint="eastAsia"/>
          <w:lang w:eastAsia="zh-CN"/>
        </w:rPr>
        <w:t>的</w:t>
      </w:r>
      <w:r>
        <w:rPr>
          <w:lang w:eastAsia="zh-CN"/>
        </w:rPr>
        <w:t>配置</w:t>
      </w:r>
    </w:p>
    <w:p w14:paraId="73BD2822" w14:textId="77777777" w:rsidR="006575A0" w:rsidRDefault="006575A0">
      <w:pPr>
        <w:ind w:firstLineChars="400" w:firstLine="880"/>
        <w:rPr>
          <w:lang w:eastAsia="zh-CN"/>
        </w:rPr>
      </w:pPr>
    </w:p>
    <w:p w14:paraId="3AB98A4D" w14:textId="77777777" w:rsidR="006575A0" w:rsidRDefault="006575A0">
      <w:pPr>
        <w:ind w:firstLineChars="400" w:firstLine="880"/>
        <w:rPr>
          <w:lang w:eastAsia="zh-CN"/>
        </w:rPr>
      </w:pPr>
    </w:p>
    <w:p w14:paraId="7AFB7FD0"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26CCC3C6"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1D635895"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074A1616"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403E082F" w14:textId="77777777" w:rsidR="006575A0" w:rsidRDefault="007443E2">
            <w:pPr>
              <w:ind w:firstLine="440"/>
              <w:jc w:val="center"/>
              <w:rPr>
                <w:bCs/>
                <w:color w:val="000000"/>
                <w:szCs w:val="21"/>
              </w:rPr>
            </w:pPr>
            <w:r>
              <w:rPr>
                <w:bCs/>
                <w:color w:val="000000"/>
                <w:szCs w:val="21"/>
              </w:rPr>
              <w:t>说明</w:t>
            </w:r>
          </w:p>
        </w:tc>
      </w:tr>
      <w:tr w:rsidR="006575A0" w14:paraId="0D931CB9" w14:textId="77777777">
        <w:trPr>
          <w:jc w:val="right"/>
        </w:trPr>
        <w:tc>
          <w:tcPr>
            <w:tcW w:w="1701" w:type="dxa"/>
            <w:tcBorders>
              <w:top w:val="single" w:sz="4" w:space="0" w:color="000000"/>
              <w:left w:val="single" w:sz="4" w:space="0" w:color="000000"/>
              <w:bottom w:val="single" w:sz="4" w:space="0" w:color="000000"/>
            </w:tcBorders>
            <w:vAlign w:val="center"/>
          </w:tcPr>
          <w:p w14:paraId="187F4E76"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66F1BBF0"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62C3D36E"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18D19042" w14:textId="77777777">
        <w:trPr>
          <w:jc w:val="right"/>
        </w:trPr>
        <w:tc>
          <w:tcPr>
            <w:tcW w:w="1701" w:type="dxa"/>
            <w:tcBorders>
              <w:top w:val="single" w:sz="4" w:space="0" w:color="000000"/>
              <w:left w:val="single" w:sz="4" w:space="0" w:color="000000"/>
              <w:bottom w:val="single" w:sz="4" w:space="0" w:color="000000"/>
            </w:tcBorders>
            <w:vAlign w:val="center"/>
          </w:tcPr>
          <w:p w14:paraId="5FC19F0D"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21FF9841" w14:textId="77777777" w:rsidR="006575A0" w:rsidRDefault="007443E2">
            <w:pPr>
              <w:ind w:firstLineChars="0" w:firstLine="0"/>
              <w:jc w:val="left"/>
            </w:pPr>
            <w:r>
              <w:rPr>
                <w:rFonts w:hint="eastAsia"/>
                <w:lang w:val="en-US" w:eastAsia="zh-CN"/>
              </w:rPr>
              <w:t>0x</w:t>
            </w:r>
            <w:r>
              <w:t>04</w:t>
            </w:r>
          </w:p>
        </w:tc>
        <w:tc>
          <w:tcPr>
            <w:tcW w:w="3685" w:type="dxa"/>
            <w:tcBorders>
              <w:top w:val="single" w:sz="4" w:space="0" w:color="000000"/>
              <w:left w:val="single" w:sz="4" w:space="0" w:color="000000"/>
              <w:bottom w:val="single" w:sz="4" w:space="0" w:color="000000"/>
              <w:right w:val="single" w:sz="4" w:space="0" w:color="000000"/>
            </w:tcBorders>
            <w:vAlign w:val="center"/>
          </w:tcPr>
          <w:p w14:paraId="6580C9FB" w14:textId="77777777" w:rsidR="006575A0" w:rsidRDefault="007443E2">
            <w:pPr>
              <w:ind w:firstLineChars="0" w:firstLine="0"/>
              <w:jc w:val="left"/>
              <w:rPr>
                <w:lang w:eastAsia="zh-CN"/>
              </w:rPr>
            </w:pPr>
            <w:r>
              <w:rPr>
                <w:rFonts w:hint="eastAsia"/>
                <w:lang w:eastAsia="zh-CN"/>
              </w:rPr>
              <w:t>获取指定</w:t>
            </w:r>
            <w:r>
              <w:rPr>
                <w:lang w:eastAsia="zh-CN"/>
              </w:rPr>
              <w:t>AID</w:t>
            </w:r>
            <w:r>
              <w:rPr>
                <w:lang w:eastAsia="zh-CN"/>
              </w:rPr>
              <w:t>配置命令代码</w:t>
            </w:r>
          </w:p>
        </w:tc>
      </w:tr>
      <w:tr w:rsidR="006575A0" w14:paraId="309D6230" w14:textId="77777777">
        <w:trPr>
          <w:jc w:val="right"/>
        </w:trPr>
        <w:tc>
          <w:tcPr>
            <w:tcW w:w="1701" w:type="dxa"/>
            <w:tcBorders>
              <w:top w:val="single" w:sz="4" w:space="0" w:color="000000"/>
              <w:left w:val="single" w:sz="4" w:space="0" w:color="000000"/>
              <w:bottom w:val="single" w:sz="4" w:space="0" w:color="000000"/>
            </w:tcBorders>
            <w:vAlign w:val="center"/>
          </w:tcPr>
          <w:p w14:paraId="3A97E0EF" w14:textId="77777777" w:rsidR="006575A0" w:rsidRDefault="007443E2">
            <w:pPr>
              <w:ind w:firstLineChars="0" w:firstLine="0"/>
              <w:jc w:val="left"/>
            </w:pPr>
            <w:r>
              <w:rPr>
                <w:rFonts w:hint="eastAsia"/>
                <w:lang w:eastAsia="zh-CN"/>
              </w:rPr>
              <w:t>卡片接口</w:t>
            </w:r>
          </w:p>
        </w:tc>
        <w:tc>
          <w:tcPr>
            <w:tcW w:w="2126" w:type="dxa"/>
            <w:tcBorders>
              <w:top w:val="single" w:sz="4" w:space="0" w:color="000000"/>
              <w:left w:val="single" w:sz="4" w:space="0" w:color="000000"/>
              <w:bottom w:val="single" w:sz="4" w:space="0" w:color="000000"/>
            </w:tcBorders>
            <w:vAlign w:val="center"/>
          </w:tcPr>
          <w:p w14:paraId="6F9D0A10" w14:textId="77777777" w:rsidR="006575A0" w:rsidRDefault="007443E2">
            <w:pPr>
              <w:ind w:firstLineChars="0" w:firstLine="0"/>
              <w:jc w:val="left"/>
              <w:rPr>
                <w:lang w:eastAsia="zh-CN"/>
              </w:rPr>
            </w:pPr>
            <w:r>
              <w:t>0x01</w:t>
            </w:r>
            <w:r>
              <w:rPr>
                <w:rFonts w:hint="eastAsia"/>
                <w:lang w:eastAsia="zh-CN"/>
              </w:rPr>
              <w:t>，</w:t>
            </w:r>
            <w:r>
              <w:rPr>
                <w:rFonts w:hint="eastAsia"/>
                <w:lang w:eastAsia="zh-CN"/>
              </w:rPr>
              <w:t>0x02</w:t>
            </w:r>
          </w:p>
          <w:p w14:paraId="7697EE76" w14:textId="77777777" w:rsidR="006575A0" w:rsidRDefault="007443E2">
            <w:pPr>
              <w:ind w:firstLineChars="0" w:firstLine="0"/>
              <w:jc w:val="left"/>
              <w:rPr>
                <w:lang w:eastAsia="zh-CN"/>
              </w:rPr>
            </w:pPr>
            <w:r>
              <w:rPr>
                <w:rFonts w:hint="eastAsia"/>
                <w:lang w:eastAsia="zh-CN"/>
              </w:rPr>
              <w:t xml:space="preserve"> </w:t>
            </w:r>
          </w:p>
        </w:tc>
        <w:tc>
          <w:tcPr>
            <w:tcW w:w="3685" w:type="dxa"/>
            <w:tcBorders>
              <w:top w:val="single" w:sz="4" w:space="0" w:color="000000"/>
              <w:left w:val="single" w:sz="4" w:space="0" w:color="000000"/>
              <w:bottom w:val="single" w:sz="4" w:space="0" w:color="000000"/>
              <w:right w:val="single" w:sz="4" w:space="0" w:color="000000"/>
            </w:tcBorders>
            <w:vAlign w:val="center"/>
          </w:tcPr>
          <w:p w14:paraId="3DA41F60" w14:textId="77777777" w:rsidR="006575A0" w:rsidRDefault="007443E2">
            <w:pPr>
              <w:ind w:firstLineChars="0" w:firstLine="0"/>
              <w:jc w:val="left"/>
              <w:rPr>
                <w:lang w:eastAsia="zh-CN"/>
              </w:rPr>
            </w:pPr>
            <w:r>
              <w:t xml:space="preserve">0x01    </w:t>
            </w:r>
            <w:r>
              <w:rPr>
                <w:rFonts w:hint="eastAsia"/>
                <w:lang w:eastAsia="zh-CN"/>
              </w:rPr>
              <w:t>接触卡</w:t>
            </w:r>
          </w:p>
          <w:p w14:paraId="5C547F1D" w14:textId="77777777" w:rsidR="006575A0" w:rsidRDefault="007443E2">
            <w:pPr>
              <w:ind w:firstLineChars="0" w:firstLine="0"/>
              <w:jc w:val="left"/>
              <w:rPr>
                <w:lang w:eastAsia="zh-CN"/>
              </w:rPr>
            </w:pPr>
            <w:r>
              <w:t xml:space="preserve">0x02    </w:t>
            </w:r>
            <w:r>
              <w:rPr>
                <w:rFonts w:hint="eastAsia"/>
                <w:lang w:eastAsia="zh-CN"/>
              </w:rPr>
              <w:t>非接卡</w:t>
            </w:r>
          </w:p>
        </w:tc>
      </w:tr>
      <w:tr w:rsidR="006575A0" w14:paraId="67907E2B" w14:textId="77777777">
        <w:trPr>
          <w:jc w:val="right"/>
        </w:trPr>
        <w:tc>
          <w:tcPr>
            <w:tcW w:w="1701" w:type="dxa"/>
            <w:tcBorders>
              <w:top w:val="single" w:sz="4" w:space="0" w:color="000000"/>
              <w:left w:val="single" w:sz="4" w:space="0" w:color="000000"/>
              <w:bottom w:val="single" w:sz="4" w:space="0" w:color="000000"/>
            </w:tcBorders>
            <w:vAlign w:val="center"/>
          </w:tcPr>
          <w:p w14:paraId="20CC9F6F" w14:textId="77777777" w:rsidR="006575A0" w:rsidRDefault="007443E2">
            <w:pPr>
              <w:ind w:firstLineChars="0" w:firstLine="0"/>
              <w:jc w:val="left"/>
              <w:rPr>
                <w:lang w:eastAsia="zh-CN"/>
              </w:rPr>
            </w:pPr>
            <w:r>
              <w:rPr>
                <w:rFonts w:hint="eastAsia"/>
                <w:lang w:eastAsia="zh-CN"/>
              </w:rPr>
              <w:lastRenderedPageBreak/>
              <w:t>AID</w:t>
            </w:r>
            <w:r>
              <w:rPr>
                <w:lang w:eastAsia="zh-CN"/>
              </w:rPr>
              <w:t xml:space="preserve"> Entry</w:t>
            </w:r>
          </w:p>
        </w:tc>
        <w:tc>
          <w:tcPr>
            <w:tcW w:w="2126" w:type="dxa"/>
            <w:tcBorders>
              <w:top w:val="single" w:sz="4" w:space="0" w:color="000000"/>
              <w:left w:val="single" w:sz="4" w:space="0" w:color="000000"/>
              <w:bottom w:val="single" w:sz="4" w:space="0" w:color="000000"/>
            </w:tcBorders>
            <w:vAlign w:val="center"/>
          </w:tcPr>
          <w:p w14:paraId="650D308D"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460C7926" w14:textId="77777777" w:rsidR="006575A0" w:rsidRDefault="007443E2">
            <w:pPr>
              <w:ind w:firstLineChars="0" w:firstLine="0"/>
              <w:jc w:val="left"/>
              <w:rPr>
                <w:lang w:eastAsia="zh-CN"/>
              </w:rPr>
            </w:pPr>
            <w:r>
              <w:rPr>
                <w:rFonts w:hint="eastAsia"/>
                <w:lang w:eastAsia="zh-CN"/>
              </w:rPr>
              <w:t>AID</w:t>
            </w:r>
            <w:r>
              <w:rPr>
                <w:lang w:eastAsia="zh-CN"/>
              </w:rPr>
              <w:t xml:space="preserve"> Entry</w:t>
            </w:r>
            <w:r>
              <w:rPr>
                <w:lang w:eastAsia="zh-CN"/>
              </w:rPr>
              <w:t>数据，详见下表</w:t>
            </w:r>
          </w:p>
        </w:tc>
      </w:tr>
    </w:tbl>
    <w:p w14:paraId="2D452FE2" w14:textId="77777777" w:rsidR="006575A0" w:rsidRDefault="006575A0">
      <w:pPr>
        <w:ind w:firstLineChars="400" w:firstLine="880"/>
        <w:rPr>
          <w:lang w:eastAsia="zh-CN"/>
        </w:rPr>
      </w:pPr>
    </w:p>
    <w:p w14:paraId="524AB908" w14:textId="77777777" w:rsidR="006575A0" w:rsidRDefault="007443E2">
      <w:pPr>
        <w:ind w:firstLineChars="400" w:firstLine="880"/>
        <w:rPr>
          <w:lang w:eastAsia="zh-CN"/>
        </w:rPr>
      </w:pPr>
      <w:r>
        <w:rPr>
          <w:rFonts w:hint="eastAsia"/>
          <w:lang w:eastAsia="zh-CN"/>
        </w:rPr>
        <w:t>AID</w:t>
      </w:r>
      <w:r>
        <w:rPr>
          <w:lang w:eastAsia="zh-CN"/>
        </w:rPr>
        <w:t xml:space="preserve"> Entry</w:t>
      </w:r>
      <w:r>
        <w:rPr>
          <w:lang w:eastAsia="zh-CN"/>
        </w:rPr>
        <w:t>数据：</w:t>
      </w:r>
    </w:p>
    <w:tbl>
      <w:tblPr>
        <w:tblW w:w="7485" w:type="dxa"/>
        <w:tblInd w:w="1032" w:type="dxa"/>
        <w:tblLayout w:type="fixed"/>
        <w:tblLook w:val="04A0" w:firstRow="1" w:lastRow="0" w:firstColumn="1" w:lastColumn="0" w:noHBand="0" w:noVBand="1"/>
      </w:tblPr>
      <w:tblGrid>
        <w:gridCol w:w="4299"/>
        <w:gridCol w:w="1152"/>
        <w:gridCol w:w="2034"/>
      </w:tblGrid>
      <w:tr w:rsidR="006575A0" w14:paraId="02F85B7C" w14:textId="77777777">
        <w:trPr>
          <w:trHeight w:val="471"/>
        </w:trPr>
        <w:tc>
          <w:tcPr>
            <w:tcW w:w="4299" w:type="dxa"/>
            <w:tcBorders>
              <w:top w:val="single" w:sz="4" w:space="0" w:color="000000"/>
              <w:left w:val="single" w:sz="4" w:space="0" w:color="000000"/>
              <w:bottom w:val="single" w:sz="4" w:space="0" w:color="auto"/>
              <w:right w:val="nil"/>
            </w:tcBorders>
          </w:tcPr>
          <w:p w14:paraId="17A95022" w14:textId="77777777" w:rsidR="006575A0" w:rsidRDefault="007443E2">
            <w:pPr>
              <w:autoSpaceDE w:val="0"/>
              <w:snapToGrid w:val="0"/>
              <w:ind w:firstLineChars="0" w:firstLine="442"/>
              <w:jc w:val="left"/>
              <w:rPr>
                <w:rFonts w:ascii="Times New Roman" w:hAnsi="Times New Roman" w:cs="Arial"/>
                <w:b/>
                <w:bCs/>
                <w:sz w:val="24"/>
                <w:lang w:val="en-GB" w:eastAsia="en-US"/>
              </w:rPr>
            </w:pPr>
            <w:r>
              <w:rPr>
                <w:rFonts w:ascii="Times New Roman" w:hAnsi="Times New Roman" w:cs="Arial"/>
                <w:b/>
                <w:bCs/>
                <w:sz w:val="24"/>
                <w:lang w:val="en-GB" w:eastAsia="en-US"/>
              </w:rPr>
              <w:t>Data Element Name Format</w:t>
            </w:r>
          </w:p>
        </w:tc>
        <w:tc>
          <w:tcPr>
            <w:tcW w:w="1152" w:type="dxa"/>
            <w:tcBorders>
              <w:top w:val="single" w:sz="4" w:space="0" w:color="000000"/>
              <w:left w:val="single" w:sz="4" w:space="0" w:color="000000"/>
              <w:bottom w:val="single" w:sz="4" w:space="0" w:color="auto"/>
              <w:right w:val="nil"/>
            </w:tcBorders>
          </w:tcPr>
          <w:p w14:paraId="5573F53A" w14:textId="77777777" w:rsidR="006575A0" w:rsidRDefault="007443E2">
            <w:pPr>
              <w:autoSpaceDE w:val="0"/>
              <w:snapToGrid w:val="0"/>
              <w:ind w:firstLineChars="0" w:firstLine="0"/>
              <w:jc w:val="left"/>
              <w:rPr>
                <w:rFonts w:ascii="Times New Roman" w:hAnsi="Times New Roman" w:cs="Arial"/>
                <w:b/>
                <w:sz w:val="24"/>
                <w:lang w:val="en-GB" w:eastAsia="en-US"/>
              </w:rPr>
            </w:pPr>
            <w:r>
              <w:rPr>
                <w:rFonts w:ascii="Times New Roman" w:hAnsi="Times New Roman" w:cs="Arial"/>
                <w:b/>
                <w:sz w:val="24"/>
                <w:lang w:val="en-GB" w:eastAsia="en-US"/>
              </w:rPr>
              <w:t>Format</w:t>
            </w:r>
          </w:p>
        </w:tc>
        <w:tc>
          <w:tcPr>
            <w:tcW w:w="2034" w:type="dxa"/>
            <w:tcBorders>
              <w:top w:val="single" w:sz="4" w:space="0" w:color="000000"/>
              <w:left w:val="single" w:sz="4" w:space="0" w:color="000000"/>
              <w:bottom w:val="single" w:sz="4" w:space="0" w:color="auto"/>
              <w:right w:val="single" w:sz="4" w:space="0" w:color="000000"/>
            </w:tcBorders>
          </w:tcPr>
          <w:p w14:paraId="5C9399D8" w14:textId="77777777" w:rsidR="006575A0" w:rsidRDefault="007443E2">
            <w:pPr>
              <w:autoSpaceDE w:val="0"/>
              <w:snapToGrid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Length</w:t>
            </w:r>
          </w:p>
          <w:p w14:paraId="2581E344" w14:textId="77777777" w:rsidR="006575A0" w:rsidRDefault="007443E2">
            <w:pPr>
              <w:autoSpaceDE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In Bytes</w:t>
            </w:r>
          </w:p>
        </w:tc>
      </w:tr>
      <w:tr w:rsidR="006575A0" w14:paraId="647BBB0D" w14:textId="77777777">
        <w:trPr>
          <w:trHeight w:val="189"/>
        </w:trPr>
        <w:tc>
          <w:tcPr>
            <w:tcW w:w="4299" w:type="dxa"/>
            <w:tcBorders>
              <w:top w:val="single" w:sz="4" w:space="0" w:color="auto"/>
              <w:left w:val="single" w:sz="4" w:space="0" w:color="000000"/>
              <w:bottom w:val="single" w:sz="4" w:space="0" w:color="auto"/>
              <w:right w:val="nil"/>
            </w:tcBorders>
          </w:tcPr>
          <w:p w14:paraId="0CDA44DE" w14:textId="77777777" w:rsidR="006575A0" w:rsidRDefault="007443E2">
            <w:pPr>
              <w:ind w:firstLineChars="0" w:firstLine="0"/>
              <w:jc w:val="left"/>
              <w:rPr>
                <w:rFonts w:ascii="Times New Roman" w:hAnsi="Times New Roman" w:cs="Arial"/>
                <w:b/>
                <w:bCs/>
                <w:sz w:val="24"/>
                <w:lang w:val="en-GB" w:eastAsia="en-US"/>
              </w:rPr>
            </w:pPr>
            <w:r>
              <w:rPr>
                <w:rFonts w:ascii="Times New Roman" w:hAnsi="Times New Roman"/>
                <w:sz w:val="24"/>
                <w:lang w:val="en-GB" w:eastAsia="en-US"/>
              </w:rPr>
              <w:t>AID</w:t>
            </w:r>
          </w:p>
        </w:tc>
        <w:tc>
          <w:tcPr>
            <w:tcW w:w="1152" w:type="dxa"/>
            <w:tcBorders>
              <w:top w:val="single" w:sz="4" w:space="0" w:color="auto"/>
              <w:left w:val="single" w:sz="4" w:space="0" w:color="000000"/>
              <w:bottom w:val="single" w:sz="4" w:space="0" w:color="auto"/>
              <w:right w:val="nil"/>
            </w:tcBorders>
          </w:tcPr>
          <w:p w14:paraId="2C90C18F" w14:textId="77777777" w:rsidR="006575A0" w:rsidRDefault="007443E2">
            <w:pPr>
              <w:autoSpaceDE w:val="0"/>
              <w:snapToGrid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b</w:t>
            </w:r>
          </w:p>
        </w:tc>
        <w:tc>
          <w:tcPr>
            <w:tcW w:w="2034" w:type="dxa"/>
            <w:tcBorders>
              <w:top w:val="single" w:sz="4" w:space="0" w:color="auto"/>
              <w:left w:val="single" w:sz="4" w:space="0" w:color="000000"/>
              <w:bottom w:val="single" w:sz="4" w:space="0" w:color="auto"/>
              <w:right w:val="single" w:sz="4" w:space="0" w:color="000000"/>
            </w:tcBorders>
          </w:tcPr>
          <w:p w14:paraId="485E4B4E" w14:textId="77777777" w:rsidR="006575A0" w:rsidRDefault="007443E2">
            <w:pPr>
              <w:autoSpaceDE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16</w:t>
            </w:r>
          </w:p>
        </w:tc>
      </w:tr>
      <w:tr w:rsidR="006575A0" w14:paraId="4BAF1A5A" w14:textId="77777777">
        <w:trPr>
          <w:trHeight w:val="133"/>
        </w:trPr>
        <w:tc>
          <w:tcPr>
            <w:tcW w:w="4299" w:type="dxa"/>
            <w:tcBorders>
              <w:top w:val="single" w:sz="4" w:space="0" w:color="auto"/>
              <w:left w:val="single" w:sz="4" w:space="0" w:color="000000"/>
              <w:bottom w:val="single" w:sz="4" w:space="0" w:color="000000"/>
              <w:right w:val="nil"/>
            </w:tcBorders>
          </w:tcPr>
          <w:p w14:paraId="79C3BD6F"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US" w:eastAsia="zh-CN"/>
              </w:rPr>
              <w:t>AID length</w:t>
            </w:r>
          </w:p>
        </w:tc>
        <w:tc>
          <w:tcPr>
            <w:tcW w:w="1152" w:type="dxa"/>
            <w:tcBorders>
              <w:top w:val="single" w:sz="4" w:space="0" w:color="auto"/>
              <w:left w:val="single" w:sz="4" w:space="0" w:color="000000"/>
              <w:bottom w:val="single" w:sz="4" w:space="0" w:color="000000"/>
              <w:right w:val="nil"/>
            </w:tcBorders>
          </w:tcPr>
          <w:p w14:paraId="654731C0" w14:textId="77777777" w:rsidR="006575A0" w:rsidRDefault="007443E2">
            <w:pPr>
              <w:autoSpaceDE w:val="0"/>
              <w:snapToGrid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b</w:t>
            </w:r>
          </w:p>
        </w:tc>
        <w:tc>
          <w:tcPr>
            <w:tcW w:w="2034" w:type="dxa"/>
            <w:tcBorders>
              <w:top w:val="single" w:sz="4" w:space="0" w:color="auto"/>
              <w:left w:val="single" w:sz="4" w:space="0" w:color="000000"/>
              <w:bottom w:val="single" w:sz="4" w:space="0" w:color="000000"/>
              <w:right w:val="single" w:sz="4" w:space="0" w:color="000000"/>
            </w:tcBorders>
          </w:tcPr>
          <w:p w14:paraId="774C7846" w14:textId="77777777" w:rsidR="006575A0" w:rsidRDefault="007443E2">
            <w:pPr>
              <w:autoSpaceDE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1</w:t>
            </w:r>
          </w:p>
        </w:tc>
      </w:tr>
      <w:tr w:rsidR="006575A0" w14:paraId="3966C6AF" w14:textId="77777777">
        <w:trPr>
          <w:trHeight w:val="90"/>
        </w:trPr>
        <w:tc>
          <w:tcPr>
            <w:tcW w:w="4299" w:type="dxa"/>
            <w:tcBorders>
              <w:top w:val="single" w:sz="4" w:space="0" w:color="000000"/>
              <w:left w:val="single" w:sz="4" w:space="0" w:color="000000"/>
              <w:bottom w:val="single" w:sz="4" w:space="0" w:color="000000"/>
              <w:right w:val="nil"/>
            </w:tcBorders>
          </w:tcPr>
          <w:p w14:paraId="1792D187"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olor w:val="000000"/>
                <w:spacing w:val="-3"/>
                <w:sz w:val="24"/>
                <w:lang w:val="en-GB" w:eastAsia="zh-CN"/>
              </w:rPr>
              <w:t>Kernel ID</w:t>
            </w:r>
            <w:r>
              <w:rPr>
                <w:rFonts w:ascii="Times New Roman" w:hAnsi="Times New Roman" w:cs="Arial"/>
                <w:sz w:val="24"/>
                <w:lang w:val="en-GB" w:eastAsia="en-US"/>
              </w:rPr>
              <w:t xml:space="preserve"> </w:t>
            </w:r>
          </w:p>
        </w:tc>
        <w:tc>
          <w:tcPr>
            <w:tcW w:w="1152" w:type="dxa"/>
            <w:tcBorders>
              <w:top w:val="single" w:sz="4" w:space="0" w:color="000000"/>
              <w:left w:val="single" w:sz="4" w:space="0" w:color="000000"/>
              <w:bottom w:val="single" w:sz="4" w:space="0" w:color="000000"/>
              <w:right w:val="nil"/>
            </w:tcBorders>
          </w:tcPr>
          <w:p w14:paraId="767CF1EB"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b</w:t>
            </w:r>
          </w:p>
        </w:tc>
        <w:tc>
          <w:tcPr>
            <w:tcW w:w="2034" w:type="dxa"/>
            <w:tcBorders>
              <w:top w:val="single" w:sz="4" w:space="0" w:color="000000"/>
              <w:left w:val="single" w:sz="4" w:space="0" w:color="000000"/>
              <w:bottom w:val="single" w:sz="4" w:space="0" w:color="000000"/>
              <w:right w:val="single" w:sz="4" w:space="0" w:color="000000"/>
            </w:tcBorders>
          </w:tcPr>
          <w:p w14:paraId="3259C852"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8</w:t>
            </w:r>
          </w:p>
        </w:tc>
      </w:tr>
      <w:tr w:rsidR="006575A0" w14:paraId="0E43AA7C" w14:textId="77777777">
        <w:trPr>
          <w:trHeight w:val="1254"/>
        </w:trPr>
        <w:tc>
          <w:tcPr>
            <w:tcW w:w="4299" w:type="dxa"/>
            <w:tcBorders>
              <w:top w:val="single" w:sz="4" w:space="0" w:color="000000"/>
              <w:left w:val="single" w:sz="4" w:space="0" w:color="000000"/>
              <w:bottom w:val="single" w:sz="4" w:space="0" w:color="auto"/>
              <w:right w:val="nil"/>
            </w:tcBorders>
          </w:tcPr>
          <w:p w14:paraId="36E0F9B2"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olor w:val="000000"/>
                <w:spacing w:val="-3"/>
                <w:sz w:val="24"/>
                <w:lang w:val="en-GB" w:eastAsia="zh-CN"/>
              </w:rPr>
              <w:t>Extern Check Flag</w:t>
            </w:r>
            <w:r>
              <w:rPr>
                <w:rFonts w:ascii="Times New Roman" w:hAnsi="Times New Roman" w:cs="Arial"/>
                <w:sz w:val="24"/>
                <w:lang w:val="en-GB" w:eastAsia="en-US"/>
              </w:rPr>
              <w:t>:</w:t>
            </w:r>
          </w:p>
          <w:p w14:paraId="6FD7FE7F" w14:textId="77777777" w:rsidR="006575A0" w:rsidRDefault="007443E2">
            <w:pPr>
              <w:tabs>
                <w:tab w:val="left" w:pos="384"/>
                <w:tab w:val="left" w:pos="2282"/>
                <w:tab w:val="left" w:pos="2634"/>
              </w:tabs>
              <w:ind w:firstLineChars="0" w:firstLine="0"/>
              <w:jc w:val="left"/>
              <w:rPr>
                <w:rFonts w:ascii="Times New Roman" w:hAnsi="Times New Roman"/>
                <w:color w:val="000000"/>
                <w:spacing w:val="-3"/>
                <w:sz w:val="24"/>
                <w:lang w:val="en-GB" w:eastAsia="en-US"/>
              </w:rPr>
            </w:pPr>
            <w:r>
              <w:rPr>
                <w:rFonts w:ascii="Times New Roman" w:hAnsi="Times New Roman"/>
                <w:color w:val="000000"/>
                <w:spacing w:val="-3"/>
                <w:sz w:val="24"/>
                <w:lang w:val="en-GB" w:eastAsia="en-US"/>
              </w:rPr>
              <w:t>0x00-default, will no check</w:t>
            </w:r>
          </w:p>
          <w:p w14:paraId="4C4B505D" w14:textId="77777777" w:rsidR="006575A0" w:rsidRDefault="007443E2">
            <w:pPr>
              <w:tabs>
                <w:tab w:val="left" w:pos="384"/>
                <w:tab w:val="left" w:pos="2282"/>
                <w:tab w:val="left" w:pos="2634"/>
              </w:tabs>
              <w:ind w:firstLineChars="0" w:firstLine="0"/>
              <w:jc w:val="left"/>
              <w:rPr>
                <w:rFonts w:ascii="Times New Roman" w:hAnsi="Times New Roman"/>
                <w:color w:val="000000"/>
                <w:spacing w:val="-3"/>
                <w:sz w:val="24"/>
                <w:lang w:val="en-GB" w:eastAsia="en-US"/>
              </w:rPr>
            </w:pPr>
            <w:r>
              <w:rPr>
                <w:rFonts w:ascii="Times New Roman" w:hAnsi="Times New Roman"/>
                <w:color w:val="000000"/>
                <w:spacing w:val="-3"/>
                <w:sz w:val="24"/>
                <w:lang w:val="en-GB" w:eastAsia="en-US"/>
              </w:rPr>
              <w:t>0x01-should be matching transaction Type</w:t>
            </w:r>
          </w:p>
          <w:p w14:paraId="0056CDF1"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olor w:val="000000"/>
                <w:spacing w:val="-3"/>
                <w:sz w:val="24"/>
                <w:lang w:val="en-GB" w:eastAsia="en-US"/>
              </w:rPr>
              <w:t>0x02-should be matching extern String</w:t>
            </w:r>
          </w:p>
        </w:tc>
        <w:tc>
          <w:tcPr>
            <w:tcW w:w="1152" w:type="dxa"/>
            <w:tcBorders>
              <w:top w:val="single" w:sz="4" w:space="0" w:color="000000"/>
              <w:left w:val="single" w:sz="4" w:space="0" w:color="000000"/>
              <w:bottom w:val="single" w:sz="4" w:space="0" w:color="auto"/>
              <w:right w:val="nil"/>
            </w:tcBorders>
          </w:tcPr>
          <w:p w14:paraId="1D2734F9"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b</w:t>
            </w:r>
          </w:p>
        </w:tc>
        <w:tc>
          <w:tcPr>
            <w:tcW w:w="2034" w:type="dxa"/>
            <w:tcBorders>
              <w:top w:val="single" w:sz="4" w:space="0" w:color="000000"/>
              <w:left w:val="single" w:sz="4" w:space="0" w:color="000000"/>
              <w:bottom w:val="single" w:sz="4" w:space="0" w:color="auto"/>
              <w:right w:val="single" w:sz="4" w:space="0" w:color="000000"/>
            </w:tcBorders>
          </w:tcPr>
          <w:p w14:paraId="04280490"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1</w:t>
            </w:r>
          </w:p>
        </w:tc>
      </w:tr>
      <w:tr w:rsidR="006575A0" w14:paraId="594C8E5F" w14:textId="77777777">
        <w:trPr>
          <w:trHeight w:val="90"/>
        </w:trPr>
        <w:tc>
          <w:tcPr>
            <w:tcW w:w="4299" w:type="dxa"/>
            <w:tcBorders>
              <w:top w:val="single" w:sz="4" w:space="0" w:color="auto"/>
              <w:left w:val="single" w:sz="4" w:space="0" w:color="000000"/>
              <w:bottom w:val="single" w:sz="4" w:space="0" w:color="auto"/>
              <w:right w:val="nil"/>
            </w:tcBorders>
          </w:tcPr>
          <w:p w14:paraId="54F003EE"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olor w:val="000000"/>
                <w:spacing w:val="-3"/>
                <w:sz w:val="24"/>
                <w:lang w:val="en-GB" w:eastAsia="zh-CN"/>
              </w:rPr>
              <w:t>Transaction Type</w:t>
            </w:r>
            <w:r>
              <w:rPr>
                <w:rFonts w:ascii="Times New Roman" w:hAnsi="Times New Roman" w:cs="Arial"/>
                <w:sz w:val="24"/>
                <w:lang w:val="en-GB" w:eastAsia="en-US"/>
              </w:rPr>
              <w:t xml:space="preserve"> </w:t>
            </w:r>
          </w:p>
        </w:tc>
        <w:tc>
          <w:tcPr>
            <w:tcW w:w="1152" w:type="dxa"/>
            <w:tcBorders>
              <w:top w:val="single" w:sz="4" w:space="0" w:color="auto"/>
              <w:left w:val="single" w:sz="4" w:space="0" w:color="000000"/>
              <w:bottom w:val="single" w:sz="4" w:space="0" w:color="auto"/>
              <w:right w:val="nil"/>
            </w:tcBorders>
          </w:tcPr>
          <w:p w14:paraId="16D393BC"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b</w:t>
            </w:r>
          </w:p>
        </w:tc>
        <w:tc>
          <w:tcPr>
            <w:tcW w:w="2034" w:type="dxa"/>
            <w:tcBorders>
              <w:top w:val="single" w:sz="4" w:space="0" w:color="auto"/>
              <w:left w:val="single" w:sz="4" w:space="0" w:color="000000"/>
              <w:bottom w:val="single" w:sz="4" w:space="0" w:color="auto"/>
              <w:right w:val="single" w:sz="4" w:space="0" w:color="000000"/>
            </w:tcBorders>
          </w:tcPr>
          <w:p w14:paraId="4DD757B5"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1</w:t>
            </w:r>
          </w:p>
        </w:tc>
      </w:tr>
    </w:tbl>
    <w:p w14:paraId="68FEC79F" w14:textId="77777777" w:rsidR="006575A0" w:rsidRDefault="006575A0">
      <w:pPr>
        <w:ind w:firstLineChars="400" w:firstLine="880"/>
        <w:rPr>
          <w:lang w:eastAsia="zh-CN"/>
        </w:rPr>
      </w:pPr>
    </w:p>
    <w:p w14:paraId="113D1B4C"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0846BE46" w14:textId="77777777">
        <w:tc>
          <w:tcPr>
            <w:tcW w:w="1893" w:type="dxa"/>
            <w:tcBorders>
              <w:top w:val="single" w:sz="4" w:space="0" w:color="000000"/>
              <w:left w:val="single" w:sz="4" w:space="0" w:color="000000"/>
              <w:bottom w:val="single" w:sz="4" w:space="0" w:color="000000"/>
            </w:tcBorders>
          </w:tcPr>
          <w:p w14:paraId="704CE1BD"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507CF32A"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489747D" w14:textId="77777777" w:rsidR="006575A0" w:rsidRDefault="007443E2">
            <w:pPr>
              <w:ind w:firstLine="440"/>
              <w:jc w:val="center"/>
              <w:rPr>
                <w:bCs/>
                <w:color w:val="000000"/>
                <w:szCs w:val="21"/>
              </w:rPr>
            </w:pPr>
            <w:r>
              <w:rPr>
                <w:bCs/>
                <w:color w:val="000000"/>
                <w:szCs w:val="21"/>
              </w:rPr>
              <w:t>说明</w:t>
            </w:r>
          </w:p>
        </w:tc>
      </w:tr>
      <w:tr w:rsidR="006575A0" w14:paraId="5AB2A9AB" w14:textId="77777777">
        <w:tc>
          <w:tcPr>
            <w:tcW w:w="1893" w:type="dxa"/>
            <w:vMerge w:val="restart"/>
            <w:tcBorders>
              <w:top w:val="single" w:sz="4" w:space="0" w:color="000000"/>
              <w:left w:val="single" w:sz="4" w:space="0" w:color="000000"/>
              <w:bottom w:val="single" w:sz="4" w:space="0" w:color="000000"/>
            </w:tcBorders>
            <w:vAlign w:val="center"/>
          </w:tcPr>
          <w:p w14:paraId="1CFE3542"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5F4DF6CC"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4D01D76F" w14:textId="77777777" w:rsidR="006575A0" w:rsidRDefault="007443E2">
            <w:pPr>
              <w:ind w:firstLineChars="0" w:firstLine="0"/>
              <w:jc w:val="left"/>
            </w:pPr>
            <w:r>
              <w:t>操作成功</w:t>
            </w:r>
          </w:p>
        </w:tc>
      </w:tr>
      <w:tr w:rsidR="006575A0" w14:paraId="56636A21" w14:textId="77777777">
        <w:tc>
          <w:tcPr>
            <w:tcW w:w="1893" w:type="dxa"/>
            <w:vMerge/>
            <w:tcBorders>
              <w:top w:val="single" w:sz="4" w:space="0" w:color="000000"/>
              <w:left w:val="single" w:sz="4" w:space="0" w:color="000000"/>
              <w:bottom w:val="single" w:sz="4" w:space="0" w:color="000000"/>
            </w:tcBorders>
            <w:vAlign w:val="center"/>
          </w:tcPr>
          <w:p w14:paraId="1323F7FD"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65ED69D8"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60026181" w14:textId="77777777" w:rsidR="006575A0" w:rsidRDefault="007443E2">
            <w:pPr>
              <w:ind w:firstLineChars="0" w:firstLine="0"/>
              <w:jc w:val="left"/>
            </w:pPr>
            <w:r>
              <w:rPr>
                <w:rFonts w:hint="eastAsia"/>
                <w:lang w:eastAsia="zh-CN"/>
              </w:rPr>
              <w:t>无效</w:t>
            </w:r>
            <w:r>
              <w:rPr>
                <w:lang w:eastAsia="zh-CN"/>
              </w:rPr>
              <w:t>的命令参数</w:t>
            </w:r>
          </w:p>
        </w:tc>
      </w:tr>
      <w:tr w:rsidR="006575A0" w14:paraId="4D22FDE7" w14:textId="77777777">
        <w:tc>
          <w:tcPr>
            <w:tcW w:w="1893" w:type="dxa"/>
            <w:vMerge/>
            <w:tcBorders>
              <w:top w:val="single" w:sz="4" w:space="0" w:color="000000"/>
              <w:left w:val="single" w:sz="4" w:space="0" w:color="000000"/>
              <w:bottom w:val="single" w:sz="4" w:space="0" w:color="000000"/>
            </w:tcBorders>
            <w:vAlign w:val="center"/>
          </w:tcPr>
          <w:p w14:paraId="3EEB4CC7"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63ED517F"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225C61DC"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r w:rsidR="006575A0" w14:paraId="636686DF" w14:textId="77777777">
        <w:tc>
          <w:tcPr>
            <w:tcW w:w="1893" w:type="dxa"/>
            <w:tcBorders>
              <w:top w:val="single" w:sz="4" w:space="0" w:color="000000"/>
              <w:left w:val="single" w:sz="4" w:space="0" w:color="000000"/>
              <w:bottom w:val="single" w:sz="4" w:space="0" w:color="000000"/>
            </w:tcBorders>
            <w:vAlign w:val="center"/>
          </w:tcPr>
          <w:p w14:paraId="52735D9C" w14:textId="77777777" w:rsidR="006575A0" w:rsidRDefault="007443E2">
            <w:pPr>
              <w:ind w:firstLineChars="0" w:firstLine="0"/>
              <w:jc w:val="left"/>
            </w:pPr>
            <w:r>
              <w:rPr>
                <w:rFonts w:hint="eastAsia"/>
                <w:lang w:eastAsia="zh-CN"/>
              </w:rPr>
              <w:t>TLV</w:t>
            </w:r>
            <w:r>
              <w:rPr>
                <w:rFonts w:hint="eastAsia"/>
                <w:lang w:eastAsia="zh-CN"/>
              </w:rPr>
              <w:t>数据</w:t>
            </w:r>
            <w:r>
              <w:rPr>
                <w:lang w:eastAsia="zh-CN"/>
              </w:rPr>
              <w:t>的长度</w:t>
            </w:r>
          </w:p>
        </w:tc>
        <w:tc>
          <w:tcPr>
            <w:tcW w:w="1585" w:type="dxa"/>
            <w:tcBorders>
              <w:top w:val="single" w:sz="4" w:space="0" w:color="000000"/>
              <w:left w:val="single" w:sz="4" w:space="0" w:color="000000"/>
              <w:bottom w:val="single" w:sz="4" w:space="0" w:color="000000"/>
            </w:tcBorders>
            <w:vAlign w:val="center"/>
          </w:tcPr>
          <w:p w14:paraId="2EDB0995" w14:textId="77777777" w:rsidR="006575A0" w:rsidRDefault="006575A0">
            <w:pPr>
              <w:ind w:firstLineChars="0" w:firstLine="0"/>
              <w:jc w:val="left"/>
            </w:pPr>
          </w:p>
        </w:tc>
        <w:tc>
          <w:tcPr>
            <w:tcW w:w="4090" w:type="dxa"/>
            <w:tcBorders>
              <w:top w:val="single" w:sz="4" w:space="0" w:color="000000"/>
              <w:left w:val="single" w:sz="4" w:space="0" w:color="000000"/>
              <w:bottom w:val="single" w:sz="4" w:space="0" w:color="000000"/>
              <w:right w:val="single" w:sz="4" w:space="0" w:color="000000"/>
            </w:tcBorders>
            <w:vAlign w:val="center"/>
          </w:tcPr>
          <w:p w14:paraId="240B5FCA" w14:textId="77777777" w:rsidR="006575A0" w:rsidRDefault="007443E2">
            <w:pPr>
              <w:ind w:firstLineChars="0" w:firstLine="0"/>
              <w:jc w:val="left"/>
              <w:rPr>
                <w:lang w:eastAsia="zh-CN"/>
              </w:rPr>
            </w:pPr>
            <w:r>
              <w:rPr>
                <w:lang w:eastAsia="zh-CN"/>
              </w:rPr>
              <w:t>TLV</w:t>
            </w:r>
            <w:r>
              <w:rPr>
                <w:rFonts w:hint="eastAsia"/>
                <w:lang w:eastAsia="zh-CN"/>
              </w:rPr>
              <w:t>数据</w:t>
            </w:r>
            <w:r>
              <w:rPr>
                <w:lang w:eastAsia="zh-CN"/>
              </w:rPr>
              <w:t>的长度</w:t>
            </w:r>
            <w:r>
              <w:rPr>
                <w:lang w:eastAsia="zh-CN"/>
              </w:rPr>
              <w:t xml:space="preserve"> (</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lang w:eastAsia="zh-CN"/>
              </w:rPr>
              <w:t>)</w:t>
            </w:r>
          </w:p>
        </w:tc>
      </w:tr>
      <w:tr w:rsidR="006575A0" w14:paraId="5AB09C8C" w14:textId="77777777">
        <w:tc>
          <w:tcPr>
            <w:tcW w:w="1893" w:type="dxa"/>
            <w:tcBorders>
              <w:top w:val="single" w:sz="4" w:space="0" w:color="000000"/>
              <w:left w:val="single" w:sz="4" w:space="0" w:color="000000"/>
              <w:bottom w:val="single" w:sz="4" w:space="0" w:color="000000"/>
            </w:tcBorders>
            <w:vAlign w:val="center"/>
          </w:tcPr>
          <w:p w14:paraId="6F510595" w14:textId="77777777" w:rsidR="006575A0" w:rsidRDefault="007443E2">
            <w:pPr>
              <w:ind w:firstLineChars="0" w:firstLine="0"/>
              <w:jc w:val="left"/>
            </w:pPr>
            <w:r>
              <w:rPr>
                <w:lang w:eastAsia="zh-CN"/>
              </w:rPr>
              <w:t>TLV</w:t>
            </w:r>
            <w:r>
              <w:rPr>
                <w:lang w:eastAsia="zh-CN"/>
              </w:rPr>
              <w:t>列表</w:t>
            </w:r>
          </w:p>
        </w:tc>
        <w:tc>
          <w:tcPr>
            <w:tcW w:w="1585" w:type="dxa"/>
            <w:tcBorders>
              <w:top w:val="single" w:sz="4" w:space="0" w:color="000000"/>
              <w:left w:val="single" w:sz="4" w:space="0" w:color="000000"/>
              <w:bottom w:val="single" w:sz="4" w:space="0" w:color="000000"/>
            </w:tcBorders>
            <w:vAlign w:val="center"/>
          </w:tcPr>
          <w:p w14:paraId="1250068A" w14:textId="77777777" w:rsidR="006575A0" w:rsidRDefault="006575A0">
            <w:pPr>
              <w:ind w:firstLineChars="0" w:firstLine="0"/>
              <w:jc w:val="left"/>
            </w:pPr>
          </w:p>
        </w:tc>
        <w:tc>
          <w:tcPr>
            <w:tcW w:w="4090" w:type="dxa"/>
            <w:tcBorders>
              <w:top w:val="single" w:sz="4" w:space="0" w:color="000000"/>
              <w:left w:val="single" w:sz="4" w:space="0" w:color="000000"/>
              <w:bottom w:val="single" w:sz="4" w:space="0" w:color="000000"/>
              <w:right w:val="single" w:sz="4" w:space="0" w:color="000000"/>
            </w:tcBorders>
            <w:vAlign w:val="center"/>
          </w:tcPr>
          <w:p w14:paraId="231794B5" w14:textId="77777777" w:rsidR="006575A0" w:rsidRDefault="007443E2">
            <w:pPr>
              <w:ind w:firstLineChars="0" w:firstLine="0"/>
              <w:jc w:val="left"/>
              <w:rPr>
                <w:lang w:eastAsia="zh-CN"/>
              </w:rPr>
            </w:pPr>
            <w:r>
              <w:rPr>
                <w:rFonts w:hint="eastAsia"/>
                <w:lang w:eastAsia="zh-CN"/>
              </w:rPr>
              <w:t>终端配置参数</w:t>
            </w:r>
            <w:r>
              <w:rPr>
                <w:lang w:eastAsia="zh-CN"/>
              </w:rPr>
              <w:t>的</w:t>
            </w:r>
            <w:r>
              <w:rPr>
                <w:lang w:eastAsia="zh-CN"/>
              </w:rPr>
              <w:t>TLV</w:t>
            </w:r>
            <w:r>
              <w:rPr>
                <w:lang w:eastAsia="zh-CN"/>
              </w:rPr>
              <w:t>列表</w:t>
            </w:r>
            <w:r>
              <w:rPr>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lang w:eastAsia="zh-CN"/>
              </w:rPr>
              <w:t>)</w:t>
            </w:r>
          </w:p>
        </w:tc>
      </w:tr>
    </w:tbl>
    <w:p w14:paraId="44729AEC" w14:textId="77777777" w:rsidR="006575A0" w:rsidRDefault="006575A0">
      <w:pPr>
        <w:ind w:firstLineChars="0" w:firstLine="0"/>
        <w:rPr>
          <w:lang w:eastAsia="zh-CN"/>
        </w:rPr>
      </w:pPr>
    </w:p>
    <w:p w14:paraId="7BAE376F" w14:textId="77777777" w:rsidR="006575A0" w:rsidRDefault="007443E2">
      <w:pPr>
        <w:ind w:leftChars="200" w:left="440" w:firstLine="440"/>
        <w:rPr>
          <w:lang w:eastAsia="zh-CN"/>
        </w:rPr>
      </w:pPr>
      <w:r>
        <w:rPr>
          <w:rFonts w:hint="eastAsia"/>
          <w:lang w:eastAsia="zh-CN"/>
        </w:rPr>
        <w:t>示例：</w:t>
      </w:r>
    </w:p>
    <w:p w14:paraId="65918626" w14:textId="77777777" w:rsidR="006575A0" w:rsidRDefault="007443E2">
      <w:pPr>
        <w:ind w:leftChars="400" w:left="880" w:firstLine="440"/>
        <w:rPr>
          <w:lang w:eastAsia="zh-CN"/>
        </w:rPr>
      </w:pPr>
      <w:r>
        <w:rPr>
          <w:rFonts w:hint="eastAsia"/>
          <w:lang w:eastAsia="zh-CN"/>
        </w:rPr>
        <w:t>发送指令：</w:t>
      </w:r>
      <w:r>
        <w:rPr>
          <w:rFonts w:hint="eastAsia"/>
          <w:lang w:eastAsia="zh-CN"/>
        </w:rPr>
        <w:t>02 00 1E 36 04 02 A0 00 00 00 25 01 00 00 00 00 00 00 00 00 00 00 06 04 00 00 00 00 00 00 00 00 00 B6 03</w:t>
      </w:r>
    </w:p>
    <w:p w14:paraId="1AD43E24" w14:textId="77777777" w:rsidR="006575A0" w:rsidRDefault="007443E2">
      <w:pPr>
        <w:ind w:leftChars="400" w:left="880" w:firstLine="440"/>
        <w:rPr>
          <w:lang w:val="en-US" w:eastAsia="zh-CN"/>
        </w:rPr>
      </w:pPr>
      <w:r>
        <w:rPr>
          <w:rFonts w:hint="eastAsia"/>
          <w:lang w:eastAsia="zh-CN"/>
        </w:rPr>
        <w:t>指令说明：获取非接</w:t>
      </w:r>
      <w:r>
        <w:rPr>
          <w:rFonts w:hint="eastAsia"/>
          <w:lang w:val="en-US" w:eastAsia="zh-CN"/>
        </w:rPr>
        <w:t>AID</w:t>
      </w:r>
      <w:r>
        <w:rPr>
          <w:rFonts w:hint="eastAsia"/>
          <w:lang w:val="en-US" w:eastAsia="zh-CN"/>
        </w:rPr>
        <w:t>配置</w:t>
      </w:r>
    </w:p>
    <w:p w14:paraId="5B60B8DA" w14:textId="77777777" w:rsidR="006575A0" w:rsidRDefault="007443E2">
      <w:pPr>
        <w:ind w:leftChars="400" w:left="880" w:firstLineChars="600" w:firstLine="1320"/>
        <w:rPr>
          <w:lang w:eastAsia="zh-CN"/>
        </w:rPr>
      </w:pPr>
      <w:r>
        <w:rPr>
          <w:rFonts w:hint="eastAsia"/>
          <w:lang w:val="en-US" w:eastAsia="zh-CN"/>
        </w:rPr>
        <w:t>AID</w:t>
      </w:r>
      <w:r>
        <w:rPr>
          <w:rFonts w:hint="eastAsia"/>
          <w:lang w:val="en-US" w:eastAsia="zh-CN"/>
        </w:rPr>
        <w:t>：</w:t>
      </w:r>
      <w:r>
        <w:rPr>
          <w:rFonts w:hint="eastAsia"/>
          <w:lang w:eastAsia="zh-CN"/>
        </w:rPr>
        <w:t>A0 00 00 00 25 01 00 00 00 00 00 00 00 00 00 00</w:t>
      </w:r>
    </w:p>
    <w:p w14:paraId="28A071DE" w14:textId="77777777" w:rsidR="006575A0" w:rsidRDefault="007443E2">
      <w:pPr>
        <w:ind w:leftChars="400" w:left="880" w:firstLineChars="600" w:firstLine="1320"/>
        <w:rPr>
          <w:lang w:eastAsia="zh-CN"/>
        </w:rPr>
      </w:pPr>
      <w:r>
        <w:rPr>
          <w:rFonts w:hint="eastAsia"/>
          <w:lang w:val="en-US" w:eastAsia="zh-CN"/>
        </w:rPr>
        <w:t>AID length</w:t>
      </w:r>
      <w:r>
        <w:rPr>
          <w:rFonts w:hint="eastAsia"/>
          <w:lang w:val="en-US" w:eastAsia="zh-CN"/>
        </w:rPr>
        <w:t>：</w:t>
      </w:r>
      <w:r>
        <w:rPr>
          <w:rFonts w:hint="eastAsia"/>
          <w:lang w:eastAsia="zh-CN"/>
        </w:rPr>
        <w:t>06</w:t>
      </w:r>
    </w:p>
    <w:p w14:paraId="2E3D0FFD" w14:textId="77777777" w:rsidR="006575A0" w:rsidRDefault="007443E2">
      <w:pPr>
        <w:ind w:firstLineChars="1000" w:firstLine="2200"/>
        <w:rPr>
          <w:lang w:eastAsia="zh-CN"/>
        </w:rPr>
      </w:pPr>
      <w:r>
        <w:rPr>
          <w:rFonts w:hint="eastAsia"/>
          <w:lang w:val="en-GB" w:eastAsia="zh-CN"/>
        </w:rPr>
        <w:t>Kernel ID</w:t>
      </w:r>
      <w:r>
        <w:rPr>
          <w:rFonts w:hint="eastAsia"/>
          <w:lang w:val="en-GB" w:eastAsia="zh-CN"/>
        </w:rPr>
        <w:t>：</w:t>
      </w:r>
      <w:r>
        <w:rPr>
          <w:rFonts w:ascii="Times New Roman" w:hAnsi="Times New Roman" w:cs="Arial"/>
          <w:sz w:val="24"/>
          <w:lang w:val="en-GB" w:eastAsia="en-US"/>
        </w:rPr>
        <w:t xml:space="preserve"> </w:t>
      </w:r>
      <w:r>
        <w:rPr>
          <w:rFonts w:hint="eastAsia"/>
          <w:lang w:eastAsia="zh-CN"/>
        </w:rPr>
        <w:t>04 00 00 00 00 00 00 00</w:t>
      </w:r>
    </w:p>
    <w:p w14:paraId="779B3B8B" w14:textId="77777777" w:rsidR="006575A0" w:rsidRDefault="007443E2">
      <w:pPr>
        <w:ind w:firstLineChars="1000" w:firstLine="2200"/>
        <w:rPr>
          <w:lang w:val="en-US" w:eastAsia="zh-CN"/>
        </w:rPr>
      </w:pPr>
      <w:r>
        <w:rPr>
          <w:rFonts w:hint="eastAsia"/>
          <w:lang w:val="en-GB" w:eastAsia="zh-CN"/>
        </w:rPr>
        <w:t>Extern Check Flag</w:t>
      </w:r>
      <w:r>
        <w:rPr>
          <w:rFonts w:hint="eastAsia"/>
          <w:lang w:val="en-GB" w:eastAsia="zh-CN"/>
        </w:rPr>
        <w:t>：</w:t>
      </w:r>
      <w:r>
        <w:rPr>
          <w:rFonts w:hint="eastAsia"/>
          <w:lang w:val="en-US" w:eastAsia="zh-CN"/>
        </w:rPr>
        <w:t>00</w:t>
      </w:r>
    </w:p>
    <w:p w14:paraId="19482D26" w14:textId="77777777" w:rsidR="006575A0" w:rsidRDefault="007443E2">
      <w:pPr>
        <w:ind w:firstLineChars="1000" w:firstLine="2200"/>
        <w:rPr>
          <w:lang w:val="en-US" w:eastAsia="zh-CN"/>
        </w:rPr>
      </w:pPr>
      <w:r>
        <w:rPr>
          <w:rFonts w:hint="eastAsia"/>
          <w:lang w:val="en-GB" w:eastAsia="zh-CN"/>
        </w:rPr>
        <w:t>Transaction Type</w:t>
      </w:r>
      <w:r>
        <w:rPr>
          <w:rFonts w:hint="eastAsia"/>
          <w:lang w:val="en-GB" w:eastAsia="zh-CN"/>
        </w:rPr>
        <w:t>：</w:t>
      </w:r>
      <w:r>
        <w:rPr>
          <w:rFonts w:hint="eastAsia"/>
          <w:lang w:val="en-US" w:eastAsia="zh-CN"/>
        </w:rPr>
        <w:t>00</w:t>
      </w:r>
    </w:p>
    <w:p w14:paraId="00F8C2C8" w14:textId="77777777" w:rsidR="006575A0" w:rsidRDefault="007443E2">
      <w:pPr>
        <w:ind w:leftChars="400" w:left="880" w:firstLine="440"/>
        <w:rPr>
          <w:lang w:eastAsia="zh-CN"/>
        </w:rPr>
      </w:pPr>
      <w:r>
        <w:rPr>
          <w:rFonts w:hint="eastAsia"/>
          <w:lang w:eastAsia="zh-CN"/>
        </w:rPr>
        <w:t>返回值：</w:t>
      </w:r>
      <w:r>
        <w:rPr>
          <w:rFonts w:hint="eastAsia"/>
          <w:lang w:eastAsia="zh-CN"/>
        </w:rPr>
        <w:t>02 00 60 30 30 00 5C 9F 06 06 A0 00 00 00 25 01 DF 37 08 04 00 00 00 00 00 00 00 9F 66 04 D8 80 00 00 DF 49 01 C0 DF 4A 01 3C 9F 33 03 E0 F8 C8 DF 13 05 00 10 00 00 00 DF 12 05 DE 00 FC 98 00 DF 11 05 DC 50 FC 98 00 DF 20 06 00 00 00 00 15 00 DF 19 06 00 00 00 00 12 00 DF 21 06 00 00 00 00 10 00 D8 03</w:t>
      </w:r>
    </w:p>
    <w:p w14:paraId="62551A11" w14:textId="77777777" w:rsidR="006575A0" w:rsidRDefault="007443E2">
      <w:pPr>
        <w:ind w:leftChars="400" w:left="880" w:firstLine="440"/>
        <w:rPr>
          <w:lang w:val="en-US" w:eastAsia="zh-CN"/>
        </w:rPr>
      </w:pPr>
      <w:r>
        <w:rPr>
          <w:rFonts w:hint="eastAsia"/>
          <w:lang w:eastAsia="zh-CN"/>
        </w:rPr>
        <w:t>返回值说明：参照返回数据表</w:t>
      </w:r>
    </w:p>
    <w:p w14:paraId="75D5ECD8" w14:textId="77777777" w:rsidR="006575A0" w:rsidRDefault="006575A0">
      <w:pPr>
        <w:ind w:firstLineChars="400" w:firstLine="880"/>
        <w:rPr>
          <w:lang w:eastAsia="zh-CN"/>
        </w:rPr>
      </w:pPr>
    </w:p>
    <w:p w14:paraId="2AEC0AA3" w14:textId="77777777" w:rsidR="006575A0" w:rsidRDefault="007443E2">
      <w:pPr>
        <w:spacing w:before="240" w:after="60"/>
        <w:ind w:firstLine="522"/>
        <w:outlineLvl w:val="4"/>
        <w:rPr>
          <w:b/>
          <w:bCs/>
          <w:i/>
          <w:iCs/>
          <w:sz w:val="26"/>
          <w:szCs w:val="26"/>
          <w:lang w:eastAsia="zh-CN"/>
        </w:rPr>
      </w:pPr>
      <w:r>
        <w:rPr>
          <w:b/>
          <w:bCs/>
          <w:i/>
          <w:iCs/>
          <w:sz w:val="26"/>
          <w:szCs w:val="26"/>
          <w:lang w:eastAsia="zh-CN"/>
        </w:rPr>
        <w:lastRenderedPageBreak/>
        <w:t>6</w:t>
      </w:r>
      <w:r>
        <w:rPr>
          <w:rFonts w:hint="eastAsia"/>
          <w:b/>
          <w:bCs/>
          <w:i/>
          <w:iCs/>
          <w:sz w:val="26"/>
          <w:szCs w:val="26"/>
          <w:lang w:eastAsia="zh-CN"/>
        </w:rPr>
        <w:t>.1.2.3</w:t>
      </w:r>
      <w:r>
        <w:rPr>
          <w:b/>
          <w:bCs/>
          <w:i/>
          <w:iCs/>
          <w:sz w:val="26"/>
          <w:szCs w:val="26"/>
          <w:lang w:eastAsia="zh-CN"/>
        </w:rPr>
        <w:t xml:space="preserve"> </w:t>
      </w:r>
      <w:r>
        <w:rPr>
          <w:rFonts w:hint="eastAsia"/>
          <w:b/>
          <w:bCs/>
          <w:i/>
          <w:iCs/>
          <w:sz w:val="26"/>
          <w:szCs w:val="26"/>
          <w:lang w:eastAsia="zh-CN"/>
        </w:rPr>
        <w:t>删除</w:t>
      </w:r>
      <w:r>
        <w:rPr>
          <w:b/>
          <w:bCs/>
          <w:i/>
          <w:iCs/>
          <w:sz w:val="26"/>
          <w:szCs w:val="26"/>
          <w:lang w:eastAsia="zh-CN"/>
        </w:rPr>
        <w:t>AID</w:t>
      </w:r>
      <w:r>
        <w:rPr>
          <w:b/>
          <w:bCs/>
          <w:i/>
          <w:iCs/>
          <w:sz w:val="26"/>
          <w:szCs w:val="26"/>
          <w:lang w:eastAsia="zh-CN"/>
        </w:rPr>
        <w:t>配置命令</w:t>
      </w:r>
    </w:p>
    <w:p w14:paraId="3C60E5E8" w14:textId="77777777" w:rsidR="006575A0" w:rsidRDefault="007443E2">
      <w:pPr>
        <w:ind w:leftChars="400" w:left="880" w:firstLineChars="0" w:firstLine="0"/>
        <w:rPr>
          <w:lang w:eastAsia="zh-CN"/>
        </w:rPr>
      </w:pPr>
      <w:r w:rsidRPr="00655497">
        <w:rPr>
          <w:rFonts w:hint="eastAsia"/>
          <w:color w:val="000000"/>
          <w:spacing w:val="-3"/>
          <w:lang w:eastAsia="zh-CN"/>
        </w:rPr>
        <w:t>0x36</w:t>
      </w:r>
      <w:r>
        <w:rPr>
          <w:rFonts w:hint="eastAsia"/>
          <w:lang w:eastAsia="zh-CN"/>
        </w:rPr>
        <w:t>+</w:t>
      </w:r>
      <w:r w:rsidRPr="00655497">
        <w:rPr>
          <w:rFonts w:hint="eastAsia"/>
          <w:color w:val="000000"/>
          <w:spacing w:val="-3"/>
          <w:lang w:eastAsia="zh-CN"/>
        </w:rPr>
        <w:t>0x</w:t>
      </w:r>
      <w:r>
        <w:rPr>
          <w:lang w:eastAsia="zh-CN"/>
        </w:rPr>
        <w:t>05</w:t>
      </w:r>
      <w:r>
        <w:rPr>
          <w:rFonts w:hint="eastAsia"/>
          <w:lang w:eastAsia="zh-CN"/>
        </w:rPr>
        <w:t>+</w:t>
      </w:r>
      <w:r>
        <w:rPr>
          <w:rFonts w:hint="eastAsia"/>
          <w:lang w:eastAsia="zh-CN"/>
        </w:rPr>
        <w:t>卡片接口</w:t>
      </w:r>
      <w:r>
        <w:rPr>
          <w:rFonts w:hint="eastAsia"/>
          <w:lang w:eastAsia="zh-CN"/>
        </w:rPr>
        <w:t>+</w:t>
      </w:r>
      <w:r>
        <w:rPr>
          <w:lang w:eastAsia="zh-CN"/>
        </w:rPr>
        <w:t>AID Entry</w:t>
      </w:r>
      <w:r>
        <w:t>（</w:t>
      </w:r>
      <w:r w:rsidRPr="00655497">
        <w:rPr>
          <w:rFonts w:hint="eastAsia"/>
          <w:color w:val="000000"/>
          <w:spacing w:val="-3"/>
          <w:lang w:eastAsia="zh-CN"/>
        </w:rPr>
        <w:t>0x36</w:t>
      </w:r>
      <w:r>
        <w:t xml:space="preserve"> </w:t>
      </w:r>
      <w:r w:rsidRPr="00655497">
        <w:rPr>
          <w:rFonts w:hint="eastAsia"/>
          <w:color w:val="000000"/>
          <w:spacing w:val="-3"/>
          <w:lang w:eastAsia="zh-CN"/>
        </w:rPr>
        <w:t>0x</w:t>
      </w:r>
      <w:r>
        <w:t>05</w:t>
      </w:r>
      <w:r>
        <w:rPr>
          <w:rFonts w:hint="eastAsia"/>
          <w:lang w:eastAsia="zh-CN"/>
        </w:rPr>
        <w:t xml:space="preserve"> </w:t>
      </w:r>
      <w:r>
        <w:rPr>
          <w:rFonts w:hint="eastAsia"/>
          <w:lang w:eastAsia="zh-CN"/>
        </w:rPr>
        <w:t>卡片接口</w:t>
      </w:r>
      <w:r>
        <w:rPr>
          <w:rFonts w:hint="eastAsia"/>
          <w:lang w:eastAsia="zh-CN"/>
        </w:rPr>
        <w:t xml:space="preserve"> </w:t>
      </w:r>
      <w:r>
        <w:rPr>
          <w:lang w:eastAsia="zh-CN"/>
        </w:rPr>
        <w:t>AID Entry</w:t>
      </w:r>
      <w:r>
        <w:t>）</w:t>
      </w:r>
    </w:p>
    <w:p w14:paraId="6C60D530"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删除指定</w:t>
      </w:r>
      <w:r>
        <w:rPr>
          <w:lang w:eastAsia="zh-CN"/>
        </w:rPr>
        <w:t>AID</w:t>
      </w:r>
      <w:r>
        <w:rPr>
          <w:rFonts w:hint="eastAsia"/>
          <w:lang w:eastAsia="zh-CN"/>
        </w:rPr>
        <w:t>的</w:t>
      </w:r>
      <w:r>
        <w:rPr>
          <w:lang w:eastAsia="zh-CN"/>
        </w:rPr>
        <w:t>配置</w:t>
      </w:r>
    </w:p>
    <w:p w14:paraId="59DF7F75" w14:textId="77777777" w:rsidR="006575A0" w:rsidRDefault="006575A0">
      <w:pPr>
        <w:ind w:firstLineChars="400" w:firstLine="880"/>
        <w:rPr>
          <w:lang w:eastAsia="zh-CN"/>
        </w:rPr>
      </w:pPr>
    </w:p>
    <w:p w14:paraId="6E29906E"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0D69EA16"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4B96BF80"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713D6EEF"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5CD5B411" w14:textId="77777777" w:rsidR="006575A0" w:rsidRDefault="007443E2">
            <w:pPr>
              <w:ind w:firstLine="440"/>
              <w:jc w:val="center"/>
              <w:rPr>
                <w:bCs/>
                <w:color w:val="000000"/>
                <w:szCs w:val="21"/>
              </w:rPr>
            </w:pPr>
            <w:r>
              <w:rPr>
                <w:bCs/>
                <w:color w:val="000000"/>
                <w:szCs w:val="21"/>
              </w:rPr>
              <w:t>说明</w:t>
            </w:r>
          </w:p>
        </w:tc>
      </w:tr>
      <w:tr w:rsidR="006575A0" w14:paraId="5B61E9E4" w14:textId="77777777">
        <w:trPr>
          <w:jc w:val="right"/>
        </w:trPr>
        <w:tc>
          <w:tcPr>
            <w:tcW w:w="1701" w:type="dxa"/>
            <w:tcBorders>
              <w:top w:val="single" w:sz="4" w:space="0" w:color="000000"/>
              <w:left w:val="single" w:sz="4" w:space="0" w:color="000000"/>
              <w:bottom w:val="single" w:sz="4" w:space="0" w:color="000000"/>
            </w:tcBorders>
            <w:vAlign w:val="center"/>
          </w:tcPr>
          <w:p w14:paraId="334615C6"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22BE2738" w14:textId="77777777" w:rsidR="006575A0" w:rsidRDefault="007443E2">
            <w:pPr>
              <w:ind w:firstLineChars="0" w:firstLine="0"/>
              <w:jc w:val="left"/>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73F36476"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1606B29E" w14:textId="77777777">
        <w:trPr>
          <w:jc w:val="right"/>
        </w:trPr>
        <w:tc>
          <w:tcPr>
            <w:tcW w:w="1701" w:type="dxa"/>
            <w:tcBorders>
              <w:top w:val="single" w:sz="4" w:space="0" w:color="000000"/>
              <w:left w:val="single" w:sz="4" w:space="0" w:color="000000"/>
              <w:bottom w:val="single" w:sz="4" w:space="0" w:color="000000"/>
            </w:tcBorders>
            <w:vAlign w:val="center"/>
          </w:tcPr>
          <w:p w14:paraId="5656C6BD"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5A13249D" w14:textId="77777777" w:rsidR="006575A0" w:rsidRDefault="007443E2">
            <w:pPr>
              <w:ind w:firstLineChars="0" w:firstLine="0"/>
              <w:jc w:val="left"/>
            </w:pPr>
            <w:r>
              <w:rPr>
                <w:rFonts w:hint="eastAsia"/>
                <w:lang w:val="en-US" w:eastAsia="zh-CN"/>
              </w:rPr>
              <w:t>0x</w:t>
            </w:r>
            <w:r>
              <w:t>05</w:t>
            </w:r>
          </w:p>
        </w:tc>
        <w:tc>
          <w:tcPr>
            <w:tcW w:w="3685" w:type="dxa"/>
            <w:tcBorders>
              <w:top w:val="single" w:sz="4" w:space="0" w:color="000000"/>
              <w:left w:val="single" w:sz="4" w:space="0" w:color="000000"/>
              <w:bottom w:val="single" w:sz="4" w:space="0" w:color="000000"/>
              <w:right w:val="single" w:sz="4" w:space="0" w:color="000000"/>
            </w:tcBorders>
            <w:vAlign w:val="center"/>
          </w:tcPr>
          <w:p w14:paraId="2B7080B7" w14:textId="77777777" w:rsidR="006575A0" w:rsidRDefault="007443E2">
            <w:pPr>
              <w:ind w:firstLineChars="0" w:firstLine="0"/>
              <w:jc w:val="left"/>
              <w:rPr>
                <w:lang w:eastAsia="zh-CN"/>
              </w:rPr>
            </w:pPr>
            <w:r>
              <w:rPr>
                <w:rFonts w:hint="eastAsia"/>
                <w:lang w:eastAsia="zh-CN"/>
              </w:rPr>
              <w:t>删除</w:t>
            </w:r>
            <w:r>
              <w:rPr>
                <w:lang w:eastAsia="zh-CN"/>
              </w:rPr>
              <w:t>指定</w:t>
            </w:r>
            <w:r>
              <w:rPr>
                <w:lang w:eastAsia="zh-CN"/>
              </w:rPr>
              <w:t>AID</w:t>
            </w:r>
            <w:r>
              <w:rPr>
                <w:lang w:eastAsia="zh-CN"/>
              </w:rPr>
              <w:t>配置命令代码</w:t>
            </w:r>
          </w:p>
        </w:tc>
      </w:tr>
      <w:tr w:rsidR="006575A0" w14:paraId="41E79DA2" w14:textId="77777777">
        <w:trPr>
          <w:jc w:val="right"/>
        </w:trPr>
        <w:tc>
          <w:tcPr>
            <w:tcW w:w="1701" w:type="dxa"/>
            <w:tcBorders>
              <w:top w:val="single" w:sz="4" w:space="0" w:color="000000"/>
              <w:left w:val="single" w:sz="4" w:space="0" w:color="000000"/>
              <w:bottom w:val="single" w:sz="4" w:space="0" w:color="000000"/>
            </w:tcBorders>
            <w:vAlign w:val="center"/>
          </w:tcPr>
          <w:p w14:paraId="19FF0B7A" w14:textId="77777777" w:rsidR="006575A0" w:rsidRDefault="007443E2">
            <w:pPr>
              <w:ind w:firstLineChars="0" w:firstLine="0"/>
              <w:jc w:val="left"/>
            </w:pPr>
            <w:r>
              <w:rPr>
                <w:rFonts w:hint="eastAsia"/>
                <w:lang w:eastAsia="zh-CN"/>
              </w:rPr>
              <w:t>卡片接口</w:t>
            </w:r>
          </w:p>
        </w:tc>
        <w:tc>
          <w:tcPr>
            <w:tcW w:w="2126" w:type="dxa"/>
            <w:tcBorders>
              <w:top w:val="single" w:sz="4" w:space="0" w:color="000000"/>
              <w:left w:val="single" w:sz="4" w:space="0" w:color="000000"/>
              <w:bottom w:val="single" w:sz="4" w:space="0" w:color="000000"/>
            </w:tcBorders>
            <w:vAlign w:val="center"/>
          </w:tcPr>
          <w:p w14:paraId="68680403" w14:textId="77777777" w:rsidR="006575A0" w:rsidRDefault="007443E2">
            <w:pPr>
              <w:ind w:firstLineChars="0" w:firstLine="0"/>
              <w:jc w:val="left"/>
              <w:rPr>
                <w:lang w:eastAsia="zh-CN"/>
              </w:rPr>
            </w:pPr>
            <w:r>
              <w:t>0x01</w:t>
            </w:r>
            <w:r>
              <w:rPr>
                <w:rFonts w:hint="eastAsia"/>
                <w:lang w:eastAsia="zh-CN"/>
              </w:rPr>
              <w:t>，</w:t>
            </w:r>
            <w:r>
              <w:rPr>
                <w:rFonts w:hint="eastAsia"/>
                <w:lang w:eastAsia="zh-CN"/>
              </w:rPr>
              <w:t>0x02</w:t>
            </w:r>
          </w:p>
          <w:p w14:paraId="796EC5DF" w14:textId="77777777" w:rsidR="006575A0" w:rsidRDefault="007443E2">
            <w:pPr>
              <w:ind w:firstLineChars="0" w:firstLine="0"/>
              <w:jc w:val="left"/>
              <w:rPr>
                <w:lang w:eastAsia="zh-CN"/>
              </w:rPr>
            </w:pPr>
            <w:r>
              <w:rPr>
                <w:rFonts w:hint="eastAsia"/>
                <w:lang w:eastAsia="zh-CN"/>
              </w:rPr>
              <w:t xml:space="preserve"> </w:t>
            </w:r>
          </w:p>
        </w:tc>
        <w:tc>
          <w:tcPr>
            <w:tcW w:w="3685" w:type="dxa"/>
            <w:tcBorders>
              <w:top w:val="single" w:sz="4" w:space="0" w:color="000000"/>
              <w:left w:val="single" w:sz="4" w:space="0" w:color="000000"/>
              <w:bottom w:val="single" w:sz="4" w:space="0" w:color="000000"/>
              <w:right w:val="single" w:sz="4" w:space="0" w:color="000000"/>
            </w:tcBorders>
            <w:vAlign w:val="center"/>
          </w:tcPr>
          <w:p w14:paraId="29A9F399" w14:textId="77777777" w:rsidR="006575A0" w:rsidRDefault="007443E2">
            <w:pPr>
              <w:ind w:firstLineChars="0" w:firstLine="0"/>
              <w:jc w:val="left"/>
              <w:rPr>
                <w:lang w:eastAsia="zh-CN"/>
              </w:rPr>
            </w:pPr>
            <w:r>
              <w:t xml:space="preserve">0x01    </w:t>
            </w:r>
            <w:r>
              <w:rPr>
                <w:rFonts w:hint="eastAsia"/>
                <w:lang w:eastAsia="zh-CN"/>
              </w:rPr>
              <w:t>接触卡</w:t>
            </w:r>
          </w:p>
          <w:p w14:paraId="77F30A86" w14:textId="77777777" w:rsidR="006575A0" w:rsidRDefault="007443E2">
            <w:pPr>
              <w:ind w:firstLineChars="0" w:firstLine="0"/>
              <w:jc w:val="left"/>
              <w:rPr>
                <w:lang w:eastAsia="zh-CN"/>
              </w:rPr>
            </w:pPr>
            <w:r>
              <w:t xml:space="preserve">0x02    </w:t>
            </w:r>
            <w:r>
              <w:rPr>
                <w:rFonts w:hint="eastAsia"/>
                <w:lang w:eastAsia="zh-CN"/>
              </w:rPr>
              <w:t>非接卡</w:t>
            </w:r>
          </w:p>
        </w:tc>
      </w:tr>
      <w:tr w:rsidR="006575A0" w14:paraId="73386800" w14:textId="77777777">
        <w:trPr>
          <w:jc w:val="right"/>
        </w:trPr>
        <w:tc>
          <w:tcPr>
            <w:tcW w:w="1701" w:type="dxa"/>
            <w:tcBorders>
              <w:top w:val="single" w:sz="4" w:space="0" w:color="000000"/>
              <w:left w:val="single" w:sz="4" w:space="0" w:color="000000"/>
              <w:bottom w:val="single" w:sz="4" w:space="0" w:color="000000"/>
            </w:tcBorders>
            <w:vAlign w:val="center"/>
          </w:tcPr>
          <w:p w14:paraId="6D971981" w14:textId="77777777" w:rsidR="006575A0" w:rsidRDefault="007443E2">
            <w:pPr>
              <w:ind w:firstLineChars="0" w:firstLine="0"/>
              <w:jc w:val="left"/>
              <w:rPr>
                <w:lang w:eastAsia="zh-CN"/>
              </w:rPr>
            </w:pPr>
            <w:r>
              <w:rPr>
                <w:rFonts w:hint="eastAsia"/>
                <w:lang w:eastAsia="zh-CN"/>
              </w:rPr>
              <w:t>AID</w:t>
            </w:r>
            <w:r>
              <w:rPr>
                <w:lang w:eastAsia="zh-CN"/>
              </w:rPr>
              <w:t xml:space="preserve"> Entry</w:t>
            </w:r>
          </w:p>
        </w:tc>
        <w:tc>
          <w:tcPr>
            <w:tcW w:w="2126" w:type="dxa"/>
            <w:tcBorders>
              <w:top w:val="single" w:sz="4" w:space="0" w:color="000000"/>
              <w:left w:val="single" w:sz="4" w:space="0" w:color="000000"/>
              <w:bottom w:val="single" w:sz="4" w:space="0" w:color="000000"/>
            </w:tcBorders>
            <w:vAlign w:val="center"/>
          </w:tcPr>
          <w:p w14:paraId="58BA58E8"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7FF19D9C" w14:textId="77777777" w:rsidR="006575A0" w:rsidRDefault="007443E2">
            <w:pPr>
              <w:ind w:firstLineChars="0" w:firstLine="0"/>
              <w:jc w:val="left"/>
              <w:rPr>
                <w:lang w:eastAsia="zh-CN"/>
              </w:rPr>
            </w:pPr>
            <w:r>
              <w:rPr>
                <w:rFonts w:hint="eastAsia"/>
                <w:lang w:eastAsia="zh-CN"/>
              </w:rPr>
              <w:t>AID</w:t>
            </w:r>
            <w:r>
              <w:rPr>
                <w:lang w:eastAsia="zh-CN"/>
              </w:rPr>
              <w:t xml:space="preserve"> Entry</w:t>
            </w:r>
            <w:r>
              <w:rPr>
                <w:lang w:eastAsia="zh-CN"/>
              </w:rPr>
              <w:t>数据，详见下表</w:t>
            </w:r>
          </w:p>
        </w:tc>
      </w:tr>
    </w:tbl>
    <w:p w14:paraId="55FAAB6E" w14:textId="77777777" w:rsidR="006575A0" w:rsidRDefault="006575A0">
      <w:pPr>
        <w:ind w:firstLineChars="400" w:firstLine="880"/>
        <w:rPr>
          <w:lang w:eastAsia="zh-CN"/>
        </w:rPr>
      </w:pPr>
    </w:p>
    <w:p w14:paraId="0C8F764D" w14:textId="77777777" w:rsidR="006575A0" w:rsidRDefault="007443E2">
      <w:pPr>
        <w:ind w:firstLineChars="400" w:firstLine="880"/>
        <w:rPr>
          <w:lang w:eastAsia="zh-CN"/>
        </w:rPr>
      </w:pPr>
      <w:r>
        <w:rPr>
          <w:rFonts w:hint="eastAsia"/>
          <w:lang w:eastAsia="zh-CN"/>
        </w:rPr>
        <w:t>AID</w:t>
      </w:r>
      <w:r>
        <w:rPr>
          <w:lang w:eastAsia="zh-CN"/>
        </w:rPr>
        <w:t xml:space="preserve"> Entry</w:t>
      </w:r>
      <w:r>
        <w:rPr>
          <w:lang w:eastAsia="zh-CN"/>
        </w:rPr>
        <w:t>数据：</w:t>
      </w:r>
    </w:p>
    <w:tbl>
      <w:tblPr>
        <w:tblW w:w="7530" w:type="dxa"/>
        <w:tblInd w:w="1002" w:type="dxa"/>
        <w:tblLayout w:type="fixed"/>
        <w:tblLook w:val="04A0" w:firstRow="1" w:lastRow="0" w:firstColumn="1" w:lastColumn="0" w:noHBand="0" w:noVBand="1"/>
      </w:tblPr>
      <w:tblGrid>
        <w:gridCol w:w="4329"/>
        <w:gridCol w:w="1152"/>
        <w:gridCol w:w="2049"/>
      </w:tblGrid>
      <w:tr w:rsidR="006575A0" w14:paraId="5E8B46CF" w14:textId="77777777">
        <w:trPr>
          <w:trHeight w:val="471"/>
        </w:trPr>
        <w:tc>
          <w:tcPr>
            <w:tcW w:w="4329" w:type="dxa"/>
            <w:tcBorders>
              <w:top w:val="single" w:sz="4" w:space="0" w:color="000000"/>
              <w:left w:val="single" w:sz="4" w:space="0" w:color="000000"/>
              <w:bottom w:val="single" w:sz="4" w:space="0" w:color="auto"/>
              <w:right w:val="nil"/>
            </w:tcBorders>
          </w:tcPr>
          <w:p w14:paraId="76BA2B8E" w14:textId="77777777" w:rsidR="006575A0" w:rsidRDefault="007443E2">
            <w:pPr>
              <w:autoSpaceDE w:val="0"/>
              <w:snapToGrid w:val="0"/>
              <w:ind w:firstLineChars="0" w:firstLine="442"/>
              <w:jc w:val="left"/>
              <w:rPr>
                <w:rFonts w:ascii="Times New Roman" w:hAnsi="Times New Roman" w:cs="Arial"/>
                <w:b/>
                <w:bCs/>
                <w:sz w:val="24"/>
                <w:lang w:val="en-GB" w:eastAsia="en-US"/>
              </w:rPr>
            </w:pPr>
            <w:r>
              <w:rPr>
                <w:rFonts w:ascii="Times New Roman" w:hAnsi="Times New Roman" w:cs="Arial"/>
                <w:b/>
                <w:bCs/>
                <w:sz w:val="24"/>
                <w:lang w:val="en-GB" w:eastAsia="en-US"/>
              </w:rPr>
              <w:t>Data Element Name Format</w:t>
            </w:r>
          </w:p>
        </w:tc>
        <w:tc>
          <w:tcPr>
            <w:tcW w:w="1152" w:type="dxa"/>
            <w:tcBorders>
              <w:top w:val="single" w:sz="4" w:space="0" w:color="000000"/>
              <w:left w:val="single" w:sz="4" w:space="0" w:color="000000"/>
              <w:bottom w:val="single" w:sz="4" w:space="0" w:color="auto"/>
              <w:right w:val="nil"/>
            </w:tcBorders>
          </w:tcPr>
          <w:p w14:paraId="5F25E0A4" w14:textId="77777777" w:rsidR="006575A0" w:rsidRDefault="007443E2">
            <w:pPr>
              <w:autoSpaceDE w:val="0"/>
              <w:snapToGrid w:val="0"/>
              <w:ind w:firstLineChars="0" w:firstLine="0"/>
              <w:jc w:val="left"/>
              <w:rPr>
                <w:rFonts w:ascii="Times New Roman" w:hAnsi="Times New Roman" w:cs="Arial"/>
                <w:b/>
                <w:sz w:val="24"/>
                <w:lang w:val="en-GB" w:eastAsia="en-US"/>
              </w:rPr>
            </w:pPr>
            <w:r>
              <w:rPr>
                <w:rFonts w:ascii="Times New Roman" w:hAnsi="Times New Roman" w:cs="Arial"/>
                <w:b/>
                <w:sz w:val="24"/>
                <w:lang w:val="en-GB" w:eastAsia="en-US"/>
              </w:rPr>
              <w:t>Format</w:t>
            </w:r>
          </w:p>
        </w:tc>
        <w:tc>
          <w:tcPr>
            <w:tcW w:w="2049" w:type="dxa"/>
            <w:tcBorders>
              <w:top w:val="single" w:sz="4" w:space="0" w:color="000000"/>
              <w:left w:val="single" w:sz="4" w:space="0" w:color="000000"/>
              <w:bottom w:val="single" w:sz="4" w:space="0" w:color="auto"/>
              <w:right w:val="single" w:sz="4" w:space="0" w:color="000000"/>
            </w:tcBorders>
          </w:tcPr>
          <w:p w14:paraId="4B27EFBC" w14:textId="77777777" w:rsidR="006575A0" w:rsidRDefault="007443E2">
            <w:pPr>
              <w:autoSpaceDE w:val="0"/>
              <w:snapToGrid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Length</w:t>
            </w:r>
          </w:p>
          <w:p w14:paraId="5624D850" w14:textId="77777777" w:rsidR="006575A0" w:rsidRDefault="007443E2">
            <w:pPr>
              <w:autoSpaceDE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In Bytes</w:t>
            </w:r>
          </w:p>
        </w:tc>
      </w:tr>
      <w:tr w:rsidR="006575A0" w14:paraId="0953CE71" w14:textId="77777777">
        <w:trPr>
          <w:trHeight w:val="189"/>
        </w:trPr>
        <w:tc>
          <w:tcPr>
            <w:tcW w:w="4329" w:type="dxa"/>
            <w:tcBorders>
              <w:top w:val="single" w:sz="4" w:space="0" w:color="auto"/>
              <w:left w:val="single" w:sz="4" w:space="0" w:color="000000"/>
              <w:bottom w:val="single" w:sz="4" w:space="0" w:color="auto"/>
              <w:right w:val="nil"/>
            </w:tcBorders>
          </w:tcPr>
          <w:p w14:paraId="2028538F" w14:textId="77777777" w:rsidR="006575A0" w:rsidRDefault="007443E2">
            <w:pPr>
              <w:ind w:firstLineChars="0" w:firstLine="0"/>
              <w:jc w:val="left"/>
              <w:rPr>
                <w:rFonts w:ascii="Times New Roman" w:hAnsi="Times New Roman" w:cs="Arial"/>
                <w:b/>
                <w:bCs/>
                <w:sz w:val="24"/>
                <w:lang w:val="en-GB" w:eastAsia="en-US"/>
              </w:rPr>
            </w:pPr>
            <w:r>
              <w:rPr>
                <w:rFonts w:ascii="Times New Roman" w:hAnsi="Times New Roman"/>
                <w:sz w:val="24"/>
                <w:lang w:val="en-GB" w:eastAsia="en-US"/>
              </w:rPr>
              <w:t>AID</w:t>
            </w:r>
          </w:p>
        </w:tc>
        <w:tc>
          <w:tcPr>
            <w:tcW w:w="1152" w:type="dxa"/>
            <w:tcBorders>
              <w:top w:val="single" w:sz="4" w:space="0" w:color="auto"/>
              <w:left w:val="single" w:sz="4" w:space="0" w:color="000000"/>
              <w:bottom w:val="single" w:sz="4" w:space="0" w:color="auto"/>
              <w:right w:val="nil"/>
            </w:tcBorders>
          </w:tcPr>
          <w:p w14:paraId="461A5F0E" w14:textId="77777777" w:rsidR="006575A0" w:rsidRDefault="007443E2">
            <w:pPr>
              <w:autoSpaceDE w:val="0"/>
              <w:snapToGrid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b</w:t>
            </w:r>
          </w:p>
        </w:tc>
        <w:tc>
          <w:tcPr>
            <w:tcW w:w="2049" w:type="dxa"/>
            <w:tcBorders>
              <w:top w:val="single" w:sz="4" w:space="0" w:color="auto"/>
              <w:left w:val="single" w:sz="4" w:space="0" w:color="000000"/>
              <w:bottom w:val="single" w:sz="4" w:space="0" w:color="auto"/>
              <w:right w:val="single" w:sz="4" w:space="0" w:color="000000"/>
            </w:tcBorders>
          </w:tcPr>
          <w:p w14:paraId="7CBD6836" w14:textId="77777777" w:rsidR="006575A0" w:rsidRDefault="007443E2">
            <w:pPr>
              <w:autoSpaceDE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16</w:t>
            </w:r>
          </w:p>
        </w:tc>
      </w:tr>
      <w:tr w:rsidR="006575A0" w14:paraId="11AA697C" w14:textId="77777777">
        <w:trPr>
          <w:trHeight w:val="133"/>
        </w:trPr>
        <w:tc>
          <w:tcPr>
            <w:tcW w:w="4329" w:type="dxa"/>
            <w:tcBorders>
              <w:top w:val="single" w:sz="4" w:space="0" w:color="auto"/>
              <w:left w:val="single" w:sz="4" w:space="0" w:color="000000"/>
              <w:bottom w:val="single" w:sz="4" w:space="0" w:color="000000"/>
              <w:right w:val="nil"/>
            </w:tcBorders>
          </w:tcPr>
          <w:p w14:paraId="6F236B09"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US" w:eastAsia="zh-CN"/>
              </w:rPr>
              <w:t>AID length</w:t>
            </w:r>
          </w:p>
        </w:tc>
        <w:tc>
          <w:tcPr>
            <w:tcW w:w="1152" w:type="dxa"/>
            <w:tcBorders>
              <w:top w:val="single" w:sz="4" w:space="0" w:color="auto"/>
              <w:left w:val="single" w:sz="4" w:space="0" w:color="000000"/>
              <w:bottom w:val="single" w:sz="4" w:space="0" w:color="000000"/>
              <w:right w:val="nil"/>
            </w:tcBorders>
          </w:tcPr>
          <w:p w14:paraId="3CCE3BFE" w14:textId="77777777" w:rsidR="006575A0" w:rsidRDefault="007443E2">
            <w:pPr>
              <w:autoSpaceDE w:val="0"/>
              <w:snapToGrid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b</w:t>
            </w:r>
          </w:p>
        </w:tc>
        <w:tc>
          <w:tcPr>
            <w:tcW w:w="2049" w:type="dxa"/>
            <w:tcBorders>
              <w:top w:val="single" w:sz="4" w:space="0" w:color="auto"/>
              <w:left w:val="single" w:sz="4" w:space="0" w:color="000000"/>
              <w:bottom w:val="single" w:sz="4" w:space="0" w:color="000000"/>
              <w:right w:val="single" w:sz="4" w:space="0" w:color="000000"/>
            </w:tcBorders>
          </w:tcPr>
          <w:p w14:paraId="4EE065B3" w14:textId="77777777" w:rsidR="006575A0" w:rsidRDefault="007443E2">
            <w:pPr>
              <w:autoSpaceDE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1</w:t>
            </w:r>
          </w:p>
        </w:tc>
      </w:tr>
      <w:tr w:rsidR="006575A0" w14:paraId="1651A923" w14:textId="77777777">
        <w:trPr>
          <w:trHeight w:val="90"/>
        </w:trPr>
        <w:tc>
          <w:tcPr>
            <w:tcW w:w="4329" w:type="dxa"/>
            <w:tcBorders>
              <w:top w:val="single" w:sz="4" w:space="0" w:color="000000"/>
              <w:left w:val="single" w:sz="4" w:space="0" w:color="000000"/>
              <w:bottom w:val="single" w:sz="4" w:space="0" w:color="000000"/>
              <w:right w:val="nil"/>
            </w:tcBorders>
          </w:tcPr>
          <w:p w14:paraId="519D6B46"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olor w:val="000000"/>
                <w:spacing w:val="-3"/>
                <w:sz w:val="24"/>
                <w:lang w:val="en-GB" w:eastAsia="zh-CN"/>
              </w:rPr>
              <w:t>Kernel ID</w:t>
            </w:r>
            <w:r>
              <w:rPr>
                <w:rFonts w:ascii="Times New Roman" w:hAnsi="Times New Roman" w:cs="Arial"/>
                <w:sz w:val="24"/>
                <w:lang w:val="en-GB" w:eastAsia="en-US"/>
              </w:rPr>
              <w:t xml:space="preserve"> </w:t>
            </w:r>
          </w:p>
        </w:tc>
        <w:tc>
          <w:tcPr>
            <w:tcW w:w="1152" w:type="dxa"/>
            <w:tcBorders>
              <w:top w:val="single" w:sz="4" w:space="0" w:color="000000"/>
              <w:left w:val="single" w:sz="4" w:space="0" w:color="000000"/>
              <w:bottom w:val="single" w:sz="4" w:space="0" w:color="000000"/>
              <w:right w:val="nil"/>
            </w:tcBorders>
          </w:tcPr>
          <w:p w14:paraId="1F29433C"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b</w:t>
            </w:r>
          </w:p>
        </w:tc>
        <w:tc>
          <w:tcPr>
            <w:tcW w:w="2049" w:type="dxa"/>
            <w:tcBorders>
              <w:top w:val="single" w:sz="4" w:space="0" w:color="000000"/>
              <w:left w:val="single" w:sz="4" w:space="0" w:color="000000"/>
              <w:bottom w:val="single" w:sz="4" w:space="0" w:color="000000"/>
              <w:right w:val="single" w:sz="4" w:space="0" w:color="000000"/>
            </w:tcBorders>
          </w:tcPr>
          <w:p w14:paraId="0D05105E"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8</w:t>
            </w:r>
          </w:p>
        </w:tc>
      </w:tr>
      <w:tr w:rsidR="006575A0" w14:paraId="7EB6FA9C" w14:textId="77777777">
        <w:trPr>
          <w:trHeight w:val="1254"/>
        </w:trPr>
        <w:tc>
          <w:tcPr>
            <w:tcW w:w="4329" w:type="dxa"/>
            <w:tcBorders>
              <w:top w:val="single" w:sz="4" w:space="0" w:color="000000"/>
              <w:left w:val="single" w:sz="4" w:space="0" w:color="000000"/>
              <w:bottom w:val="single" w:sz="4" w:space="0" w:color="auto"/>
              <w:right w:val="nil"/>
            </w:tcBorders>
          </w:tcPr>
          <w:p w14:paraId="55D26606"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olor w:val="000000"/>
                <w:spacing w:val="-3"/>
                <w:sz w:val="24"/>
                <w:lang w:val="en-GB" w:eastAsia="zh-CN"/>
              </w:rPr>
              <w:t>Extern Check Flag</w:t>
            </w:r>
            <w:r>
              <w:rPr>
                <w:rFonts w:ascii="Times New Roman" w:hAnsi="Times New Roman" w:cs="Arial"/>
                <w:sz w:val="24"/>
                <w:lang w:val="en-GB" w:eastAsia="en-US"/>
              </w:rPr>
              <w:t>:</w:t>
            </w:r>
          </w:p>
          <w:p w14:paraId="03A0EADF" w14:textId="77777777" w:rsidR="006575A0" w:rsidRDefault="007443E2">
            <w:pPr>
              <w:tabs>
                <w:tab w:val="left" w:pos="384"/>
                <w:tab w:val="left" w:pos="2282"/>
                <w:tab w:val="left" w:pos="2634"/>
              </w:tabs>
              <w:ind w:firstLineChars="0" w:firstLine="0"/>
              <w:jc w:val="left"/>
              <w:rPr>
                <w:rFonts w:ascii="Times New Roman" w:hAnsi="Times New Roman"/>
                <w:color w:val="000000"/>
                <w:spacing w:val="-3"/>
                <w:sz w:val="24"/>
                <w:lang w:val="en-GB" w:eastAsia="en-US"/>
              </w:rPr>
            </w:pPr>
            <w:r>
              <w:rPr>
                <w:rFonts w:ascii="Times New Roman" w:hAnsi="Times New Roman"/>
                <w:color w:val="000000"/>
                <w:spacing w:val="-3"/>
                <w:sz w:val="24"/>
                <w:lang w:val="en-GB" w:eastAsia="en-US"/>
              </w:rPr>
              <w:t>0x00-default, will no check</w:t>
            </w:r>
          </w:p>
          <w:p w14:paraId="4F5F15B2" w14:textId="77777777" w:rsidR="006575A0" w:rsidRDefault="007443E2">
            <w:pPr>
              <w:tabs>
                <w:tab w:val="left" w:pos="384"/>
                <w:tab w:val="left" w:pos="2282"/>
                <w:tab w:val="left" w:pos="2634"/>
              </w:tabs>
              <w:ind w:firstLineChars="0" w:firstLine="0"/>
              <w:jc w:val="left"/>
              <w:rPr>
                <w:rFonts w:ascii="Times New Roman" w:hAnsi="Times New Roman"/>
                <w:color w:val="000000"/>
                <w:spacing w:val="-3"/>
                <w:sz w:val="24"/>
                <w:lang w:val="en-GB" w:eastAsia="en-US"/>
              </w:rPr>
            </w:pPr>
            <w:r>
              <w:rPr>
                <w:rFonts w:ascii="Times New Roman" w:hAnsi="Times New Roman"/>
                <w:color w:val="000000"/>
                <w:spacing w:val="-3"/>
                <w:sz w:val="24"/>
                <w:lang w:val="en-GB" w:eastAsia="en-US"/>
              </w:rPr>
              <w:t>0x01-should be matching transaction Type</w:t>
            </w:r>
          </w:p>
          <w:p w14:paraId="0DD03FB5"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olor w:val="000000"/>
                <w:spacing w:val="-3"/>
                <w:sz w:val="24"/>
                <w:lang w:val="en-GB" w:eastAsia="en-US"/>
              </w:rPr>
              <w:t>0x02-should be matching extern String</w:t>
            </w:r>
          </w:p>
        </w:tc>
        <w:tc>
          <w:tcPr>
            <w:tcW w:w="1152" w:type="dxa"/>
            <w:tcBorders>
              <w:top w:val="single" w:sz="4" w:space="0" w:color="000000"/>
              <w:left w:val="single" w:sz="4" w:space="0" w:color="000000"/>
              <w:bottom w:val="single" w:sz="4" w:space="0" w:color="auto"/>
              <w:right w:val="nil"/>
            </w:tcBorders>
          </w:tcPr>
          <w:p w14:paraId="0928C7C4"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b</w:t>
            </w:r>
          </w:p>
        </w:tc>
        <w:tc>
          <w:tcPr>
            <w:tcW w:w="2049" w:type="dxa"/>
            <w:tcBorders>
              <w:top w:val="single" w:sz="4" w:space="0" w:color="000000"/>
              <w:left w:val="single" w:sz="4" w:space="0" w:color="000000"/>
              <w:bottom w:val="single" w:sz="4" w:space="0" w:color="auto"/>
              <w:right w:val="single" w:sz="4" w:space="0" w:color="000000"/>
            </w:tcBorders>
          </w:tcPr>
          <w:p w14:paraId="7C8468D7"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1</w:t>
            </w:r>
          </w:p>
        </w:tc>
      </w:tr>
      <w:tr w:rsidR="006575A0" w14:paraId="480E2265" w14:textId="77777777">
        <w:trPr>
          <w:trHeight w:val="201"/>
        </w:trPr>
        <w:tc>
          <w:tcPr>
            <w:tcW w:w="4329" w:type="dxa"/>
            <w:tcBorders>
              <w:top w:val="single" w:sz="4" w:space="0" w:color="auto"/>
              <w:left w:val="single" w:sz="4" w:space="0" w:color="000000"/>
              <w:bottom w:val="single" w:sz="4" w:space="0" w:color="auto"/>
              <w:right w:val="nil"/>
            </w:tcBorders>
          </w:tcPr>
          <w:p w14:paraId="4CB93246"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olor w:val="000000"/>
                <w:spacing w:val="-3"/>
                <w:sz w:val="24"/>
                <w:lang w:val="en-GB" w:eastAsia="zh-CN"/>
              </w:rPr>
              <w:t>Transaction Type</w:t>
            </w:r>
            <w:r>
              <w:rPr>
                <w:rFonts w:ascii="Times New Roman" w:hAnsi="Times New Roman" w:cs="Arial"/>
                <w:sz w:val="24"/>
                <w:lang w:val="en-GB" w:eastAsia="en-US"/>
              </w:rPr>
              <w:t xml:space="preserve"> </w:t>
            </w:r>
          </w:p>
        </w:tc>
        <w:tc>
          <w:tcPr>
            <w:tcW w:w="1152" w:type="dxa"/>
            <w:tcBorders>
              <w:top w:val="single" w:sz="4" w:space="0" w:color="auto"/>
              <w:left w:val="single" w:sz="4" w:space="0" w:color="000000"/>
              <w:bottom w:val="single" w:sz="4" w:space="0" w:color="auto"/>
              <w:right w:val="nil"/>
            </w:tcBorders>
          </w:tcPr>
          <w:p w14:paraId="77CA8E27"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b</w:t>
            </w:r>
          </w:p>
        </w:tc>
        <w:tc>
          <w:tcPr>
            <w:tcW w:w="2049" w:type="dxa"/>
            <w:tcBorders>
              <w:top w:val="single" w:sz="4" w:space="0" w:color="auto"/>
              <w:left w:val="single" w:sz="4" w:space="0" w:color="000000"/>
              <w:bottom w:val="single" w:sz="4" w:space="0" w:color="auto"/>
              <w:right w:val="single" w:sz="4" w:space="0" w:color="000000"/>
            </w:tcBorders>
          </w:tcPr>
          <w:p w14:paraId="30BC6F7F"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1</w:t>
            </w:r>
          </w:p>
        </w:tc>
      </w:tr>
    </w:tbl>
    <w:p w14:paraId="614A4C90" w14:textId="77777777" w:rsidR="006575A0" w:rsidRDefault="006575A0">
      <w:pPr>
        <w:ind w:firstLineChars="400" w:firstLine="880"/>
        <w:rPr>
          <w:lang w:eastAsia="zh-CN"/>
        </w:rPr>
      </w:pPr>
    </w:p>
    <w:p w14:paraId="7A682246"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42092E5B" w14:textId="77777777">
        <w:tc>
          <w:tcPr>
            <w:tcW w:w="1893" w:type="dxa"/>
            <w:tcBorders>
              <w:top w:val="single" w:sz="4" w:space="0" w:color="000000"/>
              <w:left w:val="single" w:sz="4" w:space="0" w:color="000000"/>
              <w:bottom w:val="single" w:sz="4" w:space="0" w:color="000000"/>
            </w:tcBorders>
          </w:tcPr>
          <w:p w14:paraId="07F7E233"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4BAD814A"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5A45C7A7" w14:textId="77777777" w:rsidR="006575A0" w:rsidRDefault="007443E2">
            <w:pPr>
              <w:ind w:firstLine="440"/>
              <w:jc w:val="center"/>
              <w:rPr>
                <w:bCs/>
                <w:color w:val="000000"/>
                <w:szCs w:val="21"/>
              </w:rPr>
            </w:pPr>
            <w:r>
              <w:rPr>
                <w:bCs/>
                <w:color w:val="000000"/>
                <w:szCs w:val="21"/>
              </w:rPr>
              <w:t>说明</w:t>
            </w:r>
          </w:p>
        </w:tc>
      </w:tr>
      <w:tr w:rsidR="006575A0" w14:paraId="1774F9BA" w14:textId="77777777">
        <w:tc>
          <w:tcPr>
            <w:tcW w:w="1893" w:type="dxa"/>
            <w:vMerge w:val="restart"/>
            <w:tcBorders>
              <w:top w:val="single" w:sz="4" w:space="0" w:color="000000"/>
              <w:left w:val="single" w:sz="4" w:space="0" w:color="000000"/>
              <w:bottom w:val="single" w:sz="4" w:space="0" w:color="000000"/>
            </w:tcBorders>
            <w:vAlign w:val="center"/>
          </w:tcPr>
          <w:p w14:paraId="754426FB"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529867CA"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3BD28CEB" w14:textId="77777777" w:rsidR="006575A0" w:rsidRDefault="007443E2">
            <w:pPr>
              <w:ind w:firstLineChars="0" w:firstLine="0"/>
              <w:jc w:val="left"/>
            </w:pPr>
            <w:r>
              <w:t>操作成功</w:t>
            </w:r>
          </w:p>
        </w:tc>
      </w:tr>
      <w:tr w:rsidR="006575A0" w14:paraId="76E73067" w14:textId="77777777">
        <w:tc>
          <w:tcPr>
            <w:tcW w:w="1893" w:type="dxa"/>
            <w:vMerge/>
            <w:tcBorders>
              <w:top w:val="single" w:sz="4" w:space="0" w:color="000000"/>
              <w:left w:val="single" w:sz="4" w:space="0" w:color="000000"/>
              <w:bottom w:val="single" w:sz="4" w:space="0" w:color="000000"/>
            </w:tcBorders>
            <w:vAlign w:val="center"/>
          </w:tcPr>
          <w:p w14:paraId="7D9D0CB0"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0CFCBE04"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57125F84" w14:textId="77777777" w:rsidR="006575A0" w:rsidRDefault="007443E2">
            <w:pPr>
              <w:ind w:firstLineChars="0" w:firstLine="0"/>
              <w:jc w:val="left"/>
            </w:pPr>
            <w:r>
              <w:rPr>
                <w:rFonts w:hint="eastAsia"/>
                <w:lang w:eastAsia="zh-CN"/>
              </w:rPr>
              <w:t>无效</w:t>
            </w:r>
            <w:r>
              <w:rPr>
                <w:lang w:eastAsia="zh-CN"/>
              </w:rPr>
              <w:t>的命令参数</w:t>
            </w:r>
          </w:p>
        </w:tc>
      </w:tr>
      <w:tr w:rsidR="006575A0" w14:paraId="2B5FD584" w14:textId="77777777">
        <w:tc>
          <w:tcPr>
            <w:tcW w:w="1893" w:type="dxa"/>
            <w:vMerge/>
            <w:tcBorders>
              <w:top w:val="single" w:sz="4" w:space="0" w:color="000000"/>
              <w:left w:val="single" w:sz="4" w:space="0" w:color="000000"/>
              <w:bottom w:val="single" w:sz="4" w:space="0" w:color="000000"/>
            </w:tcBorders>
            <w:vAlign w:val="center"/>
          </w:tcPr>
          <w:p w14:paraId="1E38DD60"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06916C64"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13F7FADE"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168EEBA4" w14:textId="77777777" w:rsidR="006575A0" w:rsidRDefault="006575A0">
      <w:pPr>
        <w:ind w:firstLineChars="0" w:firstLine="0"/>
        <w:rPr>
          <w:lang w:eastAsia="zh-CN"/>
        </w:rPr>
      </w:pPr>
    </w:p>
    <w:p w14:paraId="03F2BF62" w14:textId="77777777" w:rsidR="006575A0" w:rsidRDefault="007443E2">
      <w:pPr>
        <w:ind w:leftChars="200" w:left="440" w:firstLine="440"/>
        <w:rPr>
          <w:lang w:eastAsia="zh-CN"/>
        </w:rPr>
      </w:pPr>
      <w:r>
        <w:rPr>
          <w:rFonts w:hint="eastAsia"/>
          <w:lang w:eastAsia="zh-CN"/>
        </w:rPr>
        <w:t>示例：</w:t>
      </w:r>
    </w:p>
    <w:p w14:paraId="12A4CD0C" w14:textId="77777777" w:rsidR="006575A0" w:rsidRDefault="007443E2">
      <w:pPr>
        <w:ind w:leftChars="400" w:left="880" w:firstLine="440"/>
        <w:rPr>
          <w:lang w:eastAsia="zh-CN"/>
        </w:rPr>
      </w:pPr>
      <w:r>
        <w:rPr>
          <w:rFonts w:hint="eastAsia"/>
          <w:lang w:eastAsia="zh-CN"/>
        </w:rPr>
        <w:t>发送指令：</w:t>
      </w:r>
      <w:r>
        <w:rPr>
          <w:rFonts w:hint="eastAsia"/>
          <w:lang w:eastAsia="zh-CN"/>
        </w:rPr>
        <w:t>02 00 1E 36 05 02 A0 00 00 00 25 01 00 00 00 00 00 00 00 00 00 00 06 04 00 00 00 00 00 00 00 00 00 B7 03</w:t>
      </w:r>
    </w:p>
    <w:p w14:paraId="575B12E9" w14:textId="77777777" w:rsidR="006575A0" w:rsidRDefault="007443E2">
      <w:pPr>
        <w:ind w:leftChars="400" w:left="880" w:firstLine="440"/>
        <w:rPr>
          <w:lang w:eastAsia="zh-CN"/>
        </w:rPr>
      </w:pPr>
      <w:r>
        <w:rPr>
          <w:rFonts w:hint="eastAsia"/>
          <w:lang w:eastAsia="zh-CN"/>
        </w:rPr>
        <w:t>指令说明：</w:t>
      </w:r>
    </w:p>
    <w:p w14:paraId="5BF14E68"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02 00 02 30 30 00 03 </w:t>
      </w:r>
    </w:p>
    <w:p w14:paraId="5359DCD9" w14:textId="77777777" w:rsidR="006575A0" w:rsidRDefault="007443E2">
      <w:pPr>
        <w:ind w:leftChars="400" w:left="880" w:firstLine="440"/>
        <w:rPr>
          <w:lang w:eastAsia="zh-CN"/>
        </w:rPr>
      </w:pPr>
      <w:r>
        <w:rPr>
          <w:rFonts w:hint="eastAsia"/>
          <w:lang w:eastAsia="zh-CN"/>
        </w:rPr>
        <w:t>返回值说明：操作成功</w:t>
      </w:r>
    </w:p>
    <w:p w14:paraId="397A4E58" w14:textId="77777777" w:rsidR="006575A0" w:rsidRDefault="006575A0">
      <w:pPr>
        <w:ind w:firstLineChars="400" w:firstLine="880"/>
        <w:rPr>
          <w:lang w:eastAsia="zh-CN"/>
        </w:rPr>
      </w:pPr>
    </w:p>
    <w:p w14:paraId="241C53D2" w14:textId="77777777" w:rsidR="006575A0" w:rsidRDefault="007443E2">
      <w:pPr>
        <w:spacing w:before="240" w:after="60"/>
        <w:ind w:firstLine="522"/>
        <w:outlineLvl w:val="4"/>
        <w:rPr>
          <w:b/>
          <w:bCs/>
          <w:i/>
          <w:iCs/>
          <w:sz w:val="26"/>
          <w:szCs w:val="26"/>
          <w:lang w:eastAsia="zh-CN"/>
        </w:rPr>
      </w:pPr>
      <w:r>
        <w:rPr>
          <w:b/>
          <w:bCs/>
          <w:i/>
          <w:iCs/>
          <w:sz w:val="26"/>
          <w:szCs w:val="26"/>
          <w:lang w:eastAsia="zh-CN"/>
        </w:rPr>
        <w:t>6</w:t>
      </w:r>
      <w:r>
        <w:rPr>
          <w:rFonts w:hint="eastAsia"/>
          <w:b/>
          <w:bCs/>
          <w:i/>
          <w:iCs/>
          <w:sz w:val="26"/>
          <w:szCs w:val="26"/>
          <w:lang w:eastAsia="zh-CN"/>
        </w:rPr>
        <w:t>.1.2.4</w:t>
      </w:r>
      <w:r>
        <w:rPr>
          <w:b/>
          <w:bCs/>
          <w:i/>
          <w:iCs/>
          <w:sz w:val="26"/>
          <w:szCs w:val="26"/>
          <w:lang w:eastAsia="zh-CN"/>
        </w:rPr>
        <w:t xml:space="preserve"> </w:t>
      </w:r>
      <w:r>
        <w:rPr>
          <w:rFonts w:hint="eastAsia"/>
          <w:b/>
          <w:bCs/>
          <w:i/>
          <w:iCs/>
          <w:sz w:val="26"/>
          <w:szCs w:val="26"/>
          <w:lang w:eastAsia="zh-CN"/>
        </w:rPr>
        <w:t>删除</w:t>
      </w:r>
      <w:r>
        <w:rPr>
          <w:b/>
          <w:bCs/>
          <w:i/>
          <w:iCs/>
          <w:sz w:val="26"/>
          <w:szCs w:val="26"/>
          <w:lang w:eastAsia="zh-CN"/>
        </w:rPr>
        <w:t>所有</w:t>
      </w:r>
      <w:r>
        <w:rPr>
          <w:b/>
          <w:bCs/>
          <w:i/>
          <w:iCs/>
          <w:sz w:val="26"/>
          <w:szCs w:val="26"/>
          <w:lang w:eastAsia="zh-CN"/>
        </w:rPr>
        <w:t>AID</w:t>
      </w:r>
      <w:r>
        <w:rPr>
          <w:b/>
          <w:bCs/>
          <w:i/>
          <w:iCs/>
          <w:sz w:val="26"/>
          <w:szCs w:val="26"/>
          <w:lang w:eastAsia="zh-CN"/>
        </w:rPr>
        <w:t>配置命令</w:t>
      </w:r>
    </w:p>
    <w:p w14:paraId="6DC86E90" w14:textId="77777777" w:rsidR="006575A0" w:rsidRDefault="007443E2">
      <w:pPr>
        <w:ind w:firstLineChars="390" w:firstLine="846"/>
        <w:rPr>
          <w:lang w:eastAsia="zh-CN"/>
        </w:rPr>
      </w:pPr>
      <w:r w:rsidRPr="00655497">
        <w:rPr>
          <w:rFonts w:hint="eastAsia"/>
          <w:color w:val="000000"/>
          <w:spacing w:val="-3"/>
          <w:lang w:eastAsia="zh-CN"/>
        </w:rPr>
        <w:t>0x36</w:t>
      </w:r>
      <w:r>
        <w:rPr>
          <w:rFonts w:hint="eastAsia"/>
          <w:lang w:eastAsia="zh-CN"/>
        </w:rPr>
        <w:t>+</w:t>
      </w:r>
      <w:r w:rsidRPr="00655497">
        <w:rPr>
          <w:rFonts w:hint="eastAsia"/>
          <w:color w:val="000000"/>
          <w:spacing w:val="-3"/>
          <w:lang w:eastAsia="zh-CN"/>
        </w:rPr>
        <w:t>0x</w:t>
      </w:r>
      <w:r>
        <w:rPr>
          <w:lang w:eastAsia="zh-CN"/>
        </w:rPr>
        <w:t>06</w:t>
      </w:r>
      <w:r>
        <w:rPr>
          <w:rFonts w:hint="eastAsia"/>
          <w:lang w:eastAsia="zh-CN"/>
        </w:rPr>
        <w:t>+</w:t>
      </w:r>
      <w:r>
        <w:rPr>
          <w:rFonts w:hint="eastAsia"/>
          <w:lang w:eastAsia="zh-CN"/>
        </w:rPr>
        <w:t>卡片接口</w:t>
      </w:r>
      <w:r>
        <w:t>（</w:t>
      </w:r>
      <w:r w:rsidRPr="00655497">
        <w:rPr>
          <w:rFonts w:hint="eastAsia"/>
          <w:color w:val="000000"/>
          <w:spacing w:val="-3"/>
          <w:lang w:eastAsia="zh-CN"/>
        </w:rPr>
        <w:t>0x36</w:t>
      </w:r>
      <w:r>
        <w:t xml:space="preserve"> </w:t>
      </w:r>
      <w:r w:rsidRPr="00655497">
        <w:rPr>
          <w:rFonts w:hint="eastAsia"/>
          <w:color w:val="000000"/>
          <w:spacing w:val="-3"/>
          <w:lang w:eastAsia="zh-CN"/>
        </w:rPr>
        <w:t>0x</w:t>
      </w:r>
      <w:r>
        <w:t>06</w:t>
      </w:r>
      <w:r>
        <w:rPr>
          <w:rFonts w:hint="eastAsia"/>
          <w:lang w:eastAsia="zh-CN"/>
        </w:rPr>
        <w:t xml:space="preserve"> </w:t>
      </w:r>
      <w:r>
        <w:rPr>
          <w:rFonts w:hint="eastAsia"/>
          <w:lang w:eastAsia="zh-CN"/>
        </w:rPr>
        <w:t>卡片接口</w:t>
      </w:r>
      <w:r>
        <w:t>）</w:t>
      </w:r>
    </w:p>
    <w:p w14:paraId="3D466AE5" w14:textId="77777777" w:rsidR="006575A0" w:rsidRDefault="007443E2">
      <w:pPr>
        <w:ind w:firstLineChars="400" w:firstLine="880"/>
        <w:rPr>
          <w:lang w:eastAsia="zh-CN"/>
        </w:rPr>
      </w:pPr>
      <w:r>
        <w:rPr>
          <w:rFonts w:hint="eastAsia"/>
          <w:lang w:eastAsia="zh-CN"/>
        </w:rPr>
        <w:lastRenderedPageBreak/>
        <w:t>功能</w:t>
      </w:r>
      <w:r>
        <w:rPr>
          <w:lang w:eastAsia="zh-CN"/>
        </w:rPr>
        <w:t>：</w:t>
      </w:r>
      <w:r>
        <w:rPr>
          <w:rFonts w:hint="eastAsia"/>
          <w:lang w:eastAsia="zh-CN"/>
        </w:rPr>
        <w:t>删除所有</w:t>
      </w:r>
      <w:r>
        <w:rPr>
          <w:lang w:eastAsia="zh-CN"/>
        </w:rPr>
        <w:t>终端</w:t>
      </w:r>
      <w:r>
        <w:rPr>
          <w:rFonts w:hint="eastAsia"/>
          <w:lang w:eastAsia="zh-CN"/>
        </w:rPr>
        <w:t>或者</w:t>
      </w:r>
      <w:r>
        <w:rPr>
          <w:lang w:eastAsia="zh-CN"/>
        </w:rPr>
        <w:t>AID</w:t>
      </w:r>
      <w:r>
        <w:rPr>
          <w:lang w:eastAsia="zh-CN"/>
        </w:rPr>
        <w:t>配置</w:t>
      </w:r>
    </w:p>
    <w:p w14:paraId="517FB246" w14:textId="77777777" w:rsidR="006575A0" w:rsidRDefault="006575A0">
      <w:pPr>
        <w:ind w:firstLineChars="400" w:firstLine="880"/>
        <w:rPr>
          <w:lang w:eastAsia="zh-CN"/>
        </w:rPr>
      </w:pPr>
    </w:p>
    <w:p w14:paraId="2AE71487"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030D109B"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7E0B447F"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114FCAF4"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3D29AE36" w14:textId="77777777" w:rsidR="006575A0" w:rsidRDefault="007443E2">
            <w:pPr>
              <w:ind w:firstLine="440"/>
              <w:jc w:val="center"/>
              <w:rPr>
                <w:bCs/>
                <w:color w:val="000000"/>
                <w:szCs w:val="21"/>
              </w:rPr>
            </w:pPr>
            <w:r>
              <w:rPr>
                <w:bCs/>
                <w:color w:val="000000"/>
                <w:szCs w:val="21"/>
              </w:rPr>
              <w:t>说明</w:t>
            </w:r>
          </w:p>
        </w:tc>
      </w:tr>
      <w:tr w:rsidR="006575A0" w14:paraId="27E378F9" w14:textId="77777777">
        <w:trPr>
          <w:jc w:val="right"/>
        </w:trPr>
        <w:tc>
          <w:tcPr>
            <w:tcW w:w="1701" w:type="dxa"/>
            <w:tcBorders>
              <w:top w:val="single" w:sz="4" w:space="0" w:color="000000"/>
              <w:left w:val="single" w:sz="4" w:space="0" w:color="000000"/>
              <w:bottom w:val="single" w:sz="4" w:space="0" w:color="000000"/>
            </w:tcBorders>
            <w:vAlign w:val="center"/>
          </w:tcPr>
          <w:p w14:paraId="2742CC9F"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48B0C016" w14:textId="77777777" w:rsidR="006575A0" w:rsidRDefault="007443E2">
            <w:pPr>
              <w:ind w:firstLineChars="0" w:firstLine="0"/>
              <w:jc w:val="left"/>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3FC5F20B"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213CC0F3" w14:textId="77777777">
        <w:trPr>
          <w:jc w:val="right"/>
        </w:trPr>
        <w:tc>
          <w:tcPr>
            <w:tcW w:w="1701" w:type="dxa"/>
            <w:tcBorders>
              <w:top w:val="single" w:sz="4" w:space="0" w:color="000000"/>
              <w:left w:val="single" w:sz="4" w:space="0" w:color="000000"/>
              <w:bottom w:val="single" w:sz="4" w:space="0" w:color="000000"/>
            </w:tcBorders>
            <w:vAlign w:val="center"/>
          </w:tcPr>
          <w:p w14:paraId="5CA4AE4A"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34BF31D0" w14:textId="77777777" w:rsidR="006575A0" w:rsidRDefault="007443E2">
            <w:pPr>
              <w:ind w:firstLineChars="0" w:firstLine="0"/>
              <w:jc w:val="left"/>
            </w:pPr>
            <w:r>
              <w:rPr>
                <w:rFonts w:hint="eastAsia"/>
                <w:lang w:val="en-US" w:eastAsia="zh-CN"/>
              </w:rPr>
              <w:t>0x</w:t>
            </w:r>
            <w:r>
              <w:t>06</w:t>
            </w:r>
          </w:p>
        </w:tc>
        <w:tc>
          <w:tcPr>
            <w:tcW w:w="3685" w:type="dxa"/>
            <w:tcBorders>
              <w:top w:val="single" w:sz="4" w:space="0" w:color="000000"/>
              <w:left w:val="single" w:sz="4" w:space="0" w:color="000000"/>
              <w:bottom w:val="single" w:sz="4" w:space="0" w:color="000000"/>
              <w:right w:val="single" w:sz="4" w:space="0" w:color="000000"/>
            </w:tcBorders>
            <w:vAlign w:val="center"/>
          </w:tcPr>
          <w:p w14:paraId="25E6C5BE" w14:textId="77777777" w:rsidR="006575A0" w:rsidRDefault="007443E2">
            <w:pPr>
              <w:ind w:firstLineChars="0" w:firstLine="0"/>
              <w:jc w:val="left"/>
              <w:rPr>
                <w:lang w:eastAsia="zh-CN"/>
              </w:rPr>
            </w:pPr>
            <w:r>
              <w:rPr>
                <w:rFonts w:hint="eastAsia"/>
                <w:lang w:eastAsia="zh-CN"/>
              </w:rPr>
              <w:t>删除所有</w:t>
            </w:r>
            <w:r>
              <w:rPr>
                <w:lang w:eastAsia="zh-CN"/>
              </w:rPr>
              <w:t>终端或者</w:t>
            </w:r>
            <w:r>
              <w:rPr>
                <w:lang w:eastAsia="zh-CN"/>
              </w:rPr>
              <w:t>AID</w:t>
            </w:r>
            <w:r>
              <w:rPr>
                <w:lang w:eastAsia="zh-CN"/>
              </w:rPr>
              <w:t>配置命令代码</w:t>
            </w:r>
          </w:p>
        </w:tc>
      </w:tr>
      <w:tr w:rsidR="006575A0" w14:paraId="3280E4A2" w14:textId="77777777">
        <w:trPr>
          <w:jc w:val="right"/>
        </w:trPr>
        <w:tc>
          <w:tcPr>
            <w:tcW w:w="1701" w:type="dxa"/>
            <w:tcBorders>
              <w:top w:val="single" w:sz="4" w:space="0" w:color="000000"/>
              <w:left w:val="single" w:sz="4" w:space="0" w:color="000000"/>
              <w:bottom w:val="single" w:sz="4" w:space="0" w:color="000000"/>
            </w:tcBorders>
            <w:vAlign w:val="center"/>
          </w:tcPr>
          <w:p w14:paraId="32C2E339" w14:textId="77777777" w:rsidR="006575A0" w:rsidRDefault="007443E2">
            <w:pPr>
              <w:ind w:firstLineChars="0" w:firstLine="0"/>
              <w:jc w:val="left"/>
            </w:pPr>
            <w:r>
              <w:rPr>
                <w:rFonts w:hint="eastAsia"/>
                <w:lang w:eastAsia="zh-CN"/>
              </w:rPr>
              <w:t>卡片接口</w:t>
            </w:r>
          </w:p>
        </w:tc>
        <w:tc>
          <w:tcPr>
            <w:tcW w:w="2126" w:type="dxa"/>
            <w:tcBorders>
              <w:top w:val="single" w:sz="4" w:space="0" w:color="000000"/>
              <w:left w:val="single" w:sz="4" w:space="0" w:color="000000"/>
              <w:bottom w:val="single" w:sz="4" w:space="0" w:color="000000"/>
            </w:tcBorders>
            <w:vAlign w:val="center"/>
          </w:tcPr>
          <w:p w14:paraId="7993DD57" w14:textId="77777777" w:rsidR="006575A0" w:rsidRDefault="007443E2">
            <w:pPr>
              <w:ind w:firstLineChars="0" w:firstLine="0"/>
              <w:jc w:val="left"/>
              <w:rPr>
                <w:lang w:eastAsia="zh-CN"/>
              </w:rPr>
            </w:pPr>
            <w:r>
              <w:t>0x01</w:t>
            </w:r>
            <w:r>
              <w:rPr>
                <w:rFonts w:hint="eastAsia"/>
                <w:lang w:eastAsia="zh-CN"/>
              </w:rPr>
              <w:t>，</w:t>
            </w:r>
            <w:r>
              <w:rPr>
                <w:rFonts w:hint="eastAsia"/>
                <w:lang w:eastAsia="zh-CN"/>
              </w:rPr>
              <w:t>0x02</w:t>
            </w:r>
          </w:p>
          <w:p w14:paraId="389F586E" w14:textId="77777777" w:rsidR="006575A0" w:rsidRDefault="007443E2">
            <w:pPr>
              <w:ind w:firstLineChars="0" w:firstLine="0"/>
              <w:jc w:val="left"/>
              <w:rPr>
                <w:lang w:eastAsia="zh-CN"/>
              </w:rPr>
            </w:pPr>
            <w:r>
              <w:rPr>
                <w:rFonts w:hint="eastAsia"/>
                <w:lang w:eastAsia="zh-CN"/>
              </w:rPr>
              <w:t xml:space="preserve"> </w:t>
            </w:r>
          </w:p>
        </w:tc>
        <w:tc>
          <w:tcPr>
            <w:tcW w:w="3685" w:type="dxa"/>
            <w:tcBorders>
              <w:top w:val="single" w:sz="4" w:space="0" w:color="000000"/>
              <w:left w:val="single" w:sz="4" w:space="0" w:color="000000"/>
              <w:bottom w:val="single" w:sz="4" w:space="0" w:color="000000"/>
              <w:right w:val="single" w:sz="4" w:space="0" w:color="000000"/>
            </w:tcBorders>
            <w:vAlign w:val="center"/>
          </w:tcPr>
          <w:p w14:paraId="54103752" w14:textId="77777777" w:rsidR="006575A0" w:rsidRDefault="007443E2">
            <w:pPr>
              <w:ind w:firstLineChars="0" w:firstLine="0"/>
              <w:jc w:val="left"/>
              <w:rPr>
                <w:lang w:eastAsia="zh-CN"/>
              </w:rPr>
            </w:pPr>
            <w:r>
              <w:t xml:space="preserve">0x01    </w:t>
            </w:r>
            <w:r>
              <w:rPr>
                <w:rFonts w:hint="eastAsia"/>
                <w:lang w:eastAsia="zh-CN"/>
              </w:rPr>
              <w:t>接触卡</w:t>
            </w:r>
          </w:p>
          <w:p w14:paraId="0D2729F2" w14:textId="77777777" w:rsidR="006575A0" w:rsidRDefault="007443E2">
            <w:pPr>
              <w:ind w:firstLineChars="0" w:firstLine="0"/>
              <w:jc w:val="left"/>
              <w:rPr>
                <w:lang w:eastAsia="zh-CN"/>
              </w:rPr>
            </w:pPr>
            <w:r>
              <w:t xml:space="preserve">0x02    </w:t>
            </w:r>
            <w:r>
              <w:rPr>
                <w:rFonts w:hint="eastAsia"/>
                <w:lang w:eastAsia="zh-CN"/>
              </w:rPr>
              <w:t>非接卡</w:t>
            </w:r>
          </w:p>
        </w:tc>
      </w:tr>
    </w:tbl>
    <w:p w14:paraId="15CFEBC7" w14:textId="77777777" w:rsidR="006575A0" w:rsidRDefault="006575A0">
      <w:pPr>
        <w:ind w:firstLine="440"/>
        <w:rPr>
          <w:lang w:eastAsia="zh-CN"/>
        </w:rPr>
      </w:pPr>
    </w:p>
    <w:p w14:paraId="6494EB5C"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60585F00" w14:textId="77777777">
        <w:tc>
          <w:tcPr>
            <w:tcW w:w="1893" w:type="dxa"/>
            <w:tcBorders>
              <w:top w:val="single" w:sz="4" w:space="0" w:color="000000"/>
              <w:left w:val="single" w:sz="4" w:space="0" w:color="000000"/>
              <w:bottom w:val="single" w:sz="4" w:space="0" w:color="000000"/>
            </w:tcBorders>
          </w:tcPr>
          <w:p w14:paraId="40161FDC"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2BD102EE"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0C6A2D4B" w14:textId="77777777" w:rsidR="006575A0" w:rsidRDefault="007443E2">
            <w:pPr>
              <w:ind w:firstLine="440"/>
              <w:jc w:val="center"/>
              <w:rPr>
                <w:bCs/>
                <w:color w:val="000000"/>
                <w:szCs w:val="21"/>
              </w:rPr>
            </w:pPr>
            <w:r>
              <w:rPr>
                <w:bCs/>
                <w:color w:val="000000"/>
                <w:szCs w:val="21"/>
              </w:rPr>
              <w:t>说明</w:t>
            </w:r>
          </w:p>
        </w:tc>
      </w:tr>
      <w:tr w:rsidR="006575A0" w14:paraId="1420DA88" w14:textId="77777777">
        <w:tc>
          <w:tcPr>
            <w:tcW w:w="1893" w:type="dxa"/>
            <w:vMerge w:val="restart"/>
            <w:tcBorders>
              <w:top w:val="single" w:sz="4" w:space="0" w:color="000000"/>
              <w:left w:val="single" w:sz="4" w:space="0" w:color="000000"/>
              <w:bottom w:val="single" w:sz="4" w:space="0" w:color="000000"/>
            </w:tcBorders>
            <w:vAlign w:val="center"/>
          </w:tcPr>
          <w:p w14:paraId="39416B27"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1DB87D14"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49A32DCC" w14:textId="77777777" w:rsidR="006575A0" w:rsidRDefault="007443E2">
            <w:pPr>
              <w:ind w:firstLineChars="0" w:firstLine="0"/>
              <w:jc w:val="left"/>
            </w:pPr>
            <w:r>
              <w:t>操作成功</w:t>
            </w:r>
          </w:p>
        </w:tc>
      </w:tr>
      <w:tr w:rsidR="006575A0" w14:paraId="1325285C" w14:textId="77777777">
        <w:tc>
          <w:tcPr>
            <w:tcW w:w="1893" w:type="dxa"/>
            <w:vMerge/>
            <w:tcBorders>
              <w:top w:val="single" w:sz="4" w:space="0" w:color="000000"/>
              <w:left w:val="single" w:sz="4" w:space="0" w:color="000000"/>
              <w:bottom w:val="single" w:sz="4" w:space="0" w:color="000000"/>
            </w:tcBorders>
            <w:vAlign w:val="center"/>
          </w:tcPr>
          <w:p w14:paraId="4B6C4AB4"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47AB72E"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42D226BE" w14:textId="77777777" w:rsidR="006575A0" w:rsidRDefault="007443E2">
            <w:pPr>
              <w:ind w:firstLineChars="0" w:firstLine="0"/>
              <w:jc w:val="left"/>
            </w:pPr>
            <w:r>
              <w:rPr>
                <w:rFonts w:hint="eastAsia"/>
                <w:lang w:eastAsia="zh-CN"/>
              </w:rPr>
              <w:t>无效</w:t>
            </w:r>
            <w:r>
              <w:rPr>
                <w:lang w:eastAsia="zh-CN"/>
              </w:rPr>
              <w:t>的命令参数</w:t>
            </w:r>
          </w:p>
        </w:tc>
      </w:tr>
      <w:tr w:rsidR="006575A0" w14:paraId="0AD12F07" w14:textId="77777777">
        <w:tc>
          <w:tcPr>
            <w:tcW w:w="1893" w:type="dxa"/>
            <w:vMerge/>
            <w:tcBorders>
              <w:top w:val="single" w:sz="4" w:space="0" w:color="000000"/>
              <w:left w:val="single" w:sz="4" w:space="0" w:color="000000"/>
              <w:bottom w:val="single" w:sz="4" w:space="0" w:color="000000"/>
            </w:tcBorders>
            <w:vAlign w:val="center"/>
          </w:tcPr>
          <w:p w14:paraId="138A0307"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30A2E076"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7389DC31"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1605D053" w14:textId="77777777" w:rsidR="006575A0" w:rsidRDefault="006575A0">
      <w:pPr>
        <w:ind w:firstLine="440"/>
        <w:rPr>
          <w:lang w:eastAsia="zh-CN"/>
        </w:rPr>
      </w:pPr>
    </w:p>
    <w:p w14:paraId="7815BD24" w14:textId="77777777" w:rsidR="006575A0" w:rsidRDefault="007443E2">
      <w:pPr>
        <w:ind w:firstLine="440"/>
        <w:rPr>
          <w:lang w:eastAsia="zh-CN"/>
        </w:rPr>
      </w:pPr>
      <w:r>
        <w:rPr>
          <w:lang w:eastAsia="zh-CN"/>
        </w:rPr>
        <w:tab/>
      </w:r>
      <w:r>
        <w:rPr>
          <w:rFonts w:hint="eastAsia"/>
          <w:lang w:eastAsia="zh-CN"/>
        </w:rPr>
        <w:t>示例：</w:t>
      </w:r>
    </w:p>
    <w:p w14:paraId="750608BC" w14:textId="77777777" w:rsidR="006575A0" w:rsidRDefault="007443E2">
      <w:pPr>
        <w:ind w:leftChars="400" w:left="880" w:firstLine="440"/>
        <w:rPr>
          <w:lang w:eastAsia="zh-CN"/>
        </w:rPr>
      </w:pPr>
      <w:r>
        <w:rPr>
          <w:rFonts w:hint="eastAsia"/>
          <w:lang w:eastAsia="zh-CN"/>
        </w:rPr>
        <w:t>发送指令：</w:t>
      </w:r>
      <w:r>
        <w:rPr>
          <w:rFonts w:hint="eastAsia"/>
          <w:lang w:eastAsia="zh-CN"/>
        </w:rPr>
        <w:t>02 00 03 36 06 02 32 03</w:t>
      </w:r>
    </w:p>
    <w:p w14:paraId="0389FB7A" w14:textId="77777777" w:rsidR="006575A0" w:rsidRDefault="007443E2">
      <w:pPr>
        <w:ind w:leftChars="400" w:left="880" w:firstLine="440"/>
        <w:rPr>
          <w:lang w:val="en-US" w:eastAsia="zh-CN"/>
        </w:rPr>
      </w:pPr>
      <w:r>
        <w:rPr>
          <w:rFonts w:hint="eastAsia"/>
          <w:lang w:eastAsia="zh-CN"/>
        </w:rPr>
        <w:t>指令说明：删除所有</w:t>
      </w:r>
      <w:r>
        <w:rPr>
          <w:rFonts w:hint="eastAsia"/>
          <w:lang w:val="en-US" w:eastAsia="zh-CN"/>
        </w:rPr>
        <w:t>AID</w:t>
      </w:r>
      <w:r>
        <w:rPr>
          <w:rFonts w:hint="eastAsia"/>
          <w:lang w:val="en-US" w:eastAsia="zh-CN"/>
        </w:rPr>
        <w:t>配置</w:t>
      </w:r>
    </w:p>
    <w:p w14:paraId="5F812F71" w14:textId="77777777" w:rsidR="006575A0" w:rsidRDefault="007443E2">
      <w:pPr>
        <w:ind w:leftChars="400" w:left="880" w:firstLine="440"/>
        <w:rPr>
          <w:lang w:eastAsia="zh-CN"/>
        </w:rPr>
      </w:pPr>
      <w:r>
        <w:rPr>
          <w:rFonts w:hint="eastAsia"/>
          <w:lang w:eastAsia="zh-CN"/>
        </w:rPr>
        <w:t>返回值：</w:t>
      </w:r>
      <w:r>
        <w:rPr>
          <w:rFonts w:hint="eastAsia"/>
          <w:lang w:eastAsia="zh-CN"/>
        </w:rPr>
        <w:t>02 00 02 30 30 00 03</w:t>
      </w:r>
    </w:p>
    <w:p w14:paraId="7A05DDC3" w14:textId="77777777" w:rsidR="006575A0" w:rsidRDefault="007443E2">
      <w:pPr>
        <w:ind w:leftChars="400" w:left="880" w:firstLine="440"/>
        <w:rPr>
          <w:lang w:val="en-US" w:eastAsia="zh-CN"/>
        </w:rPr>
      </w:pPr>
      <w:r>
        <w:rPr>
          <w:rFonts w:hint="eastAsia"/>
          <w:lang w:eastAsia="zh-CN"/>
        </w:rPr>
        <w:t>返回值说明：操作成功</w:t>
      </w:r>
    </w:p>
    <w:p w14:paraId="4E196844" w14:textId="77777777" w:rsidR="006575A0" w:rsidRDefault="006575A0">
      <w:pPr>
        <w:ind w:firstLine="440"/>
        <w:rPr>
          <w:lang w:eastAsia="zh-CN"/>
        </w:rPr>
      </w:pPr>
    </w:p>
    <w:p w14:paraId="3FC1DE3B" w14:textId="77777777" w:rsidR="006575A0" w:rsidRDefault="007443E2">
      <w:pPr>
        <w:pStyle w:val="4"/>
        <w:ind w:firstLine="562"/>
        <w:rPr>
          <w:lang w:eastAsia="zh-CN"/>
        </w:rPr>
      </w:pPr>
      <w:r>
        <w:rPr>
          <w:lang w:eastAsia="zh-CN"/>
        </w:rPr>
        <w:t>6</w:t>
      </w:r>
      <w:r>
        <w:rPr>
          <w:rFonts w:hint="eastAsia"/>
          <w:lang w:eastAsia="zh-CN"/>
        </w:rPr>
        <w:t>.1.3</w:t>
      </w:r>
      <w:r>
        <w:rPr>
          <w:rFonts w:hint="eastAsia"/>
          <w:lang w:eastAsia="zh-CN"/>
        </w:rPr>
        <w:t>认证中心</w:t>
      </w:r>
      <w:r>
        <w:rPr>
          <w:lang w:eastAsia="zh-CN"/>
        </w:rPr>
        <w:t>公</w:t>
      </w:r>
      <w:proofErr w:type="gramStart"/>
      <w:r>
        <w:rPr>
          <w:lang w:eastAsia="zh-CN"/>
        </w:rPr>
        <w:t>钥</w:t>
      </w:r>
      <w:proofErr w:type="gramEnd"/>
      <w:r>
        <w:rPr>
          <w:lang w:eastAsia="zh-CN"/>
        </w:rPr>
        <w:t>管理命令</w:t>
      </w:r>
    </w:p>
    <w:p w14:paraId="0B775BFF" w14:textId="77777777" w:rsidR="006575A0" w:rsidRDefault="007443E2">
      <w:pPr>
        <w:spacing w:before="240" w:after="60"/>
        <w:ind w:firstLine="522"/>
        <w:outlineLvl w:val="4"/>
        <w:rPr>
          <w:b/>
          <w:bCs/>
          <w:i/>
          <w:iCs/>
          <w:sz w:val="26"/>
          <w:szCs w:val="26"/>
          <w:lang w:eastAsia="zh-CN"/>
        </w:rPr>
      </w:pPr>
      <w:r>
        <w:rPr>
          <w:b/>
          <w:bCs/>
          <w:i/>
          <w:iCs/>
          <w:sz w:val="26"/>
          <w:szCs w:val="26"/>
          <w:lang w:eastAsia="zh-CN"/>
        </w:rPr>
        <w:t>6</w:t>
      </w:r>
      <w:r>
        <w:rPr>
          <w:rFonts w:hint="eastAsia"/>
          <w:b/>
          <w:bCs/>
          <w:i/>
          <w:iCs/>
          <w:sz w:val="26"/>
          <w:szCs w:val="26"/>
          <w:lang w:eastAsia="zh-CN"/>
        </w:rPr>
        <w:t>.1.3.1</w:t>
      </w:r>
      <w:r>
        <w:rPr>
          <w:b/>
          <w:bCs/>
          <w:i/>
          <w:iCs/>
          <w:sz w:val="26"/>
          <w:szCs w:val="26"/>
          <w:lang w:eastAsia="zh-CN"/>
        </w:rPr>
        <w:t xml:space="preserve"> </w:t>
      </w:r>
      <w:r>
        <w:rPr>
          <w:rFonts w:hint="eastAsia"/>
          <w:b/>
          <w:bCs/>
          <w:i/>
          <w:iCs/>
          <w:sz w:val="26"/>
          <w:szCs w:val="26"/>
          <w:lang w:eastAsia="zh-CN"/>
        </w:rPr>
        <w:t>更新</w:t>
      </w:r>
      <w:r>
        <w:rPr>
          <w:b/>
          <w:bCs/>
          <w:i/>
          <w:iCs/>
          <w:sz w:val="26"/>
          <w:szCs w:val="26"/>
          <w:lang w:eastAsia="zh-CN"/>
        </w:rPr>
        <w:t>认证中心公</w:t>
      </w:r>
      <w:proofErr w:type="gramStart"/>
      <w:r>
        <w:rPr>
          <w:b/>
          <w:bCs/>
          <w:i/>
          <w:iCs/>
          <w:sz w:val="26"/>
          <w:szCs w:val="26"/>
          <w:lang w:eastAsia="zh-CN"/>
        </w:rPr>
        <w:t>钥</w:t>
      </w:r>
      <w:proofErr w:type="gramEnd"/>
      <w:r>
        <w:rPr>
          <w:b/>
          <w:bCs/>
          <w:i/>
          <w:iCs/>
          <w:sz w:val="26"/>
          <w:szCs w:val="26"/>
          <w:lang w:eastAsia="zh-CN"/>
        </w:rPr>
        <w:t>命令</w:t>
      </w:r>
    </w:p>
    <w:p w14:paraId="7D1101F3" w14:textId="77777777" w:rsidR="006575A0" w:rsidRDefault="007443E2">
      <w:pPr>
        <w:ind w:left="856" w:firstLineChars="0" w:firstLine="0"/>
        <w:rPr>
          <w:lang w:eastAsia="zh-CN"/>
        </w:rPr>
      </w:pP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07</w:t>
      </w:r>
      <w:r>
        <w:rPr>
          <w:rFonts w:hint="eastAsia"/>
          <w:lang w:eastAsia="zh-CN"/>
        </w:rPr>
        <w:t>+</w:t>
      </w:r>
      <w:r>
        <w:rPr>
          <w:rFonts w:hint="eastAsia"/>
          <w:lang w:eastAsia="zh-CN"/>
        </w:rPr>
        <w:t>公</w:t>
      </w:r>
      <w:proofErr w:type="gramStart"/>
      <w:r>
        <w:rPr>
          <w:rFonts w:hint="eastAsia"/>
          <w:lang w:eastAsia="zh-CN"/>
        </w:rPr>
        <w:t>钥</w:t>
      </w:r>
      <w:proofErr w:type="gramEnd"/>
      <w:r>
        <w:rPr>
          <w:lang w:eastAsia="zh-CN"/>
        </w:rPr>
        <w:t>模</w:t>
      </w:r>
      <w:r>
        <w:rPr>
          <w:rFonts w:hint="eastAsia"/>
          <w:lang w:eastAsia="zh-CN"/>
        </w:rPr>
        <w:t>+</w:t>
      </w:r>
      <w:r>
        <w:rPr>
          <w:rFonts w:hint="eastAsia"/>
          <w:lang w:eastAsia="zh-CN"/>
        </w:rPr>
        <w:t>公</w:t>
      </w:r>
      <w:proofErr w:type="gramStart"/>
      <w:r>
        <w:rPr>
          <w:rFonts w:hint="eastAsia"/>
          <w:lang w:eastAsia="zh-CN"/>
        </w:rPr>
        <w:t>钥</w:t>
      </w:r>
      <w:r>
        <w:rPr>
          <w:lang w:eastAsia="zh-CN"/>
        </w:rPr>
        <w:t>模长</w:t>
      </w:r>
      <w:proofErr w:type="gramEnd"/>
      <w:r>
        <w:rPr>
          <w:rFonts w:hint="eastAsia"/>
          <w:lang w:eastAsia="zh-CN"/>
        </w:rPr>
        <w:t>+</w:t>
      </w:r>
      <w:proofErr w:type="gramStart"/>
      <w:r>
        <w:rPr>
          <w:rFonts w:hint="eastAsia"/>
          <w:lang w:eastAsia="zh-CN"/>
        </w:rPr>
        <w:t>哈希值</w:t>
      </w:r>
      <w:proofErr w:type="gramEnd"/>
      <w:r>
        <w:rPr>
          <w:rFonts w:hint="eastAsia"/>
          <w:lang w:eastAsia="zh-CN"/>
        </w:rPr>
        <w:t>+</w:t>
      </w:r>
      <w:r>
        <w:rPr>
          <w:rFonts w:hint="eastAsia"/>
          <w:lang w:eastAsia="zh-CN"/>
        </w:rPr>
        <w:t>失效</w:t>
      </w:r>
      <w:r>
        <w:rPr>
          <w:lang w:eastAsia="zh-CN"/>
        </w:rPr>
        <w:t>日期</w:t>
      </w:r>
      <w:r>
        <w:rPr>
          <w:rFonts w:hint="eastAsia"/>
          <w:lang w:eastAsia="zh-CN"/>
        </w:rPr>
        <w:t>+ RID</w:t>
      </w:r>
      <w:r>
        <w:rPr>
          <w:lang w:eastAsia="zh-CN"/>
        </w:rPr>
        <w:t>+</w:t>
      </w:r>
      <w:r>
        <w:rPr>
          <w:rFonts w:hint="eastAsia"/>
          <w:lang w:eastAsia="zh-CN"/>
        </w:rPr>
        <w:t>索引</w:t>
      </w:r>
      <w:r>
        <w:rPr>
          <w:rFonts w:hint="eastAsia"/>
          <w:lang w:eastAsia="zh-CN"/>
        </w:rPr>
        <w:t>+</w:t>
      </w:r>
      <w:r>
        <w:rPr>
          <w:rFonts w:hint="eastAsia"/>
          <w:lang w:eastAsia="zh-CN"/>
        </w:rPr>
        <w:t>公</w:t>
      </w:r>
      <w:proofErr w:type="gramStart"/>
      <w:r>
        <w:rPr>
          <w:rFonts w:hint="eastAsia"/>
          <w:lang w:eastAsia="zh-CN"/>
        </w:rPr>
        <w:t>钥</w:t>
      </w:r>
      <w:proofErr w:type="gramEnd"/>
      <w:r>
        <w:rPr>
          <w:rFonts w:hint="eastAsia"/>
          <w:lang w:eastAsia="zh-CN"/>
        </w:rPr>
        <w:t>算法</w:t>
      </w:r>
      <w:r>
        <w:rPr>
          <w:rFonts w:hint="eastAsia"/>
          <w:color w:val="000000"/>
          <w:sz w:val="21"/>
          <w:szCs w:val="21"/>
        </w:rPr>
        <w:t>标识</w:t>
      </w:r>
      <w:r>
        <w:rPr>
          <w:lang w:eastAsia="zh-CN"/>
        </w:rPr>
        <w:t>+</w:t>
      </w:r>
      <w:r>
        <w:rPr>
          <w:rFonts w:hint="eastAsia"/>
          <w:lang w:eastAsia="zh-CN"/>
        </w:rPr>
        <w:t>哈希</w:t>
      </w:r>
      <w:r>
        <w:rPr>
          <w:lang w:eastAsia="zh-CN"/>
        </w:rPr>
        <w:t>算法</w:t>
      </w:r>
      <w:r>
        <w:rPr>
          <w:rFonts w:hint="eastAsia"/>
          <w:color w:val="000000"/>
          <w:sz w:val="21"/>
          <w:szCs w:val="21"/>
        </w:rPr>
        <w:t>标识</w:t>
      </w:r>
      <w:r>
        <w:t>（</w:t>
      </w: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07</w:t>
      </w:r>
      <w:r>
        <w:rPr>
          <w:rFonts w:hint="eastAsia"/>
          <w:lang w:eastAsia="zh-CN"/>
        </w:rPr>
        <w:t xml:space="preserve"> </w:t>
      </w:r>
      <w:r>
        <w:rPr>
          <w:rFonts w:hint="eastAsia"/>
          <w:lang w:eastAsia="zh-CN"/>
        </w:rPr>
        <w:t>公</w:t>
      </w:r>
      <w:proofErr w:type="gramStart"/>
      <w:r>
        <w:rPr>
          <w:rFonts w:hint="eastAsia"/>
          <w:lang w:eastAsia="zh-CN"/>
        </w:rPr>
        <w:t>钥</w:t>
      </w:r>
      <w:proofErr w:type="gramEnd"/>
      <w:r>
        <w:rPr>
          <w:lang w:eastAsia="zh-CN"/>
        </w:rPr>
        <w:t>模</w:t>
      </w:r>
      <w:r>
        <w:rPr>
          <w:rFonts w:hint="eastAsia"/>
          <w:lang w:eastAsia="zh-CN"/>
        </w:rPr>
        <w:t xml:space="preserve"> </w:t>
      </w:r>
      <w:r>
        <w:rPr>
          <w:rFonts w:hint="eastAsia"/>
          <w:lang w:eastAsia="zh-CN"/>
        </w:rPr>
        <w:t>公</w:t>
      </w:r>
      <w:proofErr w:type="gramStart"/>
      <w:r>
        <w:rPr>
          <w:rFonts w:hint="eastAsia"/>
          <w:lang w:eastAsia="zh-CN"/>
        </w:rPr>
        <w:t>钥</w:t>
      </w:r>
      <w:r>
        <w:rPr>
          <w:lang w:eastAsia="zh-CN"/>
        </w:rPr>
        <w:t>模长</w:t>
      </w:r>
      <w:proofErr w:type="gramEnd"/>
      <w:r>
        <w:rPr>
          <w:rFonts w:hint="eastAsia"/>
          <w:lang w:eastAsia="zh-CN"/>
        </w:rPr>
        <w:t xml:space="preserve"> </w:t>
      </w:r>
      <w:proofErr w:type="gramStart"/>
      <w:r>
        <w:rPr>
          <w:rFonts w:hint="eastAsia"/>
          <w:lang w:eastAsia="zh-CN"/>
        </w:rPr>
        <w:t>哈希值</w:t>
      </w:r>
      <w:proofErr w:type="gramEnd"/>
      <w:r>
        <w:rPr>
          <w:rFonts w:hint="eastAsia"/>
          <w:lang w:eastAsia="zh-CN"/>
        </w:rPr>
        <w:t xml:space="preserve"> </w:t>
      </w:r>
      <w:r>
        <w:rPr>
          <w:rFonts w:hint="eastAsia"/>
          <w:lang w:eastAsia="zh-CN"/>
        </w:rPr>
        <w:t>失效</w:t>
      </w:r>
      <w:r>
        <w:rPr>
          <w:lang w:eastAsia="zh-CN"/>
        </w:rPr>
        <w:t>日期</w:t>
      </w:r>
      <w:r>
        <w:rPr>
          <w:rFonts w:hint="eastAsia"/>
          <w:lang w:eastAsia="zh-CN"/>
        </w:rPr>
        <w:t xml:space="preserve"> RID</w:t>
      </w:r>
      <w:r>
        <w:rPr>
          <w:lang w:eastAsia="zh-CN"/>
        </w:rPr>
        <w:t xml:space="preserve"> </w:t>
      </w:r>
      <w:r>
        <w:rPr>
          <w:rFonts w:hint="eastAsia"/>
          <w:lang w:eastAsia="zh-CN"/>
        </w:rPr>
        <w:t>索引</w:t>
      </w:r>
      <w:r>
        <w:rPr>
          <w:rFonts w:hint="eastAsia"/>
          <w:lang w:eastAsia="zh-CN"/>
        </w:rPr>
        <w:t xml:space="preserve"> </w:t>
      </w:r>
      <w:r>
        <w:rPr>
          <w:rFonts w:hint="eastAsia"/>
          <w:lang w:eastAsia="zh-CN"/>
        </w:rPr>
        <w:t>公</w:t>
      </w:r>
      <w:proofErr w:type="gramStart"/>
      <w:r>
        <w:rPr>
          <w:rFonts w:hint="eastAsia"/>
          <w:lang w:eastAsia="zh-CN"/>
        </w:rPr>
        <w:t>钥</w:t>
      </w:r>
      <w:proofErr w:type="gramEnd"/>
      <w:r>
        <w:rPr>
          <w:rFonts w:hint="eastAsia"/>
          <w:lang w:eastAsia="zh-CN"/>
        </w:rPr>
        <w:t>算法</w:t>
      </w:r>
      <w:r>
        <w:rPr>
          <w:rFonts w:hint="eastAsia"/>
          <w:color w:val="000000"/>
          <w:sz w:val="21"/>
          <w:szCs w:val="21"/>
        </w:rPr>
        <w:t>标识</w:t>
      </w:r>
      <w:r>
        <w:rPr>
          <w:lang w:eastAsia="zh-CN"/>
        </w:rPr>
        <w:t xml:space="preserve"> </w:t>
      </w:r>
      <w:r>
        <w:rPr>
          <w:rFonts w:hint="eastAsia"/>
          <w:lang w:eastAsia="zh-CN"/>
        </w:rPr>
        <w:t>哈希</w:t>
      </w:r>
      <w:r>
        <w:rPr>
          <w:lang w:eastAsia="zh-CN"/>
        </w:rPr>
        <w:t>算法</w:t>
      </w:r>
      <w:r>
        <w:rPr>
          <w:rFonts w:hint="eastAsia"/>
          <w:color w:val="000000"/>
          <w:sz w:val="21"/>
          <w:szCs w:val="21"/>
        </w:rPr>
        <w:t>标识</w:t>
      </w:r>
      <w:r>
        <w:t>）</w:t>
      </w:r>
    </w:p>
    <w:p w14:paraId="1084CFF3"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更新认证</w:t>
      </w:r>
      <w:r>
        <w:rPr>
          <w:lang w:eastAsia="zh-CN"/>
        </w:rPr>
        <w:t>中心公</w:t>
      </w:r>
      <w:proofErr w:type="gramStart"/>
      <w:r>
        <w:rPr>
          <w:lang w:eastAsia="zh-CN"/>
        </w:rPr>
        <w:t>钥</w:t>
      </w:r>
      <w:proofErr w:type="gramEnd"/>
    </w:p>
    <w:p w14:paraId="522A5CBE" w14:textId="77777777" w:rsidR="006575A0" w:rsidRDefault="006575A0">
      <w:pPr>
        <w:ind w:firstLineChars="400" w:firstLine="880"/>
        <w:rPr>
          <w:lang w:eastAsia="zh-CN"/>
        </w:rPr>
      </w:pPr>
    </w:p>
    <w:p w14:paraId="3E34B918"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25EE44B6"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07AD9FEB"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2ADCB7D0"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70847E4D" w14:textId="77777777" w:rsidR="006575A0" w:rsidRDefault="007443E2">
            <w:pPr>
              <w:ind w:firstLine="440"/>
              <w:jc w:val="center"/>
              <w:rPr>
                <w:bCs/>
                <w:color w:val="000000"/>
                <w:szCs w:val="21"/>
              </w:rPr>
            </w:pPr>
            <w:r>
              <w:rPr>
                <w:bCs/>
                <w:color w:val="000000"/>
                <w:szCs w:val="21"/>
              </w:rPr>
              <w:t>说明</w:t>
            </w:r>
          </w:p>
        </w:tc>
      </w:tr>
      <w:tr w:rsidR="006575A0" w14:paraId="5EBDC762" w14:textId="77777777">
        <w:trPr>
          <w:jc w:val="right"/>
        </w:trPr>
        <w:tc>
          <w:tcPr>
            <w:tcW w:w="1701" w:type="dxa"/>
            <w:tcBorders>
              <w:top w:val="single" w:sz="4" w:space="0" w:color="000000"/>
              <w:left w:val="single" w:sz="4" w:space="0" w:color="000000"/>
              <w:bottom w:val="single" w:sz="4" w:space="0" w:color="000000"/>
            </w:tcBorders>
            <w:vAlign w:val="center"/>
          </w:tcPr>
          <w:p w14:paraId="40CED3F5"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59A62FAD" w14:textId="77777777" w:rsidR="006575A0" w:rsidRDefault="007443E2">
            <w:pPr>
              <w:ind w:firstLineChars="0" w:firstLine="0"/>
              <w:jc w:val="left"/>
              <w:rPr>
                <w:lang w:val="en-US"/>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577FD93C"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35D02B81" w14:textId="77777777">
        <w:trPr>
          <w:jc w:val="right"/>
        </w:trPr>
        <w:tc>
          <w:tcPr>
            <w:tcW w:w="1701" w:type="dxa"/>
            <w:tcBorders>
              <w:top w:val="single" w:sz="4" w:space="0" w:color="000000"/>
              <w:left w:val="single" w:sz="4" w:space="0" w:color="000000"/>
              <w:bottom w:val="single" w:sz="4" w:space="0" w:color="000000"/>
            </w:tcBorders>
            <w:vAlign w:val="center"/>
          </w:tcPr>
          <w:p w14:paraId="3196ECB8"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06041AD3" w14:textId="77777777" w:rsidR="006575A0" w:rsidRDefault="007443E2">
            <w:pPr>
              <w:ind w:firstLineChars="0" w:firstLine="0"/>
              <w:jc w:val="left"/>
            </w:pPr>
            <w:r>
              <w:rPr>
                <w:rFonts w:hint="eastAsia"/>
                <w:color w:val="000000"/>
                <w:spacing w:val="-3"/>
                <w:lang w:val="en-US" w:eastAsia="zh-CN"/>
              </w:rPr>
              <w:t>0x</w:t>
            </w:r>
            <w:r>
              <w:t>07</w:t>
            </w:r>
          </w:p>
        </w:tc>
        <w:tc>
          <w:tcPr>
            <w:tcW w:w="3685" w:type="dxa"/>
            <w:tcBorders>
              <w:top w:val="single" w:sz="4" w:space="0" w:color="000000"/>
              <w:left w:val="single" w:sz="4" w:space="0" w:color="000000"/>
              <w:bottom w:val="single" w:sz="4" w:space="0" w:color="000000"/>
              <w:right w:val="single" w:sz="4" w:space="0" w:color="000000"/>
            </w:tcBorders>
            <w:vAlign w:val="center"/>
          </w:tcPr>
          <w:p w14:paraId="6685CB2B" w14:textId="77777777" w:rsidR="006575A0" w:rsidRDefault="007443E2">
            <w:pPr>
              <w:ind w:firstLineChars="0" w:firstLine="0"/>
              <w:jc w:val="left"/>
              <w:rPr>
                <w:lang w:eastAsia="zh-CN"/>
              </w:rPr>
            </w:pPr>
            <w:r>
              <w:rPr>
                <w:rFonts w:hint="eastAsia"/>
                <w:lang w:eastAsia="zh-CN"/>
              </w:rPr>
              <w:t>更新</w:t>
            </w:r>
            <w:r>
              <w:rPr>
                <w:lang w:eastAsia="zh-CN"/>
              </w:rPr>
              <w:t>认证中心公</w:t>
            </w:r>
            <w:proofErr w:type="gramStart"/>
            <w:r>
              <w:rPr>
                <w:lang w:eastAsia="zh-CN"/>
              </w:rPr>
              <w:t>钥</w:t>
            </w:r>
            <w:proofErr w:type="gramEnd"/>
            <w:r>
              <w:rPr>
                <w:lang w:eastAsia="zh-CN"/>
              </w:rPr>
              <w:t>命令代码</w:t>
            </w:r>
          </w:p>
        </w:tc>
      </w:tr>
      <w:tr w:rsidR="006575A0" w14:paraId="483554C3" w14:textId="77777777">
        <w:trPr>
          <w:jc w:val="right"/>
        </w:trPr>
        <w:tc>
          <w:tcPr>
            <w:tcW w:w="1701" w:type="dxa"/>
            <w:tcBorders>
              <w:top w:val="single" w:sz="4" w:space="0" w:color="000000"/>
              <w:left w:val="single" w:sz="4" w:space="0" w:color="000000"/>
              <w:bottom w:val="single" w:sz="4" w:space="0" w:color="000000"/>
            </w:tcBorders>
            <w:vAlign w:val="center"/>
          </w:tcPr>
          <w:p w14:paraId="0E21C982"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lang w:eastAsia="zh-CN"/>
              </w:rPr>
              <w:t>模</w:t>
            </w:r>
          </w:p>
        </w:tc>
        <w:tc>
          <w:tcPr>
            <w:tcW w:w="2126" w:type="dxa"/>
            <w:tcBorders>
              <w:top w:val="single" w:sz="4" w:space="0" w:color="000000"/>
              <w:left w:val="single" w:sz="4" w:space="0" w:color="000000"/>
              <w:bottom w:val="single" w:sz="4" w:space="0" w:color="000000"/>
            </w:tcBorders>
            <w:vAlign w:val="center"/>
          </w:tcPr>
          <w:p w14:paraId="413C4B4E"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4121C953"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lang w:eastAsia="zh-CN"/>
              </w:rPr>
              <w:t>模</w:t>
            </w:r>
          </w:p>
        </w:tc>
      </w:tr>
      <w:tr w:rsidR="006575A0" w14:paraId="33C2C58E" w14:textId="77777777">
        <w:trPr>
          <w:jc w:val="right"/>
        </w:trPr>
        <w:tc>
          <w:tcPr>
            <w:tcW w:w="1701" w:type="dxa"/>
            <w:tcBorders>
              <w:top w:val="single" w:sz="4" w:space="0" w:color="000000"/>
              <w:left w:val="single" w:sz="4" w:space="0" w:color="000000"/>
              <w:bottom w:val="single" w:sz="4" w:space="0" w:color="000000"/>
            </w:tcBorders>
            <w:vAlign w:val="center"/>
          </w:tcPr>
          <w:p w14:paraId="41018DFD"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r>
              <w:rPr>
                <w:lang w:eastAsia="zh-CN"/>
              </w:rPr>
              <w:t>模长</w:t>
            </w:r>
            <w:proofErr w:type="gramEnd"/>
          </w:p>
        </w:tc>
        <w:tc>
          <w:tcPr>
            <w:tcW w:w="2126" w:type="dxa"/>
            <w:tcBorders>
              <w:top w:val="single" w:sz="4" w:space="0" w:color="000000"/>
              <w:left w:val="single" w:sz="4" w:space="0" w:color="000000"/>
              <w:bottom w:val="single" w:sz="4" w:space="0" w:color="000000"/>
            </w:tcBorders>
            <w:vAlign w:val="center"/>
          </w:tcPr>
          <w:p w14:paraId="73B0F1E2"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663C562C"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rFonts w:hint="eastAsia"/>
                <w:lang w:eastAsia="zh-CN"/>
              </w:rPr>
              <w:t>模</w:t>
            </w:r>
            <w:r>
              <w:rPr>
                <w:lang w:eastAsia="zh-CN"/>
              </w:rPr>
              <w:t>的长度</w:t>
            </w:r>
          </w:p>
        </w:tc>
      </w:tr>
      <w:tr w:rsidR="006575A0" w14:paraId="6517B81E" w14:textId="77777777">
        <w:trPr>
          <w:jc w:val="right"/>
        </w:trPr>
        <w:tc>
          <w:tcPr>
            <w:tcW w:w="1701" w:type="dxa"/>
            <w:tcBorders>
              <w:top w:val="single" w:sz="4" w:space="0" w:color="000000"/>
              <w:left w:val="single" w:sz="4" w:space="0" w:color="000000"/>
              <w:bottom w:val="single" w:sz="4" w:space="0" w:color="000000"/>
            </w:tcBorders>
            <w:vAlign w:val="center"/>
          </w:tcPr>
          <w:p w14:paraId="52219DD2"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rFonts w:hint="eastAsia"/>
                <w:lang w:eastAsia="zh-CN"/>
              </w:rPr>
              <w:t>指数</w:t>
            </w:r>
          </w:p>
        </w:tc>
        <w:tc>
          <w:tcPr>
            <w:tcW w:w="2126" w:type="dxa"/>
            <w:tcBorders>
              <w:top w:val="single" w:sz="4" w:space="0" w:color="000000"/>
              <w:left w:val="single" w:sz="4" w:space="0" w:color="000000"/>
              <w:bottom w:val="single" w:sz="4" w:space="0" w:color="000000"/>
            </w:tcBorders>
            <w:vAlign w:val="center"/>
          </w:tcPr>
          <w:p w14:paraId="6EB054D5"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7DB35D85"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rFonts w:hint="eastAsia"/>
                <w:lang w:eastAsia="zh-CN"/>
              </w:rPr>
              <w:t>指数</w:t>
            </w:r>
          </w:p>
        </w:tc>
      </w:tr>
      <w:tr w:rsidR="006575A0" w14:paraId="16FAB070" w14:textId="77777777">
        <w:trPr>
          <w:jc w:val="right"/>
        </w:trPr>
        <w:tc>
          <w:tcPr>
            <w:tcW w:w="1701" w:type="dxa"/>
            <w:tcBorders>
              <w:top w:val="single" w:sz="4" w:space="0" w:color="000000"/>
              <w:left w:val="single" w:sz="4" w:space="0" w:color="000000"/>
              <w:bottom w:val="single" w:sz="4" w:space="0" w:color="000000"/>
            </w:tcBorders>
            <w:vAlign w:val="center"/>
          </w:tcPr>
          <w:p w14:paraId="59FF3A07" w14:textId="77777777" w:rsidR="006575A0" w:rsidRDefault="007443E2">
            <w:pPr>
              <w:ind w:firstLineChars="0" w:firstLine="0"/>
              <w:jc w:val="left"/>
              <w:rPr>
                <w:lang w:eastAsia="zh-CN"/>
              </w:rPr>
            </w:pPr>
            <w:proofErr w:type="gramStart"/>
            <w:r>
              <w:rPr>
                <w:rFonts w:hint="eastAsia"/>
                <w:lang w:eastAsia="zh-CN"/>
              </w:rPr>
              <w:t>哈希值</w:t>
            </w:r>
            <w:proofErr w:type="gramEnd"/>
          </w:p>
        </w:tc>
        <w:tc>
          <w:tcPr>
            <w:tcW w:w="2126" w:type="dxa"/>
            <w:tcBorders>
              <w:top w:val="single" w:sz="4" w:space="0" w:color="000000"/>
              <w:left w:val="single" w:sz="4" w:space="0" w:color="000000"/>
              <w:bottom w:val="single" w:sz="4" w:space="0" w:color="000000"/>
            </w:tcBorders>
            <w:vAlign w:val="center"/>
          </w:tcPr>
          <w:p w14:paraId="2F62044C"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5E4BA4B6" w14:textId="77777777" w:rsidR="006575A0" w:rsidRDefault="007443E2">
            <w:pPr>
              <w:ind w:firstLineChars="0" w:firstLine="0"/>
              <w:jc w:val="left"/>
              <w:rPr>
                <w:lang w:eastAsia="zh-CN"/>
              </w:rPr>
            </w:pPr>
            <w:proofErr w:type="gramStart"/>
            <w:r>
              <w:rPr>
                <w:rFonts w:hint="eastAsia"/>
                <w:lang w:eastAsia="zh-CN"/>
              </w:rPr>
              <w:t>哈希值</w:t>
            </w:r>
            <w:proofErr w:type="gramEnd"/>
          </w:p>
        </w:tc>
      </w:tr>
      <w:tr w:rsidR="006575A0" w14:paraId="7B01425F" w14:textId="77777777">
        <w:trPr>
          <w:jc w:val="right"/>
        </w:trPr>
        <w:tc>
          <w:tcPr>
            <w:tcW w:w="1701" w:type="dxa"/>
            <w:tcBorders>
              <w:top w:val="single" w:sz="4" w:space="0" w:color="000000"/>
              <w:left w:val="single" w:sz="4" w:space="0" w:color="000000"/>
              <w:bottom w:val="single" w:sz="4" w:space="0" w:color="000000"/>
            </w:tcBorders>
            <w:vAlign w:val="center"/>
          </w:tcPr>
          <w:p w14:paraId="2A4F75C1" w14:textId="77777777" w:rsidR="006575A0" w:rsidRDefault="007443E2">
            <w:pPr>
              <w:ind w:firstLineChars="0" w:firstLine="0"/>
              <w:jc w:val="left"/>
              <w:rPr>
                <w:lang w:eastAsia="zh-CN"/>
              </w:rPr>
            </w:pPr>
            <w:r>
              <w:rPr>
                <w:rFonts w:hint="eastAsia"/>
                <w:lang w:eastAsia="zh-CN"/>
              </w:rPr>
              <w:t>失效</w:t>
            </w:r>
            <w:r>
              <w:rPr>
                <w:lang w:eastAsia="zh-CN"/>
              </w:rPr>
              <w:t>日期</w:t>
            </w:r>
          </w:p>
        </w:tc>
        <w:tc>
          <w:tcPr>
            <w:tcW w:w="2126" w:type="dxa"/>
            <w:tcBorders>
              <w:top w:val="single" w:sz="4" w:space="0" w:color="000000"/>
              <w:left w:val="single" w:sz="4" w:space="0" w:color="000000"/>
              <w:bottom w:val="single" w:sz="4" w:space="0" w:color="000000"/>
            </w:tcBorders>
            <w:vAlign w:val="center"/>
          </w:tcPr>
          <w:p w14:paraId="45654860"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59966DDB" w14:textId="77777777" w:rsidR="006575A0" w:rsidRDefault="007443E2">
            <w:pPr>
              <w:ind w:firstLineChars="0" w:firstLine="0"/>
              <w:jc w:val="left"/>
              <w:rPr>
                <w:lang w:eastAsia="zh-CN"/>
              </w:rPr>
            </w:pPr>
            <w:r>
              <w:rPr>
                <w:rFonts w:hint="eastAsia"/>
                <w:lang w:eastAsia="zh-CN"/>
              </w:rPr>
              <w:t>失效日期</w:t>
            </w:r>
          </w:p>
        </w:tc>
      </w:tr>
      <w:tr w:rsidR="006575A0" w14:paraId="19F4C2C6" w14:textId="77777777">
        <w:trPr>
          <w:jc w:val="right"/>
        </w:trPr>
        <w:tc>
          <w:tcPr>
            <w:tcW w:w="1701" w:type="dxa"/>
            <w:tcBorders>
              <w:top w:val="single" w:sz="4" w:space="0" w:color="000000"/>
              <w:left w:val="single" w:sz="4" w:space="0" w:color="000000"/>
              <w:bottom w:val="single" w:sz="4" w:space="0" w:color="000000"/>
            </w:tcBorders>
            <w:vAlign w:val="center"/>
          </w:tcPr>
          <w:p w14:paraId="7A5C3237" w14:textId="77777777" w:rsidR="006575A0" w:rsidRDefault="007443E2">
            <w:pPr>
              <w:ind w:firstLineChars="0" w:firstLine="0"/>
              <w:jc w:val="left"/>
              <w:rPr>
                <w:lang w:eastAsia="zh-CN"/>
              </w:rPr>
            </w:pPr>
            <w:r>
              <w:rPr>
                <w:rFonts w:hint="eastAsia"/>
                <w:lang w:eastAsia="zh-CN"/>
              </w:rPr>
              <w:lastRenderedPageBreak/>
              <w:t>RID</w:t>
            </w:r>
          </w:p>
        </w:tc>
        <w:tc>
          <w:tcPr>
            <w:tcW w:w="2126" w:type="dxa"/>
            <w:tcBorders>
              <w:top w:val="single" w:sz="4" w:space="0" w:color="000000"/>
              <w:left w:val="single" w:sz="4" w:space="0" w:color="000000"/>
              <w:bottom w:val="single" w:sz="4" w:space="0" w:color="000000"/>
            </w:tcBorders>
            <w:vAlign w:val="center"/>
          </w:tcPr>
          <w:p w14:paraId="3DFF63FD"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09ABAC11" w14:textId="77777777" w:rsidR="006575A0" w:rsidRDefault="007443E2">
            <w:pPr>
              <w:ind w:firstLineChars="0" w:firstLine="0"/>
              <w:jc w:val="left"/>
            </w:pPr>
            <w:r>
              <w:rPr>
                <w:rFonts w:hint="eastAsia"/>
                <w:color w:val="000000"/>
                <w:sz w:val="21"/>
                <w:szCs w:val="21"/>
              </w:rPr>
              <w:t>注册的应用提供者标识符</w:t>
            </w:r>
          </w:p>
        </w:tc>
      </w:tr>
      <w:tr w:rsidR="006575A0" w14:paraId="2EB19F18" w14:textId="77777777">
        <w:trPr>
          <w:jc w:val="right"/>
        </w:trPr>
        <w:tc>
          <w:tcPr>
            <w:tcW w:w="1701" w:type="dxa"/>
            <w:tcBorders>
              <w:top w:val="single" w:sz="4" w:space="0" w:color="000000"/>
              <w:left w:val="single" w:sz="4" w:space="0" w:color="000000"/>
              <w:bottom w:val="single" w:sz="4" w:space="0" w:color="000000"/>
            </w:tcBorders>
            <w:vAlign w:val="center"/>
          </w:tcPr>
          <w:p w14:paraId="5DE0DB0D" w14:textId="77777777" w:rsidR="006575A0" w:rsidRDefault="007443E2">
            <w:pPr>
              <w:ind w:firstLineChars="0" w:firstLine="0"/>
              <w:jc w:val="left"/>
              <w:rPr>
                <w:lang w:eastAsia="zh-CN"/>
              </w:rPr>
            </w:pPr>
            <w:r>
              <w:rPr>
                <w:rFonts w:hint="eastAsia"/>
                <w:lang w:eastAsia="zh-CN"/>
              </w:rPr>
              <w:t>索引</w:t>
            </w:r>
          </w:p>
        </w:tc>
        <w:tc>
          <w:tcPr>
            <w:tcW w:w="2126" w:type="dxa"/>
            <w:tcBorders>
              <w:top w:val="single" w:sz="4" w:space="0" w:color="000000"/>
              <w:left w:val="single" w:sz="4" w:space="0" w:color="000000"/>
              <w:bottom w:val="single" w:sz="4" w:space="0" w:color="000000"/>
            </w:tcBorders>
            <w:vAlign w:val="center"/>
          </w:tcPr>
          <w:p w14:paraId="1640799C"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42862120" w14:textId="77777777" w:rsidR="006575A0" w:rsidRDefault="007443E2">
            <w:pPr>
              <w:ind w:firstLineChars="0" w:firstLine="0"/>
              <w:jc w:val="left"/>
              <w:rPr>
                <w:lang w:eastAsia="zh-CN"/>
              </w:rPr>
            </w:pPr>
            <w:r>
              <w:rPr>
                <w:rFonts w:hint="eastAsia"/>
                <w:lang w:eastAsia="zh-CN"/>
              </w:rPr>
              <w:t>索引</w:t>
            </w:r>
          </w:p>
        </w:tc>
      </w:tr>
      <w:tr w:rsidR="006575A0" w14:paraId="3FD1F73F" w14:textId="77777777">
        <w:trPr>
          <w:jc w:val="right"/>
        </w:trPr>
        <w:tc>
          <w:tcPr>
            <w:tcW w:w="1701" w:type="dxa"/>
            <w:tcBorders>
              <w:top w:val="single" w:sz="4" w:space="0" w:color="000000"/>
              <w:left w:val="single" w:sz="4" w:space="0" w:color="000000"/>
              <w:bottom w:val="single" w:sz="4" w:space="0" w:color="000000"/>
            </w:tcBorders>
            <w:vAlign w:val="center"/>
          </w:tcPr>
          <w:p w14:paraId="6F3126B8"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rFonts w:hint="eastAsia"/>
                <w:lang w:eastAsia="zh-CN"/>
              </w:rPr>
              <w:t>算法</w:t>
            </w:r>
            <w:r>
              <w:rPr>
                <w:rFonts w:hint="eastAsia"/>
                <w:color w:val="000000"/>
                <w:sz w:val="21"/>
                <w:szCs w:val="21"/>
              </w:rPr>
              <w:t>标识</w:t>
            </w:r>
          </w:p>
        </w:tc>
        <w:tc>
          <w:tcPr>
            <w:tcW w:w="2126" w:type="dxa"/>
            <w:tcBorders>
              <w:top w:val="single" w:sz="4" w:space="0" w:color="000000"/>
              <w:left w:val="single" w:sz="4" w:space="0" w:color="000000"/>
              <w:bottom w:val="single" w:sz="4" w:space="0" w:color="000000"/>
            </w:tcBorders>
            <w:vAlign w:val="center"/>
          </w:tcPr>
          <w:p w14:paraId="4BA75A3A"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6E3D46CC"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lang w:eastAsia="zh-CN"/>
              </w:rPr>
              <w:t>算法标识</w:t>
            </w:r>
          </w:p>
        </w:tc>
      </w:tr>
      <w:tr w:rsidR="006575A0" w14:paraId="4F7F5482" w14:textId="77777777">
        <w:trPr>
          <w:jc w:val="right"/>
        </w:trPr>
        <w:tc>
          <w:tcPr>
            <w:tcW w:w="1701" w:type="dxa"/>
            <w:tcBorders>
              <w:top w:val="single" w:sz="4" w:space="0" w:color="000000"/>
              <w:left w:val="single" w:sz="4" w:space="0" w:color="000000"/>
              <w:bottom w:val="single" w:sz="4" w:space="0" w:color="000000"/>
            </w:tcBorders>
            <w:vAlign w:val="center"/>
          </w:tcPr>
          <w:p w14:paraId="7506FE88" w14:textId="77777777" w:rsidR="006575A0" w:rsidRDefault="007443E2">
            <w:pPr>
              <w:ind w:firstLineChars="0" w:firstLine="0"/>
              <w:jc w:val="left"/>
              <w:rPr>
                <w:lang w:eastAsia="zh-CN"/>
              </w:rPr>
            </w:pPr>
            <w:r>
              <w:rPr>
                <w:rFonts w:hint="eastAsia"/>
                <w:lang w:eastAsia="zh-CN"/>
              </w:rPr>
              <w:t>哈希</w:t>
            </w:r>
            <w:r>
              <w:rPr>
                <w:lang w:eastAsia="zh-CN"/>
              </w:rPr>
              <w:t>算法</w:t>
            </w:r>
            <w:r>
              <w:rPr>
                <w:rFonts w:hint="eastAsia"/>
                <w:color w:val="000000"/>
                <w:sz w:val="21"/>
                <w:szCs w:val="21"/>
              </w:rPr>
              <w:t>标识</w:t>
            </w:r>
          </w:p>
        </w:tc>
        <w:tc>
          <w:tcPr>
            <w:tcW w:w="2126" w:type="dxa"/>
            <w:tcBorders>
              <w:top w:val="single" w:sz="4" w:space="0" w:color="000000"/>
              <w:left w:val="single" w:sz="4" w:space="0" w:color="000000"/>
              <w:bottom w:val="single" w:sz="4" w:space="0" w:color="000000"/>
            </w:tcBorders>
            <w:vAlign w:val="center"/>
          </w:tcPr>
          <w:p w14:paraId="285F8EA9"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74F0A88E" w14:textId="77777777" w:rsidR="006575A0" w:rsidRDefault="007443E2">
            <w:pPr>
              <w:ind w:firstLineChars="0" w:firstLine="0"/>
              <w:jc w:val="left"/>
              <w:rPr>
                <w:lang w:eastAsia="zh-CN"/>
              </w:rPr>
            </w:pPr>
            <w:r>
              <w:rPr>
                <w:rFonts w:hint="eastAsia"/>
                <w:lang w:eastAsia="zh-CN"/>
              </w:rPr>
              <w:t>哈希算法</w:t>
            </w:r>
            <w:r>
              <w:rPr>
                <w:lang w:eastAsia="zh-CN"/>
              </w:rPr>
              <w:t>标识</w:t>
            </w:r>
          </w:p>
        </w:tc>
      </w:tr>
    </w:tbl>
    <w:p w14:paraId="62D9E20E" w14:textId="77777777" w:rsidR="006575A0" w:rsidRDefault="006575A0">
      <w:pPr>
        <w:ind w:firstLine="440"/>
        <w:rPr>
          <w:lang w:eastAsia="zh-CN"/>
        </w:rPr>
      </w:pPr>
    </w:p>
    <w:p w14:paraId="5BC22354"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26EFC285" w14:textId="77777777">
        <w:tc>
          <w:tcPr>
            <w:tcW w:w="1893" w:type="dxa"/>
            <w:tcBorders>
              <w:top w:val="single" w:sz="4" w:space="0" w:color="000000"/>
              <w:left w:val="single" w:sz="4" w:space="0" w:color="000000"/>
              <w:bottom w:val="single" w:sz="4" w:space="0" w:color="000000"/>
            </w:tcBorders>
          </w:tcPr>
          <w:p w14:paraId="41D22B1A"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36CC5944"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588950DB" w14:textId="77777777" w:rsidR="006575A0" w:rsidRDefault="007443E2">
            <w:pPr>
              <w:ind w:firstLine="440"/>
              <w:jc w:val="center"/>
              <w:rPr>
                <w:bCs/>
                <w:color w:val="000000"/>
                <w:szCs w:val="21"/>
              </w:rPr>
            </w:pPr>
            <w:r>
              <w:rPr>
                <w:bCs/>
                <w:color w:val="000000"/>
                <w:szCs w:val="21"/>
              </w:rPr>
              <w:t>说明</w:t>
            </w:r>
          </w:p>
        </w:tc>
      </w:tr>
      <w:tr w:rsidR="006575A0" w14:paraId="03E24308" w14:textId="77777777">
        <w:tc>
          <w:tcPr>
            <w:tcW w:w="1893" w:type="dxa"/>
            <w:vMerge w:val="restart"/>
            <w:tcBorders>
              <w:top w:val="single" w:sz="4" w:space="0" w:color="000000"/>
              <w:left w:val="single" w:sz="4" w:space="0" w:color="000000"/>
              <w:bottom w:val="single" w:sz="4" w:space="0" w:color="000000"/>
            </w:tcBorders>
            <w:vAlign w:val="center"/>
          </w:tcPr>
          <w:p w14:paraId="57061D71"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20A44993"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59A757DB" w14:textId="77777777" w:rsidR="006575A0" w:rsidRDefault="007443E2">
            <w:pPr>
              <w:ind w:firstLineChars="0" w:firstLine="0"/>
              <w:jc w:val="left"/>
            </w:pPr>
            <w:r>
              <w:t>操作成功</w:t>
            </w:r>
          </w:p>
        </w:tc>
      </w:tr>
      <w:tr w:rsidR="006575A0" w14:paraId="3BDCF65E" w14:textId="77777777">
        <w:tc>
          <w:tcPr>
            <w:tcW w:w="1893" w:type="dxa"/>
            <w:vMerge/>
            <w:tcBorders>
              <w:top w:val="single" w:sz="4" w:space="0" w:color="000000"/>
              <w:left w:val="single" w:sz="4" w:space="0" w:color="000000"/>
              <w:bottom w:val="single" w:sz="4" w:space="0" w:color="000000"/>
            </w:tcBorders>
            <w:vAlign w:val="center"/>
          </w:tcPr>
          <w:p w14:paraId="1A322E8C"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23083E2"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6A403277" w14:textId="77777777" w:rsidR="006575A0" w:rsidRDefault="007443E2">
            <w:pPr>
              <w:ind w:firstLineChars="0" w:firstLine="0"/>
              <w:jc w:val="left"/>
            </w:pPr>
            <w:r>
              <w:rPr>
                <w:rFonts w:hint="eastAsia"/>
                <w:lang w:eastAsia="zh-CN"/>
              </w:rPr>
              <w:t>无效</w:t>
            </w:r>
            <w:r>
              <w:rPr>
                <w:lang w:eastAsia="zh-CN"/>
              </w:rPr>
              <w:t>的命令参数</w:t>
            </w:r>
          </w:p>
        </w:tc>
      </w:tr>
      <w:tr w:rsidR="006575A0" w14:paraId="55E0B5AB" w14:textId="77777777">
        <w:tc>
          <w:tcPr>
            <w:tcW w:w="1893" w:type="dxa"/>
            <w:vMerge/>
            <w:tcBorders>
              <w:top w:val="single" w:sz="4" w:space="0" w:color="000000"/>
              <w:left w:val="single" w:sz="4" w:space="0" w:color="000000"/>
              <w:bottom w:val="single" w:sz="4" w:space="0" w:color="000000"/>
            </w:tcBorders>
            <w:vAlign w:val="center"/>
          </w:tcPr>
          <w:p w14:paraId="26E446A5"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E770142"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5678083B"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28A65317" w14:textId="77777777" w:rsidR="006575A0" w:rsidRDefault="006575A0">
      <w:pPr>
        <w:ind w:firstLine="440"/>
        <w:rPr>
          <w:lang w:eastAsia="zh-CN"/>
        </w:rPr>
      </w:pPr>
    </w:p>
    <w:p w14:paraId="0FCE5766" w14:textId="77777777" w:rsidR="006575A0" w:rsidRDefault="007443E2">
      <w:pPr>
        <w:ind w:firstLine="440"/>
        <w:rPr>
          <w:lang w:eastAsia="zh-CN"/>
        </w:rPr>
      </w:pPr>
      <w:r>
        <w:rPr>
          <w:lang w:eastAsia="zh-CN"/>
        </w:rPr>
        <w:tab/>
      </w:r>
      <w:r>
        <w:rPr>
          <w:rFonts w:hint="eastAsia"/>
          <w:lang w:eastAsia="zh-CN"/>
        </w:rPr>
        <w:t>示例：</w:t>
      </w:r>
    </w:p>
    <w:p w14:paraId="79FBA6D0" w14:textId="77777777" w:rsidR="006575A0" w:rsidRDefault="007443E2">
      <w:pPr>
        <w:ind w:leftChars="400" w:left="880" w:firstLine="440"/>
        <w:rPr>
          <w:lang w:eastAsia="zh-CN"/>
        </w:rPr>
      </w:pPr>
      <w:r>
        <w:rPr>
          <w:rFonts w:hint="eastAsia"/>
          <w:lang w:eastAsia="zh-CN"/>
        </w:rPr>
        <w:t>发送指令：</w:t>
      </w:r>
      <w:r>
        <w:rPr>
          <w:rFonts w:hint="eastAsia"/>
          <w:lang w:eastAsia="zh-CN"/>
        </w:rPr>
        <w:t>02 01 1E 36 07 F8 02 C3 08 54 48 73 AD 22 25 A8 19 43 73 2A 4B 7C FF A4 E3 15 7D 17 CD 5A 77 23 F8 58 F0 B1 1E 63 6D 29 30 FA 93 37 78 F2 7C 7C 49 12 7E 0C CA 31 70 21 CF E8 E0 F7 73 78 5E B3 FF 07 58 7E 98 CE 8E D4 FE 9E 1C A1 85 9F 41 A9 CF 25 72 D8 A0 93 C5 46 5F 5A 29 61 2A 45 B1 70 0F 4D A1 38 14 C3 D4 DF 07 5E AA DE 8D B4 BE 4D 7B 3A E0 25 6F 7A 0C 12 E3 4B D4 16 CA C4 F9 25 0C 38 B7 E1 3B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80 01 00 01 20 15 49 7B E4 B8 6F 10 4B BF 33 76 91 82 5E ED 64 E1 01 CA 00 00 00 00 A0 00 00 02 77 40 01 01 3A 03</w:t>
      </w:r>
    </w:p>
    <w:p w14:paraId="463B73B2" w14:textId="77777777" w:rsidR="006575A0" w:rsidRDefault="007443E2">
      <w:pPr>
        <w:ind w:leftChars="400" w:left="880" w:firstLine="440"/>
        <w:rPr>
          <w:lang w:eastAsia="zh-CN"/>
        </w:rPr>
      </w:pPr>
      <w:r>
        <w:rPr>
          <w:rFonts w:hint="eastAsia"/>
          <w:lang w:eastAsia="zh-CN"/>
        </w:rPr>
        <w:t>指令说明：</w:t>
      </w:r>
    </w:p>
    <w:p w14:paraId="71D2507F" w14:textId="77777777" w:rsidR="006575A0" w:rsidRDefault="007443E2">
      <w:pPr>
        <w:ind w:leftChars="400" w:left="880" w:firstLine="440"/>
        <w:rPr>
          <w:lang w:eastAsia="zh-CN"/>
        </w:rPr>
      </w:pPr>
      <w:r>
        <w:rPr>
          <w:rFonts w:hint="eastAsia"/>
          <w:lang w:eastAsia="zh-CN"/>
        </w:rPr>
        <w:t>返回值：</w:t>
      </w:r>
      <w:r>
        <w:rPr>
          <w:rFonts w:hint="eastAsia"/>
          <w:lang w:eastAsia="zh-CN"/>
        </w:rPr>
        <w:t>02 00 02 30 30 00 03</w:t>
      </w:r>
    </w:p>
    <w:p w14:paraId="2C671A5D" w14:textId="77777777" w:rsidR="006575A0" w:rsidRDefault="007443E2">
      <w:pPr>
        <w:ind w:leftChars="400" w:left="880" w:firstLine="440"/>
        <w:rPr>
          <w:lang w:eastAsia="zh-CN"/>
        </w:rPr>
      </w:pPr>
      <w:r>
        <w:rPr>
          <w:rFonts w:hint="eastAsia"/>
          <w:lang w:eastAsia="zh-CN"/>
        </w:rPr>
        <w:t>返回值说明：操作成功</w:t>
      </w:r>
    </w:p>
    <w:p w14:paraId="0A6B2FF0" w14:textId="77777777" w:rsidR="006575A0" w:rsidRDefault="006575A0">
      <w:pPr>
        <w:ind w:firstLine="440"/>
        <w:rPr>
          <w:lang w:eastAsia="zh-CN"/>
        </w:rPr>
      </w:pPr>
    </w:p>
    <w:p w14:paraId="4D1ACEF9" w14:textId="77777777" w:rsidR="006575A0" w:rsidRDefault="007443E2">
      <w:pPr>
        <w:spacing w:before="240" w:after="60"/>
        <w:ind w:firstLine="522"/>
        <w:outlineLvl w:val="4"/>
        <w:rPr>
          <w:b/>
          <w:bCs/>
          <w:i/>
          <w:iCs/>
          <w:sz w:val="26"/>
          <w:szCs w:val="26"/>
          <w:lang w:eastAsia="zh-CN"/>
        </w:rPr>
      </w:pPr>
      <w:r>
        <w:rPr>
          <w:b/>
          <w:bCs/>
          <w:i/>
          <w:iCs/>
          <w:sz w:val="26"/>
          <w:szCs w:val="26"/>
          <w:lang w:eastAsia="zh-CN"/>
        </w:rPr>
        <w:t xml:space="preserve">6.1.3.2 </w:t>
      </w:r>
      <w:r>
        <w:rPr>
          <w:rFonts w:hint="eastAsia"/>
          <w:b/>
          <w:bCs/>
          <w:i/>
          <w:iCs/>
          <w:sz w:val="26"/>
          <w:szCs w:val="26"/>
          <w:lang w:eastAsia="zh-CN"/>
        </w:rPr>
        <w:t>获取</w:t>
      </w:r>
      <w:r>
        <w:rPr>
          <w:b/>
          <w:bCs/>
          <w:i/>
          <w:iCs/>
          <w:sz w:val="26"/>
          <w:szCs w:val="26"/>
          <w:lang w:eastAsia="zh-CN"/>
        </w:rPr>
        <w:t>认证中心</w:t>
      </w:r>
      <w:r>
        <w:rPr>
          <w:rFonts w:hint="eastAsia"/>
          <w:b/>
          <w:bCs/>
          <w:i/>
          <w:iCs/>
          <w:sz w:val="26"/>
          <w:szCs w:val="26"/>
          <w:lang w:eastAsia="zh-CN"/>
        </w:rPr>
        <w:t>公</w:t>
      </w:r>
      <w:proofErr w:type="gramStart"/>
      <w:r>
        <w:rPr>
          <w:rFonts w:hint="eastAsia"/>
          <w:b/>
          <w:bCs/>
          <w:i/>
          <w:iCs/>
          <w:sz w:val="26"/>
          <w:szCs w:val="26"/>
          <w:lang w:eastAsia="zh-CN"/>
        </w:rPr>
        <w:t>钥</w:t>
      </w:r>
      <w:proofErr w:type="gramEnd"/>
      <w:r>
        <w:rPr>
          <w:b/>
          <w:bCs/>
          <w:i/>
          <w:iCs/>
          <w:sz w:val="26"/>
          <w:szCs w:val="26"/>
          <w:lang w:eastAsia="zh-CN"/>
        </w:rPr>
        <w:t>命令</w:t>
      </w:r>
    </w:p>
    <w:p w14:paraId="1882F68F" w14:textId="77777777" w:rsidR="006575A0" w:rsidRDefault="007443E2">
      <w:pPr>
        <w:ind w:firstLineChars="390" w:firstLine="858"/>
        <w:rPr>
          <w:lang w:eastAsia="zh-CN"/>
        </w:rPr>
      </w:pPr>
      <w:r>
        <w:rPr>
          <w:rFonts w:hint="eastAsia"/>
          <w:lang w:eastAsia="zh-CN"/>
        </w:rPr>
        <w:t xml:space="preserve"> </w:t>
      </w: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08</w:t>
      </w:r>
      <w:r>
        <w:rPr>
          <w:rFonts w:hint="eastAsia"/>
          <w:lang w:eastAsia="zh-CN"/>
        </w:rPr>
        <w:t>+RID</w:t>
      </w:r>
      <w:r>
        <w:rPr>
          <w:lang w:eastAsia="zh-CN"/>
        </w:rPr>
        <w:t>+</w:t>
      </w:r>
      <w:r>
        <w:rPr>
          <w:lang w:eastAsia="zh-CN"/>
        </w:rPr>
        <w:t>索引</w:t>
      </w:r>
      <w:r>
        <w:t>（</w:t>
      </w:r>
      <w:r>
        <w:rPr>
          <w:rFonts w:hint="eastAsia"/>
          <w:color w:val="000000"/>
          <w:spacing w:val="-3"/>
          <w:lang w:val="en-US" w:eastAsia="zh-CN"/>
        </w:rPr>
        <w:t>0x36</w:t>
      </w:r>
      <w:r>
        <w:t xml:space="preserve"> </w:t>
      </w:r>
      <w:r>
        <w:rPr>
          <w:rFonts w:hint="eastAsia"/>
          <w:color w:val="000000"/>
          <w:spacing w:val="-3"/>
          <w:lang w:val="en-US" w:eastAsia="zh-CN"/>
        </w:rPr>
        <w:t>0x</w:t>
      </w:r>
      <w:r>
        <w:t>08</w:t>
      </w:r>
      <w:r>
        <w:rPr>
          <w:rFonts w:hint="eastAsia"/>
          <w:lang w:eastAsia="zh-CN"/>
        </w:rPr>
        <w:t xml:space="preserve"> RID</w:t>
      </w:r>
      <w:r>
        <w:rPr>
          <w:lang w:eastAsia="zh-CN"/>
        </w:rPr>
        <w:t xml:space="preserve"> </w:t>
      </w:r>
      <w:r>
        <w:rPr>
          <w:rFonts w:hint="eastAsia"/>
          <w:lang w:eastAsia="zh-CN"/>
        </w:rPr>
        <w:t>索引</w:t>
      </w:r>
      <w:r>
        <w:t>）</w:t>
      </w:r>
    </w:p>
    <w:p w14:paraId="73398617"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获取认证</w:t>
      </w:r>
      <w:r>
        <w:rPr>
          <w:lang w:eastAsia="zh-CN"/>
        </w:rPr>
        <w:t>中心公</w:t>
      </w:r>
      <w:proofErr w:type="gramStart"/>
      <w:r>
        <w:rPr>
          <w:lang w:eastAsia="zh-CN"/>
        </w:rPr>
        <w:t>钥</w:t>
      </w:r>
      <w:proofErr w:type="gramEnd"/>
    </w:p>
    <w:p w14:paraId="00DA1EC4" w14:textId="77777777" w:rsidR="006575A0" w:rsidRDefault="006575A0">
      <w:pPr>
        <w:ind w:firstLineChars="400" w:firstLine="880"/>
        <w:rPr>
          <w:lang w:eastAsia="zh-CN"/>
        </w:rPr>
      </w:pPr>
    </w:p>
    <w:p w14:paraId="4ADAE2CD"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6C86F85A"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4A3BA2A6"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6CDB86E1"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3CD25801" w14:textId="77777777" w:rsidR="006575A0" w:rsidRDefault="007443E2">
            <w:pPr>
              <w:ind w:firstLine="440"/>
              <w:jc w:val="center"/>
              <w:rPr>
                <w:bCs/>
                <w:color w:val="000000"/>
                <w:szCs w:val="21"/>
              </w:rPr>
            </w:pPr>
            <w:r>
              <w:rPr>
                <w:bCs/>
                <w:color w:val="000000"/>
                <w:szCs w:val="21"/>
              </w:rPr>
              <w:t>说明</w:t>
            </w:r>
          </w:p>
        </w:tc>
      </w:tr>
      <w:tr w:rsidR="006575A0" w14:paraId="16238BE4" w14:textId="77777777">
        <w:trPr>
          <w:jc w:val="right"/>
        </w:trPr>
        <w:tc>
          <w:tcPr>
            <w:tcW w:w="1701" w:type="dxa"/>
            <w:tcBorders>
              <w:top w:val="single" w:sz="4" w:space="0" w:color="000000"/>
              <w:left w:val="single" w:sz="4" w:space="0" w:color="000000"/>
              <w:bottom w:val="single" w:sz="4" w:space="0" w:color="000000"/>
            </w:tcBorders>
            <w:vAlign w:val="center"/>
          </w:tcPr>
          <w:p w14:paraId="10F2744F"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4064A57C"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702D5505"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5A72D8ED" w14:textId="77777777">
        <w:trPr>
          <w:jc w:val="right"/>
        </w:trPr>
        <w:tc>
          <w:tcPr>
            <w:tcW w:w="1701" w:type="dxa"/>
            <w:tcBorders>
              <w:top w:val="single" w:sz="4" w:space="0" w:color="000000"/>
              <w:left w:val="single" w:sz="4" w:space="0" w:color="000000"/>
              <w:bottom w:val="single" w:sz="4" w:space="0" w:color="000000"/>
            </w:tcBorders>
            <w:vAlign w:val="center"/>
          </w:tcPr>
          <w:p w14:paraId="6CBA7308"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47DBE581" w14:textId="77777777" w:rsidR="006575A0" w:rsidRDefault="007443E2">
            <w:pPr>
              <w:ind w:firstLineChars="0" w:firstLine="0"/>
              <w:jc w:val="left"/>
            </w:pPr>
            <w:r>
              <w:rPr>
                <w:rFonts w:hint="eastAsia"/>
                <w:lang w:val="en-US" w:eastAsia="zh-CN"/>
              </w:rPr>
              <w:t>0x</w:t>
            </w:r>
            <w:r>
              <w:t>08</w:t>
            </w:r>
          </w:p>
        </w:tc>
        <w:tc>
          <w:tcPr>
            <w:tcW w:w="3685" w:type="dxa"/>
            <w:tcBorders>
              <w:top w:val="single" w:sz="4" w:space="0" w:color="000000"/>
              <w:left w:val="single" w:sz="4" w:space="0" w:color="000000"/>
              <w:bottom w:val="single" w:sz="4" w:space="0" w:color="000000"/>
              <w:right w:val="single" w:sz="4" w:space="0" w:color="000000"/>
            </w:tcBorders>
            <w:vAlign w:val="center"/>
          </w:tcPr>
          <w:p w14:paraId="5A005968" w14:textId="77777777" w:rsidR="006575A0" w:rsidRDefault="007443E2">
            <w:pPr>
              <w:ind w:firstLineChars="0" w:firstLine="0"/>
              <w:jc w:val="left"/>
              <w:rPr>
                <w:lang w:eastAsia="zh-CN"/>
              </w:rPr>
            </w:pPr>
            <w:r>
              <w:rPr>
                <w:rFonts w:hint="eastAsia"/>
                <w:lang w:eastAsia="zh-CN"/>
              </w:rPr>
              <w:t>获取</w:t>
            </w:r>
            <w:r>
              <w:rPr>
                <w:lang w:eastAsia="zh-CN"/>
              </w:rPr>
              <w:t>认证中心公</w:t>
            </w:r>
            <w:proofErr w:type="gramStart"/>
            <w:r>
              <w:rPr>
                <w:lang w:eastAsia="zh-CN"/>
              </w:rPr>
              <w:t>钥</w:t>
            </w:r>
            <w:proofErr w:type="gramEnd"/>
            <w:r>
              <w:rPr>
                <w:lang w:eastAsia="zh-CN"/>
              </w:rPr>
              <w:t>命令代码</w:t>
            </w:r>
          </w:p>
        </w:tc>
      </w:tr>
      <w:tr w:rsidR="006575A0" w14:paraId="0CC60C26" w14:textId="77777777">
        <w:trPr>
          <w:jc w:val="right"/>
        </w:trPr>
        <w:tc>
          <w:tcPr>
            <w:tcW w:w="1701" w:type="dxa"/>
            <w:tcBorders>
              <w:top w:val="single" w:sz="4" w:space="0" w:color="000000"/>
              <w:left w:val="single" w:sz="4" w:space="0" w:color="000000"/>
              <w:bottom w:val="single" w:sz="4" w:space="0" w:color="000000"/>
            </w:tcBorders>
            <w:vAlign w:val="center"/>
          </w:tcPr>
          <w:p w14:paraId="02F8D664" w14:textId="77777777" w:rsidR="006575A0" w:rsidRDefault="007443E2">
            <w:pPr>
              <w:ind w:firstLineChars="0" w:firstLine="0"/>
              <w:jc w:val="left"/>
            </w:pPr>
            <w:r>
              <w:rPr>
                <w:rFonts w:hint="eastAsia"/>
                <w:lang w:eastAsia="zh-CN"/>
              </w:rPr>
              <w:t>RID</w:t>
            </w:r>
          </w:p>
        </w:tc>
        <w:tc>
          <w:tcPr>
            <w:tcW w:w="2126" w:type="dxa"/>
            <w:tcBorders>
              <w:top w:val="single" w:sz="4" w:space="0" w:color="000000"/>
              <w:left w:val="single" w:sz="4" w:space="0" w:color="000000"/>
              <w:bottom w:val="single" w:sz="4" w:space="0" w:color="000000"/>
            </w:tcBorders>
            <w:vAlign w:val="center"/>
          </w:tcPr>
          <w:p w14:paraId="1F456916"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44DD31A8" w14:textId="77777777" w:rsidR="006575A0" w:rsidRDefault="007443E2">
            <w:pPr>
              <w:ind w:firstLineChars="0" w:firstLine="0"/>
              <w:jc w:val="left"/>
              <w:rPr>
                <w:lang w:eastAsia="zh-CN"/>
              </w:rPr>
            </w:pPr>
            <w:r>
              <w:rPr>
                <w:rFonts w:hint="eastAsia"/>
                <w:color w:val="000000"/>
                <w:sz w:val="21"/>
                <w:szCs w:val="21"/>
              </w:rPr>
              <w:t>注册的应用提供者标识符</w:t>
            </w:r>
          </w:p>
          <w:p w14:paraId="74C6E181" w14:textId="77777777" w:rsidR="006575A0" w:rsidRDefault="006575A0">
            <w:pPr>
              <w:ind w:firstLineChars="0" w:firstLine="0"/>
              <w:jc w:val="left"/>
              <w:rPr>
                <w:lang w:eastAsia="zh-CN"/>
              </w:rPr>
            </w:pPr>
          </w:p>
        </w:tc>
      </w:tr>
      <w:tr w:rsidR="006575A0" w14:paraId="164B6F6E" w14:textId="77777777">
        <w:trPr>
          <w:jc w:val="right"/>
        </w:trPr>
        <w:tc>
          <w:tcPr>
            <w:tcW w:w="1701" w:type="dxa"/>
            <w:tcBorders>
              <w:top w:val="single" w:sz="4" w:space="0" w:color="000000"/>
              <w:left w:val="single" w:sz="4" w:space="0" w:color="000000"/>
              <w:bottom w:val="single" w:sz="4" w:space="0" w:color="000000"/>
            </w:tcBorders>
            <w:vAlign w:val="center"/>
          </w:tcPr>
          <w:p w14:paraId="24CCD211" w14:textId="77777777" w:rsidR="006575A0" w:rsidRDefault="007443E2">
            <w:pPr>
              <w:ind w:firstLineChars="0" w:firstLine="0"/>
              <w:jc w:val="left"/>
              <w:rPr>
                <w:lang w:eastAsia="zh-CN"/>
              </w:rPr>
            </w:pPr>
            <w:r>
              <w:rPr>
                <w:rFonts w:hint="eastAsia"/>
                <w:lang w:eastAsia="zh-CN"/>
              </w:rPr>
              <w:t>索引</w:t>
            </w:r>
          </w:p>
        </w:tc>
        <w:tc>
          <w:tcPr>
            <w:tcW w:w="2126" w:type="dxa"/>
            <w:tcBorders>
              <w:top w:val="single" w:sz="4" w:space="0" w:color="000000"/>
              <w:left w:val="single" w:sz="4" w:space="0" w:color="000000"/>
              <w:bottom w:val="single" w:sz="4" w:space="0" w:color="000000"/>
            </w:tcBorders>
            <w:vAlign w:val="center"/>
          </w:tcPr>
          <w:p w14:paraId="60A39BDC"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7F9F1DE9" w14:textId="77777777" w:rsidR="006575A0" w:rsidRDefault="007443E2">
            <w:pPr>
              <w:ind w:firstLineChars="0" w:firstLine="0"/>
              <w:jc w:val="left"/>
              <w:rPr>
                <w:lang w:eastAsia="zh-CN"/>
              </w:rPr>
            </w:pPr>
            <w:r>
              <w:rPr>
                <w:rFonts w:hint="eastAsia"/>
                <w:lang w:eastAsia="zh-CN"/>
              </w:rPr>
              <w:t>索引</w:t>
            </w:r>
          </w:p>
        </w:tc>
      </w:tr>
    </w:tbl>
    <w:p w14:paraId="66FE8522" w14:textId="77777777" w:rsidR="006575A0" w:rsidRDefault="006575A0">
      <w:pPr>
        <w:ind w:firstLine="440"/>
        <w:rPr>
          <w:lang w:eastAsia="zh-CN"/>
        </w:rPr>
      </w:pPr>
    </w:p>
    <w:p w14:paraId="4D464FB4" w14:textId="77777777" w:rsidR="006575A0" w:rsidRDefault="007443E2">
      <w:pPr>
        <w:ind w:firstLineChars="400" w:firstLine="880"/>
        <w:rPr>
          <w:lang w:eastAsia="zh-CN"/>
        </w:rPr>
      </w:pPr>
      <w:r>
        <w:rPr>
          <w:rFonts w:hint="eastAsia"/>
          <w:lang w:eastAsia="zh-CN"/>
        </w:rPr>
        <w:t>返回</w:t>
      </w:r>
      <w:r>
        <w:rPr>
          <w:lang w:eastAsia="zh-CN"/>
        </w:rPr>
        <w:t>状态码</w:t>
      </w:r>
    </w:p>
    <w:tbl>
      <w:tblPr>
        <w:tblW w:w="7421" w:type="dxa"/>
        <w:jc w:val="right"/>
        <w:tblLayout w:type="fixed"/>
        <w:tblLook w:val="04A0" w:firstRow="1" w:lastRow="0" w:firstColumn="1" w:lastColumn="0" w:noHBand="0" w:noVBand="1"/>
      </w:tblPr>
      <w:tblGrid>
        <w:gridCol w:w="1701"/>
        <w:gridCol w:w="1701"/>
        <w:gridCol w:w="4019"/>
      </w:tblGrid>
      <w:tr w:rsidR="006575A0" w14:paraId="65465F52" w14:textId="77777777">
        <w:trPr>
          <w:jc w:val="right"/>
        </w:trPr>
        <w:tc>
          <w:tcPr>
            <w:tcW w:w="1701" w:type="dxa"/>
            <w:tcBorders>
              <w:top w:val="single" w:sz="4" w:space="0" w:color="000000"/>
              <w:left w:val="single" w:sz="4" w:space="0" w:color="000000"/>
              <w:bottom w:val="single" w:sz="4" w:space="0" w:color="000000"/>
            </w:tcBorders>
          </w:tcPr>
          <w:p w14:paraId="1D6C8AE1" w14:textId="77777777" w:rsidR="006575A0" w:rsidRDefault="007443E2">
            <w:pPr>
              <w:ind w:firstLine="440"/>
              <w:jc w:val="center"/>
              <w:rPr>
                <w:bCs/>
                <w:color w:val="000000"/>
                <w:szCs w:val="21"/>
              </w:rPr>
            </w:pPr>
            <w:r>
              <w:rPr>
                <w:bCs/>
                <w:color w:val="000000"/>
                <w:szCs w:val="21"/>
              </w:rPr>
              <w:t>标识</w:t>
            </w:r>
          </w:p>
        </w:tc>
        <w:tc>
          <w:tcPr>
            <w:tcW w:w="1701" w:type="dxa"/>
            <w:tcBorders>
              <w:top w:val="single" w:sz="4" w:space="0" w:color="000000"/>
              <w:left w:val="single" w:sz="4" w:space="0" w:color="000000"/>
              <w:bottom w:val="single" w:sz="4" w:space="0" w:color="000000"/>
            </w:tcBorders>
          </w:tcPr>
          <w:p w14:paraId="68188F16" w14:textId="77777777" w:rsidR="006575A0" w:rsidRDefault="007443E2">
            <w:pPr>
              <w:ind w:firstLine="440"/>
              <w:jc w:val="center"/>
              <w:rPr>
                <w:bCs/>
                <w:color w:val="000000"/>
                <w:szCs w:val="21"/>
              </w:rPr>
            </w:pPr>
            <w:r>
              <w:rPr>
                <w:bCs/>
                <w:color w:val="000000"/>
                <w:szCs w:val="21"/>
              </w:rPr>
              <w:t>内容</w:t>
            </w:r>
          </w:p>
        </w:tc>
        <w:tc>
          <w:tcPr>
            <w:tcW w:w="4019" w:type="dxa"/>
            <w:tcBorders>
              <w:top w:val="single" w:sz="4" w:space="0" w:color="000000"/>
              <w:left w:val="single" w:sz="4" w:space="0" w:color="000000"/>
              <w:bottom w:val="single" w:sz="4" w:space="0" w:color="000000"/>
              <w:right w:val="single" w:sz="4" w:space="0" w:color="000000"/>
            </w:tcBorders>
          </w:tcPr>
          <w:p w14:paraId="1136256C" w14:textId="77777777" w:rsidR="006575A0" w:rsidRDefault="007443E2">
            <w:pPr>
              <w:ind w:firstLine="440"/>
              <w:jc w:val="center"/>
              <w:rPr>
                <w:bCs/>
                <w:color w:val="000000"/>
                <w:szCs w:val="21"/>
              </w:rPr>
            </w:pPr>
            <w:r>
              <w:rPr>
                <w:bCs/>
                <w:color w:val="000000"/>
                <w:szCs w:val="21"/>
              </w:rPr>
              <w:t>说明</w:t>
            </w:r>
          </w:p>
        </w:tc>
      </w:tr>
      <w:tr w:rsidR="006575A0" w14:paraId="7F8F4679" w14:textId="77777777">
        <w:trPr>
          <w:trHeight w:val="281"/>
          <w:jc w:val="right"/>
        </w:trPr>
        <w:tc>
          <w:tcPr>
            <w:tcW w:w="1701" w:type="dxa"/>
            <w:vMerge w:val="restart"/>
            <w:tcBorders>
              <w:top w:val="single" w:sz="4" w:space="0" w:color="000000"/>
              <w:left w:val="single" w:sz="4" w:space="0" w:color="000000"/>
            </w:tcBorders>
            <w:vAlign w:val="center"/>
          </w:tcPr>
          <w:p w14:paraId="57C3CABE" w14:textId="77777777" w:rsidR="006575A0" w:rsidRDefault="007443E2">
            <w:pPr>
              <w:ind w:firstLineChars="0" w:firstLine="0"/>
              <w:jc w:val="left"/>
            </w:pPr>
            <w:r>
              <w:t>Response Code</w:t>
            </w:r>
          </w:p>
        </w:tc>
        <w:tc>
          <w:tcPr>
            <w:tcW w:w="1701" w:type="dxa"/>
            <w:tcBorders>
              <w:top w:val="single" w:sz="4" w:space="0" w:color="000000"/>
              <w:left w:val="single" w:sz="4" w:space="0" w:color="000000"/>
              <w:bottom w:val="single" w:sz="4" w:space="0" w:color="000000"/>
            </w:tcBorders>
            <w:vAlign w:val="center"/>
          </w:tcPr>
          <w:p w14:paraId="0D45C1D4" w14:textId="77777777" w:rsidR="006575A0" w:rsidRDefault="007443E2">
            <w:pPr>
              <w:ind w:firstLineChars="0" w:firstLine="0"/>
              <w:jc w:val="left"/>
              <w:rPr>
                <w:lang w:eastAsia="zh-CN"/>
              </w:rPr>
            </w:pPr>
            <w:r>
              <w:rPr>
                <w:rFonts w:hint="eastAsia"/>
                <w:lang w:val="en-US" w:eastAsia="zh-CN"/>
              </w:rPr>
              <w:t>30</w:t>
            </w:r>
            <w:r>
              <w:t>H,</w:t>
            </w:r>
            <w:r>
              <w:rPr>
                <w:rFonts w:hint="eastAsia"/>
                <w:lang w:val="en-US" w:eastAsia="zh-CN"/>
              </w:rPr>
              <w:t>30</w:t>
            </w:r>
            <w:r>
              <w:t>H</w:t>
            </w:r>
          </w:p>
        </w:tc>
        <w:tc>
          <w:tcPr>
            <w:tcW w:w="4019" w:type="dxa"/>
            <w:tcBorders>
              <w:top w:val="single" w:sz="4" w:space="0" w:color="000000"/>
              <w:left w:val="single" w:sz="4" w:space="0" w:color="000000"/>
              <w:bottom w:val="single" w:sz="4" w:space="0" w:color="000000"/>
              <w:right w:val="single" w:sz="4" w:space="0" w:color="000000"/>
            </w:tcBorders>
            <w:vAlign w:val="center"/>
          </w:tcPr>
          <w:p w14:paraId="48299D95" w14:textId="77777777" w:rsidR="006575A0" w:rsidRDefault="007443E2">
            <w:pPr>
              <w:ind w:firstLineChars="0" w:firstLine="0"/>
              <w:jc w:val="left"/>
              <w:rPr>
                <w:lang w:eastAsia="zh-CN"/>
              </w:rPr>
            </w:pPr>
            <w:r>
              <w:rPr>
                <w:rFonts w:hint="eastAsia"/>
                <w:lang w:eastAsia="zh-CN"/>
              </w:rPr>
              <w:t>操作成功</w:t>
            </w:r>
          </w:p>
        </w:tc>
      </w:tr>
      <w:tr w:rsidR="006575A0" w14:paraId="48B28670" w14:textId="77777777">
        <w:trPr>
          <w:trHeight w:val="281"/>
          <w:jc w:val="right"/>
        </w:trPr>
        <w:tc>
          <w:tcPr>
            <w:tcW w:w="1701" w:type="dxa"/>
            <w:vMerge/>
            <w:tcBorders>
              <w:left w:val="single" w:sz="4" w:space="0" w:color="000000"/>
            </w:tcBorders>
            <w:vAlign w:val="center"/>
          </w:tcPr>
          <w:p w14:paraId="368F9EFF"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3ED36D09" w14:textId="77777777" w:rsidR="006575A0" w:rsidRDefault="007443E2">
            <w:pPr>
              <w:ind w:firstLineChars="0" w:firstLine="0"/>
              <w:jc w:val="left"/>
            </w:pPr>
            <w:r>
              <w:rPr>
                <w:rFonts w:hint="eastAsia"/>
                <w:lang w:val="en-US" w:eastAsia="zh-CN"/>
              </w:rPr>
              <w:t>30</w:t>
            </w:r>
            <w:r>
              <w:t>H,</w:t>
            </w:r>
            <w:r>
              <w:rPr>
                <w:rFonts w:hint="eastAsia"/>
                <w:lang w:val="en-US" w:eastAsia="zh-CN"/>
              </w:rPr>
              <w:t>31</w:t>
            </w:r>
            <w:r>
              <w:t>H</w:t>
            </w:r>
          </w:p>
        </w:tc>
        <w:tc>
          <w:tcPr>
            <w:tcW w:w="4019" w:type="dxa"/>
            <w:tcBorders>
              <w:top w:val="single" w:sz="4" w:space="0" w:color="000000"/>
              <w:left w:val="single" w:sz="4" w:space="0" w:color="000000"/>
              <w:bottom w:val="single" w:sz="4" w:space="0" w:color="000000"/>
              <w:right w:val="single" w:sz="4" w:space="0" w:color="000000"/>
            </w:tcBorders>
            <w:vAlign w:val="center"/>
          </w:tcPr>
          <w:p w14:paraId="500AC849" w14:textId="77777777" w:rsidR="006575A0" w:rsidRDefault="007443E2">
            <w:pPr>
              <w:ind w:firstLineChars="0" w:firstLine="0"/>
              <w:jc w:val="left"/>
            </w:pPr>
            <w:r>
              <w:rPr>
                <w:rFonts w:hint="eastAsia"/>
                <w:lang w:eastAsia="zh-CN"/>
              </w:rPr>
              <w:t>无效</w:t>
            </w:r>
            <w:r>
              <w:rPr>
                <w:lang w:eastAsia="zh-CN"/>
              </w:rPr>
              <w:t>的命令参数</w:t>
            </w:r>
          </w:p>
        </w:tc>
      </w:tr>
      <w:tr w:rsidR="006575A0" w14:paraId="4FE826B3" w14:textId="77777777">
        <w:trPr>
          <w:trHeight w:val="281"/>
          <w:jc w:val="right"/>
        </w:trPr>
        <w:tc>
          <w:tcPr>
            <w:tcW w:w="1701" w:type="dxa"/>
            <w:vMerge/>
            <w:tcBorders>
              <w:left w:val="single" w:sz="4" w:space="0" w:color="000000"/>
              <w:bottom w:val="single" w:sz="4" w:space="0" w:color="000000"/>
            </w:tcBorders>
            <w:vAlign w:val="center"/>
          </w:tcPr>
          <w:p w14:paraId="03DC6270"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38B91DCF" w14:textId="77777777" w:rsidR="006575A0" w:rsidRDefault="007443E2">
            <w:pPr>
              <w:ind w:firstLineChars="0" w:firstLine="0"/>
              <w:jc w:val="left"/>
            </w:pPr>
            <w:r>
              <w:rPr>
                <w:rFonts w:hint="eastAsia"/>
                <w:lang w:val="en-US" w:eastAsia="zh-CN"/>
              </w:rPr>
              <w:t>30</w:t>
            </w:r>
            <w:r>
              <w:t>H,</w:t>
            </w:r>
            <w:r>
              <w:rPr>
                <w:rFonts w:hint="eastAsia"/>
                <w:lang w:val="en-US" w:eastAsia="zh-CN"/>
              </w:rPr>
              <w:t>32</w:t>
            </w:r>
            <w:r>
              <w:t>H</w:t>
            </w:r>
          </w:p>
        </w:tc>
        <w:tc>
          <w:tcPr>
            <w:tcW w:w="4019" w:type="dxa"/>
            <w:tcBorders>
              <w:top w:val="single" w:sz="4" w:space="0" w:color="000000"/>
              <w:left w:val="single" w:sz="4" w:space="0" w:color="000000"/>
              <w:bottom w:val="single" w:sz="4" w:space="0" w:color="000000"/>
              <w:right w:val="single" w:sz="4" w:space="0" w:color="000000"/>
            </w:tcBorders>
            <w:vAlign w:val="center"/>
          </w:tcPr>
          <w:p w14:paraId="30B94DBD" w14:textId="77777777" w:rsidR="006575A0" w:rsidRDefault="007443E2">
            <w:pPr>
              <w:ind w:firstLineChars="0" w:firstLine="0"/>
              <w:jc w:val="left"/>
            </w:pPr>
            <w:r>
              <w:rPr>
                <w:rFonts w:hint="eastAsia"/>
                <w:lang w:eastAsia="zh-CN"/>
              </w:rPr>
              <w:t>命令</w:t>
            </w:r>
            <w:r>
              <w:rPr>
                <w:lang w:eastAsia="zh-CN"/>
              </w:rPr>
              <w:t>失败</w:t>
            </w:r>
          </w:p>
        </w:tc>
      </w:tr>
      <w:tr w:rsidR="006575A0" w14:paraId="1DFEE21B" w14:textId="77777777">
        <w:trPr>
          <w:jc w:val="right"/>
        </w:trPr>
        <w:tc>
          <w:tcPr>
            <w:tcW w:w="1701" w:type="dxa"/>
            <w:tcBorders>
              <w:top w:val="single" w:sz="4" w:space="0" w:color="000000"/>
              <w:left w:val="single" w:sz="4" w:space="0" w:color="000000"/>
              <w:bottom w:val="single" w:sz="4" w:space="0" w:color="000000"/>
            </w:tcBorders>
            <w:vAlign w:val="center"/>
          </w:tcPr>
          <w:p w14:paraId="18216F1B"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rFonts w:hint="eastAsia"/>
                <w:lang w:eastAsia="zh-CN"/>
              </w:rPr>
              <w:t>模</w:t>
            </w:r>
          </w:p>
        </w:tc>
        <w:tc>
          <w:tcPr>
            <w:tcW w:w="1701" w:type="dxa"/>
            <w:tcBorders>
              <w:top w:val="single" w:sz="4" w:space="0" w:color="000000"/>
              <w:left w:val="single" w:sz="4" w:space="0" w:color="000000"/>
              <w:bottom w:val="single" w:sz="4" w:space="0" w:color="000000"/>
            </w:tcBorders>
            <w:vAlign w:val="center"/>
          </w:tcPr>
          <w:p w14:paraId="55B01CA0"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6046FA58"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rFonts w:hint="eastAsia"/>
                <w:lang w:eastAsia="zh-CN"/>
              </w:rPr>
              <w:t>模</w:t>
            </w:r>
            <w:r>
              <w:rPr>
                <w:rFonts w:hint="eastAsia"/>
                <w:color w:val="000000"/>
                <w:spacing w:val="-3"/>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rFonts w:hint="eastAsia"/>
                <w:color w:val="000000"/>
                <w:spacing w:val="-3"/>
                <w:lang w:eastAsia="zh-CN"/>
              </w:rPr>
              <w:t>）</w:t>
            </w:r>
          </w:p>
        </w:tc>
      </w:tr>
      <w:tr w:rsidR="006575A0" w14:paraId="1DFCB6B1" w14:textId="77777777">
        <w:trPr>
          <w:jc w:val="right"/>
        </w:trPr>
        <w:tc>
          <w:tcPr>
            <w:tcW w:w="1701" w:type="dxa"/>
            <w:tcBorders>
              <w:top w:val="single" w:sz="4" w:space="0" w:color="000000"/>
              <w:left w:val="single" w:sz="4" w:space="0" w:color="000000"/>
              <w:bottom w:val="single" w:sz="4" w:space="0" w:color="000000"/>
            </w:tcBorders>
            <w:vAlign w:val="center"/>
          </w:tcPr>
          <w:p w14:paraId="5634DB02"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钥模长</w:t>
            </w:r>
            <w:proofErr w:type="gramEnd"/>
          </w:p>
        </w:tc>
        <w:tc>
          <w:tcPr>
            <w:tcW w:w="1701" w:type="dxa"/>
            <w:tcBorders>
              <w:top w:val="single" w:sz="4" w:space="0" w:color="000000"/>
              <w:left w:val="single" w:sz="4" w:space="0" w:color="000000"/>
              <w:bottom w:val="single" w:sz="4" w:space="0" w:color="000000"/>
            </w:tcBorders>
            <w:vAlign w:val="center"/>
          </w:tcPr>
          <w:p w14:paraId="44C2B438"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7C888FAC"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rFonts w:hint="eastAsia"/>
                <w:lang w:eastAsia="zh-CN"/>
              </w:rPr>
              <w:t>模长</w:t>
            </w:r>
            <w:r>
              <w:rPr>
                <w:rFonts w:hint="eastAsia"/>
                <w:color w:val="000000"/>
                <w:spacing w:val="-3"/>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rFonts w:hint="eastAsia"/>
                <w:color w:val="000000"/>
                <w:spacing w:val="-3"/>
                <w:lang w:eastAsia="zh-CN"/>
              </w:rPr>
              <w:t>）</w:t>
            </w:r>
          </w:p>
        </w:tc>
      </w:tr>
      <w:tr w:rsidR="006575A0" w14:paraId="528877D5" w14:textId="77777777">
        <w:trPr>
          <w:jc w:val="right"/>
        </w:trPr>
        <w:tc>
          <w:tcPr>
            <w:tcW w:w="1701" w:type="dxa"/>
            <w:tcBorders>
              <w:top w:val="single" w:sz="4" w:space="0" w:color="000000"/>
              <w:left w:val="single" w:sz="4" w:space="0" w:color="000000"/>
              <w:bottom w:val="single" w:sz="4" w:space="0" w:color="000000"/>
            </w:tcBorders>
            <w:vAlign w:val="center"/>
          </w:tcPr>
          <w:p w14:paraId="02F96BDD"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lang w:eastAsia="zh-CN"/>
              </w:rPr>
              <w:t>指数</w:t>
            </w:r>
          </w:p>
        </w:tc>
        <w:tc>
          <w:tcPr>
            <w:tcW w:w="1701" w:type="dxa"/>
            <w:tcBorders>
              <w:top w:val="single" w:sz="4" w:space="0" w:color="000000"/>
              <w:left w:val="single" w:sz="4" w:space="0" w:color="000000"/>
              <w:bottom w:val="single" w:sz="4" w:space="0" w:color="000000"/>
            </w:tcBorders>
            <w:vAlign w:val="center"/>
          </w:tcPr>
          <w:p w14:paraId="35AB9C4E"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13983DD3"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rFonts w:hint="eastAsia"/>
                <w:lang w:eastAsia="zh-CN"/>
              </w:rPr>
              <w:t>指数</w:t>
            </w:r>
            <w:r>
              <w:rPr>
                <w:rFonts w:hint="eastAsia"/>
                <w:color w:val="000000"/>
                <w:spacing w:val="-3"/>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rFonts w:hint="eastAsia"/>
                <w:color w:val="000000"/>
                <w:spacing w:val="-3"/>
                <w:lang w:eastAsia="zh-CN"/>
              </w:rPr>
              <w:t>）</w:t>
            </w:r>
          </w:p>
        </w:tc>
      </w:tr>
      <w:tr w:rsidR="006575A0" w14:paraId="54461767" w14:textId="77777777">
        <w:trPr>
          <w:jc w:val="right"/>
        </w:trPr>
        <w:tc>
          <w:tcPr>
            <w:tcW w:w="1701" w:type="dxa"/>
            <w:tcBorders>
              <w:top w:val="single" w:sz="4" w:space="0" w:color="000000"/>
              <w:left w:val="single" w:sz="4" w:space="0" w:color="000000"/>
              <w:bottom w:val="single" w:sz="4" w:space="0" w:color="000000"/>
            </w:tcBorders>
            <w:vAlign w:val="center"/>
          </w:tcPr>
          <w:p w14:paraId="5869F859" w14:textId="77777777" w:rsidR="006575A0" w:rsidRDefault="007443E2">
            <w:pPr>
              <w:ind w:firstLineChars="0" w:firstLine="0"/>
              <w:jc w:val="left"/>
              <w:rPr>
                <w:lang w:eastAsia="zh-CN"/>
              </w:rPr>
            </w:pPr>
            <w:proofErr w:type="gramStart"/>
            <w:r>
              <w:rPr>
                <w:rFonts w:hint="eastAsia"/>
                <w:lang w:eastAsia="zh-CN"/>
              </w:rPr>
              <w:t>哈希值</w:t>
            </w:r>
            <w:proofErr w:type="gramEnd"/>
          </w:p>
        </w:tc>
        <w:tc>
          <w:tcPr>
            <w:tcW w:w="1701" w:type="dxa"/>
            <w:tcBorders>
              <w:top w:val="single" w:sz="4" w:space="0" w:color="000000"/>
              <w:left w:val="single" w:sz="4" w:space="0" w:color="000000"/>
              <w:bottom w:val="single" w:sz="4" w:space="0" w:color="000000"/>
            </w:tcBorders>
            <w:vAlign w:val="center"/>
          </w:tcPr>
          <w:p w14:paraId="74696398"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0A1EA254" w14:textId="77777777" w:rsidR="006575A0" w:rsidRDefault="007443E2">
            <w:pPr>
              <w:ind w:firstLineChars="0" w:firstLine="0"/>
              <w:jc w:val="left"/>
              <w:rPr>
                <w:lang w:eastAsia="zh-CN"/>
              </w:rPr>
            </w:pPr>
            <w:r>
              <w:rPr>
                <w:rFonts w:hint="eastAsia"/>
                <w:lang w:eastAsia="zh-CN"/>
              </w:rPr>
              <w:t>哈希值</w:t>
            </w:r>
            <w:r>
              <w:rPr>
                <w:rFonts w:hint="eastAsia"/>
                <w:color w:val="000000"/>
                <w:spacing w:val="-3"/>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rFonts w:hint="eastAsia"/>
                <w:color w:val="000000"/>
                <w:spacing w:val="-3"/>
                <w:lang w:eastAsia="zh-CN"/>
              </w:rPr>
              <w:t>）</w:t>
            </w:r>
          </w:p>
        </w:tc>
      </w:tr>
      <w:tr w:rsidR="006575A0" w14:paraId="1B458D14" w14:textId="77777777">
        <w:trPr>
          <w:jc w:val="right"/>
        </w:trPr>
        <w:tc>
          <w:tcPr>
            <w:tcW w:w="1701" w:type="dxa"/>
            <w:tcBorders>
              <w:top w:val="single" w:sz="4" w:space="0" w:color="000000"/>
              <w:left w:val="single" w:sz="4" w:space="0" w:color="000000"/>
              <w:bottom w:val="single" w:sz="4" w:space="0" w:color="000000"/>
            </w:tcBorders>
            <w:vAlign w:val="center"/>
          </w:tcPr>
          <w:p w14:paraId="1FFCAEAD" w14:textId="77777777" w:rsidR="006575A0" w:rsidRDefault="007443E2">
            <w:pPr>
              <w:ind w:firstLineChars="0" w:firstLine="0"/>
              <w:jc w:val="left"/>
              <w:rPr>
                <w:lang w:eastAsia="zh-CN"/>
              </w:rPr>
            </w:pPr>
            <w:r>
              <w:rPr>
                <w:rFonts w:hint="eastAsia"/>
                <w:lang w:eastAsia="zh-CN"/>
              </w:rPr>
              <w:t>失效日期</w:t>
            </w:r>
          </w:p>
        </w:tc>
        <w:tc>
          <w:tcPr>
            <w:tcW w:w="1701" w:type="dxa"/>
            <w:tcBorders>
              <w:top w:val="single" w:sz="4" w:space="0" w:color="000000"/>
              <w:left w:val="single" w:sz="4" w:space="0" w:color="000000"/>
              <w:bottom w:val="single" w:sz="4" w:space="0" w:color="000000"/>
            </w:tcBorders>
            <w:vAlign w:val="center"/>
          </w:tcPr>
          <w:p w14:paraId="3BC5D7AC"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2FEFBD7F" w14:textId="77777777" w:rsidR="006575A0" w:rsidRDefault="007443E2">
            <w:pPr>
              <w:ind w:firstLineChars="0" w:firstLine="0"/>
              <w:jc w:val="left"/>
              <w:rPr>
                <w:lang w:eastAsia="zh-CN"/>
              </w:rPr>
            </w:pPr>
            <w:r>
              <w:rPr>
                <w:rFonts w:hint="eastAsia"/>
                <w:lang w:eastAsia="zh-CN"/>
              </w:rPr>
              <w:t>失效日期</w:t>
            </w:r>
            <w:r>
              <w:rPr>
                <w:rFonts w:hint="eastAsia"/>
                <w:color w:val="000000"/>
                <w:spacing w:val="-3"/>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rFonts w:hint="eastAsia"/>
                <w:color w:val="000000"/>
                <w:spacing w:val="-3"/>
                <w:lang w:eastAsia="zh-CN"/>
              </w:rPr>
              <w:t>）</w:t>
            </w:r>
          </w:p>
        </w:tc>
      </w:tr>
      <w:tr w:rsidR="006575A0" w14:paraId="64DCE921" w14:textId="77777777">
        <w:trPr>
          <w:jc w:val="right"/>
        </w:trPr>
        <w:tc>
          <w:tcPr>
            <w:tcW w:w="1701" w:type="dxa"/>
            <w:tcBorders>
              <w:top w:val="single" w:sz="4" w:space="0" w:color="000000"/>
              <w:left w:val="single" w:sz="4" w:space="0" w:color="000000"/>
              <w:bottom w:val="single" w:sz="4" w:space="0" w:color="000000"/>
            </w:tcBorders>
            <w:vAlign w:val="center"/>
          </w:tcPr>
          <w:p w14:paraId="5641E6DF" w14:textId="77777777" w:rsidR="006575A0" w:rsidRDefault="007443E2">
            <w:pPr>
              <w:ind w:firstLineChars="0" w:firstLine="0"/>
              <w:jc w:val="left"/>
              <w:rPr>
                <w:lang w:eastAsia="zh-CN"/>
              </w:rPr>
            </w:pPr>
            <w:r>
              <w:rPr>
                <w:lang w:eastAsia="zh-CN"/>
              </w:rPr>
              <w:t>RID</w:t>
            </w:r>
          </w:p>
        </w:tc>
        <w:tc>
          <w:tcPr>
            <w:tcW w:w="1701" w:type="dxa"/>
            <w:tcBorders>
              <w:top w:val="single" w:sz="4" w:space="0" w:color="000000"/>
              <w:left w:val="single" w:sz="4" w:space="0" w:color="000000"/>
              <w:bottom w:val="single" w:sz="4" w:space="0" w:color="000000"/>
            </w:tcBorders>
            <w:vAlign w:val="center"/>
          </w:tcPr>
          <w:p w14:paraId="3942D21A"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53830829" w14:textId="77777777" w:rsidR="006575A0" w:rsidRDefault="007443E2">
            <w:pPr>
              <w:ind w:firstLineChars="0" w:firstLine="0"/>
              <w:jc w:val="left"/>
              <w:rPr>
                <w:lang w:eastAsia="zh-CN"/>
              </w:rPr>
            </w:pPr>
            <w:r>
              <w:rPr>
                <w:rFonts w:hint="eastAsia"/>
                <w:lang w:eastAsia="zh-CN"/>
              </w:rPr>
              <w:t>RID</w:t>
            </w:r>
            <w:r>
              <w:rPr>
                <w:rFonts w:hint="eastAsia"/>
                <w:color w:val="000000"/>
                <w:spacing w:val="-3"/>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rFonts w:hint="eastAsia"/>
                <w:color w:val="000000"/>
                <w:spacing w:val="-3"/>
                <w:lang w:eastAsia="zh-CN"/>
              </w:rPr>
              <w:t>）</w:t>
            </w:r>
          </w:p>
        </w:tc>
      </w:tr>
      <w:tr w:rsidR="006575A0" w14:paraId="031D3DFE" w14:textId="77777777">
        <w:trPr>
          <w:jc w:val="right"/>
        </w:trPr>
        <w:tc>
          <w:tcPr>
            <w:tcW w:w="1701" w:type="dxa"/>
            <w:tcBorders>
              <w:top w:val="single" w:sz="4" w:space="0" w:color="000000"/>
              <w:left w:val="single" w:sz="4" w:space="0" w:color="000000"/>
              <w:bottom w:val="single" w:sz="4" w:space="0" w:color="000000"/>
            </w:tcBorders>
            <w:vAlign w:val="center"/>
          </w:tcPr>
          <w:p w14:paraId="09E887D5" w14:textId="77777777" w:rsidR="006575A0" w:rsidRDefault="007443E2">
            <w:pPr>
              <w:ind w:firstLineChars="0" w:firstLine="0"/>
              <w:jc w:val="left"/>
              <w:rPr>
                <w:lang w:eastAsia="zh-CN"/>
              </w:rPr>
            </w:pPr>
            <w:r>
              <w:rPr>
                <w:rFonts w:hint="eastAsia"/>
                <w:lang w:eastAsia="zh-CN"/>
              </w:rPr>
              <w:t>索引</w:t>
            </w:r>
          </w:p>
        </w:tc>
        <w:tc>
          <w:tcPr>
            <w:tcW w:w="1701" w:type="dxa"/>
            <w:tcBorders>
              <w:top w:val="single" w:sz="4" w:space="0" w:color="000000"/>
              <w:left w:val="single" w:sz="4" w:space="0" w:color="000000"/>
              <w:bottom w:val="single" w:sz="4" w:space="0" w:color="000000"/>
            </w:tcBorders>
            <w:vAlign w:val="center"/>
          </w:tcPr>
          <w:p w14:paraId="38AFBEFC"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493EA3C3" w14:textId="77777777" w:rsidR="006575A0" w:rsidRDefault="007443E2">
            <w:pPr>
              <w:ind w:firstLineChars="0" w:firstLine="0"/>
              <w:jc w:val="left"/>
              <w:rPr>
                <w:lang w:eastAsia="zh-CN"/>
              </w:rPr>
            </w:pPr>
            <w:r>
              <w:rPr>
                <w:rFonts w:hint="eastAsia"/>
                <w:lang w:eastAsia="zh-CN"/>
              </w:rPr>
              <w:t>索引</w:t>
            </w:r>
            <w:r>
              <w:rPr>
                <w:rFonts w:hint="eastAsia"/>
                <w:color w:val="000000"/>
                <w:spacing w:val="-3"/>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rFonts w:hint="eastAsia"/>
                <w:color w:val="000000"/>
                <w:spacing w:val="-3"/>
                <w:lang w:eastAsia="zh-CN"/>
              </w:rPr>
              <w:t>）</w:t>
            </w:r>
          </w:p>
        </w:tc>
      </w:tr>
      <w:tr w:rsidR="006575A0" w14:paraId="4A11B27C" w14:textId="77777777">
        <w:trPr>
          <w:jc w:val="right"/>
        </w:trPr>
        <w:tc>
          <w:tcPr>
            <w:tcW w:w="1701" w:type="dxa"/>
            <w:tcBorders>
              <w:top w:val="single" w:sz="4" w:space="0" w:color="000000"/>
              <w:left w:val="single" w:sz="4" w:space="0" w:color="000000"/>
              <w:bottom w:val="single" w:sz="4" w:space="0" w:color="000000"/>
            </w:tcBorders>
            <w:vAlign w:val="center"/>
          </w:tcPr>
          <w:p w14:paraId="13DFFE10"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lang w:eastAsia="zh-CN"/>
              </w:rPr>
              <w:t>算法</w:t>
            </w:r>
            <w:r>
              <w:rPr>
                <w:rFonts w:hint="eastAsia"/>
                <w:lang w:eastAsia="zh-CN"/>
              </w:rPr>
              <w:t>标识</w:t>
            </w:r>
          </w:p>
        </w:tc>
        <w:tc>
          <w:tcPr>
            <w:tcW w:w="1701" w:type="dxa"/>
            <w:tcBorders>
              <w:top w:val="single" w:sz="4" w:space="0" w:color="000000"/>
              <w:left w:val="single" w:sz="4" w:space="0" w:color="000000"/>
              <w:bottom w:val="single" w:sz="4" w:space="0" w:color="000000"/>
            </w:tcBorders>
            <w:vAlign w:val="center"/>
          </w:tcPr>
          <w:p w14:paraId="1322558E"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2738D35F" w14:textId="77777777" w:rsidR="006575A0" w:rsidRDefault="007443E2">
            <w:pPr>
              <w:ind w:firstLineChars="0" w:firstLine="0"/>
              <w:jc w:val="left"/>
              <w:rPr>
                <w:lang w:eastAsia="zh-CN"/>
              </w:rPr>
            </w:pPr>
            <w:r>
              <w:rPr>
                <w:rFonts w:hint="eastAsia"/>
                <w:lang w:eastAsia="zh-CN"/>
              </w:rPr>
              <w:t>公</w:t>
            </w:r>
            <w:proofErr w:type="gramStart"/>
            <w:r>
              <w:rPr>
                <w:rFonts w:hint="eastAsia"/>
                <w:lang w:eastAsia="zh-CN"/>
              </w:rPr>
              <w:t>钥</w:t>
            </w:r>
            <w:proofErr w:type="gramEnd"/>
            <w:r>
              <w:rPr>
                <w:rFonts w:hint="eastAsia"/>
                <w:lang w:eastAsia="zh-CN"/>
              </w:rPr>
              <w:t>算法</w:t>
            </w:r>
            <w:r>
              <w:rPr>
                <w:lang w:eastAsia="zh-CN"/>
              </w:rPr>
              <w:t>标识</w:t>
            </w:r>
            <w:r>
              <w:rPr>
                <w:rFonts w:hint="eastAsia"/>
                <w:color w:val="000000"/>
                <w:spacing w:val="-3"/>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rFonts w:hint="eastAsia"/>
                <w:color w:val="000000"/>
                <w:spacing w:val="-3"/>
                <w:lang w:eastAsia="zh-CN"/>
              </w:rPr>
              <w:t>）</w:t>
            </w:r>
          </w:p>
        </w:tc>
      </w:tr>
      <w:tr w:rsidR="006575A0" w14:paraId="43251EAC" w14:textId="77777777">
        <w:trPr>
          <w:jc w:val="right"/>
        </w:trPr>
        <w:tc>
          <w:tcPr>
            <w:tcW w:w="1701" w:type="dxa"/>
            <w:tcBorders>
              <w:top w:val="single" w:sz="4" w:space="0" w:color="000000"/>
              <w:left w:val="single" w:sz="4" w:space="0" w:color="000000"/>
              <w:bottom w:val="single" w:sz="4" w:space="0" w:color="000000"/>
            </w:tcBorders>
            <w:vAlign w:val="center"/>
          </w:tcPr>
          <w:p w14:paraId="23F92A1F" w14:textId="77777777" w:rsidR="006575A0" w:rsidRDefault="007443E2">
            <w:pPr>
              <w:ind w:firstLineChars="0" w:firstLine="0"/>
              <w:jc w:val="left"/>
              <w:rPr>
                <w:lang w:eastAsia="zh-CN"/>
              </w:rPr>
            </w:pPr>
            <w:r>
              <w:rPr>
                <w:rFonts w:hint="eastAsia"/>
                <w:lang w:eastAsia="zh-CN"/>
              </w:rPr>
              <w:t>哈希算法</w:t>
            </w:r>
            <w:r>
              <w:rPr>
                <w:lang w:eastAsia="zh-CN"/>
              </w:rPr>
              <w:t>标识</w:t>
            </w:r>
          </w:p>
        </w:tc>
        <w:tc>
          <w:tcPr>
            <w:tcW w:w="1701" w:type="dxa"/>
            <w:tcBorders>
              <w:top w:val="single" w:sz="4" w:space="0" w:color="000000"/>
              <w:left w:val="single" w:sz="4" w:space="0" w:color="000000"/>
              <w:bottom w:val="single" w:sz="4" w:space="0" w:color="000000"/>
            </w:tcBorders>
            <w:vAlign w:val="center"/>
          </w:tcPr>
          <w:p w14:paraId="28D1B065"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0F68D0F6" w14:textId="77777777" w:rsidR="006575A0" w:rsidRDefault="007443E2">
            <w:pPr>
              <w:ind w:firstLineChars="0" w:firstLine="0"/>
              <w:jc w:val="left"/>
              <w:rPr>
                <w:lang w:eastAsia="zh-CN"/>
              </w:rPr>
            </w:pPr>
            <w:r>
              <w:rPr>
                <w:rFonts w:hint="eastAsia"/>
                <w:lang w:eastAsia="zh-CN"/>
              </w:rPr>
              <w:t>哈希算法</w:t>
            </w:r>
            <w:r>
              <w:rPr>
                <w:lang w:eastAsia="zh-CN"/>
              </w:rPr>
              <w:t>标识</w:t>
            </w:r>
            <w:r>
              <w:rPr>
                <w:rFonts w:hint="eastAsia"/>
                <w:color w:val="000000"/>
                <w:spacing w:val="-3"/>
                <w:lang w:eastAsia="zh-CN"/>
              </w:rPr>
              <w:t>（</w:t>
            </w:r>
            <w:r>
              <w:rPr>
                <w:rFonts w:hint="eastAsia"/>
                <w:lang w:eastAsia="zh-CN"/>
              </w:rPr>
              <w:t>如果</w:t>
            </w:r>
            <w:r>
              <w:rPr>
                <w:lang w:eastAsia="zh-CN"/>
              </w:rPr>
              <w:t xml:space="preserve"> Response Code </w:t>
            </w:r>
            <w:r>
              <w:rPr>
                <w:rFonts w:hint="eastAsia"/>
                <w:lang w:val="en-US" w:eastAsia="zh-CN"/>
              </w:rPr>
              <w:t>返回</w:t>
            </w:r>
            <w:r>
              <w:rPr>
                <w:lang w:eastAsia="zh-CN"/>
              </w:rPr>
              <w:t xml:space="preserve"> </w:t>
            </w:r>
            <w:r>
              <w:rPr>
                <w:rFonts w:hint="eastAsia"/>
                <w:lang w:val="en-US" w:eastAsia="zh-CN"/>
              </w:rPr>
              <w:t>30</w:t>
            </w:r>
            <w:r>
              <w:t>H</w:t>
            </w:r>
            <w:r>
              <w:rPr>
                <w:rFonts w:hint="eastAsia"/>
                <w:lang w:val="en-US" w:eastAsia="zh-CN"/>
              </w:rPr>
              <w:t xml:space="preserve"> 30</w:t>
            </w:r>
            <w:r>
              <w:t>H</w:t>
            </w:r>
            <w:r>
              <w:rPr>
                <w:rFonts w:hint="eastAsia"/>
                <w:color w:val="000000"/>
                <w:spacing w:val="-3"/>
                <w:lang w:eastAsia="zh-CN"/>
              </w:rPr>
              <w:t>）</w:t>
            </w:r>
          </w:p>
        </w:tc>
      </w:tr>
    </w:tbl>
    <w:p w14:paraId="021673E5" w14:textId="77777777" w:rsidR="006575A0" w:rsidRDefault="006575A0">
      <w:pPr>
        <w:ind w:firstLine="440"/>
        <w:rPr>
          <w:lang w:eastAsia="zh-CN"/>
        </w:rPr>
      </w:pPr>
    </w:p>
    <w:p w14:paraId="3268CFA4" w14:textId="77777777" w:rsidR="006575A0" w:rsidRDefault="007443E2">
      <w:pPr>
        <w:ind w:firstLine="440"/>
        <w:rPr>
          <w:lang w:eastAsia="zh-CN"/>
        </w:rPr>
      </w:pPr>
      <w:r>
        <w:rPr>
          <w:lang w:eastAsia="zh-CN"/>
        </w:rPr>
        <w:tab/>
      </w:r>
      <w:r>
        <w:rPr>
          <w:rFonts w:hint="eastAsia"/>
          <w:lang w:eastAsia="zh-CN"/>
        </w:rPr>
        <w:t>示例：</w:t>
      </w:r>
    </w:p>
    <w:p w14:paraId="79F289F0" w14:textId="77777777" w:rsidR="006575A0" w:rsidRDefault="007443E2">
      <w:pPr>
        <w:ind w:leftChars="400" w:left="880" w:firstLine="440"/>
        <w:rPr>
          <w:lang w:eastAsia="zh-CN"/>
        </w:rPr>
      </w:pPr>
      <w:r>
        <w:rPr>
          <w:rFonts w:hint="eastAsia"/>
          <w:lang w:eastAsia="zh-CN"/>
        </w:rPr>
        <w:t>发送指令：</w:t>
      </w:r>
      <w:r>
        <w:rPr>
          <w:rFonts w:hint="eastAsia"/>
          <w:lang w:eastAsia="zh-CN"/>
        </w:rPr>
        <w:t>02 00 08 36 08 A0 00 00 00 25 98 23 03</w:t>
      </w:r>
    </w:p>
    <w:p w14:paraId="68A2B857" w14:textId="77777777" w:rsidR="006575A0" w:rsidRDefault="007443E2">
      <w:pPr>
        <w:ind w:leftChars="400" w:left="880" w:firstLine="440"/>
        <w:rPr>
          <w:lang w:eastAsia="zh-CN"/>
        </w:rPr>
      </w:pPr>
      <w:r>
        <w:rPr>
          <w:rFonts w:hint="eastAsia"/>
          <w:lang w:eastAsia="zh-CN"/>
        </w:rPr>
        <w:t>指令说明：获取认证中心公</w:t>
      </w:r>
      <w:proofErr w:type="gramStart"/>
      <w:r>
        <w:rPr>
          <w:rFonts w:hint="eastAsia"/>
          <w:lang w:eastAsia="zh-CN"/>
        </w:rPr>
        <w:t>钥</w:t>
      </w:r>
      <w:proofErr w:type="gramEnd"/>
    </w:p>
    <w:p w14:paraId="4586E10F" w14:textId="77777777" w:rsidR="006575A0" w:rsidRDefault="007443E2">
      <w:pPr>
        <w:ind w:leftChars="400" w:left="880" w:firstLineChars="700" w:firstLine="1540"/>
        <w:rPr>
          <w:lang w:eastAsia="zh-CN"/>
        </w:rPr>
      </w:pPr>
      <w:r w:rsidRPr="00655497">
        <w:rPr>
          <w:rFonts w:hint="eastAsia"/>
          <w:lang w:eastAsia="zh-CN"/>
        </w:rPr>
        <w:t>RID</w:t>
      </w:r>
      <w:r w:rsidRPr="00655497">
        <w:rPr>
          <w:rFonts w:hint="eastAsia"/>
          <w:lang w:eastAsia="zh-CN"/>
        </w:rPr>
        <w:t>：</w:t>
      </w:r>
      <w:r>
        <w:rPr>
          <w:rFonts w:hint="eastAsia"/>
          <w:lang w:eastAsia="zh-CN"/>
        </w:rPr>
        <w:t>A0 00 00 00 25</w:t>
      </w:r>
    </w:p>
    <w:p w14:paraId="6274D52A" w14:textId="77777777" w:rsidR="006575A0" w:rsidRDefault="007443E2">
      <w:pPr>
        <w:ind w:leftChars="400" w:left="880" w:firstLineChars="700" w:firstLine="1540"/>
        <w:rPr>
          <w:lang w:eastAsia="zh-CN"/>
        </w:rPr>
      </w:pPr>
      <w:r>
        <w:rPr>
          <w:rFonts w:hint="eastAsia"/>
          <w:lang w:eastAsia="zh-CN"/>
        </w:rPr>
        <w:t>索引：</w:t>
      </w:r>
      <w:r>
        <w:rPr>
          <w:rFonts w:hint="eastAsia"/>
          <w:lang w:eastAsia="zh-CN"/>
        </w:rPr>
        <w:t>98</w:t>
      </w:r>
    </w:p>
    <w:p w14:paraId="3722887F"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w:t>
      </w:r>
      <w:r>
        <w:rPr>
          <w:rFonts w:hint="eastAsia"/>
          <w:lang w:eastAsia="zh-CN"/>
        </w:rPr>
        <w:lastRenderedPageBreak/>
        <w:t xml:space="preserve">00 00 00 00 80 00 00 03 F3 67 CB 70 F9 C9 B6 7B 58 0F 53 38 19 E3 02 BA C0 33 00 90 00 00 00 00 A0 00 00 00 25 66 01 01 10 03 </w:t>
      </w:r>
    </w:p>
    <w:p w14:paraId="42DB3A9E" w14:textId="77777777" w:rsidR="006575A0" w:rsidRDefault="007443E2">
      <w:pPr>
        <w:ind w:leftChars="400" w:left="880" w:firstLine="440"/>
        <w:rPr>
          <w:lang w:val="en-US" w:eastAsia="zh-CN"/>
        </w:rPr>
      </w:pPr>
      <w:r>
        <w:rPr>
          <w:rFonts w:hint="eastAsia"/>
          <w:lang w:eastAsia="zh-CN"/>
        </w:rPr>
        <w:t>返回值说明：参照返回数据表</w:t>
      </w:r>
    </w:p>
    <w:p w14:paraId="6F648800" w14:textId="77777777" w:rsidR="006575A0" w:rsidRDefault="006575A0">
      <w:pPr>
        <w:ind w:firstLine="440"/>
        <w:rPr>
          <w:lang w:eastAsia="zh-CN"/>
        </w:rPr>
      </w:pPr>
    </w:p>
    <w:p w14:paraId="7EC26893" w14:textId="77777777" w:rsidR="006575A0" w:rsidRDefault="007443E2">
      <w:pPr>
        <w:spacing w:before="240" w:after="60"/>
        <w:ind w:firstLine="522"/>
        <w:outlineLvl w:val="4"/>
        <w:rPr>
          <w:b/>
          <w:bCs/>
          <w:i/>
          <w:iCs/>
          <w:sz w:val="26"/>
          <w:szCs w:val="26"/>
          <w:lang w:eastAsia="zh-CN"/>
        </w:rPr>
      </w:pPr>
      <w:r>
        <w:rPr>
          <w:b/>
          <w:bCs/>
          <w:i/>
          <w:iCs/>
          <w:sz w:val="26"/>
          <w:szCs w:val="26"/>
          <w:lang w:eastAsia="zh-CN"/>
        </w:rPr>
        <w:t>6</w:t>
      </w:r>
      <w:r>
        <w:rPr>
          <w:rFonts w:hint="eastAsia"/>
          <w:b/>
          <w:bCs/>
          <w:i/>
          <w:iCs/>
          <w:sz w:val="26"/>
          <w:szCs w:val="26"/>
          <w:lang w:eastAsia="zh-CN"/>
        </w:rPr>
        <w:t>.1.3.3</w:t>
      </w:r>
      <w:r>
        <w:rPr>
          <w:b/>
          <w:bCs/>
          <w:i/>
          <w:iCs/>
          <w:sz w:val="26"/>
          <w:szCs w:val="26"/>
          <w:lang w:eastAsia="zh-CN"/>
        </w:rPr>
        <w:t xml:space="preserve"> </w:t>
      </w:r>
      <w:r>
        <w:rPr>
          <w:rFonts w:hint="eastAsia"/>
          <w:b/>
          <w:bCs/>
          <w:i/>
          <w:iCs/>
          <w:sz w:val="26"/>
          <w:szCs w:val="26"/>
          <w:lang w:eastAsia="zh-CN"/>
        </w:rPr>
        <w:t>删除</w:t>
      </w:r>
      <w:r>
        <w:rPr>
          <w:b/>
          <w:bCs/>
          <w:i/>
          <w:iCs/>
          <w:sz w:val="26"/>
          <w:szCs w:val="26"/>
          <w:lang w:eastAsia="zh-CN"/>
        </w:rPr>
        <w:t>一个认证</w:t>
      </w:r>
      <w:r>
        <w:rPr>
          <w:rFonts w:hint="eastAsia"/>
          <w:b/>
          <w:bCs/>
          <w:i/>
          <w:iCs/>
          <w:sz w:val="26"/>
          <w:szCs w:val="26"/>
          <w:lang w:eastAsia="zh-CN"/>
        </w:rPr>
        <w:t>中心</w:t>
      </w:r>
      <w:r>
        <w:rPr>
          <w:b/>
          <w:bCs/>
          <w:i/>
          <w:iCs/>
          <w:sz w:val="26"/>
          <w:szCs w:val="26"/>
          <w:lang w:eastAsia="zh-CN"/>
        </w:rPr>
        <w:t>公</w:t>
      </w:r>
      <w:proofErr w:type="gramStart"/>
      <w:r>
        <w:rPr>
          <w:b/>
          <w:bCs/>
          <w:i/>
          <w:iCs/>
          <w:sz w:val="26"/>
          <w:szCs w:val="26"/>
          <w:lang w:eastAsia="zh-CN"/>
        </w:rPr>
        <w:t>钥</w:t>
      </w:r>
      <w:proofErr w:type="gramEnd"/>
      <w:r>
        <w:rPr>
          <w:b/>
          <w:bCs/>
          <w:i/>
          <w:iCs/>
          <w:sz w:val="26"/>
          <w:szCs w:val="26"/>
          <w:lang w:eastAsia="zh-CN"/>
        </w:rPr>
        <w:t>命令</w:t>
      </w:r>
    </w:p>
    <w:p w14:paraId="0332C3EB" w14:textId="77777777" w:rsidR="006575A0" w:rsidRDefault="007443E2">
      <w:pPr>
        <w:ind w:firstLineChars="390" w:firstLine="846"/>
        <w:rPr>
          <w:lang w:eastAsia="zh-CN"/>
        </w:rPr>
      </w:pPr>
      <w:r w:rsidRPr="00655497">
        <w:rPr>
          <w:rFonts w:hint="eastAsia"/>
          <w:color w:val="000000"/>
          <w:spacing w:val="-3"/>
          <w:lang w:eastAsia="zh-CN"/>
        </w:rPr>
        <w:t>0x36</w:t>
      </w:r>
      <w:r>
        <w:rPr>
          <w:rFonts w:hint="eastAsia"/>
          <w:lang w:eastAsia="zh-CN"/>
        </w:rPr>
        <w:t>+</w:t>
      </w:r>
      <w:r w:rsidRPr="00655497">
        <w:rPr>
          <w:rFonts w:hint="eastAsia"/>
          <w:color w:val="000000"/>
          <w:spacing w:val="-3"/>
          <w:lang w:eastAsia="zh-CN"/>
        </w:rPr>
        <w:t>0x</w:t>
      </w:r>
      <w:r>
        <w:rPr>
          <w:lang w:eastAsia="zh-CN"/>
        </w:rPr>
        <w:t>09</w:t>
      </w:r>
      <w:r>
        <w:rPr>
          <w:rFonts w:hint="eastAsia"/>
          <w:lang w:eastAsia="zh-CN"/>
        </w:rPr>
        <w:t>+RID</w:t>
      </w:r>
      <w:r>
        <w:rPr>
          <w:lang w:eastAsia="zh-CN"/>
        </w:rPr>
        <w:t>+</w:t>
      </w:r>
      <w:r>
        <w:rPr>
          <w:lang w:eastAsia="zh-CN"/>
        </w:rPr>
        <w:t>索引</w:t>
      </w:r>
      <w:r>
        <w:t>（</w:t>
      </w:r>
      <w:r w:rsidRPr="00655497">
        <w:rPr>
          <w:rFonts w:hint="eastAsia"/>
          <w:color w:val="000000"/>
          <w:spacing w:val="-3"/>
          <w:lang w:eastAsia="zh-CN"/>
        </w:rPr>
        <w:t>0x36</w:t>
      </w:r>
      <w:r>
        <w:t xml:space="preserve"> </w:t>
      </w:r>
      <w:r w:rsidRPr="00655497">
        <w:rPr>
          <w:rFonts w:hint="eastAsia"/>
          <w:color w:val="000000"/>
          <w:spacing w:val="-3"/>
          <w:lang w:eastAsia="zh-CN"/>
        </w:rPr>
        <w:t>0x</w:t>
      </w:r>
      <w:r>
        <w:t>09</w:t>
      </w:r>
      <w:r>
        <w:rPr>
          <w:rFonts w:hint="eastAsia"/>
          <w:lang w:eastAsia="zh-CN"/>
        </w:rPr>
        <w:t xml:space="preserve"> RID</w:t>
      </w:r>
      <w:r>
        <w:rPr>
          <w:lang w:eastAsia="zh-CN"/>
        </w:rPr>
        <w:t xml:space="preserve"> </w:t>
      </w:r>
      <w:r>
        <w:rPr>
          <w:rFonts w:hint="eastAsia"/>
          <w:lang w:eastAsia="zh-CN"/>
        </w:rPr>
        <w:t>索引</w:t>
      </w:r>
      <w:r>
        <w:t>）</w:t>
      </w:r>
    </w:p>
    <w:p w14:paraId="4D92D33B"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删除一个</w:t>
      </w:r>
      <w:r>
        <w:rPr>
          <w:lang w:eastAsia="zh-CN"/>
        </w:rPr>
        <w:t>认证中心公</w:t>
      </w:r>
      <w:proofErr w:type="gramStart"/>
      <w:r>
        <w:rPr>
          <w:lang w:eastAsia="zh-CN"/>
        </w:rPr>
        <w:t>钥</w:t>
      </w:r>
      <w:proofErr w:type="gramEnd"/>
    </w:p>
    <w:p w14:paraId="14BE5581" w14:textId="77777777" w:rsidR="006575A0" w:rsidRDefault="006575A0">
      <w:pPr>
        <w:ind w:firstLineChars="400" w:firstLine="880"/>
        <w:rPr>
          <w:lang w:eastAsia="zh-CN"/>
        </w:rPr>
      </w:pPr>
    </w:p>
    <w:p w14:paraId="64E302E3"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1C1B704C"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73F2B42D"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40F709E6"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60439797" w14:textId="77777777" w:rsidR="006575A0" w:rsidRDefault="007443E2">
            <w:pPr>
              <w:ind w:firstLine="440"/>
              <w:jc w:val="center"/>
              <w:rPr>
                <w:bCs/>
                <w:color w:val="000000"/>
                <w:szCs w:val="21"/>
              </w:rPr>
            </w:pPr>
            <w:r>
              <w:rPr>
                <w:bCs/>
                <w:color w:val="000000"/>
                <w:szCs w:val="21"/>
              </w:rPr>
              <w:t>说明</w:t>
            </w:r>
          </w:p>
        </w:tc>
      </w:tr>
      <w:tr w:rsidR="006575A0" w14:paraId="026A8B17" w14:textId="77777777">
        <w:trPr>
          <w:jc w:val="right"/>
        </w:trPr>
        <w:tc>
          <w:tcPr>
            <w:tcW w:w="1701" w:type="dxa"/>
            <w:tcBorders>
              <w:top w:val="single" w:sz="4" w:space="0" w:color="000000"/>
              <w:left w:val="single" w:sz="4" w:space="0" w:color="000000"/>
              <w:bottom w:val="single" w:sz="4" w:space="0" w:color="000000"/>
            </w:tcBorders>
            <w:vAlign w:val="center"/>
          </w:tcPr>
          <w:p w14:paraId="63AFD16C"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6B0216D1"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4A32300F"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5751D343" w14:textId="77777777">
        <w:trPr>
          <w:jc w:val="right"/>
        </w:trPr>
        <w:tc>
          <w:tcPr>
            <w:tcW w:w="1701" w:type="dxa"/>
            <w:tcBorders>
              <w:top w:val="single" w:sz="4" w:space="0" w:color="000000"/>
              <w:left w:val="single" w:sz="4" w:space="0" w:color="000000"/>
              <w:bottom w:val="single" w:sz="4" w:space="0" w:color="000000"/>
            </w:tcBorders>
            <w:vAlign w:val="center"/>
          </w:tcPr>
          <w:p w14:paraId="4C66AA73"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19A5E75B" w14:textId="77777777" w:rsidR="006575A0" w:rsidRDefault="007443E2">
            <w:pPr>
              <w:ind w:firstLineChars="0" w:firstLine="0"/>
              <w:jc w:val="left"/>
            </w:pPr>
            <w:r>
              <w:rPr>
                <w:rFonts w:hint="eastAsia"/>
                <w:lang w:val="en-US" w:eastAsia="zh-CN"/>
              </w:rPr>
              <w:t>0x</w:t>
            </w:r>
            <w:r>
              <w:t>09</w:t>
            </w:r>
          </w:p>
        </w:tc>
        <w:tc>
          <w:tcPr>
            <w:tcW w:w="3685" w:type="dxa"/>
            <w:tcBorders>
              <w:top w:val="single" w:sz="4" w:space="0" w:color="000000"/>
              <w:left w:val="single" w:sz="4" w:space="0" w:color="000000"/>
              <w:bottom w:val="single" w:sz="4" w:space="0" w:color="000000"/>
              <w:right w:val="single" w:sz="4" w:space="0" w:color="000000"/>
            </w:tcBorders>
            <w:vAlign w:val="center"/>
          </w:tcPr>
          <w:p w14:paraId="0CA955EB" w14:textId="77777777" w:rsidR="006575A0" w:rsidRDefault="007443E2">
            <w:pPr>
              <w:ind w:firstLineChars="0" w:firstLine="0"/>
              <w:jc w:val="left"/>
              <w:rPr>
                <w:lang w:eastAsia="zh-CN"/>
              </w:rPr>
            </w:pPr>
            <w:r>
              <w:rPr>
                <w:rFonts w:hint="eastAsia"/>
                <w:lang w:eastAsia="zh-CN"/>
              </w:rPr>
              <w:t>删除一个</w:t>
            </w:r>
            <w:r>
              <w:rPr>
                <w:lang w:eastAsia="zh-CN"/>
              </w:rPr>
              <w:t>认证中心公</w:t>
            </w:r>
            <w:proofErr w:type="gramStart"/>
            <w:r>
              <w:rPr>
                <w:lang w:eastAsia="zh-CN"/>
              </w:rPr>
              <w:t>钥</w:t>
            </w:r>
            <w:proofErr w:type="gramEnd"/>
            <w:r>
              <w:rPr>
                <w:lang w:eastAsia="zh-CN"/>
              </w:rPr>
              <w:t>命令代码</w:t>
            </w:r>
          </w:p>
        </w:tc>
      </w:tr>
      <w:tr w:rsidR="006575A0" w14:paraId="6BD2E8A2" w14:textId="77777777">
        <w:trPr>
          <w:jc w:val="right"/>
        </w:trPr>
        <w:tc>
          <w:tcPr>
            <w:tcW w:w="1701" w:type="dxa"/>
            <w:tcBorders>
              <w:top w:val="single" w:sz="4" w:space="0" w:color="000000"/>
              <w:left w:val="single" w:sz="4" w:space="0" w:color="000000"/>
              <w:bottom w:val="single" w:sz="4" w:space="0" w:color="000000"/>
            </w:tcBorders>
            <w:vAlign w:val="center"/>
          </w:tcPr>
          <w:p w14:paraId="7922A8B3" w14:textId="77777777" w:rsidR="006575A0" w:rsidRDefault="007443E2">
            <w:pPr>
              <w:ind w:firstLineChars="0" w:firstLine="0"/>
              <w:jc w:val="left"/>
            </w:pPr>
            <w:r>
              <w:rPr>
                <w:rFonts w:hint="eastAsia"/>
                <w:lang w:eastAsia="zh-CN"/>
              </w:rPr>
              <w:t>RID</w:t>
            </w:r>
          </w:p>
        </w:tc>
        <w:tc>
          <w:tcPr>
            <w:tcW w:w="2126" w:type="dxa"/>
            <w:tcBorders>
              <w:top w:val="single" w:sz="4" w:space="0" w:color="000000"/>
              <w:left w:val="single" w:sz="4" w:space="0" w:color="000000"/>
              <w:bottom w:val="single" w:sz="4" w:space="0" w:color="000000"/>
            </w:tcBorders>
            <w:vAlign w:val="center"/>
          </w:tcPr>
          <w:p w14:paraId="41AEC26E"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6865C2E9" w14:textId="77777777" w:rsidR="006575A0" w:rsidRDefault="007443E2">
            <w:pPr>
              <w:ind w:firstLineChars="0" w:firstLine="0"/>
              <w:jc w:val="left"/>
              <w:rPr>
                <w:lang w:eastAsia="zh-CN"/>
              </w:rPr>
            </w:pPr>
            <w:r>
              <w:rPr>
                <w:rFonts w:hint="eastAsia"/>
                <w:color w:val="000000"/>
                <w:sz w:val="21"/>
                <w:szCs w:val="21"/>
              </w:rPr>
              <w:t>注册的应用提供者标识符</w:t>
            </w:r>
          </w:p>
          <w:p w14:paraId="22F35364" w14:textId="77777777" w:rsidR="006575A0" w:rsidRDefault="006575A0">
            <w:pPr>
              <w:ind w:firstLineChars="0" w:firstLine="0"/>
              <w:jc w:val="left"/>
              <w:rPr>
                <w:lang w:eastAsia="zh-CN"/>
              </w:rPr>
            </w:pPr>
          </w:p>
        </w:tc>
      </w:tr>
      <w:tr w:rsidR="006575A0" w14:paraId="362AC8D9" w14:textId="77777777">
        <w:trPr>
          <w:jc w:val="right"/>
        </w:trPr>
        <w:tc>
          <w:tcPr>
            <w:tcW w:w="1701" w:type="dxa"/>
            <w:tcBorders>
              <w:top w:val="single" w:sz="4" w:space="0" w:color="000000"/>
              <w:left w:val="single" w:sz="4" w:space="0" w:color="000000"/>
              <w:bottom w:val="single" w:sz="4" w:space="0" w:color="000000"/>
            </w:tcBorders>
            <w:vAlign w:val="center"/>
          </w:tcPr>
          <w:p w14:paraId="15338FBB" w14:textId="77777777" w:rsidR="006575A0" w:rsidRDefault="007443E2">
            <w:pPr>
              <w:ind w:firstLineChars="0" w:firstLine="0"/>
              <w:jc w:val="left"/>
              <w:rPr>
                <w:lang w:eastAsia="zh-CN"/>
              </w:rPr>
            </w:pPr>
            <w:r>
              <w:rPr>
                <w:rFonts w:hint="eastAsia"/>
                <w:lang w:eastAsia="zh-CN"/>
              </w:rPr>
              <w:t>索引</w:t>
            </w:r>
          </w:p>
        </w:tc>
        <w:tc>
          <w:tcPr>
            <w:tcW w:w="2126" w:type="dxa"/>
            <w:tcBorders>
              <w:top w:val="single" w:sz="4" w:space="0" w:color="000000"/>
              <w:left w:val="single" w:sz="4" w:space="0" w:color="000000"/>
              <w:bottom w:val="single" w:sz="4" w:space="0" w:color="000000"/>
            </w:tcBorders>
            <w:vAlign w:val="center"/>
          </w:tcPr>
          <w:p w14:paraId="761DBC97"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6DD8EDE1" w14:textId="77777777" w:rsidR="006575A0" w:rsidRDefault="007443E2">
            <w:pPr>
              <w:ind w:firstLineChars="0" w:firstLine="0"/>
              <w:jc w:val="left"/>
              <w:rPr>
                <w:lang w:eastAsia="zh-CN"/>
              </w:rPr>
            </w:pPr>
            <w:r>
              <w:rPr>
                <w:rFonts w:hint="eastAsia"/>
                <w:lang w:eastAsia="zh-CN"/>
              </w:rPr>
              <w:t>索引</w:t>
            </w:r>
          </w:p>
        </w:tc>
      </w:tr>
    </w:tbl>
    <w:p w14:paraId="22680D44" w14:textId="77777777" w:rsidR="006575A0" w:rsidRDefault="006575A0">
      <w:pPr>
        <w:ind w:firstLine="440"/>
        <w:rPr>
          <w:lang w:eastAsia="zh-CN"/>
        </w:rPr>
      </w:pPr>
    </w:p>
    <w:p w14:paraId="0CD1BAC7"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349F7215" w14:textId="77777777">
        <w:tc>
          <w:tcPr>
            <w:tcW w:w="1893" w:type="dxa"/>
            <w:tcBorders>
              <w:top w:val="single" w:sz="4" w:space="0" w:color="000000"/>
              <w:left w:val="single" w:sz="4" w:space="0" w:color="000000"/>
              <w:bottom w:val="single" w:sz="4" w:space="0" w:color="000000"/>
            </w:tcBorders>
          </w:tcPr>
          <w:p w14:paraId="64F72C4C"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796B4ECD"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4BAFD98" w14:textId="77777777" w:rsidR="006575A0" w:rsidRDefault="007443E2">
            <w:pPr>
              <w:ind w:firstLine="440"/>
              <w:jc w:val="center"/>
              <w:rPr>
                <w:bCs/>
                <w:color w:val="000000"/>
                <w:szCs w:val="21"/>
              </w:rPr>
            </w:pPr>
            <w:r>
              <w:rPr>
                <w:bCs/>
                <w:color w:val="000000"/>
                <w:szCs w:val="21"/>
              </w:rPr>
              <w:t>说明</w:t>
            </w:r>
          </w:p>
        </w:tc>
      </w:tr>
      <w:tr w:rsidR="006575A0" w14:paraId="2F72D7DE" w14:textId="77777777">
        <w:tc>
          <w:tcPr>
            <w:tcW w:w="1893" w:type="dxa"/>
            <w:vMerge w:val="restart"/>
            <w:tcBorders>
              <w:top w:val="single" w:sz="4" w:space="0" w:color="000000"/>
              <w:left w:val="single" w:sz="4" w:space="0" w:color="000000"/>
              <w:bottom w:val="single" w:sz="4" w:space="0" w:color="000000"/>
            </w:tcBorders>
            <w:vAlign w:val="center"/>
          </w:tcPr>
          <w:p w14:paraId="63E85C81"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6431A8A3"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601F6502" w14:textId="77777777" w:rsidR="006575A0" w:rsidRDefault="007443E2">
            <w:pPr>
              <w:ind w:firstLineChars="0" w:firstLine="0"/>
              <w:jc w:val="left"/>
            </w:pPr>
            <w:r>
              <w:t>操作成功</w:t>
            </w:r>
          </w:p>
        </w:tc>
      </w:tr>
      <w:tr w:rsidR="006575A0" w14:paraId="7EF5008D" w14:textId="77777777">
        <w:tc>
          <w:tcPr>
            <w:tcW w:w="1893" w:type="dxa"/>
            <w:vMerge/>
            <w:tcBorders>
              <w:top w:val="single" w:sz="4" w:space="0" w:color="000000"/>
              <w:left w:val="single" w:sz="4" w:space="0" w:color="000000"/>
              <w:bottom w:val="single" w:sz="4" w:space="0" w:color="000000"/>
            </w:tcBorders>
            <w:vAlign w:val="center"/>
          </w:tcPr>
          <w:p w14:paraId="63D026D4"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436E8249"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0188FA3F" w14:textId="77777777" w:rsidR="006575A0" w:rsidRDefault="007443E2">
            <w:pPr>
              <w:ind w:firstLineChars="0" w:firstLine="0"/>
              <w:jc w:val="left"/>
            </w:pPr>
            <w:r>
              <w:rPr>
                <w:rFonts w:hint="eastAsia"/>
                <w:lang w:eastAsia="zh-CN"/>
              </w:rPr>
              <w:t>无效</w:t>
            </w:r>
            <w:r>
              <w:rPr>
                <w:lang w:eastAsia="zh-CN"/>
              </w:rPr>
              <w:t>的命令参数</w:t>
            </w:r>
          </w:p>
        </w:tc>
      </w:tr>
      <w:tr w:rsidR="006575A0" w14:paraId="635EF8F8" w14:textId="77777777">
        <w:tc>
          <w:tcPr>
            <w:tcW w:w="1893" w:type="dxa"/>
            <w:vMerge/>
            <w:tcBorders>
              <w:top w:val="single" w:sz="4" w:space="0" w:color="000000"/>
              <w:left w:val="single" w:sz="4" w:space="0" w:color="000000"/>
              <w:bottom w:val="single" w:sz="4" w:space="0" w:color="000000"/>
            </w:tcBorders>
            <w:vAlign w:val="center"/>
          </w:tcPr>
          <w:p w14:paraId="18230DDF"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3D7F191"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5E5AFB13"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4D821F9B" w14:textId="77777777" w:rsidR="006575A0" w:rsidRDefault="006575A0">
      <w:pPr>
        <w:ind w:firstLine="440"/>
        <w:rPr>
          <w:lang w:eastAsia="zh-CN"/>
        </w:rPr>
      </w:pPr>
    </w:p>
    <w:p w14:paraId="14034B29" w14:textId="77777777" w:rsidR="006575A0" w:rsidRDefault="007443E2">
      <w:pPr>
        <w:ind w:firstLine="440"/>
        <w:rPr>
          <w:lang w:eastAsia="zh-CN"/>
        </w:rPr>
      </w:pPr>
      <w:r>
        <w:rPr>
          <w:lang w:eastAsia="zh-CN"/>
        </w:rPr>
        <w:tab/>
      </w:r>
      <w:r>
        <w:rPr>
          <w:rFonts w:hint="eastAsia"/>
          <w:lang w:eastAsia="zh-CN"/>
        </w:rPr>
        <w:t>示例：</w:t>
      </w:r>
    </w:p>
    <w:p w14:paraId="5D67332B" w14:textId="77777777" w:rsidR="006575A0" w:rsidRDefault="007443E2">
      <w:pPr>
        <w:ind w:leftChars="400" w:left="880" w:firstLine="440"/>
        <w:rPr>
          <w:lang w:eastAsia="zh-CN"/>
        </w:rPr>
      </w:pPr>
      <w:r>
        <w:rPr>
          <w:rFonts w:hint="eastAsia"/>
          <w:lang w:eastAsia="zh-CN"/>
        </w:rPr>
        <w:t>发送指令：</w:t>
      </w:r>
      <w:r>
        <w:rPr>
          <w:rFonts w:hint="eastAsia"/>
          <w:lang w:eastAsia="zh-CN"/>
        </w:rPr>
        <w:t>02 00 08 36 09 A0 00 00 00 25 98 22 03</w:t>
      </w:r>
    </w:p>
    <w:p w14:paraId="5B22D934" w14:textId="77777777" w:rsidR="006575A0" w:rsidRDefault="007443E2">
      <w:pPr>
        <w:ind w:leftChars="400" w:left="880" w:firstLine="440"/>
        <w:rPr>
          <w:lang w:eastAsia="zh-CN"/>
        </w:rPr>
      </w:pPr>
      <w:r>
        <w:rPr>
          <w:rFonts w:hint="eastAsia"/>
          <w:lang w:eastAsia="zh-CN"/>
        </w:rPr>
        <w:t>指令说明：</w:t>
      </w:r>
    </w:p>
    <w:p w14:paraId="62F37EE6"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02 00 02 30 30 00 03 </w:t>
      </w:r>
    </w:p>
    <w:p w14:paraId="325823AF" w14:textId="77777777" w:rsidR="006575A0" w:rsidRDefault="007443E2">
      <w:pPr>
        <w:ind w:leftChars="400" w:left="880" w:firstLine="440"/>
        <w:rPr>
          <w:lang w:val="en-US" w:eastAsia="zh-CN"/>
        </w:rPr>
      </w:pPr>
      <w:r>
        <w:rPr>
          <w:rFonts w:hint="eastAsia"/>
          <w:lang w:eastAsia="zh-CN"/>
        </w:rPr>
        <w:t>返回值说明：命令失败</w:t>
      </w:r>
    </w:p>
    <w:p w14:paraId="7A5DBA27" w14:textId="77777777" w:rsidR="006575A0" w:rsidRDefault="006575A0">
      <w:pPr>
        <w:ind w:firstLine="440"/>
        <w:rPr>
          <w:lang w:eastAsia="zh-CN"/>
        </w:rPr>
      </w:pPr>
    </w:p>
    <w:p w14:paraId="78BB523E" w14:textId="77777777" w:rsidR="006575A0" w:rsidRDefault="007443E2">
      <w:pPr>
        <w:spacing w:before="240" w:after="60"/>
        <w:ind w:firstLineChars="150" w:firstLine="392"/>
        <w:outlineLvl w:val="4"/>
        <w:rPr>
          <w:b/>
          <w:bCs/>
          <w:i/>
          <w:iCs/>
          <w:sz w:val="26"/>
          <w:szCs w:val="26"/>
          <w:lang w:eastAsia="zh-CN"/>
        </w:rPr>
      </w:pPr>
      <w:r>
        <w:rPr>
          <w:b/>
          <w:bCs/>
          <w:i/>
          <w:iCs/>
          <w:sz w:val="26"/>
          <w:szCs w:val="26"/>
          <w:lang w:eastAsia="zh-CN"/>
        </w:rPr>
        <w:t>6</w:t>
      </w:r>
      <w:r>
        <w:rPr>
          <w:rFonts w:hint="eastAsia"/>
          <w:b/>
          <w:bCs/>
          <w:i/>
          <w:iCs/>
          <w:sz w:val="26"/>
          <w:szCs w:val="26"/>
          <w:lang w:eastAsia="zh-CN"/>
        </w:rPr>
        <w:t>.1.3.4</w:t>
      </w:r>
      <w:r>
        <w:rPr>
          <w:b/>
          <w:bCs/>
          <w:i/>
          <w:iCs/>
          <w:sz w:val="26"/>
          <w:szCs w:val="26"/>
          <w:lang w:eastAsia="zh-CN"/>
        </w:rPr>
        <w:t xml:space="preserve"> </w:t>
      </w:r>
      <w:r>
        <w:rPr>
          <w:rFonts w:hint="eastAsia"/>
          <w:b/>
          <w:bCs/>
          <w:i/>
          <w:iCs/>
          <w:sz w:val="26"/>
          <w:szCs w:val="26"/>
          <w:lang w:eastAsia="zh-CN"/>
        </w:rPr>
        <w:t>删除</w:t>
      </w:r>
      <w:r>
        <w:rPr>
          <w:b/>
          <w:bCs/>
          <w:i/>
          <w:iCs/>
          <w:sz w:val="26"/>
          <w:szCs w:val="26"/>
          <w:lang w:eastAsia="zh-CN"/>
        </w:rPr>
        <w:t>所有认证中心公</w:t>
      </w:r>
      <w:proofErr w:type="gramStart"/>
      <w:r>
        <w:rPr>
          <w:b/>
          <w:bCs/>
          <w:i/>
          <w:iCs/>
          <w:sz w:val="26"/>
          <w:szCs w:val="26"/>
          <w:lang w:eastAsia="zh-CN"/>
        </w:rPr>
        <w:t>钥</w:t>
      </w:r>
      <w:proofErr w:type="gramEnd"/>
      <w:r>
        <w:rPr>
          <w:b/>
          <w:bCs/>
          <w:i/>
          <w:iCs/>
          <w:sz w:val="26"/>
          <w:szCs w:val="26"/>
          <w:lang w:eastAsia="zh-CN"/>
        </w:rPr>
        <w:t>命令</w:t>
      </w:r>
    </w:p>
    <w:p w14:paraId="454EF9E7" w14:textId="77777777" w:rsidR="006575A0" w:rsidRDefault="007443E2">
      <w:pPr>
        <w:ind w:firstLineChars="390" w:firstLine="858"/>
        <w:rPr>
          <w:lang w:eastAsia="zh-CN"/>
        </w:rPr>
      </w:pPr>
      <w:r>
        <w:rPr>
          <w:lang w:eastAsia="zh-CN"/>
        </w:rPr>
        <w:tab/>
        <w:t xml:space="preserve"> </w:t>
      </w: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0A</w:t>
      </w:r>
      <w:r>
        <w:t>（</w:t>
      </w:r>
      <w:r>
        <w:rPr>
          <w:rFonts w:hint="eastAsia"/>
          <w:color w:val="000000"/>
          <w:spacing w:val="-3"/>
          <w:lang w:val="en-US" w:eastAsia="zh-CN"/>
        </w:rPr>
        <w:t>0x36</w:t>
      </w:r>
      <w:r>
        <w:t xml:space="preserve"> </w:t>
      </w:r>
      <w:r>
        <w:rPr>
          <w:rFonts w:hint="eastAsia"/>
          <w:color w:val="000000"/>
          <w:spacing w:val="-3"/>
          <w:lang w:val="en-US" w:eastAsia="zh-CN"/>
        </w:rPr>
        <w:t>0x0A</w:t>
      </w:r>
      <w:r>
        <w:t>）</w:t>
      </w:r>
    </w:p>
    <w:p w14:paraId="01D5E39F"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删除所有</w:t>
      </w:r>
      <w:r>
        <w:rPr>
          <w:lang w:eastAsia="zh-CN"/>
        </w:rPr>
        <w:t>认证中心公</w:t>
      </w:r>
      <w:proofErr w:type="gramStart"/>
      <w:r>
        <w:rPr>
          <w:lang w:eastAsia="zh-CN"/>
        </w:rPr>
        <w:t>钥</w:t>
      </w:r>
      <w:proofErr w:type="gramEnd"/>
    </w:p>
    <w:p w14:paraId="0589EFEE" w14:textId="77777777" w:rsidR="006575A0" w:rsidRDefault="006575A0">
      <w:pPr>
        <w:ind w:firstLineChars="400" w:firstLine="880"/>
        <w:rPr>
          <w:lang w:eastAsia="zh-CN"/>
        </w:rPr>
      </w:pPr>
    </w:p>
    <w:p w14:paraId="17C6348A"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4CDEA5C5"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29DA49A6"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36482063"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080F4535" w14:textId="77777777" w:rsidR="006575A0" w:rsidRDefault="007443E2">
            <w:pPr>
              <w:ind w:firstLine="440"/>
              <w:jc w:val="center"/>
              <w:rPr>
                <w:bCs/>
                <w:color w:val="000000"/>
                <w:szCs w:val="21"/>
              </w:rPr>
            </w:pPr>
            <w:r>
              <w:rPr>
                <w:bCs/>
                <w:color w:val="000000"/>
                <w:szCs w:val="21"/>
              </w:rPr>
              <w:t>说明</w:t>
            </w:r>
          </w:p>
        </w:tc>
      </w:tr>
      <w:tr w:rsidR="006575A0" w14:paraId="1651B7C6" w14:textId="77777777">
        <w:trPr>
          <w:jc w:val="right"/>
        </w:trPr>
        <w:tc>
          <w:tcPr>
            <w:tcW w:w="1701" w:type="dxa"/>
            <w:tcBorders>
              <w:top w:val="single" w:sz="4" w:space="0" w:color="000000"/>
              <w:left w:val="single" w:sz="4" w:space="0" w:color="000000"/>
              <w:bottom w:val="single" w:sz="4" w:space="0" w:color="000000"/>
            </w:tcBorders>
            <w:vAlign w:val="center"/>
          </w:tcPr>
          <w:p w14:paraId="148A5428"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19CB30FD"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23232511"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3D28A418" w14:textId="77777777">
        <w:trPr>
          <w:jc w:val="right"/>
        </w:trPr>
        <w:tc>
          <w:tcPr>
            <w:tcW w:w="1701" w:type="dxa"/>
            <w:tcBorders>
              <w:top w:val="single" w:sz="4" w:space="0" w:color="000000"/>
              <w:left w:val="single" w:sz="4" w:space="0" w:color="000000"/>
              <w:bottom w:val="single" w:sz="4" w:space="0" w:color="000000"/>
            </w:tcBorders>
            <w:vAlign w:val="center"/>
          </w:tcPr>
          <w:p w14:paraId="5803DC0D"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271DD69C" w14:textId="77777777" w:rsidR="006575A0" w:rsidRDefault="007443E2">
            <w:pPr>
              <w:ind w:firstLineChars="0" w:firstLine="0"/>
              <w:jc w:val="left"/>
            </w:pPr>
            <w:r>
              <w:rPr>
                <w:rFonts w:hint="eastAsia"/>
                <w:lang w:val="en-US" w:eastAsia="zh-CN"/>
              </w:rPr>
              <w:t>0x</w:t>
            </w:r>
            <w:r>
              <w:t>0A</w:t>
            </w:r>
          </w:p>
        </w:tc>
        <w:tc>
          <w:tcPr>
            <w:tcW w:w="3685" w:type="dxa"/>
            <w:tcBorders>
              <w:top w:val="single" w:sz="4" w:space="0" w:color="000000"/>
              <w:left w:val="single" w:sz="4" w:space="0" w:color="000000"/>
              <w:bottom w:val="single" w:sz="4" w:space="0" w:color="000000"/>
              <w:right w:val="single" w:sz="4" w:space="0" w:color="000000"/>
            </w:tcBorders>
            <w:vAlign w:val="center"/>
          </w:tcPr>
          <w:p w14:paraId="3EBEEA20" w14:textId="77777777" w:rsidR="006575A0" w:rsidRDefault="007443E2">
            <w:pPr>
              <w:ind w:firstLineChars="0" w:firstLine="0"/>
              <w:jc w:val="left"/>
              <w:rPr>
                <w:lang w:eastAsia="zh-CN"/>
              </w:rPr>
            </w:pPr>
            <w:r>
              <w:rPr>
                <w:rFonts w:hint="eastAsia"/>
                <w:lang w:eastAsia="zh-CN"/>
              </w:rPr>
              <w:t>删除</w:t>
            </w:r>
            <w:r>
              <w:rPr>
                <w:lang w:eastAsia="zh-CN"/>
              </w:rPr>
              <w:t>所有认证中心公</w:t>
            </w:r>
            <w:proofErr w:type="gramStart"/>
            <w:r>
              <w:rPr>
                <w:lang w:eastAsia="zh-CN"/>
              </w:rPr>
              <w:t>钥</w:t>
            </w:r>
            <w:proofErr w:type="gramEnd"/>
            <w:r>
              <w:rPr>
                <w:lang w:eastAsia="zh-CN"/>
              </w:rPr>
              <w:t>命令代码</w:t>
            </w:r>
          </w:p>
        </w:tc>
      </w:tr>
    </w:tbl>
    <w:p w14:paraId="5B2BF7B8" w14:textId="77777777" w:rsidR="006575A0" w:rsidRDefault="006575A0">
      <w:pPr>
        <w:ind w:firstLine="440"/>
        <w:rPr>
          <w:lang w:eastAsia="zh-CN"/>
        </w:rPr>
      </w:pPr>
    </w:p>
    <w:p w14:paraId="40CB473A"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5F094BEA" w14:textId="77777777">
        <w:tc>
          <w:tcPr>
            <w:tcW w:w="1893" w:type="dxa"/>
            <w:tcBorders>
              <w:top w:val="single" w:sz="4" w:space="0" w:color="000000"/>
              <w:left w:val="single" w:sz="4" w:space="0" w:color="000000"/>
              <w:bottom w:val="single" w:sz="4" w:space="0" w:color="000000"/>
            </w:tcBorders>
          </w:tcPr>
          <w:p w14:paraId="51785FCD" w14:textId="77777777" w:rsidR="006575A0" w:rsidRDefault="007443E2">
            <w:pPr>
              <w:ind w:firstLine="440"/>
              <w:jc w:val="center"/>
              <w:rPr>
                <w:bCs/>
                <w:color w:val="000000"/>
                <w:szCs w:val="21"/>
              </w:rPr>
            </w:pPr>
            <w:r>
              <w:rPr>
                <w:bCs/>
                <w:color w:val="000000"/>
                <w:szCs w:val="21"/>
              </w:rPr>
              <w:lastRenderedPageBreak/>
              <w:t>标识</w:t>
            </w:r>
          </w:p>
        </w:tc>
        <w:tc>
          <w:tcPr>
            <w:tcW w:w="1585" w:type="dxa"/>
            <w:tcBorders>
              <w:top w:val="single" w:sz="4" w:space="0" w:color="000000"/>
              <w:left w:val="single" w:sz="4" w:space="0" w:color="000000"/>
              <w:bottom w:val="single" w:sz="4" w:space="0" w:color="000000"/>
            </w:tcBorders>
          </w:tcPr>
          <w:p w14:paraId="12000C40"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6E29F62" w14:textId="77777777" w:rsidR="006575A0" w:rsidRDefault="007443E2">
            <w:pPr>
              <w:ind w:firstLine="440"/>
              <w:jc w:val="center"/>
              <w:rPr>
                <w:bCs/>
                <w:color w:val="000000"/>
                <w:szCs w:val="21"/>
              </w:rPr>
            </w:pPr>
            <w:r>
              <w:rPr>
                <w:bCs/>
                <w:color w:val="000000"/>
                <w:szCs w:val="21"/>
              </w:rPr>
              <w:t>说明</w:t>
            </w:r>
          </w:p>
        </w:tc>
      </w:tr>
      <w:tr w:rsidR="006575A0" w14:paraId="24E7615D" w14:textId="77777777">
        <w:tc>
          <w:tcPr>
            <w:tcW w:w="1893" w:type="dxa"/>
            <w:vMerge w:val="restart"/>
            <w:tcBorders>
              <w:top w:val="single" w:sz="4" w:space="0" w:color="000000"/>
              <w:left w:val="single" w:sz="4" w:space="0" w:color="000000"/>
              <w:bottom w:val="single" w:sz="4" w:space="0" w:color="000000"/>
            </w:tcBorders>
            <w:vAlign w:val="center"/>
          </w:tcPr>
          <w:p w14:paraId="02B23DA2"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0AF3195E"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2B20D064" w14:textId="77777777" w:rsidR="006575A0" w:rsidRDefault="007443E2">
            <w:pPr>
              <w:ind w:firstLineChars="0" w:firstLine="0"/>
              <w:jc w:val="left"/>
            </w:pPr>
            <w:r>
              <w:t>操作成功</w:t>
            </w:r>
          </w:p>
        </w:tc>
      </w:tr>
      <w:tr w:rsidR="006575A0" w14:paraId="05982C5C" w14:textId="77777777">
        <w:tc>
          <w:tcPr>
            <w:tcW w:w="1893" w:type="dxa"/>
            <w:vMerge/>
            <w:tcBorders>
              <w:top w:val="single" w:sz="4" w:space="0" w:color="000000"/>
              <w:left w:val="single" w:sz="4" w:space="0" w:color="000000"/>
              <w:bottom w:val="single" w:sz="4" w:space="0" w:color="000000"/>
            </w:tcBorders>
            <w:vAlign w:val="center"/>
          </w:tcPr>
          <w:p w14:paraId="5B8EFD98"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7A39962"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7A4008A2" w14:textId="77777777" w:rsidR="006575A0" w:rsidRDefault="007443E2">
            <w:pPr>
              <w:ind w:firstLineChars="0" w:firstLine="0"/>
              <w:jc w:val="left"/>
            </w:pPr>
            <w:r>
              <w:rPr>
                <w:rFonts w:hint="eastAsia"/>
                <w:lang w:eastAsia="zh-CN"/>
              </w:rPr>
              <w:t>无效</w:t>
            </w:r>
            <w:r>
              <w:rPr>
                <w:lang w:eastAsia="zh-CN"/>
              </w:rPr>
              <w:t>的命令参数</w:t>
            </w:r>
          </w:p>
        </w:tc>
      </w:tr>
      <w:tr w:rsidR="006575A0" w14:paraId="39EF621F" w14:textId="77777777">
        <w:tc>
          <w:tcPr>
            <w:tcW w:w="1893" w:type="dxa"/>
            <w:vMerge/>
            <w:tcBorders>
              <w:top w:val="single" w:sz="4" w:space="0" w:color="000000"/>
              <w:left w:val="single" w:sz="4" w:space="0" w:color="000000"/>
              <w:bottom w:val="single" w:sz="4" w:space="0" w:color="000000"/>
            </w:tcBorders>
            <w:vAlign w:val="center"/>
          </w:tcPr>
          <w:p w14:paraId="39EA827D"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749CD0AC"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3EFE3977"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2F941B93" w14:textId="77777777" w:rsidR="006575A0" w:rsidRDefault="006575A0">
      <w:pPr>
        <w:ind w:firstLine="440"/>
        <w:rPr>
          <w:lang w:eastAsia="zh-CN"/>
        </w:rPr>
      </w:pPr>
    </w:p>
    <w:p w14:paraId="5FF2A7D9" w14:textId="77777777" w:rsidR="006575A0" w:rsidRDefault="007443E2">
      <w:pPr>
        <w:ind w:firstLine="440"/>
        <w:rPr>
          <w:lang w:eastAsia="zh-CN"/>
        </w:rPr>
      </w:pPr>
      <w:r>
        <w:rPr>
          <w:lang w:eastAsia="zh-CN"/>
        </w:rPr>
        <w:tab/>
      </w:r>
      <w:r>
        <w:rPr>
          <w:rFonts w:hint="eastAsia"/>
          <w:lang w:eastAsia="zh-CN"/>
        </w:rPr>
        <w:t>示例：</w:t>
      </w:r>
    </w:p>
    <w:p w14:paraId="7B1E1AAD" w14:textId="77777777" w:rsidR="006575A0" w:rsidRDefault="007443E2">
      <w:pPr>
        <w:ind w:leftChars="400" w:left="880" w:firstLine="440"/>
        <w:rPr>
          <w:lang w:eastAsia="zh-CN"/>
        </w:rPr>
      </w:pPr>
      <w:r>
        <w:rPr>
          <w:rFonts w:hint="eastAsia"/>
          <w:lang w:eastAsia="zh-CN"/>
        </w:rPr>
        <w:t>发送指令：</w:t>
      </w:r>
      <w:r>
        <w:rPr>
          <w:rFonts w:hint="eastAsia"/>
          <w:lang w:eastAsia="zh-CN"/>
        </w:rPr>
        <w:t>02 00 02 36 0A 3C 03</w:t>
      </w:r>
    </w:p>
    <w:p w14:paraId="4CF25FCC" w14:textId="77777777" w:rsidR="006575A0" w:rsidRDefault="007443E2">
      <w:pPr>
        <w:ind w:leftChars="400" w:left="880" w:firstLine="440"/>
        <w:rPr>
          <w:lang w:eastAsia="zh-CN"/>
        </w:rPr>
      </w:pPr>
      <w:r>
        <w:rPr>
          <w:rFonts w:hint="eastAsia"/>
          <w:lang w:eastAsia="zh-CN"/>
        </w:rPr>
        <w:t>指令说明：删除所有认证中心公</w:t>
      </w:r>
      <w:proofErr w:type="gramStart"/>
      <w:r>
        <w:rPr>
          <w:rFonts w:hint="eastAsia"/>
          <w:lang w:eastAsia="zh-CN"/>
        </w:rPr>
        <w:t>钥</w:t>
      </w:r>
      <w:proofErr w:type="gramEnd"/>
    </w:p>
    <w:p w14:paraId="0952062E" w14:textId="77777777" w:rsidR="006575A0" w:rsidRDefault="007443E2">
      <w:pPr>
        <w:ind w:leftChars="400" w:left="880" w:firstLine="440"/>
        <w:rPr>
          <w:lang w:eastAsia="zh-CN"/>
        </w:rPr>
      </w:pPr>
      <w:r>
        <w:rPr>
          <w:rFonts w:hint="eastAsia"/>
          <w:lang w:eastAsia="zh-CN"/>
        </w:rPr>
        <w:t>返回值：</w:t>
      </w:r>
      <w:r>
        <w:rPr>
          <w:rFonts w:hint="eastAsia"/>
          <w:lang w:eastAsia="zh-CN"/>
        </w:rPr>
        <w:t>02 00 02 30 30 00 03</w:t>
      </w:r>
    </w:p>
    <w:p w14:paraId="2AC3C9DC" w14:textId="77777777" w:rsidR="006575A0" w:rsidRDefault="007443E2">
      <w:pPr>
        <w:ind w:firstLineChars="600" w:firstLine="1320"/>
        <w:rPr>
          <w:lang w:eastAsia="zh-CN"/>
        </w:rPr>
      </w:pPr>
      <w:r>
        <w:rPr>
          <w:rFonts w:hint="eastAsia"/>
          <w:lang w:eastAsia="zh-CN"/>
        </w:rPr>
        <w:t>返回值说明：操作成功</w:t>
      </w:r>
    </w:p>
    <w:p w14:paraId="3423CAC6" w14:textId="77777777" w:rsidR="006575A0" w:rsidRDefault="006575A0">
      <w:pPr>
        <w:ind w:firstLineChars="600" w:firstLine="1320"/>
        <w:rPr>
          <w:lang w:eastAsia="zh-CN"/>
        </w:rPr>
      </w:pPr>
    </w:p>
    <w:p w14:paraId="5C26DD34" w14:textId="77777777" w:rsidR="006575A0" w:rsidRDefault="007443E2">
      <w:pPr>
        <w:pStyle w:val="4"/>
        <w:ind w:firstLine="562"/>
        <w:rPr>
          <w:lang w:eastAsia="zh-CN"/>
        </w:rPr>
      </w:pPr>
      <w:r>
        <w:rPr>
          <w:lang w:eastAsia="zh-CN"/>
        </w:rPr>
        <w:t>6</w:t>
      </w:r>
      <w:r>
        <w:rPr>
          <w:rFonts w:hint="eastAsia"/>
          <w:lang w:eastAsia="zh-CN"/>
        </w:rPr>
        <w:t>.1.4.</w:t>
      </w:r>
      <w:r>
        <w:rPr>
          <w:lang w:eastAsia="zh-CN"/>
        </w:rPr>
        <w:t xml:space="preserve"> </w:t>
      </w:r>
      <w:r>
        <w:rPr>
          <w:rFonts w:hint="eastAsia"/>
          <w:lang w:eastAsia="zh-CN"/>
        </w:rPr>
        <w:t>证书回收列表</w:t>
      </w:r>
      <w:r>
        <w:rPr>
          <w:lang w:eastAsia="zh-CN"/>
        </w:rPr>
        <w:t>管理</w:t>
      </w:r>
      <w:r>
        <w:rPr>
          <w:rFonts w:hint="eastAsia"/>
          <w:lang w:eastAsia="zh-CN"/>
        </w:rPr>
        <w:t>命令</w:t>
      </w:r>
    </w:p>
    <w:p w14:paraId="5A00F479" w14:textId="77777777" w:rsidR="006575A0" w:rsidRDefault="007443E2">
      <w:pPr>
        <w:spacing w:before="240" w:after="60"/>
        <w:ind w:firstLine="522"/>
        <w:outlineLvl w:val="4"/>
        <w:rPr>
          <w:b/>
          <w:bCs/>
          <w:i/>
          <w:iCs/>
          <w:sz w:val="26"/>
          <w:szCs w:val="26"/>
          <w:lang w:eastAsia="zh-CN"/>
        </w:rPr>
      </w:pPr>
      <w:r>
        <w:rPr>
          <w:rFonts w:hint="eastAsia"/>
          <w:b/>
          <w:bCs/>
          <w:i/>
          <w:iCs/>
          <w:sz w:val="26"/>
          <w:szCs w:val="26"/>
          <w:lang w:eastAsia="zh-CN"/>
        </w:rPr>
        <w:t>6.1.4.1</w:t>
      </w:r>
      <w:r>
        <w:rPr>
          <w:b/>
          <w:bCs/>
          <w:i/>
          <w:iCs/>
          <w:sz w:val="26"/>
          <w:szCs w:val="26"/>
          <w:lang w:eastAsia="zh-CN"/>
        </w:rPr>
        <w:t xml:space="preserve"> </w:t>
      </w:r>
      <w:r>
        <w:rPr>
          <w:rFonts w:hint="eastAsia"/>
          <w:b/>
          <w:bCs/>
          <w:i/>
          <w:iCs/>
          <w:sz w:val="26"/>
          <w:szCs w:val="26"/>
          <w:lang w:eastAsia="zh-CN"/>
        </w:rPr>
        <w:t>更新证书</w:t>
      </w:r>
      <w:r>
        <w:rPr>
          <w:b/>
          <w:bCs/>
          <w:i/>
          <w:iCs/>
          <w:sz w:val="26"/>
          <w:szCs w:val="26"/>
          <w:lang w:eastAsia="zh-CN"/>
        </w:rPr>
        <w:t>回收列表命令</w:t>
      </w:r>
    </w:p>
    <w:p w14:paraId="71AFA4F7" w14:textId="77777777" w:rsidR="006575A0" w:rsidRDefault="007443E2">
      <w:pPr>
        <w:ind w:firstLineChars="390" w:firstLine="846"/>
        <w:rPr>
          <w:lang w:eastAsia="zh-CN"/>
        </w:rPr>
      </w:pPr>
      <w:r w:rsidRPr="00655497">
        <w:rPr>
          <w:rFonts w:hint="eastAsia"/>
          <w:color w:val="000000"/>
          <w:spacing w:val="-3"/>
          <w:lang w:eastAsia="zh-CN"/>
        </w:rPr>
        <w:t>0x36</w:t>
      </w:r>
      <w:r>
        <w:rPr>
          <w:rFonts w:hint="eastAsia"/>
          <w:lang w:eastAsia="zh-CN"/>
        </w:rPr>
        <w:t>+</w:t>
      </w:r>
      <w:r w:rsidRPr="00655497">
        <w:rPr>
          <w:rFonts w:hint="eastAsia"/>
          <w:color w:val="000000"/>
          <w:spacing w:val="-3"/>
          <w:lang w:eastAsia="zh-CN"/>
        </w:rPr>
        <w:t>0x</w:t>
      </w:r>
      <w:r>
        <w:rPr>
          <w:lang w:eastAsia="zh-CN"/>
        </w:rPr>
        <w:t>0B</w:t>
      </w:r>
      <w:r>
        <w:rPr>
          <w:rFonts w:hint="eastAsia"/>
          <w:lang w:eastAsia="zh-CN"/>
        </w:rPr>
        <w:t>+RID</w:t>
      </w:r>
      <w:r>
        <w:rPr>
          <w:lang w:eastAsia="zh-CN"/>
        </w:rPr>
        <w:t>+</w:t>
      </w:r>
      <w:r>
        <w:rPr>
          <w:lang w:eastAsia="zh-CN"/>
        </w:rPr>
        <w:t>索引</w:t>
      </w:r>
      <w:r>
        <w:rPr>
          <w:rFonts w:hint="eastAsia"/>
          <w:lang w:eastAsia="zh-CN"/>
        </w:rPr>
        <w:t>+</w:t>
      </w:r>
      <w:r>
        <w:rPr>
          <w:lang w:eastAsia="zh-CN"/>
        </w:rPr>
        <w:t>CSN</w:t>
      </w:r>
      <w:r>
        <w:t>（</w:t>
      </w:r>
      <w:r w:rsidRPr="00655497">
        <w:rPr>
          <w:rFonts w:hint="eastAsia"/>
          <w:color w:val="000000"/>
          <w:spacing w:val="-3"/>
          <w:lang w:eastAsia="zh-CN"/>
        </w:rPr>
        <w:t>0x36</w:t>
      </w:r>
      <w:r>
        <w:t xml:space="preserve"> </w:t>
      </w:r>
      <w:r w:rsidRPr="00655497">
        <w:rPr>
          <w:rFonts w:hint="eastAsia"/>
          <w:color w:val="000000"/>
          <w:spacing w:val="-3"/>
          <w:lang w:eastAsia="zh-CN"/>
        </w:rPr>
        <w:t>0x</w:t>
      </w:r>
      <w:r>
        <w:t>0B</w:t>
      </w:r>
      <w:r>
        <w:rPr>
          <w:rFonts w:hint="eastAsia"/>
          <w:lang w:eastAsia="zh-CN"/>
        </w:rPr>
        <w:t xml:space="preserve"> RID</w:t>
      </w:r>
      <w:r>
        <w:rPr>
          <w:lang w:eastAsia="zh-CN"/>
        </w:rPr>
        <w:t xml:space="preserve"> </w:t>
      </w:r>
      <w:r>
        <w:rPr>
          <w:rFonts w:hint="eastAsia"/>
          <w:lang w:eastAsia="zh-CN"/>
        </w:rPr>
        <w:t>索引</w:t>
      </w:r>
      <w:r>
        <w:rPr>
          <w:rFonts w:hint="eastAsia"/>
          <w:lang w:eastAsia="zh-CN"/>
        </w:rPr>
        <w:t xml:space="preserve"> CSN</w:t>
      </w:r>
      <w:r>
        <w:t>）</w:t>
      </w:r>
    </w:p>
    <w:p w14:paraId="7A587DDB"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更新证书</w:t>
      </w:r>
      <w:r>
        <w:rPr>
          <w:lang w:eastAsia="zh-CN"/>
        </w:rPr>
        <w:t>回收列表</w:t>
      </w:r>
    </w:p>
    <w:p w14:paraId="2FE12A94" w14:textId="77777777" w:rsidR="006575A0" w:rsidRDefault="006575A0">
      <w:pPr>
        <w:ind w:firstLineChars="400" w:firstLine="880"/>
        <w:rPr>
          <w:lang w:eastAsia="zh-CN"/>
        </w:rPr>
      </w:pPr>
    </w:p>
    <w:p w14:paraId="6C2B3885"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5875C70A"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51242E77"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741777A6"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43561523" w14:textId="77777777" w:rsidR="006575A0" w:rsidRDefault="007443E2">
            <w:pPr>
              <w:ind w:firstLine="440"/>
              <w:jc w:val="center"/>
              <w:rPr>
                <w:bCs/>
                <w:color w:val="000000"/>
                <w:szCs w:val="21"/>
              </w:rPr>
            </w:pPr>
            <w:r>
              <w:rPr>
                <w:bCs/>
                <w:color w:val="000000"/>
                <w:szCs w:val="21"/>
              </w:rPr>
              <w:t>说明</w:t>
            </w:r>
          </w:p>
        </w:tc>
      </w:tr>
      <w:tr w:rsidR="006575A0" w14:paraId="27F05C0C" w14:textId="77777777">
        <w:trPr>
          <w:jc w:val="right"/>
        </w:trPr>
        <w:tc>
          <w:tcPr>
            <w:tcW w:w="1701" w:type="dxa"/>
            <w:tcBorders>
              <w:top w:val="single" w:sz="4" w:space="0" w:color="000000"/>
              <w:left w:val="single" w:sz="4" w:space="0" w:color="000000"/>
              <w:bottom w:val="single" w:sz="4" w:space="0" w:color="000000"/>
            </w:tcBorders>
            <w:vAlign w:val="center"/>
          </w:tcPr>
          <w:p w14:paraId="3961B6FB"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74B587AF"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73232FDE"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3DA02A8B" w14:textId="77777777">
        <w:trPr>
          <w:jc w:val="right"/>
        </w:trPr>
        <w:tc>
          <w:tcPr>
            <w:tcW w:w="1701" w:type="dxa"/>
            <w:tcBorders>
              <w:top w:val="single" w:sz="4" w:space="0" w:color="000000"/>
              <w:left w:val="single" w:sz="4" w:space="0" w:color="000000"/>
              <w:bottom w:val="single" w:sz="4" w:space="0" w:color="000000"/>
            </w:tcBorders>
            <w:vAlign w:val="center"/>
          </w:tcPr>
          <w:p w14:paraId="4B0810B3"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0F7582CA" w14:textId="77777777" w:rsidR="006575A0" w:rsidRDefault="007443E2">
            <w:pPr>
              <w:ind w:firstLineChars="0" w:firstLine="0"/>
              <w:jc w:val="left"/>
            </w:pPr>
            <w:r>
              <w:rPr>
                <w:rFonts w:hint="eastAsia"/>
                <w:lang w:val="en-US" w:eastAsia="zh-CN"/>
              </w:rPr>
              <w:t>0x</w:t>
            </w:r>
            <w:r>
              <w:t>0B</w:t>
            </w:r>
          </w:p>
        </w:tc>
        <w:tc>
          <w:tcPr>
            <w:tcW w:w="3685" w:type="dxa"/>
            <w:tcBorders>
              <w:top w:val="single" w:sz="4" w:space="0" w:color="000000"/>
              <w:left w:val="single" w:sz="4" w:space="0" w:color="000000"/>
              <w:bottom w:val="single" w:sz="4" w:space="0" w:color="000000"/>
              <w:right w:val="single" w:sz="4" w:space="0" w:color="000000"/>
            </w:tcBorders>
            <w:vAlign w:val="center"/>
          </w:tcPr>
          <w:p w14:paraId="2A27381B" w14:textId="77777777" w:rsidR="006575A0" w:rsidRDefault="007443E2">
            <w:pPr>
              <w:ind w:firstLineChars="0" w:firstLine="0"/>
              <w:jc w:val="left"/>
              <w:rPr>
                <w:lang w:eastAsia="zh-CN"/>
              </w:rPr>
            </w:pPr>
            <w:r>
              <w:rPr>
                <w:rFonts w:hint="eastAsia"/>
                <w:lang w:eastAsia="zh-CN"/>
              </w:rPr>
              <w:t>更新</w:t>
            </w:r>
            <w:r>
              <w:rPr>
                <w:lang w:eastAsia="zh-CN"/>
              </w:rPr>
              <w:t>证书回收列表命令代码</w:t>
            </w:r>
          </w:p>
        </w:tc>
      </w:tr>
      <w:tr w:rsidR="006575A0" w14:paraId="06F52A6B" w14:textId="77777777">
        <w:trPr>
          <w:jc w:val="right"/>
        </w:trPr>
        <w:tc>
          <w:tcPr>
            <w:tcW w:w="1701" w:type="dxa"/>
            <w:tcBorders>
              <w:top w:val="single" w:sz="4" w:space="0" w:color="000000"/>
              <w:left w:val="single" w:sz="4" w:space="0" w:color="000000"/>
              <w:bottom w:val="single" w:sz="4" w:space="0" w:color="000000"/>
            </w:tcBorders>
            <w:vAlign w:val="center"/>
          </w:tcPr>
          <w:p w14:paraId="448CDBF4" w14:textId="77777777" w:rsidR="006575A0" w:rsidRDefault="007443E2">
            <w:pPr>
              <w:ind w:firstLineChars="0" w:firstLine="0"/>
              <w:jc w:val="left"/>
            </w:pPr>
            <w:r>
              <w:rPr>
                <w:rFonts w:hint="eastAsia"/>
                <w:lang w:eastAsia="zh-CN"/>
              </w:rPr>
              <w:t>RID</w:t>
            </w:r>
          </w:p>
        </w:tc>
        <w:tc>
          <w:tcPr>
            <w:tcW w:w="2126" w:type="dxa"/>
            <w:tcBorders>
              <w:top w:val="single" w:sz="4" w:space="0" w:color="000000"/>
              <w:left w:val="single" w:sz="4" w:space="0" w:color="000000"/>
              <w:bottom w:val="single" w:sz="4" w:space="0" w:color="000000"/>
            </w:tcBorders>
            <w:vAlign w:val="center"/>
          </w:tcPr>
          <w:p w14:paraId="6ADF0817"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09463C24" w14:textId="77777777" w:rsidR="006575A0" w:rsidRDefault="007443E2">
            <w:pPr>
              <w:ind w:firstLineChars="0" w:firstLine="0"/>
              <w:jc w:val="left"/>
              <w:rPr>
                <w:lang w:eastAsia="zh-CN"/>
              </w:rPr>
            </w:pPr>
            <w:r>
              <w:rPr>
                <w:rFonts w:hint="eastAsia"/>
                <w:color w:val="000000"/>
                <w:sz w:val="21"/>
                <w:szCs w:val="21"/>
              </w:rPr>
              <w:t>注册的应用提供者标识符</w:t>
            </w:r>
          </w:p>
          <w:p w14:paraId="667DE633" w14:textId="77777777" w:rsidR="006575A0" w:rsidRDefault="006575A0">
            <w:pPr>
              <w:ind w:firstLineChars="0" w:firstLine="0"/>
              <w:jc w:val="left"/>
              <w:rPr>
                <w:lang w:eastAsia="zh-CN"/>
              </w:rPr>
            </w:pPr>
          </w:p>
        </w:tc>
      </w:tr>
      <w:tr w:rsidR="006575A0" w14:paraId="530E9469" w14:textId="77777777">
        <w:trPr>
          <w:jc w:val="right"/>
        </w:trPr>
        <w:tc>
          <w:tcPr>
            <w:tcW w:w="1701" w:type="dxa"/>
            <w:tcBorders>
              <w:top w:val="single" w:sz="4" w:space="0" w:color="000000"/>
              <w:left w:val="single" w:sz="4" w:space="0" w:color="000000"/>
              <w:bottom w:val="single" w:sz="4" w:space="0" w:color="000000"/>
            </w:tcBorders>
            <w:vAlign w:val="center"/>
          </w:tcPr>
          <w:p w14:paraId="0668EFF7" w14:textId="77777777" w:rsidR="006575A0" w:rsidRDefault="007443E2">
            <w:pPr>
              <w:ind w:firstLineChars="0" w:firstLine="0"/>
              <w:jc w:val="left"/>
              <w:rPr>
                <w:lang w:eastAsia="zh-CN"/>
              </w:rPr>
            </w:pPr>
            <w:r>
              <w:rPr>
                <w:rFonts w:hint="eastAsia"/>
                <w:lang w:eastAsia="zh-CN"/>
              </w:rPr>
              <w:t>索引</w:t>
            </w:r>
          </w:p>
        </w:tc>
        <w:tc>
          <w:tcPr>
            <w:tcW w:w="2126" w:type="dxa"/>
            <w:tcBorders>
              <w:top w:val="single" w:sz="4" w:space="0" w:color="000000"/>
              <w:left w:val="single" w:sz="4" w:space="0" w:color="000000"/>
              <w:bottom w:val="single" w:sz="4" w:space="0" w:color="000000"/>
            </w:tcBorders>
            <w:vAlign w:val="center"/>
          </w:tcPr>
          <w:p w14:paraId="02CA86D7"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2EA38ABF" w14:textId="77777777" w:rsidR="006575A0" w:rsidRDefault="007443E2">
            <w:pPr>
              <w:ind w:firstLineChars="0" w:firstLine="0"/>
              <w:jc w:val="left"/>
              <w:rPr>
                <w:lang w:eastAsia="zh-CN"/>
              </w:rPr>
            </w:pPr>
            <w:r>
              <w:rPr>
                <w:rFonts w:hint="eastAsia"/>
                <w:lang w:eastAsia="zh-CN"/>
              </w:rPr>
              <w:t>索引</w:t>
            </w:r>
          </w:p>
        </w:tc>
      </w:tr>
      <w:tr w:rsidR="006575A0" w14:paraId="5D4FDE97" w14:textId="77777777">
        <w:trPr>
          <w:jc w:val="right"/>
        </w:trPr>
        <w:tc>
          <w:tcPr>
            <w:tcW w:w="1701" w:type="dxa"/>
            <w:tcBorders>
              <w:top w:val="single" w:sz="4" w:space="0" w:color="000000"/>
              <w:left w:val="single" w:sz="4" w:space="0" w:color="000000"/>
              <w:bottom w:val="single" w:sz="4" w:space="0" w:color="000000"/>
            </w:tcBorders>
            <w:vAlign w:val="center"/>
          </w:tcPr>
          <w:p w14:paraId="71605483" w14:textId="77777777" w:rsidR="006575A0" w:rsidRDefault="007443E2">
            <w:pPr>
              <w:ind w:firstLineChars="0" w:firstLine="0"/>
              <w:jc w:val="left"/>
              <w:rPr>
                <w:lang w:eastAsia="zh-CN"/>
              </w:rPr>
            </w:pPr>
            <w:r>
              <w:rPr>
                <w:rFonts w:hint="eastAsia"/>
                <w:lang w:eastAsia="zh-CN"/>
              </w:rPr>
              <w:t>CSN</w:t>
            </w:r>
          </w:p>
        </w:tc>
        <w:tc>
          <w:tcPr>
            <w:tcW w:w="2126" w:type="dxa"/>
            <w:tcBorders>
              <w:top w:val="single" w:sz="4" w:space="0" w:color="000000"/>
              <w:left w:val="single" w:sz="4" w:space="0" w:color="000000"/>
              <w:bottom w:val="single" w:sz="4" w:space="0" w:color="000000"/>
            </w:tcBorders>
            <w:vAlign w:val="center"/>
          </w:tcPr>
          <w:p w14:paraId="179713AA"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19DA0DCB" w14:textId="77777777" w:rsidR="006575A0" w:rsidRDefault="007443E2">
            <w:pPr>
              <w:ind w:firstLineChars="0" w:firstLine="0"/>
              <w:jc w:val="left"/>
              <w:rPr>
                <w:lang w:eastAsia="zh-CN"/>
              </w:rPr>
            </w:pPr>
            <w:r>
              <w:rPr>
                <w:rFonts w:hint="eastAsia"/>
                <w:lang w:eastAsia="zh-CN"/>
              </w:rPr>
              <w:t>证书</w:t>
            </w:r>
            <w:r>
              <w:rPr>
                <w:lang w:eastAsia="zh-CN"/>
              </w:rPr>
              <w:t>序列号</w:t>
            </w:r>
          </w:p>
        </w:tc>
      </w:tr>
    </w:tbl>
    <w:p w14:paraId="5C1B2963" w14:textId="77777777" w:rsidR="006575A0" w:rsidRDefault="006575A0">
      <w:pPr>
        <w:ind w:firstLine="440"/>
        <w:rPr>
          <w:lang w:eastAsia="zh-CN"/>
        </w:rPr>
      </w:pPr>
    </w:p>
    <w:p w14:paraId="190F8F56"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47CE42F1" w14:textId="77777777">
        <w:tc>
          <w:tcPr>
            <w:tcW w:w="1893" w:type="dxa"/>
            <w:tcBorders>
              <w:top w:val="single" w:sz="4" w:space="0" w:color="000000"/>
              <w:left w:val="single" w:sz="4" w:space="0" w:color="000000"/>
              <w:bottom w:val="single" w:sz="4" w:space="0" w:color="000000"/>
            </w:tcBorders>
          </w:tcPr>
          <w:p w14:paraId="04FA9DF4"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1D8A469A"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5CC334D2" w14:textId="77777777" w:rsidR="006575A0" w:rsidRDefault="007443E2">
            <w:pPr>
              <w:ind w:firstLine="440"/>
              <w:jc w:val="center"/>
              <w:rPr>
                <w:bCs/>
                <w:color w:val="000000"/>
                <w:szCs w:val="21"/>
              </w:rPr>
            </w:pPr>
            <w:r>
              <w:rPr>
                <w:bCs/>
                <w:color w:val="000000"/>
                <w:szCs w:val="21"/>
              </w:rPr>
              <w:t>说明</w:t>
            </w:r>
          </w:p>
        </w:tc>
      </w:tr>
      <w:tr w:rsidR="006575A0" w14:paraId="1185A2BE" w14:textId="77777777">
        <w:tc>
          <w:tcPr>
            <w:tcW w:w="1893" w:type="dxa"/>
            <w:vMerge w:val="restart"/>
            <w:tcBorders>
              <w:top w:val="single" w:sz="4" w:space="0" w:color="000000"/>
              <w:left w:val="single" w:sz="4" w:space="0" w:color="000000"/>
              <w:bottom w:val="single" w:sz="4" w:space="0" w:color="000000"/>
            </w:tcBorders>
            <w:vAlign w:val="center"/>
          </w:tcPr>
          <w:p w14:paraId="4EEAEB8B"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255B2517"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34AAA4EB" w14:textId="77777777" w:rsidR="006575A0" w:rsidRDefault="007443E2">
            <w:pPr>
              <w:ind w:firstLineChars="0" w:firstLine="0"/>
              <w:jc w:val="left"/>
            </w:pPr>
            <w:r>
              <w:t>操作成功</w:t>
            </w:r>
          </w:p>
        </w:tc>
      </w:tr>
      <w:tr w:rsidR="006575A0" w14:paraId="2AED269C" w14:textId="77777777">
        <w:tc>
          <w:tcPr>
            <w:tcW w:w="1893" w:type="dxa"/>
            <w:vMerge/>
            <w:tcBorders>
              <w:top w:val="single" w:sz="4" w:space="0" w:color="000000"/>
              <w:left w:val="single" w:sz="4" w:space="0" w:color="000000"/>
              <w:bottom w:val="single" w:sz="4" w:space="0" w:color="000000"/>
            </w:tcBorders>
            <w:vAlign w:val="center"/>
          </w:tcPr>
          <w:p w14:paraId="4EC0FE8E"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5CF27BE1"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5D874EF6" w14:textId="77777777" w:rsidR="006575A0" w:rsidRDefault="007443E2">
            <w:pPr>
              <w:ind w:firstLineChars="0" w:firstLine="0"/>
              <w:jc w:val="left"/>
            </w:pPr>
            <w:r>
              <w:rPr>
                <w:rFonts w:hint="eastAsia"/>
                <w:lang w:eastAsia="zh-CN"/>
              </w:rPr>
              <w:t>无效</w:t>
            </w:r>
            <w:r>
              <w:rPr>
                <w:lang w:eastAsia="zh-CN"/>
              </w:rPr>
              <w:t>的命令参数</w:t>
            </w:r>
          </w:p>
        </w:tc>
      </w:tr>
      <w:tr w:rsidR="006575A0" w14:paraId="0C499C23" w14:textId="77777777">
        <w:tc>
          <w:tcPr>
            <w:tcW w:w="1893" w:type="dxa"/>
            <w:vMerge/>
            <w:tcBorders>
              <w:top w:val="single" w:sz="4" w:space="0" w:color="000000"/>
              <w:left w:val="single" w:sz="4" w:space="0" w:color="000000"/>
              <w:bottom w:val="single" w:sz="4" w:space="0" w:color="000000"/>
            </w:tcBorders>
            <w:vAlign w:val="center"/>
          </w:tcPr>
          <w:p w14:paraId="66EEF015"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777D456B"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1BDD1A60"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7EF79439" w14:textId="77777777" w:rsidR="006575A0" w:rsidRDefault="006575A0">
      <w:pPr>
        <w:ind w:firstLine="440"/>
        <w:rPr>
          <w:lang w:eastAsia="zh-CN"/>
        </w:rPr>
      </w:pPr>
    </w:p>
    <w:p w14:paraId="7AFE40AB" w14:textId="77777777" w:rsidR="006575A0" w:rsidRDefault="007443E2">
      <w:pPr>
        <w:ind w:firstLine="440"/>
        <w:rPr>
          <w:lang w:eastAsia="zh-CN"/>
        </w:rPr>
      </w:pPr>
      <w:r>
        <w:rPr>
          <w:lang w:eastAsia="zh-CN"/>
        </w:rPr>
        <w:tab/>
      </w:r>
      <w:r>
        <w:rPr>
          <w:rFonts w:hint="eastAsia"/>
          <w:lang w:eastAsia="zh-CN"/>
        </w:rPr>
        <w:t>示例：</w:t>
      </w:r>
    </w:p>
    <w:p w14:paraId="0703EAF8" w14:textId="77777777" w:rsidR="006575A0" w:rsidRDefault="007443E2">
      <w:pPr>
        <w:ind w:leftChars="400" w:left="880" w:firstLine="440"/>
        <w:rPr>
          <w:lang w:eastAsia="zh-CN"/>
        </w:rPr>
      </w:pPr>
      <w:r>
        <w:rPr>
          <w:rFonts w:hint="eastAsia"/>
          <w:lang w:eastAsia="zh-CN"/>
        </w:rPr>
        <w:t>发送指令：</w:t>
      </w:r>
      <w:r>
        <w:rPr>
          <w:rFonts w:hint="eastAsia"/>
          <w:lang w:eastAsia="zh-CN"/>
        </w:rPr>
        <w:t>02 00 0B 36 0B A0 00 00 00 25 98 00 00 10 30 03</w:t>
      </w:r>
    </w:p>
    <w:p w14:paraId="3C59CF89" w14:textId="77777777" w:rsidR="006575A0" w:rsidRDefault="007443E2">
      <w:pPr>
        <w:ind w:leftChars="400" w:left="880" w:firstLine="440"/>
        <w:rPr>
          <w:lang w:eastAsia="zh-CN"/>
        </w:rPr>
      </w:pPr>
      <w:r>
        <w:rPr>
          <w:rFonts w:hint="eastAsia"/>
          <w:lang w:eastAsia="zh-CN"/>
        </w:rPr>
        <w:t>指令说明：更新证书回收列表</w:t>
      </w:r>
    </w:p>
    <w:p w14:paraId="5C7B9163"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02 00 02 30 30 00 03 </w:t>
      </w:r>
    </w:p>
    <w:p w14:paraId="0B855BE9" w14:textId="77777777" w:rsidR="006575A0" w:rsidRDefault="007443E2">
      <w:pPr>
        <w:ind w:firstLineChars="600" w:firstLine="1320"/>
        <w:rPr>
          <w:lang w:eastAsia="zh-CN"/>
        </w:rPr>
      </w:pPr>
      <w:r>
        <w:rPr>
          <w:rFonts w:hint="eastAsia"/>
          <w:lang w:eastAsia="zh-CN"/>
        </w:rPr>
        <w:t>返回值说明：操作成功</w:t>
      </w:r>
    </w:p>
    <w:p w14:paraId="16239E10" w14:textId="77777777" w:rsidR="006575A0" w:rsidRDefault="006575A0">
      <w:pPr>
        <w:ind w:firstLineChars="400" w:firstLine="880"/>
        <w:rPr>
          <w:lang w:eastAsia="zh-CN"/>
        </w:rPr>
      </w:pPr>
    </w:p>
    <w:p w14:paraId="6F7389ED" w14:textId="77777777" w:rsidR="006575A0" w:rsidRDefault="007443E2">
      <w:pPr>
        <w:spacing w:before="240" w:after="60"/>
        <w:ind w:firstLineChars="150" w:firstLine="392"/>
        <w:outlineLvl w:val="4"/>
        <w:rPr>
          <w:b/>
          <w:bCs/>
          <w:i/>
          <w:iCs/>
          <w:sz w:val="26"/>
          <w:szCs w:val="26"/>
          <w:lang w:eastAsia="zh-CN"/>
        </w:rPr>
      </w:pPr>
      <w:r>
        <w:rPr>
          <w:rFonts w:hint="eastAsia"/>
          <w:b/>
          <w:bCs/>
          <w:i/>
          <w:iCs/>
          <w:sz w:val="26"/>
          <w:szCs w:val="26"/>
          <w:lang w:eastAsia="zh-CN"/>
        </w:rPr>
        <w:lastRenderedPageBreak/>
        <w:t xml:space="preserve">6.1.4.2 </w:t>
      </w:r>
      <w:r>
        <w:rPr>
          <w:rFonts w:hint="eastAsia"/>
          <w:b/>
          <w:bCs/>
          <w:i/>
          <w:iCs/>
          <w:sz w:val="26"/>
          <w:szCs w:val="26"/>
          <w:lang w:eastAsia="zh-CN"/>
        </w:rPr>
        <w:t>获取</w:t>
      </w:r>
      <w:r>
        <w:rPr>
          <w:b/>
          <w:bCs/>
          <w:i/>
          <w:iCs/>
          <w:sz w:val="26"/>
          <w:szCs w:val="26"/>
          <w:lang w:eastAsia="zh-CN"/>
        </w:rPr>
        <w:t>证书回收列表命令</w:t>
      </w:r>
    </w:p>
    <w:p w14:paraId="3E7F3931" w14:textId="77777777" w:rsidR="006575A0" w:rsidRDefault="007443E2">
      <w:pPr>
        <w:ind w:firstLineChars="390" w:firstLine="846"/>
        <w:rPr>
          <w:lang w:eastAsia="zh-CN"/>
        </w:rPr>
      </w:pP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0C</w:t>
      </w:r>
      <w:r>
        <w:rPr>
          <w:rFonts w:hint="eastAsia"/>
          <w:lang w:eastAsia="zh-CN"/>
        </w:rPr>
        <w:t>+RID</w:t>
      </w:r>
      <w:r>
        <w:rPr>
          <w:lang w:eastAsia="zh-CN"/>
        </w:rPr>
        <w:t>+</w:t>
      </w:r>
      <w:r>
        <w:rPr>
          <w:lang w:eastAsia="zh-CN"/>
        </w:rPr>
        <w:t>索引</w:t>
      </w:r>
      <w:r>
        <w:rPr>
          <w:rFonts w:hint="eastAsia"/>
          <w:lang w:eastAsia="zh-CN"/>
        </w:rPr>
        <w:t>+</w:t>
      </w:r>
      <w:r>
        <w:rPr>
          <w:lang w:eastAsia="zh-CN"/>
        </w:rPr>
        <w:t>CSN</w:t>
      </w:r>
      <w:r>
        <w:t>（</w:t>
      </w:r>
      <w:r>
        <w:rPr>
          <w:rFonts w:hint="eastAsia"/>
          <w:color w:val="000000"/>
          <w:spacing w:val="-3"/>
          <w:lang w:val="en-US" w:eastAsia="zh-CN"/>
        </w:rPr>
        <w:t>0x36</w:t>
      </w:r>
      <w:r>
        <w:t xml:space="preserve"> </w:t>
      </w:r>
      <w:r>
        <w:rPr>
          <w:rFonts w:hint="eastAsia"/>
          <w:color w:val="000000"/>
          <w:spacing w:val="-3"/>
          <w:lang w:val="en-US" w:eastAsia="zh-CN"/>
        </w:rPr>
        <w:t>0x</w:t>
      </w:r>
      <w:r>
        <w:t>0C</w:t>
      </w:r>
      <w:r>
        <w:rPr>
          <w:rFonts w:hint="eastAsia"/>
          <w:lang w:eastAsia="zh-CN"/>
        </w:rPr>
        <w:t xml:space="preserve"> RID</w:t>
      </w:r>
      <w:r>
        <w:rPr>
          <w:lang w:eastAsia="zh-CN"/>
        </w:rPr>
        <w:t xml:space="preserve"> </w:t>
      </w:r>
      <w:r>
        <w:rPr>
          <w:rFonts w:hint="eastAsia"/>
          <w:lang w:eastAsia="zh-CN"/>
        </w:rPr>
        <w:t>索引</w:t>
      </w:r>
      <w:r>
        <w:rPr>
          <w:rFonts w:hint="eastAsia"/>
          <w:lang w:eastAsia="zh-CN"/>
        </w:rPr>
        <w:t xml:space="preserve"> CSN</w:t>
      </w:r>
      <w:r>
        <w:t>）</w:t>
      </w:r>
    </w:p>
    <w:p w14:paraId="31C1DC73"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获取证书</w:t>
      </w:r>
      <w:r>
        <w:rPr>
          <w:lang w:eastAsia="zh-CN"/>
        </w:rPr>
        <w:t>回收列表</w:t>
      </w:r>
    </w:p>
    <w:p w14:paraId="753304D6" w14:textId="77777777" w:rsidR="006575A0" w:rsidRDefault="007443E2">
      <w:pPr>
        <w:ind w:firstLineChars="0" w:firstLine="0"/>
        <w:rPr>
          <w:lang w:eastAsia="zh-CN"/>
        </w:rPr>
      </w:pPr>
      <w:r>
        <w:rPr>
          <w:lang w:eastAsia="zh-CN"/>
        </w:rPr>
        <w:t xml:space="preserve">       </w:t>
      </w:r>
    </w:p>
    <w:p w14:paraId="414D7682"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36A20975"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53C8414D"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447E0C47"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32A9C973" w14:textId="77777777" w:rsidR="006575A0" w:rsidRDefault="007443E2">
            <w:pPr>
              <w:ind w:firstLine="440"/>
              <w:jc w:val="center"/>
              <w:rPr>
                <w:bCs/>
                <w:color w:val="000000"/>
                <w:szCs w:val="21"/>
              </w:rPr>
            </w:pPr>
            <w:r>
              <w:rPr>
                <w:bCs/>
                <w:color w:val="000000"/>
                <w:szCs w:val="21"/>
              </w:rPr>
              <w:t>说明</w:t>
            </w:r>
          </w:p>
        </w:tc>
      </w:tr>
      <w:tr w:rsidR="006575A0" w14:paraId="7840FFA7" w14:textId="77777777">
        <w:trPr>
          <w:jc w:val="right"/>
        </w:trPr>
        <w:tc>
          <w:tcPr>
            <w:tcW w:w="1701" w:type="dxa"/>
            <w:tcBorders>
              <w:top w:val="single" w:sz="4" w:space="0" w:color="000000"/>
              <w:left w:val="single" w:sz="4" w:space="0" w:color="000000"/>
              <w:bottom w:val="single" w:sz="4" w:space="0" w:color="000000"/>
            </w:tcBorders>
            <w:vAlign w:val="center"/>
          </w:tcPr>
          <w:p w14:paraId="0151AEB1"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35A75FF8"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71197240"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0FFD9383" w14:textId="77777777">
        <w:trPr>
          <w:jc w:val="right"/>
        </w:trPr>
        <w:tc>
          <w:tcPr>
            <w:tcW w:w="1701" w:type="dxa"/>
            <w:tcBorders>
              <w:top w:val="single" w:sz="4" w:space="0" w:color="000000"/>
              <w:left w:val="single" w:sz="4" w:space="0" w:color="000000"/>
              <w:bottom w:val="single" w:sz="4" w:space="0" w:color="000000"/>
            </w:tcBorders>
            <w:vAlign w:val="center"/>
          </w:tcPr>
          <w:p w14:paraId="709C93FD"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41E64786" w14:textId="77777777" w:rsidR="006575A0" w:rsidRDefault="007443E2">
            <w:pPr>
              <w:ind w:firstLineChars="0" w:firstLine="0"/>
              <w:jc w:val="left"/>
            </w:pPr>
            <w:r>
              <w:rPr>
                <w:rFonts w:hint="eastAsia"/>
                <w:lang w:val="en-US" w:eastAsia="zh-CN"/>
              </w:rPr>
              <w:t>0x</w:t>
            </w:r>
            <w:r>
              <w:t>0C</w:t>
            </w:r>
          </w:p>
        </w:tc>
        <w:tc>
          <w:tcPr>
            <w:tcW w:w="3685" w:type="dxa"/>
            <w:tcBorders>
              <w:top w:val="single" w:sz="4" w:space="0" w:color="000000"/>
              <w:left w:val="single" w:sz="4" w:space="0" w:color="000000"/>
              <w:bottom w:val="single" w:sz="4" w:space="0" w:color="000000"/>
              <w:right w:val="single" w:sz="4" w:space="0" w:color="000000"/>
            </w:tcBorders>
            <w:vAlign w:val="center"/>
          </w:tcPr>
          <w:p w14:paraId="3A52A7D6" w14:textId="77777777" w:rsidR="006575A0" w:rsidRDefault="007443E2">
            <w:pPr>
              <w:ind w:firstLineChars="0" w:firstLine="0"/>
              <w:jc w:val="left"/>
              <w:rPr>
                <w:lang w:eastAsia="zh-CN"/>
              </w:rPr>
            </w:pPr>
            <w:r>
              <w:rPr>
                <w:rFonts w:hint="eastAsia"/>
                <w:lang w:eastAsia="zh-CN"/>
              </w:rPr>
              <w:t>获取证书</w:t>
            </w:r>
            <w:r>
              <w:rPr>
                <w:lang w:eastAsia="zh-CN"/>
              </w:rPr>
              <w:t>回收列表命令代码</w:t>
            </w:r>
          </w:p>
        </w:tc>
      </w:tr>
      <w:tr w:rsidR="006575A0" w14:paraId="7B9B11C7" w14:textId="77777777">
        <w:trPr>
          <w:jc w:val="right"/>
        </w:trPr>
        <w:tc>
          <w:tcPr>
            <w:tcW w:w="1701" w:type="dxa"/>
            <w:tcBorders>
              <w:top w:val="single" w:sz="4" w:space="0" w:color="000000"/>
              <w:left w:val="single" w:sz="4" w:space="0" w:color="000000"/>
              <w:bottom w:val="single" w:sz="4" w:space="0" w:color="000000"/>
            </w:tcBorders>
            <w:vAlign w:val="center"/>
          </w:tcPr>
          <w:p w14:paraId="0E10C91B" w14:textId="77777777" w:rsidR="006575A0" w:rsidRDefault="007443E2">
            <w:pPr>
              <w:ind w:firstLineChars="0" w:firstLine="0"/>
              <w:jc w:val="left"/>
            </w:pPr>
            <w:r>
              <w:rPr>
                <w:rFonts w:hint="eastAsia"/>
                <w:lang w:eastAsia="zh-CN"/>
              </w:rPr>
              <w:t>RID</w:t>
            </w:r>
          </w:p>
        </w:tc>
        <w:tc>
          <w:tcPr>
            <w:tcW w:w="2126" w:type="dxa"/>
            <w:tcBorders>
              <w:top w:val="single" w:sz="4" w:space="0" w:color="000000"/>
              <w:left w:val="single" w:sz="4" w:space="0" w:color="000000"/>
              <w:bottom w:val="single" w:sz="4" w:space="0" w:color="000000"/>
            </w:tcBorders>
            <w:vAlign w:val="center"/>
          </w:tcPr>
          <w:p w14:paraId="34FFD359"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555BBC32" w14:textId="77777777" w:rsidR="006575A0" w:rsidRDefault="007443E2">
            <w:pPr>
              <w:ind w:firstLineChars="0" w:firstLine="0"/>
              <w:jc w:val="left"/>
              <w:rPr>
                <w:lang w:eastAsia="zh-CN"/>
              </w:rPr>
            </w:pPr>
            <w:r>
              <w:rPr>
                <w:rFonts w:hint="eastAsia"/>
                <w:color w:val="000000"/>
                <w:sz w:val="21"/>
                <w:szCs w:val="21"/>
              </w:rPr>
              <w:t>注册的应用提供者标识符</w:t>
            </w:r>
          </w:p>
          <w:p w14:paraId="3B4FB337" w14:textId="77777777" w:rsidR="006575A0" w:rsidRDefault="006575A0">
            <w:pPr>
              <w:ind w:firstLineChars="0" w:firstLine="0"/>
              <w:jc w:val="left"/>
              <w:rPr>
                <w:lang w:eastAsia="zh-CN"/>
              </w:rPr>
            </w:pPr>
          </w:p>
        </w:tc>
      </w:tr>
      <w:tr w:rsidR="006575A0" w14:paraId="654C93F0" w14:textId="77777777">
        <w:trPr>
          <w:jc w:val="right"/>
        </w:trPr>
        <w:tc>
          <w:tcPr>
            <w:tcW w:w="1701" w:type="dxa"/>
            <w:tcBorders>
              <w:top w:val="single" w:sz="4" w:space="0" w:color="000000"/>
              <w:left w:val="single" w:sz="4" w:space="0" w:color="000000"/>
              <w:bottom w:val="single" w:sz="4" w:space="0" w:color="000000"/>
            </w:tcBorders>
            <w:vAlign w:val="center"/>
          </w:tcPr>
          <w:p w14:paraId="07060678" w14:textId="77777777" w:rsidR="006575A0" w:rsidRDefault="007443E2">
            <w:pPr>
              <w:ind w:firstLineChars="0" w:firstLine="0"/>
              <w:jc w:val="left"/>
              <w:rPr>
                <w:lang w:eastAsia="zh-CN"/>
              </w:rPr>
            </w:pPr>
            <w:r>
              <w:rPr>
                <w:rFonts w:hint="eastAsia"/>
                <w:lang w:eastAsia="zh-CN"/>
              </w:rPr>
              <w:t>索引</w:t>
            </w:r>
          </w:p>
        </w:tc>
        <w:tc>
          <w:tcPr>
            <w:tcW w:w="2126" w:type="dxa"/>
            <w:tcBorders>
              <w:top w:val="single" w:sz="4" w:space="0" w:color="000000"/>
              <w:left w:val="single" w:sz="4" w:space="0" w:color="000000"/>
              <w:bottom w:val="single" w:sz="4" w:space="0" w:color="000000"/>
            </w:tcBorders>
            <w:vAlign w:val="center"/>
          </w:tcPr>
          <w:p w14:paraId="0D32D0C9"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7180626B" w14:textId="77777777" w:rsidR="006575A0" w:rsidRDefault="007443E2">
            <w:pPr>
              <w:ind w:firstLineChars="0" w:firstLine="0"/>
              <w:jc w:val="left"/>
              <w:rPr>
                <w:lang w:eastAsia="zh-CN"/>
              </w:rPr>
            </w:pPr>
            <w:r>
              <w:rPr>
                <w:rFonts w:hint="eastAsia"/>
                <w:lang w:eastAsia="zh-CN"/>
              </w:rPr>
              <w:t>索引</w:t>
            </w:r>
          </w:p>
        </w:tc>
      </w:tr>
      <w:tr w:rsidR="006575A0" w14:paraId="25C475F4" w14:textId="77777777">
        <w:trPr>
          <w:jc w:val="right"/>
        </w:trPr>
        <w:tc>
          <w:tcPr>
            <w:tcW w:w="1701" w:type="dxa"/>
            <w:tcBorders>
              <w:top w:val="single" w:sz="4" w:space="0" w:color="000000"/>
              <w:left w:val="single" w:sz="4" w:space="0" w:color="000000"/>
              <w:bottom w:val="single" w:sz="4" w:space="0" w:color="000000"/>
            </w:tcBorders>
            <w:vAlign w:val="center"/>
          </w:tcPr>
          <w:p w14:paraId="45D43BC6" w14:textId="77777777" w:rsidR="006575A0" w:rsidRDefault="007443E2">
            <w:pPr>
              <w:ind w:firstLineChars="0" w:firstLine="0"/>
              <w:jc w:val="left"/>
              <w:rPr>
                <w:lang w:eastAsia="zh-CN"/>
              </w:rPr>
            </w:pPr>
            <w:r>
              <w:rPr>
                <w:rFonts w:hint="eastAsia"/>
                <w:lang w:eastAsia="zh-CN"/>
              </w:rPr>
              <w:t>CSN</w:t>
            </w:r>
          </w:p>
        </w:tc>
        <w:tc>
          <w:tcPr>
            <w:tcW w:w="2126" w:type="dxa"/>
            <w:tcBorders>
              <w:top w:val="single" w:sz="4" w:space="0" w:color="000000"/>
              <w:left w:val="single" w:sz="4" w:space="0" w:color="000000"/>
              <w:bottom w:val="single" w:sz="4" w:space="0" w:color="000000"/>
            </w:tcBorders>
            <w:vAlign w:val="center"/>
          </w:tcPr>
          <w:p w14:paraId="7A05EFBF"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50CB63E7" w14:textId="77777777" w:rsidR="006575A0" w:rsidRDefault="007443E2">
            <w:pPr>
              <w:ind w:firstLineChars="0" w:firstLine="0"/>
              <w:jc w:val="left"/>
              <w:rPr>
                <w:lang w:eastAsia="zh-CN"/>
              </w:rPr>
            </w:pPr>
            <w:r>
              <w:rPr>
                <w:rFonts w:hint="eastAsia"/>
                <w:lang w:eastAsia="zh-CN"/>
              </w:rPr>
              <w:t>证书</w:t>
            </w:r>
            <w:r>
              <w:rPr>
                <w:lang w:eastAsia="zh-CN"/>
              </w:rPr>
              <w:t>序列号</w:t>
            </w:r>
          </w:p>
        </w:tc>
      </w:tr>
    </w:tbl>
    <w:p w14:paraId="7CEDCDBB" w14:textId="77777777" w:rsidR="006575A0" w:rsidRDefault="006575A0">
      <w:pPr>
        <w:ind w:firstLine="440"/>
        <w:rPr>
          <w:lang w:eastAsia="zh-CN"/>
        </w:rPr>
      </w:pPr>
    </w:p>
    <w:p w14:paraId="49FA72B3" w14:textId="77777777" w:rsidR="006575A0" w:rsidRDefault="007443E2">
      <w:pPr>
        <w:ind w:firstLineChars="400" w:firstLine="880"/>
        <w:rPr>
          <w:lang w:eastAsia="zh-CN"/>
        </w:rPr>
      </w:pPr>
      <w:r>
        <w:rPr>
          <w:rFonts w:hint="eastAsia"/>
          <w:lang w:eastAsia="zh-CN"/>
        </w:rPr>
        <w:t>返回</w:t>
      </w:r>
      <w:r>
        <w:rPr>
          <w:lang w:eastAsia="zh-CN"/>
        </w:rPr>
        <w:t>状态码</w:t>
      </w:r>
    </w:p>
    <w:tbl>
      <w:tblPr>
        <w:tblW w:w="7421" w:type="dxa"/>
        <w:jc w:val="right"/>
        <w:tblLayout w:type="fixed"/>
        <w:tblLook w:val="04A0" w:firstRow="1" w:lastRow="0" w:firstColumn="1" w:lastColumn="0" w:noHBand="0" w:noVBand="1"/>
      </w:tblPr>
      <w:tblGrid>
        <w:gridCol w:w="1701"/>
        <w:gridCol w:w="1701"/>
        <w:gridCol w:w="4019"/>
      </w:tblGrid>
      <w:tr w:rsidR="006575A0" w14:paraId="43DDD839" w14:textId="77777777">
        <w:trPr>
          <w:jc w:val="right"/>
        </w:trPr>
        <w:tc>
          <w:tcPr>
            <w:tcW w:w="1701" w:type="dxa"/>
            <w:tcBorders>
              <w:top w:val="single" w:sz="4" w:space="0" w:color="000000"/>
              <w:left w:val="single" w:sz="4" w:space="0" w:color="000000"/>
              <w:bottom w:val="single" w:sz="4" w:space="0" w:color="000000"/>
            </w:tcBorders>
          </w:tcPr>
          <w:p w14:paraId="280F08EE" w14:textId="77777777" w:rsidR="006575A0" w:rsidRDefault="007443E2">
            <w:pPr>
              <w:ind w:firstLine="440"/>
              <w:jc w:val="center"/>
              <w:rPr>
                <w:bCs/>
                <w:color w:val="000000"/>
                <w:szCs w:val="21"/>
              </w:rPr>
            </w:pPr>
            <w:r>
              <w:rPr>
                <w:bCs/>
                <w:color w:val="000000"/>
                <w:szCs w:val="21"/>
              </w:rPr>
              <w:t>标识</w:t>
            </w:r>
          </w:p>
        </w:tc>
        <w:tc>
          <w:tcPr>
            <w:tcW w:w="1701" w:type="dxa"/>
            <w:tcBorders>
              <w:top w:val="single" w:sz="4" w:space="0" w:color="000000"/>
              <w:left w:val="single" w:sz="4" w:space="0" w:color="000000"/>
              <w:bottom w:val="single" w:sz="4" w:space="0" w:color="000000"/>
            </w:tcBorders>
          </w:tcPr>
          <w:p w14:paraId="63D66C5F" w14:textId="77777777" w:rsidR="006575A0" w:rsidRDefault="007443E2">
            <w:pPr>
              <w:ind w:firstLine="440"/>
              <w:jc w:val="center"/>
              <w:rPr>
                <w:bCs/>
                <w:color w:val="000000"/>
                <w:szCs w:val="21"/>
              </w:rPr>
            </w:pPr>
            <w:r>
              <w:rPr>
                <w:bCs/>
                <w:color w:val="000000"/>
                <w:szCs w:val="21"/>
              </w:rPr>
              <w:t>内容</w:t>
            </w:r>
          </w:p>
        </w:tc>
        <w:tc>
          <w:tcPr>
            <w:tcW w:w="4019" w:type="dxa"/>
            <w:tcBorders>
              <w:top w:val="single" w:sz="4" w:space="0" w:color="000000"/>
              <w:left w:val="single" w:sz="4" w:space="0" w:color="000000"/>
              <w:bottom w:val="single" w:sz="4" w:space="0" w:color="000000"/>
              <w:right w:val="single" w:sz="4" w:space="0" w:color="000000"/>
            </w:tcBorders>
          </w:tcPr>
          <w:p w14:paraId="34087784" w14:textId="77777777" w:rsidR="006575A0" w:rsidRDefault="007443E2">
            <w:pPr>
              <w:ind w:firstLine="440"/>
              <w:jc w:val="center"/>
              <w:rPr>
                <w:bCs/>
                <w:color w:val="000000"/>
                <w:szCs w:val="21"/>
              </w:rPr>
            </w:pPr>
            <w:r>
              <w:rPr>
                <w:bCs/>
                <w:color w:val="000000"/>
                <w:szCs w:val="21"/>
              </w:rPr>
              <w:t>说明</w:t>
            </w:r>
          </w:p>
        </w:tc>
      </w:tr>
      <w:tr w:rsidR="006575A0" w14:paraId="3ED7EBEC" w14:textId="77777777">
        <w:trPr>
          <w:trHeight w:val="281"/>
          <w:jc w:val="right"/>
        </w:trPr>
        <w:tc>
          <w:tcPr>
            <w:tcW w:w="1701" w:type="dxa"/>
            <w:vMerge w:val="restart"/>
            <w:tcBorders>
              <w:top w:val="single" w:sz="4" w:space="0" w:color="000000"/>
              <w:left w:val="single" w:sz="4" w:space="0" w:color="000000"/>
            </w:tcBorders>
            <w:vAlign w:val="center"/>
          </w:tcPr>
          <w:p w14:paraId="30BCD14F" w14:textId="77777777" w:rsidR="006575A0" w:rsidRDefault="007443E2">
            <w:pPr>
              <w:ind w:firstLineChars="0" w:firstLine="0"/>
              <w:jc w:val="left"/>
            </w:pPr>
            <w:r>
              <w:t>Response Code</w:t>
            </w:r>
          </w:p>
        </w:tc>
        <w:tc>
          <w:tcPr>
            <w:tcW w:w="1701" w:type="dxa"/>
            <w:tcBorders>
              <w:top w:val="single" w:sz="4" w:space="0" w:color="000000"/>
              <w:left w:val="single" w:sz="4" w:space="0" w:color="000000"/>
              <w:bottom w:val="single" w:sz="4" w:space="0" w:color="000000"/>
            </w:tcBorders>
            <w:vAlign w:val="center"/>
          </w:tcPr>
          <w:p w14:paraId="56B68BEE" w14:textId="77777777" w:rsidR="006575A0" w:rsidRDefault="007443E2">
            <w:pPr>
              <w:ind w:firstLineChars="0" w:firstLine="0"/>
              <w:jc w:val="left"/>
              <w:rPr>
                <w:lang w:eastAsia="zh-CN"/>
              </w:rPr>
            </w:pPr>
            <w:r>
              <w:rPr>
                <w:rFonts w:hint="eastAsia"/>
                <w:lang w:val="en-US" w:eastAsia="zh-CN"/>
              </w:rPr>
              <w:t>30</w:t>
            </w:r>
            <w:r>
              <w:t>H,</w:t>
            </w:r>
            <w:r>
              <w:rPr>
                <w:rFonts w:hint="eastAsia"/>
                <w:lang w:val="en-US" w:eastAsia="zh-CN"/>
              </w:rPr>
              <w:t>30</w:t>
            </w:r>
            <w:r>
              <w:t>H</w:t>
            </w:r>
          </w:p>
        </w:tc>
        <w:tc>
          <w:tcPr>
            <w:tcW w:w="4019" w:type="dxa"/>
            <w:tcBorders>
              <w:top w:val="single" w:sz="4" w:space="0" w:color="000000"/>
              <w:left w:val="single" w:sz="4" w:space="0" w:color="000000"/>
              <w:bottom w:val="single" w:sz="4" w:space="0" w:color="000000"/>
              <w:right w:val="single" w:sz="4" w:space="0" w:color="000000"/>
            </w:tcBorders>
            <w:vAlign w:val="center"/>
          </w:tcPr>
          <w:p w14:paraId="34230733" w14:textId="77777777" w:rsidR="006575A0" w:rsidRDefault="007443E2">
            <w:pPr>
              <w:ind w:firstLineChars="0" w:firstLine="0"/>
              <w:jc w:val="left"/>
              <w:rPr>
                <w:lang w:eastAsia="zh-CN"/>
              </w:rPr>
            </w:pPr>
            <w:r>
              <w:rPr>
                <w:rFonts w:hint="eastAsia"/>
                <w:lang w:eastAsia="zh-CN"/>
              </w:rPr>
              <w:t>操作成功</w:t>
            </w:r>
          </w:p>
        </w:tc>
      </w:tr>
      <w:tr w:rsidR="006575A0" w14:paraId="584E266C" w14:textId="77777777">
        <w:trPr>
          <w:trHeight w:val="281"/>
          <w:jc w:val="right"/>
        </w:trPr>
        <w:tc>
          <w:tcPr>
            <w:tcW w:w="1701" w:type="dxa"/>
            <w:vMerge/>
            <w:tcBorders>
              <w:left w:val="single" w:sz="4" w:space="0" w:color="000000"/>
            </w:tcBorders>
            <w:vAlign w:val="center"/>
          </w:tcPr>
          <w:p w14:paraId="7C827FA4"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3567BEA6" w14:textId="77777777" w:rsidR="006575A0" w:rsidRDefault="007443E2">
            <w:pPr>
              <w:ind w:firstLineChars="0" w:firstLine="0"/>
              <w:jc w:val="left"/>
            </w:pPr>
            <w:r>
              <w:rPr>
                <w:rFonts w:hint="eastAsia"/>
                <w:lang w:val="en-US" w:eastAsia="zh-CN"/>
              </w:rPr>
              <w:t>30</w:t>
            </w:r>
            <w:r>
              <w:t>H,</w:t>
            </w:r>
            <w:r>
              <w:rPr>
                <w:rFonts w:hint="eastAsia"/>
                <w:lang w:val="en-US" w:eastAsia="zh-CN"/>
              </w:rPr>
              <w:t>31</w:t>
            </w:r>
            <w:r>
              <w:t>H</w:t>
            </w:r>
          </w:p>
        </w:tc>
        <w:tc>
          <w:tcPr>
            <w:tcW w:w="4019" w:type="dxa"/>
            <w:tcBorders>
              <w:top w:val="single" w:sz="4" w:space="0" w:color="000000"/>
              <w:left w:val="single" w:sz="4" w:space="0" w:color="000000"/>
              <w:bottom w:val="single" w:sz="4" w:space="0" w:color="000000"/>
              <w:right w:val="single" w:sz="4" w:space="0" w:color="000000"/>
            </w:tcBorders>
            <w:vAlign w:val="center"/>
          </w:tcPr>
          <w:p w14:paraId="6809BABF" w14:textId="77777777" w:rsidR="006575A0" w:rsidRDefault="007443E2">
            <w:pPr>
              <w:ind w:firstLineChars="0" w:firstLine="0"/>
              <w:jc w:val="left"/>
            </w:pPr>
            <w:r>
              <w:rPr>
                <w:rFonts w:hint="eastAsia"/>
                <w:lang w:eastAsia="zh-CN"/>
              </w:rPr>
              <w:t>无效</w:t>
            </w:r>
            <w:r>
              <w:rPr>
                <w:lang w:eastAsia="zh-CN"/>
              </w:rPr>
              <w:t>的命令参数</w:t>
            </w:r>
          </w:p>
        </w:tc>
      </w:tr>
      <w:tr w:rsidR="006575A0" w14:paraId="78E131FE" w14:textId="77777777">
        <w:trPr>
          <w:trHeight w:val="281"/>
          <w:jc w:val="right"/>
        </w:trPr>
        <w:tc>
          <w:tcPr>
            <w:tcW w:w="1701" w:type="dxa"/>
            <w:vMerge/>
            <w:tcBorders>
              <w:left w:val="single" w:sz="4" w:space="0" w:color="000000"/>
              <w:bottom w:val="single" w:sz="4" w:space="0" w:color="000000"/>
            </w:tcBorders>
            <w:vAlign w:val="center"/>
          </w:tcPr>
          <w:p w14:paraId="4924F2CC"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298355BA" w14:textId="77777777" w:rsidR="006575A0" w:rsidRDefault="007443E2">
            <w:pPr>
              <w:ind w:firstLineChars="0" w:firstLine="0"/>
              <w:jc w:val="left"/>
            </w:pPr>
            <w:r>
              <w:rPr>
                <w:rFonts w:hint="eastAsia"/>
                <w:lang w:val="en-US" w:eastAsia="zh-CN"/>
              </w:rPr>
              <w:t>30</w:t>
            </w:r>
            <w:r>
              <w:t>H,</w:t>
            </w:r>
            <w:r>
              <w:rPr>
                <w:rFonts w:hint="eastAsia"/>
                <w:lang w:val="en-US" w:eastAsia="zh-CN"/>
              </w:rPr>
              <w:t>32</w:t>
            </w:r>
            <w:r>
              <w:t>H</w:t>
            </w:r>
          </w:p>
        </w:tc>
        <w:tc>
          <w:tcPr>
            <w:tcW w:w="4019" w:type="dxa"/>
            <w:tcBorders>
              <w:top w:val="single" w:sz="4" w:space="0" w:color="000000"/>
              <w:left w:val="single" w:sz="4" w:space="0" w:color="000000"/>
              <w:bottom w:val="single" w:sz="4" w:space="0" w:color="000000"/>
              <w:right w:val="single" w:sz="4" w:space="0" w:color="000000"/>
            </w:tcBorders>
            <w:vAlign w:val="center"/>
          </w:tcPr>
          <w:p w14:paraId="2E7C7D57" w14:textId="77777777" w:rsidR="006575A0" w:rsidRDefault="007443E2">
            <w:pPr>
              <w:ind w:firstLineChars="0" w:firstLine="0"/>
              <w:jc w:val="left"/>
            </w:pPr>
            <w:r>
              <w:rPr>
                <w:rFonts w:hint="eastAsia"/>
                <w:lang w:eastAsia="zh-CN"/>
              </w:rPr>
              <w:t>命令</w:t>
            </w:r>
            <w:r>
              <w:rPr>
                <w:lang w:eastAsia="zh-CN"/>
              </w:rPr>
              <w:t>失败</w:t>
            </w:r>
          </w:p>
        </w:tc>
      </w:tr>
      <w:tr w:rsidR="006575A0" w14:paraId="3E1FEAAA" w14:textId="77777777">
        <w:trPr>
          <w:jc w:val="right"/>
        </w:trPr>
        <w:tc>
          <w:tcPr>
            <w:tcW w:w="1701" w:type="dxa"/>
            <w:tcBorders>
              <w:top w:val="single" w:sz="4" w:space="0" w:color="000000"/>
              <w:left w:val="single" w:sz="4" w:space="0" w:color="000000"/>
              <w:bottom w:val="single" w:sz="4" w:space="0" w:color="000000"/>
            </w:tcBorders>
            <w:vAlign w:val="center"/>
          </w:tcPr>
          <w:p w14:paraId="7247D0BC" w14:textId="77777777" w:rsidR="006575A0" w:rsidRDefault="007443E2">
            <w:pPr>
              <w:ind w:firstLineChars="0" w:firstLine="0"/>
              <w:jc w:val="left"/>
              <w:rPr>
                <w:lang w:eastAsia="zh-CN"/>
              </w:rPr>
            </w:pPr>
            <w:r>
              <w:rPr>
                <w:rFonts w:hint="eastAsia"/>
                <w:lang w:eastAsia="zh-CN"/>
              </w:rPr>
              <w:t>结果</w:t>
            </w:r>
          </w:p>
        </w:tc>
        <w:tc>
          <w:tcPr>
            <w:tcW w:w="1701" w:type="dxa"/>
            <w:tcBorders>
              <w:top w:val="single" w:sz="4" w:space="0" w:color="000000"/>
              <w:left w:val="single" w:sz="4" w:space="0" w:color="000000"/>
              <w:bottom w:val="single" w:sz="4" w:space="0" w:color="000000"/>
            </w:tcBorders>
            <w:vAlign w:val="center"/>
          </w:tcPr>
          <w:p w14:paraId="481FB90D" w14:textId="77777777" w:rsidR="006575A0" w:rsidRDefault="007443E2">
            <w:pPr>
              <w:ind w:firstLineChars="0" w:firstLine="0"/>
              <w:jc w:val="left"/>
              <w:rPr>
                <w:lang w:eastAsia="zh-CN"/>
              </w:rPr>
            </w:pPr>
            <w:r>
              <w:rPr>
                <w:rFonts w:hint="eastAsia"/>
                <w:lang w:eastAsia="zh-CN"/>
              </w:rPr>
              <w:t>0</w:t>
            </w:r>
            <w:r>
              <w:rPr>
                <w:lang w:eastAsia="zh-CN"/>
              </w:rPr>
              <w:t>x00</w:t>
            </w:r>
            <w:r>
              <w:rPr>
                <w:rFonts w:hint="eastAsia"/>
                <w:lang w:eastAsia="zh-CN"/>
              </w:rPr>
              <w:t>, 0</w:t>
            </w:r>
            <w:r>
              <w:rPr>
                <w:lang w:eastAsia="zh-CN"/>
              </w:rPr>
              <w:t>x01</w:t>
            </w:r>
          </w:p>
        </w:tc>
        <w:tc>
          <w:tcPr>
            <w:tcW w:w="4019" w:type="dxa"/>
            <w:tcBorders>
              <w:top w:val="single" w:sz="4" w:space="0" w:color="000000"/>
              <w:left w:val="single" w:sz="4" w:space="0" w:color="000000"/>
              <w:bottom w:val="single" w:sz="4" w:space="0" w:color="000000"/>
              <w:right w:val="single" w:sz="4" w:space="0" w:color="000000"/>
            </w:tcBorders>
            <w:vAlign w:val="center"/>
          </w:tcPr>
          <w:p w14:paraId="040B1233" w14:textId="77777777" w:rsidR="006575A0" w:rsidRDefault="007443E2">
            <w:pPr>
              <w:ind w:firstLineChars="0" w:firstLine="0"/>
              <w:jc w:val="left"/>
              <w:rPr>
                <w:lang w:eastAsia="zh-CN"/>
              </w:rPr>
            </w:pPr>
            <w:r>
              <w:rPr>
                <w:rFonts w:hint="eastAsia"/>
                <w:lang w:eastAsia="zh-CN"/>
              </w:rPr>
              <w:t>0</w:t>
            </w:r>
            <w:r>
              <w:rPr>
                <w:lang w:eastAsia="zh-CN"/>
              </w:rPr>
              <w:t xml:space="preserve">x00  </w:t>
            </w:r>
            <w:r>
              <w:rPr>
                <w:rFonts w:hint="eastAsia"/>
                <w:lang w:eastAsia="zh-CN"/>
              </w:rPr>
              <w:t>找到</w:t>
            </w:r>
          </w:p>
          <w:p w14:paraId="37C5E646" w14:textId="77777777" w:rsidR="006575A0" w:rsidRDefault="007443E2">
            <w:pPr>
              <w:ind w:firstLineChars="0" w:firstLine="0"/>
              <w:jc w:val="left"/>
              <w:rPr>
                <w:lang w:eastAsia="zh-CN"/>
              </w:rPr>
            </w:pPr>
            <w:r>
              <w:rPr>
                <w:rFonts w:hint="eastAsia"/>
                <w:lang w:eastAsia="zh-CN"/>
              </w:rPr>
              <w:t>0</w:t>
            </w:r>
            <w:r>
              <w:rPr>
                <w:lang w:eastAsia="zh-CN"/>
              </w:rPr>
              <w:t xml:space="preserve">x01  </w:t>
            </w:r>
            <w:r>
              <w:rPr>
                <w:rFonts w:hint="eastAsia"/>
                <w:lang w:eastAsia="zh-CN"/>
              </w:rPr>
              <w:t>没有找到</w:t>
            </w:r>
          </w:p>
        </w:tc>
      </w:tr>
    </w:tbl>
    <w:p w14:paraId="697A506D" w14:textId="77777777" w:rsidR="006575A0" w:rsidRDefault="006575A0">
      <w:pPr>
        <w:ind w:firstLine="440"/>
        <w:rPr>
          <w:lang w:eastAsia="zh-CN"/>
        </w:rPr>
      </w:pPr>
    </w:p>
    <w:p w14:paraId="146C492E" w14:textId="77777777" w:rsidR="006575A0" w:rsidRDefault="007443E2">
      <w:pPr>
        <w:ind w:firstLine="440"/>
        <w:rPr>
          <w:lang w:eastAsia="zh-CN"/>
        </w:rPr>
      </w:pPr>
      <w:r>
        <w:rPr>
          <w:lang w:eastAsia="zh-CN"/>
        </w:rPr>
        <w:tab/>
      </w:r>
      <w:r>
        <w:rPr>
          <w:rFonts w:hint="eastAsia"/>
          <w:lang w:eastAsia="zh-CN"/>
        </w:rPr>
        <w:t>示例：</w:t>
      </w:r>
    </w:p>
    <w:p w14:paraId="19402C8D" w14:textId="77777777" w:rsidR="006575A0" w:rsidRDefault="007443E2">
      <w:pPr>
        <w:ind w:leftChars="400" w:left="880" w:firstLine="440"/>
        <w:rPr>
          <w:lang w:eastAsia="zh-CN"/>
        </w:rPr>
      </w:pPr>
      <w:r>
        <w:rPr>
          <w:rFonts w:hint="eastAsia"/>
          <w:lang w:eastAsia="zh-CN"/>
        </w:rPr>
        <w:t>发送指令：</w:t>
      </w:r>
      <w:r>
        <w:rPr>
          <w:rFonts w:hint="eastAsia"/>
          <w:lang w:eastAsia="zh-CN"/>
        </w:rPr>
        <w:t>02 00 0B 36 0C A0 00 00 00 25 98 00 00 10 37 03</w:t>
      </w:r>
    </w:p>
    <w:p w14:paraId="4DF9D199" w14:textId="77777777" w:rsidR="006575A0" w:rsidRDefault="007443E2">
      <w:pPr>
        <w:ind w:leftChars="400" w:left="880" w:firstLine="440"/>
        <w:rPr>
          <w:lang w:eastAsia="zh-CN"/>
        </w:rPr>
      </w:pPr>
      <w:r>
        <w:rPr>
          <w:rFonts w:hint="eastAsia"/>
          <w:lang w:eastAsia="zh-CN"/>
        </w:rPr>
        <w:t>指令说明：获取证书回收列表</w:t>
      </w:r>
    </w:p>
    <w:p w14:paraId="03EAB327" w14:textId="77777777" w:rsidR="006575A0" w:rsidRDefault="007443E2">
      <w:pPr>
        <w:ind w:leftChars="400" w:left="880" w:firstLine="440"/>
        <w:rPr>
          <w:lang w:eastAsia="zh-CN"/>
        </w:rPr>
      </w:pPr>
      <w:r>
        <w:rPr>
          <w:rFonts w:hint="eastAsia"/>
          <w:lang w:eastAsia="zh-CN"/>
        </w:rPr>
        <w:t>返回值：</w:t>
      </w:r>
      <w:r>
        <w:rPr>
          <w:rFonts w:hint="eastAsia"/>
          <w:lang w:eastAsia="zh-CN"/>
        </w:rPr>
        <w:t>02 00 03 30 30 00 00 03</w:t>
      </w:r>
    </w:p>
    <w:p w14:paraId="5DE7871A" w14:textId="77777777" w:rsidR="006575A0" w:rsidRDefault="007443E2">
      <w:pPr>
        <w:ind w:firstLineChars="600" w:firstLine="1320"/>
        <w:rPr>
          <w:lang w:eastAsia="zh-CN"/>
        </w:rPr>
      </w:pPr>
      <w:r>
        <w:rPr>
          <w:rFonts w:hint="eastAsia"/>
          <w:lang w:eastAsia="zh-CN"/>
        </w:rPr>
        <w:t>返回值说明：操作成功，结果为找到</w:t>
      </w:r>
    </w:p>
    <w:p w14:paraId="1636E988" w14:textId="77777777" w:rsidR="006575A0" w:rsidRDefault="006575A0">
      <w:pPr>
        <w:ind w:firstLineChars="600" w:firstLine="1320"/>
        <w:rPr>
          <w:lang w:eastAsia="zh-CN"/>
        </w:rPr>
      </w:pPr>
    </w:p>
    <w:p w14:paraId="53A9CE43" w14:textId="77777777" w:rsidR="006575A0" w:rsidRDefault="007443E2">
      <w:pPr>
        <w:spacing w:before="240" w:after="60"/>
        <w:ind w:firstLineChars="150" w:firstLine="392"/>
        <w:outlineLvl w:val="4"/>
        <w:rPr>
          <w:b/>
          <w:bCs/>
          <w:i/>
          <w:iCs/>
          <w:sz w:val="26"/>
          <w:szCs w:val="26"/>
          <w:lang w:eastAsia="zh-CN"/>
        </w:rPr>
      </w:pPr>
      <w:r>
        <w:rPr>
          <w:b/>
          <w:bCs/>
          <w:i/>
          <w:iCs/>
          <w:sz w:val="26"/>
          <w:szCs w:val="26"/>
          <w:lang w:eastAsia="zh-CN"/>
        </w:rPr>
        <w:t>6</w:t>
      </w:r>
      <w:r>
        <w:rPr>
          <w:rFonts w:hint="eastAsia"/>
          <w:b/>
          <w:bCs/>
          <w:i/>
          <w:iCs/>
          <w:sz w:val="26"/>
          <w:szCs w:val="26"/>
          <w:lang w:eastAsia="zh-CN"/>
        </w:rPr>
        <w:t>.1.4.3</w:t>
      </w:r>
      <w:r>
        <w:rPr>
          <w:b/>
          <w:bCs/>
          <w:i/>
          <w:iCs/>
          <w:sz w:val="26"/>
          <w:szCs w:val="26"/>
          <w:lang w:eastAsia="zh-CN"/>
        </w:rPr>
        <w:t xml:space="preserve"> </w:t>
      </w:r>
      <w:r>
        <w:rPr>
          <w:rFonts w:hint="eastAsia"/>
          <w:b/>
          <w:bCs/>
          <w:i/>
          <w:iCs/>
          <w:sz w:val="26"/>
          <w:szCs w:val="26"/>
          <w:lang w:eastAsia="zh-CN"/>
        </w:rPr>
        <w:t>删除</w:t>
      </w:r>
      <w:r>
        <w:rPr>
          <w:b/>
          <w:bCs/>
          <w:i/>
          <w:iCs/>
          <w:sz w:val="26"/>
          <w:szCs w:val="26"/>
          <w:lang w:eastAsia="zh-CN"/>
        </w:rPr>
        <w:t>一个</w:t>
      </w:r>
      <w:r>
        <w:rPr>
          <w:rFonts w:hint="eastAsia"/>
          <w:b/>
          <w:bCs/>
          <w:i/>
          <w:iCs/>
          <w:sz w:val="26"/>
          <w:szCs w:val="26"/>
          <w:lang w:eastAsia="zh-CN"/>
        </w:rPr>
        <w:t>回收</w:t>
      </w:r>
      <w:r>
        <w:rPr>
          <w:b/>
          <w:bCs/>
          <w:i/>
          <w:iCs/>
          <w:sz w:val="26"/>
          <w:szCs w:val="26"/>
          <w:lang w:eastAsia="zh-CN"/>
        </w:rPr>
        <w:t>证书列表命令</w:t>
      </w:r>
    </w:p>
    <w:p w14:paraId="345AC199" w14:textId="77777777" w:rsidR="006575A0" w:rsidRDefault="007443E2">
      <w:pPr>
        <w:ind w:firstLineChars="390" w:firstLine="846"/>
        <w:rPr>
          <w:lang w:eastAsia="zh-CN"/>
        </w:rPr>
      </w:pPr>
      <w:r w:rsidRPr="00655497">
        <w:rPr>
          <w:rFonts w:hint="eastAsia"/>
          <w:color w:val="000000"/>
          <w:spacing w:val="-3"/>
          <w:lang w:eastAsia="zh-CN"/>
        </w:rPr>
        <w:t>0x36</w:t>
      </w:r>
      <w:r>
        <w:rPr>
          <w:rFonts w:hint="eastAsia"/>
          <w:lang w:eastAsia="zh-CN"/>
        </w:rPr>
        <w:t>+</w:t>
      </w:r>
      <w:r w:rsidRPr="00655497">
        <w:rPr>
          <w:rFonts w:hint="eastAsia"/>
          <w:color w:val="000000"/>
          <w:spacing w:val="-3"/>
          <w:lang w:eastAsia="zh-CN"/>
        </w:rPr>
        <w:t>0x</w:t>
      </w:r>
      <w:r>
        <w:rPr>
          <w:lang w:eastAsia="zh-CN"/>
        </w:rPr>
        <w:t>0D</w:t>
      </w:r>
      <w:r>
        <w:rPr>
          <w:rFonts w:hint="eastAsia"/>
          <w:lang w:eastAsia="zh-CN"/>
        </w:rPr>
        <w:t>+RID</w:t>
      </w:r>
      <w:r>
        <w:rPr>
          <w:lang w:eastAsia="zh-CN"/>
        </w:rPr>
        <w:t>+</w:t>
      </w:r>
      <w:r>
        <w:rPr>
          <w:lang w:eastAsia="zh-CN"/>
        </w:rPr>
        <w:t>索引</w:t>
      </w:r>
      <w:r>
        <w:rPr>
          <w:rFonts w:hint="eastAsia"/>
          <w:lang w:eastAsia="zh-CN"/>
        </w:rPr>
        <w:t>+</w:t>
      </w:r>
      <w:r>
        <w:rPr>
          <w:lang w:eastAsia="zh-CN"/>
        </w:rPr>
        <w:t>CSN</w:t>
      </w:r>
      <w:r>
        <w:t>（</w:t>
      </w:r>
      <w:r w:rsidRPr="00655497">
        <w:rPr>
          <w:rFonts w:hint="eastAsia"/>
          <w:color w:val="000000"/>
          <w:spacing w:val="-3"/>
          <w:lang w:eastAsia="zh-CN"/>
        </w:rPr>
        <w:t>0x36</w:t>
      </w:r>
      <w:r>
        <w:t xml:space="preserve"> </w:t>
      </w:r>
      <w:r w:rsidRPr="00655497">
        <w:rPr>
          <w:rFonts w:hint="eastAsia"/>
          <w:color w:val="000000"/>
          <w:spacing w:val="-3"/>
          <w:lang w:eastAsia="zh-CN"/>
        </w:rPr>
        <w:t>0x</w:t>
      </w:r>
      <w:r>
        <w:t>0D</w:t>
      </w:r>
      <w:r>
        <w:rPr>
          <w:rFonts w:hint="eastAsia"/>
          <w:lang w:eastAsia="zh-CN"/>
        </w:rPr>
        <w:t xml:space="preserve"> RID</w:t>
      </w:r>
      <w:r>
        <w:rPr>
          <w:lang w:eastAsia="zh-CN"/>
        </w:rPr>
        <w:t xml:space="preserve"> </w:t>
      </w:r>
      <w:r>
        <w:rPr>
          <w:rFonts w:hint="eastAsia"/>
          <w:lang w:eastAsia="zh-CN"/>
        </w:rPr>
        <w:t>索引</w:t>
      </w:r>
      <w:r>
        <w:rPr>
          <w:rFonts w:hint="eastAsia"/>
          <w:lang w:eastAsia="zh-CN"/>
        </w:rPr>
        <w:t xml:space="preserve"> CSN</w:t>
      </w:r>
      <w:r>
        <w:t>）</w:t>
      </w:r>
    </w:p>
    <w:p w14:paraId="18C1DB95"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删除一个证书回收列表</w:t>
      </w:r>
    </w:p>
    <w:p w14:paraId="6011A42A" w14:textId="77777777" w:rsidR="006575A0" w:rsidRDefault="007443E2">
      <w:pPr>
        <w:ind w:firstLineChars="0" w:firstLine="0"/>
        <w:rPr>
          <w:lang w:eastAsia="zh-CN"/>
        </w:rPr>
      </w:pPr>
      <w:r>
        <w:rPr>
          <w:lang w:eastAsia="zh-CN"/>
        </w:rPr>
        <w:t xml:space="preserve">       </w:t>
      </w:r>
    </w:p>
    <w:p w14:paraId="1FD3D293"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20E58492"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1C4219C9"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2EE3F954"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7AE0E607" w14:textId="77777777" w:rsidR="006575A0" w:rsidRDefault="007443E2">
            <w:pPr>
              <w:ind w:firstLine="440"/>
              <w:jc w:val="center"/>
              <w:rPr>
                <w:bCs/>
                <w:color w:val="000000"/>
                <w:szCs w:val="21"/>
              </w:rPr>
            </w:pPr>
            <w:r>
              <w:rPr>
                <w:bCs/>
                <w:color w:val="000000"/>
                <w:szCs w:val="21"/>
              </w:rPr>
              <w:t>说明</w:t>
            </w:r>
          </w:p>
        </w:tc>
      </w:tr>
      <w:tr w:rsidR="006575A0" w14:paraId="55BDC89C" w14:textId="77777777">
        <w:trPr>
          <w:jc w:val="right"/>
        </w:trPr>
        <w:tc>
          <w:tcPr>
            <w:tcW w:w="1701" w:type="dxa"/>
            <w:tcBorders>
              <w:top w:val="single" w:sz="4" w:space="0" w:color="000000"/>
              <w:left w:val="single" w:sz="4" w:space="0" w:color="000000"/>
              <w:bottom w:val="single" w:sz="4" w:space="0" w:color="000000"/>
            </w:tcBorders>
            <w:vAlign w:val="center"/>
          </w:tcPr>
          <w:p w14:paraId="201B896B"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5B738012"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79052733"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6614F70D" w14:textId="77777777">
        <w:trPr>
          <w:jc w:val="right"/>
        </w:trPr>
        <w:tc>
          <w:tcPr>
            <w:tcW w:w="1701" w:type="dxa"/>
            <w:tcBorders>
              <w:top w:val="single" w:sz="4" w:space="0" w:color="000000"/>
              <w:left w:val="single" w:sz="4" w:space="0" w:color="000000"/>
              <w:bottom w:val="single" w:sz="4" w:space="0" w:color="000000"/>
            </w:tcBorders>
            <w:vAlign w:val="center"/>
          </w:tcPr>
          <w:p w14:paraId="6CC5F6E4"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019D6A17" w14:textId="77777777" w:rsidR="006575A0" w:rsidRDefault="007443E2">
            <w:pPr>
              <w:ind w:firstLineChars="0" w:firstLine="0"/>
              <w:jc w:val="left"/>
            </w:pPr>
            <w:r>
              <w:rPr>
                <w:rFonts w:hint="eastAsia"/>
                <w:lang w:val="en-US" w:eastAsia="zh-CN"/>
              </w:rPr>
              <w:t>0x</w:t>
            </w:r>
            <w:r>
              <w:t>0D</w:t>
            </w:r>
          </w:p>
        </w:tc>
        <w:tc>
          <w:tcPr>
            <w:tcW w:w="3685" w:type="dxa"/>
            <w:tcBorders>
              <w:top w:val="single" w:sz="4" w:space="0" w:color="000000"/>
              <w:left w:val="single" w:sz="4" w:space="0" w:color="000000"/>
              <w:bottom w:val="single" w:sz="4" w:space="0" w:color="000000"/>
              <w:right w:val="single" w:sz="4" w:space="0" w:color="000000"/>
            </w:tcBorders>
            <w:vAlign w:val="center"/>
          </w:tcPr>
          <w:p w14:paraId="0EFB9F25" w14:textId="77777777" w:rsidR="006575A0" w:rsidRDefault="007443E2">
            <w:pPr>
              <w:ind w:firstLineChars="0" w:firstLine="0"/>
              <w:jc w:val="left"/>
              <w:rPr>
                <w:lang w:eastAsia="zh-CN"/>
              </w:rPr>
            </w:pPr>
            <w:r>
              <w:rPr>
                <w:rFonts w:hint="eastAsia"/>
                <w:lang w:eastAsia="zh-CN"/>
              </w:rPr>
              <w:t>删除一个</w:t>
            </w:r>
            <w:r>
              <w:rPr>
                <w:lang w:eastAsia="zh-CN"/>
              </w:rPr>
              <w:t>证书回收列表命令代码</w:t>
            </w:r>
          </w:p>
        </w:tc>
      </w:tr>
      <w:tr w:rsidR="006575A0" w14:paraId="7E1CB55E" w14:textId="77777777">
        <w:trPr>
          <w:jc w:val="right"/>
        </w:trPr>
        <w:tc>
          <w:tcPr>
            <w:tcW w:w="1701" w:type="dxa"/>
            <w:tcBorders>
              <w:top w:val="single" w:sz="4" w:space="0" w:color="000000"/>
              <w:left w:val="single" w:sz="4" w:space="0" w:color="000000"/>
              <w:bottom w:val="single" w:sz="4" w:space="0" w:color="000000"/>
            </w:tcBorders>
            <w:vAlign w:val="center"/>
          </w:tcPr>
          <w:p w14:paraId="4D56A44C" w14:textId="77777777" w:rsidR="006575A0" w:rsidRDefault="007443E2">
            <w:pPr>
              <w:ind w:firstLineChars="0" w:firstLine="0"/>
              <w:jc w:val="left"/>
            </w:pPr>
            <w:r>
              <w:rPr>
                <w:rFonts w:hint="eastAsia"/>
                <w:lang w:eastAsia="zh-CN"/>
              </w:rPr>
              <w:t>RID</w:t>
            </w:r>
          </w:p>
        </w:tc>
        <w:tc>
          <w:tcPr>
            <w:tcW w:w="2126" w:type="dxa"/>
            <w:tcBorders>
              <w:top w:val="single" w:sz="4" w:space="0" w:color="000000"/>
              <w:left w:val="single" w:sz="4" w:space="0" w:color="000000"/>
              <w:bottom w:val="single" w:sz="4" w:space="0" w:color="000000"/>
            </w:tcBorders>
            <w:vAlign w:val="center"/>
          </w:tcPr>
          <w:p w14:paraId="0FE9CF6E"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17C75DF2" w14:textId="77777777" w:rsidR="006575A0" w:rsidRDefault="007443E2">
            <w:pPr>
              <w:ind w:firstLineChars="0" w:firstLine="0"/>
              <w:jc w:val="left"/>
              <w:rPr>
                <w:lang w:eastAsia="zh-CN"/>
              </w:rPr>
            </w:pPr>
            <w:r>
              <w:rPr>
                <w:rFonts w:hint="eastAsia"/>
                <w:color w:val="000000"/>
                <w:sz w:val="21"/>
                <w:szCs w:val="21"/>
              </w:rPr>
              <w:t>注册的应用提供者标识符</w:t>
            </w:r>
          </w:p>
          <w:p w14:paraId="566BBC1E" w14:textId="77777777" w:rsidR="006575A0" w:rsidRDefault="006575A0">
            <w:pPr>
              <w:ind w:firstLineChars="0" w:firstLine="0"/>
              <w:jc w:val="left"/>
              <w:rPr>
                <w:lang w:eastAsia="zh-CN"/>
              </w:rPr>
            </w:pPr>
          </w:p>
        </w:tc>
      </w:tr>
      <w:tr w:rsidR="006575A0" w14:paraId="09999BEB" w14:textId="77777777">
        <w:trPr>
          <w:jc w:val="right"/>
        </w:trPr>
        <w:tc>
          <w:tcPr>
            <w:tcW w:w="1701" w:type="dxa"/>
            <w:tcBorders>
              <w:top w:val="single" w:sz="4" w:space="0" w:color="000000"/>
              <w:left w:val="single" w:sz="4" w:space="0" w:color="000000"/>
              <w:bottom w:val="single" w:sz="4" w:space="0" w:color="000000"/>
            </w:tcBorders>
            <w:vAlign w:val="center"/>
          </w:tcPr>
          <w:p w14:paraId="2E66DBA0" w14:textId="77777777" w:rsidR="006575A0" w:rsidRDefault="007443E2">
            <w:pPr>
              <w:ind w:firstLineChars="0" w:firstLine="0"/>
              <w:jc w:val="left"/>
              <w:rPr>
                <w:lang w:eastAsia="zh-CN"/>
              </w:rPr>
            </w:pPr>
            <w:r>
              <w:rPr>
                <w:rFonts w:hint="eastAsia"/>
                <w:lang w:eastAsia="zh-CN"/>
              </w:rPr>
              <w:t>索引</w:t>
            </w:r>
          </w:p>
        </w:tc>
        <w:tc>
          <w:tcPr>
            <w:tcW w:w="2126" w:type="dxa"/>
            <w:tcBorders>
              <w:top w:val="single" w:sz="4" w:space="0" w:color="000000"/>
              <w:left w:val="single" w:sz="4" w:space="0" w:color="000000"/>
              <w:bottom w:val="single" w:sz="4" w:space="0" w:color="000000"/>
            </w:tcBorders>
            <w:vAlign w:val="center"/>
          </w:tcPr>
          <w:p w14:paraId="3B0441FF"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2D64A84F" w14:textId="77777777" w:rsidR="006575A0" w:rsidRDefault="007443E2">
            <w:pPr>
              <w:ind w:firstLineChars="0" w:firstLine="0"/>
              <w:jc w:val="left"/>
              <w:rPr>
                <w:lang w:eastAsia="zh-CN"/>
              </w:rPr>
            </w:pPr>
            <w:r>
              <w:rPr>
                <w:rFonts w:hint="eastAsia"/>
                <w:lang w:eastAsia="zh-CN"/>
              </w:rPr>
              <w:t>索引</w:t>
            </w:r>
          </w:p>
        </w:tc>
      </w:tr>
      <w:tr w:rsidR="006575A0" w14:paraId="32521E68" w14:textId="77777777">
        <w:trPr>
          <w:jc w:val="right"/>
        </w:trPr>
        <w:tc>
          <w:tcPr>
            <w:tcW w:w="1701" w:type="dxa"/>
            <w:tcBorders>
              <w:top w:val="single" w:sz="4" w:space="0" w:color="000000"/>
              <w:left w:val="single" w:sz="4" w:space="0" w:color="000000"/>
              <w:bottom w:val="single" w:sz="4" w:space="0" w:color="000000"/>
            </w:tcBorders>
            <w:vAlign w:val="center"/>
          </w:tcPr>
          <w:p w14:paraId="64FF4935" w14:textId="77777777" w:rsidR="006575A0" w:rsidRDefault="007443E2">
            <w:pPr>
              <w:ind w:firstLineChars="0" w:firstLine="0"/>
              <w:jc w:val="left"/>
              <w:rPr>
                <w:lang w:eastAsia="zh-CN"/>
              </w:rPr>
            </w:pPr>
            <w:r>
              <w:rPr>
                <w:rFonts w:hint="eastAsia"/>
                <w:lang w:eastAsia="zh-CN"/>
              </w:rPr>
              <w:t>CSN</w:t>
            </w:r>
          </w:p>
        </w:tc>
        <w:tc>
          <w:tcPr>
            <w:tcW w:w="2126" w:type="dxa"/>
            <w:tcBorders>
              <w:top w:val="single" w:sz="4" w:space="0" w:color="000000"/>
              <w:left w:val="single" w:sz="4" w:space="0" w:color="000000"/>
              <w:bottom w:val="single" w:sz="4" w:space="0" w:color="000000"/>
            </w:tcBorders>
            <w:vAlign w:val="center"/>
          </w:tcPr>
          <w:p w14:paraId="30A850FE"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4437F8D7" w14:textId="77777777" w:rsidR="006575A0" w:rsidRDefault="007443E2">
            <w:pPr>
              <w:ind w:firstLineChars="0" w:firstLine="0"/>
              <w:jc w:val="left"/>
              <w:rPr>
                <w:lang w:eastAsia="zh-CN"/>
              </w:rPr>
            </w:pPr>
            <w:r>
              <w:rPr>
                <w:rFonts w:hint="eastAsia"/>
                <w:lang w:eastAsia="zh-CN"/>
              </w:rPr>
              <w:t>证书</w:t>
            </w:r>
            <w:r>
              <w:rPr>
                <w:lang w:eastAsia="zh-CN"/>
              </w:rPr>
              <w:t>序列号</w:t>
            </w:r>
          </w:p>
        </w:tc>
      </w:tr>
    </w:tbl>
    <w:p w14:paraId="13654E81" w14:textId="77777777" w:rsidR="006575A0" w:rsidRDefault="006575A0">
      <w:pPr>
        <w:ind w:firstLine="440"/>
        <w:rPr>
          <w:lang w:eastAsia="zh-CN"/>
        </w:rPr>
      </w:pPr>
    </w:p>
    <w:p w14:paraId="308172B9"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702F08F6" w14:textId="77777777">
        <w:tc>
          <w:tcPr>
            <w:tcW w:w="1893" w:type="dxa"/>
            <w:tcBorders>
              <w:top w:val="single" w:sz="4" w:space="0" w:color="000000"/>
              <w:left w:val="single" w:sz="4" w:space="0" w:color="000000"/>
              <w:bottom w:val="single" w:sz="4" w:space="0" w:color="000000"/>
            </w:tcBorders>
          </w:tcPr>
          <w:p w14:paraId="711ADE19"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2EC75C72"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31324287" w14:textId="77777777" w:rsidR="006575A0" w:rsidRDefault="007443E2">
            <w:pPr>
              <w:ind w:firstLine="440"/>
              <w:jc w:val="center"/>
              <w:rPr>
                <w:bCs/>
                <w:color w:val="000000"/>
                <w:szCs w:val="21"/>
              </w:rPr>
            </w:pPr>
            <w:r>
              <w:rPr>
                <w:bCs/>
                <w:color w:val="000000"/>
                <w:szCs w:val="21"/>
              </w:rPr>
              <w:t>说明</w:t>
            </w:r>
          </w:p>
        </w:tc>
      </w:tr>
      <w:tr w:rsidR="006575A0" w14:paraId="05A056F3" w14:textId="77777777">
        <w:tc>
          <w:tcPr>
            <w:tcW w:w="1893" w:type="dxa"/>
            <w:vMerge w:val="restart"/>
            <w:tcBorders>
              <w:top w:val="single" w:sz="4" w:space="0" w:color="000000"/>
              <w:left w:val="single" w:sz="4" w:space="0" w:color="000000"/>
              <w:bottom w:val="single" w:sz="4" w:space="0" w:color="000000"/>
            </w:tcBorders>
            <w:vAlign w:val="center"/>
          </w:tcPr>
          <w:p w14:paraId="5777AFFD"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25A76909"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227535DE" w14:textId="77777777" w:rsidR="006575A0" w:rsidRDefault="007443E2">
            <w:pPr>
              <w:ind w:firstLineChars="0" w:firstLine="0"/>
              <w:jc w:val="left"/>
            </w:pPr>
            <w:r>
              <w:t>操作成功</w:t>
            </w:r>
          </w:p>
        </w:tc>
      </w:tr>
      <w:tr w:rsidR="006575A0" w14:paraId="3130868E" w14:textId="77777777">
        <w:tc>
          <w:tcPr>
            <w:tcW w:w="1893" w:type="dxa"/>
            <w:vMerge/>
            <w:tcBorders>
              <w:top w:val="single" w:sz="4" w:space="0" w:color="000000"/>
              <w:left w:val="single" w:sz="4" w:space="0" w:color="000000"/>
              <w:bottom w:val="single" w:sz="4" w:space="0" w:color="000000"/>
            </w:tcBorders>
            <w:vAlign w:val="center"/>
          </w:tcPr>
          <w:p w14:paraId="73345ED3"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3B26A77C"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54F40A00" w14:textId="77777777" w:rsidR="006575A0" w:rsidRDefault="007443E2">
            <w:pPr>
              <w:ind w:firstLineChars="0" w:firstLine="0"/>
              <w:jc w:val="left"/>
            </w:pPr>
            <w:r>
              <w:rPr>
                <w:rFonts w:hint="eastAsia"/>
                <w:lang w:eastAsia="zh-CN"/>
              </w:rPr>
              <w:t>无效</w:t>
            </w:r>
            <w:r>
              <w:rPr>
                <w:lang w:eastAsia="zh-CN"/>
              </w:rPr>
              <w:t>的命令参数</w:t>
            </w:r>
          </w:p>
        </w:tc>
      </w:tr>
      <w:tr w:rsidR="006575A0" w14:paraId="0CF53812" w14:textId="77777777">
        <w:tc>
          <w:tcPr>
            <w:tcW w:w="1893" w:type="dxa"/>
            <w:vMerge/>
            <w:tcBorders>
              <w:top w:val="single" w:sz="4" w:space="0" w:color="000000"/>
              <w:left w:val="single" w:sz="4" w:space="0" w:color="000000"/>
              <w:bottom w:val="single" w:sz="4" w:space="0" w:color="000000"/>
            </w:tcBorders>
            <w:vAlign w:val="center"/>
          </w:tcPr>
          <w:p w14:paraId="2DA6C649"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7211AA0B"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2AB56BCC"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3674BE8A" w14:textId="77777777" w:rsidR="006575A0" w:rsidRDefault="006575A0">
      <w:pPr>
        <w:ind w:firstLine="440"/>
        <w:rPr>
          <w:lang w:eastAsia="zh-CN"/>
        </w:rPr>
      </w:pPr>
    </w:p>
    <w:p w14:paraId="37BE9038" w14:textId="77777777" w:rsidR="006575A0" w:rsidRDefault="007443E2">
      <w:pPr>
        <w:ind w:firstLine="440"/>
        <w:rPr>
          <w:lang w:eastAsia="zh-CN"/>
        </w:rPr>
      </w:pPr>
      <w:r>
        <w:rPr>
          <w:lang w:eastAsia="zh-CN"/>
        </w:rPr>
        <w:tab/>
      </w:r>
      <w:r>
        <w:rPr>
          <w:rFonts w:hint="eastAsia"/>
          <w:lang w:eastAsia="zh-CN"/>
        </w:rPr>
        <w:t>示例：</w:t>
      </w:r>
    </w:p>
    <w:p w14:paraId="24AF9740" w14:textId="77777777" w:rsidR="006575A0" w:rsidRDefault="007443E2">
      <w:pPr>
        <w:ind w:leftChars="400" w:left="880" w:firstLine="440"/>
        <w:rPr>
          <w:lang w:eastAsia="zh-CN"/>
        </w:rPr>
      </w:pPr>
      <w:r>
        <w:rPr>
          <w:rFonts w:hint="eastAsia"/>
          <w:lang w:eastAsia="zh-CN"/>
        </w:rPr>
        <w:t>发送指令：</w:t>
      </w:r>
      <w:r>
        <w:rPr>
          <w:rFonts w:hint="eastAsia"/>
          <w:lang w:eastAsia="zh-CN"/>
        </w:rPr>
        <w:t>02 00 0B 36 0D A0 00 00 00 25 98 00 00 10 36 03</w:t>
      </w:r>
    </w:p>
    <w:p w14:paraId="7F4A4318" w14:textId="77777777" w:rsidR="006575A0" w:rsidRDefault="007443E2">
      <w:pPr>
        <w:ind w:leftChars="400" w:left="880" w:firstLine="440"/>
        <w:rPr>
          <w:lang w:val="en-US" w:eastAsia="zh-CN"/>
        </w:rPr>
      </w:pPr>
      <w:r>
        <w:rPr>
          <w:rFonts w:hint="eastAsia"/>
          <w:lang w:eastAsia="zh-CN"/>
        </w:rPr>
        <w:t>指令说明：删除一个证书回收列表</w:t>
      </w:r>
    </w:p>
    <w:p w14:paraId="5EFCEF8B"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02 00 02 30 30 00 03 </w:t>
      </w:r>
    </w:p>
    <w:p w14:paraId="287EA334" w14:textId="77777777" w:rsidR="006575A0" w:rsidRDefault="007443E2">
      <w:pPr>
        <w:ind w:firstLineChars="600" w:firstLine="1320"/>
        <w:rPr>
          <w:lang w:eastAsia="zh-CN"/>
        </w:rPr>
      </w:pPr>
      <w:r>
        <w:rPr>
          <w:rFonts w:hint="eastAsia"/>
          <w:lang w:eastAsia="zh-CN"/>
        </w:rPr>
        <w:t>返回值说明：操作成功</w:t>
      </w:r>
    </w:p>
    <w:p w14:paraId="1D47D776" w14:textId="77777777" w:rsidR="006575A0" w:rsidRDefault="006575A0">
      <w:pPr>
        <w:ind w:firstLineChars="600" w:firstLine="1320"/>
        <w:rPr>
          <w:lang w:eastAsia="zh-CN"/>
        </w:rPr>
      </w:pPr>
    </w:p>
    <w:p w14:paraId="68218DFA" w14:textId="77777777" w:rsidR="006575A0" w:rsidRDefault="007443E2">
      <w:pPr>
        <w:spacing w:before="240" w:after="60"/>
        <w:ind w:firstLineChars="150" w:firstLine="392"/>
        <w:outlineLvl w:val="4"/>
        <w:rPr>
          <w:b/>
          <w:bCs/>
          <w:i/>
          <w:iCs/>
          <w:sz w:val="26"/>
          <w:szCs w:val="26"/>
          <w:lang w:eastAsia="zh-CN"/>
        </w:rPr>
      </w:pPr>
      <w:r>
        <w:rPr>
          <w:b/>
          <w:bCs/>
          <w:i/>
          <w:iCs/>
          <w:sz w:val="26"/>
          <w:szCs w:val="26"/>
          <w:lang w:eastAsia="zh-CN"/>
        </w:rPr>
        <w:t>6</w:t>
      </w:r>
      <w:r>
        <w:rPr>
          <w:rFonts w:hint="eastAsia"/>
          <w:b/>
          <w:bCs/>
          <w:i/>
          <w:iCs/>
          <w:sz w:val="26"/>
          <w:szCs w:val="26"/>
          <w:lang w:eastAsia="zh-CN"/>
        </w:rPr>
        <w:t>.1.4.4</w:t>
      </w:r>
      <w:r>
        <w:rPr>
          <w:b/>
          <w:bCs/>
          <w:i/>
          <w:iCs/>
          <w:sz w:val="26"/>
          <w:szCs w:val="26"/>
          <w:lang w:eastAsia="zh-CN"/>
        </w:rPr>
        <w:t xml:space="preserve"> </w:t>
      </w:r>
      <w:r>
        <w:rPr>
          <w:rFonts w:hint="eastAsia"/>
          <w:b/>
          <w:bCs/>
          <w:i/>
          <w:iCs/>
          <w:sz w:val="26"/>
          <w:szCs w:val="26"/>
          <w:lang w:eastAsia="zh-CN"/>
        </w:rPr>
        <w:t>删除</w:t>
      </w:r>
      <w:r>
        <w:rPr>
          <w:b/>
          <w:bCs/>
          <w:i/>
          <w:iCs/>
          <w:sz w:val="26"/>
          <w:szCs w:val="26"/>
          <w:lang w:eastAsia="zh-CN"/>
        </w:rPr>
        <w:t>所有</w:t>
      </w:r>
      <w:r>
        <w:rPr>
          <w:rFonts w:hint="eastAsia"/>
          <w:b/>
          <w:bCs/>
          <w:i/>
          <w:iCs/>
          <w:sz w:val="26"/>
          <w:szCs w:val="26"/>
          <w:lang w:eastAsia="zh-CN"/>
        </w:rPr>
        <w:t>证书</w:t>
      </w:r>
      <w:r>
        <w:rPr>
          <w:b/>
          <w:bCs/>
          <w:i/>
          <w:iCs/>
          <w:sz w:val="26"/>
          <w:szCs w:val="26"/>
          <w:lang w:eastAsia="zh-CN"/>
        </w:rPr>
        <w:t>回收列表命令</w:t>
      </w:r>
    </w:p>
    <w:p w14:paraId="6A508DEE" w14:textId="77777777" w:rsidR="006575A0" w:rsidRDefault="007443E2">
      <w:pPr>
        <w:ind w:firstLineChars="390" w:firstLine="846"/>
        <w:rPr>
          <w:lang w:eastAsia="zh-CN"/>
        </w:rPr>
      </w:pP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0E</w:t>
      </w:r>
      <w:r>
        <w:t>（</w:t>
      </w:r>
      <w:r>
        <w:rPr>
          <w:rFonts w:hint="eastAsia"/>
          <w:color w:val="000000"/>
          <w:spacing w:val="-3"/>
          <w:lang w:val="en-US" w:eastAsia="zh-CN"/>
        </w:rPr>
        <w:t>0x36</w:t>
      </w:r>
      <w:r>
        <w:t xml:space="preserve"> </w:t>
      </w:r>
      <w:r>
        <w:rPr>
          <w:rFonts w:hint="eastAsia"/>
          <w:color w:val="000000"/>
          <w:spacing w:val="-3"/>
          <w:lang w:val="en-US" w:eastAsia="zh-CN"/>
        </w:rPr>
        <w:t>0x</w:t>
      </w:r>
      <w:r>
        <w:t>0E</w:t>
      </w:r>
      <w:r>
        <w:t>）</w:t>
      </w:r>
    </w:p>
    <w:p w14:paraId="2F61C2B2"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删除所有证书回收列表</w:t>
      </w:r>
    </w:p>
    <w:p w14:paraId="5476FB55" w14:textId="77777777" w:rsidR="006575A0" w:rsidRDefault="007443E2">
      <w:pPr>
        <w:ind w:firstLineChars="0" w:firstLine="0"/>
        <w:rPr>
          <w:lang w:eastAsia="zh-CN"/>
        </w:rPr>
      </w:pPr>
      <w:r>
        <w:rPr>
          <w:lang w:eastAsia="zh-CN"/>
        </w:rPr>
        <w:t xml:space="preserve">       </w:t>
      </w:r>
    </w:p>
    <w:p w14:paraId="7394CF75"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09041FE4"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2EE7A4B4"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07A66822"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15F5928E" w14:textId="77777777" w:rsidR="006575A0" w:rsidRDefault="007443E2">
            <w:pPr>
              <w:ind w:firstLine="440"/>
              <w:jc w:val="center"/>
              <w:rPr>
                <w:bCs/>
                <w:color w:val="000000"/>
                <w:szCs w:val="21"/>
              </w:rPr>
            </w:pPr>
            <w:r>
              <w:rPr>
                <w:bCs/>
                <w:color w:val="000000"/>
                <w:szCs w:val="21"/>
              </w:rPr>
              <w:t>说明</w:t>
            </w:r>
          </w:p>
        </w:tc>
      </w:tr>
      <w:tr w:rsidR="006575A0" w14:paraId="0995EEBC" w14:textId="77777777">
        <w:trPr>
          <w:jc w:val="right"/>
        </w:trPr>
        <w:tc>
          <w:tcPr>
            <w:tcW w:w="1701" w:type="dxa"/>
            <w:tcBorders>
              <w:top w:val="single" w:sz="4" w:space="0" w:color="000000"/>
              <w:left w:val="single" w:sz="4" w:space="0" w:color="000000"/>
              <w:bottom w:val="single" w:sz="4" w:space="0" w:color="000000"/>
            </w:tcBorders>
            <w:vAlign w:val="center"/>
          </w:tcPr>
          <w:p w14:paraId="7E481A2F"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2F216B4C" w14:textId="77777777" w:rsidR="006575A0" w:rsidRDefault="007443E2">
            <w:pPr>
              <w:ind w:firstLineChars="0" w:firstLine="0"/>
              <w:jc w:val="left"/>
              <w:rPr>
                <w:lang w:val="en-US" w:eastAsia="zh-CN"/>
              </w:rPr>
            </w:pPr>
            <w:r>
              <w:rPr>
                <w:rFonts w:hint="eastAsia"/>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301DFD94"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0AB71205" w14:textId="77777777">
        <w:trPr>
          <w:jc w:val="right"/>
        </w:trPr>
        <w:tc>
          <w:tcPr>
            <w:tcW w:w="1701" w:type="dxa"/>
            <w:tcBorders>
              <w:top w:val="single" w:sz="4" w:space="0" w:color="000000"/>
              <w:left w:val="single" w:sz="4" w:space="0" w:color="000000"/>
              <w:bottom w:val="single" w:sz="4" w:space="0" w:color="000000"/>
            </w:tcBorders>
            <w:vAlign w:val="center"/>
          </w:tcPr>
          <w:p w14:paraId="57F45F36"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54F58E4E" w14:textId="77777777" w:rsidR="006575A0" w:rsidRDefault="007443E2">
            <w:pPr>
              <w:ind w:firstLineChars="0" w:firstLine="0"/>
              <w:jc w:val="left"/>
              <w:rPr>
                <w:lang w:val="en-US" w:eastAsia="zh-CN"/>
              </w:rPr>
            </w:pPr>
            <w:r>
              <w:rPr>
                <w:rFonts w:hint="eastAsia"/>
                <w:lang w:val="en-US" w:eastAsia="zh-CN"/>
              </w:rPr>
              <w:t>0x0E</w:t>
            </w:r>
          </w:p>
        </w:tc>
        <w:tc>
          <w:tcPr>
            <w:tcW w:w="3685" w:type="dxa"/>
            <w:tcBorders>
              <w:top w:val="single" w:sz="4" w:space="0" w:color="000000"/>
              <w:left w:val="single" w:sz="4" w:space="0" w:color="000000"/>
              <w:bottom w:val="single" w:sz="4" w:space="0" w:color="000000"/>
              <w:right w:val="single" w:sz="4" w:space="0" w:color="000000"/>
            </w:tcBorders>
            <w:vAlign w:val="center"/>
          </w:tcPr>
          <w:p w14:paraId="6B61318E" w14:textId="77777777" w:rsidR="006575A0" w:rsidRDefault="007443E2">
            <w:pPr>
              <w:ind w:firstLineChars="0" w:firstLine="0"/>
              <w:jc w:val="left"/>
              <w:rPr>
                <w:lang w:eastAsia="zh-CN"/>
              </w:rPr>
            </w:pPr>
            <w:r>
              <w:rPr>
                <w:rFonts w:hint="eastAsia"/>
                <w:lang w:eastAsia="zh-CN"/>
              </w:rPr>
              <w:t>删除</w:t>
            </w:r>
            <w:r>
              <w:rPr>
                <w:lang w:eastAsia="zh-CN"/>
              </w:rPr>
              <w:t>所有证书回收列表命令</w:t>
            </w:r>
            <w:r>
              <w:rPr>
                <w:rFonts w:hint="eastAsia"/>
                <w:lang w:eastAsia="zh-CN"/>
              </w:rPr>
              <w:t>代码</w:t>
            </w:r>
          </w:p>
        </w:tc>
      </w:tr>
    </w:tbl>
    <w:p w14:paraId="2C3AFFFE" w14:textId="77777777" w:rsidR="006575A0" w:rsidRDefault="006575A0">
      <w:pPr>
        <w:ind w:firstLine="440"/>
        <w:rPr>
          <w:lang w:eastAsia="zh-CN"/>
        </w:rPr>
      </w:pPr>
    </w:p>
    <w:p w14:paraId="6E7B7342"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729D59F5" w14:textId="77777777">
        <w:tc>
          <w:tcPr>
            <w:tcW w:w="1893" w:type="dxa"/>
            <w:tcBorders>
              <w:top w:val="single" w:sz="4" w:space="0" w:color="000000"/>
              <w:left w:val="single" w:sz="4" w:space="0" w:color="000000"/>
              <w:bottom w:val="single" w:sz="4" w:space="0" w:color="000000"/>
            </w:tcBorders>
          </w:tcPr>
          <w:p w14:paraId="1101AFD4"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08C30D71"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3DE76F15" w14:textId="77777777" w:rsidR="006575A0" w:rsidRDefault="007443E2">
            <w:pPr>
              <w:ind w:firstLine="440"/>
              <w:jc w:val="center"/>
              <w:rPr>
                <w:bCs/>
                <w:color w:val="000000"/>
                <w:szCs w:val="21"/>
              </w:rPr>
            </w:pPr>
            <w:r>
              <w:rPr>
                <w:bCs/>
                <w:color w:val="000000"/>
                <w:szCs w:val="21"/>
              </w:rPr>
              <w:t>说明</w:t>
            </w:r>
          </w:p>
        </w:tc>
      </w:tr>
      <w:tr w:rsidR="006575A0" w14:paraId="3D53DF7F" w14:textId="77777777">
        <w:tc>
          <w:tcPr>
            <w:tcW w:w="1893" w:type="dxa"/>
            <w:vMerge w:val="restart"/>
            <w:tcBorders>
              <w:top w:val="single" w:sz="4" w:space="0" w:color="000000"/>
              <w:left w:val="single" w:sz="4" w:space="0" w:color="000000"/>
              <w:bottom w:val="single" w:sz="4" w:space="0" w:color="000000"/>
            </w:tcBorders>
            <w:vAlign w:val="center"/>
          </w:tcPr>
          <w:p w14:paraId="19910A56"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6C46424E"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5E6AABF6" w14:textId="77777777" w:rsidR="006575A0" w:rsidRDefault="007443E2">
            <w:pPr>
              <w:ind w:firstLineChars="0" w:firstLine="0"/>
              <w:jc w:val="left"/>
            </w:pPr>
            <w:r>
              <w:t>操作成功</w:t>
            </w:r>
          </w:p>
        </w:tc>
      </w:tr>
      <w:tr w:rsidR="006575A0" w14:paraId="7BFDD4B8" w14:textId="77777777">
        <w:tc>
          <w:tcPr>
            <w:tcW w:w="1893" w:type="dxa"/>
            <w:vMerge/>
            <w:tcBorders>
              <w:top w:val="single" w:sz="4" w:space="0" w:color="000000"/>
              <w:left w:val="single" w:sz="4" w:space="0" w:color="000000"/>
              <w:bottom w:val="single" w:sz="4" w:space="0" w:color="000000"/>
            </w:tcBorders>
            <w:vAlign w:val="center"/>
          </w:tcPr>
          <w:p w14:paraId="55B1F0E3"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267327EE"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2ACFABC8" w14:textId="77777777" w:rsidR="006575A0" w:rsidRDefault="007443E2">
            <w:pPr>
              <w:ind w:firstLineChars="0" w:firstLine="0"/>
              <w:jc w:val="left"/>
            </w:pPr>
            <w:r>
              <w:rPr>
                <w:rFonts w:hint="eastAsia"/>
                <w:lang w:eastAsia="zh-CN"/>
              </w:rPr>
              <w:t>无效</w:t>
            </w:r>
            <w:r>
              <w:rPr>
                <w:lang w:eastAsia="zh-CN"/>
              </w:rPr>
              <w:t>的命令参数</w:t>
            </w:r>
          </w:p>
        </w:tc>
      </w:tr>
      <w:tr w:rsidR="006575A0" w14:paraId="497A5678" w14:textId="77777777">
        <w:tc>
          <w:tcPr>
            <w:tcW w:w="1893" w:type="dxa"/>
            <w:vMerge/>
            <w:tcBorders>
              <w:top w:val="single" w:sz="4" w:space="0" w:color="000000"/>
              <w:left w:val="single" w:sz="4" w:space="0" w:color="000000"/>
              <w:bottom w:val="single" w:sz="4" w:space="0" w:color="000000"/>
            </w:tcBorders>
            <w:vAlign w:val="center"/>
          </w:tcPr>
          <w:p w14:paraId="53D69878"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6AA416B9"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34089CF6"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75540FE9" w14:textId="77777777" w:rsidR="006575A0" w:rsidRDefault="006575A0">
      <w:pPr>
        <w:ind w:firstLine="440"/>
        <w:rPr>
          <w:lang w:eastAsia="zh-CN"/>
        </w:rPr>
      </w:pPr>
    </w:p>
    <w:p w14:paraId="34F34113" w14:textId="77777777" w:rsidR="006575A0" w:rsidRDefault="007443E2">
      <w:pPr>
        <w:ind w:firstLine="440"/>
        <w:rPr>
          <w:lang w:eastAsia="zh-CN"/>
        </w:rPr>
      </w:pPr>
      <w:r>
        <w:rPr>
          <w:lang w:eastAsia="zh-CN"/>
        </w:rPr>
        <w:tab/>
      </w:r>
      <w:r>
        <w:rPr>
          <w:rFonts w:hint="eastAsia"/>
          <w:lang w:eastAsia="zh-CN"/>
        </w:rPr>
        <w:t>示例：</w:t>
      </w:r>
    </w:p>
    <w:p w14:paraId="7314513D" w14:textId="77777777" w:rsidR="006575A0" w:rsidRDefault="007443E2">
      <w:pPr>
        <w:ind w:leftChars="400" w:left="880" w:firstLine="440"/>
        <w:rPr>
          <w:lang w:eastAsia="zh-CN"/>
        </w:rPr>
      </w:pPr>
      <w:r>
        <w:rPr>
          <w:rFonts w:hint="eastAsia"/>
          <w:lang w:eastAsia="zh-CN"/>
        </w:rPr>
        <w:t>发送指令：</w:t>
      </w:r>
      <w:r>
        <w:rPr>
          <w:rFonts w:hint="eastAsia"/>
          <w:lang w:eastAsia="zh-CN"/>
        </w:rPr>
        <w:t>02 00 02 36 0E 38 03</w:t>
      </w:r>
    </w:p>
    <w:p w14:paraId="6D7D7B1B" w14:textId="77777777" w:rsidR="006575A0" w:rsidRDefault="007443E2">
      <w:pPr>
        <w:ind w:leftChars="400" w:left="880" w:firstLine="440"/>
        <w:rPr>
          <w:lang w:eastAsia="zh-CN"/>
        </w:rPr>
      </w:pPr>
      <w:r>
        <w:rPr>
          <w:rFonts w:hint="eastAsia"/>
          <w:lang w:eastAsia="zh-CN"/>
        </w:rPr>
        <w:t>指令说明：删除所有证书回收列表</w:t>
      </w:r>
    </w:p>
    <w:p w14:paraId="01E8B505"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02 00 02 30 30 00 03 </w:t>
      </w:r>
    </w:p>
    <w:p w14:paraId="57753E2E" w14:textId="77777777" w:rsidR="006575A0" w:rsidRDefault="007443E2">
      <w:pPr>
        <w:ind w:firstLineChars="600" w:firstLine="1320"/>
        <w:rPr>
          <w:lang w:eastAsia="zh-CN"/>
        </w:rPr>
      </w:pPr>
      <w:r>
        <w:rPr>
          <w:rFonts w:hint="eastAsia"/>
          <w:lang w:eastAsia="zh-CN"/>
        </w:rPr>
        <w:t>返回值说明：操作成功</w:t>
      </w:r>
    </w:p>
    <w:p w14:paraId="47DF61D9" w14:textId="77777777" w:rsidR="006575A0" w:rsidRDefault="006575A0">
      <w:pPr>
        <w:ind w:firstLine="440"/>
        <w:rPr>
          <w:lang w:eastAsia="zh-CN"/>
        </w:rPr>
      </w:pPr>
    </w:p>
    <w:p w14:paraId="5FB9AB54" w14:textId="77777777" w:rsidR="006575A0" w:rsidRDefault="007443E2">
      <w:pPr>
        <w:pStyle w:val="4"/>
        <w:ind w:firstLineChars="121" w:firstLine="340"/>
        <w:rPr>
          <w:lang w:eastAsia="zh-CN"/>
        </w:rPr>
      </w:pPr>
      <w:r>
        <w:rPr>
          <w:lang w:eastAsia="zh-CN"/>
        </w:rPr>
        <w:t>6</w:t>
      </w:r>
      <w:r>
        <w:rPr>
          <w:rFonts w:hint="eastAsia"/>
          <w:lang w:eastAsia="zh-CN"/>
        </w:rPr>
        <w:t xml:space="preserve">.1.5 </w:t>
      </w:r>
      <w:r>
        <w:rPr>
          <w:rFonts w:hint="eastAsia"/>
          <w:lang w:eastAsia="zh-CN"/>
        </w:rPr>
        <w:t>异常</w:t>
      </w:r>
      <w:r>
        <w:rPr>
          <w:lang w:eastAsia="zh-CN"/>
        </w:rPr>
        <w:t>文件列表管理命令</w:t>
      </w:r>
    </w:p>
    <w:p w14:paraId="70EEAC20" w14:textId="77777777" w:rsidR="006575A0" w:rsidRDefault="007443E2">
      <w:pPr>
        <w:spacing w:before="240" w:after="60"/>
        <w:ind w:firstLineChars="150" w:firstLine="392"/>
        <w:outlineLvl w:val="4"/>
        <w:rPr>
          <w:b/>
          <w:bCs/>
          <w:i/>
          <w:iCs/>
          <w:sz w:val="26"/>
          <w:szCs w:val="26"/>
          <w:lang w:eastAsia="zh-CN"/>
        </w:rPr>
      </w:pPr>
      <w:r>
        <w:rPr>
          <w:b/>
          <w:bCs/>
          <w:i/>
          <w:iCs/>
          <w:sz w:val="26"/>
          <w:szCs w:val="26"/>
          <w:lang w:eastAsia="zh-CN"/>
        </w:rPr>
        <w:t>6</w:t>
      </w:r>
      <w:r>
        <w:rPr>
          <w:rFonts w:hint="eastAsia"/>
          <w:b/>
          <w:bCs/>
          <w:i/>
          <w:iCs/>
          <w:sz w:val="26"/>
          <w:szCs w:val="26"/>
          <w:lang w:eastAsia="zh-CN"/>
        </w:rPr>
        <w:t xml:space="preserve">.1.5.1 </w:t>
      </w:r>
      <w:r>
        <w:rPr>
          <w:rFonts w:hint="eastAsia"/>
          <w:b/>
          <w:bCs/>
          <w:i/>
          <w:iCs/>
          <w:sz w:val="26"/>
          <w:szCs w:val="26"/>
          <w:lang w:eastAsia="zh-CN"/>
        </w:rPr>
        <w:t>更新异常文件</w:t>
      </w:r>
      <w:r>
        <w:rPr>
          <w:b/>
          <w:bCs/>
          <w:i/>
          <w:iCs/>
          <w:sz w:val="26"/>
          <w:szCs w:val="26"/>
          <w:lang w:eastAsia="zh-CN"/>
        </w:rPr>
        <w:t>列表</w:t>
      </w:r>
      <w:r>
        <w:rPr>
          <w:rFonts w:hint="eastAsia"/>
          <w:b/>
          <w:bCs/>
          <w:i/>
          <w:iCs/>
          <w:sz w:val="26"/>
          <w:szCs w:val="26"/>
          <w:lang w:eastAsia="zh-CN"/>
        </w:rPr>
        <w:t>命令</w:t>
      </w:r>
    </w:p>
    <w:p w14:paraId="0F4E3613" w14:textId="77777777" w:rsidR="006575A0" w:rsidRDefault="007443E2">
      <w:pPr>
        <w:ind w:leftChars="390" w:left="858" w:firstLineChars="0" w:firstLine="0"/>
        <w:rPr>
          <w:lang w:eastAsia="zh-CN"/>
        </w:rPr>
      </w:pPr>
      <w:r>
        <w:rPr>
          <w:rFonts w:hint="eastAsia"/>
          <w:color w:val="000000"/>
          <w:spacing w:val="-3"/>
          <w:lang w:val="en-US" w:eastAsia="zh-CN"/>
        </w:rPr>
        <w:lastRenderedPageBreak/>
        <w:t>0x36</w:t>
      </w:r>
      <w:r>
        <w:rPr>
          <w:rFonts w:hint="eastAsia"/>
          <w:lang w:eastAsia="zh-CN"/>
        </w:rPr>
        <w:t>+</w:t>
      </w:r>
      <w:r>
        <w:rPr>
          <w:rFonts w:hint="eastAsia"/>
          <w:color w:val="000000"/>
          <w:spacing w:val="-3"/>
          <w:lang w:val="en-US" w:eastAsia="zh-CN"/>
        </w:rPr>
        <w:t>0x</w:t>
      </w:r>
      <w:r>
        <w:rPr>
          <w:lang w:eastAsia="zh-CN"/>
        </w:rPr>
        <w:t>0F</w:t>
      </w:r>
      <w:r>
        <w:rPr>
          <w:rFonts w:hint="eastAsia"/>
          <w:lang w:eastAsia="zh-CN"/>
        </w:rPr>
        <w:t>+</w:t>
      </w:r>
      <w:r>
        <w:rPr>
          <w:rFonts w:hint="eastAsia"/>
          <w:lang w:eastAsia="zh-CN"/>
        </w:rPr>
        <w:t>主账号</w:t>
      </w:r>
      <w:r>
        <w:rPr>
          <w:lang w:eastAsia="zh-CN"/>
        </w:rPr>
        <w:t>+</w:t>
      </w:r>
      <w:r>
        <w:rPr>
          <w:rFonts w:hint="eastAsia"/>
          <w:lang w:eastAsia="zh-CN"/>
        </w:rPr>
        <w:t>主账号</w:t>
      </w:r>
      <w:r>
        <w:rPr>
          <w:lang w:eastAsia="zh-CN"/>
        </w:rPr>
        <w:t>长度</w:t>
      </w:r>
      <w:r>
        <w:rPr>
          <w:rFonts w:hint="eastAsia"/>
          <w:lang w:eastAsia="zh-CN"/>
        </w:rPr>
        <w:t>+</w:t>
      </w:r>
      <w:r>
        <w:rPr>
          <w:rFonts w:hint="eastAsia"/>
          <w:lang w:eastAsia="zh-CN"/>
        </w:rPr>
        <w:t>主账号</w:t>
      </w:r>
      <w:r>
        <w:rPr>
          <w:lang w:eastAsia="zh-CN"/>
        </w:rPr>
        <w:t>序列号</w:t>
      </w:r>
      <w:r>
        <w:t>（</w:t>
      </w:r>
      <w:r>
        <w:rPr>
          <w:rFonts w:hint="eastAsia"/>
          <w:color w:val="000000"/>
          <w:spacing w:val="-3"/>
          <w:lang w:val="en-US" w:eastAsia="zh-CN"/>
        </w:rPr>
        <w:t>0x36</w:t>
      </w:r>
      <w:r>
        <w:rPr>
          <w:color w:val="000000"/>
          <w:spacing w:val="-3"/>
        </w:rPr>
        <w:t xml:space="preserve"> </w:t>
      </w:r>
      <w:r>
        <w:rPr>
          <w:rFonts w:hint="eastAsia"/>
          <w:color w:val="000000"/>
          <w:spacing w:val="-3"/>
          <w:lang w:val="en-US" w:eastAsia="zh-CN"/>
        </w:rPr>
        <w:t>0x</w:t>
      </w:r>
      <w:r>
        <w:rPr>
          <w:lang w:eastAsia="zh-CN"/>
        </w:rPr>
        <w:t>0F</w:t>
      </w:r>
      <w:r>
        <w:rPr>
          <w:rFonts w:hint="eastAsia"/>
          <w:lang w:eastAsia="zh-CN"/>
        </w:rPr>
        <w:t>主账号</w:t>
      </w:r>
      <w:r>
        <w:rPr>
          <w:lang w:eastAsia="zh-CN"/>
        </w:rPr>
        <w:t xml:space="preserve"> </w:t>
      </w:r>
      <w:r>
        <w:rPr>
          <w:rFonts w:hint="eastAsia"/>
          <w:lang w:eastAsia="zh-CN"/>
        </w:rPr>
        <w:t>主账号</w:t>
      </w:r>
      <w:r>
        <w:rPr>
          <w:lang w:eastAsia="zh-CN"/>
        </w:rPr>
        <w:t>长度</w:t>
      </w:r>
      <w:r>
        <w:rPr>
          <w:rFonts w:hint="eastAsia"/>
          <w:lang w:eastAsia="zh-CN"/>
        </w:rPr>
        <w:t xml:space="preserve"> </w:t>
      </w:r>
      <w:r>
        <w:rPr>
          <w:rFonts w:hint="eastAsia"/>
          <w:lang w:eastAsia="zh-CN"/>
        </w:rPr>
        <w:t>主账号</w:t>
      </w:r>
      <w:r>
        <w:rPr>
          <w:lang w:eastAsia="zh-CN"/>
        </w:rPr>
        <w:t>序列号</w:t>
      </w:r>
      <w:r>
        <w:t>）</w:t>
      </w:r>
    </w:p>
    <w:p w14:paraId="467D207D"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更新异常文件列表</w:t>
      </w:r>
    </w:p>
    <w:p w14:paraId="49542DFB" w14:textId="77777777" w:rsidR="006575A0" w:rsidRDefault="007443E2">
      <w:pPr>
        <w:ind w:firstLineChars="0" w:firstLine="0"/>
        <w:rPr>
          <w:lang w:eastAsia="zh-CN"/>
        </w:rPr>
      </w:pPr>
      <w:r>
        <w:rPr>
          <w:lang w:eastAsia="zh-CN"/>
        </w:rPr>
        <w:t xml:space="preserve">       </w:t>
      </w:r>
    </w:p>
    <w:p w14:paraId="3D74D678"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1A2CE755"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46547CBB"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3241E22F"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248EED28" w14:textId="77777777" w:rsidR="006575A0" w:rsidRDefault="007443E2">
            <w:pPr>
              <w:ind w:firstLine="440"/>
              <w:jc w:val="center"/>
              <w:rPr>
                <w:bCs/>
                <w:color w:val="000000"/>
                <w:szCs w:val="21"/>
              </w:rPr>
            </w:pPr>
            <w:r>
              <w:rPr>
                <w:bCs/>
                <w:color w:val="000000"/>
                <w:szCs w:val="21"/>
              </w:rPr>
              <w:t>说明</w:t>
            </w:r>
          </w:p>
        </w:tc>
      </w:tr>
      <w:tr w:rsidR="006575A0" w14:paraId="5F51DACF" w14:textId="77777777">
        <w:trPr>
          <w:jc w:val="right"/>
        </w:trPr>
        <w:tc>
          <w:tcPr>
            <w:tcW w:w="1701" w:type="dxa"/>
            <w:tcBorders>
              <w:top w:val="single" w:sz="4" w:space="0" w:color="000000"/>
              <w:left w:val="single" w:sz="4" w:space="0" w:color="000000"/>
              <w:bottom w:val="single" w:sz="4" w:space="0" w:color="000000"/>
            </w:tcBorders>
            <w:vAlign w:val="center"/>
          </w:tcPr>
          <w:p w14:paraId="47B36C83"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4956C61D"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20FB2F4A"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7A5D7068" w14:textId="77777777">
        <w:trPr>
          <w:jc w:val="right"/>
        </w:trPr>
        <w:tc>
          <w:tcPr>
            <w:tcW w:w="1701" w:type="dxa"/>
            <w:tcBorders>
              <w:top w:val="single" w:sz="4" w:space="0" w:color="000000"/>
              <w:left w:val="single" w:sz="4" w:space="0" w:color="000000"/>
              <w:bottom w:val="single" w:sz="4" w:space="0" w:color="000000"/>
            </w:tcBorders>
            <w:vAlign w:val="center"/>
          </w:tcPr>
          <w:p w14:paraId="6244287D"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6BD235D3" w14:textId="77777777" w:rsidR="006575A0" w:rsidRDefault="007443E2">
            <w:pPr>
              <w:ind w:firstLineChars="0" w:firstLine="0"/>
              <w:jc w:val="left"/>
            </w:pPr>
            <w:r>
              <w:rPr>
                <w:rFonts w:hint="eastAsia"/>
                <w:lang w:val="en-US" w:eastAsia="zh-CN"/>
              </w:rPr>
              <w:t>0x</w:t>
            </w:r>
            <w:r>
              <w:t>0F</w:t>
            </w:r>
          </w:p>
        </w:tc>
        <w:tc>
          <w:tcPr>
            <w:tcW w:w="3685" w:type="dxa"/>
            <w:tcBorders>
              <w:top w:val="single" w:sz="4" w:space="0" w:color="000000"/>
              <w:left w:val="single" w:sz="4" w:space="0" w:color="000000"/>
              <w:bottom w:val="single" w:sz="4" w:space="0" w:color="000000"/>
              <w:right w:val="single" w:sz="4" w:space="0" w:color="000000"/>
            </w:tcBorders>
            <w:vAlign w:val="center"/>
          </w:tcPr>
          <w:p w14:paraId="7A67C780" w14:textId="77777777" w:rsidR="006575A0" w:rsidRDefault="007443E2">
            <w:pPr>
              <w:ind w:firstLineChars="0" w:firstLine="0"/>
              <w:jc w:val="left"/>
              <w:rPr>
                <w:lang w:eastAsia="zh-CN"/>
              </w:rPr>
            </w:pPr>
            <w:r>
              <w:rPr>
                <w:rFonts w:hint="eastAsia"/>
                <w:lang w:eastAsia="zh-CN"/>
              </w:rPr>
              <w:t>更新</w:t>
            </w:r>
            <w:r>
              <w:rPr>
                <w:lang w:eastAsia="zh-CN"/>
              </w:rPr>
              <w:t>异常文件命令代码</w:t>
            </w:r>
          </w:p>
        </w:tc>
      </w:tr>
      <w:tr w:rsidR="006575A0" w14:paraId="4EC95EDC" w14:textId="77777777">
        <w:trPr>
          <w:jc w:val="right"/>
        </w:trPr>
        <w:tc>
          <w:tcPr>
            <w:tcW w:w="1701" w:type="dxa"/>
            <w:tcBorders>
              <w:top w:val="single" w:sz="4" w:space="0" w:color="000000"/>
              <w:left w:val="single" w:sz="4" w:space="0" w:color="000000"/>
              <w:bottom w:val="single" w:sz="4" w:space="0" w:color="000000"/>
            </w:tcBorders>
            <w:vAlign w:val="center"/>
          </w:tcPr>
          <w:p w14:paraId="6DAE502C" w14:textId="77777777" w:rsidR="006575A0" w:rsidRDefault="007443E2">
            <w:pPr>
              <w:ind w:firstLineChars="0" w:firstLine="0"/>
              <w:jc w:val="left"/>
              <w:rPr>
                <w:lang w:eastAsia="zh-CN"/>
              </w:rPr>
            </w:pPr>
            <w:r>
              <w:rPr>
                <w:rFonts w:hint="eastAsia"/>
                <w:lang w:eastAsia="zh-CN"/>
              </w:rPr>
              <w:t>主账号</w:t>
            </w:r>
          </w:p>
        </w:tc>
        <w:tc>
          <w:tcPr>
            <w:tcW w:w="2126" w:type="dxa"/>
            <w:tcBorders>
              <w:top w:val="single" w:sz="4" w:space="0" w:color="000000"/>
              <w:left w:val="single" w:sz="4" w:space="0" w:color="000000"/>
              <w:bottom w:val="single" w:sz="4" w:space="0" w:color="000000"/>
            </w:tcBorders>
            <w:vAlign w:val="center"/>
          </w:tcPr>
          <w:p w14:paraId="534694B4"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55C3ACCF" w14:textId="77777777" w:rsidR="006575A0" w:rsidRDefault="007443E2">
            <w:pPr>
              <w:ind w:firstLineChars="0" w:firstLine="0"/>
              <w:jc w:val="left"/>
              <w:rPr>
                <w:lang w:eastAsia="zh-CN"/>
              </w:rPr>
            </w:pPr>
            <w:r>
              <w:rPr>
                <w:rFonts w:hint="eastAsia"/>
                <w:lang w:eastAsia="zh-CN"/>
              </w:rPr>
              <w:t>主账号</w:t>
            </w:r>
          </w:p>
        </w:tc>
      </w:tr>
      <w:tr w:rsidR="006575A0" w14:paraId="1EA38FC2" w14:textId="77777777">
        <w:trPr>
          <w:jc w:val="right"/>
        </w:trPr>
        <w:tc>
          <w:tcPr>
            <w:tcW w:w="1701" w:type="dxa"/>
            <w:tcBorders>
              <w:top w:val="single" w:sz="4" w:space="0" w:color="000000"/>
              <w:left w:val="single" w:sz="4" w:space="0" w:color="000000"/>
              <w:bottom w:val="single" w:sz="4" w:space="0" w:color="000000"/>
            </w:tcBorders>
            <w:vAlign w:val="center"/>
          </w:tcPr>
          <w:p w14:paraId="1E48F9B6" w14:textId="77777777" w:rsidR="006575A0" w:rsidRDefault="007443E2">
            <w:pPr>
              <w:ind w:firstLineChars="0" w:firstLine="0"/>
              <w:jc w:val="left"/>
              <w:rPr>
                <w:lang w:eastAsia="zh-CN"/>
              </w:rPr>
            </w:pPr>
            <w:r>
              <w:rPr>
                <w:rFonts w:hint="eastAsia"/>
                <w:lang w:eastAsia="zh-CN"/>
              </w:rPr>
              <w:t>主账号</w:t>
            </w:r>
            <w:r>
              <w:rPr>
                <w:lang w:eastAsia="zh-CN"/>
              </w:rPr>
              <w:t>长度</w:t>
            </w:r>
          </w:p>
        </w:tc>
        <w:tc>
          <w:tcPr>
            <w:tcW w:w="2126" w:type="dxa"/>
            <w:tcBorders>
              <w:top w:val="single" w:sz="4" w:space="0" w:color="000000"/>
              <w:left w:val="single" w:sz="4" w:space="0" w:color="000000"/>
              <w:bottom w:val="single" w:sz="4" w:space="0" w:color="000000"/>
            </w:tcBorders>
            <w:vAlign w:val="center"/>
          </w:tcPr>
          <w:p w14:paraId="70A08226"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58ADCD23" w14:textId="77777777" w:rsidR="006575A0" w:rsidRDefault="007443E2">
            <w:pPr>
              <w:ind w:firstLineChars="0" w:firstLine="0"/>
              <w:jc w:val="left"/>
              <w:rPr>
                <w:lang w:eastAsia="zh-CN"/>
              </w:rPr>
            </w:pPr>
            <w:r>
              <w:rPr>
                <w:rFonts w:hint="eastAsia"/>
                <w:lang w:eastAsia="zh-CN"/>
              </w:rPr>
              <w:t>主账号</w:t>
            </w:r>
            <w:r>
              <w:rPr>
                <w:lang w:eastAsia="zh-CN"/>
              </w:rPr>
              <w:t>长度</w:t>
            </w:r>
          </w:p>
        </w:tc>
      </w:tr>
      <w:tr w:rsidR="006575A0" w14:paraId="1D1A14C6" w14:textId="77777777">
        <w:trPr>
          <w:jc w:val="right"/>
        </w:trPr>
        <w:tc>
          <w:tcPr>
            <w:tcW w:w="1701" w:type="dxa"/>
            <w:tcBorders>
              <w:top w:val="single" w:sz="4" w:space="0" w:color="000000"/>
              <w:left w:val="single" w:sz="4" w:space="0" w:color="000000"/>
              <w:bottom w:val="single" w:sz="4" w:space="0" w:color="000000"/>
            </w:tcBorders>
            <w:vAlign w:val="center"/>
          </w:tcPr>
          <w:p w14:paraId="03CEC95E" w14:textId="77777777" w:rsidR="006575A0" w:rsidRDefault="007443E2">
            <w:pPr>
              <w:ind w:firstLineChars="0" w:firstLine="0"/>
              <w:jc w:val="left"/>
              <w:rPr>
                <w:lang w:eastAsia="zh-CN"/>
              </w:rPr>
            </w:pPr>
            <w:r>
              <w:rPr>
                <w:rFonts w:hint="eastAsia"/>
                <w:lang w:eastAsia="zh-CN"/>
              </w:rPr>
              <w:t>主账号</w:t>
            </w:r>
            <w:r>
              <w:rPr>
                <w:lang w:eastAsia="zh-CN"/>
              </w:rPr>
              <w:t>序列号</w:t>
            </w:r>
          </w:p>
        </w:tc>
        <w:tc>
          <w:tcPr>
            <w:tcW w:w="2126" w:type="dxa"/>
            <w:tcBorders>
              <w:top w:val="single" w:sz="4" w:space="0" w:color="000000"/>
              <w:left w:val="single" w:sz="4" w:space="0" w:color="000000"/>
              <w:bottom w:val="single" w:sz="4" w:space="0" w:color="000000"/>
            </w:tcBorders>
            <w:vAlign w:val="center"/>
          </w:tcPr>
          <w:p w14:paraId="2F0FBDFE"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09F87E83" w14:textId="77777777" w:rsidR="006575A0" w:rsidRDefault="007443E2">
            <w:pPr>
              <w:ind w:firstLineChars="0" w:firstLine="0"/>
              <w:jc w:val="left"/>
              <w:rPr>
                <w:lang w:eastAsia="zh-CN"/>
              </w:rPr>
            </w:pPr>
            <w:r>
              <w:rPr>
                <w:rFonts w:hint="eastAsia"/>
                <w:lang w:eastAsia="zh-CN"/>
              </w:rPr>
              <w:t>主账号</w:t>
            </w:r>
            <w:r>
              <w:rPr>
                <w:lang w:eastAsia="zh-CN"/>
              </w:rPr>
              <w:t>序列号</w:t>
            </w:r>
          </w:p>
        </w:tc>
      </w:tr>
    </w:tbl>
    <w:p w14:paraId="0C9BB7B7" w14:textId="77777777" w:rsidR="006575A0" w:rsidRDefault="006575A0">
      <w:pPr>
        <w:ind w:firstLine="440"/>
        <w:rPr>
          <w:lang w:eastAsia="zh-CN"/>
        </w:rPr>
      </w:pPr>
    </w:p>
    <w:p w14:paraId="4CE39B68"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72636FEE" w14:textId="77777777">
        <w:tc>
          <w:tcPr>
            <w:tcW w:w="1893" w:type="dxa"/>
            <w:tcBorders>
              <w:top w:val="single" w:sz="4" w:space="0" w:color="000000"/>
              <w:left w:val="single" w:sz="4" w:space="0" w:color="000000"/>
              <w:bottom w:val="single" w:sz="4" w:space="0" w:color="000000"/>
            </w:tcBorders>
          </w:tcPr>
          <w:p w14:paraId="52CDB9E6"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39619395"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F678B99" w14:textId="77777777" w:rsidR="006575A0" w:rsidRDefault="007443E2">
            <w:pPr>
              <w:ind w:firstLine="440"/>
              <w:jc w:val="center"/>
              <w:rPr>
                <w:bCs/>
                <w:color w:val="000000"/>
                <w:szCs w:val="21"/>
              </w:rPr>
            </w:pPr>
            <w:r>
              <w:rPr>
                <w:bCs/>
                <w:color w:val="000000"/>
                <w:szCs w:val="21"/>
              </w:rPr>
              <w:t>说明</w:t>
            </w:r>
          </w:p>
        </w:tc>
      </w:tr>
      <w:tr w:rsidR="006575A0" w14:paraId="61DDED41" w14:textId="77777777">
        <w:tc>
          <w:tcPr>
            <w:tcW w:w="1893" w:type="dxa"/>
            <w:vMerge w:val="restart"/>
            <w:tcBorders>
              <w:top w:val="single" w:sz="4" w:space="0" w:color="000000"/>
              <w:left w:val="single" w:sz="4" w:space="0" w:color="000000"/>
              <w:bottom w:val="single" w:sz="4" w:space="0" w:color="000000"/>
            </w:tcBorders>
            <w:vAlign w:val="center"/>
          </w:tcPr>
          <w:p w14:paraId="6BC9E755"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3BBC9B0B"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4D94D5E1" w14:textId="77777777" w:rsidR="006575A0" w:rsidRDefault="007443E2">
            <w:pPr>
              <w:ind w:firstLineChars="0" w:firstLine="0"/>
              <w:jc w:val="left"/>
            </w:pPr>
            <w:r>
              <w:t>操作成功</w:t>
            </w:r>
          </w:p>
        </w:tc>
      </w:tr>
      <w:tr w:rsidR="006575A0" w14:paraId="79052A53" w14:textId="77777777">
        <w:tc>
          <w:tcPr>
            <w:tcW w:w="1893" w:type="dxa"/>
            <w:vMerge/>
            <w:tcBorders>
              <w:top w:val="single" w:sz="4" w:space="0" w:color="000000"/>
              <w:left w:val="single" w:sz="4" w:space="0" w:color="000000"/>
              <w:bottom w:val="single" w:sz="4" w:space="0" w:color="000000"/>
            </w:tcBorders>
            <w:vAlign w:val="center"/>
          </w:tcPr>
          <w:p w14:paraId="19E3D29F"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5413E8D7"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1AD85A19" w14:textId="77777777" w:rsidR="006575A0" w:rsidRDefault="007443E2">
            <w:pPr>
              <w:ind w:firstLineChars="0" w:firstLine="0"/>
              <w:jc w:val="left"/>
            </w:pPr>
            <w:r>
              <w:rPr>
                <w:rFonts w:hint="eastAsia"/>
                <w:lang w:eastAsia="zh-CN"/>
              </w:rPr>
              <w:t>无效</w:t>
            </w:r>
            <w:r>
              <w:rPr>
                <w:lang w:eastAsia="zh-CN"/>
              </w:rPr>
              <w:t>的命令参数</w:t>
            </w:r>
          </w:p>
        </w:tc>
      </w:tr>
      <w:tr w:rsidR="006575A0" w14:paraId="2D43E1C0" w14:textId="77777777">
        <w:tc>
          <w:tcPr>
            <w:tcW w:w="1893" w:type="dxa"/>
            <w:vMerge/>
            <w:tcBorders>
              <w:top w:val="single" w:sz="4" w:space="0" w:color="000000"/>
              <w:left w:val="single" w:sz="4" w:space="0" w:color="000000"/>
              <w:bottom w:val="single" w:sz="4" w:space="0" w:color="000000"/>
            </w:tcBorders>
            <w:vAlign w:val="center"/>
          </w:tcPr>
          <w:p w14:paraId="5635A9A9"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63BAADCE"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0BAAA9E1"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20384164" w14:textId="77777777" w:rsidR="006575A0" w:rsidRDefault="006575A0">
      <w:pPr>
        <w:ind w:firstLine="440"/>
        <w:rPr>
          <w:lang w:eastAsia="zh-CN"/>
        </w:rPr>
      </w:pPr>
    </w:p>
    <w:p w14:paraId="29316D79" w14:textId="77777777" w:rsidR="006575A0" w:rsidRDefault="007443E2">
      <w:pPr>
        <w:ind w:firstLine="440"/>
        <w:rPr>
          <w:lang w:eastAsia="zh-CN"/>
        </w:rPr>
      </w:pPr>
      <w:r>
        <w:rPr>
          <w:lang w:eastAsia="zh-CN"/>
        </w:rPr>
        <w:tab/>
      </w:r>
      <w:r>
        <w:rPr>
          <w:rFonts w:hint="eastAsia"/>
          <w:lang w:eastAsia="zh-CN"/>
        </w:rPr>
        <w:t>示例：</w:t>
      </w:r>
    </w:p>
    <w:p w14:paraId="6841941F" w14:textId="77777777" w:rsidR="006575A0" w:rsidRDefault="007443E2">
      <w:pPr>
        <w:ind w:leftChars="400" w:left="880" w:firstLine="440"/>
        <w:rPr>
          <w:lang w:eastAsia="zh-CN"/>
        </w:rPr>
      </w:pPr>
      <w:r>
        <w:rPr>
          <w:rFonts w:hint="eastAsia"/>
          <w:lang w:eastAsia="zh-CN"/>
        </w:rPr>
        <w:t>发送指令：</w:t>
      </w:r>
      <w:r>
        <w:rPr>
          <w:rFonts w:hint="eastAsia"/>
          <w:lang w:eastAsia="zh-CN"/>
        </w:rPr>
        <w:t>02 00 0E 36 0F 34 51 58 22 73 68 02 85 31 0F 0A 25 AB 03</w:t>
      </w:r>
    </w:p>
    <w:p w14:paraId="36DC48F2" w14:textId="77777777" w:rsidR="006575A0" w:rsidRDefault="007443E2">
      <w:pPr>
        <w:ind w:leftChars="400" w:left="880" w:firstLine="440"/>
        <w:rPr>
          <w:lang w:eastAsia="zh-CN"/>
        </w:rPr>
      </w:pPr>
      <w:r>
        <w:rPr>
          <w:rFonts w:hint="eastAsia"/>
          <w:lang w:eastAsia="zh-CN"/>
        </w:rPr>
        <w:t>指令说明：更新异常文件列表</w:t>
      </w:r>
    </w:p>
    <w:p w14:paraId="3BE74408" w14:textId="77777777" w:rsidR="006575A0" w:rsidRDefault="007443E2">
      <w:pPr>
        <w:ind w:leftChars="400" w:left="880" w:firstLine="440"/>
        <w:rPr>
          <w:lang w:eastAsia="zh-CN"/>
        </w:rPr>
      </w:pPr>
      <w:r>
        <w:rPr>
          <w:rFonts w:hint="eastAsia"/>
          <w:lang w:eastAsia="zh-CN"/>
        </w:rPr>
        <w:t>返回值：</w:t>
      </w:r>
      <w:r>
        <w:rPr>
          <w:rFonts w:hint="eastAsia"/>
          <w:lang w:eastAsia="zh-CN"/>
        </w:rPr>
        <w:t>02 00 02 30 30 00 03</w:t>
      </w:r>
    </w:p>
    <w:p w14:paraId="3229B1C3" w14:textId="77777777" w:rsidR="006575A0" w:rsidRDefault="007443E2">
      <w:pPr>
        <w:ind w:firstLineChars="600" w:firstLine="1320"/>
        <w:rPr>
          <w:lang w:eastAsia="zh-CN"/>
        </w:rPr>
      </w:pPr>
      <w:r>
        <w:rPr>
          <w:rFonts w:hint="eastAsia"/>
          <w:lang w:eastAsia="zh-CN"/>
        </w:rPr>
        <w:t>返回值说明：操作成功</w:t>
      </w:r>
    </w:p>
    <w:p w14:paraId="04954AED" w14:textId="77777777" w:rsidR="006575A0" w:rsidRDefault="006575A0">
      <w:pPr>
        <w:ind w:firstLineChars="600" w:firstLine="1320"/>
        <w:rPr>
          <w:lang w:eastAsia="zh-CN"/>
        </w:rPr>
      </w:pPr>
    </w:p>
    <w:p w14:paraId="6E682BB4" w14:textId="77777777" w:rsidR="006575A0" w:rsidRDefault="007443E2">
      <w:pPr>
        <w:spacing w:before="240" w:after="60"/>
        <w:ind w:firstLineChars="150" w:firstLine="392"/>
        <w:outlineLvl w:val="4"/>
        <w:rPr>
          <w:b/>
          <w:bCs/>
          <w:i/>
          <w:iCs/>
          <w:sz w:val="26"/>
          <w:szCs w:val="26"/>
          <w:lang w:eastAsia="zh-CN"/>
        </w:rPr>
      </w:pPr>
      <w:r>
        <w:rPr>
          <w:b/>
          <w:bCs/>
          <w:i/>
          <w:iCs/>
          <w:sz w:val="26"/>
          <w:szCs w:val="26"/>
          <w:lang w:eastAsia="zh-CN"/>
        </w:rPr>
        <w:t>6</w:t>
      </w:r>
      <w:r>
        <w:rPr>
          <w:rFonts w:hint="eastAsia"/>
          <w:b/>
          <w:bCs/>
          <w:i/>
          <w:iCs/>
          <w:sz w:val="26"/>
          <w:szCs w:val="26"/>
          <w:lang w:eastAsia="zh-CN"/>
        </w:rPr>
        <w:t>.1.5.2</w:t>
      </w:r>
      <w:r>
        <w:rPr>
          <w:b/>
          <w:bCs/>
          <w:i/>
          <w:iCs/>
          <w:sz w:val="26"/>
          <w:szCs w:val="26"/>
          <w:lang w:eastAsia="zh-CN"/>
        </w:rPr>
        <w:t xml:space="preserve"> </w:t>
      </w:r>
      <w:r>
        <w:rPr>
          <w:rFonts w:hint="eastAsia"/>
          <w:b/>
          <w:bCs/>
          <w:i/>
          <w:iCs/>
          <w:sz w:val="26"/>
          <w:szCs w:val="26"/>
          <w:lang w:eastAsia="zh-CN"/>
        </w:rPr>
        <w:t>获取</w:t>
      </w:r>
      <w:r>
        <w:rPr>
          <w:b/>
          <w:bCs/>
          <w:i/>
          <w:iCs/>
          <w:sz w:val="26"/>
          <w:szCs w:val="26"/>
          <w:lang w:eastAsia="zh-CN"/>
        </w:rPr>
        <w:t>异常文件</w:t>
      </w:r>
      <w:r>
        <w:rPr>
          <w:rFonts w:hint="eastAsia"/>
          <w:b/>
          <w:bCs/>
          <w:i/>
          <w:iCs/>
          <w:sz w:val="26"/>
          <w:szCs w:val="26"/>
          <w:lang w:eastAsia="zh-CN"/>
        </w:rPr>
        <w:t>列表</w:t>
      </w:r>
      <w:r>
        <w:rPr>
          <w:b/>
          <w:bCs/>
          <w:i/>
          <w:iCs/>
          <w:sz w:val="26"/>
          <w:szCs w:val="26"/>
          <w:lang w:eastAsia="zh-CN"/>
        </w:rPr>
        <w:t>命令</w:t>
      </w:r>
    </w:p>
    <w:p w14:paraId="2D618EC7" w14:textId="77777777" w:rsidR="006575A0" w:rsidRDefault="007443E2">
      <w:pPr>
        <w:ind w:leftChars="390" w:left="858" w:firstLineChars="0" w:firstLine="0"/>
        <w:rPr>
          <w:lang w:eastAsia="zh-CN"/>
        </w:rPr>
      </w:pP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10</w:t>
      </w:r>
      <w:r>
        <w:rPr>
          <w:rFonts w:hint="eastAsia"/>
          <w:lang w:eastAsia="zh-CN"/>
        </w:rPr>
        <w:t>+</w:t>
      </w:r>
      <w:r>
        <w:rPr>
          <w:rFonts w:hint="eastAsia"/>
          <w:lang w:eastAsia="zh-CN"/>
        </w:rPr>
        <w:t>主账号</w:t>
      </w:r>
      <w:r>
        <w:rPr>
          <w:lang w:eastAsia="zh-CN"/>
        </w:rPr>
        <w:t>+</w:t>
      </w:r>
      <w:r>
        <w:rPr>
          <w:rFonts w:hint="eastAsia"/>
          <w:lang w:eastAsia="zh-CN"/>
        </w:rPr>
        <w:t>主账号</w:t>
      </w:r>
      <w:r>
        <w:rPr>
          <w:lang w:eastAsia="zh-CN"/>
        </w:rPr>
        <w:t>长度</w:t>
      </w:r>
      <w:r>
        <w:rPr>
          <w:rFonts w:hint="eastAsia"/>
          <w:lang w:eastAsia="zh-CN"/>
        </w:rPr>
        <w:t>+</w:t>
      </w:r>
      <w:r>
        <w:rPr>
          <w:rFonts w:hint="eastAsia"/>
          <w:lang w:eastAsia="zh-CN"/>
        </w:rPr>
        <w:t>主账号序列号</w:t>
      </w:r>
      <w:r>
        <w:t>（</w:t>
      </w:r>
      <w:r>
        <w:rPr>
          <w:rFonts w:hint="eastAsia"/>
          <w:color w:val="000000"/>
          <w:spacing w:val="-3"/>
          <w:lang w:val="en-US" w:eastAsia="zh-CN"/>
        </w:rPr>
        <w:t>0x36</w:t>
      </w:r>
      <w:r>
        <w:rPr>
          <w:lang w:eastAsia="zh-CN"/>
        </w:rPr>
        <w:t xml:space="preserve"> </w:t>
      </w:r>
      <w:r>
        <w:rPr>
          <w:rFonts w:hint="eastAsia"/>
          <w:color w:val="000000"/>
          <w:spacing w:val="-3"/>
          <w:lang w:val="en-US" w:eastAsia="zh-CN"/>
        </w:rPr>
        <w:t>0x</w:t>
      </w:r>
      <w:r>
        <w:rPr>
          <w:lang w:eastAsia="zh-CN"/>
        </w:rPr>
        <w:t>10</w:t>
      </w:r>
      <w:r>
        <w:rPr>
          <w:rFonts w:hint="eastAsia"/>
          <w:lang w:eastAsia="zh-CN"/>
        </w:rPr>
        <w:t>主账号</w:t>
      </w:r>
      <w:r>
        <w:rPr>
          <w:lang w:eastAsia="zh-CN"/>
        </w:rPr>
        <w:t xml:space="preserve"> </w:t>
      </w:r>
      <w:r>
        <w:rPr>
          <w:rFonts w:hint="eastAsia"/>
          <w:lang w:eastAsia="zh-CN"/>
        </w:rPr>
        <w:t>主账号</w:t>
      </w:r>
      <w:r>
        <w:rPr>
          <w:lang w:eastAsia="zh-CN"/>
        </w:rPr>
        <w:t>长度</w:t>
      </w:r>
      <w:r>
        <w:rPr>
          <w:rFonts w:hint="eastAsia"/>
          <w:lang w:eastAsia="zh-CN"/>
        </w:rPr>
        <w:t xml:space="preserve"> </w:t>
      </w:r>
      <w:r>
        <w:rPr>
          <w:rFonts w:hint="eastAsia"/>
          <w:lang w:eastAsia="zh-CN"/>
        </w:rPr>
        <w:t>主账号</w:t>
      </w:r>
      <w:r>
        <w:rPr>
          <w:lang w:eastAsia="zh-CN"/>
        </w:rPr>
        <w:t>序列号</w:t>
      </w:r>
      <w:r>
        <w:t>）</w:t>
      </w:r>
    </w:p>
    <w:p w14:paraId="12AF41D6"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获取异常文件</w:t>
      </w:r>
      <w:r>
        <w:rPr>
          <w:lang w:eastAsia="zh-CN"/>
        </w:rPr>
        <w:t>列表</w:t>
      </w:r>
    </w:p>
    <w:p w14:paraId="687D648A" w14:textId="77777777" w:rsidR="006575A0" w:rsidRDefault="007443E2">
      <w:pPr>
        <w:ind w:firstLineChars="0" w:firstLine="0"/>
        <w:rPr>
          <w:lang w:eastAsia="zh-CN"/>
        </w:rPr>
      </w:pPr>
      <w:r>
        <w:rPr>
          <w:lang w:eastAsia="zh-CN"/>
        </w:rPr>
        <w:t xml:space="preserve">       </w:t>
      </w:r>
    </w:p>
    <w:p w14:paraId="2D86EC02"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6C031CF2"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2C18D574"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4FC19CFB"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51B01ADB" w14:textId="77777777" w:rsidR="006575A0" w:rsidRDefault="007443E2">
            <w:pPr>
              <w:ind w:firstLine="440"/>
              <w:jc w:val="center"/>
              <w:rPr>
                <w:bCs/>
                <w:color w:val="000000"/>
                <w:szCs w:val="21"/>
              </w:rPr>
            </w:pPr>
            <w:r>
              <w:rPr>
                <w:bCs/>
                <w:color w:val="000000"/>
                <w:szCs w:val="21"/>
              </w:rPr>
              <w:t>说明</w:t>
            </w:r>
          </w:p>
        </w:tc>
      </w:tr>
      <w:tr w:rsidR="006575A0" w14:paraId="57AE4CC2" w14:textId="77777777">
        <w:trPr>
          <w:jc w:val="right"/>
        </w:trPr>
        <w:tc>
          <w:tcPr>
            <w:tcW w:w="1701" w:type="dxa"/>
            <w:tcBorders>
              <w:top w:val="single" w:sz="4" w:space="0" w:color="000000"/>
              <w:left w:val="single" w:sz="4" w:space="0" w:color="000000"/>
              <w:bottom w:val="single" w:sz="4" w:space="0" w:color="000000"/>
            </w:tcBorders>
            <w:vAlign w:val="center"/>
          </w:tcPr>
          <w:p w14:paraId="4E7A6480"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486E749E"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507C9D60"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7D16EEEF" w14:textId="77777777">
        <w:trPr>
          <w:jc w:val="right"/>
        </w:trPr>
        <w:tc>
          <w:tcPr>
            <w:tcW w:w="1701" w:type="dxa"/>
            <w:tcBorders>
              <w:top w:val="single" w:sz="4" w:space="0" w:color="000000"/>
              <w:left w:val="single" w:sz="4" w:space="0" w:color="000000"/>
              <w:bottom w:val="single" w:sz="4" w:space="0" w:color="000000"/>
            </w:tcBorders>
            <w:vAlign w:val="center"/>
          </w:tcPr>
          <w:p w14:paraId="54C382FF"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6B854647" w14:textId="77777777" w:rsidR="006575A0" w:rsidRDefault="007443E2">
            <w:pPr>
              <w:ind w:firstLineChars="0" w:firstLine="0"/>
              <w:jc w:val="left"/>
            </w:pPr>
            <w:r>
              <w:rPr>
                <w:rFonts w:hint="eastAsia"/>
                <w:lang w:val="en-US" w:eastAsia="zh-CN"/>
              </w:rPr>
              <w:t>0x</w:t>
            </w:r>
            <w:r>
              <w:t>10</w:t>
            </w:r>
          </w:p>
        </w:tc>
        <w:tc>
          <w:tcPr>
            <w:tcW w:w="3685" w:type="dxa"/>
            <w:tcBorders>
              <w:top w:val="single" w:sz="4" w:space="0" w:color="000000"/>
              <w:left w:val="single" w:sz="4" w:space="0" w:color="000000"/>
              <w:bottom w:val="single" w:sz="4" w:space="0" w:color="000000"/>
              <w:right w:val="single" w:sz="4" w:space="0" w:color="000000"/>
            </w:tcBorders>
            <w:vAlign w:val="center"/>
          </w:tcPr>
          <w:p w14:paraId="72E6033B" w14:textId="77777777" w:rsidR="006575A0" w:rsidRDefault="007443E2">
            <w:pPr>
              <w:ind w:firstLineChars="0" w:firstLine="0"/>
              <w:jc w:val="left"/>
              <w:rPr>
                <w:lang w:eastAsia="zh-CN"/>
              </w:rPr>
            </w:pPr>
            <w:r>
              <w:rPr>
                <w:rFonts w:hint="eastAsia"/>
                <w:lang w:eastAsia="zh-CN"/>
              </w:rPr>
              <w:t>获取</w:t>
            </w:r>
            <w:r>
              <w:rPr>
                <w:lang w:eastAsia="zh-CN"/>
              </w:rPr>
              <w:t>异常文件列表命令代码</w:t>
            </w:r>
          </w:p>
        </w:tc>
      </w:tr>
      <w:tr w:rsidR="006575A0" w14:paraId="7409AE49" w14:textId="77777777">
        <w:trPr>
          <w:jc w:val="right"/>
        </w:trPr>
        <w:tc>
          <w:tcPr>
            <w:tcW w:w="1701" w:type="dxa"/>
            <w:tcBorders>
              <w:top w:val="single" w:sz="4" w:space="0" w:color="000000"/>
              <w:left w:val="single" w:sz="4" w:space="0" w:color="000000"/>
              <w:bottom w:val="single" w:sz="4" w:space="0" w:color="000000"/>
            </w:tcBorders>
            <w:vAlign w:val="center"/>
          </w:tcPr>
          <w:p w14:paraId="73D93471" w14:textId="77777777" w:rsidR="006575A0" w:rsidRDefault="007443E2">
            <w:pPr>
              <w:ind w:firstLineChars="0" w:firstLine="0"/>
              <w:jc w:val="left"/>
              <w:rPr>
                <w:lang w:eastAsia="zh-CN"/>
              </w:rPr>
            </w:pPr>
            <w:r>
              <w:rPr>
                <w:rFonts w:hint="eastAsia"/>
                <w:lang w:eastAsia="zh-CN"/>
              </w:rPr>
              <w:t>主账号</w:t>
            </w:r>
          </w:p>
        </w:tc>
        <w:tc>
          <w:tcPr>
            <w:tcW w:w="2126" w:type="dxa"/>
            <w:tcBorders>
              <w:top w:val="single" w:sz="4" w:space="0" w:color="000000"/>
              <w:left w:val="single" w:sz="4" w:space="0" w:color="000000"/>
              <w:bottom w:val="single" w:sz="4" w:space="0" w:color="000000"/>
            </w:tcBorders>
            <w:vAlign w:val="center"/>
          </w:tcPr>
          <w:p w14:paraId="6EBDC95C"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01E2C76F" w14:textId="77777777" w:rsidR="006575A0" w:rsidRDefault="007443E2">
            <w:pPr>
              <w:ind w:firstLineChars="0" w:firstLine="0"/>
              <w:jc w:val="left"/>
              <w:rPr>
                <w:lang w:eastAsia="zh-CN"/>
              </w:rPr>
            </w:pPr>
            <w:r>
              <w:rPr>
                <w:rFonts w:hint="eastAsia"/>
                <w:lang w:eastAsia="zh-CN"/>
              </w:rPr>
              <w:t>主账号</w:t>
            </w:r>
          </w:p>
        </w:tc>
      </w:tr>
      <w:tr w:rsidR="006575A0" w14:paraId="49D1E5CE" w14:textId="77777777">
        <w:trPr>
          <w:jc w:val="right"/>
        </w:trPr>
        <w:tc>
          <w:tcPr>
            <w:tcW w:w="1701" w:type="dxa"/>
            <w:tcBorders>
              <w:top w:val="single" w:sz="4" w:space="0" w:color="000000"/>
              <w:left w:val="single" w:sz="4" w:space="0" w:color="000000"/>
              <w:bottom w:val="single" w:sz="4" w:space="0" w:color="000000"/>
            </w:tcBorders>
            <w:vAlign w:val="center"/>
          </w:tcPr>
          <w:p w14:paraId="327012DF" w14:textId="77777777" w:rsidR="006575A0" w:rsidRDefault="007443E2">
            <w:pPr>
              <w:ind w:firstLineChars="0" w:firstLine="0"/>
              <w:jc w:val="left"/>
              <w:rPr>
                <w:lang w:eastAsia="zh-CN"/>
              </w:rPr>
            </w:pPr>
            <w:r>
              <w:rPr>
                <w:rFonts w:hint="eastAsia"/>
                <w:lang w:eastAsia="zh-CN"/>
              </w:rPr>
              <w:t>主账号</w:t>
            </w:r>
            <w:r>
              <w:rPr>
                <w:lang w:eastAsia="zh-CN"/>
              </w:rPr>
              <w:t>长度</w:t>
            </w:r>
          </w:p>
        </w:tc>
        <w:tc>
          <w:tcPr>
            <w:tcW w:w="2126" w:type="dxa"/>
            <w:tcBorders>
              <w:top w:val="single" w:sz="4" w:space="0" w:color="000000"/>
              <w:left w:val="single" w:sz="4" w:space="0" w:color="000000"/>
              <w:bottom w:val="single" w:sz="4" w:space="0" w:color="000000"/>
            </w:tcBorders>
            <w:vAlign w:val="center"/>
          </w:tcPr>
          <w:p w14:paraId="1090B23B"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1A124446" w14:textId="77777777" w:rsidR="006575A0" w:rsidRDefault="007443E2">
            <w:pPr>
              <w:ind w:firstLineChars="0" w:firstLine="0"/>
              <w:jc w:val="left"/>
              <w:rPr>
                <w:lang w:eastAsia="zh-CN"/>
              </w:rPr>
            </w:pPr>
            <w:r>
              <w:rPr>
                <w:rFonts w:hint="eastAsia"/>
                <w:lang w:eastAsia="zh-CN"/>
              </w:rPr>
              <w:t>主账号</w:t>
            </w:r>
            <w:r>
              <w:rPr>
                <w:lang w:eastAsia="zh-CN"/>
              </w:rPr>
              <w:t>长度</w:t>
            </w:r>
          </w:p>
        </w:tc>
      </w:tr>
      <w:tr w:rsidR="006575A0" w14:paraId="7853A087" w14:textId="77777777">
        <w:trPr>
          <w:jc w:val="right"/>
        </w:trPr>
        <w:tc>
          <w:tcPr>
            <w:tcW w:w="1701" w:type="dxa"/>
            <w:tcBorders>
              <w:top w:val="single" w:sz="4" w:space="0" w:color="000000"/>
              <w:left w:val="single" w:sz="4" w:space="0" w:color="000000"/>
              <w:bottom w:val="single" w:sz="4" w:space="0" w:color="000000"/>
            </w:tcBorders>
            <w:vAlign w:val="center"/>
          </w:tcPr>
          <w:p w14:paraId="1469E867" w14:textId="77777777" w:rsidR="006575A0" w:rsidRDefault="007443E2">
            <w:pPr>
              <w:ind w:firstLineChars="0" w:firstLine="0"/>
              <w:jc w:val="left"/>
              <w:rPr>
                <w:lang w:eastAsia="zh-CN"/>
              </w:rPr>
            </w:pPr>
            <w:r>
              <w:rPr>
                <w:rFonts w:hint="eastAsia"/>
                <w:lang w:eastAsia="zh-CN"/>
              </w:rPr>
              <w:t>主账号</w:t>
            </w:r>
            <w:r>
              <w:rPr>
                <w:lang w:eastAsia="zh-CN"/>
              </w:rPr>
              <w:t>序列号</w:t>
            </w:r>
          </w:p>
        </w:tc>
        <w:tc>
          <w:tcPr>
            <w:tcW w:w="2126" w:type="dxa"/>
            <w:tcBorders>
              <w:top w:val="single" w:sz="4" w:space="0" w:color="000000"/>
              <w:left w:val="single" w:sz="4" w:space="0" w:color="000000"/>
              <w:bottom w:val="single" w:sz="4" w:space="0" w:color="000000"/>
            </w:tcBorders>
            <w:vAlign w:val="center"/>
          </w:tcPr>
          <w:p w14:paraId="3E0585B8"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74E7B690" w14:textId="77777777" w:rsidR="006575A0" w:rsidRDefault="007443E2">
            <w:pPr>
              <w:ind w:firstLineChars="0" w:firstLine="0"/>
              <w:jc w:val="left"/>
              <w:rPr>
                <w:lang w:eastAsia="zh-CN"/>
              </w:rPr>
            </w:pPr>
            <w:r>
              <w:rPr>
                <w:rFonts w:hint="eastAsia"/>
                <w:lang w:eastAsia="zh-CN"/>
              </w:rPr>
              <w:t>主账号</w:t>
            </w:r>
            <w:r>
              <w:rPr>
                <w:lang w:eastAsia="zh-CN"/>
              </w:rPr>
              <w:t>序列号</w:t>
            </w:r>
          </w:p>
        </w:tc>
      </w:tr>
    </w:tbl>
    <w:p w14:paraId="3B4262BD" w14:textId="77777777" w:rsidR="006575A0" w:rsidRDefault="006575A0">
      <w:pPr>
        <w:ind w:firstLineChars="0" w:firstLine="0"/>
        <w:rPr>
          <w:lang w:eastAsia="zh-CN"/>
        </w:rPr>
      </w:pPr>
    </w:p>
    <w:p w14:paraId="7CD2C4B3" w14:textId="77777777" w:rsidR="006575A0" w:rsidRDefault="007443E2">
      <w:pPr>
        <w:ind w:firstLineChars="400" w:firstLine="880"/>
        <w:rPr>
          <w:lang w:eastAsia="zh-CN"/>
        </w:rPr>
      </w:pPr>
      <w:r>
        <w:rPr>
          <w:rFonts w:hint="eastAsia"/>
          <w:lang w:eastAsia="zh-CN"/>
        </w:rPr>
        <w:t>返回</w:t>
      </w:r>
      <w:r>
        <w:rPr>
          <w:lang w:eastAsia="zh-CN"/>
        </w:rPr>
        <w:t>状态码</w:t>
      </w:r>
    </w:p>
    <w:p w14:paraId="3CD0F147" w14:textId="77777777" w:rsidR="006575A0" w:rsidRDefault="006575A0">
      <w:pPr>
        <w:ind w:firstLineChars="400" w:firstLine="880"/>
        <w:rPr>
          <w:lang w:eastAsia="zh-CN"/>
        </w:rPr>
      </w:pPr>
    </w:p>
    <w:p w14:paraId="36C4FA26" w14:textId="77777777" w:rsidR="006575A0" w:rsidRDefault="006575A0">
      <w:pPr>
        <w:ind w:firstLineChars="400" w:firstLine="880"/>
        <w:rPr>
          <w:lang w:eastAsia="zh-CN"/>
        </w:rPr>
      </w:pPr>
    </w:p>
    <w:tbl>
      <w:tblPr>
        <w:tblW w:w="7421" w:type="dxa"/>
        <w:jc w:val="right"/>
        <w:tblLayout w:type="fixed"/>
        <w:tblLook w:val="04A0" w:firstRow="1" w:lastRow="0" w:firstColumn="1" w:lastColumn="0" w:noHBand="0" w:noVBand="1"/>
      </w:tblPr>
      <w:tblGrid>
        <w:gridCol w:w="1701"/>
        <w:gridCol w:w="1701"/>
        <w:gridCol w:w="4019"/>
      </w:tblGrid>
      <w:tr w:rsidR="006575A0" w14:paraId="418015C7" w14:textId="77777777">
        <w:trPr>
          <w:jc w:val="right"/>
        </w:trPr>
        <w:tc>
          <w:tcPr>
            <w:tcW w:w="1701" w:type="dxa"/>
            <w:tcBorders>
              <w:top w:val="single" w:sz="4" w:space="0" w:color="000000"/>
              <w:left w:val="single" w:sz="4" w:space="0" w:color="000000"/>
              <w:bottom w:val="single" w:sz="4" w:space="0" w:color="000000"/>
            </w:tcBorders>
          </w:tcPr>
          <w:p w14:paraId="3DBD56FA" w14:textId="77777777" w:rsidR="006575A0" w:rsidRDefault="007443E2">
            <w:pPr>
              <w:ind w:firstLine="440"/>
              <w:jc w:val="center"/>
              <w:rPr>
                <w:bCs/>
                <w:color w:val="000000"/>
                <w:szCs w:val="21"/>
              </w:rPr>
            </w:pPr>
            <w:r>
              <w:rPr>
                <w:bCs/>
                <w:color w:val="000000"/>
                <w:szCs w:val="21"/>
              </w:rPr>
              <w:lastRenderedPageBreak/>
              <w:t>标识</w:t>
            </w:r>
          </w:p>
        </w:tc>
        <w:tc>
          <w:tcPr>
            <w:tcW w:w="1701" w:type="dxa"/>
            <w:tcBorders>
              <w:top w:val="single" w:sz="4" w:space="0" w:color="000000"/>
              <w:left w:val="single" w:sz="4" w:space="0" w:color="000000"/>
              <w:bottom w:val="single" w:sz="4" w:space="0" w:color="000000"/>
            </w:tcBorders>
          </w:tcPr>
          <w:p w14:paraId="23BE8020" w14:textId="77777777" w:rsidR="006575A0" w:rsidRDefault="007443E2">
            <w:pPr>
              <w:ind w:firstLine="440"/>
              <w:jc w:val="center"/>
              <w:rPr>
                <w:bCs/>
                <w:color w:val="000000"/>
                <w:szCs w:val="21"/>
              </w:rPr>
            </w:pPr>
            <w:r>
              <w:rPr>
                <w:bCs/>
                <w:color w:val="000000"/>
                <w:szCs w:val="21"/>
              </w:rPr>
              <w:t>内容</w:t>
            </w:r>
          </w:p>
        </w:tc>
        <w:tc>
          <w:tcPr>
            <w:tcW w:w="4019" w:type="dxa"/>
            <w:tcBorders>
              <w:top w:val="single" w:sz="4" w:space="0" w:color="000000"/>
              <w:left w:val="single" w:sz="4" w:space="0" w:color="000000"/>
              <w:bottom w:val="single" w:sz="4" w:space="0" w:color="000000"/>
              <w:right w:val="single" w:sz="4" w:space="0" w:color="000000"/>
            </w:tcBorders>
          </w:tcPr>
          <w:p w14:paraId="5E461427" w14:textId="77777777" w:rsidR="006575A0" w:rsidRDefault="007443E2">
            <w:pPr>
              <w:ind w:firstLine="440"/>
              <w:jc w:val="center"/>
              <w:rPr>
                <w:bCs/>
                <w:color w:val="000000"/>
                <w:szCs w:val="21"/>
              </w:rPr>
            </w:pPr>
            <w:r>
              <w:rPr>
                <w:bCs/>
                <w:color w:val="000000"/>
                <w:szCs w:val="21"/>
              </w:rPr>
              <w:t>说明</w:t>
            </w:r>
          </w:p>
        </w:tc>
      </w:tr>
      <w:tr w:rsidR="006575A0" w14:paraId="016BA8CA" w14:textId="77777777">
        <w:trPr>
          <w:trHeight w:val="281"/>
          <w:jc w:val="right"/>
        </w:trPr>
        <w:tc>
          <w:tcPr>
            <w:tcW w:w="1701" w:type="dxa"/>
            <w:vMerge w:val="restart"/>
            <w:tcBorders>
              <w:top w:val="single" w:sz="4" w:space="0" w:color="000000"/>
              <w:left w:val="single" w:sz="4" w:space="0" w:color="000000"/>
            </w:tcBorders>
            <w:vAlign w:val="center"/>
          </w:tcPr>
          <w:p w14:paraId="69D04590" w14:textId="77777777" w:rsidR="006575A0" w:rsidRDefault="007443E2">
            <w:pPr>
              <w:ind w:firstLineChars="0" w:firstLine="0"/>
              <w:jc w:val="left"/>
            </w:pPr>
            <w:r>
              <w:t>Response Code</w:t>
            </w:r>
          </w:p>
        </w:tc>
        <w:tc>
          <w:tcPr>
            <w:tcW w:w="1701" w:type="dxa"/>
            <w:tcBorders>
              <w:top w:val="single" w:sz="4" w:space="0" w:color="000000"/>
              <w:left w:val="single" w:sz="4" w:space="0" w:color="000000"/>
              <w:bottom w:val="single" w:sz="4" w:space="0" w:color="000000"/>
            </w:tcBorders>
            <w:vAlign w:val="center"/>
          </w:tcPr>
          <w:p w14:paraId="76099015" w14:textId="77777777" w:rsidR="006575A0" w:rsidRDefault="007443E2">
            <w:pPr>
              <w:ind w:firstLineChars="0" w:firstLine="0"/>
              <w:jc w:val="left"/>
              <w:rPr>
                <w:lang w:eastAsia="zh-CN"/>
              </w:rPr>
            </w:pPr>
            <w:r>
              <w:rPr>
                <w:rFonts w:hint="eastAsia"/>
                <w:lang w:val="en-US" w:eastAsia="zh-CN"/>
              </w:rPr>
              <w:t>30</w:t>
            </w:r>
            <w:r>
              <w:t>H,</w:t>
            </w:r>
            <w:r>
              <w:rPr>
                <w:rFonts w:hint="eastAsia"/>
                <w:lang w:val="en-US" w:eastAsia="zh-CN"/>
              </w:rPr>
              <w:t>30</w:t>
            </w:r>
            <w:r>
              <w:t>H</w:t>
            </w:r>
          </w:p>
        </w:tc>
        <w:tc>
          <w:tcPr>
            <w:tcW w:w="4019" w:type="dxa"/>
            <w:tcBorders>
              <w:top w:val="single" w:sz="4" w:space="0" w:color="000000"/>
              <w:left w:val="single" w:sz="4" w:space="0" w:color="000000"/>
              <w:bottom w:val="single" w:sz="4" w:space="0" w:color="000000"/>
              <w:right w:val="single" w:sz="4" w:space="0" w:color="000000"/>
            </w:tcBorders>
            <w:vAlign w:val="center"/>
          </w:tcPr>
          <w:p w14:paraId="67E96F9C" w14:textId="77777777" w:rsidR="006575A0" w:rsidRDefault="007443E2">
            <w:pPr>
              <w:ind w:firstLineChars="0" w:firstLine="0"/>
              <w:jc w:val="left"/>
              <w:rPr>
                <w:lang w:eastAsia="zh-CN"/>
              </w:rPr>
            </w:pPr>
            <w:r>
              <w:rPr>
                <w:rFonts w:hint="eastAsia"/>
                <w:lang w:eastAsia="zh-CN"/>
              </w:rPr>
              <w:t>操作成功</w:t>
            </w:r>
          </w:p>
        </w:tc>
      </w:tr>
      <w:tr w:rsidR="006575A0" w14:paraId="375E0213" w14:textId="77777777">
        <w:trPr>
          <w:trHeight w:val="281"/>
          <w:jc w:val="right"/>
        </w:trPr>
        <w:tc>
          <w:tcPr>
            <w:tcW w:w="1701" w:type="dxa"/>
            <w:vMerge/>
            <w:tcBorders>
              <w:left w:val="single" w:sz="4" w:space="0" w:color="000000"/>
            </w:tcBorders>
            <w:vAlign w:val="center"/>
          </w:tcPr>
          <w:p w14:paraId="1A36FD31"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4A9BEFEE" w14:textId="77777777" w:rsidR="006575A0" w:rsidRDefault="007443E2">
            <w:pPr>
              <w:ind w:firstLineChars="0" w:firstLine="0"/>
              <w:jc w:val="left"/>
            </w:pPr>
            <w:r>
              <w:rPr>
                <w:rFonts w:hint="eastAsia"/>
                <w:lang w:val="en-US" w:eastAsia="zh-CN"/>
              </w:rPr>
              <w:t>30</w:t>
            </w:r>
            <w:r>
              <w:t>H,</w:t>
            </w:r>
            <w:r>
              <w:rPr>
                <w:rFonts w:hint="eastAsia"/>
                <w:lang w:val="en-US" w:eastAsia="zh-CN"/>
              </w:rPr>
              <w:t>31</w:t>
            </w:r>
            <w:r>
              <w:t>H</w:t>
            </w:r>
          </w:p>
        </w:tc>
        <w:tc>
          <w:tcPr>
            <w:tcW w:w="4019" w:type="dxa"/>
            <w:tcBorders>
              <w:top w:val="single" w:sz="4" w:space="0" w:color="000000"/>
              <w:left w:val="single" w:sz="4" w:space="0" w:color="000000"/>
              <w:bottom w:val="single" w:sz="4" w:space="0" w:color="000000"/>
              <w:right w:val="single" w:sz="4" w:space="0" w:color="000000"/>
            </w:tcBorders>
            <w:vAlign w:val="center"/>
          </w:tcPr>
          <w:p w14:paraId="5B506C77" w14:textId="77777777" w:rsidR="006575A0" w:rsidRDefault="007443E2">
            <w:pPr>
              <w:ind w:firstLineChars="0" w:firstLine="0"/>
              <w:jc w:val="left"/>
            </w:pPr>
            <w:r>
              <w:rPr>
                <w:rFonts w:hint="eastAsia"/>
                <w:lang w:eastAsia="zh-CN"/>
              </w:rPr>
              <w:t>无效</w:t>
            </w:r>
            <w:r>
              <w:rPr>
                <w:lang w:eastAsia="zh-CN"/>
              </w:rPr>
              <w:t>的命令参数</w:t>
            </w:r>
          </w:p>
        </w:tc>
      </w:tr>
      <w:tr w:rsidR="006575A0" w14:paraId="2BB7BCAD" w14:textId="77777777">
        <w:trPr>
          <w:trHeight w:val="281"/>
          <w:jc w:val="right"/>
        </w:trPr>
        <w:tc>
          <w:tcPr>
            <w:tcW w:w="1701" w:type="dxa"/>
            <w:vMerge/>
            <w:tcBorders>
              <w:left w:val="single" w:sz="4" w:space="0" w:color="000000"/>
              <w:bottom w:val="single" w:sz="4" w:space="0" w:color="000000"/>
            </w:tcBorders>
            <w:vAlign w:val="center"/>
          </w:tcPr>
          <w:p w14:paraId="2C825B82"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1FFD6471" w14:textId="77777777" w:rsidR="006575A0" w:rsidRDefault="007443E2">
            <w:pPr>
              <w:ind w:firstLineChars="0" w:firstLine="0"/>
              <w:jc w:val="left"/>
            </w:pPr>
            <w:r>
              <w:rPr>
                <w:rFonts w:hint="eastAsia"/>
                <w:lang w:val="en-US" w:eastAsia="zh-CN"/>
              </w:rPr>
              <w:t>30</w:t>
            </w:r>
            <w:r>
              <w:t>H,</w:t>
            </w:r>
            <w:r>
              <w:rPr>
                <w:rFonts w:hint="eastAsia"/>
                <w:lang w:val="en-US" w:eastAsia="zh-CN"/>
              </w:rPr>
              <w:t>32</w:t>
            </w:r>
            <w:r>
              <w:t>H</w:t>
            </w:r>
          </w:p>
        </w:tc>
        <w:tc>
          <w:tcPr>
            <w:tcW w:w="4019" w:type="dxa"/>
            <w:tcBorders>
              <w:top w:val="single" w:sz="4" w:space="0" w:color="000000"/>
              <w:left w:val="single" w:sz="4" w:space="0" w:color="000000"/>
              <w:bottom w:val="single" w:sz="4" w:space="0" w:color="000000"/>
              <w:right w:val="single" w:sz="4" w:space="0" w:color="000000"/>
            </w:tcBorders>
            <w:vAlign w:val="center"/>
          </w:tcPr>
          <w:p w14:paraId="57031133" w14:textId="77777777" w:rsidR="006575A0" w:rsidRDefault="007443E2">
            <w:pPr>
              <w:ind w:firstLineChars="0" w:firstLine="0"/>
              <w:jc w:val="left"/>
            </w:pPr>
            <w:r>
              <w:rPr>
                <w:rFonts w:hint="eastAsia"/>
                <w:lang w:eastAsia="zh-CN"/>
              </w:rPr>
              <w:t>命令</w:t>
            </w:r>
            <w:r>
              <w:rPr>
                <w:lang w:eastAsia="zh-CN"/>
              </w:rPr>
              <w:t>失败</w:t>
            </w:r>
          </w:p>
        </w:tc>
      </w:tr>
      <w:tr w:rsidR="006575A0" w14:paraId="646BE249" w14:textId="77777777">
        <w:trPr>
          <w:jc w:val="right"/>
        </w:trPr>
        <w:tc>
          <w:tcPr>
            <w:tcW w:w="1701" w:type="dxa"/>
            <w:tcBorders>
              <w:top w:val="single" w:sz="4" w:space="0" w:color="000000"/>
              <w:left w:val="single" w:sz="4" w:space="0" w:color="000000"/>
              <w:bottom w:val="single" w:sz="4" w:space="0" w:color="000000"/>
            </w:tcBorders>
            <w:vAlign w:val="center"/>
          </w:tcPr>
          <w:p w14:paraId="42CE08F2" w14:textId="77777777" w:rsidR="006575A0" w:rsidRDefault="007443E2">
            <w:pPr>
              <w:ind w:firstLineChars="0" w:firstLine="0"/>
              <w:jc w:val="left"/>
              <w:rPr>
                <w:lang w:eastAsia="zh-CN"/>
              </w:rPr>
            </w:pPr>
            <w:r>
              <w:rPr>
                <w:rFonts w:hint="eastAsia"/>
                <w:lang w:eastAsia="zh-CN"/>
              </w:rPr>
              <w:t>结果</w:t>
            </w:r>
          </w:p>
        </w:tc>
        <w:tc>
          <w:tcPr>
            <w:tcW w:w="1701" w:type="dxa"/>
            <w:tcBorders>
              <w:top w:val="single" w:sz="4" w:space="0" w:color="000000"/>
              <w:left w:val="single" w:sz="4" w:space="0" w:color="000000"/>
              <w:bottom w:val="single" w:sz="4" w:space="0" w:color="000000"/>
            </w:tcBorders>
            <w:vAlign w:val="center"/>
          </w:tcPr>
          <w:p w14:paraId="753A0C6B" w14:textId="77777777" w:rsidR="006575A0" w:rsidRDefault="007443E2">
            <w:pPr>
              <w:ind w:firstLineChars="0" w:firstLine="0"/>
              <w:jc w:val="left"/>
              <w:rPr>
                <w:lang w:eastAsia="zh-CN"/>
              </w:rPr>
            </w:pPr>
            <w:r>
              <w:rPr>
                <w:rFonts w:hint="eastAsia"/>
                <w:lang w:eastAsia="zh-CN"/>
              </w:rPr>
              <w:t>0</w:t>
            </w:r>
            <w:r>
              <w:rPr>
                <w:lang w:eastAsia="zh-CN"/>
              </w:rPr>
              <w:t>x00</w:t>
            </w:r>
            <w:r>
              <w:rPr>
                <w:rFonts w:hint="eastAsia"/>
                <w:lang w:eastAsia="zh-CN"/>
              </w:rPr>
              <w:t>, 0</w:t>
            </w:r>
            <w:r>
              <w:rPr>
                <w:lang w:eastAsia="zh-CN"/>
              </w:rPr>
              <w:t>x01</w:t>
            </w:r>
          </w:p>
        </w:tc>
        <w:tc>
          <w:tcPr>
            <w:tcW w:w="4019" w:type="dxa"/>
            <w:tcBorders>
              <w:top w:val="single" w:sz="4" w:space="0" w:color="000000"/>
              <w:left w:val="single" w:sz="4" w:space="0" w:color="000000"/>
              <w:bottom w:val="single" w:sz="4" w:space="0" w:color="000000"/>
              <w:right w:val="single" w:sz="4" w:space="0" w:color="000000"/>
            </w:tcBorders>
            <w:vAlign w:val="center"/>
          </w:tcPr>
          <w:p w14:paraId="4EFB6346" w14:textId="77777777" w:rsidR="006575A0" w:rsidRDefault="007443E2">
            <w:pPr>
              <w:ind w:firstLineChars="0" w:firstLine="0"/>
              <w:jc w:val="left"/>
              <w:rPr>
                <w:lang w:eastAsia="zh-CN"/>
              </w:rPr>
            </w:pPr>
            <w:r>
              <w:rPr>
                <w:rFonts w:hint="eastAsia"/>
                <w:lang w:eastAsia="zh-CN"/>
              </w:rPr>
              <w:t>0</w:t>
            </w:r>
            <w:r>
              <w:rPr>
                <w:lang w:eastAsia="zh-CN"/>
              </w:rPr>
              <w:t xml:space="preserve">x00  </w:t>
            </w:r>
            <w:r>
              <w:rPr>
                <w:rFonts w:hint="eastAsia"/>
                <w:lang w:eastAsia="zh-CN"/>
              </w:rPr>
              <w:t>找到</w:t>
            </w:r>
          </w:p>
          <w:p w14:paraId="1D1C5EC1" w14:textId="77777777" w:rsidR="006575A0" w:rsidRDefault="007443E2">
            <w:pPr>
              <w:ind w:firstLineChars="0" w:firstLine="0"/>
              <w:jc w:val="left"/>
              <w:rPr>
                <w:lang w:eastAsia="zh-CN"/>
              </w:rPr>
            </w:pPr>
            <w:r>
              <w:rPr>
                <w:rFonts w:hint="eastAsia"/>
                <w:lang w:eastAsia="zh-CN"/>
              </w:rPr>
              <w:t>0</w:t>
            </w:r>
            <w:r>
              <w:rPr>
                <w:lang w:eastAsia="zh-CN"/>
              </w:rPr>
              <w:t xml:space="preserve">x01  </w:t>
            </w:r>
            <w:r>
              <w:rPr>
                <w:rFonts w:hint="eastAsia"/>
                <w:lang w:eastAsia="zh-CN"/>
              </w:rPr>
              <w:t>没有找到</w:t>
            </w:r>
          </w:p>
        </w:tc>
      </w:tr>
    </w:tbl>
    <w:p w14:paraId="19D4F200" w14:textId="77777777" w:rsidR="006575A0" w:rsidRDefault="006575A0">
      <w:pPr>
        <w:ind w:firstLine="440"/>
        <w:rPr>
          <w:lang w:eastAsia="zh-CN"/>
        </w:rPr>
      </w:pPr>
    </w:p>
    <w:p w14:paraId="1954978F" w14:textId="77777777" w:rsidR="006575A0" w:rsidRDefault="007443E2">
      <w:pPr>
        <w:ind w:firstLine="440"/>
        <w:rPr>
          <w:lang w:eastAsia="zh-CN"/>
        </w:rPr>
      </w:pPr>
      <w:r>
        <w:rPr>
          <w:lang w:eastAsia="zh-CN"/>
        </w:rPr>
        <w:tab/>
      </w:r>
      <w:r>
        <w:rPr>
          <w:rFonts w:hint="eastAsia"/>
          <w:lang w:eastAsia="zh-CN"/>
        </w:rPr>
        <w:t>示例：</w:t>
      </w:r>
    </w:p>
    <w:p w14:paraId="5D470D35" w14:textId="77777777" w:rsidR="006575A0" w:rsidRDefault="007443E2">
      <w:pPr>
        <w:ind w:leftChars="400" w:left="880" w:firstLine="440"/>
        <w:rPr>
          <w:lang w:eastAsia="zh-CN"/>
        </w:rPr>
      </w:pPr>
      <w:r>
        <w:rPr>
          <w:rFonts w:hint="eastAsia"/>
          <w:lang w:eastAsia="zh-CN"/>
        </w:rPr>
        <w:t>发送指令：</w:t>
      </w:r>
      <w:r>
        <w:rPr>
          <w:rFonts w:hint="eastAsia"/>
          <w:lang w:eastAsia="zh-CN"/>
        </w:rPr>
        <w:t>02 00 0E 36 10 34 51 58 22 73 68 02 85 31 0F 0A 25 B4 03</w:t>
      </w:r>
    </w:p>
    <w:p w14:paraId="09D2964E" w14:textId="77777777" w:rsidR="006575A0" w:rsidRDefault="007443E2">
      <w:pPr>
        <w:ind w:leftChars="400" w:left="880" w:firstLine="440"/>
        <w:rPr>
          <w:lang w:eastAsia="zh-CN"/>
        </w:rPr>
      </w:pPr>
      <w:r>
        <w:rPr>
          <w:rFonts w:hint="eastAsia"/>
          <w:lang w:eastAsia="zh-CN"/>
        </w:rPr>
        <w:t>指令说明：获取异常文件列表</w:t>
      </w:r>
    </w:p>
    <w:p w14:paraId="6EDCDEF6"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02 00 03 30 30 00 00 03 </w:t>
      </w:r>
    </w:p>
    <w:p w14:paraId="2A627F26" w14:textId="77777777" w:rsidR="006575A0" w:rsidRDefault="007443E2">
      <w:pPr>
        <w:ind w:firstLineChars="600" w:firstLine="1320"/>
        <w:rPr>
          <w:lang w:eastAsia="zh-CN"/>
        </w:rPr>
      </w:pPr>
      <w:r>
        <w:rPr>
          <w:rFonts w:hint="eastAsia"/>
          <w:lang w:eastAsia="zh-CN"/>
        </w:rPr>
        <w:t>返回值说明：操作成功，结果为找到</w:t>
      </w:r>
    </w:p>
    <w:p w14:paraId="1FB4B158" w14:textId="77777777" w:rsidR="006575A0" w:rsidRDefault="006575A0">
      <w:pPr>
        <w:ind w:firstLineChars="600" w:firstLine="1320"/>
        <w:rPr>
          <w:lang w:eastAsia="zh-CN"/>
        </w:rPr>
      </w:pPr>
    </w:p>
    <w:p w14:paraId="72043CF4" w14:textId="77777777" w:rsidR="006575A0" w:rsidRDefault="007443E2">
      <w:pPr>
        <w:spacing w:before="240" w:after="60"/>
        <w:ind w:firstLineChars="0" w:firstLine="0"/>
        <w:outlineLvl w:val="4"/>
        <w:rPr>
          <w:b/>
          <w:bCs/>
          <w:i/>
          <w:iCs/>
          <w:sz w:val="26"/>
          <w:szCs w:val="26"/>
          <w:lang w:eastAsia="zh-CN"/>
        </w:rPr>
      </w:pPr>
      <w:r>
        <w:rPr>
          <w:b/>
          <w:bCs/>
          <w:i/>
          <w:iCs/>
          <w:sz w:val="26"/>
          <w:szCs w:val="26"/>
          <w:lang w:eastAsia="zh-CN"/>
        </w:rPr>
        <w:t>6</w:t>
      </w:r>
      <w:r>
        <w:rPr>
          <w:rFonts w:hint="eastAsia"/>
          <w:b/>
          <w:bCs/>
          <w:i/>
          <w:iCs/>
          <w:sz w:val="26"/>
          <w:szCs w:val="26"/>
          <w:lang w:eastAsia="zh-CN"/>
        </w:rPr>
        <w:t xml:space="preserve">.1.5.3 </w:t>
      </w:r>
      <w:r>
        <w:rPr>
          <w:rFonts w:hint="eastAsia"/>
          <w:b/>
          <w:bCs/>
          <w:i/>
          <w:iCs/>
          <w:sz w:val="26"/>
          <w:szCs w:val="26"/>
          <w:lang w:eastAsia="zh-CN"/>
        </w:rPr>
        <w:t>删除</w:t>
      </w:r>
      <w:r>
        <w:rPr>
          <w:b/>
          <w:bCs/>
          <w:i/>
          <w:iCs/>
          <w:sz w:val="26"/>
          <w:szCs w:val="26"/>
          <w:lang w:eastAsia="zh-CN"/>
        </w:rPr>
        <w:t>一个异常文件列表命令</w:t>
      </w:r>
    </w:p>
    <w:p w14:paraId="27A3617E" w14:textId="77777777" w:rsidR="006575A0" w:rsidRDefault="007443E2">
      <w:pPr>
        <w:ind w:leftChars="390" w:left="859" w:firstLineChars="0" w:hanging="1"/>
        <w:rPr>
          <w:lang w:eastAsia="zh-CN"/>
        </w:rPr>
      </w:pPr>
      <w:r>
        <w:rPr>
          <w:rFonts w:hint="eastAsia"/>
          <w:color w:val="000000"/>
          <w:spacing w:val="-3"/>
          <w:lang w:val="en-US" w:eastAsia="zh-CN"/>
        </w:rPr>
        <w:t>0x36</w:t>
      </w:r>
      <w:r>
        <w:rPr>
          <w:rFonts w:hint="eastAsia"/>
          <w:lang w:eastAsia="zh-CN"/>
        </w:rPr>
        <w:t>+</w:t>
      </w:r>
      <w:r>
        <w:rPr>
          <w:rFonts w:hint="eastAsia"/>
          <w:lang w:val="en-US" w:eastAsia="zh-CN"/>
        </w:rPr>
        <w:t>0x</w:t>
      </w:r>
      <w:r>
        <w:t>11</w:t>
      </w:r>
      <w:r>
        <w:rPr>
          <w:rFonts w:hint="eastAsia"/>
          <w:lang w:eastAsia="zh-CN"/>
        </w:rPr>
        <w:t>+RID</w:t>
      </w:r>
      <w:r>
        <w:rPr>
          <w:lang w:eastAsia="zh-CN"/>
        </w:rPr>
        <w:t>+</w:t>
      </w:r>
      <w:r>
        <w:rPr>
          <w:rFonts w:hint="eastAsia"/>
          <w:lang w:eastAsia="zh-CN"/>
        </w:rPr>
        <w:t>主账号</w:t>
      </w:r>
      <w:r>
        <w:rPr>
          <w:lang w:eastAsia="zh-CN"/>
        </w:rPr>
        <w:t>+</w:t>
      </w:r>
      <w:r>
        <w:rPr>
          <w:rFonts w:hint="eastAsia"/>
          <w:lang w:eastAsia="zh-CN"/>
        </w:rPr>
        <w:t>主账号</w:t>
      </w:r>
      <w:r>
        <w:rPr>
          <w:lang w:eastAsia="zh-CN"/>
        </w:rPr>
        <w:t>长度</w:t>
      </w:r>
      <w:r>
        <w:rPr>
          <w:lang w:eastAsia="zh-CN"/>
        </w:rPr>
        <w:t>+</w:t>
      </w:r>
      <w:r>
        <w:rPr>
          <w:rFonts w:hint="eastAsia"/>
          <w:lang w:eastAsia="zh-CN"/>
        </w:rPr>
        <w:t>主账号</w:t>
      </w:r>
      <w:r>
        <w:rPr>
          <w:lang w:eastAsia="zh-CN"/>
        </w:rPr>
        <w:t>序列号</w:t>
      </w:r>
      <w:r>
        <w:t>（</w:t>
      </w:r>
      <w:r>
        <w:rPr>
          <w:rFonts w:hint="eastAsia"/>
          <w:color w:val="000000"/>
          <w:spacing w:val="-3"/>
          <w:lang w:val="en-US" w:eastAsia="zh-CN"/>
        </w:rPr>
        <w:t>0x36</w:t>
      </w:r>
      <w:r>
        <w:t xml:space="preserve"> </w:t>
      </w:r>
      <w:r>
        <w:rPr>
          <w:rFonts w:hint="eastAsia"/>
          <w:color w:val="000000"/>
          <w:spacing w:val="-3"/>
          <w:lang w:val="en-US" w:eastAsia="zh-CN"/>
        </w:rPr>
        <w:t>0x</w:t>
      </w:r>
      <w:r>
        <w:t>11</w:t>
      </w:r>
      <w:r>
        <w:rPr>
          <w:rFonts w:hint="eastAsia"/>
          <w:lang w:eastAsia="zh-CN"/>
        </w:rPr>
        <w:t xml:space="preserve"> </w:t>
      </w:r>
      <w:r>
        <w:rPr>
          <w:rFonts w:hint="eastAsia"/>
          <w:lang w:eastAsia="zh-CN"/>
        </w:rPr>
        <w:t>主账号</w:t>
      </w:r>
      <w:r>
        <w:rPr>
          <w:lang w:eastAsia="zh-CN"/>
        </w:rPr>
        <w:t xml:space="preserve"> </w:t>
      </w:r>
      <w:r>
        <w:rPr>
          <w:rFonts w:hint="eastAsia"/>
          <w:lang w:eastAsia="zh-CN"/>
        </w:rPr>
        <w:t>主账号</w:t>
      </w:r>
      <w:r>
        <w:rPr>
          <w:lang w:eastAsia="zh-CN"/>
        </w:rPr>
        <w:t>长度</w:t>
      </w:r>
      <w:r>
        <w:rPr>
          <w:rFonts w:hint="eastAsia"/>
          <w:lang w:eastAsia="zh-CN"/>
        </w:rPr>
        <w:t xml:space="preserve"> </w:t>
      </w:r>
      <w:r>
        <w:rPr>
          <w:rFonts w:hint="eastAsia"/>
          <w:lang w:eastAsia="zh-CN"/>
        </w:rPr>
        <w:t>主账号</w:t>
      </w:r>
      <w:r>
        <w:rPr>
          <w:lang w:eastAsia="zh-CN"/>
        </w:rPr>
        <w:t>序列号</w:t>
      </w:r>
      <w:r>
        <w:t>）</w:t>
      </w:r>
    </w:p>
    <w:p w14:paraId="41DFD433"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删除</w:t>
      </w:r>
      <w:r>
        <w:rPr>
          <w:lang w:eastAsia="zh-CN"/>
        </w:rPr>
        <w:t>一个</w:t>
      </w:r>
      <w:r>
        <w:rPr>
          <w:rFonts w:hint="eastAsia"/>
          <w:lang w:eastAsia="zh-CN"/>
        </w:rPr>
        <w:t>异常文件</w:t>
      </w:r>
      <w:r>
        <w:rPr>
          <w:lang w:eastAsia="zh-CN"/>
        </w:rPr>
        <w:t>列表</w:t>
      </w:r>
    </w:p>
    <w:p w14:paraId="42DC6F8F" w14:textId="77777777" w:rsidR="006575A0" w:rsidRDefault="007443E2">
      <w:pPr>
        <w:ind w:firstLineChars="0" w:firstLine="0"/>
        <w:rPr>
          <w:lang w:eastAsia="zh-CN"/>
        </w:rPr>
      </w:pPr>
      <w:r>
        <w:rPr>
          <w:lang w:eastAsia="zh-CN"/>
        </w:rPr>
        <w:t xml:space="preserve">       </w:t>
      </w:r>
    </w:p>
    <w:p w14:paraId="1DB0A249"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30DE1483"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1C4E7C20"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09FC948C"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39DB65D3" w14:textId="77777777" w:rsidR="006575A0" w:rsidRDefault="007443E2">
            <w:pPr>
              <w:ind w:firstLine="440"/>
              <w:jc w:val="center"/>
              <w:rPr>
                <w:bCs/>
                <w:color w:val="000000"/>
                <w:szCs w:val="21"/>
              </w:rPr>
            </w:pPr>
            <w:r>
              <w:rPr>
                <w:bCs/>
                <w:color w:val="000000"/>
                <w:szCs w:val="21"/>
              </w:rPr>
              <w:t>说明</w:t>
            </w:r>
          </w:p>
        </w:tc>
      </w:tr>
      <w:tr w:rsidR="006575A0" w14:paraId="673A513F" w14:textId="77777777">
        <w:trPr>
          <w:jc w:val="right"/>
        </w:trPr>
        <w:tc>
          <w:tcPr>
            <w:tcW w:w="1701" w:type="dxa"/>
            <w:tcBorders>
              <w:top w:val="single" w:sz="4" w:space="0" w:color="000000"/>
              <w:left w:val="single" w:sz="4" w:space="0" w:color="000000"/>
              <w:bottom w:val="single" w:sz="4" w:space="0" w:color="000000"/>
            </w:tcBorders>
            <w:vAlign w:val="center"/>
          </w:tcPr>
          <w:p w14:paraId="52C5BCA8"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06E3556C"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5A50C249"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25F7D547" w14:textId="77777777">
        <w:trPr>
          <w:jc w:val="right"/>
        </w:trPr>
        <w:tc>
          <w:tcPr>
            <w:tcW w:w="1701" w:type="dxa"/>
            <w:tcBorders>
              <w:top w:val="single" w:sz="4" w:space="0" w:color="000000"/>
              <w:left w:val="single" w:sz="4" w:space="0" w:color="000000"/>
              <w:bottom w:val="single" w:sz="4" w:space="0" w:color="000000"/>
            </w:tcBorders>
            <w:vAlign w:val="center"/>
          </w:tcPr>
          <w:p w14:paraId="434BB8DA"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4AFF4A4D" w14:textId="77777777" w:rsidR="006575A0" w:rsidRDefault="007443E2">
            <w:pPr>
              <w:ind w:firstLineChars="0" w:firstLine="0"/>
              <w:jc w:val="left"/>
            </w:pPr>
            <w:r>
              <w:rPr>
                <w:rFonts w:hint="eastAsia"/>
                <w:lang w:val="en-US" w:eastAsia="zh-CN"/>
              </w:rPr>
              <w:t>0x</w:t>
            </w:r>
            <w:r>
              <w:t>11</w:t>
            </w:r>
          </w:p>
        </w:tc>
        <w:tc>
          <w:tcPr>
            <w:tcW w:w="3685" w:type="dxa"/>
            <w:tcBorders>
              <w:top w:val="single" w:sz="4" w:space="0" w:color="000000"/>
              <w:left w:val="single" w:sz="4" w:space="0" w:color="000000"/>
              <w:bottom w:val="single" w:sz="4" w:space="0" w:color="000000"/>
              <w:right w:val="single" w:sz="4" w:space="0" w:color="000000"/>
            </w:tcBorders>
            <w:vAlign w:val="center"/>
          </w:tcPr>
          <w:p w14:paraId="3ED25446" w14:textId="77777777" w:rsidR="006575A0" w:rsidRDefault="007443E2">
            <w:pPr>
              <w:ind w:firstLineChars="0" w:firstLine="0"/>
              <w:jc w:val="left"/>
              <w:rPr>
                <w:lang w:eastAsia="zh-CN"/>
              </w:rPr>
            </w:pPr>
            <w:r>
              <w:rPr>
                <w:rFonts w:hint="eastAsia"/>
                <w:lang w:eastAsia="zh-CN"/>
              </w:rPr>
              <w:t>删除</w:t>
            </w:r>
            <w:r>
              <w:rPr>
                <w:lang w:eastAsia="zh-CN"/>
              </w:rPr>
              <w:t>一个异常文件列表命令代码</w:t>
            </w:r>
          </w:p>
        </w:tc>
      </w:tr>
      <w:tr w:rsidR="006575A0" w14:paraId="49C3C783" w14:textId="77777777">
        <w:trPr>
          <w:jc w:val="right"/>
        </w:trPr>
        <w:tc>
          <w:tcPr>
            <w:tcW w:w="1701" w:type="dxa"/>
            <w:tcBorders>
              <w:top w:val="single" w:sz="4" w:space="0" w:color="000000"/>
              <w:left w:val="single" w:sz="4" w:space="0" w:color="000000"/>
              <w:bottom w:val="single" w:sz="4" w:space="0" w:color="000000"/>
            </w:tcBorders>
            <w:vAlign w:val="center"/>
          </w:tcPr>
          <w:p w14:paraId="2FBDC216" w14:textId="77777777" w:rsidR="006575A0" w:rsidRDefault="007443E2">
            <w:pPr>
              <w:ind w:firstLineChars="0" w:firstLine="0"/>
              <w:jc w:val="left"/>
              <w:rPr>
                <w:lang w:eastAsia="zh-CN"/>
              </w:rPr>
            </w:pPr>
            <w:r>
              <w:rPr>
                <w:rFonts w:hint="eastAsia"/>
                <w:lang w:eastAsia="zh-CN"/>
              </w:rPr>
              <w:t>主账号</w:t>
            </w:r>
          </w:p>
        </w:tc>
        <w:tc>
          <w:tcPr>
            <w:tcW w:w="2126" w:type="dxa"/>
            <w:tcBorders>
              <w:top w:val="single" w:sz="4" w:space="0" w:color="000000"/>
              <w:left w:val="single" w:sz="4" w:space="0" w:color="000000"/>
              <w:bottom w:val="single" w:sz="4" w:space="0" w:color="000000"/>
            </w:tcBorders>
            <w:vAlign w:val="center"/>
          </w:tcPr>
          <w:p w14:paraId="1DCB8FCD"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25585BBA" w14:textId="77777777" w:rsidR="006575A0" w:rsidRDefault="007443E2">
            <w:pPr>
              <w:ind w:firstLineChars="0" w:firstLine="0"/>
              <w:jc w:val="left"/>
              <w:rPr>
                <w:lang w:eastAsia="zh-CN"/>
              </w:rPr>
            </w:pPr>
            <w:r>
              <w:rPr>
                <w:rFonts w:hint="eastAsia"/>
                <w:lang w:eastAsia="zh-CN"/>
              </w:rPr>
              <w:t>主账号</w:t>
            </w:r>
          </w:p>
        </w:tc>
      </w:tr>
      <w:tr w:rsidR="006575A0" w14:paraId="68E5F2DC" w14:textId="77777777">
        <w:trPr>
          <w:jc w:val="right"/>
        </w:trPr>
        <w:tc>
          <w:tcPr>
            <w:tcW w:w="1701" w:type="dxa"/>
            <w:tcBorders>
              <w:top w:val="single" w:sz="4" w:space="0" w:color="000000"/>
              <w:left w:val="single" w:sz="4" w:space="0" w:color="000000"/>
              <w:bottom w:val="single" w:sz="4" w:space="0" w:color="000000"/>
            </w:tcBorders>
            <w:vAlign w:val="center"/>
          </w:tcPr>
          <w:p w14:paraId="76C9B75E" w14:textId="77777777" w:rsidR="006575A0" w:rsidRDefault="007443E2">
            <w:pPr>
              <w:ind w:firstLineChars="0" w:firstLine="0"/>
              <w:jc w:val="left"/>
              <w:rPr>
                <w:lang w:eastAsia="zh-CN"/>
              </w:rPr>
            </w:pPr>
            <w:r>
              <w:rPr>
                <w:rFonts w:hint="eastAsia"/>
                <w:lang w:eastAsia="zh-CN"/>
              </w:rPr>
              <w:t>主账号</w:t>
            </w:r>
            <w:r>
              <w:rPr>
                <w:lang w:eastAsia="zh-CN"/>
              </w:rPr>
              <w:t>长度</w:t>
            </w:r>
          </w:p>
        </w:tc>
        <w:tc>
          <w:tcPr>
            <w:tcW w:w="2126" w:type="dxa"/>
            <w:tcBorders>
              <w:top w:val="single" w:sz="4" w:space="0" w:color="000000"/>
              <w:left w:val="single" w:sz="4" w:space="0" w:color="000000"/>
              <w:bottom w:val="single" w:sz="4" w:space="0" w:color="000000"/>
            </w:tcBorders>
            <w:vAlign w:val="center"/>
          </w:tcPr>
          <w:p w14:paraId="338C75A1"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2E896B4B" w14:textId="77777777" w:rsidR="006575A0" w:rsidRDefault="007443E2">
            <w:pPr>
              <w:ind w:firstLineChars="0" w:firstLine="0"/>
              <w:jc w:val="left"/>
              <w:rPr>
                <w:lang w:eastAsia="zh-CN"/>
              </w:rPr>
            </w:pPr>
            <w:r>
              <w:rPr>
                <w:rFonts w:hint="eastAsia"/>
                <w:lang w:eastAsia="zh-CN"/>
              </w:rPr>
              <w:t>主账号</w:t>
            </w:r>
            <w:r>
              <w:rPr>
                <w:lang w:eastAsia="zh-CN"/>
              </w:rPr>
              <w:t>长度</w:t>
            </w:r>
          </w:p>
        </w:tc>
      </w:tr>
      <w:tr w:rsidR="006575A0" w14:paraId="0AD0E3DF" w14:textId="77777777">
        <w:trPr>
          <w:jc w:val="right"/>
        </w:trPr>
        <w:tc>
          <w:tcPr>
            <w:tcW w:w="1701" w:type="dxa"/>
            <w:tcBorders>
              <w:top w:val="single" w:sz="4" w:space="0" w:color="000000"/>
              <w:left w:val="single" w:sz="4" w:space="0" w:color="000000"/>
              <w:bottom w:val="single" w:sz="4" w:space="0" w:color="000000"/>
            </w:tcBorders>
            <w:vAlign w:val="center"/>
          </w:tcPr>
          <w:p w14:paraId="58A2E139" w14:textId="77777777" w:rsidR="006575A0" w:rsidRDefault="007443E2">
            <w:pPr>
              <w:ind w:firstLineChars="0" w:firstLine="0"/>
              <w:jc w:val="left"/>
              <w:rPr>
                <w:lang w:eastAsia="zh-CN"/>
              </w:rPr>
            </w:pPr>
            <w:r>
              <w:rPr>
                <w:rFonts w:hint="eastAsia"/>
                <w:lang w:eastAsia="zh-CN"/>
              </w:rPr>
              <w:t>主账号</w:t>
            </w:r>
            <w:r>
              <w:rPr>
                <w:lang w:eastAsia="zh-CN"/>
              </w:rPr>
              <w:t>序列号</w:t>
            </w:r>
          </w:p>
        </w:tc>
        <w:tc>
          <w:tcPr>
            <w:tcW w:w="2126" w:type="dxa"/>
            <w:tcBorders>
              <w:top w:val="single" w:sz="4" w:space="0" w:color="000000"/>
              <w:left w:val="single" w:sz="4" w:space="0" w:color="000000"/>
              <w:bottom w:val="single" w:sz="4" w:space="0" w:color="000000"/>
            </w:tcBorders>
            <w:vAlign w:val="center"/>
          </w:tcPr>
          <w:p w14:paraId="7BA738D8" w14:textId="77777777" w:rsidR="006575A0" w:rsidRDefault="006575A0">
            <w:pPr>
              <w:ind w:firstLineChars="0" w:firstLine="0"/>
              <w:jc w:val="left"/>
            </w:pPr>
          </w:p>
        </w:tc>
        <w:tc>
          <w:tcPr>
            <w:tcW w:w="3685" w:type="dxa"/>
            <w:tcBorders>
              <w:top w:val="single" w:sz="4" w:space="0" w:color="000000"/>
              <w:left w:val="single" w:sz="4" w:space="0" w:color="000000"/>
              <w:bottom w:val="single" w:sz="4" w:space="0" w:color="000000"/>
              <w:right w:val="single" w:sz="4" w:space="0" w:color="000000"/>
            </w:tcBorders>
            <w:vAlign w:val="center"/>
          </w:tcPr>
          <w:p w14:paraId="593CC14F" w14:textId="77777777" w:rsidR="006575A0" w:rsidRDefault="007443E2">
            <w:pPr>
              <w:ind w:firstLineChars="0" w:firstLine="0"/>
              <w:jc w:val="left"/>
              <w:rPr>
                <w:lang w:eastAsia="zh-CN"/>
              </w:rPr>
            </w:pPr>
            <w:r>
              <w:rPr>
                <w:rFonts w:hint="eastAsia"/>
                <w:lang w:eastAsia="zh-CN"/>
              </w:rPr>
              <w:t>主账号</w:t>
            </w:r>
            <w:r>
              <w:rPr>
                <w:lang w:eastAsia="zh-CN"/>
              </w:rPr>
              <w:t>序列号</w:t>
            </w:r>
          </w:p>
        </w:tc>
      </w:tr>
    </w:tbl>
    <w:p w14:paraId="0AC29245" w14:textId="77777777" w:rsidR="006575A0" w:rsidRDefault="006575A0">
      <w:pPr>
        <w:ind w:firstLine="440"/>
        <w:rPr>
          <w:lang w:eastAsia="zh-CN"/>
        </w:rPr>
      </w:pPr>
    </w:p>
    <w:p w14:paraId="657213A4"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6810E8C0" w14:textId="77777777">
        <w:tc>
          <w:tcPr>
            <w:tcW w:w="1893" w:type="dxa"/>
            <w:tcBorders>
              <w:top w:val="single" w:sz="4" w:space="0" w:color="000000"/>
              <w:left w:val="single" w:sz="4" w:space="0" w:color="000000"/>
              <w:bottom w:val="single" w:sz="4" w:space="0" w:color="000000"/>
            </w:tcBorders>
          </w:tcPr>
          <w:p w14:paraId="64686BB8"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14F95653"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3C7177E2" w14:textId="77777777" w:rsidR="006575A0" w:rsidRDefault="007443E2">
            <w:pPr>
              <w:ind w:firstLine="440"/>
              <w:jc w:val="center"/>
              <w:rPr>
                <w:bCs/>
                <w:color w:val="000000"/>
                <w:szCs w:val="21"/>
              </w:rPr>
            </w:pPr>
            <w:r>
              <w:rPr>
                <w:bCs/>
                <w:color w:val="000000"/>
                <w:szCs w:val="21"/>
              </w:rPr>
              <w:t>说明</w:t>
            </w:r>
          </w:p>
        </w:tc>
      </w:tr>
      <w:tr w:rsidR="006575A0" w14:paraId="511A1237" w14:textId="77777777">
        <w:tc>
          <w:tcPr>
            <w:tcW w:w="1893" w:type="dxa"/>
            <w:vMerge w:val="restart"/>
            <w:tcBorders>
              <w:top w:val="single" w:sz="4" w:space="0" w:color="000000"/>
              <w:left w:val="single" w:sz="4" w:space="0" w:color="000000"/>
              <w:bottom w:val="single" w:sz="4" w:space="0" w:color="000000"/>
            </w:tcBorders>
            <w:vAlign w:val="center"/>
          </w:tcPr>
          <w:p w14:paraId="6BBDEACF"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6FE5F7F7"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6466A6CE" w14:textId="77777777" w:rsidR="006575A0" w:rsidRDefault="007443E2">
            <w:pPr>
              <w:ind w:firstLineChars="0" w:firstLine="0"/>
              <w:jc w:val="left"/>
            </w:pPr>
            <w:r>
              <w:t>操作成功</w:t>
            </w:r>
          </w:p>
        </w:tc>
      </w:tr>
      <w:tr w:rsidR="006575A0" w14:paraId="3027CBB5" w14:textId="77777777">
        <w:tc>
          <w:tcPr>
            <w:tcW w:w="1893" w:type="dxa"/>
            <w:vMerge/>
            <w:tcBorders>
              <w:top w:val="single" w:sz="4" w:space="0" w:color="000000"/>
              <w:left w:val="single" w:sz="4" w:space="0" w:color="000000"/>
              <w:bottom w:val="single" w:sz="4" w:space="0" w:color="000000"/>
            </w:tcBorders>
            <w:vAlign w:val="center"/>
          </w:tcPr>
          <w:p w14:paraId="7039989A"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6CA036DE"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5965C447" w14:textId="77777777" w:rsidR="006575A0" w:rsidRDefault="007443E2">
            <w:pPr>
              <w:ind w:firstLineChars="0" w:firstLine="0"/>
              <w:jc w:val="left"/>
            </w:pPr>
            <w:r>
              <w:rPr>
                <w:rFonts w:hint="eastAsia"/>
                <w:lang w:eastAsia="zh-CN"/>
              </w:rPr>
              <w:t>无效</w:t>
            </w:r>
            <w:r>
              <w:rPr>
                <w:lang w:eastAsia="zh-CN"/>
              </w:rPr>
              <w:t>的命令参数</w:t>
            </w:r>
          </w:p>
        </w:tc>
      </w:tr>
      <w:tr w:rsidR="006575A0" w14:paraId="21195D5D" w14:textId="77777777">
        <w:tc>
          <w:tcPr>
            <w:tcW w:w="1893" w:type="dxa"/>
            <w:vMerge/>
            <w:tcBorders>
              <w:top w:val="single" w:sz="4" w:space="0" w:color="000000"/>
              <w:left w:val="single" w:sz="4" w:space="0" w:color="000000"/>
              <w:bottom w:val="single" w:sz="4" w:space="0" w:color="000000"/>
            </w:tcBorders>
            <w:vAlign w:val="center"/>
          </w:tcPr>
          <w:p w14:paraId="01BEB886"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0CB99106"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45FD4A54"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651F6FB5" w14:textId="77777777" w:rsidR="006575A0" w:rsidRDefault="006575A0">
      <w:pPr>
        <w:ind w:firstLine="440"/>
        <w:rPr>
          <w:lang w:eastAsia="zh-CN"/>
        </w:rPr>
      </w:pPr>
    </w:p>
    <w:p w14:paraId="020D5211" w14:textId="77777777" w:rsidR="006575A0" w:rsidRDefault="007443E2">
      <w:pPr>
        <w:ind w:firstLine="440"/>
        <w:rPr>
          <w:lang w:eastAsia="zh-CN"/>
        </w:rPr>
      </w:pPr>
      <w:r>
        <w:rPr>
          <w:lang w:eastAsia="zh-CN"/>
        </w:rPr>
        <w:tab/>
      </w:r>
      <w:r>
        <w:rPr>
          <w:rFonts w:hint="eastAsia"/>
          <w:lang w:eastAsia="zh-CN"/>
        </w:rPr>
        <w:t>示例：</w:t>
      </w:r>
    </w:p>
    <w:p w14:paraId="54120B73" w14:textId="77777777" w:rsidR="006575A0" w:rsidRDefault="007443E2">
      <w:pPr>
        <w:ind w:leftChars="400" w:left="880" w:firstLine="440"/>
        <w:rPr>
          <w:lang w:eastAsia="zh-CN"/>
        </w:rPr>
      </w:pPr>
      <w:r>
        <w:rPr>
          <w:rFonts w:hint="eastAsia"/>
          <w:lang w:eastAsia="zh-CN"/>
        </w:rPr>
        <w:t>发送指令：</w:t>
      </w:r>
      <w:r>
        <w:rPr>
          <w:rFonts w:hint="eastAsia"/>
          <w:lang w:eastAsia="zh-CN"/>
        </w:rPr>
        <w:t>02 00 0E 36 11 34 51 58 22 73 68 02 85 31 0F 0A 25 B5 03</w:t>
      </w:r>
    </w:p>
    <w:p w14:paraId="534E1A3D" w14:textId="77777777" w:rsidR="006575A0" w:rsidRDefault="007443E2">
      <w:pPr>
        <w:ind w:leftChars="400" w:left="880" w:firstLine="440"/>
        <w:rPr>
          <w:lang w:eastAsia="zh-CN"/>
        </w:rPr>
      </w:pPr>
      <w:r>
        <w:rPr>
          <w:rFonts w:hint="eastAsia"/>
          <w:lang w:eastAsia="zh-CN"/>
        </w:rPr>
        <w:t>指令说明：删除一个异常文件列表</w:t>
      </w:r>
    </w:p>
    <w:p w14:paraId="7651705F" w14:textId="77777777" w:rsidR="006575A0" w:rsidRDefault="007443E2">
      <w:pPr>
        <w:ind w:leftChars="400" w:left="880" w:firstLine="440"/>
        <w:rPr>
          <w:lang w:eastAsia="zh-CN"/>
        </w:rPr>
      </w:pPr>
      <w:r>
        <w:rPr>
          <w:rFonts w:hint="eastAsia"/>
          <w:lang w:eastAsia="zh-CN"/>
        </w:rPr>
        <w:t>返回值：</w:t>
      </w:r>
      <w:r>
        <w:rPr>
          <w:rFonts w:hint="eastAsia"/>
          <w:lang w:eastAsia="zh-CN"/>
        </w:rPr>
        <w:t>02 00 02 30 30 00 03</w:t>
      </w:r>
    </w:p>
    <w:p w14:paraId="2D50E107" w14:textId="77777777" w:rsidR="006575A0" w:rsidRDefault="007443E2">
      <w:pPr>
        <w:ind w:firstLineChars="600" w:firstLine="1320"/>
        <w:rPr>
          <w:lang w:eastAsia="zh-CN"/>
        </w:rPr>
      </w:pPr>
      <w:r>
        <w:rPr>
          <w:rFonts w:hint="eastAsia"/>
          <w:lang w:eastAsia="zh-CN"/>
        </w:rPr>
        <w:t>返回值说明：操作成功</w:t>
      </w:r>
    </w:p>
    <w:p w14:paraId="12D58E68" w14:textId="77777777" w:rsidR="006575A0" w:rsidRDefault="006575A0">
      <w:pPr>
        <w:ind w:firstLineChars="600" w:firstLine="1320"/>
        <w:rPr>
          <w:lang w:eastAsia="zh-CN"/>
        </w:rPr>
      </w:pPr>
    </w:p>
    <w:p w14:paraId="25C4DC7D" w14:textId="77777777" w:rsidR="006575A0" w:rsidRDefault="007443E2">
      <w:pPr>
        <w:spacing w:before="240" w:after="60"/>
        <w:ind w:firstLineChars="150" w:firstLine="392"/>
        <w:outlineLvl w:val="4"/>
        <w:rPr>
          <w:b/>
          <w:bCs/>
          <w:i/>
          <w:iCs/>
          <w:sz w:val="26"/>
          <w:szCs w:val="26"/>
          <w:lang w:eastAsia="zh-CN"/>
        </w:rPr>
      </w:pPr>
      <w:r>
        <w:rPr>
          <w:rFonts w:hint="eastAsia"/>
          <w:b/>
          <w:bCs/>
          <w:i/>
          <w:iCs/>
          <w:sz w:val="26"/>
          <w:szCs w:val="26"/>
          <w:lang w:eastAsia="zh-CN"/>
        </w:rPr>
        <w:lastRenderedPageBreak/>
        <w:t>6.1.5.4</w:t>
      </w:r>
      <w:r>
        <w:rPr>
          <w:b/>
          <w:bCs/>
          <w:i/>
          <w:iCs/>
          <w:sz w:val="26"/>
          <w:szCs w:val="26"/>
          <w:lang w:eastAsia="zh-CN"/>
        </w:rPr>
        <w:t xml:space="preserve"> </w:t>
      </w:r>
      <w:r>
        <w:rPr>
          <w:rFonts w:hint="eastAsia"/>
          <w:b/>
          <w:bCs/>
          <w:i/>
          <w:iCs/>
          <w:sz w:val="26"/>
          <w:szCs w:val="26"/>
          <w:lang w:eastAsia="zh-CN"/>
        </w:rPr>
        <w:t>删除</w:t>
      </w:r>
      <w:r>
        <w:rPr>
          <w:b/>
          <w:bCs/>
          <w:i/>
          <w:iCs/>
          <w:sz w:val="26"/>
          <w:szCs w:val="26"/>
          <w:lang w:eastAsia="zh-CN"/>
        </w:rPr>
        <w:t>所有异常文件列表命令</w:t>
      </w:r>
    </w:p>
    <w:p w14:paraId="0C4B5D70" w14:textId="77777777" w:rsidR="006575A0" w:rsidRDefault="007443E2">
      <w:pPr>
        <w:ind w:leftChars="390" w:left="859" w:firstLineChars="0" w:hanging="1"/>
        <w:rPr>
          <w:lang w:eastAsia="zh-CN"/>
        </w:rPr>
      </w:pP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12</w:t>
      </w:r>
      <w:r>
        <w:t>（</w:t>
      </w:r>
      <w:r>
        <w:rPr>
          <w:rFonts w:hint="eastAsia"/>
          <w:color w:val="000000"/>
          <w:spacing w:val="-3"/>
          <w:lang w:val="en-US" w:eastAsia="zh-CN"/>
        </w:rPr>
        <w:t>0x36</w:t>
      </w:r>
      <w:r>
        <w:t xml:space="preserve"> </w:t>
      </w:r>
      <w:r>
        <w:rPr>
          <w:rFonts w:hint="eastAsia"/>
          <w:color w:val="000000"/>
          <w:spacing w:val="-3"/>
          <w:lang w:val="en-US" w:eastAsia="zh-CN"/>
        </w:rPr>
        <w:t>0x</w:t>
      </w:r>
      <w:r>
        <w:t>12</w:t>
      </w:r>
      <w:r>
        <w:t>）</w:t>
      </w:r>
    </w:p>
    <w:p w14:paraId="424C43BD"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删除所有异常文件</w:t>
      </w:r>
      <w:r>
        <w:rPr>
          <w:lang w:eastAsia="zh-CN"/>
        </w:rPr>
        <w:t>列表</w:t>
      </w:r>
    </w:p>
    <w:p w14:paraId="02CF9064" w14:textId="77777777" w:rsidR="006575A0" w:rsidRDefault="007443E2">
      <w:pPr>
        <w:ind w:firstLineChars="0" w:firstLine="0"/>
        <w:rPr>
          <w:lang w:eastAsia="zh-CN"/>
        </w:rPr>
      </w:pPr>
      <w:r>
        <w:rPr>
          <w:lang w:eastAsia="zh-CN"/>
        </w:rPr>
        <w:t xml:space="preserve">       </w:t>
      </w:r>
    </w:p>
    <w:p w14:paraId="6FE300ED"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203382B8"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72A77191"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1CBCC6FB"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112A560A" w14:textId="77777777" w:rsidR="006575A0" w:rsidRDefault="007443E2">
            <w:pPr>
              <w:ind w:firstLine="440"/>
              <w:jc w:val="center"/>
              <w:rPr>
                <w:bCs/>
                <w:color w:val="000000"/>
                <w:szCs w:val="21"/>
              </w:rPr>
            </w:pPr>
            <w:r>
              <w:rPr>
                <w:bCs/>
                <w:color w:val="000000"/>
                <w:szCs w:val="21"/>
              </w:rPr>
              <w:t>说明</w:t>
            </w:r>
          </w:p>
        </w:tc>
      </w:tr>
      <w:tr w:rsidR="006575A0" w14:paraId="03FB9E46" w14:textId="77777777">
        <w:trPr>
          <w:jc w:val="right"/>
        </w:trPr>
        <w:tc>
          <w:tcPr>
            <w:tcW w:w="1701" w:type="dxa"/>
            <w:tcBorders>
              <w:top w:val="single" w:sz="4" w:space="0" w:color="000000"/>
              <w:left w:val="single" w:sz="4" w:space="0" w:color="000000"/>
              <w:bottom w:val="single" w:sz="4" w:space="0" w:color="000000"/>
            </w:tcBorders>
            <w:vAlign w:val="center"/>
          </w:tcPr>
          <w:p w14:paraId="732A9273"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43413C2A"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38ADF0CC"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29D77986" w14:textId="77777777">
        <w:trPr>
          <w:jc w:val="right"/>
        </w:trPr>
        <w:tc>
          <w:tcPr>
            <w:tcW w:w="1701" w:type="dxa"/>
            <w:tcBorders>
              <w:top w:val="single" w:sz="4" w:space="0" w:color="000000"/>
              <w:left w:val="single" w:sz="4" w:space="0" w:color="000000"/>
              <w:bottom w:val="single" w:sz="4" w:space="0" w:color="000000"/>
            </w:tcBorders>
            <w:vAlign w:val="center"/>
          </w:tcPr>
          <w:p w14:paraId="66F3A6F0"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2C583847" w14:textId="77777777" w:rsidR="006575A0" w:rsidRDefault="007443E2">
            <w:pPr>
              <w:ind w:firstLineChars="0" w:firstLine="0"/>
              <w:jc w:val="left"/>
            </w:pPr>
            <w:r>
              <w:rPr>
                <w:rFonts w:hint="eastAsia"/>
                <w:lang w:val="en-US" w:eastAsia="zh-CN"/>
              </w:rPr>
              <w:t>0x</w:t>
            </w:r>
            <w:r>
              <w:t>12</w:t>
            </w:r>
          </w:p>
        </w:tc>
        <w:tc>
          <w:tcPr>
            <w:tcW w:w="3685" w:type="dxa"/>
            <w:tcBorders>
              <w:top w:val="single" w:sz="4" w:space="0" w:color="000000"/>
              <w:left w:val="single" w:sz="4" w:space="0" w:color="000000"/>
              <w:bottom w:val="single" w:sz="4" w:space="0" w:color="000000"/>
              <w:right w:val="single" w:sz="4" w:space="0" w:color="000000"/>
            </w:tcBorders>
            <w:vAlign w:val="center"/>
          </w:tcPr>
          <w:p w14:paraId="4F73D5A2" w14:textId="77777777" w:rsidR="006575A0" w:rsidRDefault="007443E2">
            <w:pPr>
              <w:ind w:firstLineChars="0" w:firstLine="0"/>
              <w:jc w:val="left"/>
              <w:rPr>
                <w:lang w:eastAsia="zh-CN"/>
              </w:rPr>
            </w:pPr>
            <w:r>
              <w:rPr>
                <w:rFonts w:hint="eastAsia"/>
                <w:lang w:eastAsia="zh-CN"/>
              </w:rPr>
              <w:t>删除</w:t>
            </w:r>
            <w:r>
              <w:rPr>
                <w:lang w:eastAsia="zh-CN"/>
              </w:rPr>
              <w:t>所有异常文件列表命令代码</w:t>
            </w:r>
          </w:p>
        </w:tc>
      </w:tr>
    </w:tbl>
    <w:p w14:paraId="4A5DE312" w14:textId="77777777" w:rsidR="006575A0" w:rsidRDefault="006575A0">
      <w:pPr>
        <w:ind w:firstLine="440"/>
        <w:rPr>
          <w:lang w:eastAsia="zh-CN"/>
        </w:rPr>
      </w:pPr>
    </w:p>
    <w:p w14:paraId="0EDCF7C4"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605DB1B1" w14:textId="77777777">
        <w:tc>
          <w:tcPr>
            <w:tcW w:w="1893" w:type="dxa"/>
            <w:tcBorders>
              <w:top w:val="single" w:sz="4" w:space="0" w:color="000000"/>
              <w:left w:val="single" w:sz="4" w:space="0" w:color="000000"/>
              <w:bottom w:val="single" w:sz="4" w:space="0" w:color="000000"/>
            </w:tcBorders>
          </w:tcPr>
          <w:p w14:paraId="4E19E5F5"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5297B3FB"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0E08511" w14:textId="77777777" w:rsidR="006575A0" w:rsidRDefault="007443E2">
            <w:pPr>
              <w:ind w:firstLine="440"/>
              <w:jc w:val="center"/>
              <w:rPr>
                <w:bCs/>
                <w:color w:val="000000"/>
                <w:szCs w:val="21"/>
              </w:rPr>
            </w:pPr>
            <w:r>
              <w:rPr>
                <w:bCs/>
                <w:color w:val="000000"/>
                <w:szCs w:val="21"/>
              </w:rPr>
              <w:t>说明</w:t>
            </w:r>
          </w:p>
        </w:tc>
      </w:tr>
      <w:tr w:rsidR="006575A0" w14:paraId="6D5D99C3" w14:textId="77777777">
        <w:tc>
          <w:tcPr>
            <w:tcW w:w="1893" w:type="dxa"/>
            <w:vMerge w:val="restart"/>
            <w:tcBorders>
              <w:top w:val="single" w:sz="4" w:space="0" w:color="000000"/>
              <w:left w:val="single" w:sz="4" w:space="0" w:color="000000"/>
              <w:bottom w:val="single" w:sz="4" w:space="0" w:color="000000"/>
            </w:tcBorders>
            <w:vAlign w:val="center"/>
          </w:tcPr>
          <w:p w14:paraId="0576CF50"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39FBD4C7"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0D1EB049" w14:textId="77777777" w:rsidR="006575A0" w:rsidRDefault="007443E2">
            <w:pPr>
              <w:ind w:firstLineChars="0" w:firstLine="0"/>
              <w:jc w:val="left"/>
            </w:pPr>
            <w:r>
              <w:t>操作成功</w:t>
            </w:r>
          </w:p>
        </w:tc>
      </w:tr>
      <w:tr w:rsidR="006575A0" w14:paraId="644CEC2F" w14:textId="77777777">
        <w:tc>
          <w:tcPr>
            <w:tcW w:w="1893" w:type="dxa"/>
            <w:vMerge/>
            <w:tcBorders>
              <w:top w:val="single" w:sz="4" w:space="0" w:color="000000"/>
              <w:left w:val="single" w:sz="4" w:space="0" w:color="000000"/>
              <w:bottom w:val="single" w:sz="4" w:space="0" w:color="000000"/>
            </w:tcBorders>
            <w:vAlign w:val="center"/>
          </w:tcPr>
          <w:p w14:paraId="3AE0C55A"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5BFFDCBE"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01C45712" w14:textId="77777777" w:rsidR="006575A0" w:rsidRDefault="007443E2">
            <w:pPr>
              <w:ind w:firstLineChars="0" w:firstLine="0"/>
              <w:jc w:val="left"/>
            </w:pPr>
            <w:r>
              <w:rPr>
                <w:rFonts w:hint="eastAsia"/>
                <w:lang w:eastAsia="zh-CN"/>
              </w:rPr>
              <w:t>无效</w:t>
            </w:r>
            <w:r>
              <w:rPr>
                <w:lang w:eastAsia="zh-CN"/>
              </w:rPr>
              <w:t>的命令参数</w:t>
            </w:r>
          </w:p>
        </w:tc>
      </w:tr>
      <w:tr w:rsidR="006575A0" w14:paraId="0CE79A90" w14:textId="77777777">
        <w:tc>
          <w:tcPr>
            <w:tcW w:w="1893" w:type="dxa"/>
            <w:vMerge/>
            <w:tcBorders>
              <w:top w:val="single" w:sz="4" w:space="0" w:color="000000"/>
              <w:left w:val="single" w:sz="4" w:space="0" w:color="000000"/>
              <w:bottom w:val="single" w:sz="4" w:space="0" w:color="000000"/>
            </w:tcBorders>
            <w:vAlign w:val="center"/>
          </w:tcPr>
          <w:p w14:paraId="760DAC14"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058F666B"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6958C0C1"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2C212FC0" w14:textId="77777777" w:rsidR="006575A0" w:rsidRDefault="006575A0">
      <w:pPr>
        <w:ind w:firstLine="440"/>
        <w:rPr>
          <w:lang w:eastAsia="zh-CN"/>
        </w:rPr>
      </w:pPr>
    </w:p>
    <w:p w14:paraId="10319D63" w14:textId="77777777" w:rsidR="006575A0" w:rsidRDefault="007443E2">
      <w:pPr>
        <w:ind w:firstLine="440"/>
        <w:rPr>
          <w:lang w:eastAsia="zh-CN"/>
        </w:rPr>
      </w:pPr>
      <w:r>
        <w:rPr>
          <w:lang w:eastAsia="zh-CN"/>
        </w:rPr>
        <w:tab/>
      </w:r>
      <w:r>
        <w:rPr>
          <w:rFonts w:hint="eastAsia"/>
          <w:lang w:eastAsia="zh-CN"/>
        </w:rPr>
        <w:t>示例：</w:t>
      </w:r>
    </w:p>
    <w:p w14:paraId="5A6FA120" w14:textId="77777777" w:rsidR="006575A0" w:rsidRDefault="007443E2">
      <w:pPr>
        <w:ind w:leftChars="400" w:left="880" w:firstLine="440"/>
        <w:rPr>
          <w:lang w:eastAsia="zh-CN"/>
        </w:rPr>
      </w:pPr>
      <w:r>
        <w:rPr>
          <w:rFonts w:hint="eastAsia"/>
          <w:lang w:eastAsia="zh-CN"/>
        </w:rPr>
        <w:t>发送指令：</w:t>
      </w:r>
      <w:r>
        <w:rPr>
          <w:rFonts w:hint="eastAsia"/>
          <w:lang w:eastAsia="zh-CN"/>
        </w:rPr>
        <w:t>02 00 02 36 12 24 03</w:t>
      </w:r>
    </w:p>
    <w:p w14:paraId="07853161" w14:textId="77777777" w:rsidR="006575A0" w:rsidRDefault="007443E2">
      <w:pPr>
        <w:ind w:leftChars="400" w:left="880" w:firstLine="440"/>
        <w:rPr>
          <w:lang w:eastAsia="zh-CN"/>
        </w:rPr>
      </w:pPr>
      <w:r>
        <w:rPr>
          <w:rFonts w:hint="eastAsia"/>
          <w:lang w:eastAsia="zh-CN"/>
        </w:rPr>
        <w:t>指令说明：删除所有异常文件列表</w:t>
      </w:r>
    </w:p>
    <w:p w14:paraId="1BC4072B"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 02 00 02 30 30 00 03</w:t>
      </w:r>
    </w:p>
    <w:p w14:paraId="4A53C78D" w14:textId="77777777" w:rsidR="006575A0" w:rsidRDefault="007443E2">
      <w:pPr>
        <w:ind w:firstLineChars="600" w:firstLine="1320"/>
        <w:rPr>
          <w:lang w:eastAsia="zh-CN"/>
        </w:rPr>
      </w:pPr>
      <w:r>
        <w:rPr>
          <w:rFonts w:hint="eastAsia"/>
          <w:lang w:eastAsia="zh-CN"/>
        </w:rPr>
        <w:t>返回值说明：操作成功</w:t>
      </w:r>
    </w:p>
    <w:p w14:paraId="0B1B3847" w14:textId="77777777" w:rsidR="006575A0" w:rsidRDefault="006575A0">
      <w:pPr>
        <w:ind w:firstLineChars="600" w:firstLine="1320"/>
        <w:rPr>
          <w:lang w:eastAsia="zh-CN"/>
        </w:rPr>
      </w:pPr>
    </w:p>
    <w:p w14:paraId="2E4ABD48" w14:textId="77777777" w:rsidR="006575A0" w:rsidRDefault="007443E2">
      <w:pPr>
        <w:keepNext/>
        <w:spacing w:before="240" w:after="60"/>
        <w:ind w:firstLineChars="0" w:firstLine="0"/>
        <w:jc w:val="left"/>
        <w:outlineLvl w:val="2"/>
        <w:rPr>
          <w:rFonts w:cs="Arial"/>
          <w:b/>
          <w:bCs/>
          <w:sz w:val="26"/>
          <w:szCs w:val="26"/>
          <w:lang w:eastAsia="zh-CN"/>
        </w:rPr>
      </w:pPr>
      <w:r>
        <w:rPr>
          <w:rFonts w:cs="Arial" w:hint="eastAsia"/>
          <w:b/>
          <w:bCs/>
          <w:sz w:val="26"/>
          <w:szCs w:val="26"/>
          <w:lang w:eastAsia="zh-CN"/>
        </w:rPr>
        <w:t>6.2</w:t>
      </w:r>
      <w:r>
        <w:rPr>
          <w:rFonts w:cs="Arial"/>
          <w:b/>
          <w:bCs/>
          <w:sz w:val="26"/>
          <w:szCs w:val="26"/>
          <w:lang w:eastAsia="zh-CN"/>
        </w:rPr>
        <w:t xml:space="preserve"> </w:t>
      </w:r>
      <w:r>
        <w:rPr>
          <w:rFonts w:cs="Arial" w:hint="eastAsia"/>
          <w:b/>
          <w:bCs/>
          <w:sz w:val="26"/>
          <w:szCs w:val="26"/>
          <w:lang w:eastAsia="zh-CN"/>
        </w:rPr>
        <w:t>功能</w:t>
      </w:r>
      <w:r>
        <w:rPr>
          <w:rFonts w:cs="Arial"/>
          <w:b/>
          <w:bCs/>
          <w:sz w:val="26"/>
          <w:szCs w:val="26"/>
          <w:lang w:eastAsia="zh-CN"/>
        </w:rPr>
        <w:t>命令</w:t>
      </w:r>
    </w:p>
    <w:p w14:paraId="044C438F" w14:textId="77777777" w:rsidR="006575A0" w:rsidRDefault="007443E2">
      <w:pPr>
        <w:pStyle w:val="4"/>
        <w:ind w:firstLine="562"/>
        <w:rPr>
          <w:lang w:eastAsia="zh-CN"/>
        </w:rPr>
      </w:pPr>
      <w:r>
        <w:rPr>
          <w:rFonts w:hint="eastAsia"/>
          <w:lang w:eastAsia="zh-CN"/>
        </w:rPr>
        <w:t xml:space="preserve">6.2.1 </w:t>
      </w:r>
      <w:r>
        <w:rPr>
          <w:rFonts w:hint="eastAsia"/>
          <w:lang w:eastAsia="zh-CN"/>
        </w:rPr>
        <w:t>发送</w:t>
      </w:r>
      <w:r>
        <w:rPr>
          <w:lang w:eastAsia="zh-CN"/>
        </w:rPr>
        <w:t>调试信息命令</w:t>
      </w:r>
    </w:p>
    <w:p w14:paraId="7CC8749A"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发送调试信息</w:t>
      </w:r>
    </w:p>
    <w:p w14:paraId="312E25DE" w14:textId="77777777" w:rsidR="006575A0" w:rsidRDefault="007443E2">
      <w:pPr>
        <w:ind w:firstLineChars="0" w:firstLine="0"/>
        <w:rPr>
          <w:lang w:eastAsia="zh-CN"/>
        </w:rPr>
      </w:pPr>
      <w:r>
        <w:rPr>
          <w:lang w:eastAsia="zh-CN"/>
        </w:rPr>
        <w:t xml:space="preserve">       </w:t>
      </w:r>
    </w:p>
    <w:p w14:paraId="526F7B1B"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01"/>
        <w:gridCol w:w="2126"/>
        <w:gridCol w:w="3685"/>
      </w:tblGrid>
      <w:tr w:rsidR="006575A0" w14:paraId="2B5EEA62" w14:textId="77777777">
        <w:trPr>
          <w:jc w:val="right"/>
        </w:trPr>
        <w:tc>
          <w:tcPr>
            <w:tcW w:w="1701" w:type="dxa"/>
            <w:tcBorders>
              <w:top w:val="single" w:sz="4" w:space="0" w:color="000000"/>
              <w:left w:val="single" w:sz="4" w:space="0" w:color="000000"/>
              <w:bottom w:val="single" w:sz="4" w:space="0" w:color="000000"/>
            </w:tcBorders>
            <w:shd w:val="clear" w:color="auto" w:fill="E5E5E5"/>
          </w:tcPr>
          <w:p w14:paraId="19D2A343" w14:textId="77777777" w:rsidR="006575A0" w:rsidRDefault="007443E2">
            <w:pPr>
              <w:ind w:firstLine="440"/>
              <w:jc w:val="center"/>
              <w:rPr>
                <w:bCs/>
                <w:color w:val="000000"/>
                <w:szCs w:val="21"/>
                <w:lang w:eastAsia="zh-CN"/>
              </w:rPr>
            </w:pPr>
            <w:r>
              <w:rPr>
                <w:bCs/>
                <w:color w:val="000000"/>
                <w:szCs w:val="21"/>
              </w:rPr>
              <w:t>标识</w:t>
            </w:r>
          </w:p>
        </w:tc>
        <w:tc>
          <w:tcPr>
            <w:tcW w:w="2126" w:type="dxa"/>
            <w:tcBorders>
              <w:top w:val="single" w:sz="4" w:space="0" w:color="000000"/>
              <w:left w:val="single" w:sz="4" w:space="0" w:color="000000"/>
              <w:bottom w:val="single" w:sz="4" w:space="0" w:color="000000"/>
            </w:tcBorders>
            <w:shd w:val="clear" w:color="auto" w:fill="E5E5E5"/>
          </w:tcPr>
          <w:p w14:paraId="40CDFCC2"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396679E4" w14:textId="77777777" w:rsidR="006575A0" w:rsidRDefault="007443E2">
            <w:pPr>
              <w:ind w:firstLine="440"/>
              <w:jc w:val="center"/>
              <w:rPr>
                <w:bCs/>
                <w:color w:val="000000"/>
                <w:szCs w:val="21"/>
              </w:rPr>
            </w:pPr>
            <w:r>
              <w:rPr>
                <w:bCs/>
                <w:color w:val="000000"/>
                <w:szCs w:val="21"/>
              </w:rPr>
              <w:t>说明</w:t>
            </w:r>
          </w:p>
        </w:tc>
      </w:tr>
      <w:tr w:rsidR="006575A0" w14:paraId="0A0930E7" w14:textId="77777777">
        <w:trPr>
          <w:jc w:val="right"/>
        </w:trPr>
        <w:tc>
          <w:tcPr>
            <w:tcW w:w="1701" w:type="dxa"/>
            <w:tcBorders>
              <w:top w:val="single" w:sz="4" w:space="0" w:color="000000"/>
              <w:left w:val="single" w:sz="4" w:space="0" w:color="000000"/>
              <w:bottom w:val="single" w:sz="4" w:space="0" w:color="000000"/>
            </w:tcBorders>
            <w:vAlign w:val="center"/>
          </w:tcPr>
          <w:p w14:paraId="7352812C" w14:textId="77777777" w:rsidR="006575A0" w:rsidRDefault="007443E2">
            <w:pPr>
              <w:ind w:firstLineChars="0" w:firstLine="0"/>
              <w:jc w:val="left"/>
            </w:pPr>
            <w:r>
              <w:t>CommandH</w:t>
            </w:r>
          </w:p>
        </w:tc>
        <w:tc>
          <w:tcPr>
            <w:tcW w:w="2126" w:type="dxa"/>
            <w:tcBorders>
              <w:top w:val="single" w:sz="4" w:space="0" w:color="000000"/>
              <w:left w:val="single" w:sz="4" w:space="0" w:color="000000"/>
              <w:bottom w:val="single" w:sz="4" w:space="0" w:color="000000"/>
            </w:tcBorders>
            <w:vAlign w:val="center"/>
          </w:tcPr>
          <w:p w14:paraId="3F327171" w14:textId="77777777" w:rsidR="006575A0" w:rsidRDefault="007443E2">
            <w:pPr>
              <w:ind w:firstLineChars="0" w:firstLine="0"/>
              <w:jc w:val="left"/>
              <w:rPr>
                <w:lang w:eastAsia="zh-CN"/>
              </w:rPr>
            </w:pPr>
            <w:r>
              <w:rPr>
                <w:rFonts w:hint="eastAsia"/>
                <w:lang w:eastAsia="zh-CN"/>
              </w:rPr>
              <w:t>无</w:t>
            </w:r>
          </w:p>
        </w:tc>
        <w:tc>
          <w:tcPr>
            <w:tcW w:w="3685" w:type="dxa"/>
            <w:tcBorders>
              <w:top w:val="single" w:sz="4" w:space="0" w:color="000000"/>
              <w:left w:val="single" w:sz="4" w:space="0" w:color="000000"/>
              <w:bottom w:val="single" w:sz="4" w:space="0" w:color="000000"/>
              <w:right w:val="single" w:sz="4" w:space="0" w:color="000000"/>
            </w:tcBorders>
            <w:vAlign w:val="center"/>
          </w:tcPr>
          <w:p w14:paraId="0D36CAA7"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37403531" w14:textId="77777777">
        <w:trPr>
          <w:jc w:val="right"/>
        </w:trPr>
        <w:tc>
          <w:tcPr>
            <w:tcW w:w="1701" w:type="dxa"/>
            <w:tcBorders>
              <w:top w:val="single" w:sz="4" w:space="0" w:color="000000"/>
              <w:left w:val="single" w:sz="4" w:space="0" w:color="000000"/>
              <w:bottom w:val="single" w:sz="4" w:space="0" w:color="000000"/>
            </w:tcBorders>
            <w:vAlign w:val="center"/>
          </w:tcPr>
          <w:p w14:paraId="1DA5C54B" w14:textId="77777777" w:rsidR="006575A0" w:rsidRDefault="007443E2">
            <w:pPr>
              <w:ind w:firstLineChars="0" w:firstLine="0"/>
              <w:jc w:val="left"/>
            </w:pPr>
            <w:r>
              <w:t>CommandL</w:t>
            </w:r>
          </w:p>
        </w:tc>
        <w:tc>
          <w:tcPr>
            <w:tcW w:w="2126" w:type="dxa"/>
            <w:tcBorders>
              <w:top w:val="single" w:sz="4" w:space="0" w:color="000000"/>
              <w:left w:val="single" w:sz="4" w:space="0" w:color="000000"/>
              <w:bottom w:val="single" w:sz="4" w:space="0" w:color="000000"/>
            </w:tcBorders>
            <w:vAlign w:val="center"/>
          </w:tcPr>
          <w:p w14:paraId="7B8E8AA3" w14:textId="77777777" w:rsidR="006575A0" w:rsidRDefault="007443E2">
            <w:pPr>
              <w:ind w:firstLineChars="0" w:firstLine="0"/>
              <w:jc w:val="left"/>
              <w:rPr>
                <w:lang w:eastAsia="zh-CN"/>
              </w:rPr>
            </w:pPr>
            <w:r>
              <w:rPr>
                <w:rFonts w:hint="eastAsia"/>
                <w:lang w:eastAsia="zh-CN"/>
              </w:rPr>
              <w:t>无</w:t>
            </w:r>
          </w:p>
        </w:tc>
        <w:tc>
          <w:tcPr>
            <w:tcW w:w="3685" w:type="dxa"/>
            <w:tcBorders>
              <w:top w:val="single" w:sz="4" w:space="0" w:color="000000"/>
              <w:left w:val="single" w:sz="4" w:space="0" w:color="000000"/>
              <w:bottom w:val="single" w:sz="4" w:space="0" w:color="000000"/>
              <w:right w:val="single" w:sz="4" w:space="0" w:color="000000"/>
            </w:tcBorders>
            <w:vAlign w:val="center"/>
          </w:tcPr>
          <w:p w14:paraId="2669787E" w14:textId="77777777" w:rsidR="006575A0" w:rsidRDefault="007443E2">
            <w:pPr>
              <w:ind w:firstLineChars="0" w:firstLine="0"/>
              <w:jc w:val="left"/>
              <w:rPr>
                <w:lang w:eastAsia="zh-CN"/>
              </w:rPr>
            </w:pPr>
            <w:r>
              <w:rPr>
                <w:rFonts w:hint="eastAsia"/>
                <w:lang w:eastAsia="zh-CN"/>
              </w:rPr>
              <w:t>发送</w:t>
            </w:r>
            <w:r>
              <w:rPr>
                <w:lang w:eastAsia="zh-CN"/>
              </w:rPr>
              <w:t>调试信息命令代码</w:t>
            </w:r>
          </w:p>
        </w:tc>
      </w:tr>
    </w:tbl>
    <w:p w14:paraId="35457437" w14:textId="77777777" w:rsidR="006575A0" w:rsidRDefault="006575A0">
      <w:pPr>
        <w:ind w:firstLine="440"/>
        <w:rPr>
          <w:lang w:eastAsia="zh-CN"/>
        </w:rPr>
      </w:pPr>
    </w:p>
    <w:p w14:paraId="44882C89"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2EB303DF" w14:textId="77777777">
        <w:tc>
          <w:tcPr>
            <w:tcW w:w="1893" w:type="dxa"/>
            <w:tcBorders>
              <w:top w:val="single" w:sz="4" w:space="0" w:color="000000"/>
              <w:left w:val="single" w:sz="4" w:space="0" w:color="000000"/>
              <w:bottom w:val="single" w:sz="4" w:space="0" w:color="000000"/>
            </w:tcBorders>
          </w:tcPr>
          <w:p w14:paraId="37215358"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14872D10"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0D88D57" w14:textId="77777777" w:rsidR="006575A0" w:rsidRDefault="007443E2">
            <w:pPr>
              <w:ind w:firstLine="440"/>
              <w:jc w:val="center"/>
              <w:rPr>
                <w:bCs/>
                <w:color w:val="000000"/>
                <w:szCs w:val="21"/>
              </w:rPr>
            </w:pPr>
            <w:r>
              <w:rPr>
                <w:bCs/>
                <w:color w:val="000000"/>
                <w:szCs w:val="21"/>
              </w:rPr>
              <w:t>说明</w:t>
            </w:r>
          </w:p>
        </w:tc>
      </w:tr>
      <w:tr w:rsidR="006575A0" w14:paraId="4A2C74BD" w14:textId="77777777">
        <w:tc>
          <w:tcPr>
            <w:tcW w:w="1893" w:type="dxa"/>
            <w:tcBorders>
              <w:top w:val="single" w:sz="4" w:space="0" w:color="000000"/>
              <w:left w:val="single" w:sz="4" w:space="0" w:color="000000"/>
              <w:bottom w:val="single" w:sz="4" w:space="0" w:color="000000"/>
            </w:tcBorders>
            <w:vAlign w:val="center"/>
          </w:tcPr>
          <w:p w14:paraId="24A83D82" w14:textId="77777777" w:rsidR="006575A0" w:rsidRDefault="007443E2">
            <w:pPr>
              <w:ind w:firstLineChars="0" w:firstLine="0"/>
              <w:jc w:val="left"/>
            </w:pPr>
            <w:r>
              <w:rPr>
                <w:color w:val="000000"/>
                <w:spacing w:val="-3"/>
              </w:rPr>
              <w:t>Function ID</w:t>
            </w:r>
          </w:p>
        </w:tc>
        <w:tc>
          <w:tcPr>
            <w:tcW w:w="1585" w:type="dxa"/>
            <w:tcBorders>
              <w:top w:val="single" w:sz="4" w:space="0" w:color="000000"/>
              <w:left w:val="single" w:sz="4" w:space="0" w:color="000000"/>
              <w:bottom w:val="single" w:sz="4" w:space="0" w:color="000000"/>
            </w:tcBorders>
            <w:vAlign w:val="center"/>
          </w:tcPr>
          <w:p w14:paraId="654C603E" w14:textId="77777777" w:rsidR="006575A0" w:rsidRDefault="006575A0">
            <w:pPr>
              <w:ind w:firstLineChars="0" w:firstLine="0"/>
              <w:jc w:val="left"/>
              <w:rPr>
                <w:lang w:val="en-US" w:eastAsia="zh-CN"/>
              </w:rPr>
            </w:pPr>
          </w:p>
        </w:tc>
        <w:tc>
          <w:tcPr>
            <w:tcW w:w="4090" w:type="dxa"/>
            <w:tcBorders>
              <w:top w:val="single" w:sz="4" w:space="0" w:color="000000"/>
              <w:left w:val="single" w:sz="4" w:space="0" w:color="000000"/>
              <w:bottom w:val="single" w:sz="4" w:space="0" w:color="000000"/>
              <w:right w:val="single" w:sz="4" w:space="0" w:color="000000"/>
            </w:tcBorders>
            <w:vAlign w:val="center"/>
          </w:tcPr>
          <w:p w14:paraId="3E151752" w14:textId="77777777" w:rsidR="006575A0" w:rsidRDefault="006575A0">
            <w:pPr>
              <w:ind w:firstLineChars="0" w:firstLine="0"/>
              <w:jc w:val="left"/>
            </w:pPr>
          </w:p>
        </w:tc>
      </w:tr>
      <w:tr w:rsidR="006575A0" w14:paraId="674B6A6E" w14:textId="77777777">
        <w:tc>
          <w:tcPr>
            <w:tcW w:w="1893" w:type="dxa"/>
            <w:vMerge w:val="restart"/>
            <w:tcBorders>
              <w:top w:val="single" w:sz="4" w:space="0" w:color="000000"/>
              <w:left w:val="single" w:sz="4" w:space="0" w:color="000000"/>
              <w:bottom w:val="single" w:sz="4" w:space="0" w:color="000000"/>
            </w:tcBorders>
            <w:vAlign w:val="center"/>
          </w:tcPr>
          <w:p w14:paraId="2687493C"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2F113CB8"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435321FB" w14:textId="77777777" w:rsidR="006575A0" w:rsidRDefault="007443E2">
            <w:pPr>
              <w:ind w:firstLineChars="0" w:firstLine="0"/>
              <w:jc w:val="left"/>
            </w:pPr>
            <w:r>
              <w:t>操作成功</w:t>
            </w:r>
          </w:p>
        </w:tc>
      </w:tr>
      <w:tr w:rsidR="006575A0" w14:paraId="13F0C25E" w14:textId="77777777">
        <w:tc>
          <w:tcPr>
            <w:tcW w:w="1893" w:type="dxa"/>
            <w:vMerge/>
            <w:tcBorders>
              <w:top w:val="single" w:sz="4" w:space="0" w:color="000000"/>
              <w:left w:val="single" w:sz="4" w:space="0" w:color="000000"/>
              <w:bottom w:val="single" w:sz="4" w:space="0" w:color="000000"/>
            </w:tcBorders>
            <w:vAlign w:val="center"/>
          </w:tcPr>
          <w:p w14:paraId="533EEC68"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30002195"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101515C4" w14:textId="77777777" w:rsidR="006575A0" w:rsidRDefault="007443E2">
            <w:pPr>
              <w:ind w:firstLineChars="0" w:firstLine="0"/>
              <w:jc w:val="left"/>
            </w:pPr>
            <w:r>
              <w:rPr>
                <w:rFonts w:hint="eastAsia"/>
                <w:lang w:eastAsia="zh-CN"/>
              </w:rPr>
              <w:t>无效</w:t>
            </w:r>
            <w:r>
              <w:rPr>
                <w:lang w:eastAsia="zh-CN"/>
              </w:rPr>
              <w:t>的命令参数</w:t>
            </w:r>
          </w:p>
        </w:tc>
      </w:tr>
      <w:tr w:rsidR="006575A0" w14:paraId="7006E613" w14:textId="77777777">
        <w:tc>
          <w:tcPr>
            <w:tcW w:w="1893" w:type="dxa"/>
            <w:vMerge/>
            <w:tcBorders>
              <w:top w:val="single" w:sz="4" w:space="0" w:color="000000"/>
              <w:left w:val="single" w:sz="4" w:space="0" w:color="000000"/>
              <w:bottom w:val="single" w:sz="4" w:space="0" w:color="000000"/>
            </w:tcBorders>
            <w:vAlign w:val="center"/>
          </w:tcPr>
          <w:p w14:paraId="165D528A"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5342910"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0D1815BF"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r w:rsidR="006575A0" w14:paraId="1D315929" w14:textId="77777777">
        <w:tc>
          <w:tcPr>
            <w:tcW w:w="1893" w:type="dxa"/>
            <w:tcBorders>
              <w:top w:val="single" w:sz="4" w:space="0" w:color="000000"/>
              <w:left w:val="single" w:sz="4" w:space="0" w:color="000000"/>
              <w:bottom w:val="single" w:sz="4" w:space="0" w:color="000000"/>
            </w:tcBorders>
            <w:vAlign w:val="center"/>
          </w:tcPr>
          <w:p w14:paraId="53B54EC1" w14:textId="77777777" w:rsidR="006575A0" w:rsidRDefault="007443E2">
            <w:pPr>
              <w:ind w:firstLineChars="0" w:firstLine="0"/>
              <w:jc w:val="left"/>
            </w:pPr>
            <w:r>
              <w:rPr>
                <w:lang w:eastAsia="zh-CN"/>
              </w:rPr>
              <w:t>长度</w:t>
            </w:r>
          </w:p>
        </w:tc>
        <w:tc>
          <w:tcPr>
            <w:tcW w:w="1585" w:type="dxa"/>
            <w:tcBorders>
              <w:top w:val="single" w:sz="4" w:space="0" w:color="000000"/>
              <w:left w:val="single" w:sz="4" w:space="0" w:color="000000"/>
              <w:bottom w:val="single" w:sz="4" w:space="0" w:color="000000"/>
            </w:tcBorders>
            <w:vAlign w:val="center"/>
          </w:tcPr>
          <w:p w14:paraId="6D9B12A9" w14:textId="77777777" w:rsidR="006575A0" w:rsidRDefault="006575A0">
            <w:pPr>
              <w:ind w:firstLineChars="0" w:firstLine="0"/>
              <w:jc w:val="left"/>
            </w:pPr>
          </w:p>
        </w:tc>
        <w:tc>
          <w:tcPr>
            <w:tcW w:w="4090" w:type="dxa"/>
            <w:tcBorders>
              <w:top w:val="single" w:sz="4" w:space="0" w:color="000000"/>
              <w:left w:val="single" w:sz="4" w:space="0" w:color="000000"/>
              <w:bottom w:val="single" w:sz="4" w:space="0" w:color="000000"/>
              <w:right w:val="single" w:sz="4" w:space="0" w:color="000000"/>
            </w:tcBorders>
            <w:vAlign w:val="center"/>
          </w:tcPr>
          <w:p w14:paraId="7127C159" w14:textId="77777777" w:rsidR="006575A0" w:rsidRDefault="007443E2">
            <w:pPr>
              <w:ind w:firstLineChars="0" w:firstLine="0"/>
              <w:jc w:val="left"/>
              <w:rPr>
                <w:lang w:eastAsia="zh-CN"/>
              </w:rPr>
            </w:pPr>
            <w:r>
              <w:rPr>
                <w:rFonts w:hint="eastAsia"/>
                <w:lang w:eastAsia="zh-CN"/>
              </w:rPr>
              <w:t>调试信息数据长度</w:t>
            </w:r>
          </w:p>
        </w:tc>
      </w:tr>
      <w:tr w:rsidR="006575A0" w14:paraId="4EF3EEDC" w14:textId="77777777">
        <w:tc>
          <w:tcPr>
            <w:tcW w:w="1893" w:type="dxa"/>
            <w:tcBorders>
              <w:top w:val="single" w:sz="4" w:space="0" w:color="000000"/>
              <w:left w:val="single" w:sz="4" w:space="0" w:color="000000"/>
              <w:bottom w:val="single" w:sz="4" w:space="0" w:color="000000"/>
            </w:tcBorders>
            <w:vAlign w:val="center"/>
          </w:tcPr>
          <w:p w14:paraId="09364E0B" w14:textId="77777777" w:rsidR="006575A0" w:rsidRDefault="007443E2">
            <w:pPr>
              <w:ind w:firstLineChars="0" w:firstLine="0"/>
              <w:jc w:val="left"/>
            </w:pPr>
            <w:r>
              <w:rPr>
                <w:rFonts w:hint="eastAsia"/>
                <w:lang w:eastAsia="zh-CN"/>
              </w:rPr>
              <w:lastRenderedPageBreak/>
              <w:t>调试信息</w:t>
            </w:r>
            <w:r>
              <w:rPr>
                <w:lang w:eastAsia="zh-CN"/>
              </w:rPr>
              <w:t>数据</w:t>
            </w:r>
          </w:p>
        </w:tc>
        <w:tc>
          <w:tcPr>
            <w:tcW w:w="1585" w:type="dxa"/>
            <w:tcBorders>
              <w:top w:val="single" w:sz="4" w:space="0" w:color="000000"/>
              <w:left w:val="single" w:sz="4" w:space="0" w:color="000000"/>
              <w:bottom w:val="single" w:sz="4" w:space="0" w:color="000000"/>
            </w:tcBorders>
            <w:vAlign w:val="center"/>
          </w:tcPr>
          <w:p w14:paraId="035CAECD" w14:textId="77777777" w:rsidR="006575A0" w:rsidRDefault="006575A0">
            <w:pPr>
              <w:ind w:firstLineChars="0" w:firstLine="0"/>
              <w:jc w:val="left"/>
            </w:pPr>
          </w:p>
        </w:tc>
        <w:tc>
          <w:tcPr>
            <w:tcW w:w="4090" w:type="dxa"/>
            <w:tcBorders>
              <w:top w:val="single" w:sz="4" w:space="0" w:color="000000"/>
              <w:left w:val="single" w:sz="4" w:space="0" w:color="000000"/>
              <w:bottom w:val="single" w:sz="4" w:space="0" w:color="000000"/>
              <w:right w:val="single" w:sz="4" w:space="0" w:color="000000"/>
            </w:tcBorders>
            <w:vAlign w:val="center"/>
          </w:tcPr>
          <w:p w14:paraId="15AAA7CC" w14:textId="77777777" w:rsidR="006575A0" w:rsidRDefault="007443E2">
            <w:pPr>
              <w:ind w:firstLineChars="0" w:firstLine="0"/>
              <w:jc w:val="left"/>
              <w:rPr>
                <w:lang w:eastAsia="zh-CN"/>
              </w:rPr>
            </w:pPr>
            <w:r>
              <w:rPr>
                <w:rFonts w:hint="eastAsia"/>
                <w:lang w:eastAsia="zh-CN"/>
              </w:rPr>
              <w:t>调试信息数据</w:t>
            </w:r>
          </w:p>
        </w:tc>
      </w:tr>
    </w:tbl>
    <w:p w14:paraId="7F1F5F23" w14:textId="77777777" w:rsidR="006575A0" w:rsidRDefault="006575A0">
      <w:pPr>
        <w:ind w:firstLineChars="400" w:firstLine="880"/>
        <w:rPr>
          <w:lang w:eastAsia="zh-CN"/>
        </w:rPr>
      </w:pPr>
    </w:p>
    <w:p w14:paraId="7191AD29" w14:textId="77777777" w:rsidR="006575A0" w:rsidRDefault="006575A0">
      <w:pPr>
        <w:ind w:firstLine="440"/>
        <w:rPr>
          <w:lang w:eastAsia="zh-CN"/>
        </w:rPr>
      </w:pPr>
    </w:p>
    <w:p w14:paraId="7CACEA03" w14:textId="77777777" w:rsidR="006575A0" w:rsidRDefault="007443E2">
      <w:pPr>
        <w:ind w:firstLine="440"/>
        <w:rPr>
          <w:lang w:eastAsia="zh-CN"/>
        </w:rPr>
      </w:pPr>
      <w:r>
        <w:rPr>
          <w:lang w:eastAsia="zh-CN"/>
        </w:rPr>
        <w:tab/>
      </w:r>
      <w:r>
        <w:rPr>
          <w:rFonts w:hint="eastAsia"/>
          <w:lang w:eastAsia="zh-CN"/>
        </w:rPr>
        <w:t>示例：</w:t>
      </w:r>
    </w:p>
    <w:p w14:paraId="109A797E" w14:textId="77777777" w:rsidR="006575A0" w:rsidRDefault="007443E2">
      <w:pPr>
        <w:ind w:leftChars="400" w:left="880" w:firstLine="440"/>
        <w:rPr>
          <w:lang w:eastAsia="zh-CN"/>
        </w:rPr>
      </w:pPr>
      <w:r>
        <w:rPr>
          <w:rFonts w:hint="eastAsia"/>
          <w:lang w:eastAsia="zh-CN"/>
        </w:rPr>
        <w:t>发送指令：</w:t>
      </w:r>
    </w:p>
    <w:p w14:paraId="113388C1" w14:textId="77777777" w:rsidR="006575A0" w:rsidRDefault="007443E2">
      <w:pPr>
        <w:ind w:leftChars="400" w:left="880" w:firstLine="440"/>
        <w:rPr>
          <w:lang w:eastAsia="zh-CN"/>
        </w:rPr>
      </w:pPr>
      <w:r>
        <w:rPr>
          <w:rFonts w:hint="eastAsia"/>
          <w:lang w:eastAsia="zh-CN"/>
        </w:rPr>
        <w:t>指令说明：</w:t>
      </w:r>
    </w:p>
    <w:p w14:paraId="01120D83" w14:textId="77777777" w:rsidR="006575A0" w:rsidRDefault="007443E2">
      <w:pPr>
        <w:ind w:leftChars="400" w:left="880" w:firstLine="440"/>
        <w:rPr>
          <w:lang w:eastAsia="zh-CN"/>
        </w:rPr>
      </w:pPr>
      <w:r>
        <w:rPr>
          <w:rFonts w:hint="eastAsia"/>
          <w:lang w:eastAsia="zh-CN"/>
        </w:rPr>
        <w:t>返回值：</w:t>
      </w:r>
    </w:p>
    <w:p w14:paraId="2C9D1350" w14:textId="77777777" w:rsidR="006575A0" w:rsidRDefault="007443E2">
      <w:pPr>
        <w:ind w:firstLineChars="600" w:firstLine="1320"/>
        <w:rPr>
          <w:lang w:eastAsia="zh-CN"/>
        </w:rPr>
      </w:pPr>
      <w:r>
        <w:rPr>
          <w:rFonts w:hint="eastAsia"/>
          <w:lang w:eastAsia="zh-CN"/>
        </w:rPr>
        <w:t>返回值说明：</w:t>
      </w:r>
    </w:p>
    <w:p w14:paraId="20FAAACC" w14:textId="77777777" w:rsidR="006575A0" w:rsidRDefault="006575A0">
      <w:pPr>
        <w:ind w:firstLineChars="600" w:firstLine="1320"/>
        <w:rPr>
          <w:lang w:eastAsia="zh-CN"/>
        </w:rPr>
      </w:pPr>
    </w:p>
    <w:p w14:paraId="4B772512" w14:textId="77777777" w:rsidR="006575A0" w:rsidRDefault="007443E2">
      <w:pPr>
        <w:pStyle w:val="4"/>
        <w:ind w:firstLine="562"/>
        <w:rPr>
          <w:lang w:eastAsia="zh-CN"/>
        </w:rPr>
      </w:pPr>
      <w:r>
        <w:rPr>
          <w:lang w:eastAsia="zh-CN"/>
        </w:rPr>
        <w:t>6</w:t>
      </w:r>
      <w:r>
        <w:rPr>
          <w:rFonts w:hint="eastAsia"/>
          <w:lang w:eastAsia="zh-CN"/>
        </w:rPr>
        <w:t xml:space="preserve">.2.2 </w:t>
      </w:r>
      <w:r>
        <w:rPr>
          <w:rFonts w:hint="eastAsia"/>
          <w:lang w:eastAsia="zh-CN"/>
        </w:rPr>
        <w:t>初始化</w:t>
      </w:r>
      <w:r>
        <w:rPr>
          <w:lang w:eastAsia="zh-CN"/>
        </w:rPr>
        <w:t>EMV</w:t>
      </w:r>
      <w:r>
        <w:rPr>
          <w:lang w:eastAsia="zh-CN"/>
        </w:rPr>
        <w:t>命令</w:t>
      </w:r>
    </w:p>
    <w:p w14:paraId="34D5F446" w14:textId="77777777" w:rsidR="006575A0" w:rsidRDefault="007443E2">
      <w:pPr>
        <w:ind w:leftChars="390" w:left="859" w:firstLineChars="0" w:hanging="1"/>
        <w:rPr>
          <w:lang w:eastAsia="zh-CN"/>
        </w:rPr>
      </w:pP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22+</w:t>
      </w:r>
      <w:r>
        <w:rPr>
          <w:lang w:eastAsia="zh-CN"/>
        </w:rPr>
        <w:t>配置</w:t>
      </w:r>
      <w:r>
        <w:t>（</w:t>
      </w:r>
      <w:r>
        <w:rPr>
          <w:rFonts w:hint="eastAsia"/>
          <w:color w:val="000000"/>
          <w:spacing w:val="-3"/>
          <w:lang w:val="en-US" w:eastAsia="zh-CN"/>
        </w:rPr>
        <w:t>0x36</w:t>
      </w:r>
      <w:r>
        <w:t xml:space="preserve"> </w:t>
      </w:r>
      <w:r>
        <w:rPr>
          <w:rFonts w:hint="eastAsia"/>
          <w:color w:val="000000"/>
          <w:spacing w:val="-3"/>
          <w:lang w:val="en-US" w:eastAsia="zh-CN"/>
        </w:rPr>
        <w:t>0x</w:t>
      </w:r>
      <w:r>
        <w:t xml:space="preserve">22 </w:t>
      </w:r>
      <w:r>
        <w:rPr>
          <w:rFonts w:hint="eastAsia"/>
          <w:lang w:eastAsia="zh-CN"/>
        </w:rPr>
        <w:t>配置</w:t>
      </w:r>
      <w:r>
        <w:t>）</w:t>
      </w:r>
    </w:p>
    <w:p w14:paraId="0F090397" w14:textId="77777777" w:rsidR="006575A0" w:rsidRDefault="007443E2">
      <w:pPr>
        <w:ind w:leftChars="400" w:left="1540" w:hangingChars="300" w:hanging="660"/>
        <w:rPr>
          <w:lang w:eastAsia="zh-CN"/>
        </w:rPr>
      </w:pPr>
      <w:r>
        <w:rPr>
          <w:rFonts w:hint="eastAsia"/>
          <w:lang w:eastAsia="zh-CN"/>
        </w:rPr>
        <w:t>功能</w:t>
      </w:r>
      <w:r>
        <w:rPr>
          <w:lang w:eastAsia="zh-CN"/>
        </w:rPr>
        <w:t>：</w:t>
      </w:r>
      <w:r>
        <w:rPr>
          <w:rFonts w:hint="eastAsia"/>
          <w:lang w:eastAsia="zh-CN"/>
        </w:rPr>
        <w:t>初始化</w:t>
      </w:r>
      <w:r>
        <w:rPr>
          <w:rFonts w:hint="eastAsia"/>
          <w:lang w:eastAsia="zh-CN"/>
        </w:rPr>
        <w:t>Newland Level3</w:t>
      </w:r>
      <w:r>
        <w:rPr>
          <w:rFonts w:hint="eastAsia"/>
          <w:lang w:eastAsia="zh-CN"/>
        </w:rPr>
        <w:t>模块，设置配置，</w:t>
      </w:r>
      <w:proofErr w:type="gramStart"/>
      <w:r>
        <w:rPr>
          <w:rFonts w:hint="eastAsia"/>
          <w:lang w:eastAsia="zh-CN"/>
        </w:rPr>
        <w:t>设置回调函</w:t>
      </w:r>
      <w:proofErr w:type="gramEnd"/>
      <w:r>
        <w:rPr>
          <w:rFonts w:hint="eastAsia"/>
          <w:lang w:eastAsia="zh-CN"/>
        </w:rPr>
        <w:t>数，设置文件路径和配置到内核</w:t>
      </w:r>
    </w:p>
    <w:p w14:paraId="67DB6962" w14:textId="77777777" w:rsidR="006575A0" w:rsidRDefault="007443E2">
      <w:pPr>
        <w:ind w:firstLineChars="0" w:firstLine="0"/>
        <w:rPr>
          <w:lang w:eastAsia="zh-CN"/>
        </w:rPr>
      </w:pPr>
      <w:r>
        <w:rPr>
          <w:lang w:eastAsia="zh-CN"/>
        </w:rPr>
        <w:t xml:space="preserve">       </w:t>
      </w:r>
    </w:p>
    <w:p w14:paraId="6766B0E9"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508"/>
        <w:gridCol w:w="2319"/>
        <w:gridCol w:w="3685"/>
      </w:tblGrid>
      <w:tr w:rsidR="006575A0" w14:paraId="54B3F321" w14:textId="77777777">
        <w:trPr>
          <w:jc w:val="right"/>
        </w:trPr>
        <w:tc>
          <w:tcPr>
            <w:tcW w:w="1508" w:type="dxa"/>
            <w:tcBorders>
              <w:top w:val="single" w:sz="4" w:space="0" w:color="000000"/>
              <w:left w:val="single" w:sz="4" w:space="0" w:color="000000"/>
              <w:bottom w:val="single" w:sz="4" w:space="0" w:color="000000"/>
            </w:tcBorders>
            <w:shd w:val="clear" w:color="auto" w:fill="E5E5E5"/>
          </w:tcPr>
          <w:p w14:paraId="699DD274" w14:textId="77777777" w:rsidR="006575A0" w:rsidRDefault="007443E2">
            <w:pPr>
              <w:ind w:firstLine="440"/>
              <w:jc w:val="center"/>
              <w:rPr>
                <w:bCs/>
                <w:color w:val="000000"/>
                <w:szCs w:val="21"/>
                <w:lang w:eastAsia="zh-CN"/>
              </w:rPr>
            </w:pPr>
            <w:r>
              <w:rPr>
                <w:bCs/>
                <w:color w:val="000000"/>
                <w:szCs w:val="21"/>
              </w:rPr>
              <w:t>标识</w:t>
            </w:r>
          </w:p>
        </w:tc>
        <w:tc>
          <w:tcPr>
            <w:tcW w:w="2319" w:type="dxa"/>
            <w:tcBorders>
              <w:top w:val="single" w:sz="4" w:space="0" w:color="000000"/>
              <w:left w:val="single" w:sz="4" w:space="0" w:color="000000"/>
              <w:bottom w:val="single" w:sz="4" w:space="0" w:color="000000"/>
            </w:tcBorders>
            <w:shd w:val="clear" w:color="auto" w:fill="E5E5E5"/>
          </w:tcPr>
          <w:p w14:paraId="669F96FD"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13704280" w14:textId="77777777" w:rsidR="006575A0" w:rsidRDefault="007443E2">
            <w:pPr>
              <w:ind w:firstLine="440"/>
              <w:jc w:val="center"/>
              <w:rPr>
                <w:bCs/>
                <w:color w:val="000000"/>
                <w:szCs w:val="21"/>
              </w:rPr>
            </w:pPr>
            <w:r>
              <w:rPr>
                <w:bCs/>
                <w:color w:val="000000"/>
                <w:szCs w:val="21"/>
              </w:rPr>
              <w:t>说明</w:t>
            </w:r>
          </w:p>
        </w:tc>
      </w:tr>
      <w:tr w:rsidR="006575A0" w14:paraId="111070D2" w14:textId="77777777">
        <w:trPr>
          <w:jc w:val="right"/>
        </w:trPr>
        <w:tc>
          <w:tcPr>
            <w:tcW w:w="1508" w:type="dxa"/>
            <w:tcBorders>
              <w:top w:val="single" w:sz="4" w:space="0" w:color="000000"/>
              <w:left w:val="single" w:sz="4" w:space="0" w:color="000000"/>
              <w:bottom w:val="single" w:sz="4" w:space="0" w:color="000000"/>
            </w:tcBorders>
            <w:vAlign w:val="center"/>
          </w:tcPr>
          <w:p w14:paraId="16830F89" w14:textId="77777777" w:rsidR="006575A0" w:rsidRDefault="007443E2">
            <w:pPr>
              <w:ind w:firstLineChars="0" w:firstLine="0"/>
              <w:jc w:val="left"/>
            </w:pPr>
            <w:r>
              <w:t>CommandH</w:t>
            </w:r>
          </w:p>
        </w:tc>
        <w:tc>
          <w:tcPr>
            <w:tcW w:w="2319" w:type="dxa"/>
            <w:tcBorders>
              <w:top w:val="single" w:sz="4" w:space="0" w:color="000000"/>
              <w:left w:val="single" w:sz="4" w:space="0" w:color="000000"/>
              <w:bottom w:val="single" w:sz="4" w:space="0" w:color="000000"/>
            </w:tcBorders>
            <w:vAlign w:val="center"/>
          </w:tcPr>
          <w:p w14:paraId="3CF7A661" w14:textId="77777777" w:rsidR="006575A0" w:rsidRDefault="007443E2">
            <w:pPr>
              <w:ind w:firstLineChars="0" w:firstLine="0"/>
              <w:jc w:val="left"/>
              <w:rPr>
                <w:lang w:val="en-US" w:eastAsia="zh-CN"/>
              </w:rPr>
            </w:pPr>
            <w:r>
              <w:rPr>
                <w:rFonts w:hint="eastAsia"/>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03B6A624"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1CCE6C2F" w14:textId="77777777">
        <w:trPr>
          <w:jc w:val="right"/>
        </w:trPr>
        <w:tc>
          <w:tcPr>
            <w:tcW w:w="1508" w:type="dxa"/>
            <w:tcBorders>
              <w:top w:val="single" w:sz="4" w:space="0" w:color="000000"/>
              <w:left w:val="single" w:sz="4" w:space="0" w:color="000000"/>
              <w:bottom w:val="single" w:sz="4" w:space="0" w:color="000000"/>
            </w:tcBorders>
            <w:vAlign w:val="center"/>
          </w:tcPr>
          <w:p w14:paraId="3EC4F58A" w14:textId="77777777" w:rsidR="006575A0" w:rsidRDefault="007443E2">
            <w:pPr>
              <w:ind w:firstLineChars="0" w:firstLine="0"/>
              <w:jc w:val="left"/>
            </w:pPr>
            <w:r>
              <w:t>CommandL</w:t>
            </w:r>
          </w:p>
        </w:tc>
        <w:tc>
          <w:tcPr>
            <w:tcW w:w="2319" w:type="dxa"/>
            <w:tcBorders>
              <w:top w:val="single" w:sz="4" w:space="0" w:color="000000"/>
              <w:left w:val="single" w:sz="4" w:space="0" w:color="000000"/>
              <w:bottom w:val="single" w:sz="4" w:space="0" w:color="000000"/>
            </w:tcBorders>
            <w:vAlign w:val="center"/>
          </w:tcPr>
          <w:p w14:paraId="250C9364" w14:textId="77777777" w:rsidR="006575A0" w:rsidRDefault="007443E2">
            <w:pPr>
              <w:ind w:firstLineChars="0" w:firstLine="0"/>
              <w:jc w:val="left"/>
            </w:pPr>
            <w:r>
              <w:rPr>
                <w:rFonts w:hint="eastAsia"/>
                <w:color w:val="000000"/>
                <w:spacing w:val="-3"/>
                <w:lang w:val="en-US" w:eastAsia="zh-CN"/>
              </w:rPr>
              <w:t>0x</w:t>
            </w:r>
            <w:r>
              <w:t>22</w:t>
            </w:r>
          </w:p>
        </w:tc>
        <w:tc>
          <w:tcPr>
            <w:tcW w:w="3685" w:type="dxa"/>
            <w:tcBorders>
              <w:top w:val="single" w:sz="4" w:space="0" w:color="000000"/>
              <w:left w:val="single" w:sz="4" w:space="0" w:color="000000"/>
              <w:bottom w:val="single" w:sz="4" w:space="0" w:color="000000"/>
              <w:right w:val="single" w:sz="4" w:space="0" w:color="000000"/>
            </w:tcBorders>
            <w:vAlign w:val="center"/>
          </w:tcPr>
          <w:p w14:paraId="6E7F1826" w14:textId="77777777" w:rsidR="006575A0" w:rsidRDefault="007443E2">
            <w:pPr>
              <w:ind w:firstLineChars="0" w:firstLine="0"/>
              <w:jc w:val="left"/>
              <w:rPr>
                <w:lang w:eastAsia="zh-CN"/>
              </w:rPr>
            </w:pPr>
            <w:r>
              <w:rPr>
                <w:rFonts w:hint="eastAsia"/>
                <w:lang w:eastAsia="zh-CN"/>
              </w:rPr>
              <w:t>初始化</w:t>
            </w:r>
            <w:r>
              <w:rPr>
                <w:lang w:eastAsia="zh-CN"/>
              </w:rPr>
              <w:t>Newland EMVL3</w:t>
            </w:r>
            <w:r>
              <w:rPr>
                <w:rFonts w:hint="eastAsia"/>
                <w:lang w:eastAsia="zh-CN"/>
              </w:rPr>
              <w:t>模块</w:t>
            </w:r>
            <w:r>
              <w:rPr>
                <w:lang w:eastAsia="zh-CN"/>
              </w:rPr>
              <w:t>命令代码</w:t>
            </w:r>
          </w:p>
        </w:tc>
      </w:tr>
      <w:tr w:rsidR="006575A0" w14:paraId="3015DA2F" w14:textId="77777777">
        <w:trPr>
          <w:jc w:val="right"/>
        </w:trPr>
        <w:tc>
          <w:tcPr>
            <w:tcW w:w="1508" w:type="dxa"/>
            <w:tcBorders>
              <w:top w:val="single" w:sz="4" w:space="0" w:color="000000"/>
              <w:left w:val="single" w:sz="4" w:space="0" w:color="000000"/>
              <w:bottom w:val="single" w:sz="4" w:space="0" w:color="000000"/>
            </w:tcBorders>
            <w:vAlign w:val="center"/>
          </w:tcPr>
          <w:p w14:paraId="3618FCA6" w14:textId="77777777" w:rsidR="006575A0" w:rsidRDefault="007443E2">
            <w:pPr>
              <w:ind w:firstLineChars="0" w:firstLine="0"/>
              <w:jc w:val="left"/>
              <w:rPr>
                <w:lang w:eastAsia="zh-CN"/>
              </w:rPr>
            </w:pPr>
            <w:r>
              <w:rPr>
                <w:rFonts w:hint="eastAsia"/>
                <w:lang w:eastAsia="zh-CN"/>
              </w:rPr>
              <w:t>配置</w:t>
            </w:r>
          </w:p>
        </w:tc>
        <w:tc>
          <w:tcPr>
            <w:tcW w:w="2319" w:type="dxa"/>
            <w:tcBorders>
              <w:top w:val="single" w:sz="4" w:space="0" w:color="000000"/>
              <w:left w:val="single" w:sz="4" w:space="0" w:color="000000"/>
              <w:bottom w:val="single" w:sz="4" w:space="0" w:color="000000"/>
            </w:tcBorders>
            <w:vAlign w:val="center"/>
          </w:tcPr>
          <w:p w14:paraId="77A14145" w14:textId="77777777" w:rsidR="006575A0" w:rsidRDefault="007443E2">
            <w:pPr>
              <w:ind w:firstLineChars="0" w:firstLine="0"/>
              <w:jc w:val="left"/>
              <w:rPr>
                <w:lang w:eastAsia="zh-CN"/>
              </w:rPr>
            </w:pPr>
            <w:r>
              <w:rPr>
                <w:rFonts w:hint="eastAsia"/>
                <w:lang w:eastAsia="zh-CN"/>
              </w:rPr>
              <w:t>字节</w:t>
            </w:r>
            <w:r>
              <w:rPr>
                <w:rFonts w:hint="eastAsia"/>
                <w:lang w:eastAsia="zh-CN"/>
              </w:rPr>
              <w:t>1</w:t>
            </w:r>
            <w:r>
              <w:rPr>
                <w:rFonts w:hint="eastAsia"/>
                <w:lang w:eastAsia="zh-CN"/>
              </w:rPr>
              <w:t>根据需求配置</w:t>
            </w:r>
            <w:r>
              <w:rPr>
                <w:lang w:eastAsia="zh-CN"/>
              </w:rPr>
              <w:t>：</w:t>
            </w:r>
            <w:r>
              <w:rPr>
                <w:lang w:eastAsia="zh-CN"/>
              </w:rPr>
              <w:t>L3_CFG_SUPPORT_EC</w:t>
            </w:r>
            <w:r>
              <w:rPr>
                <w:lang w:eastAsia="zh-CN"/>
              </w:rPr>
              <w:tab/>
              <w:t xml:space="preserve">(0x0001) </w:t>
            </w:r>
          </w:p>
          <w:p w14:paraId="0051F386" w14:textId="77777777" w:rsidR="006575A0" w:rsidRDefault="006575A0">
            <w:pPr>
              <w:ind w:firstLineChars="0" w:firstLine="0"/>
              <w:jc w:val="left"/>
              <w:rPr>
                <w:lang w:eastAsia="zh-CN"/>
              </w:rPr>
            </w:pPr>
          </w:p>
          <w:p w14:paraId="62F80E1B" w14:textId="77777777" w:rsidR="006575A0" w:rsidRDefault="007443E2">
            <w:pPr>
              <w:tabs>
                <w:tab w:val="left" w:pos="384"/>
                <w:tab w:val="left" w:pos="2274"/>
                <w:tab w:val="left" w:pos="2634"/>
              </w:tabs>
              <w:ind w:firstLineChars="0" w:firstLine="0"/>
              <w:rPr>
                <w:color w:val="000000"/>
                <w:spacing w:val="-3"/>
              </w:rPr>
            </w:pPr>
            <w:r>
              <w:rPr>
                <w:rFonts w:hint="eastAsia"/>
                <w:color w:val="000000"/>
                <w:spacing w:val="-3"/>
              </w:rPr>
              <w:t>L3_CFG_SUPPORT_SM</w:t>
            </w:r>
            <w:r>
              <w:rPr>
                <w:rFonts w:hint="eastAsia"/>
                <w:color w:val="000000"/>
                <w:spacing w:val="-3"/>
                <w:lang w:eastAsia="zh-CN"/>
              </w:rPr>
              <w:t xml:space="preserve"> </w:t>
            </w:r>
            <w:r>
              <w:rPr>
                <w:rFonts w:hint="eastAsia"/>
                <w:color w:val="000000"/>
                <w:spacing w:val="-3"/>
              </w:rPr>
              <w:t xml:space="preserve">(0x0002) </w:t>
            </w:r>
          </w:p>
          <w:p w14:paraId="61420503" w14:textId="77777777" w:rsidR="006575A0" w:rsidRDefault="006575A0">
            <w:pPr>
              <w:tabs>
                <w:tab w:val="left" w:pos="384"/>
                <w:tab w:val="left" w:pos="2274"/>
                <w:tab w:val="left" w:pos="2634"/>
              </w:tabs>
              <w:ind w:firstLine="434"/>
              <w:rPr>
                <w:color w:val="000000"/>
                <w:spacing w:val="-3"/>
              </w:rPr>
            </w:pPr>
          </w:p>
          <w:p w14:paraId="3CC73F33" w14:textId="77777777" w:rsidR="006575A0" w:rsidRDefault="007443E2">
            <w:pPr>
              <w:tabs>
                <w:tab w:val="left" w:pos="384"/>
                <w:tab w:val="left" w:pos="2274"/>
                <w:tab w:val="left" w:pos="2634"/>
              </w:tabs>
              <w:ind w:firstLineChars="0" w:firstLine="0"/>
              <w:rPr>
                <w:color w:val="000000"/>
                <w:spacing w:val="-3"/>
                <w:lang w:eastAsia="zh-CN"/>
              </w:rPr>
            </w:pPr>
            <w:r>
              <w:rPr>
                <w:rFonts w:hint="eastAsia"/>
                <w:color w:val="000000"/>
                <w:spacing w:val="-3"/>
              </w:rPr>
              <w:t>L3_CFG_SUPPORT_EXTERNAL_READER(0x0004)</w:t>
            </w:r>
            <w:r>
              <w:rPr>
                <w:rFonts w:hint="eastAsia"/>
                <w:color w:val="000000"/>
                <w:spacing w:val="-3"/>
                <w:lang w:eastAsia="zh-CN"/>
              </w:rPr>
              <w:t xml:space="preserve"> </w:t>
            </w:r>
          </w:p>
          <w:p w14:paraId="42D04BB6" w14:textId="77777777" w:rsidR="006575A0" w:rsidRDefault="006575A0">
            <w:pPr>
              <w:tabs>
                <w:tab w:val="left" w:pos="384"/>
                <w:tab w:val="left" w:pos="2274"/>
                <w:tab w:val="left" w:pos="2634"/>
              </w:tabs>
              <w:ind w:firstLine="434"/>
              <w:rPr>
                <w:color w:val="000000"/>
                <w:spacing w:val="-3"/>
              </w:rPr>
            </w:pPr>
          </w:p>
          <w:p w14:paraId="4BF56A32" w14:textId="77777777" w:rsidR="006575A0" w:rsidRDefault="007443E2">
            <w:pPr>
              <w:ind w:firstLineChars="0" w:firstLine="0"/>
              <w:jc w:val="left"/>
              <w:rPr>
                <w:lang w:eastAsia="zh-CN"/>
              </w:rPr>
            </w:pPr>
            <w:r>
              <w:rPr>
                <w:rFonts w:hint="eastAsia"/>
                <w:color w:val="000000"/>
                <w:spacing w:val="-3"/>
                <w:lang w:val="en-US" w:eastAsia="zh-CN"/>
              </w:rPr>
              <w:t xml:space="preserve">Byte 2-byte 8 </w:t>
            </w:r>
            <w:r>
              <w:rPr>
                <w:rFonts w:hint="eastAsia"/>
                <w:color w:val="000000"/>
                <w:spacing w:val="-3"/>
                <w:lang w:val="en-US" w:eastAsia="zh-CN"/>
              </w:rPr>
              <w:t>：</w:t>
            </w:r>
            <w:proofErr w:type="spellStart"/>
            <w:r>
              <w:rPr>
                <w:rFonts w:hint="eastAsia"/>
                <w:color w:val="000000"/>
                <w:spacing w:val="-3"/>
                <w:lang w:val="en-US" w:eastAsia="zh-CN"/>
              </w:rPr>
              <w:t>Rfu</w:t>
            </w:r>
            <w:proofErr w:type="spellEnd"/>
          </w:p>
        </w:tc>
        <w:tc>
          <w:tcPr>
            <w:tcW w:w="3685" w:type="dxa"/>
            <w:tcBorders>
              <w:top w:val="single" w:sz="4" w:space="0" w:color="000000"/>
              <w:left w:val="single" w:sz="4" w:space="0" w:color="000000"/>
              <w:bottom w:val="single" w:sz="4" w:space="0" w:color="000000"/>
              <w:right w:val="single" w:sz="4" w:space="0" w:color="000000"/>
            </w:tcBorders>
            <w:vAlign w:val="center"/>
          </w:tcPr>
          <w:p w14:paraId="20F7DB47" w14:textId="77777777" w:rsidR="006575A0" w:rsidRDefault="007443E2">
            <w:pPr>
              <w:ind w:firstLineChars="0" w:firstLine="0"/>
              <w:jc w:val="left"/>
              <w:rPr>
                <w:lang w:eastAsia="zh-CN"/>
              </w:rPr>
            </w:pPr>
            <w:r>
              <w:rPr>
                <w:lang w:eastAsia="zh-CN"/>
              </w:rPr>
              <w:t>L3_CFG_SUPPORT_EC(0x0001)</w:t>
            </w:r>
            <w:r>
              <w:rPr>
                <w:rFonts w:hint="eastAsia"/>
                <w:lang w:eastAsia="zh-CN"/>
              </w:rPr>
              <w:t>：支持</w:t>
            </w:r>
            <w:r>
              <w:rPr>
                <w:lang w:eastAsia="zh-CN"/>
              </w:rPr>
              <w:t>pboc</w:t>
            </w:r>
            <w:r>
              <w:rPr>
                <w:lang w:eastAsia="zh-CN"/>
              </w:rPr>
              <w:t>电子现金交易</w:t>
            </w:r>
          </w:p>
          <w:p w14:paraId="5FA407D6" w14:textId="77777777" w:rsidR="006575A0" w:rsidRDefault="006575A0">
            <w:pPr>
              <w:ind w:firstLineChars="0" w:firstLine="0"/>
              <w:jc w:val="left"/>
              <w:rPr>
                <w:lang w:eastAsia="zh-CN"/>
              </w:rPr>
            </w:pPr>
          </w:p>
          <w:p w14:paraId="32CD7CCD" w14:textId="77777777" w:rsidR="006575A0" w:rsidRDefault="007443E2">
            <w:pPr>
              <w:tabs>
                <w:tab w:val="left" w:pos="384"/>
                <w:tab w:val="left" w:pos="2274"/>
                <w:tab w:val="left" w:pos="2634"/>
              </w:tabs>
              <w:ind w:firstLineChars="0" w:firstLine="0"/>
              <w:rPr>
                <w:color w:val="000000"/>
                <w:spacing w:val="-3"/>
              </w:rPr>
            </w:pPr>
            <w:r>
              <w:rPr>
                <w:rFonts w:hint="eastAsia"/>
                <w:color w:val="000000"/>
                <w:spacing w:val="-3"/>
              </w:rPr>
              <w:t>L3_CFG_SUPPORT_SM(0x0002)</w:t>
            </w:r>
            <w:r>
              <w:rPr>
                <w:rFonts w:hint="eastAsia"/>
                <w:color w:val="000000"/>
                <w:spacing w:val="-3"/>
                <w:lang w:eastAsia="zh-CN"/>
              </w:rPr>
              <w:t>：</w:t>
            </w:r>
            <w:proofErr w:type="gramStart"/>
            <w:r>
              <w:rPr>
                <w:rFonts w:hint="eastAsia"/>
                <w:color w:val="000000"/>
                <w:spacing w:val="-3"/>
                <w:lang w:eastAsia="zh-CN"/>
              </w:rPr>
              <w:t>支持国密算法</w:t>
            </w:r>
            <w:proofErr w:type="gramEnd"/>
          </w:p>
          <w:p w14:paraId="10399912" w14:textId="77777777" w:rsidR="006575A0" w:rsidRDefault="006575A0">
            <w:pPr>
              <w:tabs>
                <w:tab w:val="left" w:pos="384"/>
                <w:tab w:val="left" w:pos="2274"/>
                <w:tab w:val="left" w:pos="2634"/>
              </w:tabs>
              <w:ind w:firstLine="434"/>
              <w:rPr>
                <w:color w:val="000000"/>
                <w:spacing w:val="-3"/>
              </w:rPr>
            </w:pPr>
          </w:p>
          <w:p w14:paraId="0CB1FDCA" w14:textId="77777777" w:rsidR="006575A0" w:rsidRDefault="007443E2">
            <w:pPr>
              <w:tabs>
                <w:tab w:val="left" w:pos="384"/>
                <w:tab w:val="left" w:pos="2274"/>
                <w:tab w:val="left" w:pos="2634"/>
              </w:tabs>
              <w:ind w:firstLineChars="0" w:firstLine="0"/>
              <w:rPr>
                <w:color w:val="000000"/>
                <w:spacing w:val="-3"/>
                <w:lang w:eastAsia="zh-CN"/>
              </w:rPr>
            </w:pPr>
            <w:r>
              <w:rPr>
                <w:rFonts w:hint="eastAsia"/>
                <w:color w:val="000000"/>
                <w:spacing w:val="-3"/>
              </w:rPr>
              <w:t>L3_CFG_SUPPORT_EXTERNAL_READER(0x0004)</w:t>
            </w:r>
            <w:r>
              <w:rPr>
                <w:rFonts w:hint="eastAsia"/>
                <w:color w:val="000000"/>
                <w:spacing w:val="-3"/>
                <w:lang w:eastAsia="zh-CN"/>
              </w:rPr>
              <w:t>:</w:t>
            </w:r>
            <w:r>
              <w:rPr>
                <w:rFonts w:hint="eastAsia"/>
                <w:color w:val="000000"/>
                <w:spacing w:val="-3"/>
                <w:lang w:eastAsia="zh-CN"/>
              </w:rPr>
              <w:t>支持外接非接</w:t>
            </w:r>
            <w:r>
              <w:rPr>
                <w:color w:val="000000"/>
                <w:spacing w:val="-3"/>
                <w:lang w:eastAsia="zh-CN"/>
              </w:rPr>
              <w:t>读卡器</w:t>
            </w:r>
          </w:p>
          <w:p w14:paraId="2361F558" w14:textId="77777777" w:rsidR="006575A0" w:rsidRDefault="006575A0">
            <w:pPr>
              <w:tabs>
                <w:tab w:val="left" w:pos="384"/>
                <w:tab w:val="left" w:pos="2274"/>
                <w:tab w:val="left" w:pos="2634"/>
              </w:tabs>
              <w:ind w:firstLine="434"/>
              <w:rPr>
                <w:color w:val="000000"/>
                <w:spacing w:val="-3"/>
              </w:rPr>
            </w:pPr>
          </w:p>
          <w:p w14:paraId="000DE4F9" w14:textId="77777777" w:rsidR="006575A0" w:rsidRDefault="007443E2">
            <w:pPr>
              <w:ind w:firstLineChars="0" w:firstLine="0"/>
              <w:jc w:val="left"/>
            </w:pPr>
            <w:r>
              <w:rPr>
                <w:rFonts w:hint="eastAsia"/>
                <w:color w:val="000000"/>
                <w:spacing w:val="-3"/>
                <w:lang w:val="en-US" w:eastAsia="zh-CN"/>
              </w:rPr>
              <w:t xml:space="preserve">Byte 2-byte 8 </w:t>
            </w:r>
            <w:r>
              <w:rPr>
                <w:rFonts w:hint="eastAsia"/>
                <w:color w:val="000000"/>
                <w:spacing w:val="-3"/>
                <w:lang w:val="en-US" w:eastAsia="zh-CN"/>
              </w:rPr>
              <w:t>：</w:t>
            </w:r>
            <w:proofErr w:type="spellStart"/>
            <w:r>
              <w:rPr>
                <w:rFonts w:hint="eastAsia"/>
                <w:color w:val="000000"/>
                <w:spacing w:val="-3"/>
                <w:lang w:val="en-US" w:eastAsia="zh-CN"/>
              </w:rPr>
              <w:t>Rfu</w:t>
            </w:r>
            <w:proofErr w:type="spellEnd"/>
          </w:p>
        </w:tc>
      </w:tr>
    </w:tbl>
    <w:p w14:paraId="515FF99E" w14:textId="77777777" w:rsidR="006575A0" w:rsidRDefault="006575A0">
      <w:pPr>
        <w:ind w:firstLine="440"/>
        <w:rPr>
          <w:lang w:eastAsia="zh-CN"/>
        </w:rPr>
      </w:pPr>
    </w:p>
    <w:p w14:paraId="69F800E1"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6359F060" w14:textId="77777777">
        <w:tc>
          <w:tcPr>
            <w:tcW w:w="1893" w:type="dxa"/>
            <w:tcBorders>
              <w:top w:val="single" w:sz="4" w:space="0" w:color="000000"/>
              <w:left w:val="single" w:sz="4" w:space="0" w:color="000000"/>
              <w:bottom w:val="single" w:sz="4" w:space="0" w:color="000000"/>
            </w:tcBorders>
          </w:tcPr>
          <w:p w14:paraId="6A46B9D0"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365346FE"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33D73D5D" w14:textId="77777777" w:rsidR="006575A0" w:rsidRDefault="007443E2">
            <w:pPr>
              <w:ind w:firstLine="440"/>
              <w:jc w:val="center"/>
              <w:rPr>
                <w:bCs/>
                <w:color w:val="000000"/>
                <w:szCs w:val="21"/>
              </w:rPr>
            </w:pPr>
            <w:r>
              <w:rPr>
                <w:bCs/>
                <w:color w:val="000000"/>
                <w:szCs w:val="21"/>
              </w:rPr>
              <w:t>说明</w:t>
            </w:r>
          </w:p>
        </w:tc>
      </w:tr>
      <w:tr w:rsidR="006575A0" w14:paraId="4A888667" w14:textId="77777777">
        <w:tc>
          <w:tcPr>
            <w:tcW w:w="1893" w:type="dxa"/>
            <w:vMerge w:val="restart"/>
            <w:tcBorders>
              <w:top w:val="single" w:sz="4" w:space="0" w:color="000000"/>
              <w:left w:val="single" w:sz="4" w:space="0" w:color="000000"/>
              <w:bottom w:val="single" w:sz="4" w:space="0" w:color="000000"/>
            </w:tcBorders>
            <w:vAlign w:val="center"/>
          </w:tcPr>
          <w:p w14:paraId="0C6779AE"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78B3C3C7"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236A92A5" w14:textId="77777777" w:rsidR="006575A0" w:rsidRDefault="007443E2">
            <w:pPr>
              <w:ind w:firstLineChars="0" w:firstLine="0"/>
              <w:jc w:val="left"/>
            </w:pPr>
            <w:r>
              <w:t>操作成功</w:t>
            </w:r>
          </w:p>
        </w:tc>
      </w:tr>
      <w:tr w:rsidR="006575A0" w14:paraId="3A54FBCC" w14:textId="77777777">
        <w:tc>
          <w:tcPr>
            <w:tcW w:w="1893" w:type="dxa"/>
            <w:vMerge/>
            <w:tcBorders>
              <w:top w:val="single" w:sz="4" w:space="0" w:color="000000"/>
              <w:left w:val="single" w:sz="4" w:space="0" w:color="000000"/>
              <w:bottom w:val="single" w:sz="4" w:space="0" w:color="000000"/>
            </w:tcBorders>
            <w:vAlign w:val="center"/>
          </w:tcPr>
          <w:p w14:paraId="7298FBAD"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71FC0904"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6CF2D151" w14:textId="77777777" w:rsidR="006575A0" w:rsidRDefault="007443E2">
            <w:pPr>
              <w:ind w:firstLineChars="0" w:firstLine="0"/>
              <w:jc w:val="left"/>
            </w:pPr>
            <w:r>
              <w:rPr>
                <w:rFonts w:hint="eastAsia"/>
                <w:lang w:eastAsia="zh-CN"/>
              </w:rPr>
              <w:t>无效</w:t>
            </w:r>
            <w:r>
              <w:rPr>
                <w:lang w:eastAsia="zh-CN"/>
              </w:rPr>
              <w:t>的命令参数</w:t>
            </w:r>
          </w:p>
        </w:tc>
      </w:tr>
      <w:tr w:rsidR="006575A0" w14:paraId="46BA18C3" w14:textId="77777777">
        <w:tc>
          <w:tcPr>
            <w:tcW w:w="1893" w:type="dxa"/>
            <w:vMerge/>
            <w:tcBorders>
              <w:top w:val="single" w:sz="4" w:space="0" w:color="000000"/>
              <w:left w:val="single" w:sz="4" w:space="0" w:color="000000"/>
              <w:bottom w:val="single" w:sz="4" w:space="0" w:color="000000"/>
            </w:tcBorders>
            <w:vAlign w:val="center"/>
          </w:tcPr>
          <w:p w14:paraId="694CA62F"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3C905A8D"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08EEA845"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6C54C56E" w14:textId="77777777" w:rsidR="006575A0" w:rsidRDefault="006575A0">
      <w:pPr>
        <w:ind w:firstLine="440"/>
        <w:rPr>
          <w:lang w:eastAsia="zh-CN"/>
        </w:rPr>
      </w:pPr>
    </w:p>
    <w:p w14:paraId="0B270FF0" w14:textId="77777777" w:rsidR="006575A0" w:rsidRDefault="007443E2">
      <w:pPr>
        <w:ind w:firstLine="440"/>
        <w:rPr>
          <w:lang w:eastAsia="zh-CN"/>
        </w:rPr>
      </w:pPr>
      <w:r>
        <w:rPr>
          <w:lang w:eastAsia="zh-CN"/>
        </w:rPr>
        <w:tab/>
      </w:r>
      <w:r>
        <w:rPr>
          <w:rFonts w:hint="eastAsia"/>
          <w:lang w:eastAsia="zh-CN"/>
        </w:rPr>
        <w:t>示例：</w:t>
      </w:r>
    </w:p>
    <w:p w14:paraId="749B3124" w14:textId="77777777" w:rsidR="006575A0" w:rsidRDefault="007443E2">
      <w:pPr>
        <w:ind w:leftChars="400" w:left="880" w:firstLine="440"/>
        <w:rPr>
          <w:lang w:eastAsia="zh-CN"/>
        </w:rPr>
      </w:pPr>
      <w:r>
        <w:rPr>
          <w:rFonts w:hint="eastAsia"/>
          <w:lang w:eastAsia="zh-CN"/>
        </w:rPr>
        <w:t>发送指令：</w:t>
      </w:r>
      <w:r>
        <w:rPr>
          <w:rFonts w:hint="eastAsia"/>
          <w:lang w:eastAsia="zh-CN"/>
        </w:rPr>
        <w:t>02 00 0A 36 22 00 00 00 00 00 00 00 00 14 03</w:t>
      </w:r>
    </w:p>
    <w:p w14:paraId="00B932CF" w14:textId="77777777" w:rsidR="006575A0" w:rsidRDefault="007443E2">
      <w:pPr>
        <w:ind w:leftChars="400" w:left="880" w:firstLine="440"/>
        <w:rPr>
          <w:lang w:eastAsia="zh-CN"/>
        </w:rPr>
      </w:pPr>
      <w:r>
        <w:rPr>
          <w:rFonts w:hint="eastAsia"/>
          <w:lang w:eastAsia="zh-CN"/>
        </w:rPr>
        <w:lastRenderedPageBreak/>
        <w:t>指令说明：</w:t>
      </w:r>
    </w:p>
    <w:p w14:paraId="5BDEE512"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02 00 02 30 30 00 03 </w:t>
      </w:r>
    </w:p>
    <w:p w14:paraId="1106D463" w14:textId="77777777" w:rsidR="006575A0" w:rsidRDefault="007443E2">
      <w:pPr>
        <w:ind w:firstLineChars="600" w:firstLine="1320"/>
        <w:rPr>
          <w:lang w:val="en-US" w:eastAsia="zh-CN"/>
        </w:rPr>
      </w:pPr>
      <w:r>
        <w:rPr>
          <w:rFonts w:hint="eastAsia"/>
          <w:lang w:eastAsia="zh-CN"/>
        </w:rPr>
        <w:t>返回值说明：操作成功</w:t>
      </w:r>
    </w:p>
    <w:p w14:paraId="4E0E87AC" w14:textId="77777777" w:rsidR="006575A0" w:rsidRDefault="006575A0">
      <w:pPr>
        <w:ind w:firstLineChars="600" w:firstLine="1320"/>
        <w:rPr>
          <w:lang w:eastAsia="zh-CN"/>
        </w:rPr>
      </w:pPr>
    </w:p>
    <w:p w14:paraId="1E77A3AF" w14:textId="77777777" w:rsidR="006575A0" w:rsidRDefault="007443E2">
      <w:pPr>
        <w:pStyle w:val="4"/>
        <w:ind w:firstLine="562"/>
        <w:rPr>
          <w:lang w:eastAsia="zh-CN"/>
        </w:rPr>
      </w:pPr>
      <w:r>
        <w:rPr>
          <w:lang w:eastAsia="zh-CN"/>
        </w:rPr>
        <w:t>6</w:t>
      </w:r>
      <w:r>
        <w:rPr>
          <w:rFonts w:hint="eastAsia"/>
          <w:lang w:eastAsia="zh-CN"/>
        </w:rPr>
        <w:t xml:space="preserve">.2.3 </w:t>
      </w:r>
      <w:r>
        <w:rPr>
          <w:rFonts w:hint="eastAsia"/>
          <w:lang w:eastAsia="zh-CN"/>
        </w:rPr>
        <w:t>设置数据</w:t>
      </w:r>
      <w:r>
        <w:rPr>
          <w:lang w:eastAsia="zh-CN"/>
        </w:rPr>
        <w:t>命令</w:t>
      </w:r>
    </w:p>
    <w:p w14:paraId="6ECF2E03" w14:textId="77777777" w:rsidR="006575A0" w:rsidRDefault="007443E2">
      <w:pPr>
        <w:ind w:leftChars="390" w:left="859" w:firstLineChars="0" w:hanging="1"/>
        <w:rPr>
          <w:lang w:eastAsia="zh-CN"/>
        </w:rPr>
      </w:pP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23+</w:t>
      </w:r>
      <w:r>
        <w:rPr>
          <w:rFonts w:hint="eastAsia"/>
          <w:lang w:eastAsia="zh-CN"/>
        </w:rPr>
        <w:t>TLV</w:t>
      </w:r>
      <w:r>
        <w:rPr>
          <w:rFonts w:hint="eastAsia"/>
          <w:lang w:eastAsia="zh-CN"/>
        </w:rPr>
        <w:t>数据标签</w:t>
      </w:r>
      <w:r>
        <w:rPr>
          <w:rFonts w:hint="eastAsia"/>
          <w:lang w:eastAsia="zh-CN"/>
        </w:rPr>
        <w:t>+TLV</w:t>
      </w:r>
      <w:r>
        <w:rPr>
          <w:lang w:eastAsia="zh-CN"/>
        </w:rPr>
        <w:t>数据</w:t>
      </w:r>
      <w:r>
        <w:rPr>
          <w:rFonts w:hint="eastAsia"/>
          <w:lang w:eastAsia="zh-CN"/>
        </w:rPr>
        <w:t>值</w:t>
      </w:r>
      <w:r>
        <w:rPr>
          <w:lang w:eastAsia="zh-CN"/>
        </w:rPr>
        <w:t>长度</w:t>
      </w:r>
      <w:r>
        <w:rPr>
          <w:lang w:eastAsia="zh-CN"/>
        </w:rPr>
        <w:t>+</w:t>
      </w:r>
      <w:r>
        <w:rPr>
          <w:rFonts w:hint="eastAsia"/>
          <w:lang w:eastAsia="zh-CN"/>
        </w:rPr>
        <w:t>TLV</w:t>
      </w:r>
      <w:r>
        <w:rPr>
          <w:lang w:eastAsia="zh-CN"/>
        </w:rPr>
        <w:t>数据值</w:t>
      </w:r>
      <w:r>
        <w:t>（</w:t>
      </w:r>
      <w:r>
        <w:rPr>
          <w:rFonts w:hint="eastAsia"/>
          <w:color w:val="000000"/>
          <w:spacing w:val="-3"/>
          <w:lang w:val="en-US" w:eastAsia="zh-CN"/>
        </w:rPr>
        <w:t>0x36</w:t>
      </w:r>
      <w:r>
        <w:t xml:space="preserve"> </w:t>
      </w:r>
      <w:r>
        <w:rPr>
          <w:rFonts w:hint="eastAsia"/>
          <w:color w:val="000000"/>
          <w:spacing w:val="-3"/>
          <w:lang w:val="en-US" w:eastAsia="zh-CN"/>
        </w:rPr>
        <w:t>0x</w:t>
      </w:r>
      <w:r>
        <w:t xml:space="preserve">23 </w:t>
      </w:r>
      <w:r>
        <w:rPr>
          <w:rFonts w:hint="eastAsia"/>
          <w:lang w:eastAsia="zh-CN"/>
        </w:rPr>
        <w:t>TLV</w:t>
      </w:r>
      <w:r>
        <w:rPr>
          <w:rFonts w:hint="eastAsia"/>
          <w:lang w:eastAsia="zh-CN"/>
        </w:rPr>
        <w:t>数据标签</w:t>
      </w:r>
      <w:r>
        <w:rPr>
          <w:rFonts w:hint="eastAsia"/>
          <w:lang w:eastAsia="zh-CN"/>
        </w:rPr>
        <w:t xml:space="preserve"> TLV</w:t>
      </w:r>
      <w:r>
        <w:rPr>
          <w:lang w:eastAsia="zh-CN"/>
        </w:rPr>
        <w:t>数据</w:t>
      </w:r>
      <w:r>
        <w:rPr>
          <w:rFonts w:hint="eastAsia"/>
          <w:lang w:eastAsia="zh-CN"/>
        </w:rPr>
        <w:t>值</w:t>
      </w:r>
      <w:r>
        <w:rPr>
          <w:lang w:eastAsia="zh-CN"/>
        </w:rPr>
        <w:t>长度</w:t>
      </w:r>
      <w:r>
        <w:rPr>
          <w:rFonts w:hint="eastAsia"/>
          <w:lang w:eastAsia="zh-CN"/>
        </w:rPr>
        <w:t xml:space="preserve"> TLV</w:t>
      </w:r>
      <w:r>
        <w:rPr>
          <w:lang w:eastAsia="zh-CN"/>
        </w:rPr>
        <w:t>数据值</w:t>
      </w:r>
      <w:r>
        <w:t>）</w:t>
      </w:r>
    </w:p>
    <w:p w14:paraId="1D252732"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通过标签名称设置</w:t>
      </w:r>
      <w:r>
        <w:rPr>
          <w:rFonts w:hint="eastAsia"/>
          <w:lang w:eastAsia="zh-CN"/>
        </w:rPr>
        <w:t>TLV</w:t>
      </w:r>
      <w:r>
        <w:rPr>
          <w:rFonts w:hint="eastAsia"/>
          <w:lang w:eastAsia="zh-CN"/>
        </w:rPr>
        <w:t>数据</w:t>
      </w:r>
    </w:p>
    <w:p w14:paraId="355D779D" w14:textId="77777777" w:rsidR="006575A0" w:rsidRDefault="007443E2">
      <w:pPr>
        <w:ind w:firstLineChars="0" w:firstLine="0"/>
        <w:rPr>
          <w:lang w:eastAsia="zh-CN"/>
        </w:rPr>
      </w:pPr>
      <w:r>
        <w:rPr>
          <w:lang w:eastAsia="zh-CN"/>
        </w:rPr>
        <w:t xml:space="preserve">       </w:t>
      </w:r>
    </w:p>
    <w:p w14:paraId="5DC2A2B1" w14:textId="77777777" w:rsidR="006575A0" w:rsidRDefault="006575A0">
      <w:pPr>
        <w:ind w:firstLineChars="0" w:firstLine="0"/>
        <w:rPr>
          <w:lang w:eastAsia="zh-CN"/>
        </w:rPr>
      </w:pPr>
    </w:p>
    <w:p w14:paraId="0EE84648"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92"/>
        <w:gridCol w:w="2035"/>
        <w:gridCol w:w="3685"/>
      </w:tblGrid>
      <w:tr w:rsidR="006575A0" w14:paraId="239B6BBD" w14:textId="77777777">
        <w:trPr>
          <w:jc w:val="right"/>
        </w:trPr>
        <w:tc>
          <w:tcPr>
            <w:tcW w:w="1792" w:type="dxa"/>
            <w:tcBorders>
              <w:top w:val="single" w:sz="4" w:space="0" w:color="000000"/>
              <w:left w:val="single" w:sz="4" w:space="0" w:color="000000"/>
              <w:bottom w:val="single" w:sz="4" w:space="0" w:color="000000"/>
            </w:tcBorders>
            <w:shd w:val="clear" w:color="auto" w:fill="E5E5E5"/>
          </w:tcPr>
          <w:p w14:paraId="7FDCF3CC" w14:textId="77777777" w:rsidR="006575A0" w:rsidRDefault="007443E2">
            <w:pPr>
              <w:ind w:firstLine="440"/>
              <w:jc w:val="center"/>
              <w:rPr>
                <w:bCs/>
                <w:color w:val="000000"/>
                <w:szCs w:val="21"/>
                <w:lang w:eastAsia="zh-CN"/>
              </w:rPr>
            </w:pPr>
            <w:r>
              <w:rPr>
                <w:bCs/>
                <w:color w:val="000000"/>
                <w:szCs w:val="21"/>
              </w:rPr>
              <w:t>标识</w:t>
            </w:r>
          </w:p>
        </w:tc>
        <w:tc>
          <w:tcPr>
            <w:tcW w:w="2035" w:type="dxa"/>
            <w:tcBorders>
              <w:top w:val="single" w:sz="4" w:space="0" w:color="000000"/>
              <w:left w:val="single" w:sz="4" w:space="0" w:color="000000"/>
              <w:bottom w:val="single" w:sz="4" w:space="0" w:color="000000"/>
            </w:tcBorders>
            <w:shd w:val="clear" w:color="auto" w:fill="E5E5E5"/>
          </w:tcPr>
          <w:p w14:paraId="5A81C96D"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40193F3A" w14:textId="77777777" w:rsidR="006575A0" w:rsidRDefault="007443E2">
            <w:pPr>
              <w:ind w:firstLine="440"/>
              <w:jc w:val="center"/>
              <w:rPr>
                <w:bCs/>
                <w:color w:val="000000"/>
                <w:szCs w:val="21"/>
              </w:rPr>
            </w:pPr>
            <w:r>
              <w:rPr>
                <w:bCs/>
                <w:color w:val="000000"/>
                <w:szCs w:val="21"/>
              </w:rPr>
              <w:t>说明</w:t>
            </w:r>
          </w:p>
        </w:tc>
      </w:tr>
      <w:tr w:rsidR="006575A0" w14:paraId="04D96339" w14:textId="77777777">
        <w:trPr>
          <w:jc w:val="right"/>
        </w:trPr>
        <w:tc>
          <w:tcPr>
            <w:tcW w:w="1792" w:type="dxa"/>
            <w:tcBorders>
              <w:top w:val="single" w:sz="4" w:space="0" w:color="000000"/>
              <w:left w:val="single" w:sz="4" w:space="0" w:color="000000"/>
              <w:bottom w:val="single" w:sz="4" w:space="0" w:color="000000"/>
            </w:tcBorders>
            <w:vAlign w:val="center"/>
          </w:tcPr>
          <w:p w14:paraId="1C80F912" w14:textId="77777777" w:rsidR="006575A0" w:rsidRDefault="007443E2">
            <w:pPr>
              <w:ind w:firstLineChars="0" w:firstLine="0"/>
              <w:jc w:val="left"/>
            </w:pPr>
            <w:r>
              <w:t>CommandH</w:t>
            </w:r>
          </w:p>
        </w:tc>
        <w:tc>
          <w:tcPr>
            <w:tcW w:w="2035" w:type="dxa"/>
            <w:tcBorders>
              <w:top w:val="single" w:sz="4" w:space="0" w:color="000000"/>
              <w:left w:val="single" w:sz="4" w:space="0" w:color="000000"/>
              <w:bottom w:val="single" w:sz="4" w:space="0" w:color="000000"/>
            </w:tcBorders>
            <w:vAlign w:val="center"/>
          </w:tcPr>
          <w:p w14:paraId="1ADFDEFD" w14:textId="77777777" w:rsidR="006575A0" w:rsidRDefault="007443E2">
            <w:pPr>
              <w:ind w:firstLineChars="0" w:firstLine="0"/>
              <w:jc w:val="left"/>
              <w:rPr>
                <w:lang w:val="en-US"/>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197A5346"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220273D3" w14:textId="77777777">
        <w:trPr>
          <w:jc w:val="right"/>
        </w:trPr>
        <w:tc>
          <w:tcPr>
            <w:tcW w:w="1792" w:type="dxa"/>
            <w:tcBorders>
              <w:top w:val="single" w:sz="4" w:space="0" w:color="000000"/>
              <w:left w:val="single" w:sz="4" w:space="0" w:color="000000"/>
              <w:bottom w:val="single" w:sz="4" w:space="0" w:color="000000"/>
            </w:tcBorders>
            <w:vAlign w:val="center"/>
          </w:tcPr>
          <w:p w14:paraId="22C03D6D" w14:textId="77777777" w:rsidR="006575A0" w:rsidRDefault="007443E2">
            <w:pPr>
              <w:ind w:firstLineChars="0" w:firstLine="0"/>
              <w:jc w:val="left"/>
            </w:pPr>
            <w:r>
              <w:t>CommandL</w:t>
            </w:r>
          </w:p>
        </w:tc>
        <w:tc>
          <w:tcPr>
            <w:tcW w:w="2035" w:type="dxa"/>
            <w:tcBorders>
              <w:top w:val="single" w:sz="4" w:space="0" w:color="000000"/>
              <w:left w:val="single" w:sz="4" w:space="0" w:color="000000"/>
              <w:bottom w:val="single" w:sz="4" w:space="0" w:color="000000"/>
            </w:tcBorders>
            <w:vAlign w:val="center"/>
          </w:tcPr>
          <w:p w14:paraId="44014F85" w14:textId="77777777" w:rsidR="006575A0" w:rsidRDefault="007443E2">
            <w:pPr>
              <w:ind w:firstLineChars="0" w:firstLine="0"/>
              <w:jc w:val="left"/>
            </w:pPr>
            <w:r>
              <w:rPr>
                <w:rFonts w:hint="eastAsia"/>
                <w:color w:val="000000"/>
                <w:spacing w:val="-3"/>
                <w:lang w:val="en-US" w:eastAsia="zh-CN"/>
              </w:rPr>
              <w:t>0x</w:t>
            </w:r>
            <w:r>
              <w:t>23</w:t>
            </w:r>
          </w:p>
        </w:tc>
        <w:tc>
          <w:tcPr>
            <w:tcW w:w="3685" w:type="dxa"/>
            <w:tcBorders>
              <w:top w:val="single" w:sz="4" w:space="0" w:color="000000"/>
              <w:left w:val="single" w:sz="4" w:space="0" w:color="000000"/>
              <w:bottom w:val="single" w:sz="4" w:space="0" w:color="000000"/>
              <w:right w:val="single" w:sz="4" w:space="0" w:color="000000"/>
            </w:tcBorders>
            <w:vAlign w:val="center"/>
          </w:tcPr>
          <w:p w14:paraId="015481C1" w14:textId="77777777" w:rsidR="006575A0" w:rsidRDefault="007443E2">
            <w:pPr>
              <w:ind w:firstLineChars="0" w:firstLine="0"/>
              <w:jc w:val="left"/>
              <w:rPr>
                <w:lang w:eastAsia="zh-CN"/>
              </w:rPr>
            </w:pPr>
            <w:r>
              <w:rPr>
                <w:rFonts w:hint="eastAsia"/>
                <w:lang w:eastAsia="zh-CN"/>
              </w:rPr>
              <w:t>设置</w:t>
            </w:r>
            <w:r>
              <w:rPr>
                <w:lang w:eastAsia="zh-CN"/>
              </w:rPr>
              <w:t>TLV</w:t>
            </w:r>
            <w:r>
              <w:rPr>
                <w:lang w:eastAsia="zh-CN"/>
              </w:rPr>
              <w:t>数据命令代码</w:t>
            </w:r>
          </w:p>
        </w:tc>
      </w:tr>
      <w:tr w:rsidR="006575A0" w14:paraId="02916717" w14:textId="77777777">
        <w:trPr>
          <w:jc w:val="right"/>
        </w:trPr>
        <w:tc>
          <w:tcPr>
            <w:tcW w:w="1792" w:type="dxa"/>
            <w:tcBorders>
              <w:top w:val="single" w:sz="4" w:space="0" w:color="000000"/>
              <w:left w:val="single" w:sz="4" w:space="0" w:color="000000"/>
              <w:bottom w:val="single" w:sz="4" w:space="0" w:color="000000"/>
            </w:tcBorders>
            <w:vAlign w:val="center"/>
          </w:tcPr>
          <w:p w14:paraId="53222DA9" w14:textId="77777777" w:rsidR="006575A0" w:rsidRDefault="007443E2">
            <w:pPr>
              <w:ind w:firstLineChars="0" w:firstLine="0"/>
              <w:jc w:val="left"/>
              <w:rPr>
                <w:lang w:eastAsia="zh-CN"/>
              </w:rPr>
            </w:pPr>
            <w:r>
              <w:rPr>
                <w:rFonts w:hint="eastAsia"/>
                <w:lang w:eastAsia="zh-CN"/>
              </w:rPr>
              <w:t>TLV</w:t>
            </w:r>
            <w:r>
              <w:rPr>
                <w:lang w:eastAsia="zh-CN"/>
              </w:rPr>
              <w:t xml:space="preserve"> </w:t>
            </w:r>
            <w:r>
              <w:rPr>
                <w:rFonts w:hint="eastAsia"/>
                <w:lang w:eastAsia="zh-CN"/>
              </w:rPr>
              <w:t>数据标签</w:t>
            </w:r>
          </w:p>
        </w:tc>
        <w:tc>
          <w:tcPr>
            <w:tcW w:w="2035" w:type="dxa"/>
            <w:tcBorders>
              <w:top w:val="single" w:sz="4" w:space="0" w:color="000000"/>
              <w:left w:val="single" w:sz="4" w:space="0" w:color="000000"/>
              <w:bottom w:val="single" w:sz="4" w:space="0" w:color="000000"/>
            </w:tcBorders>
            <w:vAlign w:val="center"/>
          </w:tcPr>
          <w:p w14:paraId="613E80BA"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35DD36F0" w14:textId="77777777" w:rsidR="006575A0" w:rsidRDefault="007443E2">
            <w:pPr>
              <w:ind w:firstLineChars="0" w:firstLine="0"/>
              <w:jc w:val="left"/>
            </w:pPr>
            <w:r>
              <w:rPr>
                <w:lang w:eastAsia="zh-CN"/>
              </w:rPr>
              <w:t>TLV</w:t>
            </w:r>
            <w:r>
              <w:rPr>
                <w:lang w:eastAsia="zh-CN"/>
              </w:rPr>
              <w:t>数据标签</w:t>
            </w:r>
          </w:p>
        </w:tc>
      </w:tr>
      <w:tr w:rsidR="006575A0" w14:paraId="0DF50F99" w14:textId="77777777">
        <w:trPr>
          <w:jc w:val="right"/>
        </w:trPr>
        <w:tc>
          <w:tcPr>
            <w:tcW w:w="1792" w:type="dxa"/>
            <w:tcBorders>
              <w:top w:val="single" w:sz="4" w:space="0" w:color="000000"/>
              <w:left w:val="single" w:sz="4" w:space="0" w:color="000000"/>
              <w:bottom w:val="single" w:sz="4" w:space="0" w:color="000000"/>
            </w:tcBorders>
            <w:vAlign w:val="center"/>
          </w:tcPr>
          <w:p w14:paraId="1F2C7EED" w14:textId="77777777" w:rsidR="006575A0" w:rsidRDefault="007443E2">
            <w:pPr>
              <w:ind w:firstLineChars="0" w:firstLine="0"/>
              <w:jc w:val="left"/>
              <w:rPr>
                <w:lang w:eastAsia="zh-CN"/>
              </w:rPr>
            </w:pPr>
            <w:r>
              <w:rPr>
                <w:rFonts w:hint="eastAsia"/>
                <w:lang w:eastAsia="zh-CN"/>
              </w:rPr>
              <w:t>TLV</w:t>
            </w:r>
            <w:r>
              <w:rPr>
                <w:lang w:eastAsia="zh-CN"/>
              </w:rPr>
              <w:t>数据</w:t>
            </w:r>
            <w:r>
              <w:rPr>
                <w:rFonts w:hint="eastAsia"/>
                <w:lang w:eastAsia="zh-CN"/>
              </w:rPr>
              <w:t>值</w:t>
            </w:r>
            <w:r>
              <w:rPr>
                <w:lang w:eastAsia="zh-CN"/>
              </w:rPr>
              <w:t>长度</w:t>
            </w:r>
          </w:p>
        </w:tc>
        <w:tc>
          <w:tcPr>
            <w:tcW w:w="2035" w:type="dxa"/>
            <w:tcBorders>
              <w:top w:val="single" w:sz="4" w:space="0" w:color="000000"/>
              <w:left w:val="single" w:sz="4" w:space="0" w:color="000000"/>
              <w:bottom w:val="single" w:sz="4" w:space="0" w:color="000000"/>
            </w:tcBorders>
            <w:vAlign w:val="center"/>
          </w:tcPr>
          <w:p w14:paraId="090E0BF7"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7AEDC03E" w14:textId="77777777" w:rsidR="006575A0" w:rsidRDefault="007443E2">
            <w:pPr>
              <w:ind w:firstLineChars="0" w:firstLine="0"/>
              <w:jc w:val="left"/>
              <w:rPr>
                <w:lang w:eastAsia="zh-CN"/>
              </w:rPr>
            </w:pPr>
            <w:r>
              <w:rPr>
                <w:rFonts w:hint="eastAsia"/>
                <w:lang w:eastAsia="zh-CN"/>
              </w:rPr>
              <w:t>TLV</w:t>
            </w:r>
            <w:r>
              <w:rPr>
                <w:lang w:eastAsia="zh-CN"/>
              </w:rPr>
              <w:t>数据</w:t>
            </w:r>
            <w:r>
              <w:rPr>
                <w:rFonts w:hint="eastAsia"/>
                <w:lang w:eastAsia="zh-CN"/>
              </w:rPr>
              <w:t>值</w:t>
            </w:r>
            <w:r>
              <w:rPr>
                <w:lang w:eastAsia="zh-CN"/>
              </w:rPr>
              <w:t>长度</w:t>
            </w:r>
          </w:p>
        </w:tc>
      </w:tr>
      <w:tr w:rsidR="006575A0" w14:paraId="6FC99588" w14:textId="77777777">
        <w:trPr>
          <w:jc w:val="right"/>
        </w:trPr>
        <w:tc>
          <w:tcPr>
            <w:tcW w:w="1792" w:type="dxa"/>
            <w:tcBorders>
              <w:top w:val="single" w:sz="4" w:space="0" w:color="000000"/>
              <w:left w:val="single" w:sz="4" w:space="0" w:color="000000"/>
              <w:bottom w:val="single" w:sz="4" w:space="0" w:color="000000"/>
            </w:tcBorders>
            <w:vAlign w:val="center"/>
          </w:tcPr>
          <w:p w14:paraId="0D642AD7" w14:textId="77777777" w:rsidR="006575A0" w:rsidRDefault="007443E2">
            <w:pPr>
              <w:ind w:firstLineChars="0" w:firstLine="0"/>
              <w:jc w:val="left"/>
              <w:rPr>
                <w:lang w:eastAsia="zh-CN"/>
              </w:rPr>
            </w:pPr>
            <w:r>
              <w:rPr>
                <w:rFonts w:hint="eastAsia"/>
                <w:lang w:eastAsia="zh-CN"/>
              </w:rPr>
              <w:t>TLV</w:t>
            </w:r>
            <w:r>
              <w:rPr>
                <w:lang w:eastAsia="zh-CN"/>
              </w:rPr>
              <w:t>数据值</w:t>
            </w:r>
          </w:p>
        </w:tc>
        <w:tc>
          <w:tcPr>
            <w:tcW w:w="2035" w:type="dxa"/>
            <w:tcBorders>
              <w:top w:val="single" w:sz="4" w:space="0" w:color="000000"/>
              <w:left w:val="single" w:sz="4" w:space="0" w:color="000000"/>
              <w:bottom w:val="single" w:sz="4" w:space="0" w:color="000000"/>
            </w:tcBorders>
            <w:vAlign w:val="center"/>
          </w:tcPr>
          <w:p w14:paraId="56CC2DCE"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72061E69" w14:textId="77777777" w:rsidR="006575A0" w:rsidRDefault="007443E2">
            <w:pPr>
              <w:ind w:firstLineChars="0" w:firstLine="0"/>
              <w:jc w:val="left"/>
              <w:rPr>
                <w:lang w:eastAsia="zh-CN"/>
              </w:rPr>
            </w:pPr>
            <w:r>
              <w:rPr>
                <w:rFonts w:hint="eastAsia"/>
                <w:lang w:eastAsia="zh-CN"/>
              </w:rPr>
              <w:t>TLV</w:t>
            </w:r>
            <w:r>
              <w:rPr>
                <w:lang w:eastAsia="zh-CN"/>
              </w:rPr>
              <w:t>数据值</w:t>
            </w:r>
          </w:p>
        </w:tc>
      </w:tr>
    </w:tbl>
    <w:p w14:paraId="237A781F" w14:textId="77777777" w:rsidR="006575A0" w:rsidRDefault="006575A0">
      <w:pPr>
        <w:ind w:firstLine="440"/>
        <w:rPr>
          <w:lang w:eastAsia="zh-CN"/>
        </w:rPr>
      </w:pPr>
    </w:p>
    <w:p w14:paraId="2C5EFE87"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7E6DAFE4" w14:textId="77777777">
        <w:tc>
          <w:tcPr>
            <w:tcW w:w="1893" w:type="dxa"/>
            <w:tcBorders>
              <w:top w:val="single" w:sz="4" w:space="0" w:color="000000"/>
              <w:left w:val="single" w:sz="4" w:space="0" w:color="000000"/>
              <w:bottom w:val="single" w:sz="4" w:space="0" w:color="000000"/>
            </w:tcBorders>
          </w:tcPr>
          <w:p w14:paraId="53573C89"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54BA3626"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06BC3C9B" w14:textId="77777777" w:rsidR="006575A0" w:rsidRDefault="007443E2">
            <w:pPr>
              <w:ind w:firstLine="440"/>
              <w:jc w:val="center"/>
              <w:rPr>
                <w:bCs/>
                <w:color w:val="000000"/>
                <w:szCs w:val="21"/>
              </w:rPr>
            </w:pPr>
            <w:r>
              <w:rPr>
                <w:bCs/>
                <w:color w:val="000000"/>
                <w:szCs w:val="21"/>
              </w:rPr>
              <w:t>说明</w:t>
            </w:r>
          </w:p>
        </w:tc>
      </w:tr>
      <w:tr w:rsidR="006575A0" w14:paraId="64E6A1DE" w14:textId="77777777">
        <w:tc>
          <w:tcPr>
            <w:tcW w:w="1893" w:type="dxa"/>
            <w:vMerge w:val="restart"/>
            <w:tcBorders>
              <w:top w:val="single" w:sz="4" w:space="0" w:color="000000"/>
              <w:left w:val="single" w:sz="4" w:space="0" w:color="000000"/>
              <w:bottom w:val="single" w:sz="4" w:space="0" w:color="000000"/>
            </w:tcBorders>
            <w:vAlign w:val="center"/>
          </w:tcPr>
          <w:p w14:paraId="5101B6C3"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49CD3746"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60CE4980" w14:textId="77777777" w:rsidR="006575A0" w:rsidRDefault="007443E2">
            <w:pPr>
              <w:ind w:firstLineChars="0" w:firstLine="0"/>
              <w:jc w:val="left"/>
            </w:pPr>
            <w:r>
              <w:t>操作成功</w:t>
            </w:r>
          </w:p>
        </w:tc>
      </w:tr>
      <w:tr w:rsidR="006575A0" w14:paraId="59F516C6" w14:textId="77777777">
        <w:tc>
          <w:tcPr>
            <w:tcW w:w="1893" w:type="dxa"/>
            <w:vMerge/>
            <w:tcBorders>
              <w:top w:val="single" w:sz="4" w:space="0" w:color="000000"/>
              <w:left w:val="single" w:sz="4" w:space="0" w:color="000000"/>
              <w:bottom w:val="single" w:sz="4" w:space="0" w:color="000000"/>
            </w:tcBorders>
            <w:vAlign w:val="center"/>
          </w:tcPr>
          <w:p w14:paraId="7EDCB0D7"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73791739"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077CCDF0" w14:textId="77777777" w:rsidR="006575A0" w:rsidRDefault="007443E2">
            <w:pPr>
              <w:ind w:firstLineChars="0" w:firstLine="0"/>
              <w:jc w:val="left"/>
            </w:pPr>
            <w:r>
              <w:rPr>
                <w:rFonts w:hint="eastAsia"/>
                <w:lang w:eastAsia="zh-CN"/>
              </w:rPr>
              <w:t>无效</w:t>
            </w:r>
            <w:r>
              <w:rPr>
                <w:lang w:eastAsia="zh-CN"/>
              </w:rPr>
              <w:t>的命令参数</w:t>
            </w:r>
          </w:p>
        </w:tc>
      </w:tr>
      <w:tr w:rsidR="006575A0" w14:paraId="78FF1F04" w14:textId="77777777">
        <w:tc>
          <w:tcPr>
            <w:tcW w:w="1893" w:type="dxa"/>
            <w:vMerge/>
            <w:tcBorders>
              <w:top w:val="single" w:sz="4" w:space="0" w:color="000000"/>
              <w:left w:val="single" w:sz="4" w:space="0" w:color="000000"/>
              <w:bottom w:val="single" w:sz="4" w:space="0" w:color="000000"/>
            </w:tcBorders>
            <w:vAlign w:val="center"/>
          </w:tcPr>
          <w:p w14:paraId="2A7798AD"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4928EA28"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41ABDB0B"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6E55DD7A" w14:textId="77777777" w:rsidR="006575A0" w:rsidRDefault="006575A0">
      <w:pPr>
        <w:ind w:firstLine="440"/>
        <w:rPr>
          <w:lang w:eastAsia="zh-CN"/>
        </w:rPr>
      </w:pPr>
    </w:p>
    <w:p w14:paraId="6F1E896E" w14:textId="77777777" w:rsidR="006575A0" w:rsidRDefault="007443E2">
      <w:pPr>
        <w:ind w:firstLine="440"/>
        <w:rPr>
          <w:lang w:eastAsia="zh-CN"/>
        </w:rPr>
      </w:pPr>
      <w:r>
        <w:rPr>
          <w:lang w:eastAsia="zh-CN"/>
        </w:rPr>
        <w:tab/>
      </w:r>
      <w:r>
        <w:rPr>
          <w:rFonts w:hint="eastAsia"/>
          <w:lang w:eastAsia="zh-CN"/>
        </w:rPr>
        <w:t>示例：</w:t>
      </w:r>
    </w:p>
    <w:p w14:paraId="018B2166" w14:textId="77777777" w:rsidR="006575A0" w:rsidRDefault="007443E2">
      <w:pPr>
        <w:ind w:leftChars="400" w:left="880" w:firstLine="440"/>
        <w:rPr>
          <w:lang w:eastAsia="zh-CN"/>
        </w:rPr>
      </w:pPr>
      <w:r>
        <w:rPr>
          <w:rFonts w:hint="eastAsia"/>
          <w:lang w:eastAsia="zh-CN"/>
        </w:rPr>
        <w:t>发送指令：</w:t>
      </w:r>
      <w:r>
        <w:rPr>
          <w:rFonts w:hint="eastAsia"/>
          <w:lang w:eastAsia="zh-CN"/>
        </w:rPr>
        <w:t>02 00 0A 36 23 00 00 5F 2A 00 02 01 56 35 03</w:t>
      </w:r>
    </w:p>
    <w:p w14:paraId="518CF0D7" w14:textId="77777777" w:rsidR="006575A0" w:rsidRDefault="007443E2">
      <w:pPr>
        <w:ind w:leftChars="400" w:left="880" w:firstLine="440"/>
        <w:rPr>
          <w:lang w:val="en-US" w:eastAsia="zh-CN"/>
        </w:rPr>
      </w:pPr>
      <w:r>
        <w:rPr>
          <w:rFonts w:hint="eastAsia"/>
          <w:lang w:eastAsia="zh-CN"/>
        </w:rPr>
        <w:t>指令说明：设置</w:t>
      </w:r>
      <w:r>
        <w:rPr>
          <w:rFonts w:hint="eastAsia"/>
          <w:lang w:val="en-US" w:eastAsia="zh-CN"/>
        </w:rPr>
        <w:t>tag</w:t>
      </w:r>
      <w:r>
        <w:rPr>
          <w:rFonts w:hint="eastAsia"/>
          <w:lang w:val="en-US" w:eastAsia="zh-CN"/>
        </w:rPr>
        <w:t>为</w:t>
      </w:r>
      <w:r>
        <w:rPr>
          <w:rFonts w:hint="eastAsia"/>
          <w:lang w:val="en-US" w:eastAsia="zh-CN"/>
        </w:rPr>
        <w:t>5F2A</w:t>
      </w:r>
      <w:r>
        <w:rPr>
          <w:rFonts w:hint="eastAsia"/>
          <w:lang w:val="en-US" w:eastAsia="zh-CN"/>
        </w:rPr>
        <w:t>的参数</w:t>
      </w:r>
    </w:p>
    <w:p w14:paraId="27003715" w14:textId="77777777" w:rsidR="006575A0" w:rsidRDefault="007443E2">
      <w:pPr>
        <w:ind w:leftChars="400" w:left="880" w:firstLine="440"/>
        <w:rPr>
          <w:lang w:eastAsia="zh-CN"/>
        </w:rPr>
      </w:pPr>
      <w:r>
        <w:rPr>
          <w:rFonts w:hint="eastAsia"/>
          <w:lang w:eastAsia="zh-CN"/>
        </w:rPr>
        <w:t>返回值：</w:t>
      </w:r>
      <w:r>
        <w:rPr>
          <w:rFonts w:hint="eastAsia"/>
          <w:lang w:eastAsia="zh-CN"/>
        </w:rPr>
        <w:t>02 00 02 30 30 00 03</w:t>
      </w:r>
    </w:p>
    <w:p w14:paraId="4E4DF0CD" w14:textId="77777777" w:rsidR="006575A0" w:rsidRDefault="007443E2">
      <w:pPr>
        <w:ind w:firstLineChars="600" w:firstLine="1320"/>
        <w:rPr>
          <w:lang w:eastAsia="zh-CN"/>
        </w:rPr>
      </w:pPr>
      <w:r>
        <w:rPr>
          <w:rFonts w:hint="eastAsia"/>
          <w:lang w:eastAsia="zh-CN"/>
        </w:rPr>
        <w:t>返回值说明：设置成功</w:t>
      </w:r>
    </w:p>
    <w:p w14:paraId="1F1BCFF3" w14:textId="77777777" w:rsidR="006575A0" w:rsidRDefault="006575A0">
      <w:pPr>
        <w:ind w:firstLineChars="600" w:firstLine="1320"/>
        <w:rPr>
          <w:lang w:eastAsia="zh-CN"/>
        </w:rPr>
      </w:pPr>
    </w:p>
    <w:p w14:paraId="09057133" w14:textId="77777777" w:rsidR="006575A0" w:rsidRDefault="007443E2">
      <w:pPr>
        <w:pStyle w:val="4"/>
        <w:ind w:firstLine="562"/>
        <w:rPr>
          <w:lang w:eastAsia="zh-CN"/>
        </w:rPr>
      </w:pPr>
      <w:r>
        <w:rPr>
          <w:rFonts w:hint="eastAsia"/>
          <w:lang w:eastAsia="zh-CN"/>
        </w:rPr>
        <w:t xml:space="preserve">6.2.4 </w:t>
      </w:r>
      <w:r>
        <w:rPr>
          <w:rFonts w:hint="eastAsia"/>
          <w:lang w:eastAsia="zh-CN"/>
        </w:rPr>
        <w:t>获取</w:t>
      </w:r>
      <w:r>
        <w:rPr>
          <w:lang w:eastAsia="zh-CN"/>
        </w:rPr>
        <w:t>数据命令</w:t>
      </w:r>
    </w:p>
    <w:p w14:paraId="30D475CA" w14:textId="77777777" w:rsidR="006575A0" w:rsidRDefault="007443E2">
      <w:pPr>
        <w:ind w:leftChars="390" w:left="859" w:firstLineChars="0" w:hanging="1"/>
        <w:rPr>
          <w:lang w:eastAsia="zh-CN"/>
        </w:rPr>
      </w:pPr>
      <w:r w:rsidRPr="00655497">
        <w:rPr>
          <w:rFonts w:hint="eastAsia"/>
          <w:color w:val="000000"/>
          <w:spacing w:val="-3"/>
          <w:lang w:eastAsia="zh-CN"/>
        </w:rPr>
        <w:t>0x36</w:t>
      </w:r>
      <w:r>
        <w:rPr>
          <w:rFonts w:hint="eastAsia"/>
          <w:lang w:eastAsia="zh-CN"/>
        </w:rPr>
        <w:t>+</w:t>
      </w:r>
      <w:r w:rsidRPr="00655497">
        <w:rPr>
          <w:rFonts w:hint="eastAsia"/>
          <w:lang w:eastAsia="zh-CN"/>
        </w:rPr>
        <w:t>0x</w:t>
      </w:r>
      <w:r>
        <w:rPr>
          <w:lang w:eastAsia="zh-CN"/>
        </w:rPr>
        <w:t>24+</w:t>
      </w:r>
      <w:r>
        <w:rPr>
          <w:rFonts w:hint="eastAsia"/>
          <w:lang w:eastAsia="zh-CN"/>
        </w:rPr>
        <w:t>秘</w:t>
      </w:r>
      <w:proofErr w:type="gramStart"/>
      <w:r>
        <w:rPr>
          <w:rFonts w:hint="eastAsia"/>
          <w:lang w:eastAsia="zh-CN"/>
        </w:rPr>
        <w:t>钥</w:t>
      </w:r>
      <w:proofErr w:type="gramEnd"/>
      <w:r>
        <w:rPr>
          <w:rFonts w:hint="eastAsia"/>
          <w:lang w:eastAsia="zh-CN"/>
        </w:rPr>
        <w:t>索引</w:t>
      </w:r>
      <w:r>
        <w:rPr>
          <w:rFonts w:hint="eastAsia"/>
          <w:lang w:eastAsia="zh-CN"/>
        </w:rPr>
        <w:t>+</w:t>
      </w:r>
      <w:r>
        <w:rPr>
          <w:rFonts w:hint="eastAsia"/>
          <w:color w:val="000000"/>
          <w:spacing w:val="-3"/>
          <w:lang w:eastAsia="zh-CN"/>
        </w:rPr>
        <w:t xml:space="preserve"> L3_DATA type</w:t>
      </w:r>
      <w:r>
        <w:rPr>
          <w:lang w:eastAsia="zh-CN"/>
        </w:rPr>
        <w:t xml:space="preserve"> +</w:t>
      </w:r>
      <w:r>
        <w:rPr>
          <w:rFonts w:hint="eastAsia"/>
          <w:lang w:eastAsia="zh-CN"/>
        </w:rPr>
        <w:t>最大长度</w:t>
      </w:r>
      <w:r>
        <w:t>（</w:t>
      </w:r>
      <w:r w:rsidRPr="00655497">
        <w:rPr>
          <w:rFonts w:hint="eastAsia"/>
          <w:color w:val="000000"/>
          <w:spacing w:val="-3"/>
          <w:lang w:eastAsia="zh-CN"/>
        </w:rPr>
        <w:t>0x36</w:t>
      </w:r>
      <w:r>
        <w:rPr>
          <w:rFonts w:hint="eastAsia"/>
          <w:lang w:eastAsia="zh-CN"/>
        </w:rPr>
        <w:t xml:space="preserve"> </w:t>
      </w:r>
      <w:r w:rsidRPr="00655497">
        <w:rPr>
          <w:rFonts w:hint="eastAsia"/>
          <w:color w:val="000000"/>
          <w:spacing w:val="-3"/>
          <w:lang w:eastAsia="zh-CN"/>
        </w:rPr>
        <w:t>0x</w:t>
      </w:r>
      <w:r>
        <w:rPr>
          <w:lang w:eastAsia="zh-CN"/>
        </w:rPr>
        <w:t xml:space="preserve">23 </w:t>
      </w:r>
      <w:r>
        <w:rPr>
          <w:rFonts w:hint="eastAsia"/>
          <w:lang w:eastAsia="zh-CN"/>
        </w:rPr>
        <w:t>秘</w:t>
      </w:r>
      <w:proofErr w:type="gramStart"/>
      <w:r>
        <w:rPr>
          <w:rFonts w:hint="eastAsia"/>
          <w:lang w:eastAsia="zh-CN"/>
        </w:rPr>
        <w:t>钥</w:t>
      </w:r>
      <w:proofErr w:type="gramEnd"/>
      <w:r>
        <w:rPr>
          <w:rFonts w:hint="eastAsia"/>
          <w:lang w:eastAsia="zh-CN"/>
        </w:rPr>
        <w:t>索引</w:t>
      </w:r>
      <w:r>
        <w:rPr>
          <w:rFonts w:hint="eastAsia"/>
          <w:color w:val="000000"/>
          <w:spacing w:val="-3"/>
          <w:lang w:eastAsia="zh-CN"/>
        </w:rPr>
        <w:t>L3_DATA type</w:t>
      </w:r>
      <w:r>
        <w:rPr>
          <w:lang w:eastAsia="zh-CN"/>
        </w:rPr>
        <w:t xml:space="preserve"> </w:t>
      </w:r>
      <w:r>
        <w:rPr>
          <w:rFonts w:hint="eastAsia"/>
          <w:lang w:eastAsia="zh-CN"/>
        </w:rPr>
        <w:t>最大长度</w:t>
      </w:r>
      <w:r>
        <w:t>）</w:t>
      </w:r>
    </w:p>
    <w:p w14:paraId="61B78C10" w14:textId="77777777" w:rsidR="006575A0" w:rsidRDefault="007443E2">
      <w:pPr>
        <w:ind w:firstLineChars="400" w:firstLine="880"/>
        <w:rPr>
          <w:lang w:eastAsia="zh-CN"/>
        </w:rPr>
      </w:pPr>
      <w:r>
        <w:rPr>
          <w:rFonts w:hint="eastAsia"/>
          <w:lang w:eastAsia="zh-CN"/>
        </w:rPr>
        <w:t>功能</w:t>
      </w:r>
      <w:r>
        <w:rPr>
          <w:lang w:eastAsia="zh-CN"/>
        </w:rPr>
        <w:t>：</w:t>
      </w:r>
      <w:r>
        <w:rPr>
          <w:rFonts w:hint="eastAsia"/>
          <w:lang w:eastAsia="zh-CN"/>
        </w:rPr>
        <w:t>根据</w:t>
      </w:r>
      <w:r>
        <w:rPr>
          <w:rFonts w:hint="eastAsia"/>
          <w:lang w:eastAsia="zh-CN"/>
        </w:rPr>
        <w:t>L3_DATA</w:t>
      </w:r>
      <w:proofErr w:type="gramStart"/>
      <w:r>
        <w:rPr>
          <w:rFonts w:hint="eastAsia"/>
          <w:lang w:eastAsia="zh-CN"/>
        </w:rPr>
        <w:t>里</w:t>
      </w:r>
      <w:r>
        <w:rPr>
          <w:lang w:eastAsia="zh-CN"/>
        </w:rPr>
        <w:t>数据</w:t>
      </w:r>
      <w:proofErr w:type="gramEnd"/>
      <w:r>
        <w:rPr>
          <w:rFonts w:hint="eastAsia"/>
          <w:lang w:eastAsia="zh-CN"/>
        </w:rPr>
        <w:t>标识获取</w:t>
      </w:r>
      <w:r>
        <w:rPr>
          <w:rFonts w:hint="eastAsia"/>
          <w:lang w:eastAsia="zh-CN"/>
        </w:rPr>
        <w:t>EMVL3</w:t>
      </w:r>
      <w:r>
        <w:rPr>
          <w:rFonts w:hint="eastAsia"/>
          <w:lang w:eastAsia="zh-CN"/>
        </w:rPr>
        <w:t>数据</w:t>
      </w:r>
    </w:p>
    <w:p w14:paraId="59853F2B" w14:textId="77777777" w:rsidR="006575A0" w:rsidRDefault="007443E2">
      <w:pPr>
        <w:ind w:firstLineChars="0" w:firstLine="0"/>
        <w:rPr>
          <w:lang w:eastAsia="zh-CN"/>
        </w:rPr>
      </w:pPr>
      <w:r>
        <w:rPr>
          <w:lang w:eastAsia="zh-CN"/>
        </w:rPr>
        <w:t xml:space="preserve">       </w:t>
      </w:r>
    </w:p>
    <w:p w14:paraId="67D52A0A" w14:textId="77777777" w:rsidR="006575A0" w:rsidRDefault="007443E2">
      <w:pPr>
        <w:ind w:firstLineChars="400" w:firstLine="88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92"/>
        <w:gridCol w:w="2035"/>
        <w:gridCol w:w="3685"/>
      </w:tblGrid>
      <w:tr w:rsidR="006575A0" w14:paraId="3DC4D401" w14:textId="77777777">
        <w:trPr>
          <w:jc w:val="right"/>
        </w:trPr>
        <w:tc>
          <w:tcPr>
            <w:tcW w:w="1792" w:type="dxa"/>
            <w:tcBorders>
              <w:top w:val="single" w:sz="4" w:space="0" w:color="000000"/>
              <w:left w:val="single" w:sz="4" w:space="0" w:color="000000"/>
              <w:bottom w:val="single" w:sz="4" w:space="0" w:color="000000"/>
            </w:tcBorders>
            <w:shd w:val="clear" w:color="auto" w:fill="E5E5E5"/>
          </w:tcPr>
          <w:p w14:paraId="77BA9E2B" w14:textId="77777777" w:rsidR="006575A0" w:rsidRDefault="007443E2">
            <w:pPr>
              <w:ind w:firstLine="440"/>
              <w:jc w:val="center"/>
              <w:rPr>
                <w:bCs/>
                <w:color w:val="000000"/>
                <w:szCs w:val="21"/>
                <w:lang w:eastAsia="zh-CN"/>
              </w:rPr>
            </w:pPr>
            <w:r>
              <w:rPr>
                <w:bCs/>
                <w:color w:val="000000"/>
                <w:szCs w:val="21"/>
              </w:rPr>
              <w:t>标识</w:t>
            </w:r>
          </w:p>
        </w:tc>
        <w:tc>
          <w:tcPr>
            <w:tcW w:w="2035" w:type="dxa"/>
            <w:tcBorders>
              <w:top w:val="single" w:sz="4" w:space="0" w:color="000000"/>
              <w:left w:val="single" w:sz="4" w:space="0" w:color="000000"/>
              <w:bottom w:val="single" w:sz="4" w:space="0" w:color="000000"/>
            </w:tcBorders>
            <w:shd w:val="clear" w:color="auto" w:fill="E5E5E5"/>
          </w:tcPr>
          <w:p w14:paraId="4D52BDF9"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7A4ED817" w14:textId="77777777" w:rsidR="006575A0" w:rsidRDefault="007443E2">
            <w:pPr>
              <w:ind w:firstLine="440"/>
              <w:jc w:val="center"/>
              <w:rPr>
                <w:bCs/>
                <w:color w:val="000000"/>
                <w:szCs w:val="21"/>
              </w:rPr>
            </w:pPr>
            <w:r>
              <w:rPr>
                <w:bCs/>
                <w:color w:val="000000"/>
                <w:szCs w:val="21"/>
              </w:rPr>
              <w:t>说明</w:t>
            </w:r>
          </w:p>
        </w:tc>
      </w:tr>
      <w:tr w:rsidR="006575A0" w14:paraId="0552BCC9" w14:textId="77777777">
        <w:trPr>
          <w:jc w:val="right"/>
        </w:trPr>
        <w:tc>
          <w:tcPr>
            <w:tcW w:w="1792" w:type="dxa"/>
            <w:tcBorders>
              <w:top w:val="single" w:sz="4" w:space="0" w:color="000000"/>
              <w:left w:val="single" w:sz="4" w:space="0" w:color="000000"/>
              <w:bottom w:val="single" w:sz="4" w:space="0" w:color="000000"/>
            </w:tcBorders>
            <w:vAlign w:val="center"/>
          </w:tcPr>
          <w:p w14:paraId="430608B3" w14:textId="77777777" w:rsidR="006575A0" w:rsidRDefault="007443E2">
            <w:pPr>
              <w:ind w:firstLineChars="0" w:firstLine="0"/>
              <w:jc w:val="left"/>
            </w:pPr>
            <w:r>
              <w:lastRenderedPageBreak/>
              <w:t>CommandH</w:t>
            </w:r>
          </w:p>
        </w:tc>
        <w:tc>
          <w:tcPr>
            <w:tcW w:w="2035" w:type="dxa"/>
            <w:tcBorders>
              <w:top w:val="single" w:sz="4" w:space="0" w:color="000000"/>
              <w:left w:val="single" w:sz="4" w:space="0" w:color="000000"/>
              <w:bottom w:val="single" w:sz="4" w:space="0" w:color="000000"/>
            </w:tcBorders>
            <w:vAlign w:val="center"/>
          </w:tcPr>
          <w:p w14:paraId="598888CD" w14:textId="77777777" w:rsidR="006575A0" w:rsidRDefault="007443E2">
            <w:pPr>
              <w:ind w:firstLineChars="0" w:firstLine="0"/>
              <w:jc w:val="left"/>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65F50F24"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3A67190F" w14:textId="77777777">
        <w:trPr>
          <w:jc w:val="right"/>
        </w:trPr>
        <w:tc>
          <w:tcPr>
            <w:tcW w:w="1792" w:type="dxa"/>
            <w:tcBorders>
              <w:top w:val="single" w:sz="4" w:space="0" w:color="000000"/>
              <w:left w:val="single" w:sz="4" w:space="0" w:color="000000"/>
              <w:bottom w:val="single" w:sz="4" w:space="0" w:color="000000"/>
            </w:tcBorders>
            <w:vAlign w:val="center"/>
          </w:tcPr>
          <w:p w14:paraId="5221234A" w14:textId="77777777" w:rsidR="006575A0" w:rsidRDefault="007443E2">
            <w:pPr>
              <w:ind w:firstLineChars="0" w:firstLine="0"/>
              <w:jc w:val="left"/>
            </w:pPr>
            <w:r>
              <w:t>CommandL</w:t>
            </w:r>
          </w:p>
        </w:tc>
        <w:tc>
          <w:tcPr>
            <w:tcW w:w="2035" w:type="dxa"/>
            <w:tcBorders>
              <w:top w:val="single" w:sz="4" w:space="0" w:color="000000"/>
              <w:left w:val="single" w:sz="4" w:space="0" w:color="000000"/>
              <w:bottom w:val="single" w:sz="4" w:space="0" w:color="000000"/>
            </w:tcBorders>
            <w:vAlign w:val="center"/>
          </w:tcPr>
          <w:p w14:paraId="5C53B788" w14:textId="77777777" w:rsidR="006575A0" w:rsidRDefault="007443E2">
            <w:pPr>
              <w:ind w:firstLineChars="0" w:firstLine="0"/>
              <w:jc w:val="left"/>
            </w:pPr>
            <w:r>
              <w:rPr>
                <w:rFonts w:hint="eastAsia"/>
                <w:color w:val="000000"/>
                <w:spacing w:val="-3"/>
                <w:lang w:val="en-US" w:eastAsia="zh-CN"/>
              </w:rPr>
              <w:t>0x</w:t>
            </w:r>
            <w:r>
              <w:t>24</w:t>
            </w:r>
          </w:p>
        </w:tc>
        <w:tc>
          <w:tcPr>
            <w:tcW w:w="3685" w:type="dxa"/>
            <w:tcBorders>
              <w:top w:val="single" w:sz="4" w:space="0" w:color="000000"/>
              <w:left w:val="single" w:sz="4" w:space="0" w:color="000000"/>
              <w:bottom w:val="single" w:sz="4" w:space="0" w:color="000000"/>
              <w:right w:val="single" w:sz="4" w:space="0" w:color="000000"/>
            </w:tcBorders>
            <w:vAlign w:val="center"/>
          </w:tcPr>
          <w:p w14:paraId="12B4BA98" w14:textId="77777777" w:rsidR="006575A0" w:rsidRDefault="007443E2">
            <w:pPr>
              <w:ind w:firstLineChars="0" w:firstLine="0"/>
              <w:jc w:val="left"/>
              <w:rPr>
                <w:lang w:eastAsia="zh-CN"/>
              </w:rPr>
            </w:pPr>
            <w:r>
              <w:rPr>
                <w:rFonts w:hint="eastAsia"/>
                <w:lang w:eastAsia="zh-CN"/>
              </w:rPr>
              <w:t>获取</w:t>
            </w:r>
            <w:r>
              <w:rPr>
                <w:lang w:eastAsia="zh-CN"/>
              </w:rPr>
              <w:t>EMVL3</w:t>
            </w:r>
            <w:r>
              <w:rPr>
                <w:rFonts w:hint="eastAsia"/>
                <w:lang w:eastAsia="zh-CN"/>
              </w:rPr>
              <w:t>数据</w:t>
            </w:r>
            <w:r>
              <w:rPr>
                <w:lang w:eastAsia="zh-CN"/>
              </w:rPr>
              <w:t>命令代码</w:t>
            </w:r>
          </w:p>
        </w:tc>
      </w:tr>
      <w:tr w:rsidR="006575A0" w14:paraId="297C19E7" w14:textId="77777777">
        <w:trPr>
          <w:jc w:val="right"/>
        </w:trPr>
        <w:tc>
          <w:tcPr>
            <w:tcW w:w="1792" w:type="dxa"/>
            <w:tcBorders>
              <w:top w:val="single" w:sz="4" w:space="0" w:color="000000"/>
              <w:left w:val="single" w:sz="4" w:space="0" w:color="000000"/>
              <w:bottom w:val="single" w:sz="4" w:space="0" w:color="000000"/>
            </w:tcBorders>
            <w:vAlign w:val="center"/>
          </w:tcPr>
          <w:p w14:paraId="20392500" w14:textId="77777777" w:rsidR="006575A0" w:rsidRDefault="007443E2">
            <w:pPr>
              <w:ind w:firstLineChars="0" w:firstLine="0"/>
              <w:jc w:val="left"/>
              <w:rPr>
                <w:lang w:eastAsia="zh-CN"/>
              </w:rPr>
            </w:pPr>
            <w:r>
              <w:rPr>
                <w:rFonts w:hint="eastAsia"/>
                <w:lang w:eastAsia="zh-CN"/>
              </w:rPr>
              <w:t>秘</w:t>
            </w:r>
            <w:proofErr w:type="gramStart"/>
            <w:r>
              <w:rPr>
                <w:rFonts w:hint="eastAsia"/>
                <w:lang w:eastAsia="zh-CN"/>
              </w:rPr>
              <w:t>钥</w:t>
            </w:r>
            <w:proofErr w:type="gramEnd"/>
            <w:r>
              <w:rPr>
                <w:rFonts w:hint="eastAsia"/>
                <w:lang w:eastAsia="zh-CN"/>
              </w:rPr>
              <w:t>索引</w:t>
            </w:r>
          </w:p>
        </w:tc>
        <w:tc>
          <w:tcPr>
            <w:tcW w:w="2035" w:type="dxa"/>
            <w:tcBorders>
              <w:top w:val="single" w:sz="4" w:space="0" w:color="000000"/>
              <w:left w:val="single" w:sz="4" w:space="0" w:color="000000"/>
              <w:bottom w:val="single" w:sz="4" w:space="0" w:color="000000"/>
            </w:tcBorders>
            <w:vAlign w:val="center"/>
          </w:tcPr>
          <w:p w14:paraId="4B4D2E97"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6B013C88" w14:textId="77777777" w:rsidR="006575A0" w:rsidRDefault="007443E2">
            <w:pPr>
              <w:ind w:firstLineChars="0" w:firstLine="0"/>
              <w:jc w:val="left"/>
            </w:pPr>
            <w:r>
              <w:rPr>
                <w:rFonts w:hint="eastAsia"/>
                <w:lang w:eastAsia="zh-CN"/>
              </w:rPr>
              <w:t>用于加密命令数据。</w:t>
            </w:r>
            <w:r>
              <w:rPr>
                <w:lang w:eastAsia="zh-CN"/>
              </w:rPr>
              <w:t xml:space="preserve"> </w:t>
            </w:r>
            <w:r>
              <w:rPr>
                <w:rFonts w:hint="eastAsia"/>
                <w:lang w:eastAsia="zh-CN"/>
              </w:rPr>
              <w:t>仅支持</w:t>
            </w:r>
            <w:r>
              <w:rPr>
                <w:lang w:eastAsia="zh-CN"/>
              </w:rPr>
              <w:t>129</w:t>
            </w:r>
            <w:r>
              <w:rPr>
                <w:rFonts w:ascii="微软雅黑" w:eastAsia="微软雅黑" w:hAnsi="微软雅黑" w:cs="微软雅黑" w:hint="eastAsia"/>
                <w:lang w:eastAsia="zh-CN"/>
              </w:rPr>
              <w:t>〜</w:t>
            </w:r>
            <w:r>
              <w:rPr>
                <w:lang w:eastAsia="zh-CN"/>
              </w:rPr>
              <w:t>255</w:t>
            </w:r>
            <w:r>
              <w:rPr>
                <w:rFonts w:hint="eastAsia"/>
                <w:lang w:eastAsia="zh-CN"/>
              </w:rPr>
              <w:t>之间的数据密钥类型和</w:t>
            </w:r>
            <w:r>
              <w:rPr>
                <w:lang w:eastAsia="zh-CN"/>
              </w:rPr>
              <w:t>ID</w:t>
            </w:r>
          </w:p>
        </w:tc>
      </w:tr>
      <w:tr w:rsidR="006575A0" w14:paraId="47520D03" w14:textId="77777777">
        <w:trPr>
          <w:jc w:val="right"/>
        </w:trPr>
        <w:tc>
          <w:tcPr>
            <w:tcW w:w="1792" w:type="dxa"/>
            <w:tcBorders>
              <w:top w:val="single" w:sz="4" w:space="0" w:color="000000"/>
              <w:left w:val="single" w:sz="4" w:space="0" w:color="000000"/>
              <w:bottom w:val="single" w:sz="4" w:space="0" w:color="000000"/>
            </w:tcBorders>
            <w:vAlign w:val="center"/>
          </w:tcPr>
          <w:p w14:paraId="18FA8D5C" w14:textId="77777777" w:rsidR="006575A0" w:rsidRDefault="007443E2">
            <w:pPr>
              <w:ind w:firstLineChars="0" w:firstLine="0"/>
              <w:jc w:val="left"/>
              <w:rPr>
                <w:lang w:eastAsia="zh-CN"/>
              </w:rPr>
            </w:pPr>
            <w:r>
              <w:rPr>
                <w:rFonts w:hint="eastAsia"/>
                <w:color w:val="000000"/>
                <w:spacing w:val="-3"/>
                <w:lang w:val="en-US" w:eastAsia="zh-CN"/>
              </w:rPr>
              <w:t>L3_DATA type</w:t>
            </w:r>
          </w:p>
        </w:tc>
        <w:tc>
          <w:tcPr>
            <w:tcW w:w="2035" w:type="dxa"/>
            <w:tcBorders>
              <w:top w:val="single" w:sz="4" w:space="0" w:color="000000"/>
              <w:left w:val="single" w:sz="4" w:space="0" w:color="000000"/>
              <w:bottom w:val="single" w:sz="4" w:space="0" w:color="000000"/>
            </w:tcBorders>
            <w:vAlign w:val="center"/>
          </w:tcPr>
          <w:p w14:paraId="5F0DBF1D"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2D699A52" w14:textId="77777777" w:rsidR="006575A0" w:rsidRDefault="007443E2">
            <w:pPr>
              <w:ind w:firstLineChars="0" w:firstLine="0"/>
              <w:jc w:val="left"/>
              <w:rPr>
                <w:lang w:eastAsia="zh-CN"/>
              </w:rPr>
            </w:pPr>
            <w:r>
              <w:rPr>
                <w:rFonts w:hint="eastAsia"/>
                <w:lang w:eastAsia="zh-CN"/>
              </w:rPr>
              <w:t>TLV</w:t>
            </w:r>
            <w:r>
              <w:rPr>
                <w:rFonts w:hint="eastAsia"/>
                <w:lang w:eastAsia="zh-CN"/>
              </w:rPr>
              <w:t>数据名称或数据类型，详见下表</w:t>
            </w:r>
          </w:p>
        </w:tc>
      </w:tr>
      <w:tr w:rsidR="006575A0" w14:paraId="036AFEB5" w14:textId="77777777">
        <w:trPr>
          <w:jc w:val="right"/>
        </w:trPr>
        <w:tc>
          <w:tcPr>
            <w:tcW w:w="1792" w:type="dxa"/>
            <w:tcBorders>
              <w:top w:val="single" w:sz="4" w:space="0" w:color="000000"/>
              <w:left w:val="single" w:sz="4" w:space="0" w:color="000000"/>
              <w:bottom w:val="single" w:sz="4" w:space="0" w:color="000000"/>
            </w:tcBorders>
            <w:vAlign w:val="center"/>
          </w:tcPr>
          <w:p w14:paraId="31CA0209" w14:textId="77777777" w:rsidR="006575A0" w:rsidRDefault="007443E2">
            <w:pPr>
              <w:ind w:firstLineChars="0" w:firstLine="0"/>
              <w:jc w:val="left"/>
              <w:rPr>
                <w:lang w:eastAsia="zh-CN"/>
              </w:rPr>
            </w:pPr>
            <w:r>
              <w:rPr>
                <w:rFonts w:hint="eastAsia"/>
                <w:lang w:eastAsia="zh-CN"/>
              </w:rPr>
              <w:t>最大长度</w:t>
            </w:r>
          </w:p>
        </w:tc>
        <w:tc>
          <w:tcPr>
            <w:tcW w:w="2035" w:type="dxa"/>
            <w:tcBorders>
              <w:top w:val="single" w:sz="4" w:space="0" w:color="000000"/>
              <w:left w:val="single" w:sz="4" w:space="0" w:color="000000"/>
              <w:bottom w:val="single" w:sz="4" w:space="0" w:color="000000"/>
            </w:tcBorders>
            <w:vAlign w:val="center"/>
          </w:tcPr>
          <w:p w14:paraId="2DBCD3DC"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4018686D" w14:textId="77777777" w:rsidR="006575A0" w:rsidRDefault="007443E2">
            <w:pPr>
              <w:ind w:firstLineChars="0" w:firstLine="0"/>
              <w:jc w:val="left"/>
              <w:rPr>
                <w:lang w:eastAsia="zh-CN"/>
              </w:rPr>
            </w:pPr>
            <w:r>
              <w:rPr>
                <w:rFonts w:hint="eastAsia"/>
                <w:lang w:eastAsia="zh-CN"/>
              </w:rPr>
              <w:t>最大</w:t>
            </w:r>
            <w:r>
              <w:rPr>
                <w:lang w:eastAsia="zh-CN"/>
              </w:rPr>
              <w:t>标签</w:t>
            </w:r>
            <w:r>
              <w:rPr>
                <w:rFonts w:hint="eastAsia"/>
                <w:lang w:eastAsia="zh-CN"/>
              </w:rPr>
              <w:t>值</w:t>
            </w:r>
          </w:p>
        </w:tc>
      </w:tr>
    </w:tbl>
    <w:p w14:paraId="3ABA28D1" w14:textId="77777777" w:rsidR="006575A0" w:rsidRDefault="006575A0">
      <w:pPr>
        <w:ind w:firstLine="440"/>
        <w:rPr>
          <w:lang w:eastAsia="zh-CN"/>
        </w:rPr>
      </w:pPr>
    </w:p>
    <w:p w14:paraId="12BCA335" w14:textId="77777777" w:rsidR="006575A0" w:rsidRDefault="007443E2">
      <w:pPr>
        <w:ind w:firstLine="440"/>
        <w:rPr>
          <w:color w:val="000000"/>
          <w:spacing w:val="-3"/>
          <w:lang w:val="en-US" w:eastAsia="zh-CN"/>
        </w:rPr>
      </w:pPr>
      <w:r>
        <w:rPr>
          <w:lang w:eastAsia="zh-CN"/>
        </w:rPr>
        <w:tab/>
      </w:r>
      <w:r>
        <w:rPr>
          <w:rFonts w:hint="eastAsia"/>
          <w:color w:val="000000"/>
          <w:spacing w:val="-3"/>
          <w:lang w:val="en-US" w:eastAsia="zh-CN"/>
        </w:rPr>
        <w:t>L3_DATA type</w:t>
      </w:r>
      <w:r>
        <w:rPr>
          <w:rFonts w:hint="eastAsia"/>
          <w:color w:val="000000"/>
          <w:spacing w:val="-3"/>
          <w:lang w:val="en-US" w:eastAsia="zh-CN"/>
        </w:rPr>
        <w:t>：</w:t>
      </w:r>
    </w:p>
    <w:tbl>
      <w:tblPr>
        <w:tblStyle w:val="af9"/>
        <w:tblW w:w="9645" w:type="dxa"/>
        <w:tblInd w:w="-318" w:type="dxa"/>
        <w:tblLayout w:type="fixed"/>
        <w:tblLook w:val="04A0" w:firstRow="1" w:lastRow="0" w:firstColumn="1" w:lastColumn="0" w:noHBand="0" w:noVBand="1"/>
      </w:tblPr>
      <w:tblGrid>
        <w:gridCol w:w="3122"/>
        <w:gridCol w:w="6523"/>
      </w:tblGrid>
      <w:tr w:rsidR="006575A0" w14:paraId="21F8A19E" w14:textId="77777777">
        <w:tc>
          <w:tcPr>
            <w:tcW w:w="3122" w:type="dxa"/>
            <w:tcBorders>
              <w:top w:val="single" w:sz="4" w:space="0" w:color="auto"/>
              <w:left w:val="single" w:sz="4" w:space="0" w:color="auto"/>
              <w:bottom w:val="single" w:sz="4" w:space="0" w:color="auto"/>
              <w:right w:val="single" w:sz="4" w:space="0" w:color="auto"/>
            </w:tcBorders>
          </w:tcPr>
          <w:p w14:paraId="69CDF474"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Data Item</w:t>
            </w:r>
          </w:p>
        </w:tc>
        <w:tc>
          <w:tcPr>
            <w:tcW w:w="6523" w:type="dxa"/>
            <w:tcBorders>
              <w:top w:val="single" w:sz="4" w:space="0" w:color="auto"/>
              <w:left w:val="single" w:sz="4" w:space="0" w:color="auto"/>
              <w:bottom w:val="single" w:sz="4" w:space="0" w:color="auto"/>
              <w:right w:val="single" w:sz="4" w:space="0" w:color="auto"/>
            </w:tcBorders>
          </w:tcPr>
          <w:p w14:paraId="1D27FBEE"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2639F441" w14:textId="77777777">
        <w:trPr>
          <w:trHeight w:val="90"/>
        </w:trPr>
        <w:tc>
          <w:tcPr>
            <w:tcW w:w="3122" w:type="dxa"/>
            <w:tcBorders>
              <w:top w:val="single" w:sz="4" w:space="0" w:color="auto"/>
              <w:left w:val="single" w:sz="4" w:space="0" w:color="auto"/>
              <w:bottom w:val="single" w:sz="4" w:space="0" w:color="auto"/>
              <w:right w:val="single" w:sz="4" w:space="0" w:color="auto"/>
            </w:tcBorders>
          </w:tcPr>
          <w:p w14:paraId="5A5D012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L3_DATA_PAN</w:t>
            </w:r>
          </w:p>
        </w:tc>
        <w:tc>
          <w:tcPr>
            <w:tcW w:w="6523" w:type="dxa"/>
            <w:tcBorders>
              <w:top w:val="single" w:sz="4" w:space="0" w:color="auto"/>
              <w:left w:val="single" w:sz="4" w:space="0" w:color="auto"/>
              <w:bottom w:val="single" w:sz="4" w:space="0" w:color="auto"/>
              <w:right w:val="single" w:sz="4" w:space="0" w:color="auto"/>
            </w:tcBorders>
          </w:tcPr>
          <w:p w14:paraId="3D028F23"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Application Primary Account Number (PAN)</w:t>
            </w:r>
            <w:r>
              <w:rPr>
                <w:rFonts w:ascii="Times New Roman" w:hAnsi="Times New Roman"/>
                <w:sz w:val="24"/>
                <w:lang w:val="en-GB" w:eastAsia="en-US"/>
              </w:rPr>
              <w:br/>
              <w:t>Format: ANS</w:t>
            </w:r>
            <w:r>
              <w:rPr>
                <w:rFonts w:ascii="Times New Roman" w:hAnsi="Times New Roman"/>
                <w:sz w:val="24"/>
                <w:lang w:val="en-GB" w:eastAsia="en-US"/>
              </w:rPr>
              <w:br/>
              <w:t>Length: var. up to 19</w:t>
            </w:r>
          </w:p>
        </w:tc>
      </w:tr>
      <w:tr w:rsidR="006575A0" w14:paraId="1AAAF651" w14:textId="77777777">
        <w:tc>
          <w:tcPr>
            <w:tcW w:w="3122" w:type="dxa"/>
            <w:tcBorders>
              <w:top w:val="single" w:sz="4" w:space="0" w:color="auto"/>
              <w:left w:val="single" w:sz="4" w:space="0" w:color="auto"/>
              <w:bottom w:val="single" w:sz="4" w:space="0" w:color="auto"/>
              <w:right w:val="single" w:sz="4" w:space="0" w:color="auto"/>
            </w:tcBorders>
          </w:tcPr>
          <w:p w14:paraId="185C207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L3_DATA_TRACK1</w:t>
            </w:r>
          </w:p>
        </w:tc>
        <w:tc>
          <w:tcPr>
            <w:tcW w:w="6523" w:type="dxa"/>
            <w:tcBorders>
              <w:top w:val="single" w:sz="4" w:space="0" w:color="auto"/>
              <w:left w:val="single" w:sz="4" w:space="0" w:color="auto"/>
              <w:bottom w:val="single" w:sz="4" w:space="0" w:color="auto"/>
              <w:right w:val="single" w:sz="4" w:space="0" w:color="auto"/>
            </w:tcBorders>
          </w:tcPr>
          <w:p w14:paraId="2156D15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Track 1 Data</w:t>
            </w:r>
            <w:r>
              <w:rPr>
                <w:rFonts w:ascii="Times New Roman" w:hAnsi="Times New Roman"/>
                <w:sz w:val="24"/>
                <w:lang w:val="en-GB" w:eastAsia="en-US"/>
              </w:rPr>
              <w:br/>
              <w:t>Format: ANS</w:t>
            </w:r>
            <w:r>
              <w:rPr>
                <w:rFonts w:ascii="Times New Roman" w:hAnsi="Times New Roman"/>
                <w:sz w:val="24"/>
                <w:lang w:val="en-GB" w:eastAsia="en-US"/>
              </w:rPr>
              <w:br/>
              <w:t>Length: var. up to 100</w:t>
            </w:r>
          </w:p>
        </w:tc>
      </w:tr>
      <w:tr w:rsidR="006575A0" w14:paraId="33721914" w14:textId="77777777">
        <w:trPr>
          <w:trHeight w:val="90"/>
        </w:trPr>
        <w:tc>
          <w:tcPr>
            <w:tcW w:w="3122" w:type="dxa"/>
            <w:tcBorders>
              <w:top w:val="single" w:sz="4" w:space="0" w:color="auto"/>
              <w:left w:val="single" w:sz="4" w:space="0" w:color="auto"/>
              <w:bottom w:val="single" w:sz="4" w:space="0" w:color="auto"/>
              <w:right w:val="single" w:sz="4" w:space="0" w:color="auto"/>
            </w:tcBorders>
          </w:tcPr>
          <w:p w14:paraId="2BB83BD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L3_DATA_TRACK2</w:t>
            </w:r>
          </w:p>
        </w:tc>
        <w:tc>
          <w:tcPr>
            <w:tcW w:w="6523" w:type="dxa"/>
            <w:tcBorders>
              <w:top w:val="single" w:sz="4" w:space="0" w:color="auto"/>
              <w:left w:val="single" w:sz="4" w:space="0" w:color="auto"/>
              <w:bottom w:val="single" w:sz="4" w:space="0" w:color="auto"/>
              <w:right w:val="single" w:sz="4" w:space="0" w:color="auto"/>
            </w:tcBorders>
          </w:tcPr>
          <w:p w14:paraId="55DDA79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Track 2 Data</w:t>
            </w:r>
            <w:r>
              <w:rPr>
                <w:rFonts w:ascii="Times New Roman" w:hAnsi="Times New Roman"/>
                <w:sz w:val="24"/>
                <w:lang w:val="en-GB" w:eastAsia="en-US"/>
              </w:rPr>
              <w:br/>
              <w:t>Format: ANS</w:t>
            </w:r>
            <w:r>
              <w:rPr>
                <w:rFonts w:ascii="Times New Roman" w:hAnsi="Times New Roman"/>
                <w:sz w:val="24"/>
                <w:lang w:val="en-GB" w:eastAsia="en-US"/>
              </w:rPr>
              <w:br/>
              <w:t>Length: var. up to 37</w:t>
            </w:r>
          </w:p>
        </w:tc>
      </w:tr>
      <w:tr w:rsidR="006575A0" w14:paraId="06E6E12A" w14:textId="77777777">
        <w:tc>
          <w:tcPr>
            <w:tcW w:w="3122" w:type="dxa"/>
            <w:tcBorders>
              <w:top w:val="single" w:sz="4" w:space="0" w:color="auto"/>
              <w:left w:val="single" w:sz="4" w:space="0" w:color="auto"/>
              <w:bottom w:val="single" w:sz="4" w:space="0" w:color="auto"/>
              <w:right w:val="single" w:sz="4" w:space="0" w:color="auto"/>
            </w:tcBorders>
          </w:tcPr>
          <w:p w14:paraId="3B38DEF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L3_DATA_TRACK3</w:t>
            </w:r>
          </w:p>
        </w:tc>
        <w:tc>
          <w:tcPr>
            <w:tcW w:w="6523" w:type="dxa"/>
            <w:tcBorders>
              <w:top w:val="single" w:sz="4" w:space="0" w:color="auto"/>
              <w:left w:val="single" w:sz="4" w:space="0" w:color="auto"/>
              <w:bottom w:val="single" w:sz="4" w:space="0" w:color="auto"/>
              <w:right w:val="single" w:sz="4" w:space="0" w:color="auto"/>
            </w:tcBorders>
          </w:tcPr>
          <w:p w14:paraId="0FCEAD9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Track 3 Data</w:t>
            </w:r>
            <w:r>
              <w:rPr>
                <w:rFonts w:ascii="Times New Roman" w:hAnsi="Times New Roman"/>
                <w:sz w:val="24"/>
                <w:lang w:val="en-GB" w:eastAsia="en-US"/>
              </w:rPr>
              <w:br/>
              <w:t>Format: ANS</w:t>
            </w:r>
            <w:r>
              <w:rPr>
                <w:rFonts w:ascii="Times New Roman" w:hAnsi="Times New Roman"/>
                <w:sz w:val="24"/>
                <w:lang w:val="en-GB" w:eastAsia="en-US"/>
              </w:rPr>
              <w:br/>
              <w:t>Length: var. up to 104</w:t>
            </w:r>
          </w:p>
        </w:tc>
      </w:tr>
      <w:tr w:rsidR="006575A0" w14:paraId="10956CE7" w14:textId="77777777">
        <w:tc>
          <w:tcPr>
            <w:tcW w:w="3122" w:type="dxa"/>
            <w:tcBorders>
              <w:top w:val="single" w:sz="4" w:space="0" w:color="auto"/>
              <w:left w:val="single" w:sz="4" w:space="0" w:color="auto"/>
              <w:bottom w:val="single" w:sz="4" w:space="0" w:color="auto"/>
              <w:right w:val="single" w:sz="4" w:space="0" w:color="auto"/>
            </w:tcBorders>
          </w:tcPr>
          <w:p w14:paraId="6258B12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L3_DATA_DD_CARD_TRACK1</w:t>
            </w:r>
          </w:p>
        </w:tc>
        <w:tc>
          <w:tcPr>
            <w:tcW w:w="6523" w:type="dxa"/>
            <w:tcBorders>
              <w:top w:val="single" w:sz="4" w:space="0" w:color="auto"/>
              <w:left w:val="single" w:sz="4" w:space="0" w:color="auto"/>
              <w:bottom w:val="single" w:sz="4" w:space="0" w:color="auto"/>
              <w:right w:val="single" w:sz="4" w:space="0" w:color="auto"/>
            </w:tcBorders>
          </w:tcPr>
          <w:p w14:paraId="7F919F3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If Track 1 Data is present, then DD Card (Track1) contains a copy of the discretionary data field of Track 1 Data as returned by the Card in the file read using the READ RECORD command during a mag-stripe mode transaction (i.e. without Unpredictable Number (Numeric), Application Transaction Counter, CVC3 (Track1) and </w:t>
            </w:r>
            <w:proofErr w:type="spellStart"/>
            <w:r>
              <w:rPr>
                <w:rFonts w:ascii="Times New Roman" w:hAnsi="Times New Roman"/>
                <w:sz w:val="24"/>
                <w:lang w:val="en-GB" w:eastAsia="en-US"/>
              </w:rPr>
              <w:t>nUN</w:t>
            </w:r>
            <w:proofErr w:type="spellEnd"/>
            <w:r>
              <w:rPr>
                <w:rFonts w:ascii="Times New Roman" w:hAnsi="Times New Roman"/>
                <w:sz w:val="24"/>
                <w:lang w:val="en-GB" w:eastAsia="en-US"/>
              </w:rPr>
              <w:t xml:space="preserve"> included)</w:t>
            </w:r>
            <w:r>
              <w:rPr>
                <w:rFonts w:ascii="Times New Roman" w:hAnsi="Times New Roman"/>
                <w:sz w:val="24"/>
                <w:lang w:val="en-GB" w:eastAsia="en-US"/>
              </w:rPr>
              <w:br/>
              <w:t>Format: ANS</w:t>
            </w:r>
            <w:r>
              <w:rPr>
                <w:rFonts w:ascii="Times New Roman" w:hAnsi="Times New Roman"/>
                <w:sz w:val="24"/>
                <w:lang w:val="en-GB" w:eastAsia="en-US"/>
              </w:rPr>
              <w:br/>
              <w:t>Length :var. up to 56</w:t>
            </w:r>
          </w:p>
        </w:tc>
      </w:tr>
      <w:tr w:rsidR="006575A0" w14:paraId="08D4F83F" w14:textId="77777777">
        <w:tc>
          <w:tcPr>
            <w:tcW w:w="3122" w:type="dxa"/>
            <w:tcBorders>
              <w:top w:val="single" w:sz="4" w:space="0" w:color="auto"/>
              <w:left w:val="single" w:sz="4" w:space="0" w:color="auto"/>
              <w:bottom w:val="single" w:sz="4" w:space="0" w:color="auto"/>
              <w:right w:val="single" w:sz="4" w:space="0" w:color="auto"/>
            </w:tcBorders>
          </w:tcPr>
          <w:p w14:paraId="4F7F99A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L3_DATA_DD_CARD_TRACK2</w:t>
            </w:r>
          </w:p>
        </w:tc>
        <w:tc>
          <w:tcPr>
            <w:tcW w:w="6523" w:type="dxa"/>
            <w:tcBorders>
              <w:top w:val="single" w:sz="4" w:space="0" w:color="auto"/>
              <w:left w:val="single" w:sz="4" w:space="0" w:color="auto"/>
              <w:bottom w:val="single" w:sz="4" w:space="0" w:color="auto"/>
              <w:right w:val="single" w:sz="4" w:space="0" w:color="auto"/>
            </w:tcBorders>
          </w:tcPr>
          <w:p w14:paraId="6D37982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DD Card (Track2) contains a copy of the discretionary data field of Track 2 Data as returned by the Card in the file read using the READ RECORD command during a mag-stripe mode transaction (i.e. without Unpredictable Number (Numeric), Application Transaction Counter, CVC3 (Track2) and </w:t>
            </w:r>
            <w:proofErr w:type="spellStart"/>
            <w:r>
              <w:rPr>
                <w:rFonts w:ascii="Times New Roman" w:hAnsi="Times New Roman"/>
                <w:sz w:val="24"/>
                <w:lang w:val="en-GB" w:eastAsia="en-US"/>
              </w:rPr>
              <w:t>nUN</w:t>
            </w:r>
            <w:proofErr w:type="spellEnd"/>
            <w:r>
              <w:rPr>
                <w:rFonts w:ascii="Times New Roman" w:hAnsi="Times New Roman"/>
                <w:sz w:val="24"/>
                <w:lang w:val="en-GB" w:eastAsia="en-US"/>
              </w:rPr>
              <w:t xml:space="preserve"> included).</w:t>
            </w:r>
            <w:r>
              <w:rPr>
                <w:rFonts w:ascii="Times New Roman" w:hAnsi="Times New Roman"/>
                <w:sz w:val="24"/>
                <w:lang w:val="en-GB" w:eastAsia="en-US"/>
              </w:rPr>
              <w:br/>
              <w:t>Format: CN</w:t>
            </w:r>
            <w:r>
              <w:rPr>
                <w:rFonts w:ascii="Times New Roman" w:hAnsi="Times New Roman"/>
                <w:sz w:val="24"/>
                <w:lang w:val="en-GB" w:eastAsia="en-US"/>
              </w:rPr>
              <w:br/>
              <w:t>Length: var. up to 11 bytes</w:t>
            </w:r>
          </w:p>
        </w:tc>
      </w:tr>
      <w:tr w:rsidR="006575A0" w14:paraId="31B74E0F" w14:textId="77777777">
        <w:tc>
          <w:tcPr>
            <w:tcW w:w="3122" w:type="dxa"/>
            <w:tcBorders>
              <w:top w:val="single" w:sz="4" w:space="0" w:color="auto"/>
              <w:left w:val="single" w:sz="4" w:space="0" w:color="auto"/>
              <w:bottom w:val="single" w:sz="4" w:space="0" w:color="auto"/>
              <w:right w:val="single" w:sz="4" w:space="0" w:color="auto"/>
            </w:tcBorders>
          </w:tcPr>
          <w:p w14:paraId="6D4447E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L3_DATA_EXPIRE_DATE</w:t>
            </w:r>
          </w:p>
        </w:tc>
        <w:tc>
          <w:tcPr>
            <w:tcW w:w="6523" w:type="dxa"/>
            <w:tcBorders>
              <w:top w:val="single" w:sz="4" w:space="0" w:color="auto"/>
              <w:left w:val="single" w:sz="4" w:space="0" w:color="auto"/>
              <w:bottom w:val="single" w:sz="4" w:space="0" w:color="auto"/>
              <w:right w:val="single" w:sz="4" w:space="0" w:color="auto"/>
            </w:tcBorders>
          </w:tcPr>
          <w:p w14:paraId="6F87398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Expiration Date</w:t>
            </w:r>
            <w:r>
              <w:rPr>
                <w:rFonts w:ascii="Times New Roman" w:hAnsi="Times New Roman"/>
                <w:sz w:val="24"/>
                <w:lang w:val="en-GB" w:eastAsia="en-US"/>
              </w:rPr>
              <w:br/>
              <w:t>Format: ANS</w:t>
            </w:r>
            <w:r>
              <w:rPr>
                <w:rFonts w:ascii="Times New Roman" w:hAnsi="Times New Roman"/>
                <w:sz w:val="24"/>
                <w:lang w:val="en-GB" w:eastAsia="en-US"/>
              </w:rPr>
              <w:br/>
              <w:t>Length: 4 (MSR, YYMM) or 6 (CT/CLSS, YYMMDD)</w:t>
            </w:r>
          </w:p>
        </w:tc>
      </w:tr>
      <w:tr w:rsidR="006575A0" w14:paraId="41DCCC96" w14:textId="77777777">
        <w:tc>
          <w:tcPr>
            <w:tcW w:w="3122" w:type="dxa"/>
            <w:tcBorders>
              <w:top w:val="single" w:sz="4" w:space="0" w:color="auto"/>
              <w:left w:val="single" w:sz="4" w:space="0" w:color="auto"/>
              <w:bottom w:val="single" w:sz="4" w:space="0" w:color="auto"/>
              <w:right w:val="single" w:sz="4" w:space="0" w:color="auto"/>
            </w:tcBorders>
          </w:tcPr>
          <w:p w14:paraId="603A50B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L3_DATA_SERVICE_CODE</w:t>
            </w:r>
          </w:p>
        </w:tc>
        <w:tc>
          <w:tcPr>
            <w:tcW w:w="6523" w:type="dxa"/>
            <w:tcBorders>
              <w:top w:val="single" w:sz="4" w:space="0" w:color="auto"/>
              <w:left w:val="single" w:sz="4" w:space="0" w:color="auto"/>
              <w:bottom w:val="single" w:sz="4" w:space="0" w:color="auto"/>
              <w:right w:val="single" w:sz="4" w:space="0" w:color="auto"/>
            </w:tcBorders>
          </w:tcPr>
          <w:p w14:paraId="3837705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Service Code</w:t>
            </w:r>
            <w:r>
              <w:rPr>
                <w:rFonts w:ascii="Times New Roman" w:hAnsi="Times New Roman"/>
                <w:sz w:val="24"/>
                <w:lang w:val="en-GB" w:eastAsia="en-US"/>
              </w:rPr>
              <w:br/>
              <w:t>Format: ANS</w:t>
            </w:r>
            <w:r>
              <w:rPr>
                <w:rFonts w:ascii="Times New Roman" w:hAnsi="Times New Roman"/>
                <w:sz w:val="24"/>
                <w:lang w:val="en-GB" w:eastAsia="en-US"/>
              </w:rPr>
              <w:br/>
              <w:t>Length: 3(MSR) or 4 (CT/CLSS)</w:t>
            </w:r>
          </w:p>
        </w:tc>
      </w:tr>
      <w:tr w:rsidR="006575A0" w14:paraId="6880B2AF" w14:textId="77777777">
        <w:tc>
          <w:tcPr>
            <w:tcW w:w="3122" w:type="dxa"/>
            <w:tcBorders>
              <w:top w:val="single" w:sz="4" w:space="0" w:color="auto"/>
              <w:left w:val="single" w:sz="4" w:space="0" w:color="auto"/>
              <w:bottom w:val="single" w:sz="4" w:space="0" w:color="auto"/>
              <w:right w:val="single" w:sz="4" w:space="0" w:color="auto"/>
            </w:tcBorders>
          </w:tcPr>
          <w:p w14:paraId="4EA1655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L3_DATA_CARDHOLDER</w:t>
            </w:r>
            <w:r>
              <w:rPr>
                <w:rFonts w:ascii="Times New Roman" w:hAnsi="Times New Roman"/>
                <w:sz w:val="24"/>
                <w:lang w:val="en-GB" w:eastAsia="en-US"/>
              </w:rPr>
              <w:lastRenderedPageBreak/>
              <w:t>_NAME</w:t>
            </w:r>
          </w:p>
        </w:tc>
        <w:tc>
          <w:tcPr>
            <w:tcW w:w="6523" w:type="dxa"/>
            <w:tcBorders>
              <w:top w:val="single" w:sz="4" w:space="0" w:color="auto"/>
              <w:left w:val="single" w:sz="4" w:space="0" w:color="auto"/>
              <w:bottom w:val="single" w:sz="4" w:space="0" w:color="auto"/>
              <w:right w:val="single" w:sz="4" w:space="0" w:color="auto"/>
            </w:tcBorders>
          </w:tcPr>
          <w:p w14:paraId="20B8B19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Cardholder Name</w:t>
            </w:r>
            <w:r>
              <w:rPr>
                <w:rFonts w:ascii="Times New Roman" w:hAnsi="Times New Roman"/>
                <w:sz w:val="24"/>
                <w:lang w:val="en-GB" w:eastAsia="en-US"/>
              </w:rPr>
              <w:br/>
            </w:r>
            <w:r>
              <w:rPr>
                <w:rFonts w:ascii="Times New Roman" w:hAnsi="Times New Roman"/>
                <w:sz w:val="24"/>
                <w:lang w:val="en-GB" w:eastAsia="en-US"/>
              </w:rPr>
              <w:lastRenderedPageBreak/>
              <w:t>Format: ANS</w:t>
            </w:r>
            <w:r>
              <w:rPr>
                <w:rFonts w:ascii="Times New Roman" w:hAnsi="Times New Roman"/>
                <w:sz w:val="24"/>
                <w:lang w:val="en-GB" w:eastAsia="en-US"/>
              </w:rPr>
              <w:br/>
              <w:t>Length: var. up to 26</w:t>
            </w:r>
          </w:p>
        </w:tc>
      </w:tr>
      <w:tr w:rsidR="006575A0" w14:paraId="56D81C2A" w14:textId="77777777">
        <w:tc>
          <w:tcPr>
            <w:tcW w:w="3122" w:type="dxa"/>
            <w:tcBorders>
              <w:top w:val="single" w:sz="4" w:space="0" w:color="auto"/>
              <w:left w:val="single" w:sz="4" w:space="0" w:color="auto"/>
              <w:bottom w:val="single" w:sz="4" w:space="0" w:color="auto"/>
              <w:right w:val="single" w:sz="4" w:space="0" w:color="auto"/>
            </w:tcBorders>
          </w:tcPr>
          <w:p w14:paraId="2C53C77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L3_DATA_POS_ENTRY_MODE</w:t>
            </w:r>
          </w:p>
        </w:tc>
        <w:tc>
          <w:tcPr>
            <w:tcW w:w="6523" w:type="dxa"/>
            <w:tcBorders>
              <w:top w:val="single" w:sz="4" w:space="0" w:color="auto"/>
              <w:left w:val="single" w:sz="4" w:space="0" w:color="auto"/>
              <w:bottom w:val="single" w:sz="4" w:space="0" w:color="auto"/>
              <w:right w:val="single" w:sz="4" w:space="0" w:color="auto"/>
            </w:tcBorders>
          </w:tcPr>
          <w:p w14:paraId="25178BD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POS Entry Mode. Indicates the method by which the PAN was entered</w:t>
            </w:r>
            <w:r>
              <w:rPr>
                <w:rFonts w:ascii="Times New Roman" w:hAnsi="Times New Roman"/>
                <w:sz w:val="24"/>
                <w:lang w:val="en-GB" w:eastAsia="en-US"/>
              </w:rPr>
              <w:br/>
              <w:t>Length: 1</w:t>
            </w:r>
            <w:r>
              <w:rPr>
                <w:rFonts w:ascii="Times New Roman" w:hAnsi="Times New Roman"/>
                <w:sz w:val="24"/>
                <w:lang w:val="en-GB" w:eastAsia="en-US"/>
              </w:rPr>
              <w:br/>
              <w:t>Possible values:</w:t>
            </w:r>
            <w:r>
              <w:rPr>
                <w:rFonts w:ascii="Times New Roman" w:hAnsi="Times New Roman"/>
                <w:sz w:val="24"/>
                <w:lang w:val="en-GB" w:eastAsia="en-US"/>
              </w:rPr>
              <w:br/>
              <w:t>0x01 = Entry mode - manual</w:t>
            </w:r>
          </w:p>
          <w:p w14:paraId="135CF47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0x02 = Entry mode - magnetic stripe reader</w:t>
            </w:r>
          </w:p>
          <w:p w14:paraId="701AB9D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0x05 = Entry mode - Integrated circuit card</w:t>
            </w:r>
          </w:p>
          <w:p w14:paraId="4C5853A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0x07 = Entry Mode - proximity payment using ICC data (i.e. CL EMV)</w:t>
            </w:r>
          </w:p>
          <w:p w14:paraId="738F2DA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0x80 = Entry mode - ICC fallback to magnetic stripe</w:t>
            </w:r>
          </w:p>
        </w:tc>
      </w:tr>
      <w:tr w:rsidR="006575A0" w14:paraId="6B915775" w14:textId="77777777">
        <w:tc>
          <w:tcPr>
            <w:tcW w:w="3122" w:type="dxa"/>
            <w:tcBorders>
              <w:top w:val="single" w:sz="4" w:space="0" w:color="auto"/>
              <w:left w:val="single" w:sz="4" w:space="0" w:color="auto"/>
              <w:bottom w:val="single" w:sz="4" w:space="0" w:color="auto"/>
              <w:right w:val="single" w:sz="4" w:space="0" w:color="auto"/>
            </w:tcBorders>
          </w:tcPr>
          <w:p w14:paraId="3BBD5AB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L3_DATA_CARD_SCHEME_ID</w:t>
            </w:r>
          </w:p>
        </w:tc>
        <w:tc>
          <w:tcPr>
            <w:tcW w:w="6523" w:type="dxa"/>
            <w:tcBorders>
              <w:top w:val="single" w:sz="4" w:space="0" w:color="auto"/>
              <w:left w:val="single" w:sz="4" w:space="0" w:color="auto"/>
              <w:bottom w:val="single" w:sz="4" w:space="0" w:color="auto"/>
              <w:right w:val="single" w:sz="4" w:space="0" w:color="auto"/>
            </w:tcBorders>
          </w:tcPr>
          <w:p w14:paraId="6A4CED3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Card Scheme ID. This data indicates the type of card, not only in terms of the card type but also card association and whether the transaction was an EMV or non-EMV.</w:t>
            </w:r>
            <w:r>
              <w:rPr>
                <w:rFonts w:ascii="Times New Roman" w:hAnsi="Times New Roman"/>
                <w:sz w:val="24"/>
                <w:lang w:val="en-GB" w:eastAsia="en-US"/>
              </w:rPr>
              <w:br/>
              <w:t>Length: 1</w:t>
            </w:r>
            <w:r>
              <w:rPr>
                <w:rFonts w:ascii="Times New Roman" w:hAnsi="Times New Roman"/>
                <w:sz w:val="24"/>
                <w:lang w:val="en-GB" w:eastAsia="en-US"/>
              </w:rPr>
              <w:br/>
              <w:t>Possible values:</w:t>
            </w:r>
            <w:r>
              <w:rPr>
                <w:rFonts w:ascii="Times New Roman" w:hAnsi="Times New Roman"/>
                <w:sz w:val="24"/>
                <w:lang w:val="en-GB" w:eastAsia="en-US"/>
              </w:rPr>
              <w:br/>
              <w:t>0x01: MSR transaction</w:t>
            </w:r>
            <w:r>
              <w:rPr>
                <w:rFonts w:ascii="Times New Roman" w:hAnsi="Times New Roman"/>
                <w:sz w:val="24"/>
                <w:lang w:val="en-GB" w:eastAsia="en-US"/>
              </w:rPr>
              <w:br/>
              <w:t>0x02: Contact EMV</w:t>
            </w:r>
            <w:r>
              <w:rPr>
                <w:rFonts w:ascii="Times New Roman" w:hAnsi="Times New Roman"/>
                <w:sz w:val="24"/>
                <w:lang w:val="en-GB" w:eastAsia="en-US"/>
              </w:rPr>
              <w:br/>
              <w:t>0x03: Contact PBOC</w:t>
            </w:r>
            <w:r>
              <w:rPr>
                <w:rFonts w:ascii="Times New Roman" w:hAnsi="Times New Roman"/>
                <w:sz w:val="24"/>
                <w:lang w:val="en-GB" w:eastAsia="en-US"/>
              </w:rPr>
              <w:br/>
              <w:t>0x06: Contactless UnionPay QPBOC</w:t>
            </w:r>
            <w:r>
              <w:rPr>
                <w:rFonts w:ascii="Times New Roman" w:hAnsi="Times New Roman"/>
                <w:sz w:val="24"/>
                <w:lang w:val="en-GB" w:eastAsia="en-US"/>
              </w:rPr>
              <w:br/>
              <w:t>0x08: Contactless UnionPay MSD</w:t>
            </w:r>
            <w:r>
              <w:rPr>
                <w:rFonts w:ascii="Times New Roman" w:hAnsi="Times New Roman"/>
                <w:sz w:val="24"/>
                <w:lang w:val="en-GB" w:eastAsia="en-US"/>
              </w:rPr>
              <w:br/>
              <w:t>0x0B: Contactless Visa QVSDC</w:t>
            </w:r>
            <w:r>
              <w:rPr>
                <w:rFonts w:ascii="Times New Roman" w:hAnsi="Times New Roman"/>
                <w:sz w:val="24"/>
                <w:lang w:val="en-GB" w:eastAsia="en-US"/>
              </w:rPr>
              <w:br/>
              <w:t>0x0C: Contactless Visa VSDC</w:t>
            </w:r>
            <w:r>
              <w:rPr>
                <w:rFonts w:ascii="Times New Roman" w:hAnsi="Times New Roman"/>
                <w:sz w:val="24"/>
                <w:lang w:val="en-GB" w:eastAsia="en-US"/>
              </w:rPr>
              <w:br/>
              <w:t>0x0D: Contactless Visa WAVE2</w:t>
            </w:r>
          </w:p>
          <w:p w14:paraId="2434A08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0x0E: Contactless Visa MSD</w:t>
            </w:r>
            <w:r>
              <w:rPr>
                <w:rFonts w:ascii="Times New Roman" w:hAnsi="Times New Roman"/>
                <w:sz w:val="24"/>
                <w:lang w:val="en-GB" w:eastAsia="en-US"/>
              </w:rPr>
              <w:br/>
              <w:t>0x0F: Contactless Visa MSD Legacy</w:t>
            </w:r>
            <w:r>
              <w:rPr>
                <w:rFonts w:ascii="Times New Roman" w:hAnsi="Times New Roman"/>
                <w:sz w:val="24"/>
                <w:lang w:val="en-GB" w:eastAsia="en-US"/>
              </w:rPr>
              <w:br/>
              <w:t xml:space="preserve">0x10: Contactless Mastercard </w:t>
            </w:r>
            <w:proofErr w:type="spellStart"/>
            <w:r>
              <w:rPr>
                <w:rFonts w:ascii="Times New Roman" w:hAnsi="Times New Roman"/>
                <w:sz w:val="24"/>
                <w:lang w:val="en-GB" w:eastAsia="en-US"/>
              </w:rPr>
              <w:t>Paypass</w:t>
            </w:r>
            <w:proofErr w:type="spellEnd"/>
            <w:r>
              <w:rPr>
                <w:rFonts w:ascii="Times New Roman" w:hAnsi="Times New Roman"/>
                <w:sz w:val="24"/>
                <w:lang w:val="en-GB" w:eastAsia="en-US"/>
              </w:rPr>
              <w:t xml:space="preserve"> M/Chip</w:t>
            </w:r>
            <w:r>
              <w:rPr>
                <w:rFonts w:ascii="Times New Roman" w:hAnsi="Times New Roman"/>
                <w:sz w:val="24"/>
                <w:lang w:val="en-GB" w:eastAsia="en-US"/>
              </w:rPr>
              <w:br/>
              <w:t xml:space="preserve">0x11: Contactless Mastercard </w:t>
            </w:r>
            <w:proofErr w:type="spellStart"/>
            <w:r>
              <w:rPr>
                <w:rFonts w:ascii="Times New Roman" w:hAnsi="Times New Roman"/>
                <w:sz w:val="24"/>
                <w:lang w:val="en-GB" w:eastAsia="en-US"/>
              </w:rPr>
              <w:t>Paypass</w:t>
            </w:r>
            <w:proofErr w:type="spellEnd"/>
            <w:r>
              <w:rPr>
                <w:rFonts w:ascii="Times New Roman" w:hAnsi="Times New Roman"/>
                <w:sz w:val="24"/>
                <w:lang w:val="en-GB" w:eastAsia="en-US"/>
              </w:rPr>
              <w:t xml:space="preserve"> Magstripe</w:t>
            </w:r>
            <w:r>
              <w:rPr>
                <w:rFonts w:ascii="Times New Roman" w:hAnsi="Times New Roman"/>
                <w:sz w:val="24"/>
                <w:lang w:val="en-GB" w:eastAsia="en-US"/>
              </w:rPr>
              <w:br/>
              <w:t>0x15: Contactless Discover DPAS EMV</w:t>
            </w:r>
            <w:r>
              <w:rPr>
                <w:rFonts w:ascii="Times New Roman" w:hAnsi="Times New Roman"/>
                <w:sz w:val="24"/>
                <w:lang w:val="en-GB" w:eastAsia="en-US"/>
              </w:rPr>
              <w:br/>
              <w:t>0x16: Contactless Discover DPAS Magstripe</w:t>
            </w:r>
          </w:p>
          <w:p w14:paraId="11FE730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0x17: Contactless Discover DPAS ZIP</w:t>
            </w:r>
          </w:p>
          <w:p w14:paraId="6990425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0x1A: Contactless Amex EMV</w:t>
            </w:r>
            <w:r>
              <w:rPr>
                <w:rFonts w:ascii="Times New Roman" w:hAnsi="Times New Roman"/>
                <w:sz w:val="24"/>
                <w:lang w:val="en-GB" w:eastAsia="en-US"/>
              </w:rPr>
              <w:br/>
              <w:t>0x1B: Contactless Amex Magstripe</w:t>
            </w:r>
            <w:r>
              <w:rPr>
                <w:rFonts w:ascii="Times New Roman" w:hAnsi="Times New Roman"/>
                <w:sz w:val="24"/>
                <w:lang w:val="en-GB" w:eastAsia="en-US"/>
              </w:rPr>
              <w:br/>
              <w:t>0x1C: Contactless Amex Mobile EMV</w:t>
            </w:r>
            <w:r>
              <w:rPr>
                <w:rFonts w:ascii="Times New Roman" w:hAnsi="Times New Roman"/>
                <w:sz w:val="24"/>
                <w:lang w:val="en-GB" w:eastAsia="en-US"/>
              </w:rPr>
              <w:br/>
              <w:t>0x1D: Contactless Amex Mobile Magstripe</w:t>
            </w:r>
          </w:p>
          <w:p w14:paraId="5E4DD92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0x1F: Contactless JCB EMV</w:t>
            </w:r>
            <w:r>
              <w:rPr>
                <w:rFonts w:ascii="Times New Roman" w:hAnsi="Times New Roman"/>
                <w:sz w:val="24"/>
                <w:lang w:val="en-GB" w:eastAsia="en-US"/>
              </w:rPr>
              <w:br/>
              <w:t>0x20: Contactless JCB Magstripe</w:t>
            </w:r>
            <w:r>
              <w:rPr>
                <w:rFonts w:ascii="Times New Roman" w:hAnsi="Times New Roman"/>
                <w:sz w:val="24"/>
                <w:lang w:val="en-GB" w:eastAsia="en-US"/>
              </w:rPr>
              <w:br/>
              <w:t>0x21: Contactless JCB Legacy</w:t>
            </w:r>
            <w:r>
              <w:rPr>
                <w:rFonts w:ascii="Times New Roman" w:hAnsi="Times New Roman"/>
                <w:sz w:val="24"/>
                <w:lang w:val="en-GB" w:eastAsia="en-US"/>
              </w:rPr>
              <w:br/>
              <w:t>0x24: Contactless Pure EMV</w:t>
            </w:r>
            <w:r>
              <w:rPr>
                <w:rFonts w:ascii="Times New Roman" w:hAnsi="Times New Roman"/>
                <w:sz w:val="24"/>
                <w:lang w:val="en-GB" w:eastAsia="en-US"/>
              </w:rPr>
              <w:br/>
              <w:t xml:space="preserve">0x29: Contactless </w:t>
            </w:r>
            <w:proofErr w:type="spellStart"/>
            <w:r>
              <w:rPr>
                <w:rFonts w:ascii="Times New Roman" w:hAnsi="Times New Roman"/>
                <w:sz w:val="24"/>
                <w:lang w:val="en-GB" w:eastAsia="en-US"/>
              </w:rPr>
              <w:t>Interac</w:t>
            </w:r>
            <w:proofErr w:type="spellEnd"/>
            <w:r>
              <w:rPr>
                <w:rFonts w:ascii="Times New Roman" w:hAnsi="Times New Roman"/>
                <w:sz w:val="24"/>
                <w:lang w:val="en-GB" w:eastAsia="en-US"/>
              </w:rPr>
              <w:t xml:space="preserve"> EMV</w:t>
            </w:r>
            <w:r>
              <w:rPr>
                <w:rFonts w:ascii="Times New Roman" w:hAnsi="Times New Roman"/>
                <w:sz w:val="24"/>
                <w:lang w:val="en-GB" w:eastAsia="en-US"/>
              </w:rPr>
              <w:br/>
              <w:t xml:space="preserve">0x2E: Contactless </w:t>
            </w:r>
            <w:proofErr w:type="spellStart"/>
            <w:r>
              <w:rPr>
                <w:rFonts w:ascii="Times New Roman" w:hAnsi="Times New Roman"/>
                <w:sz w:val="24"/>
                <w:lang w:val="en-GB" w:eastAsia="en-US"/>
              </w:rPr>
              <w:t>Rupay</w:t>
            </w:r>
            <w:proofErr w:type="spellEnd"/>
            <w:r>
              <w:rPr>
                <w:rFonts w:ascii="Times New Roman" w:hAnsi="Times New Roman"/>
                <w:sz w:val="24"/>
                <w:lang w:val="en-GB" w:eastAsia="en-US"/>
              </w:rPr>
              <w:t xml:space="preserve"> EMV</w:t>
            </w:r>
            <w:r>
              <w:rPr>
                <w:rFonts w:ascii="Times New Roman" w:hAnsi="Times New Roman"/>
                <w:sz w:val="24"/>
                <w:lang w:val="en-GB" w:eastAsia="en-US"/>
              </w:rPr>
              <w:br/>
              <w:t>0x33: Contactless Mir EMV</w:t>
            </w:r>
            <w:r>
              <w:rPr>
                <w:rFonts w:ascii="Times New Roman" w:hAnsi="Times New Roman"/>
                <w:sz w:val="24"/>
                <w:lang w:val="en-GB" w:eastAsia="en-US"/>
              </w:rPr>
              <w:br/>
              <w:t xml:space="preserve">0x38: Contactless </w:t>
            </w:r>
            <w:proofErr w:type="spellStart"/>
            <w:r>
              <w:rPr>
                <w:rFonts w:ascii="Times New Roman" w:hAnsi="Times New Roman"/>
                <w:sz w:val="24"/>
                <w:lang w:val="en-GB" w:eastAsia="en-US"/>
              </w:rPr>
              <w:t>Multibanco</w:t>
            </w:r>
            <w:proofErr w:type="spellEnd"/>
            <w:r>
              <w:rPr>
                <w:rFonts w:ascii="Times New Roman" w:hAnsi="Times New Roman"/>
                <w:sz w:val="24"/>
                <w:lang w:val="en-GB" w:eastAsia="en-US"/>
              </w:rPr>
              <w:t xml:space="preserve"> EMV</w:t>
            </w:r>
            <w:r>
              <w:rPr>
                <w:rFonts w:ascii="Times New Roman" w:hAnsi="Times New Roman"/>
                <w:sz w:val="24"/>
                <w:lang w:val="en-GB" w:eastAsia="en-US"/>
              </w:rPr>
              <w:br/>
            </w:r>
          </w:p>
        </w:tc>
      </w:tr>
      <w:tr w:rsidR="006575A0" w14:paraId="0F6F02BD" w14:textId="77777777">
        <w:tc>
          <w:tcPr>
            <w:tcW w:w="3122" w:type="dxa"/>
            <w:tcBorders>
              <w:top w:val="single" w:sz="4" w:space="0" w:color="auto"/>
              <w:left w:val="single" w:sz="4" w:space="0" w:color="auto"/>
              <w:bottom w:val="single" w:sz="4" w:space="0" w:color="auto"/>
              <w:right w:val="single" w:sz="4" w:space="0" w:color="auto"/>
            </w:tcBorders>
          </w:tcPr>
          <w:p w14:paraId="41D5019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L3_DATA_SIGNATURE</w:t>
            </w:r>
          </w:p>
        </w:tc>
        <w:tc>
          <w:tcPr>
            <w:tcW w:w="6523" w:type="dxa"/>
            <w:tcBorders>
              <w:top w:val="single" w:sz="4" w:space="0" w:color="auto"/>
              <w:left w:val="single" w:sz="4" w:space="0" w:color="auto"/>
              <w:bottom w:val="single" w:sz="4" w:space="0" w:color="auto"/>
              <w:right w:val="single" w:sz="4" w:space="0" w:color="auto"/>
            </w:tcBorders>
          </w:tcPr>
          <w:p w14:paraId="23ABC345" w14:textId="77777777" w:rsidR="006575A0" w:rsidRDefault="007443E2">
            <w:pPr>
              <w:ind w:firstLineChars="0" w:firstLine="0"/>
              <w:jc w:val="left"/>
              <w:rPr>
                <w:rFonts w:ascii="Times New Roman" w:hAnsi="Times New Roman"/>
                <w:sz w:val="24"/>
                <w:lang w:val="en-GB" w:eastAsia="en-US"/>
              </w:rPr>
            </w:pPr>
            <w:bookmarkStart w:id="268" w:name="OLE_LINK23"/>
            <w:r>
              <w:rPr>
                <w:rFonts w:ascii="Times New Roman" w:hAnsi="Times New Roman"/>
                <w:sz w:val="24"/>
                <w:lang w:val="en-GB" w:eastAsia="en-US"/>
              </w:rPr>
              <w:t>Signature Flag</w:t>
            </w:r>
            <w:r>
              <w:rPr>
                <w:rFonts w:ascii="Times New Roman" w:hAnsi="Times New Roman"/>
                <w:sz w:val="24"/>
                <w:lang w:val="en-GB" w:eastAsia="en-US"/>
              </w:rPr>
              <w:br/>
            </w:r>
            <w:r>
              <w:rPr>
                <w:rFonts w:ascii="Times New Roman" w:hAnsi="Times New Roman"/>
                <w:sz w:val="24"/>
                <w:lang w:val="en-GB" w:eastAsia="en-US"/>
              </w:rPr>
              <w:lastRenderedPageBreak/>
              <w:t>Length: 1</w:t>
            </w:r>
            <w:r>
              <w:rPr>
                <w:rFonts w:ascii="Times New Roman" w:hAnsi="Times New Roman"/>
                <w:sz w:val="24"/>
                <w:lang w:val="en-GB" w:eastAsia="en-US"/>
              </w:rPr>
              <w:br/>
              <w:t>Possible values:</w:t>
            </w:r>
            <w:r>
              <w:rPr>
                <w:rFonts w:ascii="Times New Roman" w:hAnsi="Times New Roman"/>
                <w:sz w:val="24"/>
                <w:lang w:val="en-GB" w:eastAsia="en-US"/>
              </w:rPr>
              <w:br/>
              <w:t>0x01: request signature</w:t>
            </w:r>
            <w:r>
              <w:rPr>
                <w:rFonts w:ascii="Times New Roman" w:hAnsi="Times New Roman"/>
                <w:sz w:val="24"/>
                <w:lang w:val="en-GB" w:eastAsia="en-US"/>
              </w:rPr>
              <w:br/>
              <w:t>0x00</w:t>
            </w:r>
            <w:bookmarkEnd w:id="268"/>
          </w:p>
        </w:tc>
      </w:tr>
      <w:tr w:rsidR="006575A0" w14:paraId="622C0524" w14:textId="77777777">
        <w:tc>
          <w:tcPr>
            <w:tcW w:w="3122" w:type="dxa"/>
            <w:tcBorders>
              <w:top w:val="single" w:sz="4" w:space="0" w:color="auto"/>
              <w:left w:val="single" w:sz="4" w:space="0" w:color="auto"/>
              <w:bottom w:val="single" w:sz="4" w:space="0" w:color="auto"/>
              <w:right w:val="single" w:sz="4" w:space="0" w:color="auto"/>
            </w:tcBorders>
          </w:tcPr>
          <w:p w14:paraId="30C8C9E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L3_DATA_ADVISE</w:t>
            </w:r>
          </w:p>
        </w:tc>
        <w:tc>
          <w:tcPr>
            <w:tcW w:w="6523" w:type="dxa"/>
            <w:tcBorders>
              <w:top w:val="single" w:sz="4" w:space="0" w:color="auto"/>
              <w:left w:val="single" w:sz="4" w:space="0" w:color="auto"/>
              <w:bottom w:val="single" w:sz="4" w:space="0" w:color="auto"/>
              <w:right w:val="single" w:sz="4" w:space="0" w:color="auto"/>
            </w:tcBorders>
          </w:tcPr>
          <w:p w14:paraId="21F57F9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Advise Flag, used for Contact EMV</w:t>
            </w:r>
            <w:r>
              <w:rPr>
                <w:rFonts w:ascii="Times New Roman" w:hAnsi="Times New Roman"/>
                <w:sz w:val="24"/>
                <w:lang w:val="en-GB" w:eastAsia="en-US"/>
              </w:rPr>
              <w:br/>
              <w:t>Length: 1</w:t>
            </w:r>
            <w:r>
              <w:rPr>
                <w:rFonts w:ascii="Times New Roman" w:hAnsi="Times New Roman"/>
                <w:sz w:val="24"/>
                <w:lang w:val="en-GB" w:eastAsia="en-US"/>
              </w:rPr>
              <w:br/>
              <w:t>Possible values:</w:t>
            </w:r>
            <w:r>
              <w:rPr>
                <w:rFonts w:ascii="Times New Roman" w:hAnsi="Times New Roman"/>
                <w:sz w:val="24"/>
                <w:lang w:val="en-GB" w:eastAsia="en-US"/>
              </w:rPr>
              <w:br/>
              <w:t>0x01: request advise</w:t>
            </w:r>
            <w:r>
              <w:rPr>
                <w:rFonts w:ascii="Times New Roman" w:hAnsi="Times New Roman"/>
                <w:sz w:val="24"/>
                <w:lang w:val="en-GB" w:eastAsia="en-US"/>
              </w:rPr>
              <w:br/>
              <w:t>0x00</w:t>
            </w:r>
          </w:p>
        </w:tc>
      </w:tr>
      <w:tr w:rsidR="006575A0" w14:paraId="3307833F" w14:textId="77777777">
        <w:trPr>
          <w:trHeight w:val="672"/>
        </w:trPr>
        <w:tc>
          <w:tcPr>
            <w:tcW w:w="3122" w:type="dxa"/>
            <w:tcBorders>
              <w:top w:val="single" w:sz="4" w:space="0" w:color="auto"/>
              <w:left w:val="single" w:sz="4" w:space="0" w:color="auto"/>
              <w:bottom w:val="single" w:sz="4" w:space="0" w:color="auto"/>
              <w:right w:val="single" w:sz="4" w:space="0" w:color="auto"/>
            </w:tcBorders>
          </w:tcPr>
          <w:p w14:paraId="4DCE0EA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L3_DATA_ISSUER_SCRIPT_RESULT</w:t>
            </w:r>
          </w:p>
        </w:tc>
        <w:tc>
          <w:tcPr>
            <w:tcW w:w="6523" w:type="dxa"/>
            <w:tcBorders>
              <w:top w:val="single" w:sz="4" w:space="0" w:color="auto"/>
              <w:left w:val="single" w:sz="4" w:space="0" w:color="auto"/>
              <w:bottom w:val="single" w:sz="4" w:space="0" w:color="auto"/>
              <w:right w:val="single" w:sz="4" w:space="0" w:color="auto"/>
            </w:tcBorders>
          </w:tcPr>
          <w:p w14:paraId="75149E3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Issuer Script Results. Indicates the result of the terminal script processing</w:t>
            </w:r>
            <w:r>
              <w:rPr>
                <w:rFonts w:ascii="Times New Roman" w:hAnsi="Times New Roman"/>
                <w:sz w:val="24"/>
                <w:lang w:val="en-GB" w:eastAsia="en-US"/>
              </w:rPr>
              <w:br/>
              <w:t>Length: up to 90</w:t>
            </w:r>
          </w:p>
        </w:tc>
      </w:tr>
      <w:tr w:rsidR="006575A0" w14:paraId="66C0D427" w14:textId="77777777">
        <w:trPr>
          <w:trHeight w:val="165"/>
        </w:trPr>
        <w:tc>
          <w:tcPr>
            <w:tcW w:w="3122" w:type="dxa"/>
            <w:tcBorders>
              <w:top w:val="single" w:sz="4" w:space="0" w:color="auto"/>
              <w:left w:val="single" w:sz="4" w:space="0" w:color="auto"/>
              <w:bottom w:val="single" w:sz="4" w:space="0" w:color="auto"/>
              <w:right w:val="single" w:sz="4" w:space="0" w:color="auto"/>
            </w:tcBorders>
          </w:tcPr>
          <w:p w14:paraId="4242CFBE"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L3_DATA_</w:t>
            </w:r>
            <w:r>
              <w:rPr>
                <w:rFonts w:ascii="Times New Roman" w:hAnsi="Times New Roman"/>
                <w:sz w:val="24"/>
                <w:lang w:val="en-US" w:eastAsia="zh-CN"/>
              </w:rPr>
              <w:t>ONLINEPIN</w:t>
            </w:r>
          </w:p>
        </w:tc>
        <w:tc>
          <w:tcPr>
            <w:tcW w:w="6523" w:type="dxa"/>
            <w:tcBorders>
              <w:top w:val="single" w:sz="4" w:space="0" w:color="auto"/>
              <w:left w:val="single" w:sz="4" w:space="0" w:color="auto"/>
              <w:bottom w:val="single" w:sz="4" w:space="0" w:color="auto"/>
              <w:right w:val="single" w:sz="4" w:space="0" w:color="auto"/>
            </w:tcBorders>
          </w:tcPr>
          <w:p w14:paraId="18288D48" w14:textId="77777777" w:rsidR="006575A0" w:rsidRDefault="007443E2">
            <w:pPr>
              <w:ind w:firstLineChars="0" w:firstLine="0"/>
              <w:jc w:val="left"/>
              <w:rPr>
                <w:rFonts w:ascii="Times New Roman" w:hAnsi="Times New Roman"/>
                <w:sz w:val="24"/>
                <w:lang w:val="en-GB" w:eastAsia="en-US"/>
              </w:rPr>
            </w:pPr>
            <w:proofErr w:type="spellStart"/>
            <w:r>
              <w:rPr>
                <w:rFonts w:ascii="Times New Roman" w:hAnsi="Times New Roman"/>
                <w:sz w:val="24"/>
                <w:lang w:val="en-US" w:eastAsia="zh-CN"/>
              </w:rPr>
              <w:t>OnlinePin</w:t>
            </w:r>
            <w:proofErr w:type="spellEnd"/>
            <w:r>
              <w:rPr>
                <w:rFonts w:ascii="Times New Roman" w:hAnsi="Times New Roman"/>
                <w:sz w:val="24"/>
                <w:lang w:val="en-US" w:eastAsia="zh-CN"/>
              </w:rPr>
              <w:t xml:space="preserve"> </w:t>
            </w:r>
            <w:r>
              <w:rPr>
                <w:rFonts w:ascii="Times New Roman" w:hAnsi="Times New Roman"/>
                <w:sz w:val="24"/>
                <w:lang w:val="en-GB" w:eastAsia="en-US"/>
              </w:rPr>
              <w:t>Flag</w:t>
            </w:r>
            <w:r>
              <w:rPr>
                <w:rFonts w:ascii="Times New Roman" w:hAnsi="Times New Roman"/>
                <w:sz w:val="24"/>
                <w:lang w:val="en-GB" w:eastAsia="en-US"/>
              </w:rPr>
              <w:br/>
              <w:t>Length: 1</w:t>
            </w:r>
            <w:r>
              <w:rPr>
                <w:rFonts w:ascii="Times New Roman" w:hAnsi="Times New Roman"/>
                <w:sz w:val="24"/>
                <w:lang w:val="en-GB" w:eastAsia="en-US"/>
              </w:rPr>
              <w:br/>
              <w:t>Possible values:</w:t>
            </w:r>
            <w:r>
              <w:rPr>
                <w:rFonts w:ascii="Times New Roman" w:hAnsi="Times New Roman"/>
                <w:sz w:val="24"/>
                <w:lang w:val="en-GB" w:eastAsia="en-US"/>
              </w:rPr>
              <w:br/>
              <w:t xml:space="preserve">0x01: request </w:t>
            </w:r>
            <w:r>
              <w:rPr>
                <w:rFonts w:ascii="Times New Roman" w:hAnsi="Times New Roman"/>
                <w:sz w:val="24"/>
                <w:lang w:val="en-US" w:eastAsia="zh-CN"/>
              </w:rPr>
              <w:t>online pin</w:t>
            </w:r>
            <w:r>
              <w:rPr>
                <w:rFonts w:ascii="Times New Roman" w:hAnsi="Times New Roman"/>
                <w:sz w:val="24"/>
                <w:lang w:val="en-GB" w:eastAsia="en-US"/>
              </w:rPr>
              <w:br/>
              <w:t>0x00</w:t>
            </w:r>
          </w:p>
        </w:tc>
      </w:tr>
      <w:tr w:rsidR="006575A0" w14:paraId="1998CCA8" w14:textId="77777777">
        <w:tc>
          <w:tcPr>
            <w:tcW w:w="3122" w:type="dxa"/>
            <w:tcBorders>
              <w:top w:val="single" w:sz="4" w:space="0" w:color="auto"/>
              <w:left w:val="single" w:sz="4" w:space="0" w:color="auto"/>
              <w:bottom w:val="single" w:sz="4" w:space="0" w:color="auto"/>
              <w:right w:val="single" w:sz="4" w:space="0" w:color="auto"/>
            </w:tcBorders>
          </w:tcPr>
          <w:p w14:paraId="0E97C39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L3_DATA_GENERIC_TLV</w:t>
            </w:r>
          </w:p>
        </w:tc>
        <w:tc>
          <w:tcPr>
            <w:tcW w:w="6523" w:type="dxa"/>
            <w:tcBorders>
              <w:top w:val="single" w:sz="4" w:space="0" w:color="auto"/>
              <w:left w:val="single" w:sz="4" w:space="0" w:color="auto"/>
              <w:bottom w:val="single" w:sz="4" w:space="0" w:color="auto"/>
              <w:right w:val="single" w:sz="4" w:space="0" w:color="auto"/>
            </w:tcBorders>
          </w:tcPr>
          <w:p w14:paraId="6F3684F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Generic TLV encoded </w:t>
            </w:r>
            <w:proofErr w:type="gramStart"/>
            <w:r>
              <w:rPr>
                <w:rFonts w:ascii="Times New Roman" w:hAnsi="Times New Roman"/>
                <w:sz w:val="24"/>
                <w:lang w:val="en-GB" w:eastAsia="en-US"/>
              </w:rPr>
              <w:t>data(</w:t>
            </w:r>
            <w:proofErr w:type="gramEnd"/>
            <w:r>
              <w:rPr>
                <w:rFonts w:ascii="Times New Roman" w:hAnsi="Times New Roman"/>
                <w:sz w:val="24"/>
                <w:lang w:val="en-GB" w:eastAsia="en-US"/>
              </w:rPr>
              <w:t>e.g. 0x5F2A, 0x9C, 0x9F26</w:t>
            </w:r>
            <w:r>
              <w:rPr>
                <w:rFonts w:ascii="Times New Roman" w:hAnsi="Times New Roman"/>
                <w:sz w:val="24"/>
                <w:lang w:val="en-US" w:eastAsia="zh-CN"/>
              </w:rPr>
              <w:t>, 0x57</w:t>
            </w:r>
            <w:r>
              <w:rPr>
                <w:rFonts w:ascii="Times New Roman" w:hAnsi="Times New Roman"/>
                <w:sz w:val="24"/>
                <w:lang w:val="en-GB" w:eastAsia="en-US"/>
              </w:rPr>
              <w:t>)</w:t>
            </w:r>
          </w:p>
        </w:tc>
      </w:tr>
    </w:tbl>
    <w:p w14:paraId="15F00E7E" w14:textId="77777777" w:rsidR="006575A0" w:rsidRDefault="006575A0">
      <w:pPr>
        <w:ind w:firstLine="434"/>
        <w:rPr>
          <w:color w:val="000000"/>
          <w:spacing w:val="-3"/>
          <w:lang w:val="en-US" w:eastAsia="zh-CN"/>
        </w:rPr>
      </w:pPr>
    </w:p>
    <w:p w14:paraId="3568B9DC"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2161"/>
        <w:gridCol w:w="1317"/>
        <w:gridCol w:w="4090"/>
      </w:tblGrid>
      <w:tr w:rsidR="006575A0" w14:paraId="6C32EAE6" w14:textId="77777777">
        <w:tc>
          <w:tcPr>
            <w:tcW w:w="2161" w:type="dxa"/>
            <w:tcBorders>
              <w:top w:val="single" w:sz="4" w:space="0" w:color="000000"/>
              <w:left w:val="single" w:sz="4" w:space="0" w:color="000000"/>
              <w:bottom w:val="single" w:sz="4" w:space="0" w:color="000000"/>
            </w:tcBorders>
          </w:tcPr>
          <w:p w14:paraId="0DAF0EB5" w14:textId="77777777" w:rsidR="006575A0" w:rsidRDefault="007443E2">
            <w:pPr>
              <w:ind w:firstLine="440"/>
              <w:jc w:val="center"/>
              <w:rPr>
                <w:bCs/>
                <w:color w:val="000000"/>
                <w:szCs w:val="21"/>
              </w:rPr>
            </w:pPr>
            <w:r>
              <w:rPr>
                <w:bCs/>
                <w:color w:val="000000"/>
                <w:szCs w:val="21"/>
              </w:rPr>
              <w:t>标识</w:t>
            </w:r>
          </w:p>
        </w:tc>
        <w:tc>
          <w:tcPr>
            <w:tcW w:w="1317" w:type="dxa"/>
            <w:tcBorders>
              <w:top w:val="single" w:sz="4" w:space="0" w:color="000000"/>
              <w:left w:val="single" w:sz="4" w:space="0" w:color="000000"/>
              <w:bottom w:val="single" w:sz="4" w:space="0" w:color="000000"/>
            </w:tcBorders>
          </w:tcPr>
          <w:p w14:paraId="0FD3EACE"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4FE3AB64" w14:textId="77777777" w:rsidR="006575A0" w:rsidRDefault="007443E2">
            <w:pPr>
              <w:ind w:firstLine="440"/>
              <w:jc w:val="center"/>
              <w:rPr>
                <w:bCs/>
                <w:color w:val="000000"/>
                <w:szCs w:val="21"/>
              </w:rPr>
            </w:pPr>
            <w:r>
              <w:rPr>
                <w:bCs/>
                <w:color w:val="000000"/>
                <w:szCs w:val="21"/>
              </w:rPr>
              <w:t>说明</w:t>
            </w:r>
          </w:p>
        </w:tc>
      </w:tr>
      <w:tr w:rsidR="006575A0" w14:paraId="1BA8CC04" w14:textId="77777777">
        <w:tc>
          <w:tcPr>
            <w:tcW w:w="2161" w:type="dxa"/>
            <w:vMerge w:val="restart"/>
            <w:tcBorders>
              <w:top w:val="single" w:sz="4" w:space="0" w:color="000000"/>
              <w:left w:val="single" w:sz="4" w:space="0" w:color="000000"/>
              <w:bottom w:val="single" w:sz="4" w:space="0" w:color="000000"/>
            </w:tcBorders>
            <w:vAlign w:val="center"/>
          </w:tcPr>
          <w:p w14:paraId="786A7602" w14:textId="77777777" w:rsidR="006575A0" w:rsidRDefault="007443E2">
            <w:pPr>
              <w:ind w:firstLineChars="0" w:firstLine="0"/>
              <w:jc w:val="left"/>
            </w:pPr>
            <w:r>
              <w:t>Response Code</w:t>
            </w:r>
          </w:p>
        </w:tc>
        <w:tc>
          <w:tcPr>
            <w:tcW w:w="1317" w:type="dxa"/>
            <w:tcBorders>
              <w:top w:val="single" w:sz="4" w:space="0" w:color="000000"/>
              <w:left w:val="single" w:sz="4" w:space="0" w:color="000000"/>
              <w:bottom w:val="single" w:sz="4" w:space="0" w:color="000000"/>
            </w:tcBorders>
            <w:vAlign w:val="center"/>
          </w:tcPr>
          <w:p w14:paraId="273E1FB1"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1552919C" w14:textId="77777777" w:rsidR="006575A0" w:rsidRDefault="007443E2">
            <w:pPr>
              <w:ind w:firstLineChars="0" w:firstLine="0"/>
              <w:jc w:val="left"/>
            </w:pPr>
            <w:r>
              <w:t>操作成功</w:t>
            </w:r>
          </w:p>
        </w:tc>
      </w:tr>
      <w:tr w:rsidR="006575A0" w14:paraId="23AA454D" w14:textId="77777777">
        <w:tc>
          <w:tcPr>
            <w:tcW w:w="2161" w:type="dxa"/>
            <w:vMerge/>
            <w:tcBorders>
              <w:top w:val="single" w:sz="4" w:space="0" w:color="000000"/>
              <w:left w:val="single" w:sz="4" w:space="0" w:color="000000"/>
              <w:bottom w:val="single" w:sz="4" w:space="0" w:color="000000"/>
            </w:tcBorders>
            <w:vAlign w:val="center"/>
          </w:tcPr>
          <w:p w14:paraId="35A76DBA" w14:textId="77777777" w:rsidR="006575A0" w:rsidRDefault="006575A0">
            <w:pPr>
              <w:ind w:firstLineChars="0" w:firstLine="0"/>
              <w:jc w:val="left"/>
            </w:pPr>
          </w:p>
        </w:tc>
        <w:tc>
          <w:tcPr>
            <w:tcW w:w="1317" w:type="dxa"/>
            <w:tcBorders>
              <w:top w:val="single" w:sz="4" w:space="0" w:color="000000"/>
              <w:left w:val="single" w:sz="4" w:space="0" w:color="000000"/>
              <w:bottom w:val="single" w:sz="4" w:space="0" w:color="000000"/>
            </w:tcBorders>
            <w:vAlign w:val="center"/>
          </w:tcPr>
          <w:p w14:paraId="73293BDA"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0FEA1EBF" w14:textId="77777777" w:rsidR="006575A0" w:rsidRDefault="007443E2">
            <w:pPr>
              <w:ind w:firstLineChars="0" w:firstLine="0"/>
              <w:jc w:val="left"/>
            </w:pPr>
            <w:r>
              <w:rPr>
                <w:rFonts w:hint="eastAsia"/>
                <w:lang w:eastAsia="zh-CN"/>
              </w:rPr>
              <w:t>无效</w:t>
            </w:r>
            <w:r>
              <w:rPr>
                <w:lang w:eastAsia="zh-CN"/>
              </w:rPr>
              <w:t>的命令参数</w:t>
            </w:r>
          </w:p>
        </w:tc>
      </w:tr>
      <w:tr w:rsidR="006575A0" w14:paraId="49994D60" w14:textId="77777777">
        <w:tc>
          <w:tcPr>
            <w:tcW w:w="2161" w:type="dxa"/>
            <w:vMerge/>
            <w:tcBorders>
              <w:top w:val="single" w:sz="4" w:space="0" w:color="000000"/>
              <w:left w:val="single" w:sz="4" w:space="0" w:color="000000"/>
              <w:bottom w:val="single" w:sz="4" w:space="0" w:color="000000"/>
            </w:tcBorders>
            <w:vAlign w:val="center"/>
          </w:tcPr>
          <w:p w14:paraId="5631727D" w14:textId="77777777" w:rsidR="006575A0" w:rsidRDefault="006575A0">
            <w:pPr>
              <w:ind w:firstLineChars="0" w:firstLine="0"/>
              <w:jc w:val="left"/>
            </w:pPr>
          </w:p>
        </w:tc>
        <w:tc>
          <w:tcPr>
            <w:tcW w:w="1317" w:type="dxa"/>
            <w:tcBorders>
              <w:top w:val="single" w:sz="4" w:space="0" w:color="000000"/>
              <w:left w:val="single" w:sz="4" w:space="0" w:color="000000"/>
              <w:bottom w:val="single" w:sz="4" w:space="0" w:color="000000"/>
            </w:tcBorders>
            <w:vAlign w:val="center"/>
          </w:tcPr>
          <w:p w14:paraId="4202053E"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62900193"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r w:rsidR="006575A0" w14:paraId="177EEF49" w14:textId="77777777">
        <w:tc>
          <w:tcPr>
            <w:tcW w:w="2161" w:type="dxa"/>
            <w:tcBorders>
              <w:top w:val="single" w:sz="4" w:space="0" w:color="000000"/>
              <w:left w:val="single" w:sz="4" w:space="0" w:color="000000"/>
              <w:bottom w:val="single" w:sz="4" w:space="0" w:color="000000"/>
            </w:tcBorders>
            <w:vAlign w:val="center"/>
          </w:tcPr>
          <w:p w14:paraId="193A4813" w14:textId="77777777" w:rsidR="006575A0" w:rsidRDefault="007443E2">
            <w:pPr>
              <w:ind w:firstLineChars="0" w:firstLine="0"/>
              <w:jc w:val="left"/>
            </w:pPr>
            <w:r>
              <w:rPr>
                <w:rFonts w:hint="eastAsia"/>
                <w:lang w:eastAsia="zh-CN"/>
              </w:rPr>
              <w:t>获取</w:t>
            </w:r>
            <w:r>
              <w:rPr>
                <w:lang w:eastAsia="zh-CN"/>
              </w:rPr>
              <w:t>TLV</w:t>
            </w:r>
            <w:r>
              <w:rPr>
                <w:lang w:eastAsia="zh-CN"/>
              </w:rPr>
              <w:t>数据状态</w:t>
            </w:r>
          </w:p>
        </w:tc>
        <w:tc>
          <w:tcPr>
            <w:tcW w:w="1317" w:type="dxa"/>
            <w:tcBorders>
              <w:top w:val="single" w:sz="4" w:space="0" w:color="000000"/>
              <w:left w:val="single" w:sz="4" w:space="0" w:color="000000"/>
              <w:bottom w:val="single" w:sz="4" w:space="0" w:color="000000"/>
            </w:tcBorders>
            <w:vAlign w:val="center"/>
          </w:tcPr>
          <w:p w14:paraId="6BEBBF77" w14:textId="77777777" w:rsidR="006575A0" w:rsidRDefault="007443E2">
            <w:pPr>
              <w:ind w:firstLineChars="0" w:firstLine="0"/>
              <w:jc w:val="left"/>
            </w:pPr>
            <w:r>
              <w:rPr>
                <w:rFonts w:hint="eastAsia"/>
                <w:lang w:eastAsia="zh-CN"/>
              </w:rPr>
              <w:t>0,1,2</w:t>
            </w:r>
          </w:p>
        </w:tc>
        <w:tc>
          <w:tcPr>
            <w:tcW w:w="4090" w:type="dxa"/>
            <w:tcBorders>
              <w:top w:val="single" w:sz="4" w:space="0" w:color="000000"/>
              <w:left w:val="single" w:sz="4" w:space="0" w:color="000000"/>
              <w:bottom w:val="single" w:sz="4" w:space="0" w:color="000000"/>
              <w:right w:val="single" w:sz="4" w:space="0" w:color="000000"/>
            </w:tcBorders>
            <w:vAlign w:val="center"/>
          </w:tcPr>
          <w:p w14:paraId="4E1D2BC5" w14:textId="77777777" w:rsidR="006575A0" w:rsidRDefault="007443E2">
            <w:pPr>
              <w:ind w:firstLineChars="0" w:firstLine="0"/>
              <w:jc w:val="left"/>
              <w:rPr>
                <w:lang w:val="en-US" w:eastAsia="zh-CN"/>
              </w:rPr>
            </w:pPr>
            <w:r>
              <w:rPr>
                <w:rFonts w:hint="eastAsia"/>
                <w:lang w:val="en-US" w:eastAsia="zh-CN"/>
              </w:rPr>
              <w:t xml:space="preserve">0    </w:t>
            </w:r>
            <w:r>
              <w:rPr>
                <w:rFonts w:hint="eastAsia"/>
                <w:lang w:val="en-US" w:eastAsia="zh-CN"/>
              </w:rPr>
              <w:t>成功</w:t>
            </w:r>
          </w:p>
          <w:p w14:paraId="50250200" w14:textId="77777777" w:rsidR="006575A0" w:rsidRDefault="007443E2">
            <w:pPr>
              <w:ind w:firstLineChars="0" w:firstLine="0"/>
              <w:jc w:val="left"/>
              <w:rPr>
                <w:lang w:val="en-US" w:eastAsia="zh-CN"/>
              </w:rPr>
            </w:pPr>
            <w:r>
              <w:rPr>
                <w:rFonts w:hint="eastAsia"/>
                <w:lang w:val="en-US" w:eastAsia="zh-CN"/>
              </w:rPr>
              <w:t xml:space="preserve">1    </w:t>
            </w:r>
            <w:r>
              <w:rPr>
                <w:rFonts w:hint="eastAsia"/>
                <w:lang w:val="en-US" w:eastAsia="zh-CN"/>
              </w:rPr>
              <w:t>失败</w:t>
            </w:r>
          </w:p>
          <w:p w14:paraId="36CAA73F" w14:textId="77777777" w:rsidR="006575A0" w:rsidRDefault="007443E2">
            <w:pPr>
              <w:ind w:firstLineChars="0" w:firstLine="0"/>
              <w:jc w:val="left"/>
              <w:rPr>
                <w:lang w:val="en-US" w:eastAsia="zh-CN"/>
              </w:rPr>
            </w:pPr>
            <w:r>
              <w:rPr>
                <w:rFonts w:hint="eastAsia"/>
                <w:lang w:val="en-US" w:eastAsia="zh-CN"/>
              </w:rPr>
              <w:t xml:space="preserve">2   </w:t>
            </w:r>
            <w:r>
              <w:rPr>
                <w:rFonts w:hint="eastAsia"/>
                <w:lang w:val="en-US" w:eastAsia="zh-CN"/>
              </w:rPr>
              <w:t>不存在</w:t>
            </w:r>
          </w:p>
        </w:tc>
      </w:tr>
      <w:tr w:rsidR="006575A0" w14:paraId="34B4DA02" w14:textId="77777777">
        <w:tc>
          <w:tcPr>
            <w:tcW w:w="2161" w:type="dxa"/>
            <w:tcBorders>
              <w:top w:val="single" w:sz="4" w:space="0" w:color="000000"/>
              <w:left w:val="single" w:sz="4" w:space="0" w:color="000000"/>
              <w:bottom w:val="single" w:sz="4" w:space="0" w:color="000000"/>
            </w:tcBorders>
            <w:vAlign w:val="center"/>
          </w:tcPr>
          <w:p w14:paraId="7BAE7D5C" w14:textId="77777777" w:rsidR="006575A0" w:rsidRDefault="007443E2">
            <w:pPr>
              <w:ind w:firstLineChars="0" w:firstLine="0"/>
              <w:jc w:val="left"/>
              <w:rPr>
                <w:lang w:eastAsia="zh-CN"/>
              </w:rPr>
            </w:pPr>
            <w:r>
              <w:rPr>
                <w:rFonts w:hint="eastAsia"/>
                <w:lang w:eastAsia="zh-CN"/>
              </w:rPr>
              <w:t>实际数据长度</w:t>
            </w:r>
          </w:p>
        </w:tc>
        <w:tc>
          <w:tcPr>
            <w:tcW w:w="1317" w:type="dxa"/>
            <w:tcBorders>
              <w:top w:val="single" w:sz="4" w:space="0" w:color="000000"/>
              <w:left w:val="single" w:sz="4" w:space="0" w:color="000000"/>
              <w:bottom w:val="single" w:sz="4" w:space="0" w:color="000000"/>
            </w:tcBorders>
            <w:vAlign w:val="center"/>
          </w:tcPr>
          <w:p w14:paraId="700C3B50" w14:textId="77777777" w:rsidR="006575A0" w:rsidRDefault="006575A0">
            <w:pPr>
              <w:ind w:firstLineChars="0" w:firstLine="0"/>
              <w:jc w:val="left"/>
              <w:rPr>
                <w:lang w:eastAsia="zh-CN"/>
              </w:rPr>
            </w:pPr>
          </w:p>
        </w:tc>
        <w:tc>
          <w:tcPr>
            <w:tcW w:w="4090" w:type="dxa"/>
            <w:tcBorders>
              <w:top w:val="single" w:sz="4" w:space="0" w:color="000000"/>
              <w:left w:val="single" w:sz="4" w:space="0" w:color="000000"/>
              <w:bottom w:val="single" w:sz="4" w:space="0" w:color="000000"/>
              <w:right w:val="single" w:sz="4" w:space="0" w:color="000000"/>
            </w:tcBorders>
            <w:vAlign w:val="center"/>
          </w:tcPr>
          <w:p w14:paraId="204C66DF" w14:textId="77777777" w:rsidR="006575A0" w:rsidRDefault="007443E2">
            <w:pPr>
              <w:tabs>
                <w:tab w:val="left" w:pos="468"/>
                <w:tab w:val="left" w:pos="1728"/>
              </w:tabs>
              <w:ind w:firstLineChars="0" w:firstLine="0"/>
              <w:rPr>
                <w:rFonts w:ascii="Times New Roman" w:hAnsi="Times New Roman"/>
                <w:color w:val="000000"/>
                <w:spacing w:val="-3"/>
                <w:sz w:val="24"/>
                <w:lang w:val="en-US" w:eastAsia="zh-CN"/>
              </w:rPr>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w:t>
            </w:r>
          </w:p>
          <w:p w14:paraId="2E1347C3" w14:textId="77777777" w:rsidR="006575A0" w:rsidRDefault="007443E2">
            <w:pPr>
              <w:ind w:firstLineChars="0" w:firstLine="0"/>
              <w:jc w:val="left"/>
              <w:rPr>
                <w:lang w:val="en-US" w:eastAsia="zh-CN"/>
              </w:rPr>
            </w:pPr>
            <w:r>
              <w:rPr>
                <w:rFonts w:hint="eastAsia"/>
                <w:lang w:eastAsia="zh-CN"/>
              </w:rPr>
              <w:t>使用</w:t>
            </w:r>
            <w:r>
              <w:rPr>
                <w:rFonts w:hint="eastAsia"/>
                <w:lang w:eastAsia="zh-CN"/>
              </w:rPr>
              <w:t>CBC</w:t>
            </w:r>
            <w:r>
              <w:rPr>
                <w:rFonts w:hint="eastAsia"/>
                <w:lang w:eastAsia="zh-CN"/>
              </w:rPr>
              <w:t>加密之前的实际数据长度</w:t>
            </w:r>
          </w:p>
        </w:tc>
      </w:tr>
      <w:tr w:rsidR="006575A0" w14:paraId="052512C0" w14:textId="77777777">
        <w:tc>
          <w:tcPr>
            <w:tcW w:w="2161" w:type="dxa"/>
            <w:tcBorders>
              <w:top w:val="single" w:sz="4" w:space="0" w:color="000000"/>
              <w:left w:val="single" w:sz="4" w:space="0" w:color="000000"/>
              <w:bottom w:val="single" w:sz="4" w:space="0" w:color="000000"/>
            </w:tcBorders>
            <w:vAlign w:val="center"/>
          </w:tcPr>
          <w:p w14:paraId="191C5439" w14:textId="77777777" w:rsidR="006575A0" w:rsidRDefault="007443E2">
            <w:pPr>
              <w:ind w:firstLineChars="0" w:firstLine="0"/>
              <w:jc w:val="left"/>
              <w:rPr>
                <w:lang w:eastAsia="zh-CN"/>
              </w:rPr>
            </w:pPr>
            <w:r>
              <w:rPr>
                <w:rFonts w:hint="eastAsia"/>
                <w:lang w:eastAsia="zh-CN"/>
              </w:rPr>
              <w:t>TLV</w:t>
            </w:r>
            <w:r>
              <w:rPr>
                <w:lang w:eastAsia="zh-CN"/>
              </w:rPr>
              <w:t>值的长度</w:t>
            </w:r>
          </w:p>
        </w:tc>
        <w:tc>
          <w:tcPr>
            <w:tcW w:w="1317" w:type="dxa"/>
            <w:tcBorders>
              <w:top w:val="single" w:sz="4" w:space="0" w:color="000000"/>
              <w:left w:val="single" w:sz="4" w:space="0" w:color="000000"/>
              <w:bottom w:val="single" w:sz="4" w:space="0" w:color="000000"/>
            </w:tcBorders>
            <w:vAlign w:val="center"/>
          </w:tcPr>
          <w:p w14:paraId="6ED7CBD9" w14:textId="77777777" w:rsidR="006575A0" w:rsidRDefault="006575A0">
            <w:pPr>
              <w:ind w:firstLineChars="0" w:firstLine="0"/>
              <w:jc w:val="left"/>
              <w:rPr>
                <w:lang w:eastAsia="zh-CN"/>
              </w:rPr>
            </w:pPr>
          </w:p>
        </w:tc>
        <w:tc>
          <w:tcPr>
            <w:tcW w:w="4090" w:type="dxa"/>
            <w:tcBorders>
              <w:top w:val="single" w:sz="4" w:space="0" w:color="000000"/>
              <w:left w:val="single" w:sz="4" w:space="0" w:color="000000"/>
              <w:bottom w:val="single" w:sz="4" w:space="0" w:color="000000"/>
              <w:right w:val="single" w:sz="4" w:space="0" w:color="000000"/>
            </w:tcBorders>
            <w:vAlign w:val="center"/>
          </w:tcPr>
          <w:p w14:paraId="67B42610" w14:textId="77777777" w:rsidR="006575A0" w:rsidRDefault="007443E2">
            <w:pPr>
              <w:ind w:firstLineChars="0" w:firstLine="0"/>
              <w:jc w:val="left"/>
              <w:rPr>
                <w:lang w:val="en-US" w:eastAsia="zh-CN"/>
              </w:rPr>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w:t>
            </w:r>
          </w:p>
        </w:tc>
      </w:tr>
      <w:tr w:rsidR="006575A0" w14:paraId="2EA54C03" w14:textId="77777777">
        <w:tc>
          <w:tcPr>
            <w:tcW w:w="2161" w:type="dxa"/>
            <w:tcBorders>
              <w:top w:val="single" w:sz="4" w:space="0" w:color="000000"/>
              <w:left w:val="single" w:sz="4" w:space="0" w:color="000000"/>
              <w:bottom w:val="single" w:sz="4" w:space="0" w:color="000000"/>
            </w:tcBorders>
            <w:vAlign w:val="center"/>
          </w:tcPr>
          <w:p w14:paraId="7A4D088B" w14:textId="77777777" w:rsidR="006575A0" w:rsidRDefault="007443E2">
            <w:pPr>
              <w:ind w:firstLineChars="0" w:firstLine="0"/>
              <w:jc w:val="left"/>
              <w:rPr>
                <w:lang w:eastAsia="zh-CN"/>
              </w:rPr>
            </w:pPr>
            <w:r>
              <w:rPr>
                <w:rFonts w:hint="eastAsia"/>
                <w:lang w:eastAsia="zh-CN"/>
              </w:rPr>
              <w:t>TLV</w:t>
            </w:r>
            <w:r>
              <w:rPr>
                <w:rFonts w:hint="eastAsia"/>
                <w:lang w:eastAsia="zh-CN"/>
              </w:rPr>
              <w:t>值</w:t>
            </w:r>
          </w:p>
        </w:tc>
        <w:tc>
          <w:tcPr>
            <w:tcW w:w="1317" w:type="dxa"/>
            <w:tcBorders>
              <w:top w:val="single" w:sz="4" w:space="0" w:color="000000"/>
              <w:left w:val="single" w:sz="4" w:space="0" w:color="000000"/>
              <w:bottom w:val="single" w:sz="4" w:space="0" w:color="000000"/>
            </w:tcBorders>
            <w:vAlign w:val="center"/>
          </w:tcPr>
          <w:p w14:paraId="784DB08F" w14:textId="77777777" w:rsidR="006575A0" w:rsidRDefault="006575A0">
            <w:pPr>
              <w:ind w:firstLineChars="0" w:firstLine="0"/>
              <w:jc w:val="left"/>
              <w:rPr>
                <w:lang w:eastAsia="zh-CN"/>
              </w:rPr>
            </w:pPr>
          </w:p>
        </w:tc>
        <w:tc>
          <w:tcPr>
            <w:tcW w:w="4090" w:type="dxa"/>
            <w:tcBorders>
              <w:top w:val="single" w:sz="4" w:space="0" w:color="000000"/>
              <w:left w:val="single" w:sz="4" w:space="0" w:color="000000"/>
              <w:bottom w:val="single" w:sz="4" w:space="0" w:color="000000"/>
              <w:right w:val="single" w:sz="4" w:space="0" w:color="000000"/>
            </w:tcBorders>
            <w:vAlign w:val="center"/>
          </w:tcPr>
          <w:p w14:paraId="577B45B9" w14:textId="77777777" w:rsidR="006575A0" w:rsidRDefault="007443E2">
            <w:pPr>
              <w:ind w:firstLineChars="0" w:firstLine="0"/>
              <w:jc w:val="left"/>
              <w:rPr>
                <w:color w:val="000000"/>
                <w:spacing w:val="-3"/>
                <w:lang w:val="en-US" w:eastAsia="zh-CN"/>
              </w:rPr>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w:t>
            </w:r>
          </w:p>
          <w:p w14:paraId="2F2EBA14" w14:textId="77777777" w:rsidR="006575A0" w:rsidRDefault="007443E2">
            <w:pPr>
              <w:ind w:firstLineChars="0" w:firstLine="0"/>
              <w:jc w:val="left"/>
              <w:rPr>
                <w:lang w:val="en-US" w:eastAsia="zh-CN"/>
              </w:rPr>
            </w:pPr>
            <w:r>
              <w:rPr>
                <w:rFonts w:hint="eastAsia"/>
                <w:lang w:eastAsia="zh-CN"/>
              </w:rPr>
              <w:t>该值将使用</w:t>
            </w:r>
            <w:r>
              <w:rPr>
                <w:rFonts w:hint="eastAsia"/>
                <w:lang w:eastAsia="zh-CN"/>
              </w:rPr>
              <w:t>CBC</w:t>
            </w:r>
            <w:r>
              <w:rPr>
                <w:rFonts w:hint="eastAsia"/>
                <w:lang w:eastAsia="zh-CN"/>
              </w:rPr>
              <w:t>加密</w:t>
            </w:r>
          </w:p>
        </w:tc>
      </w:tr>
    </w:tbl>
    <w:p w14:paraId="1661D227" w14:textId="77777777" w:rsidR="006575A0" w:rsidRDefault="006575A0">
      <w:pPr>
        <w:ind w:firstLineChars="400" w:firstLine="880"/>
        <w:rPr>
          <w:lang w:eastAsia="zh-CN"/>
        </w:rPr>
      </w:pPr>
    </w:p>
    <w:p w14:paraId="41C7EB73" w14:textId="77777777" w:rsidR="006575A0" w:rsidRDefault="006575A0">
      <w:pPr>
        <w:ind w:firstLine="440"/>
        <w:rPr>
          <w:lang w:eastAsia="zh-CN"/>
        </w:rPr>
      </w:pPr>
    </w:p>
    <w:p w14:paraId="2DA066FB" w14:textId="77777777" w:rsidR="006575A0" w:rsidRDefault="007443E2">
      <w:pPr>
        <w:ind w:firstLine="440"/>
        <w:rPr>
          <w:lang w:eastAsia="zh-CN"/>
        </w:rPr>
      </w:pPr>
      <w:r>
        <w:rPr>
          <w:lang w:eastAsia="zh-CN"/>
        </w:rPr>
        <w:tab/>
      </w:r>
      <w:r>
        <w:rPr>
          <w:rFonts w:hint="eastAsia"/>
          <w:lang w:eastAsia="zh-CN"/>
        </w:rPr>
        <w:t>示例：</w:t>
      </w:r>
    </w:p>
    <w:p w14:paraId="7D9B7A9B" w14:textId="77777777" w:rsidR="006575A0" w:rsidRDefault="007443E2">
      <w:pPr>
        <w:ind w:leftChars="400" w:left="880" w:firstLine="440"/>
        <w:rPr>
          <w:lang w:eastAsia="zh-CN"/>
        </w:rPr>
      </w:pPr>
      <w:r>
        <w:rPr>
          <w:rFonts w:hint="eastAsia"/>
          <w:lang w:eastAsia="zh-CN"/>
        </w:rPr>
        <w:t>发送指令：</w:t>
      </w:r>
      <w:r>
        <w:rPr>
          <w:rFonts w:hint="eastAsia"/>
          <w:lang w:eastAsia="zh-CN"/>
        </w:rPr>
        <w:t>02 00 09 36 24 00 00 00 DF 24 00 07 EE 03</w:t>
      </w:r>
    </w:p>
    <w:p w14:paraId="50BB7AD4" w14:textId="77777777" w:rsidR="006575A0" w:rsidRDefault="007443E2">
      <w:pPr>
        <w:ind w:leftChars="400" w:left="880" w:firstLine="440"/>
        <w:rPr>
          <w:lang w:val="en-US" w:eastAsia="zh-CN"/>
        </w:rPr>
      </w:pPr>
      <w:r>
        <w:rPr>
          <w:rFonts w:hint="eastAsia"/>
          <w:lang w:eastAsia="zh-CN"/>
        </w:rPr>
        <w:t>指令说明：获取</w:t>
      </w:r>
      <w:r>
        <w:rPr>
          <w:rFonts w:hint="eastAsia"/>
          <w:lang w:val="en-US" w:eastAsia="zh-CN"/>
        </w:rPr>
        <w:t>DF24</w:t>
      </w:r>
      <w:r>
        <w:rPr>
          <w:rFonts w:hint="eastAsia"/>
          <w:lang w:val="en-US" w:eastAsia="zh-CN"/>
        </w:rPr>
        <w:t>的值</w:t>
      </w:r>
    </w:p>
    <w:p w14:paraId="4363EDDC"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0C 30 30 00 00 07 00 00 00 00 00 00 00 07 03 </w:t>
      </w:r>
    </w:p>
    <w:p w14:paraId="6BA8D867" w14:textId="77777777" w:rsidR="006575A0" w:rsidRDefault="007443E2">
      <w:pPr>
        <w:ind w:firstLineChars="600" w:firstLine="1320"/>
        <w:rPr>
          <w:lang w:eastAsia="zh-CN"/>
        </w:rPr>
      </w:pPr>
      <w:r>
        <w:rPr>
          <w:rFonts w:hint="eastAsia"/>
          <w:lang w:eastAsia="zh-CN"/>
        </w:rPr>
        <w:t>返回值说明：</w:t>
      </w:r>
    </w:p>
    <w:p w14:paraId="4782CC32" w14:textId="77777777" w:rsidR="006575A0" w:rsidRDefault="006575A0">
      <w:pPr>
        <w:ind w:firstLine="440"/>
        <w:rPr>
          <w:lang w:eastAsia="zh-CN"/>
        </w:rPr>
      </w:pPr>
    </w:p>
    <w:p w14:paraId="7FE07FD7" w14:textId="77777777" w:rsidR="006575A0" w:rsidRDefault="007443E2">
      <w:pPr>
        <w:pStyle w:val="4"/>
        <w:ind w:firstLine="562"/>
        <w:rPr>
          <w:lang w:eastAsia="zh-CN"/>
        </w:rPr>
      </w:pPr>
      <w:r>
        <w:rPr>
          <w:rFonts w:hint="eastAsia"/>
          <w:lang w:eastAsia="zh-CN"/>
        </w:rPr>
        <w:lastRenderedPageBreak/>
        <w:t xml:space="preserve">6.2.5 </w:t>
      </w:r>
      <w:r>
        <w:rPr>
          <w:rFonts w:hint="eastAsia"/>
          <w:lang w:eastAsia="zh-CN"/>
        </w:rPr>
        <w:t>设置</w:t>
      </w:r>
      <w:r>
        <w:rPr>
          <w:lang w:eastAsia="zh-CN"/>
        </w:rPr>
        <w:t>TLV</w:t>
      </w:r>
      <w:r>
        <w:rPr>
          <w:rFonts w:hint="eastAsia"/>
          <w:lang w:eastAsia="zh-CN"/>
        </w:rPr>
        <w:t>列表</w:t>
      </w:r>
      <w:r>
        <w:rPr>
          <w:lang w:eastAsia="zh-CN"/>
        </w:rPr>
        <w:t>数据命令</w:t>
      </w:r>
    </w:p>
    <w:p w14:paraId="6295479A" w14:textId="77777777" w:rsidR="006575A0" w:rsidRDefault="007443E2">
      <w:pPr>
        <w:ind w:leftChars="440" w:left="968" w:firstLineChars="0" w:firstLine="1"/>
        <w:rPr>
          <w:lang w:eastAsia="zh-CN"/>
        </w:rPr>
      </w:pPr>
      <w:r>
        <w:rPr>
          <w:rFonts w:hint="eastAsia"/>
          <w:color w:val="000000"/>
          <w:spacing w:val="-3"/>
          <w:lang w:val="en-US" w:eastAsia="zh-CN"/>
        </w:rPr>
        <w:t>0x36</w:t>
      </w:r>
      <w:r>
        <w:rPr>
          <w:rFonts w:hint="eastAsia"/>
          <w:lang w:eastAsia="zh-CN"/>
        </w:rPr>
        <w:t>+</w:t>
      </w:r>
      <w:r>
        <w:rPr>
          <w:rFonts w:hint="eastAsia"/>
          <w:lang w:val="en-US" w:eastAsia="zh-CN"/>
        </w:rPr>
        <w:t>0x</w:t>
      </w:r>
      <w:r>
        <w:rPr>
          <w:lang w:eastAsia="zh-CN"/>
        </w:rPr>
        <w:t>25+</w:t>
      </w:r>
      <w:r>
        <w:rPr>
          <w:rFonts w:hint="eastAsia"/>
          <w:lang w:eastAsia="zh-CN"/>
        </w:rPr>
        <w:t>TL</w:t>
      </w:r>
      <w:r>
        <w:rPr>
          <w:lang w:eastAsia="zh-CN"/>
        </w:rPr>
        <w:t>V</w:t>
      </w:r>
      <w:r>
        <w:rPr>
          <w:lang w:eastAsia="zh-CN"/>
        </w:rPr>
        <w:t>数据</w:t>
      </w:r>
      <w:r>
        <w:rPr>
          <w:rFonts w:hint="eastAsia"/>
          <w:lang w:eastAsia="zh-CN"/>
        </w:rPr>
        <w:t>值</w:t>
      </w:r>
      <w:r>
        <w:rPr>
          <w:lang w:eastAsia="zh-CN"/>
        </w:rPr>
        <w:t>长度</w:t>
      </w:r>
      <w:r>
        <w:rPr>
          <w:lang w:eastAsia="zh-CN"/>
        </w:rPr>
        <w:t>+</w:t>
      </w:r>
      <w:r>
        <w:rPr>
          <w:rFonts w:hint="eastAsia"/>
          <w:lang w:eastAsia="zh-CN"/>
        </w:rPr>
        <w:t>TLV</w:t>
      </w:r>
      <w:r>
        <w:rPr>
          <w:lang w:eastAsia="zh-CN"/>
        </w:rPr>
        <w:t>数据值</w:t>
      </w:r>
      <w:r>
        <w:t>（</w:t>
      </w:r>
      <w:r>
        <w:rPr>
          <w:rFonts w:hint="eastAsia"/>
          <w:color w:val="000000"/>
          <w:spacing w:val="-3"/>
          <w:lang w:val="en-US" w:eastAsia="zh-CN"/>
        </w:rPr>
        <w:t>0x36</w:t>
      </w:r>
      <w:r>
        <w:t xml:space="preserve"> </w:t>
      </w:r>
      <w:r>
        <w:rPr>
          <w:rFonts w:hint="eastAsia"/>
          <w:color w:val="000000"/>
          <w:spacing w:val="-3"/>
          <w:lang w:val="en-US" w:eastAsia="zh-CN"/>
        </w:rPr>
        <w:t>0x</w:t>
      </w:r>
      <w:r>
        <w:t xml:space="preserve">25 </w:t>
      </w:r>
      <w:r>
        <w:rPr>
          <w:rFonts w:hint="eastAsia"/>
          <w:lang w:eastAsia="zh-CN"/>
        </w:rPr>
        <w:t>TLV</w:t>
      </w:r>
      <w:r>
        <w:rPr>
          <w:lang w:eastAsia="zh-CN"/>
        </w:rPr>
        <w:t>数据</w:t>
      </w:r>
      <w:r>
        <w:rPr>
          <w:rFonts w:hint="eastAsia"/>
          <w:lang w:eastAsia="zh-CN"/>
        </w:rPr>
        <w:t>值</w:t>
      </w:r>
      <w:r>
        <w:rPr>
          <w:lang w:eastAsia="zh-CN"/>
        </w:rPr>
        <w:t>长度</w:t>
      </w:r>
      <w:r>
        <w:rPr>
          <w:rFonts w:hint="eastAsia"/>
          <w:lang w:eastAsia="zh-CN"/>
        </w:rPr>
        <w:t xml:space="preserve"> TLV</w:t>
      </w:r>
      <w:r>
        <w:rPr>
          <w:lang w:eastAsia="zh-CN"/>
        </w:rPr>
        <w:t>数据值</w:t>
      </w:r>
      <w:r>
        <w:t>）</w:t>
      </w:r>
    </w:p>
    <w:p w14:paraId="13E8B963" w14:textId="77777777" w:rsidR="006575A0" w:rsidRDefault="007443E2">
      <w:pPr>
        <w:ind w:firstLineChars="450" w:firstLine="990"/>
        <w:rPr>
          <w:lang w:eastAsia="zh-CN"/>
        </w:rPr>
      </w:pPr>
      <w:r>
        <w:rPr>
          <w:rFonts w:hint="eastAsia"/>
          <w:lang w:eastAsia="zh-CN"/>
        </w:rPr>
        <w:t>功能</w:t>
      </w:r>
      <w:r>
        <w:rPr>
          <w:lang w:eastAsia="zh-CN"/>
        </w:rPr>
        <w:t>：</w:t>
      </w:r>
      <w:r>
        <w:rPr>
          <w:rFonts w:hint="eastAsia"/>
          <w:lang w:eastAsia="zh-CN"/>
        </w:rPr>
        <w:t>通过标签名称设置一个或多个</w:t>
      </w:r>
      <w:r>
        <w:rPr>
          <w:rFonts w:hint="eastAsia"/>
          <w:lang w:eastAsia="zh-CN"/>
        </w:rPr>
        <w:t>TLV</w:t>
      </w:r>
      <w:r>
        <w:rPr>
          <w:rFonts w:hint="eastAsia"/>
          <w:lang w:eastAsia="zh-CN"/>
        </w:rPr>
        <w:t>数据</w:t>
      </w:r>
    </w:p>
    <w:p w14:paraId="621CC7A8" w14:textId="77777777" w:rsidR="006575A0" w:rsidRDefault="007443E2">
      <w:pPr>
        <w:ind w:firstLineChars="0" w:firstLine="0"/>
        <w:rPr>
          <w:lang w:eastAsia="zh-CN"/>
        </w:rPr>
      </w:pPr>
      <w:r>
        <w:rPr>
          <w:lang w:eastAsia="zh-CN"/>
        </w:rPr>
        <w:t xml:space="preserve">       </w:t>
      </w:r>
    </w:p>
    <w:p w14:paraId="052456D2" w14:textId="77777777" w:rsidR="006575A0" w:rsidRDefault="007443E2">
      <w:pPr>
        <w:ind w:firstLineChars="450" w:firstLine="99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92"/>
        <w:gridCol w:w="2035"/>
        <w:gridCol w:w="3685"/>
      </w:tblGrid>
      <w:tr w:rsidR="006575A0" w14:paraId="38C3651C" w14:textId="77777777">
        <w:trPr>
          <w:jc w:val="right"/>
        </w:trPr>
        <w:tc>
          <w:tcPr>
            <w:tcW w:w="1792" w:type="dxa"/>
            <w:tcBorders>
              <w:top w:val="single" w:sz="4" w:space="0" w:color="000000"/>
              <w:left w:val="single" w:sz="4" w:space="0" w:color="000000"/>
              <w:bottom w:val="single" w:sz="4" w:space="0" w:color="000000"/>
            </w:tcBorders>
            <w:shd w:val="clear" w:color="auto" w:fill="E5E5E5"/>
          </w:tcPr>
          <w:p w14:paraId="5E236126" w14:textId="77777777" w:rsidR="006575A0" w:rsidRDefault="007443E2">
            <w:pPr>
              <w:ind w:firstLine="440"/>
              <w:jc w:val="center"/>
              <w:rPr>
                <w:bCs/>
                <w:color w:val="000000"/>
                <w:szCs w:val="21"/>
                <w:lang w:eastAsia="zh-CN"/>
              </w:rPr>
            </w:pPr>
            <w:r>
              <w:rPr>
                <w:bCs/>
                <w:color w:val="000000"/>
                <w:szCs w:val="21"/>
              </w:rPr>
              <w:t>标识</w:t>
            </w:r>
          </w:p>
        </w:tc>
        <w:tc>
          <w:tcPr>
            <w:tcW w:w="2035" w:type="dxa"/>
            <w:tcBorders>
              <w:top w:val="single" w:sz="4" w:space="0" w:color="000000"/>
              <w:left w:val="single" w:sz="4" w:space="0" w:color="000000"/>
              <w:bottom w:val="single" w:sz="4" w:space="0" w:color="000000"/>
            </w:tcBorders>
            <w:shd w:val="clear" w:color="auto" w:fill="E5E5E5"/>
          </w:tcPr>
          <w:p w14:paraId="0E52C4C0"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1852BA57" w14:textId="77777777" w:rsidR="006575A0" w:rsidRDefault="007443E2">
            <w:pPr>
              <w:ind w:firstLine="440"/>
              <w:jc w:val="center"/>
              <w:rPr>
                <w:bCs/>
                <w:color w:val="000000"/>
                <w:szCs w:val="21"/>
              </w:rPr>
            </w:pPr>
            <w:r>
              <w:rPr>
                <w:bCs/>
                <w:color w:val="000000"/>
                <w:szCs w:val="21"/>
              </w:rPr>
              <w:t>说明</w:t>
            </w:r>
          </w:p>
        </w:tc>
      </w:tr>
      <w:tr w:rsidR="006575A0" w14:paraId="0E70A855" w14:textId="77777777">
        <w:trPr>
          <w:jc w:val="right"/>
        </w:trPr>
        <w:tc>
          <w:tcPr>
            <w:tcW w:w="1792" w:type="dxa"/>
            <w:tcBorders>
              <w:top w:val="single" w:sz="4" w:space="0" w:color="000000"/>
              <w:left w:val="single" w:sz="4" w:space="0" w:color="000000"/>
              <w:bottom w:val="single" w:sz="4" w:space="0" w:color="000000"/>
            </w:tcBorders>
            <w:vAlign w:val="center"/>
          </w:tcPr>
          <w:p w14:paraId="3B0AC448" w14:textId="77777777" w:rsidR="006575A0" w:rsidRDefault="007443E2">
            <w:pPr>
              <w:ind w:firstLineChars="0" w:firstLine="0"/>
              <w:jc w:val="left"/>
            </w:pPr>
            <w:r>
              <w:t>CommandH</w:t>
            </w:r>
          </w:p>
        </w:tc>
        <w:tc>
          <w:tcPr>
            <w:tcW w:w="2035" w:type="dxa"/>
            <w:tcBorders>
              <w:top w:val="single" w:sz="4" w:space="0" w:color="000000"/>
              <w:left w:val="single" w:sz="4" w:space="0" w:color="000000"/>
              <w:bottom w:val="single" w:sz="4" w:space="0" w:color="000000"/>
            </w:tcBorders>
            <w:vAlign w:val="center"/>
          </w:tcPr>
          <w:p w14:paraId="2718C138"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94A9F"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72E27165" w14:textId="77777777">
        <w:trPr>
          <w:jc w:val="right"/>
        </w:trPr>
        <w:tc>
          <w:tcPr>
            <w:tcW w:w="1792" w:type="dxa"/>
            <w:tcBorders>
              <w:top w:val="single" w:sz="4" w:space="0" w:color="000000"/>
              <w:left w:val="single" w:sz="4" w:space="0" w:color="000000"/>
              <w:bottom w:val="single" w:sz="4" w:space="0" w:color="000000"/>
            </w:tcBorders>
            <w:vAlign w:val="center"/>
          </w:tcPr>
          <w:p w14:paraId="12F66E05" w14:textId="77777777" w:rsidR="006575A0" w:rsidRDefault="007443E2">
            <w:pPr>
              <w:ind w:firstLineChars="0" w:firstLine="0"/>
              <w:jc w:val="left"/>
            </w:pPr>
            <w:r>
              <w:t>CommandL</w:t>
            </w:r>
          </w:p>
        </w:tc>
        <w:tc>
          <w:tcPr>
            <w:tcW w:w="2035" w:type="dxa"/>
            <w:tcBorders>
              <w:top w:val="single" w:sz="4" w:space="0" w:color="000000"/>
              <w:left w:val="single" w:sz="4" w:space="0" w:color="000000"/>
              <w:bottom w:val="single" w:sz="4" w:space="0" w:color="000000"/>
            </w:tcBorders>
            <w:vAlign w:val="center"/>
          </w:tcPr>
          <w:p w14:paraId="12E75E95" w14:textId="77777777" w:rsidR="006575A0" w:rsidRDefault="007443E2">
            <w:pPr>
              <w:ind w:firstLineChars="0" w:firstLine="0"/>
              <w:jc w:val="left"/>
            </w:pPr>
            <w:r>
              <w:rPr>
                <w:rFonts w:hint="eastAsia"/>
                <w:lang w:val="en-US" w:eastAsia="zh-CN"/>
              </w:rPr>
              <w:t>0x</w:t>
            </w:r>
            <w:r>
              <w:t>25</w:t>
            </w:r>
          </w:p>
        </w:tc>
        <w:tc>
          <w:tcPr>
            <w:tcW w:w="3685" w:type="dxa"/>
            <w:tcBorders>
              <w:top w:val="single" w:sz="4" w:space="0" w:color="000000"/>
              <w:left w:val="single" w:sz="4" w:space="0" w:color="000000"/>
              <w:bottom w:val="single" w:sz="4" w:space="0" w:color="000000"/>
              <w:right w:val="single" w:sz="4" w:space="0" w:color="000000"/>
            </w:tcBorders>
            <w:vAlign w:val="center"/>
          </w:tcPr>
          <w:p w14:paraId="51242669" w14:textId="77777777" w:rsidR="006575A0" w:rsidRDefault="007443E2">
            <w:pPr>
              <w:ind w:firstLineChars="0" w:firstLine="0"/>
              <w:jc w:val="left"/>
              <w:rPr>
                <w:lang w:eastAsia="zh-CN"/>
              </w:rPr>
            </w:pPr>
            <w:r>
              <w:rPr>
                <w:rFonts w:hint="eastAsia"/>
                <w:lang w:eastAsia="zh-CN"/>
              </w:rPr>
              <w:t>设置</w:t>
            </w:r>
            <w:r>
              <w:rPr>
                <w:lang w:eastAsia="zh-CN"/>
              </w:rPr>
              <w:t>一个或多个</w:t>
            </w:r>
            <w:r>
              <w:rPr>
                <w:lang w:eastAsia="zh-CN"/>
              </w:rPr>
              <w:t>TLV</w:t>
            </w:r>
            <w:r>
              <w:rPr>
                <w:lang w:eastAsia="zh-CN"/>
              </w:rPr>
              <w:t>数据</w:t>
            </w:r>
          </w:p>
        </w:tc>
      </w:tr>
      <w:tr w:rsidR="006575A0" w14:paraId="2FA2343F" w14:textId="77777777">
        <w:trPr>
          <w:jc w:val="right"/>
        </w:trPr>
        <w:tc>
          <w:tcPr>
            <w:tcW w:w="1792" w:type="dxa"/>
            <w:tcBorders>
              <w:top w:val="single" w:sz="4" w:space="0" w:color="000000"/>
              <w:left w:val="single" w:sz="4" w:space="0" w:color="000000"/>
              <w:bottom w:val="single" w:sz="4" w:space="0" w:color="000000"/>
            </w:tcBorders>
            <w:vAlign w:val="center"/>
          </w:tcPr>
          <w:p w14:paraId="74251511" w14:textId="77777777" w:rsidR="006575A0" w:rsidRDefault="007443E2">
            <w:pPr>
              <w:ind w:firstLineChars="0" w:firstLine="0"/>
              <w:jc w:val="left"/>
              <w:rPr>
                <w:lang w:eastAsia="zh-CN"/>
              </w:rPr>
            </w:pPr>
            <w:r>
              <w:rPr>
                <w:rFonts w:hint="eastAsia"/>
                <w:lang w:eastAsia="zh-CN"/>
              </w:rPr>
              <w:t>TLV</w:t>
            </w:r>
            <w:r>
              <w:rPr>
                <w:lang w:eastAsia="zh-CN"/>
              </w:rPr>
              <w:t>数据</w:t>
            </w:r>
            <w:r>
              <w:rPr>
                <w:rFonts w:hint="eastAsia"/>
                <w:lang w:eastAsia="zh-CN"/>
              </w:rPr>
              <w:t>值</w:t>
            </w:r>
            <w:r>
              <w:rPr>
                <w:lang w:eastAsia="zh-CN"/>
              </w:rPr>
              <w:t>长度</w:t>
            </w:r>
          </w:p>
        </w:tc>
        <w:tc>
          <w:tcPr>
            <w:tcW w:w="2035" w:type="dxa"/>
            <w:tcBorders>
              <w:top w:val="single" w:sz="4" w:space="0" w:color="000000"/>
              <w:left w:val="single" w:sz="4" w:space="0" w:color="000000"/>
              <w:bottom w:val="single" w:sz="4" w:space="0" w:color="000000"/>
            </w:tcBorders>
            <w:vAlign w:val="center"/>
          </w:tcPr>
          <w:p w14:paraId="4DA6243D"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79C903C2" w14:textId="77777777" w:rsidR="006575A0" w:rsidRDefault="007443E2">
            <w:pPr>
              <w:ind w:firstLineChars="0" w:firstLine="0"/>
              <w:jc w:val="left"/>
              <w:rPr>
                <w:lang w:eastAsia="zh-CN"/>
              </w:rPr>
            </w:pPr>
            <w:r>
              <w:rPr>
                <w:rFonts w:hint="eastAsia"/>
                <w:lang w:eastAsia="zh-CN"/>
              </w:rPr>
              <w:t>TLV</w:t>
            </w:r>
            <w:r>
              <w:rPr>
                <w:lang w:eastAsia="zh-CN"/>
              </w:rPr>
              <w:t>数据</w:t>
            </w:r>
            <w:r>
              <w:rPr>
                <w:rFonts w:hint="eastAsia"/>
                <w:lang w:eastAsia="zh-CN"/>
              </w:rPr>
              <w:t>值</w:t>
            </w:r>
            <w:r>
              <w:rPr>
                <w:lang w:eastAsia="zh-CN"/>
              </w:rPr>
              <w:t>长度</w:t>
            </w:r>
          </w:p>
        </w:tc>
      </w:tr>
      <w:tr w:rsidR="006575A0" w14:paraId="45D9B686" w14:textId="77777777">
        <w:trPr>
          <w:jc w:val="right"/>
        </w:trPr>
        <w:tc>
          <w:tcPr>
            <w:tcW w:w="1792" w:type="dxa"/>
            <w:tcBorders>
              <w:top w:val="single" w:sz="4" w:space="0" w:color="000000"/>
              <w:left w:val="single" w:sz="4" w:space="0" w:color="000000"/>
              <w:bottom w:val="single" w:sz="4" w:space="0" w:color="000000"/>
            </w:tcBorders>
            <w:vAlign w:val="center"/>
          </w:tcPr>
          <w:p w14:paraId="7CBB17A5" w14:textId="77777777" w:rsidR="006575A0" w:rsidRDefault="007443E2">
            <w:pPr>
              <w:ind w:firstLineChars="0" w:firstLine="0"/>
              <w:jc w:val="left"/>
              <w:rPr>
                <w:lang w:eastAsia="zh-CN"/>
              </w:rPr>
            </w:pPr>
            <w:r>
              <w:rPr>
                <w:rFonts w:hint="eastAsia"/>
                <w:lang w:eastAsia="zh-CN"/>
              </w:rPr>
              <w:t>TLV</w:t>
            </w:r>
            <w:r>
              <w:rPr>
                <w:lang w:eastAsia="zh-CN"/>
              </w:rPr>
              <w:t>数据值</w:t>
            </w:r>
          </w:p>
        </w:tc>
        <w:tc>
          <w:tcPr>
            <w:tcW w:w="2035" w:type="dxa"/>
            <w:tcBorders>
              <w:top w:val="single" w:sz="4" w:space="0" w:color="000000"/>
              <w:left w:val="single" w:sz="4" w:space="0" w:color="000000"/>
              <w:bottom w:val="single" w:sz="4" w:space="0" w:color="000000"/>
            </w:tcBorders>
            <w:vAlign w:val="center"/>
          </w:tcPr>
          <w:p w14:paraId="30870F13"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485A28BD" w14:textId="77777777" w:rsidR="006575A0" w:rsidRDefault="007443E2">
            <w:pPr>
              <w:ind w:firstLineChars="0" w:firstLine="0"/>
              <w:jc w:val="left"/>
              <w:rPr>
                <w:lang w:eastAsia="zh-CN"/>
              </w:rPr>
            </w:pPr>
            <w:r>
              <w:rPr>
                <w:rFonts w:hint="eastAsia"/>
                <w:lang w:eastAsia="zh-CN"/>
              </w:rPr>
              <w:t>TLV</w:t>
            </w:r>
            <w:r>
              <w:rPr>
                <w:lang w:eastAsia="zh-CN"/>
              </w:rPr>
              <w:t>数据值</w:t>
            </w:r>
          </w:p>
        </w:tc>
      </w:tr>
    </w:tbl>
    <w:p w14:paraId="4C3C00AE" w14:textId="77777777" w:rsidR="006575A0" w:rsidRDefault="006575A0">
      <w:pPr>
        <w:ind w:firstLine="440"/>
        <w:rPr>
          <w:lang w:eastAsia="zh-CN"/>
        </w:rPr>
      </w:pPr>
    </w:p>
    <w:p w14:paraId="34F2F06C"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226DECEB" w14:textId="77777777">
        <w:tc>
          <w:tcPr>
            <w:tcW w:w="1893" w:type="dxa"/>
            <w:tcBorders>
              <w:top w:val="single" w:sz="4" w:space="0" w:color="000000"/>
              <w:left w:val="single" w:sz="4" w:space="0" w:color="000000"/>
              <w:bottom w:val="single" w:sz="4" w:space="0" w:color="000000"/>
            </w:tcBorders>
          </w:tcPr>
          <w:p w14:paraId="66FE3793"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41A6E229"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3A3F1DFB" w14:textId="77777777" w:rsidR="006575A0" w:rsidRDefault="007443E2">
            <w:pPr>
              <w:ind w:firstLine="440"/>
              <w:jc w:val="center"/>
              <w:rPr>
                <w:bCs/>
                <w:color w:val="000000"/>
                <w:szCs w:val="21"/>
              </w:rPr>
            </w:pPr>
            <w:r>
              <w:rPr>
                <w:bCs/>
                <w:color w:val="000000"/>
                <w:szCs w:val="21"/>
              </w:rPr>
              <w:t>说明</w:t>
            </w:r>
          </w:p>
        </w:tc>
      </w:tr>
      <w:tr w:rsidR="006575A0" w14:paraId="77B3F63E" w14:textId="77777777">
        <w:tc>
          <w:tcPr>
            <w:tcW w:w="1893" w:type="dxa"/>
            <w:vMerge w:val="restart"/>
            <w:tcBorders>
              <w:top w:val="single" w:sz="4" w:space="0" w:color="000000"/>
              <w:left w:val="single" w:sz="4" w:space="0" w:color="000000"/>
              <w:bottom w:val="single" w:sz="4" w:space="0" w:color="000000"/>
            </w:tcBorders>
            <w:vAlign w:val="center"/>
          </w:tcPr>
          <w:p w14:paraId="6E26B8D4"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5E8D8577"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76460829" w14:textId="77777777" w:rsidR="006575A0" w:rsidRDefault="007443E2">
            <w:pPr>
              <w:ind w:firstLineChars="0" w:firstLine="0"/>
              <w:jc w:val="left"/>
            </w:pPr>
            <w:r>
              <w:t>操作成功</w:t>
            </w:r>
          </w:p>
        </w:tc>
      </w:tr>
      <w:tr w:rsidR="006575A0" w14:paraId="627681DC" w14:textId="77777777">
        <w:tc>
          <w:tcPr>
            <w:tcW w:w="1893" w:type="dxa"/>
            <w:vMerge/>
            <w:tcBorders>
              <w:top w:val="single" w:sz="4" w:space="0" w:color="000000"/>
              <w:left w:val="single" w:sz="4" w:space="0" w:color="000000"/>
              <w:bottom w:val="single" w:sz="4" w:space="0" w:color="000000"/>
            </w:tcBorders>
            <w:vAlign w:val="center"/>
          </w:tcPr>
          <w:p w14:paraId="4DFA9159"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20A6E1AB"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3D2C2AE6" w14:textId="77777777" w:rsidR="006575A0" w:rsidRDefault="007443E2">
            <w:pPr>
              <w:ind w:firstLineChars="0" w:firstLine="0"/>
              <w:jc w:val="left"/>
            </w:pPr>
            <w:r>
              <w:rPr>
                <w:rFonts w:hint="eastAsia"/>
                <w:lang w:eastAsia="zh-CN"/>
              </w:rPr>
              <w:t>无效</w:t>
            </w:r>
            <w:r>
              <w:rPr>
                <w:lang w:eastAsia="zh-CN"/>
              </w:rPr>
              <w:t>的命令参数</w:t>
            </w:r>
          </w:p>
        </w:tc>
      </w:tr>
      <w:tr w:rsidR="006575A0" w14:paraId="408E4AAE" w14:textId="77777777">
        <w:tc>
          <w:tcPr>
            <w:tcW w:w="1893" w:type="dxa"/>
            <w:vMerge/>
            <w:tcBorders>
              <w:top w:val="single" w:sz="4" w:space="0" w:color="000000"/>
              <w:left w:val="single" w:sz="4" w:space="0" w:color="000000"/>
              <w:bottom w:val="single" w:sz="4" w:space="0" w:color="000000"/>
            </w:tcBorders>
            <w:vAlign w:val="center"/>
          </w:tcPr>
          <w:p w14:paraId="7760B99F"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54BE0DC2"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1A22B534"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2DD3D74B" w14:textId="77777777" w:rsidR="006575A0" w:rsidRDefault="006575A0">
      <w:pPr>
        <w:ind w:firstLine="440"/>
        <w:rPr>
          <w:lang w:eastAsia="zh-CN"/>
        </w:rPr>
      </w:pPr>
    </w:p>
    <w:p w14:paraId="32F7292B" w14:textId="77777777" w:rsidR="006575A0" w:rsidRDefault="007443E2">
      <w:pPr>
        <w:ind w:firstLine="440"/>
        <w:rPr>
          <w:lang w:eastAsia="zh-CN"/>
        </w:rPr>
      </w:pPr>
      <w:r>
        <w:rPr>
          <w:lang w:eastAsia="zh-CN"/>
        </w:rPr>
        <w:tab/>
      </w:r>
      <w:r>
        <w:rPr>
          <w:rFonts w:hint="eastAsia"/>
          <w:lang w:eastAsia="zh-CN"/>
        </w:rPr>
        <w:t>示例：</w:t>
      </w:r>
    </w:p>
    <w:p w14:paraId="4EF3370E" w14:textId="77777777" w:rsidR="006575A0" w:rsidRDefault="007443E2">
      <w:pPr>
        <w:ind w:leftChars="400" w:left="880" w:firstLine="440"/>
        <w:rPr>
          <w:lang w:eastAsia="zh-CN"/>
        </w:rPr>
      </w:pPr>
      <w:r>
        <w:rPr>
          <w:rFonts w:hint="eastAsia"/>
          <w:lang w:eastAsia="zh-CN"/>
        </w:rPr>
        <w:t>发送指令：</w:t>
      </w:r>
      <w:r>
        <w:rPr>
          <w:rFonts w:hint="eastAsia"/>
          <w:lang w:eastAsia="zh-CN"/>
        </w:rPr>
        <w:t>02 00 E3 36 25 00 DF 82 02 30 00 94 08 08 01 02 00 10 01 02 01 9F 36 02 00 03 57 13 62 28 00 01 00 00 11 17 D2 01 21 20 00 12 33 99 00 03 1F 9F 10 13 07 01 01 03 90 00 00 01 0A 01 00 00 02 00 00 AA BB CC DD 9F 26 08 AA BB CC DD EE FF 11 22 5F 34 01 01 9F 6C 02 20 00 9F 5D 06 00 00 00 01 00 00 9F 4B 81 80 7A 21 03 F8 AA E4 A1 88 CA 7F 58 4A 0E 2E 12 F2 14 51 86 05 CF 06 0D 98 48 F7 C0 E1 8B 75 B9 9C 02 91 AF DD 55 CA 35 FA AE A9 8A DC 42 3A 85 23 F6 21 7C AD 4E 21 54 07 F7 C3 E2 2F B5 2E 44 40 BF A9 95 3C 01 C3 2E B9 5C D5 43 60 C2 C1 4A 18 7B 85 ED 46 95 3B 41 95 4C 94 61 1D 1C 28 8E DA 2B DA 4F 19 7B BE 18 E6 D6 F7 74 49 FA 18 3E D3 D2 8F C6 2E 1B E4 6B 7B 12 5B 18 FD 88 C4 03 83 45 03</w:t>
      </w:r>
    </w:p>
    <w:p w14:paraId="6393E528" w14:textId="77777777" w:rsidR="006575A0" w:rsidRDefault="007443E2">
      <w:pPr>
        <w:ind w:leftChars="400" w:left="880" w:firstLine="440"/>
        <w:rPr>
          <w:lang w:eastAsia="zh-CN"/>
        </w:rPr>
      </w:pPr>
      <w:r>
        <w:rPr>
          <w:rFonts w:hint="eastAsia"/>
          <w:lang w:eastAsia="zh-CN"/>
        </w:rPr>
        <w:t>指令说明：</w:t>
      </w:r>
    </w:p>
    <w:p w14:paraId="3BCB1DE7" w14:textId="77777777" w:rsidR="006575A0" w:rsidRDefault="007443E2">
      <w:pPr>
        <w:ind w:leftChars="400" w:left="880" w:firstLine="440"/>
        <w:rPr>
          <w:lang w:eastAsia="zh-CN"/>
        </w:rPr>
      </w:pPr>
      <w:r>
        <w:rPr>
          <w:rFonts w:hint="eastAsia"/>
          <w:lang w:eastAsia="zh-CN"/>
        </w:rPr>
        <w:t>返回值：</w:t>
      </w:r>
      <w:r>
        <w:rPr>
          <w:rFonts w:hint="eastAsia"/>
          <w:lang w:eastAsia="zh-CN"/>
        </w:rPr>
        <w:t>02 00 02 30 30 00 03</w:t>
      </w:r>
    </w:p>
    <w:p w14:paraId="7A46EFBF" w14:textId="77777777" w:rsidR="006575A0" w:rsidRDefault="007443E2">
      <w:pPr>
        <w:ind w:firstLineChars="600" w:firstLine="1320"/>
        <w:rPr>
          <w:lang w:eastAsia="zh-CN"/>
        </w:rPr>
      </w:pPr>
      <w:r>
        <w:rPr>
          <w:rFonts w:hint="eastAsia"/>
          <w:lang w:eastAsia="zh-CN"/>
        </w:rPr>
        <w:t>返回值说明：</w:t>
      </w:r>
    </w:p>
    <w:p w14:paraId="0E686182" w14:textId="77777777" w:rsidR="006575A0" w:rsidRDefault="007443E2">
      <w:pPr>
        <w:pStyle w:val="4"/>
        <w:ind w:firstLine="562"/>
        <w:rPr>
          <w:lang w:eastAsia="zh-CN"/>
        </w:rPr>
      </w:pPr>
      <w:r>
        <w:rPr>
          <w:rFonts w:hint="eastAsia"/>
          <w:lang w:eastAsia="zh-CN"/>
        </w:rPr>
        <w:t xml:space="preserve">6.2.6 </w:t>
      </w:r>
      <w:r>
        <w:rPr>
          <w:rFonts w:hint="eastAsia"/>
          <w:lang w:eastAsia="zh-CN"/>
        </w:rPr>
        <w:t>获取</w:t>
      </w:r>
      <w:r>
        <w:rPr>
          <w:lang w:eastAsia="zh-CN"/>
        </w:rPr>
        <w:t>TLV</w:t>
      </w:r>
      <w:r>
        <w:rPr>
          <w:lang w:eastAsia="zh-CN"/>
        </w:rPr>
        <w:t>列表数据命令</w:t>
      </w:r>
    </w:p>
    <w:p w14:paraId="55717A16" w14:textId="77777777" w:rsidR="006575A0" w:rsidRDefault="007443E2">
      <w:pPr>
        <w:ind w:leftChars="440" w:left="968" w:firstLineChars="0" w:firstLine="1"/>
        <w:rPr>
          <w:lang w:eastAsia="zh-CN"/>
        </w:rPr>
      </w:pPr>
      <w:r>
        <w:rPr>
          <w:rFonts w:hint="eastAsia"/>
          <w:color w:val="000000"/>
          <w:spacing w:val="-3"/>
          <w:lang w:val="en-US" w:eastAsia="zh-CN"/>
        </w:rPr>
        <w:t>0x36</w:t>
      </w:r>
      <w:r>
        <w:rPr>
          <w:rFonts w:hint="eastAsia"/>
          <w:lang w:eastAsia="zh-CN"/>
        </w:rPr>
        <w:t>+</w:t>
      </w:r>
      <w:r>
        <w:rPr>
          <w:rFonts w:hint="eastAsia"/>
          <w:lang w:val="en-US" w:eastAsia="zh-CN"/>
        </w:rPr>
        <w:t>0x</w:t>
      </w:r>
      <w:r>
        <w:rPr>
          <w:lang w:eastAsia="zh-CN"/>
        </w:rPr>
        <w:t>26+</w:t>
      </w:r>
      <w:r>
        <w:rPr>
          <w:rFonts w:hint="eastAsia"/>
          <w:lang w:eastAsia="zh-CN"/>
        </w:rPr>
        <w:t>秘</w:t>
      </w:r>
      <w:proofErr w:type="gramStart"/>
      <w:r>
        <w:rPr>
          <w:rFonts w:hint="eastAsia"/>
          <w:lang w:eastAsia="zh-CN"/>
        </w:rPr>
        <w:t>钥</w:t>
      </w:r>
      <w:proofErr w:type="gramEnd"/>
      <w:r>
        <w:rPr>
          <w:rFonts w:hint="eastAsia"/>
          <w:lang w:eastAsia="zh-CN"/>
        </w:rPr>
        <w:t>索引</w:t>
      </w:r>
      <w:r>
        <w:rPr>
          <w:rFonts w:hint="eastAsia"/>
          <w:lang w:eastAsia="zh-CN"/>
        </w:rPr>
        <w:t>+</w:t>
      </w:r>
      <w:r>
        <w:rPr>
          <w:rFonts w:hint="eastAsia"/>
          <w:lang w:eastAsia="zh-CN"/>
        </w:rPr>
        <w:t>标签数</w:t>
      </w:r>
      <w:r>
        <w:rPr>
          <w:lang w:eastAsia="zh-CN"/>
        </w:rPr>
        <w:t>+</w:t>
      </w:r>
      <w:r>
        <w:rPr>
          <w:rFonts w:hint="eastAsia"/>
          <w:lang w:eastAsia="zh-CN"/>
        </w:rPr>
        <w:t>最大长度</w:t>
      </w:r>
      <w:r>
        <w:rPr>
          <w:rFonts w:hint="eastAsia"/>
          <w:lang w:eastAsia="zh-CN"/>
        </w:rPr>
        <w:t>+</w:t>
      </w:r>
      <w:r>
        <w:rPr>
          <w:rFonts w:hint="eastAsia"/>
          <w:lang w:eastAsia="zh-CN"/>
        </w:rPr>
        <w:t>控制码</w:t>
      </w:r>
      <w:r>
        <w:rPr>
          <w:rFonts w:hint="eastAsia"/>
          <w:lang w:eastAsia="zh-CN"/>
        </w:rPr>
        <w:t>+</w:t>
      </w:r>
      <w:r>
        <w:rPr>
          <w:rFonts w:hint="eastAsia"/>
          <w:lang w:eastAsia="zh-CN"/>
        </w:rPr>
        <w:t>标签列表</w:t>
      </w:r>
      <w:r>
        <w:rPr>
          <w:lang w:eastAsia="zh-CN"/>
        </w:rPr>
        <w:t>长度</w:t>
      </w:r>
      <w:r>
        <w:rPr>
          <w:rFonts w:hint="eastAsia"/>
          <w:lang w:eastAsia="zh-CN"/>
        </w:rPr>
        <w:t>+</w:t>
      </w:r>
      <w:r>
        <w:rPr>
          <w:rFonts w:hint="eastAsia"/>
          <w:lang w:eastAsia="zh-CN"/>
        </w:rPr>
        <w:t>标签列表</w:t>
      </w:r>
      <w:r>
        <w:t>（</w:t>
      </w:r>
      <w:r>
        <w:rPr>
          <w:rFonts w:hint="eastAsia"/>
          <w:color w:val="000000"/>
          <w:spacing w:val="-3"/>
          <w:lang w:val="en-US" w:eastAsia="zh-CN"/>
        </w:rPr>
        <w:t>0x36</w:t>
      </w:r>
      <w:r>
        <w:rPr>
          <w:rFonts w:hint="eastAsia"/>
          <w:lang w:eastAsia="zh-CN"/>
        </w:rPr>
        <w:t xml:space="preserve"> </w:t>
      </w:r>
      <w:r>
        <w:rPr>
          <w:rFonts w:hint="eastAsia"/>
          <w:color w:val="000000"/>
          <w:spacing w:val="-3"/>
          <w:lang w:val="en-US" w:eastAsia="zh-CN"/>
        </w:rPr>
        <w:t>0x</w:t>
      </w:r>
      <w:r>
        <w:rPr>
          <w:lang w:eastAsia="zh-CN"/>
        </w:rPr>
        <w:t xml:space="preserve">26 </w:t>
      </w:r>
      <w:r>
        <w:rPr>
          <w:rFonts w:hint="eastAsia"/>
          <w:lang w:eastAsia="zh-CN"/>
        </w:rPr>
        <w:t>秘</w:t>
      </w:r>
      <w:proofErr w:type="gramStart"/>
      <w:r>
        <w:rPr>
          <w:rFonts w:hint="eastAsia"/>
          <w:lang w:eastAsia="zh-CN"/>
        </w:rPr>
        <w:t>钥</w:t>
      </w:r>
      <w:proofErr w:type="gramEnd"/>
      <w:r>
        <w:rPr>
          <w:rFonts w:hint="eastAsia"/>
          <w:lang w:eastAsia="zh-CN"/>
        </w:rPr>
        <w:t>索引</w:t>
      </w:r>
      <w:r>
        <w:rPr>
          <w:rFonts w:hint="eastAsia"/>
          <w:lang w:eastAsia="zh-CN"/>
        </w:rPr>
        <w:t xml:space="preserve"> </w:t>
      </w:r>
      <w:r>
        <w:rPr>
          <w:rFonts w:hint="eastAsia"/>
          <w:lang w:eastAsia="zh-CN"/>
        </w:rPr>
        <w:t>标签数</w:t>
      </w:r>
      <w:r>
        <w:rPr>
          <w:lang w:eastAsia="zh-CN"/>
        </w:rPr>
        <w:t xml:space="preserve"> </w:t>
      </w:r>
      <w:r>
        <w:rPr>
          <w:rFonts w:hint="eastAsia"/>
          <w:lang w:eastAsia="zh-CN"/>
        </w:rPr>
        <w:t>最大长度</w:t>
      </w:r>
      <w:r>
        <w:rPr>
          <w:rFonts w:hint="eastAsia"/>
          <w:lang w:eastAsia="zh-CN"/>
        </w:rPr>
        <w:t xml:space="preserve"> </w:t>
      </w:r>
      <w:r>
        <w:rPr>
          <w:rFonts w:hint="eastAsia"/>
          <w:lang w:eastAsia="zh-CN"/>
        </w:rPr>
        <w:t>控制码</w:t>
      </w:r>
      <w:r>
        <w:rPr>
          <w:rFonts w:hint="eastAsia"/>
          <w:lang w:eastAsia="zh-CN"/>
        </w:rPr>
        <w:t xml:space="preserve"> </w:t>
      </w:r>
      <w:r>
        <w:rPr>
          <w:rFonts w:hint="eastAsia"/>
          <w:lang w:eastAsia="zh-CN"/>
        </w:rPr>
        <w:t>标签列表</w:t>
      </w:r>
      <w:r>
        <w:rPr>
          <w:lang w:eastAsia="zh-CN"/>
        </w:rPr>
        <w:t>长度</w:t>
      </w:r>
      <w:r>
        <w:rPr>
          <w:rFonts w:hint="eastAsia"/>
          <w:lang w:eastAsia="zh-CN"/>
        </w:rPr>
        <w:t xml:space="preserve"> </w:t>
      </w:r>
      <w:r>
        <w:rPr>
          <w:rFonts w:hint="eastAsia"/>
          <w:lang w:eastAsia="zh-CN"/>
        </w:rPr>
        <w:t>标签列表</w:t>
      </w:r>
      <w:r>
        <w:t>）</w:t>
      </w:r>
    </w:p>
    <w:p w14:paraId="7D65913A" w14:textId="77777777" w:rsidR="006575A0" w:rsidRDefault="007443E2">
      <w:pPr>
        <w:ind w:firstLineChars="450" w:firstLine="990"/>
        <w:rPr>
          <w:lang w:eastAsia="zh-CN"/>
        </w:rPr>
      </w:pPr>
      <w:r>
        <w:rPr>
          <w:rFonts w:hint="eastAsia"/>
          <w:lang w:eastAsia="zh-CN"/>
        </w:rPr>
        <w:t>功能</w:t>
      </w:r>
      <w:r>
        <w:rPr>
          <w:lang w:eastAsia="zh-CN"/>
        </w:rPr>
        <w:t>：</w:t>
      </w:r>
      <w:r>
        <w:rPr>
          <w:rFonts w:hint="eastAsia"/>
          <w:lang w:eastAsia="zh-CN"/>
        </w:rPr>
        <w:t>从当前内核获取</w:t>
      </w:r>
      <w:r>
        <w:rPr>
          <w:rFonts w:hint="eastAsia"/>
          <w:lang w:eastAsia="zh-CN"/>
        </w:rPr>
        <w:t>TLV</w:t>
      </w:r>
      <w:r>
        <w:rPr>
          <w:rFonts w:hint="eastAsia"/>
          <w:lang w:eastAsia="zh-CN"/>
        </w:rPr>
        <w:t>列表数据值。</w:t>
      </w:r>
    </w:p>
    <w:p w14:paraId="3C816C36" w14:textId="77777777" w:rsidR="006575A0" w:rsidRDefault="007443E2">
      <w:pPr>
        <w:ind w:firstLineChars="0" w:firstLine="0"/>
        <w:rPr>
          <w:lang w:eastAsia="zh-CN"/>
        </w:rPr>
      </w:pPr>
      <w:r>
        <w:rPr>
          <w:lang w:eastAsia="zh-CN"/>
        </w:rPr>
        <w:t xml:space="preserve">       </w:t>
      </w:r>
    </w:p>
    <w:p w14:paraId="4C211D1F" w14:textId="77777777" w:rsidR="006575A0" w:rsidRDefault="007443E2">
      <w:pPr>
        <w:ind w:firstLineChars="450" w:firstLine="990"/>
        <w:rPr>
          <w:lang w:eastAsia="zh-CN"/>
        </w:rPr>
      </w:pPr>
      <w:r>
        <w:rPr>
          <w:rFonts w:hint="eastAsia"/>
          <w:lang w:eastAsia="zh-CN"/>
        </w:rPr>
        <w:lastRenderedPageBreak/>
        <w:t>指令</w:t>
      </w:r>
      <w:r>
        <w:rPr>
          <w:lang w:eastAsia="zh-CN"/>
        </w:rPr>
        <w:t>格式：</w:t>
      </w:r>
    </w:p>
    <w:tbl>
      <w:tblPr>
        <w:tblW w:w="7512" w:type="dxa"/>
        <w:jc w:val="right"/>
        <w:tblLayout w:type="fixed"/>
        <w:tblLook w:val="04A0" w:firstRow="1" w:lastRow="0" w:firstColumn="1" w:lastColumn="0" w:noHBand="0" w:noVBand="1"/>
      </w:tblPr>
      <w:tblGrid>
        <w:gridCol w:w="1792"/>
        <w:gridCol w:w="2035"/>
        <w:gridCol w:w="3685"/>
      </w:tblGrid>
      <w:tr w:rsidR="006575A0" w14:paraId="5CDD17C6" w14:textId="77777777">
        <w:trPr>
          <w:jc w:val="right"/>
        </w:trPr>
        <w:tc>
          <w:tcPr>
            <w:tcW w:w="1792" w:type="dxa"/>
            <w:tcBorders>
              <w:top w:val="single" w:sz="4" w:space="0" w:color="000000"/>
              <w:left w:val="single" w:sz="4" w:space="0" w:color="000000"/>
              <w:bottom w:val="single" w:sz="4" w:space="0" w:color="000000"/>
            </w:tcBorders>
            <w:shd w:val="clear" w:color="auto" w:fill="E5E5E5"/>
          </w:tcPr>
          <w:p w14:paraId="2D670F5F" w14:textId="77777777" w:rsidR="006575A0" w:rsidRDefault="007443E2">
            <w:pPr>
              <w:ind w:firstLine="440"/>
              <w:jc w:val="center"/>
              <w:rPr>
                <w:bCs/>
                <w:color w:val="000000"/>
                <w:szCs w:val="21"/>
                <w:lang w:eastAsia="zh-CN"/>
              </w:rPr>
            </w:pPr>
            <w:r>
              <w:rPr>
                <w:bCs/>
                <w:color w:val="000000"/>
                <w:szCs w:val="21"/>
              </w:rPr>
              <w:t>标识</w:t>
            </w:r>
          </w:p>
        </w:tc>
        <w:tc>
          <w:tcPr>
            <w:tcW w:w="2035" w:type="dxa"/>
            <w:tcBorders>
              <w:top w:val="single" w:sz="4" w:space="0" w:color="000000"/>
              <w:left w:val="single" w:sz="4" w:space="0" w:color="000000"/>
              <w:bottom w:val="single" w:sz="4" w:space="0" w:color="000000"/>
            </w:tcBorders>
            <w:shd w:val="clear" w:color="auto" w:fill="E5E5E5"/>
          </w:tcPr>
          <w:p w14:paraId="65C57292"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62C93AAE" w14:textId="77777777" w:rsidR="006575A0" w:rsidRDefault="007443E2">
            <w:pPr>
              <w:ind w:firstLine="440"/>
              <w:jc w:val="center"/>
              <w:rPr>
                <w:bCs/>
                <w:color w:val="000000"/>
                <w:szCs w:val="21"/>
              </w:rPr>
            </w:pPr>
            <w:r>
              <w:rPr>
                <w:bCs/>
                <w:color w:val="000000"/>
                <w:szCs w:val="21"/>
              </w:rPr>
              <w:t>说明</w:t>
            </w:r>
          </w:p>
        </w:tc>
      </w:tr>
      <w:tr w:rsidR="006575A0" w14:paraId="06D46315" w14:textId="77777777">
        <w:trPr>
          <w:jc w:val="right"/>
        </w:trPr>
        <w:tc>
          <w:tcPr>
            <w:tcW w:w="1792" w:type="dxa"/>
            <w:tcBorders>
              <w:top w:val="single" w:sz="4" w:space="0" w:color="000000"/>
              <w:left w:val="single" w:sz="4" w:space="0" w:color="000000"/>
              <w:bottom w:val="single" w:sz="4" w:space="0" w:color="000000"/>
            </w:tcBorders>
            <w:vAlign w:val="center"/>
          </w:tcPr>
          <w:p w14:paraId="28E5FCB8" w14:textId="77777777" w:rsidR="006575A0" w:rsidRDefault="007443E2">
            <w:pPr>
              <w:ind w:firstLineChars="0" w:firstLine="0"/>
              <w:jc w:val="left"/>
            </w:pPr>
            <w:r>
              <w:t>CommandH</w:t>
            </w:r>
          </w:p>
        </w:tc>
        <w:tc>
          <w:tcPr>
            <w:tcW w:w="2035" w:type="dxa"/>
            <w:tcBorders>
              <w:top w:val="single" w:sz="4" w:space="0" w:color="000000"/>
              <w:left w:val="single" w:sz="4" w:space="0" w:color="000000"/>
              <w:bottom w:val="single" w:sz="4" w:space="0" w:color="000000"/>
            </w:tcBorders>
            <w:vAlign w:val="center"/>
          </w:tcPr>
          <w:p w14:paraId="1A1CE701" w14:textId="77777777" w:rsidR="006575A0" w:rsidRDefault="007443E2">
            <w:pPr>
              <w:ind w:firstLineChars="0" w:firstLine="0"/>
              <w:jc w:val="left"/>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61D6C1C4"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727F5CE1" w14:textId="77777777">
        <w:trPr>
          <w:jc w:val="right"/>
        </w:trPr>
        <w:tc>
          <w:tcPr>
            <w:tcW w:w="1792" w:type="dxa"/>
            <w:tcBorders>
              <w:top w:val="single" w:sz="4" w:space="0" w:color="000000"/>
              <w:left w:val="single" w:sz="4" w:space="0" w:color="000000"/>
              <w:bottom w:val="single" w:sz="4" w:space="0" w:color="000000"/>
            </w:tcBorders>
            <w:vAlign w:val="center"/>
          </w:tcPr>
          <w:p w14:paraId="1CE9DF2B" w14:textId="77777777" w:rsidR="006575A0" w:rsidRDefault="007443E2">
            <w:pPr>
              <w:ind w:firstLineChars="0" w:firstLine="0"/>
              <w:jc w:val="left"/>
            </w:pPr>
            <w:r>
              <w:t>CommandL</w:t>
            </w:r>
          </w:p>
        </w:tc>
        <w:tc>
          <w:tcPr>
            <w:tcW w:w="2035" w:type="dxa"/>
            <w:tcBorders>
              <w:top w:val="single" w:sz="4" w:space="0" w:color="000000"/>
              <w:left w:val="single" w:sz="4" w:space="0" w:color="000000"/>
              <w:bottom w:val="single" w:sz="4" w:space="0" w:color="000000"/>
            </w:tcBorders>
            <w:vAlign w:val="center"/>
          </w:tcPr>
          <w:p w14:paraId="5323337C" w14:textId="77777777" w:rsidR="006575A0" w:rsidRDefault="007443E2">
            <w:pPr>
              <w:ind w:firstLineChars="0" w:firstLine="0"/>
              <w:jc w:val="left"/>
            </w:pPr>
            <w:r>
              <w:rPr>
                <w:rFonts w:hint="eastAsia"/>
                <w:color w:val="000000"/>
                <w:spacing w:val="-3"/>
                <w:lang w:val="en-US" w:eastAsia="zh-CN"/>
              </w:rPr>
              <w:t>0x</w:t>
            </w:r>
            <w:r>
              <w:t>26</w:t>
            </w:r>
          </w:p>
        </w:tc>
        <w:tc>
          <w:tcPr>
            <w:tcW w:w="3685" w:type="dxa"/>
            <w:tcBorders>
              <w:top w:val="single" w:sz="4" w:space="0" w:color="000000"/>
              <w:left w:val="single" w:sz="4" w:space="0" w:color="000000"/>
              <w:bottom w:val="single" w:sz="4" w:space="0" w:color="000000"/>
              <w:right w:val="single" w:sz="4" w:space="0" w:color="000000"/>
            </w:tcBorders>
            <w:vAlign w:val="center"/>
          </w:tcPr>
          <w:p w14:paraId="087B051A" w14:textId="77777777" w:rsidR="006575A0" w:rsidRDefault="007443E2">
            <w:pPr>
              <w:ind w:firstLineChars="0" w:firstLine="0"/>
              <w:jc w:val="left"/>
              <w:rPr>
                <w:lang w:eastAsia="zh-CN"/>
              </w:rPr>
            </w:pPr>
            <w:r>
              <w:rPr>
                <w:rFonts w:hint="eastAsia"/>
                <w:lang w:eastAsia="zh-CN"/>
              </w:rPr>
              <w:t>获取</w:t>
            </w:r>
            <w:r>
              <w:rPr>
                <w:lang w:eastAsia="zh-CN"/>
              </w:rPr>
              <w:t>TLV</w:t>
            </w:r>
            <w:r>
              <w:rPr>
                <w:lang w:eastAsia="zh-CN"/>
              </w:rPr>
              <w:t>列表数据</w:t>
            </w:r>
            <w:proofErr w:type="gramStart"/>
            <w:r>
              <w:rPr>
                <w:lang w:eastAsia="zh-CN"/>
              </w:rPr>
              <w:t>值命令</w:t>
            </w:r>
            <w:proofErr w:type="gramEnd"/>
            <w:r>
              <w:rPr>
                <w:lang w:eastAsia="zh-CN"/>
              </w:rPr>
              <w:t>代码</w:t>
            </w:r>
          </w:p>
        </w:tc>
      </w:tr>
      <w:tr w:rsidR="006575A0" w14:paraId="30255A51" w14:textId="77777777">
        <w:trPr>
          <w:jc w:val="right"/>
        </w:trPr>
        <w:tc>
          <w:tcPr>
            <w:tcW w:w="1792" w:type="dxa"/>
            <w:tcBorders>
              <w:top w:val="single" w:sz="4" w:space="0" w:color="000000"/>
              <w:left w:val="single" w:sz="4" w:space="0" w:color="000000"/>
              <w:bottom w:val="single" w:sz="4" w:space="0" w:color="000000"/>
            </w:tcBorders>
            <w:vAlign w:val="center"/>
          </w:tcPr>
          <w:p w14:paraId="1B1B2AE9" w14:textId="77777777" w:rsidR="006575A0" w:rsidRDefault="007443E2">
            <w:pPr>
              <w:ind w:firstLineChars="0" w:firstLine="0"/>
              <w:jc w:val="left"/>
              <w:rPr>
                <w:lang w:eastAsia="zh-CN"/>
              </w:rPr>
            </w:pPr>
            <w:r>
              <w:rPr>
                <w:rFonts w:hint="eastAsia"/>
                <w:lang w:eastAsia="zh-CN"/>
              </w:rPr>
              <w:t>秘</w:t>
            </w:r>
            <w:proofErr w:type="gramStart"/>
            <w:r>
              <w:rPr>
                <w:rFonts w:hint="eastAsia"/>
                <w:lang w:eastAsia="zh-CN"/>
              </w:rPr>
              <w:t>钥</w:t>
            </w:r>
            <w:proofErr w:type="gramEnd"/>
            <w:r>
              <w:rPr>
                <w:rFonts w:hint="eastAsia"/>
                <w:lang w:eastAsia="zh-CN"/>
              </w:rPr>
              <w:t>索引</w:t>
            </w:r>
          </w:p>
        </w:tc>
        <w:tc>
          <w:tcPr>
            <w:tcW w:w="2035" w:type="dxa"/>
            <w:tcBorders>
              <w:top w:val="single" w:sz="4" w:space="0" w:color="000000"/>
              <w:left w:val="single" w:sz="4" w:space="0" w:color="000000"/>
              <w:bottom w:val="single" w:sz="4" w:space="0" w:color="000000"/>
            </w:tcBorders>
            <w:vAlign w:val="center"/>
          </w:tcPr>
          <w:p w14:paraId="7C49FA31"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3D1029EE" w14:textId="77777777" w:rsidR="006575A0" w:rsidRDefault="007443E2">
            <w:pPr>
              <w:ind w:firstLineChars="0" w:firstLine="0"/>
              <w:jc w:val="left"/>
            </w:pPr>
            <w:r>
              <w:rPr>
                <w:rFonts w:hint="eastAsia"/>
                <w:lang w:eastAsia="zh-CN"/>
              </w:rPr>
              <w:t>用于加密命令数据。</w:t>
            </w:r>
            <w:r>
              <w:rPr>
                <w:lang w:eastAsia="zh-CN"/>
              </w:rPr>
              <w:t xml:space="preserve"> </w:t>
            </w:r>
            <w:r>
              <w:rPr>
                <w:rFonts w:hint="eastAsia"/>
                <w:lang w:eastAsia="zh-CN"/>
              </w:rPr>
              <w:t>仅支持</w:t>
            </w:r>
            <w:r>
              <w:rPr>
                <w:lang w:eastAsia="zh-CN"/>
              </w:rPr>
              <w:t>129</w:t>
            </w:r>
            <w:r>
              <w:rPr>
                <w:rFonts w:ascii="微软雅黑" w:eastAsia="微软雅黑" w:hAnsi="微软雅黑" w:cs="微软雅黑" w:hint="eastAsia"/>
                <w:lang w:eastAsia="zh-CN"/>
              </w:rPr>
              <w:t>〜</w:t>
            </w:r>
            <w:r>
              <w:rPr>
                <w:lang w:eastAsia="zh-CN"/>
              </w:rPr>
              <w:t>255</w:t>
            </w:r>
            <w:r>
              <w:rPr>
                <w:rFonts w:hint="eastAsia"/>
                <w:lang w:eastAsia="zh-CN"/>
              </w:rPr>
              <w:t>之间的数据密钥类型和</w:t>
            </w:r>
            <w:r>
              <w:rPr>
                <w:lang w:eastAsia="zh-CN"/>
              </w:rPr>
              <w:t>ID</w:t>
            </w:r>
          </w:p>
        </w:tc>
      </w:tr>
      <w:tr w:rsidR="006575A0" w14:paraId="56B4FFC3" w14:textId="77777777">
        <w:trPr>
          <w:jc w:val="right"/>
        </w:trPr>
        <w:tc>
          <w:tcPr>
            <w:tcW w:w="1792" w:type="dxa"/>
            <w:tcBorders>
              <w:top w:val="single" w:sz="4" w:space="0" w:color="000000"/>
              <w:left w:val="single" w:sz="4" w:space="0" w:color="000000"/>
              <w:bottom w:val="single" w:sz="4" w:space="0" w:color="000000"/>
            </w:tcBorders>
            <w:vAlign w:val="center"/>
          </w:tcPr>
          <w:p w14:paraId="24069A83" w14:textId="77777777" w:rsidR="006575A0" w:rsidRDefault="007443E2">
            <w:pPr>
              <w:ind w:firstLineChars="0" w:firstLine="0"/>
              <w:jc w:val="left"/>
              <w:rPr>
                <w:lang w:eastAsia="zh-CN"/>
              </w:rPr>
            </w:pPr>
            <w:r>
              <w:rPr>
                <w:rFonts w:hint="eastAsia"/>
                <w:lang w:eastAsia="zh-CN"/>
              </w:rPr>
              <w:t>标签数</w:t>
            </w:r>
          </w:p>
        </w:tc>
        <w:tc>
          <w:tcPr>
            <w:tcW w:w="2035" w:type="dxa"/>
            <w:tcBorders>
              <w:top w:val="single" w:sz="4" w:space="0" w:color="000000"/>
              <w:left w:val="single" w:sz="4" w:space="0" w:color="000000"/>
              <w:bottom w:val="single" w:sz="4" w:space="0" w:color="000000"/>
            </w:tcBorders>
            <w:vAlign w:val="center"/>
          </w:tcPr>
          <w:p w14:paraId="2C625933"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5404C98D" w14:textId="77777777" w:rsidR="006575A0" w:rsidRDefault="007443E2">
            <w:pPr>
              <w:ind w:firstLineChars="0" w:firstLine="0"/>
              <w:jc w:val="left"/>
              <w:rPr>
                <w:lang w:eastAsia="zh-CN"/>
              </w:rPr>
            </w:pPr>
            <w:r>
              <w:rPr>
                <w:rFonts w:hint="eastAsia"/>
                <w:color w:val="000000"/>
                <w:spacing w:val="-3"/>
                <w:lang w:val="en-US" w:eastAsia="zh-CN"/>
              </w:rPr>
              <w:t>列表中的标签数</w:t>
            </w:r>
          </w:p>
        </w:tc>
      </w:tr>
      <w:tr w:rsidR="006575A0" w14:paraId="76862214" w14:textId="77777777">
        <w:trPr>
          <w:jc w:val="right"/>
        </w:trPr>
        <w:tc>
          <w:tcPr>
            <w:tcW w:w="1792" w:type="dxa"/>
            <w:tcBorders>
              <w:top w:val="single" w:sz="4" w:space="0" w:color="000000"/>
              <w:left w:val="single" w:sz="4" w:space="0" w:color="000000"/>
              <w:bottom w:val="single" w:sz="4" w:space="0" w:color="000000"/>
            </w:tcBorders>
            <w:vAlign w:val="center"/>
          </w:tcPr>
          <w:p w14:paraId="78C4B800" w14:textId="77777777" w:rsidR="006575A0" w:rsidRDefault="007443E2">
            <w:pPr>
              <w:ind w:firstLineChars="0" w:firstLine="0"/>
              <w:jc w:val="left"/>
              <w:rPr>
                <w:lang w:eastAsia="zh-CN"/>
              </w:rPr>
            </w:pPr>
            <w:r>
              <w:rPr>
                <w:rFonts w:hint="eastAsia"/>
                <w:lang w:eastAsia="zh-CN"/>
              </w:rPr>
              <w:t>最大长度</w:t>
            </w:r>
            <w:r>
              <w:rPr>
                <w:lang w:eastAsia="zh-CN"/>
              </w:rPr>
              <w:t xml:space="preserve"> </w:t>
            </w:r>
          </w:p>
        </w:tc>
        <w:tc>
          <w:tcPr>
            <w:tcW w:w="2035" w:type="dxa"/>
            <w:tcBorders>
              <w:top w:val="single" w:sz="4" w:space="0" w:color="000000"/>
              <w:left w:val="single" w:sz="4" w:space="0" w:color="000000"/>
              <w:bottom w:val="single" w:sz="4" w:space="0" w:color="000000"/>
            </w:tcBorders>
            <w:vAlign w:val="center"/>
          </w:tcPr>
          <w:p w14:paraId="2DD3C1E0"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2FC17B2E" w14:textId="77777777" w:rsidR="006575A0" w:rsidRDefault="006575A0">
            <w:pPr>
              <w:ind w:firstLineChars="0" w:firstLine="0"/>
              <w:jc w:val="left"/>
              <w:rPr>
                <w:lang w:eastAsia="zh-CN"/>
              </w:rPr>
            </w:pPr>
          </w:p>
          <w:p w14:paraId="2C9F4E28" w14:textId="77777777" w:rsidR="006575A0" w:rsidRDefault="007443E2">
            <w:pPr>
              <w:ind w:firstLineChars="0" w:firstLine="0"/>
              <w:jc w:val="left"/>
              <w:rPr>
                <w:lang w:eastAsia="zh-CN"/>
              </w:rPr>
            </w:pPr>
            <w:r>
              <w:rPr>
                <w:lang w:eastAsia="zh-CN"/>
              </w:rPr>
              <w:t>TLV</w:t>
            </w:r>
            <w:r>
              <w:rPr>
                <w:lang w:eastAsia="zh-CN"/>
              </w:rPr>
              <w:t>数据大小</w:t>
            </w:r>
          </w:p>
        </w:tc>
      </w:tr>
      <w:tr w:rsidR="006575A0" w14:paraId="616B3E85" w14:textId="77777777">
        <w:trPr>
          <w:jc w:val="right"/>
        </w:trPr>
        <w:tc>
          <w:tcPr>
            <w:tcW w:w="1792" w:type="dxa"/>
            <w:tcBorders>
              <w:top w:val="single" w:sz="4" w:space="0" w:color="000000"/>
              <w:left w:val="single" w:sz="4" w:space="0" w:color="000000"/>
              <w:bottom w:val="single" w:sz="4" w:space="0" w:color="000000"/>
            </w:tcBorders>
            <w:vAlign w:val="center"/>
          </w:tcPr>
          <w:p w14:paraId="12D65965" w14:textId="77777777" w:rsidR="006575A0" w:rsidRDefault="007443E2">
            <w:pPr>
              <w:ind w:firstLineChars="0" w:firstLine="0"/>
              <w:jc w:val="left"/>
              <w:rPr>
                <w:lang w:eastAsia="zh-CN"/>
              </w:rPr>
            </w:pPr>
            <w:r>
              <w:rPr>
                <w:rFonts w:hint="eastAsia"/>
                <w:lang w:eastAsia="zh-CN"/>
              </w:rPr>
              <w:t>控制码</w:t>
            </w:r>
          </w:p>
        </w:tc>
        <w:tc>
          <w:tcPr>
            <w:tcW w:w="2035" w:type="dxa"/>
            <w:tcBorders>
              <w:top w:val="single" w:sz="4" w:space="0" w:color="000000"/>
              <w:left w:val="single" w:sz="4" w:space="0" w:color="000000"/>
              <w:bottom w:val="single" w:sz="4" w:space="0" w:color="000000"/>
            </w:tcBorders>
            <w:vAlign w:val="center"/>
          </w:tcPr>
          <w:p w14:paraId="4430428B"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0A75B9F2" w14:textId="77777777" w:rsidR="006575A0" w:rsidRDefault="007443E2">
            <w:pPr>
              <w:ind w:firstLineChars="0" w:firstLine="0"/>
              <w:jc w:val="left"/>
              <w:rPr>
                <w:lang w:eastAsia="zh-CN"/>
              </w:rPr>
            </w:pPr>
            <w:r>
              <w:rPr>
                <w:lang w:eastAsia="zh-CN"/>
              </w:rPr>
              <w:t>B</w:t>
            </w:r>
            <w:r>
              <w:rPr>
                <w:rFonts w:hint="eastAsia"/>
                <w:lang w:eastAsia="zh-CN"/>
              </w:rPr>
              <w:t>it</w:t>
            </w:r>
            <w:r>
              <w:rPr>
                <w:lang w:eastAsia="zh-CN"/>
              </w:rPr>
              <w:t>1 = 1</w:t>
            </w:r>
            <w:r>
              <w:rPr>
                <w:rFonts w:hint="eastAsia"/>
                <w:lang w:eastAsia="zh-CN"/>
              </w:rPr>
              <w:t>：允许</w:t>
            </w:r>
            <w:r>
              <w:rPr>
                <w:lang w:eastAsia="zh-CN"/>
              </w:rPr>
              <w:t>长度为</w:t>
            </w:r>
            <w:r>
              <w:rPr>
                <w:rFonts w:hint="eastAsia"/>
                <w:lang w:eastAsia="zh-CN"/>
              </w:rPr>
              <w:t>0</w:t>
            </w:r>
            <w:r>
              <w:rPr>
                <w:rFonts w:hint="eastAsia"/>
                <w:lang w:eastAsia="zh-CN"/>
              </w:rPr>
              <w:t>的</w:t>
            </w:r>
            <w:r>
              <w:rPr>
                <w:lang w:eastAsia="zh-CN"/>
              </w:rPr>
              <w:t>标签</w:t>
            </w:r>
          </w:p>
        </w:tc>
      </w:tr>
      <w:tr w:rsidR="006575A0" w14:paraId="2A3B5FA3" w14:textId="77777777">
        <w:trPr>
          <w:jc w:val="right"/>
        </w:trPr>
        <w:tc>
          <w:tcPr>
            <w:tcW w:w="1792" w:type="dxa"/>
            <w:tcBorders>
              <w:top w:val="single" w:sz="4" w:space="0" w:color="000000"/>
              <w:left w:val="single" w:sz="4" w:space="0" w:color="000000"/>
              <w:bottom w:val="single" w:sz="4" w:space="0" w:color="000000"/>
            </w:tcBorders>
            <w:vAlign w:val="center"/>
          </w:tcPr>
          <w:p w14:paraId="6A4A6AB3" w14:textId="77777777" w:rsidR="006575A0" w:rsidRDefault="007443E2">
            <w:pPr>
              <w:ind w:firstLineChars="0" w:firstLine="0"/>
              <w:jc w:val="left"/>
              <w:rPr>
                <w:lang w:eastAsia="zh-CN"/>
              </w:rPr>
            </w:pPr>
            <w:r>
              <w:rPr>
                <w:rFonts w:hint="eastAsia"/>
                <w:lang w:eastAsia="zh-CN"/>
              </w:rPr>
              <w:t>标签列表</w:t>
            </w:r>
            <w:r>
              <w:rPr>
                <w:lang w:eastAsia="zh-CN"/>
              </w:rPr>
              <w:t>长度</w:t>
            </w:r>
          </w:p>
        </w:tc>
        <w:tc>
          <w:tcPr>
            <w:tcW w:w="2035" w:type="dxa"/>
            <w:tcBorders>
              <w:top w:val="single" w:sz="4" w:space="0" w:color="000000"/>
              <w:left w:val="single" w:sz="4" w:space="0" w:color="000000"/>
              <w:bottom w:val="single" w:sz="4" w:space="0" w:color="000000"/>
            </w:tcBorders>
            <w:vAlign w:val="center"/>
          </w:tcPr>
          <w:p w14:paraId="43EC54EE"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5C830A9F" w14:textId="77777777" w:rsidR="006575A0" w:rsidRDefault="006575A0">
            <w:pPr>
              <w:ind w:firstLineChars="0" w:firstLine="0"/>
              <w:jc w:val="left"/>
              <w:rPr>
                <w:lang w:eastAsia="zh-CN"/>
              </w:rPr>
            </w:pPr>
          </w:p>
        </w:tc>
      </w:tr>
      <w:tr w:rsidR="006575A0" w14:paraId="327B4A64" w14:textId="77777777">
        <w:trPr>
          <w:jc w:val="right"/>
        </w:trPr>
        <w:tc>
          <w:tcPr>
            <w:tcW w:w="1792" w:type="dxa"/>
            <w:tcBorders>
              <w:top w:val="single" w:sz="4" w:space="0" w:color="000000"/>
              <w:left w:val="single" w:sz="4" w:space="0" w:color="000000"/>
              <w:bottom w:val="single" w:sz="4" w:space="0" w:color="000000"/>
            </w:tcBorders>
            <w:vAlign w:val="center"/>
          </w:tcPr>
          <w:p w14:paraId="42D0BCF1" w14:textId="77777777" w:rsidR="006575A0" w:rsidRDefault="007443E2">
            <w:pPr>
              <w:ind w:firstLineChars="0" w:firstLine="0"/>
              <w:jc w:val="left"/>
              <w:rPr>
                <w:lang w:eastAsia="zh-CN"/>
              </w:rPr>
            </w:pPr>
            <w:r>
              <w:rPr>
                <w:rFonts w:hint="eastAsia"/>
                <w:lang w:eastAsia="zh-CN"/>
              </w:rPr>
              <w:t>标签列表</w:t>
            </w:r>
          </w:p>
        </w:tc>
        <w:tc>
          <w:tcPr>
            <w:tcW w:w="2035" w:type="dxa"/>
            <w:tcBorders>
              <w:top w:val="single" w:sz="4" w:space="0" w:color="000000"/>
              <w:left w:val="single" w:sz="4" w:space="0" w:color="000000"/>
              <w:bottom w:val="single" w:sz="4" w:space="0" w:color="000000"/>
            </w:tcBorders>
            <w:vAlign w:val="center"/>
          </w:tcPr>
          <w:p w14:paraId="5CED4363"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153F2501" w14:textId="77777777" w:rsidR="006575A0" w:rsidRDefault="007443E2">
            <w:pPr>
              <w:ind w:firstLineChars="0" w:firstLine="0"/>
              <w:jc w:val="left"/>
              <w:rPr>
                <w:lang w:eastAsia="zh-CN"/>
              </w:rPr>
            </w:pPr>
            <w:r>
              <w:rPr>
                <w:rFonts w:hint="eastAsia"/>
                <w:lang w:eastAsia="zh-CN"/>
              </w:rPr>
              <w:t>标签列表将打包到</w:t>
            </w:r>
            <w:r>
              <w:rPr>
                <w:lang w:eastAsia="zh-CN"/>
              </w:rPr>
              <w:t>TLV</w:t>
            </w:r>
            <w:r>
              <w:rPr>
                <w:rFonts w:hint="eastAsia"/>
                <w:lang w:eastAsia="zh-CN"/>
              </w:rPr>
              <w:t>数据</w:t>
            </w:r>
          </w:p>
        </w:tc>
      </w:tr>
    </w:tbl>
    <w:p w14:paraId="3EE1AC8E" w14:textId="77777777" w:rsidR="006575A0" w:rsidRDefault="006575A0">
      <w:pPr>
        <w:ind w:firstLine="440"/>
        <w:rPr>
          <w:lang w:eastAsia="zh-CN"/>
        </w:rPr>
      </w:pPr>
    </w:p>
    <w:p w14:paraId="72A58F56"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2161"/>
        <w:gridCol w:w="1317"/>
        <w:gridCol w:w="4090"/>
      </w:tblGrid>
      <w:tr w:rsidR="006575A0" w14:paraId="766F5A18" w14:textId="77777777">
        <w:tc>
          <w:tcPr>
            <w:tcW w:w="2161" w:type="dxa"/>
            <w:tcBorders>
              <w:top w:val="single" w:sz="4" w:space="0" w:color="000000"/>
              <w:left w:val="single" w:sz="4" w:space="0" w:color="000000"/>
              <w:bottom w:val="single" w:sz="4" w:space="0" w:color="000000"/>
            </w:tcBorders>
          </w:tcPr>
          <w:p w14:paraId="5478C895" w14:textId="77777777" w:rsidR="006575A0" w:rsidRDefault="007443E2">
            <w:pPr>
              <w:ind w:firstLine="440"/>
              <w:jc w:val="center"/>
              <w:rPr>
                <w:bCs/>
                <w:color w:val="000000"/>
                <w:szCs w:val="21"/>
              </w:rPr>
            </w:pPr>
            <w:r>
              <w:rPr>
                <w:bCs/>
                <w:color w:val="000000"/>
                <w:szCs w:val="21"/>
              </w:rPr>
              <w:t>标识</w:t>
            </w:r>
          </w:p>
        </w:tc>
        <w:tc>
          <w:tcPr>
            <w:tcW w:w="1317" w:type="dxa"/>
            <w:tcBorders>
              <w:top w:val="single" w:sz="4" w:space="0" w:color="000000"/>
              <w:left w:val="single" w:sz="4" w:space="0" w:color="000000"/>
              <w:bottom w:val="single" w:sz="4" w:space="0" w:color="000000"/>
            </w:tcBorders>
          </w:tcPr>
          <w:p w14:paraId="38B3DD29"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7385059" w14:textId="77777777" w:rsidR="006575A0" w:rsidRDefault="007443E2">
            <w:pPr>
              <w:ind w:firstLine="440"/>
              <w:jc w:val="center"/>
              <w:rPr>
                <w:bCs/>
                <w:color w:val="000000"/>
                <w:szCs w:val="21"/>
              </w:rPr>
            </w:pPr>
            <w:r>
              <w:rPr>
                <w:bCs/>
                <w:color w:val="000000"/>
                <w:szCs w:val="21"/>
              </w:rPr>
              <w:t>说明</w:t>
            </w:r>
          </w:p>
        </w:tc>
      </w:tr>
      <w:tr w:rsidR="006575A0" w14:paraId="44DC7C4B" w14:textId="77777777">
        <w:tc>
          <w:tcPr>
            <w:tcW w:w="2161" w:type="dxa"/>
            <w:vMerge w:val="restart"/>
            <w:tcBorders>
              <w:top w:val="single" w:sz="4" w:space="0" w:color="000000"/>
              <w:left w:val="single" w:sz="4" w:space="0" w:color="000000"/>
              <w:bottom w:val="single" w:sz="4" w:space="0" w:color="000000"/>
            </w:tcBorders>
            <w:vAlign w:val="center"/>
          </w:tcPr>
          <w:p w14:paraId="28E03CE9" w14:textId="77777777" w:rsidR="006575A0" w:rsidRDefault="007443E2">
            <w:pPr>
              <w:ind w:firstLineChars="0" w:firstLine="0"/>
              <w:jc w:val="left"/>
            </w:pPr>
            <w:r>
              <w:t>Response Code</w:t>
            </w:r>
          </w:p>
        </w:tc>
        <w:tc>
          <w:tcPr>
            <w:tcW w:w="1317" w:type="dxa"/>
            <w:tcBorders>
              <w:top w:val="single" w:sz="4" w:space="0" w:color="000000"/>
              <w:left w:val="single" w:sz="4" w:space="0" w:color="000000"/>
              <w:bottom w:val="single" w:sz="4" w:space="0" w:color="000000"/>
            </w:tcBorders>
            <w:vAlign w:val="center"/>
          </w:tcPr>
          <w:p w14:paraId="3D8D8997"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79E4429D" w14:textId="77777777" w:rsidR="006575A0" w:rsidRDefault="007443E2">
            <w:pPr>
              <w:ind w:firstLineChars="0" w:firstLine="0"/>
              <w:jc w:val="left"/>
            </w:pPr>
            <w:r>
              <w:t>操作成功</w:t>
            </w:r>
          </w:p>
        </w:tc>
      </w:tr>
      <w:tr w:rsidR="006575A0" w14:paraId="5C4E2659" w14:textId="77777777">
        <w:tc>
          <w:tcPr>
            <w:tcW w:w="2161" w:type="dxa"/>
            <w:vMerge/>
            <w:tcBorders>
              <w:top w:val="single" w:sz="4" w:space="0" w:color="000000"/>
              <w:left w:val="single" w:sz="4" w:space="0" w:color="000000"/>
              <w:bottom w:val="single" w:sz="4" w:space="0" w:color="000000"/>
            </w:tcBorders>
            <w:vAlign w:val="center"/>
          </w:tcPr>
          <w:p w14:paraId="59991B71" w14:textId="77777777" w:rsidR="006575A0" w:rsidRDefault="006575A0">
            <w:pPr>
              <w:ind w:firstLineChars="0" w:firstLine="0"/>
              <w:jc w:val="left"/>
            </w:pPr>
          </w:p>
        </w:tc>
        <w:tc>
          <w:tcPr>
            <w:tcW w:w="1317" w:type="dxa"/>
            <w:tcBorders>
              <w:top w:val="single" w:sz="4" w:space="0" w:color="000000"/>
              <w:left w:val="single" w:sz="4" w:space="0" w:color="000000"/>
              <w:bottom w:val="single" w:sz="4" w:space="0" w:color="000000"/>
            </w:tcBorders>
            <w:vAlign w:val="center"/>
          </w:tcPr>
          <w:p w14:paraId="61BEA1DB"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6954264C" w14:textId="77777777" w:rsidR="006575A0" w:rsidRDefault="007443E2">
            <w:pPr>
              <w:ind w:firstLineChars="0" w:firstLine="0"/>
              <w:jc w:val="left"/>
            </w:pPr>
            <w:r>
              <w:rPr>
                <w:rFonts w:hint="eastAsia"/>
                <w:lang w:eastAsia="zh-CN"/>
              </w:rPr>
              <w:t>无效</w:t>
            </w:r>
            <w:r>
              <w:rPr>
                <w:lang w:eastAsia="zh-CN"/>
              </w:rPr>
              <w:t>的命令参数</w:t>
            </w:r>
          </w:p>
        </w:tc>
      </w:tr>
      <w:tr w:rsidR="006575A0" w14:paraId="1E14F20E" w14:textId="77777777">
        <w:tc>
          <w:tcPr>
            <w:tcW w:w="2161" w:type="dxa"/>
            <w:vMerge/>
            <w:tcBorders>
              <w:top w:val="single" w:sz="4" w:space="0" w:color="000000"/>
              <w:left w:val="single" w:sz="4" w:space="0" w:color="000000"/>
              <w:bottom w:val="single" w:sz="4" w:space="0" w:color="000000"/>
            </w:tcBorders>
            <w:vAlign w:val="center"/>
          </w:tcPr>
          <w:p w14:paraId="3D21FE06" w14:textId="77777777" w:rsidR="006575A0" w:rsidRDefault="006575A0">
            <w:pPr>
              <w:ind w:firstLineChars="0" w:firstLine="0"/>
              <w:jc w:val="left"/>
            </w:pPr>
          </w:p>
        </w:tc>
        <w:tc>
          <w:tcPr>
            <w:tcW w:w="1317" w:type="dxa"/>
            <w:tcBorders>
              <w:top w:val="single" w:sz="4" w:space="0" w:color="000000"/>
              <w:left w:val="single" w:sz="4" w:space="0" w:color="000000"/>
              <w:bottom w:val="single" w:sz="4" w:space="0" w:color="000000"/>
            </w:tcBorders>
            <w:vAlign w:val="center"/>
          </w:tcPr>
          <w:p w14:paraId="5C1AEFEA"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1072C5A5"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r w:rsidR="006575A0" w14:paraId="47CDF736" w14:textId="77777777">
        <w:tc>
          <w:tcPr>
            <w:tcW w:w="2161" w:type="dxa"/>
            <w:tcBorders>
              <w:top w:val="single" w:sz="4" w:space="0" w:color="000000"/>
              <w:left w:val="single" w:sz="4" w:space="0" w:color="000000"/>
              <w:bottom w:val="single" w:sz="4" w:space="0" w:color="000000"/>
            </w:tcBorders>
            <w:vAlign w:val="center"/>
          </w:tcPr>
          <w:p w14:paraId="2496D5E2" w14:textId="77777777" w:rsidR="006575A0" w:rsidRDefault="007443E2">
            <w:pPr>
              <w:ind w:firstLineChars="0" w:firstLine="0"/>
              <w:jc w:val="left"/>
            </w:pPr>
            <w:r>
              <w:rPr>
                <w:rFonts w:hint="eastAsia"/>
                <w:lang w:eastAsia="zh-CN"/>
              </w:rPr>
              <w:t>获取</w:t>
            </w:r>
            <w:r>
              <w:rPr>
                <w:lang w:eastAsia="zh-CN"/>
              </w:rPr>
              <w:t>TLV</w:t>
            </w:r>
            <w:r>
              <w:rPr>
                <w:lang w:eastAsia="zh-CN"/>
              </w:rPr>
              <w:t>数据状态</w:t>
            </w:r>
          </w:p>
        </w:tc>
        <w:tc>
          <w:tcPr>
            <w:tcW w:w="1317" w:type="dxa"/>
            <w:tcBorders>
              <w:top w:val="single" w:sz="4" w:space="0" w:color="000000"/>
              <w:left w:val="single" w:sz="4" w:space="0" w:color="000000"/>
              <w:bottom w:val="single" w:sz="4" w:space="0" w:color="000000"/>
            </w:tcBorders>
            <w:vAlign w:val="center"/>
          </w:tcPr>
          <w:p w14:paraId="49980DED" w14:textId="77777777" w:rsidR="006575A0" w:rsidRDefault="007443E2">
            <w:pPr>
              <w:ind w:firstLineChars="0" w:firstLine="0"/>
              <w:jc w:val="left"/>
            </w:pPr>
            <w:r>
              <w:rPr>
                <w:rFonts w:hint="eastAsia"/>
                <w:lang w:eastAsia="zh-CN"/>
              </w:rPr>
              <w:t>0,1,2</w:t>
            </w:r>
          </w:p>
        </w:tc>
        <w:tc>
          <w:tcPr>
            <w:tcW w:w="4090" w:type="dxa"/>
            <w:tcBorders>
              <w:top w:val="single" w:sz="4" w:space="0" w:color="000000"/>
              <w:left w:val="single" w:sz="4" w:space="0" w:color="000000"/>
              <w:bottom w:val="single" w:sz="4" w:space="0" w:color="000000"/>
              <w:right w:val="single" w:sz="4" w:space="0" w:color="000000"/>
            </w:tcBorders>
            <w:vAlign w:val="center"/>
          </w:tcPr>
          <w:p w14:paraId="695B1A3B" w14:textId="77777777" w:rsidR="006575A0" w:rsidRDefault="007443E2">
            <w:pPr>
              <w:ind w:firstLineChars="0" w:firstLine="0"/>
              <w:jc w:val="left"/>
              <w:rPr>
                <w:lang w:val="en-US" w:eastAsia="zh-CN"/>
              </w:rPr>
            </w:pPr>
            <w:r>
              <w:rPr>
                <w:rFonts w:hint="eastAsia"/>
                <w:lang w:val="en-US" w:eastAsia="zh-CN"/>
              </w:rPr>
              <w:t xml:space="preserve">0    </w:t>
            </w:r>
            <w:r>
              <w:rPr>
                <w:rFonts w:hint="eastAsia"/>
                <w:lang w:val="en-US" w:eastAsia="zh-CN"/>
              </w:rPr>
              <w:t>成功</w:t>
            </w:r>
          </w:p>
          <w:p w14:paraId="670A412B" w14:textId="77777777" w:rsidR="006575A0" w:rsidRDefault="007443E2">
            <w:pPr>
              <w:ind w:firstLineChars="0" w:firstLine="0"/>
              <w:jc w:val="left"/>
              <w:rPr>
                <w:lang w:val="en-US" w:eastAsia="zh-CN"/>
              </w:rPr>
            </w:pPr>
            <w:r>
              <w:rPr>
                <w:rFonts w:hint="eastAsia"/>
                <w:lang w:val="en-US" w:eastAsia="zh-CN"/>
              </w:rPr>
              <w:t xml:space="preserve">1    </w:t>
            </w:r>
            <w:r>
              <w:rPr>
                <w:rFonts w:hint="eastAsia"/>
                <w:lang w:val="en-US" w:eastAsia="zh-CN"/>
              </w:rPr>
              <w:t>失败</w:t>
            </w:r>
          </w:p>
          <w:p w14:paraId="0F72F281" w14:textId="77777777" w:rsidR="006575A0" w:rsidRDefault="007443E2">
            <w:pPr>
              <w:ind w:firstLineChars="0" w:firstLine="0"/>
              <w:jc w:val="left"/>
              <w:rPr>
                <w:lang w:val="en-US" w:eastAsia="zh-CN"/>
              </w:rPr>
            </w:pPr>
            <w:r>
              <w:rPr>
                <w:rFonts w:hint="eastAsia"/>
                <w:lang w:val="en-US" w:eastAsia="zh-CN"/>
              </w:rPr>
              <w:t xml:space="preserve">2   </w:t>
            </w:r>
            <w:r>
              <w:rPr>
                <w:rFonts w:hint="eastAsia"/>
                <w:lang w:val="en-US" w:eastAsia="zh-CN"/>
              </w:rPr>
              <w:t>不存在</w:t>
            </w:r>
          </w:p>
        </w:tc>
      </w:tr>
      <w:tr w:rsidR="006575A0" w14:paraId="45163077" w14:textId="77777777">
        <w:tc>
          <w:tcPr>
            <w:tcW w:w="2161" w:type="dxa"/>
            <w:tcBorders>
              <w:top w:val="single" w:sz="4" w:space="0" w:color="000000"/>
              <w:left w:val="single" w:sz="4" w:space="0" w:color="000000"/>
              <w:bottom w:val="single" w:sz="4" w:space="0" w:color="000000"/>
            </w:tcBorders>
            <w:vAlign w:val="center"/>
          </w:tcPr>
          <w:p w14:paraId="43919CDF" w14:textId="77777777" w:rsidR="006575A0" w:rsidRDefault="007443E2">
            <w:pPr>
              <w:ind w:firstLineChars="0" w:firstLine="0"/>
              <w:jc w:val="left"/>
              <w:rPr>
                <w:lang w:eastAsia="zh-CN"/>
              </w:rPr>
            </w:pPr>
            <w:r>
              <w:rPr>
                <w:rFonts w:hint="eastAsia"/>
                <w:lang w:eastAsia="zh-CN"/>
              </w:rPr>
              <w:t>实际数据长度</w:t>
            </w:r>
          </w:p>
        </w:tc>
        <w:tc>
          <w:tcPr>
            <w:tcW w:w="1317" w:type="dxa"/>
            <w:tcBorders>
              <w:top w:val="single" w:sz="4" w:space="0" w:color="000000"/>
              <w:left w:val="single" w:sz="4" w:space="0" w:color="000000"/>
              <w:bottom w:val="single" w:sz="4" w:space="0" w:color="000000"/>
            </w:tcBorders>
            <w:vAlign w:val="center"/>
          </w:tcPr>
          <w:p w14:paraId="443BF113" w14:textId="77777777" w:rsidR="006575A0" w:rsidRDefault="006575A0">
            <w:pPr>
              <w:ind w:firstLineChars="0" w:firstLine="0"/>
              <w:jc w:val="left"/>
              <w:rPr>
                <w:lang w:eastAsia="zh-CN"/>
              </w:rPr>
            </w:pPr>
          </w:p>
        </w:tc>
        <w:tc>
          <w:tcPr>
            <w:tcW w:w="4090" w:type="dxa"/>
            <w:tcBorders>
              <w:top w:val="single" w:sz="4" w:space="0" w:color="000000"/>
              <w:left w:val="single" w:sz="4" w:space="0" w:color="000000"/>
              <w:bottom w:val="single" w:sz="4" w:space="0" w:color="000000"/>
              <w:right w:val="single" w:sz="4" w:space="0" w:color="000000"/>
            </w:tcBorders>
            <w:vAlign w:val="center"/>
          </w:tcPr>
          <w:p w14:paraId="4A9C4C7B" w14:textId="77777777" w:rsidR="006575A0" w:rsidRDefault="007443E2">
            <w:pPr>
              <w:tabs>
                <w:tab w:val="left" w:pos="468"/>
                <w:tab w:val="left" w:pos="1728"/>
              </w:tabs>
              <w:ind w:firstLineChars="0" w:firstLine="0"/>
              <w:rPr>
                <w:rFonts w:ascii="Times New Roman" w:hAnsi="Times New Roman"/>
                <w:color w:val="000000"/>
                <w:spacing w:val="-3"/>
                <w:sz w:val="24"/>
                <w:lang w:val="en-US" w:eastAsia="zh-CN"/>
              </w:rPr>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w:t>
            </w:r>
          </w:p>
          <w:p w14:paraId="692ED7B5" w14:textId="77777777" w:rsidR="006575A0" w:rsidRDefault="007443E2">
            <w:pPr>
              <w:ind w:firstLineChars="0" w:firstLine="0"/>
              <w:jc w:val="left"/>
              <w:rPr>
                <w:lang w:val="en-US" w:eastAsia="zh-CN"/>
              </w:rPr>
            </w:pPr>
            <w:r>
              <w:rPr>
                <w:rFonts w:hint="eastAsia"/>
                <w:lang w:eastAsia="zh-CN"/>
              </w:rPr>
              <w:t>使用</w:t>
            </w:r>
            <w:r>
              <w:rPr>
                <w:rFonts w:hint="eastAsia"/>
                <w:lang w:eastAsia="zh-CN"/>
              </w:rPr>
              <w:t>CBC</w:t>
            </w:r>
            <w:r>
              <w:rPr>
                <w:rFonts w:hint="eastAsia"/>
                <w:lang w:eastAsia="zh-CN"/>
              </w:rPr>
              <w:t>加密之前的实际数据长度</w:t>
            </w:r>
          </w:p>
        </w:tc>
      </w:tr>
      <w:tr w:rsidR="006575A0" w14:paraId="2A601C01" w14:textId="77777777">
        <w:tc>
          <w:tcPr>
            <w:tcW w:w="2161" w:type="dxa"/>
            <w:tcBorders>
              <w:top w:val="single" w:sz="4" w:space="0" w:color="000000"/>
              <w:left w:val="single" w:sz="4" w:space="0" w:color="000000"/>
              <w:bottom w:val="single" w:sz="4" w:space="0" w:color="000000"/>
            </w:tcBorders>
            <w:vAlign w:val="center"/>
          </w:tcPr>
          <w:p w14:paraId="7F4E2CC7" w14:textId="77777777" w:rsidR="006575A0" w:rsidRDefault="007443E2">
            <w:pPr>
              <w:ind w:firstLineChars="0" w:firstLine="0"/>
              <w:jc w:val="left"/>
              <w:rPr>
                <w:lang w:eastAsia="zh-CN"/>
              </w:rPr>
            </w:pPr>
            <w:r>
              <w:rPr>
                <w:rFonts w:hint="eastAsia"/>
                <w:lang w:eastAsia="zh-CN"/>
              </w:rPr>
              <w:t>TLV</w:t>
            </w:r>
            <w:r>
              <w:rPr>
                <w:lang w:eastAsia="zh-CN"/>
              </w:rPr>
              <w:t>值的长度</w:t>
            </w:r>
          </w:p>
        </w:tc>
        <w:tc>
          <w:tcPr>
            <w:tcW w:w="1317" w:type="dxa"/>
            <w:tcBorders>
              <w:top w:val="single" w:sz="4" w:space="0" w:color="000000"/>
              <w:left w:val="single" w:sz="4" w:space="0" w:color="000000"/>
              <w:bottom w:val="single" w:sz="4" w:space="0" w:color="000000"/>
            </w:tcBorders>
            <w:vAlign w:val="center"/>
          </w:tcPr>
          <w:p w14:paraId="7518CF8B" w14:textId="77777777" w:rsidR="006575A0" w:rsidRDefault="006575A0">
            <w:pPr>
              <w:ind w:firstLineChars="0" w:firstLine="0"/>
              <w:jc w:val="left"/>
              <w:rPr>
                <w:lang w:eastAsia="zh-CN"/>
              </w:rPr>
            </w:pPr>
          </w:p>
        </w:tc>
        <w:tc>
          <w:tcPr>
            <w:tcW w:w="4090" w:type="dxa"/>
            <w:tcBorders>
              <w:top w:val="single" w:sz="4" w:space="0" w:color="000000"/>
              <w:left w:val="single" w:sz="4" w:space="0" w:color="000000"/>
              <w:bottom w:val="single" w:sz="4" w:space="0" w:color="000000"/>
              <w:right w:val="single" w:sz="4" w:space="0" w:color="000000"/>
            </w:tcBorders>
            <w:vAlign w:val="center"/>
          </w:tcPr>
          <w:p w14:paraId="53DEEE12" w14:textId="77777777" w:rsidR="006575A0" w:rsidRDefault="007443E2">
            <w:pPr>
              <w:ind w:firstLineChars="0" w:firstLine="0"/>
              <w:jc w:val="left"/>
              <w:rPr>
                <w:lang w:val="en-US" w:eastAsia="zh-CN"/>
              </w:rPr>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w:t>
            </w:r>
          </w:p>
        </w:tc>
      </w:tr>
      <w:tr w:rsidR="006575A0" w14:paraId="118E868D" w14:textId="77777777">
        <w:tc>
          <w:tcPr>
            <w:tcW w:w="2161" w:type="dxa"/>
            <w:tcBorders>
              <w:top w:val="single" w:sz="4" w:space="0" w:color="000000"/>
              <w:left w:val="single" w:sz="4" w:space="0" w:color="000000"/>
              <w:bottom w:val="single" w:sz="4" w:space="0" w:color="000000"/>
            </w:tcBorders>
            <w:vAlign w:val="center"/>
          </w:tcPr>
          <w:p w14:paraId="441F28AE" w14:textId="77777777" w:rsidR="006575A0" w:rsidRDefault="007443E2">
            <w:pPr>
              <w:ind w:firstLineChars="0" w:firstLine="0"/>
              <w:jc w:val="left"/>
              <w:rPr>
                <w:lang w:eastAsia="zh-CN"/>
              </w:rPr>
            </w:pPr>
            <w:r>
              <w:rPr>
                <w:rFonts w:hint="eastAsia"/>
                <w:lang w:eastAsia="zh-CN"/>
              </w:rPr>
              <w:t>TLV</w:t>
            </w:r>
            <w:r>
              <w:rPr>
                <w:rFonts w:hint="eastAsia"/>
                <w:lang w:eastAsia="zh-CN"/>
              </w:rPr>
              <w:t>值</w:t>
            </w:r>
          </w:p>
        </w:tc>
        <w:tc>
          <w:tcPr>
            <w:tcW w:w="1317" w:type="dxa"/>
            <w:tcBorders>
              <w:top w:val="single" w:sz="4" w:space="0" w:color="000000"/>
              <w:left w:val="single" w:sz="4" w:space="0" w:color="000000"/>
              <w:bottom w:val="single" w:sz="4" w:space="0" w:color="000000"/>
            </w:tcBorders>
            <w:vAlign w:val="center"/>
          </w:tcPr>
          <w:p w14:paraId="7A687EA3" w14:textId="77777777" w:rsidR="006575A0" w:rsidRDefault="006575A0">
            <w:pPr>
              <w:ind w:firstLineChars="0" w:firstLine="0"/>
              <w:jc w:val="left"/>
              <w:rPr>
                <w:lang w:eastAsia="zh-CN"/>
              </w:rPr>
            </w:pPr>
          </w:p>
        </w:tc>
        <w:tc>
          <w:tcPr>
            <w:tcW w:w="4090" w:type="dxa"/>
            <w:tcBorders>
              <w:top w:val="single" w:sz="4" w:space="0" w:color="000000"/>
              <w:left w:val="single" w:sz="4" w:space="0" w:color="000000"/>
              <w:bottom w:val="single" w:sz="4" w:space="0" w:color="000000"/>
              <w:right w:val="single" w:sz="4" w:space="0" w:color="000000"/>
            </w:tcBorders>
            <w:vAlign w:val="center"/>
          </w:tcPr>
          <w:p w14:paraId="15CF34D8" w14:textId="77777777" w:rsidR="006575A0" w:rsidRDefault="007443E2">
            <w:pPr>
              <w:ind w:firstLineChars="0" w:firstLine="0"/>
              <w:jc w:val="left"/>
              <w:rPr>
                <w:color w:val="000000"/>
                <w:spacing w:val="-3"/>
                <w:lang w:val="en-US" w:eastAsia="zh-CN"/>
              </w:rPr>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w:t>
            </w:r>
          </w:p>
          <w:p w14:paraId="492AFF3C" w14:textId="77777777" w:rsidR="006575A0" w:rsidRDefault="007443E2">
            <w:pPr>
              <w:ind w:firstLineChars="0" w:firstLine="0"/>
              <w:jc w:val="left"/>
              <w:rPr>
                <w:lang w:val="en-US" w:eastAsia="zh-CN"/>
              </w:rPr>
            </w:pPr>
            <w:r>
              <w:rPr>
                <w:rFonts w:hint="eastAsia"/>
                <w:lang w:eastAsia="zh-CN"/>
              </w:rPr>
              <w:t>该值将使用</w:t>
            </w:r>
            <w:r>
              <w:rPr>
                <w:rFonts w:hint="eastAsia"/>
                <w:lang w:eastAsia="zh-CN"/>
              </w:rPr>
              <w:t>CBC</w:t>
            </w:r>
            <w:r>
              <w:rPr>
                <w:rFonts w:hint="eastAsia"/>
                <w:lang w:eastAsia="zh-CN"/>
              </w:rPr>
              <w:t>加密</w:t>
            </w:r>
          </w:p>
        </w:tc>
      </w:tr>
    </w:tbl>
    <w:p w14:paraId="23CC9C53" w14:textId="77777777" w:rsidR="006575A0" w:rsidRDefault="006575A0">
      <w:pPr>
        <w:ind w:firstLineChars="400" w:firstLine="880"/>
        <w:rPr>
          <w:lang w:eastAsia="zh-CN"/>
        </w:rPr>
      </w:pPr>
    </w:p>
    <w:p w14:paraId="7B95F277" w14:textId="77777777" w:rsidR="006575A0" w:rsidRDefault="006575A0">
      <w:pPr>
        <w:ind w:firstLine="440"/>
        <w:rPr>
          <w:lang w:eastAsia="zh-CN"/>
        </w:rPr>
      </w:pPr>
    </w:p>
    <w:p w14:paraId="4283C906" w14:textId="77777777" w:rsidR="006575A0" w:rsidRDefault="007443E2">
      <w:pPr>
        <w:ind w:firstLine="440"/>
        <w:rPr>
          <w:lang w:eastAsia="zh-CN"/>
        </w:rPr>
      </w:pPr>
      <w:r>
        <w:rPr>
          <w:lang w:eastAsia="zh-CN"/>
        </w:rPr>
        <w:tab/>
      </w:r>
      <w:r>
        <w:rPr>
          <w:rFonts w:hint="eastAsia"/>
          <w:lang w:eastAsia="zh-CN"/>
        </w:rPr>
        <w:t>示例：</w:t>
      </w:r>
    </w:p>
    <w:p w14:paraId="54C3C684" w14:textId="77777777" w:rsidR="006575A0" w:rsidRDefault="007443E2">
      <w:pPr>
        <w:ind w:leftChars="400" w:left="880" w:firstLine="440"/>
        <w:rPr>
          <w:lang w:eastAsia="zh-CN"/>
        </w:rPr>
      </w:pPr>
      <w:r>
        <w:rPr>
          <w:rFonts w:hint="eastAsia"/>
          <w:lang w:eastAsia="zh-CN"/>
        </w:rPr>
        <w:t>发送指令：</w:t>
      </w:r>
      <w:r>
        <w:rPr>
          <w:rFonts w:hint="eastAsia"/>
          <w:lang w:eastAsia="zh-CN"/>
        </w:rPr>
        <w:t>02 00 1A 36 26 00 0A 05 DC 00 00 11 82 94 9F 36 57 9F 10 9F 26 5F 34 9F 6C 9F 5D 9F 4B 82 03</w:t>
      </w:r>
    </w:p>
    <w:p w14:paraId="75A39FE6" w14:textId="77777777" w:rsidR="006575A0" w:rsidRDefault="007443E2">
      <w:pPr>
        <w:ind w:leftChars="400" w:left="880" w:firstLine="440"/>
        <w:rPr>
          <w:lang w:eastAsia="zh-CN"/>
        </w:rPr>
      </w:pPr>
      <w:r>
        <w:rPr>
          <w:rFonts w:hint="eastAsia"/>
          <w:lang w:eastAsia="zh-CN"/>
        </w:rPr>
        <w:t>指令说明：</w:t>
      </w:r>
    </w:p>
    <w:p w14:paraId="213A349D"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E4 30 30 00 00 DF 82 02 30 00 94 08 08 01 02 00 10 01 02 01 9F 36 02 00 03 57 13 62 28 00 01 00 00 11 17 D2 01 21 20 00 12 33 99 00 03 1F 9F 10 13 07 01 01 03 90 00 00 01 0A 01 00 00 02 00 00 AA BB CC DD 9F 26 08 AA BB CC DD EE FF 11 22 5F 34 01 01 9F 6C 02 20 00 9F 5D 06 00 00 00 01 00 00 9F 4B 81 80 7A 21 03 F8 AA E4 A1 88 CA 7F 58 4A 0E 2E 12 F2 14 51 86 05 CF 06 0D 98 48 F7 C0 E1 8B 75 B9 9C 02 91 AF DD 55 CA 35 FA AE A9 8A DC 42 3A 85 23 F6 21 7C AD 4E 21 54 07 F7 C3 E2 2F B5 2E 44 40 BF A9 95 3C 01 C3 2E B9 5C D5 43 60 C2 C1 4A 18 7B 85 ED 46 95 3B 41 95 4C 94 61 1D 1C 28 8E DA 2B DA 4F </w:t>
      </w:r>
      <w:r>
        <w:rPr>
          <w:rFonts w:hint="eastAsia"/>
          <w:lang w:eastAsia="zh-CN"/>
        </w:rPr>
        <w:lastRenderedPageBreak/>
        <w:t>19 7B BE 18 E6 D6 F7 74 49 FA 18 3E D3 D2 8F C6 2E 1B E4 6B 7B 12 5B 18 FD 88 C4 03 83 56 03</w:t>
      </w:r>
    </w:p>
    <w:p w14:paraId="510140D4" w14:textId="77777777" w:rsidR="006575A0" w:rsidRDefault="007443E2">
      <w:pPr>
        <w:ind w:firstLineChars="600" w:firstLine="1320"/>
        <w:rPr>
          <w:lang w:eastAsia="zh-CN"/>
        </w:rPr>
      </w:pPr>
      <w:r>
        <w:rPr>
          <w:rFonts w:hint="eastAsia"/>
          <w:lang w:eastAsia="zh-CN"/>
        </w:rPr>
        <w:t>返回值说明：</w:t>
      </w:r>
    </w:p>
    <w:p w14:paraId="3820DE08" w14:textId="77777777" w:rsidR="006575A0" w:rsidRDefault="006575A0">
      <w:pPr>
        <w:ind w:firstLine="440"/>
        <w:rPr>
          <w:lang w:eastAsia="zh-CN"/>
        </w:rPr>
      </w:pPr>
    </w:p>
    <w:p w14:paraId="5FF2AAA7" w14:textId="77777777" w:rsidR="006575A0" w:rsidRDefault="007443E2">
      <w:pPr>
        <w:pStyle w:val="4"/>
        <w:ind w:firstLine="562"/>
        <w:rPr>
          <w:lang w:eastAsia="zh-CN"/>
        </w:rPr>
      </w:pPr>
      <w:r>
        <w:rPr>
          <w:rFonts w:hint="eastAsia"/>
          <w:lang w:eastAsia="zh-CN"/>
        </w:rPr>
        <w:t>6</w:t>
      </w:r>
      <w:r>
        <w:rPr>
          <w:lang w:eastAsia="zh-CN"/>
        </w:rPr>
        <w:t xml:space="preserve">.2.7 </w:t>
      </w:r>
      <w:r>
        <w:rPr>
          <w:rFonts w:hint="eastAsia"/>
          <w:lang w:eastAsia="zh-CN"/>
        </w:rPr>
        <w:t>设置</w:t>
      </w:r>
      <w:r>
        <w:rPr>
          <w:lang w:eastAsia="zh-CN"/>
        </w:rPr>
        <w:t>Debug</w:t>
      </w:r>
      <w:r>
        <w:rPr>
          <w:lang w:eastAsia="zh-CN"/>
        </w:rPr>
        <w:t>模式命令</w:t>
      </w:r>
    </w:p>
    <w:p w14:paraId="7B89A906" w14:textId="77777777" w:rsidR="006575A0" w:rsidRDefault="007443E2">
      <w:pPr>
        <w:ind w:leftChars="440" w:left="968" w:firstLineChars="0" w:firstLine="1"/>
        <w:rPr>
          <w:lang w:eastAsia="zh-CN"/>
        </w:rPr>
      </w:pP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27+DebugLV</w:t>
      </w:r>
      <w:r>
        <w:t>（</w:t>
      </w:r>
      <w:r>
        <w:rPr>
          <w:rFonts w:hint="eastAsia"/>
          <w:color w:val="000000"/>
          <w:spacing w:val="-3"/>
          <w:lang w:val="en-US" w:eastAsia="zh-CN"/>
        </w:rPr>
        <w:t>0x36</w:t>
      </w:r>
      <w:r>
        <w:t xml:space="preserve"> </w:t>
      </w:r>
      <w:r>
        <w:rPr>
          <w:rFonts w:hint="eastAsia"/>
          <w:color w:val="000000"/>
          <w:spacing w:val="-3"/>
          <w:lang w:val="en-US" w:eastAsia="zh-CN"/>
        </w:rPr>
        <w:t>0x</w:t>
      </w:r>
      <w:r>
        <w:t xml:space="preserve">27 </w:t>
      </w:r>
      <w:r>
        <w:rPr>
          <w:lang w:eastAsia="zh-CN"/>
        </w:rPr>
        <w:t>DebugLV</w:t>
      </w:r>
      <w:r>
        <w:t>）</w:t>
      </w:r>
    </w:p>
    <w:p w14:paraId="6B263BA5" w14:textId="77777777" w:rsidR="006575A0" w:rsidRDefault="007443E2">
      <w:pPr>
        <w:ind w:firstLineChars="450" w:firstLine="990"/>
        <w:rPr>
          <w:lang w:eastAsia="zh-CN"/>
        </w:rPr>
      </w:pPr>
      <w:r>
        <w:rPr>
          <w:rFonts w:hint="eastAsia"/>
          <w:lang w:eastAsia="zh-CN"/>
        </w:rPr>
        <w:t>功能</w:t>
      </w:r>
      <w:r>
        <w:rPr>
          <w:lang w:eastAsia="zh-CN"/>
        </w:rPr>
        <w:t>：</w:t>
      </w:r>
      <w:r>
        <w:rPr>
          <w:rFonts w:hint="eastAsia"/>
          <w:lang w:eastAsia="zh-CN"/>
        </w:rPr>
        <w:t>设置</w:t>
      </w:r>
      <w:r>
        <w:rPr>
          <w:rFonts w:hint="eastAsia"/>
          <w:lang w:eastAsia="zh-CN"/>
        </w:rPr>
        <w:t>L2</w:t>
      </w:r>
      <w:r>
        <w:rPr>
          <w:rFonts w:hint="eastAsia"/>
          <w:lang w:eastAsia="zh-CN"/>
        </w:rPr>
        <w:t>内核调试模式</w:t>
      </w:r>
    </w:p>
    <w:p w14:paraId="34CB1B82" w14:textId="77777777" w:rsidR="006575A0" w:rsidRDefault="007443E2">
      <w:pPr>
        <w:ind w:firstLineChars="0" w:firstLine="0"/>
        <w:rPr>
          <w:lang w:eastAsia="zh-CN"/>
        </w:rPr>
      </w:pPr>
      <w:r>
        <w:rPr>
          <w:lang w:eastAsia="zh-CN"/>
        </w:rPr>
        <w:t xml:space="preserve">       </w:t>
      </w:r>
    </w:p>
    <w:p w14:paraId="6EEB19B9" w14:textId="77777777" w:rsidR="006575A0" w:rsidRDefault="007443E2">
      <w:pPr>
        <w:ind w:firstLineChars="450" w:firstLine="99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92"/>
        <w:gridCol w:w="2035"/>
        <w:gridCol w:w="3685"/>
      </w:tblGrid>
      <w:tr w:rsidR="006575A0" w14:paraId="59BB7EA7" w14:textId="77777777">
        <w:trPr>
          <w:jc w:val="right"/>
        </w:trPr>
        <w:tc>
          <w:tcPr>
            <w:tcW w:w="1792" w:type="dxa"/>
            <w:tcBorders>
              <w:top w:val="single" w:sz="4" w:space="0" w:color="000000"/>
              <w:left w:val="single" w:sz="4" w:space="0" w:color="000000"/>
              <w:bottom w:val="single" w:sz="4" w:space="0" w:color="000000"/>
            </w:tcBorders>
            <w:shd w:val="clear" w:color="auto" w:fill="E5E5E5"/>
          </w:tcPr>
          <w:p w14:paraId="4C46C3B2" w14:textId="77777777" w:rsidR="006575A0" w:rsidRDefault="007443E2">
            <w:pPr>
              <w:ind w:firstLine="440"/>
              <w:jc w:val="center"/>
              <w:rPr>
                <w:bCs/>
                <w:color w:val="000000"/>
                <w:szCs w:val="21"/>
                <w:lang w:eastAsia="zh-CN"/>
              </w:rPr>
            </w:pPr>
            <w:r>
              <w:rPr>
                <w:bCs/>
                <w:color w:val="000000"/>
                <w:szCs w:val="21"/>
              </w:rPr>
              <w:t>标识</w:t>
            </w:r>
          </w:p>
        </w:tc>
        <w:tc>
          <w:tcPr>
            <w:tcW w:w="2035" w:type="dxa"/>
            <w:tcBorders>
              <w:top w:val="single" w:sz="4" w:space="0" w:color="000000"/>
              <w:left w:val="single" w:sz="4" w:space="0" w:color="000000"/>
              <w:bottom w:val="single" w:sz="4" w:space="0" w:color="000000"/>
            </w:tcBorders>
            <w:shd w:val="clear" w:color="auto" w:fill="E5E5E5"/>
          </w:tcPr>
          <w:p w14:paraId="51CE564F"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73D1FBF3" w14:textId="77777777" w:rsidR="006575A0" w:rsidRDefault="007443E2">
            <w:pPr>
              <w:ind w:firstLine="440"/>
              <w:jc w:val="center"/>
              <w:rPr>
                <w:bCs/>
                <w:color w:val="000000"/>
                <w:szCs w:val="21"/>
              </w:rPr>
            </w:pPr>
            <w:r>
              <w:rPr>
                <w:bCs/>
                <w:color w:val="000000"/>
                <w:szCs w:val="21"/>
              </w:rPr>
              <w:t>说明</w:t>
            </w:r>
          </w:p>
        </w:tc>
      </w:tr>
      <w:tr w:rsidR="006575A0" w14:paraId="107C3B4C" w14:textId="77777777">
        <w:trPr>
          <w:jc w:val="right"/>
        </w:trPr>
        <w:tc>
          <w:tcPr>
            <w:tcW w:w="1792" w:type="dxa"/>
            <w:tcBorders>
              <w:top w:val="single" w:sz="4" w:space="0" w:color="000000"/>
              <w:left w:val="single" w:sz="4" w:space="0" w:color="000000"/>
              <w:bottom w:val="single" w:sz="4" w:space="0" w:color="000000"/>
            </w:tcBorders>
            <w:vAlign w:val="center"/>
          </w:tcPr>
          <w:p w14:paraId="08F6C3BC" w14:textId="77777777" w:rsidR="006575A0" w:rsidRDefault="007443E2">
            <w:pPr>
              <w:ind w:firstLineChars="0" w:firstLine="0"/>
              <w:jc w:val="left"/>
            </w:pPr>
            <w:r>
              <w:t>CommandH</w:t>
            </w:r>
          </w:p>
        </w:tc>
        <w:tc>
          <w:tcPr>
            <w:tcW w:w="2035" w:type="dxa"/>
            <w:tcBorders>
              <w:top w:val="single" w:sz="4" w:space="0" w:color="000000"/>
              <w:left w:val="single" w:sz="4" w:space="0" w:color="000000"/>
              <w:bottom w:val="single" w:sz="4" w:space="0" w:color="000000"/>
            </w:tcBorders>
            <w:vAlign w:val="center"/>
          </w:tcPr>
          <w:p w14:paraId="7DBFA875"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685" w:type="dxa"/>
            <w:tcBorders>
              <w:top w:val="single" w:sz="4" w:space="0" w:color="000000"/>
              <w:left w:val="single" w:sz="4" w:space="0" w:color="000000"/>
              <w:bottom w:val="single" w:sz="4" w:space="0" w:color="000000"/>
              <w:right w:val="single" w:sz="4" w:space="0" w:color="000000"/>
            </w:tcBorders>
            <w:vAlign w:val="center"/>
          </w:tcPr>
          <w:p w14:paraId="3CAE944E"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27103B73" w14:textId="77777777">
        <w:trPr>
          <w:jc w:val="right"/>
        </w:trPr>
        <w:tc>
          <w:tcPr>
            <w:tcW w:w="1792" w:type="dxa"/>
            <w:tcBorders>
              <w:top w:val="single" w:sz="4" w:space="0" w:color="000000"/>
              <w:left w:val="single" w:sz="4" w:space="0" w:color="000000"/>
              <w:bottom w:val="single" w:sz="4" w:space="0" w:color="000000"/>
            </w:tcBorders>
            <w:vAlign w:val="center"/>
          </w:tcPr>
          <w:p w14:paraId="08FB869D" w14:textId="77777777" w:rsidR="006575A0" w:rsidRDefault="007443E2">
            <w:pPr>
              <w:ind w:firstLineChars="0" w:firstLine="0"/>
              <w:jc w:val="left"/>
            </w:pPr>
            <w:r>
              <w:t>CommandL</w:t>
            </w:r>
          </w:p>
        </w:tc>
        <w:tc>
          <w:tcPr>
            <w:tcW w:w="2035" w:type="dxa"/>
            <w:tcBorders>
              <w:top w:val="single" w:sz="4" w:space="0" w:color="000000"/>
              <w:left w:val="single" w:sz="4" w:space="0" w:color="000000"/>
              <w:bottom w:val="single" w:sz="4" w:space="0" w:color="000000"/>
            </w:tcBorders>
            <w:vAlign w:val="center"/>
          </w:tcPr>
          <w:p w14:paraId="3467EAC3" w14:textId="77777777" w:rsidR="006575A0" w:rsidRDefault="007443E2">
            <w:pPr>
              <w:ind w:firstLineChars="0" w:firstLine="0"/>
              <w:jc w:val="left"/>
            </w:pPr>
            <w:r>
              <w:rPr>
                <w:rFonts w:hint="eastAsia"/>
                <w:lang w:val="en-US" w:eastAsia="zh-CN"/>
              </w:rPr>
              <w:t>0x</w:t>
            </w:r>
            <w:r>
              <w:t>27</w:t>
            </w:r>
          </w:p>
        </w:tc>
        <w:tc>
          <w:tcPr>
            <w:tcW w:w="3685" w:type="dxa"/>
            <w:tcBorders>
              <w:top w:val="single" w:sz="4" w:space="0" w:color="000000"/>
              <w:left w:val="single" w:sz="4" w:space="0" w:color="000000"/>
              <w:bottom w:val="single" w:sz="4" w:space="0" w:color="000000"/>
              <w:right w:val="single" w:sz="4" w:space="0" w:color="000000"/>
            </w:tcBorders>
            <w:vAlign w:val="center"/>
          </w:tcPr>
          <w:p w14:paraId="11A5F763" w14:textId="77777777" w:rsidR="006575A0" w:rsidRDefault="007443E2">
            <w:pPr>
              <w:ind w:firstLineChars="0" w:firstLine="0"/>
              <w:jc w:val="left"/>
              <w:rPr>
                <w:lang w:eastAsia="zh-CN"/>
              </w:rPr>
            </w:pPr>
            <w:r>
              <w:rPr>
                <w:rFonts w:hint="eastAsia"/>
                <w:lang w:eastAsia="zh-CN"/>
              </w:rPr>
              <w:t>设置</w:t>
            </w:r>
            <w:r>
              <w:rPr>
                <w:lang w:eastAsia="zh-CN"/>
              </w:rPr>
              <w:t>L2</w:t>
            </w:r>
            <w:r>
              <w:rPr>
                <w:rFonts w:hint="eastAsia"/>
                <w:lang w:eastAsia="zh-CN"/>
              </w:rPr>
              <w:t>内核</w:t>
            </w:r>
            <w:r>
              <w:rPr>
                <w:lang w:eastAsia="zh-CN"/>
              </w:rPr>
              <w:t>调试模式命令代码</w:t>
            </w:r>
          </w:p>
        </w:tc>
      </w:tr>
      <w:tr w:rsidR="006575A0" w14:paraId="1D03549E" w14:textId="77777777">
        <w:trPr>
          <w:jc w:val="right"/>
        </w:trPr>
        <w:tc>
          <w:tcPr>
            <w:tcW w:w="1792" w:type="dxa"/>
            <w:tcBorders>
              <w:top w:val="single" w:sz="4" w:space="0" w:color="000000"/>
              <w:left w:val="single" w:sz="4" w:space="0" w:color="000000"/>
              <w:bottom w:val="single" w:sz="4" w:space="0" w:color="000000"/>
            </w:tcBorders>
            <w:vAlign w:val="center"/>
          </w:tcPr>
          <w:p w14:paraId="34C5843E" w14:textId="77777777" w:rsidR="006575A0" w:rsidRDefault="007443E2">
            <w:pPr>
              <w:ind w:firstLineChars="0" w:firstLine="0"/>
              <w:jc w:val="left"/>
              <w:rPr>
                <w:lang w:eastAsia="zh-CN"/>
              </w:rPr>
            </w:pPr>
            <w:r>
              <w:rPr>
                <w:lang w:eastAsia="zh-CN"/>
              </w:rPr>
              <w:t>DebugLV</w:t>
            </w:r>
          </w:p>
        </w:tc>
        <w:tc>
          <w:tcPr>
            <w:tcW w:w="2035" w:type="dxa"/>
            <w:tcBorders>
              <w:top w:val="single" w:sz="4" w:space="0" w:color="000000"/>
              <w:left w:val="single" w:sz="4" w:space="0" w:color="000000"/>
              <w:bottom w:val="single" w:sz="4" w:space="0" w:color="000000"/>
            </w:tcBorders>
            <w:vAlign w:val="center"/>
          </w:tcPr>
          <w:p w14:paraId="186F13B8" w14:textId="77777777" w:rsidR="006575A0" w:rsidRDefault="007443E2">
            <w:pPr>
              <w:ind w:firstLineChars="0" w:firstLine="0"/>
              <w:jc w:val="left"/>
              <w:rPr>
                <w:lang w:eastAsia="zh-CN"/>
              </w:rPr>
            </w:pPr>
            <w:r>
              <w:rPr>
                <w:rFonts w:hint="eastAsia"/>
                <w:lang w:eastAsia="zh-CN"/>
              </w:rPr>
              <w:t>0</w:t>
            </w:r>
            <w:r>
              <w:rPr>
                <w:lang w:eastAsia="zh-CN"/>
              </w:rPr>
              <w:t>x00</w:t>
            </w:r>
            <w:r>
              <w:rPr>
                <w:rFonts w:hint="eastAsia"/>
                <w:lang w:eastAsia="zh-CN"/>
              </w:rPr>
              <w:t>,0</w:t>
            </w:r>
            <w:r>
              <w:rPr>
                <w:lang w:eastAsia="zh-CN"/>
              </w:rPr>
              <w:t>x01</w:t>
            </w:r>
            <w:r>
              <w:rPr>
                <w:rFonts w:hint="eastAsia"/>
                <w:lang w:eastAsia="zh-CN"/>
              </w:rPr>
              <w:t>,0</w:t>
            </w:r>
            <w:r>
              <w:rPr>
                <w:lang w:eastAsia="zh-CN"/>
              </w:rPr>
              <w:t>x03</w:t>
            </w:r>
          </w:p>
        </w:tc>
        <w:tc>
          <w:tcPr>
            <w:tcW w:w="3685" w:type="dxa"/>
            <w:tcBorders>
              <w:top w:val="single" w:sz="4" w:space="0" w:color="000000"/>
              <w:left w:val="single" w:sz="4" w:space="0" w:color="000000"/>
              <w:bottom w:val="single" w:sz="4" w:space="0" w:color="000000"/>
              <w:right w:val="single" w:sz="4" w:space="0" w:color="000000"/>
            </w:tcBorders>
            <w:vAlign w:val="center"/>
          </w:tcPr>
          <w:p w14:paraId="78544179" w14:textId="77777777" w:rsidR="006575A0" w:rsidRDefault="007443E2">
            <w:pPr>
              <w:tabs>
                <w:tab w:val="left" w:pos="384"/>
                <w:tab w:val="left" w:pos="2274"/>
                <w:tab w:val="left" w:pos="2634"/>
              </w:tabs>
              <w:ind w:firstLineChars="0" w:firstLine="0"/>
              <w:rPr>
                <w:rFonts w:ascii="Times New Roman" w:hAnsi="Times New Roman"/>
                <w:color w:val="000000"/>
                <w:spacing w:val="-3"/>
                <w:sz w:val="24"/>
                <w:lang w:val="en-US" w:eastAsia="zh-CN"/>
              </w:rPr>
            </w:pPr>
            <w:r>
              <w:rPr>
                <w:color w:val="000000"/>
                <w:spacing w:val="-3"/>
                <w:lang w:val="en-US" w:eastAsia="zh-CN"/>
              </w:rPr>
              <w:t>LV_CLOSE   0x00</w:t>
            </w:r>
            <w:r>
              <w:rPr>
                <w:rFonts w:hint="eastAsia"/>
                <w:color w:val="000000"/>
                <w:spacing w:val="-3"/>
                <w:lang w:val="en-US" w:eastAsia="zh-CN"/>
              </w:rPr>
              <w:t>：关闭调试</w:t>
            </w:r>
          </w:p>
          <w:p w14:paraId="5360B1AC" w14:textId="77777777" w:rsidR="006575A0" w:rsidRDefault="007443E2">
            <w:pPr>
              <w:ind w:left="2062" w:hangingChars="950" w:hanging="2062"/>
              <w:jc w:val="left"/>
              <w:rPr>
                <w:color w:val="000000"/>
                <w:spacing w:val="-3"/>
                <w:lang w:val="en-US" w:eastAsia="zh-CN"/>
              </w:rPr>
            </w:pPr>
            <w:r>
              <w:rPr>
                <w:color w:val="000000"/>
                <w:spacing w:val="-3"/>
                <w:lang w:val="en-US" w:eastAsia="zh-CN"/>
              </w:rPr>
              <w:t>LV_DEBUG 0x01</w:t>
            </w:r>
            <w:r>
              <w:rPr>
                <w:rFonts w:hint="eastAsia"/>
                <w:color w:val="000000"/>
                <w:spacing w:val="-3"/>
                <w:lang w:val="en-US" w:eastAsia="zh-CN"/>
              </w:rPr>
              <w:t>：</w:t>
            </w:r>
            <w:r>
              <w:rPr>
                <w:rFonts w:hint="eastAsia"/>
                <w:color w:val="000000"/>
                <w:spacing w:val="-3"/>
                <w:lang w:val="en-US" w:eastAsia="zh-CN"/>
              </w:rPr>
              <w:t xml:space="preserve"> </w:t>
            </w:r>
            <w:r>
              <w:rPr>
                <w:rFonts w:hint="eastAsia"/>
                <w:color w:val="000000"/>
                <w:spacing w:val="-3"/>
                <w:lang w:val="en-US" w:eastAsia="zh-CN"/>
              </w:rPr>
              <w:t>记录正常的调试信息</w:t>
            </w:r>
          </w:p>
          <w:p w14:paraId="3F8CF0EC" w14:textId="77777777" w:rsidR="006575A0" w:rsidRDefault="007443E2">
            <w:pPr>
              <w:ind w:firstLineChars="0" w:firstLine="0"/>
              <w:jc w:val="left"/>
            </w:pPr>
            <w:r>
              <w:rPr>
                <w:color w:val="000000"/>
                <w:spacing w:val="-3"/>
                <w:lang w:val="en-US" w:eastAsia="zh-CN"/>
              </w:rPr>
              <w:t>LV_ALL 0x03:</w:t>
            </w:r>
            <w:r>
              <w:rPr>
                <w:rFonts w:hint="eastAsia"/>
              </w:rPr>
              <w:t xml:space="preserve"> </w:t>
            </w:r>
            <w:r>
              <w:t xml:space="preserve"> </w:t>
            </w:r>
            <w:r>
              <w:rPr>
                <w:rFonts w:hint="eastAsia"/>
                <w:color w:val="000000"/>
                <w:spacing w:val="-3"/>
                <w:lang w:val="en-US" w:eastAsia="zh-CN"/>
              </w:rPr>
              <w:t>记录所有调试信息</w:t>
            </w:r>
          </w:p>
        </w:tc>
      </w:tr>
    </w:tbl>
    <w:p w14:paraId="23D204CC" w14:textId="77777777" w:rsidR="006575A0" w:rsidRDefault="006575A0">
      <w:pPr>
        <w:ind w:firstLine="440"/>
        <w:rPr>
          <w:lang w:eastAsia="zh-CN"/>
        </w:rPr>
      </w:pPr>
    </w:p>
    <w:p w14:paraId="4B0EBFF4"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152CAE87" w14:textId="77777777">
        <w:tc>
          <w:tcPr>
            <w:tcW w:w="1893" w:type="dxa"/>
            <w:tcBorders>
              <w:top w:val="single" w:sz="4" w:space="0" w:color="000000"/>
              <w:left w:val="single" w:sz="4" w:space="0" w:color="000000"/>
              <w:bottom w:val="single" w:sz="4" w:space="0" w:color="000000"/>
            </w:tcBorders>
          </w:tcPr>
          <w:p w14:paraId="0FE6D62D"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25B32A5B"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656CACC3" w14:textId="77777777" w:rsidR="006575A0" w:rsidRDefault="007443E2">
            <w:pPr>
              <w:ind w:firstLine="440"/>
              <w:jc w:val="center"/>
              <w:rPr>
                <w:bCs/>
                <w:color w:val="000000"/>
                <w:szCs w:val="21"/>
              </w:rPr>
            </w:pPr>
            <w:r>
              <w:rPr>
                <w:bCs/>
                <w:color w:val="000000"/>
                <w:szCs w:val="21"/>
              </w:rPr>
              <w:t>说明</w:t>
            </w:r>
          </w:p>
        </w:tc>
      </w:tr>
      <w:tr w:rsidR="006575A0" w14:paraId="54E81851" w14:textId="77777777">
        <w:tc>
          <w:tcPr>
            <w:tcW w:w="1893" w:type="dxa"/>
            <w:vMerge w:val="restart"/>
            <w:tcBorders>
              <w:top w:val="single" w:sz="4" w:space="0" w:color="000000"/>
              <w:left w:val="single" w:sz="4" w:space="0" w:color="000000"/>
              <w:bottom w:val="single" w:sz="4" w:space="0" w:color="000000"/>
            </w:tcBorders>
            <w:vAlign w:val="center"/>
          </w:tcPr>
          <w:p w14:paraId="6E3023EB"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47DED506"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4A9F1B53" w14:textId="77777777" w:rsidR="006575A0" w:rsidRDefault="007443E2">
            <w:pPr>
              <w:ind w:firstLineChars="0" w:firstLine="0"/>
              <w:jc w:val="left"/>
            </w:pPr>
            <w:r>
              <w:t>操作成功</w:t>
            </w:r>
          </w:p>
        </w:tc>
      </w:tr>
      <w:tr w:rsidR="006575A0" w14:paraId="06F755BF" w14:textId="77777777">
        <w:tc>
          <w:tcPr>
            <w:tcW w:w="1893" w:type="dxa"/>
            <w:vMerge/>
            <w:tcBorders>
              <w:top w:val="single" w:sz="4" w:space="0" w:color="000000"/>
              <w:left w:val="single" w:sz="4" w:space="0" w:color="000000"/>
              <w:bottom w:val="single" w:sz="4" w:space="0" w:color="000000"/>
            </w:tcBorders>
            <w:vAlign w:val="center"/>
          </w:tcPr>
          <w:p w14:paraId="66F9BB1B"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58BF94A"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35E756BD" w14:textId="77777777" w:rsidR="006575A0" w:rsidRDefault="007443E2">
            <w:pPr>
              <w:ind w:firstLineChars="0" w:firstLine="0"/>
              <w:jc w:val="left"/>
            </w:pPr>
            <w:r>
              <w:rPr>
                <w:rFonts w:hint="eastAsia"/>
                <w:lang w:eastAsia="zh-CN"/>
              </w:rPr>
              <w:t>无效</w:t>
            </w:r>
            <w:r>
              <w:rPr>
                <w:lang w:eastAsia="zh-CN"/>
              </w:rPr>
              <w:t>的命令参数</w:t>
            </w:r>
          </w:p>
        </w:tc>
      </w:tr>
      <w:tr w:rsidR="006575A0" w14:paraId="4022B7FD" w14:textId="77777777">
        <w:tc>
          <w:tcPr>
            <w:tcW w:w="1893" w:type="dxa"/>
            <w:vMerge/>
            <w:tcBorders>
              <w:top w:val="single" w:sz="4" w:space="0" w:color="000000"/>
              <w:left w:val="single" w:sz="4" w:space="0" w:color="000000"/>
              <w:bottom w:val="single" w:sz="4" w:space="0" w:color="000000"/>
            </w:tcBorders>
            <w:vAlign w:val="center"/>
          </w:tcPr>
          <w:p w14:paraId="59A145FE"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B0717AA"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7A2387EE"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0EF92893" w14:textId="77777777" w:rsidR="006575A0" w:rsidRDefault="006575A0">
      <w:pPr>
        <w:ind w:firstLineChars="400" w:firstLine="880"/>
        <w:rPr>
          <w:lang w:eastAsia="zh-CN"/>
        </w:rPr>
      </w:pPr>
    </w:p>
    <w:p w14:paraId="079643B5" w14:textId="77777777" w:rsidR="006575A0" w:rsidRDefault="006575A0">
      <w:pPr>
        <w:ind w:firstLine="440"/>
        <w:rPr>
          <w:lang w:eastAsia="zh-CN"/>
        </w:rPr>
      </w:pPr>
    </w:p>
    <w:p w14:paraId="2AB021FD" w14:textId="77777777" w:rsidR="006575A0" w:rsidRDefault="007443E2">
      <w:pPr>
        <w:ind w:firstLine="440"/>
        <w:rPr>
          <w:lang w:eastAsia="zh-CN"/>
        </w:rPr>
      </w:pPr>
      <w:r>
        <w:rPr>
          <w:lang w:eastAsia="zh-CN"/>
        </w:rPr>
        <w:tab/>
      </w:r>
      <w:r>
        <w:rPr>
          <w:rFonts w:hint="eastAsia"/>
          <w:lang w:eastAsia="zh-CN"/>
        </w:rPr>
        <w:t>示例：</w:t>
      </w:r>
    </w:p>
    <w:p w14:paraId="4214B955" w14:textId="77777777" w:rsidR="006575A0" w:rsidRDefault="007443E2">
      <w:pPr>
        <w:ind w:leftChars="400" w:left="880" w:firstLine="440"/>
        <w:rPr>
          <w:lang w:eastAsia="zh-CN"/>
        </w:rPr>
      </w:pPr>
      <w:r>
        <w:rPr>
          <w:rFonts w:hint="eastAsia"/>
          <w:lang w:eastAsia="zh-CN"/>
        </w:rPr>
        <w:t>发送指令：</w:t>
      </w:r>
      <w:r>
        <w:rPr>
          <w:rFonts w:hint="eastAsia"/>
          <w:lang w:eastAsia="zh-CN"/>
        </w:rPr>
        <w:t>02 00 03 36 27 03 12 03</w:t>
      </w:r>
    </w:p>
    <w:p w14:paraId="3016C43A" w14:textId="77777777" w:rsidR="006575A0" w:rsidRDefault="007443E2">
      <w:pPr>
        <w:ind w:leftChars="400" w:left="880" w:firstLine="440"/>
        <w:rPr>
          <w:lang w:val="en-US" w:eastAsia="zh-CN"/>
        </w:rPr>
      </w:pPr>
      <w:r>
        <w:rPr>
          <w:rFonts w:hint="eastAsia"/>
          <w:lang w:eastAsia="zh-CN"/>
        </w:rPr>
        <w:t>指令说明：</w:t>
      </w:r>
      <w:r>
        <w:rPr>
          <w:rFonts w:hint="eastAsia"/>
          <w:lang w:val="en-US" w:eastAsia="zh-CN"/>
        </w:rPr>
        <w:t>记录所有调试信息</w:t>
      </w:r>
    </w:p>
    <w:p w14:paraId="7472B072"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02 00 02 30 30 00 03 </w:t>
      </w:r>
    </w:p>
    <w:p w14:paraId="6EE7FB46" w14:textId="77777777" w:rsidR="006575A0" w:rsidRDefault="007443E2">
      <w:pPr>
        <w:ind w:firstLineChars="600" w:firstLine="1320"/>
        <w:rPr>
          <w:lang w:val="en-US" w:eastAsia="zh-CN"/>
        </w:rPr>
      </w:pPr>
      <w:r>
        <w:rPr>
          <w:rFonts w:hint="eastAsia"/>
          <w:lang w:eastAsia="zh-CN"/>
        </w:rPr>
        <w:t>返回值说明：操作成功</w:t>
      </w:r>
    </w:p>
    <w:p w14:paraId="549FA1FE" w14:textId="77777777" w:rsidR="006575A0" w:rsidRDefault="006575A0">
      <w:pPr>
        <w:ind w:firstLine="440"/>
        <w:rPr>
          <w:lang w:eastAsia="zh-CN"/>
        </w:rPr>
      </w:pPr>
    </w:p>
    <w:p w14:paraId="0B1666F7" w14:textId="77777777" w:rsidR="006575A0" w:rsidRDefault="007443E2">
      <w:pPr>
        <w:pStyle w:val="4"/>
        <w:ind w:firstLine="562"/>
        <w:rPr>
          <w:lang w:eastAsia="zh-CN"/>
        </w:rPr>
      </w:pPr>
      <w:r>
        <w:rPr>
          <w:rFonts w:hint="eastAsia"/>
          <w:lang w:eastAsia="zh-CN"/>
        </w:rPr>
        <w:t xml:space="preserve">6.2.8 </w:t>
      </w:r>
      <w:r>
        <w:rPr>
          <w:rFonts w:hint="eastAsia"/>
          <w:lang w:eastAsia="zh-CN"/>
        </w:rPr>
        <w:t>获取</w:t>
      </w:r>
      <w:r>
        <w:rPr>
          <w:lang w:eastAsia="zh-CN"/>
        </w:rPr>
        <w:t>版本信息命令</w:t>
      </w:r>
    </w:p>
    <w:p w14:paraId="7578D576" w14:textId="77777777" w:rsidR="006575A0" w:rsidRDefault="007443E2">
      <w:pPr>
        <w:ind w:leftChars="440" w:left="968" w:firstLineChars="0" w:firstLine="1"/>
        <w:rPr>
          <w:lang w:eastAsia="zh-CN"/>
        </w:rPr>
      </w:pPr>
      <w:r w:rsidRPr="00655497">
        <w:rPr>
          <w:rFonts w:hint="eastAsia"/>
          <w:color w:val="000000"/>
          <w:spacing w:val="-3"/>
          <w:lang w:eastAsia="zh-CN"/>
        </w:rPr>
        <w:t>0x36</w:t>
      </w:r>
      <w:r>
        <w:rPr>
          <w:rFonts w:hint="eastAsia"/>
          <w:lang w:eastAsia="zh-CN"/>
        </w:rPr>
        <w:t>+</w:t>
      </w:r>
      <w:r w:rsidRPr="00655497">
        <w:rPr>
          <w:rFonts w:hint="eastAsia"/>
          <w:color w:val="000000"/>
          <w:spacing w:val="-3"/>
          <w:lang w:eastAsia="zh-CN"/>
        </w:rPr>
        <w:t>0x</w:t>
      </w:r>
      <w:r>
        <w:rPr>
          <w:lang w:eastAsia="zh-CN"/>
        </w:rPr>
        <w:t>28+L3_MODULE</w:t>
      </w:r>
      <w:r>
        <w:t>（</w:t>
      </w:r>
      <w:r w:rsidRPr="00655497">
        <w:rPr>
          <w:rFonts w:hint="eastAsia"/>
          <w:color w:val="000000"/>
          <w:spacing w:val="-3"/>
          <w:lang w:eastAsia="zh-CN"/>
        </w:rPr>
        <w:t>0x36</w:t>
      </w:r>
      <w:r>
        <w:rPr>
          <w:rFonts w:hint="eastAsia"/>
          <w:lang w:eastAsia="zh-CN"/>
        </w:rPr>
        <w:t>+</w:t>
      </w:r>
      <w:r w:rsidRPr="00655497">
        <w:rPr>
          <w:rFonts w:hint="eastAsia"/>
          <w:lang w:eastAsia="zh-CN"/>
        </w:rPr>
        <w:t>0x</w:t>
      </w:r>
      <w:r>
        <w:rPr>
          <w:lang w:eastAsia="zh-CN"/>
        </w:rPr>
        <w:t>28+ L3_MODULE</w:t>
      </w:r>
      <w:r>
        <w:t>）</w:t>
      </w:r>
    </w:p>
    <w:p w14:paraId="37A217DD" w14:textId="77777777" w:rsidR="006575A0" w:rsidRDefault="007443E2">
      <w:pPr>
        <w:ind w:firstLineChars="450" w:firstLine="990"/>
        <w:rPr>
          <w:lang w:eastAsia="zh-CN"/>
        </w:rPr>
      </w:pPr>
      <w:r>
        <w:rPr>
          <w:rFonts w:hint="eastAsia"/>
          <w:lang w:eastAsia="zh-CN"/>
        </w:rPr>
        <w:t>功能</w:t>
      </w:r>
      <w:r>
        <w:rPr>
          <w:lang w:eastAsia="zh-CN"/>
        </w:rPr>
        <w:t>：</w:t>
      </w:r>
      <w:r>
        <w:rPr>
          <w:rFonts w:hint="eastAsia"/>
          <w:lang w:eastAsia="zh-CN"/>
        </w:rPr>
        <w:t>获取内核版本</w:t>
      </w:r>
    </w:p>
    <w:p w14:paraId="607A46D6" w14:textId="77777777" w:rsidR="006575A0" w:rsidRDefault="007443E2">
      <w:pPr>
        <w:ind w:firstLineChars="0" w:firstLine="0"/>
        <w:rPr>
          <w:lang w:eastAsia="zh-CN"/>
        </w:rPr>
      </w:pPr>
      <w:r>
        <w:rPr>
          <w:lang w:eastAsia="zh-CN"/>
        </w:rPr>
        <w:t xml:space="preserve">       </w:t>
      </w:r>
    </w:p>
    <w:p w14:paraId="4DFC5981" w14:textId="77777777" w:rsidR="006575A0" w:rsidRDefault="007443E2">
      <w:pPr>
        <w:ind w:firstLineChars="450" w:firstLine="99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92"/>
        <w:gridCol w:w="2693"/>
        <w:gridCol w:w="3027"/>
      </w:tblGrid>
      <w:tr w:rsidR="006575A0" w14:paraId="41E38CF9" w14:textId="77777777">
        <w:trPr>
          <w:jc w:val="right"/>
        </w:trPr>
        <w:tc>
          <w:tcPr>
            <w:tcW w:w="1792" w:type="dxa"/>
            <w:tcBorders>
              <w:top w:val="single" w:sz="4" w:space="0" w:color="000000"/>
              <w:left w:val="single" w:sz="4" w:space="0" w:color="000000"/>
              <w:bottom w:val="single" w:sz="4" w:space="0" w:color="000000"/>
            </w:tcBorders>
            <w:shd w:val="clear" w:color="auto" w:fill="E5E5E5"/>
          </w:tcPr>
          <w:p w14:paraId="65029AEE" w14:textId="77777777" w:rsidR="006575A0" w:rsidRDefault="007443E2">
            <w:pPr>
              <w:ind w:firstLine="440"/>
              <w:jc w:val="center"/>
              <w:rPr>
                <w:bCs/>
                <w:color w:val="000000"/>
                <w:szCs w:val="21"/>
                <w:lang w:eastAsia="zh-CN"/>
              </w:rPr>
            </w:pPr>
            <w:r>
              <w:rPr>
                <w:bCs/>
                <w:color w:val="000000"/>
                <w:szCs w:val="21"/>
              </w:rPr>
              <w:t>标识</w:t>
            </w:r>
          </w:p>
        </w:tc>
        <w:tc>
          <w:tcPr>
            <w:tcW w:w="2693" w:type="dxa"/>
            <w:tcBorders>
              <w:top w:val="single" w:sz="4" w:space="0" w:color="000000"/>
              <w:left w:val="single" w:sz="4" w:space="0" w:color="000000"/>
              <w:bottom w:val="single" w:sz="4" w:space="0" w:color="000000"/>
            </w:tcBorders>
            <w:shd w:val="clear" w:color="auto" w:fill="E5E5E5"/>
          </w:tcPr>
          <w:p w14:paraId="2FFE79F9" w14:textId="77777777" w:rsidR="006575A0" w:rsidRDefault="007443E2">
            <w:pPr>
              <w:ind w:firstLine="440"/>
              <w:jc w:val="center"/>
              <w:rPr>
                <w:bCs/>
                <w:color w:val="000000"/>
                <w:szCs w:val="21"/>
              </w:rPr>
            </w:pPr>
            <w:r>
              <w:rPr>
                <w:bCs/>
                <w:color w:val="000000"/>
                <w:szCs w:val="21"/>
              </w:rPr>
              <w:t>内容</w:t>
            </w:r>
          </w:p>
        </w:tc>
        <w:tc>
          <w:tcPr>
            <w:tcW w:w="3027" w:type="dxa"/>
            <w:tcBorders>
              <w:top w:val="single" w:sz="4" w:space="0" w:color="000000"/>
              <w:left w:val="single" w:sz="4" w:space="0" w:color="000000"/>
              <w:bottom w:val="single" w:sz="4" w:space="0" w:color="000000"/>
              <w:right w:val="single" w:sz="4" w:space="0" w:color="000000"/>
            </w:tcBorders>
            <w:shd w:val="clear" w:color="auto" w:fill="E5E5E5"/>
          </w:tcPr>
          <w:p w14:paraId="509A134F" w14:textId="77777777" w:rsidR="006575A0" w:rsidRDefault="007443E2">
            <w:pPr>
              <w:ind w:firstLine="440"/>
              <w:jc w:val="center"/>
              <w:rPr>
                <w:bCs/>
                <w:color w:val="000000"/>
                <w:szCs w:val="21"/>
              </w:rPr>
            </w:pPr>
            <w:r>
              <w:rPr>
                <w:bCs/>
                <w:color w:val="000000"/>
                <w:szCs w:val="21"/>
              </w:rPr>
              <w:t>说明</w:t>
            </w:r>
          </w:p>
        </w:tc>
      </w:tr>
      <w:tr w:rsidR="006575A0" w14:paraId="7CC4ED55" w14:textId="77777777">
        <w:trPr>
          <w:jc w:val="right"/>
        </w:trPr>
        <w:tc>
          <w:tcPr>
            <w:tcW w:w="1792" w:type="dxa"/>
            <w:tcBorders>
              <w:top w:val="single" w:sz="4" w:space="0" w:color="000000"/>
              <w:left w:val="single" w:sz="4" w:space="0" w:color="000000"/>
              <w:bottom w:val="single" w:sz="4" w:space="0" w:color="000000"/>
            </w:tcBorders>
            <w:vAlign w:val="center"/>
          </w:tcPr>
          <w:p w14:paraId="51A40D0A" w14:textId="77777777" w:rsidR="006575A0" w:rsidRDefault="007443E2">
            <w:pPr>
              <w:ind w:firstLineChars="0" w:firstLine="0"/>
              <w:jc w:val="left"/>
            </w:pPr>
            <w:r>
              <w:t>CommandH</w:t>
            </w:r>
          </w:p>
        </w:tc>
        <w:tc>
          <w:tcPr>
            <w:tcW w:w="2693" w:type="dxa"/>
            <w:tcBorders>
              <w:top w:val="single" w:sz="4" w:space="0" w:color="000000"/>
              <w:left w:val="single" w:sz="4" w:space="0" w:color="000000"/>
              <w:bottom w:val="single" w:sz="4" w:space="0" w:color="000000"/>
            </w:tcBorders>
            <w:vAlign w:val="center"/>
          </w:tcPr>
          <w:p w14:paraId="1D9517A5" w14:textId="77777777" w:rsidR="006575A0" w:rsidRDefault="007443E2">
            <w:pPr>
              <w:ind w:firstLineChars="0" w:firstLine="0"/>
              <w:jc w:val="left"/>
              <w:rPr>
                <w:lang w:val="en-US" w:eastAsia="zh-CN"/>
              </w:rPr>
            </w:pPr>
            <w:r>
              <w:rPr>
                <w:rFonts w:hint="eastAsia"/>
                <w:color w:val="000000"/>
                <w:spacing w:val="-3"/>
                <w:lang w:val="en-US" w:eastAsia="zh-CN"/>
              </w:rPr>
              <w:t>0x36</w:t>
            </w:r>
          </w:p>
        </w:tc>
        <w:tc>
          <w:tcPr>
            <w:tcW w:w="3027" w:type="dxa"/>
            <w:tcBorders>
              <w:top w:val="single" w:sz="4" w:space="0" w:color="000000"/>
              <w:left w:val="single" w:sz="4" w:space="0" w:color="000000"/>
              <w:bottom w:val="single" w:sz="4" w:space="0" w:color="000000"/>
              <w:right w:val="single" w:sz="4" w:space="0" w:color="000000"/>
            </w:tcBorders>
            <w:vAlign w:val="center"/>
          </w:tcPr>
          <w:p w14:paraId="7BB8D4B4"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54B7FB2A" w14:textId="77777777">
        <w:trPr>
          <w:jc w:val="right"/>
        </w:trPr>
        <w:tc>
          <w:tcPr>
            <w:tcW w:w="1792" w:type="dxa"/>
            <w:tcBorders>
              <w:top w:val="single" w:sz="4" w:space="0" w:color="000000"/>
              <w:left w:val="single" w:sz="4" w:space="0" w:color="000000"/>
              <w:bottom w:val="single" w:sz="4" w:space="0" w:color="000000"/>
            </w:tcBorders>
            <w:vAlign w:val="center"/>
          </w:tcPr>
          <w:p w14:paraId="29D1BE1B" w14:textId="77777777" w:rsidR="006575A0" w:rsidRDefault="007443E2">
            <w:pPr>
              <w:ind w:firstLineChars="0" w:firstLine="0"/>
              <w:jc w:val="left"/>
            </w:pPr>
            <w:r>
              <w:t>CommandL</w:t>
            </w:r>
          </w:p>
        </w:tc>
        <w:tc>
          <w:tcPr>
            <w:tcW w:w="2693" w:type="dxa"/>
            <w:tcBorders>
              <w:top w:val="single" w:sz="4" w:space="0" w:color="000000"/>
              <w:left w:val="single" w:sz="4" w:space="0" w:color="000000"/>
              <w:bottom w:val="single" w:sz="4" w:space="0" w:color="000000"/>
            </w:tcBorders>
            <w:vAlign w:val="center"/>
          </w:tcPr>
          <w:p w14:paraId="6E76DEC2" w14:textId="77777777" w:rsidR="006575A0" w:rsidRDefault="007443E2">
            <w:pPr>
              <w:ind w:firstLineChars="0" w:firstLine="0"/>
              <w:jc w:val="left"/>
            </w:pPr>
            <w:r>
              <w:rPr>
                <w:rFonts w:hint="eastAsia"/>
                <w:lang w:val="en-US" w:eastAsia="zh-CN"/>
              </w:rPr>
              <w:t>0x</w:t>
            </w:r>
            <w:r>
              <w:t>28</w:t>
            </w:r>
          </w:p>
        </w:tc>
        <w:tc>
          <w:tcPr>
            <w:tcW w:w="3027" w:type="dxa"/>
            <w:tcBorders>
              <w:top w:val="single" w:sz="4" w:space="0" w:color="000000"/>
              <w:left w:val="single" w:sz="4" w:space="0" w:color="000000"/>
              <w:bottom w:val="single" w:sz="4" w:space="0" w:color="000000"/>
              <w:right w:val="single" w:sz="4" w:space="0" w:color="000000"/>
            </w:tcBorders>
            <w:vAlign w:val="center"/>
          </w:tcPr>
          <w:p w14:paraId="614CA738" w14:textId="77777777" w:rsidR="006575A0" w:rsidRDefault="007443E2">
            <w:pPr>
              <w:ind w:firstLineChars="0" w:firstLine="0"/>
              <w:jc w:val="left"/>
              <w:rPr>
                <w:lang w:eastAsia="zh-CN"/>
              </w:rPr>
            </w:pPr>
            <w:r>
              <w:rPr>
                <w:rFonts w:hint="eastAsia"/>
                <w:lang w:eastAsia="zh-CN"/>
              </w:rPr>
              <w:t>获取</w:t>
            </w:r>
            <w:r>
              <w:rPr>
                <w:lang w:eastAsia="zh-CN"/>
              </w:rPr>
              <w:t>内核版本命令代码</w:t>
            </w:r>
          </w:p>
        </w:tc>
      </w:tr>
      <w:tr w:rsidR="006575A0" w14:paraId="7CE70B28" w14:textId="77777777">
        <w:trPr>
          <w:jc w:val="right"/>
        </w:trPr>
        <w:tc>
          <w:tcPr>
            <w:tcW w:w="1792" w:type="dxa"/>
            <w:tcBorders>
              <w:top w:val="single" w:sz="4" w:space="0" w:color="000000"/>
              <w:left w:val="single" w:sz="4" w:space="0" w:color="000000"/>
              <w:bottom w:val="single" w:sz="4" w:space="0" w:color="000000"/>
            </w:tcBorders>
            <w:vAlign w:val="center"/>
          </w:tcPr>
          <w:p w14:paraId="312B62B6" w14:textId="77777777" w:rsidR="006575A0" w:rsidRDefault="007443E2">
            <w:pPr>
              <w:ind w:firstLineChars="0" w:firstLine="0"/>
              <w:jc w:val="left"/>
              <w:rPr>
                <w:rFonts w:ascii="Times New Roman" w:hAnsi="Times New Roman"/>
                <w:color w:val="000000"/>
                <w:spacing w:val="-3"/>
                <w:sz w:val="24"/>
                <w:lang w:val="en-US" w:eastAsia="zh-CN"/>
              </w:rPr>
            </w:pPr>
            <w:r>
              <w:rPr>
                <w:color w:val="000000"/>
                <w:spacing w:val="-3"/>
                <w:lang w:val="en-US" w:eastAsia="zh-CN"/>
              </w:rPr>
              <w:lastRenderedPageBreak/>
              <w:t>L3_MODULE</w:t>
            </w:r>
          </w:p>
          <w:p w14:paraId="68769B88" w14:textId="77777777" w:rsidR="006575A0" w:rsidRDefault="006575A0">
            <w:pPr>
              <w:ind w:firstLineChars="0" w:firstLine="0"/>
              <w:jc w:val="left"/>
              <w:rPr>
                <w:lang w:eastAsia="zh-CN"/>
              </w:rPr>
            </w:pPr>
          </w:p>
        </w:tc>
        <w:tc>
          <w:tcPr>
            <w:tcW w:w="2693" w:type="dxa"/>
            <w:tcBorders>
              <w:top w:val="single" w:sz="4" w:space="0" w:color="000000"/>
              <w:left w:val="single" w:sz="4" w:space="0" w:color="000000"/>
              <w:bottom w:val="single" w:sz="4" w:space="0" w:color="000000"/>
            </w:tcBorders>
            <w:vAlign w:val="center"/>
          </w:tcPr>
          <w:p w14:paraId="2939B22F" w14:textId="77777777" w:rsidR="006575A0" w:rsidRDefault="007443E2">
            <w:pPr>
              <w:tabs>
                <w:tab w:val="left" w:pos="384"/>
                <w:tab w:val="left" w:pos="2274"/>
                <w:tab w:val="left" w:pos="2634"/>
              </w:tabs>
              <w:ind w:firstLineChars="0" w:firstLine="0"/>
              <w:rPr>
                <w:rFonts w:ascii="Times New Roman" w:hAnsi="Times New Roman"/>
                <w:color w:val="000000"/>
                <w:spacing w:val="-3"/>
                <w:sz w:val="24"/>
                <w:lang w:val="en-US" w:eastAsia="zh-CN"/>
              </w:rPr>
            </w:pPr>
            <w:r>
              <w:rPr>
                <w:color w:val="000000"/>
                <w:spacing w:val="-3"/>
                <w:lang w:val="en-US" w:eastAsia="zh-CN"/>
              </w:rPr>
              <w:t xml:space="preserve">typedef </w:t>
            </w:r>
            <w:proofErr w:type="spellStart"/>
            <w:proofErr w:type="gramStart"/>
            <w:r>
              <w:rPr>
                <w:color w:val="000000"/>
                <w:spacing w:val="-3"/>
                <w:lang w:val="en-US" w:eastAsia="zh-CN"/>
              </w:rPr>
              <w:t>enum</w:t>
            </w:r>
            <w:proofErr w:type="spellEnd"/>
            <w:r>
              <w:rPr>
                <w:color w:val="000000"/>
                <w:spacing w:val="-3"/>
                <w:lang w:val="en-US" w:eastAsia="zh-CN"/>
              </w:rPr>
              <w:t>{</w:t>
            </w:r>
            <w:proofErr w:type="gramEnd"/>
          </w:p>
          <w:p w14:paraId="25757FA1" w14:textId="77777777" w:rsidR="006575A0" w:rsidRDefault="007443E2">
            <w:pPr>
              <w:tabs>
                <w:tab w:val="left" w:pos="177"/>
                <w:tab w:val="left" w:pos="2274"/>
                <w:tab w:val="left" w:pos="2634"/>
              </w:tabs>
              <w:ind w:firstLineChars="0" w:firstLine="0"/>
              <w:rPr>
                <w:color w:val="000000"/>
                <w:spacing w:val="-3"/>
                <w:lang w:val="en-US" w:eastAsia="zh-CN"/>
              </w:rPr>
            </w:pPr>
            <w:r>
              <w:rPr>
                <w:color w:val="000000"/>
                <w:spacing w:val="-3"/>
                <w:lang w:val="en-US" w:eastAsia="zh-CN"/>
              </w:rPr>
              <w:tab/>
              <w:t>L3_MODULE_API,</w:t>
            </w:r>
          </w:p>
          <w:p w14:paraId="27AE1310" w14:textId="77777777" w:rsidR="006575A0" w:rsidRDefault="007443E2">
            <w:pPr>
              <w:tabs>
                <w:tab w:val="left" w:pos="177"/>
                <w:tab w:val="left" w:pos="2274"/>
                <w:tab w:val="left" w:pos="2634"/>
              </w:tabs>
              <w:ind w:firstLineChars="0" w:firstLine="0"/>
              <w:rPr>
                <w:color w:val="000000"/>
                <w:spacing w:val="-3"/>
                <w:lang w:val="en-US" w:eastAsia="zh-CN"/>
              </w:rPr>
            </w:pPr>
            <w:r>
              <w:rPr>
                <w:color w:val="000000"/>
                <w:spacing w:val="-3"/>
                <w:lang w:val="en-US" w:eastAsia="zh-CN"/>
              </w:rPr>
              <w:tab/>
              <w:t>L3_MODULE_EMV,</w:t>
            </w:r>
          </w:p>
          <w:p w14:paraId="5C1E22E7" w14:textId="77777777" w:rsidR="006575A0" w:rsidRDefault="007443E2">
            <w:pPr>
              <w:tabs>
                <w:tab w:val="left" w:pos="384"/>
                <w:tab w:val="left" w:pos="2274"/>
                <w:tab w:val="left" w:pos="2634"/>
              </w:tabs>
              <w:ind w:firstLineChars="92"/>
              <w:rPr>
                <w:color w:val="000000"/>
                <w:spacing w:val="-3"/>
                <w:lang w:val="en-US" w:eastAsia="zh-CN"/>
              </w:rPr>
            </w:pPr>
            <w:r>
              <w:rPr>
                <w:color w:val="000000"/>
                <w:spacing w:val="-3"/>
                <w:lang w:val="en-US" w:eastAsia="zh-CN"/>
              </w:rPr>
              <w:t>L3_MODULE_EP,</w:t>
            </w:r>
          </w:p>
          <w:p w14:paraId="0B2DECCF" w14:textId="77777777" w:rsidR="006575A0" w:rsidRDefault="007443E2">
            <w:pPr>
              <w:tabs>
                <w:tab w:val="left" w:pos="384"/>
                <w:tab w:val="left" w:pos="2274"/>
                <w:tab w:val="left" w:pos="2634"/>
              </w:tabs>
              <w:ind w:firstLineChars="0"/>
              <w:rPr>
                <w:color w:val="000000"/>
                <w:spacing w:val="-3"/>
                <w:lang w:val="en-US" w:eastAsia="zh-CN"/>
              </w:rPr>
            </w:pPr>
            <w:r>
              <w:rPr>
                <w:color w:val="000000"/>
                <w:spacing w:val="-3"/>
                <w:lang w:val="en-US" w:eastAsia="zh-CN"/>
              </w:rPr>
              <w:t>L3_MODULE_QPBOC,</w:t>
            </w:r>
          </w:p>
          <w:p w14:paraId="7BE28275" w14:textId="77777777" w:rsidR="006575A0" w:rsidRDefault="007443E2">
            <w:pPr>
              <w:tabs>
                <w:tab w:val="left" w:pos="384"/>
                <w:tab w:val="left" w:pos="2274"/>
                <w:tab w:val="left" w:pos="2634"/>
              </w:tabs>
              <w:ind w:firstLineChars="100" w:firstLine="217"/>
              <w:rPr>
                <w:color w:val="000000"/>
                <w:spacing w:val="-3"/>
                <w:lang w:val="en-US" w:eastAsia="zh-CN"/>
              </w:rPr>
            </w:pPr>
            <w:r>
              <w:rPr>
                <w:color w:val="000000"/>
                <w:spacing w:val="-3"/>
                <w:lang w:val="en-US" w:eastAsia="zh-CN"/>
              </w:rPr>
              <w:t>L3_MODULE_PAYPASS,</w:t>
            </w:r>
          </w:p>
          <w:p w14:paraId="3BB3CAB9" w14:textId="77777777" w:rsidR="006575A0" w:rsidRDefault="007443E2">
            <w:pPr>
              <w:tabs>
                <w:tab w:val="left" w:pos="384"/>
                <w:tab w:val="left" w:pos="2274"/>
                <w:tab w:val="left" w:pos="2634"/>
              </w:tabs>
              <w:ind w:firstLineChars="100" w:firstLine="217"/>
              <w:rPr>
                <w:color w:val="000000"/>
                <w:spacing w:val="-3"/>
                <w:lang w:val="en-US" w:eastAsia="zh-CN"/>
              </w:rPr>
            </w:pPr>
            <w:r>
              <w:rPr>
                <w:color w:val="000000"/>
                <w:spacing w:val="-3"/>
                <w:lang w:val="en-US" w:eastAsia="zh-CN"/>
              </w:rPr>
              <w:t>L3_MODULE_PAYWAVE,</w:t>
            </w:r>
          </w:p>
          <w:p w14:paraId="7B74FDBC" w14:textId="77777777" w:rsidR="006575A0" w:rsidRDefault="007443E2">
            <w:pPr>
              <w:tabs>
                <w:tab w:val="left" w:pos="384"/>
                <w:tab w:val="left" w:pos="2274"/>
                <w:tab w:val="left" w:pos="2634"/>
              </w:tabs>
              <w:ind w:firstLineChars="100" w:firstLine="217"/>
              <w:rPr>
                <w:color w:val="000000"/>
                <w:spacing w:val="-3"/>
                <w:lang w:val="en-US" w:eastAsia="zh-CN"/>
              </w:rPr>
            </w:pPr>
            <w:r>
              <w:rPr>
                <w:color w:val="000000"/>
                <w:spacing w:val="-3"/>
                <w:lang w:val="en-US" w:eastAsia="zh-CN"/>
              </w:rPr>
              <w:t>L3_MODULE_EXPRESSPAY,</w:t>
            </w:r>
          </w:p>
          <w:p w14:paraId="52371007" w14:textId="77777777" w:rsidR="006575A0" w:rsidRDefault="007443E2">
            <w:pPr>
              <w:tabs>
                <w:tab w:val="left" w:pos="384"/>
                <w:tab w:val="left" w:pos="2274"/>
                <w:tab w:val="left" w:pos="2634"/>
              </w:tabs>
              <w:ind w:firstLineChars="100" w:firstLine="217"/>
              <w:rPr>
                <w:color w:val="000000"/>
                <w:spacing w:val="-3"/>
                <w:lang w:val="en-US" w:eastAsia="zh-CN"/>
              </w:rPr>
            </w:pPr>
            <w:r>
              <w:rPr>
                <w:color w:val="000000"/>
                <w:spacing w:val="-3"/>
                <w:lang w:val="en-US" w:eastAsia="zh-CN"/>
              </w:rPr>
              <w:t>L3_MODULE_DPAS,</w:t>
            </w:r>
          </w:p>
          <w:p w14:paraId="256ECAC4" w14:textId="77777777" w:rsidR="006575A0" w:rsidRDefault="007443E2">
            <w:pPr>
              <w:tabs>
                <w:tab w:val="left" w:pos="384"/>
                <w:tab w:val="left" w:pos="2274"/>
                <w:tab w:val="left" w:pos="2634"/>
              </w:tabs>
              <w:ind w:firstLineChars="92"/>
              <w:rPr>
                <w:color w:val="000000"/>
                <w:spacing w:val="-3"/>
                <w:lang w:val="en-US" w:eastAsia="zh-CN"/>
              </w:rPr>
            </w:pPr>
            <w:r>
              <w:rPr>
                <w:color w:val="000000"/>
                <w:spacing w:val="-3"/>
                <w:lang w:val="en-US" w:eastAsia="zh-CN"/>
              </w:rPr>
              <w:t>L3_MODULE_JCB,</w:t>
            </w:r>
          </w:p>
          <w:p w14:paraId="26657C19" w14:textId="77777777" w:rsidR="006575A0" w:rsidRDefault="007443E2">
            <w:pPr>
              <w:tabs>
                <w:tab w:val="left" w:pos="384"/>
                <w:tab w:val="left" w:pos="2274"/>
                <w:tab w:val="left" w:pos="2634"/>
              </w:tabs>
              <w:ind w:firstLineChars="100" w:firstLine="217"/>
              <w:rPr>
                <w:color w:val="000000"/>
                <w:spacing w:val="-3"/>
                <w:lang w:val="en-US" w:eastAsia="zh-CN"/>
              </w:rPr>
            </w:pPr>
            <w:r>
              <w:rPr>
                <w:color w:val="000000"/>
                <w:spacing w:val="-3"/>
                <w:lang w:val="en-US" w:eastAsia="zh-CN"/>
              </w:rPr>
              <w:t>L3_MODULE_PURE,</w:t>
            </w:r>
          </w:p>
          <w:p w14:paraId="1E569C15" w14:textId="77777777" w:rsidR="006575A0" w:rsidRDefault="007443E2">
            <w:pPr>
              <w:tabs>
                <w:tab w:val="left" w:pos="384"/>
                <w:tab w:val="left" w:pos="2274"/>
                <w:tab w:val="left" w:pos="2634"/>
              </w:tabs>
              <w:ind w:firstLineChars="100" w:firstLine="217"/>
              <w:rPr>
                <w:color w:val="000000"/>
                <w:spacing w:val="-3"/>
                <w:lang w:val="en-US" w:eastAsia="zh-CN"/>
              </w:rPr>
            </w:pPr>
            <w:r>
              <w:rPr>
                <w:color w:val="000000"/>
                <w:spacing w:val="-3"/>
                <w:lang w:val="en-US" w:eastAsia="zh-CN"/>
              </w:rPr>
              <w:t>L3_MODULE_RUPAY,</w:t>
            </w:r>
          </w:p>
          <w:p w14:paraId="7BAE92AA" w14:textId="77777777" w:rsidR="006575A0" w:rsidRDefault="007443E2">
            <w:pPr>
              <w:tabs>
                <w:tab w:val="left" w:pos="384"/>
                <w:tab w:val="left" w:pos="2274"/>
                <w:tab w:val="left" w:pos="2634"/>
              </w:tabs>
              <w:ind w:firstLineChars="100" w:firstLine="217"/>
              <w:rPr>
                <w:color w:val="000000"/>
                <w:spacing w:val="-3"/>
                <w:lang w:val="en-US" w:eastAsia="zh-CN"/>
              </w:rPr>
            </w:pPr>
            <w:r>
              <w:rPr>
                <w:color w:val="000000"/>
                <w:spacing w:val="-3"/>
                <w:lang w:val="en-US" w:eastAsia="zh-CN"/>
              </w:rPr>
              <w:t>L3_MODULE_INTERAC,</w:t>
            </w:r>
          </w:p>
          <w:p w14:paraId="733D7712" w14:textId="77777777" w:rsidR="006575A0" w:rsidRDefault="007443E2">
            <w:pPr>
              <w:tabs>
                <w:tab w:val="left" w:pos="384"/>
                <w:tab w:val="left" w:pos="2274"/>
                <w:tab w:val="left" w:pos="2634"/>
              </w:tabs>
              <w:ind w:firstLineChars="92"/>
              <w:rPr>
                <w:color w:val="000000"/>
                <w:spacing w:val="-3"/>
                <w:lang w:val="en-US" w:eastAsia="zh-CN"/>
              </w:rPr>
            </w:pPr>
            <w:r>
              <w:rPr>
                <w:color w:val="000000"/>
                <w:spacing w:val="-3"/>
                <w:lang w:val="en-US" w:eastAsia="zh-CN"/>
              </w:rPr>
              <w:t>L3_MODULE_MIR,</w:t>
            </w:r>
          </w:p>
          <w:p w14:paraId="180DDC5C" w14:textId="77777777" w:rsidR="006575A0" w:rsidRDefault="007443E2">
            <w:pPr>
              <w:tabs>
                <w:tab w:val="left" w:pos="384"/>
                <w:tab w:val="left" w:pos="2274"/>
                <w:tab w:val="left" w:pos="2634"/>
              </w:tabs>
              <w:ind w:firstLineChars="100" w:firstLine="217"/>
              <w:rPr>
                <w:color w:val="000000"/>
                <w:spacing w:val="-3"/>
                <w:lang w:val="en-US" w:eastAsia="zh-CN"/>
              </w:rPr>
            </w:pPr>
            <w:r>
              <w:rPr>
                <w:color w:val="000000"/>
                <w:spacing w:val="-3"/>
                <w:lang w:val="en-US" w:eastAsia="zh-CN"/>
              </w:rPr>
              <w:t>L3_MDDULE_MULTIBANCO,</w:t>
            </w:r>
          </w:p>
          <w:p w14:paraId="66CB81C6" w14:textId="77777777" w:rsidR="006575A0" w:rsidRDefault="007443E2">
            <w:pPr>
              <w:ind w:firstLineChars="0" w:firstLine="0"/>
              <w:jc w:val="left"/>
              <w:rPr>
                <w:lang w:eastAsia="zh-CN"/>
              </w:rPr>
            </w:pPr>
            <w:proofErr w:type="gramStart"/>
            <w:r>
              <w:rPr>
                <w:color w:val="000000"/>
                <w:spacing w:val="-3"/>
                <w:lang w:val="en-US" w:eastAsia="zh-CN"/>
              </w:rPr>
              <w:t>}L</w:t>
            </w:r>
            <w:proofErr w:type="gramEnd"/>
            <w:r>
              <w:rPr>
                <w:color w:val="000000"/>
                <w:spacing w:val="-3"/>
                <w:lang w:val="en-US" w:eastAsia="zh-CN"/>
              </w:rPr>
              <w:t>3_MODULE;</w:t>
            </w:r>
          </w:p>
        </w:tc>
        <w:tc>
          <w:tcPr>
            <w:tcW w:w="3027" w:type="dxa"/>
            <w:tcBorders>
              <w:top w:val="single" w:sz="4" w:space="0" w:color="000000"/>
              <w:left w:val="single" w:sz="4" w:space="0" w:color="000000"/>
              <w:bottom w:val="single" w:sz="4" w:space="0" w:color="000000"/>
              <w:right w:val="single" w:sz="4" w:space="0" w:color="000000"/>
            </w:tcBorders>
            <w:vAlign w:val="center"/>
          </w:tcPr>
          <w:p w14:paraId="283E664B" w14:textId="77777777" w:rsidR="006575A0" w:rsidRDefault="006575A0">
            <w:pPr>
              <w:ind w:firstLineChars="0" w:firstLine="0"/>
              <w:jc w:val="left"/>
            </w:pPr>
          </w:p>
        </w:tc>
      </w:tr>
    </w:tbl>
    <w:p w14:paraId="46A3FB69" w14:textId="77777777" w:rsidR="006575A0" w:rsidRDefault="006575A0">
      <w:pPr>
        <w:ind w:firstLine="440"/>
        <w:rPr>
          <w:lang w:eastAsia="zh-CN"/>
        </w:rPr>
      </w:pPr>
    </w:p>
    <w:p w14:paraId="1BF0CAFB"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1EECB1D3" w14:textId="77777777">
        <w:tc>
          <w:tcPr>
            <w:tcW w:w="1893" w:type="dxa"/>
            <w:tcBorders>
              <w:top w:val="single" w:sz="4" w:space="0" w:color="000000"/>
              <w:left w:val="single" w:sz="4" w:space="0" w:color="000000"/>
              <w:bottom w:val="single" w:sz="4" w:space="0" w:color="000000"/>
            </w:tcBorders>
          </w:tcPr>
          <w:p w14:paraId="7FA7BEDE"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615259FC"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2F5304D2" w14:textId="77777777" w:rsidR="006575A0" w:rsidRDefault="007443E2">
            <w:pPr>
              <w:ind w:firstLine="440"/>
              <w:jc w:val="center"/>
              <w:rPr>
                <w:bCs/>
                <w:color w:val="000000"/>
                <w:szCs w:val="21"/>
              </w:rPr>
            </w:pPr>
            <w:r>
              <w:rPr>
                <w:bCs/>
                <w:color w:val="000000"/>
                <w:szCs w:val="21"/>
              </w:rPr>
              <w:t>说明</w:t>
            </w:r>
          </w:p>
        </w:tc>
      </w:tr>
      <w:tr w:rsidR="006575A0" w14:paraId="0BBB1963" w14:textId="77777777">
        <w:tc>
          <w:tcPr>
            <w:tcW w:w="1893" w:type="dxa"/>
            <w:vMerge w:val="restart"/>
            <w:tcBorders>
              <w:top w:val="single" w:sz="4" w:space="0" w:color="000000"/>
              <w:left w:val="single" w:sz="4" w:space="0" w:color="000000"/>
              <w:bottom w:val="single" w:sz="4" w:space="0" w:color="000000"/>
            </w:tcBorders>
            <w:vAlign w:val="center"/>
          </w:tcPr>
          <w:p w14:paraId="796EB4B4"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2717616B"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4700FB72" w14:textId="77777777" w:rsidR="006575A0" w:rsidRDefault="007443E2">
            <w:pPr>
              <w:ind w:firstLineChars="0" w:firstLine="0"/>
              <w:jc w:val="left"/>
            </w:pPr>
            <w:r>
              <w:t>操作成功</w:t>
            </w:r>
          </w:p>
        </w:tc>
      </w:tr>
      <w:tr w:rsidR="006575A0" w14:paraId="4F0D79C7" w14:textId="77777777">
        <w:tc>
          <w:tcPr>
            <w:tcW w:w="1893" w:type="dxa"/>
            <w:vMerge/>
            <w:tcBorders>
              <w:top w:val="single" w:sz="4" w:space="0" w:color="000000"/>
              <w:left w:val="single" w:sz="4" w:space="0" w:color="000000"/>
              <w:bottom w:val="single" w:sz="4" w:space="0" w:color="000000"/>
            </w:tcBorders>
            <w:vAlign w:val="center"/>
          </w:tcPr>
          <w:p w14:paraId="23C99DB1"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08B36805"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65AA3DB0" w14:textId="77777777" w:rsidR="006575A0" w:rsidRDefault="007443E2">
            <w:pPr>
              <w:ind w:firstLineChars="0" w:firstLine="0"/>
              <w:jc w:val="left"/>
            </w:pPr>
            <w:r>
              <w:rPr>
                <w:rFonts w:hint="eastAsia"/>
                <w:lang w:eastAsia="zh-CN"/>
              </w:rPr>
              <w:t>无效</w:t>
            </w:r>
            <w:r>
              <w:rPr>
                <w:lang w:eastAsia="zh-CN"/>
              </w:rPr>
              <w:t>的命令参数</w:t>
            </w:r>
          </w:p>
        </w:tc>
      </w:tr>
      <w:tr w:rsidR="006575A0" w14:paraId="64424A71" w14:textId="77777777">
        <w:tc>
          <w:tcPr>
            <w:tcW w:w="1893" w:type="dxa"/>
            <w:vMerge/>
            <w:tcBorders>
              <w:top w:val="single" w:sz="4" w:space="0" w:color="000000"/>
              <w:left w:val="single" w:sz="4" w:space="0" w:color="000000"/>
              <w:bottom w:val="single" w:sz="4" w:space="0" w:color="000000"/>
            </w:tcBorders>
            <w:vAlign w:val="center"/>
          </w:tcPr>
          <w:p w14:paraId="5305B643"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1D2E028E"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0924CFBD"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r w:rsidR="006575A0" w14:paraId="18645F83" w14:textId="77777777">
        <w:tc>
          <w:tcPr>
            <w:tcW w:w="1893" w:type="dxa"/>
            <w:tcBorders>
              <w:top w:val="single" w:sz="4" w:space="0" w:color="000000"/>
              <w:left w:val="single" w:sz="4" w:space="0" w:color="000000"/>
              <w:bottom w:val="single" w:sz="4" w:space="0" w:color="000000"/>
            </w:tcBorders>
            <w:vAlign w:val="center"/>
          </w:tcPr>
          <w:p w14:paraId="5E2EC783" w14:textId="77777777" w:rsidR="006575A0" w:rsidRDefault="007443E2">
            <w:pPr>
              <w:ind w:firstLineChars="0" w:firstLine="0"/>
              <w:jc w:val="left"/>
            </w:pPr>
            <w:r>
              <w:rPr>
                <w:rFonts w:hint="eastAsia"/>
                <w:lang w:eastAsia="zh-CN"/>
              </w:rPr>
              <w:t>版本信息</w:t>
            </w:r>
            <w:r>
              <w:rPr>
                <w:lang w:eastAsia="zh-CN"/>
              </w:rPr>
              <w:t>长度</w:t>
            </w:r>
          </w:p>
        </w:tc>
        <w:tc>
          <w:tcPr>
            <w:tcW w:w="1585" w:type="dxa"/>
            <w:tcBorders>
              <w:top w:val="single" w:sz="4" w:space="0" w:color="000000"/>
              <w:left w:val="single" w:sz="4" w:space="0" w:color="000000"/>
              <w:bottom w:val="single" w:sz="4" w:space="0" w:color="000000"/>
            </w:tcBorders>
            <w:vAlign w:val="center"/>
          </w:tcPr>
          <w:p w14:paraId="43A8CD19" w14:textId="77777777" w:rsidR="006575A0" w:rsidRDefault="006575A0">
            <w:pPr>
              <w:ind w:firstLineChars="0" w:firstLine="0"/>
              <w:jc w:val="left"/>
            </w:pPr>
          </w:p>
        </w:tc>
        <w:tc>
          <w:tcPr>
            <w:tcW w:w="4090" w:type="dxa"/>
            <w:tcBorders>
              <w:top w:val="single" w:sz="4" w:space="0" w:color="000000"/>
              <w:left w:val="single" w:sz="4" w:space="0" w:color="000000"/>
              <w:bottom w:val="single" w:sz="4" w:space="0" w:color="000000"/>
              <w:right w:val="single" w:sz="4" w:space="0" w:color="000000"/>
            </w:tcBorders>
            <w:vAlign w:val="center"/>
          </w:tcPr>
          <w:p w14:paraId="3DD11020" w14:textId="77777777" w:rsidR="006575A0" w:rsidRDefault="007443E2">
            <w:pPr>
              <w:ind w:firstLineChars="0" w:firstLine="0"/>
              <w:jc w:val="left"/>
              <w:rPr>
                <w:lang w:eastAsia="zh-CN"/>
              </w:rPr>
            </w:pPr>
            <w:r>
              <w:rPr>
                <w:rFonts w:hint="eastAsia"/>
                <w:lang w:eastAsia="zh-CN"/>
              </w:rPr>
              <w:t>内核版本的长度</w:t>
            </w:r>
          </w:p>
        </w:tc>
      </w:tr>
      <w:tr w:rsidR="006575A0" w14:paraId="71E496BB" w14:textId="77777777">
        <w:tc>
          <w:tcPr>
            <w:tcW w:w="1893" w:type="dxa"/>
            <w:tcBorders>
              <w:top w:val="single" w:sz="4" w:space="0" w:color="000000"/>
              <w:left w:val="single" w:sz="4" w:space="0" w:color="000000"/>
              <w:bottom w:val="single" w:sz="4" w:space="0" w:color="000000"/>
            </w:tcBorders>
            <w:vAlign w:val="center"/>
          </w:tcPr>
          <w:p w14:paraId="5DB0EDCB" w14:textId="77777777" w:rsidR="006575A0" w:rsidRDefault="007443E2">
            <w:pPr>
              <w:ind w:firstLineChars="0" w:firstLine="0"/>
              <w:jc w:val="left"/>
            </w:pPr>
            <w:r>
              <w:rPr>
                <w:rFonts w:hint="eastAsia"/>
                <w:lang w:eastAsia="zh-CN"/>
              </w:rPr>
              <w:t>版本</w:t>
            </w:r>
          </w:p>
        </w:tc>
        <w:tc>
          <w:tcPr>
            <w:tcW w:w="1585" w:type="dxa"/>
            <w:tcBorders>
              <w:top w:val="single" w:sz="4" w:space="0" w:color="000000"/>
              <w:left w:val="single" w:sz="4" w:space="0" w:color="000000"/>
              <w:bottom w:val="single" w:sz="4" w:space="0" w:color="000000"/>
            </w:tcBorders>
            <w:vAlign w:val="center"/>
          </w:tcPr>
          <w:p w14:paraId="679F7057" w14:textId="77777777" w:rsidR="006575A0" w:rsidRDefault="006575A0">
            <w:pPr>
              <w:ind w:firstLineChars="0" w:firstLine="0"/>
              <w:jc w:val="left"/>
            </w:pPr>
          </w:p>
        </w:tc>
        <w:tc>
          <w:tcPr>
            <w:tcW w:w="4090" w:type="dxa"/>
            <w:tcBorders>
              <w:top w:val="single" w:sz="4" w:space="0" w:color="000000"/>
              <w:left w:val="single" w:sz="4" w:space="0" w:color="000000"/>
              <w:bottom w:val="single" w:sz="4" w:space="0" w:color="000000"/>
              <w:right w:val="single" w:sz="4" w:space="0" w:color="000000"/>
            </w:tcBorders>
            <w:vAlign w:val="center"/>
          </w:tcPr>
          <w:p w14:paraId="6AA5B383" w14:textId="77777777" w:rsidR="006575A0" w:rsidRDefault="007443E2">
            <w:pPr>
              <w:ind w:firstLineChars="0" w:firstLine="0"/>
              <w:jc w:val="left"/>
              <w:rPr>
                <w:lang w:eastAsia="zh-CN"/>
              </w:rPr>
            </w:pPr>
            <w:r>
              <w:rPr>
                <w:rFonts w:hint="eastAsia"/>
                <w:lang w:eastAsia="zh-CN"/>
              </w:rPr>
              <w:t>内核版本</w:t>
            </w:r>
          </w:p>
        </w:tc>
      </w:tr>
    </w:tbl>
    <w:p w14:paraId="69778495" w14:textId="77777777" w:rsidR="006575A0" w:rsidRDefault="006575A0">
      <w:pPr>
        <w:ind w:firstLineChars="400" w:firstLine="880"/>
        <w:rPr>
          <w:lang w:eastAsia="zh-CN"/>
        </w:rPr>
      </w:pPr>
    </w:p>
    <w:p w14:paraId="292643B0" w14:textId="77777777" w:rsidR="006575A0" w:rsidRDefault="006575A0">
      <w:pPr>
        <w:ind w:firstLine="440"/>
        <w:rPr>
          <w:lang w:eastAsia="zh-CN"/>
        </w:rPr>
      </w:pPr>
    </w:p>
    <w:p w14:paraId="3BFF7E92" w14:textId="77777777" w:rsidR="006575A0" w:rsidRDefault="007443E2">
      <w:pPr>
        <w:ind w:firstLine="440"/>
        <w:rPr>
          <w:lang w:eastAsia="zh-CN"/>
        </w:rPr>
      </w:pPr>
      <w:r>
        <w:rPr>
          <w:lang w:eastAsia="zh-CN"/>
        </w:rPr>
        <w:tab/>
      </w:r>
      <w:r>
        <w:rPr>
          <w:rFonts w:hint="eastAsia"/>
          <w:lang w:eastAsia="zh-CN"/>
        </w:rPr>
        <w:t>示例：</w:t>
      </w:r>
    </w:p>
    <w:p w14:paraId="53A77364" w14:textId="77777777" w:rsidR="006575A0" w:rsidRDefault="007443E2">
      <w:pPr>
        <w:ind w:leftChars="400" w:left="880" w:firstLine="440"/>
        <w:rPr>
          <w:lang w:eastAsia="zh-CN"/>
        </w:rPr>
      </w:pPr>
      <w:r>
        <w:rPr>
          <w:rFonts w:hint="eastAsia"/>
          <w:lang w:eastAsia="zh-CN"/>
        </w:rPr>
        <w:t>发送指令：</w:t>
      </w:r>
      <w:r>
        <w:rPr>
          <w:rFonts w:hint="eastAsia"/>
          <w:lang w:eastAsia="zh-CN"/>
        </w:rPr>
        <w:t>02 00 03 36 28 0D 13 03</w:t>
      </w:r>
    </w:p>
    <w:p w14:paraId="5A02A0B0" w14:textId="77777777" w:rsidR="006575A0" w:rsidRDefault="007443E2">
      <w:pPr>
        <w:ind w:leftChars="400" w:left="880" w:firstLine="440"/>
        <w:rPr>
          <w:lang w:eastAsia="zh-CN"/>
        </w:rPr>
      </w:pPr>
      <w:r>
        <w:rPr>
          <w:rFonts w:hint="eastAsia"/>
          <w:lang w:eastAsia="zh-CN"/>
        </w:rPr>
        <w:t>指令说明：获取内核参数为</w:t>
      </w:r>
      <w:r>
        <w:rPr>
          <w:color w:val="000000"/>
          <w:spacing w:val="-3"/>
          <w:lang w:val="en-US" w:eastAsia="zh-CN"/>
        </w:rPr>
        <w:t>L3_MDDULE_MULTIBANCO</w:t>
      </w:r>
      <w:r>
        <w:rPr>
          <w:rFonts w:hint="eastAsia"/>
          <w:color w:val="000000"/>
          <w:spacing w:val="-3"/>
          <w:lang w:val="en-US" w:eastAsia="zh-CN"/>
        </w:rPr>
        <w:t>的版本信息</w:t>
      </w:r>
    </w:p>
    <w:p w14:paraId="31DB6637"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02 00 04 30 30 01 08 09 03 </w:t>
      </w:r>
    </w:p>
    <w:p w14:paraId="48ED237F" w14:textId="77777777" w:rsidR="006575A0" w:rsidRDefault="007443E2">
      <w:pPr>
        <w:ind w:firstLineChars="600" w:firstLine="1320"/>
        <w:rPr>
          <w:lang w:val="en-US" w:eastAsia="zh-CN"/>
        </w:rPr>
      </w:pPr>
      <w:r>
        <w:rPr>
          <w:rFonts w:hint="eastAsia"/>
          <w:lang w:eastAsia="zh-CN"/>
        </w:rPr>
        <w:t>返回值说明：</w:t>
      </w:r>
      <w:r>
        <w:rPr>
          <w:rFonts w:hint="eastAsia"/>
          <w:lang w:val="en-US" w:eastAsia="zh-CN"/>
        </w:rPr>
        <w:t>01</w:t>
      </w:r>
      <w:r>
        <w:rPr>
          <w:rFonts w:hint="eastAsia"/>
          <w:lang w:val="en-US" w:eastAsia="zh-CN"/>
        </w:rPr>
        <w:t>：内核版本长度</w:t>
      </w:r>
    </w:p>
    <w:p w14:paraId="4C779EF8" w14:textId="77777777" w:rsidR="006575A0" w:rsidRDefault="007443E2">
      <w:pPr>
        <w:ind w:left="2200" w:firstLine="440"/>
        <w:rPr>
          <w:lang w:val="en-US" w:eastAsia="zh-CN"/>
        </w:rPr>
      </w:pPr>
      <w:r>
        <w:rPr>
          <w:rFonts w:hint="eastAsia"/>
          <w:lang w:val="en-US" w:eastAsia="zh-CN"/>
        </w:rPr>
        <w:t>08</w:t>
      </w:r>
      <w:r>
        <w:rPr>
          <w:rFonts w:hint="eastAsia"/>
          <w:lang w:val="en-US" w:eastAsia="zh-CN"/>
        </w:rPr>
        <w:t>：内核版本</w:t>
      </w:r>
    </w:p>
    <w:p w14:paraId="241A7626" w14:textId="77777777" w:rsidR="006575A0" w:rsidRDefault="006575A0">
      <w:pPr>
        <w:ind w:firstLineChars="0" w:firstLine="0"/>
        <w:rPr>
          <w:lang w:eastAsia="zh-CN"/>
        </w:rPr>
      </w:pPr>
    </w:p>
    <w:p w14:paraId="2633526B" w14:textId="77777777" w:rsidR="006575A0" w:rsidRDefault="007443E2">
      <w:pPr>
        <w:pStyle w:val="4"/>
        <w:ind w:firstLine="562"/>
        <w:rPr>
          <w:lang w:eastAsia="zh-CN"/>
        </w:rPr>
      </w:pPr>
      <w:r>
        <w:rPr>
          <w:rFonts w:hint="eastAsia"/>
          <w:lang w:eastAsia="zh-CN"/>
        </w:rPr>
        <w:t xml:space="preserve">6.2.9 </w:t>
      </w:r>
      <w:r>
        <w:rPr>
          <w:rFonts w:hint="eastAsia"/>
          <w:lang w:eastAsia="zh-CN"/>
        </w:rPr>
        <w:t>取消交易</w:t>
      </w:r>
      <w:r>
        <w:rPr>
          <w:lang w:eastAsia="zh-CN"/>
        </w:rPr>
        <w:t>命令</w:t>
      </w:r>
    </w:p>
    <w:p w14:paraId="19ED98B5" w14:textId="77777777" w:rsidR="006575A0" w:rsidRDefault="007443E2">
      <w:pPr>
        <w:ind w:leftChars="440" w:left="968" w:firstLineChars="0" w:firstLine="1"/>
        <w:rPr>
          <w:lang w:eastAsia="zh-CN"/>
        </w:rPr>
      </w:pP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28+L3_MODULE</w:t>
      </w:r>
      <w:r>
        <w:t>（</w:t>
      </w: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28+ L3_MODULE</w:t>
      </w:r>
      <w:r>
        <w:t>）</w:t>
      </w:r>
    </w:p>
    <w:p w14:paraId="4B081652" w14:textId="77777777" w:rsidR="006575A0" w:rsidRDefault="007443E2">
      <w:pPr>
        <w:ind w:leftChars="450" w:left="990" w:firstLineChars="0" w:firstLine="0"/>
        <w:rPr>
          <w:lang w:eastAsia="zh-CN"/>
        </w:rPr>
      </w:pPr>
      <w:r>
        <w:rPr>
          <w:rFonts w:hint="eastAsia"/>
          <w:lang w:eastAsia="zh-CN"/>
        </w:rPr>
        <w:t>功能</w:t>
      </w:r>
      <w:r>
        <w:rPr>
          <w:lang w:eastAsia="zh-CN"/>
        </w:rPr>
        <w:t>：</w:t>
      </w:r>
      <w:r>
        <w:rPr>
          <w:rFonts w:hint="eastAsia"/>
          <w:lang w:eastAsia="zh-CN"/>
        </w:rPr>
        <w:t>在轮询</w:t>
      </w:r>
      <w:proofErr w:type="gramStart"/>
      <w:r>
        <w:rPr>
          <w:rFonts w:hint="eastAsia"/>
          <w:lang w:eastAsia="zh-CN"/>
        </w:rPr>
        <w:t>卡期间</w:t>
      </w:r>
      <w:proofErr w:type="gramEnd"/>
      <w:r>
        <w:rPr>
          <w:rFonts w:hint="eastAsia"/>
          <w:lang w:eastAsia="zh-CN"/>
        </w:rPr>
        <w:t>取消交易</w:t>
      </w:r>
    </w:p>
    <w:p w14:paraId="104D14F8" w14:textId="77777777" w:rsidR="006575A0" w:rsidRDefault="007443E2">
      <w:pPr>
        <w:ind w:leftChars="450" w:left="990" w:firstLineChars="300" w:firstLine="660"/>
        <w:rPr>
          <w:lang w:eastAsia="zh-CN"/>
        </w:rPr>
      </w:pPr>
      <w:r>
        <w:rPr>
          <w:rFonts w:hint="eastAsia"/>
          <w:lang w:eastAsia="zh-CN"/>
        </w:rPr>
        <w:t>该命令只能用于</w:t>
      </w:r>
      <w:r>
        <w:rPr>
          <w:rFonts w:hint="eastAsia"/>
          <w:lang w:eastAsia="zh-CN"/>
        </w:rPr>
        <w:t xml:space="preserve"> </w:t>
      </w:r>
      <w:r>
        <w:rPr>
          <w:rFonts w:hint="eastAsia"/>
          <w:lang w:eastAsia="zh-CN"/>
        </w:rPr>
        <w:t>“执行</w:t>
      </w:r>
      <w:r>
        <w:rPr>
          <w:rFonts w:hint="eastAsia"/>
          <w:lang w:eastAsia="zh-CN"/>
        </w:rPr>
        <w:t>-</w:t>
      </w:r>
      <w:r>
        <w:rPr>
          <w:rFonts w:hint="eastAsia"/>
          <w:lang w:eastAsia="zh-CN"/>
        </w:rPr>
        <w:t>交易</w:t>
      </w:r>
      <w:r>
        <w:rPr>
          <w:rFonts w:hint="eastAsia"/>
          <w:lang w:eastAsia="zh-CN"/>
        </w:rPr>
        <w:t>-</w:t>
      </w:r>
      <w:r>
        <w:rPr>
          <w:rFonts w:hint="eastAsia"/>
          <w:lang w:eastAsia="zh-CN"/>
        </w:rPr>
        <w:t>命令”</w:t>
      </w:r>
    </w:p>
    <w:p w14:paraId="782A2503" w14:textId="77777777" w:rsidR="006575A0" w:rsidRDefault="007443E2">
      <w:pPr>
        <w:ind w:leftChars="450" w:left="990" w:firstLineChars="300" w:firstLine="660"/>
        <w:rPr>
          <w:lang w:eastAsia="zh-CN"/>
        </w:rPr>
      </w:pPr>
      <w:r>
        <w:rPr>
          <w:rFonts w:hint="eastAsia"/>
          <w:lang w:eastAsia="zh-CN"/>
        </w:rPr>
        <w:t>此命令不适用于本文档的消息框架</w:t>
      </w:r>
    </w:p>
    <w:p w14:paraId="03DAE9C4" w14:textId="77777777" w:rsidR="006575A0" w:rsidRDefault="007443E2">
      <w:pPr>
        <w:ind w:firstLine="440"/>
        <w:rPr>
          <w:lang w:eastAsia="zh-CN"/>
        </w:rPr>
      </w:pPr>
      <w:r>
        <w:rPr>
          <w:color w:val="000000"/>
          <w:lang w:eastAsia="zh-CN"/>
        </w:rPr>
        <w:lastRenderedPageBreak/>
        <w:t>Request message(</w:t>
      </w:r>
      <w:r>
        <w:rPr>
          <w:rFonts w:hint="eastAsia"/>
          <w:color w:val="000000"/>
          <w:lang w:val="en-US" w:eastAsia="zh-CN"/>
        </w:rPr>
        <w:t>主机发送给</w:t>
      </w:r>
      <w:r>
        <w:rPr>
          <w:color w:val="000000"/>
          <w:lang w:eastAsia="zh-CN"/>
        </w:rPr>
        <w:t xml:space="preserve">Pinpad) </w:t>
      </w:r>
      <w:r>
        <w:rPr>
          <w:rFonts w:hint="eastAsia"/>
          <w:color w:val="000000"/>
          <w:lang w:eastAsia="zh-CN"/>
        </w:rPr>
        <w:t>是</w:t>
      </w:r>
      <w:r>
        <w:rPr>
          <w:color w:val="000000"/>
          <w:lang w:eastAsia="zh-CN"/>
        </w:rPr>
        <w:t xml:space="preserve"> “+++CANCEL”(0x2B 0x2B 0x2B 0x43 0x41 0x4E 0x43 0x45 0x4C ), Pinpad </w:t>
      </w:r>
      <w:r>
        <w:rPr>
          <w:rFonts w:hint="eastAsia"/>
          <w:color w:val="000000"/>
          <w:lang w:eastAsia="zh-CN"/>
        </w:rPr>
        <w:t>没有响应</w:t>
      </w:r>
      <w:r>
        <w:rPr>
          <w:color w:val="000000"/>
          <w:lang w:eastAsia="zh-CN"/>
        </w:rPr>
        <w:t>消息</w:t>
      </w:r>
    </w:p>
    <w:p w14:paraId="0046B97B" w14:textId="77777777" w:rsidR="006575A0" w:rsidRDefault="006575A0">
      <w:pPr>
        <w:ind w:firstLine="440"/>
        <w:rPr>
          <w:lang w:eastAsia="zh-CN"/>
        </w:rPr>
      </w:pPr>
    </w:p>
    <w:p w14:paraId="34465CC8" w14:textId="77777777" w:rsidR="006575A0" w:rsidRDefault="007443E2">
      <w:pPr>
        <w:keepNext/>
        <w:spacing w:before="240" w:after="60"/>
        <w:ind w:firstLineChars="0" w:firstLine="0"/>
        <w:jc w:val="left"/>
        <w:outlineLvl w:val="2"/>
        <w:rPr>
          <w:rFonts w:cs="Arial"/>
          <w:b/>
          <w:bCs/>
          <w:sz w:val="26"/>
          <w:szCs w:val="26"/>
          <w:lang w:eastAsia="zh-CN"/>
        </w:rPr>
      </w:pPr>
      <w:r>
        <w:rPr>
          <w:rFonts w:cs="Arial" w:hint="eastAsia"/>
          <w:b/>
          <w:bCs/>
          <w:sz w:val="26"/>
          <w:szCs w:val="26"/>
          <w:lang w:eastAsia="zh-CN"/>
        </w:rPr>
        <w:t xml:space="preserve">6.3 </w:t>
      </w:r>
      <w:r>
        <w:rPr>
          <w:rFonts w:cs="Arial" w:hint="eastAsia"/>
          <w:b/>
          <w:bCs/>
          <w:sz w:val="26"/>
          <w:szCs w:val="26"/>
          <w:lang w:eastAsia="zh-CN"/>
        </w:rPr>
        <w:t>交易命令</w:t>
      </w:r>
    </w:p>
    <w:p w14:paraId="0A6227DF" w14:textId="77777777" w:rsidR="006575A0" w:rsidRDefault="007443E2">
      <w:pPr>
        <w:pStyle w:val="4"/>
        <w:ind w:firstLine="562"/>
        <w:rPr>
          <w:lang w:eastAsia="zh-CN"/>
        </w:rPr>
      </w:pPr>
      <w:r>
        <w:rPr>
          <w:rFonts w:hint="eastAsia"/>
          <w:lang w:eastAsia="zh-CN"/>
        </w:rPr>
        <w:t xml:space="preserve">6.3.1 </w:t>
      </w:r>
      <w:r>
        <w:rPr>
          <w:rFonts w:hint="eastAsia"/>
          <w:lang w:eastAsia="zh-CN"/>
        </w:rPr>
        <w:t>执行</w:t>
      </w:r>
      <w:r>
        <w:rPr>
          <w:lang w:eastAsia="zh-CN"/>
        </w:rPr>
        <w:t>交易命令</w:t>
      </w:r>
    </w:p>
    <w:p w14:paraId="72A05540" w14:textId="77777777" w:rsidR="006575A0" w:rsidRDefault="007443E2">
      <w:pPr>
        <w:ind w:leftChars="440" w:left="968" w:firstLineChars="0" w:firstLine="1"/>
        <w:rPr>
          <w:lang w:eastAsia="zh-CN"/>
        </w:rPr>
      </w:pP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 xml:space="preserve">31+ </w:t>
      </w:r>
      <w:r>
        <w:rPr>
          <w:rFonts w:hint="eastAsia"/>
          <w:lang w:eastAsia="zh-CN"/>
        </w:rPr>
        <w:t>卡片接口</w:t>
      </w:r>
      <w:r>
        <w:rPr>
          <w:rFonts w:hint="eastAsia"/>
          <w:lang w:eastAsia="zh-CN"/>
        </w:rPr>
        <w:t>+</w:t>
      </w:r>
      <w:r>
        <w:rPr>
          <w:lang w:eastAsia="zh-CN"/>
        </w:rPr>
        <w:t>超时时间</w:t>
      </w:r>
      <w:r>
        <w:rPr>
          <w:lang w:eastAsia="zh-CN"/>
        </w:rPr>
        <w:t>+</w:t>
      </w:r>
      <w:r>
        <w:rPr>
          <w:lang w:eastAsia="zh-CN"/>
        </w:rPr>
        <w:t>命令数据长度</w:t>
      </w:r>
      <w:r>
        <w:rPr>
          <w:lang w:eastAsia="zh-CN"/>
        </w:rPr>
        <w:t>+</w:t>
      </w:r>
      <w:r>
        <w:rPr>
          <w:lang w:eastAsia="zh-CN"/>
        </w:rPr>
        <w:t>命令数据</w:t>
      </w:r>
      <w:r>
        <w:t>（</w:t>
      </w:r>
      <w:r>
        <w:rPr>
          <w:rFonts w:hint="eastAsia"/>
          <w:color w:val="000000"/>
          <w:spacing w:val="-3"/>
          <w:lang w:val="en-US" w:eastAsia="zh-CN"/>
        </w:rPr>
        <w:t>0x36</w:t>
      </w:r>
      <w:r>
        <w:rPr>
          <w:rFonts w:hint="eastAsia"/>
          <w:lang w:eastAsia="zh-CN"/>
        </w:rPr>
        <w:t xml:space="preserve"> </w:t>
      </w:r>
      <w:r>
        <w:rPr>
          <w:rFonts w:hint="eastAsia"/>
          <w:color w:val="000000"/>
          <w:spacing w:val="-3"/>
          <w:lang w:val="en-US" w:eastAsia="zh-CN"/>
        </w:rPr>
        <w:t>0x</w:t>
      </w:r>
      <w:r>
        <w:rPr>
          <w:lang w:eastAsia="zh-CN"/>
        </w:rPr>
        <w:t xml:space="preserve">31 </w:t>
      </w:r>
      <w:r>
        <w:rPr>
          <w:rFonts w:hint="eastAsia"/>
          <w:lang w:eastAsia="zh-CN"/>
        </w:rPr>
        <w:t>卡片接口</w:t>
      </w:r>
      <w:r>
        <w:rPr>
          <w:lang w:eastAsia="zh-CN"/>
        </w:rPr>
        <w:t>超时时间</w:t>
      </w:r>
      <w:r>
        <w:rPr>
          <w:lang w:eastAsia="zh-CN"/>
        </w:rPr>
        <w:t xml:space="preserve"> </w:t>
      </w:r>
      <w:r>
        <w:rPr>
          <w:lang w:eastAsia="zh-CN"/>
        </w:rPr>
        <w:t>命令数据长度</w:t>
      </w:r>
      <w:r>
        <w:rPr>
          <w:lang w:eastAsia="zh-CN"/>
        </w:rPr>
        <w:t xml:space="preserve"> </w:t>
      </w:r>
      <w:r>
        <w:rPr>
          <w:lang w:eastAsia="zh-CN"/>
        </w:rPr>
        <w:t>命令数据</w:t>
      </w:r>
      <w:r>
        <w:t>）</w:t>
      </w:r>
    </w:p>
    <w:p w14:paraId="0BF35DC8" w14:textId="77777777" w:rsidR="006575A0" w:rsidRDefault="007443E2">
      <w:pPr>
        <w:ind w:leftChars="450" w:left="990" w:firstLineChars="0" w:firstLine="0"/>
        <w:rPr>
          <w:lang w:eastAsia="zh-CN"/>
        </w:rPr>
      </w:pPr>
      <w:r>
        <w:rPr>
          <w:rFonts w:hint="eastAsia"/>
          <w:lang w:eastAsia="zh-CN"/>
        </w:rPr>
        <w:t>功能</w:t>
      </w:r>
      <w:r>
        <w:rPr>
          <w:lang w:eastAsia="zh-CN"/>
        </w:rPr>
        <w:t>：</w:t>
      </w:r>
      <w:r>
        <w:rPr>
          <w:rFonts w:hint="eastAsia"/>
          <w:lang w:eastAsia="zh-CN"/>
        </w:rPr>
        <w:t>用于执行交易（当此“执行</w:t>
      </w:r>
      <w:r>
        <w:rPr>
          <w:rFonts w:hint="eastAsia"/>
          <w:lang w:eastAsia="zh-CN"/>
        </w:rPr>
        <w:t>-</w:t>
      </w:r>
      <w:r>
        <w:rPr>
          <w:rFonts w:hint="eastAsia"/>
          <w:lang w:eastAsia="zh-CN"/>
        </w:rPr>
        <w:t>交易</w:t>
      </w:r>
      <w:r>
        <w:rPr>
          <w:rFonts w:hint="eastAsia"/>
          <w:lang w:eastAsia="zh-CN"/>
        </w:rPr>
        <w:t>-</w:t>
      </w:r>
      <w:r>
        <w:rPr>
          <w:rFonts w:hint="eastAsia"/>
          <w:lang w:eastAsia="zh-CN"/>
        </w:rPr>
        <w:t>命令”发送到读卡器时，它开始搜索卡。处理交易并将交易响应发送到终端。然后，如果交易联机，则应始终执行“完成交易”命令以完成交易。否则，应该执行“终止交易”命令</w:t>
      </w:r>
      <w:proofErr w:type="gramStart"/>
      <w:r>
        <w:rPr>
          <w:rFonts w:hint="eastAsia"/>
          <w:lang w:eastAsia="zh-CN"/>
        </w:rPr>
        <w:t>来停止</w:t>
      </w:r>
      <w:proofErr w:type="gramEnd"/>
      <w:r>
        <w:rPr>
          <w:rFonts w:hint="eastAsia"/>
          <w:lang w:eastAsia="zh-CN"/>
        </w:rPr>
        <w:t>交易并释放资源。）</w:t>
      </w:r>
    </w:p>
    <w:p w14:paraId="126179EE" w14:textId="77777777" w:rsidR="006575A0" w:rsidRDefault="007443E2">
      <w:pPr>
        <w:ind w:leftChars="450" w:left="1650" w:hangingChars="300" w:hanging="660"/>
        <w:rPr>
          <w:lang w:eastAsia="zh-CN"/>
        </w:rPr>
      </w:pPr>
      <w:r>
        <w:rPr>
          <w:rFonts w:hint="eastAsia"/>
          <w:lang w:eastAsia="zh-CN"/>
        </w:rPr>
        <w:t xml:space="preserve">           </w:t>
      </w:r>
    </w:p>
    <w:p w14:paraId="408F62BF" w14:textId="77777777" w:rsidR="006575A0" w:rsidRDefault="007443E2">
      <w:pPr>
        <w:ind w:firstLineChars="450" w:firstLine="99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92"/>
        <w:gridCol w:w="2693"/>
        <w:gridCol w:w="3027"/>
      </w:tblGrid>
      <w:tr w:rsidR="006575A0" w14:paraId="4C47177E" w14:textId="77777777">
        <w:trPr>
          <w:jc w:val="right"/>
        </w:trPr>
        <w:tc>
          <w:tcPr>
            <w:tcW w:w="1792" w:type="dxa"/>
            <w:tcBorders>
              <w:top w:val="single" w:sz="4" w:space="0" w:color="000000"/>
              <w:left w:val="single" w:sz="4" w:space="0" w:color="000000"/>
              <w:bottom w:val="single" w:sz="4" w:space="0" w:color="000000"/>
            </w:tcBorders>
            <w:shd w:val="clear" w:color="auto" w:fill="E5E5E5"/>
          </w:tcPr>
          <w:p w14:paraId="57CC1792" w14:textId="77777777" w:rsidR="006575A0" w:rsidRDefault="007443E2">
            <w:pPr>
              <w:ind w:firstLine="440"/>
              <w:jc w:val="center"/>
              <w:rPr>
                <w:bCs/>
                <w:color w:val="000000"/>
                <w:szCs w:val="21"/>
                <w:lang w:eastAsia="zh-CN"/>
              </w:rPr>
            </w:pPr>
            <w:r>
              <w:rPr>
                <w:bCs/>
                <w:color w:val="000000"/>
                <w:szCs w:val="21"/>
              </w:rPr>
              <w:t>标识</w:t>
            </w:r>
          </w:p>
        </w:tc>
        <w:tc>
          <w:tcPr>
            <w:tcW w:w="2693" w:type="dxa"/>
            <w:tcBorders>
              <w:top w:val="single" w:sz="4" w:space="0" w:color="000000"/>
              <w:left w:val="single" w:sz="4" w:space="0" w:color="000000"/>
              <w:bottom w:val="single" w:sz="4" w:space="0" w:color="000000"/>
            </w:tcBorders>
            <w:shd w:val="clear" w:color="auto" w:fill="E5E5E5"/>
          </w:tcPr>
          <w:p w14:paraId="4BB1223E" w14:textId="77777777" w:rsidR="006575A0" w:rsidRDefault="007443E2">
            <w:pPr>
              <w:ind w:firstLine="440"/>
              <w:jc w:val="center"/>
              <w:rPr>
                <w:bCs/>
                <w:color w:val="000000"/>
                <w:szCs w:val="21"/>
              </w:rPr>
            </w:pPr>
            <w:r>
              <w:rPr>
                <w:bCs/>
                <w:color w:val="000000"/>
                <w:szCs w:val="21"/>
              </w:rPr>
              <w:t>内容</w:t>
            </w:r>
          </w:p>
        </w:tc>
        <w:tc>
          <w:tcPr>
            <w:tcW w:w="3027" w:type="dxa"/>
            <w:tcBorders>
              <w:top w:val="single" w:sz="4" w:space="0" w:color="000000"/>
              <w:left w:val="single" w:sz="4" w:space="0" w:color="000000"/>
              <w:bottom w:val="single" w:sz="4" w:space="0" w:color="000000"/>
              <w:right w:val="single" w:sz="4" w:space="0" w:color="000000"/>
            </w:tcBorders>
            <w:shd w:val="clear" w:color="auto" w:fill="E5E5E5"/>
          </w:tcPr>
          <w:p w14:paraId="657B7512" w14:textId="77777777" w:rsidR="006575A0" w:rsidRDefault="007443E2">
            <w:pPr>
              <w:ind w:firstLine="440"/>
              <w:jc w:val="center"/>
              <w:rPr>
                <w:bCs/>
                <w:color w:val="000000"/>
                <w:szCs w:val="21"/>
              </w:rPr>
            </w:pPr>
            <w:r>
              <w:rPr>
                <w:bCs/>
                <w:color w:val="000000"/>
                <w:szCs w:val="21"/>
              </w:rPr>
              <w:t>说明</w:t>
            </w:r>
          </w:p>
        </w:tc>
      </w:tr>
      <w:tr w:rsidR="006575A0" w14:paraId="7029D4B3" w14:textId="77777777">
        <w:trPr>
          <w:jc w:val="right"/>
        </w:trPr>
        <w:tc>
          <w:tcPr>
            <w:tcW w:w="1792" w:type="dxa"/>
            <w:tcBorders>
              <w:top w:val="single" w:sz="4" w:space="0" w:color="000000"/>
              <w:left w:val="single" w:sz="4" w:space="0" w:color="000000"/>
              <w:bottom w:val="single" w:sz="4" w:space="0" w:color="000000"/>
            </w:tcBorders>
            <w:vAlign w:val="center"/>
          </w:tcPr>
          <w:p w14:paraId="5E5D2273" w14:textId="77777777" w:rsidR="006575A0" w:rsidRDefault="007443E2">
            <w:pPr>
              <w:ind w:firstLineChars="0" w:firstLine="0"/>
              <w:jc w:val="left"/>
            </w:pPr>
            <w:r>
              <w:t>CommandH</w:t>
            </w:r>
          </w:p>
        </w:tc>
        <w:tc>
          <w:tcPr>
            <w:tcW w:w="2693" w:type="dxa"/>
            <w:tcBorders>
              <w:top w:val="single" w:sz="4" w:space="0" w:color="000000"/>
              <w:left w:val="single" w:sz="4" w:space="0" w:color="000000"/>
              <w:bottom w:val="single" w:sz="4" w:space="0" w:color="000000"/>
            </w:tcBorders>
            <w:vAlign w:val="center"/>
          </w:tcPr>
          <w:p w14:paraId="35FF8246" w14:textId="77777777" w:rsidR="006575A0" w:rsidRDefault="007443E2">
            <w:pPr>
              <w:ind w:firstLineChars="0" w:firstLine="0"/>
              <w:jc w:val="left"/>
            </w:pPr>
            <w:r>
              <w:rPr>
                <w:rFonts w:hint="eastAsia"/>
                <w:color w:val="000000"/>
                <w:spacing w:val="-3"/>
                <w:lang w:val="en-US" w:eastAsia="zh-CN"/>
              </w:rPr>
              <w:t>0x36</w:t>
            </w:r>
          </w:p>
        </w:tc>
        <w:tc>
          <w:tcPr>
            <w:tcW w:w="3027" w:type="dxa"/>
            <w:tcBorders>
              <w:top w:val="single" w:sz="4" w:space="0" w:color="000000"/>
              <w:left w:val="single" w:sz="4" w:space="0" w:color="000000"/>
              <w:bottom w:val="single" w:sz="4" w:space="0" w:color="000000"/>
              <w:right w:val="single" w:sz="4" w:space="0" w:color="000000"/>
            </w:tcBorders>
            <w:vAlign w:val="center"/>
          </w:tcPr>
          <w:p w14:paraId="263591DF"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07009F08" w14:textId="77777777">
        <w:trPr>
          <w:jc w:val="right"/>
        </w:trPr>
        <w:tc>
          <w:tcPr>
            <w:tcW w:w="1792" w:type="dxa"/>
            <w:tcBorders>
              <w:top w:val="single" w:sz="4" w:space="0" w:color="000000"/>
              <w:left w:val="single" w:sz="4" w:space="0" w:color="000000"/>
              <w:bottom w:val="single" w:sz="4" w:space="0" w:color="000000"/>
            </w:tcBorders>
            <w:vAlign w:val="center"/>
          </w:tcPr>
          <w:p w14:paraId="0FD1DC2E" w14:textId="77777777" w:rsidR="006575A0" w:rsidRDefault="007443E2">
            <w:pPr>
              <w:ind w:firstLineChars="0" w:firstLine="0"/>
              <w:jc w:val="left"/>
            </w:pPr>
            <w:r>
              <w:t>CommandL</w:t>
            </w:r>
          </w:p>
        </w:tc>
        <w:tc>
          <w:tcPr>
            <w:tcW w:w="2693" w:type="dxa"/>
            <w:tcBorders>
              <w:top w:val="single" w:sz="4" w:space="0" w:color="000000"/>
              <w:left w:val="single" w:sz="4" w:space="0" w:color="000000"/>
              <w:bottom w:val="single" w:sz="4" w:space="0" w:color="000000"/>
            </w:tcBorders>
            <w:vAlign w:val="center"/>
          </w:tcPr>
          <w:p w14:paraId="00F87BA6" w14:textId="77777777" w:rsidR="006575A0" w:rsidRDefault="007443E2">
            <w:pPr>
              <w:ind w:firstLineChars="0" w:firstLine="0"/>
              <w:jc w:val="left"/>
            </w:pPr>
            <w:r>
              <w:rPr>
                <w:rFonts w:hint="eastAsia"/>
                <w:color w:val="000000"/>
                <w:spacing w:val="-3"/>
                <w:lang w:val="en-US" w:eastAsia="zh-CN"/>
              </w:rPr>
              <w:t>0x</w:t>
            </w:r>
            <w:r>
              <w:t>31</w:t>
            </w:r>
          </w:p>
        </w:tc>
        <w:tc>
          <w:tcPr>
            <w:tcW w:w="3027" w:type="dxa"/>
            <w:tcBorders>
              <w:top w:val="single" w:sz="4" w:space="0" w:color="000000"/>
              <w:left w:val="single" w:sz="4" w:space="0" w:color="000000"/>
              <w:bottom w:val="single" w:sz="4" w:space="0" w:color="000000"/>
              <w:right w:val="single" w:sz="4" w:space="0" w:color="000000"/>
            </w:tcBorders>
            <w:vAlign w:val="center"/>
          </w:tcPr>
          <w:p w14:paraId="57AC45DA" w14:textId="77777777" w:rsidR="006575A0" w:rsidRDefault="007443E2">
            <w:pPr>
              <w:ind w:firstLineChars="0" w:firstLine="0"/>
              <w:jc w:val="left"/>
              <w:rPr>
                <w:lang w:eastAsia="zh-CN"/>
              </w:rPr>
            </w:pPr>
            <w:r>
              <w:rPr>
                <w:rFonts w:hint="eastAsia"/>
                <w:lang w:eastAsia="zh-CN"/>
              </w:rPr>
              <w:t>执行交易</w:t>
            </w:r>
            <w:r>
              <w:rPr>
                <w:lang w:eastAsia="zh-CN"/>
              </w:rPr>
              <w:t>命令代码</w:t>
            </w:r>
          </w:p>
        </w:tc>
      </w:tr>
      <w:tr w:rsidR="006575A0" w14:paraId="6F629C66" w14:textId="77777777">
        <w:trPr>
          <w:jc w:val="right"/>
        </w:trPr>
        <w:tc>
          <w:tcPr>
            <w:tcW w:w="1792" w:type="dxa"/>
            <w:tcBorders>
              <w:top w:val="single" w:sz="4" w:space="0" w:color="000000"/>
              <w:left w:val="single" w:sz="4" w:space="0" w:color="000000"/>
              <w:bottom w:val="single" w:sz="4" w:space="0" w:color="000000"/>
            </w:tcBorders>
            <w:vAlign w:val="center"/>
          </w:tcPr>
          <w:p w14:paraId="3DE1A4E3" w14:textId="77777777" w:rsidR="006575A0" w:rsidRDefault="007443E2">
            <w:pPr>
              <w:ind w:firstLineChars="0" w:firstLine="0"/>
              <w:jc w:val="left"/>
              <w:rPr>
                <w:rFonts w:ascii="Times New Roman" w:hAnsi="Times New Roman"/>
                <w:color w:val="000000"/>
                <w:spacing w:val="-3"/>
                <w:sz w:val="24"/>
                <w:lang w:val="en-US" w:eastAsia="zh-CN"/>
              </w:rPr>
            </w:pPr>
            <w:r>
              <w:rPr>
                <w:rFonts w:hint="eastAsia"/>
                <w:color w:val="000000"/>
                <w:spacing w:val="-3"/>
                <w:lang w:val="en-US" w:eastAsia="zh-CN"/>
              </w:rPr>
              <w:t>卡片接口</w:t>
            </w:r>
          </w:p>
          <w:p w14:paraId="147F6E09" w14:textId="77777777" w:rsidR="006575A0" w:rsidRDefault="006575A0">
            <w:pPr>
              <w:ind w:firstLineChars="0" w:firstLine="0"/>
              <w:jc w:val="left"/>
              <w:rPr>
                <w:lang w:eastAsia="zh-CN"/>
              </w:rPr>
            </w:pPr>
          </w:p>
        </w:tc>
        <w:tc>
          <w:tcPr>
            <w:tcW w:w="2693" w:type="dxa"/>
            <w:tcBorders>
              <w:top w:val="single" w:sz="4" w:space="0" w:color="000000"/>
              <w:left w:val="single" w:sz="4" w:space="0" w:color="000000"/>
              <w:bottom w:val="single" w:sz="4" w:space="0" w:color="000000"/>
            </w:tcBorders>
            <w:vAlign w:val="center"/>
          </w:tcPr>
          <w:p w14:paraId="77AD1360" w14:textId="77777777" w:rsidR="006575A0" w:rsidRDefault="006575A0">
            <w:pPr>
              <w:ind w:firstLineChars="0" w:firstLine="0"/>
              <w:jc w:val="left"/>
              <w:rPr>
                <w:lang w:eastAsia="zh-CN"/>
              </w:rPr>
            </w:pPr>
          </w:p>
        </w:tc>
        <w:tc>
          <w:tcPr>
            <w:tcW w:w="3027" w:type="dxa"/>
            <w:tcBorders>
              <w:top w:val="single" w:sz="4" w:space="0" w:color="000000"/>
              <w:left w:val="single" w:sz="4" w:space="0" w:color="000000"/>
              <w:bottom w:val="single" w:sz="4" w:space="0" w:color="000000"/>
              <w:right w:val="single" w:sz="4" w:space="0" w:color="000000"/>
            </w:tcBorders>
            <w:vAlign w:val="center"/>
          </w:tcPr>
          <w:p w14:paraId="45CD4E59" w14:textId="77777777" w:rsidR="006575A0" w:rsidRDefault="007443E2">
            <w:pPr>
              <w:ind w:firstLineChars="0" w:firstLine="0"/>
              <w:jc w:val="left"/>
            </w:pPr>
            <w:r>
              <w:rPr>
                <w:rFonts w:hint="eastAsia"/>
              </w:rPr>
              <w:t>要</w:t>
            </w:r>
            <w:r>
              <w:rPr>
                <w:rFonts w:hint="eastAsia"/>
                <w:lang w:eastAsia="zh-CN"/>
              </w:rPr>
              <w:t>按照</w:t>
            </w:r>
            <w:r>
              <w:rPr>
                <w:lang w:eastAsia="zh-CN"/>
              </w:rPr>
              <w:t>卡片接口设置来</w:t>
            </w:r>
            <w:proofErr w:type="gramStart"/>
            <w:r>
              <w:rPr>
                <w:rFonts w:hint="eastAsia"/>
              </w:rPr>
              <w:t>查找卡的卡</w:t>
            </w:r>
            <w:proofErr w:type="gramEnd"/>
            <w:r>
              <w:rPr>
                <w:rFonts w:hint="eastAsia"/>
              </w:rPr>
              <w:t>接口。</w:t>
            </w:r>
            <w:r>
              <w:rPr>
                <w:rFonts w:hint="eastAsia"/>
              </w:rPr>
              <w:t xml:space="preserve"> </w:t>
            </w:r>
            <w:r>
              <w:rPr>
                <w:rFonts w:hint="eastAsia"/>
              </w:rPr>
              <w:t>每个接口在此字段中都有一</w:t>
            </w:r>
            <w:r>
              <w:rPr>
                <w:rFonts w:hint="eastAsia"/>
                <w:lang w:eastAsia="zh-CN"/>
              </w:rPr>
              <w:t>位</w:t>
            </w:r>
            <w:r>
              <w:rPr>
                <w:lang w:eastAsia="zh-CN"/>
              </w:rPr>
              <w:t>来表示</w:t>
            </w:r>
            <w:r>
              <w:rPr>
                <w:rFonts w:hint="eastAsia"/>
              </w:rPr>
              <w:t>。</w:t>
            </w:r>
            <w:r>
              <w:rPr>
                <w:rFonts w:hint="eastAsia"/>
              </w:rPr>
              <w:t xml:space="preserve"> </w:t>
            </w:r>
            <w:r>
              <w:rPr>
                <w:rFonts w:hint="eastAsia"/>
              </w:rPr>
              <w:t>如果某个接口</w:t>
            </w:r>
            <w:r>
              <w:rPr>
                <w:rFonts w:hint="eastAsia"/>
                <w:lang w:eastAsia="zh-CN"/>
              </w:rPr>
              <w:t>在</w:t>
            </w:r>
            <w:r>
              <w:rPr>
                <w:lang w:eastAsia="zh-CN"/>
              </w:rPr>
              <w:t>该字段</w:t>
            </w:r>
            <w:r>
              <w:rPr>
                <w:rFonts w:hint="eastAsia"/>
              </w:rPr>
              <w:t>的位置</w:t>
            </w:r>
            <w:r>
              <w:rPr>
                <w:rFonts w:hint="eastAsia"/>
              </w:rPr>
              <w:t>1</w:t>
            </w:r>
            <w:r>
              <w:rPr>
                <w:rFonts w:hint="eastAsia"/>
              </w:rPr>
              <w:t>，则读卡器将在该接口上查找卡。</w:t>
            </w:r>
            <w:r>
              <w:rPr>
                <w:rFonts w:hint="eastAsia"/>
              </w:rPr>
              <w:t xml:space="preserve"> </w:t>
            </w:r>
            <w:r>
              <w:rPr>
                <w:rFonts w:hint="eastAsia"/>
              </w:rPr>
              <w:t>可以为</w:t>
            </w:r>
            <w:r>
              <w:rPr>
                <w:rFonts w:hint="eastAsia"/>
                <w:lang w:eastAsia="zh-CN"/>
              </w:rPr>
              <w:t>交易</w:t>
            </w:r>
            <w:r>
              <w:rPr>
                <w:rFonts w:hint="eastAsia"/>
              </w:rPr>
              <w:t>设置任何位。</w:t>
            </w:r>
            <w:r>
              <w:rPr>
                <w:rFonts w:hint="eastAsia"/>
              </w:rPr>
              <w:t xml:space="preserve"> </w:t>
            </w:r>
            <w:r>
              <w:rPr>
                <w:rFonts w:hint="eastAsia"/>
              </w:rPr>
              <w:t>该</w:t>
            </w:r>
            <w:r>
              <w:rPr>
                <w:rFonts w:hint="eastAsia"/>
                <w:lang w:eastAsia="zh-CN"/>
              </w:rPr>
              <w:t>字段</w:t>
            </w:r>
            <w:r>
              <w:rPr>
                <w:rFonts w:hint="eastAsia"/>
              </w:rPr>
              <w:t>的格式如下。</w:t>
            </w:r>
          </w:p>
          <w:p w14:paraId="70438B90" w14:textId="77777777" w:rsidR="006575A0" w:rsidRDefault="007443E2">
            <w:pPr>
              <w:ind w:left="660" w:hangingChars="300" w:hanging="660"/>
              <w:jc w:val="left"/>
              <w:rPr>
                <w:lang w:eastAsia="zh-CN"/>
              </w:rPr>
            </w:pPr>
            <w:r>
              <w:rPr>
                <w:rFonts w:hint="eastAsia"/>
                <w:lang w:eastAsia="zh-CN"/>
              </w:rPr>
              <w:t>Bit</w:t>
            </w:r>
            <w:r>
              <w:rPr>
                <w:lang w:eastAsia="zh-CN"/>
              </w:rPr>
              <w:t xml:space="preserve"> 1</w:t>
            </w:r>
            <w:r>
              <w:rPr>
                <w:rFonts w:hint="eastAsia"/>
                <w:lang w:eastAsia="zh-CN"/>
              </w:rPr>
              <w:t>：如果设置为</w:t>
            </w:r>
            <w:r>
              <w:rPr>
                <w:rFonts w:hint="eastAsia"/>
                <w:lang w:eastAsia="zh-CN"/>
              </w:rPr>
              <w:t>1</w:t>
            </w:r>
            <w:r>
              <w:rPr>
                <w:rFonts w:hint="eastAsia"/>
                <w:lang w:eastAsia="zh-CN"/>
              </w:rPr>
              <w:t>，则使用</w:t>
            </w:r>
            <w:r>
              <w:rPr>
                <w:rFonts w:hint="eastAsia"/>
                <w:lang w:eastAsia="zh-CN"/>
              </w:rPr>
              <w:t>MSR</w:t>
            </w:r>
            <w:r>
              <w:rPr>
                <w:rFonts w:hint="eastAsia"/>
                <w:lang w:eastAsia="zh-CN"/>
              </w:rPr>
              <w:t>接口</w:t>
            </w:r>
          </w:p>
          <w:p w14:paraId="6A4E0E58" w14:textId="77777777" w:rsidR="006575A0" w:rsidRDefault="007443E2">
            <w:pPr>
              <w:ind w:left="660" w:hangingChars="300" w:hanging="660"/>
              <w:jc w:val="left"/>
              <w:rPr>
                <w:lang w:eastAsia="zh-CN"/>
              </w:rPr>
            </w:pPr>
            <w:r>
              <w:rPr>
                <w:lang w:eastAsia="zh-CN"/>
              </w:rPr>
              <w:t>Bit 2</w:t>
            </w:r>
            <w:r>
              <w:rPr>
                <w:rFonts w:hint="eastAsia"/>
                <w:lang w:eastAsia="zh-CN"/>
              </w:rPr>
              <w:t>：如果设置为</w:t>
            </w:r>
            <w:r>
              <w:rPr>
                <w:rFonts w:hint="eastAsia"/>
                <w:lang w:eastAsia="zh-CN"/>
              </w:rPr>
              <w:t>1</w:t>
            </w:r>
            <w:r>
              <w:rPr>
                <w:rFonts w:hint="eastAsia"/>
                <w:lang w:eastAsia="zh-CN"/>
              </w:rPr>
              <w:t>，则使用接触接口</w:t>
            </w:r>
          </w:p>
          <w:p w14:paraId="4F8929B3" w14:textId="77777777" w:rsidR="006575A0" w:rsidRDefault="007443E2">
            <w:pPr>
              <w:ind w:left="660" w:hangingChars="300" w:hanging="660"/>
              <w:jc w:val="left"/>
              <w:rPr>
                <w:lang w:eastAsia="zh-CN"/>
              </w:rPr>
            </w:pPr>
            <w:r>
              <w:rPr>
                <w:lang w:eastAsia="zh-CN"/>
              </w:rPr>
              <w:t>Bit 3</w:t>
            </w:r>
            <w:r>
              <w:rPr>
                <w:rFonts w:hint="eastAsia"/>
                <w:lang w:eastAsia="zh-CN"/>
              </w:rPr>
              <w:t>：如果设置为</w:t>
            </w:r>
            <w:r>
              <w:rPr>
                <w:rFonts w:hint="eastAsia"/>
                <w:lang w:eastAsia="zh-CN"/>
              </w:rPr>
              <w:t>1</w:t>
            </w:r>
            <w:r>
              <w:rPr>
                <w:rFonts w:hint="eastAsia"/>
                <w:lang w:eastAsia="zh-CN"/>
              </w:rPr>
              <w:t>，则使用非接接口</w:t>
            </w:r>
          </w:p>
          <w:p w14:paraId="5C1188CC" w14:textId="77777777" w:rsidR="006575A0" w:rsidRDefault="007443E2">
            <w:pPr>
              <w:ind w:left="990" w:hangingChars="450" w:hanging="990"/>
              <w:rPr>
                <w:rFonts w:ascii="Times New Roman" w:hAnsi="Times New Roman"/>
                <w:sz w:val="24"/>
                <w:lang w:val="en-GB" w:eastAsia="zh-CN"/>
              </w:rPr>
            </w:pPr>
            <w:r>
              <w:t>Bits 4-8</w:t>
            </w:r>
            <w:r>
              <w:rPr>
                <w:rFonts w:hint="eastAsia"/>
                <w:lang w:eastAsia="zh-CN"/>
              </w:rPr>
              <w:t>：</w:t>
            </w:r>
            <w:proofErr w:type="gramStart"/>
            <w:r>
              <w:rPr>
                <w:rFonts w:hint="eastAsia"/>
                <w:lang w:eastAsia="zh-CN"/>
              </w:rPr>
              <w:t>预留位</w:t>
            </w:r>
            <w:proofErr w:type="gramEnd"/>
            <w:r>
              <w:t>.</w:t>
            </w:r>
            <w:proofErr w:type="gramStart"/>
            <w:r>
              <w:rPr>
                <w:rFonts w:hint="eastAsia"/>
                <w:lang w:eastAsia="zh-CN"/>
              </w:rPr>
              <w:t>预留位</w:t>
            </w:r>
            <w:proofErr w:type="gramEnd"/>
            <w:r>
              <w:rPr>
                <w:lang w:eastAsia="zh-CN"/>
              </w:rPr>
              <w:t>必须置</w:t>
            </w:r>
            <w:r>
              <w:rPr>
                <w:lang w:eastAsia="zh-CN"/>
              </w:rPr>
              <w:t>1</w:t>
            </w:r>
          </w:p>
          <w:p w14:paraId="27B9F2F8" w14:textId="77777777" w:rsidR="006575A0" w:rsidRDefault="007443E2">
            <w:pPr>
              <w:ind w:firstLineChars="0" w:firstLine="0"/>
              <w:jc w:val="left"/>
              <w:rPr>
                <w:lang w:eastAsia="zh-CN"/>
              </w:rPr>
            </w:pPr>
            <w:r>
              <w:rPr>
                <w:rFonts w:hint="eastAsia"/>
                <w:lang w:eastAsia="zh-CN"/>
              </w:rPr>
              <w:t>各个位可以同时置</w:t>
            </w:r>
            <w:r>
              <w:rPr>
                <w:rFonts w:hint="eastAsia"/>
                <w:lang w:eastAsia="zh-CN"/>
              </w:rPr>
              <w:t>1</w:t>
            </w:r>
          </w:p>
          <w:p w14:paraId="23AAED69" w14:textId="77777777" w:rsidR="006575A0" w:rsidRDefault="007443E2">
            <w:pPr>
              <w:ind w:firstLineChars="0" w:firstLine="0"/>
              <w:jc w:val="left"/>
              <w:rPr>
                <w:lang w:eastAsia="zh-CN"/>
              </w:rPr>
            </w:pPr>
            <w:r>
              <w:rPr>
                <w:rFonts w:hint="eastAsia"/>
                <w:lang w:eastAsia="zh-CN"/>
              </w:rPr>
              <w:t>存在性</w:t>
            </w:r>
            <w:r>
              <w:rPr>
                <w:lang w:eastAsia="zh-CN"/>
              </w:rPr>
              <w:t>：</w:t>
            </w:r>
            <w:r>
              <w:rPr>
                <w:rFonts w:hint="eastAsia"/>
                <w:lang w:eastAsia="zh-CN"/>
              </w:rPr>
              <w:t>必备</w:t>
            </w:r>
          </w:p>
        </w:tc>
      </w:tr>
      <w:tr w:rsidR="006575A0" w14:paraId="3288BEB4" w14:textId="77777777">
        <w:trPr>
          <w:jc w:val="right"/>
        </w:trPr>
        <w:tc>
          <w:tcPr>
            <w:tcW w:w="1792" w:type="dxa"/>
            <w:tcBorders>
              <w:top w:val="single" w:sz="4" w:space="0" w:color="000000"/>
              <w:left w:val="single" w:sz="4" w:space="0" w:color="000000"/>
              <w:bottom w:val="single" w:sz="4" w:space="0" w:color="000000"/>
            </w:tcBorders>
            <w:vAlign w:val="center"/>
          </w:tcPr>
          <w:p w14:paraId="3516EB4B" w14:textId="77777777" w:rsidR="006575A0" w:rsidRDefault="007443E2">
            <w:pPr>
              <w:ind w:firstLineChars="0" w:firstLine="0"/>
              <w:jc w:val="left"/>
              <w:rPr>
                <w:color w:val="000000"/>
                <w:spacing w:val="-3"/>
                <w:lang w:val="en-US" w:eastAsia="zh-CN"/>
              </w:rPr>
            </w:pPr>
            <w:r>
              <w:rPr>
                <w:rFonts w:hint="eastAsia"/>
                <w:color w:val="000000"/>
                <w:spacing w:val="-3"/>
                <w:lang w:val="en-US" w:eastAsia="zh-CN"/>
              </w:rPr>
              <w:t>超时时间</w:t>
            </w:r>
          </w:p>
        </w:tc>
        <w:tc>
          <w:tcPr>
            <w:tcW w:w="2693" w:type="dxa"/>
            <w:tcBorders>
              <w:top w:val="single" w:sz="4" w:space="0" w:color="000000"/>
              <w:left w:val="single" w:sz="4" w:space="0" w:color="000000"/>
              <w:bottom w:val="single" w:sz="4" w:space="0" w:color="000000"/>
            </w:tcBorders>
            <w:vAlign w:val="center"/>
          </w:tcPr>
          <w:p w14:paraId="4B4D6800" w14:textId="77777777" w:rsidR="006575A0" w:rsidRDefault="006575A0">
            <w:pPr>
              <w:ind w:firstLineChars="0" w:firstLine="0"/>
              <w:jc w:val="left"/>
              <w:rPr>
                <w:lang w:eastAsia="zh-CN"/>
              </w:rPr>
            </w:pPr>
          </w:p>
        </w:tc>
        <w:tc>
          <w:tcPr>
            <w:tcW w:w="3027" w:type="dxa"/>
            <w:tcBorders>
              <w:top w:val="single" w:sz="4" w:space="0" w:color="000000"/>
              <w:left w:val="single" w:sz="4" w:space="0" w:color="000000"/>
              <w:bottom w:val="single" w:sz="4" w:space="0" w:color="000000"/>
              <w:right w:val="single" w:sz="4" w:space="0" w:color="000000"/>
            </w:tcBorders>
            <w:vAlign w:val="center"/>
          </w:tcPr>
          <w:p w14:paraId="739B93F9" w14:textId="77777777" w:rsidR="006575A0" w:rsidRDefault="007443E2">
            <w:pPr>
              <w:ind w:firstLineChars="0" w:firstLine="0"/>
              <w:jc w:val="left"/>
            </w:pPr>
            <w:r>
              <w:rPr>
                <w:rFonts w:hint="eastAsia"/>
                <w:color w:val="000000"/>
                <w:spacing w:val="-3"/>
              </w:rPr>
              <w:t>读</w:t>
            </w:r>
            <w:r>
              <w:rPr>
                <w:rFonts w:hint="eastAsia"/>
                <w:color w:val="000000"/>
                <w:spacing w:val="-3"/>
                <w:lang w:eastAsia="zh-CN"/>
              </w:rPr>
              <w:t>卡</w:t>
            </w:r>
            <w:r>
              <w:rPr>
                <w:rFonts w:hint="eastAsia"/>
                <w:color w:val="000000"/>
                <w:spacing w:val="-3"/>
              </w:rPr>
              <w:t>器在返回超时错误之前在指定接口上</w:t>
            </w:r>
            <w:proofErr w:type="gramStart"/>
            <w:r>
              <w:rPr>
                <w:rFonts w:hint="eastAsia"/>
                <w:color w:val="000000"/>
                <w:spacing w:val="-3"/>
              </w:rPr>
              <w:t>查找卡</w:t>
            </w:r>
            <w:proofErr w:type="gramEnd"/>
            <w:r>
              <w:rPr>
                <w:rFonts w:hint="eastAsia"/>
                <w:color w:val="000000"/>
                <w:spacing w:val="-3"/>
              </w:rPr>
              <w:t>的时间（以秒为单位）</w:t>
            </w:r>
          </w:p>
        </w:tc>
      </w:tr>
      <w:tr w:rsidR="006575A0" w14:paraId="77D2A38E" w14:textId="77777777">
        <w:trPr>
          <w:jc w:val="right"/>
        </w:trPr>
        <w:tc>
          <w:tcPr>
            <w:tcW w:w="1792" w:type="dxa"/>
            <w:tcBorders>
              <w:top w:val="single" w:sz="4" w:space="0" w:color="000000"/>
              <w:left w:val="single" w:sz="4" w:space="0" w:color="000000"/>
              <w:bottom w:val="single" w:sz="4" w:space="0" w:color="000000"/>
            </w:tcBorders>
            <w:vAlign w:val="center"/>
          </w:tcPr>
          <w:p w14:paraId="4308D3FC" w14:textId="77777777" w:rsidR="006575A0" w:rsidRDefault="007443E2">
            <w:pPr>
              <w:ind w:firstLineChars="0" w:firstLine="0"/>
              <w:jc w:val="left"/>
              <w:rPr>
                <w:color w:val="000000"/>
                <w:spacing w:val="-3"/>
                <w:lang w:val="en-US" w:eastAsia="zh-CN"/>
              </w:rPr>
            </w:pPr>
            <w:r>
              <w:rPr>
                <w:rFonts w:hint="eastAsia"/>
                <w:color w:val="000000"/>
                <w:spacing w:val="-3"/>
                <w:lang w:val="en-US" w:eastAsia="zh-CN"/>
              </w:rPr>
              <w:t>命令</w:t>
            </w:r>
            <w:r>
              <w:rPr>
                <w:color w:val="000000"/>
                <w:spacing w:val="-3"/>
                <w:lang w:val="en-US" w:eastAsia="zh-CN"/>
              </w:rPr>
              <w:t>数据长度</w:t>
            </w:r>
          </w:p>
        </w:tc>
        <w:tc>
          <w:tcPr>
            <w:tcW w:w="2693" w:type="dxa"/>
            <w:tcBorders>
              <w:top w:val="single" w:sz="4" w:space="0" w:color="000000"/>
              <w:left w:val="single" w:sz="4" w:space="0" w:color="000000"/>
              <w:bottom w:val="single" w:sz="4" w:space="0" w:color="000000"/>
            </w:tcBorders>
            <w:vAlign w:val="center"/>
          </w:tcPr>
          <w:p w14:paraId="44B94729" w14:textId="77777777" w:rsidR="006575A0" w:rsidRDefault="006575A0">
            <w:pPr>
              <w:ind w:firstLineChars="0" w:firstLine="0"/>
              <w:jc w:val="left"/>
              <w:rPr>
                <w:lang w:eastAsia="zh-CN"/>
              </w:rPr>
            </w:pPr>
          </w:p>
        </w:tc>
        <w:tc>
          <w:tcPr>
            <w:tcW w:w="3027" w:type="dxa"/>
            <w:tcBorders>
              <w:top w:val="single" w:sz="4" w:space="0" w:color="000000"/>
              <w:left w:val="single" w:sz="4" w:space="0" w:color="000000"/>
              <w:bottom w:val="single" w:sz="4" w:space="0" w:color="000000"/>
              <w:right w:val="single" w:sz="4" w:space="0" w:color="000000"/>
            </w:tcBorders>
            <w:vAlign w:val="center"/>
          </w:tcPr>
          <w:p w14:paraId="12EBB6DB" w14:textId="77777777" w:rsidR="006575A0" w:rsidRDefault="007443E2">
            <w:pPr>
              <w:ind w:firstLineChars="0" w:firstLine="0"/>
              <w:jc w:val="left"/>
              <w:rPr>
                <w:color w:val="000000"/>
                <w:spacing w:val="-3"/>
                <w:lang w:eastAsia="zh-CN"/>
              </w:rPr>
            </w:pPr>
            <w:r>
              <w:rPr>
                <w:rFonts w:hint="eastAsia"/>
                <w:color w:val="000000"/>
                <w:spacing w:val="-3"/>
                <w:lang w:eastAsia="zh-CN"/>
              </w:rPr>
              <w:t>命令</w:t>
            </w:r>
            <w:r>
              <w:rPr>
                <w:color w:val="000000"/>
                <w:spacing w:val="-3"/>
                <w:lang w:eastAsia="zh-CN"/>
              </w:rPr>
              <w:t>数据</w:t>
            </w:r>
            <w:r>
              <w:rPr>
                <w:rFonts w:hint="eastAsia"/>
                <w:color w:val="000000"/>
                <w:spacing w:val="-3"/>
                <w:lang w:eastAsia="zh-CN"/>
              </w:rPr>
              <w:t>长度</w:t>
            </w:r>
          </w:p>
        </w:tc>
      </w:tr>
      <w:tr w:rsidR="006575A0" w14:paraId="0D305586" w14:textId="77777777">
        <w:trPr>
          <w:jc w:val="right"/>
        </w:trPr>
        <w:tc>
          <w:tcPr>
            <w:tcW w:w="1792" w:type="dxa"/>
            <w:tcBorders>
              <w:top w:val="single" w:sz="4" w:space="0" w:color="000000"/>
              <w:left w:val="single" w:sz="4" w:space="0" w:color="000000"/>
              <w:bottom w:val="single" w:sz="4" w:space="0" w:color="000000"/>
            </w:tcBorders>
            <w:vAlign w:val="center"/>
          </w:tcPr>
          <w:p w14:paraId="66D98109" w14:textId="77777777" w:rsidR="006575A0" w:rsidRDefault="007443E2">
            <w:pPr>
              <w:ind w:firstLineChars="0" w:firstLine="0"/>
              <w:jc w:val="left"/>
              <w:rPr>
                <w:color w:val="000000"/>
                <w:spacing w:val="-3"/>
                <w:lang w:val="en-US" w:eastAsia="zh-CN"/>
              </w:rPr>
            </w:pPr>
            <w:r>
              <w:rPr>
                <w:rFonts w:hint="eastAsia"/>
                <w:color w:val="000000"/>
                <w:spacing w:val="-3"/>
                <w:lang w:val="en-US" w:eastAsia="zh-CN"/>
              </w:rPr>
              <w:t>命令</w:t>
            </w:r>
            <w:r>
              <w:rPr>
                <w:color w:val="000000"/>
                <w:spacing w:val="-3"/>
                <w:lang w:val="en-US" w:eastAsia="zh-CN"/>
              </w:rPr>
              <w:t>数据</w:t>
            </w:r>
          </w:p>
        </w:tc>
        <w:tc>
          <w:tcPr>
            <w:tcW w:w="2693" w:type="dxa"/>
            <w:tcBorders>
              <w:top w:val="single" w:sz="4" w:space="0" w:color="000000"/>
              <w:left w:val="single" w:sz="4" w:space="0" w:color="000000"/>
              <w:bottom w:val="single" w:sz="4" w:space="0" w:color="000000"/>
            </w:tcBorders>
            <w:vAlign w:val="center"/>
          </w:tcPr>
          <w:p w14:paraId="41381940" w14:textId="77777777" w:rsidR="006575A0" w:rsidRDefault="006575A0">
            <w:pPr>
              <w:ind w:firstLineChars="0" w:firstLine="0"/>
              <w:jc w:val="left"/>
              <w:rPr>
                <w:lang w:eastAsia="zh-CN"/>
              </w:rPr>
            </w:pPr>
          </w:p>
        </w:tc>
        <w:tc>
          <w:tcPr>
            <w:tcW w:w="3027" w:type="dxa"/>
            <w:tcBorders>
              <w:top w:val="single" w:sz="4" w:space="0" w:color="000000"/>
              <w:left w:val="single" w:sz="4" w:space="0" w:color="000000"/>
              <w:bottom w:val="single" w:sz="4" w:space="0" w:color="000000"/>
              <w:right w:val="single" w:sz="4" w:space="0" w:color="000000"/>
            </w:tcBorders>
            <w:vAlign w:val="center"/>
          </w:tcPr>
          <w:p w14:paraId="202D8411" w14:textId="77777777" w:rsidR="006575A0" w:rsidRDefault="007443E2">
            <w:pPr>
              <w:ind w:firstLineChars="0" w:firstLine="0"/>
              <w:jc w:val="left"/>
              <w:rPr>
                <w:color w:val="000000"/>
                <w:spacing w:val="-3"/>
                <w:lang w:eastAsia="zh-CN"/>
              </w:rPr>
            </w:pPr>
            <w:r>
              <w:rPr>
                <w:rFonts w:hint="eastAsia"/>
                <w:color w:val="000000"/>
                <w:spacing w:val="-3"/>
                <w:lang w:eastAsia="zh-CN"/>
              </w:rPr>
              <w:t>命令</w:t>
            </w:r>
            <w:r>
              <w:rPr>
                <w:color w:val="000000"/>
                <w:spacing w:val="-3"/>
                <w:lang w:eastAsia="zh-CN"/>
              </w:rPr>
              <w:t>数据详见下表</w:t>
            </w:r>
          </w:p>
        </w:tc>
      </w:tr>
    </w:tbl>
    <w:p w14:paraId="124DA4E3" w14:textId="77777777" w:rsidR="006575A0" w:rsidRDefault="006575A0">
      <w:pPr>
        <w:ind w:firstLineChars="400" w:firstLine="880"/>
        <w:rPr>
          <w:lang w:eastAsia="zh-CN"/>
        </w:rPr>
      </w:pPr>
    </w:p>
    <w:p w14:paraId="47BB5C93" w14:textId="77777777" w:rsidR="006575A0" w:rsidRDefault="007443E2">
      <w:pPr>
        <w:ind w:firstLineChars="400" w:firstLine="880"/>
        <w:rPr>
          <w:lang w:eastAsia="zh-CN"/>
        </w:rPr>
      </w:pPr>
      <w:r>
        <w:rPr>
          <w:rFonts w:hint="eastAsia"/>
          <w:lang w:eastAsia="zh-CN"/>
        </w:rPr>
        <w:lastRenderedPageBreak/>
        <w:t>命令</w:t>
      </w:r>
      <w:r>
        <w:rPr>
          <w:lang w:eastAsia="zh-CN"/>
        </w:rPr>
        <w:t>数据</w:t>
      </w:r>
    </w:p>
    <w:tbl>
      <w:tblPr>
        <w:tblW w:w="7935" w:type="dxa"/>
        <w:tblInd w:w="823" w:type="dxa"/>
        <w:tblLayout w:type="fixed"/>
        <w:tblLook w:val="04A0" w:firstRow="1" w:lastRow="0" w:firstColumn="1" w:lastColumn="0" w:noHBand="0" w:noVBand="1"/>
      </w:tblPr>
      <w:tblGrid>
        <w:gridCol w:w="1182"/>
        <w:gridCol w:w="1127"/>
        <w:gridCol w:w="521"/>
        <w:gridCol w:w="425"/>
        <w:gridCol w:w="2436"/>
        <w:gridCol w:w="1153"/>
        <w:gridCol w:w="1091"/>
      </w:tblGrid>
      <w:tr w:rsidR="006575A0" w14:paraId="08979F2B" w14:textId="77777777">
        <w:trPr>
          <w:trHeight w:val="471"/>
        </w:trPr>
        <w:tc>
          <w:tcPr>
            <w:tcW w:w="1182" w:type="dxa"/>
            <w:tcBorders>
              <w:top w:val="single" w:sz="4" w:space="0" w:color="000000"/>
              <w:left w:val="single" w:sz="4" w:space="0" w:color="000000"/>
              <w:bottom w:val="single" w:sz="4" w:space="0" w:color="auto"/>
              <w:right w:val="nil"/>
            </w:tcBorders>
          </w:tcPr>
          <w:p w14:paraId="79DB5182" w14:textId="77777777" w:rsidR="006575A0" w:rsidRDefault="007443E2">
            <w:pPr>
              <w:autoSpaceDE w:val="0"/>
              <w:snapToGrid w:val="0"/>
              <w:ind w:firstLineChars="0" w:firstLine="442"/>
              <w:jc w:val="left"/>
              <w:rPr>
                <w:rFonts w:ascii="Times New Roman" w:hAnsi="Times New Roman" w:cs="Arial"/>
                <w:b/>
                <w:bCs/>
                <w:sz w:val="24"/>
                <w:lang w:val="en-GB" w:eastAsia="en-US"/>
              </w:rPr>
            </w:pPr>
            <w:r>
              <w:rPr>
                <w:rFonts w:ascii="Times New Roman" w:hAnsi="Times New Roman" w:cs="Arial"/>
                <w:b/>
                <w:bCs/>
                <w:sz w:val="24"/>
                <w:lang w:val="en-GB" w:eastAsia="en-US"/>
              </w:rPr>
              <w:t>Tag</w:t>
            </w:r>
          </w:p>
        </w:tc>
        <w:tc>
          <w:tcPr>
            <w:tcW w:w="4509" w:type="dxa"/>
            <w:gridSpan w:val="4"/>
            <w:tcBorders>
              <w:top w:val="single" w:sz="4" w:space="0" w:color="000000"/>
              <w:left w:val="single" w:sz="4" w:space="0" w:color="000000"/>
              <w:bottom w:val="single" w:sz="4" w:space="0" w:color="auto"/>
              <w:right w:val="nil"/>
            </w:tcBorders>
          </w:tcPr>
          <w:p w14:paraId="6DD2EDD2" w14:textId="77777777" w:rsidR="006575A0" w:rsidRDefault="007443E2">
            <w:pPr>
              <w:autoSpaceDE w:val="0"/>
              <w:snapToGrid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Data Element Name Format</w:t>
            </w:r>
          </w:p>
        </w:tc>
        <w:tc>
          <w:tcPr>
            <w:tcW w:w="1153" w:type="dxa"/>
            <w:tcBorders>
              <w:top w:val="single" w:sz="4" w:space="0" w:color="000000"/>
              <w:left w:val="single" w:sz="4" w:space="0" w:color="000000"/>
              <w:bottom w:val="single" w:sz="4" w:space="0" w:color="auto"/>
              <w:right w:val="nil"/>
            </w:tcBorders>
          </w:tcPr>
          <w:p w14:paraId="4FFA8C65" w14:textId="77777777" w:rsidR="006575A0" w:rsidRDefault="007443E2">
            <w:pPr>
              <w:autoSpaceDE w:val="0"/>
              <w:snapToGrid w:val="0"/>
              <w:ind w:firstLineChars="0" w:firstLine="0"/>
              <w:jc w:val="left"/>
              <w:rPr>
                <w:rFonts w:ascii="Times New Roman" w:hAnsi="Times New Roman" w:cs="Arial"/>
                <w:b/>
                <w:sz w:val="24"/>
                <w:lang w:val="en-GB" w:eastAsia="en-US"/>
              </w:rPr>
            </w:pPr>
            <w:r>
              <w:rPr>
                <w:rFonts w:ascii="Times New Roman" w:hAnsi="Times New Roman" w:cs="Arial"/>
                <w:b/>
                <w:sz w:val="24"/>
                <w:lang w:val="en-GB" w:eastAsia="en-US"/>
              </w:rPr>
              <w:t>Format</w:t>
            </w:r>
          </w:p>
        </w:tc>
        <w:tc>
          <w:tcPr>
            <w:tcW w:w="1091" w:type="dxa"/>
            <w:tcBorders>
              <w:top w:val="single" w:sz="4" w:space="0" w:color="000000"/>
              <w:left w:val="single" w:sz="4" w:space="0" w:color="000000"/>
              <w:bottom w:val="single" w:sz="4" w:space="0" w:color="auto"/>
              <w:right w:val="single" w:sz="4" w:space="0" w:color="000000"/>
            </w:tcBorders>
          </w:tcPr>
          <w:p w14:paraId="59E8E950" w14:textId="77777777" w:rsidR="006575A0" w:rsidRDefault="007443E2">
            <w:pPr>
              <w:autoSpaceDE w:val="0"/>
              <w:snapToGrid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Length</w:t>
            </w:r>
          </w:p>
          <w:p w14:paraId="574B8E1C" w14:textId="77777777" w:rsidR="006575A0" w:rsidRDefault="007443E2">
            <w:pPr>
              <w:autoSpaceDE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In Bytes</w:t>
            </w:r>
          </w:p>
        </w:tc>
      </w:tr>
      <w:tr w:rsidR="006575A0" w14:paraId="585B13FE" w14:textId="77777777">
        <w:trPr>
          <w:trHeight w:val="90"/>
        </w:trPr>
        <w:tc>
          <w:tcPr>
            <w:tcW w:w="1182" w:type="dxa"/>
            <w:tcBorders>
              <w:top w:val="single" w:sz="4" w:space="0" w:color="000000"/>
              <w:left w:val="single" w:sz="4" w:space="0" w:color="000000"/>
              <w:bottom w:val="single" w:sz="4" w:space="0" w:color="000000"/>
              <w:right w:val="nil"/>
            </w:tcBorders>
          </w:tcPr>
          <w:p w14:paraId="3BC1E3AD"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9F02</w:t>
            </w:r>
          </w:p>
        </w:tc>
        <w:tc>
          <w:tcPr>
            <w:tcW w:w="4509" w:type="dxa"/>
            <w:gridSpan w:val="4"/>
            <w:tcBorders>
              <w:top w:val="single" w:sz="4" w:space="0" w:color="000000"/>
              <w:left w:val="single" w:sz="4" w:space="0" w:color="000000"/>
              <w:bottom w:val="single" w:sz="4" w:space="0" w:color="000000"/>
              <w:right w:val="nil"/>
            </w:tcBorders>
          </w:tcPr>
          <w:p w14:paraId="18484063"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Transaction Amount Authorized (numeric)</w:t>
            </w:r>
          </w:p>
          <w:p w14:paraId="26DAD5F5" w14:textId="77777777" w:rsidR="006575A0" w:rsidRDefault="006575A0">
            <w:pPr>
              <w:autoSpaceDE w:val="0"/>
              <w:ind w:firstLineChars="0" w:firstLine="0"/>
              <w:jc w:val="left"/>
              <w:rPr>
                <w:rFonts w:ascii="Times New Roman" w:hAnsi="Times New Roman" w:cs="Arial"/>
                <w:sz w:val="24"/>
                <w:lang w:val="en-GB" w:eastAsia="en-US"/>
              </w:rPr>
            </w:pPr>
          </w:p>
          <w:p w14:paraId="344ED020"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Authorised amount of the transaction (excluding adjustments)</w:t>
            </w:r>
          </w:p>
          <w:p w14:paraId="4E933756"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sz w:val="24"/>
                <w:lang w:val="en-GB" w:eastAsia="en-US"/>
              </w:rPr>
              <w:t>Presence: Mandatory.</w:t>
            </w:r>
          </w:p>
        </w:tc>
        <w:tc>
          <w:tcPr>
            <w:tcW w:w="1153" w:type="dxa"/>
            <w:tcBorders>
              <w:top w:val="single" w:sz="4" w:space="0" w:color="000000"/>
              <w:left w:val="single" w:sz="4" w:space="0" w:color="000000"/>
              <w:bottom w:val="single" w:sz="4" w:space="0" w:color="000000"/>
              <w:right w:val="nil"/>
            </w:tcBorders>
          </w:tcPr>
          <w:p w14:paraId="00BEC4AC"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n12</w:t>
            </w:r>
          </w:p>
        </w:tc>
        <w:tc>
          <w:tcPr>
            <w:tcW w:w="1091" w:type="dxa"/>
            <w:tcBorders>
              <w:top w:val="single" w:sz="4" w:space="0" w:color="000000"/>
              <w:left w:val="single" w:sz="4" w:space="0" w:color="000000"/>
              <w:bottom w:val="single" w:sz="4" w:space="0" w:color="000000"/>
              <w:right w:val="single" w:sz="4" w:space="0" w:color="000000"/>
            </w:tcBorders>
          </w:tcPr>
          <w:p w14:paraId="318BB993"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6</w:t>
            </w:r>
          </w:p>
        </w:tc>
      </w:tr>
      <w:tr w:rsidR="006575A0" w14:paraId="411EF31A" w14:textId="77777777">
        <w:trPr>
          <w:trHeight w:val="1254"/>
        </w:trPr>
        <w:tc>
          <w:tcPr>
            <w:tcW w:w="1182" w:type="dxa"/>
            <w:tcBorders>
              <w:top w:val="single" w:sz="4" w:space="0" w:color="000000"/>
              <w:left w:val="single" w:sz="4" w:space="0" w:color="000000"/>
              <w:bottom w:val="single" w:sz="4" w:space="0" w:color="auto"/>
              <w:right w:val="nil"/>
            </w:tcBorders>
          </w:tcPr>
          <w:p w14:paraId="391AE994"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9F03</w:t>
            </w:r>
          </w:p>
        </w:tc>
        <w:tc>
          <w:tcPr>
            <w:tcW w:w="4509" w:type="dxa"/>
            <w:gridSpan w:val="4"/>
            <w:tcBorders>
              <w:top w:val="single" w:sz="4" w:space="0" w:color="000000"/>
              <w:left w:val="single" w:sz="4" w:space="0" w:color="000000"/>
              <w:bottom w:val="single" w:sz="4" w:space="0" w:color="auto"/>
              <w:right w:val="nil"/>
            </w:tcBorders>
          </w:tcPr>
          <w:p w14:paraId="587F9CF2"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Amount, Other (Numeric)</w:t>
            </w:r>
          </w:p>
          <w:p w14:paraId="32B4C303"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Secondary amount associated with the transaction according to EMVCo definition.</w:t>
            </w:r>
          </w:p>
          <w:p w14:paraId="5BAA0E6C"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(Tag optional, zero amount if not present)</w:t>
            </w:r>
          </w:p>
          <w:p w14:paraId="25F83840"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sz w:val="24"/>
                <w:lang w:val="en-GB" w:eastAsia="en-US"/>
              </w:rPr>
              <w:t>Presence: Optional. Mandatory for Cashback Transactions.</w:t>
            </w:r>
          </w:p>
        </w:tc>
        <w:tc>
          <w:tcPr>
            <w:tcW w:w="1153" w:type="dxa"/>
            <w:tcBorders>
              <w:top w:val="single" w:sz="4" w:space="0" w:color="000000"/>
              <w:left w:val="single" w:sz="4" w:space="0" w:color="000000"/>
              <w:bottom w:val="single" w:sz="4" w:space="0" w:color="auto"/>
              <w:right w:val="nil"/>
            </w:tcBorders>
          </w:tcPr>
          <w:p w14:paraId="3E92C21F"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n12</w:t>
            </w:r>
          </w:p>
        </w:tc>
        <w:tc>
          <w:tcPr>
            <w:tcW w:w="1091" w:type="dxa"/>
            <w:tcBorders>
              <w:top w:val="single" w:sz="4" w:space="0" w:color="000000"/>
              <w:left w:val="single" w:sz="4" w:space="0" w:color="000000"/>
              <w:bottom w:val="single" w:sz="4" w:space="0" w:color="auto"/>
              <w:right w:val="single" w:sz="4" w:space="0" w:color="000000"/>
            </w:tcBorders>
          </w:tcPr>
          <w:p w14:paraId="1F2DF50F"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6</w:t>
            </w:r>
          </w:p>
        </w:tc>
      </w:tr>
      <w:tr w:rsidR="006575A0" w14:paraId="02903E1E" w14:textId="77777777">
        <w:trPr>
          <w:trHeight w:val="279"/>
        </w:trPr>
        <w:tc>
          <w:tcPr>
            <w:tcW w:w="1182" w:type="dxa"/>
            <w:tcBorders>
              <w:top w:val="single" w:sz="4" w:space="0" w:color="auto"/>
              <w:left w:val="single" w:sz="4" w:space="0" w:color="000000"/>
              <w:bottom w:val="single" w:sz="4" w:space="0" w:color="000000"/>
              <w:right w:val="nil"/>
            </w:tcBorders>
          </w:tcPr>
          <w:p w14:paraId="5B60FE31"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9C</w:t>
            </w:r>
          </w:p>
        </w:tc>
        <w:tc>
          <w:tcPr>
            <w:tcW w:w="4509" w:type="dxa"/>
            <w:gridSpan w:val="4"/>
            <w:tcBorders>
              <w:top w:val="single" w:sz="4" w:space="0" w:color="auto"/>
              <w:left w:val="single" w:sz="4" w:space="0" w:color="000000"/>
              <w:bottom w:val="single" w:sz="4" w:space="0" w:color="000000"/>
              <w:right w:val="nil"/>
            </w:tcBorders>
          </w:tcPr>
          <w:p w14:paraId="33047E29"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 xml:space="preserve">Transaction Type </w:t>
            </w:r>
          </w:p>
          <w:p w14:paraId="4E68B500"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Indicates the type of financial transaction,</w:t>
            </w:r>
          </w:p>
          <w:p w14:paraId="21F48D21"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represented by the first two digits of ISO</w:t>
            </w:r>
          </w:p>
          <w:p w14:paraId="3DD6F372"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8583, Processing Code.</w:t>
            </w:r>
          </w:p>
          <w:p w14:paraId="7A4628B0" w14:textId="77777777" w:rsidR="006575A0" w:rsidRDefault="007443E2">
            <w:pPr>
              <w:autoSpaceDE w:val="0"/>
              <w:ind w:firstLineChars="0" w:firstLine="0"/>
              <w:jc w:val="left"/>
              <w:rPr>
                <w:rFonts w:ascii="Times New Roman" w:hAnsi="Times New Roman" w:cs="Arial"/>
                <w:sz w:val="24"/>
                <w:lang w:val="en-GB" w:eastAsia="en-US"/>
              </w:rPr>
            </w:pPr>
            <w:r>
              <w:rPr>
                <w:rFonts w:ascii="Times New Roman" w:hAnsi="Times New Roman"/>
                <w:sz w:val="24"/>
                <w:lang w:val="en-GB" w:eastAsia="en-US"/>
              </w:rPr>
              <w:t>Presence: Mandatory.</w:t>
            </w:r>
          </w:p>
        </w:tc>
        <w:tc>
          <w:tcPr>
            <w:tcW w:w="1153" w:type="dxa"/>
            <w:tcBorders>
              <w:top w:val="single" w:sz="4" w:space="0" w:color="auto"/>
              <w:left w:val="single" w:sz="4" w:space="0" w:color="000000"/>
              <w:bottom w:val="single" w:sz="4" w:space="0" w:color="000000"/>
              <w:right w:val="nil"/>
            </w:tcBorders>
          </w:tcPr>
          <w:p w14:paraId="7093E4B1"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n2</w:t>
            </w:r>
          </w:p>
        </w:tc>
        <w:tc>
          <w:tcPr>
            <w:tcW w:w="1091" w:type="dxa"/>
            <w:tcBorders>
              <w:top w:val="single" w:sz="4" w:space="0" w:color="auto"/>
              <w:left w:val="single" w:sz="4" w:space="0" w:color="000000"/>
              <w:bottom w:val="single" w:sz="4" w:space="0" w:color="000000"/>
              <w:right w:val="single" w:sz="4" w:space="0" w:color="000000"/>
            </w:tcBorders>
          </w:tcPr>
          <w:p w14:paraId="74B944C5"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1</w:t>
            </w:r>
          </w:p>
        </w:tc>
      </w:tr>
      <w:tr w:rsidR="006575A0" w14:paraId="0AB782A7" w14:textId="77777777">
        <w:tc>
          <w:tcPr>
            <w:tcW w:w="1182" w:type="dxa"/>
            <w:tcBorders>
              <w:top w:val="single" w:sz="4" w:space="0" w:color="000000"/>
              <w:left w:val="single" w:sz="4" w:space="0" w:color="000000"/>
              <w:bottom w:val="single" w:sz="4" w:space="0" w:color="000000"/>
              <w:right w:val="nil"/>
            </w:tcBorders>
          </w:tcPr>
          <w:p w14:paraId="72ABC4CF"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9A</w:t>
            </w:r>
          </w:p>
        </w:tc>
        <w:tc>
          <w:tcPr>
            <w:tcW w:w="4509" w:type="dxa"/>
            <w:gridSpan w:val="4"/>
            <w:tcBorders>
              <w:top w:val="single" w:sz="4" w:space="0" w:color="000000"/>
              <w:left w:val="single" w:sz="4" w:space="0" w:color="000000"/>
              <w:bottom w:val="single" w:sz="4" w:space="0" w:color="000000"/>
              <w:right w:val="nil"/>
            </w:tcBorders>
          </w:tcPr>
          <w:p w14:paraId="42AA3715"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Transaction local Date (YYMMDD)</w:t>
            </w:r>
          </w:p>
        </w:tc>
        <w:tc>
          <w:tcPr>
            <w:tcW w:w="1153" w:type="dxa"/>
            <w:tcBorders>
              <w:top w:val="single" w:sz="4" w:space="0" w:color="000000"/>
              <w:left w:val="single" w:sz="4" w:space="0" w:color="000000"/>
              <w:bottom w:val="single" w:sz="4" w:space="0" w:color="000000"/>
              <w:right w:val="nil"/>
            </w:tcBorders>
          </w:tcPr>
          <w:p w14:paraId="170FF12E"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n6</w:t>
            </w:r>
          </w:p>
        </w:tc>
        <w:tc>
          <w:tcPr>
            <w:tcW w:w="1091" w:type="dxa"/>
            <w:tcBorders>
              <w:top w:val="single" w:sz="4" w:space="0" w:color="000000"/>
              <w:left w:val="single" w:sz="4" w:space="0" w:color="000000"/>
              <w:bottom w:val="single" w:sz="4" w:space="0" w:color="000000"/>
              <w:right w:val="single" w:sz="4" w:space="0" w:color="000000"/>
            </w:tcBorders>
          </w:tcPr>
          <w:p w14:paraId="59A42F4D"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3</w:t>
            </w:r>
          </w:p>
        </w:tc>
      </w:tr>
      <w:tr w:rsidR="006575A0" w14:paraId="44F8BE87" w14:textId="77777777">
        <w:tc>
          <w:tcPr>
            <w:tcW w:w="1182" w:type="dxa"/>
            <w:tcBorders>
              <w:top w:val="single" w:sz="4" w:space="0" w:color="000000"/>
              <w:left w:val="single" w:sz="4" w:space="0" w:color="000000"/>
              <w:bottom w:val="single" w:sz="4" w:space="0" w:color="000000"/>
              <w:right w:val="nil"/>
            </w:tcBorders>
          </w:tcPr>
          <w:p w14:paraId="3D1C06CD"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9F21</w:t>
            </w:r>
          </w:p>
        </w:tc>
        <w:tc>
          <w:tcPr>
            <w:tcW w:w="4509" w:type="dxa"/>
            <w:gridSpan w:val="4"/>
            <w:tcBorders>
              <w:top w:val="single" w:sz="4" w:space="0" w:color="000000"/>
              <w:left w:val="single" w:sz="4" w:space="0" w:color="000000"/>
              <w:bottom w:val="single" w:sz="4" w:space="0" w:color="000000"/>
              <w:right w:val="nil"/>
            </w:tcBorders>
          </w:tcPr>
          <w:p w14:paraId="773DC0E8"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Transaction local Time (HHMMSS)</w:t>
            </w:r>
          </w:p>
        </w:tc>
        <w:tc>
          <w:tcPr>
            <w:tcW w:w="1153" w:type="dxa"/>
            <w:tcBorders>
              <w:top w:val="single" w:sz="4" w:space="0" w:color="000000"/>
              <w:left w:val="single" w:sz="4" w:space="0" w:color="000000"/>
              <w:bottom w:val="single" w:sz="4" w:space="0" w:color="000000"/>
              <w:right w:val="nil"/>
            </w:tcBorders>
          </w:tcPr>
          <w:p w14:paraId="171E8DB4"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n6</w:t>
            </w:r>
          </w:p>
        </w:tc>
        <w:tc>
          <w:tcPr>
            <w:tcW w:w="1091" w:type="dxa"/>
            <w:tcBorders>
              <w:top w:val="single" w:sz="4" w:space="0" w:color="000000"/>
              <w:left w:val="single" w:sz="4" w:space="0" w:color="000000"/>
              <w:bottom w:val="single" w:sz="4" w:space="0" w:color="000000"/>
              <w:right w:val="single" w:sz="4" w:space="0" w:color="000000"/>
            </w:tcBorders>
          </w:tcPr>
          <w:p w14:paraId="0A2EEAF7"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3</w:t>
            </w:r>
          </w:p>
        </w:tc>
      </w:tr>
      <w:tr w:rsidR="006575A0" w14:paraId="4B07C54C" w14:textId="77777777">
        <w:tc>
          <w:tcPr>
            <w:tcW w:w="1182" w:type="dxa"/>
            <w:tcBorders>
              <w:top w:val="single" w:sz="4" w:space="0" w:color="000000"/>
              <w:left w:val="single" w:sz="4" w:space="0" w:color="000000"/>
              <w:bottom w:val="single" w:sz="4" w:space="0" w:color="000000"/>
              <w:right w:val="nil"/>
            </w:tcBorders>
          </w:tcPr>
          <w:p w14:paraId="15B20EBF"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1F8126</w:t>
            </w:r>
          </w:p>
        </w:tc>
        <w:tc>
          <w:tcPr>
            <w:tcW w:w="4509" w:type="dxa"/>
            <w:gridSpan w:val="4"/>
            <w:tcBorders>
              <w:top w:val="single" w:sz="4" w:space="0" w:color="000000"/>
              <w:left w:val="single" w:sz="4" w:space="0" w:color="000000"/>
              <w:bottom w:val="single" w:sz="4" w:space="0" w:color="000000"/>
              <w:right w:val="nil"/>
            </w:tcBorders>
          </w:tcPr>
          <w:p w14:paraId="6AEC76B9" w14:textId="77777777" w:rsidR="006575A0" w:rsidRDefault="007443E2">
            <w:pPr>
              <w:autoSpaceDE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Force Online Enable:01</w:t>
            </w:r>
          </w:p>
        </w:tc>
        <w:tc>
          <w:tcPr>
            <w:tcW w:w="1153" w:type="dxa"/>
            <w:tcBorders>
              <w:top w:val="single" w:sz="4" w:space="0" w:color="000000"/>
              <w:left w:val="single" w:sz="4" w:space="0" w:color="000000"/>
              <w:bottom w:val="single" w:sz="4" w:space="0" w:color="000000"/>
              <w:right w:val="nil"/>
            </w:tcBorders>
          </w:tcPr>
          <w:p w14:paraId="0C938009"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b</w:t>
            </w:r>
          </w:p>
        </w:tc>
        <w:tc>
          <w:tcPr>
            <w:tcW w:w="1091" w:type="dxa"/>
            <w:tcBorders>
              <w:top w:val="single" w:sz="4" w:space="0" w:color="000000"/>
              <w:left w:val="single" w:sz="4" w:space="0" w:color="000000"/>
              <w:bottom w:val="single" w:sz="4" w:space="0" w:color="000000"/>
              <w:right w:val="single" w:sz="4" w:space="0" w:color="000000"/>
            </w:tcBorders>
          </w:tcPr>
          <w:p w14:paraId="11A3913E" w14:textId="77777777" w:rsidR="006575A0" w:rsidRDefault="007443E2">
            <w:pPr>
              <w:autoSpaceDE w:val="0"/>
              <w:snapToGrid w:val="0"/>
              <w:ind w:firstLineChars="0" w:firstLine="0"/>
              <w:jc w:val="left"/>
              <w:rPr>
                <w:rFonts w:ascii="Times New Roman" w:hAnsi="Times New Roman" w:cs="Arial"/>
                <w:sz w:val="24"/>
                <w:lang w:val="en-GB" w:eastAsia="zh-CN"/>
              </w:rPr>
            </w:pPr>
            <w:r>
              <w:rPr>
                <w:rFonts w:ascii="Times New Roman" w:hAnsi="Times New Roman" w:cs="Arial"/>
                <w:sz w:val="24"/>
                <w:lang w:val="en-US" w:eastAsia="zh-CN"/>
              </w:rPr>
              <w:t>1</w:t>
            </w:r>
          </w:p>
        </w:tc>
      </w:tr>
      <w:tr w:rsidR="006575A0" w14:paraId="5ECDAC39" w14:textId="77777777">
        <w:trPr>
          <w:trHeight w:val="1510"/>
        </w:trPr>
        <w:tc>
          <w:tcPr>
            <w:tcW w:w="1182" w:type="dxa"/>
            <w:tcBorders>
              <w:top w:val="single" w:sz="4" w:space="0" w:color="000000"/>
              <w:left w:val="single" w:sz="4" w:space="0" w:color="000000"/>
              <w:bottom w:val="single" w:sz="4" w:space="0" w:color="auto"/>
              <w:right w:val="nil"/>
            </w:tcBorders>
          </w:tcPr>
          <w:p w14:paraId="0428E348"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cs="Arial"/>
                <w:sz w:val="24"/>
                <w:lang w:val="en-GB" w:eastAsia="en-US"/>
              </w:rPr>
              <w:t>1F8164</w:t>
            </w:r>
          </w:p>
        </w:tc>
        <w:tc>
          <w:tcPr>
            <w:tcW w:w="4509" w:type="dxa"/>
            <w:gridSpan w:val="4"/>
            <w:tcBorders>
              <w:top w:val="single" w:sz="4" w:space="0" w:color="000000"/>
              <w:left w:val="single" w:sz="4" w:space="0" w:color="000000"/>
              <w:bottom w:val="single" w:sz="4" w:space="0" w:color="auto"/>
              <w:right w:val="nil"/>
            </w:tcBorders>
          </w:tcPr>
          <w:p w14:paraId="2FA3FF7F" w14:textId="77777777" w:rsidR="006575A0" w:rsidRDefault="007443E2">
            <w:pPr>
              <w:autoSpaceDE w:val="0"/>
              <w:ind w:firstLineChars="0" w:firstLine="0"/>
              <w:jc w:val="left"/>
              <w:rPr>
                <w:rFonts w:ascii="Times New Roman" w:hAnsi="Times New Roman"/>
                <w:sz w:val="24"/>
                <w:lang w:val="en-GB" w:eastAsia="en-US"/>
              </w:rPr>
            </w:pPr>
            <w:r>
              <w:rPr>
                <w:rFonts w:ascii="Times New Roman" w:hAnsi="Times New Roman"/>
                <w:sz w:val="24"/>
                <w:lang w:val="en-GB" w:eastAsia="en-US"/>
              </w:rPr>
              <w:t>App Selection Configuration</w:t>
            </w:r>
          </w:p>
          <w:p w14:paraId="418D89C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Bit 8: Always </w:t>
            </w:r>
            <w:proofErr w:type="spellStart"/>
            <w:r>
              <w:rPr>
                <w:rFonts w:ascii="Times New Roman" w:hAnsi="Times New Roman"/>
                <w:sz w:val="24"/>
                <w:lang w:val="en-GB" w:eastAsia="en-US"/>
              </w:rPr>
              <w:t>callback</w:t>
            </w:r>
            <w:proofErr w:type="spellEnd"/>
            <w:r>
              <w:rPr>
                <w:rFonts w:ascii="Times New Roman" w:hAnsi="Times New Roman"/>
                <w:sz w:val="24"/>
                <w:lang w:val="en-GB" w:eastAsia="en-US"/>
              </w:rPr>
              <w:t xml:space="preserve"> App Selection Function for CT.</w:t>
            </w:r>
          </w:p>
          <w:p w14:paraId="6DEB343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Bit 7: Always </w:t>
            </w:r>
            <w:proofErr w:type="spellStart"/>
            <w:r>
              <w:rPr>
                <w:rFonts w:ascii="Times New Roman" w:hAnsi="Times New Roman"/>
                <w:sz w:val="24"/>
                <w:lang w:val="en-GB" w:eastAsia="en-US"/>
              </w:rPr>
              <w:t>callback</w:t>
            </w:r>
            <w:proofErr w:type="spellEnd"/>
            <w:r>
              <w:rPr>
                <w:rFonts w:ascii="Times New Roman" w:hAnsi="Times New Roman"/>
                <w:sz w:val="24"/>
                <w:lang w:val="en-GB" w:eastAsia="en-US"/>
              </w:rPr>
              <w:t xml:space="preserve"> App Selection Function for CL</w:t>
            </w:r>
          </w:p>
          <w:p w14:paraId="733F002A" w14:textId="77777777" w:rsidR="006575A0" w:rsidRDefault="007443E2">
            <w:pPr>
              <w:autoSpaceDE w:val="0"/>
              <w:ind w:firstLineChars="0" w:firstLine="0"/>
              <w:jc w:val="left"/>
              <w:rPr>
                <w:rFonts w:ascii="Times New Roman" w:hAnsi="Times New Roman"/>
                <w:sz w:val="24"/>
                <w:lang w:val="en-GB" w:eastAsia="en-US"/>
              </w:rPr>
            </w:pPr>
            <w:r>
              <w:rPr>
                <w:rFonts w:ascii="Times New Roman" w:hAnsi="Times New Roman"/>
                <w:sz w:val="24"/>
                <w:lang w:val="en-GB" w:eastAsia="en-US"/>
              </w:rPr>
              <w:t>Bit 6~</w:t>
            </w:r>
            <w:proofErr w:type="gramStart"/>
            <w:r>
              <w:rPr>
                <w:rFonts w:ascii="Times New Roman" w:hAnsi="Times New Roman"/>
                <w:sz w:val="24"/>
                <w:lang w:val="en-GB" w:eastAsia="en-US"/>
              </w:rPr>
              <w:t>Bit :</w:t>
            </w:r>
            <w:proofErr w:type="gramEnd"/>
            <w:r>
              <w:rPr>
                <w:rFonts w:ascii="Times New Roman" w:hAnsi="Times New Roman"/>
                <w:sz w:val="24"/>
                <w:lang w:val="en-GB" w:eastAsia="en-US"/>
              </w:rPr>
              <w:t xml:space="preserve"> RFU</w:t>
            </w:r>
          </w:p>
        </w:tc>
        <w:tc>
          <w:tcPr>
            <w:tcW w:w="1153" w:type="dxa"/>
            <w:tcBorders>
              <w:top w:val="single" w:sz="4" w:space="0" w:color="000000"/>
              <w:left w:val="single" w:sz="4" w:space="0" w:color="000000"/>
              <w:bottom w:val="single" w:sz="4" w:space="0" w:color="auto"/>
              <w:right w:val="nil"/>
            </w:tcBorders>
          </w:tcPr>
          <w:p w14:paraId="52F63189" w14:textId="77777777" w:rsidR="006575A0" w:rsidRDefault="007443E2">
            <w:pPr>
              <w:autoSpaceDE w:val="0"/>
              <w:snapToGrid w:val="0"/>
              <w:ind w:firstLineChars="0" w:firstLine="0"/>
              <w:jc w:val="left"/>
              <w:rPr>
                <w:rFonts w:ascii="Times New Roman" w:hAnsi="Times New Roman" w:cs="Arial"/>
                <w:sz w:val="24"/>
                <w:lang w:val="en-GB" w:eastAsia="zh-CN"/>
              </w:rPr>
            </w:pPr>
            <w:r>
              <w:rPr>
                <w:rFonts w:ascii="Times New Roman" w:hAnsi="Times New Roman" w:cs="Arial"/>
                <w:sz w:val="24"/>
                <w:lang w:val="en-US" w:eastAsia="zh-CN"/>
              </w:rPr>
              <w:t>b</w:t>
            </w:r>
          </w:p>
        </w:tc>
        <w:tc>
          <w:tcPr>
            <w:tcW w:w="1091" w:type="dxa"/>
            <w:tcBorders>
              <w:top w:val="single" w:sz="4" w:space="0" w:color="000000"/>
              <w:left w:val="single" w:sz="4" w:space="0" w:color="000000"/>
              <w:bottom w:val="single" w:sz="4" w:space="0" w:color="auto"/>
              <w:right w:val="single" w:sz="4" w:space="0" w:color="000000"/>
            </w:tcBorders>
          </w:tcPr>
          <w:p w14:paraId="49D72C5C" w14:textId="77777777" w:rsidR="006575A0" w:rsidRDefault="007443E2">
            <w:pPr>
              <w:autoSpaceDE w:val="0"/>
              <w:snapToGrid w:val="0"/>
              <w:ind w:firstLineChars="0" w:firstLine="0"/>
              <w:jc w:val="left"/>
              <w:rPr>
                <w:rFonts w:ascii="Times New Roman" w:hAnsi="Times New Roman" w:cs="Arial"/>
                <w:sz w:val="24"/>
                <w:lang w:val="en-GB" w:eastAsia="zh-CN"/>
              </w:rPr>
            </w:pPr>
            <w:r>
              <w:rPr>
                <w:rFonts w:ascii="Times New Roman" w:hAnsi="Times New Roman" w:cs="Arial"/>
                <w:sz w:val="24"/>
                <w:lang w:val="en-US" w:eastAsia="zh-CN"/>
              </w:rPr>
              <w:t>1</w:t>
            </w:r>
          </w:p>
        </w:tc>
      </w:tr>
      <w:tr w:rsidR="006575A0" w14:paraId="7C10214B" w14:textId="77777777">
        <w:trPr>
          <w:trHeight w:val="372"/>
        </w:trPr>
        <w:tc>
          <w:tcPr>
            <w:tcW w:w="1182" w:type="dxa"/>
            <w:tcBorders>
              <w:top w:val="single" w:sz="4" w:space="0" w:color="auto"/>
              <w:left w:val="single" w:sz="4" w:space="0" w:color="000000"/>
              <w:bottom w:val="single" w:sz="4" w:space="0" w:color="000000"/>
              <w:right w:val="nil"/>
            </w:tcBorders>
          </w:tcPr>
          <w:p w14:paraId="1354E8A4"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sz w:val="24"/>
                <w:lang w:val="en-GB" w:eastAsia="en-US"/>
              </w:rPr>
              <w:t xml:space="preserve">1F8122  </w:t>
            </w:r>
          </w:p>
        </w:tc>
        <w:tc>
          <w:tcPr>
            <w:tcW w:w="4509" w:type="dxa"/>
            <w:gridSpan w:val="4"/>
            <w:tcBorders>
              <w:top w:val="single" w:sz="4" w:space="0" w:color="auto"/>
              <w:left w:val="single" w:sz="4" w:space="0" w:color="000000"/>
              <w:bottom w:val="single" w:sz="4" w:space="0" w:color="000000"/>
              <w:right w:val="nil"/>
            </w:tcBorders>
          </w:tcPr>
          <w:p w14:paraId="3B6D9E9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This data item allows configuration of Contact (Chip) to MSR fallback based on EMV, various card association, acquirer or regional (L3) rules.</w:t>
            </w:r>
          </w:p>
          <w:p w14:paraId="7768E2F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 1F</w:t>
            </w:r>
            <w:proofErr w:type="gramStart"/>
            <w:r>
              <w:rPr>
                <w:rFonts w:ascii="Times New Roman" w:hAnsi="Times New Roman"/>
                <w:sz w:val="24"/>
                <w:lang w:val="en-GB" w:eastAsia="en-US"/>
              </w:rPr>
              <w:t>8122  Format</w:t>
            </w:r>
            <w:proofErr w:type="gramEnd"/>
            <w:r>
              <w:rPr>
                <w:rFonts w:ascii="Times New Roman" w:hAnsi="Times New Roman"/>
                <w:sz w:val="24"/>
                <w:lang w:val="en-GB" w:eastAsia="en-US"/>
              </w:rPr>
              <w:t>: b3  default value:  00 1F 00</w:t>
            </w:r>
          </w:p>
          <w:p w14:paraId="0DD8D43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Applies to: CT EMV</w:t>
            </w:r>
          </w:p>
          <w:p w14:paraId="5252D0D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The format of this data item is as follows:</w:t>
            </w:r>
          </w:p>
          <w:p w14:paraId="4E22E08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Byte 1: Disable “Contact (Chip) Card to MSR Fallback” </w:t>
            </w:r>
            <w:r>
              <w:rPr>
                <w:rFonts w:ascii="Times New Roman" w:hAnsi="Times New Roman"/>
                <w:sz w:val="24"/>
                <w:lang w:val="en-GB" w:eastAsia="en-US"/>
              </w:rPr>
              <w:br/>
              <w:t>By default “Contact to MSR fallback” is supported. However, this data item can be used to disable support for this feature.</w:t>
            </w:r>
          </w:p>
          <w:p w14:paraId="2B0BC69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Possible Values</w:t>
            </w:r>
          </w:p>
          <w:p w14:paraId="7DCEC09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00h: Contact Card to MSR Fallback supported. This is the default if this data item is not present.</w:t>
            </w:r>
          </w:p>
          <w:p w14:paraId="7FBF0EA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01h: Disable “Contact Card to MSR </w:t>
            </w:r>
            <w:r>
              <w:rPr>
                <w:rFonts w:ascii="Times New Roman" w:hAnsi="Times New Roman"/>
                <w:sz w:val="24"/>
                <w:lang w:val="en-GB" w:eastAsia="en-US"/>
              </w:rPr>
              <w:lastRenderedPageBreak/>
              <w:t>Fallback” support. If CT to MSR fallback is supported, then the standard method for fallback specified by EMV will always be supported. However, support for non-standard fallback methods can be configured via Byte 2.</w:t>
            </w:r>
          </w:p>
          <w:p w14:paraId="5FA15C7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Byte 2: Non-EMV Fallback Methods Supported.</w:t>
            </w:r>
          </w:p>
          <w:p w14:paraId="4C64B4D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This byte can be used to configure only the nonstandard fallback methods that are usually outside the scope of EMV and are usually specified by the card associations, acquirers or regional rules.</w:t>
            </w:r>
          </w:p>
          <w:p w14:paraId="4E7B839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The format of this byte is as follows.</w:t>
            </w:r>
          </w:p>
          <w:p w14:paraId="7374E52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8: RFU (must always be set to 0)</w:t>
            </w:r>
          </w:p>
          <w:p w14:paraId="66877E6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7: Enable Fallback on Card Blocked</w:t>
            </w:r>
          </w:p>
          <w:p w14:paraId="7708231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6: Enable Fallback on App Blocked</w:t>
            </w:r>
          </w:p>
          <w:p w14:paraId="0E36C04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5: Enable Fallback on Chip Read Error during App Selection</w:t>
            </w:r>
          </w:p>
          <w:p w14:paraId="657B7A7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4: Enable Fallback on Chip Read Error during GPO</w:t>
            </w:r>
          </w:p>
          <w:p w14:paraId="4D16588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3: Enable Fallback on Chip Read Error during Read Records</w:t>
            </w:r>
          </w:p>
          <w:p w14:paraId="6D4E6A4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2: Enable Fallback on Chip Read Error during Gen AC 1</w:t>
            </w:r>
          </w:p>
          <w:p w14:paraId="7450646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1: Enable Fallback on Chip Read Error during Gen AC 2</w:t>
            </w:r>
          </w:p>
          <w:p w14:paraId="4B28ED9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Byte 3: RFU</w:t>
            </w:r>
          </w:p>
        </w:tc>
        <w:tc>
          <w:tcPr>
            <w:tcW w:w="1153" w:type="dxa"/>
            <w:tcBorders>
              <w:top w:val="single" w:sz="4" w:space="0" w:color="auto"/>
              <w:left w:val="single" w:sz="4" w:space="0" w:color="000000"/>
              <w:bottom w:val="single" w:sz="4" w:space="0" w:color="000000"/>
              <w:right w:val="nil"/>
            </w:tcBorders>
          </w:tcPr>
          <w:p w14:paraId="7C2F3415"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lastRenderedPageBreak/>
              <w:t>b</w:t>
            </w:r>
          </w:p>
        </w:tc>
        <w:tc>
          <w:tcPr>
            <w:tcW w:w="1091" w:type="dxa"/>
            <w:tcBorders>
              <w:top w:val="single" w:sz="4" w:space="0" w:color="auto"/>
              <w:left w:val="single" w:sz="4" w:space="0" w:color="000000"/>
              <w:bottom w:val="single" w:sz="4" w:space="0" w:color="auto"/>
              <w:right w:val="single" w:sz="4" w:space="0" w:color="000000"/>
            </w:tcBorders>
          </w:tcPr>
          <w:p w14:paraId="39EE0A5B"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3</w:t>
            </w:r>
          </w:p>
        </w:tc>
      </w:tr>
      <w:tr w:rsidR="006575A0" w14:paraId="11CAFF6F" w14:textId="77777777">
        <w:trPr>
          <w:trHeight w:val="1375"/>
        </w:trPr>
        <w:tc>
          <w:tcPr>
            <w:tcW w:w="1182" w:type="dxa"/>
            <w:tcBorders>
              <w:top w:val="single" w:sz="4" w:space="0" w:color="000000"/>
              <w:left w:val="single" w:sz="4" w:space="0" w:color="000000"/>
              <w:bottom w:val="single" w:sz="4" w:space="0" w:color="auto"/>
              <w:right w:val="nil"/>
            </w:tcBorders>
          </w:tcPr>
          <w:p w14:paraId="11DA2B17"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1F8123</w:t>
            </w:r>
          </w:p>
        </w:tc>
        <w:tc>
          <w:tcPr>
            <w:tcW w:w="4509" w:type="dxa"/>
            <w:gridSpan w:val="4"/>
            <w:tcBorders>
              <w:top w:val="single" w:sz="4" w:space="0" w:color="000000"/>
              <w:left w:val="single" w:sz="4" w:space="0" w:color="000000"/>
              <w:bottom w:val="single" w:sz="4" w:space="0" w:color="auto"/>
              <w:right w:val="nil"/>
            </w:tcBorders>
          </w:tcPr>
          <w:p w14:paraId="79B3DA1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CL to CT/MSR ‘Fallback’</w:t>
            </w:r>
          </w:p>
          <w:p w14:paraId="03C34C5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Configuration</w:t>
            </w:r>
          </w:p>
          <w:p w14:paraId="7653D23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Bit 8: Enable when transaction amount </w:t>
            </w:r>
            <w:proofErr w:type="gramStart"/>
            <w:r>
              <w:rPr>
                <w:rFonts w:ascii="Times New Roman" w:hAnsi="Times New Roman"/>
                <w:sz w:val="24"/>
                <w:lang w:val="en-GB" w:eastAsia="en-US"/>
              </w:rPr>
              <w:t>exceed</w:t>
            </w:r>
            <w:proofErr w:type="gramEnd"/>
            <w:r>
              <w:rPr>
                <w:rFonts w:ascii="Times New Roman" w:hAnsi="Times New Roman"/>
                <w:sz w:val="24"/>
                <w:lang w:val="en-GB" w:eastAsia="en-US"/>
              </w:rPr>
              <w:t xml:space="preserve"> contactless limit amount</w:t>
            </w:r>
          </w:p>
          <w:p w14:paraId="08B43517" w14:textId="77777777" w:rsidR="006575A0" w:rsidRDefault="007443E2">
            <w:pPr>
              <w:autoSpaceDE w:val="0"/>
              <w:snapToGrid w:val="0"/>
              <w:ind w:firstLineChars="0" w:firstLine="0"/>
              <w:jc w:val="left"/>
              <w:rPr>
                <w:rFonts w:ascii="Times New Roman" w:hAnsi="Times New Roman" w:cs="Arial"/>
                <w:sz w:val="24"/>
                <w:lang w:val="en-GB" w:eastAsia="en-US"/>
              </w:rPr>
            </w:pPr>
            <w:r>
              <w:rPr>
                <w:rFonts w:ascii="Times New Roman" w:hAnsi="Times New Roman"/>
                <w:sz w:val="24"/>
                <w:lang w:val="en-GB" w:eastAsia="en-US"/>
              </w:rPr>
              <w:t>Bit 7~Bit</w:t>
            </w:r>
            <w:proofErr w:type="gramStart"/>
            <w:r>
              <w:rPr>
                <w:rFonts w:ascii="Times New Roman" w:hAnsi="Times New Roman"/>
                <w:sz w:val="24"/>
                <w:lang w:val="en-GB" w:eastAsia="en-US"/>
              </w:rPr>
              <w:t>1:RFU</w:t>
            </w:r>
            <w:proofErr w:type="gramEnd"/>
          </w:p>
        </w:tc>
        <w:tc>
          <w:tcPr>
            <w:tcW w:w="1153" w:type="dxa"/>
            <w:tcBorders>
              <w:top w:val="single" w:sz="4" w:space="0" w:color="000000"/>
              <w:left w:val="single" w:sz="4" w:space="0" w:color="000000"/>
              <w:bottom w:val="single" w:sz="4" w:space="0" w:color="auto"/>
              <w:right w:val="nil"/>
            </w:tcBorders>
          </w:tcPr>
          <w:p w14:paraId="04657452"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b</w:t>
            </w:r>
          </w:p>
        </w:tc>
        <w:tc>
          <w:tcPr>
            <w:tcW w:w="1091" w:type="dxa"/>
            <w:tcBorders>
              <w:top w:val="single" w:sz="4" w:space="0" w:color="auto"/>
              <w:left w:val="single" w:sz="4" w:space="0" w:color="000000"/>
              <w:bottom w:val="single" w:sz="4" w:space="0" w:color="auto"/>
              <w:right w:val="single" w:sz="4" w:space="0" w:color="000000"/>
            </w:tcBorders>
          </w:tcPr>
          <w:p w14:paraId="432C33C6"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1</w:t>
            </w:r>
          </w:p>
        </w:tc>
      </w:tr>
      <w:tr w:rsidR="006575A0" w14:paraId="4C693C74" w14:textId="77777777">
        <w:trPr>
          <w:trHeight w:val="198"/>
        </w:trPr>
        <w:tc>
          <w:tcPr>
            <w:tcW w:w="1182" w:type="dxa"/>
            <w:vMerge w:val="restart"/>
            <w:tcBorders>
              <w:top w:val="single" w:sz="4" w:space="0" w:color="000000"/>
              <w:left w:val="single" w:sz="4" w:space="0" w:color="000000"/>
              <w:bottom w:val="nil"/>
              <w:right w:val="nil"/>
            </w:tcBorders>
          </w:tcPr>
          <w:p w14:paraId="33B60A42"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1F8131</w:t>
            </w:r>
          </w:p>
        </w:tc>
        <w:tc>
          <w:tcPr>
            <w:tcW w:w="1127" w:type="dxa"/>
            <w:tcBorders>
              <w:top w:val="single" w:sz="4" w:space="0" w:color="000000"/>
              <w:left w:val="single" w:sz="4" w:space="0" w:color="000000"/>
              <w:bottom w:val="single" w:sz="4" w:space="0" w:color="auto"/>
              <w:right w:val="nil"/>
            </w:tcBorders>
          </w:tcPr>
          <w:p w14:paraId="69B46402" w14:textId="77777777" w:rsidR="006575A0" w:rsidRDefault="007443E2">
            <w:pPr>
              <w:ind w:firstLineChars="0" w:firstLine="0"/>
              <w:jc w:val="left"/>
              <w:rPr>
                <w:rFonts w:ascii="Calibri" w:hAnsi="Calibri" w:cs="Calibri"/>
                <w:color w:val="000000"/>
                <w:spacing w:val="-3"/>
                <w:sz w:val="24"/>
                <w:lang w:val="en-GB" w:eastAsia="zh-CN"/>
              </w:rPr>
            </w:pPr>
            <w:r>
              <w:rPr>
                <w:rFonts w:ascii="Calibri" w:hAnsi="Calibri" w:cs="Calibri"/>
                <w:color w:val="000000"/>
                <w:spacing w:val="-3"/>
                <w:sz w:val="24"/>
                <w:lang w:val="en-GB" w:eastAsia="zh-CN"/>
              </w:rPr>
              <w:t>Key Index</w:t>
            </w:r>
          </w:p>
        </w:tc>
        <w:tc>
          <w:tcPr>
            <w:tcW w:w="521" w:type="dxa"/>
            <w:tcBorders>
              <w:top w:val="single" w:sz="4" w:space="0" w:color="000000"/>
              <w:left w:val="single" w:sz="4" w:space="0" w:color="000000"/>
              <w:bottom w:val="single" w:sz="4" w:space="0" w:color="auto"/>
              <w:right w:val="nil"/>
            </w:tcBorders>
          </w:tcPr>
          <w:p w14:paraId="486D9F5B" w14:textId="77777777" w:rsidR="006575A0" w:rsidRDefault="007443E2">
            <w:pPr>
              <w:ind w:firstLineChars="0" w:firstLine="0"/>
              <w:jc w:val="center"/>
              <w:rPr>
                <w:rFonts w:ascii="Calibri" w:hAnsi="Calibri" w:cs="Calibri"/>
                <w:color w:val="000000"/>
                <w:spacing w:val="-3"/>
                <w:sz w:val="24"/>
                <w:lang w:val="en-GB" w:eastAsia="zh-CN"/>
              </w:rPr>
            </w:pPr>
            <w:r>
              <w:rPr>
                <w:rFonts w:ascii="Calibri" w:hAnsi="Calibri" w:cs="Calibri"/>
                <w:color w:val="000000"/>
                <w:spacing w:val="-3"/>
                <w:sz w:val="24"/>
                <w:lang w:val="en-GB" w:eastAsia="zh-CN"/>
              </w:rPr>
              <w:t>1</w:t>
            </w:r>
          </w:p>
        </w:tc>
        <w:tc>
          <w:tcPr>
            <w:tcW w:w="425" w:type="dxa"/>
            <w:tcBorders>
              <w:top w:val="single" w:sz="4" w:space="0" w:color="000000"/>
              <w:left w:val="single" w:sz="4" w:space="0" w:color="000000"/>
              <w:bottom w:val="single" w:sz="4" w:space="0" w:color="auto"/>
              <w:right w:val="nil"/>
            </w:tcBorders>
          </w:tcPr>
          <w:p w14:paraId="30873EDA" w14:textId="77777777" w:rsidR="006575A0" w:rsidRDefault="007443E2">
            <w:pPr>
              <w:ind w:firstLineChars="0" w:firstLine="0"/>
              <w:jc w:val="center"/>
              <w:rPr>
                <w:rFonts w:ascii="Calibri" w:hAnsi="Calibri" w:cs="Calibri"/>
                <w:color w:val="000000"/>
                <w:spacing w:val="-3"/>
                <w:sz w:val="24"/>
                <w:lang w:val="en-GB" w:eastAsia="zh-CN"/>
              </w:rPr>
            </w:pPr>
            <w:r>
              <w:rPr>
                <w:rFonts w:ascii="Calibri" w:hAnsi="Calibri" w:cs="Calibri"/>
                <w:color w:val="000000"/>
                <w:spacing w:val="-3"/>
                <w:sz w:val="24"/>
                <w:lang w:val="en-GB" w:eastAsia="zh-CN"/>
              </w:rPr>
              <w:t>B</w:t>
            </w:r>
          </w:p>
        </w:tc>
        <w:tc>
          <w:tcPr>
            <w:tcW w:w="2436" w:type="dxa"/>
            <w:tcBorders>
              <w:top w:val="single" w:sz="4" w:space="0" w:color="000000"/>
              <w:left w:val="single" w:sz="4" w:space="0" w:color="000000"/>
              <w:bottom w:val="single" w:sz="4" w:space="0" w:color="auto"/>
              <w:right w:val="nil"/>
            </w:tcBorders>
          </w:tcPr>
          <w:p w14:paraId="4F82EE09" w14:textId="77777777" w:rsidR="006575A0" w:rsidRDefault="007443E2">
            <w:pPr>
              <w:tabs>
                <w:tab w:val="left" w:pos="384"/>
                <w:tab w:val="left" w:pos="2274"/>
                <w:tab w:val="left" w:pos="2634"/>
              </w:tabs>
              <w:ind w:firstLineChars="0" w:firstLine="0"/>
              <w:jc w:val="left"/>
              <w:rPr>
                <w:rFonts w:ascii="Calibri" w:hAnsi="Calibri" w:cs="Calibri"/>
                <w:color w:val="000000"/>
                <w:spacing w:val="-3"/>
                <w:sz w:val="24"/>
                <w:lang w:val="en-GB" w:eastAsia="zh-CN"/>
              </w:rPr>
            </w:pPr>
            <w:r>
              <w:rPr>
                <w:rFonts w:ascii="Calibri" w:hAnsi="Calibri" w:cs="Calibri"/>
                <w:spacing w:val="-3"/>
                <w:sz w:val="24"/>
                <w:lang w:val="en-GB" w:eastAsia="zh-CN"/>
              </w:rPr>
              <w:t>Used to encrypt the command data. Only support Data Key Type and ID from 129~255.</w:t>
            </w:r>
          </w:p>
        </w:tc>
        <w:tc>
          <w:tcPr>
            <w:tcW w:w="1153" w:type="dxa"/>
            <w:vMerge w:val="restart"/>
            <w:tcBorders>
              <w:top w:val="single" w:sz="4" w:space="0" w:color="000000"/>
              <w:left w:val="single" w:sz="4" w:space="0" w:color="000000"/>
              <w:bottom w:val="nil"/>
              <w:right w:val="nil"/>
            </w:tcBorders>
          </w:tcPr>
          <w:p w14:paraId="6CF2BBFD" w14:textId="77777777" w:rsidR="006575A0" w:rsidRDefault="006575A0">
            <w:pPr>
              <w:autoSpaceDE w:val="0"/>
              <w:snapToGrid w:val="0"/>
              <w:ind w:firstLineChars="0" w:firstLine="0"/>
              <w:jc w:val="left"/>
              <w:rPr>
                <w:rFonts w:ascii="Times New Roman" w:hAnsi="Times New Roman" w:cs="Arial"/>
                <w:sz w:val="24"/>
                <w:lang w:val="en-US" w:eastAsia="zh-CN"/>
              </w:rPr>
            </w:pPr>
          </w:p>
        </w:tc>
        <w:tc>
          <w:tcPr>
            <w:tcW w:w="1091" w:type="dxa"/>
            <w:vMerge w:val="restart"/>
            <w:tcBorders>
              <w:top w:val="single" w:sz="4" w:space="0" w:color="auto"/>
              <w:left w:val="single" w:sz="4" w:space="0" w:color="000000"/>
              <w:bottom w:val="nil"/>
              <w:right w:val="single" w:sz="4" w:space="0" w:color="000000"/>
            </w:tcBorders>
          </w:tcPr>
          <w:p w14:paraId="3722C841"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var</w:t>
            </w:r>
          </w:p>
        </w:tc>
      </w:tr>
      <w:tr w:rsidR="006575A0" w14:paraId="5EFBE75F" w14:textId="77777777">
        <w:trPr>
          <w:trHeight w:val="197"/>
        </w:trPr>
        <w:tc>
          <w:tcPr>
            <w:tcW w:w="1182" w:type="dxa"/>
            <w:vMerge/>
            <w:tcBorders>
              <w:top w:val="single" w:sz="4" w:space="0" w:color="000000"/>
              <w:left w:val="single" w:sz="4" w:space="0" w:color="000000"/>
              <w:bottom w:val="nil"/>
              <w:right w:val="nil"/>
            </w:tcBorders>
            <w:vAlign w:val="center"/>
          </w:tcPr>
          <w:p w14:paraId="7C411BFB" w14:textId="77777777" w:rsidR="006575A0" w:rsidRDefault="006575A0">
            <w:pPr>
              <w:ind w:firstLineChars="0" w:firstLine="0"/>
              <w:jc w:val="left"/>
              <w:rPr>
                <w:rFonts w:ascii="Times New Roman" w:hAnsi="Times New Roman" w:cs="Arial"/>
                <w:sz w:val="24"/>
                <w:lang w:val="en-US" w:eastAsia="zh-CN"/>
              </w:rPr>
            </w:pPr>
          </w:p>
        </w:tc>
        <w:tc>
          <w:tcPr>
            <w:tcW w:w="1127" w:type="dxa"/>
            <w:tcBorders>
              <w:top w:val="single" w:sz="4" w:space="0" w:color="000000"/>
              <w:left w:val="single" w:sz="4" w:space="0" w:color="000000"/>
              <w:bottom w:val="single" w:sz="4" w:space="0" w:color="auto"/>
              <w:right w:val="nil"/>
            </w:tcBorders>
          </w:tcPr>
          <w:p w14:paraId="68DB7753"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Tag num</w:t>
            </w:r>
          </w:p>
        </w:tc>
        <w:tc>
          <w:tcPr>
            <w:tcW w:w="521" w:type="dxa"/>
            <w:tcBorders>
              <w:top w:val="single" w:sz="4" w:space="0" w:color="000000"/>
              <w:left w:val="single" w:sz="4" w:space="0" w:color="000000"/>
              <w:bottom w:val="single" w:sz="4" w:space="0" w:color="auto"/>
              <w:right w:val="nil"/>
            </w:tcBorders>
          </w:tcPr>
          <w:p w14:paraId="467D90D4"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1</w:t>
            </w:r>
          </w:p>
        </w:tc>
        <w:tc>
          <w:tcPr>
            <w:tcW w:w="425" w:type="dxa"/>
            <w:tcBorders>
              <w:top w:val="single" w:sz="4" w:space="0" w:color="000000"/>
              <w:left w:val="single" w:sz="4" w:space="0" w:color="000000"/>
              <w:bottom w:val="single" w:sz="4" w:space="0" w:color="auto"/>
              <w:right w:val="nil"/>
            </w:tcBorders>
          </w:tcPr>
          <w:p w14:paraId="5A2A0183"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w:t>
            </w:r>
          </w:p>
        </w:tc>
        <w:tc>
          <w:tcPr>
            <w:tcW w:w="2436" w:type="dxa"/>
            <w:tcBorders>
              <w:top w:val="single" w:sz="4" w:space="0" w:color="000000"/>
              <w:left w:val="single" w:sz="4" w:space="0" w:color="000000"/>
              <w:bottom w:val="single" w:sz="4" w:space="0" w:color="auto"/>
              <w:right w:val="nil"/>
            </w:tcBorders>
          </w:tcPr>
          <w:p w14:paraId="1888D908"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The number of </w:t>
            </w:r>
            <w:proofErr w:type="gramStart"/>
            <w:r>
              <w:rPr>
                <w:rFonts w:ascii="Times New Roman" w:hAnsi="Times New Roman"/>
                <w:color w:val="000000"/>
                <w:spacing w:val="-3"/>
                <w:sz w:val="24"/>
                <w:lang w:val="en-US" w:eastAsia="zh-CN"/>
              </w:rPr>
              <w:t>tag</w:t>
            </w:r>
            <w:proofErr w:type="gramEnd"/>
            <w:r>
              <w:rPr>
                <w:rFonts w:ascii="Times New Roman" w:hAnsi="Times New Roman"/>
                <w:color w:val="000000"/>
                <w:spacing w:val="-3"/>
                <w:sz w:val="24"/>
                <w:lang w:val="en-US" w:eastAsia="zh-CN"/>
              </w:rPr>
              <w:t xml:space="preserve"> in the list.</w:t>
            </w:r>
          </w:p>
        </w:tc>
        <w:tc>
          <w:tcPr>
            <w:tcW w:w="1153" w:type="dxa"/>
            <w:vMerge/>
            <w:tcBorders>
              <w:top w:val="single" w:sz="4" w:space="0" w:color="000000"/>
              <w:left w:val="single" w:sz="4" w:space="0" w:color="000000"/>
              <w:bottom w:val="nil"/>
              <w:right w:val="nil"/>
            </w:tcBorders>
            <w:vAlign w:val="center"/>
          </w:tcPr>
          <w:p w14:paraId="54FAC499" w14:textId="77777777" w:rsidR="006575A0" w:rsidRDefault="006575A0">
            <w:pPr>
              <w:ind w:firstLineChars="0" w:firstLine="0"/>
              <w:jc w:val="left"/>
              <w:rPr>
                <w:rFonts w:ascii="Times New Roman" w:hAnsi="Times New Roman" w:cs="Arial"/>
                <w:sz w:val="24"/>
                <w:lang w:val="en-US" w:eastAsia="zh-CN"/>
              </w:rPr>
            </w:pPr>
          </w:p>
        </w:tc>
        <w:tc>
          <w:tcPr>
            <w:tcW w:w="1091" w:type="dxa"/>
            <w:vMerge/>
            <w:tcBorders>
              <w:top w:val="single" w:sz="4" w:space="0" w:color="auto"/>
              <w:left w:val="single" w:sz="4" w:space="0" w:color="000000"/>
              <w:bottom w:val="nil"/>
              <w:right w:val="single" w:sz="4" w:space="0" w:color="000000"/>
            </w:tcBorders>
            <w:vAlign w:val="center"/>
          </w:tcPr>
          <w:p w14:paraId="3355005E" w14:textId="77777777" w:rsidR="006575A0" w:rsidRDefault="006575A0">
            <w:pPr>
              <w:ind w:firstLineChars="0" w:firstLine="0"/>
              <w:jc w:val="left"/>
              <w:rPr>
                <w:rFonts w:ascii="Times New Roman" w:hAnsi="Times New Roman" w:cs="Arial"/>
                <w:sz w:val="24"/>
                <w:lang w:val="en-US" w:eastAsia="zh-CN"/>
              </w:rPr>
            </w:pPr>
          </w:p>
        </w:tc>
      </w:tr>
      <w:tr w:rsidR="006575A0" w14:paraId="5354A73E" w14:textId="77777777">
        <w:trPr>
          <w:trHeight w:val="197"/>
        </w:trPr>
        <w:tc>
          <w:tcPr>
            <w:tcW w:w="1182" w:type="dxa"/>
            <w:vMerge/>
            <w:tcBorders>
              <w:top w:val="single" w:sz="4" w:space="0" w:color="000000"/>
              <w:left w:val="single" w:sz="4" w:space="0" w:color="000000"/>
              <w:bottom w:val="nil"/>
              <w:right w:val="nil"/>
            </w:tcBorders>
            <w:vAlign w:val="center"/>
          </w:tcPr>
          <w:p w14:paraId="00E7FD75" w14:textId="77777777" w:rsidR="006575A0" w:rsidRDefault="006575A0">
            <w:pPr>
              <w:ind w:firstLineChars="0" w:firstLine="0"/>
              <w:jc w:val="left"/>
              <w:rPr>
                <w:rFonts w:ascii="Times New Roman" w:hAnsi="Times New Roman" w:cs="Arial"/>
                <w:sz w:val="24"/>
                <w:lang w:val="en-US" w:eastAsia="zh-CN"/>
              </w:rPr>
            </w:pPr>
          </w:p>
        </w:tc>
        <w:tc>
          <w:tcPr>
            <w:tcW w:w="1127" w:type="dxa"/>
            <w:tcBorders>
              <w:top w:val="single" w:sz="4" w:space="0" w:color="000000"/>
              <w:left w:val="single" w:sz="4" w:space="0" w:color="000000"/>
              <w:bottom w:val="single" w:sz="4" w:space="0" w:color="auto"/>
              <w:right w:val="nil"/>
            </w:tcBorders>
          </w:tcPr>
          <w:p w14:paraId="5EF33217"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Max </w:t>
            </w:r>
            <w:proofErr w:type="spellStart"/>
            <w:r>
              <w:rPr>
                <w:rFonts w:ascii="Times New Roman" w:hAnsi="Times New Roman"/>
                <w:color w:val="000000"/>
                <w:spacing w:val="-3"/>
                <w:sz w:val="24"/>
                <w:lang w:val="en-US" w:eastAsia="zh-CN"/>
              </w:rPr>
              <w:t>len</w:t>
            </w:r>
            <w:proofErr w:type="spellEnd"/>
            <w:r>
              <w:rPr>
                <w:rFonts w:ascii="Times New Roman" w:hAnsi="Times New Roman"/>
                <w:color w:val="000000"/>
                <w:spacing w:val="-3"/>
                <w:sz w:val="24"/>
                <w:lang w:val="en-US" w:eastAsia="zh-CN"/>
              </w:rPr>
              <w:t xml:space="preserve"> </w:t>
            </w:r>
          </w:p>
        </w:tc>
        <w:tc>
          <w:tcPr>
            <w:tcW w:w="521" w:type="dxa"/>
            <w:tcBorders>
              <w:top w:val="single" w:sz="4" w:space="0" w:color="000000"/>
              <w:left w:val="single" w:sz="4" w:space="0" w:color="000000"/>
              <w:bottom w:val="single" w:sz="4" w:space="0" w:color="auto"/>
              <w:right w:val="nil"/>
            </w:tcBorders>
          </w:tcPr>
          <w:p w14:paraId="32D58C3A"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2  </w:t>
            </w:r>
          </w:p>
        </w:tc>
        <w:tc>
          <w:tcPr>
            <w:tcW w:w="425" w:type="dxa"/>
            <w:tcBorders>
              <w:top w:val="single" w:sz="4" w:space="0" w:color="000000"/>
              <w:left w:val="single" w:sz="4" w:space="0" w:color="000000"/>
              <w:bottom w:val="single" w:sz="4" w:space="0" w:color="auto"/>
              <w:right w:val="nil"/>
            </w:tcBorders>
          </w:tcPr>
          <w:p w14:paraId="45715347"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w:t>
            </w:r>
          </w:p>
        </w:tc>
        <w:tc>
          <w:tcPr>
            <w:tcW w:w="2436" w:type="dxa"/>
            <w:tcBorders>
              <w:top w:val="single" w:sz="4" w:space="0" w:color="000000"/>
              <w:left w:val="single" w:sz="4" w:space="0" w:color="000000"/>
              <w:bottom w:val="single" w:sz="4" w:space="0" w:color="auto"/>
              <w:right w:val="nil"/>
            </w:tcBorders>
          </w:tcPr>
          <w:p w14:paraId="2794AC34"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The size of </w:t>
            </w:r>
            <w:proofErr w:type="spellStart"/>
            <w:r>
              <w:rPr>
                <w:rFonts w:ascii="Times New Roman" w:hAnsi="Times New Roman"/>
                <w:color w:val="000000"/>
                <w:spacing w:val="-3"/>
                <w:sz w:val="24"/>
                <w:lang w:val="en-US" w:eastAsia="zh-CN"/>
              </w:rPr>
              <w:t>tlvData</w:t>
            </w:r>
            <w:proofErr w:type="spellEnd"/>
            <w:r>
              <w:rPr>
                <w:rFonts w:ascii="Times New Roman" w:hAnsi="Times New Roman"/>
                <w:color w:val="000000"/>
                <w:spacing w:val="-3"/>
                <w:sz w:val="24"/>
                <w:lang w:val="en-US" w:eastAsia="zh-CN"/>
              </w:rPr>
              <w:t>.</w:t>
            </w:r>
          </w:p>
        </w:tc>
        <w:tc>
          <w:tcPr>
            <w:tcW w:w="1153" w:type="dxa"/>
            <w:vMerge/>
            <w:tcBorders>
              <w:top w:val="single" w:sz="4" w:space="0" w:color="000000"/>
              <w:left w:val="single" w:sz="4" w:space="0" w:color="000000"/>
              <w:bottom w:val="nil"/>
              <w:right w:val="nil"/>
            </w:tcBorders>
            <w:vAlign w:val="center"/>
          </w:tcPr>
          <w:p w14:paraId="0D9EFF77" w14:textId="77777777" w:rsidR="006575A0" w:rsidRDefault="006575A0">
            <w:pPr>
              <w:ind w:firstLineChars="0" w:firstLine="0"/>
              <w:jc w:val="left"/>
              <w:rPr>
                <w:rFonts w:ascii="Times New Roman" w:hAnsi="Times New Roman" w:cs="Arial"/>
                <w:sz w:val="24"/>
                <w:lang w:val="en-US" w:eastAsia="zh-CN"/>
              </w:rPr>
            </w:pPr>
          </w:p>
        </w:tc>
        <w:tc>
          <w:tcPr>
            <w:tcW w:w="1091" w:type="dxa"/>
            <w:vMerge/>
            <w:tcBorders>
              <w:top w:val="single" w:sz="4" w:space="0" w:color="auto"/>
              <w:left w:val="single" w:sz="4" w:space="0" w:color="000000"/>
              <w:bottom w:val="nil"/>
              <w:right w:val="single" w:sz="4" w:space="0" w:color="000000"/>
            </w:tcBorders>
            <w:vAlign w:val="center"/>
          </w:tcPr>
          <w:p w14:paraId="27BB3107" w14:textId="77777777" w:rsidR="006575A0" w:rsidRDefault="006575A0">
            <w:pPr>
              <w:ind w:firstLineChars="0" w:firstLine="0"/>
              <w:jc w:val="left"/>
              <w:rPr>
                <w:rFonts w:ascii="Times New Roman" w:hAnsi="Times New Roman" w:cs="Arial"/>
                <w:sz w:val="24"/>
                <w:lang w:val="en-US" w:eastAsia="zh-CN"/>
              </w:rPr>
            </w:pPr>
          </w:p>
        </w:tc>
      </w:tr>
      <w:tr w:rsidR="006575A0" w14:paraId="6CF1BD1E" w14:textId="77777777">
        <w:trPr>
          <w:trHeight w:val="197"/>
        </w:trPr>
        <w:tc>
          <w:tcPr>
            <w:tcW w:w="1182" w:type="dxa"/>
            <w:vMerge/>
            <w:tcBorders>
              <w:top w:val="single" w:sz="4" w:space="0" w:color="000000"/>
              <w:left w:val="single" w:sz="4" w:space="0" w:color="000000"/>
              <w:bottom w:val="nil"/>
              <w:right w:val="nil"/>
            </w:tcBorders>
            <w:vAlign w:val="center"/>
          </w:tcPr>
          <w:p w14:paraId="71A0DD39" w14:textId="77777777" w:rsidR="006575A0" w:rsidRDefault="006575A0">
            <w:pPr>
              <w:ind w:firstLineChars="0" w:firstLine="0"/>
              <w:jc w:val="left"/>
              <w:rPr>
                <w:rFonts w:ascii="Times New Roman" w:hAnsi="Times New Roman" w:cs="Arial"/>
                <w:sz w:val="24"/>
                <w:lang w:val="en-US" w:eastAsia="zh-CN"/>
              </w:rPr>
            </w:pPr>
          </w:p>
        </w:tc>
        <w:tc>
          <w:tcPr>
            <w:tcW w:w="1127" w:type="dxa"/>
            <w:tcBorders>
              <w:top w:val="single" w:sz="4" w:space="0" w:color="000000"/>
              <w:left w:val="single" w:sz="4" w:space="0" w:color="000000"/>
              <w:bottom w:val="single" w:sz="4" w:space="0" w:color="auto"/>
              <w:right w:val="nil"/>
            </w:tcBorders>
          </w:tcPr>
          <w:p w14:paraId="4353BC88"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Control code.</w:t>
            </w:r>
          </w:p>
        </w:tc>
        <w:tc>
          <w:tcPr>
            <w:tcW w:w="521" w:type="dxa"/>
            <w:tcBorders>
              <w:top w:val="single" w:sz="4" w:space="0" w:color="000000"/>
              <w:left w:val="single" w:sz="4" w:space="0" w:color="000000"/>
              <w:bottom w:val="single" w:sz="4" w:space="0" w:color="auto"/>
              <w:right w:val="nil"/>
            </w:tcBorders>
          </w:tcPr>
          <w:p w14:paraId="7E748BBD"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1</w:t>
            </w:r>
          </w:p>
        </w:tc>
        <w:tc>
          <w:tcPr>
            <w:tcW w:w="425" w:type="dxa"/>
            <w:tcBorders>
              <w:top w:val="single" w:sz="4" w:space="0" w:color="000000"/>
              <w:left w:val="single" w:sz="4" w:space="0" w:color="000000"/>
              <w:bottom w:val="single" w:sz="4" w:space="0" w:color="auto"/>
              <w:right w:val="nil"/>
            </w:tcBorders>
          </w:tcPr>
          <w:p w14:paraId="5821C5CC"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w:t>
            </w:r>
          </w:p>
        </w:tc>
        <w:tc>
          <w:tcPr>
            <w:tcW w:w="2436" w:type="dxa"/>
            <w:tcBorders>
              <w:top w:val="single" w:sz="4" w:space="0" w:color="000000"/>
              <w:left w:val="single" w:sz="4" w:space="0" w:color="000000"/>
              <w:bottom w:val="single" w:sz="4" w:space="0" w:color="auto"/>
              <w:right w:val="nil"/>
            </w:tcBorders>
          </w:tcPr>
          <w:p w14:paraId="22AE11EE"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bit 1 = 1: Zero Len Tag Allow.</w:t>
            </w:r>
          </w:p>
        </w:tc>
        <w:tc>
          <w:tcPr>
            <w:tcW w:w="1153" w:type="dxa"/>
            <w:vMerge/>
            <w:tcBorders>
              <w:top w:val="single" w:sz="4" w:space="0" w:color="000000"/>
              <w:left w:val="single" w:sz="4" w:space="0" w:color="000000"/>
              <w:bottom w:val="nil"/>
              <w:right w:val="nil"/>
            </w:tcBorders>
            <w:vAlign w:val="center"/>
          </w:tcPr>
          <w:p w14:paraId="0AF2A3BE" w14:textId="77777777" w:rsidR="006575A0" w:rsidRDefault="006575A0">
            <w:pPr>
              <w:ind w:firstLineChars="0" w:firstLine="0"/>
              <w:jc w:val="left"/>
              <w:rPr>
                <w:rFonts w:ascii="Times New Roman" w:hAnsi="Times New Roman" w:cs="Arial"/>
                <w:sz w:val="24"/>
                <w:lang w:val="en-US" w:eastAsia="zh-CN"/>
              </w:rPr>
            </w:pPr>
          </w:p>
        </w:tc>
        <w:tc>
          <w:tcPr>
            <w:tcW w:w="1091" w:type="dxa"/>
            <w:vMerge/>
            <w:tcBorders>
              <w:top w:val="single" w:sz="4" w:space="0" w:color="auto"/>
              <w:left w:val="single" w:sz="4" w:space="0" w:color="000000"/>
              <w:bottom w:val="nil"/>
              <w:right w:val="single" w:sz="4" w:space="0" w:color="000000"/>
            </w:tcBorders>
            <w:vAlign w:val="center"/>
          </w:tcPr>
          <w:p w14:paraId="1980600E" w14:textId="77777777" w:rsidR="006575A0" w:rsidRDefault="006575A0">
            <w:pPr>
              <w:ind w:firstLineChars="0" w:firstLine="0"/>
              <w:jc w:val="left"/>
              <w:rPr>
                <w:rFonts w:ascii="Times New Roman" w:hAnsi="Times New Roman" w:cs="Arial"/>
                <w:sz w:val="24"/>
                <w:lang w:val="en-US" w:eastAsia="zh-CN"/>
              </w:rPr>
            </w:pPr>
          </w:p>
        </w:tc>
      </w:tr>
      <w:tr w:rsidR="006575A0" w14:paraId="4CF8EC76" w14:textId="77777777">
        <w:trPr>
          <w:trHeight w:val="197"/>
        </w:trPr>
        <w:tc>
          <w:tcPr>
            <w:tcW w:w="1182" w:type="dxa"/>
            <w:vMerge/>
            <w:tcBorders>
              <w:top w:val="single" w:sz="4" w:space="0" w:color="000000"/>
              <w:left w:val="single" w:sz="4" w:space="0" w:color="000000"/>
              <w:bottom w:val="nil"/>
              <w:right w:val="nil"/>
            </w:tcBorders>
            <w:vAlign w:val="center"/>
          </w:tcPr>
          <w:p w14:paraId="10F12568" w14:textId="77777777" w:rsidR="006575A0" w:rsidRDefault="006575A0">
            <w:pPr>
              <w:ind w:firstLineChars="0" w:firstLine="0"/>
              <w:jc w:val="left"/>
              <w:rPr>
                <w:rFonts w:ascii="Times New Roman" w:hAnsi="Times New Roman" w:cs="Arial"/>
                <w:sz w:val="24"/>
                <w:lang w:val="en-US" w:eastAsia="zh-CN"/>
              </w:rPr>
            </w:pPr>
          </w:p>
        </w:tc>
        <w:tc>
          <w:tcPr>
            <w:tcW w:w="1127" w:type="dxa"/>
            <w:tcBorders>
              <w:top w:val="single" w:sz="4" w:space="0" w:color="000000"/>
              <w:left w:val="single" w:sz="4" w:space="0" w:color="000000"/>
              <w:bottom w:val="single" w:sz="4" w:space="0" w:color="auto"/>
              <w:right w:val="nil"/>
            </w:tcBorders>
          </w:tcPr>
          <w:p w14:paraId="0E34C3DA"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Tag list length</w:t>
            </w:r>
          </w:p>
        </w:tc>
        <w:tc>
          <w:tcPr>
            <w:tcW w:w="521" w:type="dxa"/>
            <w:tcBorders>
              <w:top w:val="single" w:sz="4" w:space="0" w:color="000000"/>
              <w:left w:val="single" w:sz="4" w:space="0" w:color="000000"/>
              <w:bottom w:val="single" w:sz="4" w:space="0" w:color="auto"/>
              <w:right w:val="nil"/>
            </w:tcBorders>
          </w:tcPr>
          <w:p w14:paraId="194A3719"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2</w:t>
            </w:r>
          </w:p>
        </w:tc>
        <w:tc>
          <w:tcPr>
            <w:tcW w:w="425" w:type="dxa"/>
            <w:tcBorders>
              <w:top w:val="single" w:sz="4" w:space="0" w:color="000000"/>
              <w:left w:val="single" w:sz="4" w:space="0" w:color="000000"/>
              <w:bottom w:val="single" w:sz="4" w:space="0" w:color="auto"/>
              <w:right w:val="nil"/>
            </w:tcBorders>
          </w:tcPr>
          <w:p w14:paraId="4F3076B3"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w:t>
            </w:r>
          </w:p>
        </w:tc>
        <w:tc>
          <w:tcPr>
            <w:tcW w:w="2436" w:type="dxa"/>
            <w:tcBorders>
              <w:top w:val="single" w:sz="4" w:space="0" w:color="000000"/>
              <w:left w:val="single" w:sz="4" w:space="0" w:color="000000"/>
              <w:bottom w:val="single" w:sz="4" w:space="0" w:color="auto"/>
              <w:right w:val="nil"/>
            </w:tcBorders>
          </w:tcPr>
          <w:p w14:paraId="114688D9" w14:textId="77777777" w:rsidR="006575A0" w:rsidRDefault="006575A0">
            <w:pPr>
              <w:ind w:firstLineChars="0" w:firstLine="0"/>
              <w:jc w:val="left"/>
              <w:rPr>
                <w:rFonts w:ascii="Times New Roman" w:hAnsi="Times New Roman"/>
                <w:sz w:val="24"/>
                <w:lang w:val="en-GB" w:eastAsia="en-US"/>
              </w:rPr>
            </w:pPr>
          </w:p>
        </w:tc>
        <w:tc>
          <w:tcPr>
            <w:tcW w:w="1153" w:type="dxa"/>
            <w:vMerge/>
            <w:tcBorders>
              <w:top w:val="single" w:sz="4" w:space="0" w:color="000000"/>
              <w:left w:val="single" w:sz="4" w:space="0" w:color="000000"/>
              <w:bottom w:val="nil"/>
              <w:right w:val="nil"/>
            </w:tcBorders>
            <w:vAlign w:val="center"/>
          </w:tcPr>
          <w:p w14:paraId="59FC9BD0" w14:textId="77777777" w:rsidR="006575A0" w:rsidRDefault="006575A0">
            <w:pPr>
              <w:ind w:firstLineChars="0" w:firstLine="0"/>
              <w:jc w:val="left"/>
              <w:rPr>
                <w:rFonts w:ascii="Times New Roman" w:hAnsi="Times New Roman" w:cs="Arial"/>
                <w:sz w:val="24"/>
                <w:lang w:val="en-US" w:eastAsia="zh-CN"/>
              </w:rPr>
            </w:pPr>
          </w:p>
        </w:tc>
        <w:tc>
          <w:tcPr>
            <w:tcW w:w="1091" w:type="dxa"/>
            <w:vMerge/>
            <w:tcBorders>
              <w:top w:val="single" w:sz="4" w:space="0" w:color="auto"/>
              <w:left w:val="single" w:sz="4" w:space="0" w:color="000000"/>
              <w:bottom w:val="nil"/>
              <w:right w:val="single" w:sz="4" w:space="0" w:color="000000"/>
            </w:tcBorders>
            <w:vAlign w:val="center"/>
          </w:tcPr>
          <w:p w14:paraId="4AF25021" w14:textId="77777777" w:rsidR="006575A0" w:rsidRDefault="006575A0">
            <w:pPr>
              <w:ind w:firstLineChars="0" w:firstLine="0"/>
              <w:jc w:val="left"/>
              <w:rPr>
                <w:rFonts w:ascii="Times New Roman" w:hAnsi="Times New Roman" w:cs="Arial"/>
                <w:sz w:val="24"/>
                <w:lang w:val="en-US" w:eastAsia="zh-CN"/>
              </w:rPr>
            </w:pPr>
          </w:p>
        </w:tc>
      </w:tr>
      <w:tr w:rsidR="006575A0" w14:paraId="094B2BE0" w14:textId="77777777">
        <w:trPr>
          <w:trHeight w:val="197"/>
        </w:trPr>
        <w:tc>
          <w:tcPr>
            <w:tcW w:w="1182" w:type="dxa"/>
            <w:vMerge/>
            <w:tcBorders>
              <w:top w:val="single" w:sz="4" w:space="0" w:color="000000"/>
              <w:left w:val="single" w:sz="4" w:space="0" w:color="000000"/>
              <w:bottom w:val="nil"/>
              <w:right w:val="nil"/>
            </w:tcBorders>
            <w:vAlign w:val="center"/>
          </w:tcPr>
          <w:p w14:paraId="049448FB" w14:textId="77777777" w:rsidR="006575A0" w:rsidRDefault="006575A0">
            <w:pPr>
              <w:ind w:firstLineChars="0" w:firstLine="0"/>
              <w:jc w:val="left"/>
              <w:rPr>
                <w:rFonts w:ascii="Times New Roman" w:hAnsi="Times New Roman" w:cs="Arial"/>
                <w:sz w:val="24"/>
                <w:lang w:val="en-US" w:eastAsia="zh-CN"/>
              </w:rPr>
            </w:pPr>
          </w:p>
        </w:tc>
        <w:tc>
          <w:tcPr>
            <w:tcW w:w="1127" w:type="dxa"/>
            <w:tcBorders>
              <w:top w:val="single" w:sz="4" w:space="0" w:color="000000"/>
              <w:left w:val="single" w:sz="4" w:space="0" w:color="000000"/>
              <w:bottom w:val="single" w:sz="4" w:space="0" w:color="auto"/>
              <w:right w:val="nil"/>
            </w:tcBorders>
          </w:tcPr>
          <w:p w14:paraId="47C07E0E"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Tag list </w:t>
            </w:r>
          </w:p>
        </w:tc>
        <w:tc>
          <w:tcPr>
            <w:tcW w:w="521" w:type="dxa"/>
            <w:tcBorders>
              <w:top w:val="single" w:sz="4" w:space="0" w:color="000000"/>
              <w:left w:val="single" w:sz="4" w:space="0" w:color="000000"/>
              <w:bottom w:val="single" w:sz="4" w:space="0" w:color="auto"/>
              <w:right w:val="nil"/>
            </w:tcBorders>
          </w:tcPr>
          <w:p w14:paraId="3EB0B3C1"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var</w:t>
            </w:r>
          </w:p>
        </w:tc>
        <w:tc>
          <w:tcPr>
            <w:tcW w:w="425" w:type="dxa"/>
            <w:tcBorders>
              <w:top w:val="single" w:sz="4" w:space="0" w:color="000000"/>
              <w:left w:val="single" w:sz="4" w:space="0" w:color="000000"/>
              <w:bottom w:val="single" w:sz="4" w:space="0" w:color="auto"/>
              <w:right w:val="nil"/>
            </w:tcBorders>
          </w:tcPr>
          <w:p w14:paraId="1BECD6B2"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w:t>
            </w:r>
          </w:p>
        </w:tc>
        <w:tc>
          <w:tcPr>
            <w:tcW w:w="2436" w:type="dxa"/>
            <w:tcBorders>
              <w:top w:val="single" w:sz="4" w:space="0" w:color="000000"/>
              <w:left w:val="single" w:sz="4" w:space="0" w:color="000000"/>
              <w:bottom w:val="single" w:sz="4" w:space="0" w:color="auto"/>
              <w:right w:val="nil"/>
            </w:tcBorders>
          </w:tcPr>
          <w:p w14:paraId="67F52D7F"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The tag list which will be packed to </w:t>
            </w:r>
            <w:proofErr w:type="spellStart"/>
            <w:r>
              <w:rPr>
                <w:rFonts w:ascii="Times New Roman" w:hAnsi="Times New Roman"/>
                <w:color w:val="000000"/>
                <w:spacing w:val="-3"/>
                <w:sz w:val="24"/>
                <w:lang w:val="en-US" w:eastAsia="zh-CN"/>
              </w:rPr>
              <w:t>tlvData</w:t>
            </w:r>
            <w:proofErr w:type="spellEnd"/>
            <w:r>
              <w:rPr>
                <w:rFonts w:ascii="Times New Roman" w:hAnsi="Times New Roman"/>
                <w:color w:val="000000"/>
                <w:spacing w:val="-3"/>
                <w:sz w:val="24"/>
                <w:lang w:val="en-US" w:eastAsia="zh-CN"/>
              </w:rPr>
              <w:t>.</w:t>
            </w:r>
          </w:p>
        </w:tc>
        <w:tc>
          <w:tcPr>
            <w:tcW w:w="1153" w:type="dxa"/>
            <w:vMerge/>
            <w:tcBorders>
              <w:top w:val="single" w:sz="4" w:space="0" w:color="000000"/>
              <w:left w:val="single" w:sz="4" w:space="0" w:color="000000"/>
              <w:bottom w:val="nil"/>
              <w:right w:val="nil"/>
            </w:tcBorders>
            <w:vAlign w:val="center"/>
          </w:tcPr>
          <w:p w14:paraId="43DF623D" w14:textId="77777777" w:rsidR="006575A0" w:rsidRDefault="006575A0">
            <w:pPr>
              <w:ind w:firstLineChars="0" w:firstLine="0"/>
              <w:jc w:val="left"/>
              <w:rPr>
                <w:rFonts w:ascii="Times New Roman" w:hAnsi="Times New Roman" w:cs="Arial"/>
                <w:sz w:val="24"/>
                <w:lang w:val="en-US" w:eastAsia="zh-CN"/>
              </w:rPr>
            </w:pPr>
          </w:p>
        </w:tc>
        <w:tc>
          <w:tcPr>
            <w:tcW w:w="1091" w:type="dxa"/>
            <w:vMerge/>
            <w:tcBorders>
              <w:top w:val="single" w:sz="4" w:space="0" w:color="auto"/>
              <w:left w:val="single" w:sz="4" w:space="0" w:color="000000"/>
              <w:bottom w:val="nil"/>
              <w:right w:val="single" w:sz="4" w:space="0" w:color="000000"/>
            </w:tcBorders>
            <w:vAlign w:val="center"/>
          </w:tcPr>
          <w:p w14:paraId="6BC896B9" w14:textId="77777777" w:rsidR="006575A0" w:rsidRDefault="006575A0">
            <w:pPr>
              <w:ind w:firstLineChars="0" w:firstLine="0"/>
              <w:jc w:val="left"/>
              <w:rPr>
                <w:rFonts w:ascii="Times New Roman" w:hAnsi="Times New Roman" w:cs="Arial"/>
                <w:sz w:val="24"/>
                <w:lang w:val="en-US" w:eastAsia="zh-CN"/>
              </w:rPr>
            </w:pPr>
          </w:p>
        </w:tc>
      </w:tr>
      <w:tr w:rsidR="006575A0" w14:paraId="0029F4FE" w14:textId="77777777">
        <w:trPr>
          <w:trHeight w:val="168"/>
        </w:trPr>
        <w:tc>
          <w:tcPr>
            <w:tcW w:w="1182" w:type="dxa"/>
            <w:tcBorders>
              <w:top w:val="single" w:sz="4" w:space="0" w:color="auto"/>
              <w:left w:val="single" w:sz="4" w:space="0" w:color="000000"/>
              <w:bottom w:val="single" w:sz="4" w:space="0" w:color="000000"/>
              <w:right w:val="nil"/>
            </w:tcBorders>
          </w:tcPr>
          <w:p w14:paraId="23DEDCCF"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sz w:val="24"/>
                <w:lang w:val="en-GB" w:eastAsia="en-US"/>
              </w:rPr>
              <w:lastRenderedPageBreak/>
              <w:t>Extern</w:t>
            </w:r>
          </w:p>
        </w:tc>
        <w:tc>
          <w:tcPr>
            <w:tcW w:w="4509" w:type="dxa"/>
            <w:gridSpan w:val="4"/>
            <w:tcBorders>
              <w:top w:val="single" w:sz="4" w:space="0" w:color="auto"/>
              <w:left w:val="single" w:sz="4" w:space="0" w:color="000000"/>
              <w:bottom w:val="single" w:sz="4" w:space="0" w:color="000000"/>
              <w:right w:val="nil"/>
            </w:tcBorders>
          </w:tcPr>
          <w:p w14:paraId="37C9C006" w14:textId="77777777" w:rsidR="006575A0" w:rsidRDefault="007443E2">
            <w:pPr>
              <w:autoSpaceDE w:val="0"/>
              <w:snapToGrid w:val="0"/>
              <w:ind w:firstLineChars="0" w:firstLine="0"/>
              <w:jc w:val="left"/>
              <w:rPr>
                <w:rFonts w:ascii="Times New Roman" w:hAnsi="Times New Roman"/>
                <w:sz w:val="24"/>
                <w:lang w:val="en-US" w:eastAsia="zh-CN"/>
              </w:rPr>
            </w:pPr>
            <w:r>
              <w:rPr>
                <w:rFonts w:ascii="Times New Roman" w:hAnsi="Times New Roman"/>
                <w:sz w:val="24"/>
                <w:lang w:val="en-GB" w:eastAsia="en-US"/>
              </w:rPr>
              <w:t xml:space="preserve">the EMV data element, such as </w:t>
            </w:r>
            <w:r>
              <w:rPr>
                <w:rFonts w:ascii="Times New Roman" w:hAnsi="Times New Roman"/>
                <w:sz w:val="24"/>
                <w:lang w:val="en-GB" w:eastAsia="en-US"/>
              </w:rPr>
              <w:br/>
              <w:t>5F2</w:t>
            </w:r>
            <w:proofErr w:type="gramStart"/>
            <w:r>
              <w:rPr>
                <w:rFonts w:ascii="Times New Roman" w:hAnsi="Times New Roman"/>
                <w:sz w:val="24"/>
                <w:lang w:val="en-GB" w:eastAsia="en-US"/>
              </w:rPr>
              <w:t>A  Transaction</w:t>
            </w:r>
            <w:proofErr w:type="gramEnd"/>
            <w:r>
              <w:rPr>
                <w:rFonts w:ascii="Times New Roman" w:hAnsi="Times New Roman"/>
                <w:sz w:val="24"/>
                <w:lang w:val="en-GB" w:eastAsia="en-US"/>
              </w:rPr>
              <w:t xml:space="preserve"> currency code,</w:t>
            </w:r>
            <w:r>
              <w:rPr>
                <w:rFonts w:ascii="Times New Roman" w:hAnsi="Times New Roman"/>
                <w:sz w:val="24"/>
                <w:lang w:val="en-GB" w:eastAsia="en-US"/>
              </w:rPr>
              <w:br/>
              <w:t>5F57  Account Type</w:t>
            </w:r>
            <w:r>
              <w:rPr>
                <w:rFonts w:ascii="Times New Roman" w:hAnsi="Times New Roman"/>
                <w:sz w:val="24"/>
                <w:lang w:val="en-GB" w:eastAsia="en-US"/>
              </w:rPr>
              <w:br/>
              <w:t>DF8104  Balance Read Before Gen AC, (CL Mastercard)</w:t>
            </w:r>
            <w:r>
              <w:rPr>
                <w:rFonts w:ascii="Times New Roman" w:hAnsi="Times New Roman"/>
                <w:sz w:val="24"/>
                <w:lang w:val="en-GB" w:eastAsia="en-US"/>
              </w:rPr>
              <w:br/>
              <w:t>DF8105  Balance Read After Gen AC, (CL Mastercard)</w:t>
            </w:r>
            <w:r>
              <w:rPr>
                <w:rFonts w:ascii="Times New Roman" w:hAnsi="Times New Roman"/>
                <w:sz w:val="24"/>
                <w:lang w:val="en-GB" w:eastAsia="en-US"/>
              </w:rPr>
              <w:br/>
              <w:t>an so on.</w:t>
            </w:r>
            <w:r>
              <w:rPr>
                <w:rFonts w:ascii="Times New Roman" w:hAnsi="Times New Roman"/>
                <w:sz w:val="24"/>
                <w:lang w:val="en-GB" w:eastAsia="en-US"/>
              </w:rPr>
              <w:br/>
              <w:t xml:space="preserve">You can use transaction data to </w:t>
            </w:r>
            <w:r>
              <w:rPr>
                <w:rFonts w:ascii="ArialMT" w:hAnsi="ArialMT"/>
                <w:color w:val="000000"/>
                <w:sz w:val="20"/>
                <w:szCs w:val="20"/>
                <w:lang w:val="en-GB" w:eastAsia="en-US"/>
              </w:rPr>
              <w:t>override the Tag defined in AID/Terminal configuration in current transaction.</w:t>
            </w:r>
          </w:p>
        </w:tc>
        <w:tc>
          <w:tcPr>
            <w:tcW w:w="1153" w:type="dxa"/>
            <w:tcBorders>
              <w:top w:val="single" w:sz="4" w:space="0" w:color="auto"/>
              <w:left w:val="single" w:sz="4" w:space="0" w:color="000000"/>
              <w:bottom w:val="single" w:sz="4" w:space="0" w:color="000000"/>
              <w:right w:val="nil"/>
            </w:tcBorders>
          </w:tcPr>
          <w:p w14:paraId="51D88351" w14:textId="77777777" w:rsidR="006575A0" w:rsidRDefault="006575A0">
            <w:pPr>
              <w:autoSpaceDE w:val="0"/>
              <w:snapToGrid w:val="0"/>
              <w:ind w:firstLineChars="0" w:firstLine="0"/>
              <w:jc w:val="left"/>
              <w:rPr>
                <w:rFonts w:ascii="Times New Roman" w:hAnsi="Times New Roman" w:cs="Arial"/>
                <w:sz w:val="24"/>
                <w:lang w:val="en-US" w:eastAsia="zh-CN"/>
              </w:rPr>
            </w:pPr>
          </w:p>
        </w:tc>
        <w:tc>
          <w:tcPr>
            <w:tcW w:w="1091" w:type="dxa"/>
            <w:tcBorders>
              <w:top w:val="single" w:sz="4" w:space="0" w:color="auto"/>
              <w:left w:val="single" w:sz="4" w:space="0" w:color="000000"/>
              <w:bottom w:val="single" w:sz="4" w:space="0" w:color="000000"/>
              <w:right w:val="single" w:sz="4" w:space="0" w:color="000000"/>
            </w:tcBorders>
          </w:tcPr>
          <w:p w14:paraId="7A328BCB"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var</w:t>
            </w:r>
          </w:p>
        </w:tc>
      </w:tr>
    </w:tbl>
    <w:p w14:paraId="64A86CB1" w14:textId="77777777" w:rsidR="006575A0" w:rsidRDefault="006575A0">
      <w:pPr>
        <w:ind w:firstLineChars="400" w:firstLine="880"/>
        <w:rPr>
          <w:lang w:eastAsia="zh-CN"/>
        </w:rPr>
      </w:pPr>
    </w:p>
    <w:p w14:paraId="2C5EB9E4" w14:textId="77777777" w:rsidR="006575A0" w:rsidRDefault="006575A0">
      <w:pPr>
        <w:ind w:firstLineChars="400" w:firstLine="880"/>
        <w:rPr>
          <w:lang w:eastAsia="zh-CN"/>
        </w:rPr>
      </w:pPr>
    </w:p>
    <w:p w14:paraId="490E1DCB" w14:textId="77777777" w:rsidR="006575A0" w:rsidRDefault="007443E2">
      <w:pPr>
        <w:ind w:firstLineChars="400" w:firstLine="880"/>
        <w:rPr>
          <w:lang w:eastAsia="zh-CN"/>
        </w:rPr>
      </w:pPr>
      <w:r>
        <w:rPr>
          <w:rFonts w:hint="eastAsia"/>
          <w:lang w:eastAsia="zh-CN"/>
        </w:rPr>
        <w:t>返回</w:t>
      </w:r>
      <w:r>
        <w:rPr>
          <w:lang w:eastAsia="zh-CN"/>
        </w:rPr>
        <w:t>状态码</w:t>
      </w:r>
    </w:p>
    <w:tbl>
      <w:tblPr>
        <w:tblW w:w="7421" w:type="dxa"/>
        <w:jc w:val="right"/>
        <w:tblLayout w:type="fixed"/>
        <w:tblLook w:val="04A0" w:firstRow="1" w:lastRow="0" w:firstColumn="1" w:lastColumn="0" w:noHBand="0" w:noVBand="1"/>
      </w:tblPr>
      <w:tblGrid>
        <w:gridCol w:w="1701"/>
        <w:gridCol w:w="1701"/>
        <w:gridCol w:w="4019"/>
      </w:tblGrid>
      <w:tr w:rsidR="006575A0" w14:paraId="6F4C3B09" w14:textId="77777777">
        <w:trPr>
          <w:jc w:val="right"/>
        </w:trPr>
        <w:tc>
          <w:tcPr>
            <w:tcW w:w="1701" w:type="dxa"/>
            <w:tcBorders>
              <w:top w:val="single" w:sz="4" w:space="0" w:color="000000"/>
              <w:left w:val="single" w:sz="4" w:space="0" w:color="000000"/>
              <w:bottom w:val="single" w:sz="4" w:space="0" w:color="000000"/>
            </w:tcBorders>
          </w:tcPr>
          <w:p w14:paraId="3D99D6E7" w14:textId="77777777" w:rsidR="006575A0" w:rsidRDefault="007443E2">
            <w:pPr>
              <w:ind w:firstLine="440"/>
              <w:jc w:val="center"/>
              <w:rPr>
                <w:bCs/>
                <w:color w:val="000000"/>
                <w:szCs w:val="21"/>
              </w:rPr>
            </w:pPr>
            <w:r>
              <w:rPr>
                <w:bCs/>
                <w:color w:val="000000"/>
                <w:szCs w:val="21"/>
              </w:rPr>
              <w:t>标识</w:t>
            </w:r>
          </w:p>
        </w:tc>
        <w:tc>
          <w:tcPr>
            <w:tcW w:w="1701" w:type="dxa"/>
            <w:tcBorders>
              <w:top w:val="single" w:sz="4" w:space="0" w:color="000000"/>
              <w:left w:val="single" w:sz="4" w:space="0" w:color="000000"/>
              <w:bottom w:val="single" w:sz="4" w:space="0" w:color="000000"/>
            </w:tcBorders>
          </w:tcPr>
          <w:p w14:paraId="51D633CF" w14:textId="77777777" w:rsidR="006575A0" w:rsidRDefault="007443E2">
            <w:pPr>
              <w:ind w:firstLine="440"/>
              <w:jc w:val="center"/>
              <w:rPr>
                <w:bCs/>
                <w:color w:val="000000"/>
                <w:szCs w:val="21"/>
              </w:rPr>
            </w:pPr>
            <w:r>
              <w:rPr>
                <w:bCs/>
                <w:color w:val="000000"/>
                <w:szCs w:val="21"/>
              </w:rPr>
              <w:t>内容</w:t>
            </w:r>
          </w:p>
        </w:tc>
        <w:tc>
          <w:tcPr>
            <w:tcW w:w="4019" w:type="dxa"/>
            <w:tcBorders>
              <w:top w:val="single" w:sz="4" w:space="0" w:color="000000"/>
              <w:left w:val="single" w:sz="4" w:space="0" w:color="000000"/>
              <w:bottom w:val="single" w:sz="4" w:space="0" w:color="000000"/>
              <w:right w:val="single" w:sz="4" w:space="0" w:color="000000"/>
            </w:tcBorders>
          </w:tcPr>
          <w:p w14:paraId="218E6883" w14:textId="77777777" w:rsidR="006575A0" w:rsidRDefault="007443E2">
            <w:pPr>
              <w:ind w:firstLine="440"/>
              <w:jc w:val="center"/>
              <w:rPr>
                <w:bCs/>
                <w:color w:val="000000"/>
                <w:szCs w:val="21"/>
              </w:rPr>
            </w:pPr>
            <w:r>
              <w:rPr>
                <w:bCs/>
                <w:color w:val="000000"/>
                <w:szCs w:val="21"/>
              </w:rPr>
              <w:t>说明</w:t>
            </w:r>
          </w:p>
        </w:tc>
      </w:tr>
      <w:tr w:rsidR="006575A0" w14:paraId="12F185DC" w14:textId="77777777">
        <w:trPr>
          <w:trHeight w:val="282"/>
          <w:jc w:val="right"/>
        </w:trPr>
        <w:tc>
          <w:tcPr>
            <w:tcW w:w="1701" w:type="dxa"/>
            <w:vMerge w:val="restart"/>
            <w:tcBorders>
              <w:top w:val="single" w:sz="4" w:space="0" w:color="000000"/>
              <w:left w:val="single" w:sz="4" w:space="0" w:color="000000"/>
            </w:tcBorders>
            <w:vAlign w:val="center"/>
          </w:tcPr>
          <w:p w14:paraId="5A81B31E" w14:textId="77777777" w:rsidR="006575A0" w:rsidRDefault="007443E2">
            <w:pPr>
              <w:ind w:firstLineChars="0" w:firstLine="0"/>
              <w:jc w:val="left"/>
            </w:pPr>
            <w:r>
              <w:t>Response Code</w:t>
            </w:r>
          </w:p>
        </w:tc>
        <w:tc>
          <w:tcPr>
            <w:tcW w:w="1701" w:type="dxa"/>
            <w:tcBorders>
              <w:top w:val="single" w:sz="4" w:space="0" w:color="000000"/>
              <w:left w:val="single" w:sz="4" w:space="0" w:color="000000"/>
              <w:bottom w:val="single" w:sz="4" w:space="0" w:color="000000"/>
            </w:tcBorders>
            <w:vAlign w:val="center"/>
          </w:tcPr>
          <w:p w14:paraId="3CC160A3" w14:textId="77777777" w:rsidR="006575A0" w:rsidRDefault="007443E2">
            <w:pPr>
              <w:ind w:firstLineChars="0" w:firstLine="0"/>
              <w:jc w:val="left"/>
              <w:rPr>
                <w:lang w:val="en-US" w:eastAsia="zh-CN"/>
              </w:rPr>
            </w:pPr>
            <w:r>
              <w:rPr>
                <w:rFonts w:hint="eastAsia"/>
                <w:lang w:val="en-US" w:eastAsia="zh-CN"/>
              </w:rPr>
              <w:t>30</w:t>
            </w:r>
            <w:r>
              <w:t>H,</w:t>
            </w:r>
            <w:r>
              <w:rPr>
                <w:rFonts w:hint="eastAsia"/>
                <w:lang w:val="en-US" w:eastAsia="zh-CN"/>
              </w:rPr>
              <w:t>30</w:t>
            </w:r>
            <w:r>
              <w:t>H</w:t>
            </w:r>
          </w:p>
        </w:tc>
        <w:tc>
          <w:tcPr>
            <w:tcW w:w="4019" w:type="dxa"/>
            <w:vMerge w:val="restart"/>
            <w:tcBorders>
              <w:top w:val="single" w:sz="4" w:space="0" w:color="000000"/>
              <w:left w:val="single" w:sz="4" w:space="0" w:color="000000"/>
              <w:right w:val="single" w:sz="4" w:space="0" w:color="000000"/>
            </w:tcBorders>
            <w:vAlign w:val="center"/>
          </w:tcPr>
          <w:p w14:paraId="61A525C7" w14:textId="77777777" w:rsidR="006575A0" w:rsidRDefault="007443E2">
            <w:pPr>
              <w:ind w:firstLineChars="0" w:firstLine="0"/>
              <w:jc w:val="left"/>
              <w:rPr>
                <w:lang w:eastAsia="zh-CN"/>
              </w:rPr>
            </w:pPr>
            <w:r>
              <w:rPr>
                <w:rFonts w:hint="eastAsia"/>
                <w:lang w:eastAsia="zh-CN"/>
              </w:rPr>
              <w:t>操作成功</w:t>
            </w:r>
          </w:p>
          <w:p w14:paraId="17A737F6" w14:textId="77777777" w:rsidR="006575A0" w:rsidRDefault="007443E2">
            <w:pPr>
              <w:ind w:firstLine="440"/>
              <w:jc w:val="left"/>
              <w:rPr>
                <w:lang w:eastAsia="zh-CN"/>
              </w:rPr>
            </w:pPr>
            <w:r>
              <w:rPr>
                <w:rFonts w:hint="eastAsia"/>
                <w:lang w:eastAsia="zh-CN"/>
              </w:rPr>
              <w:t>无效</w:t>
            </w:r>
            <w:r>
              <w:rPr>
                <w:lang w:eastAsia="zh-CN"/>
              </w:rPr>
              <w:t>的命令参数</w:t>
            </w:r>
          </w:p>
          <w:p w14:paraId="051A84BB" w14:textId="77777777" w:rsidR="006575A0" w:rsidRDefault="007443E2">
            <w:pPr>
              <w:ind w:firstLineChars="0" w:firstLine="0"/>
              <w:jc w:val="left"/>
              <w:rPr>
                <w:lang w:eastAsia="zh-CN"/>
              </w:rPr>
            </w:pPr>
            <w:r>
              <w:rPr>
                <w:rFonts w:hint="eastAsia"/>
                <w:lang w:eastAsia="zh-CN"/>
              </w:rPr>
              <w:t>命令</w:t>
            </w:r>
            <w:r>
              <w:rPr>
                <w:lang w:eastAsia="zh-CN"/>
              </w:rPr>
              <w:t>失败</w:t>
            </w:r>
          </w:p>
          <w:p w14:paraId="65629B6D" w14:textId="77777777" w:rsidR="006575A0" w:rsidRDefault="007443E2">
            <w:pPr>
              <w:ind w:firstLineChars="0" w:firstLine="0"/>
              <w:jc w:val="left"/>
              <w:rPr>
                <w:lang w:eastAsia="zh-CN"/>
              </w:rPr>
            </w:pPr>
            <w:r>
              <w:rPr>
                <w:rFonts w:hint="eastAsia"/>
                <w:lang w:eastAsia="zh-CN"/>
              </w:rPr>
              <w:t>后台取消</w:t>
            </w:r>
            <w:r>
              <w:rPr>
                <w:lang w:eastAsia="zh-CN"/>
              </w:rPr>
              <w:t>交易</w:t>
            </w:r>
          </w:p>
        </w:tc>
      </w:tr>
      <w:tr w:rsidR="006575A0" w14:paraId="578EE1AA" w14:textId="77777777">
        <w:trPr>
          <w:trHeight w:val="282"/>
          <w:jc w:val="right"/>
        </w:trPr>
        <w:tc>
          <w:tcPr>
            <w:tcW w:w="1701" w:type="dxa"/>
            <w:vMerge/>
            <w:tcBorders>
              <w:left w:val="single" w:sz="4" w:space="0" w:color="000000"/>
            </w:tcBorders>
            <w:vAlign w:val="center"/>
          </w:tcPr>
          <w:p w14:paraId="56A8F38E"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2A9475FD" w14:textId="77777777" w:rsidR="006575A0" w:rsidRDefault="007443E2">
            <w:pPr>
              <w:ind w:firstLineChars="0" w:firstLine="0"/>
              <w:jc w:val="left"/>
            </w:pPr>
            <w:r>
              <w:rPr>
                <w:rFonts w:hint="eastAsia"/>
                <w:lang w:val="en-US" w:eastAsia="zh-CN"/>
              </w:rPr>
              <w:t>31</w:t>
            </w:r>
            <w:r>
              <w:t>H,</w:t>
            </w:r>
            <w:r>
              <w:rPr>
                <w:rFonts w:hint="eastAsia"/>
                <w:lang w:val="en-US" w:eastAsia="zh-CN"/>
              </w:rPr>
              <w:t>31</w:t>
            </w:r>
            <w:r>
              <w:t>H</w:t>
            </w:r>
          </w:p>
        </w:tc>
        <w:tc>
          <w:tcPr>
            <w:tcW w:w="4019" w:type="dxa"/>
            <w:vMerge/>
            <w:tcBorders>
              <w:left w:val="single" w:sz="4" w:space="0" w:color="000000"/>
              <w:right w:val="single" w:sz="4" w:space="0" w:color="000000"/>
            </w:tcBorders>
            <w:vAlign w:val="center"/>
          </w:tcPr>
          <w:p w14:paraId="1C7F37DD" w14:textId="77777777" w:rsidR="006575A0" w:rsidRDefault="006575A0">
            <w:pPr>
              <w:ind w:firstLineChars="0" w:firstLine="0"/>
              <w:jc w:val="left"/>
            </w:pPr>
          </w:p>
        </w:tc>
      </w:tr>
      <w:tr w:rsidR="006575A0" w14:paraId="0B76A6DA" w14:textId="77777777">
        <w:trPr>
          <w:trHeight w:val="282"/>
          <w:jc w:val="right"/>
        </w:trPr>
        <w:tc>
          <w:tcPr>
            <w:tcW w:w="1701" w:type="dxa"/>
            <w:vMerge/>
            <w:tcBorders>
              <w:left w:val="single" w:sz="4" w:space="0" w:color="000000"/>
            </w:tcBorders>
            <w:vAlign w:val="center"/>
          </w:tcPr>
          <w:p w14:paraId="1F74226F"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4559B079" w14:textId="77777777" w:rsidR="006575A0" w:rsidRDefault="007443E2">
            <w:pPr>
              <w:ind w:firstLineChars="0" w:firstLine="0"/>
              <w:jc w:val="left"/>
            </w:pPr>
            <w:r>
              <w:rPr>
                <w:rFonts w:hint="eastAsia"/>
                <w:lang w:val="en-US" w:eastAsia="zh-CN"/>
              </w:rPr>
              <w:t>32</w:t>
            </w:r>
            <w:r>
              <w:t>H,</w:t>
            </w:r>
            <w:r>
              <w:rPr>
                <w:rFonts w:hint="eastAsia"/>
                <w:lang w:val="en-US" w:eastAsia="zh-CN"/>
              </w:rPr>
              <w:t>32</w:t>
            </w:r>
            <w:r>
              <w:t>H</w:t>
            </w:r>
          </w:p>
        </w:tc>
        <w:tc>
          <w:tcPr>
            <w:tcW w:w="4019" w:type="dxa"/>
            <w:vMerge/>
            <w:tcBorders>
              <w:left w:val="single" w:sz="4" w:space="0" w:color="000000"/>
              <w:right w:val="single" w:sz="4" w:space="0" w:color="000000"/>
            </w:tcBorders>
            <w:vAlign w:val="center"/>
          </w:tcPr>
          <w:p w14:paraId="1CD3FBFC" w14:textId="77777777" w:rsidR="006575A0" w:rsidRDefault="006575A0">
            <w:pPr>
              <w:ind w:firstLineChars="0" w:firstLine="0"/>
              <w:jc w:val="left"/>
            </w:pPr>
          </w:p>
        </w:tc>
      </w:tr>
      <w:tr w:rsidR="006575A0" w14:paraId="55A784A7" w14:textId="77777777">
        <w:trPr>
          <w:trHeight w:val="282"/>
          <w:jc w:val="right"/>
        </w:trPr>
        <w:tc>
          <w:tcPr>
            <w:tcW w:w="1701" w:type="dxa"/>
            <w:vMerge/>
            <w:tcBorders>
              <w:left w:val="single" w:sz="4" w:space="0" w:color="000000"/>
              <w:bottom w:val="single" w:sz="4" w:space="0" w:color="000000"/>
            </w:tcBorders>
            <w:vAlign w:val="center"/>
          </w:tcPr>
          <w:p w14:paraId="61EBA46D"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280FE262" w14:textId="77777777" w:rsidR="006575A0" w:rsidRDefault="007443E2">
            <w:pPr>
              <w:ind w:firstLineChars="0" w:firstLine="0"/>
              <w:jc w:val="left"/>
            </w:pPr>
            <w:r>
              <w:rPr>
                <w:rFonts w:hint="eastAsia"/>
                <w:lang w:val="en-US" w:eastAsia="zh-CN"/>
              </w:rPr>
              <w:t>33</w:t>
            </w:r>
            <w:r>
              <w:t>H,</w:t>
            </w:r>
            <w:r>
              <w:rPr>
                <w:rFonts w:hint="eastAsia"/>
                <w:lang w:val="en-US" w:eastAsia="zh-CN"/>
              </w:rPr>
              <w:t>33</w:t>
            </w:r>
            <w:r>
              <w:t>H</w:t>
            </w:r>
          </w:p>
        </w:tc>
        <w:tc>
          <w:tcPr>
            <w:tcW w:w="4019" w:type="dxa"/>
            <w:vMerge/>
            <w:tcBorders>
              <w:left w:val="single" w:sz="4" w:space="0" w:color="000000"/>
              <w:bottom w:val="single" w:sz="4" w:space="0" w:color="000000"/>
              <w:right w:val="single" w:sz="4" w:space="0" w:color="000000"/>
            </w:tcBorders>
            <w:vAlign w:val="center"/>
          </w:tcPr>
          <w:p w14:paraId="046C9BF4" w14:textId="77777777" w:rsidR="006575A0" w:rsidRDefault="006575A0">
            <w:pPr>
              <w:ind w:firstLineChars="0" w:firstLine="0"/>
              <w:jc w:val="left"/>
            </w:pPr>
          </w:p>
        </w:tc>
      </w:tr>
      <w:tr w:rsidR="006575A0" w14:paraId="133DE275" w14:textId="77777777">
        <w:trPr>
          <w:jc w:val="right"/>
        </w:trPr>
        <w:tc>
          <w:tcPr>
            <w:tcW w:w="1701" w:type="dxa"/>
            <w:tcBorders>
              <w:top w:val="single" w:sz="4" w:space="0" w:color="000000"/>
              <w:left w:val="single" w:sz="4" w:space="0" w:color="000000"/>
              <w:bottom w:val="single" w:sz="4" w:space="0" w:color="000000"/>
            </w:tcBorders>
            <w:vAlign w:val="center"/>
          </w:tcPr>
          <w:p w14:paraId="1698F088" w14:textId="77777777" w:rsidR="006575A0" w:rsidRDefault="007443E2">
            <w:pPr>
              <w:ind w:firstLineChars="0" w:firstLine="0"/>
              <w:jc w:val="left"/>
              <w:rPr>
                <w:lang w:eastAsia="zh-CN"/>
              </w:rPr>
            </w:pPr>
            <w:r>
              <w:rPr>
                <w:rFonts w:hint="eastAsia"/>
                <w:lang w:eastAsia="zh-CN"/>
              </w:rPr>
              <w:t>交易状态</w:t>
            </w:r>
          </w:p>
        </w:tc>
        <w:tc>
          <w:tcPr>
            <w:tcW w:w="1701" w:type="dxa"/>
            <w:tcBorders>
              <w:top w:val="single" w:sz="4" w:space="0" w:color="000000"/>
              <w:left w:val="single" w:sz="4" w:space="0" w:color="000000"/>
              <w:bottom w:val="single" w:sz="4" w:space="0" w:color="000000"/>
            </w:tcBorders>
            <w:vAlign w:val="center"/>
          </w:tcPr>
          <w:p w14:paraId="04506089"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1A94140E" w14:textId="77777777" w:rsidR="006575A0" w:rsidRDefault="007443E2">
            <w:pPr>
              <w:tabs>
                <w:tab w:val="left" w:pos="468"/>
                <w:tab w:val="left" w:pos="1728"/>
              </w:tabs>
              <w:ind w:firstLineChars="0" w:firstLine="0"/>
              <w:rPr>
                <w:rFonts w:ascii="Times New Roman" w:hAnsi="Times New Roman"/>
                <w:color w:val="000000"/>
                <w:spacing w:val="-3"/>
                <w:sz w:val="24"/>
                <w:lang w:val="en-US" w:eastAsia="zh-CN"/>
              </w:rPr>
            </w:pPr>
            <w:r>
              <w:rPr>
                <w:color w:val="000000"/>
                <w:spacing w:val="-3"/>
                <w:lang w:val="en-US" w:eastAsia="zh-CN"/>
              </w:rPr>
              <w:t>If (</w:t>
            </w:r>
            <w:r>
              <w:rPr>
                <w:color w:val="000000"/>
                <w:spacing w:val="-3"/>
              </w:rPr>
              <w:t>Response Code</w:t>
            </w:r>
            <w:r>
              <w:rPr>
                <w:color w:val="000000"/>
                <w:spacing w:val="-3"/>
                <w:lang w:val="en-US" w:eastAsia="zh-CN"/>
              </w:rPr>
              <w:t xml:space="preserve"> == 0)</w:t>
            </w:r>
          </w:p>
          <w:p w14:paraId="3DD21DF9" w14:textId="77777777" w:rsidR="006575A0" w:rsidRDefault="006575A0">
            <w:pPr>
              <w:tabs>
                <w:tab w:val="left" w:pos="468"/>
                <w:tab w:val="left" w:pos="1728"/>
              </w:tabs>
              <w:ind w:firstLineChars="0" w:firstLine="0"/>
              <w:rPr>
                <w:color w:val="000000"/>
                <w:spacing w:val="-3"/>
                <w:lang w:val="en-US" w:eastAsia="zh-CN"/>
              </w:rPr>
            </w:pPr>
          </w:p>
          <w:p w14:paraId="40D4BED6" w14:textId="77777777" w:rsidR="006575A0" w:rsidRDefault="007443E2">
            <w:pPr>
              <w:tabs>
                <w:tab w:val="left" w:pos="468"/>
                <w:tab w:val="left" w:pos="1728"/>
              </w:tabs>
              <w:ind w:firstLineChars="0" w:firstLine="0"/>
              <w:rPr>
                <w:color w:val="000000"/>
                <w:spacing w:val="-3"/>
                <w:lang w:val="en-US" w:eastAsia="zh-CN"/>
              </w:rPr>
            </w:pPr>
            <w:r>
              <w:rPr>
                <w:color w:val="000000"/>
                <w:spacing w:val="-3"/>
                <w:lang w:val="en-US" w:eastAsia="zh-CN"/>
              </w:rPr>
              <w:t>L3_TXN_</w:t>
            </w:r>
            <w:proofErr w:type="gramStart"/>
            <w:r>
              <w:rPr>
                <w:color w:val="000000"/>
                <w:spacing w:val="-3"/>
                <w:lang w:val="en-US" w:eastAsia="zh-CN"/>
              </w:rPr>
              <w:t xml:space="preserve">OK,   </w:t>
            </w:r>
            <w:proofErr w:type="gramEnd"/>
            <w:r>
              <w:rPr>
                <w:color w:val="000000"/>
                <w:spacing w:val="-3"/>
                <w:lang w:val="en-US" w:eastAsia="zh-CN"/>
              </w:rPr>
              <w:t xml:space="preserve"> 0</w:t>
            </w:r>
          </w:p>
          <w:p w14:paraId="3CA9E85E" w14:textId="77777777" w:rsidR="006575A0" w:rsidRDefault="007443E2">
            <w:pPr>
              <w:tabs>
                <w:tab w:val="left" w:pos="468"/>
                <w:tab w:val="left" w:pos="1728"/>
              </w:tabs>
              <w:ind w:firstLineChars="0" w:firstLine="0"/>
              <w:rPr>
                <w:color w:val="000000"/>
                <w:spacing w:val="-3"/>
                <w:lang w:val="en-US" w:eastAsia="zh-CN"/>
              </w:rPr>
            </w:pPr>
            <w:r>
              <w:rPr>
                <w:color w:val="000000"/>
                <w:spacing w:val="-3"/>
                <w:lang w:val="en-US" w:eastAsia="zh-CN"/>
              </w:rPr>
              <w:t>L3_TXN_</w:t>
            </w:r>
            <w:proofErr w:type="gramStart"/>
            <w:r>
              <w:rPr>
                <w:color w:val="000000"/>
                <w:spacing w:val="-3"/>
                <w:lang w:val="en-US" w:eastAsia="zh-CN"/>
              </w:rPr>
              <w:t>TERMINATE,  1</w:t>
            </w:r>
            <w:proofErr w:type="gramEnd"/>
          </w:p>
          <w:p w14:paraId="5D4422B5" w14:textId="77777777" w:rsidR="006575A0" w:rsidRDefault="007443E2">
            <w:pPr>
              <w:tabs>
                <w:tab w:val="left" w:pos="468"/>
                <w:tab w:val="left" w:pos="1728"/>
              </w:tabs>
              <w:ind w:firstLineChars="0" w:firstLine="0"/>
              <w:rPr>
                <w:color w:val="000000"/>
                <w:spacing w:val="-3"/>
                <w:lang w:val="en-US" w:eastAsia="zh-CN"/>
              </w:rPr>
            </w:pPr>
            <w:r>
              <w:rPr>
                <w:color w:val="000000"/>
                <w:spacing w:val="-3"/>
                <w:lang w:val="en-US" w:eastAsia="zh-CN"/>
              </w:rPr>
              <w:t>L3_TXN_TRY_</w:t>
            </w:r>
            <w:proofErr w:type="gramStart"/>
            <w:r>
              <w:rPr>
                <w:color w:val="000000"/>
                <w:spacing w:val="-3"/>
                <w:lang w:val="en-US" w:eastAsia="zh-CN"/>
              </w:rPr>
              <w:t>ANOTHER,  2</w:t>
            </w:r>
            <w:proofErr w:type="gramEnd"/>
          </w:p>
          <w:p w14:paraId="19F45B50" w14:textId="77777777" w:rsidR="006575A0" w:rsidRDefault="007443E2">
            <w:pPr>
              <w:tabs>
                <w:tab w:val="left" w:pos="468"/>
                <w:tab w:val="left" w:pos="1728"/>
              </w:tabs>
              <w:ind w:firstLineChars="0" w:firstLine="0"/>
              <w:rPr>
                <w:color w:val="000000"/>
                <w:spacing w:val="-3"/>
                <w:lang w:val="en-US" w:eastAsia="zh-CN"/>
              </w:rPr>
            </w:pPr>
            <w:r>
              <w:rPr>
                <w:color w:val="000000"/>
                <w:spacing w:val="-3"/>
                <w:lang w:val="en-US" w:eastAsia="zh-CN"/>
              </w:rPr>
              <w:t>L3_TXN_</w:t>
            </w:r>
            <w:proofErr w:type="gramStart"/>
            <w:r>
              <w:rPr>
                <w:color w:val="000000"/>
                <w:spacing w:val="-3"/>
                <w:lang w:val="en-US" w:eastAsia="zh-CN"/>
              </w:rPr>
              <w:t xml:space="preserve">DECLINE,   </w:t>
            </w:r>
            <w:proofErr w:type="gramEnd"/>
            <w:r>
              <w:rPr>
                <w:color w:val="000000"/>
                <w:spacing w:val="-3"/>
                <w:lang w:val="en-US" w:eastAsia="zh-CN"/>
              </w:rPr>
              <w:t>3</w:t>
            </w:r>
          </w:p>
          <w:p w14:paraId="4E5FD292" w14:textId="77777777" w:rsidR="006575A0" w:rsidRDefault="007443E2">
            <w:pPr>
              <w:tabs>
                <w:tab w:val="left" w:pos="468"/>
                <w:tab w:val="left" w:pos="1728"/>
              </w:tabs>
              <w:ind w:firstLineChars="0" w:firstLine="0"/>
              <w:rPr>
                <w:color w:val="000000"/>
                <w:spacing w:val="-3"/>
                <w:lang w:val="en-US" w:eastAsia="zh-CN"/>
              </w:rPr>
            </w:pPr>
            <w:r>
              <w:rPr>
                <w:color w:val="000000"/>
                <w:spacing w:val="-3"/>
                <w:lang w:val="en-US" w:eastAsia="zh-CN"/>
              </w:rPr>
              <w:t>L3_TXN_</w:t>
            </w:r>
            <w:proofErr w:type="gramStart"/>
            <w:r>
              <w:rPr>
                <w:color w:val="000000"/>
                <w:spacing w:val="-3"/>
                <w:lang w:val="en-US" w:eastAsia="zh-CN"/>
              </w:rPr>
              <w:t>APPROVED,  4</w:t>
            </w:r>
            <w:proofErr w:type="gramEnd"/>
          </w:p>
          <w:p w14:paraId="4D1E01F5" w14:textId="77777777" w:rsidR="006575A0" w:rsidRDefault="007443E2">
            <w:pPr>
              <w:ind w:firstLineChars="0" w:firstLine="0"/>
              <w:jc w:val="left"/>
              <w:rPr>
                <w:lang w:eastAsia="zh-CN"/>
              </w:rPr>
            </w:pPr>
            <w:r>
              <w:rPr>
                <w:color w:val="000000"/>
                <w:spacing w:val="-3"/>
                <w:lang w:val="en-US" w:eastAsia="zh-CN"/>
              </w:rPr>
              <w:t>L3_TXN_</w:t>
            </w:r>
            <w:proofErr w:type="gramStart"/>
            <w:r>
              <w:rPr>
                <w:color w:val="000000"/>
                <w:spacing w:val="-3"/>
                <w:lang w:val="en-US" w:eastAsia="zh-CN"/>
              </w:rPr>
              <w:t>ONLINE,  5</w:t>
            </w:r>
            <w:proofErr w:type="gramEnd"/>
          </w:p>
        </w:tc>
      </w:tr>
      <w:tr w:rsidR="006575A0" w14:paraId="7B04AADC" w14:textId="77777777">
        <w:trPr>
          <w:jc w:val="right"/>
        </w:trPr>
        <w:tc>
          <w:tcPr>
            <w:tcW w:w="1701" w:type="dxa"/>
            <w:tcBorders>
              <w:top w:val="single" w:sz="4" w:space="0" w:color="000000"/>
              <w:left w:val="single" w:sz="4" w:space="0" w:color="000000"/>
              <w:bottom w:val="single" w:sz="4" w:space="0" w:color="000000"/>
            </w:tcBorders>
            <w:vAlign w:val="center"/>
          </w:tcPr>
          <w:p w14:paraId="48255CCC" w14:textId="77777777" w:rsidR="006575A0" w:rsidRDefault="007443E2">
            <w:pPr>
              <w:ind w:firstLineChars="0" w:firstLine="0"/>
              <w:jc w:val="left"/>
              <w:rPr>
                <w:lang w:eastAsia="zh-CN"/>
              </w:rPr>
            </w:pPr>
            <w:r>
              <w:rPr>
                <w:rFonts w:hint="eastAsia"/>
                <w:lang w:eastAsia="zh-CN"/>
              </w:rPr>
              <w:t>CVM</w:t>
            </w:r>
            <w:r>
              <w:rPr>
                <w:lang w:eastAsia="zh-CN"/>
              </w:rPr>
              <w:t xml:space="preserve"> </w:t>
            </w:r>
            <w:r>
              <w:rPr>
                <w:rFonts w:hint="eastAsia"/>
                <w:lang w:eastAsia="zh-CN"/>
              </w:rPr>
              <w:t>status</w:t>
            </w:r>
          </w:p>
        </w:tc>
        <w:tc>
          <w:tcPr>
            <w:tcW w:w="1701" w:type="dxa"/>
            <w:tcBorders>
              <w:top w:val="single" w:sz="4" w:space="0" w:color="000000"/>
              <w:left w:val="single" w:sz="4" w:space="0" w:color="000000"/>
              <w:bottom w:val="single" w:sz="4" w:space="0" w:color="000000"/>
            </w:tcBorders>
            <w:vAlign w:val="center"/>
          </w:tcPr>
          <w:p w14:paraId="5C65E416"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4BEC01FF" w14:textId="77777777" w:rsidR="006575A0" w:rsidRDefault="007443E2">
            <w:pPr>
              <w:tabs>
                <w:tab w:val="left" w:pos="468"/>
                <w:tab w:val="left" w:pos="1728"/>
              </w:tabs>
              <w:ind w:firstLineChars="0" w:firstLine="0"/>
              <w:jc w:val="left"/>
              <w:rPr>
                <w:rFonts w:ascii="Times New Roman" w:hAnsi="Times New Roman"/>
                <w:sz w:val="24"/>
                <w:lang w:val="en-GB" w:eastAsia="en-US"/>
              </w:rPr>
            </w:pPr>
            <w:r>
              <w:t>OP_NO_CVM                             0x00</w:t>
            </w:r>
            <w:r>
              <w:br/>
              <w:t>OP_OBTAIN_SIGNATURE        0x10</w:t>
            </w:r>
            <w:r>
              <w:br/>
              <w:t>OP_ONLINE_PIN                       0x20</w:t>
            </w:r>
          </w:p>
          <w:p w14:paraId="381583F4" w14:textId="77777777" w:rsidR="006575A0" w:rsidRDefault="007443E2">
            <w:pPr>
              <w:tabs>
                <w:tab w:val="left" w:pos="468"/>
                <w:tab w:val="left" w:pos="1728"/>
              </w:tabs>
              <w:ind w:firstLineChars="0" w:firstLine="0"/>
            </w:pPr>
            <w:r>
              <w:t>OP_CONFIRMATION_CODE_VERIFIED                                               0x30</w:t>
            </w:r>
          </w:p>
          <w:p w14:paraId="2C740C32" w14:textId="77777777" w:rsidR="006575A0" w:rsidRDefault="007443E2">
            <w:pPr>
              <w:ind w:firstLineChars="0" w:firstLine="0"/>
              <w:jc w:val="left"/>
              <w:rPr>
                <w:lang w:eastAsia="zh-CN"/>
              </w:rPr>
            </w:pPr>
            <w:r>
              <w:t>OP_CVM_NA                              0xF0</w:t>
            </w:r>
          </w:p>
        </w:tc>
      </w:tr>
      <w:tr w:rsidR="006575A0" w14:paraId="6393E75E" w14:textId="77777777">
        <w:trPr>
          <w:jc w:val="right"/>
        </w:trPr>
        <w:tc>
          <w:tcPr>
            <w:tcW w:w="1701" w:type="dxa"/>
            <w:tcBorders>
              <w:top w:val="single" w:sz="4" w:space="0" w:color="000000"/>
              <w:left w:val="single" w:sz="4" w:space="0" w:color="000000"/>
              <w:bottom w:val="single" w:sz="4" w:space="0" w:color="000000"/>
            </w:tcBorders>
            <w:vAlign w:val="center"/>
          </w:tcPr>
          <w:p w14:paraId="7D1BABCF" w14:textId="77777777" w:rsidR="006575A0" w:rsidRDefault="007443E2">
            <w:pPr>
              <w:ind w:firstLineChars="0" w:firstLine="0"/>
              <w:jc w:val="left"/>
              <w:rPr>
                <w:lang w:eastAsia="zh-CN"/>
              </w:rPr>
            </w:pPr>
            <w:r>
              <w:rPr>
                <w:rFonts w:hint="eastAsia"/>
                <w:lang w:eastAsia="zh-CN"/>
              </w:rPr>
              <w:t>错误码</w:t>
            </w:r>
          </w:p>
        </w:tc>
        <w:tc>
          <w:tcPr>
            <w:tcW w:w="1701" w:type="dxa"/>
            <w:tcBorders>
              <w:top w:val="single" w:sz="4" w:space="0" w:color="000000"/>
              <w:left w:val="single" w:sz="4" w:space="0" w:color="000000"/>
              <w:bottom w:val="single" w:sz="4" w:space="0" w:color="000000"/>
            </w:tcBorders>
            <w:vAlign w:val="center"/>
          </w:tcPr>
          <w:p w14:paraId="299B2800"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405A4EF5" w14:textId="77777777" w:rsidR="006575A0" w:rsidRDefault="007443E2">
            <w:pPr>
              <w:tabs>
                <w:tab w:val="left" w:pos="468"/>
                <w:tab w:val="left" w:pos="1728"/>
              </w:tabs>
              <w:ind w:firstLineChars="0" w:firstLine="0"/>
              <w:rPr>
                <w:rFonts w:ascii="Times New Roman" w:hAnsi="Times New Roman"/>
                <w:color w:val="000000"/>
                <w:spacing w:val="-3"/>
                <w:sz w:val="24"/>
                <w:lang w:val="en-US" w:eastAsia="zh-CN"/>
              </w:rPr>
            </w:pPr>
            <w:r>
              <w:rPr>
                <w:color w:val="000000"/>
                <w:spacing w:val="-3"/>
                <w:lang w:val="en-US" w:eastAsia="zh-CN"/>
              </w:rPr>
              <w:t>If (</w:t>
            </w:r>
            <w:r>
              <w:rPr>
                <w:color w:val="000000"/>
                <w:spacing w:val="-3"/>
              </w:rPr>
              <w:t>Response Code</w:t>
            </w:r>
            <w:r>
              <w:rPr>
                <w:color w:val="000000"/>
                <w:spacing w:val="-3"/>
                <w:lang w:val="en-US" w:eastAsia="zh-CN"/>
              </w:rPr>
              <w:t xml:space="preserve"> == 0)</w:t>
            </w:r>
          </w:p>
        </w:tc>
      </w:tr>
      <w:tr w:rsidR="006575A0" w14:paraId="646B1F51" w14:textId="77777777">
        <w:trPr>
          <w:jc w:val="right"/>
        </w:trPr>
        <w:tc>
          <w:tcPr>
            <w:tcW w:w="1701" w:type="dxa"/>
            <w:tcBorders>
              <w:top w:val="single" w:sz="4" w:space="0" w:color="000000"/>
              <w:left w:val="single" w:sz="4" w:space="0" w:color="000000"/>
              <w:bottom w:val="single" w:sz="4" w:space="0" w:color="000000"/>
            </w:tcBorders>
            <w:vAlign w:val="center"/>
          </w:tcPr>
          <w:p w14:paraId="3C1FDD3C" w14:textId="77777777" w:rsidR="006575A0" w:rsidRDefault="007443E2">
            <w:pPr>
              <w:ind w:firstLineChars="0" w:firstLine="0"/>
              <w:jc w:val="left"/>
              <w:rPr>
                <w:lang w:eastAsia="zh-CN"/>
              </w:rPr>
            </w:pPr>
            <w:r>
              <w:rPr>
                <w:rFonts w:hint="eastAsia"/>
                <w:lang w:eastAsia="zh-CN"/>
              </w:rPr>
              <w:t>获取</w:t>
            </w:r>
            <w:r>
              <w:rPr>
                <w:lang w:eastAsia="zh-CN"/>
              </w:rPr>
              <w:t>TLV</w:t>
            </w:r>
            <w:r>
              <w:rPr>
                <w:lang w:eastAsia="zh-CN"/>
              </w:rPr>
              <w:t>数据的状态</w:t>
            </w:r>
          </w:p>
        </w:tc>
        <w:tc>
          <w:tcPr>
            <w:tcW w:w="1701" w:type="dxa"/>
            <w:tcBorders>
              <w:top w:val="single" w:sz="4" w:space="0" w:color="000000"/>
              <w:left w:val="single" w:sz="4" w:space="0" w:color="000000"/>
              <w:bottom w:val="single" w:sz="4" w:space="0" w:color="000000"/>
            </w:tcBorders>
            <w:vAlign w:val="center"/>
          </w:tcPr>
          <w:p w14:paraId="2D7729B4"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4F87AF3D" w14:textId="77777777" w:rsidR="006575A0" w:rsidRDefault="007443E2">
            <w:pPr>
              <w:tabs>
                <w:tab w:val="left" w:pos="468"/>
                <w:tab w:val="left" w:pos="1728"/>
              </w:tabs>
              <w:ind w:firstLineChars="0" w:firstLine="0"/>
              <w:rPr>
                <w:rFonts w:ascii="Times New Roman" w:hAnsi="Times New Roman"/>
                <w:color w:val="000000"/>
                <w:spacing w:val="-3"/>
                <w:sz w:val="24"/>
                <w:lang w:val="en-US" w:eastAsia="zh-CN"/>
              </w:rPr>
            </w:pPr>
            <w:proofErr w:type="gramStart"/>
            <w:r>
              <w:rPr>
                <w:color w:val="000000"/>
                <w:spacing w:val="-3"/>
                <w:lang w:val="en-US" w:eastAsia="zh-CN"/>
              </w:rPr>
              <w:t xml:space="preserve">If( </w:t>
            </w:r>
            <w:r>
              <w:rPr>
                <w:rFonts w:cs="Arial"/>
                <w:lang w:val="en-US" w:eastAsia="zh-CN"/>
              </w:rPr>
              <w:t>1</w:t>
            </w:r>
            <w:proofErr w:type="gramEnd"/>
            <w:r>
              <w:rPr>
                <w:rFonts w:cs="Arial"/>
                <w:lang w:val="en-US" w:eastAsia="zh-CN"/>
              </w:rPr>
              <w:t>F8131 Exist</w:t>
            </w:r>
            <w:r>
              <w:rPr>
                <w:color w:val="000000"/>
                <w:spacing w:val="-3"/>
                <w:lang w:val="en-US" w:eastAsia="zh-CN"/>
              </w:rPr>
              <w:t>)</w:t>
            </w:r>
          </w:p>
          <w:p w14:paraId="235A90A0" w14:textId="77777777" w:rsidR="006575A0" w:rsidRDefault="007443E2">
            <w:pPr>
              <w:tabs>
                <w:tab w:val="left" w:pos="468"/>
                <w:tab w:val="left" w:pos="1728"/>
              </w:tabs>
              <w:ind w:firstLineChars="0" w:firstLine="0"/>
              <w:jc w:val="left"/>
            </w:pPr>
            <w:r>
              <w:rPr>
                <w:rFonts w:hint="eastAsia"/>
                <w:color w:val="000000"/>
                <w:spacing w:val="-3"/>
                <w:lang w:val="en-US" w:eastAsia="zh-CN"/>
              </w:rPr>
              <w:t>成功</w:t>
            </w:r>
            <w:r>
              <w:rPr>
                <w:color w:val="000000"/>
                <w:spacing w:val="-3"/>
                <w:lang w:val="en-US" w:eastAsia="zh-CN"/>
              </w:rPr>
              <w:t xml:space="preserve"> 0    </w:t>
            </w:r>
            <w:r>
              <w:rPr>
                <w:rFonts w:hint="eastAsia"/>
                <w:color w:val="000000"/>
                <w:spacing w:val="-3"/>
                <w:lang w:val="en-US" w:eastAsia="zh-CN"/>
              </w:rPr>
              <w:t>失败</w:t>
            </w:r>
            <w:r>
              <w:rPr>
                <w:color w:val="000000"/>
                <w:spacing w:val="-3"/>
                <w:lang w:val="en-US" w:eastAsia="zh-CN"/>
              </w:rPr>
              <w:t xml:space="preserve"> 1    </w:t>
            </w:r>
            <w:r>
              <w:rPr>
                <w:rFonts w:hint="eastAsia"/>
                <w:color w:val="000000"/>
                <w:spacing w:val="-3"/>
                <w:lang w:val="en-US" w:eastAsia="zh-CN"/>
              </w:rPr>
              <w:t>不存在</w:t>
            </w:r>
            <w:r>
              <w:rPr>
                <w:color w:val="000000"/>
                <w:spacing w:val="-3"/>
                <w:lang w:val="en-US" w:eastAsia="zh-CN"/>
              </w:rPr>
              <w:t xml:space="preserve"> 2</w:t>
            </w:r>
          </w:p>
        </w:tc>
      </w:tr>
      <w:tr w:rsidR="006575A0" w14:paraId="1159DA84" w14:textId="77777777">
        <w:trPr>
          <w:jc w:val="right"/>
        </w:trPr>
        <w:tc>
          <w:tcPr>
            <w:tcW w:w="1701" w:type="dxa"/>
            <w:tcBorders>
              <w:top w:val="single" w:sz="4" w:space="0" w:color="000000"/>
              <w:left w:val="single" w:sz="4" w:space="0" w:color="000000"/>
              <w:bottom w:val="single" w:sz="4" w:space="0" w:color="000000"/>
            </w:tcBorders>
            <w:vAlign w:val="center"/>
          </w:tcPr>
          <w:p w14:paraId="7C9D546B" w14:textId="77777777" w:rsidR="006575A0" w:rsidRDefault="007443E2">
            <w:pPr>
              <w:ind w:firstLineChars="0" w:firstLine="0"/>
              <w:jc w:val="left"/>
              <w:rPr>
                <w:lang w:eastAsia="zh-CN"/>
              </w:rPr>
            </w:pPr>
            <w:r>
              <w:rPr>
                <w:rFonts w:hint="eastAsia"/>
                <w:lang w:eastAsia="zh-CN"/>
              </w:rPr>
              <w:t>实际数据</w:t>
            </w:r>
            <w:r>
              <w:rPr>
                <w:lang w:eastAsia="zh-CN"/>
              </w:rPr>
              <w:t>长度</w:t>
            </w:r>
          </w:p>
        </w:tc>
        <w:tc>
          <w:tcPr>
            <w:tcW w:w="1701" w:type="dxa"/>
            <w:tcBorders>
              <w:top w:val="single" w:sz="4" w:space="0" w:color="000000"/>
              <w:left w:val="single" w:sz="4" w:space="0" w:color="000000"/>
              <w:bottom w:val="single" w:sz="4" w:space="0" w:color="000000"/>
            </w:tcBorders>
            <w:vAlign w:val="center"/>
          </w:tcPr>
          <w:p w14:paraId="3ABC7F96"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6C777AED" w14:textId="77777777" w:rsidR="006575A0" w:rsidRDefault="007443E2">
            <w:pPr>
              <w:tabs>
                <w:tab w:val="left" w:pos="468"/>
                <w:tab w:val="left" w:pos="1728"/>
              </w:tabs>
              <w:ind w:firstLineChars="0" w:firstLine="0"/>
              <w:jc w:val="left"/>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0&amp;&amp; </w:t>
            </w:r>
            <w:proofErr w:type="gramStart"/>
            <w:r>
              <w:rPr>
                <w:color w:val="000000"/>
                <w:spacing w:val="-3"/>
                <w:lang w:val="en-US" w:eastAsia="zh-CN"/>
              </w:rPr>
              <w:t xml:space="preserve">If( </w:t>
            </w:r>
            <w:r>
              <w:rPr>
                <w:rFonts w:cs="Arial"/>
                <w:lang w:val="en-US" w:eastAsia="zh-CN"/>
              </w:rPr>
              <w:t>1</w:t>
            </w:r>
            <w:proofErr w:type="gramEnd"/>
            <w:r>
              <w:rPr>
                <w:rFonts w:cs="Arial"/>
                <w:lang w:val="en-US" w:eastAsia="zh-CN"/>
              </w:rPr>
              <w:t>F8131 Exist</w:t>
            </w:r>
            <w:r>
              <w:rPr>
                <w:color w:val="000000"/>
                <w:spacing w:val="-3"/>
                <w:lang w:val="en-US" w:eastAsia="zh-CN"/>
              </w:rPr>
              <w:t>))</w:t>
            </w:r>
            <w:r>
              <w:rPr>
                <w:rFonts w:hint="eastAsia"/>
              </w:rPr>
              <w:t xml:space="preserve"> </w:t>
            </w:r>
          </w:p>
          <w:p w14:paraId="3EB3C358" w14:textId="77777777" w:rsidR="006575A0" w:rsidRDefault="007443E2">
            <w:pPr>
              <w:tabs>
                <w:tab w:val="left" w:pos="468"/>
                <w:tab w:val="left" w:pos="1728"/>
              </w:tabs>
              <w:ind w:firstLineChars="0" w:firstLine="0"/>
              <w:jc w:val="left"/>
            </w:pPr>
            <w:r>
              <w:rPr>
                <w:rFonts w:hint="eastAsia"/>
                <w:color w:val="000000"/>
                <w:spacing w:val="-3"/>
                <w:lang w:val="en-US" w:eastAsia="zh-CN"/>
              </w:rPr>
              <w:t>使用</w:t>
            </w:r>
            <w:r>
              <w:rPr>
                <w:rFonts w:hint="eastAsia"/>
                <w:color w:val="000000"/>
                <w:spacing w:val="-3"/>
                <w:lang w:val="en-US" w:eastAsia="zh-CN"/>
              </w:rPr>
              <w:t>CBC</w:t>
            </w:r>
            <w:r>
              <w:rPr>
                <w:rFonts w:hint="eastAsia"/>
                <w:color w:val="000000"/>
                <w:spacing w:val="-3"/>
                <w:lang w:val="en-US" w:eastAsia="zh-CN"/>
              </w:rPr>
              <w:t>加密之前的实际数据长度</w:t>
            </w:r>
          </w:p>
        </w:tc>
      </w:tr>
      <w:tr w:rsidR="006575A0" w14:paraId="30C175B3" w14:textId="77777777">
        <w:trPr>
          <w:jc w:val="right"/>
        </w:trPr>
        <w:tc>
          <w:tcPr>
            <w:tcW w:w="1701" w:type="dxa"/>
            <w:tcBorders>
              <w:top w:val="single" w:sz="4" w:space="0" w:color="000000"/>
              <w:left w:val="single" w:sz="4" w:space="0" w:color="000000"/>
              <w:bottom w:val="single" w:sz="4" w:space="0" w:color="000000"/>
            </w:tcBorders>
            <w:vAlign w:val="center"/>
          </w:tcPr>
          <w:p w14:paraId="3F20C1BC" w14:textId="77777777" w:rsidR="006575A0" w:rsidRDefault="007443E2">
            <w:pPr>
              <w:ind w:firstLineChars="0" w:firstLine="0"/>
              <w:jc w:val="left"/>
              <w:rPr>
                <w:lang w:eastAsia="zh-CN"/>
              </w:rPr>
            </w:pPr>
            <w:r>
              <w:rPr>
                <w:rFonts w:hint="eastAsia"/>
                <w:lang w:eastAsia="zh-CN"/>
              </w:rPr>
              <w:t>列表数据长度</w:t>
            </w:r>
          </w:p>
        </w:tc>
        <w:tc>
          <w:tcPr>
            <w:tcW w:w="1701" w:type="dxa"/>
            <w:tcBorders>
              <w:top w:val="single" w:sz="4" w:space="0" w:color="000000"/>
              <w:left w:val="single" w:sz="4" w:space="0" w:color="000000"/>
              <w:bottom w:val="single" w:sz="4" w:space="0" w:color="000000"/>
            </w:tcBorders>
            <w:vAlign w:val="center"/>
          </w:tcPr>
          <w:p w14:paraId="66B52395"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4E23069C" w14:textId="77777777" w:rsidR="006575A0" w:rsidRDefault="007443E2">
            <w:pPr>
              <w:tabs>
                <w:tab w:val="left" w:pos="468"/>
                <w:tab w:val="left" w:pos="1728"/>
              </w:tabs>
              <w:ind w:firstLineChars="0" w:firstLine="0"/>
              <w:jc w:val="left"/>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0&amp;&amp; </w:t>
            </w:r>
            <w:proofErr w:type="gramStart"/>
            <w:r>
              <w:rPr>
                <w:color w:val="000000"/>
                <w:spacing w:val="-3"/>
                <w:lang w:val="en-US" w:eastAsia="zh-CN"/>
              </w:rPr>
              <w:t xml:space="preserve">If( </w:t>
            </w:r>
            <w:r>
              <w:rPr>
                <w:rFonts w:cs="Arial"/>
                <w:lang w:val="en-US" w:eastAsia="zh-CN"/>
              </w:rPr>
              <w:t>1</w:t>
            </w:r>
            <w:proofErr w:type="gramEnd"/>
            <w:r>
              <w:rPr>
                <w:rFonts w:cs="Arial"/>
                <w:lang w:val="en-US" w:eastAsia="zh-CN"/>
              </w:rPr>
              <w:t>F8131 Exist</w:t>
            </w:r>
            <w:r>
              <w:rPr>
                <w:color w:val="000000"/>
                <w:spacing w:val="-3"/>
                <w:lang w:val="en-US" w:eastAsia="zh-CN"/>
              </w:rPr>
              <w:t>))</w:t>
            </w:r>
            <w:r>
              <w:rPr>
                <w:rFonts w:hint="eastAsia"/>
              </w:rPr>
              <w:t xml:space="preserve"> </w:t>
            </w:r>
          </w:p>
        </w:tc>
      </w:tr>
      <w:tr w:rsidR="006575A0" w14:paraId="1B81E9E5" w14:textId="77777777">
        <w:trPr>
          <w:jc w:val="right"/>
        </w:trPr>
        <w:tc>
          <w:tcPr>
            <w:tcW w:w="1701" w:type="dxa"/>
            <w:tcBorders>
              <w:top w:val="single" w:sz="4" w:space="0" w:color="000000"/>
              <w:left w:val="single" w:sz="4" w:space="0" w:color="000000"/>
              <w:bottom w:val="single" w:sz="4" w:space="0" w:color="000000"/>
            </w:tcBorders>
            <w:vAlign w:val="center"/>
          </w:tcPr>
          <w:p w14:paraId="08CD2481" w14:textId="77777777" w:rsidR="006575A0" w:rsidRDefault="007443E2">
            <w:pPr>
              <w:ind w:firstLineChars="0" w:firstLine="0"/>
              <w:jc w:val="left"/>
              <w:rPr>
                <w:lang w:eastAsia="zh-CN"/>
              </w:rPr>
            </w:pPr>
            <w:r>
              <w:rPr>
                <w:rFonts w:hint="eastAsia"/>
                <w:lang w:eastAsia="zh-CN"/>
              </w:rPr>
              <w:t>列表数据元</w:t>
            </w:r>
            <w:r>
              <w:rPr>
                <w:lang w:eastAsia="zh-CN"/>
              </w:rPr>
              <w:t>的值</w:t>
            </w:r>
          </w:p>
        </w:tc>
        <w:tc>
          <w:tcPr>
            <w:tcW w:w="1701" w:type="dxa"/>
            <w:tcBorders>
              <w:top w:val="single" w:sz="4" w:space="0" w:color="000000"/>
              <w:left w:val="single" w:sz="4" w:space="0" w:color="000000"/>
              <w:bottom w:val="single" w:sz="4" w:space="0" w:color="000000"/>
            </w:tcBorders>
            <w:vAlign w:val="center"/>
          </w:tcPr>
          <w:p w14:paraId="40FE1F7C"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700AC1D8" w14:textId="77777777" w:rsidR="006575A0" w:rsidRDefault="007443E2">
            <w:pPr>
              <w:tabs>
                <w:tab w:val="left" w:pos="468"/>
                <w:tab w:val="left" w:pos="1728"/>
              </w:tabs>
              <w:ind w:firstLineChars="0" w:firstLine="0"/>
              <w:jc w:val="left"/>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0&amp;&amp; </w:t>
            </w:r>
            <w:proofErr w:type="gramStart"/>
            <w:r>
              <w:rPr>
                <w:color w:val="000000"/>
                <w:spacing w:val="-3"/>
                <w:lang w:val="en-US" w:eastAsia="zh-CN"/>
              </w:rPr>
              <w:t xml:space="preserve">If( </w:t>
            </w:r>
            <w:r>
              <w:rPr>
                <w:rFonts w:cs="Arial"/>
                <w:lang w:val="en-US" w:eastAsia="zh-CN"/>
              </w:rPr>
              <w:t>1</w:t>
            </w:r>
            <w:proofErr w:type="gramEnd"/>
            <w:r>
              <w:rPr>
                <w:rFonts w:cs="Arial"/>
                <w:lang w:val="en-US" w:eastAsia="zh-CN"/>
              </w:rPr>
              <w:t>F8131 Exist</w:t>
            </w:r>
            <w:r>
              <w:rPr>
                <w:color w:val="000000"/>
                <w:spacing w:val="-3"/>
                <w:lang w:val="en-US" w:eastAsia="zh-CN"/>
              </w:rPr>
              <w:t>))</w:t>
            </w:r>
            <w:r>
              <w:rPr>
                <w:rFonts w:hint="eastAsia"/>
              </w:rPr>
              <w:t xml:space="preserve"> </w:t>
            </w:r>
          </w:p>
          <w:p w14:paraId="67BB6797" w14:textId="77777777" w:rsidR="006575A0" w:rsidRDefault="007443E2">
            <w:pPr>
              <w:tabs>
                <w:tab w:val="left" w:pos="468"/>
                <w:tab w:val="left" w:pos="1728"/>
              </w:tabs>
              <w:ind w:firstLineChars="0" w:firstLine="0"/>
              <w:jc w:val="left"/>
            </w:pPr>
            <w:r>
              <w:rPr>
                <w:rFonts w:hint="eastAsia"/>
              </w:rPr>
              <w:t>该值将使用</w:t>
            </w:r>
            <w:r>
              <w:rPr>
                <w:rFonts w:hint="eastAsia"/>
              </w:rPr>
              <w:t>CBC</w:t>
            </w:r>
            <w:r>
              <w:rPr>
                <w:rFonts w:hint="eastAsia"/>
              </w:rPr>
              <w:t>加密</w:t>
            </w:r>
          </w:p>
        </w:tc>
      </w:tr>
    </w:tbl>
    <w:p w14:paraId="61F6A818" w14:textId="77777777" w:rsidR="006575A0" w:rsidRDefault="006575A0">
      <w:pPr>
        <w:ind w:firstLine="440"/>
        <w:rPr>
          <w:lang w:eastAsia="zh-CN"/>
        </w:rPr>
      </w:pPr>
    </w:p>
    <w:p w14:paraId="4E9B7982" w14:textId="77777777" w:rsidR="006575A0" w:rsidRDefault="007443E2">
      <w:pPr>
        <w:ind w:firstLine="440"/>
        <w:rPr>
          <w:lang w:eastAsia="zh-CN"/>
        </w:rPr>
      </w:pPr>
      <w:r>
        <w:rPr>
          <w:lang w:eastAsia="zh-CN"/>
        </w:rPr>
        <w:tab/>
      </w:r>
      <w:r>
        <w:rPr>
          <w:rFonts w:hint="eastAsia"/>
          <w:lang w:eastAsia="zh-CN"/>
        </w:rPr>
        <w:t>示例：</w:t>
      </w:r>
    </w:p>
    <w:p w14:paraId="3D91536F" w14:textId="77777777" w:rsidR="006575A0" w:rsidRDefault="007443E2">
      <w:pPr>
        <w:ind w:leftChars="400" w:left="880" w:firstLine="440"/>
        <w:rPr>
          <w:lang w:eastAsia="zh-CN"/>
        </w:rPr>
      </w:pPr>
      <w:r>
        <w:rPr>
          <w:rFonts w:hint="eastAsia"/>
          <w:lang w:eastAsia="zh-CN"/>
        </w:rPr>
        <w:lastRenderedPageBreak/>
        <w:t>发送指令：</w:t>
      </w:r>
      <w:r>
        <w:rPr>
          <w:rFonts w:hint="eastAsia"/>
          <w:lang w:eastAsia="zh-CN"/>
        </w:rPr>
        <w:t xml:space="preserve">02 00 25 36 31 04 00 00 00 3C 00 1C 9F 02 06 00 00 00 00 01 03 9C 01 00 9A 03 20 03 09 9F 21 03 15 27 03 1F 81 64 01 40 A3 03 </w:t>
      </w:r>
    </w:p>
    <w:p w14:paraId="0B3A8FAF" w14:textId="77777777" w:rsidR="006575A0" w:rsidRDefault="007443E2">
      <w:pPr>
        <w:ind w:leftChars="400" w:left="880" w:firstLine="440"/>
        <w:rPr>
          <w:lang w:eastAsia="zh-CN"/>
        </w:rPr>
      </w:pPr>
      <w:r>
        <w:rPr>
          <w:rFonts w:hint="eastAsia"/>
          <w:lang w:eastAsia="zh-CN"/>
        </w:rPr>
        <w:t>指令说明：</w:t>
      </w:r>
    </w:p>
    <w:p w14:paraId="60A6F58D" w14:textId="77777777" w:rsidR="006575A0" w:rsidRDefault="007443E2">
      <w:pPr>
        <w:ind w:leftChars="400" w:left="880" w:firstLine="440"/>
        <w:rPr>
          <w:lang w:eastAsia="zh-CN"/>
        </w:rPr>
      </w:pPr>
      <w:r>
        <w:rPr>
          <w:rFonts w:hint="eastAsia"/>
          <w:lang w:eastAsia="zh-CN"/>
        </w:rPr>
        <w:t>返回值：</w:t>
      </w:r>
      <w:r>
        <w:rPr>
          <w:rFonts w:hint="eastAsia"/>
          <w:lang w:eastAsia="zh-CN"/>
        </w:rPr>
        <w:t>02 00 08  30 30 05 F0 00 00 00 00 F5 03</w:t>
      </w:r>
    </w:p>
    <w:p w14:paraId="00271F48" w14:textId="77777777" w:rsidR="006575A0" w:rsidRDefault="007443E2">
      <w:pPr>
        <w:ind w:firstLineChars="600" w:firstLine="1320"/>
        <w:rPr>
          <w:lang w:eastAsia="zh-CN"/>
        </w:rPr>
      </w:pPr>
      <w:r>
        <w:rPr>
          <w:rFonts w:hint="eastAsia"/>
          <w:lang w:eastAsia="zh-CN"/>
        </w:rPr>
        <w:t>返回值说明：</w:t>
      </w:r>
    </w:p>
    <w:p w14:paraId="77E7C6B3" w14:textId="77777777" w:rsidR="006575A0" w:rsidRDefault="007443E2">
      <w:pPr>
        <w:pStyle w:val="4"/>
        <w:ind w:firstLine="562"/>
        <w:rPr>
          <w:lang w:eastAsia="zh-CN"/>
        </w:rPr>
      </w:pPr>
      <w:r>
        <w:rPr>
          <w:rFonts w:hint="eastAsia"/>
          <w:lang w:eastAsia="zh-CN"/>
        </w:rPr>
        <w:t xml:space="preserve">6.3.2 </w:t>
      </w:r>
      <w:r>
        <w:rPr>
          <w:rFonts w:hint="eastAsia"/>
          <w:lang w:eastAsia="zh-CN"/>
        </w:rPr>
        <w:t>完成</w:t>
      </w:r>
      <w:r>
        <w:rPr>
          <w:lang w:eastAsia="zh-CN"/>
        </w:rPr>
        <w:t>交易命令</w:t>
      </w:r>
    </w:p>
    <w:p w14:paraId="11BEAE0D" w14:textId="77777777" w:rsidR="006575A0" w:rsidRDefault="007443E2">
      <w:pPr>
        <w:ind w:leftChars="440" w:left="968" w:firstLineChars="0" w:firstLine="1"/>
        <w:rPr>
          <w:lang w:eastAsia="zh-CN"/>
        </w:rPr>
      </w:pPr>
      <w:r>
        <w:rPr>
          <w:rFonts w:hint="eastAsia"/>
          <w:color w:val="000000"/>
          <w:spacing w:val="-3"/>
          <w:lang w:val="en-US" w:eastAsia="zh-CN"/>
        </w:rPr>
        <w:t>0x36</w:t>
      </w:r>
      <w:r>
        <w:rPr>
          <w:rFonts w:hint="eastAsia"/>
          <w:lang w:eastAsia="zh-CN"/>
        </w:rPr>
        <w:t>+</w:t>
      </w:r>
      <w:r>
        <w:rPr>
          <w:rFonts w:hint="eastAsia"/>
          <w:lang w:val="en-US" w:eastAsia="zh-CN"/>
        </w:rPr>
        <w:t>0x</w:t>
      </w:r>
      <w:r>
        <w:rPr>
          <w:lang w:eastAsia="zh-CN"/>
        </w:rPr>
        <w:t>32+</w:t>
      </w:r>
      <w:r>
        <w:rPr>
          <w:rFonts w:hint="eastAsia"/>
          <w:color w:val="000000"/>
          <w:spacing w:val="-3"/>
          <w:lang w:val="en-US" w:eastAsia="zh-CN"/>
        </w:rPr>
        <w:t>联机</w:t>
      </w:r>
      <w:r>
        <w:rPr>
          <w:color w:val="000000"/>
          <w:spacing w:val="-3"/>
          <w:lang w:val="en-US" w:eastAsia="zh-CN"/>
        </w:rPr>
        <w:t>结果</w:t>
      </w:r>
      <w:r>
        <w:rPr>
          <w:rFonts w:hint="eastAsia"/>
          <w:color w:val="000000"/>
          <w:spacing w:val="-3"/>
          <w:lang w:val="en-US" w:eastAsia="zh-CN"/>
        </w:rPr>
        <w:t>+</w:t>
      </w:r>
      <w:r>
        <w:rPr>
          <w:color w:val="000000"/>
          <w:spacing w:val="-3"/>
          <w:lang w:val="en-US" w:eastAsia="zh-CN"/>
        </w:rPr>
        <w:t>命令数据长度</w:t>
      </w:r>
      <w:r>
        <w:rPr>
          <w:color w:val="000000"/>
          <w:spacing w:val="-3"/>
          <w:lang w:val="en-US" w:eastAsia="zh-CN"/>
        </w:rPr>
        <w:t>+</w:t>
      </w:r>
      <w:r>
        <w:rPr>
          <w:color w:val="000000"/>
          <w:spacing w:val="-3"/>
          <w:lang w:val="en-US" w:eastAsia="zh-CN"/>
        </w:rPr>
        <w:t>命令数据</w:t>
      </w:r>
      <w:r>
        <w:t>（</w:t>
      </w:r>
      <w:r>
        <w:rPr>
          <w:rFonts w:hint="eastAsia"/>
          <w:color w:val="000000"/>
          <w:spacing w:val="-3"/>
          <w:lang w:val="en-US" w:eastAsia="zh-CN"/>
        </w:rPr>
        <w:t>0x36</w:t>
      </w:r>
      <w:r>
        <w:rPr>
          <w:rFonts w:hint="eastAsia"/>
          <w:lang w:eastAsia="zh-CN"/>
        </w:rPr>
        <w:t>+</w:t>
      </w:r>
      <w:r>
        <w:rPr>
          <w:rFonts w:hint="eastAsia"/>
          <w:color w:val="000000"/>
          <w:spacing w:val="-3"/>
          <w:lang w:val="en-US" w:eastAsia="zh-CN"/>
        </w:rPr>
        <w:t>0x</w:t>
      </w:r>
      <w:r>
        <w:rPr>
          <w:lang w:eastAsia="zh-CN"/>
        </w:rPr>
        <w:t xml:space="preserve">32+ </w:t>
      </w:r>
      <w:r>
        <w:rPr>
          <w:rFonts w:hint="eastAsia"/>
          <w:color w:val="000000"/>
          <w:spacing w:val="-3"/>
          <w:lang w:val="en-US" w:eastAsia="zh-CN"/>
        </w:rPr>
        <w:t>联机</w:t>
      </w:r>
      <w:r>
        <w:rPr>
          <w:color w:val="000000"/>
          <w:spacing w:val="-3"/>
          <w:lang w:val="en-US" w:eastAsia="zh-CN"/>
        </w:rPr>
        <w:t>结果</w:t>
      </w:r>
      <w:r>
        <w:rPr>
          <w:lang w:eastAsia="zh-CN"/>
        </w:rPr>
        <w:t>+</w:t>
      </w:r>
      <w:r>
        <w:rPr>
          <w:color w:val="000000"/>
          <w:spacing w:val="-3"/>
          <w:lang w:val="en-US" w:eastAsia="zh-CN"/>
        </w:rPr>
        <w:t>命令数据长度</w:t>
      </w:r>
      <w:r>
        <w:rPr>
          <w:rFonts w:hint="eastAsia"/>
          <w:color w:val="000000"/>
          <w:spacing w:val="-3"/>
          <w:lang w:val="en-US" w:eastAsia="zh-CN"/>
        </w:rPr>
        <w:t>+</w:t>
      </w:r>
      <w:r>
        <w:rPr>
          <w:color w:val="000000"/>
          <w:spacing w:val="-3"/>
          <w:lang w:val="en-US" w:eastAsia="zh-CN"/>
        </w:rPr>
        <w:t>命令数据</w:t>
      </w:r>
      <w:r>
        <w:t>）</w:t>
      </w:r>
    </w:p>
    <w:p w14:paraId="5B27F5AC" w14:textId="77777777" w:rsidR="006575A0" w:rsidRDefault="007443E2">
      <w:pPr>
        <w:ind w:leftChars="450" w:left="990" w:firstLineChars="0" w:firstLine="0"/>
        <w:rPr>
          <w:lang w:eastAsia="zh-CN"/>
        </w:rPr>
      </w:pPr>
      <w:r>
        <w:rPr>
          <w:rFonts w:hint="eastAsia"/>
          <w:lang w:eastAsia="zh-CN"/>
        </w:rPr>
        <w:t>功能</w:t>
      </w:r>
      <w:r>
        <w:rPr>
          <w:lang w:eastAsia="zh-CN"/>
        </w:rPr>
        <w:t>：</w:t>
      </w:r>
      <w:r>
        <w:rPr>
          <w:lang w:eastAsia="zh-CN"/>
        </w:rPr>
        <w:t xml:space="preserve"> </w:t>
      </w:r>
      <w:r>
        <w:rPr>
          <w:rFonts w:hint="eastAsia"/>
          <w:lang w:eastAsia="zh-CN"/>
        </w:rPr>
        <w:t>用于完成交易。（当执行交易命令时返回联机授权请求的状态，终端必须发送联机交易请求以获得授权，后端主机可能会返回结果，或者可能存在超时或网络错误。无论如何，终端应使用此命令发送联机</w:t>
      </w:r>
      <w:r>
        <w:rPr>
          <w:lang w:eastAsia="zh-CN"/>
        </w:rPr>
        <w:t>授权请求的结果</w:t>
      </w:r>
      <w:r>
        <w:rPr>
          <w:rFonts w:hint="eastAsia"/>
          <w:lang w:eastAsia="zh-CN"/>
        </w:rPr>
        <w:t>来完成交易，并且应该执行“终止交易”命令</w:t>
      </w:r>
      <w:proofErr w:type="gramStart"/>
      <w:r>
        <w:rPr>
          <w:rFonts w:hint="eastAsia"/>
          <w:lang w:eastAsia="zh-CN"/>
        </w:rPr>
        <w:t>来停止</w:t>
      </w:r>
      <w:proofErr w:type="gramEnd"/>
      <w:r>
        <w:rPr>
          <w:rFonts w:hint="eastAsia"/>
          <w:lang w:eastAsia="zh-CN"/>
        </w:rPr>
        <w:t>交易并释放资源。）</w:t>
      </w:r>
    </w:p>
    <w:p w14:paraId="2708B63B" w14:textId="77777777" w:rsidR="006575A0" w:rsidRDefault="007443E2">
      <w:pPr>
        <w:ind w:firstLineChars="450" w:firstLine="990"/>
        <w:rPr>
          <w:lang w:eastAsia="zh-CN"/>
        </w:rPr>
      </w:pPr>
      <w:r>
        <w:rPr>
          <w:rFonts w:hint="eastAsia"/>
          <w:lang w:eastAsia="zh-CN"/>
        </w:rPr>
        <w:t xml:space="preserve">            </w:t>
      </w:r>
      <w:r>
        <w:rPr>
          <w:lang w:eastAsia="zh-CN"/>
        </w:rPr>
        <w:t xml:space="preserve">      </w:t>
      </w:r>
    </w:p>
    <w:p w14:paraId="1443BABF" w14:textId="77777777" w:rsidR="006575A0" w:rsidRDefault="007443E2">
      <w:pPr>
        <w:ind w:firstLineChars="450" w:firstLine="99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92"/>
        <w:gridCol w:w="2693"/>
        <w:gridCol w:w="3027"/>
      </w:tblGrid>
      <w:tr w:rsidR="006575A0" w14:paraId="77AF2DBD" w14:textId="77777777">
        <w:trPr>
          <w:jc w:val="right"/>
        </w:trPr>
        <w:tc>
          <w:tcPr>
            <w:tcW w:w="1792" w:type="dxa"/>
            <w:tcBorders>
              <w:top w:val="single" w:sz="4" w:space="0" w:color="000000"/>
              <w:left w:val="single" w:sz="4" w:space="0" w:color="000000"/>
              <w:bottom w:val="single" w:sz="4" w:space="0" w:color="000000"/>
            </w:tcBorders>
            <w:shd w:val="clear" w:color="auto" w:fill="E5E5E5"/>
          </w:tcPr>
          <w:p w14:paraId="055FE58A" w14:textId="77777777" w:rsidR="006575A0" w:rsidRDefault="007443E2">
            <w:pPr>
              <w:ind w:firstLine="440"/>
              <w:jc w:val="center"/>
              <w:rPr>
                <w:bCs/>
                <w:color w:val="000000"/>
                <w:szCs w:val="21"/>
                <w:lang w:eastAsia="zh-CN"/>
              </w:rPr>
            </w:pPr>
            <w:r>
              <w:rPr>
                <w:bCs/>
                <w:color w:val="000000"/>
                <w:szCs w:val="21"/>
              </w:rPr>
              <w:t>标识</w:t>
            </w:r>
          </w:p>
        </w:tc>
        <w:tc>
          <w:tcPr>
            <w:tcW w:w="2693" w:type="dxa"/>
            <w:tcBorders>
              <w:top w:val="single" w:sz="4" w:space="0" w:color="000000"/>
              <w:left w:val="single" w:sz="4" w:space="0" w:color="000000"/>
              <w:bottom w:val="single" w:sz="4" w:space="0" w:color="000000"/>
            </w:tcBorders>
            <w:shd w:val="clear" w:color="auto" w:fill="E5E5E5"/>
          </w:tcPr>
          <w:p w14:paraId="4AF5A2CB" w14:textId="77777777" w:rsidR="006575A0" w:rsidRDefault="007443E2">
            <w:pPr>
              <w:ind w:firstLine="440"/>
              <w:jc w:val="center"/>
              <w:rPr>
                <w:bCs/>
                <w:color w:val="000000"/>
                <w:szCs w:val="21"/>
              </w:rPr>
            </w:pPr>
            <w:r>
              <w:rPr>
                <w:bCs/>
                <w:color w:val="000000"/>
                <w:szCs w:val="21"/>
              </w:rPr>
              <w:t>内容</w:t>
            </w:r>
          </w:p>
        </w:tc>
        <w:tc>
          <w:tcPr>
            <w:tcW w:w="3027" w:type="dxa"/>
            <w:tcBorders>
              <w:top w:val="single" w:sz="4" w:space="0" w:color="000000"/>
              <w:left w:val="single" w:sz="4" w:space="0" w:color="000000"/>
              <w:bottom w:val="single" w:sz="4" w:space="0" w:color="000000"/>
              <w:right w:val="single" w:sz="4" w:space="0" w:color="000000"/>
            </w:tcBorders>
            <w:shd w:val="clear" w:color="auto" w:fill="E5E5E5"/>
          </w:tcPr>
          <w:p w14:paraId="4C732069" w14:textId="77777777" w:rsidR="006575A0" w:rsidRDefault="007443E2">
            <w:pPr>
              <w:ind w:firstLine="440"/>
              <w:jc w:val="center"/>
              <w:rPr>
                <w:bCs/>
                <w:color w:val="000000"/>
                <w:szCs w:val="21"/>
              </w:rPr>
            </w:pPr>
            <w:r>
              <w:rPr>
                <w:bCs/>
                <w:color w:val="000000"/>
                <w:szCs w:val="21"/>
              </w:rPr>
              <w:t>说明</w:t>
            </w:r>
          </w:p>
        </w:tc>
      </w:tr>
      <w:tr w:rsidR="006575A0" w14:paraId="597B3AFE" w14:textId="77777777">
        <w:trPr>
          <w:jc w:val="right"/>
        </w:trPr>
        <w:tc>
          <w:tcPr>
            <w:tcW w:w="1792" w:type="dxa"/>
            <w:tcBorders>
              <w:top w:val="single" w:sz="4" w:space="0" w:color="000000"/>
              <w:left w:val="single" w:sz="4" w:space="0" w:color="000000"/>
              <w:bottom w:val="single" w:sz="4" w:space="0" w:color="000000"/>
            </w:tcBorders>
            <w:vAlign w:val="center"/>
          </w:tcPr>
          <w:p w14:paraId="167AA473" w14:textId="77777777" w:rsidR="006575A0" w:rsidRDefault="007443E2">
            <w:pPr>
              <w:ind w:firstLineChars="0" w:firstLine="0"/>
              <w:jc w:val="left"/>
            </w:pPr>
            <w:r>
              <w:t>CommandH</w:t>
            </w:r>
          </w:p>
        </w:tc>
        <w:tc>
          <w:tcPr>
            <w:tcW w:w="2693" w:type="dxa"/>
            <w:tcBorders>
              <w:top w:val="single" w:sz="4" w:space="0" w:color="000000"/>
              <w:left w:val="single" w:sz="4" w:space="0" w:color="000000"/>
              <w:bottom w:val="single" w:sz="4" w:space="0" w:color="000000"/>
            </w:tcBorders>
            <w:vAlign w:val="center"/>
          </w:tcPr>
          <w:p w14:paraId="7A037BC2" w14:textId="77777777" w:rsidR="006575A0" w:rsidRDefault="007443E2">
            <w:pPr>
              <w:ind w:firstLineChars="0" w:firstLine="0"/>
              <w:jc w:val="left"/>
            </w:pPr>
            <w:r>
              <w:rPr>
                <w:rFonts w:hint="eastAsia"/>
                <w:color w:val="000000"/>
                <w:spacing w:val="-3"/>
                <w:lang w:val="en-US" w:eastAsia="zh-CN"/>
              </w:rPr>
              <w:t>0x36</w:t>
            </w:r>
          </w:p>
        </w:tc>
        <w:tc>
          <w:tcPr>
            <w:tcW w:w="3027" w:type="dxa"/>
            <w:tcBorders>
              <w:top w:val="single" w:sz="4" w:space="0" w:color="000000"/>
              <w:left w:val="single" w:sz="4" w:space="0" w:color="000000"/>
              <w:bottom w:val="single" w:sz="4" w:space="0" w:color="000000"/>
              <w:right w:val="single" w:sz="4" w:space="0" w:color="000000"/>
            </w:tcBorders>
            <w:vAlign w:val="center"/>
          </w:tcPr>
          <w:p w14:paraId="72AFB337"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6A079916" w14:textId="77777777">
        <w:trPr>
          <w:jc w:val="right"/>
        </w:trPr>
        <w:tc>
          <w:tcPr>
            <w:tcW w:w="1792" w:type="dxa"/>
            <w:tcBorders>
              <w:top w:val="single" w:sz="4" w:space="0" w:color="000000"/>
              <w:left w:val="single" w:sz="4" w:space="0" w:color="000000"/>
              <w:bottom w:val="single" w:sz="4" w:space="0" w:color="000000"/>
            </w:tcBorders>
            <w:vAlign w:val="center"/>
          </w:tcPr>
          <w:p w14:paraId="6792FF68" w14:textId="77777777" w:rsidR="006575A0" w:rsidRDefault="007443E2">
            <w:pPr>
              <w:ind w:firstLineChars="0" w:firstLine="0"/>
              <w:jc w:val="left"/>
            </w:pPr>
            <w:r>
              <w:t>CommandL</w:t>
            </w:r>
          </w:p>
        </w:tc>
        <w:tc>
          <w:tcPr>
            <w:tcW w:w="2693" w:type="dxa"/>
            <w:tcBorders>
              <w:top w:val="single" w:sz="4" w:space="0" w:color="000000"/>
              <w:left w:val="single" w:sz="4" w:space="0" w:color="000000"/>
              <w:bottom w:val="single" w:sz="4" w:space="0" w:color="000000"/>
            </w:tcBorders>
            <w:vAlign w:val="center"/>
          </w:tcPr>
          <w:p w14:paraId="0D5D3085" w14:textId="77777777" w:rsidR="006575A0" w:rsidRDefault="007443E2">
            <w:pPr>
              <w:ind w:firstLineChars="0" w:firstLine="0"/>
              <w:jc w:val="left"/>
            </w:pPr>
            <w:r>
              <w:rPr>
                <w:rFonts w:hint="eastAsia"/>
                <w:color w:val="000000"/>
                <w:spacing w:val="-3"/>
                <w:lang w:val="en-US" w:eastAsia="zh-CN"/>
              </w:rPr>
              <w:t>0x</w:t>
            </w:r>
            <w:r>
              <w:t>32</w:t>
            </w:r>
          </w:p>
        </w:tc>
        <w:tc>
          <w:tcPr>
            <w:tcW w:w="3027" w:type="dxa"/>
            <w:tcBorders>
              <w:top w:val="single" w:sz="4" w:space="0" w:color="000000"/>
              <w:left w:val="single" w:sz="4" w:space="0" w:color="000000"/>
              <w:bottom w:val="single" w:sz="4" w:space="0" w:color="000000"/>
              <w:right w:val="single" w:sz="4" w:space="0" w:color="000000"/>
            </w:tcBorders>
            <w:vAlign w:val="center"/>
          </w:tcPr>
          <w:p w14:paraId="4B1B1BD5" w14:textId="77777777" w:rsidR="006575A0" w:rsidRDefault="007443E2">
            <w:pPr>
              <w:ind w:firstLineChars="0" w:firstLine="0"/>
              <w:jc w:val="left"/>
              <w:rPr>
                <w:lang w:eastAsia="zh-CN"/>
              </w:rPr>
            </w:pPr>
            <w:r>
              <w:rPr>
                <w:rFonts w:hint="eastAsia"/>
                <w:lang w:eastAsia="zh-CN"/>
              </w:rPr>
              <w:t>完成</w:t>
            </w:r>
            <w:r>
              <w:rPr>
                <w:lang w:eastAsia="zh-CN"/>
              </w:rPr>
              <w:t>交易命令</w:t>
            </w:r>
            <w:r>
              <w:rPr>
                <w:rFonts w:hint="eastAsia"/>
                <w:lang w:eastAsia="zh-CN"/>
              </w:rPr>
              <w:t>代码</w:t>
            </w:r>
          </w:p>
        </w:tc>
      </w:tr>
      <w:tr w:rsidR="006575A0" w14:paraId="105ACBC2" w14:textId="77777777">
        <w:trPr>
          <w:jc w:val="right"/>
        </w:trPr>
        <w:tc>
          <w:tcPr>
            <w:tcW w:w="1792" w:type="dxa"/>
            <w:tcBorders>
              <w:top w:val="single" w:sz="4" w:space="0" w:color="000000"/>
              <w:left w:val="single" w:sz="4" w:space="0" w:color="000000"/>
              <w:bottom w:val="single" w:sz="4" w:space="0" w:color="000000"/>
            </w:tcBorders>
            <w:vAlign w:val="center"/>
          </w:tcPr>
          <w:p w14:paraId="4088D19C" w14:textId="77777777" w:rsidR="006575A0" w:rsidRDefault="007443E2">
            <w:pPr>
              <w:ind w:firstLineChars="0" w:firstLine="0"/>
              <w:jc w:val="left"/>
              <w:rPr>
                <w:lang w:eastAsia="zh-CN"/>
              </w:rPr>
            </w:pPr>
            <w:r>
              <w:rPr>
                <w:rFonts w:hint="eastAsia"/>
                <w:color w:val="000000"/>
                <w:spacing w:val="-3"/>
                <w:lang w:val="en-US" w:eastAsia="zh-CN"/>
              </w:rPr>
              <w:t>联机</w:t>
            </w:r>
            <w:r>
              <w:rPr>
                <w:color w:val="000000"/>
                <w:spacing w:val="-3"/>
                <w:lang w:val="en-US" w:eastAsia="zh-CN"/>
              </w:rPr>
              <w:t>结果</w:t>
            </w:r>
          </w:p>
        </w:tc>
        <w:tc>
          <w:tcPr>
            <w:tcW w:w="2693" w:type="dxa"/>
            <w:tcBorders>
              <w:top w:val="single" w:sz="4" w:space="0" w:color="000000"/>
              <w:left w:val="single" w:sz="4" w:space="0" w:color="000000"/>
              <w:bottom w:val="single" w:sz="4" w:space="0" w:color="000000"/>
            </w:tcBorders>
            <w:vAlign w:val="center"/>
          </w:tcPr>
          <w:p w14:paraId="5BDE27BC" w14:textId="77777777" w:rsidR="006575A0" w:rsidRDefault="006575A0">
            <w:pPr>
              <w:ind w:firstLineChars="0" w:firstLine="0"/>
              <w:jc w:val="left"/>
              <w:rPr>
                <w:lang w:eastAsia="zh-CN"/>
              </w:rPr>
            </w:pPr>
          </w:p>
        </w:tc>
        <w:tc>
          <w:tcPr>
            <w:tcW w:w="3027" w:type="dxa"/>
            <w:tcBorders>
              <w:top w:val="single" w:sz="4" w:space="0" w:color="000000"/>
              <w:left w:val="single" w:sz="4" w:space="0" w:color="000000"/>
              <w:bottom w:val="single" w:sz="4" w:space="0" w:color="000000"/>
              <w:right w:val="single" w:sz="4" w:space="0" w:color="000000"/>
            </w:tcBorders>
            <w:vAlign w:val="center"/>
          </w:tcPr>
          <w:p w14:paraId="74A73DDF" w14:textId="77777777" w:rsidR="006575A0" w:rsidRDefault="007443E2">
            <w:pPr>
              <w:ind w:firstLineChars="0" w:firstLine="0"/>
              <w:jc w:val="left"/>
            </w:pPr>
            <w:r>
              <w:rPr>
                <w:rFonts w:hint="eastAsia"/>
              </w:rPr>
              <w:t>该数据元素指示终端是否能够联机并连接到后端主机以完成授权。</w:t>
            </w:r>
          </w:p>
          <w:p w14:paraId="4EFD8767" w14:textId="77777777" w:rsidR="006575A0" w:rsidRDefault="007443E2">
            <w:pPr>
              <w:ind w:firstLineChars="0" w:firstLine="0"/>
              <w:jc w:val="left"/>
            </w:pPr>
            <w:r>
              <w:rPr>
                <w:rFonts w:hint="eastAsia"/>
              </w:rPr>
              <w:t>01h</w:t>
            </w:r>
            <w:r>
              <w:rPr>
                <w:rFonts w:hint="eastAsia"/>
              </w:rPr>
              <w:t>：与后端主机的联机处理已完成</w:t>
            </w:r>
          </w:p>
          <w:p w14:paraId="6F4049C4" w14:textId="77777777" w:rsidR="006575A0" w:rsidRDefault="007443E2">
            <w:pPr>
              <w:ind w:firstLineChars="0" w:firstLine="0"/>
              <w:jc w:val="left"/>
            </w:pPr>
            <w:r>
              <w:rPr>
                <w:rFonts w:hint="eastAsia"/>
              </w:rPr>
              <w:t>00h</w:t>
            </w:r>
            <w:r>
              <w:rPr>
                <w:rFonts w:hint="eastAsia"/>
              </w:rPr>
              <w:t>：</w:t>
            </w:r>
            <w:r>
              <w:rPr>
                <w:rFonts w:hint="eastAsia"/>
                <w:lang w:eastAsia="zh-CN"/>
              </w:rPr>
              <w:t>联机</w:t>
            </w:r>
            <w:r>
              <w:rPr>
                <w:rFonts w:hint="eastAsia"/>
              </w:rPr>
              <w:t>处理未完成。</w:t>
            </w:r>
            <w:r>
              <w:rPr>
                <w:rFonts w:hint="eastAsia"/>
              </w:rPr>
              <w:t xml:space="preserve"> </w:t>
            </w:r>
            <w:r>
              <w:rPr>
                <w:rFonts w:hint="eastAsia"/>
              </w:rPr>
              <w:t>无法连接到主机或主机无响应</w:t>
            </w:r>
          </w:p>
        </w:tc>
      </w:tr>
      <w:tr w:rsidR="006575A0" w14:paraId="0F52779D" w14:textId="77777777">
        <w:trPr>
          <w:jc w:val="right"/>
        </w:trPr>
        <w:tc>
          <w:tcPr>
            <w:tcW w:w="1792" w:type="dxa"/>
            <w:tcBorders>
              <w:top w:val="single" w:sz="4" w:space="0" w:color="000000"/>
              <w:left w:val="single" w:sz="4" w:space="0" w:color="000000"/>
              <w:bottom w:val="single" w:sz="4" w:space="0" w:color="000000"/>
            </w:tcBorders>
            <w:vAlign w:val="center"/>
          </w:tcPr>
          <w:p w14:paraId="06478628" w14:textId="77777777" w:rsidR="006575A0" w:rsidRDefault="007443E2">
            <w:pPr>
              <w:ind w:firstLineChars="0" w:firstLine="0"/>
              <w:jc w:val="left"/>
              <w:rPr>
                <w:color w:val="000000"/>
                <w:spacing w:val="-3"/>
                <w:lang w:val="en-US" w:eastAsia="zh-CN"/>
              </w:rPr>
            </w:pPr>
            <w:r>
              <w:rPr>
                <w:rFonts w:hint="eastAsia"/>
                <w:color w:val="000000"/>
                <w:spacing w:val="-3"/>
                <w:lang w:val="en-US" w:eastAsia="zh-CN"/>
              </w:rPr>
              <w:t>命令</w:t>
            </w:r>
            <w:r>
              <w:rPr>
                <w:color w:val="000000"/>
                <w:spacing w:val="-3"/>
                <w:lang w:val="en-US" w:eastAsia="zh-CN"/>
              </w:rPr>
              <w:t>数据长度</w:t>
            </w:r>
          </w:p>
        </w:tc>
        <w:tc>
          <w:tcPr>
            <w:tcW w:w="2693" w:type="dxa"/>
            <w:tcBorders>
              <w:top w:val="single" w:sz="4" w:space="0" w:color="000000"/>
              <w:left w:val="single" w:sz="4" w:space="0" w:color="000000"/>
              <w:bottom w:val="single" w:sz="4" w:space="0" w:color="000000"/>
            </w:tcBorders>
            <w:vAlign w:val="center"/>
          </w:tcPr>
          <w:p w14:paraId="00F2543F" w14:textId="77777777" w:rsidR="006575A0" w:rsidRDefault="006575A0">
            <w:pPr>
              <w:ind w:firstLineChars="0" w:firstLine="0"/>
              <w:jc w:val="left"/>
              <w:rPr>
                <w:lang w:eastAsia="zh-CN"/>
              </w:rPr>
            </w:pPr>
          </w:p>
        </w:tc>
        <w:tc>
          <w:tcPr>
            <w:tcW w:w="3027" w:type="dxa"/>
            <w:tcBorders>
              <w:top w:val="single" w:sz="4" w:space="0" w:color="000000"/>
              <w:left w:val="single" w:sz="4" w:space="0" w:color="000000"/>
              <w:bottom w:val="single" w:sz="4" w:space="0" w:color="000000"/>
              <w:right w:val="single" w:sz="4" w:space="0" w:color="000000"/>
            </w:tcBorders>
            <w:vAlign w:val="center"/>
          </w:tcPr>
          <w:p w14:paraId="6B96B2B3" w14:textId="77777777" w:rsidR="006575A0" w:rsidRDefault="007443E2">
            <w:pPr>
              <w:ind w:firstLineChars="0" w:firstLine="0"/>
              <w:jc w:val="left"/>
              <w:rPr>
                <w:lang w:eastAsia="zh-CN"/>
              </w:rPr>
            </w:pPr>
            <w:r>
              <w:rPr>
                <w:rFonts w:hint="eastAsia"/>
                <w:lang w:eastAsia="zh-CN"/>
              </w:rPr>
              <w:t>命令</w:t>
            </w:r>
            <w:r>
              <w:rPr>
                <w:lang w:eastAsia="zh-CN"/>
              </w:rPr>
              <w:t>数据长度</w:t>
            </w:r>
          </w:p>
        </w:tc>
      </w:tr>
      <w:tr w:rsidR="006575A0" w14:paraId="2AB86F6B" w14:textId="77777777">
        <w:trPr>
          <w:jc w:val="right"/>
        </w:trPr>
        <w:tc>
          <w:tcPr>
            <w:tcW w:w="1792" w:type="dxa"/>
            <w:tcBorders>
              <w:top w:val="single" w:sz="4" w:space="0" w:color="000000"/>
              <w:left w:val="single" w:sz="4" w:space="0" w:color="000000"/>
              <w:bottom w:val="single" w:sz="4" w:space="0" w:color="000000"/>
            </w:tcBorders>
            <w:vAlign w:val="center"/>
          </w:tcPr>
          <w:p w14:paraId="69C38757" w14:textId="77777777" w:rsidR="006575A0" w:rsidRDefault="007443E2">
            <w:pPr>
              <w:ind w:firstLineChars="0" w:firstLine="0"/>
              <w:jc w:val="left"/>
              <w:rPr>
                <w:color w:val="000000"/>
                <w:spacing w:val="-3"/>
                <w:lang w:val="en-US" w:eastAsia="zh-CN"/>
              </w:rPr>
            </w:pPr>
            <w:r>
              <w:rPr>
                <w:rFonts w:hint="eastAsia"/>
                <w:color w:val="000000"/>
                <w:spacing w:val="-3"/>
                <w:lang w:val="en-US" w:eastAsia="zh-CN"/>
              </w:rPr>
              <w:t>命令</w:t>
            </w:r>
            <w:r>
              <w:rPr>
                <w:color w:val="000000"/>
                <w:spacing w:val="-3"/>
                <w:lang w:val="en-US" w:eastAsia="zh-CN"/>
              </w:rPr>
              <w:t>数据</w:t>
            </w:r>
          </w:p>
        </w:tc>
        <w:tc>
          <w:tcPr>
            <w:tcW w:w="2693" w:type="dxa"/>
            <w:tcBorders>
              <w:top w:val="single" w:sz="4" w:space="0" w:color="000000"/>
              <w:left w:val="single" w:sz="4" w:space="0" w:color="000000"/>
              <w:bottom w:val="single" w:sz="4" w:space="0" w:color="000000"/>
            </w:tcBorders>
            <w:vAlign w:val="center"/>
          </w:tcPr>
          <w:p w14:paraId="0D2C157C" w14:textId="77777777" w:rsidR="006575A0" w:rsidRDefault="006575A0">
            <w:pPr>
              <w:ind w:firstLineChars="0" w:firstLine="0"/>
              <w:jc w:val="left"/>
              <w:rPr>
                <w:lang w:eastAsia="zh-CN"/>
              </w:rPr>
            </w:pPr>
          </w:p>
        </w:tc>
        <w:tc>
          <w:tcPr>
            <w:tcW w:w="3027" w:type="dxa"/>
            <w:tcBorders>
              <w:top w:val="single" w:sz="4" w:space="0" w:color="000000"/>
              <w:left w:val="single" w:sz="4" w:space="0" w:color="000000"/>
              <w:bottom w:val="single" w:sz="4" w:space="0" w:color="000000"/>
              <w:right w:val="single" w:sz="4" w:space="0" w:color="000000"/>
            </w:tcBorders>
            <w:vAlign w:val="center"/>
          </w:tcPr>
          <w:p w14:paraId="6F40F9B4" w14:textId="77777777" w:rsidR="006575A0" w:rsidRDefault="007443E2">
            <w:pPr>
              <w:ind w:firstLineChars="0" w:firstLine="0"/>
              <w:jc w:val="left"/>
              <w:rPr>
                <w:lang w:eastAsia="zh-CN"/>
              </w:rPr>
            </w:pPr>
            <w:r>
              <w:rPr>
                <w:rFonts w:hint="eastAsia"/>
                <w:lang w:eastAsia="zh-CN"/>
              </w:rPr>
              <w:t>命令</w:t>
            </w:r>
            <w:r>
              <w:rPr>
                <w:lang w:eastAsia="zh-CN"/>
              </w:rPr>
              <w:t>数据</w:t>
            </w:r>
          </w:p>
        </w:tc>
      </w:tr>
    </w:tbl>
    <w:p w14:paraId="00972D9F" w14:textId="77777777" w:rsidR="006575A0" w:rsidRDefault="006575A0">
      <w:pPr>
        <w:ind w:firstLine="440"/>
        <w:rPr>
          <w:lang w:eastAsia="zh-CN"/>
        </w:rPr>
      </w:pPr>
    </w:p>
    <w:p w14:paraId="42BDE6C2" w14:textId="77777777" w:rsidR="006575A0" w:rsidRDefault="007443E2">
      <w:pPr>
        <w:ind w:firstLineChars="400" w:firstLine="868"/>
        <w:rPr>
          <w:color w:val="000000"/>
          <w:spacing w:val="-3"/>
          <w:lang w:val="en-US" w:eastAsia="zh-CN"/>
        </w:rPr>
      </w:pPr>
      <w:r>
        <w:rPr>
          <w:rFonts w:hint="eastAsia"/>
          <w:color w:val="000000"/>
          <w:spacing w:val="-3"/>
          <w:lang w:val="en-US" w:eastAsia="zh-CN"/>
        </w:rPr>
        <w:t>命令</w:t>
      </w:r>
      <w:r>
        <w:rPr>
          <w:color w:val="000000"/>
          <w:spacing w:val="-3"/>
          <w:lang w:val="en-US" w:eastAsia="zh-CN"/>
        </w:rPr>
        <w:t>数据</w:t>
      </w:r>
      <w:r>
        <w:rPr>
          <w:rFonts w:hint="eastAsia"/>
          <w:color w:val="000000"/>
          <w:spacing w:val="-3"/>
          <w:lang w:val="en-US" w:eastAsia="zh-CN"/>
        </w:rPr>
        <w:t>：</w:t>
      </w:r>
    </w:p>
    <w:p w14:paraId="0A4A6A96" w14:textId="77777777" w:rsidR="006575A0" w:rsidRDefault="007443E2">
      <w:pPr>
        <w:ind w:firstLineChars="400" w:firstLine="880"/>
        <w:rPr>
          <w:rFonts w:ascii="Times New Roman" w:hAnsi="Times New Roman"/>
          <w:sz w:val="24"/>
          <w:lang w:val="en-US" w:eastAsia="zh-CN"/>
        </w:rPr>
      </w:pPr>
      <w:r>
        <w:rPr>
          <w:lang w:val="en-US" w:eastAsia="zh-CN"/>
        </w:rPr>
        <w:t>TLV</w:t>
      </w:r>
      <w:r>
        <w:rPr>
          <w:lang w:val="en-US" w:eastAsia="zh-CN"/>
        </w:rPr>
        <w:t>数据</w:t>
      </w:r>
      <w:r>
        <w:rPr>
          <w:rFonts w:hint="eastAsia"/>
          <w:lang w:val="en-US" w:eastAsia="zh-CN"/>
        </w:rPr>
        <w:t>：</w:t>
      </w:r>
    </w:p>
    <w:tbl>
      <w:tblPr>
        <w:tblW w:w="7935" w:type="dxa"/>
        <w:tblInd w:w="823" w:type="dxa"/>
        <w:tblLayout w:type="fixed"/>
        <w:tblLook w:val="04A0" w:firstRow="1" w:lastRow="0" w:firstColumn="1" w:lastColumn="0" w:noHBand="0" w:noVBand="1"/>
      </w:tblPr>
      <w:tblGrid>
        <w:gridCol w:w="1182"/>
        <w:gridCol w:w="939"/>
        <w:gridCol w:w="567"/>
        <w:gridCol w:w="426"/>
        <w:gridCol w:w="2577"/>
        <w:gridCol w:w="1153"/>
        <w:gridCol w:w="1091"/>
      </w:tblGrid>
      <w:tr w:rsidR="006575A0" w14:paraId="16A82668" w14:textId="77777777">
        <w:trPr>
          <w:trHeight w:val="471"/>
        </w:trPr>
        <w:tc>
          <w:tcPr>
            <w:tcW w:w="1182" w:type="dxa"/>
            <w:tcBorders>
              <w:top w:val="single" w:sz="4" w:space="0" w:color="000000"/>
              <w:left w:val="single" w:sz="4" w:space="0" w:color="000000"/>
              <w:bottom w:val="single" w:sz="4" w:space="0" w:color="auto"/>
              <w:right w:val="nil"/>
            </w:tcBorders>
          </w:tcPr>
          <w:p w14:paraId="63E7ADB8" w14:textId="77777777" w:rsidR="006575A0" w:rsidRDefault="007443E2">
            <w:pPr>
              <w:autoSpaceDE w:val="0"/>
              <w:snapToGrid w:val="0"/>
              <w:ind w:firstLineChars="0" w:firstLine="442"/>
              <w:jc w:val="left"/>
              <w:rPr>
                <w:rFonts w:ascii="Times New Roman" w:hAnsi="Times New Roman" w:cs="Arial"/>
                <w:b/>
                <w:bCs/>
                <w:sz w:val="24"/>
                <w:lang w:val="en-GB" w:eastAsia="en-US"/>
              </w:rPr>
            </w:pPr>
            <w:r>
              <w:rPr>
                <w:rFonts w:ascii="Times New Roman" w:hAnsi="Times New Roman" w:cs="Arial"/>
                <w:b/>
                <w:bCs/>
                <w:sz w:val="24"/>
                <w:lang w:val="en-GB" w:eastAsia="en-US"/>
              </w:rPr>
              <w:t>Tag</w:t>
            </w:r>
          </w:p>
        </w:tc>
        <w:tc>
          <w:tcPr>
            <w:tcW w:w="4509" w:type="dxa"/>
            <w:gridSpan w:val="4"/>
            <w:tcBorders>
              <w:top w:val="single" w:sz="4" w:space="0" w:color="000000"/>
              <w:left w:val="single" w:sz="4" w:space="0" w:color="000000"/>
              <w:bottom w:val="single" w:sz="4" w:space="0" w:color="auto"/>
              <w:right w:val="nil"/>
            </w:tcBorders>
          </w:tcPr>
          <w:p w14:paraId="4A0052A5" w14:textId="77777777" w:rsidR="006575A0" w:rsidRDefault="007443E2">
            <w:pPr>
              <w:autoSpaceDE w:val="0"/>
              <w:snapToGrid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Data Element Name Format</w:t>
            </w:r>
          </w:p>
        </w:tc>
        <w:tc>
          <w:tcPr>
            <w:tcW w:w="1153" w:type="dxa"/>
            <w:tcBorders>
              <w:top w:val="single" w:sz="4" w:space="0" w:color="000000"/>
              <w:left w:val="single" w:sz="4" w:space="0" w:color="000000"/>
              <w:bottom w:val="single" w:sz="4" w:space="0" w:color="auto"/>
              <w:right w:val="nil"/>
            </w:tcBorders>
          </w:tcPr>
          <w:p w14:paraId="096F65E0" w14:textId="77777777" w:rsidR="006575A0" w:rsidRDefault="007443E2">
            <w:pPr>
              <w:autoSpaceDE w:val="0"/>
              <w:snapToGrid w:val="0"/>
              <w:ind w:firstLineChars="0" w:firstLine="0"/>
              <w:jc w:val="left"/>
              <w:rPr>
                <w:rFonts w:ascii="Times New Roman" w:hAnsi="Times New Roman" w:cs="Arial"/>
                <w:b/>
                <w:sz w:val="24"/>
                <w:lang w:val="en-GB" w:eastAsia="en-US"/>
              </w:rPr>
            </w:pPr>
            <w:r>
              <w:rPr>
                <w:rFonts w:ascii="Times New Roman" w:hAnsi="Times New Roman" w:cs="Arial"/>
                <w:b/>
                <w:sz w:val="24"/>
                <w:lang w:val="en-GB" w:eastAsia="en-US"/>
              </w:rPr>
              <w:t>Format</w:t>
            </w:r>
          </w:p>
        </w:tc>
        <w:tc>
          <w:tcPr>
            <w:tcW w:w="1091" w:type="dxa"/>
            <w:tcBorders>
              <w:top w:val="single" w:sz="4" w:space="0" w:color="000000"/>
              <w:left w:val="single" w:sz="4" w:space="0" w:color="000000"/>
              <w:bottom w:val="single" w:sz="4" w:space="0" w:color="auto"/>
              <w:right w:val="single" w:sz="4" w:space="0" w:color="000000"/>
            </w:tcBorders>
          </w:tcPr>
          <w:p w14:paraId="11A4055D" w14:textId="77777777" w:rsidR="006575A0" w:rsidRDefault="007443E2">
            <w:pPr>
              <w:autoSpaceDE w:val="0"/>
              <w:snapToGrid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Length</w:t>
            </w:r>
          </w:p>
          <w:p w14:paraId="5C6E8318" w14:textId="77777777" w:rsidR="006575A0" w:rsidRDefault="007443E2">
            <w:pPr>
              <w:autoSpaceDE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In Bytes</w:t>
            </w:r>
          </w:p>
        </w:tc>
      </w:tr>
      <w:tr w:rsidR="006575A0" w14:paraId="5DC68C91" w14:textId="77777777">
        <w:trPr>
          <w:trHeight w:val="126"/>
        </w:trPr>
        <w:tc>
          <w:tcPr>
            <w:tcW w:w="1182" w:type="dxa"/>
            <w:tcBorders>
              <w:top w:val="single" w:sz="4" w:space="0" w:color="auto"/>
              <w:left w:val="single" w:sz="4" w:space="0" w:color="000000"/>
              <w:bottom w:val="single" w:sz="4" w:space="0" w:color="000000"/>
              <w:right w:val="nil"/>
            </w:tcBorders>
          </w:tcPr>
          <w:p w14:paraId="4BD632D5"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8A</w:t>
            </w:r>
          </w:p>
        </w:tc>
        <w:tc>
          <w:tcPr>
            <w:tcW w:w="4509" w:type="dxa"/>
            <w:gridSpan w:val="4"/>
            <w:tcBorders>
              <w:top w:val="single" w:sz="4" w:space="0" w:color="auto"/>
              <w:left w:val="single" w:sz="4" w:space="0" w:color="000000"/>
              <w:bottom w:val="single" w:sz="4" w:space="0" w:color="000000"/>
              <w:right w:val="nil"/>
            </w:tcBorders>
          </w:tcPr>
          <w:p w14:paraId="7368E10E" w14:textId="77777777" w:rsidR="006575A0" w:rsidRDefault="007443E2">
            <w:pPr>
              <w:ind w:firstLineChars="0" w:firstLine="0"/>
              <w:jc w:val="left"/>
              <w:rPr>
                <w:rFonts w:ascii="Times New Roman" w:hAnsi="Times New Roman"/>
                <w:sz w:val="24"/>
                <w:lang w:val="en-GB" w:eastAsia="en-US"/>
              </w:rPr>
            </w:pPr>
            <w:r>
              <w:rPr>
                <w:rFonts w:ascii="Century Schoolbook" w:eastAsia="Century Schoolbook" w:hAnsi="Century Schoolbook" w:cs="Century Schoolbook"/>
                <w:color w:val="000000"/>
                <w:szCs w:val="22"/>
                <w:lang w:val="en-US" w:eastAsia="zh-CN" w:bidi="ar"/>
              </w:rPr>
              <w:t>Authorization Response Code</w:t>
            </w:r>
          </w:p>
          <w:p w14:paraId="198EC176" w14:textId="77777777" w:rsidR="006575A0" w:rsidRDefault="007443E2">
            <w:pPr>
              <w:autoSpaceDE w:val="0"/>
              <w:snapToGrid w:val="0"/>
              <w:ind w:firstLineChars="0" w:firstLine="0"/>
              <w:jc w:val="left"/>
              <w:rPr>
                <w:rFonts w:ascii="Times New Roman" w:hAnsi="Times New Roman" w:cs="Arial"/>
                <w:b/>
                <w:bCs/>
                <w:sz w:val="24"/>
                <w:lang w:val="en-GB" w:eastAsia="en-US"/>
              </w:rPr>
            </w:pPr>
            <w:r>
              <w:rPr>
                <w:rFonts w:ascii="Times New Roman" w:hAnsi="Times New Roman"/>
                <w:sz w:val="24"/>
                <w:lang w:val="en-GB" w:eastAsia="en-US"/>
              </w:rPr>
              <w:t>Presence: Mandatory if Online Result is 01h</w:t>
            </w:r>
          </w:p>
        </w:tc>
        <w:tc>
          <w:tcPr>
            <w:tcW w:w="1153" w:type="dxa"/>
            <w:tcBorders>
              <w:top w:val="single" w:sz="4" w:space="0" w:color="auto"/>
              <w:left w:val="single" w:sz="4" w:space="0" w:color="000000"/>
              <w:bottom w:val="single" w:sz="4" w:space="0" w:color="000000"/>
              <w:right w:val="nil"/>
            </w:tcBorders>
          </w:tcPr>
          <w:p w14:paraId="14A08A96" w14:textId="77777777" w:rsidR="006575A0" w:rsidRDefault="007443E2">
            <w:pPr>
              <w:autoSpaceDE w:val="0"/>
              <w:snapToGrid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A</w:t>
            </w:r>
          </w:p>
        </w:tc>
        <w:tc>
          <w:tcPr>
            <w:tcW w:w="1091" w:type="dxa"/>
            <w:tcBorders>
              <w:top w:val="single" w:sz="4" w:space="0" w:color="auto"/>
              <w:left w:val="single" w:sz="4" w:space="0" w:color="000000"/>
              <w:bottom w:val="single" w:sz="4" w:space="0" w:color="000000"/>
              <w:right w:val="single" w:sz="4" w:space="0" w:color="000000"/>
            </w:tcBorders>
          </w:tcPr>
          <w:p w14:paraId="6DF1513D" w14:textId="77777777" w:rsidR="006575A0" w:rsidRDefault="007443E2">
            <w:pPr>
              <w:autoSpaceDE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2</w:t>
            </w:r>
          </w:p>
        </w:tc>
      </w:tr>
      <w:tr w:rsidR="006575A0" w14:paraId="4EDA0359" w14:textId="77777777">
        <w:tc>
          <w:tcPr>
            <w:tcW w:w="1182" w:type="dxa"/>
            <w:tcBorders>
              <w:top w:val="single" w:sz="4" w:space="0" w:color="000000"/>
              <w:left w:val="single" w:sz="4" w:space="0" w:color="000000"/>
              <w:bottom w:val="single" w:sz="4" w:space="0" w:color="000000"/>
              <w:right w:val="nil"/>
            </w:tcBorders>
          </w:tcPr>
          <w:p w14:paraId="250B76D0"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71</w:t>
            </w:r>
          </w:p>
        </w:tc>
        <w:tc>
          <w:tcPr>
            <w:tcW w:w="4509" w:type="dxa"/>
            <w:gridSpan w:val="4"/>
            <w:tcBorders>
              <w:top w:val="single" w:sz="4" w:space="0" w:color="000000"/>
              <w:left w:val="single" w:sz="4" w:space="0" w:color="000000"/>
              <w:bottom w:val="single" w:sz="4" w:space="0" w:color="000000"/>
              <w:right w:val="nil"/>
            </w:tcBorders>
          </w:tcPr>
          <w:p w14:paraId="43D9BEC3" w14:textId="77777777" w:rsidR="006575A0" w:rsidRDefault="007443E2">
            <w:pPr>
              <w:autoSpaceDE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Script 71</w:t>
            </w:r>
          </w:p>
          <w:p w14:paraId="13781755" w14:textId="77777777" w:rsidR="006575A0" w:rsidRDefault="007443E2">
            <w:pPr>
              <w:autoSpaceDE w:val="0"/>
              <w:ind w:firstLineChars="0" w:firstLine="0"/>
              <w:jc w:val="left"/>
              <w:rPr>
                <w:rFonts w:ascii="Times New Roman" w:hAnsi="Times New Roman" w:cs="Arial"/>
                <w:sz w:val="24"/>
                <w:lang w:val="en-US" w:eastAsia="zh-CN"/>
              </w:rPr>
            </w:pPr>
            <w:r>
              <w:rPr>
                <w:rFonts w:ascii="Times New Roman" w:hAnsi="Times New Roman"/>
                <w:sz w:val="24"/>
                <w:lang w:val="en-GB" w:eastAsia="en-US"/>
              </w:rPr>
              <w:t>Presence: Optional if Online Result is 01h</w:t>
            </w:r>
          </w:p>
        </w:tc>
        <w:tc>
          <w:tcPr>
            <w:tcW w:w="1153" w:type="dxa"/>
            <w:tcBorders>
              <w:top w:val="single" w:sz="4" w:space="0" w:color="000000"/>
              <w:left w:val="single" w:sz="4" w:space="0" w:color="000000"/>
              <w:bottom w:val="single" w:sz="4" w:space="0" w:color="000000"/>
              <w:right w:val="nil"/>
            </w:tcBorders>
          </w:tcPr>
          <w:p w14:paraId="0123DF37" w14:textId="77777777" w:rsidR="006575A0" w:rsidRDefault="007443E2">
            <w:pPr>
              <w:autoSpaceDE w:val="0"/>
              <w:snapToGrid w:val="0"/>
              <w:ind w:firstLineChars="0" w:firstLine="0"/>
              <w:jc w:val="left"/>
              <w:rPr>
                <w:rFonts w:ascii="Times New Roman" w:hAnsi="Times New Roman" w:cs="Arial"/>
                <w:sz w:val="24"/>
                <w:lang w:val="en-GB" w:eastAsia="zh-CN"/>
              </w:rPr>
            </w:pPr>
            <w:r>
              <w:rPr>
                <w:rFonts w:ascii="Times New Roman" w:hAnsi="Times New Roman" w:cs="Arial"/>
                <w:sz w:val="24"/>
                <w:lang w:val="en-US" w:eastAsia="zh-CN"/>
              </w:rPr>
              <w:t>B</w:t>
            </w:r>
          </w:p>
        </w:tc>
        <w:tc>
          <w:tcPr>
            <w:tcW w:w="1091" w:type="dxa"/>
            <w:tcBorders>
              <w:top w:val="single" w:sz="4" w:space="0" w:color="000000"/>
              <w:left w:val="single" w:sz="4" w:space="0" w:color="000000"/>
              <w:bottom w:val="single" w:sz="4" w:space="0" w:color="000000"/>
              <w:right w:val="single" w:sz="4" w:space="0" w:color="000000"/>
            </w:tcBorders>
          </w:tcPr>
          <w:p w14:paraId="5836F175"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var</w:t>
            </w:r>
          </w:p>
        </w:tc>
      </w:tr>
      <w:tr w:rsidR="006575A0" w14:paraId="0E0D4DC5" w14:textId="77777777">
        <w:trPr>
          <w:trHeight w:val="1254"/>
        </w:trPr>
        <w:tc>
          <w:tcPr>
            <w:tcW w:w="1182" w:type="dxa"/>
            <w:tcBorders>
              <w:top w:val="single" w:sz="4" w:space="0" w:color="000000"/>
              <w:left w:val="single" w:sz="4" w:space="0" w:color="000000"/>
              <w:bottom w:val="single" w:sz="4" w:space="0" w:color="auto"/>
              <w:right w:val="nil"/>
            </w:tcBorders>
          </w:tcPr>
          <w:p w14:paraId="1CBF5D94"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72</w:t>
            </w:r>
          </w:p>
        </w:tc>
        <w:tc>
          <w:tcPr>
            <w:tcW w:w="4509" w:type="dxa"/>
            <w:gridSpan w:val="4"/>
            <w:tcBorders>
              <w:top w:val="single" w:sz="4" w:space="0" w:color="000000"/>
              <w:left w:val="single" w:sz="4" w:space="0" w:color="000000"/>
              <w:bottom w:val="single" w:sz="4" w:space="0" w:color="auto"/>
              <w:right w:val="nil"/>
            </w:tcBorders>
          </w:tcPr>
          <w:p w14:paraId="7475ADFC" w14:textId="77777777" w:rsidR="006575A0" w:rsidRDefault="007443E2">
            <w:pPr>
              <w:autoSpaceDE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Script 72</w:t>
            </w:r>
          </w:p>
          <w:p w14:paraId="61A097BA" w14:textId="77777777" w:rsidR="006575A0" w:rsidRDefault="007443E2">
            <w:pPr>
              <w:autoSpaceDE w:val="0"/>
              <w:ind w:firstLineChars="0" w:firstLine="0"/>
              <w:jc w:val="left"/>
              <w:rPr>
                <w:rFonts w:ascii="Times New Roman" w:hAnsi="Times New Roman" w:cs="Arial"/>
                <w:sz w:val="24"/>
                <w:lang w:val="en-US" w:eastAsia="zh-CN"/>
              </w:rPr>
            </w:pPr>
            <w:r>
              <w:rPr>
                <w:rFonts w:ascii="Times New Roman" w:hAnsi="Times New Roman"/>
                <w:sz w:val="24"/>
                <w:lang w:val="en-GB" w:eastAsia="en-US"/>
              </w:rPr>
              <w:t>Presence: Optional if Online Result is 01h</w:t>
            </w:r>
          </w:p>
        </w:tc>
        <w:tc>
          <w:tcPr>
            <w:tcW w:w="1153" w:type="dxa"/>
            <w:tcBorders>
              <w:top w:val="single" w:sz="4" w:space="0" w:color="000000"/>
              <w:left w:val="single" w:sz="4" w:space="0" w:color="000000"/>
              <w:bottom w:val="single" w:sz="4" w:space="0" w:color="auto"/>
              <w:right w:val="nil"/>
            </w:tcBorders>
          </w:tcPr>
          <w:p w14:paraId="68E9AC16" w14:textId="77777777" w:rsidR="006575A0" w:rsidRDefault="007443E2">
            <w:pPr>
              <w:autoSpaceDE w:val="0"/>
              <w:snapToGrid w:val="0"/>
              <w:ind w:firstLineChars="0" w:firstLine="0"/>
              <w:jc w:val="left"/>
              <w:rPr>
                <w:rFonts w:ascii="Times New Roman" w:hAnsi="Times New Roman" w:cs="Arial"/>
                <w:sz w:val="24"/>
                <w:lang w:val="en-GB" w:eastAsia="zh-CN"/>
              </w:rPr>
            </w:pPr>
            <w:r>
              <w:rPr>
                <w:rFonts w:ascii="Times New Roman" w:hAnsi="Times New Roman" w:cs="Arial"/>
                <w:sz w:val="24"/>
                <w:lang w:val="en-US" w:eastAsia="zh-CN"/>
              </w:rPr>
              <w:t>B</w:t>
            </w:r>
          </w:p>
        </w:tc>
        <w:tc>
          <w:tcPr>
            <w:tcW w:w="1091" w:type="dxa"/>
            <w:tcBorders>
              <w:top w:val="single" w:sz="4" w:space="0" w:color="000000"/>
              <w:left w:val="single" w:sz="4" w:space="0" w:color="000000"/>
              <w:bottom w:val="single" w:sz="4" w:space="0" w:color="auto"/>
              <w:right w:val="single" w:sz="4" w:space="0" w:color="000000"/>
            </w:tcBorders>
          </w:tcPr>
          <w:p w14:paraId="677BA8F3"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var</w:t>
            </w:r>
          </w:p>
        </w:tc>
      </w:tr>
      <w:tr w:rsidR="006575A0" w14:paraId="60593A71" w14:textId="77777777">
        <w:trPr>
          <w:trHeight w:val="451"/>
        </w:trPr>
        <w:tc>
          <w:tcPr>
            <w:tcW w:w="1182" w:type="dxa"/>
            <w:tcBorders>
              <w:top w:val="single" w:sz="4" w:space="0" w:color="auto"/>
              <w:left w:val="single" w:sz="4" w:space="0" w:color="000000"/>
              <w:bottom w:val="single" w:sz="4" w:space="0" w:color="auto"/>
              <w:right w:val="nil"/>
            </w:tcBorders>
          </w:tcPr>
          <w:p w14:paraId="2F6D29BA"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91</w:t>
            </w:r>
          </w:p>
        </w:tc>
        <w:tc>
          <w:tcPr>
            <w:tcW w:w="4509" w:type="dxa"/>
            <w:gridSpan w:val="4"/>
            <w:tcBorders>
              <w:top w:val="single" w:sz="4" w:space="0" w:color="auto"/>
              <w:left w:val="single" w:sz="4" w:space="0" w:color="000000"/>
              <w:bottom w:val="single" w:sz="4" w:space="0" w:color="auto"/>
              <w:right w:val="nil"/>
            </w:tcBorders>
          </w:tcPr>
          <w:p w14:paraId="09E69007" w14:textId="77777777" w:rsidR="006575A0" w:rsidRDefault="007443E2">
            <w:pPr>
              <w:ind w:firstLineChars="0" w:firstLine="0"/>
              <w:jc w:val="left"/>
              <w:rPr>
                <w:rFonts w:ascii="Times New Roman" w:hAnsi="Times New Roman"/>
                <w:sz w:val="24"/>
                <w:lang w:val="en-GB" w:eastAsia="en-US"/>
              </w:rPr>
            </w:pPr>
            <w:r>
              <w:rPr>
                <w:rFonts w:ascii="Century Schoolbook" w:eastAsia="Century Schoolbook" w:hAnsi="Century Schoolbook" w:cs="Century Schoolbook"/>
                <w:color w:val="000000"/>
                <w:szCs w:val="22"/>
                <w:lang w:val="en-US" w:eastAsia="zh-CN" w:bidi="ar"/>
              </w:rPr>
              <w:t>Issuer Authentication Data</w:t>
            </w:r>
          </w:p>
          <w:p w14:paraId="6D300CA5" w14:textId="77777777" w:rsidR="006575A0" w:rsidRDefault="006575A0">
            <w:pPr>
              <w:autoSpaceDE w:val="0"/>
              <w:ind w:firstLineChars="0" w:firstLine="0"/>
              <w:jc w:val="left"/>
              <w:rPr>
                <w:rFonts w:ascii="Times New Roman" w:hAnsi="Times New Roman" w:cs="Arial"/>
                <w:sz w:val="24"/>
                <w:lang w:val="en-GB" w:eastAsia="en-US"/>
              </w:rPr>
            </w:pPr>
          </w:p>
        </w:tc>
        <w:tc>
          <w:tcPr>
            <w:tcW w:w="1153" w:type="dxa"/>
            <w:tcBorders>
              <w:top w:val="single" w:sz="4" w:space="0" w:color="auto"/>
              <w:left w:val="single" w:sz="4" w:space="0" w:color="000000"/>
              <w:bottom w:val="single" w:sz="4" w:space="0" w:color="auto"/>
              <w:right w:val="nil"/>
            </w:tcBorders>
          </w:tcPr>
          <w:p w14:paraId="6762074E" w14:textId="77777777" w:rsidR="006575A0" w:rsidRDefault="007443E2">
            <w:pPr>
              <w:autoSpaceDE w:val="0"/>
              <w:snapToGrid w:val="0"/>
              <w:ind w:firstLineChars="0" w:firstLine="0"/>
              <w:jc w:val="left"/>
              <w:rPr>
                <w:rFonts w:ascii="Times New Roman" w:hAnsi="Times New Roman" w:cs="Arial"/>
                <w:sz w:val="24"/>
                <w:lang w:val="en-GB" w:eastAsia="zh-CN"/>
              </w:rPr>
            </w:pPr>
            <w:r>
              <w:rPr>
                <w:rFonts w:ascii="Times New Roman" w:hAnsi="Times New Roman" w:cs="Arial"/>
                <w:sz w:val="24"/>
                <w:lang w:val="en-US" w:eastAsia="zh-CN"/>
              </w:rPr>
              <w:lastRenderedPageBreak/>
              <w:t>B</w:t>
            </w:r>
          </w:p>
        </w:tc>
        <w:tc>
          <w:tcPr>
            <w:tcW w:w="1091" w:type="dxa"/>
            <w:tcBorders>
              <w:top w:val="single" w:sz="4" w:space="0" w:color="auto"/>
              <w:left w:val="single" w:sz="4" w:space="0" w:color="000000"/>
              <w:bottom w:val="single" w:sz="4" w:space="0" w:color="auto"/>
              <w:right w:val="single" w:sz="4" w:space="0" w:color="000000"/>
            </w:tcBorders>
          </w:tcPr>
          <w:p w14:paraId="36BF34CC"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var</w:t>
            </w:r>
          </w:p>
        </w:tc>
      </w:tr>
      <w:tr w:rsidR="006575A0" w14:paraId="0E7969E4" w14:textId="77777777">
        <w:trPr>
          <w:trHeight w:val="183"/>
        </w:trPr>
        <w:tc>
          <w:tcPr>
            <w:tcW w:w="1182" w:type="dxa"/>
            <w:tcBorders>
              <w:top w:val="single" w:sz="4" w:space="0" w:color="auto"/>
              <w:left w:val="single" w:sz="4" w:space="0" w:color="000000"/>
              <w:bottom w:val="single" w:sz="4" w:space="0" w:color="000000"/>
              <w:right w:val="nil"/>
            </w:tcBorders>
          </w:tcPr>
          <w:p w14:paraId="5A23F410"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sz w:val="24"/>
                <w:lang w:val="en-GB" w:eastAsia="en-US"/>
              </w:rPr>
              <w:t xml:space="preserve">1F8112  </w:t>
            </w:r>
          </w:p>
        </w:tc>
        <w:tc>
          <w:tcPr>
            <w:tcW w:w="4509" w:type="dxa"/>
            <w:gridSpan w:val="4"/>
            <w:tcBorders>
              <w:top w:val="single" w:sz="4" w:space="0" w:color="auto"/>
              <w:left w:val="single" w:sz="4" w:space="0" w:color="000000"/>
              <w:bottom w:val="single" w:sz="4" w:space="0" w:color="000000"/>
              <w:right w:val="nil"/>
            </w:tcBorders>
          </w:tcPr>
          <w:p w14:paraId="3057030C" w14:textId="77777777" w:rsidR="006575A0" w:rsidRDefault="007443E2">
            <w:pPr>
              <w:autoSpaceDE w:val="0"/>
              <w:ind w:firstLineChars="0" w:firstLine="0"/>
              <w:jc w:val="left"/>
              <w:rPr>
                <w:rFonts w:ascii="Times New Roman" w:hAnsi="Times New Roman"/>
                <w:sz w:val="24"/>
                <w:lang w:val="en-GB" w:eastAsia="en-US"/>
              </w:rPr>
            </w:pPr>
            <w:r>
              <w:rPr>
                <w:rFonts w:ascii="Times New Roman" w:hAnsi="Times New Roman"/>
                <w:sz w:val="24"/>
                <w:lang w:val="en-GB" w:eastAsia="en-US"/>
              </w:rPr>
              <w:t>Unable online force decline</w:t>
            </w:r>
          </w:p>
          <w:p w14:paraId="151CB928" w14:textId="77777777" w:rsidR="006575A0" w:rsidRDefault="007443E2">
            <w:pPr>
              <w:ind w:left="120" w:hangingChars="50" w:hanging="120"/>
              <w:jc w:val="left"/>
              <w:rPr>
                <w:rFonts w:ascii="Times New Roman" w:hAnsi="Times New Roman"/>
                <w:sz w:val="24"/>
                <w:lang w:val="en-GB" w:eastAsia="en-US"/>
              </w:rPr>
            </w:pPr>
            <w:r>
              <w:rPr>
                <w:rFonts w:ascii="Times New Roman" w:hAnsi="Times New Roman"/>
                <w:sz w:val="24"/>
                <w:lang w:val="en-GB" w:eastAsia="en-US"/>
              </w:rPr>
              <w:t>If online communication is unsuccessful then Decline the transaction.</w:t>
            </w:r>
          </w:p>
          <w:p w14:paraId="09F7E630" w14:textId="77777777" w:rsidR="006575A0" w:rsidRDefault="007443E2">
            <w:pPr>
              <w:ind w:left="120" w:hangingChars="50" w:hanging="120"/>
              <w:jc w:val="left"/>
              <w:rPr>
                <w:rFonts w:ascii="Times New Roman" w:hAnsi="Times New Roman"/>
                <w:sz w:val="24"/>
                <w:lang w:val="en-GB" w:eastAsia="en-US"/>
              </w:rPr>
            </w:pPr>
            <w:r>
              <w:rPr>
                <w:rFonts w:ascii="Times New Roman" w:hAnsi="Times New Roman"/>
                <w:sz w:val="24"/>
                <w:lang w:val="en-GB" w:eastAsia="en-US"/>
              </w:rPr>
              <w:t>Tag: 1F</w:t>
            </w:r>
            <w:proofErr w:type="gramStart"/>
            <w:r>
              <w:rPr>
                <w:rFonts w:ascii="Times New Roman" w:hAnsi="Times New Roman"/>
                <w:sz w:val="24"/>
                <w:lang w:val="en-GB" w:eastAsia="en-US"/>
              </w:rPr>
              <w:t>8112  Format</w:t>
            </w:r>
            <w:proofErr w:type="gramEnd"/>
            <w:r>
              <w:rPr>
                <w:rFonts w:ascii="Times New Roman" w:hAnsi="Times New Roman"/>
                <w:sz w:val="24"/>
                <w:lang w:val="en-GB" w:eastAsia="en-US"/>
              </w:rPr>
              <w:t>:b1</w:t>
            </w:r>
          </w:p>
          <w:p w14:paraId="06466AD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00h: Normal Operation. This is the default if this data item is not present.</w:t>
            </w:r>
          </w:p>
          <w:p w14:paraId="567CDAA5" w14:textId="77777777" w:rsidR="006575A0" w:rsidRDefault="007443E2">
            <w:pPr>
              <w:autoSpaceDE w:val="0"/>
              <w:ind w:firstLineChars="0" w:firstLine="0"/>
              <w:jc w:val="left"/>
              <w:rPr>
                <w:rFonts w:ascii="Times New Roman" w:hAnsi="Times New Roman"/>
                <w:sz w:val="24"/>
                <w:lang w:val="en-GB" w:eastAsia="en-US"/>
              </w:rPr>
            </w:pPr>
            <w:r>
              <w:rPr>
                <w:rFonts w:ascii="Times New Roman" w:hAnsi="Times New Roman"/>
                <w:sz w:val="24"/>
                <w:lang w:val="en-GB" w:eastAsia="en-US"/>
              </w:rPr>
              <w:t>01h: Force decline the transaction</w:t>
            </w:r>
          </w:p>
        </w:tc>
        <w:tc>
          <w:tcPr>
            <w:tcW w:w="1153" w:type="dxa"/>
            <w:tcBorders>
              <w:top w:val="single" w:sz="4" w:space="0" w:color="auto"/>
              <w:left w:val="single" w:sz="4" w:space="0" w:color="000000"/>
              <w:bottom w:val="single" w:sz="4" w:space="0" w:color="000000"/>
              <w:right w:val="nil"/>
            </w:tcBorders>
          </w:tcPr>
          <w:p w14:paraId="0EDCDC69" w14:textId="77777777" w:rsidR="006575A0" w:rsidRDefault="006575A0">
            <w:pPr>
              <w:autoSpaceDE w:val="0"/>
              <w:snapToGrid w:val="0"/>
              <w:ind w:firstLineChars="0" w:firstLine="0"/>
              <w:jc w:val="left"/>
              <w:rPr>
                <w:rFonts w:ascii="Times New Roman" w:hAnsi="Times New Roman" w:cs="Arial"/>
                <w:sz w:val="24"/>
                <w:lang w:val="en-US" w:eastAsia="zh-CN"/>
              </w:rPr>
            </w:pPr>
          </w:p>
        </w:tc>
        <w:tc>
          <w:tcPr>
            <w:tcW w:w="1091" w:type="dxa"/>
            <w:tcBorders>
              <w:top w:val="single" w:sz="4" w:space="0" w:color="auto"/>
              <w:left w:val="single" w:sz="4" w:space="0" w:color="000000"/>
              <w:bottom w:val="single" w:sz="4" w:space="0" w:color="000000"/>
              <w:right w:val="single" w:sz="4" w:space="0" w:color="000000"/>
            </w:tcBorders>
          </w:tcPr>
          <w:p w14:paraId="4A007445" w14:textId="77777777" w:rsidR="006575A0" w:rsidRDefault="006575A0">
            <w:pPr>
              <w:autoSpaceDE w:val="0"/>
              <w:snapToGrid w:val="0"/>
              <w:ind w:firstLineChars="0" w:firstLine="0"/>
              <w:jc w:val="left"/>
              <w:rPr>
                <w:rFonts w:ascii="Times New Roman" w:hAnsi="Times New Roman" w:cs="Arial"/>
                <w:sz w:val="24"/>
                <w:lang w:val="en-US" w:eastAsia="zh-CN"/>
              </w:rPr>
            </w:pPr>
          </w:p>
        </w:tc>
      </w:tr>
      <w:tr w:rsidR="006575A0" w14:paraId="2A4041B9" w14:textId="77777777">
        <w:trPr>
          <w:trHeight w:val="45"/>
        </w:trPr>
        <w:tc>
          <w:tcPr>
            <w:tcW w:w="1182" w:type="dxa"/>
            <w:vMerge w:val="restart"/>
            <w:tcBorders>
              <w:top w:val="single" w:sz="4" w:space="0" w:color="auto"/>
              <w:left w:val="single" w:sz="4" w:space="0" w:color="000000"/>
              <w:bottom w:val="single" w:sz="4" w:space="0" w:color="000000"/>
              <w:right w:val="nil"/>
            </w:tcBorders>
          </w:tcPr>
          <w:p w14:paraId="62DFF5BD" w14:textId="77777777" w:rsidR="006575A0" w:rsidRDefault="007443E2">
            <w:pPr>
              <w:autoSpaceDE w:val="0"/>
              <w:snapToGrid w:val="0"/>
              <w:ind w:firstLineChars="0" w:firstLine="0"/>
              <w:jc w:val="left"/>
              <w:rPr>
                <w:rFonts w:ascii="Times New Roman" w:hAnsi="Times New Roman"/>
                <w:sz w:val="24"/>
                <w:lang w:val="en-GB" w:eastAsia="en-US"/>
              </w:rPr>
            </w:pPr>
            <w:r>
              <w:rPr>
                <w:rFonts w:ascii="Times New Roman" w:hAnsi="Times New Roman" w:cs="Arial"/>
                <w:sz w:val="24"/>
                <w:lang w:val="en-US" w:eastAsia="zh-CN"/>
              </w:rPr>
              <w:t>1F8131</w:t>
            </w:r>
          </w:p>
        </w:tc>
        <w:tc>
          <w:tcPr>
            <w:tcW w:w="939" w:type="dxa"/>
            <w:tcBorders>
              <w:top w:val="single" w:sz="4" w:space="0" w:color="auto"/>
              <w:left w:val="single" w:sz="4" w:space="0" w:color="000000"/>
              <w:bottom w:val="single" w:sz="4" w:space="0" w:color="000000"/>
              <w:right w:val="nil"/>
            </w:tcBorders>
          </w:tcPr>
          <w:p w14:paraId="44E3506A" w14:textId="77777777" w:rsidR="006575A0" w:rsidRDefault="007443E2">
            <w:pPr>
              <w:ind w:firstLineChars="0" w:firstLine="0"/>
              <w:jc w:val="left"/>
              <w:rPr>
                <w:rFonts w:ascii="Calibri" w:hAnsi="Calibri" w:cs="Calibri"/>
                <w:color w:val="000000"/>
                <w:spacing w:val="-3"/>
                <w:sz w:val="24"/>
                <w:lang w:val="en-GB" w:eastAsia="zh-CN"/>
              </w:rPr>
            </w:pPr>
            <w:r>
              <w:rPr>
                <w:rFonts w:ascii="Calibri" w:hAnsi="Calibri" w:cs="Calibri"/>
                <w:color w:val="000000"/>
                <w:spacing w:val="-3"/>
                <w:sz w:val="24"/>
                <w:lang w:val="en-GB" w:eastAsia="zh-CN"/>
              </w:rPr>
              <w:t>Key Index</w:t>
            </w:r>
          </w:p>
        </w:tc>
        <w:tc>
          <w:tcPr>
            <w:tcW w:w="567" w:type="dxa"/>
            <w:tcBorders>
              <w:top w:val="single" w:sz="4" w:space="0" w:color="auto"/>
              <w:left w:val="single" w:sz="4" w:space="0" w:color="000000"/>
              <w:bottom w:val="single" w:sz="4" w:space="0" w:color="000000"/>
              <w:right w:val="nil"/>
            </w:tcBorders>
          </w:tcPr>
          <w:p w14:paraId="5F90DCE8" w14:textId="77777777" w:rsidR="006575A0" w:rsidRDefault="007443E2">
            <w:pPr>
              <w:ind w:firstLineChars="0" w:firstLine="0"/>
              <w:jc w:val="center"/>
              <w:rPr>
                <w:rFonts w:ascii="Calibri" w:hAnsi="Calibri" w:cs="Calibri"/>
                <w:color w:val="000000"/>
                <w:spacing w:val="-3"/>
                <w:sz w:val="24"/>
                <w:lang w:val="en-GB" w:eastAsia="zh-CN"/>
              </w:rPr>
            </w:pPr>
            <w:r>
              <w:rPr>
                <w:rFonts w:ascii="Calibri" w:hAnsi="Calibri" w:cs="Calibri"/>
                <w:color w:val="000000"/>
                <w:spacing w:val="-3"/>
                <w:sz w:val="24"/>
                <w:lang w:val="en-GB" w:eastAsia="zh-CN"/>
              </w:rPr>
              <w:t>1</w:t>
            </w:r>
          </w:p>
        </w:tc>
        <w:tc>
          <w:tcPr>
            <w:tcW w:w="426" w:type="dxa"/>
            <w:tcBorders>
              <w:top w:val="single" w:sz="4" w:space="0" w:color="auto"/>
              <w:left w:val="single" w:sz="4" w:space="0" w:color="000000"/>
              <w:bottom w:val="single" w:sz="4" w:space="0" w:color="000000"/>
              <w:right w:val="nil"/>
            </w:tcBorders>
          </w:tcPr>
          <w:p w14:paraId="5377876C" w14:textId="77777777" w:rsidR="006575A0" w:rsidRDefault="007443E2">
            <w:pPr>
              <w:ind w:firstLineChars="0" w:firstLine="0"/>
              <w:jc w:val="center"/>
              <w:rPr>
                <w:rFonts w:ascii="Calibri" w:hAnsi="Calibri" w:cs="Calibri"/>
                <w:color w:val="000000"/>
                <w:spacing w:val="-3"/>
                <w:sz w:val="24"/>
                <w:lang w:val="en-GB" w:eastAsia="zh-CN"/>
              </w:rPr>
            </w:pPr>
            <w:r>
              <w:rPr>
                <w:rFonts w:ascii="Calibri" w:hAnsi="Calibri" w:cs="Calibri"/>
                <w:color w:val="000000"/>
                <w:spacing w:val="-3"/>
                <w:sz w:val="24"/>
                <w:lang w:val="en-GB" w:eastAsia="zh-CN"/>
              </w:rPr>
              <w:t>B</w:t>
            </w:r>
          </w:p>
        </w:tc>
        <w:tc>
          <w:tcPr>
            <w:tcW w:w="2577" w:type="dxa"/>
            <w:tcBorders>
              <w:top w:val="single" w:sz="4" w:space="0" w:color="auto"/>
              <w:left w:val="single" w:sz="4" w:space="0" w:color="000000"/>
              <w:bottom w:val="single" w:sz="4" w:space="0" w:color="000000"/>
              <w:right w:val="nil"/>
            </w:tcBorders>
          </w:tcPr>
          <w:p w14:paraId="2B931D97" w14:textId="77777777" w:rsidR="006575A0" w:rsidRDefault="007443E2">
            <w:pPr>
              <w:tabs>
                <w:tab w:val="left" w:pos="384"/>
                <w:tab w:val="left" w:pos="2274"/>
                <w:tab w:val="left" w:pos="2634"/>
              </w:tabs>
              <w:ind w:firstLineChars="0" w:firstLine="0"/>
              <w:jc w:val="left"/>
              <w:rPr>
                <w:rFonts w:ascii="Calibri" w:hAnsi="Calibri" w:cs="Calibri"/>
                <w:color w:val="000000"/>
                <w:spacing w:val="-3"/>
                <w:sz w:val="24"/>
                <w:lang w:val="en-GB" w:eastAsia="zh-CN"/>
              </w:rPr>
            </w:pPr>
            <w:r>
              <w:rPr>
                <w:rFonts w:ascii="Calibri" w:hAnsi="Calibri" w:cs="Calibri"/>
                <w:spacing w:val="-3"/>
                <w:sz w:val="24"/>
                <w:lang w:val="en-GB" w:eastAsia="zh-CN"/>
              </w:rPr>
              <w:t>Used to encrypt the command data. Only support Data Key Type and ID from 129~255.</w:t>
            </w:r>
          </w:p>
        </w:tc>
        <w:tc>
          <w:tcPr>
            <w:tcW w:w="1153" w:type="dxa"/>
            <w:vMerge w:val="restart"/>
            <w:tcBorders>
              <w:top w:val="single" w:sz="4" w:space="0" w:color="auto"/>
              <w:left w:val="single" w:sz="4" w:space="0" w:color="000000"/>
              <w:bottom w:val="single" w:sz="4" w:space="0" w:color="000000"/>
              <w:right w:val="nil"/>
            </w:tcBorders>
          </w:tcPr>
          <w:p w14:paraId="45E2FE26" w14:textId="77777777" w:rsidR="006575A0" w:rsidRDefault="006575A0">
            <w:pPr>
              <w:autoSpaceDE w:val="0"/>
              <w:snapToGrid w:val="0"/>
              <w:ind w:firstLineChars="0" w:firstLine="0"/>
              <w:jc w:val="left"/>
              <w:rPr>
                <w:rFonts w:ascii="Times New Roman" w:hAnsi="Times New Roman" w:cs="Arial"/>
                <w:sz w:val="24"/>
                <w:lang w:val="en-US" w:eastAsia="zh-CN"/>
              </w:rPr>
            </w:pPr>
          </w:p>
        </w:tc>
        <w:tc>
          <w:tcPr>
            <w:tcW w:w="1091" w:type="dxa"/>
            <w:vMerge w:val="restart"/>
            <w:tcBorders>
              <w:top w:val="single" w:sz="4" w:space="0" w:color="auto"/>
              <w:left w:val="single" w:sz="4" w:space="0" w:color="000000"/>
              <w:bottom w:val="single" w:sz="4" w:space="0" w:color="000000"/>
              <w:right w:val="single" w:sz="4" w:space="0" w:color="000000"/>
            </w:tcBorders>
          </w:tcPr>
          <w:p w14:paraId="303CDEE8"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var</w:t>
            </w:r>
          </w:p>
        </w:tc>
      </w:tr>
      <w:tr w:rsidR="006575A0" w14:paraId="66804D4B" w14:textId="77777777">
        <w:trPr>
          <w:trHeight w:val="45"/>
        </w:trPr>
        <w:tc>
          <w:tcPr>
            <w:tcW w:w="1182" w:type="dxa"/>
            <w:vMerge/>
            <w:tcBorders>
              <w:top w:val="single" w:sz="4" w:space="0" w:color="auto"/>
              <w:left w:val="single" w:sz="4" w:space="0" w:color="000000"/>
              <w:bottom w:val="single" w:sz="4" w:space="0" w:color="000000"/>
              <w:right w:val="nil"/>
            </w:tcBorders>
            <w:vAlign w:val="center"/>
          </w:tcPr>
          <w:p w14:paraId="7E262F12" w14:textId="77777777" w:rsidR="006575A0" w:rsidRDefault="006575A0">
            <w:pPr>
              <w:ind w:firstLineChars="0" w:firstLine="0"/>
              <w:jc w:val="left"/>
              <w:rPr>
                <w:rFonts w:ascii="Times New Roman" w:hAnsi="Times New Roman"/>
                <w:sz w:val="24"/>
                <w:lang w:val="en-GB" w:eastAsia="en-US"/>
              </w:rPr>
            </w:pPr>
          </w:p>
        </w:tc>
        <w:tc>
          <w:tcPr>
            <w:tcW w:w="939" w:type="dxa"/>
            <w:tcBorders>
              <w:top w:val="single" w:sz="4" w:space="0" w:color="auto"/>
              <w:left w:val="single" w:sz="4" w:space="0" w:color="000000"/>
              <w:bottom w:val="single" w:sz="4" w:space="0" w:color="000000"/>
              <w:right w:val="nil"/>
            </w:tcBorders>
          </w:tcPr>
          <w:p w14:paraId="19E8AFB7"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Tag num</w:t>
            </w:r>
          </w:p>
        </w:tc>
        <w:tc>
          <w:tcPr>
            <w:tcW w:w="567" w:type="dxa"/>
            <w:tcBorders>
              <w:top w:val="single" w:sz="4" w:space="0" w:color="auto"/>
              <w:left w:val="single" w:sz="4" w:space="0" w:color="000000"/>
              <w:bottom w:val="single" w:sz="4" w:space="0" w:color="000000"/>
              <w:right w:val="nil"/>
            </w:tcBorders>
          </w:tcPr>
          <w:p w14:paraId="0EA9C1CC"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1</w:t>
            </w:r>
          </w:p>
        </w:tc>
        <w:tc>
          <w:tcPr>
            <w:tcW w:w="426" w:type="dxa"/>
            <w:tcBorders>
              <w:top w:val="single" w:sz="4" w:space="0" w:color="auto"/>
              <w:left w:val="single" w:sz="4" w:space="0" w:color="000000"/>
              <w:bottom w:val="single" w:sz="4" w:space="0" w:color="000000"/>
              <w:right w:val="nil"/>
            </w:tcBorders>
          </w:tcPr>
          <w:p w14:paraId="217C5912"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w:t>
            </w:r>
          </w:p>
        </w:tc>
        <w:tc>
          <w:tcPr>
            <w:tcW w:w="2577" w:type="dxa"/>
            <w:tcBorders>
              <w:top w:val="single" w:sz="4" w:space="0" w:color="auto"/>
              <w:left w:val="single" w:sz="4" w:space="0" w:color="000000"/>
              <w:bottom w:val="single" w:sz="4" w:space="0" w:color="000000"/>
              <w:right w:val="nil"/>
            </w:tcBorders>
          </w:tcPr>
          <w:p w14:paraId="3A71D697"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The number of </w:t>
            </w:r>
            <w:proofErr w:type="gramStart"/>
            <w:r>
              <w:rPr>
                <w:rFonts w:ascii="Times New Roman" w:hAnsi="Times New Roman"/>
                <w:color w:val="000000"/>
                <w:spacing w:val="-3"/>
                <w:sz w:val="24"/>
                <w:lang w:val="en-US" w:eastAsia="zh-CN"/>
              </w:rPr>
              <w:t>tag</w:t>
            </w:r>
            <w:proofErr w:type="gramEnd"/>
            <w:r>
              <w:rPr>
                <w:rFonts w:ascii="Times New Roman" w:hAnsi="Times New Roman"/>
                <w:color w:val="000000"/>
                <w:spacing w:val="-3"/>
                <w:sz w:val="24"/>
                <w:lang w:val="en-US" w:eastAsia="zh-CN"/>
              </w:rPr>
              <w:t xml:space="preserve"> in the list.</w:t>
            </w:r>
          </w:p>
        </w:tc>
        <w:tc>
          <w:tcPr>
            <w:tcW w:w="1153" w:type="dxa"/>
            <w:vMerge/>
            <w:tcBorders>
              <w:top w:val="single" w:sz="4" w:space="0" w:color="auto"/>
              <w:left w:val="single" w:sz="4" w:space="0" w:color="000000"/>
              <w:bottom w:val="single" w:sz="4" w:space="0" w:color="000000"/>
              <w:right w:val="nil"/>
            </w:tcBorders>
            <w:vAlign w:val="center"/>
          </w:tcPr>
          <w:p w14:paraId="3C422A89" w14:textId="77777777" w:rsidR="006575A0" w:rsidRDefault="006575A0">
            <w:pPr>
              <w:ind w:firstLineChars="0" w:firstLine="0"/>
              <w:jc w:val="left"/>
              <w:rPr>
                <w:rFonts w:ascii="Times New Roman" w:hAnsi="Times New Roman" w:cs="Arial"/>
                <w:sz w:val="24"/>
                <w:lang w:val="en-US" w:eastAsia="zh-CN"/>
              </w:rPr>
            </w:pPr>
          </w:p>
        </w:tc>
        <w:tc>
          <w:tcPr>
            <w:tcW w:w="1091" w:type="dxa"/>
            <w:vMerge/>
            <w:tcBorders>
              <w:top w:val="single" w:sz="4" w:space="0" w:color="auto"/>
              <w:left w:val="single" w:sz="4" w:space="0" w:color="000000"/>
              <w:bottom w:val="single" w:sz="4" w:space="0" w:color="000000"/>
              <w:right w:val="single" w:sz="4" w:space="0" w:color="000000"/>
            </w:tcBorders>
            <w:vAlign w:val="center"/>
          </w:tcPr>
          <w:p w14:paraId="51668EC7" w14:textId="77777777" w:rsidR="006575A0" w:rsidRDefault="006575A0">
            <w:pPr>
              <w:ind w:firstLineChars="0" w:firstLine="0"/>
              <w:jc w:val="left"/>
              <w:rPr>
                <w:rFonts w:ascii="Times New Roman" w:hAnsi="Times New Roman" w:cs="Arial"/>
                <w:sz w:val="24"/>
                <w:lang w:val="en-US" w:eastAsia="zh-CN"/>
              </w:rPr>
            </w:pPr>
          </w:p>
        </w:tc>
      </w:tr>
      <w:tr w:rsidR="006575A0" w14:paraId="6664CBC2" w14:textId="77777777">
        <w:trPr>
          <w:trHeight w:val="45"/>
        </w:trPr>
        <w:tc>
          <w:tcPr>
            <w:tcW w:w="1182" w:type="dxa"/>
            <w:vMerge/>
            <w:tcBorders>
              <w:top w:val="single" w:sz="4" w:space="0" w:color="auto"/>
              <w:left w:val="single" w:sz="4" w:space="0" w:color="000000"/>
              <w:bottom w:val="single" w:sz="4" w:space="0" w:color="000000"/>
              <w:right w:val="nil"/>
            </w:tcBorders>
            <w:vAlign w:val="center"/>
          </w:tcPr>
          <w:p w14:paraId="632230C1" w14:textId="77777777" w:rsidR="006575A0" w:rsidRDefault="006575A0">
            <w:pPr>
              <w:ind w:firstLineChars="0" w:firstLine="0"/>
              <w:jc w:val="left"/>
              <w:rPr>
                <w:rFonts w:ascii="Times New Roman" w:hAnsi="Times New Roman"/>
                <w:sz w:val="24"/>
                <w:lang w:val="en-GB" w:eastAsia="en-US"/>
              </w:rPr>
            </w:pPr>
          </w:p>
        </w:tc>
        <w:tc>
          <w:tcPr>
            <w:tcW w:w="939" w:type="dxa"/>
            <w:tcBorders>
              <w:top w:val="single" w:sz="4" w:space="0" w:color="auto"/>
              <w:left w:val="single" w:sz="4" w:space="0" w:color="000000"/>
              <w:bottom w:val="single" w:sz="4" w:space="0" w:color="000000"/>
              <w:right w:val="nil"/>
            </w:tcBorders>
          </w:tcPr>
          <w:p w14:paraId="31B53547"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Max </w:t>
            </w:r>
            <w:proofErr w:type="spellStart"/>
            <w:r>
              <w:rPr>
                <w:rFonts w:ascii="Times New Roman" w:hAnsi="Times New Roman"/>
                <w:color w:val="000000"/>
                <w:spacing w:val="-3"/>
                <w:sz w:val="24"/>
                <w:lang w:val="en-US" w:eastAsia="zh-CN"/>
              </w:rPr>
              <w:t>len</w:t>
            </w:r>
            <w:proofErr w:type="spellEnd"/>
            <w:r>
              <w:rPr>
                <w:rFonts w:ascii="Times New Roman" w:hAnsi="Times New Roman"/>
                <w:color w:val="000000"/>
                <w:spacing w:val="-3"/>
                <w:sz w:val="24"/>
                <w:lang w:val="en-US" w:eastAsia="zh-CN"/>
              </w:rPr>
              <w:t xml:space="preserve"> </w:t>
            </w:r>
          </w:p>
        </w:tc>
        <w:tc>
          <w:tcPr>
            <w:tcW w:w="567" w:type="dxa"/>
            <w:tcBorders>
              <w:top w:val="single" w:sz="4" w:space="0" w:color="auto"/>
              <w:left w:val="single" w:sz="4" w:space="0" w:color="000000"/>
              <w:bottom w:val="single" w:sz="4" w:space="0" w:color="000000"/>
              <w:right w:val="nil"/>
            </w:tcBorders>
          </w:tcPr>
          <w:p w14:paraId="0FC9C47B"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2  </w:t>
            </w:r>
          </w:p>
        </w:tc>
        <w:tc>
          <w:tcPr>
            <w:tcW w:w="426" w:type="dxa"/>
            <w:tcBorders>
              <w:top w:val="single" w:sz="4" w:space="0" w:color="auto"/>
              <w:left w:val="single" w:sz="4" w:space="0" w:color="000000"/>
              <w:bottom w:val="single" w:sz="4" w:space="0" w:color="000000"/>
              <w:right w:val="nil"/>
            </w:tcBorders>
          </w:tcPr>
          <w:p w14:paraId="4A835470"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w:t>
            </w:r>
          </w:p>
        </w:tc>
        <w:tc>
          <w:tcPr>
            <w:tcW w:w="2577" w:type="dxa"/>
            <w:tcBorders>
              <w:top w:val="single" w:sz="4" w:space="0" w:color="auto"/>
              <w:left w:val="single" w:sz="4" w:space="0" w:color="000000"/>
              <w:bottom w:val="single" w:sz="4" w:space="0" w:color="000000"/>
              <w:right w:val="nil"/>
            </w:tcBorders>
          </w:tcPr>
          <w:p w14:paraId="2B4B178B"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The size of </w:t>
            </w:r>
            <w:proofErr w:type="spellStart"/>
            <w:r>
              <w:rPr>
                <w:rFonts w:ascii="Times New Roman" w:hAnsi="Times New Roman"/>
                <w:color w:val="000000"/>
                <w:spacing w:val="-3"/>
                <w:sz w:val="24"/>
                <w:lang w:val="en-US" w:eastAsia="zh-CN"/>
              </w:rPr>
              <w:t>tlvData</w:t>
            </w:r>
            <w:proofErr w:type="spellEnd"/>
            <w:r>
              <w:rPr>
                <w:rFonts w:ascii="Times New Roman" w:hAnsi="Times New Roman"/>
                <w:color w:val="000000"/>
                <w:spacing w:val="-3"/>
                <w:sz w:val="24"/>
                <w:lang w:val="en-US" w:eastAsia="zh-CN"/>
              </w:rPr>
              <w:t>.</w:t>
            </w:r>
          </w:p>
        </w:tc>
        <w:tc>
          <w:tcPr>
            <w:tcW w:w="1153" w:type="dxa"/>
            <w:vMerge/>
            <w:tcBorders>
              <w:top w:val="single" w:sz="4" w:space="0" w:color="auto"/>
              <w:left w:val="single" w:sz="4" w:space="0" w:color="000000"/>
              <w:bottom w:val="single" w:sz="4" w:space="0" w:color="000000"/>
              <w:right w:val="nil"/>
            </w:tcBorders>
            <w:vAlign w:val="center"/>
          </w:tcPr>
          <w:p w14:paraId="7AD2F494" w14:textId="77777777" w:rsidR="006575A0" w:rsidRDefault="006575A0">
            <w:pPr>
              <w:ind w:firstLineChars="0" w:firstLine="0"/>
              <w:jc w:val="left"/>
              <w:rPr>
                <w:rFonts w:ascii="Times New Roman" w:hAnsi="Times New Roman" w:cs="Arial"/>
                <w:sz w:val="24"/>
                <w:lang w:val="en-US" w:eastAsia="zh-CN"/>
              </w:rPr>
            </w:pPr>
          </w:p>
        </w:tc>
        <w:tc>
          <w:tcPr>
            <w:tcW w:w="1091" w:type="dxa"/>
            <w:vMerge/>
            <w:tcBorders>
              <w:top w:val="single" w:sz="4" w:space="0" w:color="auto"/>
              <w:left w:val="single" w:sz="4" w:space="0" w:color="000000"/>
              <w:bottom w:val="single" w:sz="4" w:space="0" w:color="000000"/>
              <w:right w:val="single" w:sz="4" w:space="0" w:color="000000"/>
            </w:tcBorders>
            <w:vAlign w:val="center"/>
          </w:tcPr>
          <w:p w14:paraId="09FDBDBE" w14:textId="77777777" w:rsidR="006575A0" w:rsidRDefault="006575A0">
            <w:pPr>
              <w:ind w:firstLineChars="0" w:firstLine="0"/>
              <w:jc w:val="left"/>
              <w:rPr>
                <w:rFonts w:ascii="Times New Roman" w:hAnsi="Times New Roman" w:cs="Arial"/>
                <w:sz w:val="24"/>
                <w:lang w:val="en-US" w:eastAsia="zh-CN"/>
              </w:rPr>
            </w:pPr>
          </w:p>
        </w:tc>
      </w:tr>
      <w:tr w:rsidR="006575A0" w14:paraId="4F2E06F2" w14:textId="77777777">
        <w:trPr>
          <w:trHeight w:val="45"/>
        </w:trPr>
        <w:tc>
          <w:tcPr>
            <w:tcW w:w="1182" w:type="dxa"/>
            <w:vMerge/>
            <w:tcBorders>
              <w:top w:val="single" w:sz="4" w:space="0" w:color="auto"/>
              <w:left w:val="single" w:sz="4" w:space="0" w:color="000000"/>
              <w:bottom w:val="single" w:sz="4" w:space="0" w:color="000000"/>
              <w:right w:val="nil"/>
            </w:tcBorders>
            <w:vAlign w:val="center"/>
          </w:tcPr>
          <w:p w14:paraId="43E9B1FC" w14:textId="77777777" w:rsidR="006575A0" w:rsidRDefault="006575A0">
            <w:pPr>
              <w:ind w:firstLineChars="0" w:firstLine="0"/>
              <w:jc w:val="left"/>
              <w:rPr>
                <w:rFonts w:ascii="Times New Roman" w:hAnsi="Times New Roman"/>
                <w:sz w:val="24"/>
                <w:lang w:val="en-GB" w:eastAsia="en-US"/>
              </w:rPr>
            </w:pPr>
          </w:p>
        </w:tc>
        <w:tc>
          <w:tcPr>
            <w:tcW w:w="939" w:type="dxa"/>
            <w:tcBorders>
              <w:top w:val="single" w:sz="4" w:space="0" w:color="auto"/>
              <w:left w:val="single" w:sz="4" w:space="0" w:color="000000"/>
              <w:bottom w:val="single" w:sz="4" w:space="0" w:color="000000"/>
              <w:right w:val="nil"/>
            </w:tcBorders>
          </w:tcPr>
          <w:p w14:paraId="775DE896"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Control code.</w:t>
            </w:r>
          </w:p>
        </w:tc>
        <w:tc>
          <w:tcPr>
            <w:tcW w:w="567" w:type="dxa"/>
            <w:tcBorders>
              <w:top w:val="single" w:sz="4" w:space="0" w:color="auto"/>
              <w:left w:val="single" w:sz="4" w:space="0" w:color="000000"/>
              <w:bottom w:val="single" w:sz="4" w:space="0" w:color="000000"/>
              <w:right w:val="nil"/>
            </w:tcBorders>
          </w:tcPr>
          <w:p w14:paraId="68B0ACBD"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1</w:t>
            </w:r>
          </w:p>
        </w:tc>
        <w:tc>
          <w:tcPr>
            <w:tcW w:w="426" w:type="dxa"/>
            <w:tcBorders>
              <w:top w:val="single" w:sz="4" w:space="0" w:color="auto"/>
              <w:left w:val="single" w:sz="4" w:space="0" w:color="000000"/>
              <w:bottom w:val="single" w:sz="4" w:space="0" w:color="000000"/>
              <w:right w:val="nil"/>
            </w:tcBorders>
          </w:tcPr>
          <w:p w14:paraId="5CDFBE60"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w:t>
            </w:r>
          </w:p>
        </w:tc>
        <w:tc>
          <w:tcPr>
            <w:tcW w:w="2577" w:type="dxa"/>
            <w:tcBorders>
              <w:top w:val="single" w:sz="4" w:space="0" w:color="auto"/>
              <w:left w:val="single" w:sz="4" w:space="0" w:color="000000"/>
              <w:bottom w:val="single" w:sz="4" w:space="0" w:color="000000"/>
              <w:right w:val="nil"/>
            </w:tcBorders>
          </w:tcPr>
          <w:p w14:paraId="0E976269"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bit 1 = 1: Zero Len Tag Allow.</w:t>
            </w:r>
          </w:p>
        </w:tc>
        <w:tc>
          <w:tcPr>
            <w:tcW w:w="1153" w:type="dxa"/>
            <w:vMerge/>
            <w:tcBorders>
              <w:top w:val="single" w:sz="4" w:space="0" w:color="auto"/>
              <w:left w:val="single" w:sz="4" w:space="0" w:color="000000"/>
              <w:bottom w:val="single" w:sz="4" w:space="0" w:color="000000"/>
              <w:right w:val="nil"/>
            </w:tcBorders>
            <w:vAlign w:val="center"/>
          </w:tcPr>
          <w:p w14:paraId="60A72172" w14:textId="77777777" w:rsidR="006575A0" w:rsidRDefault="006575A0">
            <w:pPr>
              <w:ind w:firstLineChars="0" w:firstLine="0"/>
              <w:jc w:val="left"/>
              <w:rPr>
                <w:rFonts w:ascii="Times New Roman" w:hAnsi="Times New Roman" w:cs="Arial"/>
                <w:sz w:val="24"/>
                <w:lang w:val="en-US" w:eastAsia="zh-CN"/>
              </w:rPr>
            </w:pPr>
          </w:p>
        </w:tc>
        <w:tc>
          <w:tcPr>
            <w:tcW w:w="1091" w:type="dxa"/>
            <w:vMerge/>
            <w:tcBorders>
              <w:top w:val="single" w:sz="4" w:space="0" w:color="auto"/>
              <w:left w:val="single" w:sz="4" w:space="0" w:color="000000"/>
              <w:bottom w:val="single" w:sz="4" w:space="0" w:color="000000"/>
              <w:right w:val="single" w:sz="4" w:space="0" w:color="000000"/>
            </w:tcBorders>
            <w:vAlign w:val="center"/>
          </w:tcPr>
          <w:p w14:paraId="06BB0150" w14:textId="77777777" w:rsidR="006575A0" w:rsidRDefault="006575A0">
            <w:pPr>
              <w:ind w:firstLineChars="0" w:firstLine="0"/>
              <w:jc w:val="left"/>
              <w:rPr>
                <w:rFonts w:ascii="Times New Roman" w:hAnsi="Times New Roman" w:cs="Arial"/>
                <w:sz w:val="24"/>
                <w:lang w:val="en-US" w:eastAsia="zh-CN"/>
              </w:rPr>
            </w:pPr>
          </w:p>
        </w:tc>
      </w:tr>
      <w:tr w:rsidR="006575A0" w14:paraId="7D058DC8" w14:textId="77777777">
        <w:trPr>
          <w:trHeight w:val="45"/>
        </w:trPr>
        <w:tc>
          <w:tcPr>
            <w:tcW w:w="1182" w:type="dxa"/>
            <w:vMerge/>
            <w:tcBorders>
              <w:top w:val="single" w:sz="4" w:space="0" w:color="auto"/>
              <w:left w:val="single" w:sz="4" w:space="0" w:color="000000"/>
              <w:bottom w:val="single" w:sz="4" w:space="0" w:color="000000"/>
              <w:right w:val="nil"/>
            </w:tcBorders>
            <w:vAlign w:val="center"/>
          </w:tcPr>
          <w:p w14:paraId="33CD4430" w14:textId="77777777" w:rsidR="006575A0" w:rsidRDefault="006575A0">
            <w:pPr>
              <w:ind w:firstLineChars="0" w:firstLine="0"/>
              <w:jc w:val="left"/>
              <w:rPr>
                <w:rFonts w:ascii="Times New Roman" w:hAnsi="Times New Roman"/>
                <w:sz w:val="24"/>
                <w:lang w:val="en-GB" w:eastAsia="en-US"/>
              </w:rPr>
            </w:pPr>
          </w:p>
        </w:tc>
        <w:tc>
          <w:tcPr>
            <w:tcW w:w="939" w:type="dxa"/>
            <w:tcBorders>
              <w:top w:val="single" w:sz="4" w:space="0" w:color="auto"/>
              <w:left w:val="single" w:sz="4" w:space="0" w:color="000000"/>
              <w:bottom w:val="single" w:sz="4" w:space="0" w:color="000000"/>
              <w:right w:val="nil"/>
            </w:tcBorders>
          </w:tcPr>
          <w:p w14:paraId="64BDA9D8"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Tag list length</w:t>
            </w:r>
          </w:p>
        </w:tc>
        <w:tc>
          <w:tcPr>
            <w:tcW w:w="567" w:type="dxa"/>
            <w:tcBorders>
              <w:top w:val="single" w:sz="4" w:space="0" w:color="auto"/>
              <w:left w:val="single" w:sz="4" w:space="0" w:color="000000"/>
              <w:bottom w:val="single" w:sz="4" w:space="0" w:color="000000"/>
              <w:right w:val="nil"/>
            </w:tcBorders>
          </w:tcPr>
          <w:p w14:paraId="5B29BD73"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2</w:t>
            </w:r>
          </w:p>
        </w:tc>
        <w:tc>
          <w:tcPr>
            <w:tcW w:w="426" w:type="dxa"/>
            <w:tcBorders>
              <w:top w:val="single" w:sz="4" w:space="0" w:color="auto"/>
              <w:left w:val="single" w:sz="4" w:space="0" w:color="000000"/>
              <w:bottom w:val="single" w:sz="4" w:space="0" w:color="000000"/>
              <w:right w:val="nil"/>
            </w:tcBorders>
          </w:tcPr>
          <w:p w14:paraId="6B55D9E3"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w:t>
            </w:r>
          </w:p>
        </w:tc>
        <w:tc>
          <w:tcPr>
            <w:tcW w:w="2577" w:type="dxa"/>
            <w:tcBorders>
              <w:top w:val="single" w:sz="4" w:space="0" w:color="auto"/>
              <w:left w:val="single" w:sz="4" w:space="0" w:color="000000"/>
              <w:bottom w:val="single" w:sz="4" w:space="0" w:color="000000"/>
              <w:right w:val="nil"/>
            </w:tcBorders>
          </w:tcPr>
          <w:p w14:paraId="5794D5FF" w14:textId="77777777" w:rsidR="006575A0" w:rsidRDefault="006575A0">
            <w:pPr>
              <w:ind w:firstLineChars="0" w:firstLine="0"/>
              <w:jc w:val="left"/>
              <w:rPr>
                <w:rFonts w:ascii="Times New Roman" w:hAnsi="Times New Roman"/>
                <w:sz w:val="24"/>
                <w:lang w:val="en-GB" w:eastAsia="en-US"/>
              </w:rPr>
            </w:pPr>
          </w:p>
        </w:tc>
        <w:tc>
          <w:tcPr>
            <w:tcW w:w="1153" w:type="dxa"/>
            <w:vMerge/>
            <w:tcBorders>
              <w:top w:val="single" w:sz="4" w:space="0" w:color="auto"/>
              <w:left w:val="single" w:sz="4" w:space="0" w:color="000000"/>
              <w:bottom w:val="single" w:sz="4" w:space="0" w:color="000000"/>
              <w:right w:val="nil"/>
            </w:tcBorders>
            <w:vAlign w:val="center"/>
          </w:tcPr>
          <w:p w14:paraId="03E26D49" w14:textId="77777777" w:rsidR="006575A0" w:rsidRDefault="006575A0">
            <w:pPr>
              <w:ind w:firstLineChars="0" w:firstLine="0"/>
              <w:jc w:val="left"/>
              <w:rPr>
                <w:rFonts w:ascii="Times New Roman" w:hAnsi="Times New Roman" w:cs="Arial"/>
                <w:sz w:val="24"/>
                <w:lang w:val="en-US" w:eastAsia="zh-CN"/>
              </w:rPr>
            </w:pPr>
          </w:p>
        </w:tc>
        <w:tc>
          <w:tcPr>
            <w:tcW w:w="1091" w:type="dxa"/>
            <w:vMerge/>
            <w:tcBorders>
              <w:top w:val="single" w:sz="4" w:space="0" w:color="auto"/>
              <w:left w:val="single" w:sz="4" w:space="0" w:color="000000"/>
              <w:bottom w:val="single" w:sz="4" w:space="0" w:color="000000"/>
              <w:right w:val="single" w:sz="4" w:space="0" w:color="000000"/>
            </w:tcBorders>
            <w:vAlign w:val="center"/>
          </w:tcPr>
          <w:p w14:paraId="20872E3D" w14:textId="77777777" w:rsidR="006575A0" w:rsidRDefault="006575A0">
            <w:pPr>
              <w:ind w:firstLineChars="0" w:firstLine="0"/>
              <w:jc w:val="left"/>
              <w:rPr>
                <w:rFonts w:ascii="Times New Roman" w:hAnsi="Times New Roman" w:cs="Arial"/>
                <w:sz w:val="24"/>
                <w:lang w:val="en-US" w:eastAsia="zh-CN"/>
              </w:rPr>
            </w:pPr>
          </w:p>
        </w:tc>
      </w:tr>
      <w:tr w:rsidR="006575A0" w14:paraId="696F2B88" w14:textId="77777777">
        <w:trPr>
          <w:trHeight w:val="45"/>
        </w:trPr>
        <w:tc>
          <w:tcPr>
            <w:tcW w:w="1182" w:type="dxa"/>
            <w:vMerge/>
            <w:tcBorders>
              <w:top w:val="single" w:sz="4" w:space="0" w:color="auto"/>
              <w:left w:val="single" w:sz="4" w:space="0" w:color="000000"/>
              <w:bottom w:val="single" w:sz="4" w:space="0" w:color="000000"/>
              <w:right w:val="nil"/>
            </w:tcBorders>
            <w:vAlign w:val="center"/>
          </w:tcPr>
          <w:p w14:paraId="591D37A0" w14:textId="77777777" w:rsidR="006575A0" w:rsidRDefault="006575A0">
            <w:pPr>
              <w:ind w:firstLineChars="0" w:firstLine="0"/>
              <w:jc w:val="left"/>
              <w:rPr>
                <w:rFonts w:ascii="Times New Roman" w:hAnsi="Times New Roman"/>
                <w:sz w:val="24"/>
                <w:lang w:val="en-GB" w:eastAsia="en-US"/>
              </w:rPr>
            </w:pPr>
          </w:p>
        </w:tc>
        <w:tc>
          <w:tcPr>
            <w:tcW w:w="939" w:type="dxa"/>
            <w:tcBorders>
              <w:top w:val="single" w:sz="4" w:space="0" w:color="auto"/>
              <w:left w:val="single" w:sz="4" w:space="0" w:color="000000"/>
              <w:bottom w:val="single" w:sz="4" w:space="0" w:color="000000"/>
              <w:right w:val="nil"/>
            </w:tcBorders>
          </w:tcPr>
          <w:p w14:paraId="50EBECA3"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Tag list </w:t>
            </w:r>
          </w:p>
        </w:tc>
        <w:tc>
          <w:tcPr>
            <w:tcW w:w="567" w:type="dxa"/>
            <w:tcBorders>
              <w:top w:val="single" w:sz="4" w:space="0" w:color="auto"/>
              <w:left w:val="single" w:sz="4" w:space="0" w:color="000000"/>
              <w:bottom w:val="single" w:sz="4" w:space="0" w:color="000000"/>
              <w:right w:val="nil"/>
            </w:tcBorders>
          </w:tcPr>
          <w:p w14:paraId="05E1F831"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var</w:t>
            </w:r>
          </w:p>
        </w:tc>
        <w:tc>
          <w:tcPr>
            <w:tcW w:w="426" w:type="dxa"/>
            <w:tcBorders>
              <w:top w:val="single" w:sz="4" w:space="0" w:color="auto"/>
              <w:left w:val="single" w:sz="4" w:space="0" w:color="000000"/>
              <w:bottom w:val="single" w:sz="4" w:space="0" w:color="000000"/>
              <w:right w:val="nil"/>
            </w:tcBorders>
          </w:tcPr>
          <w:p w14:paraId="48FB3483"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B</w:t>
            </w:r>
          </w:p>
        </w:tc>
        <w:tc>
          <w:tcPr>
            <w:tcW w:w="2577" w:type="dxa"/>
            <w:tcBorders>
              <w:top w:val="single" w:sz="4" w:space="0" w:color="auto"/>
              <w:left w:val="single" w:sz="4" w:space="0" w:color="000000"/>
              <w:bottom w:val="single" w:sz="4" w:space="0" w:color="000000"/>
              <w:right w:val="nil"/>
            </w:tcBorders>
          </w:tcPr>
          <w:p w14:paraId="681A4EB8"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pacing w:val="-3"/>
                <w:sz w:val="24"/>
                <w:lang w:val="en-US" w:eastAsia="zh-CN"/>
              </w:rPr>
              <w:t xml:space="preserve">The tag list which will be packed to </w:t>
            </w:r>
            <w:proofErr w:type="spellStart"/>
            <w:r>
              <w:rPr>
                <w:rFonts w:ascii="Times New Roman" w:hAnsi="Times New Roman"/>
                <w:color w:val="000000"/>
                <w:spacing w:val="-3"/>
                <w:sz w:val="24"/>
                <w:lang w:val="en-US" w:eastAsia="zh-CN"/>
              </w:rPr>
              <w:t>tlvData</w:t>
            </w:r>
            <w:proofErr w:type="spellEnd"/>
            <w:r>
              <w:rPr>
                <w:rFonts w:ascii="Times New Roman" w:hAnsi="Times New Roman"/>
                <w:color w:val="000000"/>
                <w:spacing w:val="-3"/>
                <w:sz w:val="24"/>
                <w:lang w:val="en-US" w:eastAsia="zh-CN"/>
              </w:rPr>
              <w:t>.</w:t>
            </w:r>
          </w:p>
        </w:tc>
        <w:tc>
          <w:tcPr>
            <w:tcW w:w="1153" w:type="dxa"/>
            <w:vMerge/>
            <w:tcBorders>
              <w:top w:val="single" w:sz="4" w:space="0" w:color="auto"/>
              <w:left w:val="single" w:sz="4" w:space="0" w:color="000000"/>
              <w:bottom w:val="single" w:sz="4" w:space="0" w:color="000000"/>
              <w:right w:val="nil"/>
            </w:tcBorders>
            <w:vAlign w:val="center"/>
          </w:tcPr>
          <w:p w14:paraId="544ACD79" w14:textId="77777777" w:rsidR="006575A0" w:rsidRDefault="006575A0">
            <w:pPr>
              <w:ind w:firstLineChars="0" w:firstLine="0"/>
              <w:jc w:val="left"/>
              <w:rPr>
                <w:rFonts w:ascii="Times New Roman" w:hAnsi="Times New Roman" w:cs="Arial"/>
                <w:sz w:val="24"/>
                <w:lang w:val="en-US" w:eastAsia="zh-CN"/>
              </w:rPr>
            </w:pPr>
          </w:p>
        </w:tc>
        <w:tc>
          <w:tcPr>
            <w:tcW w:w="1091" w:type="dxa"/>
            <w:vMerge/>
            <w:tcBorders>
              <w:top w:val="single" w:sz="4" w:space="0" w:color="auto"/>
              <w:left w:val="single" w:sz="4" w:space="0" w:color="000000"/>
              <w:bottom w:val="single" w:sz="4" w:space="0" w:color="000000"/>
              <w:right w:val="single" w:sz="4" w:space="0" w:color="000000"/>
            </w:tcBorders>
            <w:vAlign w:val="center"/>
          </w:tcPr>
          <w:p w14:paraId="54B9729F" w14:textId="77777777" w:rsidR="006575A0" w:rsidRDefault="006575A0">
            <w:pPr>
              <w:ind w:firstLineChars="0" w:firstLine="0"/>
              <w:jc w:val="left"/>
              <w:rPr>
                <w:rFonts w:ascii="Times New Roman" w:hAnsi="Times New Roman" w:cs="Arial"/>
                <w:sz w:val="24"/>
                <w:lang w:val="en-US" w:eastAsia="zh-CN"/>
              </w:rPr>
            </w:pPr>
          </w:p>
        </w:tc>
      </w:tr>
      <w:tr w:rsidR="006575A0" w14:paraId="196B1F5F" w14:textId="77777777">
        <w:trPr>
          <w:trHeight w:val="168"/>
        </w:trPr>
        <w:tc>
          <w:tcPr>
            <w:tcW w:w="1182" w:type="dxa"/>
            <w:tcBorders>
              <w:top w:val="single" w:sz="4" w:space="0" w:color="auto"/>
              <w:left w:val="single" w:sz="4" w:space="0" w:color="000000"/>
              <w:bottom w:val="single" w:sz="4" w:space="0" w:color="000000"/>
              <w:right w:val="nil"/>
            </w:tcBorders>
          </w:tcPr>
          <w:p w14:paraId="68E5DE37"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sz w:val="24"/>
                <w:lang w:val="en-GB" w:eastAsia="en-US"/>
              </w:rPr>
              <w:t>Extern</w:t>
            </w:r>
          </w:p>
        </w:tc>
        <w:tc>
          <w:tcPr>
            <w:tcW w:w="4509" w:type="dxa"/>
            <w:gridSpan w:val="4"/>
            <w:tcBorders>
              <w:top w:val="single" w:sz="4" w:space="0" w:color="auto"/>
              <w:left w:val="single" w:sz="4" w:space="0" w:color="000000"/>
              <w:bottom w:val="single" w:sz="4" w:space="0" w:color="000000"/>
              <w:right w:val="nil"/>
            </w:tcBorders>
          </w:tcPr>
          <w:p w14:paraId="558ACDB4" w14:textId="77777777" w:rsidR="006575A0" w:rsidRDefault="007443E2">
            <w:pPr>
              <w:autoSpaceDE w:val="0"/>
              <w:snapToGrid w:val="0"/>
              <w:ind w:firstLineChars="0" w:firstLine="0"/>
              <w:jc w:val="left"/>
              <w:rPr>
                <w:rFonts w:ascii="Times New Roman" w:hAnsi="Times New Roman"/>
                <w:sz w:val="24"/>
                <w:lang w:val="en-GB" w:eastAsia="en-US"/>
              </w:rPr>
            </w:pPr>
            <w:r>
              <w:rPr>
                <w:rFonts w:ascii="Times New Roman" w:hAnsi="Times New Roman"/>
                <w:sz w:val="24"/>
                <w:lang w:val="en-GB" w:eastAsia="en-US"/>
              </w:rPr>
              <w:t>the EMV data element</w:t>
            </w:r>
          </w:p>
          <w:p w14:paraId="4902578B" w14:textId="77777777" w:rsidR="006575A0" w:rsidRDefault="007443E2">
            <w:pPr>
              <w:autoSpaceDE w:val="0"/>
              <w:snapToGrid w:val="0"/>
              <w:ind w:firstLineChars="0" w:firstLine="0"/>
              <w:jc w:val="left"/>
              <w:rPr>
                <w:rFonts w:ascii="Times New Roman" w:hAnsi="Times New Roman"/>
                <w:sz w:val="24"/>
                <w:lang w:val="en-US" w:eastAsia="zh-CN"/>
              </w:rPr>
            </w:pPr>
            <w:r>
              <w:rPr>
                <w:rFonts w:ascii="Times New Roman" w:hAnsi="Times New Roman"/>
                <w:sz w:val="24"/>
                <w:lang w:val="en-GB" w:eastAsia="en-US"/>
              </w:rPr>
              <w:t xml:space="preserve">You can use transaction data to </w:t>
            </w:r>
            <w:r>
              <w:rPr>
                <w:rFonts w:ascii="ArialMT" w:hAnsi="ArialMT"/>
                <w:color w:val="000000"/>
                <w:sz w:val="20"/>
                <w:szCs w:val="20"/>
                <w:lang w:val="en-GB" w:eastAsia="en-US"/>
              </w:rPr>
              <w:t>override the Tag defined in AID/Terminal configuration in current transaction.</w:t>
            </w:r>
          </w:p>
        </w:tc>
        <w:tc>
          <w:tcPr>
            <w:tcW w:w="1153" w:type="dxa"/>
            <w:tcBorders>
              <w:top w:val="single" w:sz="4" w:space="0" w:color="auto"/>
              <w:left w:val="single" w:sz="4" w:space="0" w:color="000000"/>
              <w:bottom w:val="single" w:sz="4" w:space="0" w:color="000000"/>
              <w:right w:val="nil"/>
            </w:tcBorders>
          </w:tcPr>
          <w:p w14:paraId="79E55193"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B</w:t>
            </w:r>
          </w:p>
        </w:tc>
        <w:tc>
          <w:tcPr>
            <w:tcW w:w="1091" w:type="dxa"/>
            <w:tcBorders>
              <w:top w:val="single" w:sz="4" w:space="0" w:color="auto"/>
              <w:left w:val="single" w:sz="4" w:space="0" w:color="000000"/>
              <w:bottom w:val="single" w:sz="4" w:space="0" w:color="000000"/>
              <w:right w:val="single" w:sz="4" w:space="0" w:color="000000"/>
            </w:tcBorders>
          </w:tcPr>
          <w:p w14:paraId="6D776BB0"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var</w:t>
            </w:r>
          </w:p>
        </w:tc>
      </w:tr>
    </w:tbl>
    <w:p w14:paraId="3D9F50A9" w14:textId="77777777" w:rsidR="006575A0" w:rsidRDefault="006575A0">
      <w:pPr>
        <w:ind w:firstLineChars="400" w:firstLine="868"/>
        <w:rPr>
          <w:color w:val="000000"/>
          <w:spacing w:val="-3"/>
          <w:lang w:val="en-US" w:eastAsia="zh-CN"/>
        </w:rPr>
      </w:pPr>
    </w:p>
    <w:p w14:paraId="23E6325F" w14:textId="77777777" w:rsidR="006575A0" w:rsidRDefault="006575A0">
      <w:pPr>
        <w:ind w:firstLineChars="400" w:firstLine="880"/>
        <w:rPr>
          <w:lang w:eastAsia="zh-CN"/>
        </w:rPr>
      </w:pPr>
    </w:p>
    <w:p w14:paraId="51272B38" w14:textId="77777777" w:rsidR="006575A0" w:rsidRDefault="007443E2">
      <w:pPr>
        <w:ind w:firstLineChars="400" w:firstLine="880"/>
        <w:rPr>
          <w:lang w:eastAsia="zh-CN"/>
        </w:rPr>
      </w:pPr>
      <w:r>
        <w:rPr>
          <w:rFonts w:hint="eastAsia"/>
          <w:lang w:eastAsia="zh-CN"/>
        </w:rPr>
        <w:t>返回</w:t>
      </w:r>
      <w:r>
        <w:rPr>
          <w:lang w:eastAsia="zh-CN"/>
        </w:rPr>
        <w:t>状态码</w:t>
      </w:r>
    </w:p>
    <w:tbl>
      <w:tblPr>
        <w:tblW w:w="7421" w:type="dxa"/>
        <w:jc w:val="right"/>
        <w:tblLayout w:type="fixed"/>
        <w:tblLook w:val="04A0" w:firstRow="1" w:lastRow="0" w:firstColumn="1" w:lastColumn="0" w:noHBand="0" w:noVBand="1"/>
      </w:tblPr>
      <w:tblGrid>
        <w:gridCol w:w="1701"/>
        <w:gridCol w:w="1701"/>
        <w:gridCol w:w="4019"/>
      </w:tblGrid>
      <w:tr w:rsidR="006575A0" w14:paraId="0756D01F" w14:textId="77777777">
        <w:trPr>
          <w:jc w:val="right"/>
        </w:trPr>
        <w:tc>
          <w:tcPr>
            <w:tcW w:w="1701" w:type="dxa"/>
            <w:tcBorders>
              <w:top w:val="single" w:sz="4" w:space="0" w:color="000000"/>
              <w:left w:val="single" w:sz="4" w:space="0" w:color="000000"/>
              <w:bottom w:val="single" w:sz="4" w:space="0" w:color="000000"/>
            </w:tcBorders>
          </w:tcPr>
          <w:p w14:paraId="66B1F2D6" w14:textId="77777777" w:rsidR="006575A0" w:rsidRDefault="007443E2">
            <w:pPr>
              <w:ind w:firstLine="440"/>
              <w:jc w:val="center"/>
              <w:rPr>
                <w:bCs/>
                <w:color w:val="000000"/>
                <w:szCs w:val="21"/>
              </w:rPr>
            </w:pPr>
            <w:r>
              <w:rPr>
                <w:bCs/>
                <w:color w:val="000000"/>
                <w:szCs w:val="21"/>
              </w:rPr>
              <w:t>标识</w:t>
            </w:r>
          </w:p>
        </w:tc>
        <w:tc>
          <w:tcPr>
            <w:tcW w:w="1701" w:type="dxa"/>
            <w:tcBorders>
              <w:top w:val="single" w:sz="4" w:space="0" w:color="000000"/>
              <w:left w:val="single" w:sz="4" w:space="0" w:color="000000"/>
              <w:bottom w:val="single" w:sz="4" w:space="0" w:color="000000"/>
            </w:tcBorders>
          </w:tcPr>
          <w:p w14:paraId="53BDE05F" w14:textId="77777777" w:rsidR="006575A0" w:rsidRDefault="007443E2">
            <w:pPr>
              <w:ind w:firstLine="440"/>
              <w:jc w:val="center"/>
              <w:rPr>
                <w:bCs/>
                <w:color w:val="000000"/>
                <w:szCs w:val="21"/>
              </w:rPr>
            </w:pPr>
            <w:r>
              <w:rPr>
                <w:bCs/>
                <w:color w:val="000000"/>
                <w:szCs w:val="21"/>
              </w:rPr>
              <w:t>内容</w:t>
            </w:r>
          </w:p>
        </w:tc>
        <w:tc>
          <w:tcPr>
            <w:tcW w:w="4019" w:type="dxa"/>
            <w:tcBorders>
              <w:top w:val="single" w:sz="4" w:space="0" w:color="000000"/>
              <w:left w:val="single" w:sz="4" w:space="0" w:color="000000"/>
              <w:bottom w:val="single" w:sz="4" w:space="0" w:color="000000"/>
              <w:right w:val="single" w:sz="4" w:space="0" w:color="000000"/>
            </w:tcBorders>
          </w:tcPr>
          <w:p w14:paraId="3655742E" w14:textId="77777777" w:rsidR="006575A0" w:rsidRDefault="007443E2">
            <w:pPr>
              <w:ind w:firstLine="440"/>
              <w:jc w:val="center"/>
              <w:rPr>
                <w:bCs/>
                <w:color w:val="000000"/>
                <w:szCs w:val="21"/>
              </w:rPr>
            </w:pPr>
            <w:r>
              <w:rPr>
                <w:bCs/>
                <w:color w:val="000000"/>
                <w:szCs w:val="21"/>
              </w:rPr>
              <w:t>说明</w:t>
            </w:r>
          </w:p>
        </w:tc>
      </w:tr>
      <w:tr w:rsidR="006575A0" w14:paraId="44B21205" w14:textId="77777777">
        <w:trPr>
          <w:trHeight w:val="281"/>
          <w:jc w:val="right"/>
        </w:trPr>
        <w:tc>
          <w:tcPr>
            <w:tcW w:w="1701" w:type="dxa"/>
            <w:vMerge w:val="restart"/>
            <w:tcBorders>
              <w:top w:val="single" w:sz="4" w:space="0" w:color="000000"/>
              <w:left w:val="single" w:sz="4" w:space="0" w:color="000000"/>
            </w:tcBorders>
            <w:vAlign w:val="center"/>
          </w:tcPr>
          <w:p w14:paraId="287AECB6" w14:textId="77777777" w:rsidR="006575A0" w:rsidRDefault="007443E2">
            <w:pPr>
              <w:ind w:firstLineChars="0" w:firstLine="0"/>
              <w:jc w:val="left"/>
            </w:pPr>
            <w:r>
              <w:t>Response Code</w:t>
            </w:r>
          </w:p>
        </w:tc>
        <w:tc>
          <w:tcPr>
            <w:tcW w:w="1701" w:type="dxa"/>
            <w:tcBorders>
              <w:top w:val="single" w:sz="4" w:space="0" w:color="000000"/>
              <w:left w:val="single" w:sz="4" w:space="0" w:color="000000"/>
              <w:bottom w:val="single" w:sz="4" w:space="0" w:color="000000"/>
            </w:tcBorders>
            <w:vAlign w:val="center"/>
          </w:tcPr>
          <w:p w14:paraId="0ED7C57B" w14:textId="77777777" w:rsidR="006575A0" w:rsidRDefault="007443E2">
            <w:pPr>
              <w:ind w:firstLineChars="0" w:firstLine="0"/>
              <w:jc w:val="left"/>
              <w:rPr>
                <w:lang w:val="en-US" w:eastAsia="zh-CN"/>
              </w:rPr>
            </w:pPr>
            <w:r>
              <w:rPr>
                <w:rFonts w:hint="eastAsia"/>
                <w:lang w:val="en-US" w:eastAsia="zh-CN"/>
              </w:rPr>
              <w:t>30</w:t>
            </w:r>
            <w:r>
              <w:t>H,</w:t>
            </w:r>
            <w:r>
              <w:rPr>
                <w:rFonts w:hint="eastAsia"/>
                <w:lang w:val="en-US" w:eastAsia="zh-CN"/>
              </w:rPr>
              <w:t>30</w:t>
            </w:r>
            <w:r>
              <w:t>H</w:t>
            </w:r>
          </w:p>
        </w:tc>
        <w:tc>
          <w:tcPr>
            <w:tcW w:w="4019" w:type="dxa"/>
            <w:vMerge w:val="restart"/>
            <w:tcBorders>
              <w:top w:val="single" w:sz="4" w:space="0" w:color="000000"/>
              <w:left w:val="single" w:sz="4" w:space="0" w:color="000000"/>
              <w:right w:val="single" w:sz="4" w:space="0" w:color="000000"/>
            </w:tcBorders>
            <w:vAlign w:val="center"/>
          </w:tcPr>
          <w:p w14:paraId="06BFBE7A" w14:textId="77777777" w:rsidR="006575A0" w:rsidRDefault="007443E2">
            <w:pPr>
              <w:ind w:firstLine="440"/>
              <w:jc w:val="left"/>
              <w:rPr>
                <w:lang w:eastAsia="zh-CN"/>
              </w:rPr>
            </w:pPr>
            <w:r>
              <w:rPr>
                <w:rFonts w:hint="eastAsia"/>
                <w:lang w:eastAsia="zh-CN"/>
              </w:rPr>
              <w:t>操作成功</w:t>
            </w:r>
          </w:p>
          <w:p w14:paraId="04FB0A0B" w14:textId="77777777" w:rsidR="006575A0" w:rsidRDefault="007443E2">
            <w:pPr>
              <w:ind w:firstLineChars="0" w:firstLine="0"/>
              <w:jc w:val="left"/>
              <w:rPr>
                <w:lang w:eastAsia="zh-CN"/>
              </w:rPr>
            </w:pPr>
            <w:r>
              <w:rPr>
                <w:rFonts w:hint="eastAsia"/>
                <w:lang w:eastAsia="zh-CN"/>
              </w:rPr>
              <w:t>无效</w:t>
            </w:r>
            <w:r>
              <w:rPr>
                <w:lang w:eastAsia="zh-CN"/>
              </w:rPr>
              <w:t>的命令参数</w:t>
            </w:r>
          </w:p>
          <w:p w14:paraId="2DBCF28F" w14:textId="77777777" w:rsidR="006575A0" w:rsidRDefault="007443E2">
            <w:pPr>
              <w:ind w:firstLineChars="0" w:firstLine="0"/>
              <w:jc w:val="left"/>
              <w:rPr>
                <w:lang w:eastAsia="zh-CN"/>
              </w:rPr>
            </w:pPr>
            <w:r>
              <w:rPr>
                <w:rFonts w:hint="eastAsia"/>
                <w:lang w:eastAsia="zh-CN"/>
              </w:rPr>
              <w:t>命令</w:t>
            </w:r>
            <w:r>
              <w:rPr>
                <w:lang w:eastAsia="zh-CN"/>
              </w:rPr>
              <w:t>失败</w:t>
            </w:r>
          </w:p>
        </w:tc>
      </w:tr>
      <w:tr w:rsidR="006575A0" w14:paraId="7BB56606" w14:textId="77777777">
        <w:trPr>
          <w:trHeight w:val="281"/>
          <w:jc w:val="right"/>
        </w:trPr>
        <w:tc>
          <w:tcPr>
            <w:tcW w:w="1701" w:type="dxa"/>
            <w:vMerge/>
            <w:tcBorders>
              <w:left w:val="single" w:sz="4" w:space="0" w:color="000000"/>
            </w:tcBorders>
            <w:vAlign w:val="center"/>
          </w:tcPr>
          <w:p w14:paraId="7E6A1AE3"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479664D6" w14:textId="77777777" w:rsidR="006575A0" w:rsidRDefault="007443E2">
            <w:pPr>
              <w:ind w:firstLineChars="0" w:firstLine="0"/>
              <w:jc w:val="left"/>
            </w:pPr>
            <w:r>
              <w:rPr>
                <w:rFonts w:hint="eastAsia"/>
                <w:lang w:val="en-US" w:eastAsia="zh-CN"/>
              </w:rPr>
              <w:t>31</w:t>
            </w:r>
            <w:r>
              <w:t>H,</w:t>
            </w:r>
            <w:r>
              <w:rPr>
                <w:rFonts w:hint="eastAsia"/>
                <w:lang w:val="en-US" w:eastAsia="zh-CN"/>
              </w:rPr>
              <w:t>31</w:t>
            </w:r>
            <w:r>
              <w:t>H</w:t>
            </w:r>
          </w:p>
        </w:tc>
        <w:tc>
          <w:tcPr>
            <w:tcW w:w="4019" w:type="dxa"/>
            <w:vMerge/>
            <w:tcBorders>
              <w:left w:val="single" w:sz="4" w:space="0" w:color="000000"/>
              <w:right w:val="single" w:sz="4" w:space="0" w:color="000000"/>
            </w:tcBorders>
            <w:vAlign w:val="center"/>
          </w:tcPr>
          <w:p w14:paraId="6FA72EA5" w14:textId="77777777" w:rsidR="006575A0" w:rsidRDefault="006575A0">
            <w:pPr>
              <w:ind w:firstLineChars="0" w:firstLine="0"/>
              <w:jc w:val="left"/>
            </w:pPr>
          </w:p>
        </w:tc>
      </w:tr>
      <w:tr w:rsidR="006575A0" w14:paraId="1E2B76DB" w14:textId="77777777">
        <w:trPr>
          <w:trHeight w:val="281"/>
          <w:jc w:val="right"/>
        </w:trPr>
        <w:tc>
          <w:tcPr>
            <w:tcW w:w="1701" w:type="dxa"/>
            <w:vMerge/>
            <w:tcBorders>
              <w:left w:val="single" w:sz="4" w:space="0" w:color="000000"/>
              <w:bottom w:val="single" w:sz="4" w:space="0" w:color="000000"/>
            </w:tcBorders>
            <w:vAlign w:val="center"/>
          </w:tcPr>
          <w:p w14:paraId="7917FE92" w14:textId="77777777" w:rsidR="006575A0" w:rsidRDefault="006575A0">
            <w:pPr>
              <w:ind w:firstLineChars="0" w:firstLine="0"/>
              <w:jc w:val="left"/>
            </w:pPr>
          </w:p>
        </w:tc>
        <w:tc>
          <w:tcPr>
            <w:tcW w:w="1701" w:type="dxa"/>
            <w:tcBorders>
              <w:top w:val="single" w:sz="4" w:space="0" w:color="000000"/>
              <w:left w:val="single" w:sz="4" w:space="0" w:color="000000"/>
              <w:bottom w:val="single" w:sz="4" w:space="0" w:color="000000"/>
            </w:tcBorders>
            <w:vAlign w:val="center"/>
          </w:tcPr>
          <w:p w14:paraId="288E13C3" w14:textId="77777777" w:rsidR="006575A0" w:rsidRDefault="007443E2">
            <w:pPr>
              <w:ind w:firstLineChars="0" w:firstLine="0"/>
              <w:jc w:val="left"/>
            </w:pPr>
            <w:r>
              <w:rPr>
                <w:rFonts w:hint="eastAsia"/>
                <w:lang w:val="en-US" w:eastAsia="zh-CN"/>
              </w:rPr>
              <w:t>32</w:t>
            </w:r>
            <w:r>
              <w:t>H,</w:t>
            </w:r>
            <w:r>
              <w:rPr>
                <w:rFonts w:hint="eastAsia"/>
                <w:lang w:val="en-US" w:eastAsia="zh-CN"/>
              </w:rPr>
              <w:t>32</w:t>
            </w:r>
            <w:r>
              <w:t>H</w:t>
            </w:r>
          </w:p>
        </w:tc>
        <w:tc>
          <w:tcPr>
            <w:tcW w:w="4019" w:type="dxa"/>
            <w:vMerge/>
            <w:tcBorders>
              <w:left w:val="single" w:sz="4" w:space="0" w:color="000000"/>
              <w:bottom w:val="single" w:sz="4" w:space="0" w:color="000000"/>
              <w:right w:val="single" w:sz="4" w:space="0" w:color="000000"/>
            </w:tcBorders>
            <w:vAlign w:val="center"/>
          </w:tcPr>
          <w:p w14:paraId="6D98E8E4" w14:textId="77777777" w:rsidR="006575A0" w:rsidRDefault="006575A0">
            <w:pPr>
              <w:ind w:firstLineChars="0" w:firstLine="0"/>
              <w:jc w:val="left"/>
            </w:pPr>
          </w:p>
        </w:tc>
      </w:tr>
      <w:tr w:rsidR="006575A0" w14:paraId="76D5FDFD" w14:textId="77777777">
        <w:trPr>
          <w:jc w:val="right"/>
        </w:trPr>
        <w:tc>
          <w:tcPr>
            <w:tcW w:w="1701" w:type="dxa"/>
            <w:tcBorders>
              <w:top w:val="single" w:sz="4" w:space="0" w:color="000000"/>
              <w:left w:val="single" w:sz="4" w:space="0" w:color="000000"/>
              <w:bottom w:val="single" w:sz="4" w:space="0" w:color="000000"/>
            </w:tcBorders>
            <w:vAlign w:val="center"/>
          </w:tcPr>
          <w:p w14:paraId="047B6523" w14:textId="77777777" w:rsidR="006575A0" w:rsidRDefault="007443E2">
            <w:pPr>
              <w:ind w:firstLineChars="0" w:firstLine="0"/>
              <w:jc w:val="left"/>
              <w:rPr>
                <w:lang w:eastAsia="zh-CN"/>
              </w:rPr>
            </w:pPr>
            <w:r>
              <w:rPr>
                <w:rFonts w:hint="eastAsia"/>
                <w:lang w:eastAsia="zh-CN"/>
              </w:rPr>
              <w:t>交易状态</w:t>
            </w:r>
          </w:p>
        </w:tc>
        <w:tc>
          <w:tcPr>
            <w:tcW w:w="1701" w:type="dxa"/>
            <w:tcBorders>
              <w:top w:val="single" w:sz="4" w:space="0" w:color="000000"/>
              <w:left w:val="single" w:sz="4" w:space="0" w:color="000000"/>
              <w:bottom w:val="single" w:sz="4" w:space="0" w:color="000000"/>
            </w:tcBorders>
            <w:vAlign w:val="center"/>
          </w:tcPr>
          <w:p w14:paraId="0CE39E53"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133D88E2" w14:textId="77777777" w:rsidR="006575A0" w:rsidRDefault="007443E2">
            <w:pPr>
              <w:tabs>
                <w:tab w:val="left" w:pos="468"/>
                <w:tab w:val="left" w:pos="1728"/>
              </w:tabs>
              <w:ind w:firstLineChars="0" w:firstLine="0"/>
              <w:rPr>
                <w:rFonts w:ascii="Times New Roman" w:hAnsi="Times New Roman"/>
                <w:color w:val="000000"/>
                <w:spacing w:val="-3"/>
                <w:sz w:val="24"/>
                <w:lang w:val="en-US" w:eastAsia="zh-CN"/>
              </w:rPr>
            </w:pPr>
            <w:r>
              <w:rPr>
                <w:color w:val="000000"/>
                <w:spacing w:val="-3"/>
                <w:lang w:val="en-US" w:eastAsia="zh-CN"/>
              </w:rPr>
              <w:t>If (</w:t>
            </w:r>
            <w:r>
              <w:rPr>
                <w:color w:val="000000"/>
                <w:spacing w:val="-3"/>
              </w:rPr>
              <w:t>Response Code</w:t>
            </w:r>
            <w:r>
              <w:rPr>
                <w:color w:val="000000"/>
                <w:spacing w:val="-3"/>
                <w:lang w:val="en-US" w:eastAsia="zh-CN"/>
              </w:rPr>
              <w:t xml:space="preserve"> == 0)</w:t>
            </w:r>
          </w:p>
          <w:p w14:paraId="3AB8F874" w14:textId="77777777" w:rsidR="006575A0" w:rsidRDefault="006575A0">
            <w:pPr>
              <w:tabs>
                <w:tab w:val="left" w:pos="468"/>
                <w:tab w:val="left" w:pos="1728"/>
              </w:tabs>
              <w:ind w:firstLineChars="0" w:firstLine="0"/>
              <w:rPr>
                <w:color w:val="000000"/>
                <w:spacing w:val="-3"/>
                <w:lang w:val="en-US" w:eastAsia="zh-CN"/>
              </w:rPr>
            </w:pPr>
          </w:p>
          <w:p w14:paraId="65205660" w14:textId="77777777" w:rsidR="006575A0" w:rsidRDefault="007443E2">
            <w:pPr>
              <w:tabs>
                <w:tab w:val="left" w:pos="468"/>
                <w:tab w:val="left" w:pos="1728"/>
              </w:tabs>
              <w:ind w:firstLineChars="0" w:firstLine="0"/>
              <w:rPr>
                <w:color w:val="000000"/>
                <w:spacing w:val="-3"/>
                <w:lang w:val="en-US" w:eastAsia="zh-CN"/>
              </w:rPr>
            </w:pPr>
            <w:r>
              <w:rPr>
                <w:color w:val="000000"/>
                <w:spacing w:val="-3"/>
                <w:lang w:val="en-US" w:eastAsia="zh-CN"/>
              </w:rPr>
              <w:t>L3_TXN_</w:t>
            </w:r>
            <w:proofErr w:type="gramStart"/>
            <w:r>
              <w:rPr>
                <w:color w:val="000000"/>
                <w:spacing w:val="-3"/>
                <w:lang w:val="en-US" w:eastAsia="zh-CN"/>
              </w:rPr>
              <w:t>TERMINATE,  1</w:t>
            </w:r>
            <w:proofErr w:type="gramEnd"/>
          </w:p>
          <w:p w14:paraId="249E91B8" w14:textId="77777777" w:rsidR="006575A0" w:rsidRDefault="007443E2">
            <w:pPr>
              <w:tabs>
                <w:tab w:val="left" w:pos="468"/>
                <w:tab w:val="left" w:pos="1728"/>
              </w:tabs>
              <w:ind w:firstLineChars="0" w:firstLine="0"/>
              <w:rPr>
                <w:color w:val="000000"/>
                <w:spacing w:val="-3"/>
                <w:lang w:val="en-US" w:eastAsia="zh-CN"/>
              </w:rPr>
            </w:pPr>
            <w:r>
              <w:rPr>
                <w:color w:val="000000"/>
                <w:spacing w:val="-3"/>
                <w:lang w:val="en-US" w:eastAsia="zh-CN"/>
              </w:rPr>
              <w:t>L3_TXN_</w:t>
            </w:r>
            <w:proofErr w:type="gramStart"/>
            <w:r>
              <w:rPr>
                <w:color w:val="000000"/>
                <w:spacing w:val="-3"/>
                <w:lang w:val="en-US" w:eastAsia="zh-CN"/>
              </w:rPr>
              <w:t xml:space="preserve">DECLINE,   </w:t>
            </w:r>
            <w:proofErr w:type="gramEnd"/>
            <w:r>
              <w:rPr>
                <w:color w:val="000000"/>
                <w:spacing w:val="-3"/>
                <w:lang w:val="en-US" w:eastAsia="zh-CN"/>
              </w:rPr>
              <w:t>3</w:t>
            </w:r>
          </w:p>
          <w:p w14:paraId="72490872" w14:textId="77777777" w:rsidR="006575A0" w:rsidRDefault="007443E2">
            <w:pPr>
              <w:tabs>
                <w:tab w:val="left" w:pos="468"/>
                <w:tab w:val="left" w:pos="1728"/>
              </w:tabs>
              <w:ind w:firstLineChars="0" w:firstLine="0"/>
              <w:rPr>
                <w:color w:val="000000"/>
                <w:spacing w:val="-3"/>
                <w:lang w:val="en-US" w:eastAsia="zh-CN"/>
              </w:rPr>
            </w:pPr>
            <w:r>
              <w:rPr>
                <w:color w:val="000000"/>
                <w:spacing w:val="-3"/>
                <w:lang w:val="en-US" w:eastAsia="zh-CN"/>
              </w:rPr>
              <w:t>L3_TXN_</w:t>
            </w:r>
            <w:proofErr w:type="gramStart"/>
            <w:r>
              <w:rPr>
                <w:color w:val="000000"/>
                <w:spacing w:val="-3"/>
                <w:lang w:val="en-US" w:eastAsia="zh-CN"/>
              </w:rPr>
              <w:t>APPROVED,  4</w:t>
            </w:r>
            <w:proofErr w:type="gramEnd"/>
          </w:p>
        </w:tc>
      </w:tr>
      <w:tr w:rsidR="006575A0" w14:paraId="3DE7C4D1" w14:textId="77777777">
        <w:trPr>
          <w:jc w:val="right"/>
        </w:trPr>
        <w:tc>
          <w:tcPr>
            <w:tcW w:w="1701" w:type="dxa"/>
            <w:tcBorders>
              <w:top w:val="single" w:sz="4" w:space="0" w:color="000000"/>
              <w:left w:val="single" w:sz="4" w:space="0" w:color="000000"/>
              <w:bottom w:val="single" w:sz="4" w:space="0" w:color="000000"/>
            </w:tcBorders>
            <w:vAlign w:val="center"/>
          </w:tcPr>
          <w:p w14:paraId="0A7DC76D" w14:textId="77777777" w:rsidR="006575A0" w:rsidRDefault="007443E2">
            <w:pPr>
              <w:ind w:firstLineChars="0" w:firstLine="0"/>
              <w:jc w:val="left"/>
              <w:rPr>
                <w:lang w:eastAsia="zh-CN"/>
              </w:rPr>
            </w:pPr>
            <w:r>
              <w:rPr>
                <w:rFonts w:hint="eastAsia"/>
                <w:lang w:eastAsia="zh-CN"/>
              </w:rPr>
              <w:t>CVM</w:t>
            </w:r>
            <w:r>
              <w:rPr>
                <w:rFonts w:hint="eastAsia"/>
                <w:lang w:eastAsia="zh-CN"/>
              </w:rPr>
              <w:t>状态</w:t>
            </w:r>
          </w:p>
        </w:tc>
        <w:tc>
          <w:tcPr>
            <w:tcW w:w="1701" w:type="dxa"/>
            <w:tcBorders>
              <w:top w:val="single" w:sz="4" w:space="0" w:color="000000"/>
              <w:left w:val="single" w:sz="4" w:space="0" w:color="000000"/>
              <w:bottom w:val="single" w:sz="4" w:space="0" w:color="000000"/>
            </w:tcBorders>
            <w:vAlign w:val="center"/>
          </w:tcPr>
          <w:p w14:paraId="16586576"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58391092" w14:textId="77777777" w:rsidR="006575A0" w:rsidRDefault="007443E2">
            <w:pPr>
              <w:tabs>
                <w:tab w:val="left" w:pos="468"/>
                <w:tab w:val="left" w:pos="1728"/>
              </w:tabs>
              <w:ind w:firstLineChars="0" w:firstLine="0"/>
              <w:jc w:val="left"/>
              <w:rPr>
                <w:rFonts w:ascii="Times New Roman" w:hAnsi="Times New Roman"/>
                <w:sz w:val="24"/>
                <w:lang w:val="en-GB" w:eastAsia="en-US"/>
              </w:rPr>
            </w:pPr>
            <w:r>
              <w:t>OP_NO_CVM                             0x00</w:t>
            </w:r>
            <w:r>
              <w:br/>
              <w:t>OP_OBTAIN_SIGNATURE        0x10</w:t>
            </w:r>
            <w:r>
              <w:br/>
              <w:t>OP_ONLINE_PIN                       0x20</w:t>
            </w:r>
          </w:p>
          <w:p w14:paraId="203D8D6E" w14:textId="77777777" w:rsidR="006575A0" w:rsidRDefault="007443E2">
            <w:pPr>
              <w:tabs>
                <w:tab w:val="left" w:pos="468"/>
                <w:tab w:val="left" w:pos="1728"/>
              </w:tabs>
              <w:ind w:firstLineChars="0" w:firstLine="0"/>
            </w:pPr>
            <w:r>
              <w:t>OP_CONFIRMATION_CODE_VERIFIED                                               0x30</w:t>
            </w:r>
          </w:p>
          <w:p w14:paraId="74676703" w14:textId="77777777" w:rsidR="006575A0" w:rsidRDefault="007443E2">
            <w:pPr>
              <w:ind w:firstLineChars="0" w:firstLine="0"/>
              <w:jc w:val="left"/>
              <w:rPr>
                <w:lang w:eastAsia="zh-CN"/>
              </w:rPr>
            </w:pPr>
            <w:r>
              <w:t>OP_CVM_NA                              0xF0</w:t>
            </w:r>
          </w:p>
        </w:tc>
      </w:tr>
      <w:tr w:rsidR="006575A0" w14:paraId="21A4FD7E" w14:textId="77777777">
        <w:trPr>
          <w:jc w:val="right"/>
        </w:trPr>
        <w:tc>
          <w:tcPr>
            <w:tcW w:w="1701" w:type="dxa"/>
            <w:tcBorders>
              <w:top w:val="single" w:sz="4" w:space="0" w:color="000000"/>
              <w:left w:val="single" w:sz="4" w:space="0" w:color="000000"/>
              <w:bottom w:val="single" w:sz="4" w:space="0" w:color="000000"/>
            </w:tcBorders>
            <w:vAlign w:val="center"/>
          </w:tcPr>
          <w:p w14:paraId="7F7660F6" w14:textId="77777777" w:rsidR="006575A0" w:rsidRDefault="007443E2">
            <w:pPr>
              <w:ind w:firstLineChars="0" w:firstLine="0"/>
              <w:jc w:val="left"/>
              <w:rPr>
                <w:lang w:eastAsia="zh-CN"/>
              </w:rPr>
            </w:pPr>
            <w:r>
              <w:rPr>
                <w:rFonts w:hint="eastAsia"/>
                <w:lang w:eastAsia="zh-CN"/>
              </w:rPr>
              <w:t>错误码</w:t>
            </w:r>
          </w:p>
        </w:tc>
        <w:tc>
          <w:tcPr>
            <w:tcW w:w="1701" w:type="dxa"/>
            <w:tcBorders>
              <w:top w:val="single" w:sz="4" w:space="0" w:color="000000"/>
              <w:left w:val="single" w:sz="4" w:space="0" w:color="000000"/>
              <w:bottom w:val="single" w:sz="4" w:space="0" w:color="000000"/>
            </w:tcBorders>
            <w:vAlign w:val="center"/>
          </w:tcPr>
          <w:p w14:paraId="7B72B1CD"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7A1C1029" w14:textId="77777777" w:rsidR="006575A0" w:rsidRDefault="007443E2">
            <w:pPr>
              <w:tabs>
                <w:tab w:val="left" w:pos="468"/>
                <w:tab w:val="left" w:pos="1728"/>
              </w:tabs>
              <w:ind w:firstLineChars="0" w:firstLine="0"/>
              <w:rPr>
                <w:rFonts w:ascii="Times New Roman" w:hAnsi="Times New Roman"/>
                <w:color w:val="000000"/>
                <w:spacing w:val="-3"/>
                <w:sz w:val="24"/>
                <w:lang w:val="en-US" w:eastAsia="zh-CN"/>
              </w:rPr>
            </w:pPr>
            <w:r>
              <w:rPr>
                <w:color w:val="000000"/>
                <w:spacing w:val="-3"/>
                <w:lang w:val="en-US" w:eastAsia="zh-CN"/>
              </w:rPr>
              <w:t>If (</w:t>
            </w:r>
            <w:r>
              <w:rPr>
                <w:color w:val="000000"/>
                <w:spacing w:val="-3"/>
              </w:rPr>
              <w:t>Response Code</w:t>
            </w:r>
            <w:r>
              <w:rPr>
                <w:color w:val="000000"/>
                <w:spacing w:val="-3"/>
                <w:lang w:val="en-US" w:eastAsia="zh-CN"/>
              </w:rPr>
              <w:t xml:space="preserve"> == 0)</w:t>
            </w:r>
          </w:p>
        </w:tc>
      </w:tr>
      <w:tr w:rsidR="006575A0" w14:paraId="4A6D560A" w14:textId="77777777">
        <w:trPr>
          <w:jc w:val="right"/>
        </w:trPr>
        <w:tc>
          <w:tcPr>
            <w:tcW w:w="1701" w:type="dxa"/>
            <w:tcBorders>
              <w:top w:val="single" w:sz="4" w:space="0" w:color="000000"/>
              <w:left w:val="single" w:sz="4" w:space="0" w:color="000000"/>
              <w:bottom w:val="single" w:sz="4" w:space="0" w:color="000000"/>
            </w:tcBorders>
            <w:vAlign w:val="center"/>
          </w:tcPr>
          <w:p w14:paraId="519D8358" w14:textId="77777777" w:rsidR="006575A0" w:rsidRDefault="007443E2">
            <w:pPr>
              <w:ind w:firstLineChars="0" w:firstLine="0"/>
              <w:jc w:val="left"/>
              <w:rPr>
                <w:lang w:eastAsia="zh-CN"/>
              </w:rPr>
            </w:pPr>
            <w:r>
              <w:rPr>
                <w:rFonts w:hint="eastAsia"/>
                <w:lang w:eastAsia="zh-CN"/>
              </w:rPr>
              <w:lastRenderedPageBreak/>
              <w:t>获取</w:t>
            </w:r>
            <w:r>
              <w:rPr>
                <w:lang w:eastAsia="zh-CN"/>
              </w:rPr>
              <w:t>TLV</w:t>
            </w:r>
            <w:r>
              <w:rPr>
                <w:lang w:eastAsia="zh-CN"/>
              </w:rPr>
              <w:t>数据的状态</w:t>
            </w:r>
          </w:p>
        </w:tc>
        <w:tc>
          <w:tcPr>
            <w:tcW w:w="1701" w:type="dxa"/>
            <w:tcBorders>
              <w:top w:val="single" w:sz="4" w:space="0" w:color="000000"/>
              <w:left w:val="single" w:sz="4" w:space="0" w:color="000000"/>
              <w:bottom w:val="single" w:sz="4" w:space="0" w:color="000000"/>
            </w:tcBorders>
            <w:vAlign w:val="center"/>
          </w:tcPr>
          <w:p w14:paraId="22C4A621"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6D260DB0" w14:textId="77777777" w:rsidR="006575A0" w:rsidRDefault="007443E2">
            <w:pPr>
              <w:tabs>
                <w:tab w:val="left" w:pos="468"/>
                <w:tab w:val="left" w:pos="1728"/>
              </w:tabs>
              <w:ind w:firstLineChars="0" w:firstLine="0"/>
              <w:rPr>
                <w:rFonts w:ascii="Times New Roman" w:hAnsi="Times New Roman"/>
                <w:color w:val="000000"/>
                <w:spacing w:val="-3"/>
                <w:sz w:val="24"/>
                <w:lang w:val="en-US" w:eastAsia="zh-CN"/>
              </w:rPr>
            </w:pPr>
            <w:proofErr w:type="gramStart"/>
            <w:r>
              <w:rPr>
                <w:color w:val="000000"/>
                <w:spacing w:val="-3"/>
                <w:lang w:val="en-US" w:eastAsia="zh-CN"/>
              </w:rPr>
              <w:t xml:space="preserve">If( </w:t>
            </w:r>
            <w:r>
              <w:rPr>
                <w:rFonts w:cs="Arial"/>
                <w:lang w:val="en-US" w:eastAsia="zh-CN"/>
              </w:rPr>
              <w:t>1</w:t>
            </w:r>
            <w:proofErr w:type="gramEnd"/>
            <w:r>
              <w:rPr>
                <w:rFonts w:cs="Arial"/>
                <w:lang w:val="en-US" w:eastAsia="zh-CN"/>
              </w:rPr>
              <w:t>F8131 Exist</w:t>
            </w:r>
            <w:r>
              <w:rPr>
                <w:color w:val="000000"/>
                <w:spacing w:val="-3"/>
                <w:lang w:val="en-US" w:eastAsia="zh-CN"/>
              </w:rPr>
              <w:t>)</w:t>
            </w:r>
          </w:p>
          <w:p w14:paraId="67E800A3" w14:textId="77777777" w:rsidR="006575A0" w:rsidRDefault="007443E2">
            <w:pPr>
              <w:tabs>
                <w:tab w:val="left" w:pos="468"/>
                <w:tab w:val="left" w:pos="1728"/>
              </w:tabs>
              <w:ind w:firstLineChars="0" w:firstLine="0"/>
              <w:jc w:val="left"/>
            </w:pPr>
            <w:r>
              <w:rPr>
                <w:rFonts w:hint="eastAsia"/>
                <w:color w:val="000000"/>
                <w:spacing w:val="-3"/>
                <w:lang w:val="en-US" w:eastAsia="zh-CN"/>
              </w:rPr>
              <w:t>成功</w:t>
            </w:r>
            <w:r>
              <w:rPr>
                <w:color w:val="000000"/>
                <w:spacing w:val="-3"/>
                <w:lang w:val="en-US" w:eastAsia="zh-CN"/>
              </w:rPr>
              <w:t xml:space="preserve"> 0    </w:t>
            </w:r>
            <w:r>
              <w:rPr>
                <w:rFonts w:hint="eastAsia"/>
                <w:color w:val="000000"/>
                <w:spacing w:val="-3"/>
                <w:lang w:val="en-US" w:eastAsia="zh-CN"/>
              </w:rPr>
              <w:t>失败</w:t>
            </w:r>
            <w:r>
              <w:rPr>
                <w:color w:val="000000"/>
                <w:spacing w:val="-3"/>
                <w:lang w:val="en-US" w:eastAsia="zh-CN"/>
              </w:rPr>
              <w:t xml:space="preserve"> 1    </w:t>
            </w:r>
            <w:r>
              <w:rPr>
                <w:rFonts w:hint="eastAsia"/>
                <w:color w:val="000000"/>
                <w:spacing w:val="-3"/>
                <w:lang w:val="en-US" w:eastAsia="zh-CN"/>
              </w:rPr>
              <w:t>不存在</w:t>
            </w:r>
            <w:r>
              <w:rPr>
                <w:color w:val="000000"/>
                <w:spacing w:val="-3"/>
                <w:lang w:val="en-US" w:eastAsia="zh-CN"/>
              </w:rPr>
              <w:t xml:space="preserve"> 2</w:t>
            </w:r>
          </w:p>
        </w:tc>
      </w:tr>
      <w:tr w:rsidR="006575A0" w14:paraId="6E1D4A53" w14:textId="77777777">
        <w:trPr>
          <w:jc w:val="right"/>
        </w:trPr>
        <w:tc>
          <w:tcPr>
            <w:tcW w:w="1701" w:type="dxa"/>
            <w:tcBorders>
              <w:top w:val="single" w:sz="4" w:space="0" w:color="000000"/>
              <w:left w:val="single" w:sz="4" w:space="0" w:color="000000"/>
              <w:bottom w:val="single" w:sz="4" w:space="0" w:color="000000"/>
            </w:tcBorders>
            <w:vAlign w:val="center"/>
          </w:tcPr>
          <w:p w14:paraId="5F8A9BE4" w14:textId="77777777" w:rsidR="006575A0" w:rsidRDefault="007443E2">
            <w:pPr>
              <w:ind w:firstLineChars="0" w:firstLine="0"/>
              <w:jc w:val="left"/>
              <w:rPr>
                <w:lang w:eastAsia="zh-CN"/>
              </w:rPr>
            </w:pPr>
            <w:r>
              <w:rPr>
                <w:rFonts w:hint="eastAsia"/>
                <w:lang w:eastAsia="zh-CN"/>
              </w:rPr>
              <w:t>实际数据</w:t>
            </w:r>
            <w:r>
              <w:rPr>
                <w:lang w:eastAsia="zh-CN"/>
              </w:rPr>
              <w:t>长度</w:t>
            </w:r>
          </w:p>
        </w:tc>
        <w:tc>
          <w:tcPr>
            <w:tcW w:w="1701" w:type="dxa"/>
            <w:tcBorders>
              <w:top w:val="single" w:sz="4" w:space="0" w:color="000000"/>
              <w:left w:val="single" w:sz="4" w:space="0" w:color="000000"/>
              <w:bottom w:val="single" w:sz="4" w:space="0" w:color="000000"/>
            </w:tcBorders>
            <w:vAlign w:val="center"/>
          </w:tcPr>
          <w:p w14:paraId="638B66FF"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75FB376D" w14:textId="77777777" w:rsidR="006575A0" w:rsidRDefault="007443E2">
            <w:pPr>
              <w:tabs>
                <w:tab w:val="left" w:pos="468"/>
                <w:tab w:val="left" w:pos="1728"/>
              </w:tabs>
              <w:ind w:firstLineChars="0" w:firstLine="0"/>
              <w:jc w:val="left"/>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0&amp;&amp; </w:t>
            </w:r>
            <w:proofErr w:type="gramStart"/>
            <w:r>
              <w:rPr>
                <w:color w:val="000000"/>
                <w:spacing w:val="-3"/>
                <w:lang w:val="en-US" w:eastAsia="zh-CN"/>
              </w:rPr>
              <w:t xml:space="preserve">If( </w:t>
            </w:r>
            <w:r>
              <w:rPr>
                <w:rFonts w:cs="Arial"/>
                <w:lang w:val="en-US" w:eastAsia="zh-CN"/>
              </w:rPr>
              <w:t>1</w:t>
            </w:r>
            <w:proofErr w:type="gramEnd"/>
            <w:r>
              <w:rPr>
                <w:rFonts w:cs="Arial"/>
                <w:lang w:val="en-US" w:eastAsia="zh-CN"/>
              </w:rPr>
              <w:t>F8131 Exist</w:t>
            </w:r>
            <w:r>
              <w:rPr>
                <w:color w:val="000000"/>
                <w:spacing w:val="-3"/>
                <w:lang w:val="en-US" w:eastAsia="zh-CN"/>
              </w:rPr>
              <w:t>))</w:t>
            </w:r>
            <w:r>
              <w:rPr>
                <w:rFonts w:hint="eastAsia"/>
              </w:rPr>
              <w:t xml:space="preserve"> </w:t>
            </w:r>
          </w:p>
          <w:p w14:paraId="418A34ED" w14:textId="77777777" w:rsidR="006575A0" w:rsidRDefault="007443E2">
            <w:pPr>
              <w:tabs>
                <w:tab w:val="left" w:pos="468"/>
                <w:tab w:val="left" w:pos="1728"/>
              </w:tabs>
              <w:ind w:firstLineChars="0" w:firstLine="0"/>
              <w:jc w:val="left"/>
            </w:pPr>
            <w:r>
              <w:rPr>
                <w:rFonts w:hint="eastAsia"/>
                <w:color w:val="000000"/>
                <w:spacing w:val="-3"/>
                <w:lang w:val="en-US" w:eastAsia="zh-CN"/>
              </w:rPr>
              <w:t>使用</w:t>
            </w:r>
            <w:r>
              <w:rPr>
                <w:rFonts w:hint="eastAsia"/>
                <w:color w:val="000000"/>
                <w:spacing w:val="-3"/>
                <w:lang w:val="en-US" w:eastAsia="zh-CN"/>
              </w:rPr>
              <w:t>CBC</w:t>
            </w:r>
            <w:r>
              <w:rPr>
                <w:rFonts w:hint="eastAsia"/>
                <w:color w:val="000000"/>
                <w:spacing w:val="-3"/>
                <w:lang w:val="en-US" w:eastAsia="zh-CN"/>
              </w:rPr>
              <w:t>加密之前的实际数据长度</w:t>
            </w:r>
          </w:p>
        </w:tc>
      </w:tr>
      <w:tr w:rsidR="006575A0" w14:paraId="44ACA09D" w14:textId="77777777">
        <w:trPr>
          <w:jc w:val="right"/>
        </w:trPr>
        <w:tc>
          <w:tcPr>
            <w:tcW w:w="1701" w:type="dxa"/>
            <w:tcBorders>
              <w:top w:val="single" w:sz="4" w:space="0" w:color="000000"/>
              <w:left w:val="single" w:sz="4" w:space="0" w:color="000000"/>
              <w:bottom w:val="single" w:sz="4" w:space="0" w:color="000000"/>
            </w:tcBorders>
            <w:vAlign w:val="center"/>
          </w:tcPr>
          <w:p w14:paraId="74B9575F" w14:textId="77777777" w:rsidR="006575A0" w:rsidRDefault="007443E2">
            <w:pPr>
              <w:ind w:firstLineChars="0" w:firstLine="0"/>
              <w:jc w:val="left"/>
              <w:rPr>
                <w:lang w:eastAsia="zh-CN"/>
              </w:rPr>
            </w:pPr>
            <w:r>
              <w:rPr>
                <w:rFonts w:hint="eastAsia"/>
                <w:lang w:eastAsia="zh-CN"/>
              </w:rPr>
              <w:t>列表数据长度</w:t>
            </w:r>
          </w:p>
        </w:tc>
        <w:tc>
          <w:tcPr>
            <w:tcW w:w="1701" w:type="dxa"/>
            <w:tcBorders>
              <w:top w:val="single" w:sz="4" w:space="0" w:color="000000"/>
              <w:left w:val="single" w:sz="4" w:space="0" w:color="000000"/>
              <w:bottom w:val="single" w:sz="4" w:space="0" w:color="000000"/>
            </w:tcBorders>
            <w:vAlign w:val="center"/>
          </w:tcPr>
          <w:p w14:paraId="0559D638"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627BDBD0" w14:textId="77777777" w:rsidR="006575A0" w:rsidRDefault="007443E2">
            <w:pPr>
              <w:tabs>
                <w:tab w:val="left" w:pos="468"/>
                <w:tab w:val="left" w:pos="1728"/>
              </w:tabs>
              <w:ind w:firstLineChars="0" w:firstLine="0"/>
              <w:jc w:val="left"/>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0&amp;&amp; </w:t>
            </w:r>
            <w:proofErr w:type="gramStart"/>
            <w:r>
              <w:rPr>
                <w:color w:val="000000"/>
                <w:spacing w:val="-3"/>
                <w:lang w:val="en-US" w:eastAsia="zh-CN"/>
              </w:rPr>
              <w:t xml:space="preserve">If( </w:t>
            </w:r>
            <w:r>
              <w:rPr>
                <w:rFonts w:cs="Arial"/>
                <w:lang w:val="en-US" w:eastAsia="zh-CN"/>
              </w:rPr>
              <w:t>1</w:t>
            </w:r>
            <w:proofErr w:type="gramEnd"/>
            <w:r>
              <w:rPr>
                <w:rFonts w:cs="Arial"/>
                <w:lang w:val="en-US" w:eastAsia="zh-CN"/>
              </w:rPr>
              <w:t>F8131 Exist</w:t>
            </w:r>
            <w:r>
              <w:rPr>
                <w:color w:val="000000"/>
                <w:spacing w:val="-3"/>
                <w:lang w:val="en-US" w:eastAsia="zh-CN"/>
              </w:rPr>
              <w:t>))</w:t>
            </w:r>
            <w:r>
              <w:rPr>
                <w:rFonts w:hint="eastAsia"/>
              </w:rPr>
              <w:t xml:space="preserve"> </w:t>
            </w:r>
          </w:p>
        </w:tc>
      </w:tr>
      <w:tr w:rsidR="006575A0" w14:paraId="4C3B961C" w14:textId="77777777">
        <w:trPr>
          <w:jc w:val="right"/>
        </w:trPr>
        <w:tc>
          <w:tcPr>
            <w:tcW w:w="1701" w:type="dxa"/>
            <w:tcBorders>
              <w:top w:val="single" w:sz="4" w:space="0" w:color="000000"/>
              <w:left w:val="single" w:sz="4" w:space="0" w:color="000000"/>
              <w:bottom w:val="single" w:sz="4" w:space="0" w:color="000000"/>
            </w:tcBorders>
            <w:vAlign w:val="center"/>
          </w:tcPr>
          <w:p w14:paraId="2D9A9003" w14:textId="77777777" w:rsidR="006575A0" w:rsidRDefault="007443E2">
            <w:pPr>
              <w:ind w:firstLineChars="0" w:firstLine="0"/>
              <w:jc w:val="left"/>
              <w:rPr>
                <w:lang w:eastAsia="zh-CN"/>
              </w:rPr>
            </w:pPr>
            <w:r>
              <w:rPr>
                <w:rFonts w:hint="eastAsia"/>
                <w:lang w:eastAsia="zh-CN"/>
              </w:rPr>
              <w:t>列表数据元</w:t>
            </w:r>
            <w:r>
              <w:rPr>
                <w:lang w:eastAsia="zh-CN"/>
              </w:rPr>
              <w:t>的值</w:t>
            </w:r>
          </w:p>
        </w:tc>
        <w:tc>
          <w:tcPr>
            <w:tcW w:w="1701" w:type="dxa"/>
            <w:tcBorders>
              <w:top w:val="single" w:sz="4" w:space="0" w:color="000000"/>
              <w:left w:val="single" w:sz="4" w:space="0" w:color="000000"/>
              <w:bottom w:val="single" w:sz="4" w:space="0" w:color="000000"/>
            </w:tcBorders>
            <w:vAlign w:val="center"/>
          </w:tcPr>
          <w:p w14:paraId="1D9388ED" w14:textId="77777777" w:rsidR="006575A0" w:rsidRDefault="006575A0">
            <w:pPr>
              <w:ind w:firstLineChars="0" w:firstLine="0"/>
              <w:jc w:val="left"/>
            </w:pPr>
          </w:p>
        </w:tc>
        <w:tc>
          <w:tcPr>
            <w:tcW w:w="4019" w:type="dxa"/>
            <w:tcBorders>
              <w:top w:val="single" w:sz="4" w:space="0" w:color="000000"/>
              <w:left w:val="single" w:sz="4" w:space="0" w:color="000000"/>
              <w:bottom w:val="single" w:sz="4" w:space="0" w:color="000000"/>
              <w:right w:val="single" w:sz="4" w:space="0" w:color="000000"/>
            </w:tcBorders>
            <w:vAlign w:val="center"/>
          </w:tcPr>
          <w:p w14:paraId="3FF8AAAA" w14:textId="77777777" w:rsidR="006575A0" w:rsidRDefault="007443E2">
            <w:pPr>
              <w:tabs>
                <w:tab w:val="left" w:pos="468"/>
                <w:tab w:val="left" w:pos="1728"/>
              </w:tabs>
              <w:ind w:firstLineChars="0" w:firstLine="0"/>
              <w:jc w:val="left"/>
            </w:pPr>
            <w:r>
              <w:rPr>
                <w:color w:val="000000"/>
                <w:spacing w:val="-3"/>
                <w:lang w:val="en-US" w:eastAsia="zh-CN"/>
              </w:rPr>
              <w:t xml:space="preserve">If (Get </w:t>
            </w:r>
            <w:proofErr w:type="spellStart"/>
            <w:r>
              <w:rPr>
                <w:color w:val="000000"/>
                <w:spacing w:val="-3"/>
                <w:lang w:val="en-US" w:eastAsia="zh-CN"/>
              </w:rPr>
              <w:t>Tlv</w:t>
            </w:r>
            <w:proofErr w:type="spellEnd"/>
            <w:r>
              <w:rPr>
                <w:color w:val="000000"/>
                <w:spacing w:val="-3"/>
                <w:lang w:val="en-US" w:eastAsia="zh-CN"/>
              </w:rPr>
              <w:t xml:space="preserve"> Data Status == 0&amp;&amp; </w:t>
            </w:r>
            <w:proofErr w:type="gramStart"/>
            <w:r>
              <w:rPr>
                <w:color w:val="000000"/>
                <w:spacing w:val="-3"/>
                <w:lang w:val="en-US" w:eastAsia="zh-CN"/>
              </w:rPr>
              <w:t xml:space="preserve">If( </w:t>
            </w:r>
            <w:r>
              <w:rPr>
                <w:rFonts w:cs="Arial"/>
                <w:lang w:val="en-US" w:eastAsia="zh-CN"/>
              </w:rPr>
              <w:t>1</w:t>
            </w:r>
            <w:proofErr w:type="gramEnd"/>
            <w:r>
              <w:rPr>
                <w:rFonts w:cs="Arial"/>
                <w:lang w:val="en-US" w:eastAsia="zh-CN"/>
              </w:rPr>
              <w:t>F8131 Exist</w:t>
            </w:r>
            <w:r>
              <w:rPr>
                <w:color w:val="000000"/>
                <w:spacing w:val="-3"/>
                <w:lang w:val="en-US" w:eastAsia="zh-CN"/>
              </w:rPr>
              <w:t>))</w:t>
            </w:r>
            <w:r>
              <w:rPr>
                <w:rFonts w:hint="eastAsia"/>
              </w:rPr>
              <w:t xml:space="preserve"> </w:t>
            </w:r>
          </w:p>
          <w:p w14:paraId="41B808EF" w14:textId="77777777" w:rsidR="006575A0" w:rsidRDefault="007443E2">
            <w:pPr>
              <w:tabs>
                <w:tab w:val="left" w:pos="468"/>
                <w:tab w:val="left" w:pos="1728"/>
              </w:tabs>
              <w:ind w:firstLineChars="0" w:firstLine="0"/>
              <w:jc w:val="left"/>
            </w:pPr>
            <w:r>
              <w:rPr>
                <w:rFonts w:hint="eastAsia"/>
              </w:rPr>
              <w:t>该值将使用</w:t>
            </w:r>
            <w:r>
              <w:rPr>
                <w:rFonts w:hint="eastAsia"/>
              </w:rPr>
              <w:t>CBC</w:t>
            </w:r>
            <w:r>
              <w:rPr>
                <w:rFonts w:hint="eastAsia"/>
              </w:rPr>
              <w:t>加密</w:t>
            </w:r>
          </w:p>
        </w:tc>
      </w:tr>
    </w:tbl>
    <w:p w14:paraId="24FA8F7C" w14:textId="77777777" w:rsidR="006575A0" w:rsidRDefault="006575A0">
      <w:pPr>
        <w:ind w:firstLineChars="0" w:firstLine="0"/>
        <w:rPr>
          <w:lang w:eastAsia="zh-CN"/>
        </w:rPr>
      </w:pPr>
    </w:p>
    <w:p w14:paraId="3B5F3D52" w14:textId="77777777" w:rsidR="006575A0" w:rsidRDefault="007443E2">
      <w:pPr>
        <w:ind w:firstLine="440"/>
        <w:rPr>
          <w:lang w:eastAsia="zh-CN"/>
        </w:rPr>
      </w:pPr>
      <w:r>
        <w:rPr>
          <w:lang w:eastAsia="zh-CN"/>
        </w:rPr>
        <w:tab/>
      </w:r>
      <w:r>
        <w:rPr>
          <w:rFonts w:hint="eastAsia"/>
          <w:lang w:eastAsia="zh-CN"/>
        </w:rPr>
        <w:t>示例：</w:t>
      </w:r>
    </w:p>
    <w:p w14:paraId="4FC0523F" w14:textId="77777777" w:rsidR="006575A0" w:rsidRDefault="007443E2">
      <w:pPr>
        <w:ind w:leftChars="400" w:left="880" w:firstLine="440"/>
        <w:rPr>
          <w:lang w:eastAsia="zh-CN"/>
        </w:rPr>
      </w:pPr>
      <w:r>
        <w:rPr>
          <w:rFonts w:hint="eastAsia"/>
          <w:lang w:eastAsia="zh-CN"/>
        </w:rPr>
        <w:t>发送指令：</w:t>
      </w:r>
      <w:r>
        <w:rPr>
          <w:rFonts w:hint="eastAsia"/>
          <w:lang w:eastAsia="zh-CN"/>
        </w:rPr>
        <w:t xml:space="preserve">02 00 09 36 32 01 00 04 8A 02 30 30 89 03 </w:t>
      </w:r>
    </w:p>
    <w:p w14:paraId="20202477" w14:textId="77777777" w:rsidR="006575A0" w:rsidRDefault="007443E2">
      <w:pPr>
        <w:ind w:leftChars="400" w:left="880" w:firstLine="440"/>
        <w:rPr>
          <w:lang w:eastAsia="zh-CN"/>
        </w:rPr>
      </w:pPr>
      <w:r>
        <w:rPr>
          <w:rFonts w:hint="eastAsia"/>
          <w:lang w:eastAsia="zh-CN"/>
        </w:rPr>
        <w:t>指令说明：</w:t>
      </w:r>
    </w:p>
    <w:p w14:paraId="0C239A16" w14:textId="77777777" w:rsidR="006575A0" w:rsidRDefault="007443E2">
      <w:pPr>
        <w:ind w:leftChars="400" w:left="880" w:firstLine="440"/>
        <w:rPr>
          <w:lang w:eastAsia="zh-CN"/>
        </w:rPr>
      </w:pPr>
      <w:r>
        <w:rPr>
          <w:rFonts w:hint="eastAsia"/>
          <w:lang w:eastAsia="zh-CN"/>
        </w:rPr>
        <w:t>返回值：</w:t>
      </w:r>
      <w:r>
        <w:rPr>
          <w:rFonts w:hint="eastAsia"/>
          <w:lang w:eastAsia="zh-CN"/>
        </w:rPr>
        <w:t>02 00 07 30 30 04 00 00 00 00 04 03</w:t>
      </w:r>
    </w:p>
    <w:p w14:paraId="4CDB01F4" w14:textId="77777777" w:rsidR="006575A0" w:rsidRDefault="007443E2">
      <w:pPr>
        <w:ind w:firstLineChars="600" w:firstLine="1320"/>
        <w:rPr>
          <w:lang w:eastAsia="zh-CN"/>
        </w:rPr>
      </w:pPr>
      <w:r>
        <w:rPr>
          <w:rFonts w:hint="eastAsia"/>
          <w:lang w:eastAsia="zh-CN"/>
        </w:rPr>
        <w:t>返回值说明：</w:t>
      </w:r>
    </w:p>
    <w:p w14:paraId="08E6BDD1" w14:textId="77777777" w:rsidR="006575A0" w:rsidRDefault="007443E2">
      <w:pPr>
        <w:pStyle w:val="4"/>
        <w:ind w:firstLine="562"/>
        <w:rPr>
          <w:lang w:eastAsia="zh-CN"/>
        </w:rPr>
      </w:pPr>
      <w:r>
        <w:rPr>
          <w:rFonts w:hint="eastAsia"/>
          <w:lang w:eastAsia="zh-CN"/>
        </w:rPr>
        <w:t xml:space="preserve">6.3.3 </w:t>
      </w:r>
      <w:r>
        <w:rPr>
          <w:rFonts w:hint="eastAsia"/>
          <w:lang w:eastAsia="zh-CN"/>
        </w:rPr>
        <w:t>终止</w:t>
      </w:r>
      <w:r>
        <w:rPr>
          <w:lang w:eastAsia="zh-CN"/>
        </w:rPr>
        <w:t>交易命令</w:t>
      </w:r>
    </w:p>
    <w:p w14:paraId="170CBC0B" w14:textId="77777777" w:rsidR="006575A0" w:rsidRDefault="007443E2">
      <w:pPr>
        <w:ind w:leftChars="440" w:left="968" w:firstLineChars="0" w:firstLine="1"/>
        <w:rPr>
          <w:lang w:eastAsia="zh-CN"/>
        </w:rPr>
      </w:pPr>
      <w:r>
        <w:rPr>
          <w:rFonts w:hint="eastAsia"/>
          <w:color w:val="000000"/>
          <w:spacing w:val="-3"/>
          <w:lang w:val="en-US" w:eastAsia="zh-CN"/>
        </w:rPr>
        <w:t>0x36</w:t>
      </w:r>
      <w:r>
        <w:t xml:space="preserve"> </w:t>
      </w:r>
      <w:r>
        <w:rPr>
          <w:rFonts w:hint="eastAsia"/>
          <w:lang w:eastAsia="zh-CN"/>
        </w:rPr>
        <w:t>+</w:t>
      </w:r>
      <w:r>
        <w:rPr>
          <w:rFonts w:hint="eastAsia"/>
          <w:color w:val="000000"/>
          <w:spacing w:val="-3"/>
          <w:lang w:val="en-US" w:eastAsia="zh-CN"/>
        </w:rPr>
        <w:t>0x</w:t>
      </w:r>
      <w:r>
        <w:rPr>
          <w:lang w:eastAsia="zh-CN"/>
        </w:rPr>
        <w:t>33+Display data</w:t>
      </w:r>
      <w:r>
        <w:t>（</w:t>
      </w:r>
      <w:r>
        <w:rPr>
          <w:rFonts w:hint="eastAsia"/>
          <w:color w:val="000000"/>
          <w:spacing w:val="-3"/>
          <w:lang w:val="en-US" w:eastAsia="zh-CN"/>
        </w:rPr>
        <w:t>0x36</w:t>
      </w:r>
      <w:r>
        <w:t xml:space="preserve"> </w:t>
      </w:r>
      <w:r>
        <w:rPr>
          <w:rFonts w:hint="eastAsia"/>
          <w:color w:val="000000"/>
          <w:spacing w:val="-3"/>
          <w:lang w:val="en-US" w:eastAsia="zh-CN"/>
        </w:rPr>
        <w:t>0x3</w:t>
      </w:r>
      <w:r>
        <w:t xml:space="preserve">33 </w:t>
      </w:r>
      <w:r>
        <w:rPr>
          <w:lang w:eastAsia="zh-CN"/>
        </w:rPr>
        <w:t>Display data</w:t>
      </w:r>
      <w:r>
        <w:t>）</w:t>
      </w:r>
    </w:p>
    <w:p w14:paraId="5E969F8D" w14:textId="77777777" w:rsidR="006575A0" w:rsidRDefault="007443E2">
      <w:pPr>
        <w:ind w:firstLineChars="450" w:firstLine="990"/>
        <w:rPr>
          <w:lang w:eastAsia="zh-CN"/>
        </w:rPr>
      </w:pPr>
      <w:r>
        <w:rPr>
          <w:rFonts w:hint="eastAsia"/>
          <w:lang w:eastAsia="zh-CN"/>
        </w:rPr>
        <w:t>功能</w:t>
      </w:r>
      <w:r>
        <w:rPr>
          <w:lang w:eastAsia="zh-CN"/>
        </w:rPr>
        <w:t>：</w:t>
      </w:r>
      <w:r>
        <w:rPr>
          <w:rFonts w:hint="eastAsia"/>
          <w:lang w:eastAsia="zh-CN"/>
        </w:rPr>
        <w:t>允许用户终止交易，重置内部交易状态并释放资源</w:t>
      </w:r>
    </w:p>
    <w:p w14:paraId="5373CED8" w14:textId="77777777" w:rsidR="006575A0" w:rsidRDefault="007443E2">
      <w:pPr>
        <w:ind w:firstLineChars="0" w:firstLine="0"/>
        <w:rPr>
          <w:lang w:eastAsia="zh-CN"/>
        </w:rPr>
      </w:pPr>
      <w:r>
        <w:rPr>
          <w:lang w:eastAsia="zh-CN"/>
        </w:rPr>
        <w:t xml:space="preserve">       </w:t>
      </w:r>
    </w:p>
    <w:p w14:paraId="1CD32085" w14:textId="77777777" w:rsidR="006575A0" w:rsidRDefault="007443E2">
      <w:pPr>
        <w:ind w:firstLineChars="450" w:firstLine="990"/>
        <w:rPr>
          <w:lang w:eastAsia="zh-CN"/>
        </w:rPr>
      </w:pPr>
      <w:r>
        <w:rPr>
          <w:rFonts w:hint="eastAsia"/>
          <w:lang w:eastAsia="zh-CN"/>
        </w:rPr>
        <w:t>指令</w:t>
      </w:r>
      <w:r>
        <w:rPr>
          <w:lang w:eastAsia="zh-CN"/>
        </w:rPr>
        <w:t>格式：</w:t>
      </w:r>
    </w:p>
    <w:tbl>
      <w:tblPr>
        <w:tblW w:w="7512" w:type="dxa"/>
        <w:jc w:val="right"/>
        <w:tblLayout w:type="fixed"/>
        <w:tblLook w:val="04A0" w:firstRow="1" w:lastRow="0" w:firstColumn="1" w:lastColumn="0" w:noHBand="0" w:noVBand="1"/>
      </w:tblPr>
      <w:tblGrid>
        <w:gridCol w:w="1792"/>
        <w:gridCol w:w="2035"/>
        <w:gridCol w:w="3685"/>
      </w:tblGrid>
      <w:tr w:rsidR="006575A0" w14:paraId="377134DC" w14:textId="77777777">
        <w:trPr>
          <w:jc w:val="right"/>
        </w:trPr>
        <w:tc>
          <w:tcPr>
            <w:tcW w:w="1792" w:type="dxa"/>
            <w:tcBorders>
              <w:top w:val="single" w:sz="4" w:space="0" w:color="000000"/>
              <w:left w:val="single" w:sz="4" w:space="0" w:color="000000"/>
              <w:bottom w:val="single" w:sz="4" w:space="0" w:color="000000"/>
            </w:tcBorders>
            <w:shd w:val="clear" w:color="auto" w:fill="E5E5E5"/>
          </w:tcPr>
          <w:p w14:paraId="6A933EF1" w14:textId="77777777" w:rsidR="006575A0" w:rsidRDefault="007443E2">
            <w:pPr>
              <w:ind w:firstLine="440"/>
              <w:jc w:val="center"/>
              <w:rPr>
                <w:bCs/>
                <w:color w:val="000000"/>
                <w:szCs w:val="21"/>
                <w:lang w:eastAsia="zh-CN"/>
              </w:rPr>
            </w:pPr>
            <w:r>
              <w:rPr>
                <w:bCs/>
                <w:color w:val="000000"/>
                <w:szCs w:val="21"/>
              </w:rPr>
              <w:t>标识</w:t>
            </w:r>
          </w:p>
        </w:tc>
        <w:tc>
          <w:tcPr>
            <w:tcW w:w="2035" w:type="dxa"/>
            <w:tcBorders>
              <w:top w:val="single" w:sz="4" w:space="0" w:color="000000"/>
              <w:left w:val="single" w:sz="4" w:space="0" w:color="000000"/>
              <w:bottom w:val="single" w:sz="4" w:space="0" w:color="000000"/>
            </w:tcBorders>
            <w:shd w:val="clear" w:color="auto" w:fill="E5E5E5"/>
          </w:tcPr>
          <w:p w14:paraId="2DE29F55" w14:textId="77777777" w:rsidR="006575A0" w:rsidRDefault="007443E2">
            <w:pPr>
              <w:ind w:firstLine="440"/>
              <w:jc w:val="center"/>
              <w:rPr>
                <w:bCs/>
                <w:color w:val="000000"/>
                <w:szCs w:val="21"/>
              </w:rPr>
            </w:pPr>
            <w:r>
              <w:rPr>
                <w:bCs/>
                <w:color w:val="000000"/>
                <w:szCs w:val="21"/>
              </w:rPr>
              <w:t>内容</w:t>
            </w:r>
          </w:p>
        </w:tc>
        <w:tc>
          <w:tcPr>
            <w:tcW w:w="3685" w:type="dxa"/>
            <w:tcBorders>
              <w:top w:val="single" w:sz="4" w:space="0" w:color="000000"/>
              <w:left w:val="single" w:sz="4" w:space="0" w:color="000000"/>
              <w:bottom w:val="single" w:sz="4" w:space="0" w:color="000000"/>
              <w:right w:val="single" w:sz="4" w:space="0" w:color="000000"/>
            </w:tcBorders>
            <w:shd w:val="clear" w:color="auto" w:fill="E5E5E5"/>
          </w:tcPr>
          <w:p w14:paraId="6A075C6A" w14:textId="77777777" w:rsidR="006575A0" w:rsidRDefault="007443E2">
            <w:pPr>
              <w:ind w:firstLine="440"/>
              <w:jc w:val="center"/>
              <w:rPr>
                <w:bCs/>
                <w:color w:val="000000"/>
                <w:szCs w:val="21"/>
              </w:rPr>
            </w:pPr>
            <w:r>
              <w:rPr>
                <w:bCs/>
                <w:color w:val="000000"/>
                <w:szCs w:val="21"/>
              </w:rPr>
              <w:t>说明</w:t>
            </w:r>
          </w:p>
        </w:tc>
      </w:tr>
      <w:tr w:rsidR="006575A0" w14:paraId="4D7E8CFB" w14:textId="77777777">
        <w:trPr>
          <w:jc w:val="right"/>
        </w:trPr>
        <w:tc>
          <w:tcPr>
            <w:tcW w:w="1792" w:type="dxa"/>
            <w:tcBorders>
              <w:top w:val="single" w:sz="4" w:space="0" w:color="000000"/>
              <w:left w:val="single" w:sz="4" w:space="0" w:color="000000"/>
              <w:bottom w:val="single" w:sz="4" w:space="0" w:color="000000"/>
            </w:tcBorders>
            <w:vAlign w:val="center"/>
          </w:tcPr>
          <w:p w14:paraId="0D05BA69" w14:textId="77777777" w:rsidR="006575A0" w:rsidRDefault="007443E2">
            <w:pPr>
              <w:ind w:firstLineChars="0" w:firstLine="0"/>
              <w:jc w:val="left"/>
            </w:pPr>
            <w:r>
              <w:t>CommandH</w:t>
            </w:r>
          </w:p>
        </w:tc>
        <w:tc>
          <w:tcPr>
            <w:tcW w:w="2035" w:type="dxa"/>
            <w:tcBorders>
              <w:top w:val="single" w:sz="4" w:space="0" w:color="000000"/>
              <w:left w:val="single" w:sz="4" w:space="0" w:color="000000"/>
              <w:bottom w:val="single" w:sz="4" w:space="0" w:color="000000"/>
            </w:tcBorders>
            <w:vAlign w:val="center"/>
          </w:tcPr>
          <w:p w14:paraId="2FCD037F" w14:textId="77777777" w:rsidR="006575A0" w:rsidRDefault="007443E2">
            <w:pPr>
              <w:ind w:firstLineChars="0" w:firstLine="0"/>
              <w:jc w:val="left"/>
            </w:pPr>
            <w:r>
              <w:rPr>
                <w:rFonts w:hint="eastAsia"/>
                <w:color w:val="000000"/>
                <w:spacing w:val="-3"/>
                <w:lang w:val="en-US" w:eastAsia="zh-CN"/>
              </w:rPr>
              <w:t>0x36</w:t>
            </w:r>
            <w:r>
              <w:t xml:space="preserve"> </w:t>
            </w:r>
          </w:p>
        </w:tc>
        <w:tc>
          <w:tcPr>
            <w:tcW w:w="3685" w:type="dxa"/>
            <w:tcBorders>
              <w:top w:val="single" w:sz="4" w:space="0" w:color="000000"/>
              <w:left w:val="single" w:sz="4" w:space="0" w:color="000000"/>
              <w:bottom w:val="single" w:sz="4" w:space="0" w:color="000000"/>
              <w:right w:val="single" w:sz="4" w:space="0" w:color="000000"/>
            </w:tcBorders>
            <w:vAlign w:val="center"/>
          </w:tcPr>
          <w:p w14:paraId="670BDF33" w14:textId="77777777" w:rsidR="006575A0" w:rsidRDefault="007443E2">
            <w:pPr>
              <w:ind w:firstLineChars="0" w:firstLine="0"/>
              <w:jc w:val="left"/>
            </w:pPr>
            <w:r>
              <w:rPr>
                <w:rFonts w:hint="eastAsia"/>
                <w:lang w:eastAsia="zh-CN"/>
              </w:rPr>
              <w:t>EMV</w:t>
            </w:r>
            <w:r>
              <w:rPr>
                <w:rFonts w:hint="eastAsia"/>
                <w:lang w:eastAsia="zh-CN"/>
              </w:rPr>
              <w:t>命令</w:t>
            </w:r>
            <w:r>
              <w:rPr>
                <w:lang w:eastAsia="zh-CN"/>
              </w:rPr>
              <w:t>类别</w:t>
            </w:r>
          </w:p>
        </w:tc>
      </w:tr>
      <w:tr w:rsidR="006575A0" w14:paraId="78CB24A2" w14:textId="77777777">
        <w:trPr>
          <w:jc w:val="right"/>
        </w:trPr>
        <w:tc>
          <w:tcPr>
            <w:tcW w:w="1792" w:type="dxa"/>
            <w:tcBorders>
              <w:top w:val="single" w:sz="4" w:space="0" w:color="000000"/>
              <w:left w:val="single" w:sz="4" w:space="0" w:color="000000"/>
              <w:bottom w:val="single" w:sz="4" w:space="0" w:color="000000"/>
            </w:tcBorders>
            <w:vAlign w:val="center"/>
          </w:tcPr>
          <w:p w14:paraId="0AF350C7" w14:textId="77777777" w:rsidR="006575A0" w:rsidRDefault="007443E2">
            <w:pPr>
              <w:ind w:firstLineChars="0" w:firstLine="0"/>
              <w:jc w:val="left"/>
            </w:pPr>
            <w:r>
              <w:t>CommandL</w:t>
            </w:r>
          </w:p>
        </w:tc>
        <w:tc>
          <w:tcPr>
            <w:tcW w:w="2035" w:type="dxa"/>
            <w:tcBorders>
              <w:top w:val="single" w:sz="4" w:space="0" w:color="000000"/>
              <w:left w:val="single" w:sz="4" w:space="0" w:color="000000"/>
              <w:bottom w:val="single" w:sz="4" w:space="0" w:color="000000"/>
            </w:tcBorders>
            <w:vAlign w:val="center"/>
          </w:tcPr>
          <w:p w14:paraId="336EA2BB" w14:textId="77777777" w:rsidR="006575A0" w:rsidRDefault="007443E2">
            <w:pPr>
              <w:ind w:firstLineChars="0" w:firstLine="0"/>
              <w:jc w:val="left"/>
            </w:pPr>
            <w:r>
              <w:rPr>
                <w:rFonts w:hint="eastAsia"/>
                <w:color w:val="000000"/>
                <w:spacing w:val="-3"/>
                <w:lang w:val="en-US" w:eastAsia="zh-CN"/>
              </w:rPr>
              <w:t>0x3</w:t>
            </w:r>
            <w:r>
              <w:t>3</w:t>
            </w:r>
          </w:p>
        </w:tc>
        <w:tc>
          <w:tcPr>
            <w:tcW w:w="3685" w:type="dxa"/>
            <w:tcBorders>
              <w:top w:val="single" w:sz="4" w:space="0" w:color="000000"/>
              <w:left w:val="single" w:sz="4" w:space="0" w:color="000000"/>
              <w:bottom w:val="single" w:sz="4" w:space="0" w:color="000000"/>
              <w:right w:val="single" w:sz="4" w:space="0" w:color="000000"/>
            </w:tcBorders>
            <w:vAlign w:val="center"/>
          </w:tcPr>
          <w:p w14:paraId="3665C1DE" w14:textId="77777777" w:rsidR="006575A0" w:rsidRDefault="007443E2">
            <w:pPr>
              <w:ind w:firstLineChars="0" w:firstLine="0"/>
              <w:jc w:val="left"/>
              <w:rPr>
                <w:lang w:eastAsia="zh-CN"/>
              </w:rPr>
            </w:pPr>
            <w:r>
              <w:rPr>
                <w:rFonts w:hint="eastAsia"/>
                <w:lang w:eastAsia="zh-CN"/>
              </w:rPr>
              <w:t>终止交易</w:t>
            </w:r>
            <w:r>
              <w:rPr>
                <w:lang w:eastAsia="zh-CN"/>
              </w:rPr>
              <w:t>命令代码</w:t>
            </w:r>
          </w:p>
        </w:tc>
      </w:tr>
      <w:tr w:rsidR="006575A0" w14:paraId="71F4FD18" w14:textId="77777777">
        <w:trPr>
          <w:jc w:val="right"/>
        </w:trPr>
        <w:tc>
          <w:tcPr>
            <w:tcW w:w="1792" w:type="dxa"/>
            <w:tcBorders>
              <w:top w:val="single" w:sz="4" w:space="0" w:color="000000"/>
              <w:left w:val="single" w:sz="4" w:space="0" w:color="000000"/>
              <w:bottom w:val="single" w:sz="4" w:space="0" w:color="000000"/>
            </w:tcBorders>
            <w:vAlign w:val="center"/>
          </w:tcPr>
          <w:p w14:paraId="24494387" w14:textId="77777777" w:rsidR="006575A0" w:rsidRDefault="007443E2">
            <w:pPr>
              <w:ind w:firstLineChars="0" w:firstLine="0"/>
              <w:jc w:val="left"/>
              <w:rPr>
                <w:lang w:eastAsia="zh-CN"/>
              </w:rPr>
            </w:pPr>
            <w:r>
              <w:rPr>
                <w:lang w:eastAsia="zh-CN"/>
              </w:rPr>
              <w:t>Display data</w:t>
            </w:r>
          </w:p>
        </w:tc>
        <w:tc>
          <w:tcPr>
            <w:tcW w:w="2035" w:type="dxa"/>
            <w:tcBorders>
              <w:top w:val="single" w:sz="4" w:space="0" w:color="000000"/>
              <w:left w:val="single" w:sz="4" w:space="0" w:color="000000"/>
              <w:bottom w:val="single" w:sz="4" w:space="0" w:color="000000"/>
            </w:tcBorders>
            <w:vAlign w:val="center"/>
          </w:tcPr>
          <w:p w14:paraId="29B06271" w14:textId="77777777" w:rsidR="006575A0" w:rsidRDefault="006575A0">
            <w:pPr>
              <w:ind w:firstLineChars="0" w:firstLine="0"/>
              <w:jc w:val="left"/>
              <w:rPr>
                <w:lang w:eastAsia="zh-CN"/>
              </w:rPr>
            </w:pPr>
          </w:p>
        </w:tc>
        <w:tc>
          <w:tcPr>
            <w:tcW w:w="3685" w:type="dxa"/>
            <w:tcBorders>
              <w:top w:val="single" w:sz="4" w:space="0" w:color="000000"/>
              <w:left w:val="single" w:sz="4" w:space="0" w:color="000000"/>
              <w:bottom w:val="single" w:sz="4" w:space="0" w:color="000000"/>
              <w:right w:val="single" w:sz="4" w:space="0" w:color="000000"/>
            </w:tcBorders>
            <w:vAlign w:val="center"/>
          </w:tcPr>
          <w:p w14:paraId="6EBD5F11" w14:textId="77777777" w:rsidR="006575A0" w:rsidRDefault="007443E2">
            <w:pPr>
              <w:ind w:firstLineChars="0" w:firstLine="0"/>
              <w:jc w:val="left"/>
            </w:pPr>
            <w:r>
              <w:rPr>
                <w:rFonts w:hint="eastAsia"/>
                <w:color w:val="000000"/>
                <w:spacing w:val="-3"/>
                <w:lang w:val="en-US" w:eastAsia="zh-CN"/>
              </w:rPr>
              <w:t>如果主机</w:t>
            </w:r>
            <w:r>
              <w:rPr>
                <w:color w:val="000000"/>
                <w:spacing w:val="-3"/>
                <w:lang w:val="en-US" w:eastAsia="zh-CN"/>
              </w:rPr>
              <w:t>需要显示数据，</w:t>
            </w:r>
            <w:r>
              <w:rPr>
                <w:rFonts w:hint="eastAsia"/>
                <w:color w:val="000000"/>
                <w:spacing w:val="-3"/>
                <w:lang w:val="en-US" w:eastAsia="zh-CN"/>
              </w:rPr>
              <w:t>数据</w:t>
            </w:r>
            <w:r>
              <w:rPr>
                <w:color w:val="000000"/>
                <w:spacing w:val="-3"/>
                <w:lang w:val="en-US" w:eastAsia="zh-CN"/>
              </w:rPr>
              <w:t>详见下表</w:t>
            </w:r>
          </w:p>
        </w:tc>
      </w:tr>
    </w:tbl>
    <w:p w14:paraId="5E9E6D8A" w14:textId="77777777" w:rsidR="006575A0" w:rsidRDefault="006575A0">
      <w:pPr>
        <w:ind w:firstLine="440"/>
        <w:rPr>
          <w:lang w:eastAsia="zh-CN"/>
        </w:rPr>
      </w:pPr>
    </w:p>
    <w:p w14:paraId="7EDD2FA7" w14:textId="77777777" w:rsidR="006575A0" w:rsidRDefault="007443E2">
      <w:pPr>
        <w:ind w:firstLine="440"/>
        <w:rPr>
          <w:lang w:eastAsia="zh-CN"/>
        </w:rPr>
      </w:pPr>
      <w:r>
        <w:rPr>
          <w:lang w:eastAsia="zh-CN"/>
        </w:rPr>
        <w:tab/>
        <w:t xml:space="preserve"> Display data</w:t>
      </w:r>
      <w:r>
        <w:rPr>
          <w:lang w:eastAsia="zh-CN"/>
        </w:rPr>
        <w:t>：</w:t>
      </w:r>
    </w:p>
    <w:tbl>
      <w:tblPr>
        <w:tblW w:w="8355" w:type="dxa"/>
        <w:tblInd w:w="823" w:type="dxa"/>
        <w:tblLayout w:type="fixed"/>
        <w:tblLook w:val="04A0" w:firstRow="1" w:lastRow="0" w:firstColumn="1" w:lastColumn="0" w:noHBand="0" w:noVBand="1"/>
      </w:tblPr>
      <w:tblGrid>
        <w:gridCol w:w="2261"/>
        <w:gridCol w:w="1134"/>
        <w:gridCol w:w="1418"/>
        <w:gridCol w:w="3542"/>
      </w:tblGrid>
      <w:tr w:rsidR="006575A0" w14:paraId="10BA3D73" w14:textId="77777777">
        <w:trPr>
          <w:trHeight w:val="471"/>
        </w:trPr>
        <w:tc>
          <w:tcPr>
            <w:tcW w:w="2261" w:type="dxa"/>
            <w:tcBorders>
              <w:top w:val="single" w:sz="4" w:space="0" w:color="000000"/>
              <w:left w:val="single" w:sz="4" w:space="0" w:color="000000"/>
              <w:bottom w:val="single" w:sz="4" w:space="0" w:color="auto"/>
              <w:right w:val="nil"/>
            </w:tcBorders>
          </w:tcPr>
          <w:p w14:paraId="067A28C9" w14:textId="77777777" w:rsidR="006575A0" w:rsidRDefault="007443E2">
            <w:pPr>
              <w:autoSpaceDE w:val="0"/>
              <w:snapToGrid w:val="0"/>
              <w:ind w:firstLineChars="0" w:firstLine="442"/>
              <w:jc w:val="left"/>
              <w:rPr>
                <w:rFonts w:ascii="Times New Roman" w:hAnsi="Times New Roman" w:cs="Arial"/>
                <w:b/>
                <w:bCs/>
                <w:sz w:val="24"/>
                <w:lang w:val="en-GB" w:eastAsia="en-US"/>
              </w:rPr>
            </w:pPr>
            <w:r>
              <w:rPr>
                <w:rFonts w:ascii="Times New Roman" w:hAnsi="Times New Roman"/>
                <w:b/>
                <w:sz w:val="24"/>
                <w:lang w:val="en-GB" w:eastAsia="en-US"/>
              </w:rPr>
              <w:t>Data Item</w:t>
            </w:r>
          </w:p>
        </w:tc>
        <w:tc>
          <w:tcPr>
            <w:tcW w:w="1134" w:type="dxa"/>
            <w:tcBorders>
              <w:top w:val="single" w:sz="4" w:space="0" w:color="000000"/>
              <w:left w:val="single" w:sz="4" w:space="0" w:color="000000"/>
              <w:bottom w:val="single" w:sz="4" w:space="0" w:color="auto"/>
              <w:right w:val="nil"/>
            </w:tcBorders>
          </w:tcPr>
          <w:p w14:paraId="177B581A" w14:textId="77777777" w:rsidR="006575A0" w:rsidRDefault="007443E2">
            <w:pPr>
              <w:autoSpaceDE w:val="0"/>
              <w:snapToGrid w:val="0"/>
              <w:ind w:firstLineChars="0" w:firstLine="0"/>
              <w:jc w:val="left"/>
              <w:rPr>
                <w:rFonts w:ascii="Times New Roman" w:hAnsi="Times New Roman" w:cs="Arial"/>
                <w:b/>
                <w:sz w:val="24"/>
                <w:lang w:val="en-GB" w:eastAsia="en-US"/>
              </w:rPr>
            </w:pPr>
            <w:r>
              <w:rPr>
                <w:rFonts w:ascii="Times New Roman" w:hAnsi="Times New Roman" w:cs="Arial"/>
                <w:b/>
                <w:sz w:val="24"/>
                <w:lang w:val="en-GB" w:eastAsia="en-US"/>
              </w:rPr>
              <w:t>Format</w:t>
            </w:r>
          </w:p>
        </w:tc>
        <w:tc>
          <w:tcPr>
            <w:tcW w:w="1418" w:type="dxa"/>
            <w:tcBorders>
              <w:top w:val="single" w:sz="4" w:space="0" w:color="000000"/>
              <w:left w:val="single" w:sz="4" w:space="0" w:color="000000"/>
              <w:bottom w:val="single" w:sz="4" w:space="0" w:color="auto"/>
              <w:right w:val="single" w:sz="4" w:space="0" w:color="000000"/>
            </w:tcBorders>
          </w:tcPr>
          <w:p w14:paraId="71EF8FF2" w14:textId="77777777" w:rsidR="006575A0" w:rsidRDefault="007443E2">
            <w:pPr>
              <w:autoSpaceDE w:val="0"/>
              <w:snapToGrid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Length</w:t>
            </w:r>
          </w:p>
          <w:p w14:paraId="0E722117" w14:textId="77777777" w:rsidR="006575A0" w:rsidRDefault="007443E2">
            <w:pPr>
              <w:autoSpaceDE w:val="0"/>
              <w:ind w:firstLineChars="0" w:firstLine="0"/>
              <w:jc w:val="left"/>
              <w:rPr>
                <w:rFonts w:ascii="Times New Roman" w:hAnsi="Times New Roman" w:cs="Arial"/>
                <w:b/>
                <w:bCs/>
                <w:sz w:val="24"/>
                <w:lang w:val="en-GB" w:eastAsia="en-US"/>
              </w:rPr>
            </w:pPr>
            <w:r>
              <w:rPr>
                <w:rFonts w:ascii="Times New Roman" w:hAnsi="Times New Roman" w:cs="Arial"/>
                <w:b/>
                <w:bCs/>
                <w:sz w:val="24"/>
                <w:lang w:val="en-GB" w:eastAsia="en-US"/>
              </w:rPr>
              <w:t>In Bytes</w:t>
            </w:r>
          </w:p>
        </w:tc>
        <w:tc>
          <w:tcPr>
            <w:tcW w:w="3542" w:type="dxa"/>
            <w:tcBorders>
              <w:top w:val="single" w:sz="4" w:space="0" w:color="000000"/>
              <w:left w:val="single" w:sz="4" w:space="0" w:color="000000"/>
              <w:bottom w:val="single" w:sz="4" w:space="0" w:color="auto"/>
              <w:right w:val="single" w:sz="4" w:space="0" w:color="000000"/>
            </w:tcBorders>
          </w:tcPr>
          <w:p w14:paraId="4B6C31AB" w14:textId="77777777" w:rsidR="006575A0" w:rsidRDefault="007443E2">
            <w:pPr>
              <w:autoSpaceDE w:val="0"/>
              <w:snapToGrid w:val="0"/>
              <w:ind w:firstLineChars="0" w:firstLine="0"/>
              <w:jc w:val="left"/>
              <w:rPr>
                <w:rFonts w:ascii="Times New Roman" w:hAnsi="Times New Roman" w:cs="Arial"/>
                <w:b/>
                <w:bCs/>
                <w:sz w:val="24"/>
                <w:lang w:val="en-GB" w:eastAsia="en-US"/>
              </w:rPr>
            </w:pPr>
            <w:r>
              <w:rPr>
                <w:rFonts w:ascii="Times New Roman" w:hAnsi="Times New Roman"/>
                <w:b/>
                <w:color w:val="000000"/>
                <w:spacing w:val="-3"/>
                <w:sz w:val="24"/>
                <w:lang w:val="en-GB" w:eastAsia="en-US"/>
              </w:rPr>
              <w:t>Description</w:t>
            </w:r>
          </w:p>
        </w:tc>
      </w:tr>
      <w:tr w:rsidR="006575A0" w14:paraId="6C651DA0" w14:textId="77777777">
        <w:trPr>
          <w:trHeight w:val="126"/>
        </w:trPr>
        <w:tc>
          <w:tcPr>
            <w:tcW w:w="2261" w:type="dxa"/>
            <w:tcBorders>
              <w:top w:val="single" w:sz="4" w:space="0" w:color="auto"/>
              <w:left w:val="single" w:sz="4" w:space="0" w:color="000000"/>
              <w:bottom w:val="single" w:sz="4" w:space="0" w:color="000000"/>
              <w:right w:val="nil"/>
            </w:tcBorders>
          </w:tcPr>
          <w:p w14:paraId="53D40D76"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Timeout</w:t>
            </w:r>
          </w:p>
        </w:tc>
        <w:tc>
          <w:tcPr>
            <w:tcW w:w="1134" w:type="dxa"/>
            <w:tcBorders>
              <w:top w:val="single" w:sz="4" w:space="0" w:color="auto"/>
              <w:left w:val="single" w:sz="4" w:space="0" w:color="000000"/>
              <w:bottom w:val="single" w:sz="4" w:space="0" w:color="000000"/>
              <w:right w:val="nil"/>
            </w:tcBorders>
          </w:tcPr>
          <w:p w14:paraId="091559E9" w14:textId="77777777" w:rsidR="006575A0" w:rsidRDefault="007443E2">
            <w:pPr>
              <w:autoSpaceDE w:val="0"/>
              <w:snapToGrid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B</w:t>
            </w:r>
          </w:p>
        </w:tc>
        <w:tc>
          <w:tcPr>
            <w:tcW w:w="1418" w:type="dxa"/>
            <w:tcBorders>
              <w:top w:val="single" w:sz="4" w:space="0" w:color="auto"/>
              <w:left w:val="single" w:sz="4" w:space="0" w:color="000000"/>
              <w:bottom w:val="single" w:sz="4" w:space="0" w:color="000000"/>
              <w:right w:val="single" w:sz="4" w:space="0" w:color="000000"/>
            </w:tcBorders>
          </w:tcPr>
          <w:p w14:paraId="132704A8" w14:textId="77777777" w:rsidR="006575A0" w:rsidRDefault="007443E2">
            <w:pPr>
              <w:autoSpaceDE w:val="0"/>
              <w:ind w:firstLineChars="0" w:firstLine="0"/>
              <w:jc w:val="left"/>
              <w:rPr>
                <w:rFonts w:ascii="Times New Roman" w:hAnsi="Times New Roman" w:cs="Arial"/>
                <w:bCs/>
                <w:sz w:val="24"/>
                <w:lang w:val="en-US" w:eastAsia="zh-CN"/>
              </w:rPr>
            </w:pPr>
            <w:r>
              <w:rPr>
                <w:rFonts w:ascii="Times New Roman" w:hAnsi="Times New Roman" w:cs="Arial"/>
                <w:bCs/>
                <w:sz w:val="24"/>
                <w:lang w:val="en-US" w:eastAsia="zh-CN"/>
              </w:rPr>
              <w:t>2</w:t>
            </w:r>
          </w:p>
        </w:tc>
        <w:tc>
          <w:tcPr>
            <w:tcW w:w="3542" w:type="dxa"/>
            <w:tcBorders>
              <w:top w:val="single" w:sz="4" w:space="0" w:color="auto"/>
              <w:left w:val="single" w:sz="4" w:space="0" w:color="000000"/>
              <w:bottom w:val="single" w:sz="4" w:space="0" w:color="000000"/>
              <w:right w:val="single" w:sz="4" w:space="0" w:color="000000"/>
            </w:tcBorders>
          </w:tcPr>
          <w:p w14:paraId="5AEA5FAC" w14:textId="77777777" w:rsidR="006575A0" w:rsidRDefault="007443E2">
            <w:pPr>
              <w:autoSpaceDE w:val="0"/>
              <w:ind w:firstLineChars="0" w:firstLine="0"/>
              <w:jc w:val="left"/>
              <w:rPr>
                <w:rFonts w:ascii="Times New Roman" w:hAnsi="Times New Roman" w:cs="Arial"/>
                <w:bCs/>
                <w:sz w:val="24"/>
                <w:lang w:val="en-US" w:eastAsia="zh-CN"/>
              </w:rPr>
            </w:pPr>
            <w:r>
              <w:rPr>
                <w:rFonts w:ascii="Times New Roman" w:hAnsi="Times New Roman"/>
                <w:color w:val="000000"/>
                <w:spacing w:val="-3"/>
                <w:sz w:val="24"/>
                <w:lang w:val="en-GB" w:eastAsia="en-US"/>
              </w:rPr>
              <w:t xml:space="preserve">Display transaction </w:t>
            </w:r>
            <w:proofErr w:type="spellStart"/>
            <w:proofErr w:type="gramStart"/>
            <w:r>
              <w:rPr>
                <w:rFonts w:ascii="Times New Roman" w:hAnsi="Times New Roman"/>
                <w:color w:val="000000"/>
                <w:spacing w:val="-3"/>
                <w:sz w:val="24"/>
                <w:lang w:val="en-GB" w:eastAsia="en-US"/>
              </w:rPr>
              <w:t>results,and</w:t>
            </w:r>
            <w:proofErr w:type="spellEnd"/>
            <w:proofErr w:type="gramEnd"/>
            <w:r>
              <w:rPr>
                <w:rFonts w:ascii="Times New Roman" w:hAnsi="Times New Roman"/>
                <w:color w:val="000000"/>
                <w:spacing w:val="-3"/>
                <w:sz w:val="24"/>
                <w:lang w:val="en-GB" w:eastAsia="en-US"/>
              </w:rPr>
              <w:t xml:space="preserve"> go back to idle after timeout</w:t>
            </w:r>
          </w:p>
        </w:tc>
      </w:tr>
      <w:tr w:rsidR="006575A0" w14:paraId="08DBCA68" w14:textId="77777777">
        <w:tc>
          <w:tcPr>
            <w:tcW w:w="2261" w:type="dxa"/>
            <w:tcBorders>
              <w:top w:val="single" w:sz="4" w:space="0" w:color="000000"/>
              <w:left w:val="single" w:sz="4" w:space="0" w:color="000000"/>
              <w:bottom w:val="single" w:sz="4" w:space="0" w:color="000000"/>
              <w:right w:val="nil"/>
            </w:tcBorders>
          </w:tcPr>
          <w:p w14:paraId="7E2E82A6"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sz w:val="24"/>
                <w:lang w:val="en-US" w:eastAsia="zh-CN"/>
              </w:rPr>
              <w:t xml:space="preserve">Display data </w:t>
            </w:r>
            <w:proofErr w:type="spellStart"/>
            <w:r>
              <w:rPr>
                <w:rFonts w:ascii="Times New Roman" w:hAnsi="Times New Roman"/>
                <w:sz w:val="24"/>
                <w:lang w:val="en-US" w:eastAsia="zh-CN"/>
              </w:rPr>
              <w:t>lenght</w:t>
            </w:r>
            <w:proofErr w:type="spellEnd"/>
          </w:p>
        </w:tc>
        <w:tc>
          <w:tcPr>
            <w:tcW w:w="1134" w:type="dxa"/>
            <w:tcBorders>
              <w:top w:val="single" w:sz="4" w:space="0" w:color="000000"/>
              <w:left w:val="single" w:sz="4" w:space="0" w:color="000000"/>
              <w:bottom w:val="single" w:sz="4" w:space="0" w:color="000000"/>
              <w:right w:val="nil"/>
            </w:tcBorders>
          </w:tcPr>
          <w:p w14:paraId="59572080" w14:textId="77777777" w:rsidR="006575A0" w:rsidRDefault="007443E2">
            <w:pPr>
              <w:autoSpaceDE w:val="0"/>
              <w:snapToGrid w:val="0"/>
              <w:ind w:firstLineChars="0" w:firstLine="0"/>
              <w:jc w:val="left"/>
              <w:rPr>
                <w:rFonts w:ascii="Times New Roman" w:hAnsi="Times New Roman" w:cs="Arial"/>
                <w:sz w:val="24"/>
                <w:lang w:val="en-GB" w:eastAsia="zh-CN"/>
              </w:rPr>
            </w:pPr>
            <w:r>
              <w:rPr>
                <w:rFonts w:ascii="Times New Roman" w:hAnsi="Times New Roman" w:cs="Arial"/>
                <w:sz w:val="24"/>
                <w:lang w:val="en-US" w:eastAsia="zh-CN"/>
              </w:rPr>
              <w:t>B</w:t>
            </w:r>
          </w:p>
        </w:tc>
        <w:tc>
          <w:tcPr>
            <w:tcW w:w="1418" w:type="dxa"/>
            <w:tcBorders>
              <w:top w:val="single" w:sz="4" w:space="0" w:color="000000"/>
              <w:left w:val="single" w:sz="4" w:space="0" w:color="000000"/>
              <w:bottom w:val="single" w:sz="4" w:space="0" w:color="000000"/>
              <w:right w:val="single" w:sz="4" w:space="0" w:color="000000"/>
            </w:tcBorders>
          </w:tcPr>
          <w:p w14:paraId="7E86B4A0"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2</w:t>
            </w:r>
          </w:p>
        </w:tc>
        <w:tc>
          <w:tcPr>
            <w:tcW w:w="3542" w:type="dxa"/>
            <w:tcBorders>
              <w:top w:val="single" w:sz="4" w:space="0" w:color="000000"/>
              <w:left w:val="single" w:sz="4" w:space="0" w:color="000000"/>
              <w:bottom w:val="single" w:sz="4" w:space="0" w:color="000000"/>
              <w:right w:val="single" w:sz="4" w:space="0" w:color="000000"/>
            </w:tcBorders>
          </w:tcPr>
          <w:p w14:paraId="10CC4E12" w14:textId="77777777" w:rsidR="006575A0" w:rsidRDefault="006575A0">
            <w:pPr>
              <w:autoSpaceDE w:val="0"/>
              <w:snapToGrid w:val="0"/>
              <w:ind w:firstLineChars="0" w:firstLine="0"/>
              <w:jc w:val="left"/>
              <w:rPr>
                <w:rFonts w:ascii="Times New Roman" w:hAnsi="Times New Roman" w:cs="Arial"/>
                <w:sz w:val="24"/>
                <w:lang w:val="en-US" w:eastAsia="zh-CN"/>
              </w:rPr>
            </w:pPr>
          </w:p>
        </w:tc>
      </w:tr>
      <w:tr w:rsidR="006575A0" w14:paraId="788C8CA2" w14:textId="77777777">
        <w:trPr>
          <w:trHeight w:val="397"/>
        </w:trPr>
        <w:tc>
          <w:tcPr>
            <w:tcW w:w="2261" w:type="dxa"/>
            <w:tcBorders>
              <w:top w:val="single" w:sz="4" w:space="0" w:color="000000"/>
              <w:left w:val="single" w:sz="4" w:space="0" w:color="000000"/>
              <w:bottom w:val="single" w:sz="4" w:space="0" w:color="auto"/>
              <w:right w:val="nil"/>
            </w:tcBorders>
          </w:tcPr>
          <w:p w14:paraId="72F09E4B"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sz w:val="24"/>
                <w:lang w:val="en-US" w:eastAsia="zh-CN"/>
              </w:rPr>
              <w:t>Display data</w:t>
            </w:r>
          </w:p>
        </w:tc>
        <w:tc>
          <w:tcPr>
            <w:tcW w:w="1134" w:type="dxa"/>
            <w:tcBorders>
              <w:top w:val="single" w:sz="4" w:space="0" w:color="000000"/>
              <w:left w:val="single" w:sz="4" w:space="0" w:color="000000"/>
              <w:bottom w:val="single" w:sz="4" w:space="0" w:color="auto"/>
              <w:right w:val="nil"/>
            </w:tcBorders>
          </w:tcPr>
          <w:p w14:paraId="13F58B06" w14:textId="77777777" w:rsidR="006575A0" w:rsidRDefault="007443E2">
            <w:pPr>
              <w:autoSpaceDE w:val="0"/>
              <w:snapToGrid w:val="0"/>
              <w:ind w:firstLineChars="0" w:firstLine="0"/>
              <w:jc w:val="left"/>
              <w:rPr>
                <w:rFonts w:ascii="Times New Roman" w:hAnsi="Times New Roman" w:cs="Arial"/>
                <w:sz w:val="24"/>
                <w:lang w:val="en-GB" w:eastAsia="zh-CN"/>
              </w:rPr>
            </w:pPr>
            <w:r>
              <w:rPr>
                <w:rFonts w:ascii="Times New Roman" w:hAnsi="Times New Roman"/>
                <w:color w:val="000000"/>
                <w:spacing w:val="-3"/>
                <w:sz w:val="24"/>
                <w:lang w:val="en-GB" w:eastAsia="en-US"/>
              </w:rPr>
              <w:t>A</w:t>
            </w:r>
          </w:p>
        </w:tc>
        <w:tc>
          <w:tcPr>
            <w:tcW w:w="1418" w:type="dxa"/>
            <w:tcBorders>
              <w:top w:val="single" w:sz="4" w:space="0" w:color="000000"/>
              <w:left w:val="single" w:sz="4" w:space="0" w:color="000000"/>
              <w:bottom w:val="single" w:sz="4" w:space="0" w:color="auto"/>
              <w:right w:val="single" w:sz="4" w:space="0" w:color="000000"/>
            </w:tcBorders>
          </w:tcPr>
          <w:p w14:paraId="4DE32EAF" w14:textId="77777777" w:rsidR="006575A0" w:rsidRDefault="007443E2">
            <w:pPr>
              <w:autoSpaceDE w:val="0"/>
              <w:snapToGrid w:val="0"/>
              <w:ind w:firstLineChars="0" w:firstLine="0"/>
              <w:jc w:val="left"/>
              <w:rPr>
                <w:rFonts w:ascii="Times New Roman" w:hAnsi="Times New Roman" w:cs="Arial"/>
                <w:sz w:val="24"/>
                <w:lang w:val="en-US" w:eastAsia="zh-CN"/>
              </w:rPr>
            </w:pPr>
            <w:r>
              <w:rPr>
                <w:rFonts w:ascii="Times New Roman" w:hAnsi="Times New Roman" w:cs="Arial"/>
                <w:sz w:val="24"/>
                <w:lang w:val="en-US" w:eastAsia="zh-CN"/>
              </w:rPr>
              <w:t>var</w:t>
            </w:r>
          </w:p>
        </w:tc>
        <w:tc>
          <w:tcPr>
            <w:tcW w:w="3542" w:type="dxa"/>
            <w:tcBorders>
              <w:top w:val="single" w:sz="4" w:space="0" w:color="000000"/>
              <w:left w:val="single" w:sz="4" w:space="0" w:color="000000"/>
              <w:bottom w:val="single" w:sz="4" w:space="0" w:color="auto"/>
              <w:right w:val="single" w:sz="4" w:space="0" w:color="000000"/>
            </w:tcBorders>
          </w:tcPr>
          <w:p w14:paraId="1F82D0AF" w14:textId="77777777" w:rsidR="006575A0" w:rsidRDefault="006575A0">
            <w:pPr>
              <w:autoSpaceDE w:val="0"/>
              <w:snapToGrid w:val="0"/>
              <w:ind w:firstLineChars="0" w:firstLine="0"/>
              <w:jc w:val="left"/>
              <w:rPr>
                <w:rFonts w:ascii="Times New Roman" w:hAnsi="Times New Roman" w:cs="Arial"/>
                <w:sz w:val="24"/>
                <w:lang w:val="en-US" w:eastAsia="zh-CN"/>
              </w:rPr>
            </w:pPr>
          </w:p>
        </w:tc>
      </w:tr>
    </w:tbl>
    <w:p w14:paraId="42FC127F" w14:textId="77777777" w:rsidR="006575A0" w:rsidRDefault="006575A0">
      <w:pPr>
        <w:ind w:firstLineChars="0" w:firstLine="0"/>
        <w:rPr>
          <w:lang w:eastAsia="zh-CN"/>
        </w:rPr>
      </w:pPr>
    </w:p>
    <w:p w14:paraId="5B5E5E7D" w14:textId="77777777" w:rsidR="006575A0" w:rsidRDefault="007443E2">
      <w:pPr>
        <w:ind w:firstLineChars="400" w:firstLine="880"/>
        <w:rPr>
          <w:lang w:eastAsia="zh-CN"/>
        </w:rPr>
      </w:pPr>
      <w:r>
        <w:rPr>
          <w:rFonts w:hint="eastAsia"/>
          <w:lang w:eastAsia="zh-CN"/>
        </w:rPr>
        <w:t>返回</w:t>
      </w:r>
      <w:r>
        <w:rPr>
          <w:lang w:eastAsia="zh-CN"/>
        </w:rPr>
        <w:t>状态码</w:t>
      </w:r>
    </w:p>
    <w:tbl>
      <w:tblPr>
        <w:tblW w:w="7568" w:type="dxa"/>
        <w:tblInd w:w="1025" w:type="dxa"/>
        <w:tblLayout w:type="fixed"/>
        <w:tblLook w:val="04A0" w:firstRow="1" w:lastRow="0" w:firstColumn="1" w:lastColumn="0" w:noHBand="0" w:noVBand="1"/>
      </w:tblPr>
      <w:tblGrid>
        <w:gridCol w:w="1893"/>
        <w:gridCol w:w="1585"/>
        <w:gridCol w:w="4090"/>
      </w:tblGrid>
      <w:tr w:rsidR="006575A0" w14:paraId="79049D61" w14:textId="77777777">
        <w:tc>
          <w:tcPr>
            <w:tcW w:w="1893" w:type="dxa"/>
            <w:tcBorders>
              <w:top w:val="single" w:sz="4" w:space="0" w:color="000000"/>
              <w:left w:val="single" w:sz="4" w:space="0" w:color="000000"/>
              <w:bottom w:val="single" w:sz="4" w:space="0" w:color="000000"/>
            </w:tcBorders>
          </w:tcPr>
          <w:p w14:paraId="4E5BBEC5" w14:textId="77777777" w:rsidR="006575A0" w:rsidRDefault="007443E2">
            <w:pPr>
              <w:ind w:firstLine="440"/>
              <w:jc w:val="center"/>
              <w:rPr>
                <w:bCs/>
                <w:color w:val="000000"/>
                <w:szCs w:val="21"/>
              </w:rPr>
            </w:pPr>
            <w:r>
              <w:rPr>
                <w:bCs/>
                <w:color w:val="000000"/>
                <w:szCs w:val="21"/>
              </w:rPr>
              <w:t>标识</w:t>
            </w:r>
          </w:p>
        </w:tc>
        <w:tc>
          <w:tcPr>
            <w:tcW w:w="1585" w:type="dxa"/>
            <w:tcBorders>
              <w:top w:val="single" w:sz="4" w:space="0" w:color="000000"/>
              <w:left w:val="single" w:sz="4" w:space="0" w:color="000000"/>
              <w:bottom w:val="single" w:sz="4" w:space="0" w:color="000000"/>
            </w:tcBorders>
          </w:tcPr>
          <w:p w14:paraId="30B271D8" w14:textId="77777777" w:rsidR="006575A0" w:rsidRDefault="007443E2">
            <w:pPr>
              <w:ind w:firstLine="440"/>
              <w:jc w:val="center"/>
              <w:rPr>
                <w:bCs/>
                <w:color w:val="000000"/>
                <w:szCs w:val="21"/>
              </w:rPr>
            </w:pPr>
            <w:r>
              <w:rPr>
                <w:bCs/>
                <w:color w:val="000000"/>
                <w:szCs w:val="21"/>
              </w:rPr>
              <w:t>内容</w:t>
            </w:r>
          </w:p>
        </w:tc>
        <w:tc>
          <w:tcPr>
            <w:tcW w:w="4090" w:type="dxa"/>
            <w:tcBorders>
              <w:top w:val="single" w:sz="4" w:space="0" w:color="000000"/>
              <w:left w:val="single" w:sz="4" w:space="0" w:color="000000"/>
              <w:bottom w:val="single" w:sz="4" w:space="0" w:color="000000"/>
              <w:right w:val="single" w:sz="4" w:space="0" w:color="000000"/>
            </w:tcBorders>
          </w:tcPr>
          <w:p w14:paraId="48C642FC" w14:textId="77777777" w:rsidR="006575A0" w:rsidRDefault="007443E2">
            <w:pPr>
              <w:ind w:firstLine="440"/>
              <w:jc w:val="center"/>
              <w:rPr>
                <w:bCs/>
                <w:color w:val="000000"/>
                <w:szCs w:val="21"/>
              </w:rPr>
            </w:pPr>
            <w:r>
              <w:rPr>
                <w:bCs/>
                <w:color w:val="000000"/>
                <w:szCs w:val="21"/>
              </w:rPr>
              <w:t>说明</w:t>
            </w:r>
          </w:p>
        </w:tc>
      </w:tr>
      <w:tr w:rsidR="006575A0" w14:paraId="1AACDCD3" w14:textId="77777777">
        <w:tc>
          <w:tcPr>
            <w:tcW w:w="1893" w:type="dxa"/>
            <w:vMerge w:val="restart"/>
            <w:tcBorders>
              <w:top w:val="single" w:sz="4" w:space="0" w:color="000000"/>
              <w:left w:val="single" w:sz="4" w:space="0" w:color="000000"/>
              <w:bottom w:val="single" w:sz="4" w:space="0" w:color="000000"/>
            </w:tcBorders>
            <w:vAlign w:val="center"/>
          </w:tcPr>
          <w:p w14:paraId="4116784A" w14:textId="77777777" w:rsidR="006575A0" w:rsidRDefault="007443E2">
            <w:pPr>
              <w:ind w:firstLineChars="0" w:firstLine="0"/>
              <w:jc w:val="left"/>
            </w:pPr>
            <w:r>
              <w:t>Response Code</w:t>
            </w:r>
          </w:p>
        </w:tc>
        <w:tc>
          <w:tcPr>
            <w:tcW w:w="1585" w:type="dxa"/>
            <w:tcBorders>
              <w:top w:val="single" w:sz="4" w:space="0" w:color="000000"/>
              <w:left w:val="single" w:sz="4" w:space="0" w:color="000000"/>
              <w:bottom w:val="single" w:sz="4" w:space="0" w:color="000000"/>
            </w:tcBorders>
            <w:vAlign w:val="center"/>
          </w:tcPr>
          <w:p w14:paraId="16119803" w14:textId="77777777" w:rsidR="006575A0" w:rsidRDefault="007443E2">
            <w:pPr>
              <w:ind w:firstLineChars="0" w:firstLine="0"/>
              <w:jc w:val="left"/>
            </w:pPr>
            <w:r>
              <w:rPr>
                <w:rFonts w:hint="eastAsia"/>
                <w:lang w:val="en-US" w:eastAsia="zh-CN"/>
              </w:rPr>
              <w:t>30</w:t>
            </w:r>
            <w:r>
              <w:t>H,</w:t>
            </w:r>
            <w:r>
              <w:rPr>
                <w:rFonts w:hint="eastAsia"/>
                <w:lang w:val="en-US" w:eastAsia="zh-CN"/>
              </w:rPr>
              <w:t>30</w:t>
            </w:r>
            <w:r>
              <w:t>H</w:t>
            </w:r>
          </w:p>
        </w:tc>
        <w:tc>
          <w:tcPr>
            <w:tcW w:w="4090" w:type="dxa"/>
            <w:tcBorders>
              <w:top w:val="single" w:sz="4" w:space="0" w:color="000000"/>
              <w:left w:val="single" w:sz="4" w:space="0" w:color="000000"/>
              <w:bottom w:val="single" w:sz="4" w:space="0" w:color="000000"/>
              <w:right w:val="single" w:sz="4" w:space="0" w:color="000000"/>
            </w:tcBorders>
            <w:vAlign w:val="center"/>
          </w:tcPr>
          <w:p w14:paraId="3C01587F" w14:textId="77777777" w:rsidR="006575A0" w:rsidRDefault="007443E2">
            <w:pPr>
              <w:ind w:firstLineChars="0" w:firstLine="0"/>
              <w:jc w:val="left"/>
            </w:pPr>
            <w:r>
              <w:t>操作成功</w:t>
            </w:r>
          </w:p>
        </w:tc>
      </w:tr>
      <w:tr w:rsidR="006575A0" w14:paraId="1B48B1B2" w14:textId="77777777">
        <w:tc>
          <w:tcPr>
            <w:tcW w:w="1893" w:type="dxa"/>
            <w:vMerge/>
            <w:tcBorders>
              <w:top w:val="single" w:sz="4" w:space="0" w:color="000000"/>
              <w:left w:val="single" w:sz="4" w:space="0" w:color="000000"/>
              <w:bottom w:val="single" w:sz="4" w:space="0" w:color="000000"/>
            </w:tcBorders>
            <w:vAlign w:val="center"/>
          </w:tcPr>
          <w:p w14:paraId="74A05893"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4672FC02" w14:textId="77777777" w:rsidR="006575A0" w:rsidRDefault="007443E2">
            <w:pPr>
              <w:ind w:firstLineChars="0" w:firstLine="0"/>
              <w:jc w:val="left"/>
            </w:pPr>
            <w:r>
              <w:rPr>
                <w:rFonts w:hint="eastAsia"/>
                <w:lang w:val="en-US" w:eastAsia="zh-CN"/>
              </w:rPr>
              <w:t>30</w:t>
            </w:r>
            <w:r>
              <w:t>H,</w:t>
            </w:r>
            <w:r>
              <w:rPr>
                <w:rFonts w:hint="eastAsia"/>
                <w:lang w:val="en-US" w:eastAsia="zh-CN"/>
              </w:rPr>
              <w:t>3</w:t>
            </w:r>
            <w:r>
              <w:t>1H</w:t>
            </w:r>
          </w:p>
        </w:tc>
        <w:tc>
          <w:tcPr>
            <w:tcW w:w="4090" w:type="dxa"/>
            <w:tcBorders>
              <w:top w:val="single" w:sz="4" w:space="0" w:color="000000"/>
              <w:left w:val="single" w:sz="4" w:space="0" w:color="000000"/>
              <w:bottom w:val="single" w:sz="4" w:space="0" w:color="000000"/>
              <w:right w:val="single" w:sz="4" w:space="0" w:color="000000"/>
            </w:tcBorders>
            <w:vAlign w:val="center"/>
          </w:tcPr>
          <w:p w14:paraId="443AB543" w14:textId="77777777" w:rsidR="006575A0" w:rsidRDefault="007443E2">
            <w:pPr>
              <w:ind w:firstLineChars="0" w:firstLine="0"/>
              <w:jc w:val="left"/>
            </w:pPr>
            <w:r>
              <w:rPr>
                <w:rFonts w:hint="eastAsia"/>
                <w:lang w:eastAsia="zh-CN"/>
              </w:rPr>
              <w:t>无效</w:t>
            </w:r>
            <w:r>
              <w:rPr>
                <w:lang w:eastAsia="zh-CN"/>
              </w:rPr>
              <w:t>的命令参数</w:t>
            </w:r>
          </w:p>
        </w:tc>
      </w:tr>
      <w:tr w:rsidR="006575A0" w14:paraId="00C529F4" w14:textId="77777777">
        <w:tc>
          <w:tcPr>
            <w:tcW w:w="1893" w:type="dxa"/>
            <w:vMerge/>
            <w:tcBorders>
              <w:top w:val="single" w:sz="4" w:space="0" w:color="000000"/>
              <w:left w:val="single" w:sz="4" w:space="0" w:color="000000"/>
              <w:bottom w:val="single" w:sz="4" w:space="0" w:color="000000"/>
            </w:tcBorders>
            <w:vAlign w:val="center"/>
          </w:tcPr>
          <w:p w14:paraId="4ED5B1C9" w14:textId="77777777" w:rsidR="006575A0" w:rsidRDefault="006575A0">
            <w:pPr>
              <w:ind w:firstLineChars="0" w:firstLine="0"/>
              <w:jc w:val="left"/>
            </w:pPr>
          </w:p>
        </w:tc>
        <w:tc>
          <w:tcPr>
            <w:tcW w:w="1585" w:type="dxa"/>
            <w:tcBorders>
              <w:top w:val="single" w:sz="4" w:space="0" w:color="000000"/>
              <w:left w:val="single" w:sz="4" w:space="0" w:color="000000"/>
              <w:bottom w:val="single" w:sz="4" w:space="0" w:color="000000"/>
            </w:tcBorders>
            <w:vAlign w:val="center"/>
          </w:tcPr>
          <w:p w14:paraId="771247BB" w14:textId="77777777" w:rsidR="006575A0" w:rsidRDefault="007443E2">
            <w:pPr>
              <w:ind w:firstLineChars="0" w:firstLine="0"/>
              <w:jc w:val="left"/>
              <w:rPr>
                <w:lang w:val="en-US" w:eastAsia="zh-CN"/>
              </w:rPr>
            </w:pPr>
            <w:r>
              <w:t>30H,</w:t>
            </w:r>
            <w:r>
              <w:rPr>
                <w:rFonts w:hint="eastAsia"/>
                <w:lang w:val="en-US" w:eastAsia="zh-CN"/>
              </w:rPr>
              <w:t>32H</w:t>
            </w:r>
          </w:p>
        </w:tc>
        <w:tc>
          <w:tcPr>
            <w:tcW w:w="4090" w:type="dxa"/>
            <w:tcBorders>
              <w:top w:val="single" w:sz="4" w:space="0" w:color="000000"/>
              <w:left w:val="single" w:sz="4" w:space="0" w:color="000000"/>
              <w:bottom w:val="single" w:sz="4" w:space="0" w:color="000000"/>
              <w:right w:val="single" w:sz="4" w:space="0" w:color="000000"/>
            </w:tcBorders>
            <w:vAlign w:val="center"/>
          </w:tcPr>
          <w:p w14:paraId="1356B75D" w14:textId="77777777" w:rsidR="006575A0" w:rsidRDefault="007443E2">
            <w:pPr>
              <w:ind w:firstLineChars="0" w:firstLine="0"/>
              <w:jc w:val="left"/>
            </w:pPr>
            <w:r>
              <w:rPr>
                <w:lang w:eastAsia="zh-CN"/>
              </w:rPr>
              <w:t xml:space="preserve"> </w:t>
            </w:r>
            <w:r>
              <w:rPr>
                <w:rFonts w:hint="eastAsia"/>
                <w:lang w:eastAsia="zh-CN"/>
              </w:rPr>
              <w:t>命令</w:t>
            </w:r>
            <w:r>
              <w:rPr>
                <w:lang w:eastAsia="zh-CN"/>
              </w:rPr>
              <w:t>失败</w:t>
            </w:r>
          </w:p>
        </w:tc>
      </w:tr>
    </w:tbl>
    <w:p w14:paraId="26E72DD7" w14:textId="77777777" w:rsidR="006575A0" w:rsidRDefault="006575A0">
      <w:pPr>
        <w:ind w:firstLineChars="400" w:firstLine="880"/>
        <w:rPr>
          <w:lang w:eastAsia="zh-CN"/>
        </w:rPr>
      </w:pPr>
    </w:p>
    <w:p w14:paraId="0DD64D6D" w14:textId="77777777" w:rsidR="006575A0" w:rsidRDefault="007443E2">
      <w:pPr>
        <w:ind w:firstLineChars="400" w:firstLine="880"/>
        <w:rPr>
          <w:lang w:eastAsia="zh-CN"/>
        </w:rPr>
      </w:pPr>
      <w:r>
        <w:rPr>
          <w:rFonts w:hint="eastAsia"/>
          <w:lang w:eastAsia="zh-CN"/>
        </w:rPr>
        <w:lastRenderedPageBreak/>
        <w:t>示例：</w:t>
      </w:r>
    </w:p>
    <w:p w14:paraId="7165160A" w14:textId="77777777" w:rsidR="006575A0" w:rsidRDefault="007443E2">
      <w:pPr>
        <w:ind w:leftChars="400" w:left="880" w:firstLine="440"/>
        <w:rPr>
          <w:lang w:eastAsia="zh-CN"/>
        </w:rPr>
      </w:pPr>
      <w:r>
        <w:rPr>
          <w:rFonts w:hint="eastAsia"/>
          <w:lang w:eastAsia="zh-CN"/>
        </w:rPr>
        <w:t>发送指令：</w:t>
      </w:r>
      <w:r>
        <w:rPr>
          <w:rFonts w:hint="eastAsia"/>
          <w:lang w:eastAsia="zh-CN"/>
        </w:rPr>
        <w:t>02 00 02 36 33 05 03</w:t>
      </w:r>
    </w:p>
    <w:p w14:paraId="4E0B721C" w14:textId="77777777" w:rsidR="006575A0" w:rsidRDefault="007443E2">
      <w:pPr>
        <w:ind w:leftChars="400" w:left="880" w:firstLine="440"/>
        <w:rPr>
          <w:lang w:eastAsia="zh-CN"/>
        </w:rPr>
      </w:pPr>
      <w:r>
        <w:rPr>
          <w:rFonts w:hint="eastAsia"/>
          <w:lang w:eastAsia="zh-CN"/>
        </w:rPr>
        <w:t>指令说明：</w:t>
      </w:r>
    </w:p>
    <w:p w14:paraId="282570C5" w14:textId="77777777" w:rsidR="006575A0" w:rsidRDefault="007443E2">
      <w:pPr>
        <w:ind w:leftChars="400" w:left="880" w:firstLine="440"/>
        <w:rPr>
          <w:lang w:eastAsia="zh-CN"/>
        </w:rPr>
      </w:pPr>
      <w:r>
        <w:rPr>
          <w:rFonts w:hint="eastAsia"/>
          <w:lang w:eastAsia="zh-CN"/>
        </w:rPr>
        <w:t>返回值：</w:t>
      </w:r>
      <w:r>
        <w:rPr>
          <w:rFonts w:hint="eastAsia"/>
          <w:lang w:eastAsia="zh-CN"/>
        </w:rPr>
        <w:t xml:space="preserve">02 00 62 30 30 02 F0 FF FF FD FE 00 00 00 00 00 00 00 00 00 00 00 00 00 00 00 DF 24 07 F4 C0 F0 F8 EF 0E 62 9F 35 01 22 9F 33 03 E0 F8 C8 9F 40 05 FF 80 F0 A0 01 9F 01 06 00 01 23 45 67 89 9F 15 02 12 34 9F 16 0F 31 32 33 34 35 36 37 38 39 30 31 32 33 34 35 5F 36 01 02 9F 3C 02 08 40 9F 3D 01 02 9F 1A 1E 03 </w:t>
      </w:r>
    </w:p>
    <w:p w14:paraId="3F63EBD1" w14:textId="77777777" w:rsidR="006575A0" w:rsidRDefault="007443E2">
      <w:pPr>
        <w:ind w:firstLineChars="600" w:firstLine="1320"/>
        <w:rPr>
          <w:lang w:eastAsia="zh-CN"/>
        </w:rPr>
      </w:pPr>
      <w:r>
        <w:rPr>
          <w:rFonts w:hint="eastAsia"/>
          <w:lang w:eastAsia="zh-CN"/>
        </w:rPr>
        <w:t>返回值说明：</w:t>
      </w:r>
    </w:p>
    <w:p w14:paraId="775A77E1" w14:textId="77777777" w:rsidR="006575A0" w:rsidRDefault="006575A0">
      <w:pPr>
        <w:ind w:firstLineChars="600" w:firstLine="1320"/>
        <w:rPr>
          <w:lang w:eastAsia="zh-CN"/>
        </w:rPr>
      </w:pPr>
    </w:p>
    <w:p w14:paraId="64B5F377" w14:textId="77777777" w:rsidR="006575A0" w:rsidRDefault="007443E2">
      <w:pPr>
        <w:keepNext/>
        <w:spacing w:before="240" w:after="60"/>
        <w:ind w:firstLineChars="0" w:firstLine="0"/>
        <w:jc w:val="left"/>
        <w:outlineLvl w:val="2"/>
        <w:rPr>
          <w:rFonts w:cs="Arial"/>
          <w:b/>
          <w:bCs/>
          <w:sz w:val="26"/>
          <w:szCs w:val="26"/>
          <w:lang w:eastAsia="zh-CN"/>
        </w:rPr>
      </w:pPr>
      <w:r>
        <w:rPr>
          <w:rFonts w:cs="Arial"/>
          <w:b/>
          <w:bCs/>
          <w:sz w:val="26"/>
          <w:szCs w:val="26"/>
          <w:lang w:eastAsia="zh-CN"/>
        </w:rPr>
        <w:t>6</w:t>
      </w:r>
      <w:r>
        <w:rPr>
          <w:rFonts w:cs="Arial" w:hint="eastAsia"/>
          <w:b/>
          <w:bCs/>
          <w:sz w:val="26"/>
          <w:szCs w:val="26"/>
          <w:lang w:eastAsia="zh-CN"/>
        </w:rPr>
        <w:t xml:space="preserve">.4 </w:t>
      </w:r>
      <w:r>
        <w:rPr>
          <w:rFonts w:cs="Arial" w:hint="eastAsia"/>
          <w:b/>
          <w:bCs/>
          <w:sz w:val="26"/>
          <w:szCs w:val="26"/>
          <w:lang w:eastAsia="zh-CN"/>
        </w:rPr>
        <w:t>使用</w:t>
      </w:r>
      <w:r>
        <w:rPr>
          <w:rFonts w:cs="Arial" w:hint="eastAsia"/>
          <w:b/>
          <w:bCs/>
          <w:sz w:val="26"/>
          <w:szCs w:val="26"/>
          <w:lang w:eastAsia="zh-CN"/>
        </w:rPr>
        <w:t>EMV</w:t>
      </w:r>
      <w:r>
        <w:rPr>
          <w:rFonts w:cs="Arial"/>
          <w:b/>
          <w:bCs/>
          <w:sz w:val="26"/>
          <w:szCs w:val="26"/>
          <w:lang w:eastAsia="zh-CN"/>
        </w:rPr>
        <w:t>命令</w:t>
      </w:r>
      <w:r>
        <w:rPr>
          <w:rFonts w:cs="Arial" w:hint="eastAsia"/>
          <w:b/>
          <w:bCs/>
          <w:sz w:val="26"/>
          <w:szCs w:val="26"/>
          <w:lang w:eastAsia="zh-CN"/>
        </w:rPr>
        <w:t>集顺序</w:t>
      </w:r>
    </w:p>
    <w:p w14:paraId="3349F878" w14:textId="77777777" w:rsidR="006575A0" w:rsidRDefault="007443E2">
      <w:pPr>
        <w:ind w:firstLine="440"/>
        <w:rPr>
          <w:lang w:eastAsia="zh-CN"/>
        </w:rPr>
      </w:pPr>
      <w:r>
        <w:rPr>
          <w:rFonts w:hint="eastAsia"/>
          <w:lang w:eastAsia="zh-CN"/>
        </w:rPr>
        <w:t>首先，您可以使用“</w:t>
      </w:r>
      <w:r>
        <w:rPr>
          <w:rFonts w:hint="eastAsia"/>
          <w:lang w:eastAsia="zh-CN"/>
        </w:rPr>
        <w:t xml:space="preserve"> </w:t>
      </w:r>
      <w:r>
        <w:rPr>
          <w:rFonts w:hint="eastAsia"/>
          <w:lang w:eastAsia="zh-CN"/>
        </w:rPr>
        <w:t>初始化</w:t>
      </w:r>
      <w:r>
        <w:rPr>
          <w:rFonts w:hint="eastAsia"/>
          <w:lang w:eastAsia="zh-CN"/>
        </w:rPr>
        <w:t>EMV</w:t>
      </w:r>
      <w:r>
        <w:rPr>
          <w:lang w:eastAsia="zh-CN"/>
        </w:rPr>
        <w:t>命令</w:t>
      </w:r>
      <w:r>
        <w:rPr>
          <w:rFonts w:hint="eastAsia"/>
          <w:lang w:eastAsia="zh-CN"/>
        </w:rPr>
        <w:t>”来初始化</w:t>
      </w:r>
      <w:r>
        <w:rPr>
          <w:rFonts w:hint="eastAsia"/>
          <w:lang w:eastAsia="zh-CN"/>
        </w:rPr>
        <w:t>Level3</w:t>
      </w:r>
      <w:r>
        <w:rPr>
          <w:rFonts w:hint="eastAsia"/>
          <w:lang w:eastAsia="zh-CN"/>
        </w:rPr>
        <w:t>模块，设置配置，</w:t>
      </w:r>
      <w:proofErr w:type="gramStart"/>
      <w:r>
        <w:rPr>
          <w:rFonts w:hint="eastAsia"/>
          <w:lang w:eastAsia="zh-CN"/>
        </w:rPr>
        <w:t>设置回调函</w:t>
      </w:r>
      <w:proofErr w:type="gramEnd"/>
      <w:r>
        <w:rPr>
          <w:rFonts w:hint="eastAsia"/>
          <w:lang w:eastAsia="zh-CN"/>
        </w:rPr>
        <w:t>数，设置文件路径和配置位图到内核。</w:t>
      </w:r>
      <w:r>
        <w:rPr>
          <w:rFonts w:hint="eastAsia"/>
          <w:lang w:eastAsia="zh-CN"/>
        </w:rPr>
        <w:t xml:space="preserve"> </w:t>
      </w:r>
      <w:r>
        <w:rPr>
          <w:rFonts w:hint="eastAsia"/>
          <w:lang w:eastAsia="zh-CN"/>
        </w:rPr>
        <w:t>（也许您可以在第一笔交易中完成）。</w:t>
      </w:r>
    </w:p>
    <w:p w14:paraId="37CDDE13" w14:textId="77777777" w:rsidR="006575A0" w:rsidRDefault="007443E2">
      <w:pPr>
        <w:ind w:firstLine="440"/>
        <w:rPr>
          <w:lang w:eastAsia="zh-CN"/>
        </w:rPr>
      </w:pPr>
      <w:r>
        <w:rPr>
          <w:rFonts w:hint="eastAsia"/>
          <w:lang w:eastAsia="zh-CN"/>
        </w:rPr>
        <w:t>然后，使用“执行交易”执行交易。</w:t>
      </w:r>
      <w:r>
        <w:rPr>
          <w:rFonts w:hint="eastAsia"/>
          <w:lang w:eastAsia="zh-CN"/>
        </w:rPr>
        <w:t xml:space="preserve"> </w:t>
      </w:r>
      <w:r>
        <w:rPr>
          <w:rFonts w:hint="eastAsia"/>
          <w:lang w:eastAsia="zh-CN"/>
        </w:rPr>
        <w:t>当此执行的交易命令发送到读卡器时，它将开始寻卡。</w:t>
      </w:r>
      <w:r>
        <w:rPr>
          <w:rFonts w:hint="eastAsia"/>
          <w:lang w:eastAsia="zh-CN"/>
        </w:rPr>
        <w:t xml:space="preserve"> </w:t>
      </w:r>
      <w:r>
        <w:rPr>
          <w:rFonts w:hint="eastAsia"/>
          <w:lang w:eastAsia="zh-CN"/>
        </w:rPr>
        <w:t>处理交易并将交易响应发送到终端。</w:t>
      </w:r>
      <w:r>
        <w:rPr>
          <w:rFonts w:hint="eastAsia"/>
          <w:lang w:eastAsia="zh-CN"/>
        </w:rPr>
        <w:t xml:space="preserve"> </w:t>
      </w:r>
      <w:r>
        <w:rPr>
          <w:rFonts w:hint="eastAsia"/>
          <w:lang w:eastAsia="zh-CN"/>
        </w:rPr>
        <w:t>然后，如果交易联机，您将始终执行“完成交易命令”以完成交易。</w:t>
      </w:r>
      <w:r>
        <w:rPr>
          <w:rFonts w:hint="eastAsia"/>
          <w:lang w:eastAsia="zh-CN"/>
        </w:rPr>
        <w:t xml:space="preserve"> </w:t>
      </w:r>
      <w:r>
        <w:rPr>
          <w:rFonts w:hint="eastAsia"/>
          <w:lang w:eastAsia="zh-CN"/>
        </w:rPr>
        <w:t>否则，您应该执行“终止交易命令”以停止交易并释放资源。</w:t>
      </w:r>
    </w:p>
    <w:p w14:paraId="6FCD4781" w14:textId="77777777" w:rsidR="006575A0" w:rsidRDefault="007443E2">
      <w:pPr>
        <w:ind w:firstLine="440"/>
        <w:rPr>
          <w:lang w:eastAsia="zh-CN"/>
        </w:rPr>
      </w:pPr>
      <w:r>
        <w:rPr>
          <w:rFonts w:hint="eastAsia"/>
          <w:lang w:eastAsia="zh-CN"/>
        </w:rPr>
        <w:t>接下来，使用“获取</w:t>
      </w:r>
      <w:r>
        <w:rPr>
          <w:rFonts w:hint="eastAsia"/>
          <w:lang w:eastAsia="zh-CN"/>
        </w:rPr>
        <w:t>TLV</w:t>
      </w:r>
      <w:r>
        <w:rPr>
          <w:rFonts w:hint="eastAsia"/>
          <w:lang w:eastAsia="zh-CN"/>
        </w:rPr>
        <w:t>列表数据命令”获取所需的</w:t>
      </w:r>
      <w:r>
        <w:rPr>
          <w:lang w:eastAsia="zh-CN"/>
        </w:rPr>
        <w:t>tlv</w:t>
      </w:r>
      <w:r>
        <w:rPr>
          <w:lang w:eastAsia="zh-CN"/>
        </w:rPr>
        <w:t>列表数据值</w:t>
      </w:r>
      <w:r>
        <w:rPr>
          <w:rFonts w:hint="eastAsia"/>
          <w:lang w:eastAsia="zh-CN"/>
        </w:rPr>
        <w:t>。</w:t>
      </w:r>
    </w:p>
    <w:p w14:paraId="313D2071" w14:textId="77777777" w:rsidR="006575A0" w:rsidRDefault="007443E2">
      <w:pPr>
        <w:ind w:firstLine="440"/>
        <w:rPr>
          <w:lang w:eastAsia="zh-CN"/>
        </w:rPr>
      </w:pPr>
      <w:r>
        <w:rPr>
          <w:rFonts w:hint="eastAsia"/>
          <w:lang w:eastAsia="zh-CN"/>
        </w:rPr>
        <w:t>附：在交易过程中，也许您需要获取或设置标签数据，可以使用“获取数据命令”或“设置数据命令”或“设置</w:t>
      </w:r>
      <w:r>
        <w:rPr>
          <w:rFonts w:hint="eastAsia"/>
          <w:lang w:eastAsia="zh-CN"/>
        </w:rPr>
        <w:t>T</w:t>
      </w:r>
      <w:r>
        <w:rPr>
          <w:lang w:eastAsia="zh-CN"/>
        </w:rPr>
        <w:t>LV</w:t>
      </w:r>
      <w:r>
        <w:rPr>
          <w:lang w:eastAsia="zh-CN"/>
        </w:rPr>
        <w:t>列表数据</w:t>
      </w:r>
      <w:r>
        <w:rPr>
          <w:rFonts w:hint="eastAsia"/>
          <w:lang w:eastAsia="zh-CN"/>
        </w:rPr>
        <w:t>命令”来获取或设置标签数据。</w:t>
      </w:r>
    </w:p>
    <w:p w14:paraId="11125D34" w14:textId="77777777" w:rsidR="006575A0" w:rsidRDefault="007443E2">
      <w:pPr>
        <w:ind w:firstLine="440"/>
        <w:rPr>
          <w:lang w:eastAsia="zh-CN"/>
        </w:rPr>
      </w:pPr>
      <w:r>
        <w:rPr>
          <w:rFonts w:hint="eastAsia"/>
          <w:lang w:eastAsia="zh-CN"/>
        </w:rPr>
        <w:t>如果要获取</w:t>
      </w:r>
      <w:r>
        <w:rPr>
          <w:rFonts w:hint="eastAsia"/>
          <w:lang w:eastAsia="zh-CN"/>
        </w:rPr>
        <w:t>EMV</w:t>
      </w:r>
      <w:r>
        <w:rPr>
          <w:rFonts w:hint="eastAsia"/>
          <w:lang w:eastAsia="zh-CN"/>
        </w:rPr>
        <w:t>调试日志，可以使用“设置调试模式命令”打开</w:t>
      </w:r>
      <w:r>
        <w:rPr>
          <w:rFonts w:hint="eastAsia"/>
          <w:lang w:eastAsia="zh-CN"/>
        </w:rPr>
        <w:t>EMV</w:t>
      </w:r>
      <w:r>
        <w:rPr>
          <w:rFonts w:hint="eastAsia"/>
          <w:lang w:eastAsia="zh-CN"/>
        </w:rPr>
        <w:t>调试。</w:t>
      </w:r>
    </w:p>
    <w:p w14:paraId="088E58AE" w14:textId="77777777" w:rsidR="006575A0" w:rsidRDefault="007443E2">
      <w:pPr>
        <w:ind w:firstLine="440"/>
        <w:rPr>
          <w:lang w:eastAsia="zh-CN"/>
        </w:rPr>
      </w:pPr>
      <w:r>
        <w:rPr>
          <w:rFonts w:hint="eastAsia"/>
          <w:lang w:eastAsia="zh-CN"/>
        </w:rPr>
        <w:t>如果要获取</w:t>
      </w:r>
      <w:r>
        <w:rPr>
          <w:rFonts w:hint="eastAsia"/>
          <w:lang w:eastAsia="zh-CN"/>
        </w:rPr>
        <w:t>EMV</w:t>
      </w:r>
      <w:r>
        <w:rPr>
          <w:rFonts w:hint="eastAsia"/>
          <w:lang w:eastAsia="zh-CN"/>
        </w:rPr>
        <w:t>内核版本，则可以使用“获取版本命令”将版本信息获取到主机。</w:t>
      </w:r>
    </w:p>
    <w:p w14:paraId="57ECB4F2" w14:textId="77777777" w:rsidR="006575A0" w:rsidRDefault="007443E2">
      <w:pPr>
        <w:ind w:firstLine="440"/>
        <w:rPr>
          <w:lang w:eastAsia="zh-CN"/>
        </w:rPr>
      </w:pPr>
      <w:r>
        <w:rPr>
          <w:rFonts w:hint="eastAsia"/>
          <w:lang w:eastAsia="zh-CN"/>
        </w:rPr>
        <w:t>我们还提供了一系列</w:t>
      </w:r>
      <w:r>
        <w:rPr>
          <w:rFonts w:hint="eastAsia"/>
          <w:lang w:eastAsia="zh-CN"/>
        </w:rPr>
        <w:t>EMV</w:t>
      </w:r>
      <w:r>
        <w:rPr>
          <w:rFonts w:hint="eastAsia"/>
          <w:lang w:eastAsia="zh-CN"/>
        </w:rPr>
        <w:t>配置文件命令，即</w:t>
      </w:r>
      <w:r>
        <w:rPr>
          <w:lang w:eastAsia="zh-CN"/>
        </w:rPr>
        <w:t>：</w:t>
      </w:r>
      <w:r>
        <w:rPr>
          <w:rFonts w:hint="eastAsia"/>
          <w:lang w:eastAsia="zh-CN"/>
        </w:rPr>
        <w:t>“更新，获取，删除和删除所有”“</w:t>
      </w:r>
      <w:r>
        <w:rPr>
          <w:rFonts w:hint="eastAsia"/>
          <w:lang w:eastAsia="zh-CN"/>
        </w:rPr>
        <w:t xml:space="preserve"> EMV Aid</w:t>
      </w:r>
      <w:r>
        <w:rPr>
          <w:rFonts w:hint="eastAsia"/>
          <w:lang w:eastAsia="zh-CN"/>
        </w:rPr>
        <w:t>配置文件，</w:t>
      </w:r>
      <w:r>
        <w:rPr>
          <w:rFonts w:hint="eastAsia"/>
          <w:lang w:eastAsia="zh-CN"/>
        </w:rPr>
        <w:t>Capk</w:t>
      </w:r>
      <w:r>
        <w:rPr>
          <w:rFonts w:hint="eastAsia"/>
          <w:lang w:eastAsia="zh-CN"/>
        </w:rPr>
        <w:t>文件，证书回收列表文件和异常文件”。</w:t>
      </w:r>
    </w:p>
    <w:p w14:paraId="2EE6886C" w14:textId="77777777" w:rsidR="006575A0" w:rsidRDefault="007443E2">
      <w:pPr>
        <w:keepNext/>
        <w:spacing w:before="240" w:after="60"/>
        <w:ind w:firstLineChars="0" w:firstLine="0"/>
        <w:jc w:val="left"/>
        <w:outlineLvl w:val="2"/>
        <w:rPr>
          <w:rFonts w:cs="Arial"/>
          <w:b/>
          <w:bCs/>
          <w:sz w:val="26"/>
          <w:szCs w:val="26"/>
          <w:lang w:eastAsia="zh-CN"/>
        </w:rPr>
      </w:pPr>
      <w:r>
        <w:rPr>
          <w:rFonts w:cs="Arial"/>
          <w:b/>
          <w:bCs/>
          <w:sz w:val="26"/>
          <w:szCs w:val="26"/>
          <w:lang w:eastAsia="zh-CN"/>
        </w:rPr>
        <w:t>6</w:t>
      </w:r>
      <w:r>
        <w:rPr>
          <w:rFonts w:cs="Arial" w:hint="eastAsia"/>
          <w:b/>
          <w:bCs/>
          <w:sz w:val="26"/>
          <w:szCs w:val="26"/>
          <w:lang w:eastAsia="zh-CN"/>
        </w:rPr>
        <w:t xml:space="preserve">.5 </w:t>
      </w:r>
      <w:r>
        <w:rPr>
          <w:rFonts w:cs="Arial" w:hint="eastAsia"/>
          <w:b/>
          <w:bCs/>
          <w:sz w:val="26"/>
          <w:szCs w:val="26"/>
          <w:lang w:eastAsia="zh-CN"/>
        </w:rPr>
        <w:t>终端</w:t>
      </w:r>
      <w:r>
        <w:rPr>
          <w:rFonts w:cs="Arial"/>
          <w:b/>
          <w:bCs/>
          <w:sz w:val="26"/>
          <w:szCs w:val="26"/>
          <w:lang w:eastAsia="zh-CN"/>
        </w:rPr>
        <w:t>配置</w:t>
      </w:r>
    </w:p>
    <w:p w14:paraId="5D0C6F46" w14:textId="77777777" w:rsidR="006575A0" w:rsidRDefault="007443E2">
      <w:pPr>
        <w:ind w:firstLine="440"/>
        <w:rPr>
          <w:lang w:eastAsia="zh-CN"/>
        </w:rPr>
      </w:pPr>
      <w:r>
        <w:rPr>
          <w:rFonts w:hint="eastAsia"/>
          <w:lang w:eastAsia="zh-CN"/>
        </w:rPr>
        <w:t>Newland Reader</w:t>
      </w:r>
      <w:r>
        <w:rPr>
          <w:rFonts w:hint="eastAsia"/>
          <w:lang w:eastAsia="zh-CN"/>
        </w:rPr>
        <w:t>维护两种单独的终端配置，每种分别用于接触式和非接触式接口。</w:t>
      </w:r>
      <w:r>
        <w:rPr>
          <w:rFonts w:hint="eastAsia"/>
          <w:lang w:eastAsia="zh-CN"/>
        </w:rPr>
        <w:t xml:space="preserve"> </w:t>
      </w:r>
      <w:r>
        <w:rPr>
          <w:rFonts w:hint="eastAsia"/>
          <w:lang w:eastAsia="zh-CN"/>
        </w:rPr>
        <w:t>卡接口的终端配置适用于读卡器为该卡接口支持的所有卡的应用程序（</w:t>
      </w:r>
      <w:r>
        <w:rPr>
          <w:rFonts w:hint="eastAsia"/>
          <w:lang w:eastAsia="zh-CN"/>
        </w:rPr>
        <w:t>AID</w:t>
      </w:r>
      <w:r>
        <w:rPr>
          <w:rFonts w:hint="eastAsia"/>
          <w:lang w:eastAsia="zh-CN"/>
        </w:rPr>
        <w:t>）。</w:t>
      </w:r>
      <w:r>
        <w:rPr>
          <w:rFonts w:hint="eastAsia"/>
          <w:lang w:eastAsia="zh-CN"/>
        </w:rPr>
        <w:t xml:space="preserve"> </w:t>
      </w:r>
      <w:r>
        <w:rPr>
          <w:rFonts w:hint="eastAsia"/>
          <w:lang w:eastAsia="zh-CN"/>
        </w:rPr>
        <w:t>终端配置会在电源循环后保留下来。</w:t>
      </w:r>
    </w:p>
    <w:p w14:paraId="4115BAAE" w14:textId="77777777" w:rsidR="006575A0" w:rsidRDefault="007443E2">
      <w:pPr>
        <w:ind w:firstLine="440"/>
        <w:rPr>
          <w:lang w:eastAsia="zh-CN"/>
        </w:rPr>
      </w:pPr>
      <w:r>
        <w:rPr>
          <w:rFonts w:hint="eastAsia"/>
          <w:lang w:eastAsia="zh-CN"/>
        </w:rPr>
        <w:t>读卡器首次开机时，将没有终端配置。</w:t>
      </w:r>
      <w:r>
        <w:rPr>
          <w:rFonts w:hint="eastAsia"/>
          <w:lang w:eastAsia="zh-CN"/>
        </w:rPr>
        <w:t xml:space="preserve"> </w:t>
      </w:r>
      <w:r>
        <w:rPr>
          <w:rFonts w:hint="eastAsia"/>
          <w:lang w:eastAsia="zh-CN"/>
        </w:rPr>
        <w:t>在这种情况下，读卡器本身将根据默认设置为每个卡接口设置默认终端配置。为每个卡接口设置初始默认终端配置后，读卡器将不会在下次开机时自动设置或更改终端配置。</w:t>
      </w:r>
      <w:r>
        <w:rPr>
          <w:rFonts w:hint="eastAsia"/>
          <w:lang w:eastAsia="zh-CN"/>
        </w:rPr>
        <w:t xml:space="preserve"> </w:t>
      </w:r>
    </w:p>
    <w:p w14:paraId="79A76E6A" w14:textId="77777777" w:rsidR="006575A0" w:rsidRDefault="006575A0">
      <w:pPr>
        <w:ind w:firstLineChars="0" w:firstLine="0"/>
        <w:rPr>
          <w:lang w:eastAsia="zh-CN"/>
        </w:rPr>
      </w:pPr>
    </w:p>
    <w:p w14:paraId="2743C41B" w14:textId="77777777" w:rsidR="006575A0" w:rsidRDefault="007443E2">
      <w:pPr>
        <w:pStyle w:val="4"/>
        <w:ind w:firstLine="562"/>
        <w:rPr>
          <w:lang w:eastAsia="zh-CN"/>
        </w:rPr>
      </w:pPr>
      <w:r>
        <w:rPr>
          <w:lang w:eastAsia="zh-CN"/>
        </w:rPr>
        <w:t>6</w:t>
      </w:r>
      <w:r>
        <w:rPr>
          <w:rFonts w:hint="eastAsia"/>
          <w:lang w:eastAsia="zh-CN"/>
        </w:rPr>
        <w:t xml:space="preserve">.5.1 </w:t>
      </w:r>
      <w:r>
        <w:rPr>
          <w:rFonts w:hint="eastAsia"/>
          <w:lang w:eastAsia="zh-CN"/>
        </w:rPr>
        <w:t>接触</w:t>
      </w:r>
    </w:p>
    <w:p w14:paraId="6DC7135A" w14:textId="77777777" w:rsidR="006575A0" w:rsidRDefault="007443E2">
      <w:pPr>
        <w:ind w:firstLine="440"/>
        <w:rPr>
          <w:lang w:eastAsia="zh-CN"/>
        </w:rPr>
      </w:pPr>
      <w:r>
        <w:rPr>
          <w:rFonts w:hint="eastAsia"/>
          <w:lang w:eastAsia="zh-CN"/>
        </w:rPr>
        <w:t>接触</w:t>
      </w:r>
      <w:r>
        <w:rPr>
          <w:lang w:eastAsia="zh-CN"/>
        </w:rPr>
        <w:t>接口的</w:t>
      </w:r>
      <w:r>
        <w:rPr>
          <w:rFonts w:hint="eastAsia"/>
          <w:lang w:eastAsia="zh-CN"/>
        </w:rPr>
        <w:t>终端配置</w:t>
      </w:r>
      <w:r>
        <w:rPr>
          <w:lang w:eastAsia="zh-CN"/>
        </w:rPr>
        <w:t>数据</w:t>
      </w:r>
      <w:r>
        <w:rPr>
          <w:rFonts w:hint="eastAsia"/>
          <w:lang w:eastAsia="zh-CN"/>
        </w:rPr>
        <w:t>项</w:t>
      </w:r>
    </w:p>
    <w:tbl>
      <w:tblPr>
        <w:tblStyle w:val="af9"/>
        <w:tblpPr w:leftFromText="180" w:rightFromText="180" w:vertAnchor="text" w:horzAnchor="margin" w:tblpXSpec="center" w:tblpY="512"/>
        <w:tblW w:w="11190" w:type="dxa"/>
        <w:tblLayout w:type="fixed"/>
        <w:tblLook w:val="04A0" w:firstRow="1" w:lastRow="0" w:firstColumn="1" w:lastColumn="0" w:noHBand="0" w:noVBand="1"/>
      </w:tblPr>
      <w:tblGrid>
        <w:gridCol w:w="3370"/>
        <w:gridCol w:w="1417"/>
        <w:gridCol w:w="6403"/>
      </w:tblGrid>
      <w:tr w:rsidR="006575A0" w14:paraId="22B83202" w14:textId="77777777">
        <w:tc>
          <w:tcPr>
            <w:tcW w:w="3370" w:type="dxa"/>
            <w:tcBorders>
              <w:top w:val="single" w:sz="4" w:space="0" w:color="auto"/>
              <w:left w:val="single" w:sz="4" w:space="0" w:color="auto"/>
              <w:bottom w:val="single" w:sz="4" w:space="0" w:color="auto"/>
              <w:right w:val="single" w:sz="4" w:space="0" w:color="auto"/>
            </w:tcBorders>
          </w:tcPr>
          <w:p w14:paraId="093E51D8"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417" w:type="dxa"/>
            <w:tcBorders>
              <w:top w:val="single" w:sz="4" w:space="0" w:color="auto"/>
              <w:left w:val="single" w:sz="4" w:space="0" w:color="auto"/>
              <w:bottom w:val="single" w:sz="4" w:space="0" w:color="auto"/>
              <w:right w:val="single" w:sz="4" w:space="0" w:color="auto"/>
            </w:tcBorders>
          </w:tcPr>
          <w:p w14:paraId="36D67F8B"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403" w:type="dxa"/>
            <w:tcBorders>
              <w:top w:val="single" w:sz="4" w:space="0" w:color="auto"/>
              <w:left w:val="single" w:sz="4" w:space="0" w:color="auto"/>
              <w:bottom w:val="single" w:sz="4" w:space="0" w:color="auto"/>
              <w:right w:val="single" w:sz="4" w:space="0" w:color="auto"/>
            </w:tcBorders>
          </w:tcPr>
          <w:p w14:paraId="5DE7DA8D"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1E386C63" w14:textId="77777777">
        <w:tc>
          <w:tcPr>
            <w:tcW w:w="3370" w:type="dxa"/>
            <w:tcBorders>
              <w:top w:val="single" w:sz="4" w:space="0" w:color="auto"/>
              <w:left w:val="single" w:sz="4" w:space="0" w:color="auto"/>
              <w:bottom w:val="single" w:sz="4" w:space="0" w:color="auto"/>
              <w:right w:val="single" w:sz="4" w:space="0" w:color="auto"/>
            </w:tcBorders>
          </w:tcPr>
          <w:p w14:paraId="0F6347F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_EMVPARAM_5F2A_TRANSCCODE</w:t>
            </w:r>
          </w:p>
        </w:tc>
        <w:tc>
          <w:tcPr>
            <w:tcW w:w="1417" w:type="dxa"/>
            <w:tcBorders>
              <w:top w:val="single" w:sz="4" w:space="0" w:color="auto"/>
              <w:left w:val="single" w:sz="4" w:space="0" w:color="auto"/>
              <w:bottom w:val="single" w:sz="4" w:space="0" w:color="auto"/>
              <w:right w:val="single" w:sz="4" w:space="0" w:color="auto"/>
            </w:tcBorders>
          </w:tcPr>
          <w:p w14:paraId="6ECC0B3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Tag:5F2A</w:t>
            </w:r>
            <w:r>
              <w:rPr>
                <w:rFonts w:ascii="Times New Roman" w:hAnsi="Times New Roman"/>
                <w:sz w:val="24"/>
                <w:lang w:val="en-GB" w:eastAsia="en-US"/>
              </w:rPr>
              <w:br/>
              <w:t>Length: 2</w:t>
            </w:r>
            <w:r>
              <w:rPr>
                <w:rFonts w:ascii="Times New Roman" w:hAnsi="Times New Roman"/>
                <w:sz w:val="24"/>
                <w:lang w:val="en-GB" w:eastAsia="en-US"/>
              </w:rPr>
              <w:br/>
              <w:t>Format: n3</w:t>
            </w:r>
          </w:p>
        </w:tc>
        <w:tc>
          <w:tcPr>
            <w:tcW w:w="6403" w:type="dxa"/>
            <w:tcBorders>
              <w:top w:val="single" w:sz="4" w:space="0" w:color="auto"/>
              <w:left w:val="single" w:sz="4" w:space="0" w:color="auto"/>
              <w:bottom w:val="single" w:sz="4" w:space="0" w:color="auto"/>
              <w:right w:val="single" w:sz="4" w:space="0" w:color="auto"/>
            </w:tcBorders>
          </w:tcPr>
          <w:p w14:paraId="24D74A4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Transaction Currency Code.</w:t>
            </w:r>
            <w:r>
              <w:rPr>
                <w:rFonts w:ascii="Times New Roman" w:hAnsi="Times New Roman"/>
                <w:sz w:val="24"/>
                <w:lang w:val="en-GB" w:eastAsia="en-US"/>
              </w:rPr>
              <w:br/>
              <w:t>Indicates the currency code of the transaction according to ISO 4217.</w:t>
            </w:r>
          </w:p>
          <w:p w14:paraId="724A0F4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 CT this is supposed to be an AID item but adding it here since it is defined as a Terminal parameter by some CT EMV Kernels and makes better sense.</w:t>
            </w:r>
          </w:p>
        </w:tc>
      </w:tr>
      <w:tr w:rsidR="006575A0" w14:paraId="19A8F72D" w14:textId="77777777">
        <w:tc>
          <w:tcPr>
            <w:tcW w:w="3370" w:type="dxa"/>
            <w:tcBorders>
              <w:top w:val="single" w:sz="4" w:space="0" w:color="auto"/>
              <w:left w:val="single" w:sz="4" w:space="0" w:color="auto"/>
              <w:bottom w:val="single" w:sz="4" w:space="0" w:color="auto"/>
              <w:right w:val="single" w:sz="4" w:space="0" w:color="auto"/>
            </w:tcBorders>
          </w:tcPr>
          <w:p w14:paraId="75A2CCE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_EMVPARAM_5F36_TRANSCEXP</w:t>
            </w:r>
          </w:p>
        </w:tc>
        <w:tc>
          <w:tcPr>
            <w:tcW w:w="1417" w:type="dxa"/>
            <w:tcBorders>
              <w:top w:val="single" w:sz="4" w:space="0" w:color="auto"/>
              <w:left w:val="single" w:sz="4" w:space="0" w:color="auto"/>
              <w:bottom w:val="single" w:sz="4" w:space="0" w:color="auto"/>
              <w:right w:val="single" w:sz="4" w:space="0" w:color="auto"/>
            </w:tcBorders>
          </w:tcPr>
          <w:p w14:paraId="019CC4C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Tag:5F36</w:t>
            </w:r>
            <w:r>
              <w:rPr>
                <w:rFonts w:ascii="Times New Roman" w:hAnsi="Times New Roman"/>
                <w:sz w:val="24"/>
                <w:lang w:val="en-GB" w:eastAsia="en-US"/>
              </w:rPr>
              <w:br/>
              <w:t>Length: 1</w:t>
            </w:r>
            <w:r>
              <w:rPr>
                <w:rFonts w:ascii="Times New Roman" w:hAnsi="Times New Roman"/>
                <w:sz w:val="24"/>
                <w:lang w:val="en-GB" w:eastAsia="en-US"/>
              </w:rPr>
              <w:br/>
              <w:t>Format: n1</w:t>
            </w:r>
          </w:p>
        </w:tc>
        <w:tc>
          <w:tcPr>
            <w:tcW w:w="6403" w:type="dxa"/>
            <w:tcBorders>
              <w:top w:val="single" w:sz="4" w:space="0" w:color="auto"/>
              <w:left w:val="single" w:sz="4" w:space="0" w:color="auto"/>
              <w:bottom w:val="single" w:sz="4" w:space="0" w:color="auto"/>
              <w:right w:val="single" w:sz="4" w:space="0" w:color="auto"/>
            </w:tcBorders>
          </w:tcPr>
          <w:p w14:paraId="76365CC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Transaction Currency Exponent.</w:t>
            </w:r>
            <w:r>
              <w:rPr>
                <w:rFonts w:ascii="Times New Roman" w:hAnsi="Times New Roman"/>
                <w:sz w:val="24"/>
                <w:lang w:val="en-GB" w:eastAsia="en-US"/>
              </w:rPr>
              <w:br/>
              <w:t>Indicates the implied position of the decimal point from the right of the transaction amount</w:t>
            </w:r>
          </w:p>
          <w:p w14:paraId="1E9372D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represented according to ISO 4217</w:t>
            </w:r>
          </w:p>
        </w:tc>
      </w:tr>
      <w:tr w:rsidR="006575A0" w14:paraId="26608CBC" w14:textId="77777777">
        <w:tc>
          <w:tcPr>
            <w:tcW w:w="3370" w:type="dxa"/>
            <w:tcBorders>
              <w:top w:val="single" w:sz="4" w:space="0" w:color="auto"/>
              <w:left w:val="single" w:sz="4" w:space="0" w:color="auto"/>
              <w:bottom w:val="single" w:sz="4" w:space="0" w:color="auto"/>
              <w:right w:val="single" w:sz="4" w:space="0" w:color="auto"/>
            </w:tcBorders>
          </w:tcPr>
          <w:p w14:paraId="021F29C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_EMVPARAM_9F1A_TERMCCODE</w:t>
            </w:r>
          </w:p>
        </w:tc>
        <w:tc>
          <w:tcPr>
            <w:tcW w:w="1417" w:type="dxa"/>
            <w:tcBorders>
              <w:top w:val="single" w:sz="4" w:space="0" w:color="auto"/>
              <w:left w:val="single" w:sz="4" w:space="0" w:color="auto"/>
              <w:bottom w:val="single" w:sz="4" w:space="0" w:color="auto"/>
              <w:right w:val="single" w:sz="4" w:space="0" w:color="auto"/>
            </w:tcBorders>
          </w:tcPr>
          <w:p w14:paraId="009191A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Tag:9F1A</w:t>
            </w:r>
            <w:r>
              <w:rPr>
                <w:rFonts w:ascii="Times New Roman" w:hAnsi="Times New Roman"/>
                <w:sz w:val="24"/>
                <w:lang w:val="en-GB" w:eastAsia="en-US"/>
              </w:rPr>
              <w:br/>
              <w:t>Length: 2</w:t>
            </w:r>
            <w:r>
              <w:rPr>
                <w:rFonts w:ascii="Times New Roman" w:hAnsi="Times New Roman"/>
                <w:sz w:val="24"/>
                <w:lang w:val="en-GB" w:eastAsia="en-US"/>
              </w:rPr>
              <w:br/>
              <w:t>Format: n3</w:t>
            </w:r>
          </w:p>
        </w:tc>
        <w:tc>
          <w:tcPr>
            <w:tcW w:w="6403" w:type="dxa"/>
            <w:tcBorders>
              <w:top w:val="single" w:sz="4" w:space="0" w:color="auto"/>
              <w:left w:val="single" w:sz="4" w:space="0" w:color="auto"/>
              <w:bottom w:val="single" w:sz="4" w:space="0" w:color="auto"/>
              <w:right w:val="single" w:sz="4" w:space="0" w:color="auto"/>
            </w:tcBorders>
          </w:tcPr>
          <w:p w14:paraId="6B8C900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Country Code</w:t>
            </w:r>
            <w:r>
              <w:rPr>
                <w:rFonts w:ascii="Times New Roman" w:hAnsi="Times New Roman"/>
                <w:sz w:val="24"/>
                <w:lang w:val="en-GB" w:eastAsia="en-US"/>
              </w:rPr>
              <w:br/>
              <w:t>Indicates the country of the terminal,</w:t>
            </w:r>
          </w:p>
          <w:p w14:paraId="0A7E326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represented according to ISO 3166</w:t>
            </w:r>
          </w:p>
        </w:tc>
      </w:tr>
      <w:tr w:rsidR="006575A0" w14:paraId="4A4FFF0A" w14:textId="77777777">
        <w:trPr>
          <w:trHeight w:val="3039"/>
        </w:trPr>
        <w:tc>
          <w:tcPr>
            <w:tcW w:w="3370" w:type="dxa"/>
            <w:tcBorders>
              <w:top w:val="single" w:sz="4" w:space="0" w:color="auto"/>
              <w:left w:val="single" w:sz="4" w:space="0" w:color="auto"/>
              <w:bottom w:val="single" w:sz="4" w:space="0" w:color="auto"/>
              <w:right w:val="single" w:sz="4" w:space="0" w:color="auto"/>
            </w:tcBorders>
          </w:tcPr>
          <w:p w14:paraId="6103D0A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_EMVPARAM_9F35_TYPE</w:t>
            </w:r>
          </w:p>
        </w:tc>
        <w:tc>
          <w:tcPr>
            <w:tcW w:w="1417" w:type="dxa"/>
            <w:tcBorders>
              <w:top w:val="single" w:sz="4" w:space="0" w:color="auto"/>
              <w:left w:val="single" w:sz="4" w:space="0" w:color="auto"/>
              <w:bottom w:val="single" w:sz="4" w:space="0" w:color="auto"/>
              <w:right w:val="single" w:sz="4" w:space="0" w:color="auto"/>
            </w:tcBorders>
          </w:tcPr>
          <w:p w14:paraId="6A696884" w14:textId="77777777" w:rsidR="006575A0" w:rsidRDefault="007443E2">
            <w:pPr>
              <w:ind w:firstLineChars="0" w:firstLine="0"/>
              <w:jc w:val="left"/>
              <w:rPr>
                <w:rFonts w:ascii="Times New Roman" w:hAnsi="Times New Roman"/>
                <w:sz w:val="24"/>
                <w:lang w:val="en-GB" w:eastAsia="en-US"/>
              </w:rPr>
            </w:pPr>
            <w:bookmarkStart w:id="269" w:name="OLE_LINK61"/>
            <w:bookmarkStart w:id="270" w:name="OLE_LINK62"/>
            <w:r>
              <w:rPr>
                <w:rFonts w:ascii="Times New Roman" w:hAnsi="Times New Roman"/>
                <w:sz w:val="24"/>
                <w:lang w:val="en-GB" w:eastAsia="en-US"/>
              </w:rPr>
              <w:t>Tag:9F35</w:t>
            </w:r>
            <w:r>
              <w:rPr>
                <w:rFonts w:ascii="Times New Roman" w:hAnsi="Times New Roman"/>
                <w:sz w:val="24"/>
                <w:lang w:val="en-GB" w:eastAsia="en-US"/>
              </w:rPr>
              <w:br/>
              <w:t>Length:1</w:t>
            </w:r>
            <w:r>
              <w:rPr>
                <w:rFonts w:ascii="Times New Roman" w:hAnsi="Times New Roman"/>
                <w:sz w:val="24"/>
                <w:lang w:val="en-GB" w:eastAsia="en-US"/>
              </w:rPr>
              <w:br/>
            </w:r>
            <w:proofErr w:type="gramStart"/>
            <w:r>
              <w:rPr>
                <w:rFonts w:ascii="Times New Roman" w:hAnsi="Times New Roman"/>
                <w:sz w:val="24"/>
                <w:lang w:val="en-GB" w:eastAsia="en-US"/>
              </w:rPr>
              <w:t>Format:n</w:t>
            </w:r>
            <w:proofErr w:type="gramEnd"/>
            <w:r>
              <w:rPr>
                <w:rFonts w:ascii="Times New Roman" w:hAnsi="Times New Roman"/>
                <w:sz w:val="24"/>
                <w:lang w:val="en-GB" w:eastAsia="en-US"/>
              </w:rPr>
              <w:t>2</w:t>
            </w:r>
            <w:bookmarkEnd w:id="269"/>
            <w:bookmarkEnd w:id="270"/>
          </w:p>
        </w:tc>
        <w:tc>
          <w:tcPr>
            <w:tcW w:w="6403" w:type="dxa"/>
            <w:tcBorders>
              <w:top w:val="single" w:sz="4" w:space="0" w:color="auto"/>
              <w:left w:val="single" w:sz="4" w:space="0" w:color="auto"/>
              <w:bottom w:val="single" w:sz="4" w:space="0" w:color="auto"/>
              <w:right w:val="single" w:sz="4" w:space="0" w:color="auto"/>
            </w:tcBorders>
          </w:tcPr>
          <w:p w14:paraId="68DB90D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Type</w:t>
            </w:r>
            <w:r>
              <w:rPr>
                <w:rFonts w:ascii="Times New Roman" w:hAnsi="Times New Roman"/>
                <w:sz w:val="24"/>
                <w:lang w:val="en-GB" w:eastAsia="en-US"/>
              </w:rPr>
              <w:br/>
              <w:t>Indicates the environment of the terminal</w:t>
            </w:r>
            <w:r>
              <w:rPr>
                <w:rFonts w:ascii="Times New Roman" w:hAnsi="Times New Roman"/>
                <w:sz w:val="24"/>
                <w:lang w:val="en-GB" w:eastAsia="en-US"/>
              </w:rPr>
              <w:br/>
              <w:t>its communications capability, and its operational control</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67F4A8AD" wp14:editId="2FF7F427">
                  <wp:extent cx="3981450" cy="2152650"/>
                  <wp:effectExtent l="0" t="0" r="0"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81450" cy="2152650"/>
                          </a:xfrm>
                          <a:prstGeom prst="rect">
                            <a:avLst/>
                          </a:prstGeom>
                          <a:noFill/>
                          <a:ln>
                            <a:noFill/>
                          </a:ln>
                        </pic:spPr>
                      </pic:pic>
                    </a:graphicData>
                  </a:graphic>
                </wp:inline>
              </w:drawing>
            </w:r>
          </w:p>
        </w:tc>
      </w:tr>
      <w:tr w:rsidR="006575A0" w14:paraId="5D490410" w14:textId="77777777">
        <w:tc>
          <w:tcPr>
            <w:tcW w:w="3370" w:type="dxa"/>
            <w:tcBorders>
              <w:top w:val="single" w:sz="4" w:space="0" w:color="auto"/>
              <w:left w:val="single" w:sz="4" w:space="0" w:color="auto"/>
              <w:bottom w:val="single" w:sz="4" w:space="0" w:color="auto"/>
              <w:right w:val="single" w:sz="4" w:space="0" w:color="auto"/>
            </w:tcBorders>
          </w:tcPr>
          <w:p w14:paraId="79F7FD4B" w14:textId="77777777" w:rsidR="006575A0" w:rsidRDefault="007443E2">
            <w:pPr>
              <w:ind w:firstLineChars="0" w:firstLine="0"/>
              <w:jc w:val="left"/>
              <w:rPr>
                <w:rFonts w:ascii="Times New Roman" w:hAnsi="Times New Roman"/>
                <w:sz w:val="24"/>
                <w:lang w:val="en-GB" w:eastAsia="en-US"/>
              </w:rPr>
            </w:pPr>
            <w:bookmarkStart w:id="271" w:name="_Hlk13820658"/>
            <w:r>
              <w:rPr>
                <w:rFonts w:ascii="Times New Roman" w:hAnsi="Times New Roman"/>
                <w:sz w:val="24"/>
                <w:lang w:val="en-GB" w:eastAsia="en-US"/>
              </w:rPr>
              <w:t>_EMVPARAM_9F1B_FLOORLIMIT</w:t>
            </w:r>
          </w:p>
        </w:tc>
        <w:tc>
          <w:tcPr>
            <w:tcW w:w="1417" w:type="dxa"/>
            <w:tcBorders>
              <w:top w:val="single" w:sz="4" w:space="0" w:color="auto"/>
              <w:left w:val="single" w:sz="4" w:space="0" w:color="auto"/>
              <w:bottom w:val="single" w:sz="4" w:space="0" w:color="auto"/>
              <w:right w:val="single" w:sz="4" w:space="0" w:color="auto"/>
            </w:tcBorders>
          </w:tcPr>
          <w:p w14:paraId="39BD1E3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Tag:9F1B</w:t>
            </w:r>
            <w:r>
              <w:rPr>
                <w:rFonts w:ascii="Times New Roman" w:hAnsi="Times New Roman"/>
                <w:sz w:val="24"/>
                <w:lang w:val="en-GB" w:eastAsia="en-US"/>
              </w:rPr>
              <w:br/>
              <w:t>Length:4</w:t>
            </w:r>
            <w:r>
              <w:rPr>
                <w:rFonts w:ascii="Times New Roman" w:hAnsi="Times New Roman"/>
                <w:sz w:val="24"/>
                <w:lang w:val="en-GB" w:eastAsia="en-US"/>
              </w:rPr>
              <w:br/>
              <w:t>Format: b</w:t>
            </w:r>
          </w:p>
        </w:tc>
        <w:tc>
          <w:tcPr>
            <w:tcW w:w="6403" w:type="dxa"/>
            <w:tcBorders>
              <w:top w:val="single" w:sz="4" w:space="0" w:color="auto"/>
              <w:left w:val="single" w:sz="4" w:space="0" w:color="auto"/>
              <w:bottom w:val="single" w:sz="4" w:space="0" w:color="auto"/>
              <w:right w:val="single" w:sz="4" w:space="0" w:color="auto"/>
            </w:tcBorders>
          </w:tcPr>
          <w:p w14:paraId="273CA9C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Floor Limit</w:t>
            </w:r>
            <w:r>
              <w:rPr>
                <w:rFonts w:ascii="Times New Roman" w:hAnsi="Times New Roman"/>
                <w:sz w:val="24"/>
                <w:lang w:val="en-GB" w:eastAsia="en-US"/>
              </w:rPr>
              <w:br/>
              <w:t>Indicates the floor limit in the terminal in conjunction with the AID</w:t>
            </w:r>
          </w:p>
        </w:tc>
        <w:bookmarkEnd w:id="271"/>
      </w:tr>
      <w:tr w:rsidR="006575A0" w14:paraId="01C3EB65" w14:textId="77777777">
        <w:tc>
          <w:tcPr>
            <w:tcW w:w="3370" w:type="dxa"/>
            <w:tcBorders>
              <w:top w:val="single" w:sz="4" w:space="0" w:color="auto"/>
              <w:left w:val="single" w:sz="4" w:space="0" w:color="auto"/>
              <w:bottom w:val="single" w:sz="4" w:space="0" w:color="auto"/>
              <w:right w:val="single" w:sz="4" w:space="0" w:color="auto"/>
            </w:tcBorders>
          </w:tcPr>
          <w:p w14:paraId="552DC76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_EMVPARAM_9F1C_TERMID</w:t>
            </w:r>
          </w:p>
        </w:tc>
        <w:tc>
          <w:tcPr>
            <w:tcW w:w="1417" w:type="dxa"/>
            <w:tcBorders>
              <w:top w:val="single" w:sz="4" w:space="0" w:color="auto"/>
              <w:left w:val="single" w:sz="4" w:space="0" w:color="auto"/>
              <w:bottom w:val="single" w:sz="4" w:space="0" w:color="auto"/>
              <w:right w:val="single" w:sz="4" w:space="0" w:color="auto"/>
            </w:tcBorders>
          </w:tcPr>
          <w:p w14:paraId="5848BD3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Tag:9F1C</w:t>
            </w:r>
            <w:r>
              <w:rPr>
                <w:rFonts w:ascii="Times New Roman" w:hAnsi="Times New Roman"/>
                <w:sz w:val="24"/>
                <w:lang w:val="en-GB" w:eastAsia="en-US"/>
              </w:rPr>
              <w:br/>
              <w:t>Length:8</w:t>
            </w:r>
            <w:r>
              <w:rPr>
                <w:rFonts w:ascii="Times New Roman" w:hAnsi="Times New Roman"/>
                <w:sz w:val="24"/>
                <w:lang w:val="en-GB" w:eastAsia="en-US"/>
              </w:rPr>
              <w:br/>
              <w:t>Format: an 8</w:t>
            </w:r>
          </w:p>
        </w:tc>
        <w:tc>
          <w:tcPr>
            <w:tcW w:w="6403" w:type="dxa"/>
            <w:tcBorders>
              <w:top w:val="single" w:sz="4" w:space="0" w:color="auto"/>
              <w:left w:val="single" w:sz="4" w:space="0" w:color="auto"/>
              <w:bottom w:val="single" w:sz="4" w:space="0" w:color="auto"/>
              <w:right w:val="single" w:sz="4" w:space="0" w:color="auto"/>
            </w:tcBorders>
          </w:tcPr>
          <w:p w14:paraId="798F192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Identification</w:t>
            </w:r>
            <w:r>
              <w:rPr>
                <w:rFonts w:ascii="Times New Roman" w:hAnsi="Times New Roman"/>
                <w:sz w:val="24"/>
                <w:lang w:val="en-GB" w:eastAsia="en-US"/>
              </w:rPr>
              <w:br/>
              <w:t>Designates the unique location of a terminal at a merchant</w:t>
            </w:r>
          </w:p>
        </w:tc>
      </w:tr>
      <w:tr w:rsidR="006575A0" w14:paraId="6F3D3F19" w14:textId="77777777">
        <w:tc>
          <w:tcPr>
            <w:tcW w:w="3370" w:type="dxa"/>
            <w:tcBorders>
              <w:top w:val="single" w:sz="4" w:space="0" w:color="auto"/>
              <w:left w:val="single" w:sz="4" w:space="0" w:color="auto"/>
              <w:bottom w:val="single" w:sz="4" w:space="0" w:color="auto"/>
              <w:right w:val="single" w:sz="4" w:space="0" w:color="auto"/>
            </w:tcBorders>
          </w:tcPr>
          <w:p w14:paraId="542A447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_EMVPARAM_9F1D_TRMDATA</w:t>
            </w:r>
          </w:p>
        </w:tc>
        <w:tc>
          <w:tcPr>
            <w:tcW w:w="1417" w:type="dxa"/>
            <w:tcBorders>
              <w:top w:val="single" w:sz="4" w:space="0" w:color="auto"/>
              <w:left w:val="single" w:sz="4" w:space="0" w:color="auto"/>
              <w:bottom w:val="single" w:sz="4" w:space="0" w:color="auto"/>
              <w:right w:val="single" w:sz="4" w:space="0" w:color="auto"/>
            </w:tcBorders>
          </w:tcPr>
          <w:p w14:paraId="7490E9E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Tag:9F1D</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1-8</w:t>
            </w:r>
            <w:r>
              <w:rPr>
                <w:rFonts w:ascii="Times New Roman" w:hAnsi="Times New Roman"/>
                <w:sz w:val="24"/>
                <w:lang w:val="en-GB" w:eastAsia="en-US"/>
              </w:rPr>
              <w:br/>
              <w:t>Format: b</w:t>
            </w:r>
          </w:p>
        </w:tc>
        <w:tc>
          <w:tcPr>
            <w:tcW w:w="6403" w:type="dxa"/>
            <w:tcBorders>
              <w:top w:val="single" w:sz="4" w:space="0" w:color="auto"/>
              <w:left w:val="single" w:sz="4" w:space="0" w:color="auto"/>
              <w:bottom w:val="single" w:sz="4" w:space="0" w:color="auto"/>
              <w:right w:val="single" w:sz="4" w:space="0" w:color="auto"/>
            </w:tcBorders>
          </w:tcPr>
          <w:p w14:paraId="766A835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Risk Management Data</w:t>
            </w:r>
            <w:r>
              <w:rPr>
                <w:rFonts w:ascii="Times New Roman" w:hAnsi="Times New Roman"/>
                <w:sz w:val="24"/>
                <w:lang w:val="en-GB" w:eastAsia="en-US"/>
              </w:rPr>
              <w:br/>
              <w:t>Application-specific value used by the card for risk management purposes</w:t>
            </w:r>
          </w:p>
        </w:tc>
      </w:tr>
      <w:tr w:rsidR="006575A0" w14:paraId="550191C4" w14:textId="77777777">
        <w:tc>
          <w:tcPr>
            <w:tcW w:w="3370" w:type="dxa"/>
            <w:tcBorders>
              <w:top w:val="single" w:sz="4" w:space="0" w:color="auto"/>
              <w:left w:val="single" w:sz="4" w:space="0" w:color="auto"/>
              <w:bottom w:val="single" w:sz="4" w:space="0" w:color="auto"/>
              <w:right w:val="single" w:sz="4" w:space="0" w:color="auto"/>
            </w:tcBorders>
          </w:tcPr>
          <w:p w14:paraId="1BAA9F97" w14:textId="77777777" w:rsidR="006575A0" w:rsidRDefault="007443E2">
            <w:pPr>
              <w:ind w:firstLineChars="0" w:firstLine="0"/>
              <w:jc w:val="left"/>
              <w:rPr>
                <w:rFonts w:ascii="Times New Roman" w:hAnsi="Times New Roman"/>
                <w:sz w:val="24"/>
                <w:lang w:val="en-GB" w:eastAsia="en-US"/>
              </w:rPr>
            </w:pPr>
            <w:bookmarkStart w:id="272" w:name="_Hlk13820724"/>
            <w:r>
              <w:rPr>
                <w:rFonts w:ascii="Times New Roman" w:hAnsi="Times New Roman"/>
                <w:sz w:val="24"/>
                <w:lang w:val="en-GB" w:eastAsia="en-US"/>
              </w:rPr>
              <w:t>_EMVPARAM_9F1E_IFDSERNUM</w:t>
            </w:r>
          </w:p>
        </w:tc>
        <w:tc>
          <w:tcPr>
            <w:tcW w:w="1417" w:type="dxa"/>
            <w:tcBorders>
              <w:top w:val="single" w:sz="4" w:space="0" w:color="auto"/>
              <w:left w:val="single" w:sz="4" w:space="0" w:color="auto"/>
              <w:bottom w:val="single" w:sz="4" w:space="0" w:color="auto"/>
              <w:right w:val="single" w:sz="4" w:space="0" w:color="auto"/>
            </w:tcBorders>
          </w:tcPr>
          <w:p w14:paraId="7BB920E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Tag:9F1E</w:t>
            </w:r>
            <w:r>
              <w:rPr>
                <w:rFonts w:ascii="Times New Roman" w:hAnsi="Times New Roman"/>
                <w:sz w:val="24"/>
                <w:lang w:val="en-GB" w:eastAsia="en-US"/>
              </w:rPr>
              <w:br/>
              <w:t>Length:8</w:t>
            </w:r>
            <w:r>
              <w:rPr>
                <w:rFonts w:ascii="Times New Roman" w:hAnsi="Times New Roman"/>
                <w:sz w:val="24"/>
                <w:lang w:val="en-GB" w:eastAsia="en-US"/>
              </w:rPr>
              <w:br/>
              <w:t>Format: an 8</w:t>
            </w:r>
          </w:p>
        </w:tc>
        <w:tc>
          <w:tcPr>
            <w:tcW w:w="6403" w:type="dxa"/>
            <w:tcBorders>
              <w:top w:val="single" w:sz="4" w:space="0" w:color="auto"/>
              <w:left w:val="single" w:sz="4" w:space="0" w:color="auto"/>
              <w:bottom w:val="single" w:sz="4" w:space="0" w:color="auto"/>
              <w:right w:val="single" w:sz="4" w:space="0" w:color="auto"/>
            </w:tcBorders>
          </w:tcPr>
          <w:p w14:paraId="0830D90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Interface Device (IFD) Serial Number</w:t>
            </w:r>
            <w:r>
              <w:rPr>
                <w:rFonts w:ascii="Times New Roman" w:hAnsi="Times New Roman"/>
                <w:sz w:val="24"/>
                <w:lang w:val="en-GB" w:eastAsia="en-US"/>
              </w:rPr>
              <w:br/>
              <w:t>Unique and permanent serial number assigned to the IFD by the manufacturer</w:t>
            </w:r>
          </w:p>
        </w:tc>
        <w:bookmarkEnd w:id="272"/>
      </w:tr>
      <w:tr w:rsidR="006575A0" w14:paraId="16A6220F" w14:textId="77777777">
        <w:tc>
          <w:tcPr>
            <w:tcW w:w="3370" w:type="dxa"/>
            <w:tcBorders>
              <w:top w:val="single" w:sz="4" w:space="0" w:color="auto"/>
              <w:left w:val="single" w:sz="4" w:space="0" w:color="auto"/>
              <w:bottom w:val="single" w:sz="4" w:space="0" w:color="auto"/>
              <w:right w:val="single" w:sz="4" w:space="0" w:color="auto"/>
            </w:tcBorders>
          </w:tcPr>
          <w:p w14:paraId="3841F1F5" w14:textId="77777777" w:rsidR="006575A0" w:rsidRDefault="007443E2">
            <w:pPr>
              <w:ind w:firstLineChars="0" w:firstLine="0"/>
              <w:jc w:val="left"/>
              <w:rPr>
                <w:rFonts w:ascii="Times New Roman" w:hAnsi="Times New Roman"/>
                <w:sz w:val="24"/>
                <w:lang w:val="en-GB" w:eastAsia="en-US"/>
              </w:rPr>
            </w:pPr>
            <w:bookmarkStart w:id="273" w:name="_Hlk13820842"/>
            <w:r>
              <w:rPr>
                <w:rFonts w:ascii="Times New Roman" w:hAnsi="Times New Roman"/>
                <w:sz w:val="24"/>
                <w:lang w:val="en-GB" w:eastAsia="en-US"/>
              </w:rPr>
              <w:t>_EMVPARAM_9F33_CAP</w:t>
            </w:r>
          </w:p>
        </w:tc>
        <w:tc>
          <w:tcPr>
            <w:tcW w:w="1417" w:type="dxa"/>
            <w:tcBorders>
              <w:top w:val="single" w:sz="4" w:space="0" w:color="auto"/>
              <w:left w:val="single" w:sz="4" w:space="0" w:color="auto"/>
              <w:bottom w:val="single" w:sz="4" w:space="0" w:color="auto"/>
              <w:right w:val="single" w:sz="4" w:space="0" w:color="auto"/>
            </w:tcBorders>
          </w:tcPr>
          <w:p w14:paraId="54EC111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Tag:9F33</w:t>
            </w:r>
            <w:r>
              <w:rPr>
                <w:rFonts w:ascii="Times New Roman" w:hAnsi="Times New Roman"/>
                <w:sz w:val="24"/>
                <w:lang w:val="en-GB" w:eastAsia="en-US"/>
              </w:rPr>
              <w:br/>
              <w:t>Length:3</w:t>
            </w:r>
            <w:r>
              <w:rPr>
                <w:rFonts w:ascii="Times New Roman" w:hAnsi="Times New Roman"/>
                <w:sz w:val="24"/>
                <w:lang w:val="en-GB" w:eastAsia="en-US"/>
              </w:rPr>
              <w:br/>
              <w:t>Format: b</w:t>
            </w:r>
          </w:p>
        </w:tc>
        <w:tc>
          <w:tcPr>
            <w:tcW w:w="6403" w:type="dxa"/>
            <w:tcBorders>
              <w:top w:val="single" w:sz="4" w:space="0" w:color="auto"/>
              <w:left w:val="single" w:sz="4" w:space="0" w:color="auto"/>
              <w:bottom w:val="single" w:sz="4" w:space="0" w:color="auto"/>
              <w:right w:val="single" w:sz="4" w:space="0" w:color="auto"/>
            </w:tcBorders>
          </w:tcPr>
          <w:p w14:paraId="7F590F1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Capabilities</w:t>
            </w:r>
            <w:r>
              <w:rPr>
                <w:rFonts w:ascii="Times New Roman" w:hAnsi="Times New Roman"/>
                <w:sz w:val="24"/>
                <w:lang w:val="en-GB" w:eastAsia="en-US"/>
              </w:rPr>
              <w:br/>
              <w:t>Indicates the card data input, CVM, and security capabilities of the terminal</w:t>
            </w:r>
            <w:r>
              <w:rPr>
                <w:rFonts w:ascii="Times New Roman" w:hAnsi="Times New Roman"/>
                <w:sz w:val="24"/>
                <w:lang w:val="en-GB" w:eastAsia="en-US"/>
              </w:rPr>
              <w:br/>
            </w:r>
            <w:r>
              <w:rPr>
                <w:rFonts w:ascii="Times New Roman" w:hAnsi="Times New Roman"/>
                <w:noProof/>
                <w:sz w:val="24"/>
                <w:lang w:val="en-US" w:eastAsia="zh-CN"/>
              </w:rPr>
              <w:lastRenderedPageBreak/>
              <w:drawing>
                <wp:inline distT="0" distB="0" distL="0" distR="0" wp14:anchorId="565E46F2" wp14:editId="79D49664">
                  <wp:extent cx="3994150" cy="3486150"/>
                  <wp:effectExtent l="0" t="0" r="6350" b="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4150" cy="3486150"/>
                          </a:xfrm>
                          <a:prstGeom prst="rect">
                            <a:avLst/>
                          </a:prstGeom>
                          <a:noFill/>
                          <a:ln>
                            <a:noFill/>
                          </a:ln>
                        </pic:spPr>
                      </pic:pic>
                    </a:graphicData>
                  </a:graphic>
                </wp:inline>
              </w:drawing>
            </w:r>
            <w:r>
              <w:rPr>
                <w:rFonts w:ascii="Times New Roman" w:hAnsi="Times New Roman"/>
                <w:noProof/>
                <w:sz w:val="24"/>
                <w:lang w:val="en-US" w:eastAsia="zh-CN"/>
              </w:rPr>
              <w:lastRenderedPageBreak/>
              <w:drawing>
                <wp:inline distT="0" distB="0" distL="0" distR="0" wp14:anchorId="6B9A6A6B" wp14:editId="1DF180E3">
                  <wp:extent cx="4070350" cy="5118100"/>
                  <wp:effectExtent l="0" t="0" r="6350" b="635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070350" cy="5118100"/>
                          </a:xfrm>
                          <a:prstGeom prst="rect">
                            <a:avLst/>
                          </a:prstGeom>
                          <a:noFill/>
                          <a:ln>
                            <a:noFill/>
                          </a:ln>
                        </pic:spPr>
                      </pic:pic>
                    </a:graphicData>
                  </a:graphic>
                </wp:inline>
              </w:drawing>
            </w:r>
          </w:p>
        </w:tc>
        <w:bookmarkEnd w:id="273"/>
      </w:tr>
      <w:tr w:rsidR="006575A0" w14:paraId="3D4BFE38" w14:textId="77777777">
        <w:tc>
          <w:tcPr>
            <w:tcW w:w="3370" w:type="dxa"/>
            <w:tcBorders>
              <w:top w:val="single" w:sz="4" w:space="0" w:color="auto"/>
              <w:left w:val="single" w:sz="4" w:space="0" w:color="auto"/>
              <w:bottom w:val="single" w:sz="4" w:space="0" w:color="auto"/>
              <w:right w:val="single" w:sz="4" w:space="0" w:color="auto"/>
            </w:tcBorders>
          </w:tcPr>
          <w:p w14:paraId="7E754E6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_EMVPARAM_9F40_ADDCAP</w:t>
            </w:r>
          </w:p>
        </w:tc>
        <w:tc>
          <w:tcPr>
            <w:tcW w:w="1417" w:type="dxa"/>
            <w:tcBorders>
              <w:top w:val="single" w:sz="4" w:space="0" w:color="auto"/>
              <w:left w:val="single" w:sz="4" w:space="0" w:color="auto"/>
              <w:bottom w:val="single" w:sz="4" w:space="0" w:color="auto"/>
              <w:right w:val="single" w:sz="4" w:space="0" w:color="auto"/>
            </w:tcBorders>
          </w:tcPr>
          <w:p w14:paraId="754E6F2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Tag:9F40</w:t>
            </w:r>
            <w:r>
              <w:rPr>
                <w:rFonts w:ascii="Times New Roman" w:hAnsi="Times New Roman"/>
                <w:sz w:val="24"/>
                <w:lang w:val="en-GB" w:eastAsia="en-US"/>
              </w:rPr>
              <w:br/>
              <w:t>Length:5</w:t>
            </w:r>
            <w:r>
              <w:rPr>
                <w:rFonts w:ascii="Times New Roman" w:hAnsi="Times New Roman"/>
                <w:sz w:val="24"/>
                <w:lang w:val="en-GB" w:eastAsia="en-US"/>
              </w:rPr>
              <w:br/>
              <w:t>Format: b</w:t>
            </w:r>
          </w:p>
        </w:tc>
        <w:tc>
          <w:tcPr>
            <w:tcW w:w="6403" w:type="dxa"/>
            <w:tcBorders>
              <w:top w:val="single" w:sz="4" w:space="0" w:color="auto"/>
              <w:left w:val="single" w:sz="4" w:space="0" w:color="auto"/>
              <w:bottom w:val="single" w:sz="4" w:space="0" w:color="auto"/>
              <w:right w:val="single" w:sz="4" w:space="0" w:color="auto"/>
            </w:tcBorders>
          </w:tcPr>
          <w:p w14:paraId="5D0C31E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Additional Terminal Capabilities</w:t>
            </w:r>
            <w:r>
              <w:rPr>
                <w:rFonts w:ascii="Times New Roman" w:hAnsi="Times New Roman"/>
                <w:sz w:val="24"/>
                <w:lang w:val="en-GB" w:eastAsia="en-US"/>
              </w:rPr>
              <w:br/>
              <w:t>Indicates the data input and output capabilities of the terminal</w:t>
            </w:r>
            <w:r>
              <w:rPr>
                <w:rFonts w:ascii="Times New Roman" w:hAnsi="Times New Roman"/>
                <w:sz w:val="24"/>
                <w:lang w:val="en-GB" w:eastAsia="en-US"/>
              </w:rPr>
              <w:br/>
            </w:r>
            <w:r>
              <w:rPr>
                <w:rFonts w:ascii="Times New Roman" w:hAnsi="Times New Roman"/>
                <w:sz w:val="24"/>
                <w:lang w:val="en-GB" w:eastAsia="en-US"/>
              </w:rPr>
              <w:lastRenderedPageBreak/>
              <w:t xml:space="preserve"> </w:t>
            </w:r>
            <w:r>
              <w:rPr>
                <w:rFonts w:ascii="Times New Roman" w:hAnsi="Times New Roman"/>
                <w:noProof/>
                <w:sz w:val="24"/>
                <w:lang w:val="en-US" w:eastAsia="zh-CN"/>
              </w:rPr>
              <w:drawing>
                <wp:inline distT="0" distB="0" distL="0" distR="0" wp14:anchorId="54EA3B3D" wp14:editId="38EF6488">
                  <wp:extent cx="3848100" cy="3752850"/>
                  <wp:effectExtent l="0" t="0" r="0" b="0"/>
                  <wp:docPr id="2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848100" cy="3752850"/>
                          </a:xfrm>
                          <a:prstGeom prst="rect">
                            <a:avLst/>
                          </a:prstGeom>
                          <a:noFill/>
                          <a:ln>
                            <a:noFill/>
                          </a:ln>
                        </pic:spPr>
                      </pic:pic>
                    </a:graphicData>
                  </a:graphic>
                </wp:inline>
              </w:drawing>
            </w:r>
            <w:r>
              <w:rPr>
                <w:rFonts w:ascii="Times New Roman" w:hAnsi="Times New Roman"/>
                <w:sz w:val="24"/>
                <w:lang w:val="en-US" w:eastAsia="en-US"/>
              </w:rPr>
              <w:t xml:space="preserve"> </w:t>
            </w:r>
            <w:r>
              <w:rPr>
                <w:rFonts w:ascii="Times New Roman" w:hAnsi="Times New Roman"/>
                <w:noProof/>
                <w:sz w:val="24"/>
                <w:lang w:val="en-US" w:eastAsia="zh-CN"/>
              </w:rPr>
              <w:lastRenderedPageBreak/>
              <w:drawing>
                <wp:inline distT="0" distB="0" distL="0" distR="0" wp14:anchorId="52F09949" wp14:editId="7335643A">
                  <wp:extent cx="4019550" cy="4413250"/>
                  <wp:effectExtent l="0" t="0" r="0" b="6350"/>
                  <wp:docPr id="2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019550" cy="4413250"/>
                          </a:xfrm>
                          <a:prstGeom prst="rect">
                            <a:avLst/>
                          </a:prstGeom>
                          <a:noFill/>
                          <a:ln>
                            <a:noFill/>
                          </a:ln>
                        </pic:spPr>
                      </pic:pic>
                    </a:graphicData>
                  </a:graphic>
                </wp:inline>
              </w:drawing>
            </w:r>
            <w:r>
              <w:rPr>
                <w:rFonts w:ascii="Times New Roman" w:hAnsi="Times New Roman"/>
                <w:sz w:val="24"/>
                <w:lang w:val="en-US" w:eastAsia="en-US"/>
              </w:rPr>
              <w:t xml:space="preserve"> </w:t>
            </w:r>
            <w:r>
              <w:rPr>
                <w:rFonts w:ascii="Times New Roman" w:hAnsi="Times New Roman"/>
                <w:noProof/>
                <w:sz w:val="24"/>
                <w:lang w:val="en-US" w:eastAsia="zh-CN"/>
              </w:rPr>
              <w:lastRenderedPageBreak/>
              <w:drawing>
                <wp:inline distT="0" distB="0" distL="0" distR="0" wp14:anchorId="6252F5B0" wp14:editId="23A83B14">
                  <wp:extent cx="4051300" cy="4438650"/>
                  <wp:effectExtent l="0" t="0" r="6350" b="0"/>
                  <wp:docPr id="2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51300" cy="4438650"/>
                          </a:xfrm>
                          <a:prstGeom prst="rect">
                            <a:avLst/>
                          </a:prstGeom>
                          <a:noFill/>
                          <a:ln>
                            <a:noFill/>
                          </a:ln>
                        </pic:spPr>
                      </pic:pic>
                    </a:graphicData>
                  </a:graphic>
                </wp:inline>
              </w:drawing>
            </w:r>
          </w:p>
          <w:p w14:paraId="37E3E81A" w14:textId="77777777" w:rsidR="006575A0" w:rsidRDefault="006575A0">
            <w:pPr>
              <w:ind w:firstLineChars="0" w:firstLine="0"/>
              <w:jc w:val="left"/>
              <w:rPr>
                <w:rFonts w:ascii="Times New Roman" w:hAnsi="Times New Roman"/>
                <w:sz w:val="24"/>
                <w:lang w:val="en-GB" w:eastAsia="en-US"/>
              </w:rPr>
            </w:pPr>
          </w:p>
        </w:tc>
      </w:tr>
      <w:tr w:rsidR="006575A0" w14:paraId="05EED4A7" w14:textId="77777777">
        <w:tc>
          <w:tcPr>
            <w:tcW w:w="3370" w:type="dxa"/>
            <w:tcBorders>
              <w:top w:val="single" w:sz="4" w:space="0" w:color="auto"/>
              <w:left w:val="single" w:sz="4" w:space="0" w:color="auto"/>
              <w:bottom w:val="single" w:sz="4" w:space="0" w:color="auto"/>
              <w:right w:val="single" w:sz="4" w:space="0" w:color="auto"/>
            </w:tcBorders>
          </w:tcPr>
          <w:p w14:paraId="27647CD7" w14:textId="77777777" w:rsidR="006575A0" w:rsidRDefault="007443E2">
            <w:pPr>
              <w:ind w:firstLineChars="0" w:firstLine="0"/>
              <w:jc w:val="left"/>
              <w:rPr>
                <w:rFonts w:ascii="Times New Roman" w:hAnsi="Times New Roman"/>
                <w:sz w:val="24"/>
                <w:lang w:val="en-GB" w:eastAsia="en-US"/>
              </w:rPr>
            </w:pPr>
            <w:bookmarkStart w:id="274" w:name="_Hlk13821660"/>
            <w:r>
              <w:rPr>
                <w:rFonts w:ascii="Times New Roman" w:hAnsi="Times New Roman"/>
                <w:sz w:val="24"/>
                <w:lang w:val="en-GB" w:eastAsia="en-US"/>
              </w:rPr>
              <w:lastRenderedPageBreak/>
              <w:t>_EMVPARAM_9F01_ACQID</w:t>
            </w:r>
          </w:p>
        </w:tc>
        <w:tc>
          <w:tcPr>
            <w:tcW w:w="1417" w:type="dxa"/>
            <w:tcBorders>
              <w:top w:val="single" w:sz="4" w:space="0" w:color="auto"/>
              <w:left w:val="single" w:sz="4" w:space="0" w:color="auto"/>
              <w:bottom w:val="single" w:sz="4" w:space="0" w:color="auto"/>
              <w:right w:val="single" w:sz="4" w:space="0" w:color="auto"/>
            </w:tcBorders>
          </w:tcPr>
          <w:p w14:paraId="55161D6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Tag:9F01</w:t>
            </w:r>
            <w:r>
              <w:rPr>
                <w:rFonts w:ascii="Times New Roman" w:hAnsi="Times New Roman"/>
                <w:sz w:val="24"/>
                <w:lang w:val="en-GB" w:eastAsia="en-US"/>
              </w:rPr>
              <w:br/>
              <w:t>Length:6</w:t>
            </w:r>
            <w:r>
              <w:rPr>
                <w:rFonts w:ascii="Times New Roman" w:hAnsi="Times New Roman"/>
                <w:sz w:val="24"/>
                <w:lang w:val="en-GB" w:eastAsia="en-US"/>
              </w:rPr>
              <w:br/>
              <w:t>Format: n 6-11</w:t>
            </w:r>
          </w:p>
        </w:tc>
        <w:tc>
          <w:tcPr>
            <w:tcW w:w="6403" w:type="dxa"/>
            <w:tcBorders>
              <w:top w:val="single" w:sz="4" w:space="0" w:color="auto"/>
              <w:left w:val="single" w:sz="4" w:space="0" w:color="auto"/>
              <w:bottom w:val="single" w:sz="4" w:space="0" w:color="auto"/>
              <w:right w:val="single" w:sz="4" w:space="0" w:color="auto"/>
            </w:tcBorders>
          </w:tcPr>
          <w:p w14:paraId="4C737F7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Acquirer Identifier</w:t>
            </w:r>
            <w:r>
              <w:rPr>
                <w:rFonts w:ascii="Times New Roman" w:hAnsi="Times New Roman"/>
                <w:sz w:val="24"/>
                <w:lang w:val="en-GB" w:eastAsia="en-US"/>
              </w:rPr>
              <w:br/>
              <w:t>Uniquely identifies the acquirer within each payment system</w:t>
            </w:r>
            <w:r>
              <w:rPr>
                <w:rFonts w:ascii="Times New Roman" w:hAnsi="Times New Roman"/>
                <w:sz w:val="24"/>
                <w:lang w:val="en-GB" w:eastAsia="en-US"/>
              </w:rPr>
              <w:br/>
            </w:r>
          </w:p>
        </w:tc>
        <w:bookmarkEnd w:id="274"/>
      </w:tr>
      <w:tr w:rsidR="006575A0" w14:paraId="7C7953CB" w14:textId="77777777">
        <w:tc>
          <w:tcPr>
            <w:tcW w:w="3370" w:type="dxa"/>
            <w:tcBorders>
              <w:top w:val="single" w:sz="4" w:space="0" w:color="auto"/>
              <w:left w:val="single" w:sz="4" w:space="0" w:color="auto"/>
              <w:bottom w:val="single" w:sz="4" w:space="0" w:color="auto"/>
              <w:right w:val="single" w:sz="4" w:space="0" w:color="auto"/>
            </w:tcBorders>
          </w:tcPr>
          <w:p w14:paraId="3660AFE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_EMVPARAM_9F15_MERCACODE</w:t>
            </w:r>
          </w:p>
        </w:tc>
        <w:tc>
          <w:tcPr>
            <w:tcW w:w="1417" w:type="dxa"/>
            <w:tcBorders>
              <w:top w:val="single" w:sz="4" w:space="0" w:color="auto"/>
              <w:left w:val="single" w:sz="4" w:space="0" w:color="auto"/>
              <w:bottom w:val="single" w:sz="4" w:space="0" w:color="auto"/>
              <w:right w:val="single" w:sz="4" w:space="0" w:color="auto"/>
            </w:tcBorders>
          </w:tcPr>
          <w:p w14:paraId="36493BB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Tag:9F15</w:t>
            </w:r>
            <w:r>
              <w:rPr>
                <w:rFonts w:ascii="Times New Roman" w:hAnsi="Times New Roman"/>
                <w:sz w:val="24"/>
                <w:lang w:val="en-GB" w:eastAsia="en-US"/>
              </w:rPr>
              <w:br/>
              <w:t>Length:2</w:t>
            </w:r>
            <w:r>
              <w:rPr>
                <w:rFonts w:ascii="Times New Roman" w:hAnsi="Times New Roman"/>
                <w:sz w:val="24"/>
                <w:lang w:val="en-GB" w:eastAsia="en-US"/>
              </w:rPr>
              <w:br/>
              <w:t xml:space="preserve">Format: n 4 </w:t>
            </w:r>
          </w:p>
        </w:tc>
        <w:tc>
          <w:tcPr>
            <w:tcW w:w="6403" w:type="dxa"/>
            <w:tcBorders>
              <w:top w:val="single" w:sz="4" w:space="0" w:color="auto"/>
              <w:left w:val="single" w:sz="4" w:space="0" w:color="auto"/>
              <w:bottom w:val="single" w:sz="4" w:space="0" w:color="auto"/>
              <w:right w:val="single" w:sz="4" w:space="0" w:color="auto"/>
            </w:tcBorders>
          </w:tcPr>
          <w:p w14:paraId="328391B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Merchant Category Code</w:t>
            </w:r>
            <w:r>
              <w:rPr>
                <w:rFonts w:ascii="Times New Roman" w:hAnsi="Times New Roman"/>
                <w:sz w:val="24"/>
                <w:lang w:val="en-GB" w:eastAsia="en-US"/>
              </w:rPr>
              <w:br/>
              <w:t>Classifies the type of business being done by the merchant, represented according to ISO 8583:1993 for Card Acceptor Business Code</w:t>
            </w:r>
          </w:p>
        </w:tc>
      </w:tr>
      <w:tr w:rsidR="006575A0" w14:paraId="62B143F1" w14:textId="77777777">
        <w:tc>
          <w:tcPr>
            <w:tcW w:w="3370" w:type="dxa"/>
            <w:tcBorders>
              <w:top w:val="single" w:sz="4" w:space="0" w:color="auto"/>
              <w:left w:val="single" w:sz="4" w:space="0" w:color="auto"/>
              <w:bottom w:val="single" w:sz="4" w:space="0" w:color="auto"/>
              <w:right w:val="single" w:sz="4" w:space="0" w:color="auto"/>
            </w:tcBorders>
          </w:tcPr>
          <w:p w14:paraId="559095CB" w14:textId="77777777" w:rsidR="006575A0" w:rsidRDefault="007443E2">
            <w:pPr>
              <w:ind w:firstLineChars="0" w:firstLine="0"/>
              <w:jc w:val="left"/>
              <w:rPr>
                <w:rFonts w:ascii="Times New Roman" w:hAnsi="Times New Roman"/>
                <w:sz w:val="24"/>
                <w:lang w:val="en-GB" w:eastAsia="en-US"/>
              </w:rPr>
            </w:pPr>
            <w:bookmarkStart w:id="275" w:name="_Hlk13821912"/>
            <w:r>
              <w:rPr>
                <w:rFonts w:ascii="Times New Roman" w:hAnsi="Times New Roman"/>
                <w:sz w:val="24"/>
                <w:lang w:val="en-GB" w:eastAsia="en-US"/>
              </w:rPr>
              <w:t>_EMVPARAM_9F16_MERCHID</w:t>
            </w:r>
          </w:p>
        </w:tc>
        <w:tc>
          <w:tcPr>
            <w:tcW w:w="1417" w:type="dxa"/>
            <w:tcBorders>
              <w:top w:val="single" w:sz="4" w:space="0" w:color="auto"/>
              <w:left w:val="single" w:sz="4" w:space="0" w:color="auto"/>
              <w:bottom w:val="single" w:sz="4" w:space="0" w:color="auto"/>
              <w:right w:val="single" w:sz="4" w:space="0" w:color="auto"/>
            </w:tcBorders>
          </w:tcPr>
          <w:p w14:paraId="26CF811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Tag:9F16</w:t>
            </w:r>
            <w:r>
              <w:rPr>
                <w:rFonts w:ascii="Times New Roman" w:hAnsi="Times New Roman"/>
                <w:sz w:val="24"/>
                <w:lang w:val="en-GB" w:eastAsia="en-US"/>
              </w:rPr>
              <w:br/>
              <w:t>Length:15</w:t>
            </w:r>
            <w:r>
              <w:rPr>
                <w:rFonts w:ascii="Times New Roman" w:hAnsi="Times New Roman"/>
                <w:sz w:val="24"/>
                <w:lang w:val="en-GB" w:eastAsia="en-US"/>
              </w:rPr>
              <w:br/>
              <w:t>Format: ans15</w:t>
            </w:r>
          </w:p>
        </w:tc>
        <w:tc>
          <w:tcPr>
            <w:tcW w:w="6403" w:type="dxa"/>
            <w:tcBorders>
              <w:top w:val="single" w:sz="4" w:space="0" w:color="auto"/>
              <w:left w:val="single" w:sz="4" w:space="0" w:color="auto"/>
              <w:bottom w:val="single" w:sz="4" w:space="0" w:color="auto"/>
              <w:right w:val="single" w:sz="4" w:space="0" w:color="auto"/>
            </w:tcBorders>
          </w:tcPr>
          <w:p w14:paraId="0198EC6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Merchant Identifier</w:t>
            </w:r>
            <w:r>
              <w:rPr>
                <w:rFonts w:ascii="Times New Roman" w:hAnsi="Times New Roman"/>
                <w:sz w:val="24"/>
                <w:lang w:val="en-GB" w:eastAsia="en-US"/>
              </w:rPr>
              <w:br/>
              <w:t>When concatenated with the Acquirer Identifier, uniquely identifies a given merchant</w:t>
            </w:r>
          </w:p>
        </w:tc>
        <w:bookmarkEnd w:id="275"/>
      </w:tr>
      <w:tr w:rsidR="006575A0" w14:paraId="6822ECD7" w14:textId="77777777">
        <w:tc>
          <w:tcPr>
            <w:tcW w:w="3370" w:type="dxa"/>
            <w:tcBorders>
              <w:top w:val="single" w:sz="4" w:space="0" w:color="auto"/>
              <w:left w:val="single" w:sz="4" w:space="0" w:color="auto"/>
              <w:bottom w:val="single" w:sz="4" w:space="0" w:color="auto"/>
              <w:right w:val="single" w:sz="4" w:space="0" w:color="auto"/>
            </w:tcBorders>
          </w:tcPr>
          <w:p w14:paraId="4588544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_EMVPARAM_9F3C_TRANSREFCCODE</w:t>
            </w:r>
          </w:p>
        </w:tc>
        <w:tc>
          <w:tcPr>
            <w:tcW w:w="1417" w:type="dxa"/>
            <w:tcBorders>
              <w:top w:val="single" w:sz="4" w:space="0" w:color="auto"/>
              <w:left w:val="single" w:sz="4" w:space="0" w:color="auto"/>
              <w:bottom w:val="single" w:sz="4" w:space="0" w:color="auto"/>
              <w:right w:val="single" w:sz="4" w:space="0" w:color="auto"/>
            </w:tcBorders>
          </w:tcPr>
          <w:p w14:paraId="1A174540" w14:textId="77777777" w:rsidR="006575A0" w:rsidRDefault="007443E2">
            <w:pPr>
              <w:ind w:firstLineChars="0" w:firstLine="0"/>
              <w:jc w:val="left"/>
              <w:rPr>
                <w:rFonts w:ascii="Times New Roman" w:hAnsi="Times New Roman"/>
                <w:sz w:val="24"/>
                <w:lang w:val="en-GB" w:eastAsia="en-US"/>
              </w:rPr>
            </w:pPr>
            <w:bookmarkStart w:id="276" w:name="OLE_LINK86"/>
            <w:bookmarkStart w:id="277" w:name="OLE_LINK85"/>
            <w:r>
              <w:rPr>
                <w:rFonts w:ascii="Times New Roman" w:hAnsi="Times New Roman"/>
                <w:sz w:val="24"/>
                <w:lang w:val="en-GB" w:eastAsia="en-US"/>
              </w:rPr>
              <w:t>Tag:9F3C</w:t>
            </w:r>
            <w:r>
              <w:rPr>
                <w:rFonts w:ascii="Times New Roman" w:hAnsi="Times New Roman"/>
                <w:sz w:val="24"/>
                <w:lang w:val="en-GB" w:eastAsia="en-US"/>
              </w:rPr>
              <w:br/>
              <w:t>Length:2</w:t>
            </w:r>
            <w:r>
              <w:rPr>
                <w:rFonts w:ascii="Times New Roman" w:hAnsi="Times New Roman"/>
                <w:sz w:val="24"/>
                <w:lang w:val="en-GB" w:eastAsia="en-US"/>
              </w:rPr>
              <w:br/>
              <w:t>Format: n 3</w:t>
            </w:r>
            <w:bookmarkEnd w:id="276"/>
            <w:bookmarkEnd w:id="277"/>
          </w:p>
        </w:tc>
        <w:tc>
          <w:tcPr>
            <w:tcW w:w="6403" w:type="dxa"/>
            <w:tcBorders>
              <w:top w:val="single" w:sz="4" w:space="0" w:color="auto"/>
              <w:left w:val="single" w:sz="4" w:space="0" w:color="auto"/>
              <w:bottom w:val="single" w:sz="4" w:space="0" w:color="auto"/>
              <w:right w:val="single" w:sz="4" w:space="0" w:color="auto"/>
            </w:tcBorders>
          </w:tcPr>
          <w:p w14:paraId="09C866F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Transaction Reference Currency Code</w:t>
            </w:r>
            <w:r>
              <w:rPr>
                <w:rFonts w:ascii="Times New Roman" w:hAnsi="Times New Roman"/>
                <w:sz w:val="24"/>
                <w:lang w:val="en-GB" w:eastAsia="en-US"/>
              </w:rPr>
              <w:br/>
            </w:r>
            <w:proofErr w:type="spellStart"/>
            <w:r>
              <w:rPr>
                <w:rFonts w:ascii="Times New Roman" w:hAnsi="Times New Roman"/>
                <w:sz w:val="24"/>
                <w:lang w:val="en-GB" w:eastAsia="en-US"/>
              </w:rPr>
              <w:t>Code</w:t>
            </w:r>
            <w:proofErr w:type="spellEnd"/>
            <w:r>
              <w:rPr>
                <w:rFonts w:ascii="Times New Roman" w:hAnsi="Times New Roman"/>
                <w:sz w:val="24"/>
                <w:lang w:val="en-GB" w:eastAsia="en-US"/>
              </w:rPr>
              <w:t xml:space="preserve"> defining the common currency used by the terminal in case the Transaction Currency Code is different from the Application Currency Code</w:t>
            </w:r>
          </w:p>
        </w:tc>
      </w:tr>
      <w:tr w:rsidR="006575A0" w14:paraId="0D8CAC2B" w14:textId="77777777">
        <w:tc>
          <w:tcPr>
            <w:tcW w:w="3370" w:type="dxa"/>
            <w:tcBorders>
              <w:top w:val="single" w:sz="4" w:space="0" w:color="auto"/>
              <w:left w:val="single" w:sz="4" w:space="0" w:color="auto"/>
              <w:bottom w:val="single" w:sz="4" w:space="0" w:color="auto"/>
              <w:right w:val="single" w:sz="4" w:space="0" w:color="auto"/>
            </w:tcBorders>
          </w:tcPr>
          <w:p w14:paraId="1EE4EF84" w14:textId="77777777" w:rsidR="006575A0" w:rsidRDefault="007443E2">
            <w:pPr>
              <w:ind w:firstLineChars="0" w:firstLine="0"/>
              <w:jc w:val="left"/>
              <w:rPr>
                <w:rFonts w:ascii="Times New Roman" w:hAnsi="Times New Roman"/>
                <w:sz w:val="24"/>
                <w:lang w:val="en-GB" w:eastAsia="en-US"/>
              </w:rPr>
            </w:pPr>
            <w:bookmarkStart w:id="278" w:name="_Hlk13831818"/>
            <w:r>
              <w:rPr>
                <w:rFonts w:ascii="Times New Roman" w:hAnsi="Times New Roman"/>
                <w:sz w:val="24"/>
                <w:lang w:val="en-GB" w:eastAsia="en-US"/>
              </w:rPr>
              <w:t>_EMVPARAM_9F4E_MERCNAME</w:t>
            </w:r>
          </w:p>
        </w:tc>
        <w:tc>
          <w:tcPr>
            <w:tcW w:w="1417" w:type="dxa"/>
            <w:tcBorders>
              <w:top w:val="single" w:sz="4" w:space="0" w:color="auto"/>
              <w:left w:val="single" w:sz="4" w:space="0" w:color="auto"/>
              <w:bottom w:val="single" w:sz="4" w:space="0" w:color="auto"/>
              <w:right w:val="single" w:sz="4" w:space="0" w:color="auto"/>
            </w:tcBorders>
          </w:tcPr>
          <w:p w14:paraId="4FC554A6" w14:textId="77777777" w:rsidR="006575A0" w:rsidRDefault="007443E2">
            <w:pPr>
              <w:ind w:firstLineChars="0" w:firstLine="0"/>
              <w:jc w:val="left"/>
              <w:rPr>
                <w:rFonts w:ascii="Times New Roman" w:hAnsi="Times New Roman"/>
                <w:sz w:val="24"/>
                <w:lang w:val="en-GB" w:eastAsia="en-US"/>
              </w:rPr>
            </w:pPr>
            <w:bookmarkStart w:id="279" w:name="OLE_LINK87"/>
            <w:bookmarkStart w:id="280" w:name="OLE_LINK88"/>
            <w:r>
              <w:rPr>
                <w:rFonts w:ascii="Times New Roman" w:hAnsi="Times New Roman"/>
                <w:sz w:val="24"/>
                <w:lang w:val="en-GB" w:eastAsia="en-US"/>
              </w:rPr>
              <w:t>Tag:9F4E</w:t>
            </w:r>
            <w:r>
              <w:rPr>
                <w:rFonts w:ascii="Times New Roman" w:hAnsi="Times New Roman"/>
                <w:sz w:val="24"/>
                <w:lang w:val="en-GB" w:eastAsia="en-US"/>
              </w:rPr>
              <w:br/>
              <w:t>Length: var</w:t>
            </w:r>
            <w:r>
              <w:rPr>
                <w:rFonts w:ascii="Times New Roman" w:hAnsi="Times New Roman"/>
                <w:sz w:val="24"/>
                <w:lang w:val="en-GB" w:eastAsia="en-US"/>
              </w:rPr>
              <w:br/>
              <w:t xml:space="preserve">Format: </w:t>
            </w:r>
            <w:proofErr w:type="spellStart"/>
            <w:r>
              <w:rPr>
                <w:rFonts w:ascii="Times New Roman" w:hAnsi="Times New Roman"/>
                <w:sz w:val="24"/>
                <w:lang w:val="en-GB" w:eastAsia="en-US"/>
              </w:rPr>
              <w:t>ans</w:t>
            </w:r>
            <w:bookmarkEnd w:id="279"/>
            <w:bookmarkEnd w:id="280"/>
            <w:proofErr w:type="spellEnd"/>
          </w:p>
        </w:tc>
        <w:tc>
          <w:tcPr>
            <w:tcW w:w="6403" w:type="dxa"/>
            <w:tcBorders>
              <w:top w:val="single" w:sz="4" w:space="0" w:color="auto"/>
              <w:left w:val="single" w:sz="4" w:space="0" w:color="auto"/>
              <w:bottom w:val="single" w:sz="4" w:space="0" w:color="auto"/>
              <w:right w:val="single" w:sz="4" w:space="0" w:color="auto"/>
            </w:tcBorders>
          </w:tcPr>
          <w:p w14:paraId="604D38E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Merchant Name and Location</w:t>
            </w:r>
            <w:r>
              <w:rPr>
                <w:rFonts w:ascii="Times New Roman" w:hAnsi="Times New Roman"/>
                <w:sz w:val="24"/>
                <w:lang w:val="en-GB" w:eastAsia="en-US"/>
              </w:rPr>
              <w:br/>
              <w:t>Indicates the name and location of the merchant</w:t>
            </w:r>
            <w:r>
              <w:rPr>
                <w:rFonts w:ascii="Times New Roman" w:hAnsi="Times New Roman"/>
                <w:sz w:val="24"/>
                <w:lang w:val="en-GB" w:eastAsia="en-US"/>
              </w:rPr>
              <w:br/>
            </w:r>
          </w:p>
        </w:tc>
      </w:tr>
      <w:tr w:rsidR="006575A0" w14:paraId="14B15DD0" w14:textId="77777777">
        <w:tc>
          <w:tcPr>
            <w:tcW w:w="3370" w:type="dxa"/>
            <w:tcBorders>
              <w:top w:val="single" w:sz="4" w:space="0" w:color="auto"/>
              <w:left w:val="single" w:sz="4" w:space="0" w:color="auto"/>
              <w:bottom w:val="single" w:sz="4" w:space="0" w:color="auto"/>
              <w:right w:val="single" w:sz="4" w:space="0" w:color="auto"/>
            </w:tcBorders>
          </w:tcPr>
          <w:p w14:paraId="68B5B49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_EMVPARAM_DF44_DEDDOL</w:t>
            </w:r>
          </w:p>
        </w:tc>
        <w:tc>
          <w:tcPr>
            <w:tcW w:w="1417" w:type="dxa"/>
            <w:tcBorders>
              <w:top w:val="single" w:sz="4" w:space="0" w:color="auto"/>
              <w:left w:val="single" w:sz="4" w:space="0" w:color="auto"/>
              <w:bottom w:val="single" w:sz="4" w:space="0" w:color="auto"/>
              <w:right w:val="single" w:sz="4" w:space="0" w:color="auto"/>
            </w:tcBorders>
          </w:tcPr>
          <w:p w14:paraId="1DDD6C22" w14:textId="77777777" w:rsidR="006575A0" w:rsidRDefault="007443E2">
            <w:pPr>
              <w:ind w:firstLineChars="0" w:firstLine="0"/>
              <w:jc w:val="left"/>
              <w:rPr>
                <w:rFonts w:ascii="Times New Roman" w:hAnsi="Times New Roman"/>
                <w:sz w:val="24"/>
                <w:lang w:val="en-GB" w:eastAsia="en-US"/>
              </w:rPr>
            </w:pPr>
            <w:bookmarkStart w:id="281" w:name="OLE_LINK89"/>
            <w:bookmarkStart w:id="282" w:name="OLE_LINK90"/>
            <w:r>
              <w:rPr>
                <w:rFonts w:ascii="Times New Roman" w:hAnsi="Times New Roman"/>
                <w:sz w:val="24"/>
                <w:lang w:val="en-GB" w:eastAsia="en-US"/>
              </w:rPr>
              <w:t>Tag:DF44</w:t>
            </w:r>
            <w:r>
              <w:rPr>
                <w:rFonts w:ascii="Times New Roman" w:hAnsi="Times New Roman"/>
                <w:sz w:val="24"/>
                <w:lang w:val="en-GB" w:eastAsia="en-US"/>
              </w:rPr>
              <w:br/>
              <w:t>Length: var</w:t>
            </w:r>
            <w:r>
              <w:rPr>
                <w:rFonts w:ascii="Times New Roman" w:hAnsi="Times New Roman"/>
                <w:sz w:val="24"/>
                <w:lang w:val="en-GB" w:eastAsia="en-US"/>
              </w:rPr>
              <w:br/>
              <w:t>Format: b</w:t>
            </w:r>
            <w:bookmarkEnd w:id="281"/>
            <w:bookmarkEnd w:id="282"/>
          </w:p>
        </w:tc>
        <w:tc>
          <w:tcPr>
            <w:tcW w:w="6403" w:type="dxa"/>
            <w:tcBorders>
              <w:top w:val="single" w:sz="4" w:space="0" w:color="auto"/>
              <w:left w:val="single" w:sz="4" w:space="0" w:color="auto"/>
              <w:bottom w:val="single" w:sz="4" w:space="0" w:color="auto"/>
              <w:right w:val="single" w:sz="4" w:space="0" w:color="auto"/>
            </w:tcBorders>
          </w:tcPr>
          <w:p w14:paraId="528A0A1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Default Dynamic Data Authentication Data Object List (DDOL)</w:t>
            </w:r>
            <w:r>
              <w:rPr>
                <w:rFonts w:ascii="Times New Roman" w:hAnsi="Times New Roman"/>
                <w:sz w:val="24"/>
                <w:lang w:val="en-GB" w:eastAsia="en-US"/>
              </w:rPr>
              <w:br/>
              <w:t>DDOL to be used for constructing the INTERNAL AUTHENTICATE command if the DDOL in the card is not present</w:t>
            </w:r>
          </w:p>
        </w:tc>
      </w:tr>
      <w:tr w:rsidR="006575A0" w14:paraId="46FE7B34" w14:textId="77777777">
        <w:tc>
          <w:tcPr>
            <w:tcW w:w="3370" w:type="dxa"/>
            <w:tcBorders>
              <w:top w:val="single" w:sz="4" w:space="0" w:color="auto"/>
              <w:left w:val="single" w:sz="4" w:space="0" w:color="auto"/>
              <w:bottom w:val="single" w:sz="4" w:space="0" w:color="auto"/>
              <w:right w:val="single" w:sz="4" w:space="0" w:color="auto"/>
            </w:tcBorders>
          </w:tcPr>
          <w:p w14:paraId="73689F0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_EMVPARAM_DF45_DETDOL</w:t>
            </w:r>
          </w:p>
        </w:tc>
        <w:tc>
          <w:tcPr>
            <w:tcW w:w="1417" w:type="dxa"/>
            <w:tcBorders>
              <w:top w:val="single" w:sz="4" w:space="0" w:color="auto"/>
              <w:left w:val="single" w:sz="4" w:space="0" w:color="auto"/>
              <w:bottom w:val="single" w:sz="4" w:space="0" w:color="auto"/>
              <w:right w:val="single" w:sz="4" w:space="0" w:color="auto"/>
            </w:tcBorders>
          </w:tcPr>
          <w:p w14:paraId="0FAA68D4" w14:textId="77777777" w:rsidR="006575A0" w:rsidRDefault="007443E2">
            <w:pPr>
              <w:ind w:firstLineChars="0" w:firstLine="0"/>
              <w:jc w:val="left"/>
              <w:rPr>
                <w:rFonts w:ascii="Times New Roman" w:hAnsi="Times New Roman"/>
                <w:sz w:val="24"/>
                <w:lang w:val="en-GB" w:eastAsia="en-US"/>
              </w:rPr>
            </w:pPr>
            <w:bookmarkStart w:id="283" w:name="OLE_LINK91"/>
            <w:bookmarkStart w:id="284" w:name="OLE_LINK92"/>
            <w:r>
              <w:rPr>
                <w:rFonts w:ascii="Times New Roman" w:hAnsi="Times New Roman"/>
                <w:sz w:val="24"/>
                <w:lang w:val="en-GB" w:eastAsia="en-US"/>
              </w:rPr>
              <w:t>Tag:DF45</w:t>
            </w:r>
            <w:r>
              <w:rPr>
                <w:rFonts w:ascii="Times New Roman" w:hAnsi="Times New Roman"/>
                <w:sz w:val="24"/>
                <w:lang w:val="en-GB" w:eastAsia="en-US"/>
              </w:rPr>
              <w:br/>
              <w:t>Length: var</w:t>
            </w:r>
            <w:r>
              <w:rPr>
                <w:rFonts w:ascii="Times New Roman" w:hAnsi="Times New Roman"/>
                <w:sz w:val="24"/>
                <w:lang w:val="en-GB" w:eastAsia="en-US"/>
              </w:rPr>
              <w:br/>
              <w:t>Format: b</w:t>
            </w:r>
            <w:bookmarkEnd w:id="283"/>
            <w:bookmarkEnd w:id="284"/>
          </w:p>
        </w:tc>
        <w:tc>
          <w:tcPr>
            <w:tcW w:w="6403" w:type="dxa"/>
            <w:tcBorders>
              <w:top w:val="single" w:sz="4" w:space="0" w:color="auto"/>
              <w:left w:val="single" w:sz="4" w:space="0" w:color="auto"/>
              <w:bottom w:val="single" w:sz="4" w:space="0" w:color="auto"/>
              <w:right w:val="single" w:sz="4" w:space="0" w:color="auto"/>
            </w:tcBorders>
          </w:tcPr>
          <w:p w14:paraId="17843C0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Default Transaction Certificate Data Object List (TDOL)</w:t>
            </w:r>
            <w:r>
              <w:rPr>
                <w:rFonts w:ascii="Times New Roman" w:hAnsi="Times New Roman"/>
                <w:sz w:val="24"/>
                <w:lang w:val="en-GB" w:eastAsia="en-US"/>
              </w:rPr>
              <w:br/>
              <w:t>TDOL to be used for generating the TC Hash Value if the TDOL in the card is not present</w:t>
            </w:r>
          </w:p>
        </w:tc>
        <w:bookmarkEnd w:id="278"/>
      </w:tr>
      <w:tr w:rsidR="006575A0" w14:paraId="1DD48345" w14:textId="77777777">
        <w:tc>
          <w:tcPr>
            <w:tcW w:w="3370" w:type="dxa"/>
            <w:tcBorders>
              <w:top w:val="single" w:sz="4" w:space="0" w:color="auto"/>
              <w:left w:val="single" w:sz="4" w:space="0" w:color="auto"/>
              <w:bottom w:val="single" w:sz="4" w:space="0" w:color="auto"/>
              <w:right w:val="single" w:sz="4" w:space="0" w:color="auto"/>
            </w:tcBorders>
          </w:tcPr>
          <w:p w14:paraId="2BC9645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_EMVPARAM_DF15_THRESHOLDVA</w:t>
            </w:r>
          </w:p>
        </w:tc>
        <w:tc>
          <w:tcPr>
            <w:tcW w:w="1417" w:type="dxa"/>
            <w:tcBorders>
              <w:top w:val="single" w:sz="4" w:space="0" w:color="auto"/>
              <w:left w:val="single" w:sz="4" w:space="0" w:color="auto"/>
              <w:bottom w:val="single" w:sz="4" w:space="0" w:color="auto"/>
              <w:right w:val="single" w:sz="4" w:space="0" w:color="auto"/>
            </w:tcBorders>
          </w:tcPr>
          <w:p w14:paraId="681C21E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Tag:DF15</w:t>
            </w:r>
            <w:r>
              <w:rPr>
                <w:rFonts w:ascii="Times New Roman" w:hAnsi="Times New Roman"/>
                <w:sz w:val="24"/>
                <w:lang w:val="en-GB" w:eastAsia="en-US"/>
              </w:rPr>
              <w:br/>
              <w:t>Length:4</w:t>
            </w:r>
            <w:r>
              <w:rPr>
                <w:rFonts w:ascii="Times New Roman" w:hAnsi="Times New Roman"/>
                <w:sz w:val="24"/>
                <w:lang w:val="en-GB" w:eastAsia="en-US"/>
              </w:rPr>
              <w:br/>
              <w:t>Format: n 4</w:t>
            </w:r>
          </w:p>
        </w:tc>
        <w:tc>
          <w:tcPr>
            <w:tcW w:w="6403" w:type="dxa"/>
            <w:tcBorders>
              <w:top w:val="single" w:sz="4" w:space="0" w:color="auto"/>
              <w:left w:val="single" w:sz="4" w:space="0" w:color="auto"/>
              <w:bottom w:val="single" w:sz="4" w:space="0" w:color="auto"/>
              <w:right w:val="single" w:sz="4" w:space="0" w:color="auto"/>
            </w:tcBorders>
          </w:tcPr>
          <w:p w14:paraId="1A4D2D6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Threshold Value for Biased Random Selection</w:t>
            </w:r>
            <w:r>
              <w:rPr>
                <w:rFonts w:ascii="Times New Roman" w:hAnsi="Times New Roman"/>
                <w:sz w:val="24"/>
                <w:lang w:val="en-GB" w:eastAsia="en-US"/>
              </w:rPr>
              <w:br/>
              <w:t>Value used in terminal risk management for random transaction selection</w:t>
            </w:r>
            <w:r>
              <w:rPr>
                <w:rFonts w:ascii="Times New Roman" w:hAnsi="Times New Roman"/>
                <w:sz w:val="24"/>
                <w:lang w:val="en-GB" w:eastAsia="en-US"/>
              </w:rPr>
              <w:br/>
            </w:r>
          </w:p>
        </w:tc>
      </w:tr>
      <w:tr w:rsidR="006575A0" w14:paraId="7A62B5BF" w14:textId="77777777">
        <w:tc>
          <w:tcPr>
            <w:tcW w:w="3370" w:type="dxa"/>
            <w:tcBorders>
              <w:top w:val="single" w:sz="4" w:space="0" w:color="auto"/>
              <w:left w:val="single" w:sz="4" w:space="0" w:color="auto"/>
              <w:bottom w:val="single" w:sz="4" w:space="0" w:color="auto"/>
              <w:right w:val="single" w:sz="4" w:space="0" w:color="auto"/>
            </w:tcBorders>
          </w:tcPr>
          <w:p w14:paraId="7CBCAB4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_EMVPARAM_DF16_MAXTARPER</w:t>
            </w:r>
          </w:p>
        </w:tc>
        <w:tc>
          <w:tcPr>
            <w:tcW w:w="1417" w:type="dxa"/>
            <w:tcBorders>
              <w:top w:val="single" w:sz="4" w:space="0" w:color="auto"/>
              <w:left w:val="single" w:sz="4" w:space="0" w:color="auto"/>
              <w:bottom w:val="single" w:sz="4" w:space="0" w:color="auto"/>
              <w:right w:val="single" w:sz="4" w:space="0" w:color="auto"/>
            </w:tcBorders>
          </w:tcPr>
          <w:p w14:paraId="6D03D25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Tag:DF16</w:t>
            </w:r>
            <w:r>
              <w:rPr>
                <w:rFonts w:ascii="Times New Roman" w:hAnsi="Times New Roman"/>
                <w:sz w:val="24"/>
                <w:lang w:val="en-GB" w:eastAsia="en-US"/>
              </w:rPr>
              <w:br/>
              <w:t>Length:1</w:t>
            </w:r>
            <w:r>
              <w:rPr>
                <w:rFonts w:ascii="Times New Roman" w:hAnsi="Times New Roman"/>
                <w:sz w:val="24"/>
                <w:lang w:val="en-GB" w:eastAsia="en-US"/>
              </w:rPr>
              <w:br/>
              <w:t>Format: n 1</w:t>
            </w:r>
          </w:p>
        </w:tc>
        <w:tc>
          <w:tcPr>
            <w:tcW w:w="6403" w:type="dxa"/>
            <w:tcBorders>
              <w:top w:val="single" w:sz="4" w:space="0" w:color="auto"/>
              <w:left w:val="single" w:sz="4" w:space="0" w:color="auto"/>
              <w:bottom w:val="single" w:sz="4" w:space="0" w:color="auto"/>
              <w:right w:val="single" w:sz="4" w:space="0" w:color="auto"/>
            </w:tcBorders>
          </w:tcPr>
          <w:p w14:paraId="46A9C7C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Maximum Target Percentage to be used for Biased Random Selection</w:t>
            </w:r>
            <w:r>
              <w:rPr>
                <w:rFonts w:ascii="Times New Roman" w:hAnsi="Times New Roman"/>
                <w:sz w:val="24"/>
                <w:lang w:val="en-GB" w:eastAsia="en-US"/>
              </w:rPr>
              <w:br/>
              <w:t>Value used in terminal risk management for random transaction selection</w:t>
            </w:r>
          </w:p>
        </w:tc>
      </w:tr>
      <w:tr w:rsidR="006575A0" w14:paraId="54E6CDF6" w14:textId="77777777">
        <w:tc>
          <w:tcPr>
            <w:tcW w:w="3370" w:type="dxa"/>
            <w:tcBorders>
              <w:top w:val="single" w:sz="4" w:space="0" w:color="auto"/>
              <w:left w:val="single" w:sz="4" w:space="0" w:color="auto"/>
              <w:bottom w:val="single" w:sz="4" w:space="0" w:color="auto"/>
              <w:right w:val="single" w:sz="4" w:space="0" w:color="auto"/>
            </w:tcBorders>
          </w:tcPr>
          <w:p w14:paraId="37E35C0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_EMVPARAM_DF17_TARGETPER</w:t>
            </w:r>
          </w:p>
        </w:tc>
        <w:tc>
          <w:tcPr>
            <w:tcW w:w="1417" w:type="dxa"/>
            <w:tcBorders>
              <w:top w:val="single" w:sz="4" w:space="0" w:color="auto"/>
              <w:left w:val="single" w:sz="4" w:space="0" w:color="auto"/>
              <w:bottom w:val="single" w:sz="4" w:space="0" w:color="auto"/>
              <w:right w:val="single" w:sz="4" w:space="0" w:color="auto"/>
            </w:tcBorders>
          </w:tcPr>
          <w:p w14:paraId="284DFA9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Tag:DF17</w:t>
            </w:r>
            <w:r>
              <w:rPr>
                <w:rFonts w:ascii="Times New Roman" w:hAnsi="Times New Roman"/>
                <w:sz w:val="24"/>
                <w:lang w:val="en-GB" w:eastAsia="en-US"/>
              </w:rPr>
              <w:br/>
              <w:t>Length:1</w:t>
            </w:r>
            <w:r>
              <w:rPr>
                <w:rFonts w:ascii="Times New Roman" w:hAnsi="Times New Roman"/>
                <w:sz w:val="24"/>
                <w:lang w:val="en-GB" w:eastAsia="en-US"/>
              </w:rPr>
              <w:br/>
              <w:t>Format: n 1</w:t>
            </w:r>
          </w:p>
        </w:tc>
        <w:tc>
          <w:tcPr>
            <w:tcW w:w="6403" w:type="dxa"/>
            <w:tcBorders>
              <w:top w:val="single" w:sz="4" w:space="0" w:color="auto"/>
              <w:left w:val="single" w:sz="4" w:space="0" w:color="auto"/>
              <w:bottom w:val="single" w:sz="4" w:space="0" w:color="auto"/>
              <w:right w:val="single" w:sz="4" w:space="0" w:color="auto"/>
            </w:tcBorders>
          </w:tcPr>
          <w:p w14:paraId="529262D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Target Percentage to be Used for Random Selection</w:t>
            </w:r>
            <w:r>
              <w:rPr>
                <w:rFonts w:ascii="Times New Roman" w:hAnsi="Times New Roman"/>
                <w:sz w:val="24"/>
                <w:lang w:val="en-GB" w:eastAsia="en-US"/>
              </w:rPr>
              <w:br/>
              <w:t>Value used in terminal risk management for random transaction selection</w:t>
            </w:r>
          </w:p>
        </w:tc>
      </w:tr>
      <w:tr w:rsidR="006575A0" w14:paraId="2852FECB" w14:textId="77777777">
        <w:tc>
          <w:tcPr>
            <w:tcW w:w="3370" w:type="dxa"/>
            <w:tcBorders>
              <w:top w:val="single" w:sz="4" w:space="0" w:color="auto"/>
              <w:left w:val="single" w:sz="4" w:space="0" w:color="auto"/>
              <w:bottom w:val="single" w:sz="4" w:space="0" w:color="auto"/>
              <w:right w:val="single" w:sz="4" w:space="0" w:color="auto"/>
            </w:tcBorders>
          </w:tcPr>
          <w:p w14:paraId="357839D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_EMVPARAM_DF22_TRANSCONV</w:t>
            </w:r>
          </w:p>
        </w:tc>
        <w:tc>
          <w:tcPr>
            <w:tcW w:w="1417" w:type="dxa"/>
            <w:tcBorders>
              <w:top w:val="single" w:sz="4" w:space="0" w:color="auto"/>
              <w:left w:val="single" w:sz="4" w:space="0" w:color="auto"/>
              <w:bottom w:val="single" w:sz="4" w:space="0" w:color="auto"/>
              <w:right w:val="single" w:sz="4" w:space="0" w:color="auto"/>
            </w:tcBorders>
          </w:tcPr>
          <w:p w14:paraId="6051023E" w14:textId="77777777" w:rsidR="006575A0" w:rsidRDefault="007443E2">
            <w:pPr>
              <w:ind w:firstLineChars="0" w:firstLine="0"/>
              <w:jc w:val="left"/>
              <w:rPr>
                <w:rFonts w:ascii="Times New Roman" w:hAnsi="Times New Roman"/>
                <w:sz w:val="24"/>
                <w:lang w:val="en-GB" w:eastAsia="en-US"/>
              </w:rPr>
            </w:pPr>
            <w:bookmarkStart w:id="285" w:name="OLE_LINK95"/>
            <w:bookmarkStart w:id="286" w:name="OLE_LINK96"/>
            <w:r>
              <w:rPr>
                <w:rFonts w:ascii="Times New Roman" w:hAnsi="Times New Roman"/>
                <w:sz w:val="24"/>
                <w:lang w:val="en-GB" w:eastAsia="en-US"/>
              </w:rPr>
              <w:t>Tag:DF22</w:t>
            </w:r>
            <w:r>
              <w:rPr>
                <w:rFonts w:ascii="Times New Roman" w:hAnsi="Times New Roman"/>
                <w:sz w:val="24"/>
                <w:lang w:val="en-GB" w:eastAsia="en-US"/>
              </w:rPr>
              <w:br/>
              <w:t>Length: 4</w:t>
            </w:r>
            <w:r>
              <w:rPr>
                <w:rFonts w:ascii="Times New Roman" w:hAnsi="Times New Roman"/>
                <w:sz w:val="24"/>
                <w:lang w:val="en-GB" w:eastAsia="en-US"/>
              </w:rPr>
              <w:br/>
              <w:t>Format: n 8</w:t>
            </w:r>
            <w:bookmarkEnd w:id="285"/>
            <w:bookmarkEnd w:id="286"/>
          </w:p>
        </w:tc>
        <w:tc>
          <w:tcPr>
            <w:tcW w:w="6403" w:type="dxa"/>
            <w:tcBorders>
              <w:top w:val="single" w:sz="4" w:space="0" w:color="auto"/>
              <w:left w:val="single" w:sz="4" w:space="0" w:color="auto"/>
              <w:bottom w:val="single" w:sz="4" w:space="0" w:color="auto"/>
              <w:right w:val="single" w:sz="4" w:space="0" w:color="auto"/>
            </w:tcBorders>
          </w:tcPr>
          <w:p w14:paraId="1ECFE36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Transaction Reference Currency Conversion</w:t>
            </w:r>
            <w:r>
              <w:rPr>
                <w:rFonts w:ascii="Times New Roman" w:hAnsi="Times New Roman"/>
                <w:sz w:val="24"/>
                <w:lang w:val="en-GB" w:eastAsia="en-US"/>
              </w:rPr>
              <w:br/>
              <w:t>Factor used in the conversion from the Transaction Currency Code to the Transaction Reference Currency Code</w:t>
            </w:r>
          </w:p>
        </w:tc>
      </w:tr>
      <w:tr w:rsidR="006575A0" w14:paraId="6B8A99AD" w14:textId="77777777">
        <w:tc>
          <w:tcPr>
            <w:tcW w:w="3370" w:type="dxa"/>
            <w:tcBorders>
              <w:top w:val="single" w:sz="4" w:space="0" w:color="auto"/>
              <w:left w:val="single" w:sz="4" w:space="0" w:color="auto"/>
              <w:bottom w:val="single" w:sz="4" w:space="0" w:color="auto"/>
              <w:right w:val="single" w:sz="4" w:space="0" w:color="auto"/>
            </w:tcBorders>
          </w:tcPr>
          <w:p w14:paraId="1305839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_EMVPARAM_DF01_APPSELIND</w:t>
            </w:r>
          </w:p>
        </w:tc>
        <w:tc>
          <w:tcPr>
            <w:tcW w:w="1417" w:type="dxa"/>
            <w:tcBorders>
              <w:top w:val="single" w:sz="4" w:space="0" w:color="auto"/>
              <w:left w:val="single" w:sz="4" w:space="0" w:color="auto"/>
              <w:bottom w:val="single" w:sz="4" w:space="0" w:color="auto"/>
              <w:right w:val="single" w:sz="4" w:space="0" w:color="auto"/>
            </w:tcBorders>
          </w:tcPr>
          <w:p w14:paraId="5595390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Tag:DF01</w:t>
            </w:r>
            <w:r>
              <w:rPr>
                <w:rFonts w:ascii="Times New Roman" w:hAnsi="Times New Roman"/>
                <w:sz w:val="24"/>
                <w:lang w:val="en-GB" w:eastAsia="en-US"/>
              </w:rPr>
              <w:br/>
              <w:t>Length: 1</w:t>
            </w:r>
            <w:r>
              <w:rPr>
                <w:rFonts w:ascii="Times New Roman" w:hAnsi="Times New Roman"/>
                <w:sz w:val="24"/>
                <w:lang w:val="en-GB" w:eastAsia="en-US"/>
              </w:rPr>
              <w:br/>
              <w:t>Format: b</w:t>
            </w:r>
          </w:p>
        </w:tc>
        <w:tc>
          <w:tcPr>
            <w:tcW w:w="6403" w:type="dxa"/>
            <w:tcBorders>
              <w:top w:val="single" w:sz="4" w:space="0" w:color="auto"/>
              <w:left w:val="single" w:sz="4" w:space="0" w:color="auto"/>
              <w:bottom w:val="single" w:sz="4" w:space="0" w:color="auto"/>
              <w:right w:val="single" w:sz="4" w:space="0" w:color="auto"/>
            </w:tcBorders>
          </w:tcPr>
          <w:p w14:paraId="58B8A15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Selection Indicator</w:t>
            </w:r>
            <w:r>
              <w:rPr>
                <w:rFonts w:ascii="Times New Roman" w:hAnsi="Times New Roman"/>
                <w:sz w:val="24"/>
                <w:lang w:val="en-GB" w:eastAsia="en-US"/>
              </w:rPr>
              <w:br/>
              <w:t>For an application in the ICC to be supported by an application in the terminal, the Application Selection Indicator indicates whether the associated AID in the terminal must match the AID in the card exactly, including the length of the AID, or only up to the length of the AID in the</w:t>
            </w:r>
          </w:p>
          <w:p w14:paraId="3E129FD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There is only one Application Selection Indicator per AID supported by the terminal.</w:t>
            </w:r>
            <w:r>
              <w:rPr>
                <w:rFonts w:ascii="Times New Roman" w:hAnsi="Times New Roman"/>
                <w:sz w:val="24"/>
                <w:lang w:val="en-GB" w:eastAsia="en-US"/>
              </w:rPr>
              <w:br/>
              <w:t>0x01-partial matching</w:t>
            </w:r>
          </w:p>
        </w:tc>
      </w:tr>
      <w:tr w:rsidR="006575A0" w14:paraId="02E67B4A" w14:textId="77777777">
        <w:tc>
          <w:tcPr>
            <w:tcW w:w="3370" w:type="dxa"/>
            <w:tcBorders>
              <w:top w:val="single" w:sz="4" w:space="0" w:color="auto"/>
              <w:left w:val="single" w:sz="4" w:space="0" w:color="auto"/>
              <w:bottom w:val="single" w:sz="4" w:space="0" w:color="auto"/>
              <w:right w:val="single" w:sz="4" w:space="0" w:color="auto"/>
            </w:tcBorders>
          </w:tcPr>
          <w:p w14:paraId="3F365FE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_EMVPARAM_DF13_TACDENIAL</w:t>
            </w:r>
          </w:p>
        </w:tc>
        <w:tc>
          <w:tcPr>
            <w:tcW w:w="1417" w:type="dxa"/>
            <w:tcBorders>
              <w:top w:val="single" w:sz="4" w:space="0" w:color="auto"/>
              <w:left w:val="single" w:sz="4" w:space="0" w:color="auto"/>
              <w:bottom w:val="single" w:sz="4" w:space="0" w:color="auto"/>
              <w:right w:val="single" w:sz="4" w:space="0" w:color="auto"/>
            </w:tcBorders>
          </w:tcPr>
          <w:p w14:paraId="2409397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Tag:DF13</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403" w:type="dxa"/>
            <w:tcBorders>
              <w:top w:val="single" w:sz="4" w:space="0" w:color="auto"/>
              <w:left w:val="single" w:sz="4" w:space="0" w:color="auto"/>
              <w:bottom w:val="single" w:sz="4" w:space="0" w:color="auto"/>
              <w:right w:val="single" w:sz="4" w:space="0" w:color="auto"/>
            </w:tcBorders>
          </w:tcPr>
          <w:p w14:paraId="10ED83D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Code-Denial</w:t>
            </w:r>
            <w:r>
              <w:rPr>
                <w:rFonts w:ascii="Times New Roman" w:hAnsi="Times New Roman"/>
                <w:sz w:val="24"/>
                <w:lang w:val="en-GB" w:eastAsia="en-US"/>
              </w:rPr>
              <w:br/>
              <w:t>Specifies the acquirer’s conditions that cause the denial of a transaction without attempt to go online</w:t>
            </w:r>
          </w:p>
        </w:tc>
      </w:tr>
      <w:tr w:rsidR="006575A0" w14:paraId="41A60EFD" w14:textId="77777777">
        <w:tc>
          <w:tcPr>
            <w:tcW w:w="3370" w:type="dxa"/>
            <w:tcBorders>
              <w:top w:val="single" w:sz="4" w:space="0" w:color="auto"/>
              <w:left w:val="single" w:sz="4" w:space="0" w:color="auto"/>
              <w:bottom w:val="single" w:sz="4" w:space="0" w:color="auto"/>
              <w:right w:val="single" w:sz="4" w:space="0" w:color="auto"/>
            </w:tcBorders>
          </w:tcPr>
          <w:p w14:paraId="5F14664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_EMVPARAM_DF12_TACONLINE</w:t>
            </w:r>
          </w:p>
        </w:tc>
        <w:tc>
          <w:tcPr>
            <w:tcW w:w="1417" w:type="dxa"/>
            <w:tcBorders>
              <w:top w:val="single" w:sz="4" w:space="0" w:color="auto"/>
              <w:left w:val="single" w:sz="4" w:space="0" w:color="auto"/>
              <w:bottom w:val="single" w:sz="4" w:space="0" w:color="auto"/>
              <w:right w:val="single" w:sz="4" w:space="0" w:color="auto"/>
            </w:tcBorders>
          </w:tcPr>
          <w:p w14:paraId="2CA3911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403" w:type="dxa"/>
            <w:tcBorders>
              <w:top w:val="single" w:sz="4" w:space="0" w:color="auto"/>
              <w:left w:val="single" w:sz="4" w:space="0" w:color="auto"/>
              <w:bottom w:val="single" w:sz="4" w:space="0" w:color="auto"/>
              <w:right w:val="single" w:sz="4" w:space="0" w:color="auto"/>
            </w:tcBorders>
          </w:tcPr>
          <w:p w14:paraId="1A015EF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Code-Online</w:t>
            </w:r>
            <w:r>
              <w:rPr>
                <w:rFonts w:ascii="Times New Roman" w:hAnsi="Times New Roman"/>
                <w:sz w:val="24"/>
                <w:lang w:val="en-GB" w:eastAsia="en-US"/>
              </w:rPr>
              <w:br/>
              <w:t>Specifies the acquirer’s conditions that cause a transaction to be transmitted online</w:t>
            </w:r>
          </w:p>
        </w:tc>
      </w:tr>
      <w:tr w:rsidR="006575A0" w14:paraId="701682D6" w14:textId="77777777">
        <w:tc>
          <w:tcPr>
            <w:tcW w:w="3370" w:type="dxa"/>
            <w:tcBorders>
              <w:top w:val="single" w:sz="4" w:space="0" w:color="auto"/>
              <w:left w:val="single" w:sz="4" w:space="0" w:color="auto"/>
              <w:bottom w:val="single" w:sz="4" w:space="0" w:color="auto"/>
              <w:right w:val="single" w:sz="4" w:space="0" w:color="auto"/>
            </w:tcBorders>
          </w:tcPr>
          <w:p w14:paraId="1A99DC2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_EMVPARAM_DF11_TACDEFAULT</w:t>
            </w:r>
          </w:p>
        </w:tc>
        <w:tc>
          <w:tcPr>
            <w:tcW w:w="1417" w:type="dxa"/>
            <w:tcBorders>
              <w:top w:val="single" w:sz="4" w:space="0" w:color="auto"/>
              <w:left w:val="single" w:sz="4" w:space="0" w:color="auto"/>
              <w:bottom w:val="single" w:sz="4" w:space="0" w:color="auto"/>
              <w:right w:val="single" w:sz="4" w:space="0" w:color="auto"/>
            </w:tcBorders>
          </w:tcPr>
          <w:p w14:paraId="1B9F6849" w14:textId="77777777" w:rsidR="006575A0" w:rsidRDefault="007443E2">
            <w:pPr>
              <w:ind w:firstLineChars="0" w:firstLine="0"/>
              <w:jc w:val="left"/>
              <w:rPr>
                <w:rFonts w:ascii="Times New Roman" w:hAnsi="Times New Roman"/>
                <w:sz w:val="24"/>
                <w:lang w:val="en-GB" w:eastAsia="en-US"/>
              </w:rPr>
            </w:pPr>
            <w:bookmarkStart w:id="287" w:name="OLE_LINK97"/>
            <w:bookmarkStart w:id="288" w:name="OLE_LINK98"/>
            <w:r>
              <w:rPr>
                <w:rFonts w:ascii="Times New Roman" w:hAnsi="Times New Roman"/>
                <w:sz w:val="24"/>
                <w:lang w:val="en-GB" w:eastAsia="en-US"/>
              </w:rPr>
              <w:t>Tag:DF11</w:t>
            </w:r>
            <w:r>
              <w:rPr>
                <w:rFonts w:ascii="Times New Roman" w:hAnsi="Times New Roman"/>
                <w:sz w:val="24"/>
                <w:lang w:val="en-GB" w:eastAsia="en-US"/>
              </w:rPr>
              <w:br/>
              <w:t>Length: 5</w:t>
            </w:r>
            <w:r>
              <w:rPr>
                <w:rFonts w:ascii="Times New Roman" w:hAnsi="Times New Roman"/>
                <w:sz w:val="24"/>
                <w:lang w:val="en-GB" w:eastAsia="en-US"/>
              </w:rPr>
              <w:br/>
              <w:t>Format: b</w:t>
            </w:r>
            <w:bookmarkEnd w:id="287"/>
            <w:bookmarkEnd w:id="288"/>
          </w:p>
        </w:tc>
        <w:tc>
          <w:tcPr>
            <w:tcW w:w="6403" w:type="dxa"/>
            <w:tcBorders>
              <w:top w:val="single" w:sz="4" w:space="0" w:color="auto"/>
              <w:left w:val="single" w:sz="4" w:space="0" w:color="auto"/>
              <w:bottom w:val="single" w:sz="4" w:space="0" w:color="auto"/>
              <w:right w:val="single" w:sz="4" w:space="0" w:color="auto"/>
            </w:tcBorders>
          </w:tcPr>
          <w:p w14:paraId="4D70812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Code-Default</w:t>
            </w:r>
            <w:r>
              <w:rPr>
                <w:rFonts w:ascii="Times New Roman" w:hAnsi="Times New Roman"/>
                <w:sz w:val="24"/>
                <w:lang w:val="en-GB" w:eastAsia="en-US"/>
              </w:rPr>
              <w:br/>
              <w:t>Specifies the acquirer’s conditions that cause a transaction to be rejected if it might have been approved online, but the terminal is unable to process the transaction online</w:t>
            </w:r>
          </w:p>
        </w:tc>
      </w:tr>
      <w:tr w:rsidR="006575A0" w14:paraId="7F86ACE1" w14:textId="77777777">
        <w:tc>
          <w:tcPr>
            <w:tcW w:w="3370" w:type="dxa"/>
            <w:tcBorders>
              <w:top w:val="single" w:sz="4" w:space="0" w:color="auto"/>
              <w:left w:val="single" w:sz="4" w:space="0" w:color="auto"/>
              <w:bottom w:val="single" w:sz="4" w:space="0" w:color="auto"/>
              <w:right w:val="single" w:sz="4" w:space="0" w:color="auto"/>
            </w:tcBorders>
          </w:tcPr>
          <w:p w14:paraId="2AA64042" w14:textId="77777777" w:rsidR="006575A0" w:rsidRDefault="007443E2">
            <w:pPr>
              <w:ind w:firstLineChars="0" w:firstLine="0"/>
              <w:jc w:val="left"/>
              <w:rPr>
                <w:rFonts w:ascii="Times New Roman" w:hAnsi="Times New Roman"/>
                <w:sz w:val="24"/>
                <w:lang w:val="en-GB" w:eastAsia="en-US"/>
              </w:rPr>
            </w:pPr>
            <w:bookmarkStart w:id="289" w:name="_Hlk13845299"/>
            <w:r>
              <w:rPr>
                <w:rFonts w:ascii="Times New Roman" w:hAnsi="Times New Roman"/>
                <w:sz w:val="24"/>
                <w:lang w:val="en-GB" w:eastAsia="en-US"/>
              </w:rPr>
              <w:t>_EMVPARAM_DF24_ICS</w:t>
            </w:r>
          </w:p>
        </w:tc>
        <w:tc>
          <w:tcPr>
            <w:tcW w:w="1417" w:type="dxa"/>
            <w:tcBorders>
              <w:top w:val="single" w:sz="4" w:space="0" w:color="auto"/>
              <w:left w:val="single" w:sz="4" w:space="0" w:color="auto"/>
              <w:bottom w:val="single" w:sz="4" w:space="0" w:color="auto"/>
              <w:right w:val="single" w:sz="4" w:space="0" w:color="auto"/>
            </w:tcBorders>
          </w:tcPr>
          <w:p w14:paraId="46FBE8D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Tag:DF24</w:t>
            </w:r>
            <w:r>
              <w:rPr>
                <w:rFonts w:ascii="Times New Roman" w:hAnsi="Times New Roman"/>
                <w:sz w:val="24"/>
                <w:lang w:val="en-GB" w:eastAsia="en-US"/>
              </w:rPr>
              <w:br/>
              <w:t>Length: 7</w:t>
            </w:r>
            <w:r>
              <w:rPr>
                <w:rFonts w:ascii="Times New Roman" w:hAnsi="Times New Roman"/>
                <w:sz w:val="24"/>
                <w:lang w:val="en-GB" w:eastAsia="en-US"/>
              </w:rPr>
              <w:br/>
              <w:t>Format: b</w:t>
            </w:r>
          </w:p>
        </w:tc>
        <w:tc>
          <w:tcPr>
            <w:tcW w:w="6403" w:type="dxa"/>
            <w:tcBorders>
              <w:top w:val="single" w:sz="4" w:space="0" w:color="auto"/>
              <w:left w:val="single" w:sz="4" w:space="0" w:color="auto"/>
              <w:bottom w:val="single" w:sz="4" w:space="0" w:color="auto"/>
              <w:right w:val="single" w:sz="4" w:space="0" w:color="auto"/>
            </w:tcBorders>
          </w:tcPr>
          <w:p w14:paraId="492030C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Implementation Conformance Statement</w:t>
            </w:r>
          </w:p>
          <w:p w14:paraId="72FD519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Byte </w:t>
            </w:r>
            <w:proofErr w:type="gramStart"/>
            <w:r>
              <w:rPr>
                <w:rFonts w:ascii="Times New Roman" w:hAnsi="Times New Roman"/>
                <w:sz w:val="24"/>
                <w:lang w:val="en-GB" w:eastAsia="en-US"/>
              </w:rPr>
              <w:t>1  Application</w:t>
            </w:r>
            <w:proofErr w:type="gramEnd"/>
            <w:r>
              <w:rPr>
                <w:rFonts w:ascii="Times New Roman" w:hAnsi="Times New Roman"/>
                <w:sz w:val="24"/>
                <w:lang w:val="en-GB" w:eastAsia="en-US"/>
              </w:rPr>
              <w:t xml:space="preserve"> Selection</w:t>
            </w:r>
          </w:p>
          <w:p w14:paraId="7B2FBFE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Support</w:t>
            </w:r>
            <w:proofErr w:type="gramEnd"/>
            <w:r>
              <w:rPr>
                <w:rFonts w:ascii="Times New Roman" w:hAnsi="Times New Roman"/>
                <w:sz w:val="24"/>
                <w:lang w:val="en-GB" w:eastAsia="en-US"/>
              </w:rPr>
              <w:t xml:space="preserve"> PSE selection method</w:t>
            </w:r>
            <w:r>
              <w:rPr>
                <w:rFonts w:ascii="Times New Roman" w:hAnsi="Times New Roman"/>
                <w:sz w:val="24"/>
                <w:lang w:val="en-GB" w:eastAsia="en-US"/>
              </w:rPr>
              <w:br/>
              <w:t xml:space="preserve">   bit 7  Support Cardholder confirmation</w:t>
            </w:r>
            <w:r>
              <w:rPr>
                <w:rFonts w:ascii="Times New Roman" w:hAnsi="Times New Roman"/>
                <w:sz w:val="24"/>
                <w:lang w:val="en-GB" w:eastAsia="en-US"/>
              </w:rPr>
              <w:br/>
              <w:t xml:space="preserve">   bit 6  Have a preferred order of displaying applications</w:t>
            </w:r>
            <w:r>
              <w:rPr>
                <w:rFonts w:ascii="Times New Roman" w:hAnsi="Times New Roman"/>
                <w:sz w:val="24"/>
                <w:lang w:val="en-GB" w:eastAsia="en-US"/>
              </w:rPr>
              <w:br/>
            </w:r>
            <w:r>
              <w:rPr>
                <w:rFonts w:ascii="Times New Roman" w:hAnsi="Times New Roman"/>
                <w:sz w:val="24"/>
                <w:lang w:val="en-GB" w:eastAsia="en-US"/>
              </w:rPr>
              <w:lastRenderedPageBreak/>
              <w:t xml:space="preserve">   bit 5  Does the terminal perform partial AID selection</w:t>
            </w:r>
            <w:r>
              <w:rPr>
                <w:rFonts w:ascii="Times New Roman" w:hAnsi="Times New Roman"/>
                <w:sz w:val="24"/>
                <w:lang w:val="en-GB" w:eastAsia="en-US"/>
              </w:rPr>
              <w:br/>
              <w:t xml:space="preserve">   bit 4  Does the terminal support multiple language selection</w:t>
            </w:r>
            <w:r>
              <w:rPr>
                <w:rFonts w:ascii="Times New Roman" w:hAnsi="Times New Roman"/>
                <w:sz w:val="24"/>
                <w:lang w:val="en-GB" w:eastAsia="en-US"/>
              </w:rPr>
              <w:br/>
              <w:t xml:space="preserve">   bit 3  Common Character Set("Annex B table 20 Book 4")</w:t>
            </w:r>
            <w:r>
              <w:rPr>
                <w:rFonts w:ascii="Times New Roman" w:hAnsi="Times New Roman"/>
                <w:sz w:val="24"/>
                <w:lang w:val="en-GB" w:eastAsia="en-US"/>
              </w:rPr>
              <w:br/>
              <w:t xml:space="preserve">   bit 2- bit 1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Byte 2  Data Authentication</w:t>
            </w:r>
          </w:p>
          <w:p w14:paraId="71E20E0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Revocation</w:t>
            </w:r>
            <w:proofErr w:type="gramEnd"/>
            <w:r>
              <w:rPr>
                <w:rFonts w:ascii="Times New Roman" w:hAnsi="Times New Roman"/>
                <w:sz w:val="24"/>
                <w:lang w:val="en-GB" w:eastAsia="en-US"/>
              </w:rPr>
              <w:t xml:space="preserve"> of Issuer Public Key Certificate</w:t>
            </w:r>
            <w:r>
              <w:rPr>
                <w:rFonts w:ascii="Times New Roman" w:hAnsi="Times New Roman"/>
                <w:sz w:val="24"/>
                <w:lang w:val="en-GB" w:eastAsia="en-US"/>
              </w:rPr>
              <w:br/>
              <w:t xml:space="preserve">   bit 7  Does the terminal contain a default DDOL</w:t>
            </w:r>
            <w:r>
              <w:rPr>
                <w:rFonts w:ascii="Times New Roman" w:hAnsi="Times New Roman"/>
                <w:sz w:val="24"/>
                <w:lang w:val="en-GB" w:eastAsia="en-US"/>
              </w:rPr>
              <w:br/>
              <w:t xml:space="preserve">   bit 6  Manual action when loading CAPK fails</w:t>
            </w:r>
            <w:r>
              <w:rPr>
                <w:rFonts w:ascii="Times New Roman" w:hAnsi="Times New Roman"/>
                <w:sz w:val="24"/>
                <w:lang w:val="en-GB" w:eastAsia="en-US"/>
              </w:rPr>
              <w:br/>
              <w:t xml:space="preserve">   bit 5  CAPK verified with CAPK checksum</w:t>
            </w:r>
            <w:r>
              <w:rPr>
                <w:rFonts w:ascii="Times New Roman" w:hAnsi="Times New Roman"/>
                <w:sz w:val="24"/>
                <w:lang w:val="en-GB" w:eastAsia="en-US"/>
              </w:rPr>
              <w:br/>
              <w:t xml:space="preserve">   bit 4 – bit 1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Byte 3  Cardholder Verification</w:t>
            </w:r>
          </w:p>
          <w:p w14:paraId="08403DC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Terminal</w:t>
            </w:r>
            <w:proofErr w:type="gramEnd"/>
            <w:r>
              <w:rPr>
                <w:rFonts w:ascii="Times New Roman" w:hAnsi="Times New Roman"/>
                <w:sz w:val="24"/>
                <w:lang w:val="en-GB" w:eastAsia="en-US"/>
              </w:rPr>
              <w:t xml:space="preserve"> supports bypass PIN entry</w:t>
            </w:r>
            <w:r>
              <w:rPr>
                <w:rFonts w:ascii="Times New Roman" w:hAnsi="Times New Roman"/>
                <w:sz w:val="24"/>
                <w:lang w:val="en-GB" w:eastAsia="en-US"/>
              </w:rPr>
              <w:br/>
              <w:t xml:space="preserve">   bit 7  Terminal supports subsequent bypass PIN entry</w:t>
            </w:r>
            <w:r>
              <w:rPr>
                <w:rFonts w:ascii="Times New Roman" w:hAnsi="Times New Roman"/>
                <w:sz w:val="24"/>
                <w:lang w:val="en-GB" w:eastAsia="en-US"/>
              </w:rPr>
              <w:br/>
              <w:t xml:space="preserve">   bit 6  Terminal supports Get Data for PIN Try Counter</w:t>
            </w:r>
            <w:r>
              <w:rPr>
                <w:rFonts w:ascii="Times New Roman" w:hAnsi="Times New Roman"/>
                <w:sz w:val="24"/>
                <w:lang w:val="en-GB" w:eastAsia="en-US"/>
              </w:rPr>
              <w:br/>
              <w:t xml:space="preserve">   bit 5  Terminal supports Fail CVM</w:t>
            </w:r>
            <w:r>
              <w:rPr>
                <w:rFonts w:ascii="Times New Roman" w:hAnsi="Times New Roman"/>
                <w:sz w:val="24"/>
                <w:lang w:val="en-GB" w:eastAsia="en-US"/>
              </w:rPr>
              <w:br/>
              <w:t xml:space="preserve">   bit 4  Amount known before CVM processing</w:t>
            </w:r>
            <w:r>
              <w:rPr>
                <w:rFonts w:ascii="Times New Roman" w:hAnsi="Times New Roman"/>
                <w:sz w:val="24"/>
                <w:lang w:val="en-GB" w:eastAsia="en-US"/>
              </w:rPr>
              <w:br/>
              <w:t xml:space="preserve">   bit 3- bit 1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Byte 4  Terminal Risk Management</w:t>
            </w:r>
          </w:p>
          <w:p w14:paraId="238E565B" w14:textId="77777777" w:rsidR="006575A0" w:rsidRDefault="007443E2">
            <w:pPr>
              <w:ind w:left="360" w:hangingChars="150" w:hanging="36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Floor</w:t>
            </w:r>
            <w:proofErr w:type="gramEnd"/>
            <w:r>
              <w:rPr>
                <w:rFonts w:ascii="Times New Roman" w:hAnsi="Times New Roman"/>
                <w:sz w:val="24"/>
                <w:lang w:val="en-GB" w:eastAsia="en-US"/>
              </w:rPr>
              <w:t xml:space="preserve"> Limit Checking</w:t>
            </w:r>
            <w:r>
              <w:rPr>
                <w:rFonts w:ascii="Times New Roman" w:hAnsi="Times New Roman"/>
                <w:sz w:val="24"/>
                <w:lang w:val="en-GB" w:eastAsia="en-US"/>
              </w:rPr>
              <w:br/>
              <w:t>bit 7  Random Transaction Selections</w:t>
            </w:r>
            <w:r>
              <w:rPr>
                <w:rFonts w:ascii="Times New Roman" w:hAnsi="Times New Roman"/>
                <w:sz w:val="24"/>
                <w:lang w:val="en-GB" w:eastAsia="en-US"/>
              </w:rPr>
              <w:br/>
              <w:t>bit 6  Velocity checking</w:t>
            </w:r>
            <w:r>
              <w:rPr>
                <w:rFonts w:ascii="Times New Roman" w:hAnsi="Times New Roman"/>
                <w:sz w:val="24"/>
                <w:lang w:val="en-GB" w:eastAsia="en-US"/>
              </w:rPr>
              <w:br/>
              <w:t>bit 5  Transaction Log</w:t>
            </w:r>
            <w:r>
              <w:rPr>
                <w:rFonts w:ascii="Times New Roman" w:hAnsi="Times New Roman"/>
                <w:sz w:val="24"/>
                <w:lang w:val="en-GB" w:eastAsia="en-US"/>
              </w:rPr>
              <w:br/>
              <w:t>bit 4  Exception File</w:t>
            </w:r>
            <w:r>
              <w:rPr>
                <w:rFonts w:ascii="Times New Roman" w:hAnsi="Times New Roman"/>
                <w:sz w:val="24"/>
                <w:lang w:val="en-GB" w:eastAsia="en-US"/>
              </w:rPr>
              <w:br/>
              <w:t>bit 3  Terminal Risk Management irrespective of AIP setting</w:t>
            </w:r>
            <w:r>
              <w:rPr>
                <w:rFonts w:ascii="Times New Roman" w:hAnsi="Times New Roman"/>
                <w:sz w:val="24"/>
                <w:lang w:val="en-GB" w:eastAsia="en-US"/>
              </w:rPr>
              <w:br/>
              <w:t>bit 2  Transaction Log mode (1-EMV , 0-PBOC)</w:t>
            </w:r>
            <w:r>
              <w:rPr>
                <w:rFonts w:ascii="Times New Roman" w:hAnsi="Times New Roman"/>
                <w:sz w:val="24"/>
                <w:lang w:val="en-GB" w:eastAsia="en-US"/>
              </w:rPr>
              <w:br/>
              <w:t xml:space="preserve">bit 1 </w:t>
            </w:r>
            <w:proofErr w:type="spellStart"/>
            <w:r>
              <w:rPr>
                <w:rFonts w:ascii="Times New Roman" w:hAnsi="Times New Roman"/>
                <w:sz w:val="24"/>
                <w:lang w:val="en-GB" w:eastAsia="en-US"/>
              </w:rPr>
              <w:t>Rfu</w:t>
            </w:r>
            <w:proofErr w:type="spellEnd"/>
          </w:p>
          <w:p w14:paraId="2693A5D8" w14:textId="77777777" w:rsidR="006575A0" w:rsidRDefault="007443E2">
            <w:pPr>
              <w:ind w:left="360" w:hangingChars="150" w:hanging="360"/>
              <w:jc w:val="left"/>
              <w:rPr>
                <w:rFonts w:ascii="Times New Roman" w:hAnsi="Times New Roman"/>
                <w:sz w:val="24"/>
                <w:lang w:val="en-GB" w:eastAsia="en-US"/>
              </w:rPr>
            </w:pPr>
            <w:r>
              <w:rPr>
                <w:rFonts w:ascii="Times New Roman" w:hAnsi="Times New Roman"/>
                <w:sz w:val="24"/>
                <w:lang w:val="en-GB" w:eastAsia="en-US"/>
              </w:rPr>
              <w:t xml:space="preserve">Byte </w:t>
            </w:r>
            <w:proofErr w:type="gramStart"/>
            <w:r>
              <w:rPr>
                <w:rFonts w:ascii="Times New Roman" w:hAnsi="Times New Roman"/>
                <w:sz w:val="24"/>
                <w:lang w:val="en-GB" w:eastAsia="en-US"/>
              </w:rPr>
              <w:t>5  Terminal</w:t>
            </w:r>
            <w:proofErr w:type="gramEnd"/>
            <w:r>
              <w:rPr>
                <w:rFonts w:ascii="Times New Roman" w:hAnsi="Times New Roman"/>
                <w:sz w:val="24"/>
                <w:lang w:val="en-GB" w:eastAsia="en-US"/>
              </w:rPr>
              <w:t xml:space="preserve"> Action Analysis</w:t>
            </w:r>
          </w:p>
          <w:p w14:paraId="094E1F92" w14:textId="77777777" w:rsidR="006575A0" w:rsidRDefault="007443E2">
            <w:pPr>
              <w:ind w:left="360" w:hangingChars="150" w:hanging="36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Terminal</w:t>
            </w:r>
            <w:proofErr w:type="gramEnd"/>
            <w:r>
              <w:rPr>
                <w:rFonts w:ascii="Times New Roman" w:hAnsi="Times New Roman"/>
                <w:sz w:val="24"/>
                <w:lang w:val="en-GB" w:eastAsia="en-US"/>
              </w:rPr>
              <w:t xml:space="preserve"> Action Codes supported</w:t>
            </w:r>
            <w:r>
              <w:rPr>
                <w:rFonts w:ascii="Times New Roman" w:hAnsi="Times New Roman"/>
                <w:sz w:val="24"/>
                <w:lang w:val="en-GB" w:eastAsia="en-US"/>
              </w:rPr>
              <w:br/>
              <w:t xml:space="preserve">bit 7  </w:t>
            </w:r>
            <w:bookmarkStart w:id="290" w:name="OLE_LINK100"/>
            <w:bookmarkStart w:id="291" w:name="OLE_LINK99"/>
            <w:r>
              <w:rPr>
                <w:rFonts w:ascii="Times New Roman" w:hAnsi="Times New Roman"/>
                <w:sz w:val="24"/>
                <w:lang w:val="en-GB" w:eastAsia="en-US"/>
              </w:rPr>
              <w:t xml:space="preserve">process TAC-default prior to first </w:t>
            </w:r>
            <w:proofErr w:type="spellStart"/>
            <w:r>
              <w:rPr>
                <w:rFonts w:ascii="Times New Roman" w:hAnsi="Times New Roman"/>
                <w:sz w:val="24"/>
                <w:lang w:val="en-GB" w:eastAsia="en-US"/>
              </w:rPr>
              <w:t>GenAC</w:t>
            </w:r>
            <w:bookmarkEnd w:id="290"/>
            <w:bookmarkEnd w:id="291"/>
            <w:proofErr w:type="spellEnd"/>
            <w:r>
              <w:rPr>
                <w:rFonts w:ascii="Times New Roman" w:hAnsi="Times New Roman"/>
                <w:sz w:val="24"/>
                <w:lang w:val="en-GB" w:eastAsia="en-US"/>
              </w:rPr>
              <w:br/>
              <w:t xml:space="preserve">bit 6  process TAC-default after first </w:t>
            </w:r>
            <w:proofErr w:type="spellStart"/>
            <w:r>
              <w:rPr>
                <w:rFonts w:ascii="Times New Roman" w:hAnsi="Times New Roman"/>
                <w:sz w:val="24"/>
                <w:lang w:val="en-GB" w:eastAsia="en-US"/>
              </w:rPr>
              <w:t>GenAC</w:t>
            </w:r>
            <w:proofErr w:type="spellEnd"/>
            <w:r>
              <w:rPr>
                <w:rFonts w:ascii="Times New Roman" w:hAnsi="Times New Roman"/>
                <w:sz w:val="24"/>
                <w:lang w:val="en-GB" w:eastAsia="en-US"/>
              </w:rPr>
              <w:br/>
              <w:t xml:space="preserve">bit 5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bit 4  TAC/IAC-Default process when unable to go online</w:t>
            </w:r>
            <w:r>
              <w:rPr>
                <w:rFonts w:ascii="Times New Roman" w:hAnsi="Times New Roman"/>
                <w:sz w:val="24"/>
                <w:lang w:val="en-GB" w:eastAsia="en-US"/>
              </w:rPr>
              <w:br/>
              <w:t xml:space="preserve">bit 3-bit 1 </w:t>
            </w:r>
            <w:proofErr w:type="spellStart"/>
            <w:r>
              <w:rPr>
                <w:rFonts w:ascii="Times New Roman" w:hAnsi="Times New Roman"/>
                <w:sz w:val="24"/>
                <w:lang w:val="en-GB" w:eastAsia="en-US"/>
              </w:rPr>
              <w:t>Rfu</w:t>
            </w:r>
            <w:proofErr w:type="spellEnd"/>
          </w:p>
          <w:p w14:paraId="151DDE30" w14:textId="77777777" w:rsidR="006575A0" w:rsidRDefault="007443E2">
            <w:pPr>
              <w:ind w:firstLineChars="0" w:firstLine="0"/>
              <w:jc w:val="left"/>
              <w:rPr>
                <w:rFonts w:ascii="Times New Roman" w:hAnsi="Times New Roman"/>
                <w:sz w:val="24"/>
                <w:lang w:val="en-GB" w:eastAsia="en-US"/>
              </w:rPr>
            </w:pPr>
            <w:bookmarkStart w:id="292" w:name="OLE_LINK101"/>
            <w:bookmarkStart w:id="293" w:name="OLE_LINK102"/>
            <w:r>
              <w:rPr>
                <w:rFonts w:ascii="Times New Roman" w:hAnsi="Times New Roman"/>
                <w:sz w:val="24"/>
                <w:lang w:val="en-GB" w:eastAsia="en-US"/>
              </w:rPr>
              <w:t xml:space="preserve">Byte </w:t>
            </w:r>
            <w:proofErr w:type="gramStart"/>
            <w:r>
              <w:rPr>
                <w:rFonts w:ascii="Times New Roman" w:hAnsi="Times New Roman"/>
                <w:sz w:val="24"/>
                <w:lang w:val="en-GB" w:eastAsia="en-US"/>
              </w:rPr>
              <w:t>6  Completion</w:t>
            </w:r>
            <w:proofErr w:type="gramEnd"/>
            <w:r>
              <w:rPr>
                <w:rFonts w:ascii="Times New Roman" w:hAnsi="Times New Roman"/>
                <w:sz w:val="24"/>
                <w:lang w:val="en-GB" w:eastAsia="en-US"/>
              </w:rPr>
              <w:t xml:space="preserve"> Process</w:t>
            </w:r>
          </w:p>
          <w:p w14:paraId="35E1891E" w14:textId="77777777" w:rsidR="006575A0" w:rsidRDefault="007443E2">
            <w:pPr>
              <w:ind w:left="360" w:hangingChars="150" w:hanging="36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 xml:space="preserve">8  </w:t>
            </w:r>
            <w:proofErr w:type="spellStart"/>
            <w:r>
              <w:rPr>
                <w:rFonts w:ascii="Times New Roman" w:hAnsi="Times New Roman"/>
                <w:sz w:val="24"/>
                <w:lang w:val="en-GB" w:eastAsia="en-US"/>
              </w:rPr>
              <w:t>Rfu</w:t>
            </w:r>
            <w:proofErr w:type="spellEnd"/>
            <w:proofErr w:type="gramEnd"/>
            <w:r>
              <w:rPr>
                <w:rFonts w:ascii="Times New Roman" w:hAnsi="Times New Roman"/>
                <w:sz w:val="24"/>
                <w:lang w:val="en-GB" w:eastAsia="en-US"/>
              </w:rPr>
              <w:br/>
              <w:t xml:space="preserve">bit 7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 xml:space="preserve">bit 6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bit 5  Issuer Referrals</w:t>
            </w:r>
            <w:r>
              <w:rPr>
                <w:rFonts w:ascii="Times New Roman" w:hAnsi="Times New Roman"/>
                <w:sz w:val="24"/>
                <w:lang w:val="en-GB" w:eastAsia="en-US"/>
              </w:rPr>
              <w:br/>
              <w:t xml:space="preserve">bit 4-bit1 </w:t>
            </w:r>
            <w:proofErr w:type="spellStart"/>
            <w:r>
              <w:rPr>
                <w:rFonts w:ascii="Times New Roman" w:hAnsi="Times New Roman"/>
                <w:sz w:val="24"/>
                <w:lang w:val="en-GB" w:eastAsia="en-US"/>
              </w:rPr>
              <w:t>Rfu</w:t>
            </w:r>
            <w:bookmarkEnd w:id="292"/>
            <w:bookmarkEnd w:id="293"/>
            <w:proofErr w:type="spellEnd"/>
          </w:p>
          <w:p w14:paraId="285607C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Byte </w:t>
            </w:r>
            <w:proofErr w:type="gramStart"/>
            <w:r>
              <w:rPr>
                <w:rFonts w:ascii="Times New Roman" w:hAnsi="Times New Roman"/>
                <w:sz w:val="24"/>
                <w:lang w:val="en-GB" w:eastAsia="en-US"/>
              </w:rPr>
              <w:t>7  Others</w:t>
            </w:r>
            <w:proofErr w:type="gramEnd"/>
          </w:p>
          <w:p w14:paraId="0775733A" w14:textId="77777777" w:rsidR="006575A0" w:rsidRDefault="007443E2">
            <w:pPr>
              <w:ind w:left="360" w:hangingChars="150" w:hanging="36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support</w:t>
            </w:r>
            <w:proofErr w:type="gramEnd"/>
            <w:r>
              <w:rPr>
                <w:rFonts w:ascii="Times New Roman" w:hAnsi="Times New Roman"/>
                <w:sz w:val="24"/>
                <w:lang w:val="en-GB" w:eastAsia="en-US"/>
              </w:rPr>
              <w:t xml:space="preserve"> account type selection</w:t>
            </w:r>
            <w:r>
              <w:rPr>
                <w:rFonts w:ascii="Times New Roman" w:hAnsi="Times New Roman"/>
                <w:sz w:val="24"/>
                <w:lang w:val="en-GB" w:eastAsia="en-US"/>
              </w:rPr>
              <w:br/>
              <w:t xml:space="preserve">bit 7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 xml:space="preserve">bit 6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 xml:space="preserve">bit 5  support default UDOL (used for </w:t>
            </w:r>
            <w:proofErr w:type="spellStart"/>
            <w:r>
              <w:rPr>
                <w:rFonts w:ascii="Times New Roman" w:hAnsi="Times New Roman"/>
                <w:sz w:val="24"/>
                <w:lang w:val="en-GB" w:eastAsia="en-US"/>
              </w:rPr>
              <w:t>Paypass</w:t>
            </w:r>
            <w:proofErr w:type="spellEnd"/>
            <w:r>
              <w:rPr>
                <w:rFonts w:ascii="Times New Roman" w:hAnsi="Times New Roman"/>
                <w:sz w:val="24"/>
                <w:lang w:val="en-GB" w:eastAsia="en-US"/>
              </w:rPr>
              <w:t xml:space="preserve"> only )</w:t>
            </w:r>
            <w:r>
              <w:rPr>
                <w:rFonts w:ascii="Times New Roman" w:hAnsi="Times New Roman"/>
                <w:sz w:val="24"/>
                <w:lang w:val="en-GB" w:eastAsia="en-US"/>
              </w:rPr>
              <w:br/>
              <w:t xml:space="preserve">bit 4-bit1 </w:t>
            </w:r>
            <w:proofErr w:type="spellStart"/>
            <w:r>
              <w:rPr>
                <w:rFonts w:ascii="Times New Roman" w:hAnsi="Times New Roman"/>
                <w:sz w:val="24"/>
                <w:lang w:val="en-GB" w:eastAsia="en-US"/>
              </w:rPr>
              <w:t>Rfu</w:t>
            </w:r>
            <w:proofErr w:type="spellEnd"/>
          </w:p>
          <w:p w14:paraId="3FD23D4E" w14:textId="77777777" w:rsidR="006575A0" w:rsidRDefault="006575A0">
            <w:pPr>
              <w:ind w:left="360" w:hangingChars="150" w:hanging="360"/>
              <w:jc w:val="left"/>
              <w:rPr>
                <w:rFonts w:ascii="Times New Roman" w:hAnsi="Times New Roman"/>
                <w:sz w:val="24"/>
                <w:lang w:val="en-GB" w:eastAsia="en-US"/>
              </w:rPr>
            </w:pPr>
          </w:p>
        </w:tc>
        <w:bookmarkEnd w:id="289"/>
      </w:tr>
      <w:tr w:rsidR="006575A0" w14:paraId="534CBA17" w14:textId="77777777">
        <w:tc>
          <w:tcPr>
            <w:tcW w:w="3370" w:type="dxa"/>
            <w:tcBorders>
              <w:top w:val="single" w:sz="4" w:space="0" w:color="auto"/>
              <w:left w:val="single" w:sz="4" w:space="0" w:color="auto"/>
              <w:bottom w:val="single" w:sz="4" w:space="0" w:color="auto"/>
              <w:right w:val="single" w:sz="4" w:space="0" w:color="auto"/>
            </w:tcBorders>
          </w:tcPr>
          <w:p w14:paraId="6CA321E1" w14:textId="77777777" w:rsidR="006575A0" w:rsidRDefault="006575A0">
            <w:pPr>
              <w:ind w:firstLineChars="0" w:firstLine="0"/>
              <w:jc w:val="left"/>
              <w:rPr>
                <w:rFonts w:ascii="Times New Roman" w:hAnsi="Times New Roman"/>
                <w:sz w:val="24"/>
                <w:lang w:val="en-GB" w:eastAsia="en-US"/>
              </w:rPr>
            </w:pPr>
          </w:p>
        </w:tc>
        <w:tc>
          <w:tcPr>
            <w:tcW w:w="1417" w:type="dxa"/>
            <w:tcBorders>
              <w:top w:val="single" w:sz="4" w:space="0" w:color="auto"/>
              <w:left w:val="single" w:sz="4" w:space="0" w:color="auto"/>
              <w:bottom w:val="single" w:sz="4" w:space="0" w:color="auto"/>
              <w:right w:val="single" w:sz="4" w:space="0" w:color="auto"/>
            </w:tcBorders>
          </w:tcPr>
          <w:p w14:paraId="4957B58A" w14:textId="77777777" w:rsidR="006575A0" w:rsidRDefault="006575A0">
            <w:pPr>
              <w:ind w:firstLineChars="0" w:firstLine="0"/>
              <w:jc w:val="left"/>
              <w:rPr>
                <w:rFonts w:ascii="Times New Roman" w:hAnsi="Times New Roman"/>
                <w:sz w:val="24"/>
                <w:lang w:val="en-GB" w:eastAsia="en-US"/>
              </w:rPr>
            </w:pPr>
          </w:p>
        </w:tc>
        <w:tc>
          <w:tcPr>
            <w:tcW w:w="6403" w:type="dxa"/>
            <w:tcBorders>
              <w:top w:val="single" w:sz="4" w:space="0" w:color="auto"/>
              <w:left w:val="single" w:sz="4" w:space="0" w:color="auto"/>
              <w:bottom w:val="single" w:sz="4" w:space="0" w:color="auto"/>
              <w:right w:val="single" w:sz="4" w:space="0" w:color="auto"/>
            </w:tcBorders>
          </w:tcPr>
          <w:p w14:paraId="44DC5243" w14:textId="77777777" w:rsidR="006575A0" w:rsidRDefault="006575A0">
            <w:pPr>
              <w:ind w:firstLineChars="0" w:firstLine="0"/>
              <w:jc w:val="left"/>
              <w:rPr>
                <w:rFonts w:ascii="Times New Roman" w:hAnsi="Times New Roman"/>
                <w:sz w:val="24"/>
                <w:lang w:val="en-GB" w:eastAsia="en-US"/>
              </w:rPr>
            </w:pPr>
          </w:p>
        </w:tc>
      </w:tr>
    </w:tbl>
    <w:p w14:paraId="418BF7D2" w14:textId="77777777" w:rsidR="006575A0" w:rsidRDefault="006575A0">
      <w:pPr>
        <w:ind w:firstLine="440"/>
        <w:rPr>
          <w:lang w:val="en-US" w:eastAsia="zh-CN"/>
        </w:rPr>
      </w:pPr>
    </w:p>
    <w:p w14:paraId="31AF099C" w14:textId="77777777" w:rsidR="006575A0" w:rsidRDefault="007443E2">
      <w:pPr>
        <w:pStyle w:val="4"/>
        <w:ind w:firstLine="562"/>
        <w:rPr>
          <w:lang w:eastAsia="zh-CN"/>
        </w:rPr>
      </w:pPr>
      <w:r>
        <w:rPr>
          <w:rFonts w:hint="eastAsia"/>
          <w:lang w:val="en-US" w:eastAsia="zh-CN"/>
        </w:rPr>
        <w:t>6.5.2</w:t>
      </w:r>
      <w:r>
        <w:rPr>
          <w:lang w:val="en-US" w:eastAsia="zh-CN"/>
        </w:rPr>
        <w:t xml:space="preserve"> </w:t>
      </w:r>
      <w:r>
        <w:rPr>
          <w:rFonts w:hint="eastAsia"/>
          <w:lang w:eastAsia="zh-CN"/>
        </w:rPr>
        <w:t>非接</w:t>
      </w:r>
      <w:r>
        <w:rPr>
          <w:lang w:eastAsia="zh-CN"/>
        </w:rPr>
        <w:t>接口的</w:t>
      </w:r>
      <w:r>
        <w:rPr>
          <w:rFonts w:hint="eastAsia"/>
          <w:lang w:eastAsia="zh-CN"/>
        </w:rPr>
        <w:t>终端配置</w:t>
      </w:r>
      <w:r>
        <w:rPr>
          <w:lang w:eastAsia="zh-CN"/>
        </w:rPr>
        <w:t>数据</w:t>
      </w:r>
      <w:r>
        <w:rPr>
          <w:rFonts w:hint="eastAsia"/>
          <w:lang w:eastAsia="zh-CN"/>
        </w:rPr>
        <w:t>项</w:t>
      </w:r>
    </w:p>
    <w:tbl>
      <w:tblPr>
        <w:tblStyle w:val="af9"/>
        <w:tblpPr w:leftFromText="180" w:rightFromText="180" w:vertAnchor="text" w:horzAnchor="margin" w:tblpXSpec="center" w:tblpY="512"/>
        <w:tblW w:w="11190" w:type="dxa"/>
        <w:tblLayout w:type="fixed"/>
        <w:tblLook w:val="04A0" w:firstRow="1" w:lastRow="0" w:firstColumn="1" w:lastColumn="0" w:noHBand="0" w:noVBand="1"/>
      </w:tblPr>
      <w:tblGrid>
        <w:gridCol w:w="3370"/>
        <w:gridCol w:w="1297"/>
        <w:gridCol w:w="6523"/>
      </w:tblGrid>
      <w:tr w:rsidR="006575A0" w14:paraId="339EC34C" w14:textId="77777777">
        <w:tc>
          <w:tcPr>
            <w:tcW w:w="3370" w:type="dxa"/>
            <w:tcBorders>
              <w:top w:val="single" w:sz="4" w:space="0" w:color="auto"/>
              <w:left w:val="single" w:sz="4" w:space="0" w:color="auto"/>
              <w:bottom w:val="single" w:sz="4" w:space="0" w:color="auto"/>
              <w:right w:val="single" w:sz="4" w:space="0" w:color="auto"/>
            </w:tcBorders>
          </w:tcPr>
          <w:p w14:paraId="231062BE"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297" w:type="dxa"/>
            <w:tcBorders>
              <w:top w:val="single" w:sz="4" w:space="0" w:color="auto"/>
              <w:left w:val="single" w:sz="4" w:space="0" w:color="auto"/>
              <w:bottom w:val="single" w:sz="4" w:space="0" w:color="auto"/>
              <w:right w:val="single" w:sz="4" w:space="0" w:color="auto"/>
            </w:tcBorders>
          </w:tcPr>
          <w:p w14:paraId="46A8C7EC"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523" w:type="dxa"/>
            <w:tcBorders>
              <w:top w:val="single" w:sz="4" w:space="0" w:color="auto"/>
              <w:left w:val="single" w:sz="4" w:space="0" w:color="auto"/>
              <w:bottom w:val="single" w:sz="4" w:space="0" w:color="auto"/>
              <w:right w:val="single" w:sz="4" w:space="0" w:color="auto"/>
            </w:tcBorders>
          </w:tcPr>
          <w:p w14:paraId="540A8BB7"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69C09F39" w14:textId="77777777">
        <w:tc>
          <w:tcPr>
            <w:tcW w:w="3370" w:type="dxa"/>
            <w:tcBorders>
              <w:top w:val="single" w:sz="4" w:space="0" w:color="auto"/>
              <w:left w:val="single" w:sz="4" w:space="0" w:color="auto"/>
              <w:bottom w:val="single" w:sz="4" w:space="0" w:color="auto"/>
              <w:right w:val="single" w:sz="4" w:space="0" w:color="auto"/>
            </w:tcBorders>
          </w:tcPr>
          <w:p w14:paraId="6CB70FF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_EMVPARAM_5F2A_TRANSCCODE</w:t>
            </w:r>
          </w:p>
        </w:tc>
        <w:tc>
          <w:tcPr>
            <w:tcW w:w="1297" w:type="dxa"/>
            <w:tcBorders>
              <w:top w:val="single" w:sz="4" w:space="0" w:color="auto"/>
              <w:left w:val="single" w:sz="4" w:space="0" w:color="auto"/>
              <w:bottom w:val="single" w:sz="4" w:space="0" w:color="auto"/>
              <w:right w:val="single" w:sz="4" w:space="0" w:color="auto"/>
            </w:tcBorders>
          </w:tcPr>
          <w:p w14:paraId="45EBD93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Tag:5F2A</w:t>
            </w:r>
            <w:r>
              <w:rPr>
                <w:rFonts w:ascii="Times New Roman" w:hAnsi="Times New Roman"/>
                <w:sz w:val="24"/>
                <w:lang w:val="en-GB" w:eastAsia="en-US"/>
              </w:rPr>
              <w:br/>
              <w:t>Length: 2</w:t>
            </w:r>
            <w:r>
              <w:rPr>
                <w:rFonts w:ascii="Times New Roman" w:hAnsi="Times New Roman"/>
                <w:sz w:val="24"/>
                <w:lang w:val="en-GB" w:eastAsia="en-US"/>
              </w:rPr>
              <w:br/>
              <w:t>Format: n3</w:t>
            </w:r>
          </w:p>
        </w:tc>
        <w:tc>
          <w:tcPr>
            <w:tcW w:w="6523" w:type="dxa"/>
            <w:tcBorders>
              <w:top w:val="single" w:sz="4" w:space="0" w:color="auto"/>
              <w:left w:val="single" w:sz="4" w:space="0" w:color="auto"/>
              <w:bottom w:val="single" w:sz="4" w:space="0" w:color="auto"/>
              <w:right w:val="single" w:sz="4" w:space="0" w:color="auto"/>
            </w:tcBorders>
          </w:tcPr>
          <w:p w14:paraId="03F8B0E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Transaction Currency Code.</w:t>
            </w:r>
            <w:r>
              <w:rPr>
                <w:rFonts w:ascii="Times New Roman" w:hAnsi="Times New Roman"/>
                <w:sz w:val="24"/>
                <w:lang w:val="en-GB" w:eastAsia="en-US"/>
              </w:rPr>
              <w:br/>
              <w:t>Indicates the currency code of the transaction according to ISO 4217.</w:t>
            </w:r>
          </w:p>
          <w:p w14:paraId="76A66D6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 CLSS this is supposed to be an AID item but adding it here since it is defined as a Terminal parameter by some CT EMV Kernels and makes better sense.</w:t>
            </w:r>
          </w:p>
        </w:tc>
      </w:tr>
      <w:tr w:rsidR="006575A0" w14:paraId="7F14F485" w14:textId="77777777">
        <w:tc>
          <w:tcPr>
            <w:tcW w:w="3370" w:type="dxa"/>
            <w:tcBorders>
              <w:top w:val="single" w:sz="4" w:space="0" w:color="auto"/>
              <w:left w:val="single" w:sz="4" w:space="0" w:color="auto"/>
              <w:bottom w:val="single" w:sz="4" w:space="0" w:color="auto"/>
              <w:right w:val="single" w:sz="4" w:space="0" w:color="auto"/>
            </w:tcBorders>
          </w:tcPr>
          <w:p w14:paraId="1DA9499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_EMVPARAM_5F36_TRANSCEXP</w:t>
            </w:r>
          </w:p>
        </w:tc>
        <w:tc>
          <w:tcPr>
            <w:tcW w:w="1297" w:type="dxa"/>
            <w:tcBorders>
              <w:top w:val="single" w:sz="4" w:space="0" w:color="auto"/>
              <w:left w:val="single" w:sz="4" w:space="0" w:color="auto"/>
              <w:bottom w:val="single" w:sz="4" w:space="0" w:color="auto"/>
              <w:right w:val="single" w:sz="4" w:space="0" w:color="auto"/>
            </w:tcBorders>
          </w:tcPr>
          <w:p w14:paraId="0277FCD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Tag:5F36</w:t>
            </w:r>
            <w:r>
              <w:rPr>
                <w:rFonts w:ascii="Times New Roman" w:hAnsi="Times New Roman"/>
                <w:sz w:val="24"/>
                <w:lang w:val="en-GB" w:eastAsia="en-US"/>
              </w:rPr>
              <w:br/>
              <w:t>Length: 1</w:t>
            </w:r>
            <w:r>
              <w:rPr>
                <w:rFonts w:ascii="Times New Roman" w:hAnsi="Times New Roman"/>
                <w:sz w:val="24"/>
                <w:lang w:val="en-GB" w:eastAsia="en-US"/>
              </w:rPr>
              <w:br/>
              <w:t>Format: n1</w:t>
            </w:r>
          </w:p>
        </w:tc>
        <w:tc>
          <w:tcPr>
            <w:tcW w:w="6523" w:type="dxa"/>
            <w:tcBorders>
              <w:top w:val="single" w:sz="4" w:space="0" w:color="auto"/>
              <w:left w:val="single" w:sz="4" w:space="0" w:color="auto"/>
              <w:bottom w:val="single" w:sz="4" w:space="0" w:color="auto"/>
              <w:right w:val="single" w:sz="4" w:space="0" w:color="auto"/>
            </w:tcBorders>
          </w:tcPr>
          <w:p w14:paraId="502AC02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Transaction Currency Exponent.</w:t>
            </w:r>
            <w:r>
              <w:rPr>
                <w:rFonts w:ascii="Times New Roman" w:hAnsi="Times New Roman"/>
                <w:sz w:val="24"/>
                <w:lang w:val="en-GB" w:eastAsia="en-US"/>
              </w:rPr>
              <w:br/>
              <w:t>Indicates the implied position of the decimal point from the right of the transaction amount</w:t>
            </w:r>
          </w:p>
          <w:p w14:paraId="131A9D6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represented according to ISO 4217</w:t>
            </w:r>
          </w:p>
        </w:tc>
      </w:tr>
      <w:tr w:rsidR="006575A0" w14:paraId="0EF0F05B" w14:textId="77777777">
        <w:tc>
          <w:tcPr>
            <w:tcW w:w="3370" w:type="dxa"/>
            <w:tcBorders>
              <w:top w:val="single" w:sz="4" w:space="0" w:color="auto"/>
              <w:left w:val="single" w:sz="4" w:space="0" w:color="auto"/>
              <w:bottom w:val="single" w:sz="4" w:space="0" w:color="auto"/>
              <w:right w:val="single" w:sz="4" w:space="0" w:color="auto"/>
            </w:tcBorders>
          </w:tcPr>
          <w:p w14:paraId="61F5816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_EMVPARAM_9F1A_TERMCCODE</w:t>
            </w:r>
          </w:p>
        </w:tc>
        <w:tc>
          <w:tcPr>
            <w:tcW w:w="1297" w:type="dxa"/>
            <w:tcBorders>
              <w:top w:val="single" w:sz="4" w:space="0" w:color="auto"/>
              <w:left w:val="single" w:sz="4" w:space="0" w:color="auto"/>
              <w:bottom w:val="single" w:sz="4" w:space="0" w:color="auto"/>
              <w:right w:val="single" w:sz="4" w:space="0" w:color="auto"/>
            </w:tcBorders>
          </w:tcPr>
          <w:p w14:paraId="2273678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Tag:9F1A</w:t>
            </w:r>
            <w:r>
              <w:rPr>
                <w:rFonts w:ascii="Times New Roman" w:hAnsi="Times New Roman"/>
                <w:sz w:val="24"/>
                <w:lang w:val="en-GB" w:eastAsia="en-US"/>
              </w:rPr>
              <w:br/>
              <w:t>Length: 2</w:t>
            </w:r>
            <w:r>
              <w:rPr>
                <w:rFonts w:ascii="Times New Roman" w:hAnsi="Times New Roman"/>
                <w:sz w:val="24"/>
                <w:lang w:val="en-GB" w:eastAsia="en-US"/>
              </w:rPr>
              <w:br/>
              <w:t>Format: n3</w:t>
            </w:r>
          </w:p>
        </w:tc>
        <w:tc>
          <w:tcPr>
            <w:tcW w:w="6523" w:type="dxa"/>
            <w:tcBorders>
              <w:top w:val="single" w:sz="4" w:space="0" w:color="auto"/>
              <w:left w:val="single" w:sz="4" w:space="0" w:color="auto"/>
              <w:bottom w:val="single" w:sz="4" w:space="0" w:color="auto"/>
              <w:right w:val="single" w:sz="4" w:space="0" w:color="auto"/>
            </w:tcBorders>
          </w:tcPr>
          <w:p w14:paraId="4058591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Country Code</w:t>
            </w:r>
            <w:r>
              <w:rPr>
                <w:rFonts w:ascii="Times New Roman" w:hAnsi="Times New Roman"/>
                <w:sz w:val="24"/>
                <w:lang w:val="en-GB" w:eastAsia="en-US"/>
              </w:rPr>
              <w:br/>
              <w:t>Indicates the country of the terminal,</w:t>
            </w:r>
          </w:p>
          <w:p w14:paraId="185EFBD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represented according to ISO 3166</w:t>
            </w:r>
          </w:p>
        </w:tc>
      </w:tr>
      <w:tr w:rsidR="006575A0" w14:paraId="60AC2516" w14:textId="77777777">
        <w:trPr>
          <w:trHeight w:val="3039"/>
        </w:trPr>
        <w:tc>
          <w:tcPr>
            <w:tcW w:w="3370" w:type="dxa"/>
            <w:tcBorders>
              <w:top w:val="single" w:sz="4" w:space="0" w:color="auto"/>
              <w:left w:val="single" w:sz="4" w:space="0" w:color="auto"/>
              <w:bottom w:val="single" w:sz="4" w:space="0" w:color="auto"/>
              <w:right w:val="single" w:sz="4" w:space="0" w:color="auto"/>
            </w:tcBorders>
          </w:tcPr>
          <w:p w14:paraId="4C4186D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_EMVPARAM_9F35_TYPE</w:t>
            </w:r>
          </w:p>
        </w:tc>
        <w:tc>
          <w:tcPr>
            <w:tcW w:w="1297" w:type="dxa"/>
            <w:tcBorders>
              <w:top w:val="single" w:sz="4" w:space="0" w:color="auto"/>
              <w:left w:val="single" w:sz="4" w:space="0" w:color="auto"/>
              <w:bottom w:val="single" w:sz="4" w:space="0" w:color="auto"/>
              <w:right w:val="single" w:sz="4" w:space="0" w:color="auto"/>
            </w:tcBorders>
          </w:tcPr>
          <w:p w14:paraId="08DE86E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Tag:9F35</w:t>
            </w:r>
            <w:r>
              <w:rPr>
                <w:rFonts w:ascii="Times New Roman" w:hAnsi="Times New Roman"/>
                <w:sz w:val="24"/>
                <w:lang w:val="en-GB" w:eastAsia="en-US"/>
              </w:rPr>
              <w:br/>
              <w:t>Length:1</w:t>
            </w:r>
            <w:r>
              <w:rPr>
                <w:rFonts w:ascii="Times New Roman" w:hAnsi="Times New Roman"/>
                <w:sz w:val="24"/>
                <w:lang w:val="en-GB" w:eastAsia="en-US"/>
              </w:rPr>
              <w:br/>
            </w:r>
            <w:proofErr w:type="gramStart"/>
            <w:r>
              <w:rPr>
                <w:rFonts w:ascii="Times New Roman" w:hAnsi="Times New Roman"/>
                <w:sz w:val="24"/>
                <w:lang w:val="en-GB" w:eastAsia="en-US"/>
              </w:rPr>
              <w:t>Format:n</w:t>
            </w:r>
            <w:proofErr w:type="gramEnd"/>
            <w:r>
              <w:rPr>
                <w:rFonts w:ascii="Times New Roman" w:hAnsi="Times New Roman"/>
                <w:sz w:val="24"/>
                <w:lang w:val="en-GB" w:eastAsia="en-US"/>
              </w:rPr>
              <w:t>2</w:t>
            </w:r>
          </w:p>
        </w:tc>
        <w:tc>
          <w:tcPr>
            <w:tcW w:w="6523" w:type="dxa"/>
            <w:tcBorders>
              <w:top w:val="single" w:sz="4" w:space="0" w:color="auto"/>
              <w:left w:val="single" w:sz="4" w:space="0" w:color="auto"/>
              <w:bottom w:val="single" w:sz="4" w:space="0" w:color="auto"/>
              <w:right w:val="single" w:sz="4" w:space="0" w:color="auto"/>
            </w:tcBorders>
          </w:tcPr>
          <w:p w14:paraId="5BEAFB0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Type</w:t>
            </w:r>
            <w:r>
              <w:rPr>
                <w:rFonts w:ascii="Times New Roman" w:hAnsi="Times New Roman"/>
                <w:sz w:val="24"/>
                <w:lang w:val="en-GB" w:eastAsia="en-US"/>
              </w:rPr>
              <w:br/>
              <w:t>Indicates the environment of the terminal</w:t>
            </w:r>
            <w:r>
              <w:rPr>
                <w:rFonts w:ascii="Times New Roman" w:hAnsi="Times New Roman"/>
                <w:sz w:val="24"/>
                <w:lang w:val="en-GB" w:eastAsia="en-US"/>
              </w:rPr>
              <w:br/>
              <w:t>its communications capability, and its operational control</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07EF3574" wp14:editId="7EE245AE">
                  <wp:extent cx="3981450" cy="2152650"/>
                  <wp:effectExtent l="0" t="0" r="0" b="0"/>
                  <wp:docPr id="2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81450" cy="2152650"/>
                          </a:xfrm>
                          <a:prstGeom prst="rect">
                            <a:avLst/>
                          </a:prstGeom>
                          <a:noFill/>
                          <a:ln>
                            <a:noFill/>
                          </a:ln>
                        </pic:spPr>
                      </pic:pic>
                    </a:graphicData>
                  </a:graphic>
                </wp:inline>
              </w:drawing>
            </w:r>
          </w:p>
        </w:tc>
      </w:tr>
      <w:tr w:rsidR="006575A0" w14:paraId="3593316A" w14:textId="77777777">
        <w:tc>
          <w:tcPr>
            <w:tcW w:w="3370" w:type="dxa"/>
            <w:tcBorders>
              <w:top w:val="single" w:sz="4" w:space="0" w:color="auto"/>
              <w:left w:val="single" w:sz="4" w:space="0" w:color="auto"/>
              <w:bottom w:val="single" w:sz="4" w:space="0" w:color="auto"/>
              <w:right w:val="single" w:sz="4" w:space="0" w:color="auto"/>
            </w:tcBorders>
          </w:tcPr>
          <w:p w14:paraId="4717A10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_EMVPARAM_9F1B_FLOORLIMIT</w:t>
            </w:r>
          </w:p>
        </w:tc>
        <w:tc>
          <w:tcPr>
            <w:tcW w:w="1297" w:type="dxa"/>
            <w:tcBorders>
              <w:top w:val="single" w:sz="4" w:space="0" w:color="auto"/>
              <w:left w:val="single" w:sz="4" w:space="0" w:color="auto"/>
              <w:bottom w:val="single" w:sz="4" w:space="0" w:color="auto"/>
              <w:right w:val="single" w:sz="4" w:space="0" w:color="auto"/>
            </w:tcBorders>
          </w:tcPr>
          <w:p w14:paraId="7089297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Tag:9F1B</w:t>
            </w:r>
            <w:r>
              <w:rPr>
                <w:rFonts w:ascii="Times New Roman" w:hAnsi="Times New Roman"/>
                <w:sz w:val="24"/>
                <w:lang w:val="en-GB" w:eastAsia="en-US"/>
              </w:rPr>
              <w:br/>
              <w:t>Length:4</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59087C3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Floor Limit</w:t>
            </w:r>
            <w:r>
              <w:rPr>
                <w:rFonts w:ascii="Times New Roman" w:hAnsi="Times New Roman"/>
                <w:sz w:val="24"/>
                <w:lang w:val="en-GB" w:eastAsia="en-US"/>
              </w:rPr>
              <w:br/>
              <w:t>Indicates the floor limit in the terminal in conjunction with the AID</w:t>
            </w:r>
          </w:p>
        </w:tc>
      </w:tr>
      <w:tr w:rsidR="006575A0" w14:paraId="64E2DCBC" w14:textId="77777777">
        <w:tc>
          <w:tcPr>
            <w:tcW w:w="3370" w:type="dxa"/>
            <w:tcBorders>
              <w:top w:val="single" w:sz="4" w:space="0" w:color="auto"/>
              <w:left w:val="single" w:sz="4" w:space="0" w:color="auto"/>
              <w:bottom w:val="single" w:sz="4" w:space="0" w:color="auto"/>
              <w:right w:val="single" w:sz="4" w:space="0" w:color="auto"/>
            </w:tcBorders>
          </w:tcPr>
          <w:p w14:paraId="6ADB6FA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_EMVPARAM_9F1C_TERMID</w:t>
            </w:r>
          </w:p>
        </w:tc>
        <w:tc>
          <w:tcPr>
            <w:tcW w:w="1297" w:type="dxa"/>
            <w:tcBorders>
              <w:top w:val="single" w:sz="4" w:space="0" w:color="auto"/>
              <w:left w:val="single" w:sz="4" w:space="0" w:color="auto"/>
              <w:bottom w:val="single" w:sz="4" w:space="0" w:color="auto"/>
              <w:right w:val="single" w:sz="4" w:space="0" w:color="auto"/>
            </w:tcBorders>
          </w:tcPr>
          <w:p w14:paraId="7F56F95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Tag:9F1C</w:t>
            </w:r>
            <w:r>
              <w:rPr>
                <w:rFonts w:ascii="Times New Roman" w:hAnsi="Times New Roman"/>
                <w:sz w:val="24"/>
                <w:lang w:val="en-GB" w:eastAsia="en-US"/>
              </w:rPr>
              <w:br/>
              <w:t>Length:8</w:t>
            </w:r>
            <w:r>
              <w:rPr>
                <w:rFonts w:ascii="Times New Roman" w:hAnsi="Times New Roman"/>
                <w:sz w:val="24"/>
                <w:lang w:val="en-GB" w:eastAsia="en-US"/>
              </w:rPr>
              <w:br/>
              <w:t>Format: an 8</w:t>
            </w:r>
          </w:p>
        </w:tc>
        <w:tc>
          <w:tcPr>
            <w:tcW w:w="6523" w:type="dxa"/>
            <w:tcBorders>
              <w:top w:val="single" w:sz="4" w:space="0" w:color="auto"/>
              <w:left w:val="single" w:sz="4" w:space="0" w:color="auto"/>
              <w:bottom w:val="single" w:sz="4" w:space="0" w:color="auto"/>
              <w:right w:val="single" w:sz="4" w:space="0" w:color="auto"/>
            </w:tcBorders>
          </w:tcPr>
          <w:p w14:paraId="46A9385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Identification</w:t>
            </w:r>
            <w:r>
              <w:rPr>
                <w:rFonts w:ascii="Times New Roman" w:hAnsi="Times New Roman"/>
                <w:sz w:val="24"/>
                <w:lang w:val="en-GB" w:eastAsia="en-US"/>
              </w:rPr>
              <w:br/>
              <w:t xml:space="preserve"> Designates the unique location of a terminal at a merchant</w:t>
            </w:r>
          </w:p>
        </w:tc>
      </w:tr>
      <w:tr w:rsidR="006575A0" w14:paraId="07DE323B" w14:textId="77777777">
        <w:tc>
          <w:tcPr>
            <w:tcW w:w="3370" w:type="dxa"/>
            <w:tcBorders>
              <w:top w:val="single" w:sz="4" w:space="0" w:color="auto"/>
              <w:left w:val="single" w:sz="4" w:space="0" w:color="auto"/>
              <w:bottom w:val="single" w:sz="4" w:space="0" w:color="auto"/>
              <w:right w:val="single" w:sz="4" w:space="0" w:color="auto"/>
            </w:tcBorders>
          </w:tcPr>
          <w:p w14:paraId="6E3AF98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_EMVPARAM_9F1D_TRMD</w:t>
            </w:r>
            <w:r>
              <w:rPr>
                <w:rFonts w:ascii="Times New Roman" w:hAnsi="Times New Roman"/>
                <w:sz w:val="24"/>
                <w:lang w:val="en-GB" w:eastAsia="en-US"/>
              </w:rPr>
              <w:lastRenderedPageBreak/>
              <w:t>ATA</w:t>
            </w:r>
          </w:p>
        </w:tc>
        <w:tc>
          <w:tcPr>
            <w:tcW w:w="1297" w:type="dxa"/>
            <w:tcBorders>
              <w:top w:val="single" w:sz="4" w:space="0" w:color="auto"/>
              <w:left w:val="single" w:sz="4" w:space="0" w:color="auto"/>
              <w:bottom w:val="single" w:sz="4" w:space="0" w:color="auto"/>
              <w:right w:val="single" w:sz="4" w:space="0" w:color="auto"/>
            </w:tcBorders>
          </w:tcPr>
          <w:p w14:paraId="67848D9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Tag:9F1D</w:t>
            </w:r>
            <w:r>
              <w:rPr>
                <w:rFonts w:ascii="Times New Roman" w:hAnsi="Times New Roman"/>
                <w:sz w:val="24"/>
                <w:lang w:val="en-GB" w:eastAsia="en-US"/>
              </w:rPr>
              <w:br/>
            </w:r>
            <w:proofErr w:type="gramStart"/>
            <w:r>
              <w:rPr>
                <w:rFonts w:ascii="Times New Roman" w:hAnsi="Times New Roman"/>
                <w:sz w:val="24"/>
                <w:lang w:val="en-GB" w:eastAsia="en-US"/>
              </w:rPr>
              <w:lastRenderedPageBreak/>
              <w:t>Length :</w:t>
            </w:r>
            <w:proofErr w:type="gramEnd"/>
            <w:r>
              <w:rPr>
                <w:rFonts w:ascii="Times New Roman" w:hAnsi="Times New Roman"/>
                <w:sz w:val="24"/>
                <w:lang w:val="en-GB" w:eastAsia="en-US"/>
              </w:rPr>
              <w:t xml:space="preserve"> 1-8</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6338749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Terminal Risk Management Data</w:t>
            </w:r>
            <w:r>
              <w:rPr>
                <w:rFonts w:ascii="Times New Roman" w:hAnsi="Times New Roman"/>
                <w:sz w:val="24"/>
                <w:lang w:val="en-GB" w:eastAsia="en-US"/>
              </w:rPr>
              <w:br/>
            </w:r>
            <w:r>
              <w:rPr>
                <w:rFonts w:ascii="Times New Roman" w:hAnsi="Times New Roman"/>
                <w:sz w:val="24"/>
                <w:lang w:val="en-GB" w:eastAsia="en-US"/>
              </w:rPr>
              <w:lastRenderedPageBreak/>
              <w:t>Application-specific value used by the card for risk management purposes</w:t>
            </w:r>
          </w:p>
        </w:tc>
      </w:tr>
      <w:tr w:rsidR="006575A0" w14:paraId="117AB951" w14:textId="77777777">
        <w:tc>
          <w:tcPr>
            <w:tcW w:w="3370" w:type="dxa"/>
            <w:tcBorders>
              <w:top w:val="single" w:sz="4" w:space="0" w:color="auto"/>
              <w:left w:val="single" w:sz="4" w:space="0" w:color="auto"/>
              <w:bottom w:val="single" w:sz="4" w:space="0" w:color="auto"/>
              <w:right w:val="single" w:sz="4" w:space="0" w:color="auto"/>
            </w:tcBorders>
          </w:tcPr>
          <w:p w14:paraId="7239C5B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_EMVPARAM_9F1E_IFDSERNUM</w:t>
            </w:r>
          </w:p>
        </w:tc>
        <w:tc>
          <w:tcPr>
            <w:tcW w:w="1297" w:type="dxa"/>
            <w:tcBorders>
              <w:top w:val="single" w:sz="4" w:space="0" w:color="auto"/>
              <w:left w:val="single" w:sz="4" w:space="0" w:color="auto"/>
              <w:bottom w:val="single" w:sz="4" w:space="0" w:color="auto"/>
              <w:right w:val="single" w:sz="4" w:space="0" w:color="auto"/>
            </w:tcBorders>
          </w:tcPr>
          <w:p w14:paraId="2D62035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Tag:9F1E</w:t>
            </w:r>
            <w:r>
              <w:rPr>
                <w:rFonts w:ascii="Times New Roman" w:hAnsi="Times New Roman"/>
                <w:sz w:val="24"/>
                <w:lang w:val="en-GB" w:eastAsia="en-US"/>
              </w:rPr>
              <w:br/>
              <w:t>Length:8</w:t>
            </w:r>
            <w:r>
              <w:rPr>
                <w:rFonts w:ascii="Times New Roman" w:hAnsi="Times New Roman"/>
                <w:sz w:val="24"/>
                <w:lang w:val="en-GB" w:eastAsia="en-US"/>
              </w:rPr>
              <w:br/>
              <w:t>Format: an 8</w:t>
            </w:r>
          </w:p>
        </w:tc>
        <w:tc>
          <w:tcPr>
            <w:tcW w:w="6523" w:type="dxa"/>
            <w:tcBorders>
              <w:top w:val="single" w:sz="4" w:space="0" w:color="auto"/>
              <w:left w:val="single" w:sz="4" w:space="0" w:color="auto"/>
              <w:bottom w:val="single" w:sz="4" w:space="0" w:color="auto"/>
              <w:right w:val="single" w:sz="4" w:space="0" w:color="auto"/>
            </w:tcBorders>
          </w:tcPr>
          <w:p w14:paraId="2427447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Interface Device (IFD) Serial Number</w:t>
            </w:r>
            <w:r>
              <w:rPr>
                <w:rFonts w:ascii="Times New Roman" w:hAnsi="Times New Roman"/>
                <w:sz w:val="24"/>
                <w:lang w:val="en-GB" w:eastAsia="en-US"/>
              </w:rPr>
              <w:br/>
              <w:t>Unique and permanent serial number assigned to the IFD by the manufacturer</w:t>
            </w:r>
          </w:p>
        </w:tc>
      </w:tr>
      <w:tr w:rsidR="006575A0" w14:paraId="0B83C030" w14:textId="77777777">
        <w:tc>
          <w:tcPr>
            <w:tcW w:w="3370" w:type="dxa"/>
            <w:tcBorders>
              <w:top w:val="single" w:sz="4" w:space="0" w:color="auto"/>
              <w:left w:val="single" w:sz="4" w:space="0" w:color="auto"/>
              <w:bottom w:val="single" w:sz="4" w:space="0" w:color="auto"/>
              <w:right w:val="single" w:sz="4" w:space="0" w:color="auto"/>
            </w:tcBorders>
          </w:tcPr>
          <w:p w14:paraId="2C24065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_EMVPARAM_9F33_CAP</w:t>
            </w:r>
          </w:p>
        </w:tc>
        <w:tc>
          <w:tcPr>
            <w:tcW w:w="1297" w:type="dxa"/>
            <w:tcBorders>
              <w:top w:val="single" w:sz="4" w:space="0" w:color="auto"/>
              <w:left w:val="single" w:sz="4" w:space="0" w:color="auto"/>
              <w:bottom w:val="single" w:sz="4" w:space="0" w:color="auto"/>
              <w:right w:val="single" w:sz="4" w:space="0" w:color="auto"/>
            </w:tcBorders>
          </w:tcPr>
          <w:p w14:paraId="7D14B82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Tag:9F33</w:t>
            </w:r>
            <w:r>
              <w:rPr>
                <w:rFonts w:ascii="Times New Roman" w:hAnsi="Times New Roman"/>
                <w:sz w:val="24"/>
                <w:lang w:val="en-GB" w:eastAsia="en-US"/>
              </w:rPr>
              <w:br/>
              <w:t>Length:3</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1EE9D45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Capabilities</w:t>
            </w:r>
            <w:r>
              <w:rPr>
                <w:rFonts w:ascii="Times New Roman" w:hAnsi="Times New Roman"/>
                <w:sz w:val="24"/>
                <w:lang w:val="en-GB" w:eastAsia="en-US"/>
              </w:rPr>
              <w:br/>
              <w:t>Indicates the card data input, CVM, and security capabilities of the terminal</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49981A4C" wp14:editId="6B35B9A3">
                  <wp:extent cx="3981450" cy="34671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81450" cy="3467100"/>
                          </a:xfrm>
                          <a:prstGeom prst="rect">
                            <a:avLst/>
                          </a:prstGeom>
                          <a:noFill/>
                          <a:ln>
                            <a:noFill/>
                          </a:ln>
                        </pic:spPr>
                      </pic:pic>
                    </a:graphicData>
                  </a:graphic>
                </wp:inline>
              </w:drawing>
            </w:r>
            <w:r>
              <w:rPr>
                <w:rFonts w:ascii="Times New Roman" w:hAnsi="Times New Roman"/>
                <w:noProof/>
                <w:sz w:val="24"/>
                <w:lang w:val="en-US" w:eastAsia="zh-CN"/>
              </w:rPr>
              <w:lastRenderedPageBreak/>
              <w:drawing>
                <wp:inline distT="0" distB="0" distL="0" distR="0" wp14:anchorId="071F8EDD" wp14:editId="60B87672">
                  <wp:extent cx="3975100" cy="4991100"/>
                  <wp:effectExtent l="0" t="0" r="635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975100" cy="4991100"/>
                          </a:xfrm>
                          <a:prstGeom prst="rect">
                            <a:avLst/>
                          </a:prstGeom>
                          <a:noFill/>
                          <a:ln>
                            <a:noFill/>
                          </a:ln>
                        </pic:spPr>
                      </pic:pic>
                    </a:graphicData>
                  </a:graphic>
                </wp:inline>
              </w:drawing>
            </w:r>
            <w:r>
              <w:rPr>
                <w:rFonts w:ascii="Times New Roman" w:hAnsi="Times New Roman"/>
                <w:sz w:val="24"/>
                <w:lang w:val="en-GB" w:eastAsia="en-US"/>
              </w:rPr>
              <w:br/>
            </w:r>
          </w:p>
        </w:tc>
      </w:tr>
      <w:tr w:rsidR="006575A0" w14:paraId="5F2A4B6A" w14:textId="77777777">
        <w:tc>
          <w:tcPr>
            <w:tcW w:w="3370" w:type="dxa"/>
            <w:tcBorders>
              <w:top w:val="single" w:sz="4" w:space="0" w:color="auto"/>
              <w:left w:val="single" w:sz="4" w:space="0" w:color="auto"/>
              <w:bottom w:val="single" w:sz="4" w:space="0" w:color="auto"/>
              <w:right w:val="single" w:sz="4" w:space="0" w:color="auto"/>
            </w:tcBorders>
          </w:tcPr>
          <w:p w14:paraId="587095D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_EMVPARAM_9F40_ADDCAP</w:t>
            </w:r>
          </w:p>
        </w:tc>
        <w:tc>
          <w:tcPr>
            <w:tcW w:w="1297" w:type="dxa"/>
            <w:tcBorders>
              <w:top w:val="single" w:sz="4" w:space="0" w:color="auto"/>
              <w:left w:val="single" w:sz="4" w:space="0" w:color="auto"/>
              <w:bottom w:val="single" w:sz="4" w:space="0" w:color="auto"/>
              <w:right w:val="single" w:sz="4" w:space="0" w:color="auto"/>
            </w:tcBorders>
          </w:tcPr>
          <w:p w14:paraId="7231B0A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Tag:9F40</w:t>
            </w:r>
            <w:r>
              <w:rPr>
                <w:rFonts w:ascii="Times New Roman" w:hAnsi="Times New Roman"/>
                <w:sz w:val="24"/>
                <w:lang w:val="en-GB" w:eastAsia="en-US"/>
              </w:rPr>
              <w:br/>
              <w:t>Length:5</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7753A69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Additional Terminal Capabilities</w:t>
            </w:r>
            <w:r>
              <w:rPr>
                <w:rFonts w:ascii="Times New Roman" w:hAnsi="Times New Roman"/>
                <w:sz w:val="24"/>
                <w:lang w:val="en-GB" w:eastAsia="en-US"/>
              </w:rPr>
              <w:br/>
              <w:t>Indicates the data input and output capabilities of the terminal</w:t>
            </w:r>
            <w:r>
              <w:rPr>
                <w:rFonts w:ascii="Times New Roman" w:hAnsi="Times New Roman"/>
                <w:sz w:val="24"/>
                <w:lang w:val="en-GB" w:eastAsia="en-US"/>
              </w:rPr>
              <w:br/>
            </w:r>
            <w:r>
              <w:rPr>
                <w:rFonts w:ascii="Times New Roman" w:hAnsi="Times New Roman"/>
                <w:sz w:val="24"/>
                <w:lang w:val="en-GB" w:eastAsia="en-US"/>
              </w:rPr>
              <w:lastRenderedPageBreak/>
              <w:t xml:space="preserve"> </w:t>
            </w:r>
            <w:r>
              <w:rPr>
                <w:rFonts w:ascii="Times New Roman" w:hAnsi="Times New Roman"/>
                <w:noProof/>
                <w:sz w:val="24"/>
                <w:lang w:val="en-US" w:eastAsia="zh-CN"/>
              </w:rPr>
              <w:drawing>
                <wp:inline distT="0" distB="0" distL="0" distR="0" wp14:anchorId="1FA4DC2B" wp14:editId="129F0E8D">
                  <wp:extent cx="3848100" cy="3752850"/>
                  <wp:effectExtent l="0" t="0" r="0" b="0"/>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848100" cy="3752850"/>
                          </a:xfrm>
                          <a:prstGeom prst="rect">
                            <a:avLst/>
                          </a:prstGeom>
                          <a:noFill/>
                          <a:ln>
                            <a:noFill/>
                          </a:ln>
                        </pic:spPr>
                      </pic:pic>
                    </a:graphicData>
                  </a:graphic>
                </wp:inline>
              </w:drawing>
            </w:r>
            <w:r>
              <w:rPr>
                <w:rFonts w:ascii="Times New Roman" w:hAnsi="Times New Roman"/>
                <w:sz w:val="24"/>
                <w:lang w:val="en-US" w:eastAsia="en-US"/>
              </w:rPr>
              <w:t xml:space="preserve"> </w:t>
            </w:r>
            <w:r>
              <w:rPr>
                <w:rFonts w:ascii="Times New Roman" w:hAnsi="Times New Roman"/>
                <w:noProof/>
                <w:sz w:val="24"/>
                <w:lang w:val="en-US" w:eastAsia="zh-CN"/>
              </w:rPr>
              <w:lastRenderedPageBreak/>
              <w:drawing>
                <wp:inline distT="0" distB="0" distL="0" distR="0" wp14:anchorId="7AFE0226" wp14:editId="7DA55E37">
                  <wp:extent cx="4019550" cy="4413250"/>
                  <wp:effectExtent l="0" t="0" r="0" b="6350"/>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019550" cy="4413250"/>
                          </a:xfrm>
                          <a:prstGeom prst="rect">
                            <a:avLst/>
                          </a:prstGeom>
                          <a:noFill/>
                          <a:ln>
                            <a:noFill/>
                          </a:ln>
                        </pic:spPr>
                      </pic:pic>
                    </a:graphicData>
                  </a:graphic>
                </wp:inline>
              </w:drawing>
            </w:r>
            <w:r>
              <w:rPr>
                <w:rFonts w:ascii="Times New Roman" w:hAnsi="Times New Roman"/>
                <w:sz w:val="24"/>
                <w:lang w:val="en-US" w:eastAsia="en-US"/>
              </w:rPr>
              <w:t xml:space="preserve"> </w:t>
            </w:r>
            <w:r>
              <w:rPr>
                <w:rFonts w:ascii="Times New Roman" w:hAnsi="Times New Roman"/>
                <w:noProof/>
                <w:sz w:val="24"/>
                <w:lang w:val="en-US" w:eastAsia="zh-CN"/>
              </w:rPr>
              <w:lastRenderedPageBreak/>
              <w:drawing>
                <wp:inline distT="0" distB="0" distL="0" distR="0" wp14:anchorId="4C1C7245" wp14:editId="7A589881">
                  <wp:extent cx="4051300" cy="4438650"/>
                  <wp:effectExtent l="0" t="0" r="6350" b="0"/>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51300" cy="4438650"/>
                          </a:xfrm>
                          <a:prstGeom prst="rect">
                            <a:avLst/>
                          </a:prstGeom>
                          <a:noFill/>
                          <a:ln>
                            <a:noFill/>
                          </a:ln>
                        </pic:spPr>
                      </pic:pic>
                    </a:graphicData>
                  </a:graphic>
                </wp:inline>
              </w:drawing>
            </w:r>
            <w:r>
              <w:rPr>
                <w:rFonts w:ascii="Times New Roman" w:hAnsi="Times New Roman"/>
                <w:sz w:val="24"/>
                <w:lang w:val="en-GB" w:eastAsia="en-US"/>
              </w:rPr>
              <w:br/>
            </w:r>
          </w:p>
        </w:tc>
      </w:tr>
      <w:tr w:rsidR="006575A0" w14:paraId="61153500" w14:textId="77777777">
        <w:tc>
          <w:tcPr>
            <w:tcW w:w="3370" w:type="dxa"/>
            <w:tcBorders>
              <w:top w:val="single" w:sz="4" w:space="0" w:color="auto"/>
              <w:left w:val="single" w:sz="4" w:space="0" w:color="auto"/>
              <w:bottom w:val="single" w:sz="4" w:space="0" w:color="auto"/>
              <w:right w:val="single" w:sz="4" w:space="0" w:color="auto"/>
            </w:tcBorders>
          </w:tcPr>
          <w:p w14:paraId="749BFEA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_EMVPARAM_9F01_ACQID</w:t>
            </w:r>
          </w:p>
        </w:tc>
        <w:tc>
          <w:tcPr>
            <w:tcW w:w="1297" w:type="dxa"/>
            <w:tcBorders>
              <w:top w:val="single" w:sz="4" w:space="0" w:color="auto"/>
              <w:left w:val="single" w:sz="4" w:space="0" w:color="auto"/>
              <w:bottom w:val="single" w:sz="4" w:space="0" w:color="auto"/>
              <w:right w:val="single" w:sz="4" w:space="0" w:color="auto"/>
            </w:tcBorders>
          </w:tcPr>
          <w:p w14:paraId="1F84D15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Tag:9F01</w:t>
            </w:r>
            <w:r>
              <w:rPr>
                <w:rFonts w:ascii="Times New Roman" w:hAnsi="Times New Roman"/>
                <w:sz w:val="24"/>
                <w:lang w:val="en-GB" w:eastAsia="en-US"/>
              </w:rPr>
              <w:br/>
              <w:t>Length:6</w:t>
            </w:r>
            <w:r>
              <w:rPr>
                <w:rFonts w:ascii="Times New Roman" w:hAnsi="Times New Roman"/>
                <w:sz w:val="24"/>
                <w:lang w:val="en-GB" w:eastAsia="en-US"/>
              </w:rPr>
              <w:br/>
              <w:t>Format: n 6-11</w:t>
            </w:r>
          </w:p>
        </w:tc>
        <w:tc>
          <w:tcPr>
            <w:tcW w:w="6523" w:type="dxa"/>
            <w:tcBorders>
              <w:top w:val="single" w:sz="4" w:space="0" w:color="auto"/>
              <w:left w:val="single" w:sz="4" w:space="0" w:color="auto"/>
              <w:bottom w:val="single" w:sz="4" w:space="0" w:color="auto"/>
              <w:right w:val="single" w:sz="4" w:space="0" w:color="auto"/>
            </w:tcBorders>
          </w:tcPr>
          <w:p w14:paraId="455ECE1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Acquirer Identifier</w:t>
            </w:r>
            <w:r>
              <w:rPr>
                <w:rFonts w:ascii="Times New Roman" w:hAnsi="Times New Roman"/>
                <w:sz w:val="24"/>
                <w:lang w:val="en-GB" w:eastAsia="en-US"/>
              </w:rPr>
              <w:br/>
              <w:t>Uniquely identifies the acquirer within each payment system</w:t>
            </w:r>
            <w:r>
              <w:rPr>
                <w:rFonts w:ascii="Times New Roman" w:hAnsi="Times New Roman"/>
                <w:sz w:val="24"/>
                <w:lang w:val="en-GB" w:eastAsia="en-US"/>
              </w:rPr>
              <w:br/>
            </w:r>
          </w:p>
        </w:tc>
      </w:tr>
      <w:tr w:rsidR="006575A0" w14:paraId="724A8122" w14:textId="77777777">
        <w:tc>
          <w:tcPr>
            <w:tcW w:w="3370" w:type="dxa"/>
            <w:tcBorders>
              <w:top w:val="single" w:sz="4" w:space="0" w:color="auto"/>
              <w:left w:val="single" w:sz="4" w:space="0" w:color="auto"/>
              <w:bottom w:val="single" w:sz="4" w:space="0" w:color="auto"/>
              <w:right w:val="single" w:sz="4" w:space="0" w:color="auto"/>
            </w:tcBorders>
          </w:tcPr>
          <w:p w14:paraId="059F2961" w14:textId="77777777" w:rsidR="006575A0" w:rsidRDefault="007443E2">
            <w:pPr>
              <w:ind w:firstLineChars="0" w:firstLine="0"/>
              <w:jc w:val="left"/>
              <w:rPr>
                <w:rFonts w:ascii="Times New Roman" w:hAnsi="Times New Roman"/>
                <w:sz w:val="24"/>
                <w:lang w:val="en-GB" w:eastAsia="en-US"/>
              </w:rPr>
            </w:pPr>
            <w:bookmarkStart w:id="294" w:name="_Hlk13821771"/>
            <w:r>
              <w:rPr>
                <w:rFonts w:ascii="Times New Roman" w:hAnsi="Times New Roman"/>
                <w:sz w:val="24"/>
                <w:lang w:val="en-GB" w:eastAsia="en-US"/>
              </w:rPr>
              <w:t>_EMVPARAM_9F15_MERCACODE</w:t>
            </w:r>
          </w:p>
        </w:tc>
        <w:tc>
          <w:tcPr>
            <w:tcW w:w="1297" w:type="dxa"/>
            <w:tcBorders>
              <w:top w:val="single" w:sz="4" w:space="0" w:color="auto"/>
              <w:left w:val="single" w:sz="4" w:space="0" w:color="auto"/>
              <w:bottom w:val="single" w:sz="4" w:space="0" w:color="auto"/>
              <w:right w:val="single" w:sz="4" w:space="0" w:color="auto"/>
            </w:tcBorders>
          </w:tcPr>
          <w:p w14:paraId="460322B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Tag:9F15</w:t>
            </w:r>
            <w:r>
              <w:rPr>
                <w:rFonts w:ascii="Times New Roman" w:hAnsi="Times New Roman"/>
                <w:sz w:val="24"/>
                <w:lang w:val="en-GB" w:eastAsia="en-US"/>
              </w:rPr>
              <w:br/>
              <w:t>Length:2</w:t>
            </w:r>
            <w:r>
              <w:rPr>
                <w:rFonts w:ascii="Times New Roman" w:hAnsi="Times New Roman"/>
                <w:sz w:val="24"/>
                <w:lang w:val="en-GB" w:eastAsia="en-US"/>
              </w:rPr>
              <w:br/>
              <w:t xml:space="preserve">Format: n 4 </w:t>
            </w:r>
          </w:p>
        </w:tc>
        <w:tc>
          <w:tcPr>
            <w:tcW w:w="6523" w:type="dxa"/>
            <w:tcBorders>
              <w:top w:val="single" w:sz="4" w:space="0" w:color="auto"/>
              <w:left w:val="single" w:sz="4" w:space="0" w:color="auto"/>
              <w:bottom w:val="single" w:sz="4" w:space="0" w:color="auto"/>
              <w:right w:val="single" w:sz="4" w:space="0" w:color="auto"/>
            </w:tcBorders>
          </w:tcPr>
          <w:p w14:paraId="0156997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Merchant Category Code</w:t>
            </w:r>
            <w:r>
              <w:rPr>
                <w:rFonts w:ascii="Times New Roman" w:hAnsi="Times New Roman"/>
                <w:sz w:val="24"/>
                <w:lang w:val="en-GB" w:eastAsia="en-US"/>
              </w:rPr>
              <w:br/>
              <w:t>Classifies the type of business being done by the merchant, represented according to ISO 8583:1993 for Card Acceptor Business Code</w:t>
            </w:r>
          </w:p>
        </w:tc>
        <w:bookmarkEnd w:id="294"/>
      </w:tr>
      <w:tr w:rsidR="006575A0" w14:paraId="6A48E22D" w14:textId="77777777">
        <w:tc>
          <w:tcPr>
            <w:tcW w:w="3370" w:type="dxa"/>
            <w:tcBorders>
              <w:top w:val="single" w:sz="4" w:space="0" w:color="auto"/>
              <w:left w:val="single" w:sz="4" w:space="0" w:color="auto"/>
              <w:bottom w:val="single" w:sz="4" w:space="0" w:color="auto"/>
              <w:right w:val="single" w:sz="4" w:space="0" w:color="auto"/>
            </w:tcBorders>
          </w:tcPr>
          <w:p w14:paraId="2F48EED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_EMVPARAM_9F16_MERCHID</w:t>
            </w:r>
          </w:p>
        </w:tc>
        <w:tc>
          <w:tcPr>
            <w:tcW w:w="1297" w:type="dxa"/>
            <w:tcBorders>
              <w:top w:val="single" w:sz="4" w:space="0" w:color="auto"/>
              <w:left w:val="single" w:sz="4" w:space="0" w:color="auto"/>
              <w:bottom w:val="single" w:sz="4" w:space="0" w:color="auto"/>
              <w:right w:val="single" w:sz="4" w:space="0" w:color="auto"/>
            </w:tcBorders>
          </w:tcPr>
          <w:p w14:paraId="1BFE718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Tag:9F16</w:t>
            </w:r>
            <w:r>
              <w:rPr>
                <w:rFonts w:ascii="Times New Roman" w:hAnsi="Times New Roman"/>
                <w:sz w:val="24"/>
                <w:lang w:val="en-GB" w:eastAsia="en-US"/>
              </w:rPr>
              <w:br/>
              <w:t>Length:15</w:t>
            </w:r>
            <w:r>
              <w:rPr>
                <w:rFonts w:ascii="Times New Roman" w:hAnsi="Times New Roman"/>
                <w:sz w:val="24"/>
                <w:lang w:val="en-GB" w:eastAsia="en-US"/>
              </w:rPr>
              <w:br/>
              <w:t>Format: ans15</w:t>
            </w:r>
          </w:p>
        </w:tc>
        <w:tc>
          <w:tcPr>
            <w:tcW w:w="6523" w:type="dxa"/>
            <w:tcBorders>
              <w:top w:val="single" w:sz="4" w:space="0" w:color="auto"/>
              <w:left w:val="single" w:sz="4" w:space="0" w:color="auto"/>
              <w:bottom w:val="single" w:sz="4" w:space="0" w:color="auto"/>
              <w:right w:val="single" w:sz="4" w:space="0" w:color="auto"/>
            </w:tcBorders>
          </w:tcPr>
          <w:p w14:paraId="0B55812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Merchant Identifier</w:t>
            </w:r>
            <w:r>
              <w:rPr>
                <w:rFonts w:ascii="Times New Roman" w:hAnsi="Times New Roman"/>
                <w:sz w:val="24"/>
                <w:lang w:val="en-GB" w:eastAsia="en-US"/>
              </w:rPr>
              <w:br/>
              <w:t>When concatenated with the Acquirer Identifier, uniquely identifies a given merchant</w:t>
            </w:r>
          </w:p>
        </w:tc>
      </w:tr>
      <w:tr w:rsidR="006575A0" w14:paraId="65C0B0EA" w14:textId="77777777">
        <w:tc>
          <w:tcPr>
            <w:tcW w:w="3370" w:type="dxa"/>
            <w:tcBorders>
              <w:top w:val="single" w:sz="4" w:space="0" w:color="auto"/>
              <w:left w:val="single" w:sz="4" w:space="0" w:color="auto"/>
              <w:bottom w:val="single" w:sz="4" w:space="0" w:color="auto"/>
              <w:right w:val="single" w:sz="4" w:space="0" w:color="auto"/>
            </w:tcBorders>
          </w:tcPr>
          <w:p w14:paraId="0919C1D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_EMVPARAM_9F3C_TRANSREFCCODE</w:t>
            </w:r>
          </w:p>
        </w:tc>
        <w:tc>
          <w:tcPr>
            <w:tcW w:w="1297" w:type="dxa"/>
            <w:tcBorders>
              <w:top w:val="single" w:sz="4" w:space="0" w:color="auto"/>
              <w:left w:val="single" w:sz="4" w:space="0" w:color="auto"/>
              <w:bottom w:val="single" w:sz="4" w:space="0" w:color="auto"/>
              <w:right w:val="single" w:sz="4" w:space="0" w:color="auto"/>
            </w:tcBorders>
          </w:tcPr>
          <w:p w14:paraId="3C2E721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Tag:9F3C</w:t>
            </w:r>
            <w:r>
              <w:rPr>
                <w:rFonts w:ascii="Times New Roman" w:hAnsi="Times New Roman"/>
                <w:sz w:val="24"/>
                <w:lang w:val="en-GB" w:eastAsia="en-US"/>
              </w:rPr>
              <w:br/>
              <w:t>Length:2</w:t>
            </w:r>
            <w:r>
              <w:rPr>
                <w:rFonts w:ascii="Times New Roman" w:hAnsi="Times New Roman"/>
                <w:sz w:val="24"/>
                <w:lang w:val="en-GB" w:eastAsia="en-US"/>
              </w:rPr>
              <w:br/>
              <w:t>Format: n 3</w:t>
            </w:r>
          </w:p>
        </w:tc>
        <w:tc>
          <w:tcPr>
            <w:tcW w:w="6523" w:type="dxa"/>
            <w:tcBorders>
              <w:top w:val="single" w:sz="4" w:space="0" w:color="auto"/>
              <w:left w:val="single" w:sz="4" w:space="0" w:color="auto"/>
              <w:bottom w:val="single" w:sz="4" w:space="0" w:color="auto"/>
              <w:right w:val="single" w:sz="4" w:space="0" w:color="auto"/>
            </w:tcBorders>
          </w:tcPr>
          <w:p w14:paraId="5CDB57B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Transaction Reference Currency Code</w:t>
            </w:r>
            <w:r>
              <w:rPr>
                <w:rFonts w:ascii="Times New Roman" w:hAnsi="Times New Roman"/>
                <w:sz w:val="24"/>
                <w:lang w:val="en-GB" w:eastAsia="en-US"/>
              </w:rPr>
              <w:br/>
            </w:r>
            <w:proofErr w:type="spellStart"/>
            <w:r>
              <w:rPr>
                <w:rFonts w:ascii="Times New Roman" w:hAnsi="Times New Roman"/>
                <w:sz w:val="24"/>
                <w:lang w:val="en-GB" w:eastAsia="en-US"/>
              </w:rPr>
              <w:t>Code</w:t>
            </w:r>
            <w:proofErr w:type="spellEnd"/>
            <w:r>
              <w:rPr>
                <w:rFonts w:ascii="Times New Roman" w:hAnsi="Times New Roman"/>
                <w:sz w:val="24"/>
                <w:lang w:val="en-GB" w:eastAsia="en-US"/>
              </w:rPr>
              <w:t xml:space="preserve"> defining the common currency used by the terminal in case the Transaction Currency Code is different from the Application Currency Code</w:t>
            </w:r>
          </w:p>
        </w:tc>
      </w:tr>
      <w:tr w:rsidR="006575A0" w14:paraId="16D4C846" w14:textId="77777777">
        <w:tc>
          <w:tcPr>
            <w:tcW w:w="3370" w:type="dxa"/>
            <w:tcBorders>
              <w:top w:val="single" w:sz="4" w:space="0" w:color="auto"/>
              <w:left w:val="single" w:sz="4" w:space="0" w:color="auto"/>
              <w:bottom w:val="single" w:sz="4" w:space="0" w:color="auto"/>
              <w:right w:val="single" w:sz="4" w:space="0" w:color="auto"/>
            </w:tcBorders>
          </w:tcPr>
          <w:p w14:paraId="2C4FEC0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_EMVPARAM_9F4E_MERCNAME</w:t>
            </w:r>
          </w:p>
        </w:tc>
        <w:tc>
          <w:tcPr>
            <w:tcW w:w="1297" w:type="dxa"/>
            <w:tcBorders>
              <w:top w:val="single" w:sz="4" w:space="0" w:color="auto"/>
              <w:left w:val="single" w:sz="4" w:space="0" w:color="auto"/>
              <w:bottom w:val="single" w:sz="4" w:space="0" w:color="auto"/>
              <w:right w:val="single" w:sz="4" w:space="0" w:color="auto"/>
            </w:tcBorders>
          </w:tcPr>
          <w:p w14:paraId="111DCAE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Tag:9F4E</w:t>
            </w:r>
            <w:r>
              <w:rPr>
                <w:rFonts w:ascii="Times New Roman" w:hAnsi="Times New Roman"/>
                <w:sz w:val="24"/>
                <w:lang w:val="en-GB" w:eastAsia="en-US"/>
              </w:rPr>
              <w:br/>
              <w:t>Length: var</w:t>
            </w:r>
            <w:r>
              <w:rPr>
                <w:rFonts w:ascii="Times New Roman" w:hAnsi="Times New Roman"/>
                <w:sz w:val="24"/>
                <w:lang w:val="en-GB" w:eastAsia="en-US"/>
              </w:rPr>
              <w:br/>
            </w:r>
            <w:r>
              <w:rPr>
                <w:rFonts w:ascii="Times New Roman" w:hAnsi="Times New Roman"/>
                <w:sz w:val="24"/>
                <w:lang w:val="en-GB" w:eastAsia="en-US"/>
              </w:rPr>
              <w:lastRenderedPageBreak/>
              <w:t xml:space="preserve">Format: </w:t>
            </w:r>
            <w:proofErr w:type="spellStart"/>
            <w:r>
              <w:rPr>
                <w:rFonts w:ascii="Times New Roman" w:hAnsi="Times New Roman"/>
                <w:sz w:val="24"/>
                <w:lang w:val="en-GB" w:eastAsia="en-US"/>
              </w:rPr>
              <w:t>ans</w:t>
            </w:r>
            <w:proofErr w:type="spellEnd"/>
          </w:p>
        </w:tc>
        <w:tc>
          <w:tcPr>
            <w:tcW w:w="6523" w:type="dxa"/>
            <w:tcBorders>
              <w:top w:val="single" w:sz="4" w:space="0" w:color="auto"/>
              <w:left w:val="single" w:sz="4" w:space="0" w:color="auto"/>
              <w:bottom w:val="single" w:sz="4" w:space="0" w:color="auto"/>
              <w:right w:val="single" w:sz="4" w:space="0" w:color="auto"/>
            </w:tcBorders>
          </w:tcPr>
          <w:p w14:paraId="3EFD4F3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Merchant Name and Location</w:t>
            </w:r>
            <w:r>
              <w:rPr>
                <w:rFonts w:ascii="Times New Roman" w:hAnsi="Times New Roman"/>
                <w:sz w:val="24"/>
                <w:lang w:val="en-GB" w:eastAsia="en-US"/>
              </w:rPr>
              <w:br/>
              <w:t>Indicates the name and location of the merchant</w:t>
            </w:r>
            <w:r>
              <w:rPr>
                <w:rFonts w:ascii="Times New Roman" w:hAnsi="Times New Roman"/>
                <w:sz w:val="24"/>
                <w:lang w:val="en-GB" w:eastAsia="en-US"/>
              </w:rPr>
              <w:br/>
            </w:r>
          </w:p>
        </w:tc>
      </w:tr>
      <w:tr w:rsidR="006575A0" w14:paraId="738EA777" w14:textId="77777777">
        <w:tc>
          <w:tcPr>
            <w:tcW w:w="3370" w:type="dxa"/>
            <w:tcBorders>
              <w:top w:val="single" w:sz="4" w:space="0" w:color="auto"/>
              <w:left w:val="single" w:sz="4" w:space="0" w:color="auto"/>
              <w:bottom w:val="single" w:sz="4" w:space="0" w:color="auto"/>
              <w:right w:val="single" w:sz="4" w:space="0" w:color="auto"/>
            </w:tcBorders>
          </w:tcPr>
          <w:p w14:paraId="7C13F05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_EMVPARAM_DF44_DEDDOL</w:t>
            </w:r>
          </w:p>
        </w:tc>
        <w:tc>
          <w:tcPr>
            <w:tcW w:w="1297" w:type="dxa"/>
            <w:tcBorders>
              <w:top w:val="single" w:sz="4" w:space="0" w:color="auto"/>
              <w:left w:val="single" w:sz="4" w:space="0" w:color="auto"/>
              <w:bottom w:val="single" w:sz="4" w:space="0" w:color="auto"/>
              <w:right w:val="single" w:sz="4" w:space="0" w:color="auto"/>
            </w:tcBorders>
          </w:tcPr>
          <w:p w14:paraId="23F8C57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Tag:DF44</w:t>
            </w:r>
            <w:r>
              <w:rPr>
                <w:rFonts w:ascii="Times New Roman" w:hAnsi="Times New Roman"/>
                <w:sz w:val="24"/>
                <w:lang w:val="en-GB" w:eastAsia="en-US"/>
              </w:rPr>
              <w:br/>
              <w:t>Length: var</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19BC9AE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Default Dynamic Data Authentication Data Object List (DDOL)</w:t>
            </w:r>
            <w:r>
              <w:rPr>
                <w:rFonts w:ascii="Times New Roman" w:hAnsi="Times New Roman"/>
                <w:sz w:val="24"/>
                <w:lang w:val="en-GB" w:eastAsia="en-US"/>
              </w:rPr>
              <w:br/>
              <w:t>DDOL to be used for constructing the INTERNAL AUTHENTICATE command if the DDOL in the card is not present</w:t>
            </w:r>
          </w:p>
        </w:tc>
      </w:tr>
      <w:tr w:rsidR="006575A0" w14:paraId="4057AA2A" w14:textId="77777777">
        <w:tc>
          <w:tcPr>
            <w:tcW w:w="3370" w:type="dxa"/>
            <w:tcBorders>
              <w:top w:val="single" w:sz="4" w:space="0" w:color="auto"/>
              <w:left w:val="single" w:sz="4" w:space="0" w:color="auto"/>
              <w:bottom w:val="single" w:sz="4" w:space="0" w:color="auto"/>
              <w:right w:val="single" w:sz="4" w:space="0" w:color="auto"/>
            </w:tcBorders>
          </w:tcPr>
          <w:p w14:paraId="42BB787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_EMVPARAM_DF45_DETDOL</w:t>
            </w:r>
          </w:p>
        </w:tc>
        <w:tc>
          <w:tcPr>
            <w:tcW w:w="1297" w:type="dxa"/>
            <w:tcBorders>
              <w:top w:val="single" w:sz="4" w:space="0" w:color="auto"/>
              <w:left w:val="single" w:sz="4" w:space="0" w:color="auto"/>
              <w:bottom w:val="single" w:sz="4" w:space="0" w:color="auto"/>
              <w:right w:val="single" w:sz="4" w:space="0" w:color="auto"/>
            </w:tcBorders>
          </w:tcPr>
          <w:p w14:paraId="2D0A41C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Tag:DF45</w:t>
            </w:r>
            <w:r>
              <w:rPr>
                <w:rFonts w:ascii="Times New Roman" w:hAnsi="Times New Roman"/>
                <w:sz w:val="24"/>
                <w:lang w:val="en-GB" w:eastAsia="en-US"/>
              </w:rPr>
              <w:br/>
              <w:t>Length: var</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7D8A5E7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Default Transaction Certificate Data Object List (TDOL)</w:t>
            </w:r>
            <w:r>
              <w:rPr>
                <w:rFonts w:ascii="Times New Roman" w:hAnsi="Times New Roman"/>
                <w:sz w:val="24"/>
                <w:lang w:val="en-GB" w:eastAsia="en-US"/>
              </w:rPr>
              <w:br/>
              <w:t>TDOL to be used for generating the TC Hash Value if the TDOL in the card is not present</w:t>
            </w:r>
          </w:p>
        </w:tc>
      </w:tr>
      <w:tr w:rsidR="006575A0" w14:paraId="185D2DC4" w14:textId="77777777">
        <w:tc>
          <w:tcPr>
            <w:tcW w:w="3370" w:type="dxa"/>
            <w:tcBorders>
              <w:top w:val="single" w:sz="4" w:space="0" w:color="auto"/>
              <w:left w:val="single" w:sz="4" w:space="0" w:color="auto"/>
              <w:bottom w:val="single" w:sz="4" w:space="0" w:color="auto"/>
              <w:right w:val="single" w:sz="4" w:space="0" w:color="auto"/>
            </w:tcBorders>
          </w:tcPr>
          <w:p w14:paraId="7E27F57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_EMVPARAM_DF15_THRESHOLDVA</w:t>
            </w:r>
          </w:p>
        </w:tc>
        <w:tc>
          <w:tcPr>
            <w:tcW w:w="1297" w:type="dxa"/>
            <w:tcBorders>
              <w:top w:val="single" w:sz="4" w:space="0" w:color="auto"/>
              <w:left w:val="single" w:sz="4" w:space="0" w:color="auto"/>
              <w:bottom w:val="single" w:sz="4" w:space="0" w:color="auto"/>
              <w:right w:val="single" w:sz="4" w:space="0" w:color="auto"/>
            </w:tcBorders>
          </w:tcPr>
          <w:p w14:paraId="5E0162E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Tag:DF15</w:t>
            </w:r>
            <w:r>
              <w:rPr>
                <w:rFonts w:ascii="Times New Roman" w:hAnsi="Times New Roman"/>
                <w:sz w:val="24"/>
                <w:lang w:val="en-GB" w:eastAsia="en-US"/>
              </w:rPr>
              <w:br/>
              <w:t>Length:4</w:t>
            </w:r>
            <w:r>
              <w:rPr>
                <w:rFonts w:ascii="Times New Roman" w:hAnsi="Times New Roman"/>
                <w:sz w:val="24"/>
                <w:lang w:val="en-GB" w:eastAsia="en-US"/>
              </w:rPr>
              <w:br/>
              <w:t>Format: n 4</w:t>
            </w:r>
          </w:p>
        </w:tc>
        <w:tc>
          <w:tcPr>
            <w:tcW w:w="6523" w:type="dxa"/>
            <w:tcBorders>
              <w:top w:val="single" w:sz="4" w:space="0" w:color="auto"/>
              <w:left w:val="single" w:sz="4" w:space="0" w:color="auto"/>
              <w:bottom w:val="single" w:sz="4" w:space="0" w:color="auto"/>
              <w:right w:val="single" w:sz="4" w:space="0" w:color="auto"/>
            </w:tcBorders>
          </w:tcPr>
          <w:p w14:paraId="763CDFA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Threshold Value for Biased Random Selection</w:t>
            </w:r>
            <w:r>
              <w:rPr>
                <w:rFonts w:ascii="Times New Roman" w:hAnsi="Times New Roman"/>
                <w:sz w:val="24"/>
                <w:lang w:val="en-GB" w:eastAsia="en-US"/>
              </w:rPr>
              <w:br/>
              <w:t>Value used in terminal risk management for random transaction selection</w:t>
            </w:r>
            <w:r>
              <w:rPr>
                <w:rFonts w:ascii="Times New Roman" w:hAnsi="Times New Roman"/>
                <w:sz w:val="24"/>
                <w:lang w:val="en-GB" w:eastAsia="en-US"/>
              </w:rPr>
              <w:br/>
            </w:r>
          </w:p>
        </w:tc>
      </w:tr>
      <w:tr w:rsidR="006575A0" w14:paraId="742DB0E8" w14:textId="77777777">
        <w:tc>
          <w:tcPr>
            <w:tcW w:w="3370" w:type="dxa"/>
            <w:tcBorders>
              <w:top w:val="single" w:sz="4" w:space="0" w:color="auto"/>
              <w:left w:val="single" w:sz="4" w:space="0" w:color="auto"/>
              <w:bottom w:val="single" w:sz="4" w:space="0" w:color="auto"/>
              <w:right w:val="single" w:sz="4" w:space="0" w:color="auto"/>
            </w:tcBorders>
          </w:tcPr>
          <w:p w14:paraId="49B163E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_EMVPARAM_DF16_MAXTARPER</w:t>
            </w:r>
          </w:p>
        </w:tc>
        <w:tc>
          <w:tcPr>
            <w:tcW w:w="1297" w:type="dxa"/>
            <w:tcBorders>
              <w:top w:val="single" w:sz="4" w:space="0" w:color="auto"/>
              <w:left w:val="single" w:sz="4" w:space="0" w:color="auto"/>
              <w:bottom w:val="single" w:sz="4" w:space="0" w:color="auto"/>
              <w:right w:val="single" w:sz="4" w:space="0" w:color="auto"/>
            </w:tcBorders>
          </w:tcPr>
          <w:p w14:paraId="3551D15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Tag:DF16</w:t>
            </w:r>
            <w:r>
              <w:rPr>
                <w:rFonts w:ascii="Times New Roman" w:hAnsi="Times New Roman"/>
                <w:sz w:val="24"/>
                <w:lang w:val="en-GB" w:eastAsia="en-US"/>
              </w:rPr>
              <w:br/>
              <w:t>Length:1</w:t>
            </w:r>
            <w:r>
              <w:rPr>
                <w:rFonts w:ascii="Times New Roman" w:hAnsi="Times New Roman"/>
                <w:sz w:val="24"/>
                <w:lang w:val="en-GB" w:eastAsia="en-US"/>
              </w:rPr>
              <w:br/>
              <w:t>Format: n 1</w:t>
            </w:r>
          </w:p>
        </w:tc>
        <w:tc>
          <w:tcPr>
            <w:tcW w:w="6523" w:type="dxa"/>
            <w:tcBorders>
              <w:top w:val="single" w:sz="4" w:space="0" w:color="auto"/>
              <w:left w:val="single" w:sz="4" w:space="0" w:color="auto"/>
              <w:bottom w:val="single" w:sz="4" w:space="0" w:color="auto"/>
              <w:right w:val="single" w:sz="4" w:space="0" w:color="auto"/>
            </w:tcBorders>
          </w:tcPr>
          <w:p w14:paraId="1ED889D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Maximum Target Percentage to be used for Biased Random Selection</w:t>
            </w:r>
            <w:r>
              <w:rPr>
                <w:rFonts w:ascii="Times New Roman" w:hAnsi="Times New Roman"/>
                <w:sz w:val="24"/>
                <w:lang w:val="en-GB" w:eastAsia="en-US"/>
              </w:rPr>
              <w:br/>
              <w:t>Value used in terminal risk management for random transaction selection</w:t>
            </w:r>
          </w:p>
        </w:tc>
      </w:tr>
      <w:tr w:rsidR="006575A0" w14:paraId="4AA0DE91" w14:textId="77777777">
        <w:tc>
          <w:tcPr>
            <w:tcW w:w="3370" w:type="dxa"/>
            <w:tcBorders>
              <w:top w:val="single" w:sz="4" w:space="0" w:color="auto"/>
              <w:left w:val="single" w:sz="4" w:space="0" w:color="auto"/>
              <w:bottom w:val="single" w:sz="4" w:space="0" w:color="auto"/>
              <w:right w:val="single" w:sz="4" w:space="0" w:color="auto"/>
            </w:tcBorders>
          </w:tcPr>
          <w:p w14:paraId="17E8BB6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_EMVPARAM_DF17_TARGETPER</w:t>
            </w:r>
          </w:p>
        </w:tc>
        <w:tc>
          <w:tcPr>
            <w:tcW w:w="1297" w:type="dxa"/>
            <w:tcBorders>
              <w:top w:val="single" w:sz="4" w:space="0" w:color="auto"/>
              <w:left w:val="single" w:sz="4" w:space="0" w:color="auto"/>
              <w:bottom w:val="single" w:sz="4" w:space="0" w:color="auto"/>
              <w:right w:val="single" w:sz="4" w:space="0" w:color="auto"/>
            </w:tcBorders>
          </w:tcPr>
          <w:p w14:paraId="56693EE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Tag:DF17</w:t>
            </w:r>
            <w:r>
              <w:rPr>
                <w:rFonts w:ascii="Times New Roman" w:hAnsi="Times New Roman"/>
                <w:sz w:val="24"/>
                <w:lang w:val="en-GB" w:eastAsia="en-US"/>
              </w:rPr>
              <w:br/>
              <w:t>Length:1</w:t>
            </w:r>
            <w:r>
              <w:rPr>
                <w:rFonts w:ascii="Times New Roman" w:hAnsi="Times New Roman"/>
                <w:sz w:val="24"/>
                <w:lang w:val="en-GB" w:eastAsia="en-US"/>
              </w:rPr>
              <w:br/>
              <w:t>Format: n 1</w:t>
            </w:r>
          </w:p>
        </w:tc>
        <w:tc>
          <w:tcPr>
            <w:tcW w:w="6523" w:type="dxa"/>
            <w:tcBorders>
              <w:top w:val="single" w:sz="4" w:space="0" w:color="auto"/>
              <w:left w:val="single" w:sz="4" w:space="0" w:color="auto"/>
              <w:bottom w:val="single" w:sz="4" w:space="0" w:color="auto"/>
              <w:right w:val="single" w:sz="4" w:space="0" w:color="auto"/>
            </w:tcBorders>
          </w:tcPr>
          <w:p w14:paraId="1E9EBC0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Target Percentage to be Used for Random Selection</w:t>
            </w:r>
            <w:r>
              <w:rPr>
                <w:rFonts w:ascii="Times New Roman" w:hAnsi="Times New Roman"/>
                <w:sz w:val="24"/>
                <w:lang w:val="en-GB" w:eastAsia="en-US"/>
              </w:rPr>
              <w:br/>
              <w:t>Value used in terminal risk management for random transaction selection</w:t>
            </w:r>
          </w:p>
        </w:tc>
      </w:tr>
      <w:tr w:rsidR="006575A0" w14:paraId="59825646" w14:textId="77777777">
        <w:tc>
          <w:tcPr>
            <w:tcW w:w="3370" w:type="dxa"/>
            <w:tcBorders>
              <w:top w:val="single" w:sz="4" w:space="0" w:color="auto"/>
              <w:left w:val="single" w:sz="4" w:space="0" w:color="auto"/>
              <w:bottom w:val="single" w:sz="4" w:space="0" w:color="auto"/>
              <w:right w:val="single" w:sz="4" w:space="0" w:color="auto"/>
            </w:tcBorders>
          </w:tcPr>
          <w:p w14:paraId="1887421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_EMVPARAM_DF24_ICS</w:t>
            </w:r>
          </w:p>
        </w:tc>
        <w:tc>
          <w:tcPr>
            <w:tcW w:w="1297" w:type="dxa"/>
            <w:tcBorders>
              <w:top w:val="single" w:sz="4" w:space="0" w:color="auto"/>
              <w:left w:val="single" w:sz="4" w:space="0" w:color="auto"/>
              <w:bottom w:val="single" w:sz="4" w:space="0" w:color="auto"/>
              <w:right w:val="single" w:sz="4" w:space="0" w:color="auto"/>
            </w:tcBorders>
          </w:tcPr>
          <w:p w14:paraId="17FEFE9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Tag:DF24</w:t>
            </w:r>
            <w:r>
              <w:rPr>
                <w:rFonts w:ascii="Times New Roman" w:hAnsi="Times New Roman"/>
                <w:sz w:val="24"/>
                <w:lang w:val="en-GB" w:eastAsia="en-US"/>
              </w:rPr>
              <w:br/>
              <w:t>Length: 7</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2C78B97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Implementation Conformance Statement</w:t>
            </w:r>
          </w:p>
          <w:p w14:paraId="2E7024A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Byte </w:t>
            </w:r>
            <w:proofErr w:type="gramStart"/>
            <w:r>
              <w:rPr>
                <w:rFonts w:ascii="Times New Roman" w:hAnsi="Times New Roman"/>
                <w:sz w:val="24"/>
                <w:lang w:val="en-GB" w:eastAsia="en-US"/>
              </w:rPr>
              <w:t>1  Application</w:t>
            </w:r>
            <w:proofErr w:type="gramEnd"/>
            <w:r>
              <w:rPr>
                <w:rFonts w:ascii="Times New Roman" w:hAnsi="Times New Roman"/>
                <w:sz w:val="24"/>
                <w:lang w:val="en-GB" w:eastAsia="en-US"/>
              </w:rPr>
              <w:t xml:space="preserve"> Selection</w:t>
            </w:r>
          </w:p>
          <w:p w14:paraId="1F3B28B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Support</w:t>
            </w:r>
            <w:proofErr w:type="gramEnd"/>
            <w:r>
              <w:rPr>
                <w:rFonts w:ascii="Times New Roman" w:hAnsi="Times New Roman"/>
                <w:sz w:val="24"/>
                <w:lang w:val="en-GB" w:eastAsia="en-US"/>
              </w:rPr>
              <w:t xml:space="preserve"> PSE selection method</w:t>
            </w:r>
            <w:r>
              <w:rPr>
                <w:rFonts w:ascii="Times New Roman" w:hAnsi="Times New Roman"/>
                <w:sz w:val="24"/>
                <w:lang w:val="en-GB" w:eastAsia="en-US"/>
              </w:rPr>
              <w:br/>
              <w:t xml:space="preserve">   bit 7  Support Cardholder confirmation</w:t>
            </w:r>
            <w:r>
              <w:rPr>
                <w:rFonts w:ascii="Times New Roman" w:hAnsi="Times New Roman"/>
                <w:sz w:val="24"/>
                <w:lang w:val="en-GB" w:eastAsia="en-US"/>
              </w:rPr>
              <w:br/>
              <w:t xml:space="preserve">   bit 6  Have a preferred order of displaying applications</w:t>
            </w:r>
            <w:r>
              <w:rPr>
                <w:rFonts w:ascii="Times New Roman" w:hAnsi="Times New Roman"/>
                <w:sz w:val="24"/>
                <w:lang w:val="en-GB" w:eastAsia="en-US"/>
              </w:rPr>
              <w:br/>
              <w:t xml:space="preserve">   bit 5  Does the terminal perform partial AID selection</w:t>
            </w:r>
            <w:r>
              <w:rPr>
                <w:rFonts w:ascii="Times New Roman" w:hAnsi="Times New Roman"/>
                <w:sz w:val="24"/>
                <w:lang w:val="en-GB" w:eastAsia="en-US"/>
              </w:rPr>
              <w:br/>
              <w:t xml:space="preserve">   bit 4  Does the terminal support multiple language selection</w:t>
            </w:r>
            <w:r>
              <w:rPr>
                <w:rFonts w:ascii="Times New Roman" w:hAnsi="Times New Roman"/>
                <w:sz w:val="24"/>
                <w:lang w:val="en-GB" w:eastAsia="en-US"/>
              </w:rPr>
              <w:br/>
              <w:t xml:space="preserve">   bit 3  Common Character Set("Annex B table 20 Book 4")</w:t>
            </w:r>
            <w:r>
              <w:rPr>
                <w:rFonts w:ascii="Times New Roman" w:hAnsi="Times New Roman"/>
                <w:sz w:val="24"/>
                <w:lang w:val="en-GB" w:eastAsia="en-US"/>
              </w:rPr>
              <w:br/>
              <w:t xml:space="preserve">   bit 2- bit 1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Byte 2  Data Authentication</w:t>
            </w:r>
          </w:p>
          <w:p w14:paraId="3B9676C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Revocation</w:t>
            </w:r>
            <w:proofErr w:type="gramEnd"/>
            <w:r>
              <w:rPr>
                <w:rFonts w:ascii="Times New Roman" w:hAnsi="Times New Roman"/>
                <w:sz w:val="24"/>
                <w:lang w:val="en-GB" w:eastAsia="en-US"/>
              </w:rPr>
              <w:t xml:space="preserve"> of Issuer Public Key Certificate</w:t>
            </w:r>
            <w:r>
              <w:rPr>
                <w:rFonts w:ascii="Times New Roman" w:hAnsi="Times New Roman"/>
                <w:sz w:val="24"/>
                <w:lang w:val="en-GB" w:eastAsia="en-US"/>
              </w:rPr>
              <w:br/>
              <w:t xml:space="preserve">   bit 7  Does the terminal contain a default DDOL</w:t>
            </w:r>
            <w:r>
              <w:rPr>
                <w:rFonts w:ascii="Times New Roman" w:hAnsi="Times New Roman"/>
                <w:sz w:val="24"/>
                <w:lang w:val="en-GB" w:eastAsia="en-US"/>
              </w:rPr>
              <w:br/>
              <w:t xml:space="preserve">   bit 6  Manual action when loading CAPK fails</w:t>
            </w:r>
            <w:r>
              <w:rPr>
                <w:rFonts w:ascii="Times New Roman" w:hAnsi="Times New Roman"/>
                <w:sz w:val="24"/>
                <w:lang w:val="en-GB" w:eastAsia="en-US"/>
              </w:rPr>
              <w:br/>
              <w:t xml:space="preserve">   bit 5  CAPK verified with CAPK checksum</w:t>
            </w:r>
            <w:r>
              <w:rPr>
                <w:rFonts w:ascii="Times New Roman" w:hAnsi="Times New Roman"/>
                <w:sz w:val="24"/>
                <w:lang w:val="en-GB" w:eastAsia="en-US"/>
              </w:rPr>
              <w:br/>
              <w:t xml:space="preserve">   bit 4 – bit 1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Byte 3  Cardholder Verification</w:t>
            </w:r>
          </w:p>
          <w:p w14:paraId="1656CEB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Terminal</w:t>
            </w:r>
            <w:proofErr w:type="gramEnd"/>
            <w:r>
              <w:rPr>
                <w:rFonts w:ascii="Times New Roman" w:hAnsi="Times New Roman"/>
                <w:sz w:val="24"/>
                <w:lang w:val="en-GB" w:eastAsia="en-US"/>
              </w:rPr>
              <w:t xml:space="preserve"> supports bypass PIN entry</w:t>
            </w:r>
            <w:r>
              <w:rPr>
                <w:rFonts w:ascii="Times New Roman" w:hAnsi="Times New Roman"/>
                <w:sz w:val="24"/>
                <w:lang w:val="en-GB" w:eastAsia="en-US"/>
              </w:rPr>
              <w:br/>
              <w:t xml:space="preserve">   bit 7  Terminal supports subsequent bypass PIN entry</w:t>
            </w:r>
            <w:r>
              <w:rPr>
                <w:rFonts w:ascii="Times New Roman" w:hAnsi="Times New Roman"/>
                <w:sz w:val="24"/>
                <w:lang w:val="en-GB" w:eastAsia="en-US"/>
              </w:rPr>
              <w:br/>
              <w:t xml:space="preserve">   bit 6  Terminal supports Get Data for PIN Try Counter</w:t>
            </w:r>
            <w:r>
              <w:rPr>
                <w:rFonts w:ascii="Times New Roman" w:hAnsi="Times New Roman"/>
                <w:sz w:val="24"/>
                <w:lang w:val="en-GB" w:eastAsia="en-US"/>
              </w:rPr>
              <w:br/>
              <w:t xml:space="preserve">   bit 5  Terminal supports Fail CVM</w:t>
            </w:r>
            <w:r>
              <w:rPr>
                <w:rFonts w:ascii="Times New Roman" w:hAnsi="Times New Roman"/>
                <w:sz w:val="24"/>
                <w:lang w:val="en-GB" w:eastAsia="en-US"/>
              </w:rPr>
              <w:br/>
              <w:t xml:space="preserve">   bit 4  Amount known before CVM processing</w:t>
            </w:r>
            <w:r>
              <w:rPr>
                <w:rFonts w:ascii="Times New Roman" w:hAnsi="Times New Roman"/>
                <w:sz w:val="24"/>
                <w:lang w:val="en-GB" w:eastAsia="en-US"/>
              </w:rPr>
              <w:br/>
              <w:t xml:space="preserve">   bit 3- bit 1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Byte 4  Terminal Risk Management</w:t>
            </w:r>
          </w:p>
          <w:p w14:paraId="1B45EF78" w14:textId="77777777" w:rsidR="006575A0" w:rsidRDefault="007443E2">
            <w:pPr>
              <w:ind w:left="360" w:hangingChars="150" w:hanging="36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Floor</w:t>
            </w:r>
            <w:proofErr w:type="gramEnd"/>
            <w:r>
              <w:rPr>
                <w:rFonts w:ascii="Times New Roman" w:hAnsi="Times New Roman"/>
                <w:sz w:val="24"/>
                <w:lang w:val="en-GB" w:eastAsia="en-US"/>
              </w:rPr>
              <w:t xml:space="preserve"> Limit Checking</w:t>
            </w:r>
            <w:r>
              <w:rPr>
                <w:rFonts w:ascii="Times New Roman" w:hAnsi="Times New Roman"/>
                <w:sz w:val="24"/>
                <w:lang w:val="en-GB" w:eastAsia="en-US"/>
              </w:rPr>
              <w:br/>
            </w:r>
            <w:r>
              <w:rPr>
                <w:rFonts w:ascii="Times New Roman" w:hAnsi="Times New Roman"/>
                <w:sz w:val="24"/>
                <w:lang w:val="en-GB" w:eastAsia="en-US"/>
              </w:rPr>
              <w:lastRenderedPageBreak/>
              <w:t>bit 7  Random Transaction Selections</w:t>
            </w:r>
            <w:r>
              <w:rPr>
                <w:rFonts w:ascii="Times New Roman" w:hAnsi="Times New Roman"/>
                <w:sz w:val="24"/>
                <w:lang w:val="en-GB" w:eastAsia="en-US"/>
              </w:rPr>
              <w:br/>
              <w:t>bit 6  Velocity checking</w:t>
            </w:r>
            <w:r>
              <w:rPr>
                <w:rFonts w:ascii="Times New Roman" w:hAnsi="Times New Roman"/>
                <w:sz w:val="24"/>
                <w:lang w:val="en-GB" w:eastAsia="en-US"/>
              </w:rPr>
              <w:br/>
              <w:t>bit 5  Transaction Log</w:t>
            </w:r>
            <w:r>
              <w:rPr>
                <w:rFonts w:ascii="Times New Roman" w:hAnsi="Times New Roman"/>
                <w:sz w:val="24"/>
                <w:lang w:val="en-GB" w:eastAsia="en-US"/>
              </w:rPr>
              <w:br/>
              <w:t>bit 4  Exception File</w:t>
            </w:r>
            <w:r>
              <w:rPr>
                <w:rFonts w:ascii="Times New Roman" w:hAnsi="Times New Roman"/>
                <w:sz w:val="24"/>
                <w:lang w:val="en-GB" w:eastAsia="en-US"/>
              </w:rPr>
              <w:br/>
              <w:t>bit 3  Terminal Risk Management irrespective of AIP setting</w:t>
            </w:r>
            <w:r>
              <w:rPr>
                <w:rFonts w:ascii="Times New Roman" w:hAnsi="Times New Roman"/>
                <w:sz w:val="24"/>
                <w:lang w:val="en-GB" w:eastAsia="en-US"/>
              </w:rPr>
              <w:br/>
              <w:t>bit 2  Transaction Log mode (1-EMV , 0-PBOC)</w:t>
            </w:r>
            <w:r>
              <w:rPr>
                <w:rFonts w:ascii="Times New Roman" w:hAnsi="Times New Roman"/>
                <w:sz w:val="24"/>
                <w:lang w:val="en-GB" w:eastAsia="en-US"/>
              </w:rPr>
              <w:br/>
              <w:t xml:space="preserve">bit 1 </w:t>
            </w:r>
            <w:proofErr w:type="spellStart"/>
            <w:r>
              <w:rPr>
                <w:rFonts w:ascii="Times New Roman" w:hAnsi="Times New Roman"/>
                <w:sz w:val="24"/>
                <w:lang w:val="en-GB" w:eastAsia="en-US"/>
              </w:rPr>
              <w:t>Rfu</w:t>
            </w:r>
            <w:proofErr w:type="spellEnd"/>
          </w:p>
          <w:p w14:paraId="65009B05" w14:textId="77777777" w:rsidR="006575A0" w:rsidRDefault="007443E2">
            <w:pPr>
              <w:ind w:left="360" w:hangingChars="150" w:hanging="360"/>
              <w:jc w:val="left"/>
              <w:rPr>
                <w:rFonts w:ascii="Times New Roman" w:hAnsi="Times New Roman"/>
                <w:sz w:val="24"/>
                <w:lang w:val="en-GB" w:eastAsia="en-US"/>
              </w:rPr>
            </w:pPr>
            <w:r>
              <w:rPr>
                <w:rFonts w:ascii="Times New Roman" w:hAnsi="Times New Roman"/>
                <w:sz w:val="24"/>
                <w:lang w:val="en-GB" w:eastAsia="en-US"/>
              </w:rPr>
              <w:t xml:space="preserve">Byte </w:t>
            </w:r>
            <w:proofErr w:type="gramStart"/>
            <w:r>
              <w:rPr>
                <w:rFonts w:ascii="Times New Roman" w:hAnsi="Times New Roman"/>
                <w:sz w:val="24"/>
                <w:lang w:val="en-GB" w:eastAsia="en-US"/>
              </w:rPr>
              <w:t>5  Terminal</w:t>
            </w:r>
            <w:proofErr w:type="gramEnd"/>
            <w:r>
              <w:rPr>
                <w:rFonts w:ascii="Times New Roman" w:hAnsi="Times New Roman"/>
                <w:sz w:val="24"/>
                <w:lang w:val="en-GB" w:eastAsia="en-US"/>
              </w:rPr>
              <w:t xml:space="preserve"> Action Analysis</w:t>
            </w:r>
          </w:p>
          <w:p w14:paraId="6347F325" w14:textId="77777777" w:rsidR="006575A0" w:rsidRDefault="007443E2">
            <w:pPr>
              <w:ind w:left="360" w:hangingChars="150" w:hanging="36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Terminal</w:t>
            </w:r>
            <w:proofErr w:type="gramEnd"/>
            <w:r>
              <w:rPr>
                <w:rFonts w:ascii="Times New Roman" w:hAnsi="Times New Roman"/>
                <w:sz w:val="24"/>
                <w:lang w:val="en-GB" w:eastAsia="en-US"/>
              </w:rPr>
              <w:t xml:space="preserve"> Action Codes supported</w:t>
            </w:r>
            <w:r>
              <w:rPr>
                <w:rFonts w:ascii="Times New Roman" w:hAnsi="Times New Roman"/>
                <w:sz w:val="24"/>
                <w:lang w:val="en-GB" w:eastAsia="en-US"/>
              </w:rPr>
              <w:br/>
              <w:t xml:space="preserve">bit 7  process TAC-default prior to first </w:t>
            </w:r>
            <w:proofErr w:type="spellStart"/>
            <w:r>
              <w:rPr>
                <w:rFonts w:ascii="Times New Roman" w:hAnsi="Times New Roman"/>
                <w:sz w:val="24"/>
                <w:lang w:val="en-GB" w:eastAsia="en-US"/>
              </w:rPr>
              <w:t>GenAC</w:t>
            </w:r>
            <w:proofErr w:type="spellEnd"/>
            <w:r>
              <w:rPr>
                <w:rFonts w:ascii="Times New Roman" w:hAnsi="Times New Roman"/>
                <w:sz w:val="24"/>
                <w:lang w:val="en-GB" w:eastAsia="en-US"/>
              </w:rPr>
              <w:br/>
              <w:t xml:space="preserve">bit 6  process TAC-default after first </w:t>
            </w:r>
            <w:proofErr w:type="spellStart"/>
            <w:r>
              <w:rPr>
                <w:rFonts w:ascii="Times New Roman" w:hAnsi="Times New Roman"/>
                <w:sz w:val="24"/>
                <w:lang w:val="en-GB" w:eastAsia="en-US"/>
              </w:rPr>
              <w:t>GenAC</w:t>
            </w:r>
            <w:proofErr w:type="spellEnd"/>
            <w:r>
              <w:rPr>
                <w:rFonts w:ascii="Times New Roman" w:hAnsi="Times New Roman"/>
                <w:sz w:val="24"/>
                <w:lang w:val="en-GB" w:eastAsia="en-US"/>
              </w:rPr>
              <w:br/>
              <w:t xml:space="preserve">bit 5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bit 4  TAC/IAC-Default process when unable to go online</w:t>
            </w:r>
            <w:r>
              <w:rPr>
                <w:rFonts w:ascii="Times New Roman" w:hAnsi="Times New Roman"/>
                <w:sz w:val="24"/>
                <w:lang w:val="en-GB" w:eastAsia="en-US"/>
              </w:rPr>
              <w:br/>
              <w:t xml:space="preserve">bit 3-bit 1 </w:t>
            </w:r>
            <w:proofErr w:type="spellStart"/>
            <w:r>
              <w:rPr>
                <w:rFonts w:ascii="Times New Roman" w:hAnsi="Times New Roman"/>
                <w:sz w:val="24"/>
                <w:lang w:val="en-GB" w:eastAsia="en-US"/>
              </w:rPr>
              <w:t>Rfu</w:t>
            </w:r>
            <w:proofErr w:type="spellEnd"/>
          </w:p>
          <w:p w14:paraId="5A47B49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Byte </w:t>
            </w:r>
            <w:proofErr w:type="gramStart"/>
            <w:r>
              <w:rPr>
                <w:rFonts w:ascii="Times New Roman" w:hAnsi="Times New Roman"/>
                <w:sz w:val="24"/>
                <w:lang w:val="en-GB" w:eastAsia="en-US"/>
              </w:rPr>
              <w:t>6  Completion</w:t>
            </w:r>
            <w:proofErr w:type="gramEnd"/>
            <w:r>
              <w:rPr>
                <w:rFonts w:ascii="Times New Roman" w:hAnsi="Times New Roman"/>
                <w:sz w:val="24"/>
                <w:lang w:val="en-GB" w:eastAsia="en-US"/>
              </w:rPr>
              <w:t xml:space="preserve"> Process</w:t>
            </w:r>
          </w:p>
          <w:p w14:paraId="0BE8297A" w14:textId="77777777" w:rsidR="006575A0" w:rsidRDefault="007443E2">
            <w:pPr>
              <w:ind w:left="360" w:hangingChars="150" w:hanging="36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 xml:space="preserve">8  </w:t>
            </w:r>
            <w:proofErr w:type="spellStart"/>
            <w:r>
              <w:rPr>
                <w:rFonts w:ascii="Times New Roman" w:hAnsi="Times New Roman"/>
                <w:sz w:val="24"/>
                <w:lang w:val="en-GB" w:eastAsia="en-US"/>
              </w:rPr>
              <w:t>Rfu</w:t>
            </w:r>
            <w:proofErr w:type="spellEnd"/>
            <w:proofErr w:type="gramEnd"/>
            <w:r>
              <w:rPr>
                <w:rFonts w:ascii="Times New Roman" w:hAnsi="Times New Roman"/>
                <w:sz w:val="24"/>
                <w:lang w:val="en-GB" w:eastAsia="en-US"/>
              </w:rPr>
              <w:br/>
              <w:t xml:space="preserve">bit 7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 xml:space="preserve">bit 6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bit 5  Issuer Referrals</w:t>
            </w:r>
            <w:r>
              <w:rPr>
                <w:rFonts w:ascii="Times New Roman" w:hAnsi="Times New Roman"/>
                <w:sz w:val="24"/>
                <w:lang w:val="en-GB" w:eastAsia="en-US"/>
              </w:rPr>
              <w:br/>
              <w:t xml:space="preserve">bit 4-bit1 </w:t>
            </w:r>
            <w:proofErr w:type="spellStart"/>
            <w:r>
              <w:rPr>
                <w:rFonts w:ascii="Times New Roman" w:hAnsi="Times New Roman"/>
                <w:sz w:val="24"/>
                <w:lang w:val="en-GB" w:eastAsia="en-US"/>
              </w:rPr>
              <w:t>Rfu</w:t>
            </w:r>
            <w:proofErr w:type="spellEnd"/>
          </w:p>
          <w:p w14:paraId="648BE34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Byte </w:t>
            </w:r>
            <w:proofErr w:type="gramStart"/>
            <w:r>
              <w:rPr>
                <w:rFonts w:ascii="Times New Roman" w:hAnsi="Times New Roman"/>
                <w:sz w:val="24"/>
                <w:lang w:val="en-GB" w:eastAsia="en-US"/>
              </w:rPr>
              <w:t>7  Others</w:t>
            </w:r>
            <w:proofErr w:type="gramEnd"/>
          </w:p>
          <w:p w14:paraId="659A9F83" w14:textId="77777777" w:rsidR="006575A0" w:rsidRDefault="007443E2">
            <w:pPr>
              <w:ind w:left="360" w:hangingChars="150" w:hanging="360"/>
              <w:jc w:val="left"/>
              <w:rPr>
                <w:rFonts w:ascii="Times New Roman" w:hAnsi="Times New Roman"/>
                <w:sz w:val="24"/>
                <w:lang w:val="en-GB" w:eastAsia="en-US"/>
              </w:rPr>
            </w:pPr>
            <w:r>
              <w:rPr>
                <w:rFonts w:ascii="Times New Roman" w:hAnsi="Times New Roman"/>
                <w:sz w:val="24"/>
                <w:lang w:val="en-GB" w:eastAsia="en-US"/>
              </w:rPr>
              <w:t xml:space="preserve">   bit </w:t>
            </w:r>
            <w:proofErr w:type="gramStart"/>
            <w:r>
              <w:rPr>
                <w:rFonts w:ascii="Times New Roman" w:hAnsi="Times New Roman"/>
                <w:sz w:val="24"/>
                <w:lang w:val="en-GB" w:eastAsia="en-US"/>
              </w:rPr>
              <w:t>8  support</w:t>
            </w:r>
            <w:proofErr w:type="gramEnd"/>
            <w:r>
              <w:rPr>
                <w:rFonts w:ascii="Times New Roman" w:hAnsi="Times New Roman"/>
                <w:sz w:val="24"/>
                <w:lang w:val="en-GB" w:eastAsia="en-US"/>
              </w:rPr>
              <w:t xml:space="preserve"> account type selection</w:t>
            </w:r>
            <w:r>
              <w:rPr>
                <w:rFonts w:ascii="Times New Roman" w:hAnsi="Times New Roman"/>
                <w:sz w:val="24"/>
                <w:lang w:val="en-GB" w:eastAsia="en-US"/>
              </w:rPr>
              <w:br/>
              <w:t xml:space="preserve">bit 7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 xml:space="preserve">bit 6  </w:t>
            </w:r>
            <w:proofErr w:type="spellStart"/>
            <w:r>
              <w:rPr>
                <w:rFonts w:ascii="Times New Roman" w:hAnsi="Times New Roman"/>
                <w:sz w:val="24"/>
                <w:lang w:val="en-GB" w:eastAsia="en-US"/>
              </w:rPr>
              <w:t>Rfu</w:t>
            </w:r>
            <w:proofErr w:type="spellEnd"/>
            <w:r>
              <w:rPr>
                <w:rFonts w:ascii="Times New Roman" w:hAnsi="Times New Roman"/>
                <w:sz w:val="24"/>
                <w:lang w:val="en-GB" w:eastAsia="en-US"/>
              </w:rPr>
              <w:br/>
              <w:t xml:space="preserve">bit 5  support default UDOL (used for </w:t>
            </w:r>
            <w:proofErr w:type="spellStart"/>
            <w:r>
              <w:rPr>
                <w:rFonts w:ascii="Times New Roman" w:hAnsi="Times New Roman"/>
                <w:sz w:val="24"/>
                <w:lang w:val="en-GB" w:eastAsia="en-US"/>
              </w:rPr>
              <w:t>Paypass</w:t>
            </w:r>
            <w:proofErr w:type="spellEnd"/>
            <w:r>
              <w:rPr>
                <w:rFonts w:ascii="Times New Roman" w:hAnsi="Times New Roman"/>
                <w:sz w:val="24"/>
                <w:lang w:val="en-GB" w:eastAsia="en-US"/>
              </w:rPr>
              <w:t xml:space="preserve"> only )</w:t>
            </w:r>
            <w:r>
              <w:rPr>
                <w:rFonts w:ascii="Times New Roman" w:hAnsi="Times New Roman"/>
                <w:sz w:val="24"/>
                <w:lang w:val="en-GB" w:eastAsia="en-US"/>
              </w:rPr>
              <w:br/>
              <w:t xml:space="preserve">bit 4-bit1 </w:t>
            </w:r>
            <w:proofErr w:type="spellStart"/>
            <w:r>
              <w:rPr>
                <w:rFonts w:ascii="Times New Roman" w:hAnsi="Times New Roman"/>
                <w:sz w:val="24"/>
                <w:lang w:val="en-GB" w:eastAsia="en-US"/>
              </w:rPr>
              <w:t>Rfu</w:t>
            </w:r>
            <w:proofErr w:type="spellEnd"/>
          </w:p>
          <w:p w14:paraId="77E64F6F" w14:textId="77777777" w:rsidR="006575A0" w:rsidRDefault="006575A0">
            <w:pPr>
              <w:ind w:left="360" w:hangingChars="150" w:hanging="360"/>
              <w:jc w:val="left"/>
              <w:rPr>
                <w:rFonts w:ascii="Times New Roman" w:hAnsi="Times New Roman"/>
                <w:sz w:val="24"/>
                <w:lang w:val="en-GB" w:eastAsia="en-US"/>
              </w:rPr>
            </w:pPr>
          </w:p>
        </w:tc>
      </w:tr>
      <w:tr w:rsidR="006575A0" w14:paraId="061A2CCF" w14:textId="77777777">
        <w:tc>
          <w:tcPr>
            <w:tcW w:w="3370" w:type="dxa"/>
            <w:tcBorders>
              <w:top w:val="single" w:sz="4" w:space="0" w:color="auto"/>
              <w:left w:val="single" w:sz="4" w:space="0" w:color="auto"/>
              <w:bottom w:val="single" w:sz="4" w:space="0" w:color="auto"/>
              <w:right w:val="single" w:sz="4" w:space="0" w:color="auto"/>
            </w:tcBorders>
          </w:tcPr>
          <w:p w14:paraId="7834AC7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_EMVPARAM_DF22_TRANSCONV</w:t>
            </w:r>
          </w:p>
        </w:tc>
        <w:tc>
          <w:tcPr>
            <w:tcW w:w="1297" w:type="dxa"/>
            <w:tcBorders>
              <w:top w:val="single" w:sz="4" w:space="0" w:color="auto"/>
              <w:left w:val="single" w:sz="4" w:space="0" w:color="auto"/>
              <w:bottom w:val="single" w:sz="4" w:space="0" w:color="auto"/>
              <w:right w:val="single" w:sz="4" w:space="0" w:color="auto"/>
            </w:tcBorders>
          </w:tcPr>
          <w:p w14:paraId="17CA61A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Tag:DF22</w:t>
            </w:r>
            <w:r>
              <w:rPr>
                <w:rFonts w:ascii="Times New Roman" w:hAnsi="Times New Roman"/>
                <w:sz w:val="24"/>
                <w:lang w:val="en-GB" w:eastAsia="en-US"/>
              </w:rPr>
              <w:br/>
              <w:t>Length: 4</w:t>
            </w:r>
            <w:r>
              <w:rPr>
                <w:rFonts w:ascii="Times New Roman" w:hAnsi="Times New Roman"/>
                <w:sz w:val="24"/>
                <w:lang w:val="en-GB" w:eastAsia="en-US"/>
              </w:rPr>
              <w:br/>
              <w:t>Format: n 8</w:t>
            </w:r>
          </w:p>
        </w:tc>
        <w:tc>
          <w:tcPr>
            <w:tcW w:w="6523" w:type="dxa"/>
            <w:tcBorders>
              <w:top w:val="single" w:sz="4" w:space="0" w:color="auto"/>
              <w:left w:val="single" w:sz="4" w:space="0" w:color="auto"/>
              <w:bottom w:val="single" w:sz="4" w:space="0" w:color="auto"/>
              <w:right w:val="single" w:sz="4" w:space="0" w:color="auto"/>
            </w:tcBorders>
          </w:tcPr>
          <w:p w14:paraId="4A10EB2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Transaction Reference Currency Conversion</w:t>
            </w:r>
            <w:r>
              <w:rPr>
                <w:rFonts w:ascii="Times New Roman" w:hAnsi="Times New Roman"/>
                <w:sz w:val="24"/>
                <w:lang w:val="en-GB" w:eastAsia="en-US"/>
              </w:rPr>
              <w:br/>
              <w:t>Factor used in the conversion from the Transaction Currency Code to the Transaction Reference Currency Code</w:t>
            </w:r>
          </w:p>
        </w:tc>
      </w:tr>
      <w:tr w:rsidR="006575A0" w14:paraId="258A2226" w14:textId="77777777">
        <w:tc>
          <w:tcPr>
            <w:tcW w:w="3370" w:type="dxa"/>
            <w:tcBorders>
              <w:top w:val="single" w:sz="4" w:space="0" w:color="auto"/>
              <w:left w:val="single" w:sz="4" w:space="0" w:color="auto"/>
              <w:bottom w:val="single" w:sz="4" w:space="0" w:color="auto"/>
              <w:right w:val="single" w:sz="4" w:space="0" w:color="auto"/>
            </w:tcBorders>
          </w:tcPr>
          <w:p w14:paraId="3535BB6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_EMVPARAM_DF01_APPSELIND</w:t>
            </w:r>
          </w:p>
        </w:tc>
        <w:tc>
          <w:tcPr>
            <w:tcW w:w="1297" w:type="dxa"/>
            <w:tcBorders>
              <w:top w:val="single" w:sz="4" w:space="0" w:color="auto"/>
              <w:left w:val="single" w:sz="4" w:space="0" w:color="auto"/>
              <w:bottom w:val="single" w:sz="4" w:space="0" w:color="auto"/>
              <w:right w:val="single" w:sz="4" w:space="0" w:color="auto"/>
            </w:tcBorders>
          </w:tcPr>
          <w:p w14:paraId="6963D6E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Tag:DF01</w:t>
            </w:r>
            <w:r>
              <w:rPr>
                <w:rFonts w:ascii="Times New Roman" w:hAnsi="Times New Roman"/>
                <w:sz w:val="24"/>
                <w:lang w:val="en-GB" w:eastAsia="en-US"/>
              </w:rPr>
              <w:br/>
              <w:t>Length: 1</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36375BD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Selection Indicator</w:t>
            </w:r>
            <w:r>
              <w:rPr>
                <w:rFonts w:ascii="Times New Roman" w:hAnsi="Times New Roman"/>
                <w:sz w:val="24"/>
                <w:lang w:val="en-GB" w:eastAsia="en-US"/>
              </w:rPr>
              <w:br/>
              <w:t>For an application in the ICC to be supported by an application in the terminal, the Application Selection Indicator indicates whether the associated AID in the terminal must match the AID in the card exactly, including the length of the AID, or only up to the length of the AID in the</w:t>
            </w:r>
          </w:p>
          <w:p w14:paraId="04CC1D3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There is only one Application Selection Indicator per AID supported by the terminal.</w:t>
            </w:r>
            <w:r>
              <w:rPr>
                <w:rFonts w:ascii="Times New Roman" w:hAnsi="Times New Roman"/>
                <w:sz w:val="24"/>
                <w:lang w:val="en-GB" w:eastAsia="en-US"/>
              </w:rPr>
              <w:br/>
              <w:t>0x01-partial matching</w:t>
            </w:r>
          </w:p>
        </w:tc>
      </w:tr>
      <w:tr w:rsidR="006575A0" w14:paraId="09112709" w14:textId="77777777">
        <w:tc>
          <w:tcPr>
            <w:tcW w:w="3370" w:type="dxa"/>
            <w:tcBorders>
              <w:top w:val="single" w:sz="4" w:space="0" w:color="auto"/>
              <w:left w:val="single" w:sz="4" w:space="0" w:color="auto"/>
              <w:bottom w:val="single" w:sz="4" w:space="0" w:color="auto"/>
              <w:right w:val="single" w:sz="4" w:space="0" w:color="auto"/>
            </w:tcBorders>
          </w:tcPr>
          <w:p w14:paraId="3F4CCAB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_EMVPARAM_DF20_CLLIMMIT</w:t>
            </w:r>
          </w:p>
        </w:tc>
        <w:tc>
          <w:tcPr>
            <w:tcW w:w="1297" w:type="dxa"/>
            <w:tcBorders>
              <w:top w:val="single" w:sz="4" w:space="0" w:color="auto"/>
              <w:left w:val="single" w:sz="4" w:space="0" w:color="auto"/>
              <w:bottom w:val="single" w:sz="4" w:space="0" w:color="auto"/>
              <w:right w:val="single" w:sz="4" w:space="0" w:color="auto"/>
            </w:tcBorders>
          </w:tcPr>
          <w:p w14:paraId="000ACB0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Tag:DF20</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6</w:t>
            </w:r>
            <w:r>
              <w:rPr>
                <w:rFonts w:ascii="Times New Roman" w:hAnsi="Times New Roman"/>
                <w:sz w:val="24"/>
                <w:lang w:val="en-GB" w:eastAsia="en-US"/>
              </w:rPr>
              <w:br/>
              <w:t>Format: n12</w:t>
            </w:r>
          </w:p>
        </w:tc>
        <w:tc>
          <w:tcPr>
            <w:tcW w:w="6523" w:type="dxa"/>
            <w:tcBorders>
              <w:top w:val="single" w:sz="4" w:space="0" w:color="auto"/>
              <w:left w:val="single" w:sz="4" w:space="0" w:color="auto"/>
              <w:bottom w:val="single" w:sz="4" w:space="0" w:color="auto"/>
              <w:right w:val="single" w:sz="4" w:space="0" w:color="auto"/>
            </w:tcBorders>
          </w:tcPr>
          <w:p w14:paraId="391C2DA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Reader Contactless Transaction Limit (No On-device CVM)- 'DF8124'</w:t>
            </w:r>
            <w:r>
              <w:rPr>
                <w:rFonts w:ascii="Times New Roman" w:hAnsi="Times New Roman"/>
                <w:sz w:val="24"/>
                <w:lang w:val="en-GB" w:eastAsia="en-US"/>
              </w:rPr>
              <w:br/>
              <w:t>Indicates the transaction amount above which the transaction is not allowed, when on device cardholder verification is not supported.</w:t>
            </w:r>
          </w:p>
        </w:tc>
      </w:tr>
      <w:tr w:rsidR="006575A0" w14:paraId="1AE55453" w14:textId="77777777">
        <w:tc>
          <w:tcPr>
            <w:tcW w:w="3370" w:type="dxa"/>
            <w:tcBorders>
              <w:top w:val="single" w:sz="4" w:space="0" w:color="auto"/>
              <w:left w:val="single" w:sz="4" w:space="0" w:color="auto"/>
              <w:bottom w:val="single" w:sz="4" w:space="0" w:color="auto"/>
              <w:right w:val="single" w:sz="4" w:space="0" w:color="auto"/>
            </w:tcBorders>
          </w:tcPr>
          <w:p w14:paraId="7213359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_EMVPARAM_DF21_CVMLI</w:t>
            </w:r>
            <w:r>
              <w:rPr>
                <w:rFonts w:ascii="Times New Roman" w:hAnsi="Times New Roman"/>
                <w:sz w:val="24"/>
                <w:lang w:val="en-GB" w:eastAsia="en-US"/>
              </w:rPr>
              <w:lastRenderedPageBreak/>
              <w:t>MT</w:t>
            </w:r>
          </w:p>
        </w:tc>
        <w:tc>
          <w:tcPr>
            <w:tcW w:w="1297" w:type="dxa"/>
            <w:tcBorders>
              <w:top w:val="single" w:sz="4" w:space="0" w:color="auto"/>
              <w:left w:val="single" w:sz="4" w:space="0" w:color="auto"/>
              <w:bottom w:val="single" w:sz="4" w:space="0" w:color="auto"/>
              <w:right w:val="single" w:sz="4" w:space="0" w:color="auto"/>
            </w:tcBorders>
          </w:tcPr>
          <w:p w14:paraId="65FB0FC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Tag:DF21</w:t>
            </w:r>
            <w:r>
              <w:rPr>
                <w:rFonts w:ascii="Times New Roman" w:hAnsi="Times New Roman"/>
                <w:sz w:val="24"/>
                <w:lang w:val="en-GB" w:eastAsia="en-US"/>
              </w:rPr>
              <w:br/>
            </w:r>
            <w:proofErr w:type="gramStart"/>
            <w:r>
              <w:rPr>
                <w:rFonts w:ascii="Times New Roman" w:hAnsi="Times New Roman"/>
                <w:sz w:val="24"/>
                <w:lang w:val="en-GB" w:eastAsia="en-US"/>
              </w:rPr>
              <w:lastRenderedPageBreak/>
              <w:t>Length :</w:t>
            </w:r>
            <w:proofErr w:type="gramEnd"/>
            <w:r>
              <w:rPr>
                <w:rFonts w:ascii="Times New Roman" w:hAnsi="Times New Roman"/>
                <w:sz w:val="24"/>
                <w:lang w:val="en-GB" w:eastAsia="en-US"/>
              </w:rPr>
              <w:t xml:space="preserve"> 6</w:t>
            </w:r>
            <w:r>
              <w:rPr>
                <w:rFonts w:ascii="Times New Roman" w:hAnsi="Times New Roman"/>
                <w:sz w:val="24"/>
                <w:lang w:val="en-GB" w:eastAsia="en-US"/>
              </w:rPr>
              <w:br/>
              <w:t>Format: n12</w:t>
            </w:r>
          </w:p>
        </w:tc>
        <w:tc>
          <w:tcPr>
            <w:tcW w:w="6523" w:type="dxa"/>
            <w:tcBorders>
              <w:top w:val="single" w:sz="4" w:space="0" w:color="auto"/>
              <w:left w:val="single" w:sz="4" w:space="0" w:color="auto"/>
              <w:bottom w:val="single" w:sz="4" w:space="0" w:color="auto"/>
              <w:right w:val="single" w:sz="4" w:space="0" w:color="auto"/>
            </w:tcBorders>
          </w:tcPr>
          <w:p w14:paraId="6B9A561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Reader CVM Required Limit - 'DF8126’</w:t>
            </w:r>
            <w:r>
              <w:rPr>
                <w:rFonts w:ascii="Times New Roman" w:hAnsi="Times New Roman"/>
                <w:sz w:val="24"/>
                <w:lang w:val="en-GB" w:eastAsia="en-US"/>
              </w:rPr>
              <w:br/>
            </w:r>
            <w:r>
              <w:rPr>
                <w:rFonts w:ascii="Times New Roman" w:hAnsi="Times New Roman"/>
                <w:sz w:val="24"/>
                <w:lang w:val="en-GB" w:eastAsia="en-US"/>
              </w:rPr>
              <w:lastRenderedPageBreak/>
              <w:t>Indicates the transaction amount above which the Kernel instantiates the CVM capabilities field in Terminal Capabilities with CVM Capability – CVM Required.</w:t>
            </w:r>
          </w:p>
        </w:tc>
      </w:tr>
      <w:tr w:rsidR="006575A0" w14:paraId="61DD1CF3" w14:textId="77777777">
        <w:tc>
          <w:tcPr>
            <w:tcW w:w="3370" w:type="dxa"/>
            <w:tcBorders>
              <w:top w:val="single" w:sz="4" w:space="0" w:color="auto"/>
              <w:left w:val="single" w:sz="4" w:space="0" w:color="auto"/>
              <w:bottom w:val="single" w:sz="4" w:space="0" w:color="auto"/>
              <w:right w:val="single" w:sz="4" w:space="0" w:color="auto"/>
            </w:tcBorders>
          </w:tcPr>
          <w:p w14:paraId="6AE0AED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_EMVPARAM_DF19_CLOFFLIMIT</w:t>
            </w:r>
          </w:p>
        </w:tc>
        <w:tc>
          <w:tcPr>
            <w:tcW w:w="1297" w:type="dxa"/>
            <w:tcBorders>
              <w:top w:val="single" w:sz="4" w:space="0" w:color="auto"/>
              <w:left w:val="single" w:sz="4" w:space="0" w:color="auto"/>
              <w:bottom w:val="single" w:sz="4" w:space="0" w:color="auto"/>
              <w:right w:val="single" w:sz="4" w:space="0" w:color="auto"/>
            </w:tcBorders>
          </w:tcPr>
          <w:p w14:paraId="489F90BF" w14:textId="77777777" w:rsidR="006575A0" w:rsidRDefault="007443E2">
            <w:pPr>
              <w:ind w:firstLineChars="0" w:firstLine="0"/>
              <w:jc w:val="left"/>
              <w:rPr>
                <w:rFonts w:ascii="Times New Roman" w:hAnsi="Times New Roman"/>
                <w:sz w:val="24"/>
                <w:lang w:val="en-GB" w:eastAsia="en-US"/>
              </w:rPr>
            </w:pPr>
            <w:bookmarkStart w:id="295" w:name="OLE_LINK73"/>
            <w:bookmarkStart w:id="296" w:name="OLE_LINK74"/>
            <w:r>
              <w:rPr>
                <w:rFonts w:ascii="Times New Roman" w:hAnsi="Times New Roman"/>
                <w:sz w:val="24"/>
                <w:lang w:val="en-GB" w:eastAsia="en-US"/>
              </w:rPr>
              <w:t>Tag:DF19</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6</w:t>
            </w:r>
            <w:r>
              <w:rPr>
                <w:rFonts w:ascii="Times New Roman" w:hAnsi="Times New Roman"/>
                <w:sz w:val="24"/>
                <w:lang w:val="en-GB" w:eastAsia="en-US"/>
              </w:rPr>
              <w:br/>
              <w:t>Format: n12</w:t>
            </w:r>
            <w:bookmarkEnd w:id="295"/>
            <w:bookmarkEnd w:id="296"/>
          </w:p>
        </w:tc>
        <w:tc>
          <w:tcPr>
            <w:tcW w:w="6523" w:type="dxa"/>
            <w:tcBorders>
              <w:top w:val="single" w:sz="4" w:space="0" w:color="auto"/>
              <w:left w:val="single" w:sz="4" w:space="0" w:color="auto"/>
              <w:bottom w:val="single" w:sz="4" w:space="0" w:color="auto"/>
              <w:right w:val="single" w:sz="4" w:space="0" w:color="auto"/>
            </w:tcBorders>
          </w:tcPr>
          <w:p w14:paraId="2C80BCF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Reader Contactless Floor Limit- ‘DF8123’</w:t>
            </w:r>
            <w:r>
              <w:rPr>
                <w:rFonts w:ascii="Times New Roman" w:hAnsi="Times New Roman"/>
                <w:sz w:val="24"/>
                <w:lang w:val="en-GB" w:eastAsia="en-US"/>
              </w:rPr>
              <w:br/>
              <w:t>Indicates the transaction amount above which transactions must be authorized online.</w:t>
            </w:r>
          </w:p>
        </w:tc>
      </w:tr>
      <w:tr w:rsidR="006575A0" w14:paraId="34545CD4" w14:textId="77777777">
        <w:tc>
          <w:tcPr>
            <w:tcW w:w="3370" w:type="dxa"/>
            <w:tcBorders>
              <w:top w:val="single" w:sz="4" w:space="0" w:color="auto"/>
              <w:left w:val="single" w:sz="4" w:space="0" w:color="auto"/>
              <w:bottom w:val="single" w:sz="4" w:space="0" w:color="auto"/>
              <w:right w:val="single" w:sz="4" w:space="0" w:color="auto"/>
            </w:tcBorders>
          </w:tcPr>
          <w:p w14:paraId="7AAC875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_EMVPARAM_DF27_LIMITEXIST</w:t>
            </w:r>
          </w:p>
        </w:tc>
        <w:tc>
          <w:tcPr>
            <w:tcW w:w="1297" w:type="dxa"/>
            <w:tcBorders>
              <w:top w:val="single" w:sz="4" w:space="0" w:color="auto"/>
              <w:left w:val="single" w:sz="4" w:space="0" w:color="auto"/>
              <w:bottom w:val="single" w:sz="4" w:space="0" w:color="auto"/>
              <w:right w:val="single" w:sz="4" w:space="0" w:color="auto"/>
            </w:tcBorders>
          </w:tcPr>
          <w:p w14:paraId="47D1187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Tag:DF27</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1</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3BA4F48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Indicate whether using the Limit Amount.</w:t>
            </w:r>
            <w:r>
              <w:rPr>
                <w:rFonts w:ascii="Times New Roman" w:hAnsi="Times New Roman"/>
                <w:sz w:val="24"/>
                <w:lang w:val="en-GB" w:eastAsia="en-US"/>
              </w:rPr>
              <w:br/>
              <w:t xml:space="preserve">bit 8: </w:t>
            </w:r>
            <w:proofErr w:type="spellStart"/>
            <w:r>
              <w:rPr>
                <w:rFonts w:ascii="Times New Roman" w:hAnsi="Times New Roman"/>
                <w:sz w:val="24"/>
                <w:lang w:val="en-GB" w:eastAsia="en-US"/>
              </w:rPr>
              <w:t>Rfu</w:t>
            </w:r>
            <w:proofErr w:type="spellEnd"/>
          </w:p>
          <w:p w14:paraId="4245FB0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bit 7: </w:t>
            </w:r>
            <w:proofErr w:type="spellStart"/>
            <w:r>
              <w:rPr>
                <w:rFonts w:ascii="Times New Roman" w:hAnsi="Times New Roman"/>
                <w:sz w:val="24"/>
                <w:lang w:val="en-GB" w:eastAsia="en-US"/>
              </w:rPr>
              <w:t>Rfu</w:t>
            </w:r>
            <w:proofErr w:type="spellEnd"/>
          </w:p>
          <w:p w14:paraId="11BCB59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bit 6: </w:t>
            </w:r>
            <w:proofErr w:type="spellStart"/>
            <w:r>
              <w:rPr>
                <w:rFonts w:ascii="Times New Roman" w:hAnsi="Times New Roman"/>
                <w:sz w:val="24"/>
                <w:lang w:val="en-GB" w:eastAsia="en-US"/>
              </w:rPr>
              <w:t>Rfu</w:t>
            </w:r>
            <w:proofErr w:type="spellEnd"/>
          </w:p>
          <w:p w14:paraId="0F8ECDC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bit 5: </w:t>
            </w:r>
            <w:proofErr w:type="spellStart"/>
            <w:r>
              <w:rPr>
                <w:rFonts w:ascii="Times New Roman" w:hAnsi="Times New Roman"/>
                <w:sz w:val="24"/>
                <w:lang w:val="en-GB" w:eastAsia="en-US"/>
              </w:rPr>
              <w:t>Rfu</w:t>
            </w:r>
            <w:proofErr w:type="spellEnd"/>
          </w:p>
          <w:p w14:paraId="74790B0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4: contactless CVM required limit supported</w:t>
            </w:r>
          </w:p>
          <w:p w14:paraId="62AA080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3: contactless floor limit supported</w:t>
            </w:r>
          </w:p>
          <w:p w14:paraId="3002DCC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bit 2: contactless terminal limit supported</w:t>
            </w:r>
          </w:p>
          <w:p w14:paraId="78DC3E7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bit 1: </w:t>
            </w:r>
            <w:proofErr w:type="spellStart"/>
            <w:r>
              <w:rPr>
                <w:rFonts w:ascii="Times New Roman" w:hAnsi="Times New Roman"/>
                <w:sz w:val="24"/>
                <w:lang w:val="en-GB" w:eastAsia="en-US"/>
              </w:rPr>
              <w:t>Rfu</w:t>
            </w:r>
            <w:proofErr w:type="spellEnd"/>
          </w:p>
        </w:tc>
      </w:tr>
      <w:tr w:rsidR="006575A0" w14:paraId="478F3DAD" w14:textId="77777777">
        <w:tc>
          <w:tcPr>
            <w:tcW w:w="3370" w:type="dxa"/>
            <w:tcBorders>
              <w:top w:val="single" w:sz="4" w:space="0" w:color="auto"/>
              <w:left w:val="single" w:sz="4" w:space="0" w:color="auto"/>
              <w:bottom w:val="single" w:sz="4" w:space="0" w:color="auto"/>
              <w:right w:val="single" w:sz="4" w:space="0" w:color="auto"/>
            </w:tcBorders>
          </w:tcPr>
          <w:p w14:paraId="2379FA8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_EMVPARAM_DF39_STATUSCHECK</w:t>
            </w:r>
          </w:p>
        </w:tc>
        <w:tc>
          <w:tcPr>
            <w:tcW w:w="1297" w:type="dxa"/>
            <w:tcBorders>
              <w:top w:val="single" w:sz="4" w:space="0" w:color="auto"/>
              <w:left w:val="single" w:sz="4" w:space="0" w:color="auto"/>
              <w:bottom w:val="single" w:sz="4" w:space="0" w:color="auto"/>
              <w:right w:val="single" w:sz="4" w:space="0" w:color="auto"/>
            </w:tcBorders>
          </w:tcPr>
          <w:p w14:paraId="198CA16D" w14:textId="77777777" w:rsidR="006575A0" w:rsidRDefault="007443E2">
            <w:pPr>
              <w:ind w:firstLineChars="0" w:firstLine="0"/>
              <w:jc w:val="left"/>
              <w:rPr>
                <w:rFonts w:ascii="Times New Roman" w:hAnsi="Times New Roman"/>
                <w:sz w:val="24"/>
                <w:lang w:val="en-GB" w:eastAsia="en-US"/>
              </w:rPr>
            </w:pPr>
            <w:bookmarkStart w:id="297" w:name="OLE_LINK76"/>
            <w:bookmarkStart w:id="298" w:name="OLE_LINK75"/>
            <w:r>
              <w:rPr>
                <w:rFonts w:ascii="Times New Roman" w:hAnsi="Times New Roman"/>
                <w:sz w:val="24"/>
                <w:lang w:val="en-GB" w:eastAsia="en-US"/>
              </w:rPr>
              <w:t>Tag:DF39</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1</w:t>
            </w:r>
            <w:r>
              <w:rPr>
                <w:rFonts w:ascii="Times New Roman" w:hAnsi="Times New Roman"/>
                <w:sz w:val="24"/>
                <w:lang w:val="en-GB" w:eastAsia="en-US"/>
              </w:rPr>
              <w:br/>
              <w:t>Format: b</w:t>
            </w:r>
            <w:bookmarkEnd w:id="297"/>
            <w:bookmarkEnd w:id="298"/>
          </w:p>
        </w:tc>
        <w:tc>
          <w:tcPr>
            <w:tcW w:w="6523" w:type="dxa"/>
            <w:tcBorders>
              <w:top w:val="single" w:sz="4" w:space="0" w:color="auto"/>
              <w:left w:val="single" w:sz="4" w:space="0" w:color="auto"/>
              <w:bottom w:val="single" w:sz="4" w:space="0" w:color="auto"/>
              <w:right w:val="single" w:sz="4" w:space="0" w:color="auto"/>
            </w:tcBorders>
          </w:tcPr>
          <w:p w14:paraId="431995A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Status check supported</w:t>
            </w:r>
            <w:r>
              <w:rPr>
                <w:rFonts w:ascii="Times New Roman" w:hAnsi="Times New Roman"/>
                <w:sz w:val="24"/>
                <w:lang w:val="en-GB" w:eastAsia="en-US"/>
              </w:rPr>
              <w:br/>
              <w:t>0x01 supported</w:t>
            </w:r>
            <w:r>
              <w:rPr>
                <w:rFonts w:ascii="Times New Roman" w:hAnsi="Times New Roman"/>
                <w:sz w:val="24"/>
                <w:lang w:val="en-GB" w:eastAsia="en-US"/>
              </w:rPr>
              <w:br/>
              <w:t>0x00 Not supported</w:t>
            </w:r>
          </w:p>
        </w:tc>
      </w:tr>
      <w:tr w:rsidR="006575A0" w14:paraId="01736523" w14:textId="77777777">
        <w:tc>
          <w:tcPr>
            <w:tcW w:w="3370" w:type="dxa"/>
            <w:tcBorders>
              <w:top w:val="single" w:sz="4" w:space="0" w:color="auto"/>
              <w:left w:val="single" w:sz="4" w:space="0" w:color="auto"/>
              <w:bottom w:val="single" w:sz="4" w:space="0" w:color="auto"/>
              <w:right w:val="single" w:sz="4" w:space="0" w:color="auto"/>
            </w:tcBorders>
          </w:tcPr>
          <w:p w14:paraId="5D3DE20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_EMVPARAM_DF3A_ZEROALLOW</w:t>
            </w:r>
          </w:p>
        </w:tc>
        <w:tc>
          <w:tcPr>
            <w:tcW w:w="1297" w:type="dxa"/>
            <w:tcBorders>
              <w:top w:val="single" w:sz="4" w:space="0" w:color="auto"/>
              <w:left w:val="single" w:sz="4" w:space="0" w:color="auto"/>
              <w:bottom w:val="single" w:sz="4" w:space="0" w:color="auto"/>
              <w:right w:val="single" w:sz="4" w:space="0" w:color="auto"/>
            </w:tcBorders>
          </w:tcPr>
          <w:p w14:paraId="2A15DC2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Tag:DF3A</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1</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23AB65F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Zero Amount Allowed</w:t>
            </w:r>
            <w:r>
              <w:rPr>
                <w:rFonts w:ascii="Times New Roman" w:hAnsi="Times New Roman"/>
                <w:sz w:val="24"/>
                <w:lang w:val="en-GB" w:eastAsia="en-US"/>
              </w:rPr>
              <w:br/>
              <w:t>0x01: Zero amount transactions are supported.</w:t>
            </w:r>
            <w:r>
              <w:rPr>
                <w:rFonts w:ascii="Times New Roman" w:hAnsi="Times New Roman"/>
                <w:sz w:val="24"/>
                <w:lang w:val="en-GB" w:eastAsia="en-US"/>
              </w:rPr>
              <w:br/>
              <w:t>0x00: Zero amount transactions are not supported.</w:t>
            </w:r>
          </w:p>
        </w:tc>
      </w:tr>
      <w:tr w:rsidR="006575A0" w14:paraId="52449312" w14:textId="77777777">
        <w:tc>
          <w:tcPr>
            <w:tcW w:w="3370" w:type="dxa"/>
            <w:tcBorders>
              <w:top w:val="single" w:sz="4" w:space="0" w:color="auto"/>
              <w:left w:val="single" w:sz="4" w:space="0" w:color="auto"/>
              <w:bottom w:val="single" w:sz="4" w:space="0" w:color="auto"/>
              <w:right w:val="single" w:sz="4" w:space="0" w:color="auto"/>
            </w:tcBorders>
          </w:tcPr>
          <w:p w14:paraId="42FBB03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_EMVPARAM_DF63_IOOPTION</w:t>
            </w:r>
          </w:p>
        </w:tc>
        <w:tc>
          <w:tcPr>
            <w:tcW w:w="1297" w:type="dxa"/>
            <w:tcBorders>
              <w:top w:val="single" w:sz="4" w:space="0" w:color="auto"/>
              <w:left w:val="single" w:sz="4" w:space="0" w:color="auto"/>
              <w:bottom w:val="single" w:sz="4" w:space="0" w:color="auto"/>
              <w:right w:val="single" w:sz="4" w:space="0" w:color="auto"/>
            </w:tcBorders>
          </w:tcPr>
          <w:p w14:paraId="4CA489F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 DF63</w:t>
            </w:r>
            <w:r>
              <w:rPr>
                <w:rFonts w:ascii="Times New Roman" w:hAnsi="Times New Roman"/>
                <w:sz w:val="24"/>
                <w:lang w:val="en-GB" w:eastAsia="en-US"/>
              </w:rPr>
              <w:br/>
              <w:t>Length:1</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5F4DDFC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Contactless POS Implementation Options</w:t>
            </w:r>
            <w:r>
              <w:rPr>
                <w:rFonts w:ascii="Times New Roman" w:hAnsi="Times New Roman"/>
                <w:sz w:val="24"/>
                <w:lang w:val="en-GB" w:eastAsia="en-US"/>
              </w:rPr>
              <w:br/>
              <w:t>Used for PURE kernel</w:t>
            </w:r>
          </w:p>
          <w:p w14:paraId="498F030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Byte 1</w:t>
            </w:r>
          </w:p>
          <w:p w14:paraId="0E74EC2F" w14:textId="77777777" w:rsidR="006575A0" w:rsidRDefault="007443E2">
            <w:pPr>
              <w:ind w:firstLineChars="50" w:firstLine="120"/>
              <w:jc w:val="left"/>
              <w:rPr>
                <w:rFonts w:ascii="Times New Roman" w:hAnsi="Times New Roman"/>
                <w:sz w:val="24"/>
                <w:lang w:val="en-GB" w:eastAsia="en-US"/>
              </w:rPr>
            </w:pPr>
            <w:r>
              <w:rPr>
                <w:rFonts w:ascii="Times New Roman" w:hAnsi="Times New Roman"/>
                <w:sz w:val="24"/>
                <w:lang w:val="en-GB" w:eastAsia="en-US"/>
              </w:rPr>
              <w:t>bit 8:  IO Options 1</w:t>
            </w:r>
          </w:p>
          <w:p w14:paraId="36956E1D" w14:textId="77777777" w:rsidR="006575A0" w:rsidRDefault="007443E2">
            <w:pPr>
              <w:ind w:firstLineChars="50" w:firstLine="120"/>
              <w:jc w:val="left"/>
              <w:rPr>
                <w:rFonts w:ascii="Times New Roman" w:hAnsi="Times New Roman"/>
                <w:sz w:val="24"/>
                <w:lang w:val="en-GB" w:eastAsia="en-US"/>
              </w:rPr>
            </w:pPr>
            <w:r>
              <w:rPr>
                <w:rFonts w:ascii="Times New Roman" w:hAnsi="Times New Roman"/>
                <w:sz w:val="24"/>
                <w:lang w:val="en-GB" w:eastAsia="en-US"/>
              </w:rPr>
              <w:t>bit 7:  IO Options 2</w:t>
            </w:r>
          </w:p>
          <w:p w14:paraId="1DAE1A5D" w14:textId="77777777" w:rsidR="006575A0" w:rsidRDefault="007443E2">
            <w:pPr>
              <w:ind w:firstLineChars="50" w:firstLine="120"/>
              <w:jc w:val="left"/>
              <w:rPr>
                <w:rFonts w:ascii="Times New Roman" w:hAnsi="Times New Roman"/>
                <w:sz w:val="24"/>
                <w:lang w:val="en-GB" w:eastAsia="en-US"/>
              </w:rPr>
            </w:pPr>
            <w:r>
              <w:rPr>
                <w:rFonts w:ascii="Times New Roman" w:hAnsi="Times New Roman"/>
                <w:sz w:val="24"/>
                <w:lang w:val="en-GB" w:eastAsia="en-US"/>
              </w:rPr>
              <w:t>bit 6:  IO Options 3</w:t>
            </w:r>
          </w:p>
          <w:p w14:paraId="3B3634BB" w14:textId="77777777" w:rsidR="006575A0" w:rsidRDefault="007443E2">
            <w:pPr>
              <w:ind w:firstLineChars="50" w:firstLine="120"/>
              <w:jc w:val="left"/>
              <w:rPr>
                <w:rFonts w:ascii="Times New Roman" w:hAnsi="Times New Roman"/>
                <w:sz w:val="24"/>
                <w:lang w:val="en-GB" w:eastAsia="en-US"/>
              </w:rPr>
            </w:pPr>
            <w:r>
              <w:rPr>
                <w:rFonts w:ascii="Times New Roman" w:hAnsi="Times New Roman"/>
                <w:sz w:val="24"/>
                <w:lang w:val="en-GB" w:eastAsia="en-US"/>
              </w:rPr>
              <w:t>bit 5:  IO Options 4</w:t>
            </w:r>
          </w:p>
          <w:p w14:paraId="2991C6B2" w14:textId="77777777" w:rsidR="006575A0" w:rsidRDefault="007443E2">
            <w:pPr>
              <w:ind w:firstLineChars="50" w:firstLine="120"/>
              <w:jc w:val="left"/>
              <w:rPr>
                <w:rFonts w:ascii="Times New Roman" w:hAnsi="Times New Roman"/>
                <w:sz w:val="24"/>
                <w:lang w:val="en-GB" w:eastAsia="en-US"/>
              </w:rPr>
            </w:pPr>
            <w:r>
              <w:rPr>
                <w:rFonts w:ascii="Times New Roman" w:hAnsi="Times New Roman"/>
                <w:sz w:val="24"/>
                <w:lang w:val="en-GB" w:eastAsia="en-US"/>
              </w:rPr>
              <w:t>bit 4:  IO Options 5</w:t>
            </w:r>
          </w:p>
          <w:p w14:paraId="58806F8F" w14:textId="77777777" w:rsidR="006575A0" w:rsidRDefault="007443E2">
            <w:pPr>
              <w:ind w:firstLineChars="50" w:firstLine="120"/>
              <w:jc w:val="left"/>
              <w:rPr>
                <w:rFonts w:ascii="Times New Roman" w:hAnsi="Times New Roman"/>
                <w:sz w:val="24"/>
                <w:lang w:val="en-GB" w:eastAsia="en-US"/>
              </w:rPr>
            </w:pPr>
            <w:r>
              <w:rPr>
                <w:rFonts w:ascii="Times New Roman" w:hAnsi="Times New Roman"/>
                <w:sz w:val="24"/>
                <w:lang w:val="en-GB" w:eastAsia="en-US"/>
              </w:rPr>
              <w:t xml:space="preserve">bit3-1: </w:t>
            </w:r>
            <w:proofErr w:type="spellStart"/>
            <w:r>
              <w:rPr>
                <w:rFonts w:ascii="Times New Roman" w:hAnsi="Times New Roman"/>
                <w:sz w:val="24"/>
                <w:lang w:val="en-GB" w:eastAsia="en-US"/>
              </w:rPr>
              <w:t>Rfu</w:t>
            </w:r>
            <w:proofErr w:type="spellEnd"/>
          </w:p>
        </w:tc>
      </w:tr>
      <w:tr w:rsidR="006575A0" w14:paraId="46B2AEA6" w14:textId="77777777">
        <w:tc>
          <w:tcPr>
            <w:tcW w:w="3370" w:type="dxa"/>
            <w:tcBorders>
              <w:top w:val="single" w:sz="4" w:space="0" w:color="auto"/>
              <w:left w:val="single" w:sz="4" w:space="0" w:color="auto"/>
              <w:bottom w:val="single" w:sz="4" w:space="0" w:color="auto"/>
              <w:right w:val="single" w:sz="4" w:space="0" w:color="auto"/>
            </w:tcBorders>
          </w:tcPr>
          <w:p w14:paraId="2BCAF66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_EMVPARAM_DF64_TERMINALAIDVALUE</w:t>
            </w:r>
          </w:p>
        </w:tc>
        <w:tc>
          <w:tcPr>
            <w:tcW w:w="1297" w:type="dxa"/>
            <w:tcBorders>
              <w:top w:val="single" w:sz="4" w:space="0" w:color="auto"/>
              <w:left w:val="single" w:sz="4" w:space="0" w:color="auto"/>
              <w:bottom w:val="single" w:sz="4" w:space="0" w:color="auto"/>
              <w:right w:val="single" w:sz="4" w:space="0" w:color="auto"/>
            </w:tcBorders>
          </w:tcPr>
          <w:p w14:paraId="245A9CB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Tag:DF64</w:t>
            </w:r>
            <w:r>
              <w:rPr>
                <w:rFonts w:ascii="Times New Roman" w:hAnsi="Times New Roman"/>
                <w:sz w:val="24"/>
                <w:lang w:val="en-GB" w:eastAsia="en-US"/>
              </w:rPr>
              <w:br/>
              <w:t>Length: 5-16</w:t>
            </w:r>
          </w:p>
          <w:p w14:paraId="433BCCA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Format: b</w:t>
            </w:r>
          </w:p>
        </w:tc>
        <w:tc>
          <w:tcPr>
            <w:tcW w:w="6523" w:type="dxa"/>
            <w:tcBorders>
              <w:top w:val="single" w:sz="4" w:space="0" w:color="auto"/>
              <w:left w:val="single" w:sz="4" w:space="0" w:color="auto"/>
              <w:bottom w:val="single" w:sz="4" w:space="0" w:color="auto"/>
              <w:right w:val="single" w:sz="4" w:space="0" w:color="auto"/>
            </w:tcBorders>
          </w:tcPr>
          <w:p w14:paraId="68274C9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AID values</w:t>
            </w:r>
            <w:r>
              <w:rPr>
                <w:rFonts w:ascii="Times New Roman" w:hAnsi="Times New Roman"/>
                <w:sz w:val="24"/>
                <w:lang w:val="en-GB" w:eastAsia="en-US"/>
              </w:rPr>
              <w:br/>
              <w:t>Used for PURE kernel</w:t>
            </w:r>
          </w:p>
        </w:tc>
      </w:tr>
      <w:tr w:rsidR="006575A0" w14:paraId="41FBB60E" w14:textId="77777777">
        <w:tc>
          <w:tcPr>
            <w:tcW w:w="3370" w:type="dxa"/>
            <w:tcBorders>
              <w:top w:val="single" w:sz="4" w:space="0" w:color="auto"/>
              <w:left w:val="single" w:sz="4" w:space="0" w:color="auto"/>
              <w:bottom w:val="single" w:sz="4" w:space="0" w:color="auto"/>
              <w:right w:val="single" w:sz="4" w:space="0" w:color="auto"/>
            </w:tcBorders>
          </w:tcPr>
          <w:p w14:paraId="4FE2F61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_EMVPARAM_1F8102_PPSEAIDSEL</w:t>
            </w:r>
          </w:p>
        </w:tc>
        <w:tc>
          <w:tcPr>
            <w:tcW w:w="1297" w:type="dxa"/>
            <w:tcBorders>
              <w:top w:val="single" w:sz="4" w:space="0" w:color="auto"/>
              <w:left w:val="single" w:sz="4" w:space="0" w:color="auto"/>
              <w:bottom w:val="single" w:sz="4" w:space="0" w:color="auto"/>
              <w:right w:val="single" w:sz="4" w:space="0" w:color="auto"/>
            </w:tcBorders>
          </w:tcPr>
          <w:p w14:paraId="5106A2E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Tag:1F8102</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1</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06A4184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Select by AID </w:t>
            </w:r>
            <w:proofErr w:type="gramStart"/>
            <w:r>
              <w:rPr>
                <w:rFonts w:ascii="Times New Roman" w:hAnsi="Times New Roman"/>
                <w:sz w:val="24"/>
                <w:lang w:val="en-GB" w:eastAsia="en-US"/>
              </w:rPr>
              <w:t>supported(</w:t>
            </w:r>
            <w:proofErr w:type="gramEnd"/>
            <w:r>
              <w:rPr>
                <w:rFonts w:ascii="Times New Roman" w:hAnsi="Times New Roman"/>
                <w:sz w:val="24"/>
                <w:lang w:val="en-GB" w:eastAsia="en-US"/>
              </w:rPr>
              <w:t>Select via List of AIDs supported?)</w:t>
            </w:r>
            <w:r>
              <w:rPr>
                <w:rFonts w:ascii="Times New Roman" w:hAnsi="Times New Roman"/>
                <w:sz w:val="24"/>
                <w:lang w:val="en-GB" w:eastAsia="en-US"/>
              </w:rPr>
              <w:br/>
              <w:t>For some contactless kernel, such as Amex, if PPSE failed, will try to select by AID.</w:t>
            </w:r>
            <w:r>
              <w:rPr>
                <w:rFonts w:ascii="Times New Roman" w:hAnsi="Times New Roman"/>
                <w:sz w:val="24"/>
                <w:lang w:val="en-GB" w:eastAsia="en-US"/>
              </w:rPr>
              <w:br/>
              <w:t>0x00: Select by AID is not supported (Default).</w:t>
            </w:r>
          </w:p>
          <w:p w14:paraId="6044945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0x01: Select by AID is supported.</w:t>
            </w:r>
          </w:p>
        </w:tc>
      </w:tr>
      <w:tr w:rsidR="006575A0" w14:paraId="22EAEDB9" w14:textId="77777777">
        <w:tc>
          <w:tcPr>
            <w:tcW w:w="3370" w:type="dxa"/>
            <w:tcBorders>
              <w:top w:val="single" w:sz="4" w:space="0" w:color="auto"/>
              <w:left w:val="single" w:sz="4" w:space="0" w:color="auto"/>
              <w:bottom w:val="single" w:sz="4" w:space="0" w:color="auto"/>
              <w:right w:val="single" w:sz="4" w:space="0" w:color="auto"/>
            </w:tcBorders>
          </w:tcPr>
          <w:p w14:paraId="708418DD" w14:textId="77777777" w:rsidR="006575A0" w:rsidRDefault="006575A0">
            <w:pPr>
              <w:ind w:firstLineChars="0" w:firstLine="0"/>
              <w:jc w:val="left"/>
              <w:rPr>
                <w:rFonts w:ascii="Times New Roman" w:hAnsi="Times New Roman"/>
                <w:sz w:val="24"/>
                <w:lang w:val="en-GB" w:eastAsia="en-US"/>
              </w:rPr>
            </w:pPr>
          </w:p>
        </w:tc>
        <w:tc>
          <w:tcPr>
            <w:tcW w:w="1297" w:type="dxa"/>
            <w:tcBorders>
              <w:top w:val="single" w:sz="4" w:space="0" w:color="auto"/>
              <w:left w:val="single" w:sz="4" w:space="0" w:color="auto"/>
              <w:bottom w:val="single" w:sz="4" w:space="0" w:color="auto"/>
              <w:right w:val="single" w:sz="4" w:space="0" w:color="auto"/>
            </w:tcBorders>
          </w:tcPr>
          <w:p w14:paraId="16BAD810" w14:textId="77777777" w:rsidR="006575A0" w:rsidRDefault="006575A0">
            <w:pPr>
              <w:ind w:firstLineChars="0" w:firstLine="0"/>
              <w:jc w:val="left"/>
              <w:rPr>
                <w:rFonts w:ascii="Times New Roman" w:hAnsi="Times New Roman"/>
                <w:sz w:val="24"/>
                <w:lang w:val="en-GB" w:eastAsia="en-US"/>
              </w:rPr>
            </w:pPr>
          </w:p>
        </w:tc>
        <w:tc>
          <w:tcPr>
            <w:tcW w:w="6523" w:type="dxa"/>
            <w:tcBorders>
              <w:top w:val="single" w:sz="4" w:space="0" w:color="auto"/>
              <w:left w:val="single" w:sz="4" w:space="0" w:color="auto"/>
              <w:bottom w:val="single" w:sz="4" w:space="0" w:color="auto"/>
              <w:right w:val="single" w:sz="4" w:space="0" w:color="auto"/>
            </w:tcBorders>
          </w:tcPr>
          <w:p w14:paraId="18FFA85E" w14:textId="77777777" w:rsidR="006575A0" w:rsidRDefault="006575A0">
            <w:pPr>
              <w:ind w:firstLineChars="0" w:firstLine="0"/>
              <w:jc w:val="left"/>
              <w:rPr>
                <w:rFonts w:ascii="Times New Roman" w:hAnsi="Times New Roman"/>
                <w:sz w:val="24"/>
                <w:lang w:val="en-GB" w:eastAsia="en-US"/>
              </w:rPr>
            </w:pPr>
          </w:p>
        </w:tc>
      </w:tr>
    </w:tbl>
    <w:p w14:paraId="29AEA84D" w14:textId="77777777" w:rsidR="006575A0" w:rsidRDefault="006575A0">
      <w:pPr>
        <w:ind w:firstLine="440"/>
        <w:rPr>
          <w:lang w:val="en-US" w:eastAsia="zh-CN"/>
        </w:rPr>
      </w:pPr>
    </w:p>
    <w:p w14:paraId="2C7B6080" w14:textId="77777777" w:rsidR="006575A0" w:rsidRDefault="007443E2">
      <w:pPr>
        <w:keepNext/>
        <w:spacing w:before="240" w:after="60"/>
        <w:ind w:firstLineChars="0" w:firstLine="0"/>
        <w:jc w:val="left"/>
        <w:outlineLvl w:val="2"/>
        <w:rPr>
          <w:rFonts w:cs="Arial"/>
          <w:b/>
          <w:bCs/>
          <w:sz w:val="26"/>
          <w:szCs w:val="26"/>
          <w:lang w:val="en-US" w:eastAsia="zh-CN"/>
        </w:rPr>
      </w:pPr>
      <w:r>
        <w:rPr>
          <w:rFonts w:cs="Arial" w:hint="eastAsia"/>
          <w:b/>
          <w:bCs/>
          <w:sz w:val="26"/>
          <w:szCs w:val="26"/>
          <w:lang w:val="en-US" w:eastAsia="zh-CN"/>
        </w:rPr>
        <w:lastRenderedPageBreak/>
        <w:t>6.</w:t>
      </w:r>
      <w:r>
        <w:rPr>
          <w:rFonts w:cs="Arial"/>
          <w:b/>
          <w:bCs/>
          <w:sz w:val="26"/>
          <w:szCs w:val="26"/>
          <w:lang w:val="en-US" w:eastAsia="zh-CN"/>
        </w:rPr>
        <w:t>6 AID</w:t>
      </w:r>
      <w:r>
        <w:rPr>
          <w:rFonts w:cs="Arial"/>
          <w:b/>
          <w:bCs/>
          <w:sz w:val="26"/>
          <w:szCs w:val="26"/>
          <w:lang w:val="en-US" w:eastAsia="zh-CN"/>
        </w:rPr>
        <w:t>配置</w:t>
      </w:r>
    </w:p>
    <w:p w14:paraId="1431CFC4" w14:textId="77777777" w:rsidR="006575A0" w:rsidRDefault="007443E2">
      <w:pPr>
        <w:ind w:firstLine="440"/>
        <w:rPr>
          <w:lang w:val="en-US" w:eastAsia="zh-CN"/>
        </w:rPr>
      </w:pPr>
      <w:r>
        <w:rPr>
          <w:rFonts w:hint="eastAsia"/>
          <w:lang w:val="en-US" w:eastAsia="zh-CN"/>
        </w:rPr>
        <w:t>在终端配置中定义的每个配置项，都可以在</w:t>
      </w:r>
      <w:r>
        <w:rPr>
          <w:rFonts w:hint="eastAsia"/>
          <w:lang w:val="en-US" w:eastAsia="zh-CN"/>
        </w:rPr>
        <w:t>AID</w:t>
      </w:r>
      <w:r>
        <w:rPr>
          <w:rFonts w:hint="eastAsia"/>
          <w:lang w:val="en-US" w:eastAsia="zh-CN"/>
        </w:rPr>
        <w:t>配置中再次进行设置。</w:t>
      </w:r>
      <w:r>
        <w:rPr>
          <w:rFonts w:hint="eastAsia"/>
          <w:lang w:val="en-US" w:eastAsia="zh-CN"/>
        </w:rPr>
        <w:t>AID</w:t>
      </w:r>
      <w:r>
        <w:rPr>
          <w:rFonts w:hint="eastAsia"/>
          <w:lang w:val="en-US" w:eastAsia="zh-CN"/>
        </w:rPr>
        <w:t>配置中定义的</w:t>
      </w:r>
      <w:r>
        <w:rPr>
          <w:rFonts w:hint="eastAsia"/>
          <w:lang w:val="en-US" w:eastAsia="zh-CN"/>
        </w:rPr>
        <w:t>TLV</w:t>
      </w:r>
      <w:r>
        <w:rPr>
          <w:rFonts w:hint="eastAsia"/>
          <w:lang w:val="en-US" w:eastAsia="zh-CN"/>
        </w:rPr>
        <w:t>值在加载时将覆盖终端配置中的值</w:t>
      </w:r>
    </w:p>
    <w:p w14:paraId="55FC4DB2" w14:textId="77777777" w:rsidR="006575A0" w:rsidRDefault="007443E2">
      <w:pPr>
        <w:pStyle w:val="4"/>
        <w:ind w:firstLine="562"/>
        <w:rPr>
          <w:lang w:val="en-US" w:eastAsia="zh-CN"/>
        </w:rPr>
      </w:pPr>
      <w:r>
        <w:rPr>
          <w:rFonts w:hint="eastAsia"/>
          <w:lang w:val="en-US" w:eastAsia="zh-CN"/>
        </w:rPr>
        <w:t xml:space="preserve">6.6.1 </w:t>
      </w:r>
      <w:r>
        <w:rPr>
          <w:rFonts w:hint="eastAsia"/>
          <w:lang w:val="en-US" w:eastAsia="zh-CN"/>
        </w:rPr>
        <w:t>接触</w:t>
      </w:r>
      <w:r>
        <w:rPr>
          <w:lang w:val="en-US" w:eastAsia="zh-CN"/>
        </w:rPr>
        <w:t>EMVAIDs</w:t>
      </w:r>
    </w:p>
    <w:p w14:paraId="4B3D880B" w14:textId="77777777" w:rsidR="006575A0" w:rsidRDefault="007443E2">
      <w:pPr>
        <w:ind w:firstLine="440"/>
        <w:rPr>
          <w:lang w:val="en-US" w:eastAsia="zh-CN"/>
        </w:rPr>
      </w:pPr>
      <w:r>
        <w:rPr>
          <w:rFonts w:hint="eastAsia"/>
          <w:lang w:val="en-US" w:eastAsia="zh-CN"/>
        </w:rPr>
        <w:t>特定于接触</w:t>
      </w:r>
      <w:r>
        <w:rPr>
          <w:rFonts w:hint="eastAsia"/>
          <w:lang w:val="en-US" w:eastAsia="zh-CN"/>
        </w:rPr>
        <w:t>EMV AID</w:t>
      </w:r>
      <w:r>
        <w:rPr>
          <w:lang w:val="en-US" w:eastAsia="zh-CN"/>
        </w:rPr>
        <w:t>s</w:t>
      </w:r>
      <w:r>
        <w:rPr>
          <w:rFonts w:hint="eastAsia"/>
          <w:lang w:val="en-US" w:eastAsia="zh-CN"/>
        </w:rPr>
        <w:t>的数据项</w:t>
      </w:r>
    </w:p>
    <w:tbl>
      <w:tblPr>
        <w:tblStyle w:val="af9"/>
        <w:tblpPr w:leftFromText="180" w:rightFromText="180" w:vertAnchor="text" w:horzAnchor="margin" w:tblpXSpec="center" w:tblpY="512"/>
        <w:tblW w:w="11190" w:type="dxa"/>
        <w:tblLayout w:type="fixed"/>
        <w:tblLook w:val="04A0" w:firstRow="1" w:lastRow="0" w:firstColumn="1" w:lastColumn="0" w:noHBand="0" w:noVBand="1"/>
      </w:tblPr>
      <w:tblGrid>
        <w:gridCol w:w="3228"/>
        <w:gridCol w:w="1439"/>
        <w:gridCol w:w="6523"/>
      </w:tblGrid>
      <w:tr w:rsidR="006575A0" w14:paraId="08163615" w14:textId="77777777">
        <w:tc>
          <w:tcPr>
            <w:tcW w:w="3228" w:type="dxa"/>
            <w:tcBorders>
              <w:top w:val="single" w:sz="4" w:space="0" w:color="auto"/>
              <w:left w:val="single" w:sz="4" w:space="0" w:color="auto"/>
              <w:bottom w:val="single" w:sz="4" w:space="0" w:color="auto"/>
              <w:right w:val="single" w:sz="4" w:space="0" w:color="auto"/>
            </w:tcBorders>
          </w:tcPr>
          <w:p w14:paraId="1298FACC"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439" w:type="dxa"/>
            <w:tcBorders>
              <w:top w:val="single" w:sz="4" w:space="0" w:color="auto"/>
              <w:left w:val="single" w:sz="4" w:space="0" w:color="auto"/>
              <w:bottom w:val="single" w:sz="4" w:space="0" w:color="auto"/>
              <w:right w:val="single" w:sz="4" w:space="0" w:color="auto"/>
            </w:tcBorders>
          </w:tcPr>
          <w:p w14:paraId="11DA0DB3"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523" w:type="dxa"/>
            <w:tcBorders>
              <w:top w:val="single" w:sz="4" w:space="0" w:color="auto"/>
              <w:left w:val="single" w:sz="4" w:space="0" w:color="auto"/>
              <w:bottom w:val="single" w:sz="4" w:space="0" w:color="auto"/>
              <w:right w:val="single" w:sz="4" w:space="0" w:color="auto"/>
            </w:tcBorders>
          </w:tcPr>
          <w:p w14:paraId="754C383B"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72D071B5" w14:textId="77777777">
        <w:tc>
          <w:tcPr>
            <w:tcW w:w="3228" w:type="dxa"/>
            <w:tcBorders>
              <w:top w:val="single" w:sz="4" w:space="0" w:color="auto"/>
              <w:left w:val="single" w:sz="4" w:space="0" w:color="auto"/>
              <w:bottom w:val="single" w:sz="4" w:space="0" w:color="auto"/>
              <w:right w:val="single" w:sz="4" w:space="0" w:color="auto"/>
            </w:tcBorders>
          </w:tcPr>
          <w:p w14:paraId="572586D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439" w:type="dxa"/>
            <w:tcBorders>
              <w:top w:val="single" w:sz="4" w:space="0" w:color="auto"/>
              <w:left w:val="single" w:sz="4" w:space="0" w:color="auto"/>
              <w:bottom w:val="single" w:sz="4" w:space="0" w:color="auto"/>
              <w:right w:val="single" w:sz="4" w:space="0" w:color="auto"/>
            </w:tcBorders>
          </w:tcPr>
          <w:p w14:paraId="55B2BD5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5-16</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4515DD1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Identifier (AID)</w:t>
            </w:r>
            <w:r>
              <w:rPr>
                <w:rFonts w:ascii="Times New Roman" w:hAnsi="Times New Roman"/>
                <w:sz w:val="24"/>
                <w:lang w:val="en-GB" w:eastAsia="en-US"/>
              </w:rPr>
              <w:br/>
              <w:t>Identifies the application as described in ISO/IEC 7816-5</w:t>
            </w:r>
          </w:p>
        </w:tc>
      </w:tr>
      <w:tr w:rsidR="006575A0" w14:paraId="71668B5C" w14:textId="77777777">
        <w:tc>
          <w:tcPr>
            <w:tcW w:w="3228" w:type="dxa"/>
            <w:tcBorders>
              <w:top w:val="single" w:sz="4" w:space="0" w:color="auto"/>
              <w:left w:val="single" w:sz="4" w:space="0" w:color="auto"/>
              <w:bottom w:val="single" w:sz="4" w:space="0" w:color="auto"/>
              <w:right w:val="single" w:sz="4" w:space="0" w:color="auto"/>
            </w:tcBorders>
          </w:tcPr>
          <w:p w14:paraId="41A7143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_EMVPARAM_DF13_TACDENIAL</w:t>
            </w:r>
          </w:p>
        </w:tc>
        <w:tc>
          <w:tcPr>
            <w:tcW w:w="1439" w:type="dxa"/>
            <w:tcBorders>
              <w:top w:val="single" w:sz="4" w:space="0" w:color="auto"/>
              <w:left w:val="single" w:sz="4" w:space="0" w:color="auto"/>
              <w:bottom w:val="single" w:sz="4" w:space="0" w:color="auto"/>
              <w:right w:val="single" w:sz="4" w:space="0" w:color="auto"/>
            </w:tcBorders>
          </w:tcPr>
          <w:p w14:paraId="41BFEF6E" w14:textId="77777777" w:rsidR="006575A0" w:rsidRDefault="007443E2">
            <w:pPr>
              <w:ind w:firstLineChars="0" w:firstLine="0"/>
              <w:jc w:val="left"/>
              <w:rPr>
                <w:rFonts w:ascii="Times New Roman" w:hAnsi="Times New Roman"/>
                <w:sz w:val="24"/>
                <w:lang w:val="en-GB" w:eastAsia="en-US"/>
              </w:rPr>
            </w:pPr>
            <w:bookmarkStart w:id="299" w:name="OLE_LINK33"/>
            <w:bookmarkStart w:id="300" w:name="OLE_LINK34"/>
            <w:r>
              <w:rPr>
                <w:rFonts w:ascii="Times New Roman" w:hAnsi="Times New Roman"/>
                <w:sz w:val="24"/>
                <w:lang w:val="en-GB" w:eastAsia="en-US"/>
              </w:rPr>
              <w:t>Tag:DF13</w:t>
            </w:r>
            <w:r>
              <w:rPr>
                <w:rFonts w:ascii="Times New Roman" w:hAnsi="Times New Roman"/>
                <w:sz w:val="24"/>
                <w:lang w:val="en-GB" w:eastAsia="en-US"/>
              </w:rPr>
              <w:br/>
              <w:t>Length: 5</w:t>
            </w:r>
            <w:r>
              <w:rPr>
                <w:rFonts w:ascii="Times New Roman" w:hAnsi="Times New Roman"/>
                <w:sz w:val="24"/>
                <w:lang w:val="en-GB" w:eastAsia="en-US"/>
              </w:rPr>
              <w:br/>
              <w:t>Format: b</w:t>
            </w:r>
            <w:bookmarkEnd w:id="299"/>
            <w:bookmarkEnd w:id="300"/>
          </w:p>
        </w:tc>
        <w:tc>
          <w:tcPr>
            <w:tcW w:w="6523" w:type="dxa"/>
            <w:tcBorders>
              <w:top w:val="single" w:sz="4" w:space="0" w:color="auto"/>
              <w:left w:val="single" w:sz="4" w:space="0" w:color="auto"/>
              <w:bottom w:val="single" w:sz="4" w:space="0" w:color="auto"/>
              <w:right w:val="single" w:sz="4" w:space="0" w:color="auto"/>
            </w:tcBorders>
          </w:tcPr>
          <w:p w14:paraId="7B511A3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Code-Denial</w:t>
            </w:r>
            <w:r>
              <w:rPr>
                <w:rFonts w:ascii="Times New Roman" w:hAnsi="Times New Roman"/>
                <w:sz w:val="24"/>
                <w:lang w:val="en-GB" w:eastAsia="en-US"/>
              </w:rPr>
              <w:br/>
              <w:t>Specifies the acquirer’s conditions that cause the denial of a transaction without attempt to go online</w:t>
            </w:r>
          </w:p>
        </w:tc>
      </w:tr>
      <w:tr w:rsidR="006575A0" w14:paraId="35790A21" w14:textId="77777777">
        <w:tc>
          <w:tcPr>
            <w:tcW w:w="3228" w:type="dxa"/>
            <w:tcBorders>
              <w:top w:val="single" w:sz="4" w:space="0" w:color="auto"/>
              <w:left w:val="single" w:sz="4" w:space="0" w:color="auto"/>
              <w:bottom w:val="single" w:sz="4" w:space="0" w:color="auto"/>
              <w:right w:val="single" w:sz="4" w:space="0" w:color="auto"/>
            </w:tcBorders>
          </w:tcPr>
          <w:p w14:paraId="05FD463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_EMVPARAM_DF12_TACONLINE</w:t>
            </w:r>
          </w:p>
        </w:tc>
        <w:tc>
          <w:tcPr>
            <w:tcW w:w="1439" w:type="dxa"/>
            <w:tcBorders>
              <w:top w:val="single" w:sz="4" w:space="0" w:color="auto"/>
              <w:left w:val="single" w:sz="4" w:space="0" w:color="auto"/>
              <w:bottom w:val="single" w:sz="4" w:space="0" w:color="auto"/>
              <w:right w:val="single" w:sz="4" w:space="0" w:color="auto"/>
            </w:tcBorders>
          </w:tcPr>
          <w:p w14:paraId="607BF80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0EE655D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Code-Online</w:t>
            </w:r>
            <w:r>
              <w:rPr>
                <w:rFonts w:ascii="Times New Roman" w:hAnsi="Times New Roman"/>
                <w:sz w:val="24"/>
                <w:lang w:val="en-GB" w:eastAsia="en-US"/>
              </w:rPr>
              <w:br/>
              <w:t>Specifies the acquirer’s conditions that cause a transaction to be transmitted online</w:t>
            </w:r>
          </w:p>
        </w:tc>
      </w:tr>
      <w:tr w:rsidR="006575A0" w14:paraId="0A428505" w14:textId="77777777">
        <w:trPr>
          <w:trHeight w:val="414"/>
        </w:trPr>
        <w:tc>
          <w:tcPr>
            <w:tcW w:w="3228" w:type="dxa"/>
            <w:tcBorders>
              <w:top w:val="single" w:sz="4" w:space="0" w:color="auto"/>
              <w:left w:val="single" w:sz="4" w:space="0" w:color="auto"/>
              <w:bottom w:val="single" w:sz="4" w:space="0" w:color="auto"/>
              <w:right w:val="single" w:sz="4" w:space="0" w:color="auto"/>
            </w:tcBorders>
          </w:tcPr>
          <w:p w14:paraId="7F865DB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_EMVPARAM_DF11_TACDEFAULT</w:t>
            </w:r>
          </w:p>
        </w:tc>
        <w:tc>
          <w:tcPr>
            <w:tcW w:w="1439" w:type="dxa"/>
            <w:tcBorders>
              <w:top w:val="single" w:sz="4" w:space="0" w:color="auto"/>
              <w:left w:val="single" w:sz="4" w:space="0" w:color="auto"/>
              <w:bottom w:val="single" w:sz="4" w:space="0" w:color="auto"/>
              <w:right w:val="single" w:sz="4" w:space="0" w:color="auto"/>
            </w:tcBorders>
          </w:tcPr>
          <w:p w14:paraId="60C62B7E" w14:textId="77777777" w:rsidR="006575A0" w:rsidRDefault="007443E2">
            <w:pPr>
              <w:ind w:firstLineChars="0" w:firstLine="0"/>
              <w:jc w:val="left"/>
              <w:rPr>
                <w:rFonts w:ascii="Times New Roman" w:hAnsi="Times New Roman"/>
                <w:sz w:val="24"/>
                <w:lang w:val="en-GB" w:eastAsia="en-US"/>
              </w:rPr>
            </w:pPr>
            <w:bookmarkStart w:id="301" w:name="OLE_LINK36"/>
            <w:bookmarkStart w:id="302" w:name="OLE_LINK35"/>
            <w:r>
              <w:rPr>
                <w:rFonts w:ascii="Times New Roman" w:hAnsi="Times New Roman"/>
                <w:sz w:val="24"/>
                <w:lang w:val="en-GB" w:eastAsia="en-US"/>
              </w:rPr>
              <w:t>Tag:DF11</w:t>
            </w:r>
            <w:r>
              <w:rPr>
                <w:rFonts w:ascii="Times New Roman" w:hAnsi="Times New Roman"/>
                <w:sz w:val="24"/>
                <w:lang w:val="en-GB" w:eastAsia="en-US"/>
              </w:rPr>
              <w:br/>
              <w:t>Length: 5</w:t>
            </w:r>
            <w:r>
              <w:rPr>
                <w:rFonts w:ascii="Times New Roman" w:hAnsi="Times New Roman"/>
                <w:sz w:val="24"/>
                <w:lang w:val="en-GB" w:eastAsia="en-US"/>
              </w:rPr>
              <w:br/>
              <w:t>Format: b</w:t>
            </w:r>
            <w:bookmarkEnd w:id="301"/>
            <w:bookmarkEnd w:id="302"/>
          </w:p>
        </w:tc>
        <w:tc>
          <w:tcPr>
            <w:tcW w:w="6523" w:type="dxa"/>
            <w:tcBorders>
              <w:top w:val="single" w:sz="4" w:space="0" w:color="auto"/>
              <w:left w:val="single" w:sz="4" w:space="0" w:color="auto"/>
              <w:bottom w:val="single" w:sz="4" w:space="0" w:color="auto"/>
              <w:right w:val="single" w:sz="4" w:space="0" w:color="auto"/>
            </w:tcBorders>
          </w:tcPr>
          <w:p w14:paraId="2D7F5DE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Code-Default</w:t>
            </w:r>
            <w:r>
              <w:rPr>
                <w:rFonts w:ascii="Times New Roman" w:hAnsi="Times New Roman"/>
                <w:sz w:val="24"/>
                <w:lang w:val="en-GB" w:eastAsia="en-US"/>
              </w:rPr>
              <w:br/>
              <w:t>Specifies the acquirer’s conditions that cause a transaction to be rejected if it might have been approved online, but the terminal is unable to process the transaction online</w:t>
            </w:r>
          </w:p>
        </w:tc>
      </w:tr>
      <w:tr w:rsidR="006575A0" w14:paraId="6817A43C" w14:textId="77777777">
        <w:tc>
          <w:tcPr>
            <w:tcW w:w="3228" w:type="dxa"/>
            <w:tcBorders>
              <w:top w:val="single" w:sz="4" w:space="0" w:color="auto"/>
              <w:left w:val="single" w:sz="4" w:space="0" w:color="auto"/>
              <w:bottom w:val="single" w:sz="4" w:space="0" w:color="auto"/>
              <w:right w:val="single" w:sz="4" w:space="0" w:color="auto"/>
            </w:tcBorders>
          </w:tcPr>
          <w:p w14:paraId="34F5CE5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_EMVPARAM_9F09_APPVER</w:t>
            </w:r>
          </w:p>
        </w:tc>
        <w:tc>
          <w:tcPr>
            <w:tcW w:w="1439" w:type="dxa"/>
            <w:tcBorders>
              <w:top w:val="single" w:sz="4" w:space="0" w:color="auto"/>
              <w:left w:val="single" w:sz="4" w:space="0" w:color="auto"/>
              <w:bottom w:val="single" w:sz="4" w:space="0" w:color="auto"/>
              <w:right w:val="single" w:sz="4" w:space="0" w:color="auto"/>
            </w:tcBorders>
          </w:tcPr>
          <w:p w14:paraId="54F9719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Tag:9F09</w:t>
            </w:r>
            <w:r>
              <w:rPr>
                <w:rFonts w:ascii="Times New Roman" w:hAnsi="Times New Roman"/>
                <w:sz w:val="24"/>
                <w:lang w:val="en-GB" w:eastAsia="en-US"/>
              </w:rPr>
              <w:br/>
              <w:t>Length: 2</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0087781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Version Number</w:t>
            </w:r>
            <w:r>
              <w:rPr>
                <w:rFonts w:ascii="Times New Roman" w:hAnsi="Times New Roman"/>
                <w:sz w:val="24"/>
                <w:lang w:val="en-GB" w:eastAsia="en-US"/>
              </w:rPr>
              <w:br/>
              <w:t>Version number assigned by the payment system for the application</w:t>
            </w:r>
          </w:p>
        </w:tc>
      </w:tr>
      <w:tr w:rsidR="006575A0" w14:paraId="14D0216B" w14:textId="77777777">
        <w:tc>
          <w:tcPr>
            <w:tcW w:w="3228" w:type="dxa"/>
            <w:tcBorders>
              <w:top w:val="single" w:sz="4" w:space="0" w:color="auto"/>
              <w:left w:val="single" w:sz="4" w:space="0" w:color="auto"/>
              <w:bottom w:val="single" w:sz="4" w:space="0" w:color="auto"/>
              <w:right w:val="single" w:sz="4" w:space="0" w:color="auto"/>
            </w:tcBorders>
          </w:tcPr>
          <w:p w14:paraId="6E04785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_EMVPARAM_9F1B_FLOORLIMIT</w:t>
            </w:r>
          </w:p>
        </w:tc>
        <w:tc>
          <w:tcPr>
            <w:tcW w:w="1439" w:type="dxa"/>
            <w:tcBorders>
              <w:top w:val="single" w:sz="4" w:space="0" w:color="auto"/>
              <w:left w:val="single" w:sz="4" w:space="0" w:color="auto"/>
              <w:bottom w:val="single" w:sz="4" w:space="0" w:color="auto"/>
              <w:right w:val="single" w:sz="4" w:space="0" w:color="auto"/>
            </w:tcBorders>
          </w:tcPr>
          <w:p w14:paraId="3C8AD35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 9F1B</w:t>
            </w:r>
          </w:p>
          <w:p w14:paraId="34DB848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Length: 4</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6479196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Floor Limit</w:t>
            </w:r>
            <w:r>
              <w:rPr>
                <w:rFonts w:ascii="Times New Roman" w:hAnsi="Times New Roman"/>
                <w:sz w:val="24"/>
                <w:lang w:val="en-GB" w:eastAsia="en-US"/>
              </w:rPr>
              <w:br/>
              <w:t>Indicates the floor limit in the terminal in conjunction with the AID</w:t>
            </w:r>
          </w:p>
        </w:tc>
      </w:tr>
      <w:tr w:rsidR="006575A0" w14:paraId="55FB7813" w14:textId="77777777">
        <w:tc>
          <w:tcPr>
            <w:tcW w:w="3228" w:type="dxa"/>
            <w:tcBorders>
              <w:top w:val="single" w:sz="4" w:space="0" w:color="auto"/>
              <w:left w:val="single" w:sz="4" w:space="0" w:color="auto"/>
              <w:bottom w:val="single" w:sz="4" w:space="0" w:color="auto"/>
              <w:right w:val="single" w:sz="4" w:space="0" w:color="auto"/>
            </w:tcBorders>
          </w:tcPr>
          <w:p w14:paraId="0F9EC4A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_EMVPARAM_9F1D_TRMDATA</w:t>
            </w:r>
          </w:p>
        </w:tc>
        <w:tc>
          <w:tcPr>
            <w:tcW w:w="1439" w:type="dxa"/>
            <w:tcBorders>
              <w:top w:val="single" w:sz="4" w:space="0" w:color="auto"/>
              <w:left w:val="single" w:sz="4" w:space="0" w:color="auto"/>
              <w:bottom w:val="single" w:sz="4" w:space="0" w:color="auto"/>
              <w:right w:val="single" w:sz="4" w:space="0" w:color="auto"/>
            </w:tcBorders>
          </w:tcPr>
          <w:p w14:paraId="58EB697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 9F1D</w:t>
            </w:r>
          </w:p>
          <w:p w14:paraId="5A3A3E3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Length: 1-8</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0772B0F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Risk Management Data</w:t>
            </w:r>
            <w:r>
              <w:rPr>
                <w:rFonts w:ascii="Times New Roman" w:hAnsi="Times New Roman"/>
                <w:sz w:val="24"/>
                <w:lang w:val="en-GB" w:eastAsia="en-US"/>
              </w:rPr>
              <w:br/>
              <w:t>Application-specific value used by the card for risk management purposes</w:t>
            </w:r>
          </w:p>
        </w:tc>
      </w:tr>
      <w:tr w:rsidR="006575A0" w14:paraId="42FCF8F2" w14:textId="77777777">
        <w:tc>
          <w:tcPr>
            <w:tcW w:w="3228" w:type="dxa"/>
            <w:tcBorders>
              <w:top w:val="single" w:sz="4" w:space="0" w:color="auto"/>
              <w:left w:val="single" w:sz="4" w:space="0" w:color="auto"/>
              <w:bottom w:val="single" w:sz="4" w:space="0" w:color="auto"/>
              <w:right w:val="single" w:sz="4" w:space="0" w:color="auto"/>
            </w:tcBorders>
          </w:tcPr>
          <w:p w14:paraId="2B3A5F4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_EMVPARAM_9F7B_ECLIMIT</w:t>
            </w:r>
          </w:p>
        </w:tc>
        <w:tc>
          <w:tcPr>
            <w:tcW w:w="1439" w:type="dxa"/>
            <w:tcBorders>
              <w:top w:val="single" w:sz="4" w:space="0" w:color="auto"/>
              <w:left w:val="single" w:sz="4" w:space="0" w:color="auto"/>
              <w:bottom w:val="single" w:sz="4" w:space="0" w:color="auto"/>
              <w:right w:val="single" w:sz="4" w:space="0" w:color="auto"/>
            </w:tcBorders>
          </w:tcPr>
          <w:p w14:paraId="7965C942" w14:textId="77777777" w:rsidR="006575A0" w:rsidRDefault="007443E2">
            <w:pPr>
              <w:ind w:firstLineChars="0" w:firstLine="0"/>
              <w:jc w:val="left"/>
              <w:rPr>
                <w:rFonts w:ascii="Times New Roman" w:hAnsi="Times New Roman"/>
                <w:sz w:val="24"/>
                <w:lang w:val="en-GB" w:eastAsia="en-US"/>
              </w:rPr>
            </w:pPr>
            <w:bookmarkStart w:id="303" w:name="OLE_LINK63"/>
            <w:bookmarkStart w:id="304" w:name="OLE_LINK64"/>
            <w:r>
              <w:rPr>
                <w:rFonts w:ascii="Times New Roman" w:hAnsi="Times New Roman"/>
                <w:sz w:val="24"/>
                <w:lang w:val="en-GB" w:eastAsia="en-US"/>
              </w:rPr>
              <w:t>Tag:9F7B</w:t>
            </w:r>
            <w:r>
              <w:rPr>
                <w:rFonts w:ascii="Times New Roman" w:hAnsi="Times New Roman"/>
                <w:sz w:val="24"/>
                <w:lang w:val="en-GB" w:eastAsia="en-US"/>
              </w:rPr>
              <w:br/>
              <w:t>Length:6</w:t>
            </w:r>
            <w:r>
              <w:rPr>
                <w:rFonts w:ascii="Times New Roman" w:hAnsi="Times New Roman"/>
                <w:sz w:val="24"/>
                <w:lang w:val="en-GB" w:eastAsia="en-US"/>
              </w:rPr>
              <w:br/>
              <w:t>Format: n12</w:t>
            </w:r>
            <w:bookmarkEnd w:id="303"/>
            <w:bookmarkEnd w:id="304"/>
          </w:p>
        </w:tc>
        <w:tc>
          <w:tcPr>
            <w:tcW w:w="6523" w:type="dxa"/>
            <w:tcBorders>
              <w:top w:val="single" w:sz="4" w:space="0" w:color="auto"/>
              <w:left w:val="single" w:sz="4" w:space="0" w:color="auto"/>
              <w:bottom w:val="single" w:sz="4" w:space="0" w:color="auto"/>
              <w:right w:val="single" w:sz="4" w:space="0" w:color="auto"/>
            </w:tcBorders>
          </w:tcPr>
          <w:p w14:paraId="50E6D81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EC Terminal Transaction Limit.</w:t>
            </w:r>
            <w:r>
              <w:rPr>
                <w:rFonts w:ascii="Times New Roman" w:hAnsi="Times New Roman"/>
                <w:sz w:val="24"/>
                <w:lang w:val="en-GB" w:eastAsia="en-US"/>
              </w:rPr>
              <w:br/>
              <w:t>If authorized amount higher than EC limit, transaction will request online authorization.</w:t>
            </w:r>
            <w:r>
              <w:rPr>
                <w:rFonts w:ascii="Times New Roman" w:hAnsi="Times New Roman"/>
                <w:sz w:val="24"/>
                <w:lang w:val="en-GB" w:eastAsia="en-US"/>
              </w:rPr>
              <w:br/>
              <w:t>Note:</w:t>
            </w:r>
            <w:r>
              <w:rPr>
                <w:rFonts w:ascii="Times New Roman" w:hAnsi="Times New Roman"/>
                <w:sz w:val="24"/>
                <w:lang w:val="en-GB" w:eastAsia="en-US"/>
              </w:rPr>
              <w:br/>
            </w:r>
            <w:bookmarkStart w:id="305" w:name="OLE_LINK66"/>
            <w:bookmarkStart w:id="306" w:name="OLE_LINK65"/>
            <w:r>
              <w:rPr>
                <w:rFonts w:ascii="Times New Roman" w:hAnsi="Times New Roman"/>
                <w:sz w:val="24"/>
                <w:lang w:val="en-GB" w:eastAsia="en-US"/>
              </w:rPr>
              <w:t>Used for PBOC EC function</w:t>
            </w:r>
            <w:bookmarkEnd w:id="305"/>
            <w:bookmarkEnd w:id="306"/>
          </w:p>
        </w:tc>
      </w:tr>
      <w:tr w:rsidR="006575A0" w14:paraId="0D33BD2A" w14:textId="77777777">
        <w:tc>
          <w:tcPr>
            <w:tcW w:w="3228" w:type="dxa"/>
            <w:tcBorders>
              <w:top w:val="single" w:sz="4" w:space="0" w:color="auto"/>
              <w:left w:val="single" w:sz="4" w:space="0" w:color="auto"/>
              <w:bottom w:val="single" w:sz="4" w:space="0" w:color="auto"/>
              <w:right w:val="single" w:sz="4" w:space="0" w:color="auto"/>
            </w:tcBorders>
          </w:tcPr>
          <w:p w14:paraId="7DE728C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_EMVPARAM_9F7A_ECIND</w:t>
            </w:r>
          </w:p>
        </w:tc>
        <w:tc>
          <w:tcPr>
            <w:tcW w:w="1439" w:type="dxa"/>
            <w:tcBorders>
              <w:top w:val="single" w:sz="4" w:space="0" w:color="auto"/>
              <w:left w:val="single" w:sz="4" w:space="0" w:color="auto"/>
              <w:bottom w:val="single" w:sz="4" w:space="0" w:color="auto"/>
              <w:right w:val="single" w:sz="4" w:space="0" w:color="auto"/>
            </w:tcBorders>
          </w:tcPr>
          <w:p w14:paraId="2814B52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Tag:9F7A</w:t>
            </w:r>
            <w:r>
              <w:rPr>
                <w:rFonts w:ascii="Times New Roman" w:hAnsi="Times New Roman"/>
                <w:sz w:val="24"/>
                <w:lang w:val="en-GB" w:eastAsia="en-US"/>
              </w:rPr>
              <w:br/>
              <w:t>Length:1</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3D76AF6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EC Terminal Support Indicator</w:t>
            </w:r>
            <w:r>
              <w:rPr>
                <w:rFonts w:ascii="Times New Roman" w:hAnsi="Times New Roman"/>
                <w:sz w:val="24"/>
                <w:lang w:val="en-GB" w:eastAsia="en-US"/>
              </w:rPr>
              <w:br/>
              <w:t>Indicate supporting E-Cash or not.</w:t>
            </w:r>
            <w:r>
              <w:rPr>
                <w:rFonts w:ascii="Times New Roman" w:hAnsi="Times New Roman"/>
                <w:sz w:val="24"/>
                <w:lang w:val="en-GB" w:eastAsia="en-US"/>
              </w:rPr>
              <w:br/>
              <w:t>Note:</w:t>
            </w:r>
            <w:r>
              <w:rPr>
                <w:rFonts w:ascii="Times New Roman" w:hAnsi="Times New Roman"/>
                <w:sz w:val="24"/>
                <w:lang w:val="en-GB" w:eastAsia="en-US"/>
              </w:rPr>
              <w:br/>
              <w:t>Used for PBOC EC function</w:t>
            </w:r>
          </w:p>
        </w:tc>
      </w:tr>
      <w:tr w:rsidR="006575A0" w14:paraId="5FCC8C72" w14:textId="77777777">
        <w:tc>
          <w:tcPr>
            <w:tcW w:w="3228" w:type="dxa"/>
            <w:tcBorders>
              <w:top w:val="single" w:sz="4" w:space="0" w:color="auto"/>
              <w:left w:val="single" w:sz="4" w:space="0" w:color="auto"/>
              <w:bottom w:val="single" w:sz="4" w:space="0" w:color="auto"/>
              <w:right w:val="single" w:sz="4" w:space="0" w:color="auto"/>
            </w:tcBorders>
          </w:tcPr>
          <w:p w14:paraId="14ECB75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_EMVPARAM_1F811F_CUSTOM_TAG</w:t>
            </w:r>
          </w:p>
        </w:tc>
        <w:tc>
          <w:tcPr>
            <w:tcW w:w="1439" w:type="dxa"/>
            <w:tcBorders>
              <w:top w:val="single" w:sz="4" w:space="0" w:color="auto"/>
              <w:left w:val="single" w:sz="4" w:space="0" w:color="auto"/>
              <w:bottom w:val="single" w:sz="4" w:space="0" w:color="auto"/>
              <w:right w:val="single" w:sz="4" w:space="0" w:color="auto"/>
            </w:tcBorders>
          </w:tcPr>
          <w:p w14:paraId="58418E1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 1F811F</w:t>
            </w:r>
            <w:r>
              <w:rPr>
                <w:rFonts w:ascii="Times New Roman" w:hAnsi="Times New Roman"/>
                <w:sz w:val="24"/>
                <w:lang w:val="en-GB" w:eastAsia="en-US"/>
              </w:rPr>
              <w:br/>
            </w:r>
            <w:r>
              <w:rPr>
                <w:rFonts w:ascii="Times New Roman" w:hAnsi="Times New Roman"/>
                <w:sz w:val="24"/>
                <w:lang w:val="en-GB" w:eastAsia="en-US"/>
              </w:rPr>
              <w:lastRenderedPageBreak/>
              <w:t>Length: Var</w:t>
            </w:r>
            <w:r>
              <w:rPr>
                <w:rFonts w:ascii="Times New Roman" w:hAnsi="Times New Roman"/>
                <w:sz w:val="24"/>
                <w:lang w:val="en-GB" w:eastAsia="en-US"/>
              </w:rPr>
              <w:br/>
              <w:t>Format: b</w:t>
            </w:r>
          </w:p>
        </w:tc>
        <w:tc>
          <w:tcPr>
            <w:tcW w:w="6523" w:type="dxa"/>
            <w:tcBorders>
              <w:top w:val="single" w:sz="4" w:space="0" w:color="auto"/>
              <w:left w:val="single" w:sz="4" w:space="0" w:color="auto"/>
              <w:bottom w:val="single" w:sz="4" w:space="0" w:color="auto"/>
              <w:right w:val="single" w:sz="4" w:space="0" w:color="auto"/>
            </w:tcBorders>
          </w:tcPr>
          <w:p w14:paraId="65F414B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Custom Defined Tags.</w:t>
            </w:r>
            <w:r>
              <w:rPr>
                <w:rFonts w:ascii="Times New Roman" w:hAnsi="Times New Roman"/>
                <w:sz w:val="24"/>
                <w:lang w:val="en-GB" w:eastAsia="en-US"/>
              </w:rPr>
              <w:br/>
              <w:t xml:space="preserve">EMV kernel will store these custom tags during Application </w:t>
            </w:r>
            <w:r>
              <w:rPr>
                <w:rFonts w:ascii="Times New Roman" w:hAnsi="Times New Roman"/>
                <w:sz w:val="24"/>
                <w:lang w:val="en-GB" w:eastAsia="en-US"/>
              </w:rPr>
              <w:lastRenderedPageBreak/>
              <w:t xml:space="preserve">Selection or Read Application Date (If available). And We can get their values in Candidate List Or via </w:t>
            </w:r>
            <w:proofErr w:type="gramStart"/>
            <w:r>
              <w:rPr>
                <w:rFonts w:ascii="Times New Roman" w:hAnsi="Times New Roman"/>
                <w:sz w:val="24"/>
                <w:lang w:val="en-GB" w:eastAsia="en-US"/>
              </w:rPr>
              <w:t>‘ NAPI</w:t>
            </w:r>
            <w:proofErr w:type="gramEnd"/>
            <w:r>
              <w:rPr>
                <w:rFonts w:ascii="Times New Roman" w:hAnsi="Times New Roman"/>
                <w:sz w:val="24"/>
                <w:lang w:val="en-GB" w:eastAsia="en-US"/>
              </w:rPr>
              <w:t>_L3GetData’.</w:t>
            </w:r>
          </w:p>
        </w:tc>
      </w:tr>
      <w:tr w:rsidR="006575A0" w14:paraId="0FD973D6" w14:textId="77777777">
        <w:tc>
          <w:tcPr>
            <w:tcW w:w="3228" w:type="dxa"/>
            <w:tcBorders>
              <w:top w:val="single" w:sz="4" w:space="0" w:color="auto"/>
              <w:left w:val="single" w:sz="4" w:space="0" w:color="auto"/>
              <w:bottom w:val="single" w:sz="4" w:space="0" w:color="auto"/>
              <w:right w:val="single" w:sz="4" w:space="0" w:color="auto"/>
            </w:tcBorders>
          </w:tcPr>
          <w:p w14:paraId="4534DFE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w:t>
            </w:r>
          </w:p>
        </w:tc>
        <w:tc>
          <w:tcPr>
            <w:tcW w:w="1439" w:type="dxa"/>
            <w:tcBorders>
              <w:top w:val="single" w:sz="4" w:space="0" w:color="auto"/>
              <w:left w:val="single" w:sz="4" w:space="0" w:color="auto"/>
              <w:bottom w:val="single" w:sz="4" w:space="0" w:color="auto"/>
              <w:right w:val="single" w:sz="4" w:space="0" w:color="auto"/>
            </w:tcBorders>
          </w:tcPr>
          <w:p w14:paraId="187FAA98" w14:textId="77777777" w:rsidR="006575A0" w:rsidRDefault="006575A0">
            <w:pPr>
              <w:ind w:firstLineChars="0" w:firstLine="0"/>
              <w:jc w:val="left"/>
              <w:rPr>
                <w:rFonts w:ascii="Times New Roman" w:hAnsi="Times New Roman"/>
                <w:sz w:val="24"/>
                <w:lang w:val="en-GB" w:eastAsia="en-US"/>
              </w:rPr>
            </w:pPr>
          </w:p>
        </w:tc>
        <w:tc>
          <w:tcPr>
            <w:tcW w:w="6523" w:type="dxa"/>
            <w:tcBorders>
              <w:top w:val="single" w:sz="4" w:space="0" w:color="auto"/>
              <w:left w:val="single" w:sz="4" w:space="0" w:color="auto"/>
              <w:bottom w:val="single" w:sz="4" w:space="0" w:color="auto"/>
              <w:right w:val="single" w:sz="4" w:space="0" w:color="auto"/>
            </w:tcBorders>
          </w:tcPr>
          <w:p w14:paraId="74C049BB" w14:textId="77777777" w:rsidR="006575A0" w:rsidRDefault="006575A0">
            <w:pPr>
              <w:ind w:firstLineChars="0" w:firstLine="0"/>
              <w:jc w:val="left"/>
              <w:rPr>
                <w:rFonts w:ascii="Times New Roman" w:hAnsi="Times New Roman"/>
                <w:sz w:val="24"/>
                <w:lang w:val="en-GB" w:eastAsia="en-US"/>
              </w:rPr>
            </w:pPr>
          </w:p>
        </w:tc>
      </w:tr>
    </w:tbl>
    <w:p w14:paraId="243D979C" w14:textId="77777777" w:rsidR="006575A0" w:rsidRDefault="006575A0">
      <w:pPr>
        <w:ind w:firstLine="440"/>
        <w:rPr>
          <w:lang w:val="en-US" w:eastAsia="zh-CN"/>
        </w:rPr>
      </w:pPr>
    </w:p>
    <w:p w14:paraId="69EDFE5B" w14:textId="77777777" w:rsidR="006575A0" w:rsidRDefault="007443E2">
      <w:pPr>
        <w:pStyle w:val="4"/>
        <w:ind w:firstLine="562"/>
        <w:rPr>
          <w:lang w:val="en-US" w:eastAsia="zh-CN"/>
        </w:rPr>
      </w:pPr>
      <w:r>
        <w:rPr>
          <w:lang w:val="en-US" w:eastAsia="zh-CN"/>
        </w:rPr>
        <w:t>6</w:t>
      </w:r>
      <w:r>
        <w:rPr>
          <w:rFonts w:hint="eastAsia"/>
          <w:lang w:val="en-US" w:eastAsia="zh-CN"/>
        </w:rPr>
        <w:t xml:space="preserve">.6.2 </w:t>
      </w:r>
      <w:r>
        <w:rPr>
          <w:rFonts w:hint="eastAsia"/>
          <w:lang w:val="en-US" w:eastAsia="zh-CN"/>
        </w:rPr>
        <w:t>非接</w:t>
      </w:r>
      <w:r>
        <w:rPr>
          <w:lang w:val="en-US" w:eastAsia="zh-CN"/>
        </w:rPr>
        <w:t>Visa AIDs</w:t>
      </w:r>
      <w:r>
        <w:rPr>
          <w:lang w:val="en-US" w:eastAsia="zh-CN"/>
        </w:rPr>
        <w:t>（</w:t>
      </w:r>
      <w:r>
        <w:rPr>
          <w:rFonts w:hint="eastAsia"/>
          <w:lang w:val="en-US" w:eastAsia="zh-CN"/>
        </w:rPr>
        <w:t>Kernel</w:t>
      </w:r>
      <w:r>
        <w:rPr>
          <w:lang w:val="en-US" w:eastAsia="zh-CN"/>
        </w:rPr>
        <w:t xml:space="preserve"> 3</w:t>
      </w:r>
      <w:r>
        <w:rPr>
          <w:lang w:val="en-US" w:eastAsia="zh-CN"/>
        </w:rPr>
        <w:t>）</w:t>
      </w:r>
    </w:p>
    <w:p w14:paraId="6A43DC39" w14:textId="77777777" w:rsidR="006575A0" w:rsidRDefault="007443E2">
      <w:pPr>
        <w:ind w:firstLine="440"/>
        <w:rPr>
          <w:lang w:val="en-US" w:eastAsia="zh-CN"/>
        </w:rPr>
      </w:pPr>
      <w:r>
        <w:rPr>
          <w:rFonts w:hint="eastAsia"/>
          <w:lang w:val="en-US" w:eastAsia="zh-CN"/>
        </w:rPr>
        <w:t>特定于非接</w:t>
      </w:r>
      <w:r>
        <w:rPr>
          <w:rFonts w:hint="eastAsia"/>
          <w:lang w:val="en-US" w:eastAsia="zh-CN"/>
        </w:rPr>
        <w:t>Visa AID</w:t>
      </w:r>
      <w:r>
        <w:rPr>
          <w:lang w:val="en-US" w:eastAsia="zh-CN"/>
        </w:rPr>
        <w:t>s</w:t>
      </w:r>
      <w:r>
        <w:rPr>
          <w:rFonts w:hint="eastAsia"/>
          <w:lang w:val="en-US" w:eastAsia="zh-CN"/>
        </w:rPr>
        <w:t>的数据项</w:t>
      </w:r>
    </w:p>
    <w:tbl>
      <w:tblPr>
        <w:tblStyle w:val="af9"/>
        <w:tblpPr w:leftFromText="180" w:rightFromText="180" w:vertAnchor="text" w:horzAnchor="page" w:tblpX="415" w:tblpY="370"/>
        <w:tblOverlap w:val="never"/>
        <w:tblW w:w="11190" w:type="dxa"/>
        <w:tblLayout w:type="fixed"/>
        <w:tblLook w:val="04A0" w:firstRow="1" w:lastRow="0" w:firstColumn="1" w:lastColumn="0" w:noHBand="0" w:noVBand="1"/>
      </w:tblPr>
      <w:tblGrid>
        <w:gridCol w:w="3091"/>
        <w:gridCol w:w="1342"/>
        <w:gridCol w:w="6757"/>
      </w:tblGrid>
      <w:tr w:rsidR="006575A0" w14:paraId="452D5131" w14:textId="77777777">
        <w:tc>
          <w:tcPr>
            <w:tcW w:w="3091" w:type="dxa"/>
            <w:tcBorders>
              <w:top w:val="single" w:sz="4" w:space="0" w:color="auto"/>
              <w:left w:val="single" w:sz="4" w:space="0" w:color="auto"/>
              <w:bottom w:val="single" w:sz="4" w:space="0" w:color="auto"/>
              <w:right w:val="single" w:sz="4" w:space="0" w:color="auto"/>
            </w:tcBorders>
          </w:tcPr>
          <w:p w14:paraId="48645784"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2" w:type="dxa"/>
            <w:tcBorders>
              <w:top w:val="single" w:sz="4" w:space="0" w:color="auto"/>
              <w:left w:val="single" w:sz="4" w:space="0" w:color="auto"/>
              <w:bottom w:val="single" w:sz="4" w:space="0" w:color="auto"/>
              <w:right w:val="single" w:sz="4" w:space="0" w:color="auto"/>
            </w:tcBorders>
          </w:tcPr>
          <w:p w14:paraId="4C7E3081"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757" w:type="dxa"/>
            <w:tcBorders>
              <w:top w:val="single" w:sz="4" w:space="0" w:color="auto"/>
              <w:left w:val="single" w:sz="4" w:space="0" w:color="auto"/>
              <w:bottom w:val="single" w:sz="4" w:space="0" w:color="auto"/>
              <w:right w:val="single" w:sz="4" w:space="0" w:color="auto"/>
            </w:tcBorders>
          </w:tcPr>
          <w:p w14:paraId="20179EA1"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35BAAE9C" w14:textId="77777777">
        <w:tc>
          <w:tcPr>
            <w:tcW w:w="3091" w:type="dxa"/>
            <w:tcBorders>
              <w:top w:val="single" w:sz="4" w:space="0" w:color="auto"/>
              <w:left w:val="single" w:sz="4" w:space="0" w:color="auto"/>
              <w:bottom w:val="single" w:sz="4" w:space="0" w:color="auto"/>
              <w:right w:val="single" w:sz="4" w:space="0" w:color="auto"/>
            </w:tcBorders>
          </w:tcPr>
          <w:p w14:paraId="7690A24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2" w:type="dxa"/>
            <w:tcBorders>
              <w:top w:val="single" w:sz="4" w:space="0" w:color="auto"/>
              <w:left w:val="single" w:sz="4" w:space="0" w:color="auto"/>
              <w:bottom w:val="single" w:sz="4" w:space="0" w:color="auto"/>
              <w:right w:val="single" w:sz="4" w:space="0" w:color="auto"/>
            </w:tcBorders>
          </w:tcPr>
          <w:p w14:paraId="25AFA4E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5-16</w:t>
            </w:r>
            <w:r>
              <w:rPr>
                <w:rFonts w:ascii="Times New Roman" w:hAnsi="Times New Roman"/>
                <w:sz w:val="24"/>
                <w:lang w:val="en-GB" w:eastAsia="en-US"/>
              </w:rPr>
              <w:br/>
              <w:t>Format: b</w:t>
            </w:r>
          </w:p>
        </w:tc>
        <w:tc>
          <w:tcPr>
            <w:tcW w:w="6757" w:type="dxa"/>
            <w:tcBorders>
              <w:top w:val="single" w:sz="4" w:space="0" w:color="auto"/>
              <w:left w:val="single" w:sz="4" w:space="0" w:color="auto"/>
              <w:bottom w:val="single" w:sz="4" w:space="0" w:color="auto"/>
              <w:right w:val="single" w:sz="4" w:space="0" w:color="auto"/>
            </w:tcBorders>
          </w:tcPr>
          <w:p w14:paraId="5E56745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Identifier (AID)</w:t>
            </w:r>
            <w:r>
              <w:rPr>
                <w:rFonts w:ascii="Times New Roman" w:hAnsi="Times New Roman"/>
                <w:sz w:val="24"/>
                <w:lang w:val="en-GB" w:eastAsia="en-US"/>
              </w:rPr>
              <w:br/>
              <w:t>Identifies the application as described in ISO/IEC 7816-5</w:t>
            </w:r>
          </w:p>
        </w:tc>
      </w:tr>
      <w:tr w:rsidR="006575A0" w14:paraId="712828FF" w14:textId="77777777">
        <w:tc>
          <w:tcPr>
            <w:tcW w:w="3091" w:type="dxa"/>
            <w:tcBorders>
              <w:top w:val="single" w:sz="4" w:space="0" w:color="auto"/>
              <w:left w:val="single" w:sz="4" w:space="0" w:color="auto"/>
              <w:bottom w:val="single" w:sz="4" w:space="0" w:color="auto"/>
              <w:right w:val="single" w:sz="4" w:space="0" w:color="auto"/>
            </w:tcBorders>
          </w:tcPr>
          <w:p w14:paraId="55C9718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2" w:type="dxa"/>
            <w:tcBorders>
              <w:top w:val="single" w:sz="4" w:space="0" w:color="auto"/>
              <w:left w:val="single" w:sz="4" w:space="0" w:color="auto"/>
              <w:bottom w:val="single" w:sz="4" w:space="0" w:color="auto"/>
              <w:right w:val="single" w:sz="4" w:space="0" w:color="auto"/>
            </w:tcBorders>
          </w:tcPr>
          <w:p w14:paraId="2C16617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t>Format: b</w:t>
            </w:r>
          </w:p>
        </w:tc>
        <w:tc>
          <w:tcPr>
            <w:tcW w:w="6757" w:type="dxa"/>
            <w:tcBorders>
              <w:top w:val="single" w:sz="4" w:space="0" w:color="auto"/>
              <w:left w:val="single" w:sz="4" w:space="0" w:color="auto"/>
              <w:bottom w:val="single" w:sz="4" w:space="0" w:color="auto"/>
              <w:right w:val="single" w:sz="4" w:space="0" w:color="auto"/>
            </w:tcBorders>
          </w:tcPr>
          <w:p w14:paraId="71A5653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Kernel ID</w:t>
            </w:r>
            <w:r>
              <w:rPr>
                <w:rFonts w:ascii="Times New Roman" w:hAnsi="Times New Roman"/>
                <w:sz w:val="24"/>
                <w:lang w:val="en-GB" w:eastAsia="en-US"/>
              </w:rPr>
              <w:br/>
              <w:t>Valid Value: “\x03\x00\x 00\x 00\x 00\x 00\x 00\x 00”</w:t>
            </w:r>
          </w:p>
        </w:tc>
      </w:tr>
      <w:tr w:rsidR="006575A0" w14:paraId="5969545F" w14:textId="77777777">
        <w:tc>
          <w:tcPr>
            <w:tcW w:w="3091" w:type="dxa"/>
            <w:tcBorders>
              <w:top w:val="single" w:sz="4" w:space="0" w:color="auto"/>
              <w:left w:val="single" w:sz="4" w:space="0" w:color="auto"/>
              <w:bottom w:val="single" w:sz="4" w:space="0" w:color="auto"/>
              <w:right w:val="single" w:sz="4" w:space="0" w:color="auto"/>
            </w:tcBorders>
          </w:tcPr>
          <w:p w14:paraId="2CB9A5F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_EMVPARAM_9F66_TRANSPROP</w:t>
            </w:r>
          </w:p>
        </w:tc>
        <w:tc>
          <w:tcPr>
            <w:tcW w:w="1342" w:type="dxa"/>
            <w:tcBorders>
              <w:top w:val="single" w:sz="4" w:space="0" w:color="auto"/>
              <w:left w:val="single" w:sz="4" w:space="0" w:color="auto"/>
              <w:bottom w:val="single" w:sz="4" w:space="0" w:color="auto"/>
              <w:right w:val="single" w:sz="4" w:space="0" w:color="auto"/>
            </w:tcBorders>
          </w:tcPr>
          <w:p w14:paraId="6920BAC9" w14:textId="77777777" w:rsidR="006575A0" w:rsidRDefault="007443E2">
            <w:pPr>
              <w:ind w:firstLineChars="0" w:firstLine="0"/>
              <w:jc w:val="left"/>
              <w:rPr>
                <w:rFonts w:ascii="Times New Roman" w:hAnsi="Times New Roman"/>
                <w:sz w:val="24"/>
                <w:lang w:val="en-GB" w:eastAsia="en-US"/>
              </w:rPr>
            </w:pPr>
            <w:bookmarkStart w:id="307" w:name="OLE_LINK28"/>
            <w:bookmarkStart w:id="308" w:name="OLE_LINK27"/>
            <w:r>
              <w:rPr>
                <w:rFonts w:ascii="Times New Roman" w:hAnsi="Times New Roman"/>
                <w:sz w:val="24"/>
                <w:lang w:val="en-GB" w:eastAsia="en-US"/>
              </w:rPr>
              <w:t>Tag:9F66</w:t>
            </w:r>
            <w:r>
              <w:rPr>
                <w:rFonts w:ascii="Times New Roman" w:hAnsi="Times New Roman"/>
                <w:sz w:val="24"/>
                <w:lang w:val="en-GB" w:eastAsia="en-US"/>
              </w:rPr>
              <w:br/>
              <w:t>Length:4</w:t>
            </w:r>
            <w:r>
              <w:rPr>
                <w:rFonts w:ascii="Times New Roman" w:hAnsi="Times New Roman"/>
                <w:sz w:val="24"/>
                <w:lang w:val="en-GB" w:eastAsia="en-US"/>
              </w:rPr>
              <w:br/>
              <w:t>Format: b 32</w:t>
            </w:r>
            <w:bookmarkEnd w:id="307"/>
            <w:bookmarkEnd w:id="308"/>
          </w:p>
        </w:tc>
        <w:tc>
          <w:tcPr>
            <w:tcW w:w="6757" w:type="dxa"/>
            <w:tcBorders>
              <w:top w:val="single" w:sz="4" w:space="0" w:color="auto"/>
              <w:left w:val="single" w:sz="4" w:space="0" w:color="auto"/>
              <w:bottom w:val="single" w:sz="4" w:space="0" w:color="auto"/>
              <w:right w:val="single" w:sz="4" w:space="0" w:color="auto"/>
            </w:tcBorders>
          </w:tcPr>
          <w:p w14:paraId="27AAAAD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Transaction Qualifiers (TTQ)</w:t>
            </w:r>
            <w:r>
              <w:rPr>
                <w:rFonts w:ascii="Times New Roman" w:hAnsi="Times New Roman"/>
                <w:sz w:val="24"/>
                <w:lang w:val="en-GB" w:eastAsia="en-US"/>
              </w:rPr>
              <w:br/>
              <w:t>Indicates reader capabilities, requirements, and preferences to the card.</w:t>
            </w:r>
            <w:r>
              <w:rPr>
                <w:rFonts w:ascii="Times New Roman" w:hAnsi="Times New Roman"/>
                <w:sz w:val="24"/>
                <w:lang w:val="en-GB" w:eastAsia="en-US"/>
              </w:rPr>
              <w:br/>
              <w:t>TTQ byte 2 bits 8-7 are transient values, and reset to zero at the beginning of the transaction. All other TTQ bits are static values, and not modified based on transaction conditions.</w:t>
            </w:r>
            <w:r>
              <w:rPr>
                <w:rFonts w:ascii="Times New Roman" w:hAnsi="Times New Roman"/>
                <w:sz w:val="24"/>
                <w:lang w:val="en-GB" w:eastAsia="en-US"/>
              </w:rPr>
              <w:br/>
              <w:t>TTQ byte 3 bit 7 shall be set by the acquirer-merchant to 1b.</w:t>
            </w:r>
            <w:r>
              <w:rPr>
                <w:rFonts w:ascii="Times New Roman" w:hAnsi="Times New Roman"/>
                <w:sz w:val="24"/>
                <w:lang w:val="en-GB" w:eastAsia="en-US"/>
              </w:rPr>
              <w:br/>
              <w:t>Values:</w:t>
            </w:r>
            <w:r>
              <w:rPr>
                <w:rFonts w:ascii="Times New Roman" w:hAnsi="Times New Roman"/>
                <w:sz w:val="24"/>
                <w:lang w:val="en-GB" w:eastAsia="en-US"/>
              </w:rPr>
              <w:br/>
            </w:r>
            <w:r>
              <w:rPr>
                <w:rFonts w:ascii="Times New Roman" w:hAnsi="Times New Roman"/>
                <w:noProof/>
                <w:sz w:val="24"/>
                <w:lang w:val="en-US" w:eastAsia="zh-CN"/>
              </w:rPr>
              <w:lastRenderedPageBreak/>
              <w:drawing>
                <wp:inline distT="0" distB="0" distL="0" distR="0" wp14:anchorId="33DF8C18" wp14:editId="220E38AE">
                  <wp:extent cx="2324100" cy="4527550"/>
                  <wp:effectExtent l="0" t="0" r="0" b="6350"/>
                  <wp:docPr id="3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324100" cy="4527550"/>
                          </a:xfrm>
                          <a:prstGeom prst="rect">
                            <a:avLst/>
                          </a:prstGeom>
                          <a:noFill/>
                          <a:ln>
                            <a:noFill/>
                          </a:ln>
                        </pic:spPr>
                      </pic:pic>
                    </a:graphicData>
                  </a:graphic>
                </wp:inline>
              </w:drawing>
            </w:r>
          </w:p>
        </w:tc>
      </w:tr>
      <w:tr w:rsidR="006575A0" w14:paraId="5451ABBA" w14:textId="77777777">
        <w:tc>
          <w:tcPr>
            <w:tcW w:w="3091" w:type="dxa"/>
            <w:tcBorders>
              <w:top w:val="single" w:sz="4" w:space="0" w:color="auto"/>
              <w:left w:val="single" w:sz="4" w:space="0" w:color="auto"/>
              <w:bottom w:val="single" w:sz="4" w:space="0" w:color="auto"/>
              <w:right w:val="single" w:sz="4" w:space="0" w:color="auto"/>
            </w:tcBorders>
          </w:tcPr>
          <w:p w14:paraId="38D69EE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_EMVPARAM_DF34_PWCONFIG</w:t>
            </w:r>
          </w:p>
        </w:tc>
        <w:tc>
          <w:tcPr>
            <w:tcW w:w="1342" w:type="dxa"/>
            <w:tcBorders>
              <w:top w:val="single" w:sz="4" w:space="0" w:color="auto"/>
              <w:left w:val="single" w:sz="4" w:space="0" w:color="auto"/>
              <w:bottom w:val="single" w:sz="4" w:space="0" w:color="auto"/>
              <w:right w:val="single" w:sz="4" w:space="0" w:color="auto"/>
            </w:tcBorders>
          </w:tcPr>
          <w:p w14:paraId="1C9B987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Tag:DF34</w:t>
            </w:r>
            <w:r>
              <w:rPr>
                <w:rFonts w:ascii="Times New Roman" w:hAnsi="Times New Roman"/>
                <w:sz w:val="24"/>
                <w:lang w:val="en-GB" w:eastAsia="en-US"/>
              </w:rPr>
              <w:br/>
              <w:t>Length:</w:t>
            </w:r>
            <w:r>
              <w:rPr>
                <w:rFonts w:ascii="Times New Roman" w:hAnsi="Times New Roman"/>
                <w:sz w:val="24"/>
                <w:lang w:val="en-GB" w:eastAsia="en-US"/>
              </w:rPr>
              <w:br/>
              <w:t xml:space="preserve">Format: </w:t>
            </w:r>
          </w:p>
        </w:tc>
        <w:tc>
          <w:tcPr>
            <w:tcW w:w="6757" w:type="dxa"/>
            <w:tcBorders>
              <w:top w:val="single" w:sz="4" w:space="0" w:color="auto"/>
              <w:left w:val="single" w:sz="4" w:space="0" w:color="auto"/>
              <w:bottom w:val="single" w:sz="4" w:space="0" w:color="auto"/>
              <w:right w:val="single" w:sz="4" w:space="0" w:color="auto"/>
            </w:tcBorders>
          </w:tcPr>
          <w:p w14:paraId="18356ADF" w14:textId="77777777" w:rsidR="006575A0" w:rsidRDefault="006575A0">
            <w:pPr>
              <w:ind w:firstLineChars="0" w:firstLine="0"/>
              <w:jc w:val="left"/>
              <w:rPr>
                <w:rFonts w:ascii="Times New Roman" w:hAnsi="Times New Roman"/>
                <w:sz w:val="24"/>
                <w:lang w:val="en-GB" w:eastAsia="en-US"/>
              </w:rPr>
            </w:pPr>
          </w:p>
        </w:tc>
      </w:tr>
      <w:tr w:rsidR="006575A0" w14:paraId="1CAA88B2" w14:textId="77777777">
        <w:tc>
          <w:tcPr>
            <w:tcW w:w="3091" w:type="dxa"/>
            <w:tcBorders>
              <w:top w:val="single" w:sz="4" w:space="0" w:color="auto"/>
              <w:left w:val="single" w:sz="4" w:space="0" w:color="auto"/>
              <w:bottom w:val="single" w:sz="4" w:space="0" w:color="auto"/>
              <w:right w:val="single" w:sz="4" w:space="0" w:color="auto"/>
            </w:tcBorders>
          </w:tcPr>
          <w:p w14:paraId="5C35D9A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_EMVPARAM_DF3D_DRLSTATUS</w:t>
            </w:r>
          </w:p>
        </w:tc>
        <w:tc>
          <w:tcPr>
            <w:tcW w:w="1342" w:type="dxa"/>
            <w:tcBorders>
              <w:top w:val="single" w:sz="4" w:space="0" w:color="auto"/>
              <w:left w:val="single" w:sz="4" w:space="0" w:color="auto"/>
              <w:bottom w:val="single" w:sz="4" w:space="0" w:color="auto"/>
              <w:right w:val="single" w:sz="4" w:space="0" w:color="auto"/>
            </w:tcBorders>
          </w:tcPr>
          <w:p w14:paraId="18ECE39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Tag:DF3D</w:t>
            </w:r>
          </w:p>
          <w:p w14:paraId="52E5047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Length:1</w:t>
            </w:r>
            <w:r>
              <w:rPr>
                <w:rFonts w:ascii="Times New Roman" w:hAnsi="Times New Roman"/>
                <w:sz w:val="24"/>
                <w:lang w:val="en-GB" w:eastAsia="en-US"/>
              </w:rPr>
              <w:br/>
              <w:t>Format: b</w:t>
            </w:r>
          </w:p>
        </w:tc>
        <w:tc>
          <w:tcPr>
            <w:tcW w:w="6757" w:type="dxa"/>
            <w:tcBorders>
              <w:top w:val="single" w:sz="4" w:space="0" w:color="auto"/>
              <w:left w:val="single" w:sz="4" w:space="0" w:color="auto"/>
              <w:bottom w:val="single" w:sz="4" w:space="0" w:color="auto"/>
              <w:right w:val="single" w:sz="4" w:space="0" w:color="auto"/>
            </w:tcBorders>
          </w:tcPr>
          <w:p w14:paraId="36E8D11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DRL Support Status</w:t>
            </w:r>
            <w:r>
              <w:rPr>
                <w:rFonts w:ascii="Times New Roman" w:hAnsi="Times New Roman"/>
                <w:sz w:val="24"/>
                <w:lang w:val="en-GB" w:eastAsia="en-US"/>
              </w:rPr>
              <w:br/>
              <w:t>0x01: Support DRL</w:t>
            </w:r>
          </w:p>
        </w:tc>
      </w:tr>
      <w:tr w:rsidR="006575A0" w14:paraId="6C2CB905" w14:textId="77777777">
        <w:tc>
          <w:tcPr>
            <w:tcW w:w="3091" w:type="dxa"/>
            <w:tcBorders>
              <w:top w:val="single" w:sz="4" w:space="0" w:color="auto"/>
              <w:left w:val="single" w:sz="4" w:space="0" w:color="auto"/>
              <w:bottom w:val="single" w:sz="4" w:space="0" w:color="auto"/>
              <w:right w:val="single" w:sz="4" w:space="0" w:color="auto"/>
            </w:tcBorders>
          </w:tcPr>
          <w:p w14:paraId="554ADB9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_EMVPARAM_DF3F_DRLDATA</w:t>
            </w:r>
          </w:p>
        </w:tc>
        <w:tc>
          <w:tcPr>
            <w:tcW w:w="1342" w:type="dxa"/>
            <w:tcBorders>
              <w:top w:val="single" w:sz="4" w:space="0" w:color="auto"/>
              <w:left w:val="single" w:sz="4" w:space="0" w:color="auto"/>
              <w:bottom w:val="single" w:sz="4" w:space="0" w:color="auto"/>
              <w:right w:val="single" w:sz="4" w:space="0" w:color="auto"/>
            </w:tcBorders>
          </w:tcPr>
          <w:p w14:paraId="33D83D2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Tag:DF3F</w:t>
            </w:r>
            <w:r>
              <w:rPr>
                <w:rFonts w:ascii="Times New Roman" w:hAnsi="Times New Roman"/>
                <w:sz w:val="24"/>
                <w:lang w:val="en-GB" w:eastAsia="en-US"/>
              </w:rPr>
              <w:br/>
              <w:t>Length: var</w:t>
            </w:r>
            <w:r>
              <w:rPr>
                <w:rFonts w:ascii="Times New Roman" w:hAnsi="Times New Roman"/>
                <w:sz w:val="24"/>
                <w:lang w:val="en-GB" w:eastAsia="en-US"/>
              </w:rPr>
              <w:br/>
              <w:t>Format: b</w:t>
            </w:r>
          </w:p>
        </w:tc>
        <w:tc>
          <w:tcPr>
            <w:tcW w:w="6757" w:type="dxa"/>
            <w:tcBorders>
              <w:top w:val="single" w:sz="4" w:space="0" w:color="auto"/>
              <w:left w:val="single" w:sz="4" w:space="0" w:color="auto"/>
              <w:bottom w:val="single" w:sz="4" w:space="0" w:color="auto"/>
              <w:right w:val="single" w:sz="4" w:space="0" w:color="auto"/>
            </w:tcBorders>
          </w:tcPr>
          <w:p w14:paraId="09ADD0B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DRL Data</w:t>
            </w:r>
          </w:p>
        </w:tc>
      </w:tr>
      <w:tr w:rsidR="006575A0" w14:paraId="6D07BE67" w14:textId="77777777">
        <w:tc>
          <w:tcPr>
            <w:tcW w:w="3091" w:type="dxa"/>
            <w:tcBorders>
              <w:top w:val="single" w:sz="4" w:space="0" w:color="auto"/>
              <w:left w:val="single" w:sz="4" w:space="0" w:color="auto"/>
              <w:bottom w:val="single" w:sz="4" w:space="0" w:color="auto"/>
              <w:right w:val="single" w:sz="4" w:space="0" w:color="auto"/>
            </w:tcBorders>
          </w:tcPr>
          <w:p w14:paraId="0AC2EC0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w:t>
            </w:r>
          </w:p>
        </w:tc>
        <w:tc>
          <w:tcPr>
            <w:tcW w:w="1342" w:type="dxa"/>
            <w:tcBorders>
              <w:top w:val="single" w:sz="4" w:space="0" w:color="auto"/>
              <w:left w:val="single" w:sz="4" w:space="0" w:color="auto"/>
              <w:bottom w:val="single" w:sz="4" w:space="0" w:color="auto"/>
              <w:right w:val="single" w:sz="4" w:space="0" w:color="auto"/>
            </w:tcBorders>
          </w:tcPr>
          <w:p w14:paraId="72E5A214" w14:textId="77777777" w:rsidR="006575A0" w:rsidRDefault="006575A0">
            <w:pPr>
              <w:ind w:firstLineChars="0" w:firstLine="0"/>
              <w:jc w:val="left"/>
              <w:rPr>
                <w:rFonts w:ascii="Times New Roman" w:hAnsi="Times New Roman"/>
                <w:sz w:val="24"/>
                <w:lang w:val="en-GB" w:eastAsia="en-US"/>
              </w:rPr>
            </w:pPr>
          </w:p>
        </w:tc>
        <w:tc>
          <w:tcPr>
            <w:tcW w:w="6757" w:type="dxa"/>
            <w:tcBorders>
              <w:top w:val="single" w:sz="4" w:space="0" w:color="auto"/>
              <w:left w:val="single" w:sz="4" w:space="0" w:color="auto"/>
              <w:bottom w:val="single" w:sz="4" w:space="0" w:color="auto"/>
              <w:right w:val="single" w:sz="4" w:space="0" w:color="auto"/>
            </w:tcBorders>
          </w:tcPr>
          <w:p w14:paraId="6E87DBCA" w14:textId="77777777" w:rsidR="006575A0" w:rsidRDefault="006575A0">
            <w:pPr>
              <w:ind w:firstLineChars="0" w:firstLine="0"/>
              <w:jc w:val="left"/>
              <w:rPr>
                <w:rFonts w:ascii="Times New Roman" w:hAnsi="Times New Roman"/>
                <w:sz w:val="24"/>
                <w:lang w:val="en-GB" w:eastAsia="en-US"/>
              </w:rPr>
            </w:pPr>
          </w:p>
        </w:tc>
      </w:tr>
    </w:tbl>
    <w:p w14:paraId="5D207685" w14:textId="77777777" w:rsidR="006575A0" w:rsidRDefault="006575A0">
      <w:pPr>
        <w:ind w:firstLine="440"/>
        <w:rPr>
          <w:lang w:val="en-US" w:eastAsia="zh-CN"/>
        </w:rPr>
      </w:pPr>
    </w:p>
    <w:p w14:paraId="416FA4F5" w14:textId="77777777" w:rsidR="006575A0" w:rsidRDefault="007443E2">
      <w:pPr>
        <w:pStyle w:val="4"/>
        <w:ind w:firstLine="562"/>
        <w:rPr>
          <w:lang w:val="en-US" w:eastAsia="zh-CN"/>
        </w:rPr>
      </w:pPr>
      <w:r>
        <w:rPr>
          <w:rFonts w:hint="eastAsia"/>
          <w:lang w:val="en-US" w:eastAsia="zh-CN"/>
        </w:rPr>
        <w:t xml:space="preserve">6.6.3 </w:t>
      </w:r>
      <w:r>
        <w:rPr>
          <w:rFonts w:hint="eastAsia"/>
          <w:lang w:val="en-US" w:eastAsia="zh-CN"/>
        </w:rPr>
        <w:t>非接</w:t>
      </w:r>
      <w:r>
        <w:rPr>
          <w:lang w:val="en-US" w:eastAsia="zh-CN"/>
        </w:rPr>
        <w:t>MasterCard AIDs</w:t>
      </w:r>
      <w:r>
        <w:rPr>
          <w:lang w:val="en-US" w:eastAsia="zh-CN"/>
        </w:rPr>
        <w:t>（</w:t>
      </w:r>
      <w:r>
        <w:rPr>
          <w:rFonts w:hint="eastAsia"/>
          <w:lang w:val="en-US" w:eastAsia="zh-CN"/>
        </w:rPr>
        <w:t>Kernel</w:t>
      </w:r>
      <w:r>
        <w:rPr>
          <w:lang w:val="en-US" w:eastAsia="zh-CN"/>
        </w:rPr>
        <w:t xml:space="preserve"> 2</w:t>
      </w:r>
      <w:r>
        <w:rPr>
          <w:lang w:val="en-US" w:eastAsia="zh-CN"/>
        </w:rPr>
        <w:t>）</w:t>
      </w:r>
    </w:p>
    <w:p w14:paraId="73182045" w14:textId="77777777" w:rsidR="006575A0" w:rsidRDefault="007443E2">
      <w:pPr>
        <w:ind w:firstLine="440"/>
        <w:rPr>
          <w:lang w:val="en-US" w:eastAsia="zh-CN"/>
        </w:rPr>
      </w:pPr>
      <w:r>
        <w:rPr>
          <w:rFonts w:hint="eastAsia"/>
          <w:lang w:val="en-US" w:eastAsia="zh-CN"/>
        </w:rPr>
        <w:t>特定于非接</w:t>
      </w:r>
      <w:r>
        <w:rPr>
          <w:lang w:val="en-US" w:eastAsia="zh-CN"/>
        </w:rPr>
        <w:t xml:space="preserve">Mastercard </w:t>
      </w:r>
      <w:proofErr w:type="spellStart"/>
      <w:r>
        <w:rPr>
          <w:lang w:val="en-US" w:eastAsia="zh-CN"/>
        </w:rPr>
        <w:t>Paypass</w:t>
      </w:r>
      <w:proofErr w:type="spellEnd"/>
      <w:r>
        <w:rPr>
          <w:rFonts w:hint="eastAsia"/>
          <w:lang w:val="en-US" w:eastAsia="zh-CN"/>
        </w:rPr>
        <w:t xml:space="preserve"> AID</w:t>
      </w:r>
      <w:r>
        <w:rPr>
          <w:lang w:val="en-US" w:eastAsia="zh-CN"/>
        </w:rPr>
        <w:t>s</w:t>
      </w:r>
      <w:r>
        <w:rPr>
          <w:rFonts w:hint="eastAsia"/>
          <w:lang w:val="en-US" w:eastAsia="zh-CN"/>
        </w:rPr>
        <w:t>的数据项</w:t>
      </w:r>
    </w:p>
    <w:tbl>
      <w:tblPr>
        <w:tblStyle w:val="af9"/>
        <w:tblpPr w:leftFromText="180" w:rightFromText="180" w:vertAnchor="text" w:horzAnchor="page" w:tblpX="292" w:tblpY="342"/>
        <w:tblOverlap w:val="never"/>
        <w:tblW w:w="11220" w:type="dxa"/>
        <w:tblLayout w:type="fixed"/>
        <w:tblLook w:val="04A0" w:firstRow="1" w:lastRow="0" w:firstColumn="1" w:lastColumn="0" w:noHBand="0" w:noVBand="1"/>
      </w:tblPr>
      <w:tblGrid>
        <w:gridCol w:w="3118"/>
        <w:gridCol w:w="1343"/>
        <w:gridCol w:w="6759"/>
      </w:tblGrid>
      <w:tr w:rsidR="006575A0" w14:paraId="6ED3435E" w14:textId="77777777">
        <w:tc>
          <w:tcPr>
            <w:tcW w:w="3118" w:type="dxa"/>
            <w:tcBorders>
              <w:top w:val="single" w:sz="4" w:space="0" w:color="auto"/>
              <w:left w:val="single" w:sz="4" w:space="0" w:color="auto"/>
              <w:bottom w:val="single" w:sz="4" w:space="0" w:color="auto"/>
              <w:right w:val="single" w:sz="4" w:space="0" w:color="auto"/>
            </w:tcBorders>
          </w:tcPr>
          <w:p w14:paraId="7F9AEC07"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3" w:type="dxa"/>
            <w:tcBorders>
              <w:top w:val="single" w:sz="4" w:space="0" w:color="auto"/>
              <w:left w:val="single" w:sz="4" w:space="0" w:color="auto"/>
              <w:bottom w:val="single" w:sz="4" w:space="0" w:color="auto"/>
              <w:right w:val="single" w:sz="4" w:space="0" w:color="auto"/>
            </w:tcBorders>
          </w:tcPr>
          <w:p w14:paraId="755DB736"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759" w:type="dxa"/>
            <w:tcBorders>
              <w:top w:val="single" w:sz="4" w:space="0" w:color="auto"/>
              <w:left w:val="single" w:sz="4" w:space="0" w:color="auto"/>
              <w:bottom w:val="single" w:sz="4" w:space="0" w:color="auto"/>
              <w:right w:val="single" w:sz="4" w:space="0" w:color="auto"/>
            </w:tcBorders>
          </w:tcPr>
          <w:p w14:paraId="274A7766"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2261492F" w14:textId="77777777">
        <w:tc>
          <w:tcPr>
            <w:tcW w:w="3118" w:type="dxa"/>
            <w:tcBorders>
              <w:top w:val="single" w:sz="4" w:space="0" w:color="auto"/>
              <w:left w:val="single" w:sz="4" w:space="0" w:color="auto"/>
              <w:bottom w:val="single" w:sz="4" w:space="0" w:color="auto"/>
              <w:right w:val="single" w:sz="4" w:space="0" w:color="auto"/>
            </w:tcBorders>
          </w:tcPr>
          <w:p w14:paraId="39CC59A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3" w:type="dxa"/>
            <w:tcBorders>
              <w:top w:val="single" w:sz="4" w:space="0" w:color="auto"/>
              <w:left w:val="single" w:sz="4" w:space="0" w:color="auto"/>
              <w:bottom w:val="single" w:sz="4" w:space="0" w:color="auto"/>
              <w:right w:val="single" w:sz="4" w:space="0" w:color="auto"/>
            </w:tcBorders>
          </w:tcPr>
          <w:p w14:paraId="6F97E96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w:t>
            </w:r>
            <w:r>
              <w:rPr>
                <w:rFonts w:ascii="Times New Roman" w:hAnsi="Times New Roman"/>
                <w:sz w:val="24"/>
                <w:lang w:val="en-GB" w:eastAsia="en-US"/>
              </w:rPr>
              <w:lastRenderedPageBreak/>
              <w:t>16</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31E1114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Application Identifier (AID)</w:t>
            </w:r>
            <w:r>
              <w:rPr>
                <w:rFonts w:ascii="Times New Roman" w:hAnsi="Times New Roman"/>
                <w:sz w:val="24"/>
                <w:lang w:val="en-GB" w:eastAsia="en-US"/>
              </w:rPr>
              <w:br/>
              <w:t>Identifies the application as described in ISO/IEC 7816-5</w:t>
            </w:r>
          </w:p>
        </w:tc>
      </w:tr>
      <w:tr w:rsidR="006575A0" w14:paraId="349AF3C0" w14:textId="77777777">
        <w:tc>
          <w:tcPr>
            <w:tcW w:w="3118" w:type="dxa"/>
            <w:tcBorders>
              <w:top w:val="single" w:sz="4" w:space="0" w:color="auto"/>
              <w:left w:val="single" w:sz="4" w:space="0" w:color="auto"/>
              <w:bottom w:val="single" w:sz="4" w:space="0" w:color="auto"/>
              <w:right w:val="single" w:sz="4" w:space="0" w:color="auto"/>
            </w:tcBorders>
          </w:tcPr>
          <w:p w14:paraId="094148E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3" w:type="dxa"/>
            <w:tcBorders>
              <w:top w:val="single" w:sz="4" w:space="0" w:color="auto"/>
              <w:left w:val="single" w:sz="4" w:space="0" w:color="auto"/>
              <w:bottom w:val="single" w:sz="4" w:space="0" w:color="auto"/>
              <w:right w:val="single" w:sz="4" w:space="0" w:color="auto"/>
            </w:tcBorders>
          </w:tcPr>
          <w:p w14:paraId="289560B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05AC0DD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Kernel ID</w:t>
            </w:r>
            <w:r>
              <w:rPr>
                <w:rFonts w:ascii="Times New Roman" w:hAnsi="Times New Roman"/>
                <w:sz w:val="24"/>
                <w:lang w:val="en-GB" w:eastAsia="en-US"/>
              </w:rPr>
              <w:br/>
              <w:t>Valid Value: “\x02\x00\x 00\x 00\x 00\x 00\x 00\x 00”</w:t>
            </w:r>
          </w:p>
        </w:tc>
      </w:tr>
      <w:tr w:rsidR="006575A0" w14:paraId="21DDF3C0" w14:textId="77777777">
        <w:tc>
          <w:tcPr>
            <w:tcW w:w="3118" w:type="dxa"/>
            <w:tcBorders>
              <w:top w:val="single" w:sz="4" w:space="0" w:color="auto"/>
              <w:left w:val="single" w:sz="4" w:space="0" w:color="auto"/>
              <w:bottom w:val="single" w:sz="4" w:space="0" w:color="auto"/>
              <w:right w:val="single" w:sz="4" w:space="0" w:color="auto"/>
            </w:tcBorders>
          </w:tcPr>
          <w:p w14:paraId="3785EB0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_EMVPARAM_9F33_CAP</w:t>
            </w:r>
          </w:p>
        </w:tc>
        <w:tc>
          <w:tcPr>
            <w:tcW w:w="1343" w:type="dxa"/>
            <w:tcBorders>
              <w:top w:val="single" w:sz="4" w:space="0" w:color="auto"/>
              <w:left w:val="single" w:sz="4" w:space="0" w:color="auto"/>
              <w:bottom w:val="single" w:sz="4" w:space="0" w:color="auto"/>
              <w:right w:val="single" w:sz="4" w:space="0" w:color="auto"/>
            </w:tcBorders>
          </w:tcPr>
          <w:p w14:paraId="279598E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 9F33</w:t>
            </w:r>
            <w:r>
              <w:rPr>
                <w:rFonts w:ascii="Times New Roman" w:hAnsi="Times New Roman"/>
                <w:sz w:val="24"/>
                <w:lang w:val="en-GB" w:eastAsia="en-US"/>
              </w:rPr>
              <w:br/>
              <w:t>Length: 3</w:t>
            </w:r>
          </w:p>
          <w:p w14:paraId="31177BF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Format: b</w:t>
            </w:r>
          </w:p>
        </w:tc>
        <w:tc>
          <w:tcPr>
            <w:tcW w:w="6759" w:type="dxa"/>
            <w:tcBorders>
              <w:top w:val="single" w:sz="4" w:space="0" w:color="auto"/>
              <w:left w:val="single" w:sz="4" w:space="0" w:color="auto"/>
              <w:bottom w:val="single" w:sz="4" w:space="0" w:color="auto"/>
              <w:right w:val="single" w:sz="4" w:space="0" w:color="auto"/>
            </w:tcBorders>
          </w:tcPr>
          <w:p w14:paraId="6CFC308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Byte 1: Card Data Input Capability-'DF8117</w:t>
            </w:r>
            <w:r>
              <w:rPr>
                <w:rFonts w:ascii="Times New Roman" w:hAnsi="Times New Roman"/>
                <w:sz w:val="24"/>
                <w:lang w:val="en-GB" w:eastAsia="en-US"/>
              </w:rPr>
              <w:br/>
              <w:t>Indicates the card data input capability of the Terminal and Reader. The Card Data Input Capability is coded according to Annex A.2 of [EMV Book 4].</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16A13B63" wp14:editId="42700614">
                  <wp:extent cx="4114800" cy="1098550"/>
                  <wp:effectExtent l="0" t="0" r="0" b="635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114800" cy="1098550"/>
                          </a:xfrm>
                          <a:prstGeom prst="rect">
                            <a:avLst/>
                          </a:prstGeom>
                          <a:noFill/>
                          <a:ln>
                            <a:noFill/>
                          </a:ln>
                        </pic:spPr>
                      </pic:pic>
                    </a:graphicData>
                  </a:graphic>
                </wp:inline>
              </w:drawing>
            </w:r>
            <w:r>
              <w:rPr>
                <w:rFonts w:ascii="Times New Roman" w:hAnsi="Times New Roman"/>
                <w:sz w:val="24"/>
                <w:lang w:val="en-GB" w:eastAsia="en-US"/>
              </w:rPr>
              <w:br/>
              <w:t>Byte 2: CVM Capability – CVM Required-'DF8118'</w:t>
            </w:r>
            <w:r>
              <w:rPr>
                <w:rFonts w:ascii="Times New Roman" w:hAnsi="Times New Roman"/>
                <w:sz w:val="24"/>
                <w:lang w:val="en-GB" w:eastAsia="en-US"/>
              </w:rPr>
              <w:br/>
              <w:t>Indicates the CVM capability of the Terminal and Reader when the transaction amount is greater than the Reader CVM Required Limit.</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5EA6012F" wp14:editId="218852B3">
                  <wp:extent cx="4152900" cy="1536700"/>
                  <wp:effectExtent l="0" t="0" r="0" b="635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152900" cy="1536700"/>
                          </a:xfrm>
                          <a:prstGeom prst="rect">
                            <a:avLst/>
                          </a:prstGeom>
                          <a:noFill/>
                          <a:ln>
                            <a:noFill/>
                          </a:ln>
                        </pic:spPr>
                      </pic:pic>
                    </a:graphicData>
                  </a:graphic>
                </wp:inline>
              </w:drawing>
            </w:r>
            <w:r>
              <w:rPr>
                <w:rFonts w:ascii="Times New Roman" w:hAnsi="Times New Roman"/>
                <w:sz w:val="24"/>
                <w:lang w:val="en-GB" w:eastAsia="en-US"/>
              </w:rPr>
              <w:br/>
              <w:t>Byte 3: Security Capability-'DF811F</w:t>
            </w:r>
            <w:r>
              <w:rPr>
                <w:rFonts w:ascii="Times New Roman" w:hAnsi="Times New Roman"/>
                <w:sz w:val="24"/>
                <w:lang w:val="en-GB" w:eastAsia="en-US"/>
              </w:rPr>
              <w:br/>
              <w:t>Indicates the security capability of the Kernel.</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05D962B7" wp14:editId="7FACB71B">
                  <wp:extent cx="4127500" cy="1555750"/>
                  <wp:effectExtent l="0" t="0" r="6350" b="6350"/>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127500" cy="1555750"/>
                          </a:xfrm>
                          <a:prstGeom prst="rect">
                            <a:avLst/>
                          </a:prstGeom>
                          <a:noFill/>
                          <a:ln>
                            <a:noFill/>
                          </a:ln>
                        </pic:spPr>
                      </pic:pic>
                    </a:graphicData>
                  </a:graphic>
                </wp:inline>
              </w:drawing>
            </w:r>
          </w:p>
        </w:tc>
      </w:tr>
      <w:tr w:rsidR="006575A0" w14:paraId="30BA3D06" w14:textId="77777777">
        <w:tc>
          <w:tcPr>
            <w:tcW w:w="3118" w:type="dxa"/>
            <w:tcBorders>
              <w:top w:val="single" w:sz="4" w:space="0" w:color="auto"/>
              <w:left w:val="single" w:sz="4" w:space="0" w:color="auto"/>
              <w:bottom w:val="single" w:sz="4" w:space="0" w:color="auto"/>
              <w:right w:val="single" w:sz="4" w:space="0" w:color="auto"/>
            </w:tcBorders>
          </w:tcPr>
          <w:p w14:paraId="5ADCBE6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_EMVPARAM_DF48_CAPNOCVM</w:t>
            </w:r>
          </w:p>
        </w:tc>
        <w:tc>
          <w:tcPr>
            <w:tcW w:w="1343" w:type="dxa"/>
            <w:tcBorders>
              <w:top w:val="single" w:sz="4" w:space="0" w:color="auto"/>
              <w:left w:val="single" w:sz="4" w:space="0" w:color="auto"/>
              <w:bottom w:val="single" w:sz="4" w:space="0" w:color="auto"/>
              <w:right w:val="single" w:sz="4" w:space="0" w:color="auto"/>
            </w:tcBorders>
          </w:tcPr>
          <w:p w14:paraId="618245D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Tag:DF48</w:t>
            </w:r>
          </w:p>
          <w:p w14:paraId="5DBE5F0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Length: 1</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6B50C7D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CVM Capability – No CVM Required-'DF8119'</w:t>
            </w:r>
            <w:r>
              <w:rPr>
                <w:rFonts w:ascii="Times New Roman" w:hAnsi="Times New Roman"/>
                <w:sz w:val="24"/>
                <w:lang w:val="en-GB" w:eastAsia="en-US"/>
              </w:rPr>
              <w:br/>
              <w:t>Indicates the CVM capability of the Terminal and Reader when the transaction amount is less than or equal to the Reader CVM Required Limit.</w:t>
            </w:r>
          </w:p>
          <w:p w14:paraId="15106332" w14:textId="77777777" w:rsidR="006575A0" w:rsidRDefault="007443E2">
            <w:pPr>
              <w:ind w:firstLineChars="0" w:firstLine="0"/>
              <w:jc w:val="left"/>
              <w:rPr>
                <w:rFonts w:ascii="Times New Roman" w:hAnsi="Times New Roman"/>
                <w:sz w:val="24"/>
                <w:lang w:val="en-GB" w:eastAsia="en-US"/>
              </w:rPr>
            </w:pPr>
            <w:r>
              <w:rPr>
                <w:rFonts w:ascii="Times New Roman" w:hAnsi="Times New Roman"/>
                <w:noProof/>
                <w:sz w:val="24"/>
                <w:lang w:val="en-US" w:eastAsia="zh-CN"/>
              </w:rPr>
              <w:lastRenderedPageBreak/>
              <w:drawing>
                <wp:inline distT="0" distB="0" distL="0" distR="0" wp14:anchorId="1FF98298" wp14:editId="4213B764">
                  <wp:extent cx="4114800" cy="1517650"/>
                  <wp:effectExtent l="0" t="0" r="0" b="635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114800" cy="1517650"/>
                          </a:xfrm>
                          <a:prstGeom prst="rect">
                            <a:avLst/>
                          </a:prstGeom>
                          <a:noFill/>
                          <a:ln>
                            <a:noFill/>
                          </a:ln>
                        </pic:spPr>
                      </pic:pic>
                    </a:graphicData>
                  </a:graphic>
                </wp:inline>
              </w:drawing>
            </w:r>
          </w:p>
        </w:tc>
      </w:tr>
      <w:tr w:rsidR="006575A0" w14:paraId="20112CD4" w14:textId="77777777">
        <w:tc>
          <w:tcPr>
            <w:tcW w:w="3118" w:type="dxa"/>
            <w:tcBorders>
              <w:top w:val="single" w:sz="4" w:space="0" w:color="auto"/>
              <w:left w:val="single" w:sz="4" w:space="0" w:color="auto"/>
              <w:bottom w:val="single" w:sz="4" w:space="0" w:color="auto"/>
              <w:right w:val="single" w:sz="4" w:space="0" w:color="auto"/>
            </w:tcBorders>
          </w:tcPr>
          <w:p w14:paraId="73C3CA1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_EMVPARAM_DF42_MAGSCVM</w:t>
            </w:r>
          </w:p>
        </w:tc>
        <w:tc>
          <w:tcPr>
            <w:tcW w:w="1343" w:type="dxa"/>
            <w:tcBorders>
              <w:top w:val="single" w:sz="4" w:space="0" w:color="auto"/>
              <w:left w:val="single" w:sz="4" w:space="0" w:color="auto"/>
              <w:bottom w:val="single" w:sz="4" w:space="0" w:color="auto"/>
              <w:right w:val="single" w:sz="4" w:space="0" w:color="auto"/>
            </w:tcBorders>
          </w:tcPr>
          <w:p w14:paraId="392C0BE7" w14:textId="77777777" w:rsidR="006575A0" w:rsidRDefault="007443E2">
            <w:pPr>
              <w:ind w:firstLineChars="0" w:firstLine="0"/>
              <w:jc w:val="left"/>
              <w:rPr>
                <w:rFonts w:ascii="Times New Roman" w:hAnsi="Times New Roman"/>
                <w:sz w:val="24"/>
                <w:lang w:val="en-GB" w:eastAsia="en-US"/>
              </w:rPr>
            </w:pPr>
            <w:bookmarkStart w:id="309" w:name="OLE_LINK38"/>
            <w:bookmarkStart w:id="310" w:name="OLE_LINK37"/>
            <w:r>
              <w:rPr>
                <w:rFonts w:ascii="Times New Roman" w:hAnsi="Times New Roman"/>
                <w:sz w:val="24"/>
                <w:lang w:val="en-GB" w:eastAsia="en-US"/>
              </w:rPr>
              <w:t>Tag:DF42</w:t>
            </w:r>
            <w:r>
              <w:rPr>
                <w:rFonts w:ascii="Times New Roman" w:hAnsi="Times New Roman"/>
                <w:sz w:val="24"/>
                <w:lang w:val="en-GB" w:eastAsia="en-US"/>
              </w:rPr>
              <w:br/>
              <w:t>Length: 1</w:t>
            </w:r>
            <w:r>
              <w:rPr>
                <w:rFonts w:ascii="Times New Roman" w:hAnsi="Times New Roman"/>
                <w:sz w:val="24"/>
                <w:lang w:val="en-GB" w:eastAsia="en-US"/>
              </w:rPr>
              <w:br/>
              <w:t>Format: b</w:t>
            </w:r>
            <w:bookmarkEnd w:id="309"/>
            <w:bookmarkEnd w:id="310"/>
          </w:p>
        </w:tc>
        <w:tc>
          <w:tcPr>
            <w:tcW w:w="6759" w:type="dxa"/>
            <w:tcBorders>
              <w:top w:val="single" w:sz="4" w:space="0" w:color="auto"/>
              <w:left w:val="single" w:sz="4" w:space="0" w:color="auto"/>
              <w:bottom w:val="single" w:sz="4" w:space="0" w:color="auto"/>
              <w:right w:val="single" w:sz="4" w:space="0" w:color="auto"/>
            </w:tcBorders>
          </w:tcPr>
          <w:p w14:paraId="69D15E0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Mag-stripe CVM Capability – CVM Required-'DF811E'</w:t>
            </w:r>
            <w:r>
              <w:rPr>
                <w:rFonts w:ascii="Times New Roman" w:hAnsi="Times New Roman"/>
                <w:sz w:val="24"/>
                <w:lang w:val="en-GB" w:eastAsia="en-US"/>
              </w:rPr>
              <w:br/>
              <w:t xml:space="preserve">Indicates the CVM capability of the Terminal/Reader in the case of a mag-stripe mode transaction when the Amount, </w:t>
            </w:r>
            <w:proofErr w:type="gramStart"/>
            <w:r>
              <w:rPr>
                <w:rFonts w:ascii="Times New Roman" w:hAnsi="Times New Roman"/>
                <w:sz w:val="24"/>
                <w:lang w:val="en-GB" w:eastAsia="en-US"/>
              </w:rPr>
              <w:t>Authorized</w:t>
            </w:r>
            <w:proofErr w:type="gramEnd"/>
            <w:r>
              <w:rPr>
                <w:rFonts w:ascii="Times New Roman" w:hAnsi="Times New Roman"/>
                <w:sz w:val="24"/>
                <w:lang w:val="en-GB" w:eastAsia="en-US"/>
              </w:rPr>
              <w:t xml:space="preserve"> (Numeric) is greater than the Reader CVM Required Limit.</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096F5DAF" wp14:editId="1069BAB3">
                  <wp:extent cx="4095750" cy="1746250"/>
                  <wp:effectExtent l="0" t="0" r="0" b="635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095750" cy="1746250"/>
                          </a:xfrm>
                          <a:prstGeom prst="rect">
                            <a:avLst/>
                          </a:prstGeom>
                          <a:noFill/>
                          <a:ln>
                            <a:noFill/>
                          </a:ln>
                        </pic:spPr>
                      </pic:pic>
                    </a:graphicData>
                  </a:graphic>
                </wp:inline>
              </w:drawing>
            </w:r>
          </w:p>
        </w:tc>
      </w:tr>
      <w:tr w:rsidR="006575A0" w14:paraId="4D871F7B" w14:textId="77777777">
        <w:tc>
          <w:tcPr>
            <w:tcW w:w="3118" w:type="dxa"/>
            <w:tcBorders>
              <w:top w:val="single" w:sz="4" w:space="0" w:color="auto"/>
              <w:left w:val="single" w:sz="4" w:space="0" w:color="auto"/>
              <w:bottom w:val="single" w:sz="4" w:space="0" w:color="auto"/>
              <w:right w:val="single" w:sz="4" w:space="0" w:color="auto"/>
            </w:tcBorders>
          </w:tcPr>
          <w:p w14:paraId="4DF1854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_EMVPARAM_DF47_MAGSNOCVM</w:t>
            </w:r>
          </w:p>
        </w:tc>
        <w:tc>
          <w:tcPr>
            <w:tcW w:w="1343" w:type="dxa"/>
            <w:tcBorders>
              <w:top w:val="single" w:sz="4" w:space="0" w:color="auto"/>
              <w:left w:val="single" w:sz="4" w:space="0" w:color="auto"/>
              <w:bottom w:val="single" w:sz="4" w:space="0" w:color="auto"/>
              <w:right w:val="single" w:sz="4" w:space="0" w:color="auto"/>
            </w:tcBorders>
          </w:tcPr>
          <w:p w14:paraId="4592BA7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Tag:DF47</w:t>
            </w:r>
            <w:r>
              <w:rPr>
                <w:rFonts w:ascii="Times New Roman" w:hAnsi="Times New Roman"/>
                <w:sz w:val="24"/>
                <w:lang w:val="en-GB" w:eastAsia="en-US"/>
              </w:rPr>
              <w:br/>
              <w:t>Length: 1</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2908B15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Mag-stripe CVM Capability – No CVM Required-'DF812C'</w:t>
            </w:r>
            <w:r>
              <w:rPr>
                <w:rFonts w:ascii="Times New Roman" w:hAnsi="Times New Roman"/>
                <w:sz w:val="24"/>
                <w:lang w:val="en-GB" w:eastAsia="en-US"/>
              </w:rPr>
              <w:br/>
              <w:t xml:space="preserve">Indicates the CVM capability of the Terminal/Reader in the case of a mag-stripe mode transaction when the Amount, </w:t>
            </w:r>
            <w:proofErr w:type="gramStart"/>
            <w:r>
              <w:rPr>
                <w:rFonts w:ascii="Times New Roman" w:hAnsi="Times New Roman"/>
                <w:sz w:val="24"/>
                <w:lang w:val="en-GB" w:eastAsia="en-US"/>
              </w:rPr>
              <w:t>Authorized</w:t>
            </w:r>
            <w:proofErr w:type="gramEnd"/>
            <w:r>
              <w:rPr>
                <w:rFonts w:ascii="Times New Roman" w:hAnsi="Times New Roman"/>
                <w:sz w:val="24"/>
                <w:lang w:val="en-GB" w:eastAsia="en-US"/>
              </w:rPr>
              <w:t xml:space="preserve"> (Numeric) is less than or equal to the Reader CVM Required Limit.</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432C1A60" wp14:editId="0DFCBB4E">
                  <wp:extent cx="4108450" cy="1733550"/>
                  <wp:effectExtent l="0" t="0" r="6350" b="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108450" cy="1733550"/>
                          </a:xfrm>
                          <a:prstGeom prst="rect">
                            <a:avLst/>
                          </a:prstGeom>
                          <a:noFill/>
                          <a:ln>
                            <a:noFill/>
                          </a:ln>
                        </pic:spPr>
                      </pic:pic>
                    </a:graphicData>
                  </a:graphic>
                </wp:inline>
              </w:drawing>
            </w:r>
          </w:p>
        </w:tc>
      </w:tr>
      <w:tr w:rsidR="006575A0" w14:paraId="5C68EC84" w14:textId="77777777">
        <w:tc>
          <w:tcPr>
            <w:tcW w:w="3118" w:type="dxa"/>
            <w:tcBorders>
              <w:top w:val="single" w:sz="4" w:space="0" w:color="auto"/>
              <w:left w:val="single" w:sz="4" w:space="0" w:color="auto"/>
              <w:bottom w:val="single" w:sz="4" w:space="0" w:color="auto"/>
              <w:right w:val="single" w:sz="4" w:space="0" w:color="auto"/>
            </w:tcBorders>
          </w:tcPr>
          <w:p w14:paraId="53CF8E3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_EMVPARAM_DF2F_KERNELCONF</w:t>
            </w:r>
          </w:p>
        </w:tc>
        <w:tc>
          <w:tcPr>
            <w:tcW w:w="1343" w:type="dxa"/>
            <w:tcBorders>
              <w:top w:val="single" w:sz="4" w:space="0" w:color="auto"/>
              <w:left w:val="single" w:sz="4" w:space="0" w:color="auto"/>
              <w:bottom w:val="single" w:sz="4" w:space="0" w:color="auto"/>
              <w:right w:val="single" w:sz="4" w:space="0" w:color="auto"/>
            </w:tcBorders>
          </w:tcPr>
          <w:p w14:paraId="5C8FE0B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Tag:DF2F</w:t>
            </w:r>
            <w:r>
              <w:rPr>
                <w:rFonts w:ascii="Times New Roman" w:hAnsi="Times New Roman"/>
                <w:sz w:val="24"/>
                <w:lang w:val="en-GB" w:eastAsia="en-US"/>
              </w:rPr>
              <w:br/>
              <w:t>Length:1</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16ABEB2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Kernel Configuration- ‘DF811B’.</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33AA5E6D" wp14:editId="29F55331">
                  <wp:extent cx="4114800" cy="1270000"/>
                  <wp:effectExtent l="0" t="0" r="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114800" cy="1270000"/>
                          </a:xfrm>
                          <a:prstGeom prst="rect">
                            <a:avLst/>
                          </a:prstGeom>
                          <a:noFill/>
                          <a:ln>
                            <a:noFill/>
                          </a:ln>
                        </pic:spPr>
                      </pic:pic>
                    </a:graphicData>
                  </a:graphic>
                </wp:inline>
              </w:drawing>
            </w:r>
          </w:p>
        </w:tc>
      </w:tr>
      <w:tr w:rsidR="006575A0" w14:paraId="0D394AA2" w14:textId="77777777">
        <w:tc>
          <w:tcPr>
            <w:tcW w:w="3118" w:type="dxa"/>
            <w:tcBorders>
              <w:top w:val="single" w:sz="4" w:space="0" w:color="auto"/>
              <w:left w:val="single" w:sz="4" w:space="0" w:color="auto"/>
              <w:bottom w:val="single" w:sz="4" w:space="0" w:color="auto"/>
              <w:right w:val="single" w:sz="4" w:space="0" w:color="auto"/>
            </w:tcBorders>
          </w:tcPr>
          <w:p w14:paraId="40466A6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_EMVPARAM_DF2B_DEU</w:t>
            </w:r>
            <w:r>
              <w:rPr>
                <w:rFonts w:ascii="Times New Roman" w:hAnsi="Times New Roman"/>
                <w:sz w:val="24"/>
                <w:lang w:val="en-GB" w:eastAsia="en-US"/>
              </w:rPr>
              <w:lastRenderedPageBreak/>
              <w:t>DOL</w:t>
            </w:r>
          </w:p>
        </w:tc>
        <w:tc>
          <w:tcPr>
            <w:tcW w:w="1343" w:type="dxa"/>
            <w:tcBorders>
              <w:top w:val="single" w:sz="4" w:space="0" w:color="auto"/>
              <w:left w:val="single" w:sz="4" w:space="0" w:color="auto"/>
              <w:bottom w:val="single" w:sz="4" w:space="0" w:color="auto"/>
              <w:right w:val="single" w:sz="4" w:space="0" w:color="auto"/>
            </w:tcBorders>
          </w:tcPr>
          <w:p w14:paraId="686BF0B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Tag:DF2B</w:t>
            </w:r>
            <w:r>
              <w:rPr>
                <w:rFonts w:ascii="Times New Roman" w:hAnsi="Times New Roman"/>
                <w:sz w:val="24"/>
                <w:lang w:val="en-GB" w:eastAsia="en-US"/>
              </w:rPr>
              <w:br/>
            </w:r>
            <w:r>
              <w:rPr>
                <w:rFonts w:ascii="Times New Roman" w:hAnsi="Times New Roman"/>
                <w:sz w:val="24"/>
                <w:lang w:val="en-GB" w:eastAsia="en-US"/>
              </w:rPr>
              <w:lastRenderedPageBreak/>
              <w:t>Length:3</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0FFD8DE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Default UDOL- 'DF811A'</w:t>
            </w:r>
            <w:r>
              <w:rPr>
                <w:rFonts w:ascii="Times New Roman" w:hAnsi="Times New Roman"/>
                <w:sz w:val="24"/>
                <w:lang w:val="en-GB" w:eastAsia="en-US"/>
              </w:rPr>
              <w:br/>
            </w:r>
            <w:r>
              <w:rPr>
                <w:rFonts w:ascii="Times New Roman" w:hAnsi="Times New Roman"/>
                <w:sz w:val="24"/>
                <w:lang w:val="en-GB" w:eastAsia="en-US"/>
              </w:rPr>
              <w:lastRenderedPageBreak/>
              <w:t>The Default UDOL is the UDOL to be used for constructing the value field of the COMPUTE CRYPTOGRAPHIC CHECKSUM command if the UDOL in the Card is not present. The Default UDOL must contain as its only entry the tag and length of the Unpredictable Number (Numeric) and has the value: '9F6A04'.</w:t>
            </w:r>
          </w:p>
        </w:tc>
      </w:tr>
      <w:tr w:rsidR="006575A0" w14:paraId="66F8D720" w14:textId="77777777">
        <w:trPr>
          <w:trHeight w:val="301"/>
        </w:trPr>
        <w:tc>
          <w:tcPr>
            <w:tcW w:w="3118" w:type="dxa"/>
            <w:tcBorders>
              <w:top w:val="single" w:sz="4" w:space="0" w:color="auto"/>
              <w:left w:val="single" w:sz="4" w:space="0" w:color="auto"/>
              <w:bottom w:val="single" w:sz="4" w:space="0" w:color="auto"/>
              <w:right w:val="single" w:sz="4" w:space="0" w:color="auto"/>
            </w:tcBorders>
          </w:tcPr>
          <w:p w14:paraId="69F0E46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_EMVPARAM_DF46_MOSUPPIND</w:t>
            </w:r>
          </w:p>
        </w:tc>
        <w:tc>
          <w:tcPr>
            <w:tcW w:w="1343" w:type="dxa"/>
            <w:tcBorders>
              <w:top w:val="single" w:sz="4" w:space="0" w:color="auto"/>
              <w:left w:val="single" w:sz="4" w:space="0" w:color="auto"/>
              <w:bottom w:val="single" w:sz="4" w:space="0" w:color="auto"/>
              <w:right w:val="single" w:sz="4" w:space="0" w:color="auto"/>
            </w:tcBorders>
          </w:tcPr>
          <w:p w14:paraId="5977C63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Tag:DF46</w:t>
            </w:r>
            <w:r>
              <w:rPr>
                <w:rFonts w:ascii="Times New Roman" w:hAnsi="Times New Roman"/>
                <w:sz w:val="24"/>
                <w:lang w:val="en-GB" w:eastAsia="en-US"/>
              </w:rPr>
              <w:br/>
              <w:t>Length: 1</w:t>
            </w:r>
          </w:p>
          <w:p w14:paraId="62FC3B0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Format: b</w:t>
            </w:r>
          </w:p>
        </w:tc>
        <w:tc>
          <w:tcPr>
            <w:tcW w:w="6759" w:type="dxa"/>
            <w:tcBorders>
              <w:top w:val="single" w:sz="4" w:space="0" w:color="auto"/>
              <w:left w:val="single" w:sz="4" w:space="0" w:color="auto"/>
              <w:bottom w:val="single" w:sz="4" w:space="0" w:color="auto"/>
              <w:right w:val="single" w:sz="4" w:space="0" w:color="auto"/>
            </w:tcBorders>
          </w:tcPr>
          <w:p w14:paraId="0170FF2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Mobile Support Indicator-'9F7E’</w:t>
            </w:r>
            <w:r>
              <w:rPr>
                <w:rFonts w:ascii="Times New Roman" w:hAnsi="Times New Roman"/>
                <w:sz w:val="24"/>
                <w:lang w:val="en-GB" w:eastAsia="en-US"/>
              </w:rPr>
              <w:br/>
              <w:t>The Mobile Support Indicator informs the Card that the Kernel supports extensions for mobile and requires on device cardholder verification.</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43853F3D" wp14:editId="69D7E917">
                  <wp:extent cx="4095750" cy="933450"/>
                  <wp:effectExtent l="0" t="0" r="0" b="0"/>
                  <wp:docPr id="4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095750" cy="933450"/>
                          </a:xfrm>
                          <a:prstGeom prst="rect">
                            <a:avLst/>
                          </a:prstGeom>
                          <a:noFill/>
                          <a:ln>
                            <a:noFill/>
                          </a:ln>
                        </pic:spPr>
                      </pic:pic>
                    </a:graphicData>
                  </a:graphic>
                </wp:inline>
              </w:drawing>
            </w:r>
          </w:p>
        </w:tc>
      </w:tr>
      <w:tr w:rsidR="006575A0" w14:paraId="3CEC306E" w14:textId="77777777">
        <w:tc>
          <w:tcPr>
            <w:tcW w:w="3118" w:type="dxa"/>
            <w:tcBorders>
              <w:top w:val="single" w:sz="4" w:space="0" w:color="auto"/>
              <w:left w:val="single" w:sz="4" w:space="0" w:color="auto"/>
              <w:bottom w:val="single" w:sz="4" w:space="0" w:color="auto"/>
              <w:right w:val="single" w:sz="4" w:space="0" w:color="auto"/>
            </w:tcBorders>
          </w:tcPr>
          <w:p w14:paraId="7361D8A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_EMVPARAM_9F7B_ECLIMIT</w:t>
            </w:r>
          </w:p>
        </w:tc>
        <w:tc>
          <w:tcPr>
            <w:tcW w:w="1343" w:type="dxa"/>
            <w:tcBorders>
              <w:top w:val="single" w:sz="4" w:space="0" w:color="auto"/>
              <w:left w:val="single" w:sz="4" w:space="0" w:color="auto"/>
              <w:bottom w:val="single" w:sz="4" w:space="0" w:color="auto"/>
              <w:right w:val="single" w:sz="4" w:space="0" w:color="auto"/>
            </w:tcBorders>
          </w:tcPr>
          <w:p w14:paraId="0BC1E89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Tag:9F7B</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6</w:t>
            </w:r>
            <w:r>
              <w:rPr>
                <w:rFonts w:ascii="Times New Roman" w:hAnsi="Times New Roman"/>
                <w:sz w:val="24"/>
                <w:lang w:val="en-GB" w:eastAsia="en-US"/>
              </w:rPr>
              <w:br/>
              <w:t>Format: n12</w:t>
            </w:r>
          </w:p>
        </w:tc>
        <w:tc>
          <w:tcPr>
            <w:tcW w:w="6759" w:type="dxa"/>
            <w:tcBorders>
              <w:top w:val="single" w:sz="4" w:space="0" w:color="auto"/>
              <w:left w:val="single" w:sz="4" w:space="0" w:color="auto"/>
              <w:bottom w:val="single" w:sz="4" w:space="0" w:color="auto"/>
              <w:right w:val="single" w:sz="4" w:space="0" w:color="auto"/>
            </w:tcBorders>
          </w:tcPr>
          <w:p w14:paraId="2904EC5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Reader Contactless Transaction Limit (On-device CVM)- 'DF8125’</w:t>
            </w:r>
            <w:r>
              <w:rPr>
                <w:rFonts w:ascii="Times New Roman" w:hAnsi="Times New Roman"/>
                <w:sz w:val="24"/>
                <w:lang w:val="en-GB" w:eastAsia="en-US"/>
              </w:rPr>
              <w:br/>
              <w:t>Indicates the transaction amount above which the transaction is not allowed, when on device cardholder verification is supported.</w:t>
            </w:r>
            <w:r>
              <w:rPr>
                <w:rFonts w:ascii="Times New Roman" w:hAnsi="Times New Roman"/>
                <w:sz w:val="24"/>
                <w:lang w:val="en-GB" w:eastAsia="en-US"/>
              </w:rPr>
              <w:br/>
              <w:t>Note:</w:t>
            </w:r>
            <w:r>
              <w:rPr>
                <w:rFonts w:ascii="Times New Roman" w:hAnsi="Times New Roman"/>
                <w:sz w:val="24"/>
                <w:lang w:val="en-GB" w:eastAsia="en-US"/>
              </w:rPr>
              <w:br/>
              <w:t>History reason, this tag is same as Contact PBOC EC transaction limit.</w:t>
            </w:r>
          </w:p>
        </w:tc>
      </w:tr>
      <w:tr w:rsidR="006575A0" w14:paraId="1AD43BC7" w14:textId="77777777">
        <w:tc>
          <w:tcPr>
            <w:tcW w:w="3118" w:type="dxa"/>
            <w:tcBorders>
              <w:top w:val="single" w:sz="4" w:space="0" w:color="auto"/>
              <w:left w:val="single" w:sz="4" w:space="0" w:color="auto"/>
              <w:bottom w:val="single" w:sz="4" w:space="0" w:color="auto"/>
              <w:right w:val="single" w:sz="4" w:space="0" w:color="auto"/>
            </w:tcBorders>
          </w:tcPr>
          <w:p w14:paraId="4C0ACFD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_EMVPARAM_DF20_CLLIMMIT</w:t>
            </w:r>
          </w:p>
        </w:tc>
        <w:tc>
          <w:tcPr>
            <w:tcW w:w="1343" w:type="dxa"/>
            <w:tcBorders>
              <w:top w:val="single" w:sz="4" w:space="0" w:color="auto"/>
              <w:left w:val="single" w:sz="4" w:space="0" w:color="auto"/>
              <w:bottom w:val="single" w:sz="4" w:space="0" w:color="auto"/>
              <w:right w:val="single" w:sz="4" w:space="0" w:color="auto"/>
            </w:tcBorders>
          </w:tcPr>
          <w:p w14:paraId="55D449D0" w14:textId="77777777" w:rsidR="006575A0" w:rsidRDefault="007443E2">
            <w:pPr>
              <w:ind w:firstLineChars="0" w:firstLine="0"/>
              <w:jc w:val="left"/>
              <w:rPr>
                <w:rFonts w:ascii="Times New Roman" w:hAnsi="Times New Roman"/>
                <w:sz w:val="24"/>
                <w:lang w:val="en-GB" w:eastAsia="en-US"/>
              </w:rPr>
            </w:pPr>
            <w:bookmarkStart w:id="311" w:name="OLE_LINK40"/>
            <w:bookmarkStart w:id="312" w:name="OLE_LINK39"/>
            <w:r>
              <w:rPr>
                <w:rFonts w:ascii="Times New Roman" w:hAnsi="Times New Roman"/>
                <w:sz w:val="24"/>
                <w:lang w:val="en-GB" w:eastAsia="en-US"/>
              </w:rPr>
              <w:t>Tag:DF20</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6</w:t>
            </w:r>
            <w:r>
              <w:rPr>
                <w:rFonts w:ascii="Times New Roman" w:hAnsi="Times New Roman"/>
                <w:sz w:val="24"/>
                <w:lang w:val="en-GB" w:eastAsia="en-US"/>
              </w:rPr>
              <w:br/>
              <w:t>Format: n12</w:t>
            </w:r>
            <w:bookmarkEnd w:id="311"/>
            <w:bookmarkEnd w:id="312"/>
          </w:p>
        </w:tc>
        <w:tc>
          <w:tcPr>
            <w:tcW w:w="6759" w:type="dxa"/>
            <w:tcBorders>
              <w:top w:val="single" w:sz="4" w:space="0" w:color="auto"/>
              <w:left w:val="single" w:sz="4" w:space="0" w:color="auto"/>
              <w:bottom w:val="single" w:sz="4" w:space="0" w:color="auto"/>
              <w:right w:val="single" w:sz="4" w:space="0" w:color="auto"/>
            </w:tcBorders>
          </w:tcPr>
          <w:p w14:paraId="4C20A12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Reader Contactless Transaction Limit (No On-device CVM)- 'DF8124'</w:t>
            </w:r>
            <w:r>
              <w:rPr>
                <w:rFonts w:ascii="Times New Roman" w:hAnsi="Times New Roman"/>
                <w:sz w:val="24"/>
                <w:lang w:val="en-GB" w:eastAsia="en-US"/>
              </w:rPr>
              <w:br/>
              <w:t>Indicates the transaction amount above which the transaction is not allowed, when on device cardholder verification is not supported.</w:t>
            </w:r>
          </w:p>
        </w:tc>
      </w:tr>
      <w:tr w:rsidR="006575A0" w14:paraId="6F912DEA" w14:textId="77777777">
        <w:tc>
          <w:tcPr>
            <w:tcW w:w="3118" w:type="dxa"/>
            <w:tcBorders>
              <w:top w:val="single" w:sz="4" w:space="0" w:color="auto"/>
              <w:left w:val="single" w:sz="4" w:space="0" w:color="auto"/>
              <w:bottom w:val="single" w:sz="4" w:space="0" w:color="auto"/>
              <w:right w:val="single" w:sz="4" w:space="0" w:color="auto"/>
            </w:tcBorders>
          </w:tcPr>
          <w:p w14:paraId="5B06018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_EMVPARAM_DF21_CVMLIMT</w:t>
            </w:r>
          </w:p>
        </w:tc>
        <w:tc>
          <w:tcPr>
            <w:tcW w:w="1343" w:type="dxa"/>
            <w:tcBorders>
              <w:top w:val="single" w:sz="4" w:space="0" w:color="auto"/>
              <w:left w:val="single" w:sz="4" w:space="0" w:color="auto"/>
              <w:bottom w:val="single" w:sz="4" w:space="0" w:color="auto"/>
              <w:right w:val="single" w:sz="4" w:space="0" w:color="auto"/>
            </w:tcBorders>
          </w:tcPr>
          <w:p w14:paraId="1074A542" w14:textId="77777777" w:rsidR="006575A0" w:rsidRDefault="007443E2">
            <w:pPr>
              <w:ind w:firstLineChars="0" w:firstLine="0"/>
              <w:jc w:val="left"/>
              <w:rPr>
                <w:rFonts w:ascii="Times New Roman" w:hAnsi="Times New Roman"/>
                <w:sz w:val="24"/>
                <w:lang w:val="en-GB" w:eastAsia="en-US"/>
              </w:rPr>
            </w:pPr>
            <w:bookmarkStart w:id="313" w:name="OLE_LINK60"/>
            <w:bookmarkStart w:id="314" w:name="OLE_LINK59"/>
            <w:r>
              <w:rPr>
                <w:rFonts w:ascii="Times New Roman" w:hAnsi="Times New Roman"/>
                <w:sz w:val="24"/>
                <w:lang w:val="en-GB" w:eastAsia="en-US"/>
              </w:rPr>
              <w:t>Tag:DF21</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6</w:t>
            </w:r>
            <w:r>
              <w:rPr>
                <w:rFonts w:ascii="Times New Roman" w:hAnsi="Times New Roman"/>
                <w:sz w:val="24"/>
                <w:lang w:val="en-GB" w:eastAsia="en-US"/>
              </w:rPr>
              <w:br/>
              <w:t>Format: n12</w:t>
            </w:r>
            <w:bookmarkEnd w:id="313"/>
            <w:bookmarkEnd w:id="314"/>
          </w:p>
        </w:tc>
        <w:tc>
          <w:tcPr>
            <w:tcW w:w="6759" w:type="dxa"/>
            <w:tcBorders>
              <w:top w:val="single" w:sz="4" w:space="0" w:color="auto"/>
              <w:left w:val="single" w:sz="4" w:space="0" w:color="auto"/>
              <w:bottom w:val="single" w:sz="4" w:space="0" w:color="auto"/>
              <w:right w:val="single" w:sz="4" w:space="0" w:color="auto"/>
            </w:tcBorders>
          </w:tcPr>
          <w:p w14:paraId="65F47DF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Reader CVM Required Limit - 'DF8126’</w:t>
            </w:r>
            <w:r>
              <w:rPr>
                <w:rFonts w:ascii="Times New Roman" w:hAnsi="Times New Roman"/>
                <w:sz w:val="24"/>
                <w:lang w:val="en-GB" w:eastAsia="en-US"/>
              </w:rPr>
              <w:br/>
              <w:t>Indicates the transaction amount above which the Kernel instantiates the CVM capabilities field in Terminal Capabilities with CVM Capability – CVM Required.</w:t>
            </w:r>
          </w:p>
        </w:tc>
      </w:tr>
      <w:tr w:rsidR="006575A0" w14:paraId="5E254B62" w14:textId="77777777">
        <w:tc>
          <w:tcPr>
            <w:tcW w:w="3118" w:type="dxa"/>
            <w:tcBorders>
              <w:top w:val="single" w:sz="4" w:space="0" w:color="auto"/>
              <w:left w:val="single" w:sz="4" w:space="0" w:color="auto"/>
              <w:bottom w:val="single" w:sz="4" w:space="0" w:color="auto"/>
              <w:right w:val="single" w:sz="4" w:space="0" w:color="auto"/>
            </w:tcBorders>
          </w:tcPr>
          <w:p w14:paraId="2F9B6B4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_EMVPARAM_DF19_CLOFFLIMIT</w:t>
            </w:r>
          </w:p>
        </w:tc>
        <w:tc>
          <w:tcPr>
            <w:tcW w:w="1343" w:type="dxa"/>
            <w:tcBorders>
              <w:top w:val="single" w:sz="4" w:space="0" w:color="auto"/>
              <w:left w:val="single" w:sz="4" w:space="0" w:color="auto"/>
              <w:bottom w:val="single" w:sz="4" w:space="0" w:color="auto"/>
              <w:right w:val="single" w:sz="4" w:space="0" w:color="auto"/>
            </w:tcBorders>
          </w:tcPr>
          <w:p w14:paraId="786EA98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Tag:DF19</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6</w:t>
            </w:r>
            <w:r>
              <w:rPr>
                <w:rFonts w:ascii="Times New Roman" w:hAnsi="Times New Roman"/>
                <w:sz w:val="24"/>
                <w:lang w:val="en-GB" w:eastAsia="en-US"/>
              </w:rPr>
              <w:br/>
              <w:t>Format: n12</w:t>
            </w:r>
          </w:p>
        </w:tc>
        <w:tc>
          <w:tcPr>
            <w:tcW w:w="6759" w:type="dxa"/>
            <w:tcBorders>
              <w:top w:val="single" w:sz="4" w:space="0" w:color="auto"/>
              <w:left w:val="single" w:sz="4" w:space="0" w:color="auto"/>
              <w:bottom w:val="single" w:sz="4" w:space="0" w:color="auto"/>
              <w:right w:val="single" w:sz="4" w:space="0" w:color="auto"/>
            </w:tcBorders>
          </w:tcPr>
          <w:p w14:paraId="486B799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Reader Contactless Floor Limit- ‘DF8123’</w:t>
            </w:r>
            <w:r>
              <w:rPr>
                <w:rFonts w:ascii="Times New Roman" w:hAnsi="Times New Roman"/>
                <w:sz w:val="24"/>
                <w:lang w:val="en-GB" w:eastAsia="en-US"/>
              </w:rPr>
              <w:br/>
              <w:t>Indicates the transaction amount above which transactions must be authorized online.</w:t>
            </w:r>
          </w:p>
        </w:tc>
      </w:tr>
      <w:tr w:rsidR="006575A0" w14:paraId="0E66C2EB" w14:textId="77777777">
        <w:tc>
          <w:tcPr>
            <w:tcW w:w="3118" w:type="dxa"/>
            <w:tcBorders>
              <w:top w:val="single" w:sz="4" w:space="0" w:color="auto"/>
              <w:left w:val="single" w:sz="4" w:space="0" w:color="auto"/>
              <w:bottom w:val="single" w:sz="4" w:space="0" w:color="auto"/>
              <w:right w:val="single" w:sz="4" w:space="0" w:color="auto"/>
            </w:tcBorders>
          </w:tcPr>
          <w:p w14:paraId="57C9D62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_EMVPARAM_9F1D_TRMDATA</w:t>
            </w:r>
          </w:p>
        </w:tc>
        <w:tc>
          <w:tcPr>
            <w:tcW w:w="1343" w:type="dxa"/>
            <w:tcBorders>
              <w:top w:val="single" w:sz="4" w:space="0" w:color="auto"/>
              <w:left w:val="single" w:sz="4" w:space="0" w:color="auto"/>
              <w:bottom w:val="single" w:sz="4" w:space="0" w:color="auto"/>
              <w:right w:val="single" w:sz="4" w:space="0" w:color="auto"/>
            </w:tcBorders>
          </w:tcPr>
          <w:p w14:paraId="7529710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Tag:9F1D</w:t>
            </w:r>
            <w:r>
              <w:rPr>
                <w:rFonts w:ascii="Times New Roman" w:hAnsi="Times New Roman"/>
                <w:sz w:val="24"/>
                <w:lang w:val="en-GB" w:eastAsia="en-US"/>
              </w:rPr>
              <w:br/>
            </w:r>
            <w:proofErr w:type="gramStart"/>
            <w:r>
              <w:rPr>
                <w:rFonts w:ascii="Times New Roman" w:hAnsi="Times New Roman"/>
                <w:sz w:val="24"/>
                <w:lang w:val="en-GB" w:eastAsia="en-US"/>
              </w:rPr>
              <w:t>Length :</w:t>
            </w:r>
            <w:proofErr w:type="gramEnd"/>
            <w:r>
              <w:rPr>
                <w:rFonts w:ascii="Times New Roman" w:hAnsi="Times New Roman"/>
                <w:sz w:val="24"/>
                <w:lang w:val="en-GB" w:eastAsia="en-US"/>
              </w:rPr>
              <w:t xml:space="preserve"> 1-8</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51E30C9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Risk Management Data</w:t>
            </w:r>
            <w:r>
              <w:rPr>
                <w:rFonts w:ascii="Times New Roman" w:hAnsi="Times New Roman"/>
                <w:sz w:val="24"/>
                <w:lang w:val="en-GB" w:eastAsia="en-US"/>
              </w:rPr>
              <w:br/>
              <w:t>Application-specific value used by the card for risk management purposes</w:t>
            </w:r>
          </w:p>
        </w:tc>
      </w:tr>
      <w:tr w:rsidR="006575A0" w14:paraId="4C0D1A9B" w14:textId="77777777">
        <w:tc>
          <w:tcPr>
            <w:tcW w:w="3118" w:type="dxa"/>
            <w:tcBorders>
              <w:top w:val="single" w:sz="4" w:space="0" w:color="auto"/>
              <w:left w:val="single" w:sz="4" w:space="0" w:color="auto"/>
              <w:bottom w:val="single" w:sz="4" w:space="0" w:color="auto"/>
              <w:right w:val="single" w:sz="4" w:space="0" w:color="auto"/>
            </w:tcBorders>
          </w:tcPr>
          <w:p w14:paraId="17505E7B" w14:textId="77777777" w:rsidR="006575A0" w:rsidRDefault="007443E2">
            <w:pPr>
              <w:ind w:firstLineChars="0" w:firstLine="0"/>
              <w:jc w:val="left"/>
              <w:rPr>
                <w:rFonts w:ascii="Times New Roman" w:hAnsi="Times New Roman"/>
                <w:sz w:val="24"/>
                <w:lang w:val="en-GB" w:eastAsia="en-US"/>
              </w:rPr>
            </w:pPr>
            <w:bookmarkStart w:id="315" w:name="_Hlk13658372"/>
            <w:r>
              <w:rPr>
                <w:rFonts w:ascii="Times New Roman" w:hAnsi="Times New Roman"/>
                <w:sz w:val="24"/>
                <w:lang w:val="en-GB" w:eastAsia="en-US"/>
              </w:rPr>
              <w:t>_EMVPARAM_DF13_TACDENIAL</w:t>
            </w:r>
          </w:p>
        </w:tc>
        <w:tc>
          <w:tcPr>
            <w:tcW w:w="1343" w:type="dxa"/>
            <w:tcBorders>
              <w:top w:val="single" w:sz="4" w:space="0" w:color="auto"/>
              <w:left w:val="single" w:sz="4" w:space="0" w:color="auto"/>
              <w:bottom w:val="single" w:sz="4" w:space="0" w:color="auto"/>
              <w:right w:val="single" w:sz="4" w:space="0" w:color="auto"/>
            </w:tcBorders>
          </w:tcPr>
          <w:p w14:paraId="0145558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Tag:DF13</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5BEDC78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Code-Denial</w:t>
            </w:r>
            <w:r>
              <w:rPr>
                <w:rFonts w:ascii="Times New Roman" w:hAnsi="Times New Roman"/>
                <w:sz w:val="24"/>
                <w:lang w:val="en-GB" w:eastAsia="en-US"/>
              </w:rPr>
              <w:br/>
              <w:t>Specifies the acquirer’s conditions that cause the denial of a transaction without attempt to go online</w:t>
            </w:r>
          </w:p>
        </w:tc>
      </w:tr>
      <w:tr w:rsidR="006575A0" w14:paraId="4C8EEEC4" w14:textId="77777777">
        <w:tc>
          <w:tcPr>
            <w:tcW w:w="3118" w:type="dxa"/>
            <w:tcBorders>
              <w:top w:val="single" w:sz="4" w:space="0" w:color="auto"/>
              <w:left w:val="single" w:sz="4" w:space="0" w:color="auto"/>
              <w:bottom w:val="single" w:sz="4" w:space="0" w:color="auto"/>
              <w:right w:val="single" w:sz="4" w:space="0" w:color="auto"/>
            </w:tcBorders>
          </w:tcPr>
          <w:p w14:paraId="2DC27BF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_EMVPARAM_DF12_TACONLINE</w:t>
            </w:r>
          </w:p>
        </w:tc>
        <w:tc>
          <w:tcPr>
            <w:tcW w:w="1343" w:type="dxa"/>
            <w:tcBorders>
              <w:top w:val="single" w:sz="4" w:space="0" w:color="auto"/>
              <w:left w:val="single" w:sz="4" w:space="0" w:color="auto"/>
              <w:bottom w:val="single" w:sz="4" w:space="0" w:color="auto"/>
              <w:right w:val="single" w:sz="4" w:space="0" w:color="auto"/>
            </w:tcBorders>
          </w:tcPr>
          <w:p w14:paraId="191A431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1F8BAD9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Code-Online</w:t>
            </w:r>
            <w:r>
              <w:rPr>
                <w:rFonts w:ascii="Times New Roman" w:hAnsi="Times New Roman"/>
                <w:sz w:val="24"/>
                <w:lang w:val="en-GB" w:eastAsia="en-US"/>
              </w:rPr>
              <w:br/>
              <w:t>Specifies the acquirer’s conditions that cause a transaction to be transmitted online</w:t>
            </w:r>
          </w:p>
        </w:tc>
      </w:tr>
      <w:tr w:rsidR="006575A0" w14:paraId="6AF70B0E" w14:textId="77777777">
        <w:tc>
          <w:tcPr>
            <w:tcW w:w="3118" w:type="dxa"/>
            <w:tcBorders>
              <w:top w:val="single" w:sz="4" w:space="0" w:color="auto"/>
              <w:left w:val="single" w:sz="4" w:space="0" w:color="auto"/>
              <w:bottom w:val="single" w:sz="4" w:space="0" w:color="auto"/>
              <w:right w:val="single" w:sz="4" w:space="0" w:color="auto"/>
            </w:tcBorders>
          </w:tcPr>
          <w:p w14:paraId="226AB38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_EMVPARAM_DF11_TACDEFAULT</w:t>
            </w:r>
          </w:p>
        </w:tc>
        <w:tc>
          <w:tcPr>
            <w:tcW w:w="1343" w:type="dxa"/>
            <w:tcBorders>
              <w:top w:val="single" w:sz="4" w:space="0" w:color="auto"/>
              <w:left w:val="single" w:sz="4" w:space="0" w:color="auto"/>
              <w:bottom w:val="single" w:sz="4" w:space="0" w:color="auto"/>
              <w:right w:val="single" w:sz="4" w:space="0" w:color="auto"/>
            </w:tcBorders>
          </w:tcPr>
          <w:p w14:paraId="727682E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Tag:DF11</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4788ECF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Code-Default</w:t>
            </w:r>
            <w:r>
              <w:rPr>
                <w:rFonts w:ascii="Times New Roman" w:hAnsi="Times New Roman"/>
                <w:sz w:val="24"/>
                <w:lang w:val="en-GB" w:eastAsia="en-US"/>
              </w:rPr>
              <w:br/>
              <w:t xml:space="preserve">Specifies the acquirer’s conditions that cause a transaction to be rejected if it might have been approved online, but the terminal is </w:t>
            </w:r>
            <w:r>
              <w:rPr>
                <w:rFonts w:ascii="Times New Roman" w:hAnsi="Times New Roman"/>
                <w:sz w:val="24"/>
                <w:lang w:val="en-GB" w:eastAsia="en-US"/>
              </w:rPr>
              <w:lastRenderedPageBreak/>
              <w:t>unable to process the transaction online</w:t>
            </w:r>
          </w:p>
        </w:tc>
        <w:bookmarkEnd w:id="315"/>
      </w:tr>
      <w:tr w:rsidR="006575A0" w14:paraId="44D3411E" w14:textId="77777777">
        <w:tc>
          <w:tcPr>
            <w:tcW w:w="3118" w:type="dxa"/>
            <w:tcBorders>
              <w:top w:val="single" w:sz="4" w:space="0" w:color="auto"/>
              <w:left w:val="single" w:sz="4" w:space="0" w:color="auto"/>
              <w:bottom w:val="single" w:sz="4" w:space="0" w:color="auto"/>
              <w:right w:val="single" w:sz="4" w:space="0" w:color="auto"/>
            </w:tcBorders>
          </w:tcPr>
          <w:p w14:paraId="226FFDB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_EMVPARAM_DF54_MAXRRPGP</w:t>
            </w:r>
          </w:p>
        </w:tc>
        <w:tc>
          <w:tcPr>
            <w:tcW w:w="1343" w:type="dxa"/>
            <w:tcBorders>
              <w:top w:val="single" w:sz="4" w:space="0" w:color="auto"/>
              <w:left w:val="single" w:sz="4" w:space="0" w:color="auto"/>
              <w:bottom w:val="single" w:sz="4" w:space="0" w:color="auto"/>
              <w:right w:val="single" w:sz="4" w:space="0" w:color="auto"/>
            </w:tcBorders>
          </w:tcPr>
          <w:p w14:paraId="3D642E77" w14:textId="77777777" w:rsidR="006575A0" w:rsidRDefault="007443E2">
            <w:pPr>
              <w:ind w:firstLineChars="0" w:firstLine="0"/>
              <w:jc w:val="left"/>
              <w:rPr>
                <w:rFonts w:ascii="Times New Roman" w:hAnsi="Times New Roman"/>
                <w:sz w:val="24"/>
                <w:lang w:val="en-GB" w:eastAsia="en-US"/>
              </w:rPr>
            </w:pPr>
            <w:bookmarkStart w:id="316" w:name="OLE_LINK43"/>
            <w:bookmarkStart w:id="317" w:name="OLE_LINK44"/>
            <w:r>
              <w:rPr>
                <w:rFonts w:ascii="Times New Roman" w:hAnsi="Times New Roman"/>
                <w:sz w:val="24"/>
                <w:lang w:val="en-GB" w:eastAsia="en-US"/>
              </w:rPr>
              <w:t>Tag:DF54</w:t>
            </w:r>
            <w:r>
              <w:rPr>
                <w:rFonts w:ascii="Times New Roman" w:hAnsi="Times New Roman"/>
                <w:sz w:val="24"/>
                <w:lang w:val="en-GB" w:eastAsia="en-US"/>
              </w:rPr>
              <w:br/>
              <w:t>Length: 2</w:t>
            </w:r>
            <w:r>
              <w:rPr>
                <w:rFonts w:ascii="Times New Roman" w:hAnsi="Times New Roman"/>
                <w:sz w:val="24"/>
                <w:lang w:val="en-GB" w:eastAsia="en-US"/>
              </w:rPr>
              <w:br/>
              <w:t>Format: b</w:t>
            </w:r>
            <w:bookmarkEnd w:id="316"/>
            <w:bookmarkEnd w:id="317"/>
          </w:p>
        </w:tc>
        <w:tc>
          <w:tcPr>
            <w:tcW w:w="6759" w:type="dxa"/>
            <w:tcBorders>
              <w:top w:val="single" w:sz="4" w:space="0" w:color="auto"/>
              <w:left w:val="single" w:sz="4" w:space="0" w:color="auto"/>
              <w:bottom w:val="single" w:sz="4" w:space="0" w:color="auto"/>
              <w:right w:val="single" w:sz="4" w:space="0" w:color="auto"/>
            </w:tcBorders>
          </w:tcPr>
          <w:p w14:paraId="475769C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Maximum Relay Resistance Grace Period- 'DF8133’</w:t>
            </w:r>
          </w:p>
          <w:p w14:paraId="7F824D0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The Minimum Relay Resistance Grace Period and Maximum </w:t>
            </w:r>
            <w:proofErr w:type="spellStart"/>
            <w:r>
              <w:rPr>
                <w:rFonts w:ascii="Times New Roman" w:hAnsi="Times New Roman"/>
                <w:sz w:val="24"/>
                <w:lang w:val="en-GB" w:eastAsia="en-US"/>
              </w:rPr>
              <w:t>Rela</w:t>
            </w:r>
            <w:proofErr w:type="spellEnd"/>
            <w:r>
              <w:rPr>
                <w:rFonts w:ascii="Times New Roman" w:hAnsi="Times New Roman"/>
                <w:sz w:val="24"/>
                <w:lang w:val="en-GB" w:eastAsia="en-US"/>
              </w:rPr>
              <w:t xml:space="preserve"> Resistance Grace Period represent how far outside the window defined by the Card that the measured time may be and yet still be considered acceptable. The Maximum Relay Resistance Grace Period is expressed in units of hundreds of microseconds.</w:t>
            </w:r>
            <w:r>
              <w:rPr>
                <w:rFonts w:ascii="Times New Roman" w:hAnsi="Times New Roman"/>
                <w:sz w:val="24"/>
                <w:lang w:val="en-GB" w:eastAsia="en-US"/>
              </w:rPr>
              <w:br/>
            </w:r>
            <w:bookmarkStart w:id="318" w:name="OLE_LINK41"/>
            <w:bookmarkStart w:id="319" w:name="OLE_LINK42"/>
            <w:r>
              <w:rPr>
                <w:rFonts w:ascii="Times New Roman" w:hAnsi="Times New Roman"/>
                <w:sz w:val="24"/>
                <w:lang w:val="en-GB" w:eastAsia="en-US"/>
              </w:rPr>
              <w:t>Note:</w:t>
            </w:r>
            <w:r>
              <w:rPr>
                <w:rFonts w:ascii="Times New Roman" w:hAnsi="Times New Roman"/>
                <w:sz w:val="24"/>
                <w:lang w:val="en-GB" w:eastAsia="en-US"/>
              </w:rPr>
              <w:br/>
              <w:t xml:space="preserve">this tag is mandatory for ‘RRP’ (if kernel </w:t>
            </w:r>
            <w:proofErr w:type="gramStart"/>
            <w:r>
              <w:rPr>
                <w:rFonts w:ascii="Times New Roman" w:hAnsi="Times New Roman"/>
                <w:sz w:val="24"/>
                <w:lang w:val="en-GB" w:eastAsia="en-US"/>
              </w:rPr>
              <w:t>configuration(</w:t>
            </w:r>
            <w:proofErr w:type="gramEnd"/>
            <w:r>
              <w:rPr>
                <w:rFonts w:ascii="Times New Roman" w:hAnsi="Times New Roman"/>
                <w:sz w:val="24"/>
                <w:lang w:val="en-GB" w:eastAsia="en-US"/>
              </w:rPr>
              <w:t>DF2F) support ‘RRP’)</w:t>
            </w:r>
            <w:bookmarkEnd w:id="318"/>
            <w:bookmarkEnd w:id="319"/>
          </w:p>
        </w:tc>
      </w:tr>
      <w:tr w:rsidR="006575A0" w14:paraId="49F5907A" w14:textId="77777777">
        <w:tc>
          <w:tcPr>
            <w:tcW w:w="3118" w:type="dxa"/>
            <w:tcBorders>
              <w:top w:val="single" w:sz="4" w:space="0" w:color="auto"/>
              <w:left w:val="single" w:sz="4" w:space="0" w:color="auto"/>
              <w:bottom w:val="single" w:sz="4" w:space="0" w:color="auto"/>
              <w:right w:val="single" w:sz="4" w:space="0" w:color="auto"/>
            </w:tcBorders>
          </w:tcPr>
          <w:p w14:paraId="777601B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_EMVPARAM_DF55_MINRRPGP</w:t>
            </w:r>
          </w:p>
        </w:tc>
        <w:tc>
          <w:tcPr>
            <w:tcW w:w="1343" w:type="dxa"/>
            <w:tcBorders>
              <w:top w:val="single" w:sz="4" w:space="0" w:color="auto"/>
              <w:left w:val="single" w:sz="4" w:space="0" w:color="auto"/>
              <w:bottom w:val="single" w:sz="4" w:space="0" w:color="auto"/>
              <w:right w:val="single" w:sz="4" w:space="0" w:color="auto"/>
            </w:tcBorders>
          </w:tcPr>
          <w:p w14:paraId="052D10A5" w14:textId="77777777" w:rsidR="006575A0" w:rsidRDefault="007443E2">
            <w:pPr>
              <w:ind w:firstLineChars="0" w:firstLine="0"/>
              <w:jc w:val="left"/>
              <w:rPr>
                <w:rFonts w:ascii="Times New Roman" w:hAnsi="Times New Roman"/>
                <w:sz w:val="24"/>
                <w:lang w:val="en-GB" w:eastAsia="en-US"/>
              </w:rPr>
            </w:pPr>
            <w:bookmarkStart w:id="320" w:name="OLE_LINK46"/>
            <w:bookmarkStart w:id="321" w:name="OLE_LINK45"/>
            <w:r>
              <w:rPr>
                <w:rFonts w:ascii="Times New Roman" w:hAnsi="Times New Roman"/>
                <w:sz w:val="24"/>
                <w:lang w:val="en-GB" w:eastAsia="en-US"/>
              </w:rPr>
              <w:t>Tag:DF55</w:t>
            </w:r>
            <w:r>
              <w:rPr>
                <w:rFonts w:ascii="Times New Roman" w:hAnsi="Times New Roman"/>
                <w:sz w:val="24"/>
                <w:lang w:val="en-GB" w:eastAsia="en-US"/>
              </w:rPr>
              <w:br/>
              <w:t>Length: 2</w:t>
            </w:r>
            <w:r>
              <w:rPr>
                <w:rFonts w:ascii="Times New Roman" w:hAnsi="Times New Roman"/>
                <w:sz w:val="24"/>
                <w:lang w:val="en-GB" w:eastAsia="en-US"/>
              </w:rPr>
              <w:br/>
              <w:t>Format: b</w:t>
            </w:r>
            <w:bookmarkEnd w:id="320"/>
            <w:bookmarkEnd w:id="321"/>
          </w:p>
        </w:tc>
        <w:tc>
          <w:tcPr>
            <w:tcW w:w="6759" w:type="dxa"/>
            <w:tcBorders>
              <w:top w:val="single" w:sz="4" w:space="0" w:color="auto"/>
              <w:left w:val="single" w:sz="4" w:space="0" w:color="auto"/>
              <w:bottom w:val="single" w:sz="4" w:space="0" w:color="auto"/>
              <w:right w:val="single" w:sz="4" w:space="0" w:color="auto"/>
            </w:tcBorders>
          </w:tcPr>
          <w:p w14:paraId="2CE435E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Minimum Relay Resistance Grace Period- 'DF8132'</w:t>
            </w:r>
            <w:r>
              <w:rPr>
                <w:rFonts w:ascii="Times New Roman" w:hAnsi="Times New Roman"/>
                <w:sz w:val="24"/>
                <w:lang w:val="en-GB" w:eastAsia="en-US"/>
              </w:rPr>
              <w:br/>
              <w:t>The Minimum Relay Resistance Grace Period and Maximum Relay Resistance Grace Period represent how far outside the window defined by the Card that the measured time may be and yet still be considered acceptable. The Minimum Relay Resistance Grace Period is expressed in units of hundreds of microseconds.</w:t>
            </w:r>
            <w:r>
              <w:rPr>
                <w:rFonts w:ascii="Times New Roman" w:hAnsi="Times New Roman"/>
                <w:sz w:val="24"/>
                <w:lang w:val="en-GB" w:eastAsia="en-US"/>
              </w:rPr>
              <w:br/>
            </w:r>
            <w:bookmarkStart w:id="322" w:name="OLE_LINK48"/>
            <w:bookmarkStart w:id="323" w:name="OLE_LINK47"/>
            <w:r>
              <w:rPr>
                <w:rFonts w:ascii="Times New Roman" w:hAnsi="Times New Roman"/>
                <w:sz w:val="24"/>
                <w:lang w:val="en-GB" w:eastAsia="en-US"/>
              </w:rPr>
              <w:t>Note:</w:t>
            </w:r>
            <w:r>
              <w:rPr>
                <w:rFonts w:ascii="Times New Roman" w:hAnsi="Times New Roman"/>
                <w:sz w:val="24"/>
                <w:lang w:val="en-GB" w:eastAsia="en-US"/>
              </w:rPr>
              <w:br/>
              <w:t xml:space="preserve">this tag is mandatory for ‘RRP’ (if kernel </w:t>
            </w:r>
            <w:proofErr w:type="gramStart"/>
            <w:r>
              <w:rPr>
                <w:rFonts w:ascii="Times New Roman" w:hAnsi="Times New Roman"/>
                <w:sz w:val="24"/>
                <w:lang w:val="en-GB" w:eastAsia="en-US"/>
              </w:rPr>
              <w:t>configuration(</w:t>
            </w:r>
            <w:proofErr w:type="gramEnd"/>
            <w:r>
              <w:rPr>
                <w:rFonts w:ascii="Times New Roman" w:hAnsi="Times New Roman"/>
                <w:sz w:val="24"/>
                <w:lang w:val="en-GB" w:eastAsia="en-US"/>
              </w:rPr>
              <w:t>DF2F) support ‘RRP’)</w:t>
            </w:r>
            <w:bookmarkEnd w:id="322"/>
            <w:bookmarkEnd w:id="323"/>
          </w:p>
        </w:tc>
      </w:tr>
      <w:tr w:rsidR="006575A0" w14:paraId="2B8B426C" w14:textId="77777777">
        <w:tc>
          <w:tcPr>
            <w:tcW w:w="3118" w:type="dxa"/>
            <w:tcBorders>
              <w:top w:val="single" w:sz="4" w:space="0" w:color="auto"/>
              <w:left w:val="single" w:sz="4" w:space="0" w:color="auto"/>
              <w:bottom w:val="single" w:sz="4" w:space="0" w:color="auto"/>
              <w:right w:val="single" w:sz="4" w:space="0" w:color="auto"/>
            </w:tcBorders>
          </w:tcPr>
          <w:p w14:paraId="6CB467D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_EMVPARAM_DF56_RRPAT</w:t>
            </w:r>
          </w:p>
        </w:tc>
        <w:tc>
          <w:tcPr>
            <w:tcW w:w="1343" w:type="dxa"/>
            <w:tcBorders>
              <w:top w:val="single" w:sz="4" w:space="0" w:color="auto"/>
              <w:left w:val="single" w:sz="4" w:space="0" w:color="auto"/>
              <w:bottom w:val="single" w:sz="4" w:space="0" w:color="auto"/>
              <w:right w:val="single" w:sz="4" w:space="0" w:color="auto"/>
            </w:tcBorders>
          </w:tcPr>
          <w:p w14:paraId="5FFFB269" w14:textId="77777777" w:rsidR="006575A0" w:rsidRDefault="007443E2">
            <w:pPr>
              <w:ind w:firstLineChars="0" w:firstLine="0"/>
              <w:jc w:val="left"/>
              <w:rPr>
                <w:rFonts w:ascii="Times New Roman" w:hAnsi="Times New Roman"/>
                <w:sz w:val="24"/>
                <w:lang w:val="en-GB" w:eastAsia="en-US"/>
              </w:rPr>
            </w:pPr>
            <w:bookmarkStart w:id="324" w:name="OLE_LINK49"/>
            <w:bookmarkStart w:id="325" w:name="OLE_LINK50"/>
            <w:r>
              <w:rPr>
                <w:rFonts w:ascii="Times New Roman" w:hAnsi="Times New Roman"/>
                <w:sz w:val="24"/>
                <w:lang w:val="en-GB" w:eastAsia="en-US"/>
              </w:rPr>
              <w:t>Tag:DF56</w:t>
            </w:r>
            <w:r>
              <w:rPr>
                <w:rFonts w:ascii="Times New Roman" w:hAnsi="Times New Roman"/>
                <w:sz w:val="24"/>
                <w:lang w:val="en-GB" w:eastAsia="en-US"/>
              </w:rPr>
              <w:br/>
              <w:t>Length: 2</w:t>
            </w:r>
            <w:r>
              <w:rPr>
                <w:rFonts w:ascii="Times New Roman" w:hAnsi="Times New Roman"/>
                <w:sz w:val="24"/>
                <w:lang w:val="en-GB" w:eastAsia="en-US"/>
              </w:rPr>
              <w:br/>
              <w:t>Format: b</w:t>
            </w:r>
            <w:bookmarkEnd w:id="324"/>
            <w:bookmarkEnd w:id="325"/>
          </w:p>
        </w:tc>
        <w:tc>
          <w:tcPr>
            <w:tcW w:w="6759" w:type="dxa"/>
            <w:tcBorders>
              <w:top w:val="single" w:sz="4" w:space="0" w:color="auto"/>
              <w:left w:val="single" w:sz="4" w:space="0" w:color="auto"/>
              <w:bottom w:val="single" w:sz="4" w:space="0" w:color="auto"/>
              <w:right w:val="single" w:sz="4" w:space="0" w:color="auto"/>
            </w:tcBorders>
          </w:tcPr>
          <w:p w14:paraId="6F6C5F2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Relay Resistance Accuracy Threshold- 'DF8136'</w:t>
            </w:r>
            <w:r>
              <w:rPr>
                <w:rFonts w:ascii="Times New Roman" w:hAnsi="Times New Roman"/>
                <w:sz w:val="24"/>
                <w:lang w:val="en-GB" w:eastAsia="en-US"/>
              </w:rPr>
              <w:br/>
              <w:t xml:space="preserve">Represents the threshold above which the Kernel considers the variation between Measured Relay Resistance Processing Time and Max Time </w:t>
            </w:r>
            <w:proofErr w:type="gramStart"/>
            <w:r>
              <w:rPr>
                <w:rFonts w:ascii="Times New Roman" w:hAnsi="Times New Roman"/>
                <w:sz w:val="24"/>
                <w:lang w:val="en-GB" w:eastAsia="en-US"/>
              </w:rPr>
              <w:t>For</w:t>
            </w:r>
            <w:proofErr w:type="gramEnd"/>
            <w:r>
              <w:rPr>
                <w:rFonts w:ascii="Times New Roman" w:hAnsi="Times New Roman"/>
                <w:sz w:val="24"/>
                <w:lang w:val="en-GB" w:eastAsia="en-US"/>
              </w:rPr>
              <w:t xml:space="preserve"> Processing Relay Resistance APDU no longer acceptable. The Relay Resistance Accuracy Threshold is expressed in units of hundreds of microseconds.</w:t>
            </w:r>
            <w:r>
              <w:rPr>
                <w:rFonts w:ascii="Times New Roman" w:hAnsi="Times New Roman"/>
                <w:sz w:val="24"/>
                <w:lang w:val="en-GB" w:eastAsia="en-US"/>
              </w:rPr>
              <w:br/>
              <w:t>Note:</w:t>
            </w:r>
            <w:r>
              <w:rPr>
                <w:rFonts w:ascii="Times New Roman" w:hAnsi="Times New Roman"/>
                <w:sz w:val="24"/>
                <w:lang w:val="en-GB" w:eastAsia="en-US"/>
              </w:rPr>
              <w:br/>
              <w:t xml:space="preserve">this tag is mandatory for ‘RRP’ (if kernel </w:t>
            </w:r>
            <w:proofErr w:type="gramStart"/>
            <w:r>
              <w:rPr>
                <w:rFonts w:ascii="Times New Roman" w:hAnsi="Times New Roman"/>
                <w:sz w:val="24"/>
                <w:lang w:val="en-GB" w:eastAsia="en-US"/>
              </w:rPr>
              <w:t>configuration(</w:t>
            </w:r>
            <w:proofErr w:type="gramEnd"/>
            <w:r>
              <w:rPr>
                <w:rFonts w:ascii="Times New Roman" w:hAnsi="Times New Roman"/>
                <w:sz w:val="24"/>
                <w:lang w:val="en-GB" w:eastAsia="en-US"/>
              </w:rPr>
              <w:t>DF2F) support ‘RRP’)</w:t>
            </w:r>
          </w:p>
        </w:tc>
      </w:tr>
      <w:tr w:rsidR="006575A0" w14:paraId="299D9ADD" w14:textId="77777777">
        <w:tc>
          <w:tcPr>
            <w:tcW w:w="3118" w:type="dxa"/>
            <w:tcBorders>
              <w:top w:val="single" w:sz="4" w:space="0" w:color="auto"/>
              <w:left w:val="single" w:sz="4" w:space="0" w:color="auto"/>
              <w:bottom w:val="single" w:sz="4" w:space="0" w:color="auto"/>
              <w:right w:val="single" w:sz="4" w:space="0" w:color="auto"/>
            </w:tcBorders>
          </w:tcPr>
          <w:p w14:paraId="187FE86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_EMVPARAM_DF57_RRPTTMT</w:t>
            </w:r>
          </w:p>
        </w:tc>
        <w:tc>
          <w:tcPr>
            <w:tcW w:w="1343" w:type="dxa"/>
            <w:tcBorders>
              <w:top w:val="single" w:sz="4" w:space="0" w:color="auto"/>
              <w:left w:val="single" w:sz="4" w:space="0" w:color="auto"/>
              <w:bottom w:val="single" w:sz="4" w:space="0" w:color="auto"/>
              <w:right w:val="single" w:sz="4" w:space="0" w:color="auto"/>
            </w:tcBorders>
          </w:tcPr>
          <w:p w14:paraId="7E036F9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Tag:DF57</w:t>
            </w:r>
            <w:r>
              <w:rPr>
                <w:rFonts w:ascii="Times New Roman" w:hAnsi="Times New Roman"/>
                <w:sz w:val="24"/>
                <w:lang w:val="en-GB" w:eastAsia="en-US"/>
              </w:rPr>
              <w:br/>
              <w:t>Length: 1</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64DDBCB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Relay Resistance Transmission Time Mismatch Threshold- 'DF8137’</w:t>
            </w:r>
            <w:r>
              <w:rPr>
                <w:rFonts w:ascii="Times New Roman" w:hAnsi="Times New Roman"/>
                <w:sz w:val="24"/>
                <w:lang w:val="en-GB" w:eastAsia="en-US"/>
              </w:rPr>
              <w:br/>
              <w:t xml:space="preserve">Represents the threshold above which the Kernel considers the variation between Device Estimated Transmission Time </w:t>
            </w:r>
            <w:proofErr w:type="gramStart"/>
            <w:r>
              <w:rPr>
                <w:rFonts w:ascii="Times New Roman" w:hAnsi="Times New Roman"/>
                <w:sz w:val="24"/>
                <w:lang w:val="en-GB" w:eastAsia="en-US"/>
              </w:rPr>
              <w:t>For</w:t>
            </w:r>
            <w:proofErr w:type="gramEnd"/>
            <w:r>
              <w:rPr>
                <w:rFonts w:ascii="Times New Roman" w:hAnsi="Times New Roman"/>
                <w:sz w:val="24"/>
                <w:lang w:val="en-GB" w:eastAsia="en-US"/>
              </w:rPr>
              <w:t xml:space="preserve"> Relay Resistance R-APDU and Terminal Expected Transmission Time For Relay Resistance R-APDU no longer acceptable. The Relay Resistance Transmission Time Mismatch Threshold is a percentage and expressed as an integer.</w:t>
            </w:r>
            <w:r>
              <w:rPr>
                <w:rFonts w:ascii="Times New Roman" w:hAnsi="Times New Roman"/>
                <w:sz w:val="24"/>
                <w:lang w:val="en-GB" w:eastAsia="en-US"/>
              </w:rPr>
              <w:br/>
            </w:r>
            <w:bookmarkStart w:id="326" w:name="OLE_LINK51"/>
            <w:bookmarkStart w:id="327" w:name="OLE_LINK52"/>
            <w:r>
              <w:rPr>
                <w:rFonts w:ascii="Times New Roman" w:hAnsi="Times New Roman"/>
                <w:sz w:val="24"/>
                <w:lang w:val="en-GB" w:eastAsia="en-US"/>
              </w:rPr>
              <w:t>Note:</w:t>
            </w:r>
            <w:r>
              <w:rPr>
                <w:rFonts w:ascii="Times New Roman" w:hAnsi="Times New Roman"/>
                <w:sz w:val="24"/>
                <w:lang w:val="en-GB" w:eastAsia="en-US"/>
              </w:rPr>
              <w:br/>
              <w:t xml:space="preserve">this tag is mandatory for ‘RRP’ (if kernel </w:t>
            </w:r>
            <w:proofErr w:type="gramStart"/>
            <w:r>
              <w:rPr>
                <w:rFonts w:ascii="Times New Roman" w:hAnsi="Times New Roman"/>
                <w:sz w:val="24"/>
                <w:lang w:val="en-GB" w:eastAsia="en-US"/>
              </w:rPr>
              <w:t>configuration(</w:t>
            </w:r>
            <w:proofErr w:type="gramEnd"/>
            <w:r>
              <w:rPr>
                <w:rFonts w:ascii="Times New Roman" w:hAnsi="Times New Roman"/>
                <w:sz w:val="24"/>
                <w:lang w:val="en-GB" w:eastAsia="en-US"/>
              </w:rPr>
              <w:t>DF2F) support ‘RRP’)</w:t>
            </w:r>
            <w:bookmarkEnd w:id="326"/>
            <w:bookmarkEnd w:id="327"/>
          </w:p>
        </w:tc>
      </w:tr>
      <w:tr w:rsidR="006575A0" w14:paraId="6EF083DC" w14:textId="77777777">
        <w:tc>
          <w:tcPr>
            <w:tcW w:w="3118" w:type="dxa"/>
            <w:tcBorders>
              <w:top w:val="single" w:sz="4" w:space="0" w:color="auto"/>
              <w:left w:val="single" w:sz="4" w:space="0" w:color="auto"/>
              <w:bottom w:val="single" w:sz="4" w:space="0" w:color="auto"/>
              <w:right w:val="single" w:sz="4" w:space="0" w:color="auto"/>
            </w:tcBorders>
          </w:tcPr>
          <w:p w14:paraId="1E4AD6B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_EMVPARAM_DF58_TETTFRRC</w:t>
            </w:r>
          </w:p>
        </w:tc>
        <w:tc>
          <w:tcPr>
            <w:tcW w:w="1343" w:type="dxa"/>
            <w:tcBorders>
              <w:top w:val="single" w:sz="4" w:space="0" w:color="auto"/>
              <w:left w:val="single" w:sz="4" w:space="0" w:color="auto"/>
              <w:bottom w:val="single" w:sz="4" w:space="0" w:color="auto"/>
              <w:right w:val="single" w:sz="4" w:space="0" w:color="auto"/>
            </w:tcBorders>
          </w:tcPr>
          <w:p w14:paraId="381C20CB" w14:textId="77777777" w:rsidR="006575A0" w:rsidRDefault="007443E2">
            <w:pPr>
              <w:ind w:firstLineChars="0" w:firstLine="0"/>
              <w:jc w:val="left"/>
              <w:rPr>
                <w:rFonts w:ascii="Times New Roman" w:hAnsi="Times New Roman"/>
                <w:sz w:val="24"/>
                <w:lang w:val="en-GB" w:eastAsia="en-US"/>
              </w:rPr>
            </w:pPr>
            <w:bookmarkStart w:id="328" w:name="OLE_LINK53"/>
            <w:bookmarkStart w:id="329" w:name="OLE_LINK54"/>
            <w:r>
              <w:rPr>
                <w:rFonts w:ascii="Times New Roman" w:hAnsi="Times New Roman"/>
                <w:sz w:val="24"/>
                <w:lang w:val="en-GB" w:eastAsia="en-US"/>
              </w:rPr>
              <w:t>Tag:DF58</w:t>
            </w:r>
          </w:p>
          <w:p w14:paraId="2A22DE5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Length: 2</w:t>
            </w:r>
          </w:p>
          <w:p w14:paraId="16B7A9B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Format: b</w:t>
            </w:r>
            <w:bookmarkEnd w:id="328"/>
            <w:bookmarkEnd w:id="329"/>
          </w:p>
        </w:tc>
        <w:tc>
          <w:tcPr>
            <w:tcW w:w="6759" w:type="dxa"/>
            <w:tcBorders>
              <w:top w:val="single" w:sz="4" w:space="0" w:color="auto"/>
              <w:left w:val="single" w:sz="4" w:space="0" w:color="auto"/>
              <w:bottom w:val="single" w:sz="4" w:space="0" w:color="auto"/>
              <w:right w:val="single" w:sz="4" w:space="0" w:color="auto"/>
            </w:tcBorders>
          </w:tcPr>
          <w:p w14:paraId="1EF66E4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Terminal Expected Transmission Time </w:t>
            </w:r>
            <w:proofErr w:type="gramStart"/>
            <w:r>
              <w:rPr>
                <w:rFonts w:ascii="Times New Roman" w:hAnsi="Times New Roman"/>
                <w:sz w:val="24"/>
                <w:lang w:val="en-GB" w:eastAsia="en-US"/>
              </w:rPr>
              <w:t>For</w:t>
            </w:r>
            <w:proofErr w:type="gramEnd"/>
            <w:r>
              <w:rPr>
                <w:rFonts w:ascii="Times New Roman" w:hAnsi="Times New Roman"/>
                <w:sz w:val="24"/>
                <w:lang w:val="en-GB" w:eastAsia="en-US"/>
              </w:rPr>
              <w:t xml:space="preserve"> Relay Resistance C-APDU- ‘DF8134’</w:t>
            </w:r>
            <w:r>
              <w:rPr>
                <w:rFonts w:ascii="Times New Roman" w:hAnsi="Times New Roman"/>
                <w:sz w:val="24"/>
                <w:lang w:val="en-GB" w:eastAsia="en-US"/>
              </w:rPr>
              <w:br/>
              <w:t>Represents the time that the Kernel expects to need for transmitting the EXCHANGE RELAY RESISTANCE DATA command to the Card. The Terminal Expected Transmission Time For Relay Resistance C-APDU is expressed in units of hundreds of microseconds.</w:t>
            </w:r>
            <w:r>
              <w:rPr>
                <w:rFonts w:ascii="Times New Roman" w:hAnsi="Times New Roman"/>
                <w:sz w:val="24"/>
                <w:lang w:val="en-GB" w:eastAsia="en-US"/>
              </w:rPr>
              <w:br/>
            </w:r>
            <w:bookmarkStart w:id="330" w:name="OLE_LINK55"/>
            <w:bookmarkStart w:id="331" w:name="OLE_LINK56"/>
            <w:r>
              <w:rPr>
                <w:rFonts w:ascii="Times New Roman" w:hAnsi="Times New Roman"/>
                <w:sz w:val="24"/>
                <w:lang w:val="en-GB" w:eastAsia="en-US"/>
              </w:rPr>
              <w:lastRenderedPageBreak/>
              <w:t>Note:</w:t>
            </w:r>
            <w:r>
              <w:rPr>
                <w:rFonts w:ascii="Times New Roman" w:hAnsi="Times New Roman"/>
                <w:sz w:val="24"/>
                <w:lang w:val="en-GB" w:eastAsia="en-US"/>
              </w:rPr>
              <w:br/>
              <w:t xml:space="preserve">this tag is mandatory for ‘RRP’ (if kernel </w:t>
            </w:r>
            <w:proofErr w:type="gramStart"/>
            <w:r>
              <w:rPr>
                <w:rFonts w:ascii="Times New Roman" w:hAnsi="Times New Roman"/>
                <w:sz w:val="24"/>
                <w:lang w:val="en-GB" w:eastAsia="en-US"/>
              </w:rPr>
              <w:t>configuration(</w:t>
            </w:r>
            <w:proofErr w:type="gramEnd"/>
            <w:r>
              <w:rPr>
                <w:rFonts w:ascii="Times New Roman" w:hAnsi="Times New Roman"/>
                <w:sz w:val="24"/>
                <w:lang w:val="en-GB" w:eastAsia="en-US"/>
              </w:rPr>
              <w:t>DF2F) support ‘RRP’)</w:t>
            </w:r>
            <w:bookmarkEnd w:id="330"/>
            <w:bookmarkEnd w:id="331"/>
          </w:p>
        </w:tc>
      </w:tr>
      <w:tr w:rsidR="006575A0" w14:paraId="0648A395" w14:textId="77777777">
        <w:tc>
          <w:tcPr>
            <w:tcW w:w="3118" w:type="dxa"/>
            <w:tcBorders>
              <w:top w:val="single" w:sz="4" w:space="0" w:color="auto"/>
              <w:left w:val="single" w:sz="4" w:space="0" w:color="auto"/>
              <w:bottom w:val="single" w:sz="4" w:space="0" w:color="auto"/>
              <w:right w:val="single" w:sz="4" w:space="0" w:color="auto"/>
            </w:tcBorders>
          </w:tcPr>
          <w:p w14:paraId="1BFF7D5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_EMVPARAM_DF59_TETTFRRR</w:t>
            </w:r>
          </w:p>
        </w:tc>
        <w:tc>
          <w:tcPr>
            <w:tcW w:w="1343" w:type="dxa"/>
            <w:tcBorders>
              <w:top w:val="single" w:sz="4" w:space="0" w:color="auto"/>
              <w:left w:val="single" w:sz="4" w:space="0" w:color="auto"/>
              <w:bottom w:val="single" w:sz="4" w:space="0" w:color="auto"/>
              <w:right w:val="single" w:sz="4" w:space="0" w:color="auto"/>
            </w:tcBorders>
          </w:tcPr>
          <w:p w14:paraId="33794F1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Tag:DF59</w:t>
            </w:r>
          </w:p>
          <w:p w14:paraId="4FDC44A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Length: 2</w:t>
            </w:r>
          </w:p>
          <w:p w14:paraId="50429AF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Format: b</w:t>
            </w:r>
          </w:p>
        </w:tc>
        <w:tc>
          <w:tcPr>
            <w:tcW w:w="6759" w:type="dxa"/>
            <w:tcBorders>
              <w:top w:val="single" w:sz="4" w:space="0" w:color="auto"/>
              <w:left w:val="single" w:sz="4" w:space="0" w:color="auto"/>
              <w:bottom w:val="single" w:sz="4" w:space="0" w:color="auto"/>
              <w:right w:val="single" w:sz="4" w:space="0" w:color="auto"/>
            </w:tcBorders>
          </w:tcPr>
          <w:p w14:paraId="263F45C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Terminal Expected Transmission Time </w:t>
            </w:r>
            <w:proofErr w:type="gramStart"/>
            <w:r>
              <w:rPr>
                <w:rFonts w:ascii="Times New Roman" w:hAnsi="Times New Roman"/>
                <w:sz w:val="24"/>
                <w:lang w:val="en-GB" w:eastAsia="en-US"/>
              </w:rPr>
              <w:t>For</w:t>
            </w:r>
            <w:proofErr w:type="gramEnd"/>
            <w:r>
              <w:rPr>
                <w:rFonts w:ascii="Times New Roman" w:hAnsi="Times New Roman"/>
                <w:sz w:val="24"/>
                <w:lang w:val="en-GB" w:eastAsia="en-US"/>
              </w:rPr>
              <w:t xml:space="preserve"> Relay Resistance R-APDU- 'DF8135’</w:t>
            </w:r>
            <w:r>
              <w:rPr>
                <w:rFonts w:ascii="Times New Roman" w:hAnsi="Times New Roman"/>
                <w:sz w:val="24"/>
                <w:lang w:val="en-GB" w:eastAsia="en-US"/>
              </w:rPr>
              <w:br/>
              <w:t xml:space="preserve">Represents the time that the Kernel expects that the Card will need for transmitting the EXCHANGE RELAY RESISTANCE DATA R-APDU. The Terminal Expected Transmission Time </w:t>
            </w:r>
            <w:proofErr w:type="gramStart"/>
            <w:r>
              <w:rPr>
                <w:rFonts w:ascii="Times New Roman" w:hAnsi="Times New Roman"/>
                <w:sz w:val="24"/>
                <w:lang w:val="en-GB" w:eastAsia="en-US"/>
              </w:rPr>
              <w:t>For</w:t>
            </w:r>
            <w:proofErr w:type="gramEnd"/>
            <w:r>
              <w:rPr>
                <w:rFonts w:ascii="Times New Roman" w:hAnsi="Times New Roman"/>
                <w:sz w:val="24"/>
                <w:lang w:val="en-GB" w:eastAsia="en-US"/>
              </w:rPr>
              <w:t xml:space="preserve"> Relay Resistance R-APDU is expressed in units of hundreds of microseconds.</w:t>
            </w:r>
            <w:r>
              <w:rPr>
                <w:rFonts w:ascii="Times New Roman" w:hAnsi="Times New Roman"/>
                <w:sz w:val="24"/>
                <w:lang w:val="en-GB" w:eastAsia="en-US"/>
              </w:rPr>
              <w:br/>
              <w:t>Note:</w:t>
            </w:r>
          </w:p>
          <w:p w14:paraId="6464B38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this tag is mandatory for ‘RRP’ (if kernel </w:t>
            </w:r>
            <w:proofErr w:type="gramStart"/>
            <w:r>
              <w:rPr>
                <w:rFonts w:ascii="Times New Roman" w:hAnsi="Times New Roman"/>
                <w:sz w:val="24"/>
                <w:lang w:val="en-GB" w:eastAsia="en-US"/>
              </w:rPr>
              <w:t>configuration(</w:t>
            </w:r>
            <w:proofErr w:type="gramEnd"/>
            <w:r>
              <w:rPr>
                <w:rFonts w:ascii="Times New Roman" w:hAnsi="Times New Roman"/>
                <w:sz w:val="24"/>
                <w:lang w:val="en-GB" w:eastAsia="en-US"/>
              </w:rPr>
              <w:t>DF2F) support ‘RRP’)</w:t>
            </w:r>
          </w:p>
        </w:tc>
      </w:tr>
      <w:tr w:rsidR="006575A0" w14:paraId="239F0CCC" w14:textId="77777777">
        <w:tc>
          <w:tcPr>
            <w:tcW w:w="3118" w:type="dxa"/>
            <w:tcBorders>
              <w:top w:val="single" w:sz="4" w:space="0" w:color="auto"/>
              <w:left w:val="single" w:sz="4" w:space="0" w:color="auto"/>
              <w:bottom w:val="single" w:sz="4" w:space="0" w:color="auto"/>
              <w:right w:val="single" w:sz="4" w:space="0" w:color="auto"/>
            </w:tcBorders>
          </w:tcPr>
          <w:p w14:paraId="2BB8349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_EMVPARAM_DF2E_DEXCHANGE</w:t>
            </w:r>
          </w:p>
        </w:tc>
        <w:tc>
          <w:tcPr>
            <w:tcW w:w="1343" w:type="dxa"/>
            <w:tcBorders>
              <w:top w:val="single" w:sz="4" w:space="0" w:color="auto"/>
              <w:left w:val="single" w:sz="4" w:space="0" w:color="auto"/>
              <w:bottom w:val="single" w:sz="4" w:space="0" w:color="auto"/>
              <w:right w:val="single" w:sz="4" w:space="0" w:color="auto"/>
            </w:tcBorders>
          </w:tcPr>
          <w:p w14:paraId="54C5634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 DF2E</w:t>
            </w:r>
          </w:p>
          <w:p w14:paraId="337FB63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Length: 1</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457E917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Indicate whether terminal supports Data Exchange function.</w:t>
            </w:r>
            <w:r>
              <w:rPr>
                <w:rFonts w:ascii="Times New Roman" w:hAnsi="Times New Roman"/>
                <w:sz w:val="24"/>
                <w:lang w:val="en-GB" w:eastAsia="en-US"/>
              </w:rPr>
              <w:br/>
              <w:t>Newland custom tag.</w:t>
            </w:r>
            <w:r>
              <w:rPr>
                <w:rFonts w:ascii="Times New Roman" w:hAnsi="Times New Roman"/>
                <w:sz w:val="24"/>
                <w:lang w:val="en-GB" w:eastAsia="en-US"/>
              </w:rPr>
              <w:br/>
              <w:t>0x01-support</w:t>
            </w:r>
          </w:p>
        </w:tc>
      </w:tr>
      <w:tr w:rsidR="006575A0" w14:paraId="29FFA2FF" w14:textId="77777777">
        <w:tc>
          <w:tcPr>
            <w:tcW w:w="3118" w:type="dxa"/>
            <w:tcBorders>
              <w:top w:val="single" w:sz="4" w:space="0" w:color="auto"/>
              <w:left w:val="single" w:sz="4" w:space="0" w:color="auto"/>
              <w:bottom w:val="single" w:sz="4" w:space="0" w:color="auto"/>
              <w:right w:val="single" w:sz="4" w:space="0" w:color="auto"/>
            </w:tcBorders>
          </w:tcPr>
          <w:p w14:paraId="27BAB90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_EMVPARAM_DF52_PPTLV</w:t>
            </w:r>
          </w:p>
        </w:tc>
        <w:tc>
          <w:tcPr>
            <w:tcW w:w="1343" w:type="dxa"/>
            <w:tcBorders>
              <w:top w:val="single" w:sz="4" w:space="0" w:color="auto"/>
              <w:left w:val="single" w:sz="4" w:space="0" w:color="auto"/>
              <w:bottom w:val="single" w:sz="4" w:space="0" w:color="auto"/>
              <w:right w:val="single" w:sz="4" w:space="0" w:color="auto"/>
            </w:tcBorders>
          </w:tcPr>
          <w:p w14:paraId="415980A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 DF52</w:t>
            </w:r>
            <w:r>
              <w:rPr>
                <w:rFonts w:ascii="Times New Roman" w:hAnsi="Times New Roman"/>
                <w:sz w:val="24"/>
                <w:lang w:val="en-GB" w:eastAsia="en-US"/>
              </w:rPr>
              <w:br/>
              <w:t>Length: Var</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21AAA16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Extern TLV string.</w:t>
            </w:r>
            <w:r>
              <w:rPr>
                <w:rFonts w:ascii="Times New Roman" w:hAnsi="Times New Roman"/>
                <w:sz w:val="24"/>
                <w:lang w:val="en-GB" w:eastAsia="en-US"/>
              </w:rPr>
              <w:br/>
              <w:t xml:space="preserve">You can setup </w:t>
            </w:r>
            <w:proofErr w:type="gramStart"/>
            <w:r>
              <w:rPr>
                <w:rFonts w:ascii="Times New Roman" w:hAnsi="Times New Roman"/>
                <w:sz w:val="24"/>
                <w:lang w:val="en-GB" w:eastAsia="en-US"/>
              </w:rPr>
              <w:t>other</w:t>
            </w:r>
            <w:proofErr w:type="gramEnd"/>
            <w:r>
              <w:rPr>
                <w:rFonts w:ascii="Times New Roman" w:hAnsi="Times New Roman"/>
                <w:sz w:val="24"/>
                <w:lang w:val="en-GB" w:eastAsia="en-US"/>
              </w:rPr>
              <w:t xml:space="preserve"> configuration into this item. Such as configuration for Data Exchange. </w:t>
            </w:r>
            <w:r>
              <w:rPr>
                <w:rFonts w:ascii="Times New Roman" w:hAnsi="Times New Roman"/>
                <w:sz w:val="24"/>
                <w:lang w:val="en-GB" w:eastAsia="en-US"/>
              </w:rPr>
              <w:br/>
              <w:t>e.g.</w:t>
            </w:r>
            <w:r>
              <w:rPr>
                <w:rFonts w:ascii="Times New Roman" w:hAnsi="Times New Roman"/>
                <w:sz w:val="24"/>
                <w:lang w:val="en-GB" w:eastAsia="en-US"/>
              </w:rPr>
              <w:br/>
              <w:t>DS Input (card)</w:t>
            </w:r>
            <w:proofErr w:type="gramStart"/>
            <w:r>
              <w:rPr>
                <w:rFonts w:ascii="Times New Roman" w:hAnsi="Times New Roman"/>
                <w:sz w:val="24"/>
                <w:lang w:val="en-GB" w:eastAsia="en-US"/>
              </w:rPr>
              <w:t>-‘</w:t>
            </w:r>
            <w:proofErr w:type="gramEnd"/>
            <w:r>
              <w:rPr>
                <w:rFonts w:ascii="Times New Roman" w:hAnsi="Times New Roman"/>
                <w:sz w:val="24"/>
                <w:lang w:val="en-GB" w:eastAsia="en-US"/>
              </w:rPr>
              <w:t>DF60’</w:t>
            </w:r>
            <w:r>
              <w:rPr>
                <w:rFonts w:ascii="Times New Roman" w:hAnsi="Times New Roman"/>
                <w:sz w:val="24"/>
                <w:lang w:val="en-GB" w:eastAsia="en-US"/>
              </w:rPr>
              <w:br/>
              <w:t>DS ODS Info-‘DF62’</w:t>
            </w:r>
            <w:r>
              <w:rPr>
                <w:rFonts w:ascii="Times New Roman" w:hAnsi="Times New Roman"/>
                <w:sz w:val="24"/>
                <w:lang w:val="en-GB" w:eastAsia="en-US"/>
              </w:rPr>
              <w:br/>
              <w:t>DS Requested Operator ID- ‘9F5C’</w:t>
            </w:r>
            <w:r>
              <w:rPr>
                <w:rFonts w:ascii="Times New Roman" w:hAnsi="Times New Roman"/>
                <w:sz w:val="24"/>
                <w:lang w:val="en-GB" w:eastAsia="en-US"/>
              </w:rPr>
              <w:br/>
              <w:t>….</w:t>
            </w:r>
          </w:p>
        </w:tc>
      </w:tr>
      <w:tr w:rsidR="006575A0" w14:paraId="4B4725A4" w14:textId="77777777">
        <w:tc>
          <w:tcPr>
            <w:tcW w:w="3118" w:type="dxa"/>
            <w:tcBorders>
              <w:top w:val="single" w:sz="4" w:space="0" w:color="auto"/>
              <w:left w:val="single" w:sz="4" w:space="0" w:color="auto"/>
              <w:bottom w:val="single" w:sz="4" w:space="0" w:color="auto"/>
              <w:right w:val="single" w:sz="4" w:space="0" w:color="auto"/>
            </w:tcBorders>
          </w:tcPr>
          <w:p w14:paraId="4F1CE6A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_EMVPARAM_1F8101_TRANSTYPECKFLAG</w:t>
            </w:r>
          </w:p>
        </w:tc>
        <w:tc>
          <w:tcPr>
            <w:tcW w:w="1343" w:type="dxa"/>
            <w:tcBorders>
              <w:top w:val="single" w:sz="4" w:space="0" w:color="auto"/>
              <w:left w:val="single" w:sz="4" w:space="0" w:color="auto"/>
              <w:bottom w:val="single" w:sz="4" w:space="0" w:color="auto"/>
              <w:right w:val="single" w:sz="4" w:space="0" w:color="auto"/>
            </w:tcBorders>
          </w:tcPr>
          <w:p w14:paraId="22C9829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 1F8101</w:t>
            </w:r>
            <w:r>
              <w:rPr>
                <w:rFonts w:ascii="Times New Roman" w:hAnsi="Times New Roman"/>
                <w:sz w:val="24"/>
                <w:lang w:val="en-GB" w:eastAsia="en-US"/>
              </w:rPr>
              <w:br/>
              <w:t>Length: 1</w:t>
            </w:r>
            <w:r>
              <w:rPr>
                <w:rFonts w:ascii="Times New Roman" w:hAnsi="Times New Roman"/>
                <w:sz w:val="24"/>
                <w:lang w:val="en-GB" w:eastAsia="en-US"/>
              </w:rPr>
              <w:br/>
              <w:t>Format: b</w:t>
            </w:r>
          </w:p>
        </w:tc>
        <w:tc>
          <w:tcPr>
            <w:tcW w:w="6759" w:type="dxa"/>
            <w:tcBorders>
              <w:top w:val="single" w:sz="4" w:space="0" w:color="auto"/>
              <w:left w:val="single" w:sz="4" w:space="0" w:color="auto"/>
              <w:bottom w:val="single" w:sz="4" w:space="0" w:color="auto"/>
              <w:right w:val="single" w:sz="4" w:space="0" w:color="auto"/>
            </w:tcBorders>
          </w:tcPr>
          <w:p w14:paraId="27A3A03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Indicate whether matching trans type when picking up this aid.</w:t>
            </w:r>
            <w:r>
              <w:rPr>
                <w:rFonts w:ascii="Times New Roman" w:hAnsi="Times New Roman"/>
                <w:sz w:val="24"/>
                <w:lang w:val="en-GB" w:eastAsia="en-US"/>
              </w:rPr>
              <w:br/>
              <w:t>Newland custom tag.</w:t>
            </w:r>
            <w:r>
              <w:rPr>
                <w:rFonts w:ascii="Times New Roman" w:hAnsi="Times New Roman"/>
                <w:sz w:val="24"/>
                <w:lang w:val="en-GB" w:eastAsia="en-US"/>
              </w:rPr>
              <w:br/>
              <w:t>0x01-support</w:t>
            </w:r>
          </w:p>
        </w:tc>
      </w:tr>
      <w:tr w:rsidR="006575A0" w14:paraId="168B9C57" w14:textId="77777777">
        <w:tc>
          <w:tcPr>
            <w:tcW w:w="3118" w:type="dxa"/>
            <w:tcBorders>
              <w:top w:val="single" w:sz="4" w:space="0" w:color="auto"/>
              <w:left w:val="single" w:sz="4" w:space="0" w:color="auto"/>
              <w:bottom w:val="single" w:sz="4" w:space="0" w:color="auto"/>
              <w:right w:val="single" w:sz="4" w:space="0" w:color="auto"/>
            </w:tcBorders>
          </w:tcPr>
          <w:p w14:paraId="037BEA7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_EMVPARAM_DF7D_TRANSTYPE</w:t>
            </w:r>
          </w:p>
        </w:tc>
        <w:tc>
          <w:tcPr>
            <w:tcW w:w="1343" w:type="dxa"/>
            <w:tcBorders>
              <w:top w:val="single" w:sz="4" w:space="0" w:color="auto"/>
              <w:left w:val="single" w:sz="4" w:space="0" w:color="auto"/>
              <w:bottom w:val="single" w:sz="4" w:space="0" w:color="auto"/>
              <w:right w:val="single" w:sz="4" w:space="0" w:color="auto"/>
            </w:tcBorders>
          </w:tcPr>
          <w:p w14:paraId="43DF4BB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 DF7D</w:t>
            </w:r>
            <w:r>
              <w:rPr>
                <w:rFonts w:ascii="Times New Roman" w:hAnsi="Times New Roman"/>
                <w:sz w:val="24"/>
                <w:lang w:val="en-GB" w:eastAsia="en-US"/>
              </w:rPr>
              <w:br/>
              <w:t>Length: 1</w:t>
            </w:r>
            <w:r>
              <w:rPr>
                <w:rFonts w:ascii="Times New Roman" w:hAnsi="Times New Roman"/>
                <w:sz w:val="24"/>
                <w:lang w:val="en-GB" w:eastAsia="en-US"/>
              </w:rPr>
              <w:br/>
              <w:t>Format: n2</w:t>
            </w:r>
          </w:p>
        </w:tc>
        <w:tc>
          <w:tcPr>
            <w:tcW w:w="6759" w:type="dxa"/>
            <w:tcBorders>
              <w:top w:val="single" w:sz="4" w:space="0" w:color="auto"/>
              <w:left w:val="single" w:sz="4" w:space="0" w:color="auto"/>
              <w:bottom w:val="single" w:sz="4" w:space="0" w:color="auto"/>
              <w:right w:val="single" w:sz="4" w:space="0" w:color="auto"/>
            </w:tcBorders>
          </w:tcPr>
          <w:p w14:paraId="6868C64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Transaction type.</w:t>
            </w:r>
            <w:r>
              <w:rPr>
                <w:rFonts w:ascii="Times New Roman" w:hAnsi="Times New Roman"/>
                <w:sz w:val="24"/>
                <w:lang w:val="en-GB" w:eastAsia="en-US"/>
              </w:rPr>
              <w:br/>
              <w:t>the value of 9C (00/01/09/20)</w:t>
            </w:r>
            <w:r>
              <w:rPr>
                <w:rFonts w:ascii="Times New Roman" w:hAnsi="Times New Roman"/>
                <w:sz w:val="24"/>
                <w:lang w:val="en-GB" w:eastAsia="en-US"/>
              </w:rPr>
              <w:br/>
              <w:t>when 1F8101==0x01, only this item is equal to the value of current transaction type (0x9C) then we select this aid.</w:t>
            </w:r>
          </w:p>
        </w:tc>
      </w:tr>
      <w:tr w:rsidR="006575A0" w14:paraId="6A1831F3" w14:textId="77777777">
        <w:tc>
          <w:tcPr>
            <w:tcW w:w="3118" w:type="dxa"/>
            <w:tcBorders>
              <w:top w:val="single" w:sz="4" w:space="0" w:color="auto"/>
              <w:left w:val="single" w:sz="4" w:space="0" w:color="auto"/>
              <w:bottom w:val="single" w:sz="4" w:space="0" w:color="auto"/>
              <w:right w:val="single" w:sz="4" w:space="0" w:color="auto"/>
            </w:tcBorders>
          </w:tcPr>
          <w:p w14:paraId="04F9637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w:t>
            </w:r>
          </w:p>
        </w:tc>
        <w:tc>
          <w:tcPr>
            <w:tcW w:w="1343" w:type="dxa"/>
            <w:tcBorders>
              <w:top w:val="single" w:sz="4" w:space="0" w:color="auto"/>
              <w:left w:val="single" w:sz="4" w:space="0" w:color="auto"/>
              <w:bottom w:val="single" w:sz="4" w:space="0" w:color="auto"/>
              <w:right w:val="single" w:sz="4" w:space="0" w:color="auto"/>
            </w:tcBorders>
          </w:tcPr>
          <w:p w14:paraId="6E6985FF" w14:textId="77777777" w:rsidR="006575A0" w:rsidRDefault="006575A0">
            <w:pPr>
              <w:ind w:firstLineChars="0" w:firstLine="0"/>
              <w:jc w:val="left"/>
              <w:rPr>
                <w:rFonts w:ascii="Times New Roman" w:hAnsi="Times New Roman"/>
                <w:sz w:val="24"/>
                <w:lang w:val="en-GB" w:eastAsia="en-US"/>
              </w:rPr>
            </w:pPr>
          </w:p>
        </w:tc>
        <w:tc>
          <w:tcPr>
            <w:tcW w:w="6759" w:type="dxa"/>
            <w:tcBorders>
              <w:top w:val="single" w:sz="4" w:space="0" w:color="auto"/>
              <w:left w:val="single" w:sz="4" w:space="0" w:color="auto"/>
              <w:bottom w:val="single" w:sz="4" w:space="0" w:color="auto"/>
              <w:right w:val="single" w:sz="4" w:space="0" w:color="auto"/>
            </w:tcBorders>
          </w:tcPr>
          <w:p w14:paraId="61468990" w14:textId="77777777" w:rsidR="006575A0" w:rsidRDefault="006575A0">
            <w:pPr>
              <w:ind w:firstLineChars="0" w:firstLine="0"/>
              <w:jc w:val="left"/>
              <w:rPr>
                <w:rFonts w:ascii="Times New Roman" w:hAnsi="Times New Roman"/>
                <w:sz w:val="24"/>
                <w:lang w:val="en-GB" w:eastAsia="en-US"/>
              </w:rPr>
            </w:pPr>
          </w:p>
        </w:tc>
      </w:tr>
    </w:tbl>
    <w:p w14:paraId="3D4132E9" w14:textId="77777777" w:rsidR="006575A0" w:rsidRDefault="007443E2">
      <w:pPr>
        <w:pStyle w:val="4"/>
        <w:ind w:firstLine="562"/>
        <w:rPr>
          <w:lang w:val="en-US" w:eastAsia="zh-CN"/>
        </w:rPr>
      </w:pPr>
      <w:r>
        <w:rPr>
          <w:rFonts w:hint="eastAsia"/>
          <w:lang w:val="en-US" w:eastAsia="zh-CN"/>
        </w:rPr>
        <w:t xml:space="preserve">6.6.4 </w:t>
      </w:r>
      <w:r>
        <w:rPr>
          <w:rFonts w:hint="eastAsia"/>
          <w:lang w:val="en-US" w:eastAsia="zh-CN"/>
        </w:rPr>
        <w:t>非接</w:t>
      </w:r>
      <w:r>
        <w:rPr>
          <w:lang w:val="en-US" w:eastAsia="zh-CN"/>
        </w:rPr>
        <w:t>American Express AIDs</w:t>
      </w:r>
      <w:r>
        <w:rPr>
          <w:lang w:val="en-US" w:eastAsia="zh-CN"/>
        </w:rPr>
        <w:t>（</w:t>
      </w:r>
      <w:r>
        <w:rPr>
          <w:rFonts w:hint="eastAsia"/>
          <w:lang w:val="en-US" w:eastAsia="zh-CN"/>
        </w:rPr>
        <w:t>Kernel</w:t>
      </w:r>
      <w:r>
        <w:rPr>
          <w:lang w:val="en-US" w:eastAsia="zh-CN"/>
        </w:rPr>
        <w:t xml:space="preserve"> 4</w:t>
      </w:r>
      <w:r>
        <w:rPr>
          <w:lang w:val="en-US" w:eastAsia="zh-CN"/>
        </w:rPr>
        <w:t>）</w:t>
      </w:r>
    </w:p>
    <w:p w14:paraId="094AE33F" w14:textId="77777777" w:rsidR="006575A0" w:rsidRDefault="007443E2">
      <w:pPr>
        <w:ind w:firstLine="440"/>
        <w:rPr>
          <w:lang w:val="en-US" w:eastAsia="zh-CN"/>
        </w:rPr>
      </w:pPr>
      <w:r>
        <w:rPr>
          <w:rFonts w:hint="eastAsia"/>
          <w:lang w:val="en-US" w:eastAsia="zh-CN"/>
        </w:rPr>
        <w:t>特定于非接</w:t>
      </w:r>
      <w:r>
        <w:rPr>
          <w:lang w:val="en-US" w:eastAsia="zh-CN"/>
        </w:rPr>
        <w:t>American Express</w:t>
      </w:r>
      <w:r>
        <w:rPr>
          <w:rFonts w:hint="eastAsia"/>
          <w:lang w:val="en-US" w:eastAsia="zh-CN"/>
        </w:rPr>
        <w:t xml:space="preserve"> AID</w:t>
      </w:r>
      <w:r>
        <w:rPr>
          <w:lang w:val="en-US" w:eastAsia="zh-CN"/>
        </w:rPr>
        <w:t>s</w:t>
      </w:r>
      <w:r>
        <w:rPr>
          <w:rFonts w:hint="eastAsia"/>
          <w:lang w:val="en-US" w:eastAsia="zh-CN"/>
        </w:rPr>
        <w:t>的数据项</w:t>
      </w:r>
    </w:p>
    <w:tbl>
      <w:tblPr>
        <w:tblStyle w:val="af9"/>
        <w:tblpPr w:leftFromText="180" w:rightFromText="180" w:vertAnchor="text" w:horzAnchor="page" w:tblpX="429" w:tblpY="264"/>
        <w:tblOverlap w:val="never"/>
        <w:tblW w:w="10935" w:type="dxa"/>
        <w:tblLayout w:type="fixed"/>
        <w:tblLook w:val="04A0" w:firstRow="1" w:lastRow="0" w:firstColumn="1" w:lastColumn="0" w:noHBand="0" w:noVBand="1"/>
      </w:tblPr>
      <w:tblGrid>
        <w:gridCol w:w="2805"/>
        <w:gridCol w:w="1343"/>
        <w:gridCol w:w="6787"/>
      </w:tblGrid>
      <w:tr w:rsidR="006575A0" w14:paraId="27B6B496" w14:textId="77777777">
        <w:tc>
          <w:tcPr>
            <w:tcW w:w="2805" w:type="dxa"/>
            <w:tcBorders>
              <w:top w:val="single" w:sz="4" w:space="0" w:color="auto"/>
              <w:left w:val="single" w:sz="4" w:space="0" w:color="auto"/>
              <w:bottom w:val="single" w:sz="4" w:space="0" w:color="auto"/>
              <w:right w:val="single" w:sz="4" w:space="0" w:color="auto"/>
            </w:tcBorders>
          </w:tcPr>
          <w:p w14:paraId="18FCB01F"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3" w:type="dxa"/>
            <w:tcBorders>
              <w:top w:val="single" w:sz="4" w:space="0" w:color="auto"/>
              <w:left w:val="single" w:sz="4" w:space="0" w:color="auto"/>
              <w:bottom w:val="single" w:sz="4" w:space="0" w:color="auto"/>
              <w:right w:val="single" w:sz="4" w:space="0" w:color="auto"/>
            </w:tcBorders>
          </w:tcPr>
          <w:p w14:paraId="30FD4CA3"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787" w:type="dxa"/>
            <w:tcBorders>
              <w:top w:val="single" w:sz="4" w:space="0" w:color="auto"/>
              <w:left w:val="single" w:sz="4" w:space="0" w:color="auto"/>
              <w:bottom w:val="single" w:sz="4" w:space="0" w:color="auto"/>
              <w:right w:val="single" w:sz="4" w:space="0" w:color="auto"/>
            </w:tcBorders>
          </w:tcPr>
          <w:p w14:paraId="0071C59C"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454938F3" w14:textId="77777777">
        <w:tc>
          <w:tcPr>
            <w:tcW w:w="2805" w:type="dxa"/>
            <w:tcBorders>
              <w:top w:val="single" w:sz="4" w:space="0" w:color="auto"/>
              <w:left w:val="single" w:sz="4" w:space="0" w:color="auto"/>
              <w:bottom w:val="single" w:sz="4" w:space="0" w:color="auto"/>
              <w:right w:val="single" w:sz="4" w:space="0" w:color="auto"/>
            </w:tcBorders>
          </w:tcPr>
          <w:p w14:paraId="273A99D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3" w:type="dxa"/>
            <w:tcBorders>
              <w:top w:val="single" w:sz="4" w:space="0" w:color="auto"/>
              <w:left w:val="single" w:sz="4" w:space="0" w:color="auto"/>
              <w:bottom w:val="single" w:sz="4" w:space="0" w:color="auto"/>
              <w:right w:val="single" w:sz="4" w:space="0" w:color="auto"/>
            </w:tcBorders>
          </w:tcPr>
          <w:p w14:paraId="0E2C86B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5-16</w:t>
            </w:r>
            <w:r>
              <w:rPr>
                <w:rFonts w:ascii="Times New Roman" w:hAnsi="Times New Roman"/>
                <w:sz w:val="24"/>
                <w:lang w:val="en-GB" w:eastAsia="en-US"/>
              </w:rPr>
              <w:br/>
              <w:t>Format: b</w:t>
            </w:r>
          </w:p>
        </w:tc>
        <w:tc>
          <w:tcPr>
            <w:tcW w:w="6787" w:type="dxa"/>
            <w:tcBorders>
              <w:top w:val="single" w:sz="4" w:space="0" w:color="auto"/>
              <w:left w:val="single" w:sz="4" w:space="0" w:color="auto"/>
              <w:bottom w:val="single" w:sz="4" w:space="0" w:color="auto"/>
              <w:right w:val="single" w:sz="4" w:space="0" w:color="auto"/>
            </w:tcBorders>
          </w:tcPr>
          <w:p w14:paraId="5D37EB4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Identifier (AID)</w:t>
            </w:r>
            <w:r>
              <w:rPr>
                <w:rFonts w:ascii="Times New Roman" w:hAnsi="Times New Roman"/>
                <w:sz w:val="24"/>
                <w:lang w:val="en-GB" w:eastAsia="en-US"/>
              </w:rPr>
              <w:br/>
              <w:t>Identifies the application as described in ISO/IEC 7816-5</w:t>
            </w:r>
          </w:p>
        </w:tc>
      </w:tr>
      <w:tr w:rsidR="006575A0" w14:paraId="30CEFB7D" w14:textId="77777777">
        <w:tc>
          <w:tcPr>
            <w:tcW w:w="2805" w:type="dxa"/>
            <w:tcBorders>
              <w:top w:val="single" w:sz="4" w:space="0" w:color="auto"/>
              <w:left w:val="single" w:sz="4" w:space="0" w:color="auto"/>
              <w:bottom w:val="single" w:sz="4" w:space="0" w:color="auto"/>
              <w:right w:val="single" w:sz="4" w:space="0" w:color="auto"/>
            </w:tcBorders>
          </w:tcPr>
          <w:p w14:paraId="251AAF1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3" w:type="dxa"/>
            <w:tcBorders>
              <w:top w:val="single" w:sz="4" w:space="0" w:color="auto"/>
              <w:left w:val="single" w:sz="4" w:space="0" w:color="auto"/>
              <w:bottom w:val="single" w:sz="4" w:space="0" w:color="auto"/>
              <w:right w:val="single" w:sz="4" w:space="0" w:color="auto"/>
            </w:tcBorders>
          </w:tcPr>
          <w:p w14:paraId="0BBB3BD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r>
            <w:r>
              <w:rPr>
                <w:rFonts w:ascii="Times New Roman" w:hAnsi="Times New Roman"/>
                <w:sz w:val="24"/>
                <w:lang w:val="en-GB" w:eastAsia="en-US"/>
              </w:rPr>
              <w:lastRenderedPageBreak/>
              <w:t>Format: b</w:t>
            </w:r>
          </w:p>
        </w:tc>
        <w:tc>
          <w:tcPr>
            <w:tcW w:w="6787" w:type="dxa"/>
            <w:tcBorders>
              <w:top w:val="single" w:sz="4" w:space="0" w:color="auto"/>
              <w:left w:val="single" w:sz="4" w:space="0" w:color="auto"/>
              <w:bottom w:val="single" w:sz="4" w:space="0" w:color="auto"/>
              <w:right w:val="single" w:sz="4" w:space="0" w:color="auto"/>
            </w:tcBorders>
          </w:tcPr>
          <w:p w14:paraId="28F3ECC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Kernel ID</w:t>
            </w:r>
            <w:r>
              <w:rPr>
                <w:rFonts w:ascii="Times New Roman" w:hAnsi="Times New Roman"/>
                <w:sz w:val="24"/>
                <w:lang w:val="en-GB" w:eastAsia="en-US"/>
              </w:rPr>
              <w:br/>
              <w:t>Valid Value: “\x04\x00\x 00\x 00\x 00\x 00\x 00\x 00”</w:t>
            </w:r>
          </w:p>
        </w:tc>
      </w:tr>
      <w:tr w:rsidR="006575A0" w14:paraId="33BD5E25" w14:textId="77777777">
        <w:tc>
          <w:tcPr>
            <w:tcW w:w="2805" w:type="dxa"/>
            <w:tcBorders>
              <w:top w:val="single" w:sz="4" w:space="0" w:color="auto"/>
              <w:left w:val="single" w:sz="4" w:space="0" w:color="auto"/>
              <w:bottom w:val="single" w:sz="4" w:space="0" w:color="auto"/>
              <w:right w:val="single" w:sz="4" w:space="0" w:color="auto"/>
            </w:tcBorders>
          </w:tcPr>
          <w:p w14:paraId="0F92AD8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_EMVPARAM_9F66_TRANSPROP</w:t>
            </w:r>
          </w:p>
        </w:tc>
        <w:tc>
          <w:tcPr>
            <w:tcW w:w="1343" w:type="dxa"/>
            <w:tcBorders>
              <w:top w:val="single" w:sz="4" w:space="0" w:color="auto"/>
              <w:left w:val="single" w:sz="4" w:space="0" w:color="auto"/>
              <w:bottom w:val="single" w:sz="4" w:space="0" w:color="auto"/>
              <w:right w:val="single" w:sz="4" w:space="0" w:color="auto"/>
            </w:tcBorders>
          </w:tcPr>
          <w:p w14:paraId="0918A41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Tag:9F66</w:t>
            </w:r>
            <w:r>
              <w:rPr>
                <w:rFonts w:ascii="Times New Roman" w:hAnsi="Times New Roman"/>
                <w:sz w:val="24"/>
                <w:lang w:val="en-GB" w:eastAsia="en-US"/>
              </w:rPr>
              <w:br/>
              <w:t>Length: 4</w:t>
            </w:r>
            <w:r>
              <w:rPr>
                <w:rFonts w:ascii="Times New Roman" w:hAnsi="Times New Roman"/>
                <w:sz w:val="24"/>
                <w:lang w:val="en-GB" w:eastAsia="en-US"/>
              </w:rPr>
              <w:br/>
              <w:t>Format: b</w:t>
            </w:r>
          </w:p>
        </w:tc>
        <w:tc>
          <w:tcPr>
            <w:tcW w:w="6787" w:type="dxa"/>
            <w:tcBorders>
              <w:top w:val="single" w:sz="4" w:space="0" w:color="auto"/>
              <w:left w:val="single" w:sz="4" w:space="0" w:color="auto"/>
              <w:bottom w:val="single" w:sz="4" w:space="0" w:color="auto"/>
              <w:right w:val="single" w:sz="4" w:space="0" w:color="auto"/>
            </w:tcBorders>
          </w:tcPr>
          <w:p w14:paraId="115C8E4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Enhanced contactless reader capabilities-Tag ‘9F6E’</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1B1600B5" wp14:editId="3625E211">
                  <wp:extent cx="4203700" cy="5276850"/>
                  <wp:effectExtent l="0" t="0" r="6350" b="0"/>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203700" cy="5276850"/>
                          </a:xfrm>
                          <a:prstGeom prst="rect">
                            <a:avLst/>
                          </a:prstGeom>
                          <a:noFill/>
                          <a:ln>
                            <a:noFill/>
                          </a:ln>
                        </pic:spPr>
                      </pic:pic>
                    </a:graphicData>
                  </a:graphic>
                </wp:inline>
              </w:drawing>
            </w:r>
            <w:r>
              <w:rPr>
                <w:rFonts w:ascii="Times New Roman" w:hAnsi="Times New Roman"/>
                <w:sz w:val="24"/>
                <w:lang w:val="en-GB" w:eastAsia="en-US"/>
              </w:rPr>
              <w:br/>
              <w:t>Note: The Terminal must always be capable of recognizing the CVM code for “No CVM Required”. However, the inclusion of this CVM in the list of methods supported by the Terminal, constructed during CVM processing (Section 9.2.2), is based on the transaction amount and the Reader CVM required limit.</w:t>
            </w:r>
          </w:p>
          <w:p w14:paraId="26CA236A" w14:textId="77777777" w:rsidR="006575A0" w:rsidRDefault="006575A0">
            <w:pPr>
              <w:ind w:firstLineChars="0" w:firstLine="0"/>
              <w:jc w:val="left"/>
              <w:rPr>
                <w:rFonts w:ascii="Times New Roman" w:hAnsi="Times New Roman"/>
                <w:sz w:val="24"/>
                <w:lang w:val="en-GB" w:eastAsia="en-US"/>
              </w:rPr>
            </w:pPr>
          </w:p>
        </w:tc>
      </w:tr>
      <w:tr w:rsidR="006575A0" w14:paraId="123262EE" w14:textId="77777777">
        <w:tc>
          <w:tcPr>
            <w:tcW w:w="2805" w:type="dxa"/>
            <w:tcBorders>
              <w:top w:val="single" w:sz="4" w:space="0" w:color="auto"/>
              <w:left w:val="single" w:sz="4" w:space="0" w:color="auto"/>
              <w:bottom w:val="single" w:sz="4" w:space="0" w:color="auto"/>
              <w:right w:val="single" w:sz="4" w:space="0" w:color="auto"/>
            </w:tcBorders>
          </w:tcPr>
          <w:p w14:paraId="02D1739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_EMVPARAM_DF49_EXTERMCAP</w:t>
            </w:r>
          </w:p>
        </w:tc>
        <w:tc>
          <w:tcPr>
            <w:tcW w:w="1343" w:type="dxa"/>
            <w:tcBorders>
              <w:top w:val="single" w:sz="4" w:space="0" w:color="auto"/>
              <w:left w:val="single" w:sz="4" w:space="0" w:color="auto"/>
              <w:bottom w:val="single" w:sz="4" w:space="0" w:color="auto"/>
              <w:right w:val="single" w:sz="4" w:space="0" w:color="auto"/>
            </w:tcBorders>
          </w:tcPr>
          <w:p w14:paraId="384CC3B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Tag:DF49</w:t>
            </w:r>
            <w:r>
              <w:rPr>
                <w:rFonts w:ascii="Times New Roman" w:hAnsi="Times New Roman"/>
                <w:sz w:val="24"/>
                <w:lang w:val="en-GB" w:eastAsia="en-US"/>
              </w:rPr>
              <w:br/>
              <w:t>Length:1</w:t>
            </w:r>
            <w:r>
              <w:rPr>
                <w:rFonts w:ascii="Times New Roman" w:hAnsi="Times New Roman"/>
                <w:sz w:val="24"/>
                <w:lang w:val="en-GB" w:eastAsia="en-US"/>
              </w:rPr>
              <w:br/>
              <w:t>Format: b</w:t>
            </w:r>
            <w:r>
              <w:rPr>
                <w:rFonts w:ascii="Times New Roman" w:hAnsi="Times New Roman"/>
                <w:sz w:val="24"/>
                <w:lang w:val="en-GB" w:eastAsia="en-US"/>
              </w:rPr>
              <w:br/>
            </w:r>
          </w:p>
        </w:tc>
        <w:tc>
          <w:tcPr>
            <w:tcW w:w="6787" w:type="dxa"/>
            <w:tcBorders>
              <w:top w:val="single" w:sz="4" w:space="0" w:color="auto"/>
              <w:left w:val="single" w:sz="4" w:space="0" w:color="auto"/>
              <w:bottom w:val="single" w:sz="4" w:space="0" w:color="auto"/>
              <w:right w:val="single" w:sz="4" w:space="0" w:color="auto"/>
            </w:tcBorders>
          </w:tcPr>
          <w:p w14:paraId="73FC5AF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Contactless Reader Capabilities - Tag ‘9F6D’</w:t>
            </w:r>
            <w:r>
              <w:rPr>
                <w:rFonts w:ascii="Times New Roman" w:hAnsi="Times New Roman"/>
                <w:sz w:val="24"/>
                <w:lang w:val="en-GB" w:eastAsia="en-US"/>
              </w:rPr>
              <w:br/>
            </w:r>
            <w:r>
              <w:rPr>
                <w:rFonts w:ascii="Times New Roman" w:hAnsi="Times New Roman"/>
                <w:noProof/>
                <w:sz w:val="24"/>
                <w:lang w:val="en-US" w:eastAsia="zh-CN"/>
              </w:rPr>
              <w:lastRenderedPageBreak/>
              <w:drawing>
                <wp:inline distT="0" distB="0" distL="0" distR="0" wp14:anchorId="665E767F" wp14:editId="50F4DB8C">
                  <wp:extent cx="4127500" cy="1841500"/>
                  <wp:effectExtent l="0" t="0" r="6350" b="6350"/>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127500" cy="1841500"/>
                          </a:xfrm>
                          <a:prstGeom prst="rect">
                            <a:avLst/>
                          </a:prstGeom>
                          <a:noFill/>
                          <a:ln>
                            <a:noFill/>
                          </a:ln>
                        </pic:spPr>
                      </pic:pic>
                    </a:graphicData>
                  </a:graphic>
                </wp:inline>
              </w:drawing>
            </w:r>
          </w:p>
          <w:p w14:paraId="333A4AF0" w14:textId="77777777" w:rsidR="006575A0" w:rsidRDefault="007443E2">
            <w:pPr>
              <w:ind w:firstLineChars="0" w:firstLine="0"/>
              <w:jc w:val="left"/>
              <w:rPr>
                <w:rFonts w:ascii="Times New Roman" w:hAnsi="Times New Roman"/>
                <w:sz w:val="24"/>
                <w:lang w:val="en-GB" w:eastAsia="en-US"/>
              </w:rPr>
            </w:pPr>
            <w:r>
              <w:rPr>
                <w:rFonts w:ascii="Times New Roman" w:hAnsi="Times New Roman" w:hint="eastAsia"/>
                <w:sz w:val="24"/>
                <w:lang w:val="en-US" w:eastAsia="en-US"/>
              </w:rPr>
              <w:t>‘</w:t>
            </w:r>
            <w:r>
              <w:rPr>
                <w:rFonts w:ascii="Times New Roman" w:hAnsi="Times New Roman"/>
                <w:sz w:val="24"/>
                <w:lang w:val="en-GB" w:eastAsia="en-US"/>
              </w:rPr>
              <w:t xml:space="preserve">00’ = </w:t>
            </w:r>
            <w:proofErr w:type="spellStart"/>
            <w:r>
              <w:rPr>
                <w:rFonts w:ascii="Times New Roman" w:hAnsi="Times New Roman"/>
                <w:sz w:val="24"/>
                <w:lang w:val="en-GB" w:eastAsia="en-US"/>
              </w:rPr>
              <w:t>Expresspay</w:t>
            </w:r>
            <w:proofErr w:type="spellEnd"/>
            <w:r>
              <w:rPr>
                <w:rFonts w:ascii="Times New Roman" w:hAnsi="Times New Roman"/>
                <w:sz w:val="24"/>
                <w:lang w:val="en-GB" w:eastAsia="en-US"/>
              </w:rPr>
              <w:t xml:space="preserve"> 1.0</w:t>
            </w:r>
          </w:p>
          <w:p w14:paraId="5E599C3F" w14:textId="77777777" w:rsidR="006575A0" w:rsidRDefault="007443E2">
            <w:pPr>
              <w:ind w:firstLineChars="0" w:firstLine="0"/>
              <w:jc w:val="left"/>
              <w:rPr>
                <w:rFonts w:ascii="Times New Roman" w:hAnsi="Times New Roman"/>
                <w:sz w:val="24"/>
                <w:lang w:val="en-GB" w:eastAsia="en-US"/>
              </w:rPr>
            </w:pPr>
            <w:r>
              <w:rPr>
                <w:rFonts w:ascii="Times New Roman" w:hAnsi="Times New Roman" w:hint="eastAsia"/>
                <w:sz w:val="24"/>
                <w:lang w:val="en-US" w:eastAsia="en-US"/>
              </w:rPr>
              <w:t>‘</w:t>
            </w:r>
            <w:r>
              <w:rPr>
                <w:rFonts w:ascii="Times New Roman" w:hAnsi="Times New Roman"/>
                <w:sz w:val="24"/>
                <w:lang w:val="en-GB" w:eastAsia="en-US"/>
              </w:rPr>
              <w:t xml:space="preserve">40’ = </w:t>
            </w:r>
            <w:proofErr w:type="spellStart"/>
            <w:r>
              <w:rPr>
                <w:rFonts w:ascii="Times New Roman" w:hAnsi="Times New Roman"/>
                <w:sz w:val="24"/>
                <w:lang w:val="en-GB" w:eastAsia="en-US"/>
              </w:rPr>
              <w:t>Expresspay</w:t>
            </w:r>
            <w:proofErr w:type="spellEnd"/>
            <w:r>
              <w:rPr>
                <w:rFonts w:ascii="Times New Roman" w:hAnsi="Times New Roman"/>
                <w:sz w:val="24"/>
                <w:lang w:val="en-GB" w:eastAsia="en-US"/>
              </w:rPr>
              <w:t xml:space="preserve"> 2.0Magstripe only</w:t>
            </w:r>
          </w:p>
          <w:p w14:paraId="2ECC0C88" w14:textId="77777777" w:rsidR="006575A0" w:rsidRDefault="007443E2">
            <w:pPr>
              <w:ind w:firstLineChars="0" w:firstLine="0"/>
              <w:jc w:val="left"/>
              <w:rPr>
                <w:rFonts w:ascii="Times New Roman" w:hAnsi="Times New Roman"/>
                <w:sz w:val="24"/>
                <w:lang w:val="en-GB" w:eastAsia="en-US"/>
              </w:rPr>
            </w:pPr>
            <w:r>
              <w:rPr>
                <w:rFonts w:ascii="Times New Roman" w:hAnsi="Times New Roman" w:hint="eastAsia"/>
                <w:sz w:val="24"/>
                <w:lang w:val="en-US" w:eastAsia="en-US"/>
              </w:rPr>
              <w:t>‘</w:t>
            </w:r>
            <w:r>
              <w:rPr>
                <w:rFonts w:ascii="Times New Roman" w:hAnsi="Times New Roman"/>
                <w:sz w:val="24"/>
                <w:lang w:val="en-GB" w:eastAsia="en-US"/>
              </w:rPr>
              <w:t xml:space="preserve">48’ = </w:t>
            </w:r>
            <w:proofErr w:type="spellStart"/>
            <w:r>
              <w:rPr>
                <w:rFonts w:ascii="Times New Roman" w:hAnsi="Times New Roman"/>
                <w:sz w:val="24"/>
                <w:lang w:val="en-GB" w:eastAsia="en-US"/>
              </w:rPr>
              <w:t>Expresspay</w:t>
            </w:r>
            <w:proofErr w:type="spellEnd"/>
            <w:r>
              <w:rPr>
                <w:rFonts w:ascii="Times New Roman" w:hAnsi="Times New Roman"/>
                <w:sz w:val="24"/>
                <w:lang w:val="en-GB" w:eastAsia="en-US"/>
              </w:rPr>
              <w:t xml:space="preserve"> 2.0Magstripe – Mobile </w:t>
            </w:r>
            <w:proofErr w:type="spellStart"/>
            <w:r>
              <w:rPr>
                <w:rFonts w:ascii="Times New Roman" w:hAnsi="Times New Roman"/>
                <w:sz w:val="24"/>
                <w:lang w:val="en-GB" w:eastAsia="en-US"/>
              </w:rPr>
              <w:t>CVMRequired</w:t>
            </w:r>
            <w:proofErr w:type="spellEnd"/>
          </w:p>
          <w:p w14:paraId="6509899B" w14:textId="77777777" w:rsidR="006575A0" w:rsidRDefault="007443E2">
            <w:pPr>
              <w:ind w:firstLineChars="0" w:firstLine="0"/>
              <w:jc w:val="left"/>
              <w:rPr>
                <w:rFonts w:ascii="Times New Roman" w:hAnsi="Times New Roman"/>
                <w:sz w:val="24"/>
                <w:lang w:val="en-GB" w:eastAsia="en-US"/>
              </w:rPr>
            </w:pPr>
            <w:r>
              <w:rPr>
                <w:rFonts w:ascii="Times New Roman" w:hAnsi="Times New Roman" w:hint="eastAsia"/>
                <w:sz w:val="24"/>
                <w:lang w:val="en-US" w:eastAsia="en-US"/>
              </w:rPr>
              <w:t>‘</w:t>
            </w:r>
            <w:r>
              <w:rPr>
                <w:rFonts w:ascii="Times New Roman" w:hAnsi="Times New Roman"/>
                <w:sz w:val="24"/>
                <w:lang w:val="en-GB" w:eastAsia="en-US"/>
              </w:rPr>
              <w:t xml:space="preserve">80’ = </w:t>
            </w:r>
            <w:proofErr w:type="spellStart"/>
            <w:r>
              <w:rPr>
                <w:rFonts w:ascii="Times New Roman" w:hAnsi="Times New Roman"/>
                <w:sz w:val="24"/>
                <w:lang w:val="en-GB" w:eastAsia="en-US"/>
              </w:rPr>
              <w:t>Expresspay</w:t>
            </w:r>
            <w:proofErr w:type="spellEnd"/>
            <w:r>
              <w:rPr>
                <w:rFonts w:ascii="Times New Roman" w:hAnsi="Times New Roman"/>
                <w:sz w:val="24"/>
                <w:lang w:val="en-GB" w:eastAsia="en-US"/>
              </w:rPr>
              <w:t xml:space="preserve"> 2.0EMV and Magstripe</w:t>
            </w:r>
          </w:p>
          <w:p w14:paraId="39F0F519" w14:textId="77777777" w:rsidR="006575A0" w:rsidRDefault="007443E2">
            <w:pPr>
              <w:ind w:firstLineChars="0" w:firstLine="0"/>
              <w:jc w:val="left"/>
              <w:rPr>
                <w:rFonts w:ascii="Times New Roman" w:hAnsi="Times New Roman"/>
                <w:sz w:val="24"/>
                <w:lang w:val="en-GB" w:eastAsia="en-US"/>
              </w:rPr>
            </w:pPr>
            <w:r>
              <w:rPr>
                <w:rFonts w:ascii="Times New Roman" w:hAnsi="Times New Roman" w:hint="eastAsia"/>
                <w:sz w:val="24"/>
                <w:lang w:val="en-US" w:eastAsia="en-US"/>
              </w:rPr>
              <w:t>‘</w:t>
            </w:r>
            <w:r>
              <w:rPr>
                <w:rFonts w:ascii="Times New Roman" w:hAnsi="Times New Roman"/>
                <w:sz w:val="24"/>
                <w:lang w:val="en-GB" w:eastAsia="en-US"/>
              </w:rPr>
              <w:t xml:space="preserve">C0’ = </w:t>
            </w:r>
            <w:proofErr w:type="spellStart"/>
            <w:r>
              <w:rPr>
                <w:rFonts w:ascii="Times New Roman" w:hAnsi="Times New Roman"/>
                <w:sz w:val="24"/>
                <w:lang w:val="en-GB" w:eastAsia="en-US"/>
              </w:rPr>
              <w:t>ExpresspayMobile</w:t>
            </w:r>
            <w:proofErr w:type="spellEnd"/>
            <w:r>
              <w:rPr>
                <w:rFonts w:ascii="Times New Roman" w:hAnsi="Times New Roman"/>
                <w:sz w:val="24"/>
                <w:lang w:val="en-GB" w:eastAsia="en-US"/>
              </w:rPr>
              <w:t xml:space="preserve"> (XPM)</w:t>
            </w:r>
          </w:p>
          <w:p w14:paraId="6BF7883C" w14:textId="77777777" w:rsidR="006575A0" w:rsidRDefault="007443E2">
            <w:pPr>
              <w:ind w:firstLineChars="0" w:firstLine="0"/>
              <w:jc w:val="left"/>
              <w:rPr>
                <w:rFonts w:ascii="Times New Roman" w:hAnsi="Times New Roman"/>
                <w:sz w:val="24"/>
                <w:lang w:val="en-GB" w:eastAsia="en-US"/>
              </w:rPr>
            </w:pPr>
            <w:r>
              <w:rPr>
                <w:rFonts w:ascii="Times New Roman" w:hAnsi="Times New Roman" w:hint="eastAsia"/>
                <w:sz w:val="24"/>
                <w:lang w:val="en-US" w:eastAsia="en-US"/>
              </w:rPr>
              <w:t>‘</w:t>
            </w:r>
            <w:r>
              <w:rPr>
                <w:rFonts w:ascii="Times New Roman" w:hAnsi="Times New Roman"/>
                <w:sz w:val="24"/>
                <w:lang w:val="en-GB" w:eastAsia="en-US"/>
              </w:rPr>
              <w:t xml:space="preserve">C8’ = </w:t>
            </w:r>
            <w:proofErr w:type="spellStart"/>
            <w:r>
              <w:rPr>
                <w:rFonts w:ascii="Times New Roman" w:hAnsi="Times New Roman"/>
                <w:sz w:val="24"/>
                <w:lang w:val="en-GB" w:eastAsia="en-US"/>
              </w:rPr>
              <w:t>ExpresspayMobile</w:t>
            </w:r>
            <w:proofErr w:type="spellEnd"/>
            <w:r>
              <w:rPr>
                <w:rFonts w:ascii="Times New Roman" w:hAnsi="Times New Roman"/>
                <w:sz w:val="24"/>
                <w:lang w:val="en-GB" w:eastAsia="en-US"/>
              </w:rPr>
              <w:t xml:space="preserve"> (XPM) - </w:t>
            </w:r>
            <w:proofErr w:type="spellStart"/>
            <w:r>
              <w:rPr>
                <w:rFonts w:ascii="Times New Roman" w:hAnsi="Times New Roman"/>
                <w:sz w:val="24"/>
                <w:lang w:val="en-GB" w:eastAsia="en-US"/>
              </w:rPr>
              <w:t>MobileCVM</w:t>
            </w:r>
            <w:proofErr w:type="spellEnd"/>
            <w:r>
              <w:rPr>
                <w:rFonts w:ascii="Times New Roman" w:hAnsi="Times New Roman"/>
                <w:sz w:val="24"/>
                <w:lang w:val="en-GB" w:eastAsia="en-US"/>
              </w:rPr>
              <w:t xml:space="preserve"> Required</w:t>
            </w:r>
          </w:p>
        </w:tc>
      </w:tr>
      <w:tr w:rsidR="006575A0" w14:paraId="7959B6F9" w14:textId="77777777">
        <w:tc>
          <w:tcPr>
            <w:tcW w:w="2805" w:type="dxa"/>
            <w:tcBorders>
              <w:top w:val="single" w:sz="4" w:space="0" w:color="auto"/>
              <w:left w:val="single" w:sz="4" w:space="0" w:color="auto"/>
              <w:bottom w:val="single" w:sz="4" w:space="0" w:color="auto"/>
              <w:right w:val="single" w:sz="4" w:space="0" w:color="auto"/>
            </w:tcBorders>
          </w:tcPr>
          <w:p w14:paraId="320A052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_EMVPARAM_DF4A_EXRANDOM</w:t>
            </w:r>
          </w:p>
        </w:tc>
        <w:tc>
          <w:tcPr>
            <w:tcW w:w="1343" w:type="dxa"/>
            <w:tcBorders>
              <w:top w:val="single" w:sz="4" w:space="0" w:color="auto"/>
              <w:left w:val="single" w:sz="4" w:space="0" w:color="auto"/>
              <w:bottom w:val="single" w:sz="4" w:space="0" w:color="auto"/>
              <w:right w:val="single" w:sz="4" w:space="0" w:color="auto"/>
            </w:tcBorders>
          </w:tcPr>
          <w:p w14:paraId="45736D1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Tag:DF4A</w:t>
            </w:r>
            <w:r>
              <w:rPr>
                <w:rFonts w:ascii="Times New Roman" w:hAnsi="Times New Roman"/>
                <w:sz w:val="24"/>
                <w:lang w:val="en-GB" w:eastAsia="en-US"/>
              </w:rPr>
              <w:br/>
              <w:t>Length:1</w:t>
            </w:r>
            <w:r>
              <w:rPr>
                <w:rFonts w:ascii="Times New Roman" w:hAnsi="Times New Roman"/>
                <w:sz w:val="24"/>
                <w:lang w:val="en-GB" w:eastAsia="en-US"/>
              </w:rPr>
              <w:br/>
              <w:t>Format: b</w:t>
            </w:r>
          </w:p>
        </w:tc>
        <w:tc>
          <w:tcPr>
            <w:tcW w:w="6787" w:type="dxa"/>
            <w:tcBorders>
              <w:top w:val="single" w:sz="4" w:space="0" w:color="auto"/>
              <w:left w:val="single" w:sz="4" w:space="0" w:color="auto"/>
              <w:bottom w:val="single" w:sz="4" w:space="0" w:color="auto"/>
              <w:right w:val="single" w:sz="4" w:space="0" w:color="auto"/>
            </w:tcBorders>
          </w:tcPr>
          <w:p w14:paraId="782D351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Unpredictable Number Range</w:t>
            </w:r>
            <w:r>
              <w:rPr>
                <w:rFonts w:ascii="Times New Roman" w:hAnsi="Times New Roman"/>
                <w:sz w:val="24"/>
                <w:lang w:val="en-GB" w:eastAsia="en-US"/>
              </w:rPr>
              <w:br/>
              <w:t>Specifies the range in which the unpredictable number must be generated in for contactless mag-stripe mode.</w:t>
            </w:r>
            <w:r>
              <w:rPr>
                <w:rFonts w:ascii="Times New Roman" w:hAnsi="Times New Roman"/>
                <w:sz w:val="24"/>
                <w:lang w:val="en-GB" w:eastAsia="en-US"/>
              </w:rPr>
              <w:br/>
              <w:t>Usage:</w:t>
            </w:r>
            <w:r>
              <w:rPr>
                <w:rFonts w:ascii="Times New Roman" w:hAnsi="Times New Roman"/>
                <w:sz w:val="24"/>
                <w:lang w:val="en-GB" w:eastAsia="en-US"/>
              </w:rPr>
              <w:br/>
              <w:t>The default minimum range is 0 to 60. Note that the number range is inclusive, so a range of 0 to 60 should be capable of generating 61 integer numbers in the range 0 to 60.</w:t>
            </w:r>
          </w:p>
        </w:tc>
      </w:tr>
      <w:tr w:rsidR="006575A0" w14:paraId="7951F773" w14:textId="77777777">
        <w:tc>
          <w:tcPr>
            <w:tcW w:w="2805" w:type="dxa"/>
            <w:tcBorders>
              <w:top w:val="single" w:sz="4" w:space="0" w:color="auto"/>
              <w:left w:val="single" w:sz="4" w:space="0" w:color="auto"/>
              <w:bottom w:val="single" w:sz="4" w:space="0" w:color="auto"/>
              <w:right w:val="single" w:sz="4" w:space="0" w:color="auto"/>
            </w:tcBorders>
          </w:tcPr>
          <w:p w14:paraId="01CD5A95" w14:textId="77777777" w:rsidR="006575A0" w:rsidRDefault="006575A0">
            <w:pPr>
              <w:ind w:firstLineChars="0" w:firstLine="0"/>
              <w:jc w:val="left"/>
              <w:rPr>
                <w:rFonts w:ascii="Times New Roman" w:hAnsi="Times New Roman"/>
                <w:sz w:val="24"/>
                <w:lang w:val="en-GB" w:eastAsia="en-US"/>
              </w:rPr>
            </w:pPr>
          </w:p>
        </w:tc>
        <w:tc>
          <w:tcPr>
            <w:tcW w:w="1343" w:type="dxa"/>
            <w:tcBorders>
              <w:top w:val="single" w:sz="4" w:space="0" w:color="auto"/>
              <w:left w:val="single" w:sz="4" w:space="0" w:color="auto"/>
              <w:bottom w:val="single" w:sz="4" w:space="0" w:color="auto"/>
              <w:right w:val="single" w:sz="4" w:space="0" w:color="auto"/>
            </w:tcBorders>
          </w:tcPr>
          <w:p w14:paraId="3E18BDCD" w14:textId="77777777" w:rsidR="006575A0" w:rsidRDefault="006575A0">
            <w:pPr>
              <w:ind w:firstLineChars="0" w:firstLine="0"/>
              <w:jc w:val="left"/>
              <w:rPr>
                <w:rFonts w:ascii="Times New Roman" w:hAnsi="Times New Roman"/>
                <w:sz w:val="24"/>
                <w:lang w:val="en-GB" w:eastAsia="en-US"/>
              </w:rPr>
            </w:pPr>
          </w:p>
        </w:tc>
        <w:tc>
          <w:tcPr>
            <w:tcW w:w="6787" w:type="dxa"/>
            <w:tcBorders>
              <w:top w:val="single" w:sz="4" w:space="0" w:color="auto"/>
              <w:left w:val="single" w:sz="4" w:space="0" w:color="auto"/>
              <w:bottom w:val="single" w:sz="4" w:space="0" w:color="auto"/>
              <w:right w:val="single" w:sz="4" w:space="0" w:color="auto"/>
            </w:tcBorders>
          </w:tcPr>
          <w:p w14:paraId="563639BD" w14:textId="77777777" w:rsidR="006575A0" w:rsidRDefault="006575A0">
            <w:pPr>
              <w:ind w:firstLineChars="0" w:firstLine="0"/>
              <w:jc w:val="left"/>
              <w:rPr>
                <w:rFonts w:ascii="Times New Roman" w:hAnsi="Times New Roman"/>
                <w:sz w:val="24"/>
                <w:lang w:val="en-GB" w:eastAsia="en-US"/>
              </w:rPr>
            </w:pPr>
          </w:p>
        </w:tc>
      </w:tr>
      <w:tr w:rsidR="006575A0" w14:paraId="1244D15B" w14:textId="77777777">
        <w:tc>
          <w:tcPr>
            <w:tcW w:w="2805" w:type="dxa"/>
            <w:tcBorders>
              <w:top w:val="single" w:sz="4" w:space="0" w:color="auto"/>
              <w:left w:val="single" w:sz="4" w:space="0" w:color="auto"/>
              <w:bottom w:val="single" w:sz="4" w:space="0" w:color="auto"/>
              <w:right w:val="single" w:sz="4" w:space="0" w:color="auto"/>
            </w:tcBorders>
          </w:tcPr>
          <w:p w14:paraId="588EF747" w14:textId="77777777" w:rsidR="006575A0" w:rsidRDefault="007443E2">
            <w:pPr>
              <w:ind w:firstLineChars="0" w:firstLine="0"/>
              <w:jc w:val="left"/>
              <w:rPr>
                <w:rFonts w:ascii="Times New Roman" w:hAnsi="Times New Roman"/>
                <w:sz w:val="24"/>
                <w:lang w:val="en-GB" w:eastAsia="en-US"/>
              </w:rPr>
            </w:pPr>
            <w:bookmarkStart w:id="332" w:name="_Hlk13671867"/>
            <w:r>
              <w:rPr>
                <w:rFonts w:ascii="Times New Roman" w:hAnsi="Times New Roman"/>
                <w:sz w:val="24"/>
                <w:lang w:val="en-GB" w:eastAsia="en-US"/>
              </w:rPr>
              <w:t>_EMVPARAM_DF13_TACDENIAL</w:t>
            </w:r>
          </w:p>
        </w:tc>
        <w:tc>
          <w:tcPr>
            <w:tcW w:w="1343" w:type="dxa"/>
            <w:tcBorders>
              <w:top w:val="single" w:sz="4" w:space="0" w:color="auto"/>
              <w:left w:val="single" w:sz="4" w:space="0" w:color="auto"/>
              <w:bottom w:val="single" w:sz="4" w:space="0" w:color="auto"/>
              <w:right w:val="single" w:sz="4" w:space="0" w:color="auto"/>
            </w:tcBorders>
          </w:tcPr>
          <w:p w14:paraId="7FB14C6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Tag:DF13</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87" w:type="dxa"/>
            <w:tcBorders>
              <w:top w:val="single" w:sz="4" w:space="0" w:color="auto"/>
              <w:left w:val="single" w:sz="4" w:space="0" w:color="auto"/>
              <w:bottom w:val="single" w:sz="4" w:space="0" w:color="auto"/>
              <w:right w:val="single" w:sz="4" w:space="0" w:color="auto"/>
            </w:tcBorders>
          </w:tcPr>
          <w:p w14:paraId="4FCD4E6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Code-Denial</w:t>
            </w:r>
            <w:r>
              <w:rPr>
                <w:rFonts w:ascii="Times New Roman" w:hAnsi="Times New Roman"/>
                <w:sz w:val="24"/>
                <w:lang w:val="en-GB" w:eastAsia="en-US"/>
              </w:rPr>
              <w:br/>
              <w:t>Specifies the acquirer’s conditions that cause the denial of a transaction without attempt to go online</w:t>
            </w:r>
          </w:p>
        </w:tc>
      </w:tr>
      <w:tr w:rsidR="006575A0" w14:paraId="20F9E787" w14:textId="77777777">
        <w:tc>
          <w:tcPr>
            <w:tcW w:w="2805" w:type="dxa"/>
            <w:tcBorders>
              <w:top w:val="single" w:sz="4" w:space="0" w:color="auto"/>
              <w:left w:val="single" w:sz="4" w:space="0" w:color="auto"/>
              <w:bottom w:val="single" w:sz="4" w:space="0" w:color="auto"/>
              <w:right w:val="single" w:sz="4" w:space="0" w:color="auto"/>
            </w:tcBorders>
          </w:tcPr>
          <w:p w14:paraId="75205C0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_EMVPARAM_DF12_TACONLINE</w:t>
            </w:r>
          </w:p>
        </w:tc>
        <w:tc>
          <w:tcPr>
            <w:tcW w:w="1343" w:type="dxa"/>
            <w:tcBorders>
              <w:top w:val="single" w:sz="4" w:space="0" w:color="auto"/>
              <w:left w:val="single" w:sz="4" w:space="0" w:color="auto"/>
              <w:bottom w:val="single" w:sz="4" w:space="0" w:color="auto"/>
              <w:right w:val="single" w:sz="4" w:space="0" w:color="auto"/>
            </w:tcBorders>
          </w:tcPr>
          <w:p w14:paraId="7577A62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87" w:type="dxa"/>
            <w:tcBorders>
              <w:top w:val="single" w:sz="4" w:space="0" w:color="auto"/>
              <w:left w:val="single" w:sz="4" w:space="0" w:color="auto"/>
              <w:bottom w:val="single" w:sz="4" w:space="0" w:color="auto"/>
              <w:right w:val="single" w:sz="4" w:space="0" w:color="auto"/>
            </w:tcBorders>
          </w:tcPr>
          <w:p w14:paraId="0A2DFAC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Code-Online</w:t>
            </w:r>
            <w:r>
              <w:rPr>
                <w:rFonts w:ascii="Times New Roman" w:hAnsi="Times New Roman"/>
                <w:sz w:val="24"/>
                <w:lang w:val="en-GB" w:eastAsia="en-US"/>
              </w:rPr>
              <w:br/>
              <w:t>Specifies the acquirer’s conditions that cause a transaction to be transmitted online</w:t>
            </w:r>
          </w:p>
        </w:tc>
      </w:tr>
      <w:tr w:rsidR="006575A0" w14:paraId="4FF9FAC6" w14:textId="77777777">
        <w:tc>
          <w:tcPr>
            <w:tcW w:w="2805" w:type="dxa"/>
            <w:tcBorders>
              <w:top w:val="single" w:sz="4" w:space="0" w:color="auto"/>
              <w:left w:val="single" w:sz="4" w:space="0" w:color="auto"/>
              <w:bottom w:val="single" w:sz="4" w:space="0" w:color="auto"/>
              <w:right w:val="single" w:sz="4" w:space="0" w:color="auto"/>
            </w:tcBorders>
          </w:tcPr>
          <w:p w14:paraId="2E33F3F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_EMVPARAM_DF11_TACDEFAULT</w:t>
            </w:r>
          </w:p>
        </w:tc>
        <w:tc>
          <w:tcPr>
            <w:tcW w:w="1343" w:type="dxa"/>
            <w:tcBorders>
              <w:top w:val="single" w:sz="4" w:space="0" w:color="auto"/>
              <w:left w:val="single" w:sz="4" w:space="0" w:color="auto"/>
              <w:bottom w:val="single" w:sz="4" w:space="0" w:color="auto"/>
              <w:right w:val="single" w:sz="4" w:space="0" w:color="auto"/>
            </w:tcBorders>
          </w:tcPr>
          <w:p w14:paraId="1A23475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Tag:DF11</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87" w:type="dxa"/>
            <w:tcBorders>
              <w:top w:val="single" w:sz="4" w:space="0" w:color="auto"/>
              <w:left w:val="single" w:sz="4" w:space="0" w:color="auto"/>
              <w:bottom w:val="single" w:sz="4" w:space="0" w:color="auto"/>
              <w:right w:val="single" w:sz="4" w:space="0" w:color="auto"/>
            </w:tcBorders>
          </w:tcPr>
          <w:p w14:paraId="56748AB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Code-Default</w:t>
            </w:r>
            <w:r>
              <w:rPr>
                <w:rFonts w:ascii="Times New Roman" w:hAnsi="Times New Roman"/>
                <w:sz w:val="24"/>
                <w:lang w:val="en-GB" w:eastAsia="en-US"/>
              </w:rPr>
              <w:br/>
              <w:t>Specifies the acquirer’s conditions that cause a transaction to be rejected if it might have been approved online, but the terminal is unable to process the transaction online</w:t>
            </w:r>
          </w:p>
        </w:tc>
        <w:bookmarkEnd w:id="332"/>
      </w:tr>
      <w:tr w:rsidR="006575A0" w14:paraId="346E822C" w14:textId="77777777">
        <w:tc>
          <w:tcPr>
            <w:tcW w:w="2805" w:type="dxa"/>
            <w:tcBorders>
              <w:top w:val="single" w:sz="4" w:space="0" w:color="auto"/>
              <w:left w:val="single" w:sz="4" w:space="0" w:color="auto"/>
              <w:bottom w:val="single" w:sz="4" w:space="0" w:color="auto"/>
              <w:right w:val="single" w:sz="4" w:space="0" w:color="auto"/>
            </w:tcBorders>
          </w:tcPr>
          <w:p w14:paraId="4416608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w:t>
            </w:r>
          </w:p>
        </w:tc>
        <w:tc>
          <w:tcPr>
            <w:tcW w:w="1343" w:type="dxa"/>
            <w:tcBorders>
              <w:top w:val="single" w:sz="4" w:space="0" w:color="auto"/>
              <w:left w:val="single" w:sz="4" w:space="0" w:color="auto"/>
              <w:bottom w:val="single" w:sz="4" w:space="0" w:color="auto"/>
              <w:right w:val="single" w:sz="4" w:space="0" w:color="auto"/>
            </w:tcBorders>
          </w:tcPr>
          <w:p w14:paraId="2982431C" w14:textId="77777777" w:rsidR="006575A0" w:rsidRDefault="006575A0">
            <w:pPr>
              <w:ind w:firstLineChars="0" w:firstLine="0"/>
              <w:jc w:val="left"/>
              <w:rPr>
                <w:rFonts w:ascii="Times New Roman" w:hAnsi="Times New Roman"/>
                <w:sz w:val="24"/>
                <w:lang w:val="en-GB" w:eastAsia="en-US"/>
              </w:rPr>
            </w:pPr>
          </w:p>
        </w:tc>
        <w:tc>
          <w:tcPr>
            <w:tcW w:w="6787" w:type="dxa"/>
            <w:tcBorders>
              <w:top w:val="single" w:sz="4" w:space="0" w:color="auto"/>
              <w:left w:val="single" w:sz="4" w:space="0" w:color="auto"/>
              <w:bottom w:val="single" w:sz="4" w:space="0" w:color="auto"/>
              <w:right w:val="single" w:sz="4" w:space="0" w:color="auto"/>
            </w:tcBorders>
          </w:tcPr>
          <w:p w14:paraId="05554CC3" w14:textId="77777777" w:rsidR="006575A0" w:rsidRDefault="006575A0">
            <w:pPr>
              <w:ind w:firstLineChars="0" w:firstLine="0"/>
              <w:jc w:val="left"/>
              <w:rPr>
                <w:rFonts w:ascii="Times New Roman" w:hAnsi="Times New Roman"/>
                <w:sz w:val="24"/>
                <w:lang w:val="en-GB" w:eastAsia="en-US"/>
              </w:rPr>
            </w:pPr>
          </w:p>
        </w:tc>
      </w:tr>
    </w:tbl>
    <w:p w14:paraId="0E84A7B5" w14:textId="77777777" w:rsidR="006575A0" w:rsidRDefault="006575A0">
      <w:pPr>
        <w:ind w:firstLine="440"/>
        <w:rPr>
          <w:lang w:val="en-US" w:eastAsia="zh-CN"/>
        </w:rPr>
      </w:pPr>
    </w:p>
    <w:p w14:paraId="12227671" w14:textId="77777777" w:rsidR="006575A0" w:rsidRDefault="007443E2">
      <w:pPr>
        <w:pStyle w:val="4"/>
        <w:ind w:firstLine="562"/>
        <w:rPr>
          <w:lang w:val="en-US" w:eastAsia="zh-CN"/>
        </w:rPr>
      </w:pPr>
      <w:r>
        <w:rPr>
          <w:rFonts w:hint="eastAsia"/>
          <w:lang w:val="en-US" w:eastAsia="zh-CN"/>
        </w:rPr>
        <w:t xml:space="preserve">6.6.5 </w:t>
      </w:r>
      <w:r>
        <w:rPr>
          <w:rFonts w:hint="eastAsia"/>
          <w:lang w:val="en-US" w:eastAsia="zh-CN"/>
        </w:rPr>
        <w:t>非接</w:t>
      </w:r>
      <w:r>
        <w:rPr>
          <w:lang w:val="en-US" w:eastAsia="zh-CN"/>
        </w:rPr>
        <w:t>Discover AIDs</w:t>
      </w:r>
      <w:r>
        <w:rPr>
          <w:lang w:val="en-US" w:eastAsia="zh-CN"/>
        </w:rPr>
        <w:t>（</w:t>
      </w:r>
      <w:r>
        <w:rPr>
          <w:rFonts w:hint="eastAsia"/>
          <w:lang w:val="en-US" w:eastAsia="zh-CN"/>
        </w:rPr>
        <w:t>Kernel</w:t>
      </w:r>
      <w:r>
        <w:rPr>
          <w:lang w:val="en-US" w:eastAsia="zh-CN"/>
        </w:rPr>
        <w:t xml:space="preserve"> 6</w:t>
      </w:r>
      <w:r>
        <w:rPr>
          <w:lang w:val="en-US" w:eastAsia="zh-CN"/>
        </w:rPr>
        <w:t>）</w:t>
      </w:r>
    </w:p>
    <w:p w14:paraId="4F267C8E" w14:textId="77777777" w:rsidR="006575A0" w:rsidRDefault="007443E2">
      <w:pPr>
        <w:ind w:firstLine="440"/>
        <w:rPr>
          <w:lang w:val="en-US" w:eastAsia="zh-CN"/>
        </w:rPr>
      </w:pPr>
      <w:r>
        <w:rPr>
          <w:rFonts w:hint="eastAsia"/>
          <w:lang w:val="en-US" w:eastAsia="zh-CN"/>
        </w:rPr>
        <w:t>特定于非接</w:t>
      </w:r>
      <w:r>
        <w:rPr>
          <w:lang w:val="en-US" w:eastAsia="zh-CN"/>
        </w:rPr>
        <w:t>Discover</w:t>
      </w:r>
      <w:r>
        <w:rPr>
          <w:rFonts w:hint="eastAsia"/>
          <w:lang w:val="en-US" w:eastAsia="zh-CN"/>
        </w:rPr>
        <w:t xml:space="preserve"> AID</w:t>
      </w:r>
      <w:r>
        <w:rPr>
          <w:lang w:val="en-US" w:eastAsia="zh-CN"/>
        </w:rPr>
        <w:t>s</w:t>
      </w:r>
      <w:r>
        <w:rPr>
          <w:rFonts w:hint="eastAsia"/>
          <w:lang w:val="en-US" w:eastAsia="zh-CN"/>
        </w:rPr>
        <w:t>的数据项</w:t>
      </w:r>
    </w:p>
    <w:tbl>
      <w:tblPr>
        <w:tblStyle w:val="af9"/>
        <w:tblpPr w:leftFromText="180" w:rightFromText="180" w:vertAnchor="text" w:horzAnchor="page" w:tblpX="328" w:tblpY="317"/>
        <w:tblOverlap w:val="never"/>
        <w:tblW w:w="10950" w:type="dxa"/>
        <w:tblLayout w:type="fixed"/>
        <w:tblLook w:val="04A0" w:firstRow="1" w:lastRow="0" w:firstColumn="1" w:lastColumn="0" w:noHBand="0" w:noVBand="1"/>
      </w:tblPr>
      <w:tblGrid>
        <w:gridCol w:w="2891"/>
        <w:gridCol w:w="1342"/>
        <w:gridCol w:w="6717"/>
      </w:tblGrid>
      <w:tr w:rsidR="006575A0" w14:paraId="598CF75B" w14:textId="77777777">
        <w:tc>
          <w:tcPr>
            <w:tcW w:w="2891" w:type="dxa"/>
            <w:tcBorders>
              <w:top w:val="single" w:sz="4" w:space="0" w:color="auto"/>
              <w:left w:val="single" w:sz="4" w:space="0" w:color="auto"/>
              <w:bottom w:val="single" w:sz="4" w:space="0" w:color="auto"/>
              <w:right w:val="single" w:sz="4" w:space="0" w:color="auto"/>
            </w:tcBorders>
          </w:tcPr>
          <w:p w14:paraId="12853392"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2" w:type="dxa"/>
            <w:tcBorders>
              <w:top w:val="single" w:sz="4" w:space="0" w:color="auto"/>
              <w:left w:val="single" w:sz="4" w:space="0" w:color="auto"/>
              <w:bottom w:val="single" w:sz="4" w:space="0" w:color="auto"/>
              <w:right w:val="single" w:sz="4" w:space="0" w:color="auto"/>
            </w:tcBorders>
          </w:tcPr>
          <w:p w14:paraId="1B1835AB"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717" w:type="dxa"/>
            <w:tcBorders>
              <w:top w:val="single" w:sz="4" w:space="0" w:color="auto"/>
              <w:left w:val="single" w:sz="4" w:space="0" w:color="auto"/>
              <w:bottom w:val="single" w:sz="4" w:space="0" w:color="auto"/>
              <w:right w:val="single" w:sz="4" w:space="0" w:color="auto"/>
            </w:tcBorders>
          </w:tcPr>
          <w:p w14:paraId="0ACF9B7E"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2E66EE0B" w14:textId="77777777">
        <w:tc>
          <w:tcPr>
            <w:tcW w:w="2891" w:type="dxa"/>
            <w:tcBorders>
              <w:top w:val="single" w:sz="4" w:space="0" w:color="auto"/>
              <w:left w:val="single" w:sz="4" w:space="0" w:color="auto"/>
              <w:bottom w:val="single" w:sz="4" w:space="0" w:color="auto"/>
              <w:right w:val="single" w:sz="4" w:space="0" w:color="auto"/>
            </w:tcBorders>
          </w:tcPr>
          <w:p w14:paraId="0FFA3BF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2" w:type="dxa"/>
            <w:tcBorders>
              <w:top w:val="single" w:sz="4" w:space="0" w:color="auto"/>
              <w:left w:val="single" w:sz="4" w:space="0" w:color="auto"/>
              <w:bottom w:val="single" w:sz="4" w:space="0" w:color="auto"/>
              <w:right w:val="single" w:sz="4" w:space="0" w:color="auto"/>
            </w:tcBorders>
          </w:tcPr>
          <w:p w14:paraId="0DDA7D3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w:t>
            </w:r>
            <w:r>
              <w:rPr>
                <w:rFonts w:ascii="Times New Roman" w:hAnsi="Times New Roman"/>
                <w:sz w:val="24"/>
                <w:lang w:val="en-GB" w:eastAsia="en-US"/>
              </w:rPr>
              <w:lastRenderedPageBreak/>
              <w:t>16</w:t>
            </w:r>
            <w:r>
              <w:rPr>
                <w:rFonts w:ascii="Times New Roman" w:hAnsi="Times New Roman"/>
                <w:sz w:val="24"/>
                <w:lang w:val="en-GB" w:eastAsia="en-US"/>
              </w:rPr>
              <w:br/>
              <w:t>Format: b</w:t>
            </w:r>
          </w:p>
        </w:tc>
        <w:tc>
          <w:tcPr>
            <w:tcW w:w="6717" w:type="dxa"/>
            <w:tcBorders>
              <w:top w:val="single" w:sz="4" w:space="0" w:color="auto"/>
              <w:left w:val="single" w:sz="4" w:space="0" w:color="auto"/>
              <w:bottom w:val="single" w:sz="4" w:space="0" w:color="auto"/>
              <w:right w:val="single" w:sz="4" w:space="0" w:color="auto"/>
            </w:tcBorders>
          </w:tcPr>
          <w:p w14:paraId="1203948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Application Identifier (AID)</w:t>
            </w:r>
            <w:r>
              <w:rPr>
                <w:rFonts w:ascii="Times New Roman" w:hAnsi="Times New Roman"/>
                <w:sz w:val="24"/>
                <w:lang w:val="en-GB" w:eastAsia="en-US"/>
              </w:rPr>
              <w:br/>
              <w:t>Identifies the application as described in ISO/IEC 7816-5</w:t>
            </w:r>
          </w:p>
        </w:tc>
      </w:tr>
      <w:tr w:rsidR="006575A0" w14:paraId="7F05371E" w14:textId="77777777">
        <w:tc>
          <w:tcPr>
            <w:tcW w:w="2891" w:type="dxa"/>
            <w:tcBorders>
              <w:top w:val="single" w:sz="4" w:space="0" w:color="auto"/>
              <w:left w:val="single" w:sz="4" w:space="0" w:color="auto"/>
              <w:bottom w:val="single" w:sz="4" w:space="0" w:color="auto"/>
              <w:right w:val="single" w:sz="4" w:space="0" w:color="auto"/>
            </w:tcBorders>
          </w:tcPr>
          <w:p w14:paraId="3DC6E96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2" w:type="dxa"/>
            <w:tcBorders>
              <w:top w:val="single" w:sz="4" w:space="0" w:color="auto"/>
              <w:left w:val="single" w:sz="4" w:space="0" w:color="auto"/>
              <w:bottom w:val="single" w:sz="4" w:space="0" w:color="auto"/>
              <w:right w:val="single" w:sz="4" w:space="0" w:color="auto"/>
            </w:tcBorders>
          </w:tcPr>
          <w:p w14:paraId="12F4B9E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t>Format: b</w:t>
            </w:r>
          </w:p>
        </w:tc>
        <w:tc>
          <w:tcPr>
            <w:tcW w:w="6717" w:type="dxa"/>
            <w:tcBorders>
              <w:top w:val="single" w:sz="4" w:space="0" w:color="auto"/>
              <w:left w:val="single" w:sz="4" w:space="0" w:color="auto"/>
              <w:bottom w:val="single" w:sz="4" w:space="0" w:color="auto"/>
              <w:right w:val="single" w:sz="4" w:space="0" w:color="auto"/>
            </w:tcBorders>
          </w:tcPr>
          <w:p w14:paraId="518BE60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Kernel ID</w:t>
            </w:r>
            <w:r>
              <w:rPr>
                <w:rFonts w:ascii="Times New Roman" w:hAnsi="Times New Roman"/>
                <w:sz w:val="24"/>
                <w:lang w:val="en-GB" w:eastAsia="en-US"/>
              </w:rPr>
              <w:br/>
              <w:t>Valid Value: “\x06\x00\x 00\x 00\x 00\x 00\x 00\x 00”</w:t>
            </w:r>
          </w:p>
        </w:tc>
      </w:tr>
      <w:tr w:rsidR="006575A0" w14:paraId="400D3DC6" w14:textId="77777777">
        <w:tc>
          <w:tcPr>
            <w:tcW w:w="2891" w:type="dxa"/>
            <w:tcBorders>
              <w:top w:val="single" w:sz="4" w:space="0" w:color="auto"/>
              <w:left w:val="single" w:sz="4" w:space="0" w:color="auto"/>
              <w:bottom w:val="single" w:sz="4" w:space="0" w:color="auto"/>
              <w:right w:val="single" w:sz="4" w:space="0" w:color="auto"/>
            </w:tcBorders>
          </w:tcPr>
          <w:p w14:paraId="0620752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_EMVPARAM_9F66_TRANSPROP</w:t>
            </w:r>
          </w:p>
        </w:tc>
        <w:tc>
          <w:tcPr>
            <w:tcW w:w="1342" w:type="dxa"/>
            <w:tcBorders>
              <w:top w:val="single" w:sz="4" w:space="0" w:color="auto"/>
              <w:left w:val="single" w:sz="4" w:space="0" w:color="auto"/>
              <w:bottom w:val="single" w:sz="4" w:space="0" w:color="auto"/>
              <w:right w:val="single" w:sz="4" w:space="0" w:color="auto"/>
            </w:tcBorders>
          </w:tcPr>
          <w:p w14:paraId="263B51B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Tag:9F66</w:t>
            </w:r>
            <w:r>
              <w:rPr>
                <w:rFonts w:ascii="Times New Roman" w:hAnsi="Times New Roman"/>
                <w:sz w:val="24"/>
                <w:lang w:val="en-GB" w:eastAsia="en-US"/>
              </w:rPr>
              <w:br/>
              <w:t>Length:4</w:t>
            </w:r>
            <w:r>
              <w:rPr>
                <w:rFonts w:ascii="Times New Roman" w:hAnsi="Times New Roman"/>
                <w:sz w:val="24"/>
                <w:lang w:val="en-GB" w:eastAsia="en-US"/>
              </w:rPr>
              <w:br/>
              <w:t>Format: b 32</w:t>
            </w:r>
          </w:p>
        </w:tc>
        <w:tc>
          <w:tcPr>
            <w:tcW w:w="6717" w:type="dxa"/>
            <w:tcBorders>
              <w:top w:val="single" w:sz="4" w:space="0" w:color="auto"/>
              <w:left w:val="single" w:sz="4" w:space="0" w:color="auto"/>
              <w:bottom w:val="single" w:sz="4" w:space="0" w:color="auto"/>
              <w:right w:val="single" w:sz="4" w:space="0" w:color="auto"/>
            </w:tcBorders>
          </w:tcPr>
          <w:p w14:paraId="4CBB306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Transaction Qualifiers (TTQ)</w:t>
            </w:r>
            <w:r>
              <w:rPr>
                <w:rFonts w:ascii="Times New Roman" w:hAnsi="Times New Roman"/>
                <w:sz w:val="24"/>
                <w:lang w:val="en-GB" w:eastAsia="en-US"/>
              </w:rPr>
              <w:br/>
              <w:t>Indicates reader capabilities, requirements, and preferences to the card.</w:t>
            </w:r>
            <w:r>
              <w:rPr>
                <w:rFonts w:ascii="Times New Roman" w:hAnsi="Times New Roman"/>
                <w:sz w:val="24"/>
                <w:lang w:val="en-GB" w:eastAsia="en-US"/>
              </w:rPr>
              <w:br/>
              <w:t>Terminal transaction Qualifiers are online and CVM processing options that are described in [EMV CTL: BOOK B, v2.1] and [EMV CTL: BOOK B, v2.1]. These Qualifiers include options that may be supported by the Terminal during Entry Point processing</w:t>
            </w:r>
          </w:p>
          <w:p w14:paraId="443BAA9E" w14:textId="77777777" w:rsidR="006575A0" w:rsidRDefault="007443E2">
            <w:pPr>
              <w:ind w:firstLineChars="0" w:firstLine="0"/>
              <w:jc w:val="left"/>
              <w:rPr>
                <w:rFonts w:ascii="Times New Roman" w:hAnsi="Times New Roman"/>
                <w:sz w:val="24"/>
                <w:lang w:val="en-GB" w:eastAsia="en-US"/>
              </w:rPr>
            </w:pPr>
            <w:r>
              <w:rPr>
                <w:rFonts w:ascii="Times New Roman" w:hAnsi="Times New Roman"/>
                <w:noProof/>
                <w:sz w:val="24"/>
                <w:lang w:val="en-US" w:eastAsia="zh-CN"/>
              </w:rPr>
              <w:drawing>
                <wp:inline distT="0" distB="0" distL="0" distR="0" wp14:anchorId="5C977BE6" wp14:editId="3A7911ED">
                  <wp:extent cx="4051300" cy="5461000"/>
                  <wp:effectExtent l="0" t="0" r="6350" b="6350"/>
                  <wp:docPr id="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051300" cy="5461000"/>
                          </a:xfrm>
                          <a:prstGeom prst="rect">
                            <a:avLst/>
                          </a:prstGeom>
                          <a:noFill/>
                          <a:ln>
                            <a:noFill/>
                          </a:ln>
                        </pic:spPr>
                      </pic:pic>
                    </a:graphicData>
                  </a:graphic>
                </wp:inline>
              </w:drawing>
            </w:r>
          </w:p>
        </w:tc>
      </w:tr>
      <w:tr w:rsidR="006575A0" w14:paraId="4BA3ED0B" w14:textId="77777777">
        <w:tc>
          <w:tcPr>
            <w:tcW w:w="2891" w:type="dxa"/>
            <w:tcBorders>
              <w:top w:val="single" w:sz="4" w:space="0" w:color="auto"/>
              <w:left w:val="single" w:sz="4" w:space="0" w:color="auto"/>
              <w:bottom w:val="single" w:sz="4" w:space="0" w:color="auto"/>
              <w:right w:val="single" w:sz="4" w:space="0" w:color="auto"/>
            </w:tcBorders>
          </w:tcPr>
          <w:p w14:paraId="5707AE9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w:t>
            </w:r>
          </w:p>
        </w:tc>
        <w:tc>
          <w:tcPr>
            <w:tcW w:w="1342" w:type="dxa"/>
            <w:tcBorders>
              <w:top w:val="single" w:sz="4" w:space="0" w:color="auto"/>
              <w:left w:val="single" w:sz="4" w:space="0" w:color="auto"/>
              <w:bottom w:val="single" w:sz="4" w:space="0" w:color="auto"/>
              <w:right w:val="single" w:sz="4" w:space="0" w:color="auto"/>
            </w:tcBorders>
          </w:tcPr>
          <w:p w14:paraId="5CC2CD7F" w14:textId="77777777" w:rsidR="006575A0" w:rsidRDefault="006575A0">
            <w:pPr>
              <w:ind w:firstLineChars="0" w:firstLine="0"/>
              <w:jc w:val="left"/>
              <w:rPr>
                <w:rFonts w:ascii="Times New Roman" w:hAnsi="Times New Roman"/>
                <w:sz w:val="24"/>
                <w:lang w:val="en-GB" w:eastAsia="en-US"/>
              </w:rPr>
            </w:pPr>
          </w:p>
        </w:tc>
        <w:tc>
          <w:tcPr>
            <w:tcW w:w="6717" w:type="dxa"/>
            <w:tcBorders>
              <w:top w:val="single" w:sz="4" w:space="0" w:color="auto"/>
              <w:left w:val="single" w:sz="4" w:space="0" w:color="auto"/>
              <w:bottom w:val="single" w:sz="4" w:space="0" w:color="auto"/>
              <w:right w:val="single" w:sz="4" w:space="0" w:color="auto"/>
            </w:tcBorders>
          </w:tcPr>
          <w:p w14:paraId="385262C5" w14:textId="77777777" w:rsidR="006575A0" w:rsidRDefault="006575A0">
            <w:pPr>
              <w:ind w:firstLineChars="0" w:firstLine="0"/>
              <w:jc w:val="left"/>
              <w:rPr>
                <w:rFonts w:ascii="Times New Roman" w:hAnsi="Times New Roman"/>
                <w:sz w:val="24"/>
                <w:lang w:val="en-GB" w:eastAsia="en-US"/>
              </w:rPr>
            </w:pPr>
          </w:p>
        </w:tc>
      </w:tr>
    </w:tbl>
    <w:p w14:paraId="6AC991CA" w14:textId="77777777" w:rsidR="006575A0" w:rsidRDefault="006575A0">
      <w:pPr>
        <w:ind w:firstLine="440"/>
        <w:rPr>
          <w:lang w:val="en-US" w:eastAsia="zh-CN"/>
        </w:rPr>
      </w:pPr>
    </w:p>
    <w:p w14:paraId="51EAE792" w14:textId="77777777" w:rsidR="006575A0" w:rsidRDefault="007443E2">
      <w:pPr>
        <w:pStyle w:val="4"/>
        <w:ind w:firstLine="562"/>
        <w:rPr>
          <w:lang w:val="en-US" w:eastAsia="zh-CN"/>
        </w:rPr>
      </w:pPr>
      <w:r>
        <w:rPr>
          <w:rFonts w:hint="eastAsia"/>
          <w:lang w:val="en-US" w:eastAsia="zh-CN"/>
        </w:rPr>
        <w:lastRenderedPageBreak/>
        <w:t>6.6.6</w:t>
      </w:r>
      <w:r>
        <w:rPr>
          <w:lang w:val="en-US" w:eastAsia="zh-CN"/>
        </w:rPr>
        <w:t xml:space="preserve"> </w:t>
      </w:r>
      <w:r>
        <w:rPr>
          <w:rFonts w:hint="eastAsia"/>
          <w:lang w:val="en-US" w:eastAsia="zh-CN"/>
        </w:rPr>
        <w:t>非接</w:t>
      </w:r>
      <w:r>
        <w:rPr>
          <w:lang w:val="en-US" w:eastAsia="zh-CN"/>
        </w:rPr>
        <w:t>JCB AIDs</w:t>
      </w:r>
      <w:r>
        <w:rPr>
          <w:lang w:val="en-US" w:eastAsia="zh-CN"/>
        </w:rPr>
        <w:t>（</w:t>
      </w:r>
      <w:r>
        <w:rPr>
          <w:rFonts w:hint="eastAsia"/>
          <w:lang w:val="en-US" w:eastAsia="zh-CN"/>
        </w:rPr>
        <w:t>Kernel</w:t>
      </w:r>
      <w:r>
        <w:rPr>
          <w:lang w:val="en-US" w:eastAsia="zh-CN"/>
        </w:rPr>
        <w:t xml:space="preserve"> 5</w:t>
      </w:r>
      <w:r>
        <w:rPr>
          <w:lang w:val="en-US" w:eastAsia="zh-CN"/>
        </w:rPr>
        <w:t>）</w:t>
      </w:r>
    </w:p>
    <w:p w14:paraId="3BC2A92D" w14:textId="77777777" w:rsidR="006575A0" w:rsidRDefault="007443E2">
      <w:pPr>
        <w:ind w:firstLine="440"/>
        <w:rPr>
          <w:lang w:val="en-US" w:eastAsia="zh-CN"/>
        </w:rPr>
      </w:pPr>
      <w:r>
        <w:rPr>
          <w:rFonts w:hint="eastAsia"/>
          <w:lang w:val="en-US" w:eastAsia="zh-CN"/>
        </w:rPr>
        <w:t>特定于非接</w:t>
      </w:r>
      <w:r>
        <w:rPr>
          <w:lang w:val="en-US" w:eastAsia="zh-CN"/>
        </w:rPr>
        <w:t xml:space="preserve">JCB </w:t>
      </w:r>
      <w:r>
        <w:rPr>
          <w:rFonts w:hint="eastAsia"/>
          <w:lang w:val="en-US" w:eastAsia="zh-CN"/>
        </w:rPr>
        <w:t>AID</w:t>
      </w:r>
      <w:r>
        <w:rPr>
          <w:lang w:val="en-US" w:eastAsia="zh-CN"/>
        </w:rPr>
        <w:t>s</w:t>
      </w:r>
      <w:r>
        <w:rPr>
          <w:rFonts w:hint="eastAsia"/>
          <w:lang w:val="en-US" w:eastAsia="zh-CN"/>
        </w:rPr>
        <w:t>的数据项</w:t>
      </w:r>
    </w:p>
    <w:tbl>
      <w:tblPr>
        <w:tblStyle w:val="af9"/>
        <w:tblpPr w:leftFromText="180" w:rightFromText="180" w:vertAnchor="text" w:horzAnchor="page" w:tblpX="197" w:tblpY="331"/>
        <w:tblOverlap w:val="never"/>
        <w:tblW w:w="11175" w:type="dxa"/>
        <w:tblLayout w:type="fixed"/>
        <w:tblLook w:val="04A0" w:firstRow="1" w:lastRow="0" w:firstColumn="1" w:lastColumn="0" w:noHBand="0" w:noVBand="1"/>
      </w:tblPr>
      <w:tblGrid>
        <w:gridCol w:w="3131"/>
        <w:gridCol w:w="1342"/>
        <w:gridCol w:w="6702"/>
      </w:tblGrid>
      <w:tr w:rsidR="006575A0" w14:paraId="234046A1" w14:textId="77777777">
        <w:tc>
          <w:tcPr>
            <w:tcW w:w="3131" w:type="dxa"/>
            <w:tcBorders>
              <w:top w:val="single" w:sz="4" w:space="0" w:color="auto"/>
              <w:left w:val="single" w:sz="4" w:space="0" w:color="auto"/>
              <w:bottom w:val="single" w:sz="4" w:space="0" w:color="auto"/>
              <w:right w:val="single" w:sz="4" w:space="0" w:color="auto"/>
            </w:tcBorders>
          </w:tcPr>
          <w:p w14:paraId="35E0F4B9"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2" w:type="dxa"/>
            <w:tcBorders>
              <w:top w:val="single" w:sz="4" w:space="0" w:color="auto"/>
              <w:left w:val="single" w:sz="4" w:space="0" w:color="auto"/>
              <w:bottom w:val="single" w:sz="4" w:space="0" w:color="auto"/>
              <w:right w:val="single" w:sz="4" w:space="0" w:color="auto"/>
            </w:tcBorders>
          </w:tcPr>
          <w:p w14:paraId="12191ABA"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702" w:type="dxa"/>
            <w:tcBorders>
              <w:top w:val="single" w:sz="4" w:space="0" w:color="auto"/>
              <w:left w:val="single" w:sz="4" w:space="0" w:color="auto"/>
              <w:bottom w:val="single" w:sz="4" w:space="0" w:color="auto"/>
              <w:right w:val="single" w:sz="4" w:space="0" w:color="auto"/>
            </w:tcBorders>
          </w:tcPr>
          <w:p w14:paraId="682309EA"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599E4DE7" w14:textId="77777777">
        <w:tc>
          <w:tcPr>
            <w:tcW w:w="3131" w:type="dxa"/>
            <w:tcBorders>
              <w:top w:val="single" w:sz="4" w:space="0" w:color="auto"/>
              <w:left w:val="single" w:sz="4" w:space="0" w:color="auto"/>
              <w:bottom w:val="single" w:sz="4" w:space="0" w:color="auto"/>
              <w:right w:val="single" w:sz="4" w:space="0" w:color="auto"/>
            </w:tcBorders>
          </w:tcPr>
          <w:p w14:paraId="73E2423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2" w:type="dxa"/>
            <w:tcBorders>
              <w:top w:val="single" w:sz="4" w:space="0" w:color="auto"/>
              <w:left w:val="single" w:sz="4" w:space="0" w:color="auto"/>
              <w:bottom w:val="single" w:sz="4" w:space="0" w:color="auto"/>
              <w:right w:val="single" w:sz="4" w:space="0" w:color="auto"/>
            </w:tcBorders>
          </w:tcPr>
          <w:p w14:paraId="4A12120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5-16</w:t>
            </w:r>
            <w:r>
              <w:rPr>
                <w:rFonts w:ascii="Times New Roman" w:hAnsi="Times New Roman"/>
                <w:sz w:val="24"/>
                <w:lang w:val="en-GB" w:eastAsia="en-US"/>
              </w:rPr>
              <w:br/>
              <w:t>Format: b</w:t>
            </w:r>
          </w:p>
        </w:tc>
        <w:tc>
          <w:tcPr>
            <w:tcW w:w="6702" w:type="dxa"/>
            <w:tcBorders>
              <w:top w:val="single" w:sz="4" w:space="0" w:color="auto"/>
              <w:left w:val="single" w:sz="4" w:space="0" w:color="auto"/>
              <w:bottom w:val="single" w:sz="4" w:space="0" w:color="auto"/>
              <w:right w:val="single" w:sz="4" w:space="0" w:color="auto"/>
            </w:tcBorders>
          </w:tcPr>
          <w:p w14:paraId="3249F08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Identifier (AID)</w:t>
            </w:r>
            <w:r>
              <w:rPr>
                <w:rFonts w:ascii="Times New Roman" w:hAnsi="Times New Roman"/>
                <w:sz w:val="24"/>
                <w:lang w:val="en-GB" w:eastAsia="en-US"/>
              </w:rPr>
              <w:br/>
              <w:t>Identifies the application as described in ISO/IEC 7816-5</w:t>
            </w:r>
          </w:p>
        </w:tc>
      </w:tr>
      <w:tr w:rsidR="006575A0" w14:paraId="61F01957" w14:textId="77777777">
        <w:tc>
          <w:tcPr>
            <w:tcW w:w="3131" w:type="dxa"/>
            <w:tcBorders>
              <w:top w:val="single" w:sz="4" w:space="0" w:color="auto"/>
              <w:left w:val="single" w:sz="4" w:space="0" w:color="auto"/>
              <w:bottom w:val="single" w:sz="4" w:space="0" w:color="auto"/>
              <w:right w:val="single" w:sz="4" w:space="0" w:color="auto"/>
            </w:tcBorders>
          </w:tcPr>
          <w:p w14:paraId="291F7A5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2" w:type="dxa"/>
            <w:tcBorders>
              <w:top w:val="single" w:sz="4" w:space="0" w:color="auto"/>
              <w:left w:val="single" w:sz="4" w:space="0" w:color="auto"/>
              <w:bottom w:val="single" w:sz="4" w:space="0" w:color="auto"/>
              <w:right w:val="single" w:sz="4" w:space="0" w:color="auto"/>
            </w:tcBorders>
          </w:tcPr>
          <w:p w14:paraId="37A58398" w14:textId="77777777" w:rsidR="006575A0" w:rsidRDefault="007443E2">
            <w:pPr>
              <w:ind w:firstLineChars="0" w:firstLine="0"/>
              <w:jc w:val="left"/>
              <w:rPr>
                <w:rFonts w:ascii="Times New Roman" w:hAnsi="Times New Roman"/>
                <w:sz w:val="24"/>
                <w:lang w:val="en-GB" w:eastAsia="en-US"/>
              </w:rPr>
            </w:pPr>
            <w:bookmarkStart w:id="333" w:name="OLE_LINK70"/>
            <w:bookmarkStart w:id="334" w:name="OLE_LINK69"/>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t>Format: b</w:t>
            </w:r>
            <w:bookmarkEnd w:id="333"/>
            <w:bookmarkEnd w:id="334"/>
          </w:p>
        </w:tc>
        <w:tc>
          <w:tcPr>
            <w:tcW w:w="6702" w:type="dxa"/>
            <w:tcBorders>
              <w:top w:val="single" w:sz="4" w:space="0" w:color="auto"/>
              <w:left w:val="single" w:sz="4" w:space="0" w:color="auto"/>
              <w:bottom w:val="single" w:sz="4" w:space="0" w:color="auto"/>
              <w:right w:val="single" w:sz="4" w:space="0" w:color="auto"/>
            </w:tcBorders>
          </w:tcPr>
          <w:p w14:paraId="63B6413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Kernel ID</w:t>
            </w:r>
            <w:r>
              <w:rPr>
                <w:rFonts w:ascii="Times New Roman" w:hAnsi="Times New Roman"/>
                <w:sz w:val="24"/>
                <w:lang w:val="en-GB" w:eastAsia="en-US"/>
              </w:rPr>
              <w:br/>
              <w:t>Valid Value: “\x05\x00\x 00\x 00\x 00\x 00\x 00\x 00”</w:t>
            </w:r>
          </w:p>
        </w:tc>
      </w:tr>
      <w:tr w:rsidR="006575A0" w14:paraId="6826C17A" w14:textId="77777777">
        <w:tc>
          <w:tcPr>
            <w:tcW w:w="3131" w:type="dxa"/>
            <w:tcBorders>
              <w:top w:val="single" w:sz="4" w:space="0" w:color="auto"/>
              <w:left w:val="single" w:sz="4" w:space="0" w:color="auto"/>
              <w:bottom w:val="single" w:sz="4" w:space="0" w:color="auto"/>
              <w:right w:val="single" w:sz="4" w:space="0" w:color="auto"/>
            </w:tcBorders>
          </w:tcPr>
          <w:p w14:paraId="53091A5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_EMVPARAM_9F53_TIP</w:t>
            </w:r>
          </w:p>
        </w:tc>
        <w:tc>
          <w:tcPr>
            <w:tcW w:w="1342" w:type="dxa"/>
            <w:tcBorders>
              <w:top w:val="single" w:sz="4" w:space="0" w:color="auto"/>
              <w:left w:val="single" w:sz="4" w:space="0" w:color="auto"/>
              <w:bottom w:val="single" w:sz="4" w:space="0" w:color="auto"/>
              <w:right w:val="single" w:sz="4" w:space="0" w:color="auto"/>
            </w:tcBorders>
          </w:tcPr>
          <w:p w14:paraId="1F4344A2" w14:textId="77777777" w:rsidR="006575A0" w:rsidRDefault="007443E2">
            <w:pPr>
              <w:ind w:firstLineChars="0" w:firstLine="0"/>
              <w:jc w:val="left"/>
              <w:rPr>
                <w:rFonts w:ascii="Times New Roman" w:hAnsi="Times New Roman"/>
                <w:sz w:val="24"/>
                <w:lang w:val="en-GB" w:eastAsia="en-US"/>
              </w:rPr>
            </w:pPr>
            <w:bookmarkStart w:id="335" w:name="OLE_LINK71"/>
            <w:bookmarkStart w:id="336" w:name="OLE_LINK72"/>
            <w:r>
              <w:rPr>
                <w:rFonts w:ascii="Times New Roman" w:hAnsi="Times New Roman"/>
                <w:sz w:val="24"/>
                <w:lang w:val="en-GB" w:eastAsia="en-US"/>
              </w:rPr>
              <w:t>Tag:9F53</w:t>
            </w:r>
            <w:r>
              <w:rPr>
                <w:rFonts w:ascii="Times New Roman" w:hAnsi="Times New Roman"/>
                <w:sz w:val="24"/>
                <w:lang w:val="en-GB" w:eastAsia="en-US"/>
              </w:rPr>
              <w:br/>
              <w:t>Length: 3</w:t>
            </w:r>
            <w:r>
              <w:rPr>
                <w:rFonts w:ascii="Times New Roman" w:hAnsi="Times New Roman"/>
                <w:sz w:val="24"/>
                <w:lang w:val="en-GB" w:eastAsia="en-US"/>
              </w:rPr>
              <w:br/>
              <w:t>Format: b</w:t>
            </w:r>
            <w:bookmarkEnd w:id="335"/>
            <w:bookmarkEnd w:id="336"/>
          </w:p>
        </w:tc>
        <w:tc>
          <w:tcPr>
            <w:tcW w:w="6702" w:type="dxa"/>
            <w:tcBorders>
              <w:top w:val="single" w:sz="4" w:space="0" w:color="auto"/>
              <w:left w:val="single" w:sz="4" w:space="0" w:color="auto"/>
              <w:bottom w:val="single" w:sz="4" w:space="0" w:color="auto"/>
              <w:right w:val="single" w:sz="4" w:space="0" w:color="auto"/>
            </w:tcBorders>
          </w:tcPr>
          <w:p w14:paraId="72ACBEF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Interchange Profile (static/dynamic)</w:t>
            </w:r>
            <w:r>
              <w:rPr>
                <w:rFonts w:ascii="Times New Roman" w:hAnsi="Times New Roman"/>
                <w:sz w:val="24"/>
                <w:lang w:val="en-GB" w:eastAsia="en-US"/>
              </w:rPr>
              <w:br/>
            </w:r>
            <w:r>
              <w:rPr>
                <w:rFonts w:ascii="Times New Roman" w:hAnsi="Times New Roman"/>
                <w:noProof/>
                <w:sz w:val="24"/>
                <w:lang w:val="en-US" w:eastAsia="zh-CN"/>
              </w:rPr>
              <w:drawing>
                <wp:inline distT="0" distB="0" distL="0" distR="0" wp14:anchorId="51B1961A" wp14:editId="24D83797">
                  <wp:extent cx="4095750" cy="4362450"/>
                  <wp:effectExtent l="0" t="0" r="0" b="0"/>
                  <wp:docPr id="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095750" cy="4362450"/>
                          </a:xfrm>
                          <a:prstGeom prst="rect">
                            <a:avLst/>
                          </a:prstGeom>
                          <a:noFill/>
                          <a:ln>
                            <a:noFill/>
                          </a:ln>
                        </pic:spPr>
                      </pic:pic>
                    </a:graphicData>
                  </a:graphic>
                </wp:inline>
              </w:drawing>
            </w:r>
          </w:p>
        </w:tc>
      </w:tr>
      <w:tr w:rsidR="006575A0" w14:paraId="71050E13" w14:textId="77777777">
        <w:tc>
          <w:tcPr>
            <w:tcW w:w="3131" w:type="dxa"/>
            <w:tcBorders>
              <w:top w:val="single" w:sz="4" w:space="0" w:color="auto"/>
              <w:left w:val="single" w:sz="4" w:space="0" w:color="auto"/>
              <w:bottom w:val="single" w:sz="4" w:space="0" w:color="auto"/>
              <w:right w:val="single" w:sz="4" w:space="0" w:color="auto"/>
            </w:tcBorders>
          </w:tcPr>
          <w:p w14:paraId="31D9448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_EMVPARAM_DF60_COMBINATIONOPT</w:t>
            </w:r>
          </w:p>
        </w:tc>
        <w:tc>
          <w:tcPr>
            <w:tcW w:w="1342" w:type="dxa"/>
            <w:tcBorders>
              <w:top w:val="single" w:sz="4" w:space="0" w:color="auto"/>
              <w:left w:val="single" w:sz="4" w:space="0" w:color="auto"/>
              <w:bottom w:val="single" w:sz="4" w:space="0" w:color="auto"/>
              <w:right w:val="single" w:sz="4" w:space="0" w:color="auto"/>
            </w:tcBorders>
          </w:tcPr>
          <w:p w14:paraId="7727D04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Tag:DF60</w:t>
            </w:r>
            <w:r>
              <w:rPr>
                <w:rFonts w:ascii="Times New Roman" w:hAnsi="Times New Roman"/>
                <w:sz w:val="24"/>
                <w:lang w:val="en-GB" w:eastAsia="en-US"/>
              </w:rPr>
              <w:br/>
              <w:t>Length: 2</w:t>
            </w:r>
            <w:r>
              <w:rPr>
                <w:rFonts w:ascii="Times New Roman" w:hAnsi="Times New Roman"/>
                <w:sz w:val="24"/>
                <w:lang w:val="en-GB" w:eastAsia="en-US"/>
              </w:rPr>
              <w:br/>
              <w:t>Format: b</w:t>
            </w:r>
          </w:p>
        </w:tc>
        <w:tc>
          <w:tcPr>
            <w:tcW w:w="6702" w:type="dxa"/>
            <w:tcBorders>
              <w:top w:val="single" w:sz="4" w:space="0" w:color="auto"/>
              <w:left w:val="single" w:sz="4" w:space="0" w:color="auto"/>
              <w:bottom w:val="single" w:sz="4" w:space="0" w:color="auto"/>
              <w:right w:val="single" w:sz="4" w:space="0" w:color="auto"/>
            </w:tcBorders>
          </w:tcPr>
          <w:p w14:paraId="4D6D313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Combination Options</w:t>
            </w:r>
            <w:r>
              <w:rPr>
                <w:rFonts w:ascii="Times New Roman" w:hAnsi="Times New Roman"/>
                <w:sz w:val="24"/>
                <w:lang w:val="en-GB" w:eastAsia="en-US"/>
              </w:rPr>
              <w:br/>
            </w:r>
            <w:r>
              <w:rPr>
                <w:rFonts w:ascii="Times New Roman" w:hAnsi="Times New Roman"/>
                <w:noProof/>
                <w:sz w:val="24"/>
                <w:lang w:val="en-US" w:eastAsia="zh-CN"/>
              </w:rPr>
              <w:lastRenderedPageBreak/>
              <w:drawing>
                <wp:inline distT="0" distB="0" distL="0" distR="0" wp14:anchorId="15D97506" wp14:editId="526B2080">
                  <wp:extent cx="4089400" cy="3594100"/>
                  <wp:effectExtent l="0" t="0" r="6350" b="6350"/>
                  <wp:docPr id="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89400" cy="3594100"/>
                          </a:xfrm>
                          <a:prstGeom prst="rect">
                            <a:avLst/>
                          </a:prstGeom>
                          <a:noFill/>
                          <a:ln>
                            <a:noFill/>
                          </a:ln>
                        </pic:spPr>
                      </pic:pic>
                    </a:graphicData>
                  </a:graphic>
                </wp:inline>
              </w:drawing>
            </w:r>
          </w:p>
        </w:tc>
      </w:tr>
      <w:tr w:rsidR="006575A0" w14:paraId="43C97C9A" w14:textId="77777777">
        <w:tc>
          <w:tcPr>
            <w:tcW w:w="3131" w:type="dxa"/>
            <w:tcBorders>
              <w:top w:val="single" w:sz="4" w:space="0" w:color="auto"/>
              <w:left w:val="single" w:sz="4" w:space="0" w:color="auto"/>
              <w:bottom w:val="single" w:sz="4" w:space="0" w:color="auto"/>
              <w:right w:val="single" w:sz="4" w:space="0" w:color="auto"/>
            </w:tcBorders>
          </w:tcPr>
          <w:p w14:paraId="69F9D09B" w14:textId="77777777" w:rsidR="006575A0" w:rsidRDefault="007443E2">
            <w:pPr>
              <w:ind w:firstLineChars="0" w:firstLine="0"/>
              <w:jc w:val="left"/>
              <w:rPr>
                <w:rFonts w:ascii="Times New Roman" w:hAnsi="Times New Roman"/>
                <w:sz w:val="24"/>
                <w:lang w:val="en-GB" w:eastAsia="en-US"/>
              </w:rPr>
            </w:pPr>
            <w:bookmarkStart w:id="337" w:name="_Hlk14093259"/>
            <w:r>
              <w:rPr>
                <w:rFonts w:ascii="Times New Roman" w:hAnsi="Times New Roman"/>
                <w:sz w:val="24"/>
                <w:lang w:val="en-GB" w:eastAsia="en-US"/>
              </w:rPr>
              <w:lastRenderedPageBreak/>
              <w:t>_EMVPARAM_DF13_TACDENIAL</w:t>
            </w:r>
          </w:p>
        </w:tc>
        <w:tc>
          <w:tcPr>
            <w:tcW w:w="1342" w:type="dxa"/>
            <w:tcBorders>
              <w:top w:val="single" w:sz="4" w:space="0" w:color="auto"/>
              <w:left w:val="single" w:sz="4" w:space="0" w:color="auto"/>
              <w:bottom w:val="single" w:sz="4" w:space="0" w:color="auto"/>
              <w:right w:val="single" w:sz="4" w:space="0" w:color="auto"/>
            </w:tcBorders>
          </w:tcPr>
          <w:p w14:paraId="2FC4C51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Tag:DF13</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02" w:type="dxa"/>
            <w:tcBorders>
              <w:top w:val="single" w:sz="4" w:space="0" w:color="auto"/>
              <w:left w:val="single" w:sz="4" w:space="0" w:color="auto"/>
              <w:bottom w:val="single" w:sz="4" w:space="0" w:color="auto"/>
              <w:right w:val="single" w:sz="4" w:space="0" w:color="auto"/>
            </w:tcBorders>
          </w:tcPr>
          <w:p w14:paraId="2ACADE9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Code-Denial</w:t>
            </w:r>
            <w:r>
              <w:rPr>
                <w:rFonts w:ascii="Times New Roman" w:hAnsi="Times New Roman"/>
                <w:sz w:val="24"/>
                <w:lang w:val="en-GB" w:eastAsia="en-US"/>
              </w:rPr>
              <w:br/>
              <w:t>Specifies the acquirer’s conditions that cause the denial of a transaction without attempt to go online</w:t>
            </w:r>
          </w:p>
        </w:tc>
      </w:tr>
      <w:tr w:rsidR="006575A0" w14:paraId="36CE33EB" w14:textId="77777777">
        <w:tc>
          <w:tcPr>
            <w:tcW w:w="3131" w:type="dxa"/>
            <w:tcBorders>
              <w:top w:val="single" w:sz="4" w:space="0" w:color="auto"/>
              <w:left w:val="single" w:sz="4" w:space="0" w:color="auto"/>
              <w:bottom w:val="single" w:sz="4" w:space="0" w:color="auto"/>
              <w:right w:val="single" w:sz="4" w:space="0" w:color="auto"/>
            </w:tcBorders>
          </w:tcPr>
          <w:p w14:paraId="23BDF99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_EMVPARAM_DF12_TACONLINE</w:t>
            </w:r>
          </w:p>
        </w:tc>
        <w:tc>
          <w:tcPr>
            <w:tcW w:w="1342" w:type="dxa"/>
            <w:tcBorders>
              <w:top w:val="single" w:sz="4" w:space="0" w:color="auto"/>
              <w:left w:val="single" w:sz="4" w:space="0" w:color="auto"/>
              <w:bottom w:val="single" w:sz="4" w:space="0" w:color="auto"/>
              <w:right w:val="single" w:sz="4" w:space="0" w:color="auto"/>
            </w:tcBorders>
          </w:tcPr>
          <w:p w14:paraId="4A1BC61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02" w:type="dxa"/>
            <w:tcBorders>
              <w:top w:val="single" w:sz="4" w:space="0" w:color="auto"/>
              <w:left w:val="single" w:sz="4" w:space="0" w:color="auto"/>
              <w:bottom w:val="single" w:sz="4" w:space="0" w:color="auto"/>
              <w:right w:val="single" w:sz="4" w:space="0" w:color="auto"/>
            </w:tcBorders>
          </w:tcPr>
          <w:p w14:paraId="268AD30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Code-Online</w:t>
            </w:r>
            <w:r>
              <w:rPr>
                <w:rFonts w:ascii="Times New Roman" w:hAnsi="Times New Roman"/>
                <w:sz w:val="24"/>
                <w:lang w:val="en-GB" w:eastAsia="en-US"/>
              </w:rPr>
              <w:br/>
              <w:t>Specifies the acquirer’s conditions that cause a transaction to be transmitted online</w:t>
            </w:r>
          </w:p>
        </w:tc>
      </w:tr>
      <w:tr w:rsidR="006575A0" w14:paraId="1CEBAB47" w14:textId="77777777">
        <w:tc>
          <w:tcPr>
            <w:tcW w:w="3131" w:type="dxa"/>
            <w:tcBorders>
              <w:top w:val="single" w:sz="4" w:space="0" w:color="auto"/>
              <w:left w:val="single" w:sz="4" w:space="0" w:color="auto"/>
              <w:bottom w:val="single" w:sz="4" w:space="0" w:color="auto"/>
              <w:right w:val="single" w:sz="4" w:space="0" w:color="auto"/>
            </w:tcBorders>
          </w:tcPr>
          <w:p w14:paraId="1FAA94B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_EMVPARAM_DF11_TACDEFAULT</w:t>
            </w:r>
          </w:p>
        </w:tc>
        <w:tc>
          <w:tcPr>
            <w:tcW w:w="1342" w:type="dxa"/>
            <w:tcBorders>
              <w:top w:val="single" w:sz="4" w:space="0" w:color="auto"/>
              <w:left w:val="single" w:sz="4" w:space="0" w:color="auto"/>
              <w:bottom w:val="single" w:sz="4" w:space="0" w:color="auto"/>
              <w:right w:val="single" w:sz="4" w:space="0" w:color="auto"/>
            </w:tcBorders>
          </w:tcPr>
          <w:p w14:paraId="6E17075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Tag:DF11</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02" w:type="dxa"/>
            <w:tcBorders>
              <w:top w:val="single" w:sz="4" w:space="0" w:color="auto"/>
              <w:left w:val="single" w:sz="4" w:space="0" w:color="auto"/>
              <w:bottom w:val="single" w:sz="4" w:space="0" w:color="auto"/>
              <w:right w:val="single" w:sz="4" w:space="0" w:color="auto"/>
            </w:tcBorders>
          </w:tcPr>
          <w:p w14:paraId="04827C6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Code-Default</w:t>
            </w:r>
            <w:r>
              <w:rPr>
                <w:rFonts w:ascii="Times New Roman" w:hAnsi="Times New Roman"/>
                <w:sz w:val="24"/>
                <w:lang w:val="en-GB" w:eastAsia="en-US"/>
              </w:rPr>
              <w:br/>
              <w:t>Specifies the acquirer’s conditions that cause a transaction to be rejected if it might have been approved online, but the terminal is unable to process the transaction online</w:t>
            </w:r>
          </w:p>
        </w:tc>
        <w:bookmarkEnd w:id="337"/>
      </w:tr>
      <w:tr w:rsidR="006575A0" w14:paraId="1E484331" w14:textId="77777777">
        <w:tc>
          <w:tcPr>
            <w:tcW w:w="3131" w:type="dxa"/>
            <w:tcBorders>
              <w:top w:val="single" w:sz="4" w:space="0" w:color="auto"/>
              <w:left w:val="single" w:sz="4" w:space="0" w:color="auto"/>
              <w:bottom w:val="single" w:sz="4" w:space="0" w:color="auto"/>
              <w:right w:val="single" w:sz="4" w:space="0" w:color="auto"/>
            </w:tcBorders>
          </w:tcPr>
          <w:p w14:paraId="1816822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w:t>
            </w:r>
          </w:p>
        </w:tc>
        <w:tc>
          <w:tcPr>
            <w:tcW w:w="1342" w:type="dxa"/>
            <w:tcBorders>
              <w:top w:val="single" w:sz="4" w:space="0" w:color="auto"/>
              <w:left w:val="single" w:sz="4" w:space="0" w:color="auto"/>
              <w:bottom w:val="single" w:sz="4" w:space="0" w:color="auto"/>
              <w:right w:val="single" w:sz="4" w:space="0" w:color="auto"/>
            </w:tcBorders>
          </w:tcPr>
          <w:p w14:paraId="328D122D" w14:textId="77777777" w:rsidR="006575A0" w:rsidRDefault="006575A0">
            <w:pPr>
              <w:ind w:firstLineChars="0" w:firstLine="0"/>
              <w:jc w:val="left"/>
              <w:rPr>
                <w:rFonts w:ascii="Times New Roman" w:hAnsi="Times New Roman"/>
                <w:sz w:val="24"/>
                <w:lang w:val="en-GB" w:eastAsia="en-US"/>
              </w:rPr>
            </w:pPr>
          </w:p>
        </w:tc>
        <w:tc>
          <w:tcPr>
            <w:tcW w:w="6702" w:type="dxa"/>
            <w:tcBorders>
              <w:top w:val="single" w:sz="4" w:space="0" w:color="auto"/>
              <w:left w:val="single" w:sz="4" w:space="0" w:color="auto"/>
              <w:bottom w:val="single" w:sz="4" w:space="0" w:color="auto"/>
              <w:right w:val="single" w:sz="4" w:space="0" w:color="auto"/>
            </w:tcBorders>
          </w:tcPr>
          <w:p w14:paraId="68FF1EAA" w14:textId="77777777" w:rsidR="006575A0" w:rsidRDefault="006575A0">
            <w:pPr>
              <w:ind w:firstLineChars="0" w:firstLine="0"/>
              <w:jc w:val="left"/>
              <w:rPr>
                <w:rFonts w:ascii="Times New Roman" w:hAnsi="Times New Roman"/>
                <w:sz w:val="24"/>
                <w:lang w:val="en-GB" w:eastAsia="en-US"/>
              </w:rPr>
            </w:pPr>
          </w:p>
        </w:tc>
      </w:tr>
    </w:tbl>
    <w:p w14:paraId="554663B3" w14:textId="77777777" w:rsidR="006575A0" w:rsidRDefault="006575A0">
      <w:pPr>
        <w:ind w:firstLine="440"/>
        <w:rPr>
          <w:lang w:val="en-US" w:eastAsia="zh-CN"/>
        </w:rPr>
      </w:pPr>
    </w:p>
    <w:p w14:paraId="086BAD03" w14:textId="77777777" w:rsidR="006575A0" w:rsidRDefault="007443E2">
      <w:pPr>
        <w:pStyle w:val="4"/>
        <w:ind w:firstLine="562"/>
        <w:rPr>
          <w:lang w:val="en-US" w:eastAsia="zh-CN"/>
        </w:rPr>
      </w:pPr>
      <w:r>
        <w:rPr>
          <w:rFonts w:hint="eastAsia"/>
          <w:lang w:val="en-US" w:eastAsia="zh-CN"/>
        </w:rPr>
        <w:t xml:space="preserve">6.6.7 </w:t>
      </w:r>
      <w:r>
        <w:rPr>
          <w:rFonts w:hint="eastAsia"/>
          <w:lang w:val="en-US" w:eastAsia="zh-CN"/>
        </w:rPr>
        <w:t>非接</w:t>
      </w:r>
      <w:proofErr w:type="spellStart"/>
      <w:r>
        <w:rPr>
          <w:lang w:val="en-US" w:eastAsia="zh-CN"/>
        </w:rPr>
        <w:t>Unionpay</w:t>
      </w:r>
      <w:proofErr w:type="spellEnd"/>
      <w:r>
        <w:rPr>
          <w:lang w:val="en-US" w:eastAsia="zh-CN"/>
        </w:rPr>
        <w:t xml:space="preserve"> AIDs</w:t>
      </w:r>
      <w:r>
        <w:rPr>
          <w:lang w:val="en-US" w:eastAsia="zh-CN"/>
        </w:rPr>
        <w:t>（</w:t>
      </w:r>
      <w:r>
        <w:rPr>
          <w:rFonts w:hint="eastAsia"/>
          <w:lang w:val="en-US" w:eastAsia="zh-CN"/>
        </w:rPr>
        <w:t>Kernel</w:t>
      </w:r>
      <w:r>
        <w:rPr>
          <w:lang w:val="en-US" w:eastAsia="zh-CN"/>
        </w:rPr>
        <w:t xml:space="preserve"> 7</w:t>
      </w:r>
      <w:r>
        <w:rPr>
          <w:lang w:val="en-US" w:eastAsia="zh-CN"/>
        </w:rPr>
        <w:t>）</w:t>
      </w:r>
    </w:p>
    <w:p w14:paraId="25D8FD8B" w14:textId="77777777" w:rsidR="006575A0" w:rsidRDefault="007443E2">
      <w:pPr>
        <w:ind w:firstLine="440"/>
        <w:rPr>
          <w:lang w:val="en-US" w:eastAsia="zh-CN"/>
        </w:rPr>
      </w:pPr>
      <w:r>
        <w:rPr>
          <w:rFonts w:hint="eastAsia"/>
          <w:lang w:val="en-US" w:eastAsia="zh-CN"/>
        </w:rPr>
        <w:t>特定于非接</w:t>
      </w:r>
      <w:proofErr w:type="spellStart"/>
      <w:r>
        <w:rPr>
          <w:lang w:val="en-US" w:eastAsia="zh-CN"/>
        </w:rPr>
        <w:t>Unionpay</w:t>
      </w:r>
      <w:proofErr w:type="spellEnd"/>
      <w:r>
        <w:rPr>
          <w:lang w:val="en-US" w:eastAsia="zh-CN"/>
        </w:rPr>
        <w:t xml:space="preserve"> </w:t>
      </w:r>
      <w:r>
        <w:rPr>
          <w:rFonts w:hint="eastAsia"/>
          <w:lang w:val="en-US" w:eastAsia="zh-CN"/>
        </w:rPr>
        <w:t>AID</w:t>
      </w:r>
      <w:r>
        <w:rPr>
          <w:lang w:val="en-US" w:eastAsia="zh-CN"/>
        </w:rPr>
        <w:t>s</w:t>
      </w:r>
      <w:r>
        <w:rPr>
          <w:rFonts w:hint="eastAsia"/>
          <w:lang w:val="en-US" w:eastAsia="zh-CN"/>
        </w:rPr>
        <w:t>的数据项</w:t>
      </w:r>
    </w:p>
    <w:tbl>
      <w:tblPr>
        <w:tblStyle w:val="af9"/>
        <w:tblpPr w:leftFromText="180" w:rightFromText="180" w:vertAnchor="text" w:horzAnchor="page" w:tblpX="375" w:tblpY="323"/>
        <w:tblOverlap w:val="never"/>
        <w:tblW w:w="10920" w:type="dxa"/>
        <w:tblLayout w:type="fixed"/>
        <w:tblLook w:val="04A0" w:firstRow="1" w:lastRow="0" w:firstColumn="1" w:lastColumn="0" w:noHBand="0" w:noVBand="1"/>
      </w:tblPr>
      <w:tblGrid>
        <w:gridCol w:w="2872"/>
        <w:gridCol w:w="1343"/>
        <w:gridCol w:w="6705"/>
      </w:tblGrid>
      <w:tr w:rsidR="006575A0" w14:paraId="74F9941C" w14:textId="77777777">
        <w:tc>
          <w:tcPr>
            <w:tcW w:w="2872" w:type="dxa"/>
            <w:tcBorders>
              <w:top w:val="single" w:sz="4" w:space="0" w:color="auto"/>
              <w:left w:val="single" w:sz="4" w:space="0" w:color="auto"/>
              <w:bottom w:val="single" w:sz="4" w:space="0" w:color="auto"/>
              <w:right w:val="single" w:sz="4" w:space="0" w:color="auto"/>
            </w:tcBorders>
          </w:tcPr>
          <w:p w14:paraId="108392D8"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3" w:type="dxa"/>
            <w:tcBorders>
              <w:top w:val="single" w:sz="4" w:space="0" w:color="auto"/>
              <w:left w:val="single" w:sz="4" w:space="0" w:color="auto"/>
              <w:bottom w:val="single" w:sz="4" w:space="0" w:color="auto"/>
              <w:right w:val="single" w:sz="4" w:space="0" w:color="auto"/>
            </w:tcBorders>
          </w:tcPr>
          <w:p w14:paraId="22A517AD"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705" w:type="dxa"/>
            <w:tcBorders>
              <w:top w:val="single" w:sz="4" w:space="0" w:color="auto"/>
              <w:left w:val="single" w:sz="4" w:space="0" w:color="auto"/>
              <w:bottom w:val="single" w:sz="4" w:space="0" w:color="auto"/>
              <w:right w:val="single" w:sz="4" w:space="0" w:color="auto"/>
            </w:tcBorders>
          </w:tcPr>
          <w:p w14:paraId="328A0BF5"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180903F8" w14:textId="77777777">
        <w:tc>
          <w:tcPr>
            <w:tcW w:w="2872" w:type="dxa"/>
            <w:tcBorders>
              <w:top w:val="single" w:sz="4" w:space="0" w:color="auto"/>
              <w:left w:val="single" w:sz="4" w:space="0" w:color="auto"/>
              <w:bottom w:val="single" w:sz="4" w:space="0" w:color="auto"/>
              <w:right w:val="single" w:sz="4" w:space="0" w:color="auto"/>
            </w:tcBorders>
          </w:tcPr>
          <w:p w14:paraId="25B3FBC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3" w:type="dxa"/>
            <w:tcBorders>
              <w:top w:val="single" w:sz="4" w:space="0" w:color="auto"/>
              <w:left w:val="single" w:sz="4" w:space="0" w:color="auto"/>
              <w:bottom w:val="single" w:sz="4" w:space="0" w:color="auto"/>
              <w:right w:val="single" w:sz="4" w:space="0" w:color="auto"/>
            </w:tcBorders>
          </w:tcPr>
          <w:p w14:paraId="04CE895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5-16</w:t>
            </w:r>
            <w:r>
              <w:rPr>
                <w:rFonts w:ascii="Times New Roman" w:hAnsi="Times New Roman"/>
                <w:sz w:val="24"/>
                <w:lang w:val="en-GB" w:eastAsia="en-US"/>
              </w:rPr>
              <w:br/>
              <w:t>Format: b</w:t>
            </w:r>
          </w:p>
        </w:tc>
        <w:tc>
          <w:tcPr>
            <w:tcW w:w="6705" w:type="dxa"/>
            <w:tcBorders>
              <w:top w:val="single" w:sz="4" w:space="0" w:color="auto"/>
              <w:left w:val="single" w:sz="4" w:space="0" w:color="auto"/>
              <w:bottom w:val="single" w:sz="4" w:space="0" w:color="auto"/>
              <w:right w:val="single" w:sz="4" w:space="0" w:color="auto"/>
            </w:tcBorders>
          </w:tcPr>
          <w:p w14:paraId="0276864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Identifier (AID)</w:t>
            </w:r>
            <w:r>
              <w:rPr>
                <w:rFonts w:ascii="Times New Roman" w:hAnsi="Times New Roman"/>
                <w:sz w:val="24"/>
                <w:lang w:val="en-GB" w:eastAsia="en-US"/>
              </w:rPr>
              <w:br/>
              <w:t>Identifies the application as described in ISO/IEC 7816-5</w:t>
            </w:r>
          </w:p>
        </w:tc>
      </w:tr>
      <w:tr w:rsidR="006575A0" w14:paraId="60A96255" w14:textId="77777777">
        <w:tc>
          <w:tcPr>
            <w:tcW w:w="2872" w:type="dxa"/>
            <w:tcBorders>
              <w:top w:val="single" w:sz="4" w:space="0" w:color="auto"/>
              <w:left w:val="single" w:sz="4" w:space="0" w:color="auto"/>
              <w:bottom w:val="single" w:sz="4" w:space="0" w:color="auto"/>
              <w:right w:val="single" w:sz="4" w:space="0" w:color="auto"/>
            </w:tcBorders>
          </w:tcPr>
          <w:p w14:paraId="2CE9F5D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3" w:type="dxa"/>
            <w:tcBorders>
              <w:top w:val="single" w:sz="4" w:space="0" w:color="auto"/>
              <w:left w:val="single" w:sz="4" w:space="0" w:color="auto"/>
              <w:bottom w:val="single" w:sz="4" w:space="0" w:color="auto"/>
              <w:right w:val="single" w:sz="4" w:space="0" w:color="auto"/>
            </w:tcBorders>
          </w:tcPr>
          <w:p w14:paraId="26894B8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r>
            <w:r>
              <w:rPr>
                <w:rFonts w:ascii="Times New Roman" w:hAnsi="Times New Roman"/>
                <w:sz w:val="24"/>
                <w:lang w:val="en-GB" w:eastAsia="en-US"/>
              </w:rPr>
              <w:lastRenderedPageBreak/>
              <w:t>Format: b</w:t>
            </w:r>
          </w:p>
        </w:tc>
        <w:tc>
          <w:tcPr>
            <w:tcW w:w="6705" w:type="dxa"/>
            <w:tcBorders>
              <w:top w:val="single" w:sz="4" w:space="0" w:color="auto"/>
              <w:left w:val="single" w:sz="4" w:space="0" w:color="auto"/>
              <w:bottom w:val="single" w:sz="4" w:space="0" w:color="auto"/>
              <w:right w:val="single" w:sz="4" w:space="0" w:color="auto"/>
            </w:tcBorders>
          </w:tcPr>
          <w:p w14:paraId="7C22DDF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Kernel ID</w:t>
            </w:r>
            <w:r>
              <w:rPr>
                <w:rFonts w:ascii="Times New Roman" w:hAnsi="Times New Roman"/>
                <w:sz w:val="24"/>
                <w:lang w:val="en-GB" w:eastAsia="en-US"/>
              </w:rPr>
              <w:br/>
              <w:t>Valid Value: “\x07\x00\x 00\x 00\x 00\x 00\x 00\x 00”</w:t>
            </w:r>
          </w:p>
        </w:tc>
      </w:tr>
      <w:tr w:rsidR="006575A0" w14:paraId="0B712FA6" w14:textId="77777777">
        <w:tc>
          <w:tcPr>
            <w:tcW w:w="2872" w:type="dxa"/>
            <w:tcBorders>
              <w:top w:val="single" w:sz="4" w:space="0" w:color="auto"/>
              <w:left w:val="single" w:sz="4" w:space="0" w:color="auto"/>
              <w:bottom w:val="single" w:sz="4" w:space="0" w:color="auto"/>
              <w:right w:val="single" w:sz="4" w:space="0" w:color="auto"/>
            </w:tcBorders>
          </w:tcPr>
          <w:p w14:paraId="5D2E336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_EMVPARAM_9F66_TRANSPROP</w:t>
            </w:r>
          </w:p>
        </w:tc>
        <w:tc>
          <w:tcPr>
            <w:tcW w:w="1343" w:type="dxa"/>
            <w:tcBorders>
              <w:top w:val="single" w:sz="4" w:space="0" w:color="auto"/>
              <w:left w:val="single" w:sz="4" w:space="0" w:color="auto"/>
              <w:bottom w:val="single" w:sz="4" w:space="0" w:color="auto"/>
              <w:right w:val="single" w:sz="4" w:space="0" w:color="auto"/>
            </w:tcBorders>
          </w:tcPr>
          <w:p w14:paraId="50774FD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Tag:9F66</w:t>
            </w:r>
            <w:r>
              <w:rPr>
                <w:rFonts w:ascii="Times New Roman" w:hAnsi="Times New Roman"/>
                <w:sz w:val="24"/>
                <w:lang w:val="en-GB" w:eastAsia="en-US"/>
              </w:rPr>
              <w:br/>
              <w:t>Length:4</w:t>
            </w:r>
            <w:r>
              <w:rPr>
                <w:rFonts w:ascii="Times New Roman" w:hAnsi="Times New Roman"/>
                <w:sz w:val="24"/>
                <w:lang w:val="en-GB" w:eastAsia="en-US"/>
              </w:rPr>
              <w:br/>
              <w:t>Format: b 32</w:t>
            </w:r>
          </w:p>
        </w:tc>
        <w:tc>
          <w:tcPr>
            <w:tcW w:w="6705" w:type="dxa"/>
            <w:tcBorders>
              <w:top w:val="single" w:sz="4" w:space="0" w:color="auto"/>
              <w:left w:val="single" w:sz="4" w:space="0" w:color="auto"/>
              <w:bottom w:val="single" w:sz="4" w:space="0" w:color="auto"/>
              <w:right w:val="single" w:sz="4" w:space="0" w:color="auto"/>
            </w:tcBorders>
          </w:tcPr>
          <w:p w14:paraId="0C3F896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Transaction Qualifiers (TTQ)</w:t>
            </w:r>
            <w:r>
              <w:rPr>
                <w:rFonts w:ascii="Times New Roman" w:hAnsi="Times New Roman"/>
                <w:sz w:val="24"/>
                <w:lang w:val="en-GB" w:eastAsia="en-US"/>
              </w:rPr>
              <w:br/>
              <w:t>Indicates reader capabilities, requirements, and preferences to the card.</w:t>
            </w:r>
            <w:r>
              <w:rPr>
                <w:rFonts w:ascii="Times New Roman" w:hAnsi="Times New Roman"/>
                <w:sz w:val="24"/>
                <w:lang w:val="en-GB" w:eastAsia="en-US"/>
              </w:rPr>
              <w:br/>
              <w:t>TTQ byte 2 bits 8-7 are transient values, and reset to zero at the beginning of the transaction. All other TTQ bits are static values, and not modified based on transaction conditions.</w:t>
            </w:r>
            <w:r>
              <w:rPr>
                <w:rFonts w:ascii="Times New Roman" w:hAnsi="Times New Roman"/>
                <w:sz w:val="24"/>
                <w:lang w:val="en-GB" w:eastAsia="en-US"/>
              </w:rPr>
              <w:br/>
              <w:t>TTQ byte 3 bit 7 shall be set by the acquirer-merchant to 1b.</w:t>
            </w:r>
            <w:r>
              <w:rPr>
                <w:rFonts w:ascii="Times New Roman" w:hAnsi="Times New Roman"/>
                <w:sz w:val="24"/>
                <w:lang w:val="en-GB" w:eastAsia="en-US"/>
              </w:rPr>
              <w:br/>
              <w:t>Values:</w:t>
            </w:r>
          </w:p>
          <w:p w14:paraId="7C87367D" w14:textId="77777777" w:rsidR="006575A0" w:rsidRDefault="007443E2">
            <w:pPr>
              <w:ind w:firstLineChars="0" w:firstLine="0"/>
              <w:jc w:val="left"/>
              <w:rPr>
                <w:rFonts w:ascii="Times New Roman" w:hAnsi="Times New Roman"/>
                <w:sz w:val="24"/>
                <w:lang w:val="en-GB" w:eastAsia="en-US"/>
              </w:rPr>
            </w:pPr>
            <w:r>
              <w:rPr>
                <w:rFonts w:ascii="Times New Roman" w:hAnsi="Times New Roman"/>
                <w:noProof/>
                <w:sz w:val="24"/>
                <w:lang w:val="en-US" w:eastAsia="zh-CN"/>
              </w:rPr>
              <w:drawing>
                <wp:inline distT="0" distB="0" distL="0" distR="0" wp14:anchorId="72CAA69D" wp14:editId="6366C640">
                  <wp:extent cx="4013200" cy="3594100"/>
                  <wp:effectExtent l="0" t="0" r="6350" b="6350"/>
                  <wp:docPr id="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013200" cy="3594100"/>
                          </a:xfrm>
                          <a:prstGeom prst="rect">
                            <a:avLst/>
                          </a:prstGeom>
                          <a:noFill/>
                          <a:ln>
                            <a:noFill/>
                          </a:ln>
                        </pic:spPr>
                      </pic:pic>
                    </a:graphicData>
                  </a:graphic>
                </wp:inline>
              </w:drawing>
            </w:r>
          </w:p>
          <w:p w14:paraId="6A426633" w14:textId="77777777" w:rsidR="006575A0" w:rsidRDefault="007443E2">
            <w:pPr>
              <w:ind w:firstLineChars="0" w:firstLine="0"/>
              <w:jc w:val="left"/>
              <w:rPr>
                <w:rFonts w:ascii="Times New Roman" w:hAnsi="Times New Roman"/>
                <w:sz w:val="24"/>
                <w:lang w:val="en-GB" w:eastAsia="en-US"/>
              </w:rPr>
            </w:pPr>
            <w:r>
              <w:rPr>
                <w:rFonts w:ascii="Times New Roman" w:hAnsi="Times New Roman"/>
                <w:noProof/>
                <w:sz w:val="24"/>
                <w:lang w:val="en-US" w:eastAsia="zh-CN"/>
              </w:rPr>
              <w:lastRenderedPageBreak/>
              <w:drawing>
                <wp:inline distT="0" distB="0" distL="0" distR="0" wp14:anchorId="78D070C5" wp14:editId="6F832881">
                  <wp:extent cx="4076700" cy="3651250"/>
                  <wp:effectExtent l="0" t="0" r="0" b="6350"/>
                  <wp:docPr id="4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076700" cy="3651250"/>
                          </a:xfrm>
                          <a:prstGeom prst="rect">
                            <a:avLst/>
                          </a:prstGeom>
                          <a:noFill/>
                          <a:ln>
                            <a:noFill/>
                          </a:ln>
                        </pic:spPr>
                      </pic:pic>
                    </a:graphicData>
                  </a:graphic>
                </wp:inline>
              </w:drawing>
            </w:r>
          </w:p>
          <w:p w14:paraId="1057980F" w14:textId="77777777" w:rsidR="006575A0" w:rsidRDefault="006575A0">
            <w:pPr>
              <w:ind w:firstLineChars="0" w:firstLine="0"/>
              <w:jc w:val="left"/>
              <w:rPr>
                <w:rFonts w:ascii="Times New Roman" w:hAnsi="Times New Roman"/>
                <w:sz w:val="24"/>
                <w:lang w:val="en-GB" w:eastAsia="en-US"/>
              </w:rPr>
            </w:pPr>
          </w:p>
        </w:tc>
      </w:tr>
      <w:tr w:rsidR="006575A0" w14:paraId="2DB2B56F" w14:textId="77777777">
        <w:tc>
          <w:tcPr>
            <w:tcW w:w="2872" w:type="dxa"/>
            <w:tcBorders>
              <w:top w:val="single" w:sz="4" w:space="0" w:color="auto"/>
              <w:left w:val="single" w:sz="4" w:space="0" w:color="auto"/>
              <w:bottom w:val="single" w:sz="4" w:space="0" w:color="auto"/>
              <w:right w:val="single" w:sz="4" w:space="0" w:color="auto"/>
            </w:tcBorders>
          </w:tcPr>
          <w:p w14:paraId="103DAFA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_EMVPARAM_5F2A_TRANSCCODE</w:t>
            </w:r>
          </w:p>
        </w:tc>
        <w:tc>
          <w:tcPr>
            <w:tcW w:w="1343" w:type="dxa"/>
            <w:tcBorders>
              <w:top w:val="single" w:sz="4" w:space="0" w:color="auto"/>
              <w:left w:val="single" w:sz="4" w:space="0" w:color="auto"/>
              <w:bottom w:val="single" w:sz="4" w:space="0" w:color="auto"/>
              <w:right w:val="single" w:sz="4" w:space="0" w:color="auto"/>
            </w:tcBorders>
          </w:tcPr>
          <w:p w14:paraId="2987491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Tag:5F2A</w:t>
            </w:r>
            <w:r>
              <w:rPr>
                <w:rFonts w:ascii="Times New Roman" w:hAnsi="Times New Roman"/>
                <w:sz w:val="24"/>
                <w:lang w:val="en-GB" w:eastAsia="en-US"/>
              </w:rPr>
              <w:br/>
              <w:t>Length: 2</w:t>
            </w:r>
            <w:r>
              <w:rPr>
                <w:rFonts w:ascii="Times New Roman" w:hAnsi="Times New Roman"/>
                <w:sz w:val="24"/>
                <w:lang w:val="en-GB" w:eastAsia="en-US"/>
              </w:rPr>
              <w:br/>
              <w:t>Format: n3</w:t>
            </w:r>
          </w:p>
        </w:tc>
        <w:tc>
          <w:tcPr>
            <w:tcW w:w="6705" w:type="dxa"/>
            <w:tcBorders>
              <w:top w:val="single" w:sz="4" w:space="0" w:color="auto"/>
              <w:left w:val="single" w:sz="4" w:space="0" w:color="auto"/>
              <w:bottom w:val="single" w:sz="4" w:space="0" w:color="auto"/>
              <w:right w:val="single" w:sz="4" w:space="0" w:color="auto"/>
            </w:tcBorders>
          </w:tcPr>
          <w:p w14:paraId="460AF70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Transaction Currency Code.</w:t>
            </w:r>
            <w:r>
              <w:rPr>
                <w:rFonts w:ascii="Times New Roman" w:hAnsi="Times New Roman"/>
                <w:sz w:val="24"/>
                <w:lang w:val="en-GB" w:eastAsia="en-US"/>
              </w:rPr>
              <w:br/>
              <w:t>Indicates the currency code of the transaction according to ISO 4217.</w:t>
            </w:r>
          </w:p>
        </w:tc>
      </w:tr>
      <w:tr w:rsidR="006575A0" w14:paraId="3AB048BD" w14:textId="77777777">
        <w:tc>
          <w:tcPr>
            <w:tcW w:w="2872" w:type="dxa"/>
            <w:tcBorders>
              <w:top w:val="single" w:sz="4" w:space="0" w:color="auto"/>
              <w:left w:val="single" w:sz="4" w:space="0" w:color="auto"/>
              <w:bottom w:val="single" w:sz="4" w:space="0" w:color="auto"/>
              <w:right w:val="single" w:sz="4" w:space="0" w:color="auto"/>
            </w:tcBorders>
          </w:tcPr>
          <w:p w14:paraId="3BE7358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w:t>
            </w:r>
          </w:p>
        </w:tc>
        <w:tc>
          <w:tcPr>
            <w:tcW w:w="1343" w:type="dxa"/>
            <w:tcBorders>
              <w:top w:val="single" w:sz="4" w:space="0" w:color="auto"/>
              <w:left w:val="single" w:sz="4" w:space="0" w:color="auto"/>
              <w:bottom w:val="single" w:sz="4" w:space="0" w:color="auto"/>
              <w:right w:val="single" w:sz="4" w:space="0" w:color="auto"/>
            </w:tcBorders>
          </w:tcPr>
          <w:p w14:paraId="2FFD131F" w14:textId="77777777" w:rsidR="006575A0" w:rsidRDefault="006575A0">
            <w:pPr>
              <w:ind w:firstLineChars="0" w:firstLine="0"/>
              <w:jc w:val="left"/>
              <w:rPr>
                <w:rFonts w:ascii="Times New Roman" w:hAnsi="Times New Roman"/>
                <w:sz w:val="24"/>
                <w:lang w:val="en-GB" w:eastAsia="en-US"/>
              </w:rPr>
            </w:pPr>
          </w:p>
        </w:tc>
        <w:tc>
          <w:tcPr>
            <w:tcW w:w="6705" w:type="dxa"/>
            <w:tcBorders>
              <w:top w:val="single" w:sz="4" w:space="0" w:color="auto"/>
              <w:left w:val="single" w:sz="4" w:space="0" w:color="auto"/>
              <w:bottom w:val="single" w:sz="4" w:space="0" w:color="auto"/>
              <w:right w:val="single" w:sz="4" w:space="0" w:color="auto"/>
            </w:tcBorders>
          </w:tcPr>
          <w:p w14:paraId="1AD36401" w14:textId="77777777" w:rsidR="006575A0" w:rsidRDefault="006575A0">
            <w:pPr>
              <w:ind w:firstLineChars="0" w:firstLine="0"/>
              <w:jc w:val="left"/>
              <w:rPr>
                <w:rFonts w:ascii="Times New Roman" w:hAnsi="Times New Roman"/>
                <w:sz w:val="24"/>
                <w:lang w:val="en-GB" w:eastAsia="en-US"/>
              </w:rPr>
            </w:pPr>
          </w:p>
        </w:tc>
      </w:tr>
    </w:tbl>
    <w:p w14:paraId="17E3545A" w14:textId="77777777" w:rsidR="006575A0" w:rsidRDefault="006575A0">
      <w:pPr>
        <w:ind w:firstLine="440"/>
        <w:rPr>
          <w:lang w:val="en-US" w:eastAsia="zh-CN"/>
        </w:rPr>
      </w:pPr>
    </w:p>
    <w:p w14:paraId="0727C46F" w14:textId="77777777" w:rsidR="006575A0" w:rsidRDefault="007443E2">
      <w:pPr>
        <w:pStyle w:val="4"/>
        <w:ind w:firstLine="562"/>
        <w:rPr>
          <w:lang w:val="en-US" w:eastAsia="zh-CN"/>
        </w:rPr>
      </w:pPr>
      <w:r>
        <w:rPr>
          <w:rFonts w:hint="eastAsia"/>
          <w:lang w:val="en-US" w:eastAsia="zh-CN"/>
        </w:rPr>
        <w:t>6.</w:t>
      </w:r>
      <w:r>
        <w:rPr>
          <w:lang w:val="en-US" w:eastAsia="zh-CN"/>
        </w:rPr>
        <w:t>6</w:t>
      </w:r>
      <w:r>
        <w:rPr>
          <w:rFonts w:hint="eastAsia"/>
          <w:lang w:val="en-US" w:eastAsia="zh-CN"/>
        </w:rPr>
        <w:t xml:space="preserve">.8 </w:t>
      </w:r>
      <w:r>
        <w:rPr>
          <w:rFonts w:hint="eastAsia"/>
          <w:lang w:val="en-US" w:eastAsia="zh-CN"/>
        </w:rPr>
        <w:t>非接</w:t>
      </w:r>
      <w:r>
        <w:rPr>
          <w:lang w:val="en-US" w:eastAsia="zh-CN"/>
        </w:rPr>
        <w:t>Pure</w:t>
      </w:r>
      <w:r>
        <w:rPr>
          <w:lang w:val="en-US" w:eastAsia="zh-CN"/>
        </w:rPr>
        <w:t>（</w:t>
      </w:r>
      <w:r>
        <w:rPr>
          <w:rFonts w:hint="eastAsia"/>
          <w:lang w:val="en-US" w:eastAsia="zh-CN"/>
        </w:rPr>
        <w:t>MCCS/MADA</w:t>
      </w:r>
      <w:r>
        <w:rPr>
          <w:lang w:val="en-US" w:eastAsia="zh-CN"/>
        </w:rPr>
        <w:t>）</w:t>
      </w:r>
      <w:r>
        <w:rPr>
          <w:rFonts w:hint="eastAsia"/>
          <w:lang w:val="en-US" w:eastAsia="zh-CN"/>
        </w:rPr>
        <w:t>AID</w:t>
      </w:r>
      <w:r>
        <w:rPr>
          <w:lang w:val="en-US" w:eastAsia="zh-CN"/>
        </w:rPr>
        <w:t>s</w:t>
      </w:r>
    </w:p>
    <w:p w14:paraId="1BA79198" w14:textId="77777777" w:rsidR="006575A0" w:rsidRDefault="007443E2">
      <w:pPr>
        <w:ind w:firstLine="440"/>
        <w:rPr>
          <w:lang w:val="en-US" w:eastAsia="zh-CN"/>
        </w:rPr>
      </w:pPr>
      <w:r>
        <w:rPr>
          <w:rFonts w:hint="eastAsia"/>
          <w:lang w:val="en-US" w:eastAsia="zh-CN"/>
        </w:rPr>
        <w:t>特定于非接</w:t>
      </w:r>
      <w:r>
        <w:rPr>
          <w:rFonts w:hint="eastAsia"/>
          <w:lang w:val="en-US" w:eastAsia="zh-CN"/>
        </w:rPr>
        <w:t>Pure</w:t>
      </w:r>
      <w:r>
        <w:rPr>
          <w:rFonts w:hint="eastAsia"/>
          <w:lang w:val="en-US" w:eastAsia="zh-CN"/>
        </w:rPr>
        <w:t>（</w:t>
      </w:r>
      <w:r>
        <w:rPr>
          <w:rFonts w:hint="eastAsia"/>
          <w:lang w:val="en-US" w:eastAsia="zh-CN"/>
        </w:rPr>
        <w:t>MCCS/MADA</w:t>
      </w:r>
      <w:r>
        <w:rPr>
          <w:rFonts w:hint="eastAsia"/>
          <w:lang w:val="en-US" w:eastAsia="zh-CN"/>
        </w:rPr>
        <w:t>）</w:t>
      </w:r>
      <w:r>
        <w:rPr>
          <w:rFonts w:hint="eastAsia"/>
          <w:lang w:val="en-US" w:eastAsia="zh-CN"/>
        </w:rPr>
        <w:t>AIDs</w:t>
      </w:r>
      <w:r>
        <w:rPr>
          <w:rFonts w:hint="eastAsia"/>
          <w:lang w:val="en-US" w:eastAsia="zh-CN"/>
        </w:rPr>
        <w:t>的数据项</w:t>
      </w:r>
    </w:p>
    <w:tbl>
      <w:tblPr>
        <w:tblStyle w:val="af9"/>
        <w:tblpPr w:leftFromText="180" w:rightFromText="180" w:vertAnchor="text" w:horzAnchor="page" w:tblpX="424" w:tblpY="313"/>
        <w:tblOverlap w:val="never"/>
        <w:tblW w:w="10890" w:type="dxa"/>
        <w:tblLayout w:type="fixed"/>
        <w:tblLook w:val="04A0" w:firstRow="1" w:lastRow="0" w:firstColumn="1" w:lastColumn="0" w:noHBand="0" w:noVBand="1"/>
      </w:tblPr>
      <w:tblGrid>
        <w:gridCol w:w="2839"/>
        <w:gridCol w:w="1343"/>
        <w:gridCol w:w="6708"/>
      </w:tblGrid>
      <w:tr w:rsidR="006575A0" w14:paraId="2604C870" w14:textId="77777777">
        <w:tc>
          <w:tcPr>
            <w:tcW w:w="2839" w:type="dxa"/>
            <w:tcBorders>
              <w:top w:val="single" w:sz="4" w:space="0" w:color="auto"/>
              <w:left w:val="single" w:sz="4" w:space="0" w:color="auto"/>
              <w:bottom w:val="single" w:sz="4" w:space="0" w:color="auto"/>
              <w:right w:val="single" w:sz="4" w:space="0" w:color="auto"/>
            </w:tcBorders>
          </w:tcPr>
          <w:p w14:paraId="068941B3"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3" w:type="dxa"/>
            <w:tcBorders>
              <w:top w:val="single" w:sz="4" w:space="0" w:color="auto"/>
              <w:left w:val="single" w:sz="4" w:space="0" w:color="auto"/>
              <w:bottom w:val="single" w:sz="4" w:space="0" w:color="auto"/>
              <w:right w:val="single" w:sz="4" w:space="0" w:color="auto"/>
            </w:tcBorders>
          </w:tcPr>
          <w:p w14:paraId="5AAA1C75"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708" w:type="dxa"/>
            <w:tcBorders>
              <w:top w:val="single" w:sz="4" w:space="0" w:color="auto"/>
              <w:left w:val="single" w:sz="4" w:space="0" w:color="auto"/>
              <w:bottom w:val="single" w:sz="4" w:space="0" w:color="auto"/>
              <w:right w:val="single" w:sz="4" w:space="0" w:color="auto"/>
            </w:tcBorders>
          </w:tcPr>
          <w:p w14:paraId="4B12A9B1"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4FAFC153" w14:textId="77777777">
        <w:tc>
          <w:tcPr>
            <w:tcW w:w="2839" w:type="dxa"/>
            <w:tcBorders>
              <w:top w:val="single" w:sz="4" w:space="0" w:color="auto"/>
              <w:left w:val="single" w:sz="4" w:space="0" w:color="auto"/>
              <w:bottom w:val="single" w:sz="4" w:space="0" w:color="auto"/>
              <w:right w:val="single" w:sz="4" w:space="0" w:color="auto"/>
            </w:tcBorders>
          </w:tcPr>
          <w:p w14:paraId="208A421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3" w:type="dxa"/>
            <w:tcBorders>
              <w:top w:val="single" w:sz="4" w:space="0" w:color="auto"/>
              <w:left w:val="single" w:sz="4" w:space="0" w:color="auto"/>
              <w:bottom w:val="single" w:sz="4" w:space="0" w:color="auto"/>
              <w:right w:val="single" w:sz="4" w:space="0" w:color="auto"/>
            </w:tcBorders>
          </w:tcPr>
          <w:p w14:paraId="73151D5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5-16</w:t>
            </w:r>
            <w:r>
              <w:rPr>
                <w:rFonts w:ascii="Times New Roman" w:hAnsi="Times New Roman"/>
                <w:sz w:val="24"/>
                <w:lang w:val="en-GB" w:eastAsia="en-US"/>
              </w:rPr>
              <w:br/>
              <w:t>Format: b</w:t>
            </w:r>
          </w:p>
        </w:tc>
        <w:tc>
          <w:tcPr>
            <w:tcW w:w="6708" w:type="dxa"/>
            <w:tcBorders>
              <w:top w:val="single" w:sz="4" w:space="0" w:color="auto"/>
              <w:left w:val="single" w:sz="4" w:space="0" w:color="auto"/>
              <w:bottom w:val="single" w:sz="4" w:space="0" w:color="auto"/>
              <w:right w:val="single" w:sz="4" w:space="0" w:color="auto"/>
            </w:tcBorders>
          </w:tcPr>
          <w:p w14:paraId="0C12FE3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Identifier (AID)</w:t>
            </w:r>
            <w:r>
              <w:rPr>
                <w:rFonts w:ascii="Times New Roman" w:hAnsi="Times New Roman"/>
                <w:sz w:val="24"/>
                <w:lang w:val="en-GB" w:eastAsia="en-US"/>
              </w:rPr>
              <w:br/>
              <w:t>Identifies the application as described in ISO/IEC 7816-5</w:t>
            </w:r>
          </w:p>
        </w:tc>
      </w:tr>
      <w:tr w:rsidR="006575A0" w14:paraId="72DC9F2B" w14:textId="77777777">
        <w:tc>
          <w:tcPr>
            <w:tcW w:w="2839" w:type="dxa"/>
            <w:tcBorders>
              <w:top w:val="single" w:sz="4" w:space="0" w:color="auto"/>
              <w:left w:val="single" w:sz="4" w:space="0" w:color="auto"/>
              <w:bottom w:val="single" w:sz="4" w:space="0" w:color="auto"/>
              <w:right w:val="single" w:sz="4" w:space="0" w:color="auto"/>
            </w:tcBorders>
          </w:tcPr>
          <w:p w14:paraId="2498673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3" w:type="dxa"/>
            <w:tcBorders>
              <w:top w:val="single" w:sz="4" w:space="0" w:color="auto"/>
              <w:left w:val="single" w:sz="4" w:space="0" w:color="auto"/>
              <w:bottom w:val="single" w:sz="4" w:space="0" w:color="auto"/>
              <w:right w:val="single" w:sz="4" w:space="0" w:color="auto"/>
            </w:tcBorders>
          </w:tcPr>
          <w:p w14:paraId="05BC8F9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t>Format: b</w:t>
            </w:r>
          </w:p>
        </w:tc>
        <w:tc>
          <w:tcPr>
            <w:tcW w:w="6708" w:type="dxa"/>
            <w:tcBorders>
              <w:top w:val="single" w:sz="4" w:space="0" w:color="auto"/>
              <w:left w:val="single" w:sz="4" w:space="0" w:color="auto"/>
              <w:bottom w:val="single" w:sz="4" w:space="0" w:color="auto"/>
              <w:right w:val="single" w:sz="4" w:space="0" w:color="auto"/>
            </w:tcBorders>
          </w:tcPr>
          <w:p w14:paraId="2DDC2DF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Kernel ID</w:t>
            </w:r>
            <w:r>
              <w:rPr>
                <w:rFonts w:ascii="Times New Roman" w:hAnsi="Times New Roman"/>
                <w:sz w:val="24"/>
                <w:lang w:val="en-GB" w:eastAsia="en-US"/>
              </w:rPr>
              <w:br/>
            </w:r>
            <w:proofErr w:type="gramStart"/>
            <w:r>
              <w:rPr>
                <w:rFonts w:ascii="Times New Roman" w:hAnsi="Times New Roman"/>
                <w:sz w:val="24"/>
                <w:lang w:val="en-US" w:eastAsia="zh-CN"/>
              </w:rPr>
              <w:t>MCCS:</w:t>
            </w:r>
            <w:r>
              <w:rPr>
                <w:rFonts w:ascii="Times New Roman" w:hAnsi="Times New Roman"/>
                <w:sz w:val="24"/>
                <w:lang w:val="en-GB" w:eastAsia="en-US"/>
              </w:rPr>
              <w:t>Valid</w:t>
            </w:r>
            <w:proofErr w:type="gramEnd"/>
            <w:r>
              <w:rPr>
                <w:rFonts w:ascii="Times New Roman" w:hAnsi="Times New Roman"/>
                <w:sz w:val="24"/>
                <w:lang w:val="en-GB" w:eastAsia="en-US"/>
              </w:rPr>
              <w:t xml:space="preserve"> Value: “\x20\x00\x 00\x 00\x 00\x 00\x 00\x 00”</w:t>
            </w:r>
            <w:r>
              <w:rPr>
                <w:rFonts w:ascii="Times New Roman" w:hAnsi="Times New Roman"/>
                <w:sz w:val="24"/>
                <w:lang w:val="en-GB" w:eastAsia="en-US"/>
              </w:rPr>
              <w:br/>
            </w:r>
            <w:r>
              <w:rPr>
                <w:rFonts w:ascii="Times New Roman" w:hAnsi="Times New Roman"/>
                <w:sz w:val="24"/>
                <w:lang w:val="en-US" w:eastAsia="zh-CN"/>
              </w:rPr>
              <w:t>MADA:</w:t>
            </w:r>
            <w:r>
              <w:rPr>
                <w:rFonts w:ascii="Times New Roman" w:hAnsi="Times New Roman"/>
                <w:sz w:val="24"/>
                <w:lang w:val="en-GB" w:eastAsia="en-US"/>
              </w:rPr>
              <w:t>Valid Value: “\x2</w:t>
            </w:r>
            <w:r>
              <w:rPr>
                <w:rFonts w:ascii="Times New Roman" w:hAnsi="Times New Roman"/>
                <w:sz w:val="24"/>
                <w:lang w:val="en-US" w:eastAsia="zh-CN"/>
              </w:rPr>
              <w:t>D</w:t>
            </w:r>
            <w:r>
              <w:rPr>
                <w:rFonts w:ascii="Times New Roman" w:hAnsi="Times New Roman"/>
                <w:sz w:val="24"/>
                <w:lang w:val="en-GB" w:eastAsia="en-US"/>
              </w:rPr>
              <w:t>\x00\x 00\x 00\x 00\x 00\x 00\x 00”</w:t>
            </w:r>
          </w:p>
        </w:tc>
      </w:tr>
      <w:tr w:rsidR="006575A0" w14:paraId="68C742F7" w14:textId="77777777">
        <w:tc>
          <w:tcPr>
            <w:tcW w:w="2839" w:type="dxa"/>
            <w:tcBorders>
              <w:top w:val="single" w:sz="4" w:space="0" w:color="auto"/>
              <w:left w:val="single" w:sz="4" w:space="0" w:color="auto"/>
              <w:bottom w:val="single" w:sz="4" w:space="0" w:color="auto"/>
              <w:right w:val="single" w:sz="4" w:space="0" w:color="auto"/>
            </w:tcBorders>
          </w:tcPr>
          <w:p w14:paraId="14D31C2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_EMVPARAM_DF62_CONTAPPCAP</w:t>
            </w:r>
          </w:p>
        </w:tc>
        <w:tc>
          <w:tcPr>
            <w:tcW w:w="1343" w:type="dxa"/>
            <w:tcBorders>
              <w:top w:val="single" w:sz="4" w:space="0" w:color="auto"/>
              <w:left w:val="single" w:sz="4" w:space="0" w:color="auto"/>
              <w:bottom w:val="single" w:sz="4" w:space="0" w:color="auto"/>
              <w:right w:val="single" w:sz="4" w:space="0" w:color="auto"/>
            </w:tcBorders>
          </w:tcPr>
          <w:p w14:paraId="01EC9F0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Tag:DF62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08" w:type="dxa"/>
            <w:tcBorders>
              <w:top w:val="single" w:sz="4" w:space="0" w:color="auto"/>
              <w:left w:val="single" w:sz="4" w:space="0" w:color="auto"/>
              <w:bottom w:val="single" w:sz="4" w:space="0" w:color="auto"/>
              <w:right w:val="single" w:sz="4" w:space="0" w:color="auto"/>
            </w:tcBorders>
          </w:tcPr>
          <w:p w14:paraId="6D9D774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Contactless Application Capabilities</w:t>
            </w:r>
            <w:r>
              <w:rPr>
                <w:rFonts w:ascii="Times New Roman" w:hAnsi="Times New Roman"/>
                <w:sz w:val="24"/>
                <w:lang w:val="en-GB" w:eastAsia="en-US"/>
              </w:rPr>
              <w:br/>
            </w:r>
            <w:r>
              <w:rPr>
                <w:rFonts w:ascii="Times New Roman" w:hAnsi="Times New Roman"/>
                <w:noProof/>
                <w:sz w:val="24"/>
                <w:lang w:val="en-US" w:eastAsia="zh-CN"/>
              </w:rPr>
              <w:lastRenderedPageBreak/>
              <w:drawing>
                <wp:inline distT="0" distB="0" distL="0" distR="0" wp14:anchorId="15B5CF48" wp14:editId="7ADDBEB7">
                  <wp:extent cx="4095750" cy="2724150"/>
                  <wp:effectExtent l="0" t="0" r="0" b="0"/>
                  <wp:docPr id="5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095750" cy="2724150"/>
                          </a:xfrm>
                          <a:prstGeom prst="rect">
                            <a:avLst/>
                          </a:prstGeom>
                          <a:noFill/>
                          <a:ln>
                            <a:noFill/>
                          </a:ln>
                        </pic:spPr>
                      </pic:pic>
                    </a:graphicData>
                  </a:graphic>
                </wp:inline>
              </w:drawing>
            </w:r>
          </w:p>
          <w:p w14:paraId="4CF4DCCB" w14:textId="77777777" w:rsidR="006575A0" w:rsidRDefault="007443E2">
            <w:pPr>
              <w:ind w:firstLineChars="0" w:firstLine="0"/>
              <w:jc w:val="left"/>
              <w:rPr>
                <w:rFonts w:ascii="Times New Roman" w:hAnsi="Times New Roman"/>
                <w:sz w:val="24"/>
                <w:lang w:val="en-GB" w:eastAsia="en-US"/>
              </w:rPr>
            </w:pPr>
            <w:r>
              <w:rPr>
                <w:rFonts w:ascii="Times New Roman" w:hAnsi="Times New Roman"/>
                <w:noProof/>
                <w:sz w:val="24"/>
                <w:lang w:val="en-US" w:eastAsia="zh-CN"/>
              </w:rPr>
              <w:drawing>
                <wp:inline distT="0" distB="0" distL="0" distR="0" wp14:anchorId="27EA7036" wp14:editId="67DF99A9">
                  <wp:extent cx="4095750" cy="2895600"/>
                  <wp:effectExtent l="0" t="0" r="0" b="0"/>
                  <wp:docPr id="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095750" cy="2895600"/>
                          </a:xfrm>
                          <a:prstGeom prst="rect">
                            <a:avLst/>
                          </a:prstGeom>
                          <a:noFill/>
                          <a:ln>
                            <a:noFill/>
                          </a:ln>
                        </pic:spPr>
                      </pic:pic>
                    </a:graphicData>
                  </a:graphic>
                </wp:inline>
              </w:drawing>
            </w:r>
          </w:p>
        </w:tc>
      </w:tr>
      <w:tr w:rsidR="006575A0" w14:paraId="5F6A51C4" w14:textId="77777777">
        <w:tc>
          <w:tcPr>
            <w:tcW w:w="2839" w:type="dxa"/>
            <w:tcBorders>
              <w:top w:val="single" w:sz="4" w:space="0" w:color="auto"/>
              <w:left w:val="single" w:sz="4" w:space="0" w:color="auto"/>
              <w:bottom w:val="single" w:sz="4" w:space="0" w:color="auto"/>
              <w:right w:val="single" w:sz="4" w:space="0" w:color="auto"/>
            </w:tcBorders>
          </w:tcPr>
          <w:p w14:paraId="3F60FB2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_EMVPARAM_DF13_TACDENIAL</w:t>
            </w:r>
          </w:p>
        </w:tc>
        <w:tc>
          <w:tcPr>
            <w:tcW w:w="1343" w:type="dxa"/>
            <w:tcBorders>
              <w:top w:val="single" w:sz="4" w:space="0" w:color="auto"/>
              <w:left w:val="single" w:sz="4" w:space="0" w:color="auto"/>
              <w:bottom w:val="single" w:sz="4" w:space="0" w:color="auto"/>
              <w:right w:val="single" w:sz="4" w:space="0" w:color="auto"/>
            </w:tcBorders>
          </w:tcPr>
          <w:p w14:paraId="0690304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Tag:DF13</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08" w:type="dxa"/>
            <w:tcBorders>
              <w:top w:val="single" w:sz="4" w:space="0" w:color="auto"/>
              <w:left w:val="single" w:sz="4" w:space="0" w:color="auto"/>
              <w:bottom w:val="single" w:sz="4" w:space="0" w:color="auto"/>
              <w:right w:val="single" w:sz="4" w:space="0" w:color="auto"/>
            </w:tcBorders>
          </w:tcPr>
          <w:p w14:paraId="6499129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Code-Denial</w:t>
            </w:r>
            <w:r>
              <w:rPr>
                <w:rFonts w:ascii="Times New Roman" w:hAnsi="Times New Roman"/>
                <w:sz w:val="24"/>
                <w:lang w:val="en-GB" w:eastAsia="en-US"/>
              </w:rPr>
              <w:br/>
              <w:t>Specifies the acquirer’s conditions that cause the denial of a transaction without attempt to go online</w:t>
            </w:r>
          </w:p>
        </w:tc>
      </w:tr>
      <w:tr w:rsidR="006575A0" w14:paraId="607DC4DB" w14:textId="77777777">
        <w:tc>
          <w:tcPr>
            <w:tcW w:w="2839" w:type="dxa"/>
            <w:tcBorders>
              <w:top w:val="single" w:sz="4" w:space="0" w:color="auto"/>
              <w:left w:val="single" w:sz="4" w:space="0" w:color="auto"/>
              <w:bottom w:val="single" w:sz="4" w:space="0" w:color="auto"/>
              <w:right w:val="single" w:sz="4" w:space="0" w:color="auto"/>
            </w:tcBorders>
          </w:tcPr>
          <w:p w14:paraId="0CCFA72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_EMVPARAM_DF12_TACONLINE</w:t>
            </w:r>
          </w:p>
        </w:tc>
        <w:tc>
          <w:tcPr>
            <w:tcW w:w="1343" w:type="dxa"/>
            <w:tcBorders>
              <w:top w:val="single" w:sz="4" w:space="0" w:color="auto"/>
              <w:left w:val="single" w:sz="4" w:space="0" w:color="auto"/>
              <w:bottom w:val="single" w:sz="4" w:space="0" w:color="auto"/>
              <w:right w:val="single" w:sz="4" w:space="0" w:color="auto"/>
            </w:tcBorders>
          </w:tcPr>
          <w:p w14:paraId="154CE3B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08" w:type="dxa"/>
            <w:tcBorders>
              <w:top w:val="single" w:sz="4" w:space="0" w:color="auto"/>
              <w:left w:val="single" w:sz="4" w:space="0" w:color="auto"/>
              <w:bottom w:val="single" w:sz="4" w:space="0" w:color="auto"/>
              <w:right w:val="single" w:sz="4" w:space="0" w:color="auto"/>
            </w:tcBorders>
          </w:tcPr>
          <w:p w14:paraId="41C93ED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Code-Online</w:t>
            </w:r>
            <w:r>
              <w:rPr>
                <w:rFonts w:ascii="Times New Roman" w:hAnsi="Times New Roman"/>
                <w:sz w:val="24"/>
                <w:lang w:val="en-GB" w:eastAsia="en-US"/>
              </w:rPr>
              <w:br/>
              <w:t>Specifies the acquirer’s conditions that cause a transaction to be transmitted online</w:t>
            </w:r>
          </w:p>
        </w:tc>
      </w:tr>
      <w:tr w:rsidR="006575A0" w14:paraId="29A15328" w14:textId="77777777">
        <w:tc>
          <w:tcPr>
            <w:tcW w:w="2839" w:type="dxa"/>
            <w:tcBorders>
              <w:top w:val="single" w:sz="4" w:space="0" w:color="auto"/>
              <w:left w:val="single" w:sz="4" w:space="0" w:color="auto"/>
              <w:bottom w:val="single" w:sz="4" w:space="0" w:color="auto"/>
              <w:right w:val="single" w:sz="4" w:space="0" w:color="auto"/>
            </w:tcBorders>
          </w:tcPr>
          <w:p w14:paraId="53F5E93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_EMVPARAM_DF11_TACDEFAULT</w:t>
            </w:r>
          </w:p>
        </w:tc>
        <w:tc>
          <w:tcPr>
            <w:tcW w:w="1343" w:type="dxa"/>
            <w:tcBorders>
              <w:top w:val="single" w:sz="4" w:space="0" w:color="auto"/>
              <w:left w:val="single" w:sz="4" w:space="0" w:color="auto"/>
              <w:bottom w:val="single" w:sz="4" w:space="0" w:color="auto"/>
              <w:right w:val="single" w:sz="4" w:space="0" w:color="auto"/>
            </w:tcBorders>
          </w:tcPr>
          <w:p w14:paraId="1C00ACC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Tag:DF11</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708" w:type="dxa"/>
            <w:tcBorders>
              <w:top w:val="single" w:sz="4" w:space="0" w:color="auto"/>
              <w:left w:val="single" w:sz="4" w:space="0" w:color="auto"/>
              <w:bottom w:val="single" w:sz="4" w:space="0" w:color="auto"/>
              <w:right w:val="single" w:sz="4" w:space="0" w:color="auto"/>
            </w:tcBorders>
          </w:tcPr>
          <w:p w14:paraId="60F171A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Code-Default</w:t>
            </w:r>
            <w:r>
              <w:rPr>
                <w:rFonts w:ascii="Times New Roman" w:hAnsi="Times New Roman"/>
                <w:sz w:val="24"/>
                <w:lang w:val="en-GB" w:eastAsia="en-US"/>
              </w:rPr>
              <w:br/>
              <w:t>Specifies the acquirer’s conditions that cause a transaction to be rejected if it might have been approved online, but the terminal is unable to process the transaction online</w:t>
            </w:r>
          </w:p>
        </w:tc>
      </w:tr>
      <w:tr w:rsidR="006575A0" w14:paraId="0F1177B4" w14:textId="77777777">
        <w:tc>
          <w:tcPr>
            <w:tcW w:w="2839" w:type="dxa"/>
            <w:tcBorders>
              <w:top w:val="single" w:sz="4" w:space="0" w:color="auto"/>
              <w:left w:val="single" w:sz="4" w:space="0" w:color="auto"/>
              <w:bottom w:val="single" w:sz="4" w:space="0" w:color="auto"/>
              <w:right w:val="single" w:sz="4" w:space="0" w:color="auto"/>
            </w:tcBorders>
          </w:tcPr>
          <w:p w14:paraId="2CFFF05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w:t>
            </w:r>
          </w:p>
        </w:tc>
        <w:tc>
          <w:tcPr>
            <w:tcW w:w="1343" w:type="dxa"/>
            <w:tcBorders>
              <w:top w:val="single" w:sz="4" w:space="0" w:color="auto"/>
              <w:left w:val="single" w:sz="4" w:space="0" w:color="auto"/>
              <w:bottom w:val="single" w:sz="4" w:space="0" w:color="auto"/>
              <w:right w:val="single" w:sz="4" w:space="0" w:color="auto"/>
            </w:tcBorders>
          </w:tcPr>
          <w:p w14:paraId="71B2EB2D" w14:textId="77777777" w:rsidR="006575A0" w:rsidRDefault="006575A0">
            <w:pPr>
              <w:ind w:firstLineChars="0" w:firstLine="0"/>
              <w:jc w:val="left"/>
              <w:rPr>
                <w:rFonts w:ascii="Times New Roman" w:hAnsi="Times New Roman"/>
                <w:sz w:val="24"/>
                <w:lang w:val="en-GB" w:eastAsia="en-US"/>
              </w:rPr>
            </w:pPr>
          </w:p>
        </w:tc>
        <w:tc>
          <w:tcPr>
            <w:tcW w:w="6708" w:type="dxa"/>
            <w:tcBorders>
              <w:top w:val="single" w:sz="4" w:space="0" w:color="auto"/>
              <w:left w:val="single" w:sz="4" w:space="0" w:color="auto"/>
              <w:bottom w:val="single" w:sz="4" w:space="0" w:color="auto"/>
              <w:right w:val="single" w:sz="4" w:space="0" w:color="auto"/>
            </w:tcBorders>
          </w:tcPr>
          <w:p w14:paraId="77F50D70" w14:textId="77777777" w:rsidR="006575A0" w:rsidRDefault="006575A0">
            <w:pPr>
              <w:ind w:firstLineChars="0" w:firstLine="0"/>
              <w:jc w:val="left"/>
              <w:rPr>
                <w:rFonts w:ascii="Times New Roman" w:hAnsi="Times New Roman"/>
                <w:sz w:val="24"/>
                <w:lang w:val="en-GB" w:eastAsia="en-US"/>
              </w:rPr>
            </w:pPr>
          </w:p>
        </w:tc>
      </w:tr>
    </w:tbl>
    <w:p w14:paraId="2C29EB2A" w14:textId="77777777" w:rsidR="006575A0" w:rsidRDefault="006575A0">
      <w:pPr>
        <w:ind w:firstLine="440"/>
        <w:rPr>
          <w:lang w:val="en-US" w:eastAsia="zh-CN"/>
        </w:rPr>
      </w:pPr>
    </w:p>
    <w:p w14:paraId="5F2F7BA1" w14:textId="77777777" w:rsidR="006575A0" w:rsidRDefault="007443E2">
      <w:pPr>
        <w:pStyle w:val="4"/>
        <w:ind w:firstLine="562"/>
        <w:rPr>
          <w:lang w:val="en-US" w:eastAsia="zh-CN"/>
        </w:rPr>
      </w:pPr>
      <w:r>
        <w:rPr>
          <w:rFonts w:hint="eastAsia"/>
          <w:lang w:val="en-US" w:eastAsia="zh-CN"/>
        </w:rPr>
        <w:lastRenderedPageBreak/>
        <w:t>6.6.</w:t>
      </w:r>
      <w:r>
        <w:rPr>
          <w:lang w:val="en-US" w:eastAsia="zh-CN"/>
        </w:rPr>
        <w:t xml:space="preserve">9 </w:t>
      </w:r>
      <w:r>
        <w:rPr>
          <w:rFonts w:hint="eastAsia"/>
          <w:lang w:val="en-US" w:eastAsia="zh-CN"/>
        </w:rPr>
        <w:t>非接</w:t>
      </w:r>
      <w:proofErr w:type="spellStart"/>
      <w:r>
        <w:rPr>
          <w:lang w:val="en-US" w:eastAsia="zh-CN"/>
        </w:rPr>
        <w:t>Rup</w:t>
      </w:r>
      <w:r>
        <w:rPr>
          <w:rFonts w:hint="eastAsia"/>
          <w:lang w:val="en-US" w:eastAsia="zh-CN"/>
        </w:rPr>
        <w:t>ay</w:t>
      </w:r>
      <w:proofErr w:type="spellEnd"/>
      <w:r>
        <w:rPr>
          <w:lang w:val="en-US" w:eastAsia="zh-CN"/>
        </w:rPr>
        <w:t xml:space="preserve"> AIDs</w:t>
      </w:r>
    </w:p>
    <w:p w14:paraId="3BA6B35E" w14:textId="77777777" w:rsidR="006575A0" w:rsidRDefault="007443E2">
      <w:pPr>
        <w:ind w:firstLine="440"/>
        <w:rPr>
          <w:lang w:val="en-US" w:eastAsia="zh-CN"/>
        </w:rPr>
      </w:pPr>
      <w:r>
        <w:rPr>
          <w:rFonts w:hint="eastAsia"/>
          <w:lang w:val="en-US" w:eastAsia="zh-CN"/>
        </w:rPr>
        <w:t>特定于</w:t>
      </w:r>
      <w:r>
        <w:rPr>
          <w:lang w:val="en-US" w:eastAsia="zh-CN"/>
        </w:rPr>
        <w:t>非接</w:t>
      </w:r>
      <w:proofErr w:type="spellStart"/>
      <w:r>
        <w:rPr>
          <w:lang w:val="en-US" w:eastAsia="zh-CN"/>
        </w:rPr>
        <w:t>Rupay</w:t>
      </w:r>
      <w:proofErr w:type="spellEnd"/>
      <w:r>
        <w:rPr>
          <w:lang w:val="en-US" w:eastAsia="zh-CN"/>
        </w:rPr>
        <w:t xml:space="preserve"> AIDs</w:t>
      </w:r>
      <w:r>
        <w:rPr>
          <w:rFonts w:hint="eastAsia"/>
          <w:lang w:val="en-US" w:eastAsia="zh-CN"/>
        </w:rPr>
        <w:t>的</w:t>
      </w:r>
      <w:r>
        <w:rPr>
          <w:lang w:val="en-US" w:eastAsia="zh-CN"/>
        </w:rPr>
        <w:t>数据项</w:t>
      </w:r>
    </w:p>
    <w:tbl>
      <w:tblPr>
        <w:tblStyle w:val="af9"/>
        <w:tblpPr w:leftFromText="180" w:rightFromText="180" w:vertAnchor="text" w:horzAnchor="page" w:tblpX="333" w:tblpY="297"/>
        <w:tblOverlap w:val="never"/>
        <w:tblW w:w="11010" w:type="dxa"/>
        <w:tblLayout w:type="fixed"/>
        <w:tblLook w:val="04A0" w:firstRow="1" w:lastRow="0" w:firstColumn="1" w:lastColumn="0" w:noHBand="0" w:noVBand="1"/>
      </w:tblPr>
      <w:tblGrid>
        <w:gridCol w:w="2998"/>
        <w:gridCol w:w="1344"/>
        <w:gridCol w:w="6668"/>
      </w:tblGrid>
      <w:tr w:rsidR="006575A0" w14:paraId="0E3613BA" w14:textId="77777777">
        <w:tc>
          <w:tcPr>
            <w:tcW w:w="2998" w:type="dxa"/>
            <w:tcBorders>
              <w:top w:val="single" w:sz="4" w:space="0" w:color="auto"/>
              <w:left w:val="single" w:sz="4" w:space="0" w:color="auto"/>
              <w:bottom w:val="single" w:sz="4" w:space="0" w:color="auto"/>
              <w:right w:val="single" w:sz="4" w:space="0" w:color="auto"/>
            </w:tcBorders>
          </w:tcPr>
          <w:p w14:paraId="053BFBDD"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4" w:type="dxa"/>
            <w:tcBorders>
              <w:top w:val="single" w:sz="4" w:space="0" w:color="auto"/>
              <w:left w:val="single" w:sz="4" w:space="0" w:color="auto"/>
              <w:bottom w:val="single" w:sz="4" w:space="0" w:color="auto"/>
              <w:right w:val="single" w:sz="4" w:space="0" w:color="auto"/>
            </w:tcBorders>
          </w:tcPr>
          <w:p w14:paraId="6939F12C"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668" w:type="dxa"/>
            <w:tcBorders>
              <w:top w:val="single" w:sz="4" w:space="0" w:color="auto"/>
              <w:left w:val="single" w:sz="4" w:space="0" w:color="auto"/>
              <w:bottom w:val="single" w:sz="4" w:space="0" w:color="auto"/>
              <w:right w:val="single" w:sz="4" w:space="0" w:color="auto"/>
            </w:tcBorders>
          </w:tcPr>
          <w:p w14:paraId="6EE62569"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5EDABB5D" w14:textId="77777777">
        <w:tc>
          <w:tcPr>
            <w:tcW w:w="2998" w:type="dxa"/>
            <w:tcBorders>
              <w:top w:val="single" w:sz="4" w:space="0" w:color="auto"/>
              <w:left w:val="single" w:sz="4" w:space="0" w:color="auto"/>
              <w:bottom w:val="single" w:sz="4" w:space="0" w:color="auto"/>
              <w:right w:val="single" w:sz="4" w:space="0" w:color="auto"/>
            </w:tcBorders>
          </w:tcPr>
          <w:p w14:paraId="4B9F6D4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4" w:type="dxa"/>
            <w:tcBorders>
              <w:top w:val="single" w:sz="4" w:space="0" w:color="auto"/>
              <w:left w:val="single" w:sz="4" w:space="0" w:color="auto"/>
              <w:bottom w:val="single" w:sz="4" w:space="0" w:color="auto"/>
              <w:right w:val="single" w:sz="4" w:space="0" w:color="auto"/>
            </w:tcBorders>
          </w:tcPr>
          <w:p w14:paraId="3E31460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5-16</w:t>
            </w:r>
            <w:r>
              <w:rPr>
                <w:rFonts w:ascii="Times New Roman" w:hAnsi="Times New Roman"/>
                <w:sz w:val="24"/>
                <w:lang w:val="en-GB" w:eastAsia="en-US"/>
              </w:rPr>
              <w:br/>
              <w:t>Format: b</w:t>
            </w:r>
          </w:p>
        </w:tc>
        <w:tc>
          <w:tcPr>
            <w:tcW w:w="6668" w:type="dxa"/>
            <w:tcBorders>
              <w:top w:val="single" w:sz="4" w:space="0" w:color="auto"/>
              <w:left w:val="single" w:sz="4" w:space="0" w:color="auto"/>
              <w:bottom w:val="single" w:sz="4" w:space="0" w:color="auto"/>
              <w:right w:val="single" w:sz="4" w:space="0" w:color="auto"/>
            </w:tcBorders>
          </w:tcPr>
          <w:p w14:paraId="0357EAE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Identifier (AID)</w:t>
            </w:r>
            <w:r>
              <w:rPr>
                <w:rFonts w:ascii="Times New Roman" w:hAnsi="Times New Roman"/>
                <w:sz w:val="24"/>
                <w:lang w:val="en-GB" w:eastAsia="en-US"/>
              </w:rPr>
              <w:br/>
              <w:t>Identifies the application as described in ISO/IEC 7816-5</w:t>
            </w:r>
          </w:p>
        </w:tc>
      </w:tr>
      <w:tr w:rsidR="006575A0" w14:paraId="5E460F76" w14:textId="77777777">
        <w:tc>
          <w:tcPr>
            <w:tcW w:w="2998" w:type="dxa"/>
            <w:tcBorders>
              <w:top w:val="single" w:sz="4" w:space="0" w:color="auto"/>
              <w:left w:val="single" w:sz="4" w:space="0" w:color="auto"/>
              <w:bottom w:val="single" w:sz="4" w:space="0" w:color="auto"/>
              <w:right w:val="single" w:sz="4" w:space="0" w:color="auto"/>
            </w:tcBorders>
          </w:tcPr>
          <w:p w14:paraId="0852C1C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4" w:type="dxa"/>
            <w:tcBorders>
              <w:top w:val="single" w:sz="4" w:space="0" w:color="auto"/>
              <w:left w:val="single" w:sz="4" w:space="0" w:color="auto"/>
              <w:bottom w:val="single" w:sz="4" w:space="0" w:color="auto"/>
              <w:right w:val="single" w:sz="4" w:space="0" w:color="auto"/>
            </w:tcBorders>
          </w:tcPr>
          <w:p w14:paraId="69E0540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t>Format: b</w:t>
            </w:r>
          </w:p>
        </w:tc>
        <w:tc>
          <w:tcPr>
            <w:tcW w:w="6668" w:type="dxa"/>
            <w:tcBorders>
              <w:top w:val="single" w:sz="4" w:space="0" w:color="auto"/>
              <w:left w:val="single" w:sz="4" w:space="0" w:color="auto"/>
              <w:bottom w:val="single" w:sz="4" w:space="0" w:color="auto"/>
              <w:right w:val="single" w:sz="4" w:space="0" w:color="auto"/>
            </w:tcBorders>
          </w:tcPr>
          <w:p w14:paraId="5E04192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Kernel ID</w:t>
            </w:r>
            <w:r>
              <w:rPr>
                <w:rFonts w:ascii="Times New Roman" w:hAnsi="Times New Roman"/>
                <w:sz w:val="24"/>
                <w:lang w:val="en-GB" w:eastAsia="en-US"/>
              </w:rPr>
              <w:br/>
              <w:t>Valid Value: “\x</w:t>
            </w:r>
            <w:r>
              <w:rPr>
                <w:rFonts w:ascii="Times New Roman" w:hAnsi="Times New Roman"/>
                <w:sz w:val="24"/>
                <w:lang w:val="en-US" w:eastAsia="zh-CN"/>
              </w:rPr>
              <w:t>0D</w:t>
            </w:r>
            <w:r>
              <w:rPr>
                <w:rFonts w:ascii="Times New Roman" w:hAnsi="Times New Roman"/>
                <w:sz w:val="24"/>
                <w:lang w:val="en-GB" w:eastAsia="en-US"/>
              </w:rPr>
              <w:t>\x00\x 00\x 00\x 00\x 00\x 00\x 00”</w:t>
            </w:r>
          </w:p>
        </w:tc>
      </w:tr>
      <w:tr w:rsidR="006575A0" w14:paraId="452B1B39" w14:textId="77777777">
        <w:tc>
          <w:tcPr>
            <w:tcW w:w="2998" w:type="dxa"/>
            <w:tcBorders>
              <w:top w:val="single" w:sz="4" w:space="0" w:color="auto"/>
              <w:left w:val="single" w:sz="4" w:space="0" w:color="auto"/>
              <w:bottom w:val="single" w:sz="4" w:space="0" w:color="auto"/>
              <w:right w:val="single" w:sz="4" w:space="0" w:color="auto"/>
            </w:tcBorders>
          </w:tcPr>
          <w:p w14:paraId="40CC0C5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_EMVPARAM_DF13_TACDENIAL</w:t>
            </w:r>
          </w:p>
        </w:tc>
        <w:tc>
          <w:tcPr>
            <w:tcW w:w="1344" w:type="dxa"/>
            <w:tcBorders>
              <w:top w:val="single" w:sz="4" w:space="0" w:color="auto"/>
              <w:left w:val="single" w:sz="4" w:space="0" w:color="auto"/>
              <w:bottom w:val="single" w:sz="4" w:space="0" w:color="auto"/>
              <w:right w:val="single" w:sz="4" w:space="0" w:color="auto"/>
            </w:tcBorders>
          </w:tcPr>
          <w:p w14:paraId="6F0243B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Tag:DF13</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68" w:type="dxa"/>
            <w:tcBorders>
              <w:top w:val="single" w:sz="4" w:space="0" w:color="auto"/>
              <w:left w:val="single" w:sz="4" w:space="0" w:color="auto"/>
              <w:bottom w:val="single" w:sz="4" w:space="0" w:color="auto"/>
              <w:right w:val="single" w:sz="4" w:space="0" w:color="auto"/>
            </w:tcBorders>
          </w:tcPr>
          <w:p w14:paraId="44ECA2B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Code-Denial</w:t>
            </w:r>
            <w:r>
              <w:rPr>
                <w:rFonts w:ascii="Times New Roman" w:hAnsi="Times New Roman"/>
                <w:sz w:val="24"/>
                <w:lang w:val="en-GB" w:eastAsia="en-US"/>
              </w:rPr>
              <w:br/>
              <w:t>Specifies the acquirer’s conditions that cause the denial of a transaction without attempt to go online</w:t>
            </w:r>
          </w:p>
        </w:tc>
      </w:tr>
      <w:tr w:rsidR="006575A0" w14:paraId="13117A8E" w14:textId="77777777">
        <w:tc>
          <w:tcPr>
            <w:tcW w:w="2998" w:type="dxa"/>
            <w:tcBorders>
              <w:top w:val="single" w:sz="4" w:space="0" w:color="auto"/>
              <w:left w:val="single" w:sz="4" w:space="0" w:color="auto"/>
              <w:bottom w:val="single" w:sz="4" w:space="0" w:color="auto"/>
              <w:right w:val="single" w:sz="4" w:space="0" w:color="auto"/>
            </w:tcBorders>
          </w:tcPr>
          <w:p w14:paraId="21C0444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_EMVPARAM_DF12_TACONLINE</w:t>
            </w:r>
          </w:p>
        </w:tc>
        <w:tc>
          <w:tcPr>
            <w:tcW w:w="1344" w:type="dxa"/>
            <w:tcBorders>
              <w:top w:val="single" w:sz="4" w:space="0" w:color="auto"/>
              <w:left w:val="single" w:sz="4" w:space="0" w:color="auto"/>
              <w:bottom w:val="single" w:sz="4" w:space="0" w:color="auto"/>
              <w:right w:val="single" w:sz="4" w:space="0" w:color="auto"/>
            </w:tcBorders>
          </w:tcPr>
          <w:p w14:paraId="680756B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68" w:type="dxa"/>
            <w:tcBorders>
              <w:top w:val="single" w:sz="4" w:space="0" w:color="auto"/>
              <w:left w:val="single" w:sz="4" w:space="0" w:color="auto"/>
              <w:bottom w:val="single" w:sz="4" w:space="0" w:color="auto"/>
              <w:right w:val="single" w:sz="4" w:space="0" w:color="auto"/>
            </w:tcBorders>
          </w:tcPr>
          <w:p w14:paraId="7C959F6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Code-Online</w:t>
            </w:r>
            <w:r>
              <w:rPr>
                <w:rFonts w:ascii="Times New Roman" w:hAnsi="Times New Roman"/>
                <w:sz w:val="24"/>
                <w:lang w:val="en-GB" w:eastAsia="en-US"/>
              </w:rPr>
              <w:br/>
              <w:t>Specifies the acquirer’s conditions that cause a transaction to be transmitted online</w:t>
            </w:r>
          </w:p>
        </w:tc>
      </w:tr>
      <w:tr w:rsidR="006575A0" w14:paraId="06908DF3" w14:textId="77777777">
        <w:tc>
          <w:tcPr>
            <w:tcW w:w="2998" w:type="dxa"/>
            <w:tcBorders>
              <w:top w:val="single" w:sz="4" w:space="0" w:color="auto"/>
              <w:left w:val="single" w:sz="4" w:space="0" w:color="auto"/>
              <w:bottom w:val="single" w:sz="4" w:space="0" w:color="auto"/>
              <w:right w:val="single" w:sz="4" w:space="0" w:color="auto"/>
            </w:tcBorders>
          </w:tcPr>
          <w:p w14:paraId="2097535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_EMVPARAM_DF11_TACDEFAULT</w:t>
            </w:r>
          </w:p>
        </w:tc>
        <w:tc>
          <w:tcPr>
            <w:tcW w:w="1344" w:type="dxa"/>
            <w:tcBorders>
              <w:top w:val="single" w:sz="4" w:space="0" w:color="auto"/>
              <w:left w:val="single" w:sz="4" w:space="0" w:color="auto"/>
              <w:bottom w:val="single" w:sz="4" w:space="0" w:color="auto"/>
              <w:right w:val="single" w:sz="4" w:space="0" w:color="auto"/>
            </w:tcBorders>
          </w:tcPr>
          <w:p w14:paraId="6865A59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Tag:DF11</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68" w:type="dxa"/>
            <w:tcBorders>
              <w:top w:val="single" w:sz="4" w:space="0" w:color="auto"/>
              <w:left w:val="single" w:sz="4" w:space="0" w:color="auto"/>
              <w:bottom w:val="single" w:sz="4" w:space="0" w:color="auto"/>
              <w:right w:val="single" w:sz="4" w:space="0" w:color="auto"/>
            </w:tcBorders>
          </w:tcPr>
          <w:p w14:paraId="1E8F9D4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Code-Default</w:t>
            </w:r>
            <w:r>
              <w:rPr>
                <w:rFonts w:ascii="Times New Roman" w:hAnsi="Times New Roman"/>
                <w:sz w:val="24"/>
                <w:lang w:val="en-GB" w:eastAsia="en-US"/>
              </w:rPr>
              <w:br/>
              <w:t>Specifies the acquirer’s conditions that cause a transaction to be rejected if it might have been approved online, but the terminal is unable to process the transaction online</w:t>
            </w:r>
          </w:p>
        </w:tc>
      </w:tr>
      <w:tr w:rsidR="006575A0" w14:paraId="2BCFF670" w14:textId="77777777">
        <w:tc>
          <w:tcPr>
            <w:tcW w:w="2998" w:type="dxa"/>
            <w:tcBorders>
              <w:top w:val="single" w:sz="4" w:space="0" w:color="auto"/>
              <w:left w:val="single" w:sz="4" w:space="0" w:color="auto"/>
              <w:bottom w:val="single" w:sz="4" w:space="0" w:color="auto"/>
              <w:right w:val="single" w:sz="4" w:space="0" w:color="auto"/>
            </w:tcBorders>
          </w:tcPr>
          <w:p w14:paraId="72A253C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_EMVPARAM_9F09_APPVER</w:t>
            </w:r>
          </w:p>
        </w:tc>
        <w:tc>
          <w:tcPr>
            <w:tcW w:w="1344" w:type="dxa"/>
            <w:tcBorders>
              <w:top w:val="single" w:sz="4" w:space="0" w:color="auto"/>
              <w:left w:val="single" w:sz="4" w:space="0" w:color="auto"/>
              <w:bottom w:val="single" w:sz="4" w:space="0" w:color="auto"/>
              <w:right w:val="single" w:sz="4" w:space="0" w:color="auto"/>
            </w:tcBorders>
          </w:tcPr>
          <w:p w14:paraId="587400F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Tag:9F09</w:t>
            </w:r>
            <w:r>
              <w:rPr>
                <w:rFonts w:ascii="Times New Roman" w:hAnsi="Times New Roman"/>
                <w:sz w:val="24"/>
                <w:lang w:val="en-GB" w:eastAsia="en-US"/>
              </w:rPr>
              <w:br/>
              <w:t>Length: 2</w:t>
            </w:r>
            <w:r>
              <w:rPr>
                <w:rFonts w:ascii="Times New Roman" w:hAnsi="Times New Roman"/>
                <w:sz w:val="24"/>
                <w:lang w:val="en-GB" w:eastAsia="en-US"/>
              </w:rPr>
              <w:br/>
              <w:t>Format: b</w:t>
            </w:r>
          </w:p>
        </w:tc>
        <w:tc>
          <w:tcPr>
            <w:tcW w:w="6668" w:type="dxa"/>
            <w:tcBorders>
              <w:top w:val="single" w:sz="4" w:space="0" w:color="auto"/>
              <w:left w:val="single" w:sz="4" w:space="0" w:color="auto"/>
              <w:bottom w:val="single" w:sz="4" w:space="0" w:color="auto"/>
              <w:right w:val="single" w:sz="4" w:space="0" w:color="auto"/>
            </w:tcBorders>
          </w:tcPr>
          <w:p w14:paraId="75559BE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Version Number</w:t>
            </w:r>
            <w:r>
              <w:rPr>
                <w:rFonts w:ascii="Times New Roman" w:hAnsi="Times New Roman"/>
                <w:sz w:val="24"/>
                <w:lang w:val="en-GB" w:eastAsia="en-US"/>
              </w:rPr>
              <w:br/>
              <w:t>Version number assigned by the payment system for the application</w:t>
            </w:r>
          </w:p>
          <w:p w14:paraId="704BECFF" w14:textId="77777777" w:rsidR="006575A0" w:rsidRDefault="007443E2">
            <w:pPr>
              <w:ind w:firstLineChars="0" w:firstLine="0"/>
              <w:jc w:val="left"/>
              <w:rPr>
                <w:rFonts w:ascii="Times New Roman" w:hAnsi="Times New Roman"/>
                <w:sz w:val="24"/>
                <w:lang w:val="en-US" w:eastAsia="zh-CN"/>
              </w:rPr>
            </w:pPr>
            <w:proofErr w:type="spellStart"/>
            <w:r>
              <w:rPr>
                <w:rFonts w:ascii="Times New Roman" w:hAnsi="Times New Roman"/>
                <w:sz w:val="24"/>
                <w:lang w:val="en-US" w:eastAsia="zh-CN"/>
              </w:rPr>
              <w:t>Rupay</w:t>
            </w:r>
            <w:proofErr w:type="spellEnd"/>
            <w:r>
              <w:rPr>
                <w:rFonts w:ascii="Times New Roman" w:hAnsi="Times New Roman"/>
                <w:sz w:val="24"/>
                <w:lang w:val="en-US" w:eastAsia="zh-CN"/>
              </w:rPr>
              <w:t xml:space="preserve"> need to set 0002</w:t>
            </w:r>
          </w:p>
        </w:tc>
      </w:tr>
      <w:tr w:rsidR="006575A0" w14:paraId="4BE7CC46" w14:textId="77777777">
        <w:tc>
          <w:tcPr>
            <w:tcW w:w="2998" w:type="dxa"/>
            <w:tcBorders>
              <w:top w:val="single" w:sz="4" w:space="0" w:color="auto"/>
              <w:left w:val="single" w:sz="4" w:space="0" w:color="auto"/>
              <w:bottom w:val="single" w:sz="4" w:space="0" w:color="auto"/>
              <w:right w:val="single" w:sz="4" w:space="0" w:color="auto"/>
            </w:tcBorders>
          </w:tcPr>
          <w:p w14:paraId="642DEDA5"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US" w:eastAsia="zh-CN"/>
              </w:rPr>
              <w:t>Optional</w:t>
            </w:r>
          </w:p>
          <w:p w14:paraId="5102AD4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_EMVPARAM_1F8103_ADDTERCAP</w:t>
            </w:r>
          </w:p>
          <w:p w14:paraId="6EBF656C" w14:textId="77777777" w:rsidR="006575A0" w:rsidRDefault="006575A0">
            <w:pPr>
              <w:ind w:firstLineChars="0" w:firstLine="0"/>
              <w:jc w:val="left"/>
              <w:rPr>
                <w:rFonts w:ascii="Times New Roman" w:hAnsi="Times New Roman"/>
                <w:sz w:val="24"/>
                <w:lang w:val="en-GB" w:eastAsia="en-US"/>
              </w:rPr>
            </w:pPr>
          </w:p>
        </w:tc>
        <w:tc>
          <w:tcPr>
            <w:tcW w:w="1344" w:type="dxa"/>
            <w:tcBorders>
              <w:top w:val="single" w:sz="4" w:space="0" w:color="auto"/>
              <w:left w:val="single" w:sz="4" w:space="0" w:color="auto"/>
              <w:bottom w:val="single" w:sz="4" w:space="0" w:color="auto"/>
              <w:right w:val="single" w:sz="4" w:space="0" w:color="auto"/>
            </w:tcBorders>
          </w:tcPr>
          <w:p w14:paraId="3FA2C324"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Tag:</w:t>
            </w:r>
            <w:r>
              <w:rPr>
                <w:rFonts w:ascii="Times New Roman" w:hAnsi="Times New Roman"/>
                <w:sz w:val="24"/>
                <w:lang w:val="en-US" w:eastAsia="zh-CN"/>
              </w:rPr>
              <w:t>1F8103</w:t>
            </w:r>
          </w:p>
          <w:p w14:paraId="62250CE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Length: 2</w:t>
            </w:r>
            <w:r>
              <w:rPr>
                <w:rFonts w:ascii="Times New Roman" w:hAnsi="Times New Roman"/>
                <w:sz w:val="24"/>
                <w:lang w:val="en-GB" w:eastAsia="en-US"/>
              </w:rPr>
              <w:br/>
              <w:t>Format: b</w:t>
            </w:r>
          </w:p>
        </w:tc>
        <w:tc>
          <w:tcPr>
            <w:tcW w:w="6668" w:type="dxa"/>
            <w:tcBorders>
              <w:top w:val="single" w:sz="4" w:space="0" w:color="auto"/>
              <w:left w:val="single" w:sz="4" w:space="0" w:color="auto"/>
              <w:bottom w:val="single" w:sz="4" w:space="0" w:color="auto"/>
              <w:right w:val="single" w:sz="4" w:space="0" w:color="auto"/>
            </w:tcBorders>
          </w:tcPr>
          <w:p w14:paraId="426DB990" w14:textId="77777777" w:rsidR="006575A0" w:rsidRDefault="007443E2">
            <w:pPr>
              <w:ind w:firstLineChars="0" w:firstLine="0"/>
              <w:jc w:val="left"/>
              <w:rPr>
                <w:rFonts w:ascii="Times New Roman" w:hAnsi="Times New Roman"/>
                <w:color w:val="000000"/>
                <w:sz w:val="24"/>
                <w:lang w:val="en-GB" w:eastAsia="en-US"/>
              </w:rPr>
            </w:pPr>
            <w:r>
              <w:rPr>
                <w:rFonts w:ascii="Trebuchet MS" w:hAnsi="Trebuchet MS" w:cs="Trebuchet MS"/>
                <w:bCs/>
                <w:color w:val="000000"/>
                <w:szCs w:val="22"/>
                <w:lang w:val="en-GB" w:eastAsia="en-US"/>
              </w:rPr>
              <w:t>Additional Terminal Capabilities Extension</w:t>
            </w:r>
            <w:r>
              <w:rPr>
                <w:rFonts w:ascii="宋体" w:hAnsi="宋体" w:cs="宋体" w:hint="eastAsia"/>
                <w:color w:val="000000"/>
                <w:sz w:val="24"/>
                <w:lang w:val="en-GB" w:eastAsia="en-US"/>
              </w:rPr>
              <w:t xml:space="preserve"> DF3A</w:t>
            </w:r>
          </w:p>
          <w:p w14:paraId="06749E83"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US" w:eastAsia="zh-CN"/>
              </w:rPr>
              <w:t>Byte2 bit7</w:t>
            </w:r>
          </w:p>
          <w:p w14:paraId="42F1A8DC" w14:textId="77777777" w:rsidR="006575A0" w:rsidRDefault="007443E2">
            <w:pPr>
              <w:ind w:firstLineChars="0" w:firstLine="0"/>
              <w:jc w:val="left"/>
              <w:rPr>
                <w:rFonts w:ascii="Times New Roman" w:hAnsi="Times New Roman"/>
                <w:sz w:val="24"/>
                <w:lang w:val="en-US" w:eastAsia="zh-CN"/>
              </w:rPr>
            </w:pPr>
            <w:r>
              <w:rPr>
                <w:rFonts w:ascii="Times New Roman" w:hAnsi="Times New Roman"/>
                <w:noProof/>
                <w:sz w:val="24"/>
                <w:lang w:val="en-US" w:eastAsia="zh-CN"/>
              </w:rPr>
              <w:drawing>
                <wp:inline distT="0" distB="0" distL="0" distR="0" wp14:anchorId="0816E4A1" wp14:editId="714DAE1B">
                  <wp:extent cx="3898900" cy="419100"/>
                  <wp:effectExtent l="0" t="0" r="6350" b="0"/>
                  <wp:docPr id="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898900" cy="419100"/>
                          </a:xfrm>
                          <a:prstGeom prst="rect">
                            <a:avLst/>
                          </a:prstGeom>
                          <a:noFill/>
                          <a:ln>
                            <a:noFill/>
                          </a:ln>
                        </pic:spPr>
                      </pic:pic>
                    </a:graphicData>
                  </a:graphic>
                </wp:inline>
              </w:drawing>
            </w:r>
          </w:p>
        </w:tc>
      </w:tr>
      <w:tr w:rsidR="006575A0" w14:paraId="7B10AC73" w14:textId="77777777">
        <w:tc>
          <w:tcPr>
            <w:tcW w:w="2998" w:type="dxa"/>
            <w:tcBorders>
              <w:top w:val="single" w:sz="4" w:space="0" w:color="auto"/>
              <w:left w:val="single" w:sz="4" w:space="0" w:color="auto"/>
              <w:bottom w:val="single" w:sz="4" w:space="0" w:color="auto"/>
              <w:right w:val="single" w:sz="4" w:space="0" w:color="auto"/>
            </w:tcBorders>
          </w:tcPr>
          <w:p w14:paraId="169476CB"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US" w:eastAsia="zh-CN"/>
              </w:rPr>
              <w:t>Optional</w:t>
            </w:r>
          </w:p>
          <w:p w14:paraId="589E09A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_EMVPARAM_1F8104_SERVICEID</w:t>
            </w:r>
          </w:p>
          <w:p w14:paraId="41E56FE9" w14:textId="77777777" w:rsidR="006575A0" w:rsidRDefault="006575A0">
            <w:pPr>
              <w:ind w:firstLineChars="0" w:firstLine="0"/>
              <w:jc w:val="left"/>
              <w:rPr>
                <w:rFonts w:ascii="Times New Roman" w:hAnsi="Times New Roman"/>
                <w:sz w:val="24"/>
                <w:lang w:val="en-GB" w:eastAsia="en-US"/>
              </w:rPr>
            </w:pPr>
          </w:p>
        </w:tc>
        <w:tc>
          <w:tcPr>
            <w:tcW w:w="1344" w:type="dxa"/>
            <w:tcBorders>
              <w:top w:val="single" w:sz="4" w:space="0" w:color="auto"/>
              <w:left w:val="single" w:sz="4" w:space="0" w:color="auto"/>
              <w:bottom w:val="single" w:sz="4" w:space="0" w:color="auto"/>
              <w:right w:val="single" w:sz="4" w:space="0" w:color="auto"/>
            </w:tcBorders>
          </w:tcPr>
          <w:p w14:paraId="1A031D7B"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Tag:</w:t>
            </w:r>
            <w:r>
              <w:rPr>
                <w:rFonts w:ascii="Times New Roman" w:hAnsi="Times New Roman"/>
                <w:sz w:val="24"/>
                <w:lang w:val="en-US" w:eastAsia="zh-CN"/>
              </w:rPr>
              <w:t>1F8103</w:t>
            </w:r>
          </w:p>
          <w:p w14:paraId="048EB76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Length: 2</w:t>
            </w:r>
            <w:r>
              <w:rPr>
                <w:rFonts w:ascii="Times New Roman" w:hAnsi="Times New Roman"/>
                <w:sz w:val="24"/>
                <w:lang w:val="en-GB" w:eastAsia="en-US"/>
              </w:rPr>
              <w:br/>
              <w:t>Format: b</w:t>
            </w:r>
          </w:p>
        </w:tc>
        <w:tc>
          <w:tcPr>
            <w:tcW w:w="6668" w:type="dxa"/>
            <w:tcBorders>
              <w:top w:val="single" w:sz="4" w:space="0" w:color="auto"/>
              <w:left w:val="single" w:sz="4" w:space="0" w:color="auto"/>
              <w:bottom w:val="single" w:sz="4" w:space="0" w:color="auto"/>
              <w:right w:val="single" w:sz="4" w:space="0" w:color="auto"/>
            </w:tcBorders>
          </w:tcPr>
          <w:p w14:paraId="721DA07C"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US" w:eastAsia="zh-CN"/>
              </w:rPr>
              <w:t>Service ID DF16</w:t>
            </w:r>
          </w:p>
          <w:p w14:paraId="75A2A13E" w14:textId="77777777" w:rsidR="006575A0" w:rsidRDefault="006575A0">
            <w:pPr>
              <w:ind w:firstLineChars="0" w:firstLine="0"/>
              <w:jc w:val="left"/>
              <w:rPr>
                <w:rFonts w:ascii="Times New Roman" w:hAnsi="Times New Roman"/>
                <w:sz w:val="24"/>
                <w:lang w:val="en-US" w:eastAsia="zh-CN"/>
              </w:rPr>
            </w:pPr>
          </w:p>
        </w:tc>
      </w:tr>
      <w:tr w:rsidR="006575A0" w14:paraId="1BE86B56" w14:textId="77777777">
        <w:tc>
          <w:tcPr>
            <w:tcW w:w="2998" w:type="dxa"/>
            <w:tcBorders>
              <w:top w:val="single" w:sz="4" w:space="0" w:color="auto"/>
              <w:left w:val="single" w:sz="4" w:space="0" w:color="auto"/>
              <w:bottom w:val="single" w:sz="4" w:space="0" w:color="auto"/>
              <w:right w:val="single" w:sz="4" w:space="0" w:color="auto"/>
            </w:tcBorders>
          </w:tcPr>
          <w:p w14:paraId="49B4AB64"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US" w:eastAsia="zh-CN"/>
              </w:rPr>
              <w:t>Optional</w:t>
            </w:r>
          </w:p>
          <w:p w14:paraId="331FFFA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_EMVPARAM_1F8105_SERVICEQUA</w:t>
            </w:r>
          </w:p>
        </w:tc>
        <w:tc>
          <w:tcPr>
            <w:tcW w:w="1344" w:type="dxa"/>
            <w:tcBorders>
              <w:top w:val="single" w:sz="4" w:space="0" w:color="auto"/>
              <w:left w:val="single" w:sz="4" w:space="0" w:color="auto"/>
              <w:bottom w:val="single" w:sz="4" w:space="0" w:color="auto"/>
              <w:right w:val="single" w:sz="4" w:space="0" w:color="auto"/>
            </w:tcBorders>
          </w:tcPr>
          <w:p w14:paraId="6D9FB22F"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Tag:</w:t>
            </w:r>
            <w:r>
              <w:rPr>
                <w:rFonts w:ascii="Times New Roman" w:hAnsi="Times New Roman"/>
                <w:sz w:val="24"/>
                <w:lang w:val="en-US" w:eastAsia="zh-CN"/>
              </w:rPr>
              <w:t>1F8105</w:t>
            </w:r>
          </w:p>
          <w:p w14:paraId="2283B35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Length: </w:t>
            </w:r>
            <w:r>
              <w:rPr>
                <w:rFonts w:ascii="Times New Roman" w:hAnsi="Times New Roman"/>
                <w:sz w:val="24"/>
                <w:lang w:val="en-US" w:eastAsia="zh-CN"/>
              </w:rPr>
              <w:t>5</w:t>
            </w:r>
            <w:r>
              <w:rPr>
                <w:rFonts w:ascii="Times New Roman" w:hAnsi="Times New Roman"/>
                <w:sz w:val="24"/>
                <w:lang w:val="en-GB" w:eastAsia="en-US"/>
              </w:rPr>
              <w:br/>
              <w:t>Format: b</w:t>
            </w:r>
          </w:p>
        </w:tc>
        <w:tc>
          <w:tcPr>
            <w:tcW w:w="6668" w:type="dxa"/>
            <w:tcBorders>
              <w:top w:val="single" w:sz="4" w:space="0" w:color="auto"/>
              <w:left w:val="single" w:sz="4" w:space="0" w:color="auto"/>
              <w:bottom w:val="single" w:sz="4" w:space="0" w:color="auto"/>
              <w:right w:val="single" w:sz="4" w:space="0" w:color="auto"/>
            </w:tcBorders>
          </w:tcPr>
          <w:p w14:paraId="318379E7" w14:textId="77777777" w:rsidR="006575A0" w:rsidRDefault="007443E2">
            <w:pPr>
              <w:ind w:firstLineChars="0" w:firstLine="0"/>
              <w:jc w:val="left"/>
              <w:rPr>
                <w:rFonts w:ascii="Times New Roman" w:hAnsi="Times New Roman"/>
                <w:sz w:val="24"/>
                <w:lang w:val="en-US" w:eastAsia="zh-CN"/>
              </w:rPr>
            </w:pPr>
            <w:r>
              <w:rPr>
                <w:rFonts w:ascii="Times New Roman" w:hAnsi="Times New Roman"/>
                <w:color w:val="000000"/>
                <w:sz w:val="24"/>
                <w:lang w:val="en-GB" w:eastAsia="en-US"/>
              </w:rPr>
              <w:t>Service Qualifier</w:t>
            </w:r>
          </w:p>
        </w:tc>
      </w:tr>
      <w:tr w:rsidR="006575A0" w14:paraId="3E6721C8" w14:textId="77777777">
        <w:tc>
          <w:tcPr>
            <w:tcW w:w="2998" w:type="dxa"/>
            <w:tcBorders>
              <w:top w:val="single" w:sz="4" w:space="0" w:color="auto"/>
              <w:left w:val="single" w:sz="4" w:space="0" w:color="auto"/>
              <w:bottom w:val="single" w:sz="4" w:space="0" w:color="auto"/>
              <w:right w:val="single" w:sz="4" w:space="0" w:color="auto"/>
            </w:tcBorders>
          </w:tcPr>
          <w:p w14:paraId="3E6A829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US" w:eastAsia="zh-CN"/>
              </w:rPr>
              <w:t>Optional</w:t>
            </w:r>
          </w:p>
          <w:p w14:paraId="17214F4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_EMVPARAM_1F8106_SERVICEDATA</w:t>
            </w:r>
          </w:p>
        </w:tc>
        <w:tc>
          <w:tcPr>
            <w:tcW w:w="1344" w:type="dxa"/>
            <w:tcBorders>
              <w:top w:val="single" w:sz="4" w:space="0" w:color="auto"/>
              <w:left w:val="single" w:sz="4" w:space="0" w:color="auto"/>
              <w:bottom w:val="single" w:sz="4" w:space="0" w:color="auto"/>
              <w:right w:val="single" w:sz="4" w:space="0" w:color="auto"/>
            </w:tcBorders>
          </w:tcPr>
          <w:p w14:paraId="73EAF789"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Tag:</w:t>
            </w:r>
            <w:r>
              <w:rPr>
                <w:rFonts w:ascii="Times New Roman" w:hAnsi="Times New Roman"/>
                <w:sz w:val="24"/>
                <w:lang w:val="en-US" w:eastAsia="zh-CN"/>
              </w:rPr>
              <w:t>1F8106</w:t>
            </w:r>
          </w:p>
          <w:p w14:paraId="18272B1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Length: </w:t>
            </w:r>
            <w:r>
              <w:rPr>
                <w:rFonts w:ascii="Times New Roman" w:hAnsi="Times New Roman"/>
                <w:sz w:val="24"/>
                <w:lang w:val="en-US" w:eastAsia="zh-CN"/>
              </w:rPr>
              <w:t>max96</w:t>
            </w:r>
            <w:r>
              <w:rPr>
                <w:rFonts w:ascii="Times New Roman" w:hAnsi="Times New Roman"/>
                <w:sz w:val="24"/>
                <w:lang w:val="en-GB" w:eastAsia="en-US"/>
              </w:rPr>
              <w:br/>
              <w:t>Format: b</w:t>
            </w:r>
          </w:p>
        </w:tc>
        <w:tc>
          <w:tcPr>
            <w:tcW w:w="6668" w:type="dxa"/>
            <w:tcBorders>
              <w:top w:val="single" w:sz="4" w:space="0" w:color="auto"/>
              <w:left w:val="single" w:sz="4" w:space="0" w:color="auto"/>
              <w:bottom w:val="single" w:sz="4" w:space="0" w:color="auto"/>
              <w:right w:val="single" w:sz="4" w:space="0" w:color="auto"/>
            </w:tcBorders>
          </w:tcPr>
          <w:p w14:paraId="31AC2563" w14:textId="77777777" w:rsidR="006575A0" w:rsidRDefault="007443E2">
            <w:pPr>
              <w:ind w:firstLineChars="0" w:firstLine="0"/>
              <w:jc w:val="left"/>
              <w:rPr>
                <w:rFonts w:ascii="Times New Roman" w:hAnsi="Times New Roman"/>
                <w:color w:val="000000"/>
                <w:sz w:val="24"/>
                <w:lang w:val="en-GB" w:eastAsia="en-US"/>
              </w:rPr>
            </w:pPr>
            <w:r>
              <w:rPr>
                <w:rFonts w:ascii="Times New Roman" w:hAnsi="Times New Roman"/>
                <w:color w:val="000000"/>
                <w:sz w:val="24"/>
                <w:lang w:val="en-GB" w:eastAsia="en-US"/>
              </w:rPr>
              <w:t>Service Data DF45</w:t>
            </w:r>
          </w:p>
          <w:p w14:paraId="34230442" w14:textId="77777777" w:rsidR="006575A0" w:rsidRDefault="006575A0">
            <w:pPr>
              <w:ind w:firstLineChars="0" w:firstLine="0"/>
              <w:jc w:val="left"/>
              <w:rPr>
                <w:rFonts w:ascii="Times New Roman" w:hAnsi="Times New Roman"/>
                <w:color w:val="000000"/>
                <w:sz w:val="24"/>
                <w:lang w:val="en-GB" w:eastAsia="en-US"/>
              </w:rPr>
            </w:pPr>
          </w:p>
        </w:tc>
      </w:tr>
      <w:tr w:rsidR="006575A0" w14:paraId="01FA5822" w14:textId="77777777">
        <w:tc>
          <w:tcPr>
            <w:tcW w:w="2998" w:type="dxa"/>
            <w:tcBorders>
              <w:top w:val="single" w:sz="4" w:space="0" w:color="auto"/>
              <w:left w:val="single" w:sz="4" w:space="0" w:color="auto"/>
              <w:bottom w:val="single" w:sz="4" w:space="0" w:color="auto"/>
              <w:right w:val="single" w:sz="4" w:space="0" w:color="auto"/>
            </w:tcBorders>
          </w:tcPr>
          <w:p w14:paraId="1587CC4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US" w:eastAsia="zh-CN"/>
              </w:rPr>
              <w:t>Optional</w:t>
            </w:r>
          </w:p>
          <w:p w14:paraId="15B4725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_EMVPARAM_1F8107_SERVICEPRMISS</w:t>
            </w:r>
          </w:p>
        </w:tc>
        <w:tc>
          <w:tcPr>
            <w:tcW w:w="1344" w:type="dxa"/>
            <w:tcBorders>
              <w:top w:val="single" w:sz="4" w:space="0" w:color="auto"/>
              <w:left w:val="single" w:sz="4" w:space="0" w:color="auto"/>
              <w:bottom w:val="single" w:sz="4" w:space="0" w:color="auto"/>
              <w:right w:val="single" w:sz="4" w:space="0" w:color="auto"/>
            </w:tcBorders>
          </w:tcPr>
          <w:p w14:paraId="4694714A"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lastRenderedPageBreak/>
              <w:t>Tag:</w:t>
            </w:r>
            <w:r>
              <w:rPr>
                <w:rFonts w:ascii="Times New Roman" w:hAnsi="Times New Roman"/>
                <w:sz w:val="24"/>
                <w:lang w:val="en-US" w:eastAsia="zh-CN"/>
              </w:rPr>
              <w:t>1F810</w:t>
            </w:r>
            <w:r>
              <w:rPr>
                <w:rFonts w:ascii="Times New Roman" w:hAnsi="Times New Roman"/>
                <w:sz w:val="24"/>
                <w:lang w:val="en-US" w:eastAsia="zh-CN"/>
              </w:rPr>
              <w:lastRenderedPageBreak/>
              <w:t>7</w:t>
            </w:r>
          </w:p>
          <w:p w14:paraId="47CB085D"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 xml:space="preserve">Length: </w:t>
            </w:r>
            <w:r>
              <w:rPr>
                <w:rFonts w:ascii="Times New Roman" w:hAnsi="Times New Roman"/>
                <w:sz w:val="24"/>
                <w:lang w:val="en-US" w:eastAsia="zh-CN"/>
              </w:rPr>
              <w:t>16</w:t>
            </w:r>
          </w:p>
          <w:p w14:paraId="530CA18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Format: b</w:t>
            </w:r>
          </w:p>
        </w:tc>
        <w:tc>
          <w:tcPr>
            <w:tcW w:w="6668" w:type="dxa"/>
            <w:tcBorders>
              <w:top w:val="single" w:sz="4" w:space="0" w:color="auto"/>
              <w:left w:val="single" w:sz="4" w:space="0" w:color="auto"/>
              <w:bottom w:val="single" w:sz="4" w:space="0" w:color="auto"/>
              <w:right w:val="single" w:sz="4" w:space="0" w:color="auto"/>
            </w:tcBorders>
          </w:tcPr>
          <w:p w14:paraId="269D149B" w14:textId="77777777" w:rsidR="006575A0" w:rsidRDefault="007443E2">
            <w:pPr>
              <w:ind w:firstLineChars="0" w:firstLine="0"/>
              <w:jc w:val="left"/>
              <w:rPr>
                <w:rFonts w:ascii="Times New Roman" w:hAnsi="Times New Roman"/>
                <w:color w:val="000000"/>
                <w:sz w:val="24"/>
                <w:lang w:val="en-GB" w:eastAsia="en-US"/>
              </w:rPr>
            </w:pPr>
            <w:r>
              <w:rPr>
                <w:rFonts w:ascii="Times New Roman" w:hAnsi="Times New Roman"/>
                <w:color w:val="000000"/>
                <w:sz w:val="24"/>
                <w:lang w:val="en-GB" w:eastAsia="en-US"/>
              </w:rPr>
              <w:lastRenderedPageBreak/>
              <w:t xml:space="preserve">Service </w:t>
            </w:r>
            <w:proofErr w:type="spellStart"/>
            <w:r>
              <w:rPr>
                <w:rFonts w:ascii="Times New Roman" w:hAnsi="Times New Roman"/>
                <w:color w:val="000000"/>
                <w:sz w:val="24"/>
                <w:lang w:val="en-GB" w:eastAsia="en-US"/>
              </w:rPr>
              <w:t>PRMiss</w:t>
            </w:r>
            <w:proofErr w:type="spellEnd"/>
            <w:r>
              <w:rPr>
                <w:rFonts w:ascii="Times New Roman" w:hAnsi="Times New Roman"/>
                <w:color w:val="000000"/>
                <w:sz w:val="24"/>
                <w:lang w:val="en-GB" w:eastAsia="en-US"/>
              </w:rPr>
              <w:t xml:space="preserve"> DF47</w:t>
            </w:r>
          </w:p>
          <w:p w14:paraId="732C3501" w14:textId="77777777" w:rsidR="006575A0" w:rsidRDefault="006575A0">
            <w:pPr>
              <w:ind w:firstLineChars="0" w:firstLine="0"/>
              <w:jc w:val="left"/>
              <w:rPr>
                <w:rFonts w:ascii="Times New Roman" w:hAnsi="Times New Roman"/>
                <w:color w:val="000000"/>
                <w:sz w:val="24"/>
                <w:lang w:val="en-GB" w:eastAsia="en-US"/>
              </w:rPr>
            </w:pPr>
          </w:p>
        </w:tc>
      </w:tr>
      <w:tr w:rsidR="006575A0" w14:paraId="35C84DAD" w14:textId="77777777">
        <w:tc>
          <w:tcPr>
            <w:tcW w:w="2998" w:type="dxa"/>
            <w:tcBorders>
              <w:top w:val="single" w:sz="4" w:space="0" w:color="auto"/>
              <w:left w:val="single" w:sz="4" w:space="0" w:color="auto"/>
              <w:bottom w:val="single" w:sz="4" w:space="0" w:color="auto"/>
              <w:right w:val="single" w:sz="4" w:space="0" w:color="auto"/>
            </w:tcBorders>
          </w:tcPr>
          <w:p w14:paraId="7C13D20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US" w:eastAsia="zh-CN"/>
              </w:rPr>
              <w:lastRenderedPageBreak/>
              <w:t>Optional</w:t>
            </w:r>
          </w:p>
          <w:p w14:paraId="1F6E951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_EMVPARAM_1F8108_SERVICEPRMACQKEY</w:t>
            </w:r>
          </w:p>
        </w:tc>
        <w:tc>
          <w:tcPr>
            <w:tcW w:w="1344" w:type="dxa"/>
            <w:tcBorders>
              <w:top w:val="single" w:sz="4" w:space="0" w:color="auto"/>
              <w:left w:val="single" w:sz="4" w:space="0" w:color="auto"/>
              <w:bottom w:val="single" w:sz="4" w:space="0" w:color="auto"/>
              <w:right w:val="single" w:sz="4" w:space="0" w:color="auto"/>
            </w:tcBorders>
          </w:tcPr>
          <w:p w14:paraId="705B80A1"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Tag:</w:t>
            </w:r>
            <w:r>
              <w:rPr>
                <w:rFonts w:ascii="Times New Roman" w:hAnsi="Times New Roman"/>
                <w:sz w:val="24"/>
                <w:lang w:val="en-US" w:eastAsia="zh-CN"/>
              </w:rPr>
              <w:t>1F8108</w:t>
            </w:r>
          </w:p>
          <w:p w14:paraId="01628D70"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 xml:space="preserve">Length: </w:t>
            </w:r>
            <w:r>
              <w:rPr>
                <w:rFonts w:ascii="Times New Roman" w:hAnsi="Times New Roman"/>
                <w:sz w:val="24"/>
                <w:lang w:val="en-US" w:eastAsia="zh-CN"/>
              </w:rPr>
              <w:t>24</w:t>
            </w:r>
          </w:p>
          <w:p w14:paraId="3CD8B95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Format: b</w:t>
            </w:r>
          </w:p>
        </w:tc>
        <w:tc>
          <w:tcPr>
            <w:tcW w:w="6668" w:type="dxa"/>
            <w:tcBorders>
              <w:top w:val="single" w:sz="4" w:space="0" w:color="auto"/>
              <w:left w:val="single" w:sz="4" w:space="0" w:color="auto"/>
              <w:bottom w:val="single" w:sz="4" w:space="0" w:color="auto"/>
              <w:right w:val="single" w:sz="4" w:space="0" w:color="auto"/>
            </w:tcBorders>
          </w:tcPr>
          <w:p w14:paraId="614BD6B0" w14:textId="77777777" w:rsidR="006575A0" w:rsidRDefault="007443E2">
            <w:pPr>
              <w:ind w:firstLineChars="0" w:firstLine="0"/>
              <w:jc w:val="left"/>
              <w:rPr>
                <w:rFonts w:ascii="Times New Roman" w:hAnsi="Times New Roman"/>
                <w:color w:val="000000"/>
                <w:sz w:val="24"/>
                <w:lang w:val="en-GB" w:eastAsia="en-US"/>
              </w:rPr>
            </w:pPr>
            <w:r>
              <w:rPr>
                <w:rFonts w:ascii="Times New Roman" w:hAnsi="Times New Roman"/>
                <w:color w:val="000000"/>
                <w:sz w:val="24"/>
                <w:lang w:val="en-GB" w:eastAsia="en-US"/>
              </w:rPr>
              <w:t xml:space="preserve">Service </w:t>
            </w:r>
            <w:proofErr w:type="spellStart"/>
            <w:r>
              <w:rPr>
                <w:rFonts w:ascii="Times New Roman" w:hAnsi="Times New Roman"/>
                <w:color w:val="000000"/>
                <w:sz w:val="24"/>
                <w:lang w:val="en-GB" w:eastAsia="en-US"/>
              </w:rPr>
              <w:t>PRMacq</w:t>
            </w:r>
            <w:proofErr w:type="spellEnd"/>
            <w:r>
              <w:rPr>
                <w:rFonts w:ascii="Times New Roman" w:hAnsi="Times New Roman"/>
                <w:color w:val="000000"/>
                <w:sz w:val="24"/>
                <w:lang w:val="en-GB" w:eastAsia="en-US"/>
              </w:rPr>
              <w:t xml:space="preserve"> Key Value 1F8108</w:t>
            </w:r>
          </w:p>
          <w:p w14:paraId="35780231" w14:textId="77777777" w:rsidR="006575A0" w:rsidRDefault="006575A0">
            <w:pPr>
              <w:ind w:firstLineChars="0" w:firstLine="0"/>
              <w:jc w:val="left"/>
              <w:rPr>
                <w:rFonts w:ascii="Times New Roman" w:hAnsi="Times New Roman"/>
                <w:color w:val="000000"/>
                <w:sz w:val="24"/>
                <w:lang w:val="en-GB" w:eastAsia="en-US"/>
              </w:rPr>
            </w:pPr>
          </w:p>
          <w:p w14:paraId="57F8ECFD" w14:textId="77777777" w:rsidR="006575A0" w:rsidRDefault="007443E2">
            <w:pPr>
              <w:ind w:firstLineChars="0" w:firstLine="420"/>
              <w:jc w:val="left"/>
              <w:rPr>
                <w:rFonts w:ascii="Times New Roman" w:hAnsi="Times New Roman"/>
                <w:color w:val="000000"/>
                <w:sz w:val="24"/>
                <w:lang w:val="en-GB" w:eastAsia="en-US"/>
              </w:rPr>
            </w:pPr>
            <w:r>
              <w:rPr>
                <w:rFonts w:ascii="Times New Roman" w:hAnsi="Times New Roman"/>
                <w:color w:val="000000"/>
                <w:sz w:val="24"/>
                <w:lang w:val="en-GB" w:eastAsia="en-US"/>
              </w:rPr>
              <w:t>/**</w:t>
            </w:r>
            <w:proofErr w:type="spellStart"/>
            <w:r>
              <w:rPr>
                <w:rFonts w:ascii="Times New Roman" w:hAnsi="Times New Roman"/>
                <w:color w:val="000000"/>
                <w:sz w:val="24"/>
                <w:lang w:val="en-GB" w:eastAsia="en-US"/>
              </w:rPr>
              <w:t>PRMacq</w:t>
            </w:r>
            <w:proofErr w:type="spellEnd"/>
            <w:r>
              <w:rPr>
                <w:rFonts w:ascii="Times New Roman" w:hAnsi="Times New Roman"/>
                <w:color w:val="000000"/>
                <w:sz w:val="24"/>
                <w:lang w:val="en-GB" w:eastAsia="en-US"/>
              </w:rPr>
              <w:t xml:space="preserve"> key*/</w:t>
            </w:r>
          </w:p>
          <w:p w14:paraId="03A881ED" w14:textId="77777777" w:rsidR="006575A0" w:rsidRDefault="007443E2">
            <w:pPr>
              <w:ind w:firstLineChars="0" w:firstLine="420"/>
              <w:jc w:val="left"/>
              <w:rPr>
                <w:rFonts w:ascii="Times New Roman" w:hAnsi="Times New Roman"/>
                <w:color w:val="000000"/>
                <w:sz w:val="24"/>
                <w:lang w:val="en-GB" w:eastAsia="en-US"/>
              </w:rPr>
            </w:pPr>
            <w:r>
              <w:rPr>
                <w:rFonts w:ascii="Times New Roman" w:hAnsi="Times New Roman"/>
                <w:color w:val="000000"/>
                <w:sz w:val="24"/>
                <w:lang w:val="en-GB" w:eastAsia="en-US"/>
              </w:rPr>
              <w:t>typedef struct</w:t>
            </w:r>
          </w:p>
          <w:p w14:paraId="728D16AB" w14:textId="77777777" w:rsidR="006575A0" w:rsidRDefault="007443E2">
            <w:pPr>
              <w:ind w:firstLineChars="0" w:firstLine="420"/>
              <w:jc w:val="left"/>
              <w:rPr>
                <w:rFonts w:ascii="Times New Roman" w:hAnsi="Times New Roman"/>
                <w:color w:val="000000"/>
                <w:sz w:val="24"/>
                <w:lang w:val="en-GB" w:eastAsia="en-US"/>
              </w:rPr>
            </w:pPr>
            <w:r>
              <w:rPr>
                <w:rFonts w:ascii="Times New Roman" w:hAnsi="Times New Roman"/>
                <w:color w:val="000000"/>
                <w:sz w:val="24"/>
                <w:lang w:val="en-GB" w:eastAsia="en-US"/>
              </w:rPr>
              <w:t>{</w:t>
            </w:r>
          </w:p>
          <w:p w14:paraId="29AB9974" w14:textId="77777777" w:rsidR="006575A0" w:rsidRDefault="007443E2">
            <w:pPr>
              <w:ind w:firstLineChars="0" w:firstLine="420"/>
              <w:jc w:val="left"/>
              <w:rPr>
                <w:rFonts w:ascii="Times New Roman" w:hAnsi="Times New Roman"/>
                <w:color w:val="000000"/>
                <w:sz w:val="24"/>
                <w:lang w:val="en-GB" w:eastAsia="en-US"/>
              </w:rPr>
            </w:pPr>
            <w:r>
              <w:rPr>
                <w:rFonts w:ascii="Times New Roman" w:hAnsi="Times New Roman"/>
                <w:color w:val="000000"/>
                <w:sz w:val="24"/>
                <w:lang w:val="en-GB" w:eastAsia="en-US"/>
              </w:rPr>
              <w:tab/>
            </w:r>
            <w:proofErr w:type="spellStart"/>
            <w:r>
              <w:rPr>
                <w:rFonts w:ascii="Times New Roman" w:hAnsi="Times New Roman"/>
                <w:color w:val="000000"/>
                <w:sz w:val="24"/>
                <w:lang w:val="en-GB" w:eastAsia="en-US"/>
              </w:rPr>
              <w:t>uchar</w:t>
            </w:r>
            <w:proofErr w:type="spellEnd"/>
            <w:r>
              <w:rPr>
                <w:rFonts w:ascii="Times New Roman" w:hAnsi="Times New Roman"/>
                <w:color w:val="000000"/>
                <w:sz w:val="24"/>
                <w:lang w:val="en-GB" w:eastAsia="en-US"/>
              </w:rPr>
              <w:t xml:space="preserve"> </w:t>
            </w:r>
            <w:proofErr w:type="spellStart"/>
            <w:proofErr w:type="gramStart"/>
            <w:r>
              <w:rPr>
                <w:rFonts w:ascii="Times New Roman" w:hAnsi="Times New Roman"/>
                <w:color w:val="000000"/>
                <w:sz w:val="24"/>
                <w:lang w:val="en-GB" w:eastAsia="en-US"/>
              </w:rPr>
              <w:t>ucServiceID</w:t>
            </w:r>
            <w:proofErr w:type="spellEnd"/>
            <w:r>
              <w:rPr>
                <w:rFonts w:ascii="Times New Roman" w:hAnsi="Times New Roman"/>
                <w:color w:val="000000"/>
                <w:sz w:val="24"/>
                <w:lang w:val="en-GB" w:eastAsia="en-US"/>
              </w:rPr>
              <w:t>[</w:t>
            </w:r>
            <w:proofErr w:type="gramEnd"/>
            <w:r>
              <w:rPr>
                <w:rFonts w:ascii="Times New Roman" w:hAnsi="Times New Roman"/>
                <w:color w:val="000000"/>
                <w:sz w:val="24"/>
                <w:lang w:val="en-GB" w:eastAsia="en-US"/>
              </w:rPr>
              <w:t>2];</w:t>
            </w:r>
          </w:p>
          <w:p w14:paraId="372AD062" w14:textId="77777777" w:rsidR="006575A0" w:rsidRDefault="007443E2">
            <w:pPr>
              <w:ind w:firstLineChars="0" w:firstLine="420"/>
              <w:jc w:val="left"/>
              <w:rPr>
                <w:rFonts w:ascii="Times New Roman" w:hAnsi="Times New Roman"/>
                <w:color w:val="000000"/>
                <w:sz w:val="24"/>
                <w:lang w:val="en-GB" w:eastAsia="en-US"/>
              </w:rPr>
            </w:pPr>
            <w:r>
              <w:rPr>
                <w:rFonts w:ascii="Times New Roman" w:hAnsi="Times New Roman"/>
                <w:color w:val="000000"/>
                <w:sz w:val="24"/>
                <w:lang w:val="en-GB" w:eastAsia="en-US"/>
              </w:rPr>
              <w:tab/>
            </w:r>
            <w:proofErr w:type="spellStart"/>
            <w:r>
              <w:rPr>
                <w:rFonts w:ascii="Times New Roman" w:hAnsi="Times New Roman"/>
                <w:color w:val="000000"/>
                <w:sz w:val="24"/>
                <w:lang w:val="en-GB" w:eastAsia="en-US"/>
              </w:rPr>
              <w:t>uchar</w:t>
            </w:r>
            <w:proofErr w:type="spellEnd"/>
            <w:r>
              <w:rPr>
                <w:rFonts w:ascii="Times New Roman" w:hAnsi="Times New Roman"/>
                <w:color w:val="000000"/>
                <w:sz w:val="24"/>
                <w:lang w:val="en-GB" w:eastAsia="en-US"/>
              </w:rPr>
              <w:t xml:space="preserve"> </w:t>
            </w:r>
            <w:proofErr w:type="spellStart"/>
            <w:r>
              <w:rPr>
                <w:rFonts w:ascii="Times New Roman" w:hAnsi="Times New Roman"/>
                <w:color w:val="000000"/>
                <w:sz w:val="24"/>
                <w:lang w:val="en-GB" w:eastAsia="en-US"/>
              </w:rPr>
              <w:t>ucPRMacqKeyIndex</w:t>
            </w:r>
            <w:proofErr w:type="spellEnd"/>
            <w:r>
              <w:rPr>
                <w:rFonts w:ascii="Times New Roman" w:hAnsi="Times New Roman"/>
                <w:color w:val="000000"/>
                <w:sz w:val="24"/>
                <w:lang w:val="en-GB" w:eastAsia="en-US"/>
              </w:rPr>
              <w:t>;</w:t>
            </w:r>
          </w:p>
          <w:p w14:paraId="0088FFE5" w14:textId="77777777" w:rsidR="006575A0" w:rsidRDefault="007443E2">
            <w:pPr>
              <w:ind w:firstLineChars="0" w:firstLine="420"/>
              <w:jc w:val="left"/>
              <w:rPr>
                <w:rFonts w:ascii="Times New Roman" w:hAnsi="Times New Roman"/>
                <w:color w:val="000000"/>
                <w:sz w:val="24"/>
                <w:lang w:val="en-GB" w:eastAsia="en-US"/>
              </w:rPr>
            </w:pPr>
            <w:r>
              <w:rPr>
                <w:rFonts w:ascii="Times New Roman" w:hAnsi="Times New Roman"/>
                <w:color w:val="000000"/>
                <w:sz w:val="24"/>
                <w:lang w:val="en-GB" w:eastAsia="en-US"/>
              </w:rPr>
              <w:tab/>
            </w:r>
            <w:proofErr w:type="spellStart"/>
            <w:r>
              <w:rPr>
                <w:rFonts w:ascii="Times New Roman" w:hAnsi="Times New Roman"/>
                <w:color w:val="000000"/>
                <w:sz w:val="24"/>
                <w:lang w:val="en-GB" w:eastAsia="en-US"/>
              </w:rPr>
              <w:t>uchar</w:t>
            </w:r>
            <w:proofErr w:type="spellEnd"/>
            <w:r>
              <w:rPr>
                <w:rFonts w:ascii="Times New Roman" w:hAnsi="Times New Roman"/>
                <w:color w:val="000000"/>
                <w:sz w:val="24"/>
                <w:lang w:val="en-GB" w:eastAsia="en-US"/>
              </w:rPr>
              <w:t xml:space="preserve"> </w:t>
            </w:r>
            <w:proofErr w:type="spellStart"/>
            <w:proofErr w:type="gramStart"/>
            <w:r>
              <w:rPr>
                <w:rFonts w:ascii="Times New Roman" w:hAnsi="Times New Roman"/>
                <w:color w:val="000000"/>
                <w:sz w:val="24"/>
                <w:lang w:val="en-GB" w:eastAsia="en-US"/>
              </w:rPr>
              <w:t>ucPRMacq</w:t>
            </w:r>
            <w:proofErr w:type="spellEnd"/>
            <w:r>
              <w:rPr>
                <w:rFonts w:ascii="Times New Roman" w:hAnsi="Times New Roman"/>
                <w:color w:val="000000"/>
                <w:sz w:val="24"/>
                <w:lang w:val="en-GB" w:eastAsia="en-US"/>
              </w:rPr>
              <w:t>[</w:t>
            </w:r>
            <w:proofErr w:type="gramEnd"/>
            <w:r>
              <w:rPr>
                <w:rFonts w:ascii="Times New Roman" w:hAnsi="Times New Roman"/>
                <w:color w:val="000000"/>
                <w:sz w:val="24"/>
                <w:lang w:val="en-GB" w:eastAsia="en-US"/>
              </w:rPr>
              <w:t>16];</w:t>
            </w:r>
          </w:p>
          <w:p w14:paraId="22CDA1D3" w14:textId="77777777" w:rsidR="006575A0" w:rsidRDefault="007443E2">
            <w:pPr>
              <w:ind w:firstLineChars="0" w:firstLine="420"/>
              <w:jc w:val="left"/>
              <w:rPr>
                <w:rFonts w:ascii="Times New Roman" w:hAnsi="Times New Roman"/>
                <w:color w:val="000000"/>
                <w:sz w:val="24"/>
                <w:lang w:val="en-GB" w:eastAsia="en-US"/>
              </w:rPr>
            </w:pPr>
            <w:r>
              <w:rPr>
                <w:rFonts w:ascii="Times New Roman" w:hAnsi="Times New Roman"/>
                <w:color w:val="000000"/>
                <w:sz w:val="24"/>
                <w:lang w:val="en-GB" w:eastAsia="en-US"/>
              </w:rPr>
              <w:tab/>
            </w:r>
            <w:proofErr w:type="spellStart"/>
            <w:r>
              <w:rPr>
                <w:rFonts w:ascii="Times New Roman" w:hAnsi="Times New Roman"/>
                <w:color w:val="000000"/>
                <w:sz w:val="24"/>
                <w:lang w:val="en-GB" w:eastAsia="en-US"/>
              </w:rPr>
              <w:t>uchar</w:t>
            </w:r>
            <w:proofErr w:type="spellEnd"/>
            <w:r>
              <w:rPr>
                <w:rFonts w:ascii="Times New Roman" w:hAnsi="Times New Roman"/>
                <w:color w:val="000000"/>
                <w:sz w:val="24"/>
                <w:lang w:val="en-GB" w:eastAsia="en-US"/>
              </w:rPr>
              <w:t xml:space="preserve"> </w:t>
            </w:r>
            <w:proofErr w:type="spellStart"/>
            <w:proofErr w:type="gramStart"/>
            <w:r>
              <w:rPr>
                <w:rFonts w:ascii="Times New Roman" w:hAnsi="Times New Roman"/>
                <w:color w:val="000000"/>
                <w:sz w:val="24"/>
                <w:lang w:val="en-GB" w:eastAsia="en-US"/>
              </w:rPr>
              <w:t>ucKCV</w:t>
            </w:r>
            <w:proofErr w:type="spellEnd"/>
            <w:r>
              <w:rPr>
                <w:rFonts w:ascii="Times New Roman" w:hAnsi="Times New Roman"/>
                <w:color w:val="000000"/>
                <w:sz w:val="24"/>
                <w:lang w:val="en-GB" w:eastAsia="en-US"/>
              </w:rPr>
              <w:t>[</w:t>
            </w:r>
            <w:proofErr w:type="gramEnd"/>
            <w:r>
              <w:rPr>
                <w:rFonts w:ascii="Times New Roman" w:hAnsi="Times New Roman"/>
                <w:color w:val="000000"/>
                <w:sz w:val="24"/>
                <w:lang w:val="en-GB" w:eastAsia="en-US"/>
              </w:rPr>
              <w:t>3];</w:t>
            </w:r>
          </w:p>
          <w:p w14:paraId="45C5E6E2" w14:textId="77777777" w:rsidR="006575A0" w:rsidRDefault="007443E2">
            <w:pPr>
              <w:ind w:firstLineChars="0" w:firstLine="420"/>
              <w:jc w:val="left"/>
              <w:rPr>
                <w:rFonts w:ascii="Times New Roman" w:hAnsi="Times New Roman"/>
                <w:color w:val="000000"/>
                <w:sz w:val="24"/>
                <w:lang w:val="en-GB" w:eastAsia="en-US"/>
              </w:rPr>
            </w:pPr>
            <w:r>
              <w:rPr>
                <w:rFonts w:ascii="Times New Roman" w:hAnsi="Times New Roman"/>
                <w:color w:val="000000"/>
                <w:sz w:val="24"/>
                <w:lang w:val="en-GB" w:eastAsia="en-US"/>
              </w:rPr>
              <w:tab/>
            </w:r>
            <w:proofErr w:type="spellStart"/>
            <w:r>
              <w:rPr>
                <w:rFonts w:ascii="Times New Roman" w:hAnsi="Times New Roman"/>
                <w:color w:val="000000"/>
                <w:sz w:val="24"/>
                <w:lang w:val="en-GB" w:eastAsia="en-US"/>
              </w:rPr>
              <w:t>uchar</w:t>
            </w:r>
            <w:proofErr w:type="spellEnd"/>
            <w:r>
              <w:rPr>
                <w:rFonts w:ascii="Times New Roman" w:hAnsi="Times New Roman"/>
                <w:color w:val="000000"/>
                <w:sz w:val="24"/>
                <w:lang w:val="en-GB" w:eastAsia="en-US"/>
              </w:rPr>
              <w:t xml:space="preserve"> </w:t>
            </w:r>
            <w:proofErr w:type="spellStart"/>
            <w:proofErr w:type="gramStart"/>
            <w:r>
              <w:rPr>
                <w:rFonts w:ascii="Times New Roman" w:hAnsi="Times New Roman"/>
                <w:color w:val="000000"/>
                <w:sz w:val="24"/>
                <w:lang w:val="en-GB" w:eastAsia="en-US"/>
              </w:rPr>
              <w:t>ucRfu</w:t>
            </w:r>
            <w:proofErr w:type="spellEnd"/>
            <w:r>
              <w:rPr>
                <w:rFonts w:ascii="Times New Roman" w:hAnsi="Times New Roman"/>
                <w:color w:val="000000"/>
                <w:sz w:val="24"/>
                <w:lang w:val="en-GB" w:eastAsia="en-US"/>
              </w:rPr>
              <w:t>[</w:t>
            </w:r>
            <w:proofErr w:type="gramEnd"/>
            <w:r>
              <w:rPr>
                <w:rFonts w:ascii="Times New Roman" w:hAnsi="Times New Roman"/>
                <w:color w:val="000000"/>
                <w:sz w:val="24"/>
                <w:lang w:val="en-GB" w:eastAsia="en-US"/>
              </w:rPr>
              <w:t>2];</w:t>
            </w:r>
          </w:p>
          <w:p w14:paraId="5437392A" w14:textId="77777777" w:rsidR="006575A0" w:rsidRDefault="007443E2">
            <w:pPr>
              <w:ind w:firstLineChars="0" w:firstLine="420"/>
              <w:jc w:val="left"/>
              <w:rPr>
                <w:rFonts w:ascii="Times New Roman" w:hAnsi="Times New Roman"/>
                <w:color w:val="000000"/>
                <w:sz w:val="24"/>
                <w:lang w:val="en-GB" w:eastAsia="en-US"/>
              </w:rPr>
            </w:pPr>
            <w:proofErr w:type="gramStart"/>
            <w:r>
              <w:rPr>
                <w:rFonts w:ascii="Times New Roman" w:hAnsi="Times New Roman"/>
                <w:color w:val="000000"/>
                <w:sz w:val="24"/>
                <w:lang w:val="en-GB" w:eastAsia="en-US"/>
              </w:rPr>
              <w:t>}STPRMACQKEY</w:t>
            </w:r>
            <w:proofErr w:type="gramEnd"/>
            <w:r>
              <w:rPr>
                <w:rFonts w:ascii="Times New Roman" w:hAnsi="Times New Roman"/>
                <w:color w:val="000000"/>
                <w:sz w:val="24"/>
                <w:lang w:val="en-GB" w:eastAsia="en-US"/>
              </w:rPr>
              <w:t>;</w:t>
            </w:r>
          </w:p>
          <w:p w14:paraId="6598E64F" w14:textId="77777777" w:rsidR="006575A0" w:rsidRDefault="006575A0">
            <w:pPr>
              <w:ind w:firstLineChars="0" w:firstLine="0"/>
              <w:jc w:val="left"/>
              <w:rPr>
                <w:rFonts w:ascii="Times New Roman" w:hAnsi="Times New Roman"/>
                <w:color w:val="000000"/>
                <w:sz w:val="24"/>
                <w:lang w:val="en-GB" w:eastAsia="en-US"/>
              </w:rPr>
            </w:pPr>
          </w:p>
        </w:tc>
      </w:tr>
    </w:tbl>
    <w:p w14:paraId="6058ABAE" w14:textId="77777777" w:rsidR="006575A0" w:rsidRDefault="006575A0">
      <w:pPr>
        <w:ind w:firstLine="440"/>
        <w:rPr>
          <w:lang w:val="en-US" w:eastAsia="zh-CN"/>
        </w:rPr>
      </w:pPr>
    </w:p>
    <w:p w14:paraId="44BF1724" w14:textId="77777777" w:rsidR="006575A0" w:rsidRDefault="007443E2">
      <w:pPr>
        <w:pStyle w:val="4"/>
        <w:ind w:firstLine="562"/>
        <w:rPr>
          <w:lang w:val="en-US" w:eastAsia="zh-CN"/>
        </w:rPr>
      </w:pPr>
      <w:r>
        <w:rPr>
          <w:rFonts w:hint="eastAsia"/>
          <w:lang w:val="en-US" w:eastAsia="zh-CN"/>
        </w:rPr>
        <w:t>6.6.10</w:t>
      </w:r>
      <w:r>
        <w:rPr>
          <w:lang w:val="en-US" w:eastAsia="zh-CN"/>
        </w:rPr>
        <w:t xml:space="preserve"> </w:t>
      </w:r>
      <w:r>
        <w:rPr>
          <w:rFonts w:hint="eastAsia"/>
          <w:lang w:val="en-US" w:eastAsia="zh-CN"/>
        </w:rPr>
        <w:t>非接</w:t>
      </w:r>
      <w:proofErr w:type="spellStart"/>
      <w:r>
        <w:rPr>
          <w:lang w:val="en-US" w:eastAsia="zh-CN"/>
        </w:rPr>
        <w:t>Interac</w:t>
      </w:r>
      <w:proofErr w:type="spellEnd"/>
      <w:r>
        <w:rPr>
          <w:lang w:val="en-US" w:eastAsia="zh-CN"/>
        </w:rPr>
        <w:t xml:space="preserve"> AIDs</w:t>
      </w:r>
    </w:p>
    <w:p w14:paraId="71E78D40" w14:textId="77777777" w:rsidR="006575A0" w:rsidRDefault="007443E2">
      <w:pPr>
        <w:ind w:firstLine="440"/>
        <w:rPr>
          <w:lang w:val="en-US" w:eastAsia="zh-CN"/>
        </w:rPr>
      </w:pPr>
      <w:r>
        <w:rPr>
          <w:rFonts w:hint="eastAsia"/>
          <w:lang w:val="en-US" w:eastAsia="zh-CN"/>
        </w:rPr>
        <w:t>特定于</w:t>
      </w:r>
      <w:r>
        <w:rPr>
          <w:lang w:val="en-US" w:eastAsia="zh-CN"/>
        </w:rPr>
        <w:t>非接</w:t>
      </w:r>
      <w:proofErr w:type="spellStart"/>
      <w:r>
        <w:rPr>
          <w:lang w:val="en-US" w:eastAsia="zh-CN"/>
        </w:rPr>
        <w:t>Interac</w:t>
      </w:r>
      <w:proofErr w:type="spellEnd"/>
      <w:r>
        <w:rPr>
          <w:lang w:val="en-US" w:eastAsia="zh-CN"/>
        </w:rPr>
        <w:t xml:space="preserve"> AIDs</w:t>
      </w:r>
      <w:r>
        <w:rPr>
          <w:rFonts w:hint="eastAsia"/>
          <w:lang w:val="en-US" w:eastAsia="zh-CN"/>
        </w:rPr>
        <w:t>的</w:t>
      </w:r>
      <w:r>
        <w:rPr>
          <w:lang w:val="en-US" w:eastAsia="zh-CN"/>
        </w:rPr>
        <w:t>数据项</w:t>
      </w:r>
    </w:p>
    <w:tbl>
      <w:tblPr>
        <w:tblStyle w:val="af9"/>
        <w:tblpPr w:leftFromText="180" w:rightFromText="180" w:vertAnchor="text" w:horzAnchor="page" w:tblpX="197" w:tblpY="332"/>
        <w:tblOverlap w:val="never"/>
        <w:tblW w:w="11070" w:type="dxa"/>
        <w:tblLayout w:type="fixed"/>
        <w:tblLook w:val="04A0" w:firstRow="1" w:lastRow="0" w:firstColumn="1" w:lastColumn="0" w:noHBand="0" w:noVBand="1"/>
      </w:tblPr>
      <w:tblGrid>
        <w:gridCol w:w="3036"/>
        <w:gridCol w:w="1343"/>
        <w:gridCol w:w="6691"/>
      </w:tblGrid>
      <w:tr w:rsidR="006575A0" w14:paraId="164EC116" w14:textId="77777777">
        <w:tc>
          <w:tcPr>
            <w:tcW w:w="3036" w:type="dxa"/>
            <w:tcBorders>
              <w:top w:val="single" w:sz="4" w:space="0" w:color="auto"/>
              <w:left w:val="single" w:sz="4" w:space="0" w:color="auto"/>
              <w:bottom w:val="single" w:sz="4" w:space="0" w:color="auto"/>
              <w:right w:val="single" w:sz="4" w:space="0" w:color="auto"/>
            </w:tcBorders>
          </w:tcPr>
          <w:p w14:paraId="5B22D3E6"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3" w:type="dxa"/>
            <w:tcBorders>
              <w:top w:val="single" w:sz="4" w:space="0" w:color="auto"/>
              <w:left w:val="single" w:sz="4" w:space="0" w:color="auto"/>
              <w:bottom w:val="single" w:sz="4" w:space="0" w:color="auto"/>
              <w:right w:val="single" w:sz="4" w:space="0" w:color="auto"/>
            </w:tcBorders>
          </w:tcPr>
          <w:p w14:paraId="6227FDF0"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691" w:type="dxa"/>
            <w:tcBorders>
              <w:top w:val="single" w:sz="4" w:space="0" w:color="auto"/>
              <w:left w:val="single" w:sz="4" w:space="0" w:color="auto"/>
              <w:bottom w:val="single" w:sz="4" w:space="0" w:color="auto"/>
              <w:right w:val="single" w:sz="4" w:space="0" w:color="auto"/>
            </w:tcBorders>
          </w:tcPr>
          <w:p w14:paraId="3345C2CB"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5804E58A" w14:textId="77777777">
        <w:tc>
          <w:tcPr>
            <w:tcW w:w="3036" w:type="dxa"/>
            <w:tcBorders>
              <w:top w:val="single" w:sz="4" w:space="0" w:color="auto"/>
              <w:left w:val="single" w:sz="4" w:space="0" w:color="auto"/>
              <w:bottom w:val="single" w:sz="4" w:space="0" w:color="auto"/>
              <w:right w:val="single" w:sz="4" w:space="0" w:color="auto"/>
            </w:tcBorders>
          </w:tcPr>
          <w:p w14:paraId="66522C9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3" w:type="dxa"/>
            <w:tcBorders>
              <w:top w:val="single" w:sz="4" w:space="0" w:color="auto"/>
              <w:left w:val="single" w:sz="4" w:space="0" w:color="auto"/>
              <w:bottom w:val="single" w:sz="4" w:space="0" w:color="auto"/>
              <w:right w:val="single" w:sz="4" w:space="0" w:color="auto"/>
            </w:tcBorders>
          </w:tcPr>
          <w:p w14:paraId="7984FD7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5-16</w:t>
            </w:r>
            <w:r>
              <w:rPr>
                <w:rFonts w:ascii="Times New Roman" w:hAnsi="Times New Roman"/>
                <w:sz w:val="24"/>
                <w:lang w:val="en-GB" w:eastAsia="en-US"/>
              </w:rPr>
              <w:br/>
              <w:t>Format: b</w:t>
            </w:r>
          </w:p>
        </w:tc>
        <w:tc>
          <w:tcPr>
            <w:tcW w:w="6691" w:type="dxa"/>
            <w:tcBorders>
              <w:top w:val="single" w:sz="4" w:space="0" w:color="auto"/>
              <w:left w:val="single" w:sz="4" w:space="0" w:color="auto"/>
              <w:bottom w:val="single" w:sz="4" w:space="0" w:color="auto"/>
              <w:right w:val="single" w:sz="4" w:space="0" w:color="auto"/>
            </w:tcBorders>
          </w:tcPr>
          <w:p w14:paraId="7DFC6D9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Identifier (AID)</w:t>
            </w:r>
            <w:r>
              <w:rPr>
                <w:rFonts w:ascii="Times New Roman" w:hAnsi="Times New Roman"/>
                <w:sz w:val="24"/>
                <w:lang w:val="en-GB" w:eastAsia="en-US"/>
              </w:rPr>
              <w:br/>
              <w:t>Identifies the application as described in ISO/IEC 7816-5</w:t>
            </w:r>
          </w:p>
        </w:tc>
      </w:tr>
      <w:tr w:rsidR="006575A0" w14:paraId="7A11C1CB" w14:textId="77777777">
        <w:tc>
          <w:tcPr>
            <w:tcW w:w="3036" w:type="dxa"/>
            <w:tcBorders>
              <w:top w:val="single" w:sz="4" w:space="0" w:color="auto"/>
              <w:left w:val="single" w:sz="4" w:space="0" w:color="auto"/>
              <w:bottom w:val="single" w:sz="4" w:space="0" w:color="auto"/>
              <w:right w:val="single" w:sz="4" w:space="0" w:color="auto"/>
            </w:tcBorders>
          </w:tcPr>
          <w:p w14:paraId="4EE6B51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3" w:type="dxa"/>
            <w:tcBorders>
              <w:top w:val="single" w:sz="4" w:space="0" w:color="auto"/>
              <w:left w:val="single" w:sz="4" w:space="0" w:color="auto"/>
              <w:bottom w:val="single" w:sz="4" w:space="0" w:color="auto"/>
              <w:right w:val="single" w:sz="4" w:space="0" w:color="auto"/>
            </w:tcBorders>
          </w:tcPr>
          <w:p w14:paraId="03BD80D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t>Format: b</w:t>
            </w:r>
          </w:p>
        </w:tc>
        <w:tc>
          <w:tcPr>
            <w:tcW w:w="6691" w:type="dxa"/>
            <w:tcBorders>
              <w:top w:val="single" w:sz="4" w:space="0" w:color="auto"/>
              <w:left w:val="single" w:sz="4" w:space="0" w:color="auto"/>
              <w:bottom w:val="single" w:sz="4" w:space="0" w:color="auto"/>
              <w:right w:val="single" w:sz="4" w:space="0" w:color="auto"/>
            </w:tcBorders>
          </w:tcPr>
          <w:p w14:paraId="18051B11"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Kernel ID</w:t>
            </w:r>
            <w:r>
              <w:rPr>
                <w:rFonts w:ascii="Times New Roman" w:hAnsi="Times New Roman"/>
                <w:sz w:val="24"/>
                <w:lang w:val="en-US" w:eastAsia="zh-CN"/>
              </w:rPr>
              <w:t xml:space="preserve"> </w:t>
            </w:r>
          </w:p>
          <w:p w14:paraId="16EC15E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Valid Value: “\x2</w:t>
            </w:r>
            <w:r>
              <w:rPr>
                <w:rFonts w:ascii="Times New Roman" w:hAnsi="Times New Roman"/>
                <w:sz w:val="24"/>
                <w:lang w:val="en-US" w:eastAsia="zh-CN"/>
              </w:rPr>
              <w:t>1</w:t>
            </w:r>
            <w:r>
              <w:rPr>
                <w:rFonts w:ascii="Times New Roman" w:hAnsi="Times New Roman"/>
                <w:sz w:val="24"/>
                <w:lang w:val="en-GB" w:eastAsia="en-US"/>
              </w:rPr>
              <w:t>\x00\x 00\x 00\x 00\x 00\x 00\x 00”</w:t>
            </w:r>
          </w:p>
        </w:tc>
      </w:tr>
      <w:tr w:rsidR="006575A0" w14:paraId="18765752" w14:textId="77777777">
        <w:tc>
          <w:tcPr>
            <w:tcW w:w="3036" w:type="dxa"/>
            <w:tcBorders>
              <w:top w:val="single" w:sz="4" w:space="0" w:color="auto"/>
              <w:left w:val="single" w:sz="4" w:space="0" w:color="auto"/>
              <w:bottom w:val="single" w:sz="4" w:space="0" w:color="auto"/>
              <w:right w:val="single" w:sz="4" w:space="0" w:color="auto"/>
            </w:tcBorders>
          </w:tcPr>
          <w:p w14:paraId="1644786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_EMVPARAM_DF13_TACDENIAL</w:t>
            </w:r>
          </w:p>
        </w:tc>
        <w:tc>
          <w:tcPr>
            <w:tcW w:w="1343" w:type="dxa"/>
            <w:tcBorders>
              <w:top w:val="single" w:sz="4" w:space="0" w:color="auto"/>
              <w:left w:val="single" w:sz="4" w:space="0" w:color="auto"/>
              <w:bottom w:val="single" w:sz="4" w:space="0" w:color="auto"/>
              <w:right w:val="single" w:sz="4" w:space="0" w:color="auto"/>
            </w:tcBorders>
          </w:tcPr>
          <w:p w14:paraId="5BCB60A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Tag:DF13</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91" w:type="dxa"/>
            <w:tcBorders>
              <w:top w:val="single" w:sz="4" w:space="0" w:color="auto"/>
              <w:left w:val="single" w:sz="4" w:space="0" w:color="auto"/>
              <w:bottom w:val="single" w:sz="4" w:space="0" w:color="auto"/>
              <w:right w:val="single" w:sz="4" w:space="0" w:color="auto"/>
            </w:tcBorders>
          </w:tcPr>
          <w:p w14:paraId="2448D09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Code-Denial</w:t>
            </w:r>
            <w:r>
              <w:rPr>
                <w:rFonts w:ascii="Times New Roman" w:hAnsi="Times New Roman"/>
                <w:sz w:val="24"/>
                <w:lang w:val="en-GB" w:eastAsia="en-US"/>
              </w:rPr>
              <w:br/>
              <w:t>Specifies the acquirer’s conditions that cause the denial of a transaction without attempt to go online</w:t>
            </w:r>
          </w:p>
        </w:tc>
      </w:tr>
      <w:tr w:rsidR="006575A0" w14:paraId="61F39EA4" w14:textId="77777777">
        <w:tc>
          <w:tcPr>
            <w:tcW w:w="3036" w:type="dxa"/>
            <w:tcBorders>
              <w:top w:val="single" w:sz="4" w:space="0" w:color="auto"/>
              <w:left w:val="single" w:sz="4" w:space="0" w:color="auto"/>
              <w:bottom w:val="single" w:sz="4" w:space="0" w:color="auto"/>
              <w:right w:val="single" w:sz="4" w:space="0" w:color="auto"/>
            </w:tcBorders>
          </w:tcPr>
          <w:p w14:paraId="0F0095F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_EMVPARAM_DF12_TACONLINE</w:t>
            </w:r>
          </w:p>
        </w:tc>
        <w:tc>
          <w:tcPr>
            <w:tcW w:w="1343" w:type="dxa"/>
            <w:tcBorders>
              <w:top w:val="single" w:sz="4" w:space="0" w:color="auto"/>
              <w:left w:val="single" w:sz="4" w:space="0" w:color="auto"/>
              <w:bottom w:val="single" w:sz="4" w:space="0" w:color="auto"/>
              <w:right w:val="single" w:sz="4" w:space="0" w:color="auto"/>
            </w:tcBorders>
          </w:tcPr>
          <w:p w14:paraId="24851E6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91" w:type="dxa"/>
            <w:tcBorders>
              <w:top w:val="single" w:sz="4" w:space="0" w:color="auto"/>
              <w:left w:val="single" w:sz="4" w:space="0" w:color="auto"/>
              <w:bottom w:val="single" w:sz="4" w:space="0" w:color="auto"/>
              <w:right w:val="single" w:sz="4" w:space="0" w:color="auto"/>
            </w:tcBorders>
          </w:tcPr>
          <w:p w14:paraId="21EB7BA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Code-Online</w:t>
            </w:r>
            <w:r>
              <w:rPr>
                <w:rFonts w:ascii="Times New Roman" w:hAnsi="Times New Roman"/>
                <w:sz w:val="24"/>
                <w:lang w:val="en-GB" w:eastAsia="en-US"/>
              </w:rPr>
              <w:br/>
              <w:t>Specifies the acquirer’s conditions that cause a transaction to be transmitted online</w:t>
            </w:r>
          </w:p>
        </w:tc>
      </w:tr>
      <w:tr w:rsidR="006575A0" w14:paraId="3313B65E" w14:textId="77777777">
        <w:tc>
          <w:tcPr>
            <w:tcW w:w="3036" w:type="dxa"/>
            <w:tcBorders>
              <w:top w:val="single" w:sz="4" w:space="0" w:color="auto"/>
              <w:left w:val="single" w:sz="4" w:space="0" w:color="auto"/>
              <w:bottom w:val="single" w:sz="4" w:space="0" w:color="auto"/>
              <w:right w:val="single" w:sz="4" w:space="0" w:color="auto"/>
            </w:tcBorders>
          </w:tcPr>
          <w:p w14:paraId="5A19E5C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_EMVPARAM_DF11_TACDEFAULT</w:t>
            </w:r>
          </w:p>
        </w:tc>
        <w:tc>
          <w:tcPr>
            <w:tcW w:w="1343" w:type="dxa"/>
            <w:tcBorders>
              <w:top w:val="single" w:sz="4" w:space="0" w:color="auto"/>
              <w:left w:val="single" w:sz="4" w:space="0" w:color="auto"/>
              <w:bottom w:val="single" w:sz="4" w:space="0" w:color="auto"/>
              <w:right w:val="single" w:sz="4" w:space="0" w:color="auto"/>
            </w:tcBorders>
          </w:tcPr>
          <w:p w14:paraId="2E90C1D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Tag:DF11</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91" w:type="dxa"/>
            <w:tcBorders>
              <w:top w:val="single" w:sz="4" w:space="0" w:color="auto"/>
              <w:left w:val="single" w:sz="4" w:space="0" w:color="auto"/>
              <w:bottom w:val="single" w:sz="4" w:space="0" w:color="auto"/>
              <w:right w:val="single" w:sz="4" w:space="0" w:color="auto"/>
            </w:tcBorders>
          </w:tcPr>
          <w:p w14:paraId="0269E21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Code-Default</w:t>
            </w:r>
            <w:r>
              <w:rPr>
                <w:rFonts w:ascii="Times New Roman" w:hAnsi="Times New Roman"/>
                <w:sz w:val="24"/>
                <w:lang w:val="en-GB" w:eastAsia="en-US"/>
              </w:rPr>
              <w:br/>
              <w:t>Specifies the acquirer’s conditions that cause a transaction to be rejected if it might have been approved online, but the terminal is unable to process the transaction online</w:t>
            </w:r>
          </w:p>
        </w:tc>
      </w:tr>
      <w:tr w:rsidR="006575A0" w14:paraId="1D4A1D70" w14:textId="77777777">
        <w:tc>
          <w:tcPr>
            <w:tcW w:w="3036" w:type="dxa"/>
            <w:tcBorders>
              <w:top w:val="single" w:sz="4" w:space="0" w:color="auto"/>
              <w:left w:val="single" w:sz="4" w:space="0" w:color="auto"/>
              <w:bottom w:val="single" w:sz="4" w:space="0" w:color="auto"/>
              <w:right w:val="single" w:sz="4" w:space="0" w:color="auto"/>
            </w:tcBorders>
          </w:tcPr>
          <w:p w14:paraId="1648137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_EMVPARAM_9F59_TTI</w:t>
            </w:r>
          </w:p>
        </w:tc>
        <w:tc>
          <w:tcPr>
            <w:tcW w:w="1343" w:type="dxa"/>
            <w:tcBorders>
              <w:top w:val="single" w:sz="4" w:space="0" w:color="auto"/>
              <w:left w:val="single" w:sz="4" w:space="0" w:color="auto"/>
              <w:bottom w:val="single" w:sz="4" w:space="0" w:color="auto"/>
              <w:right w:val="single" w:sz="4" w:space="0" w:color="auto"/>
            </w:tcBorders>
          </w:tcPr>
          <w:p w14:paraId="661F622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w:t>
            </w:r>
            <w:r>
              <w:rPr>
                <w:rFonts w:ascii="Times New Roman" w:hAnsi="Times New Roman"/>
                <w:sz w:val="24"/>
                <w:lang w:val="en-US" w:eastAsia="zh-CN"/>
              </w:rPr>
              <w:t>9F59</w:t>
            </w:r>
            <w:r>
              <w:rPr>
                <w:rFonts w:ascii="Times New Roman" w:hAnsi="Times New Roman"/>
                <w:sz w:val="24"/>
                <w:lang w:val="en-GB" w:eastAsia="en-US"/>
              </w:rPr>
              <w:br/>
              <w:t xml:space="preserve">Length: </w:t>
            </w:r>
            <w:r>
              <w:rPr>
                <w:rFonts w:ascii="Times New Roman" w:hAnsi="Times New Roman"/>
                <w:sz w:val="24"/>
                <w:lang w:val="en-US" w:eastAsia="zh-CN"/>
              </w:rPr>
              <w:t>3</w:t>
            </w:r>
            <w:r>
              <w:rPr>
                <w:rFonts w:ascii="Times New Roman" w:hAnsi="Times New Roman"/>
                <w:sz w:val="24"/>
                <w:lang w:val="en-GB" w:eastAsia="en-US"/>
              </w:rPr>
              <w:br/>
              <w:t>Format: b</w:t>
            </w:r>
          </w:p>
        </w:tc>
        <w:tc>
          <w:tcPr>
            <w:tcW w:w="6691" w:type="dxa"/>
            <w:tcBorders>
              <w:top w:val="single" w:sz="4" w:space="0" w:color="auto"/>
              <w:left w:val="single" w:sz="4" w:space="0" w:color="auto"/>
              <w:bottom w:val="single" w:sz="4" w:space="0" w:color="auto"/>
              <w:right w:val="single" w:sz="4" w:space="0" w:color="auto"/>
            </w:tcBorders>
          </w:tcPr>
          <w:p w14:paraId="5D04FBD5" w14:textId="77777777" w:rsidR="006575A0" w:rsidRDefault="007443E2">
            <w:pPr>
              <w:ind w:firstLineChars="0" w:firstLine="0"/>
              <w:jc w:val="left"/>
              <w:rPr>
                <w:rFonts w:ascii="Times New Roman" w:hAnsi="Times New Roman"/>
                <w:color w:val="000000"/>
                <w:sz w:val="24"/>
                <w:lang w:val="en-GB" w:eastAsia="en-US"/>
              </w:rPr>
            </w:pPr>
            <w:r>
              <w:rPr>
                <w:rFonts w:ascii="Times New Roman" w:hAnsi="Times New Roman"/>
                <w:color w:val="000000"/>
                <w:sz w:val="24"/>
                <w:lang w:val="en-GB" w:eastAsia="en-US"/>
              </w:rPr>
              <w:t xml:space="preserve"> Terminal Transaction Information</w:t>
            </w:r>
          </w:p>
          <w:p w14:paraId="233E04C7" w14:textId="77777777" w:rsidR="006575A0" w:rsidRDefault="007443E2">
            <w:pPr>
              <w:ind w:firstLineChars="0" w:firstLine="0"/>
              <w:jc w:val="left"/>
              <w:rPr>
                <w:rFonts w:ascii="Times New Roman" w:hAnsi="Times New Roman"/>
                <w:sz w:val="24"/>
                <w:lang w:val="en-GB" w:eastAsia="en-US"/>
              </w:rPr>
            </w:pPr>
            <w:r>
              <w:rPr>
                <w:rFonts w:ascii="Times New Roman" w:hAnsi="Times New Roman"/>
                <w:noProof/>
                <w:sz w:val="24"/>
                <w:lang w:val="en-US" w:eastAsia="zh-CN"/>
              </w:rPr>
              <w:lastRenderedPageBreak/>
              <w:drawing>
                <wp:inline distT="0" distB="0" distL="0" distR="0" wp14:anchorId="4C1D35CC" wp14:editId="17A5B3D8">
                  <wp:extent cx="3175000" cy="3213100"/>
                  <wp:effectExtent l="0" t="0" r="6350" b="635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175000" cy="3213100"/>
                          </a:xfrm>
                          <a:prstGeom prst="rect">
                            <a:avLst/>
                          </a:prstGeom>
                          <a:noFill/>
                          <a:ln>
                            <a:noFill/>
                          </a:ln>
                        </pic:spPr>
                      </pic:pic>
                    </a:graphicData>
                  </a:graphic>
                </wp:inline>
              </w:drawing>
            </w:r>
          </w:p>
        </w:tc>
      </w:tr>
      <w:tr w:rsidR="006575A0" w14:paraId="3CEDA5E0" w14:textId="77777777">
        <w:tc>
          <w:tcPr>
            <w:tcW w:w="3036" w:type="dxa"/>
            <w:tcBorders>
              <w:top w:val="single" w:sz="4" w:space="0" w:color="auto"/>
              <w:left w:val="single" w:sz="4" w:space="0" w:color="auto"/>
              <w:bottom w:val="single" w:sz="4" w:space="0" w:color="auto"/>
              <w:right w:val="single" w:sz="4" w:space="0" w:color="auto"/>
            </w:tcBorders>
          </w:tcPr>
          <w:p w14:paraId="3F580EA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_EMVPARAM_9F5E_TOS</w:t>
            </w:r>
          </w:p>
        </w:tc>
        <w:tc>
          <w:tcPr>
            <w:tcW w:w="1343" w:type="dxa"/>
            <w:tcBorders>
              <w:top w:val="single" w:sz="4" w:space="0" w:color="auto"/>
              <w:left w:val="single" w:sz="4" w:space="0" w:color="auto"/>
              <w:bottom w:val="single" w:sz="4" w:space="0" w:color="auto"/>
              <w:right w:val="single" w:sz="4" w:space="0" w:color="auto"/>
            </w:tcBorders>
          </w:tcPr>
          <w:p w14:paraId="3037FD82"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Tag:</w:t>
            </w:r>
            <w:r>
              <w:rPr>
                <w:rFonts w:ascii="Times New Roman" w:hAnsi="Times New Roman"/>
                <w:sz w:val="24"/>
                <w:lang w:val="en-US" w:eastAsia="zh-CN"/>
              </w:rPr>
              <w:t>9F5E</w:t>
            </w:r>
            <w:r>
              <w:rPr>
                <w:rFonts w:ascii="Times New Roman" w:hAnsi="Times New Roman"/>
                <w:sz w:val="24"/>
                <w:lang w:val="en-GB" w:eastAsia="en-US"/>
              </w:rPr>
              <w:br/>
              <w:t>Length:</w:t>
            </w:r>
            <w:r>
              <w:rPr>
                <w:rFonts w:ascii="Times New Roman" w:hAnsi="Times New Roman"/>
                <w:sz w:val="24"/>
                <w:lang w:val="en-US" w:eastAsia="zh-CN"/>
              </w:rPr>
              <w:t>2</w:t>
            </w:r>
          </w:p>
          <w:p w14:paraId="6F0524F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Format: b</w:t>
            </w:r>
          </w:p>
        </w:tc>
        <w:tc>
          <w:tcPr>
            <w:tcW w:w="6691" w:type="dxa"/>
            <w:tcBorders>
              <w:top w:val="single" w:sz="4" w:space="0" w:color="auto"/>
              <w:left w:val="single" w:sz="4" w:space="0" w:color="auto"/>
              <w:bottom w:val="single" w:sz="4" w:space="0" w:color="auto"/>
              <w:right w:val="single" w:sz="4" w:space="0" w:color="auto"/>
            </w:tcBorders>
          </w:tcPr>
          <w:p w14:paraId="3367EF2C" w14:textId="77777777" w:rsidR="006575A0" w:rsidRDefault="007443E2">
            <w:pPr>
              <w:ind w:firstLineChars="0" w:firstLine="0"/>
              <w:jc w:val="left"/>
              <w:rPr>
                <w:rFonts w:ascii="Times New Roman" w:hAnsi="Times New Roman"/>
                <w:color w:val="000000"/>
                <w:sz w:val="24"/>
                <w:lang w:val="en-GB" w:eastAsia="en-US"/>
              </w:rPr>
            </w:pPr>
            <w:r>
              <w:rPr>
                <w:rFonts w:ascii="Times New Roman" w:hAnsi="Times New Roman"/>
                <w:color w:val="000000"/>
                <w:sz w:val="24"/>
                <w:lang w:val="en-GB" w:eastAsia="en-US"/>
              </w:rPr>
              <w:t>Terminal Option Status</w:t>
            </w:r>
          </w:p>
          <w:p w14:paraId="354F43ED" w14:textId="77777777" w:rsidR="006575A0" w:rsidRDefault="007443E2">
            <w:pPr>
              <w:ind w:firstLineChars="0" w:firstLine="0"/>
              <w:jc w:val="left"/>
              <w:rPr>
                <w:rFonts w:ascii="Times New Roman" w:hAnsi="Times New Roman"/>
                <w:sz w:val="24"/>
                <w:lang w:val="en-GB" w:eastAsia="en-US"/>
              </w:rPr>
            </w:pPr>
            <w:r>
              <w:rPr>
                <w:rFonts w:ascii="Times New Roman" w:hAnsi="Times New Roman"/>
                <w:noProof/>
                <w:sz w:val="24"/>
                <w:lang w:val="en-US" w:eastAsia="zh-CN"/>
              </w:rPr>
              <w:drawing>
                <wp:inline distT="0" distB="0" distL="0" distR="0" wp14:anchorId="4AF12C0D" wp14:editId="2133CC9C">
                  <wp:extent cx="3867150" cy="1390650"/>
                  <wp:effectExtent l="0" t="0" r="0" b="0"/>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867150" cy="1390650"/>
                          </a:xfrm>
                          <a:prstGeom prst="rect">
                            <a:avLst/>
                          </a:prstGeom>
                          <a:noFill/>
                          <a:ln>
                            <a:noFill/>
                          </a:ln>
                        </pic:spPr>
                      </pic:pic>
                    </a:graphicData>
                  </a:graphic>
                </wp:inline>
              </w:drawing>
            </w:r>
          </w:p>
        </w:tc>
      </w:tr>
      <w:tr w:rsidR="006575A0" w14:paraId="69222EFF" w14:textId="77777777">
        <w:tc>
          <w:tcPr>
            <w:tcW w:w="3036" w:type="dxa"/>
            <w:tcBorders>
              <w:top w:val="single" w:sz="4" w:space="0" w:color="auto"/>
              <w:left w:val="single" w:sz="4" w:space="0" w:color="auto"/>
              <w:bottom w:val="single" w:sz="4" w:space="0" w:color="auto"/>
              <w:right w:val="single" w:sz="4" w:space="0" w:color="auto"/>
            </w:tcBorders>
          </w:tcPr>
          <w:p w14:paraId="040166DC"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_EMVPARAM_9F58_MTI</w:t>
            </w:r>
          </w:p>
        </w:tc>
        <w:tc>
          <w:tcPr>
            <w:tcW w:w="1343" w:type="dxa"/>
            <w:tcBorders>
              <w:top w:val="single" w:sz="4" w:space="0" w:color="auto"/>
              <w:left w:val="single" w:sz="4" w:space="0" w:color="auto"/>
              <w:bottom w:val="single" w:sz="4" w:space="0" w:color="auto"/>
              <w:right w:val="single" w:sz="4" w:space="0" w:color="auto"/>
            </w:tcBorders>
          </w:tcPr>
          <w:p w14:paraId="44D3A94A"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Tag:</w:t>
            </w:r>
            <w:r>
              <w:rPr>
                <w:rFonts w:ascii="Times New Roman" w:hAnsi="Times New Roman"/>
                <w:sz w:val="24"/>
                <w:lang w:val="en-US" w:eastAsia="zh-CN"/>
              </w:rPr>
              <w:t>9F58</w:t>
            </w:r>
            <w:r>
              <w:rPr>
                <w:rFonts w:ascii="Times New Roman" w:hAnsi="Times New Roman"/>
                <w:sz w:val="24"/>
                <w:lang w:val="en-GB" w:eastAsia="en-US"/>
              </w:rPr>
              <w:br/>
              <w:t>Length:</w:t>
            </w:r>
            <w:r>
              <w:rPr>
                <w:rFonts w:ascii="Times New Roman" w:hAnsi="Times New Roman"/>
                <w:sz w:val="24"/>
                <w:lang w:val="en-US" w:eastAsia="zh-CN"/>
              </w:rPr>
              <w:t>1</w:t>
            </w:r>
          </w:p>
          <w:p w14:paraId="07124B8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Format: b</w:t>
            </w:r>
          </w:p>
        </w:tc>
        <w:tc>
          <w:tcPr>
            <w:tcW w:w="6691" w:type="dxa"/>
            <w:tcBorders>
              <w:top w:val="single" w:sz="4" w:space="0" w:color="auto"/>
              <w:left w:val="single" w:sz="4" w:space="0" w:color="auto"/>
              <w:bottom w:val="single" w:sz="4" w:space="0" w:color="auto"/>
              <w:right w:val="single" w:sz="4" w:space="0" w:color="auto"/>
            </w:tcBorders>
          </w:tcPr>
          <w:p w14:paraId="63E87D77" w14:textId="77777777" w:rsidR="006575A0" w:rsidRDefault="007443E2">
            <w:pPr>
              <w:ind w:firstLineChars="0" w:firstLine="0"/>
              <w:jc w:val="left"/>
              <w:rPr>
                <w:rFonts w:ascii="Times New Roman" w:hAnsi="Times New Roman"/>
                <w:sz w:val="24"/>
                <w:lang w:val="en-GB" w:eastAsia="en-US"/>
              </w:rPr>
            </w:pPr>
            <w:r>
              <w:rPr>
                <w:rFonts w:ascii="Times New Roman" w:hAnsi="Times New Roman"/>
                <w:color w:val="000000"/>
                <w:sz w:val="24"/>
                <w:lang w:val="en-GB" w:eastAsia="en-US"/>
              </w:rPr>
              <w:t>Merchant Type Indicator</w:t>
            </w:r>
          </w:p>
        </w:tc>
      </w:tr>
    </w:tbl>
    <w:p w14:paraId="5F71D4A3" w14:textId="77777777" w:rsidR="006575A0" w:rsidRDefault="006575A0">
      <w:pPr>
        <w:ind w:firstLine="440"/>
        <w:rPr>
          <w:lang w:val="en-US" w:eastAsia="zh-CN"/>
        </w:rPr>
      </w:pPr>
    </w:p>
    <w:p w14:paraId="2CF74F8D" w14:textId="77777777" w:rsidR="006575A0" w:rsidRDefault="007443E2">
      <w:pPr>
        <w:pStyle w:val="4"/>
        <w:ind w:firstLine="562"/>
        <w:rPr>
          <w:lang w:val="en-US" w:eastAsia="zh-CN"/>
        </w:rPr>
      </w:pPr>
      <w:r>
        <w:rPr>
          <w:rFonts w:hint="eastAsia"/>
          <w:lang w:val="en-US" w:eastAsia="zh-CN"/>
        </w:rPr>
        <w:t>6.6.11</w:t>
      </w:r>
      <w:r>
        <w:rPr>
          <w:lang w:val="en-US" w:eastAsia="zh-CN"/>
        </w:rPr>
        <w:t xml:space="preserve"> </w:t>
      </w:r>
      <w:r>
        <w:rPr>
          <w:rFonts w:hint="eastAsia"/>
          <w:lang w:val="en-US" w:eastAsia="zh-CN"/>
        </w:rPr>
        <w:t>非接</w:t>
      </w:r>
      <w:r>
        <w:rPr>
          <w:lang w:val="en-US" w:eastAsia="zh-CN"/>
        </w:rPr>
        <w:t>MIR AIDs</w:t>
      </w:r>
    </w:p>
    <w:p w14:paraId="26B3A200" w14:textId="77777777" w:rsidR="006575A0" w:rsidRDefault="007443E2">
      <w:pPr>
        <w:ind w:firstLine="440"/>
        <w:rPr>
          <w:lang w:val="en-US" w:eastAsia="zh-CN"/>
        </w:rPr>
      </w:pPr>
      <w:r>
        <w:rPr>
          <w:rFonts w:hint="eastAsia"/>
          <w:lang w:val="en-US" w:eastAsia="zh-CN"/>
        </w:rPr>
        <w:t>特定于非接</w:t>
      </w:r>
      <w:r>
        <w:rPr>
          <w:lang w:val="en-US" w:eastAsia="zh-CN"/>
        </w:rPr>
        <w:t xml:space="preserve">MIR </w:t>
      </w:r>
      <w:r>
        <w:rPr>
          <w:rFonts w:hint="eastAsia"/>
          <w:lang w:val="en-US" w:eastAsia="zh-CN"/>
        </w:rPr>
        <w:t>AIDs</w:t>
      </w:r>
      <w:r>
        <w:rPr>
          <w:rFonts w:hint="eastAsia"/>
          <w:lang w:val="en-US" w:eastAsia="zh-CN"/>
        </w:rPr>
        <w:t>的数据项</w:t>
      </w:r>
    </w:p>
    <w:tbl>
      <w:tblPr>
        <w:tblStyle w:val="af9"/>
        <w:tblpPr w:leftFromText="180" w:rightFromText="180" w:vertAnchor="text" w:horzAnchor="page" w:tblpX="170" w:tblpY="319"/>
        <w:tblOverlap w:val="never"/>
        <w:tblW w:w="11055" w:type="dxa"/>
        <w:tblLayout w:type="fixed"/>
        <w:tblLook w:val="04A0" w:firstRow="1" w:lastRow="0" w:firstColumn="1" w:lastColumn="0" w:noHBand="0" w:noVBand="1"/>
      </w:tblPr>
      <w:tblGrid>
        <w:gridCol w:w="3049"/>
        <w:gridCol w:w="1343"/>
        <w:gridCol w:w="6663"/>
      </w:tblGrid>
      <w:tr w:rsidR="006575A0" w14:paraId="22E6675B" w14:textId="77777777">
        <w:tc>
          <w:tcPr>
            <w:tcW w:w="3049" w:type="dxa"/>
            <w:tcBorders>
              <w:top w:val="single" w:sz="4" w:space="0" w:color="auto"/>
              <w:left w:val="single" w:sz="4" w:space="0" w:color="auto"/>
              <w:bottom w:val="single" w:sz="4" w:space="0" w:color="auto"/>
              <w:right w:val="single" w:sz="4" w:space="0" w:color="auto"/>
            </w:tcBorders>
          </w:tcPr>
          <w:p w14:paraId="545AA24E"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3" w:type="dxa"/>
            <w:tcBorders>
              <w:top w:val="single" w:sz="4" w:space="0" w:color="auto"/>
              <w:left w:val="single" w:sz="4" w:space="0" w:color="auto"/>
              <w:bottom w:val="single" w:sz="4" w:space="0" w:color="auto"/>
              <w:right w:val="single" w:sz="4" w:space="0" w:color="auto"/>
            </w:tcBorders>
          </w:tcPr>
          <w:p w14:paraId="34116F0A"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663" w:type="dxa"/>
            <w:tcBorders>
              <w:top w:val="single" w:sz="4" w:space="0" w:color="auto"/>
              <w:left w:val="single" w:sz="4" w:space="0" w:color="auto"/>
              <w:bottom w:val="single" w:sz="4" w:space="0" w:color="auto"/>
              <w:right w:val="single" w:sz="4" w:space="0" w:color="auto"/>
            </w:tcBorders>
          </w:tcPr>
          <w:p w14:paraId="1BDDB145"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010C370A" w14:textId="77777777">
        <w:tc>
          <w:tcPr>
            <w:tcW w:w="3049" w:type="dxa"/>
            <w:tcBorders>
              <w:top w:val="single" w:sz="4" w:space="0" w:color="auto"/>
              <w:left w:val="single" w:sz="4" w:space="0" w:color="auto"/>
              <w:bottom w:val="single" w:sz="4" w:space="0" w:color="auto"/>
              <w:right w:val="single" w:sz="4" w:space="0" w:color="auto"/>
            </w:tcBorders>
          </w:tcPr>
          <w:p w14:paraId="7C17C5E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3" w:type="dxa"/>
            <w:tcBorders>
              <w:top w:val="single" w:sz="4" w:space="0" w:color="auto"/>
              <w:left w:val="single" w:sz="4" w:space="0" w:color="auto"/>
              <w:bottom w:val="single" w:sz="4" w:space="0" w:color="auto"/>
              <w:right w:val="single" w:sz="4" w:space="0" w:color="auto"/>
            </w:tcBorders>
          </w:tcPr>
          <w:p w14:paraId="370F2EF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5-16</w:t>
            </w:r>
            <w:r>
              <w:rPr>
                <w:rFonts w:ascii="Times New Roman" w:hAnsi="Times New Roman"/>
                <w:sz w:val="24"/>
                <w:lang w:val="en-GB" w:eastAsia="en-US"/>
              </w:rPr>
              <w:br/>
              <w:t>Format: b</w:t>
            </w:r>
          </w:p>
        </w:tc>
        <w:tc>
          <w:tcPr>
            <w:tcW w:w="6663" w:type="dxa"/>
            <w:tcBorders>
              <w:top w:val="single" w:sz="4" w:space="0" w:color="auto"/>
              <w:left w:val="single" w:sz="4" w:space="0" w:color="auto"/>
              <w:bottom w:val="single" w:sz="4" w:space="0" w:color="auto"/>
              <w:right w:val="single" w:sz="4" w:space="0" w:color="auto"/>
            </w:tcBorders>
          </w:tcPr>
          <w:p w14:paraId="5C88A41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Application Identifier (AID)</w:t>
            </w:r>
            <w:r>
              <w:rPr>
                <w:rFonts w:ascii="Times New Roman" w:hAnsi="Times New Roman"/>
                <w:sz w:val="24"/>
                <w:lang w:val="en-GB" w:eastAsia="en-US"/>
              </w:rPr>
              <w:br/>
              <w:t>Identifies the application as described in ISO/IEC 7816-5</w:t>
            </w:r>
          </w:p>
        </w:tc>
      </w:tr>
      <w:tr w:rsidR="006575A0" w14:paraId="51096D21" w14:textId="77777777">
        <w:tc>
          <w:tcPr>
            <w:tcW w:w="3049" w:type="dxa"/>
            <w:tcBorders>
              <w:top w:val="single" w:sz="4" w:space="0" w:color="auto"/>
              <w:left w:val="single" w:sz="4" w:space="0" w:color="auto"/>
              <w:bottom w:val="single" w:sz="4" w:space="0" w:color="auto"/>
              <w:right w:val="single" w:sz="4" w:space="0" w:color="auto"/>
            </w:tcBorders>
          </w:tcPr>
          <w:p w14:paraId="4CA839F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3" w:type="dxa"/>
            <w:tcBorders>
              <w:top w:val="single" w:sz="4" w:space="0" w:color="auto"/>
              <w:left w:val="single" w:sz="4" w:space="0" w:color="auto"/>
              <w:bottom w:val="single" w:sz="4" w:space="0" w:color="auto"/>
              <w:right w:val="single" w:sz="4" w:space="0" w:color="auto"/>
            </w:tcBorders>
          </w:tcPr>
          <w:p w14:paraId="6CC3E56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t>Format: b</w:t>
            </w:r>
          </w:p>
        </w:tc>
        <w:tc>
          <w:tcPr>
            <w:tcW w:w="6663" w:type="dxa"/>
            <w:tcBorders>
              <w:top w:val="single" w:sz="4" w:space="0" w:color="auto"/>
              <w:left w:val="single" w:sz="4" w:space="0" w:color="auto"/>
              <w:bottom w:val="single" w:sz="4" w:space="0" w:color="auto"/>
              <w:right w:val="single" w:sz="4" w:space="0" w:color="auto"/>
            </w:tcBorders>
          </w:tcPr>
          <w:p w14:paraId="3244D30C"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Kernel ID</w:t>
            </w:r>
            <w:r>
              <w:rPr>
                <w:rFonts w:ascii="Times New Roman" w:hAnsi="Times New Roman"/>
                <w:sz w:val="24"/>
                <w:lang w:val="en-US" w:eastAsia="zh-CN"/>
              </w:rPr>
              <w:t xml:space="preserve"> </w:t>
            </w:r>
          </w:p>
          <w:p w14:paraId="15614E6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Valid Value: “\x</w:t>
            </w:r>
            <w:r>
              <w:rPr>
                <w:rFonts w:ascii="Times New Roman" w:hAnsi="Times New Roman"/>
                <w:sz w:val="24"/>
                <w:lang w:val="en-US" w:eastAsia="zh-CN"/>
              </w:rPr>
              <w:t>81</w:t>
            </w:r>
            <w:r>
              <w:rPr>
                <w:rFonts w:ascii="Times New Roman" w:hAnsi="Times New Roman"/>
                <w:sz w:val="24"/>
                <w:lang w:val="en-GB" w:eastAsia="en-US"/>
              </w:rPr>
              <w:t>\x0</w:t>
            </w:r>
            <w:r>
              <w:rPr>
                <w:rFonts w:ascii="Times New Roman" w:hAnsi="Times New Roman"/>
                <w:sz w:val="24"/>
                <w:lang w:val="en-US" w:eastAsia="zh-CN"/>
              </w:rPr>
              <w:t>6</w:t>
            </w:r>
            <w:r>
              <w:rPr>
                <w:rFonts w:ascii="Times New Roman" w:hAnsi="Times New Roman"/>
                <w:sz w:val="24"/>
                <w:lang w:val="en-GB" w:eastAsia="en-US"/>
              </w:rPr>
              <w:t xml:space="preserve">\x </w:t>
            </w:r>
            <w:r>
              <w:rPr>
                <w:rFonts w:ascii="Times New Roman" w:hAnsi="Times New Roman"/>
                <w:sz w:val="24"/>
                <w:lang w:val="en-US" w:eastAsia="zh-CN"/>
              </w:rPr>
              <w:t>43</w:t>
            </w:r>
            <w:r>
              <w:rPr>
                <w:rFonts w:ascii="Times New Roman" w:hAnsi="Times New Roman"/>
                <w:sz w:val="24"/>
                <w:lang w:val="en-GB" w:eastAsia="en-US"/>
              </w:rPr>
              <w:t>\x 00\x 00\x 00\x 00\x 00”</w:t>
            </w:r>
          </w:p>
        </w:tc>
      </w:tr>
      <w:tr w:rsidR="006575A0" w14:paraId="0F300FCD" w14:textId="77777777">
        <w:tc>
          <w:tcPr>
            <w:tcW w:w="3049" w:type="dxa"/>
            <w:tcBorders>
              <w:top w:val="single" w:sz="4" w:space="0" w:color="auto"/>
              <w:left w:val="single" w:sz="4" w:space="0" w:color="auto"/>
              <w:bottom w:val="single" w:sz="4" w:space="0" w:color="auto"/>
              <w:right w:val="single" w:sz="4" w:space="0" w:color="auto"/>
            </w:tcBorders>
          </w:tcPr>
          <w:p w14:paraId="71AC6F2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_EMVPARAM_DF13_TAC</w:t>
            </w:r>
            <w:r>
              <w:rPr>
                <w:rFonts w:ascii="Times New Roman" w:hAnsi="Times New Roman"/>
                <w:sz w:val="24"/>
                <w:lang w:val="en-GB" w:eastAsia="en-US"/>
              </w:rPr>
              <w:lastRenderedPageBreak/>
              <w:t>DENIAL</w:t>
            </w:r>
          </w:p>
        </w:tc>
        <w:tc>
          <w:tcPr>
            <w:tcW w:w="1343" w:type="dxa"/>
            <w:tcBorders>
              <w:top w:val="single" w:sz="4" w:space="0" w:color="auto"/>
              <w:left w:val="single" w:sz="4" w:space="0" w:color="auto"/>
              <w:bottom w:val="single" w:sz="4" w:space="0" w:color="auto"/>
              <w:right w:val="single" w:sz="4" w:space="0" w:color="auto"/>
            </w:tcBorders>
          </w:tcPr>
          <w:p w14:paraId="7F3198D6"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Tag:DF13</w:t>
            </w:r>
            <w:r>
              <w:rPr>
                <w:rFonts w:ascii="Times New Roman" w:hAnsi="Times New Roman"/>
                <w:sz w:val="24"/>
                <w:lang w:val="en-GB" w:eastAsia="en-US"/>
              </w:rPr>
              <w:br/>
            </w:r>
            <w:r>
              <w:rPr>
                <w:rFonts w:ascii="Times New Roman" w:hAnsi="Times New Roman"/>
                <w:sz w:val="24"/>
                <w:lang w:val="en-GB" w:eastAsia="en-US"/>
              </w:rPr>
              <w:lastRenderedPageBreak/>
              <w:t>Length: 5</w:t>
            </w:r>
            <w:r>
              <w:rPr>
                <w:rFonts w:ascii="Times New Roman" w:hAnsi="Times New Roman"/>
                <w:sz w:val="24"/>
                <w:lang w:val="en-GB" w:eastAsia="en-US"/>
              </w:rPr>
              <w:br/>
              <w:t>Format: b</w:t>
            </w:r>
          </w:p>
        </w:tc>
        <w:tc>
          <w:tcPr>
            <w:tcW w:w="6663" w:type="dxa"/>
            <w:tcBorders>
              <w:top w:val="single" w:sz="4" w:space="0" w:color="auto"/>
              <w:left w:val="single" w:sz="4" w:space="0" w:color="auto"/>
              <w:bottom w:val="single" w:sz="4" w:space="0" w:color="auto"/>
              <w:right w:val="single" w:sz="4" w:space="0" w:color="auto"/>
            </w:tcBorders>
          </w:tcPr>
          <w:p w14:paraId="2CC1503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Terminal Action Code-Denial</w:t>
            </w:r>
            <w:r>
              <w:rPr>
                <w:rFonts w:ascii="Times New Roman" w:hAnsi="Times New Roman"/>
                <w:sz w:val="24"/>
                <w:lang w:val="en-GB" w:eastAsia="en-US"/>
              </w:rPr>
              <w:br/>
            </w:r>
            <w:r>
              <w:rPr>
                <w:rFonts w:ascii="Times New Roman" w:hAnsi="Times New Roman"/>
                <w:sz w:val="24"/>
                <w:lang w:val="en-GB" w:eastAsia="en-US"/>
              </w:rPr>
              <w:lastRenderedPageBreak/>
              <w:t>Specifies the acquirer’s conditions that cause the denial of a transaction without attempt to go online</w:t>
            </w:r>
          </w:p>
        </w:tc>
      </w:tr>
      <w:tr w:rsidR="006575A0" w14:paraId="3B45ED8E" w14:textId="77777777">
        <w:tc>
          <w:tcPr>
            <w:tcW w:w="3049" w:type="dxa"/>
            <w:tcBorders>
              <w:top w:val="single" w:sz="4" w:space="0" w:color="auto"/>
              <w:left w:val="single" w:sz="4" w:space="0" w:color="auto"/>
              <w:bottom w:val="single" w:sz="4" w:space="0" w:color="auto"/>
              <w:right w:val="single" w:sz="4" w:space="0" w:color="auto"/>
            </w:tcBorders>
          </w:tcPr>
          <w:p w14:paraId="41DAE49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_EMVPARAM_DF12_TACONLINE</w:t>
            </w:r>
          </w:p>
        </w:tc>
        <w:tc>
          <w:tcPr>
            <w:tcW w:w="1343" w:type="dxa"/>
            <w:tcBorders>
              <w:top w:val="single" w:sz="4" w:space="0" w:color="auto"/>
              <w:left w:val="single" w:sz="4" w:space="0" w:color="auto"/>
              <w:bottom w:val="single" w:sz="4" w:space="0" w:color="auto"/>
              <w:right w:val="single" w:sz="4" w:space="0" w:color="auto"/>
            </w:tcBorders>
          </w:tcPr>
          <w:p w14:paraId="057F784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63" w:type="dxa"/>
            <w:tcBorders>
              <w:top w:val="single" w:sz="4" w:space="0" w:color="auto"/>
              <w:left w:val="single" w:sz="4" w:space="0" w:color="auto"/>
              <w:bottom w:val="single" w:sz="4" w:space="0" w:color="auto"/>
              <w:right w:val="single" w:sz="4" w:space="0" w:color="auto"/>
            </w:tcBorders>
          </w:tcPr>
          <w:p w14:paraId="0635067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Code-Online</w:t>
            </w:r>
            <w:r>
              <w:rPr>
                <w:rFonts w:ascii="Times New Roman" w:hAnsi="Times New Roman"/>
                <w:sz w:val="24"/>
                <w:lang w:val="en-GB" w:eastAsia="en-US"/>
              </w:rPr>
              <w:br/>
              <w:t>Specifies the acquirer’s conditions that cause a transaction to be transmitted online</w:t>
            </w:r>
          </w:p>
        </w:tc>
      </w:tr>
      <w:tr w:rsidR="006575A0" w14:paraId="2DC91D93" w14:textId="77777777">
        <w:tc>
          <w:tcPr>
            <w:tcW w:w="3049" w:type="dxa"/>
            <w:tcBorders>
              <w:top w:val="single" w:sz="4" w:space="0" w:color="auto"/>
              <w:left w:val="single" w:sz="4" w:space="0" w:color="auto"/>
              <w:bottom w:val="single" w:sz="4" w:space="0" w:color="auto"/>
              <w:right w:val="single" w:sz="4" w:space="0" w:color="auto"/>
            </w:tcBorders>
          </w:tcPr>
          <w:p w14:paraId="04B730C3"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_EMVPARAM_DF11_TACDEFAULT</w:t>
            </w:r>
          </w:p>
        </w:tc>
        <w:tc>
          <w:tcPr>
            <w:tcW w:w="1343" w:type="dxa"/>
            <w:tcBorders>
              <w:top w:val="single" w:sz="4" w:space="0" w:color="auto"/>
              <w:left w:val="single" w:sz="4" w:space="0" w:color="auto"/>
              <w:bottom w:val="single" w:sz="4" w:space="0" w:color="auto"/>
              <w:right w:val="single" w:sz="4" w:space="0" w:color="auto"/>
            </w:tcBorders>
          </w:tcPr>
          <w:p w14:paraId="02D669F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Tag:DF11</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63" w:type="dxa"/>
            <w:tcBorders>
              <w:top w:val="single" w:sz="4" w:space="0" w:color="auto"/>
              <w:left w:val="single" w:sz="4" w:space="0" w:color="auto"/>
              <w:bottom w:val="single" w:sz="4" w:space="0" w:color="auto"/>
              <w:right w:val="single" w:sz="4" w:space="0" w:color="auto"/>
            </w:tcBorders>
          </w:tcPr>
          <w:p w14:paraId="76AB898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Code-Default</w:t>
            </w:r>
            <w:r>
              <w:rPr>
                <w:rFonts w:ascii="Times New Roman" w:hAnsi="Times New Roman"/>
                <w:sz w:val="24"/>
                <w:lang w:val="en-GB" w:eastAsia="en-US"/>
              </w:rPr>
              <w:br/>
              <w:t>Specifies the acquirer’s conditions that cause a transaction to be rejected if it might have been approved online, but the terminal is unable to process the transaction online</w:t>
            </w:r>
          </w:p>
        </w:tc>
      </w:tr>
      <w:tr w:rsidR="006575A0" w14:paraId="151DA685" w14:textId="77777777">
        <w:tc>
          <w:tcPr>
            <w:tcW w:w="3049" w:type="dxa"/>
            <w:tcBorders>
              <w:top w:val="single" w:sz="4" w:space="0" w:color="auto"/>
              <w:left w:val="single" w:sz="4" w:space="0" w:color="auto"/>
              <w:bottom w:val="single" w:sz="4" w:space="0" w:color="auto"/>
              <w:right w:val="single" w:sz="4" w:space="0" w:color="auto"/>
            </w:tcBorders>
          </w:tcPr>
          <w:p w14:paraId="17806D1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_EMVPARAM_1F811A_NOCVMLIMIT</w:t>
            </w:r>
          </w:p>
        </w:tc>
        <w:tc>
          <w:tcPr>
            <w:tcW w:w="1343" w:type="dxa"/>
            <w:tcBorders>
              <w:top w:val="single" w:sz="4" w:space="0" w:color="auto"/>
              <w:left w:val="single" w:sz="4" w:space="0" w:color="auto"/>
              <w:bottom w:val="single" w:sz="4" w:space="0" w:color="auto"/>
              <w:right w:val="single" w:sz="4" w:space="0" w:color="auto"/>
            </w:tcBorders>
          </w:tcPr>
          <w:p w14:paraId="34E5D94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Tag:1F811A</w:t>
            </w:r>
            <w:r>
              <w:rPr>
                <w:rFonts w:ascii="Times New Roman" w:hAnsi="Times New Roman"/>
                <w:sz w:val="24"/>
                <w:lang w:val="en-GB" w:eastAsia="en-US"/>
              </w:rPr>
              <w:br/>
              <w:t xml:space="preserve">Length: </w:t>
            </w:r>
            <w:r>
              <w:rPr>
                <w:rFonts w:ascii="Times New Roman" w:hAnsi="Times New Roman"/>
                <w:sz w:val="24"/>
                <w:lang w:val="en-US" w:eastAsia="zh-CN"/>
              </w:rPr>
              <w:t>6</w:t>
            </w:r>
            <w:r>
              <w:rPr>
                <w:rFonts w:ascii="Times New Roman" w:hAnsi="Times New Roman"/>
                <w:sz w:val="24"/>
                <w:lang w:val="en-GB" w:eastAsia="en-US"/>
              </w:rPr>
              <w:br/>
              <w:t>Format: b</w:t>
            </w:r>
          </w:p>
        </w:tc>
        <w:tc>
          <w:tcPr>
            <w:tcW w:w="6663" w:type="dxa"/>
            <w:tcBorders>
              <w:top w:val="single" w:sz="4" w:space="0" w:color="auto"/>
              <w:left w:val="single" w:sz="4" w:space="0" w:color="auto"/>
              <w:bottom w:val="single" w:sz="4" w:space="0" w:color="auto"/>
              <w:right w:val="single" w:sz="4" w:space="0" w:color="auto"/>
            </w:tcBorders>
          </w:tcPr>
          <w:p w14:paraId="70CD756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 xml:space="preserve">Terminal No </w:t>
            </w:r>
            <w:proofErr w:type="spellStart"/>
            <w:r>
              <w:rPr>
                <w:rFonts w:ascii="Times New Roman" w:hAnsi="Times New Roman"/>
                <w:sz w:val="24"/>
                <w:lang w:val="en-GB" w:eastAsia="en-US"/>
              </w:rPr>
              <w:t>Cvm</w:t>
            </w:r>
            <w:proofErr w:type="spellEnd"/>
            <w:r>
              <w:rPr>
                <w:rFonts w:ascii="Times New Roman" w:hAnsi="Times New Roman"/>
                <w:sz w:val="24"/>
                <w:lang w:val="en-GB" w:eastAsia="en-US"/>
              </w:rPr>
              <w:t xml:space="preserve"> Limit DF52</w:t>
            </w:r>
          </w:p>
        </w:tc>
      </w:tr>
      <w:tr w:rsidR="006575A0" w14:paraId="202E51FA" w14:textId="77777777">
        <w:tc>
          <w:tcPr>
            <w:tcW w:w="3049" w:type="dxa"/>
            <w:tcBorders>
              <w:top w:val="single" w:sz="4" w:space="0" w:color="auto"/>
              <w:left w:val="single" w:sz="4" w:space="0" w:color="auto"/>
              <w:bottom w:val="single" w:sz="4" w:space="0" w:color="auto"/>
              <w:right w:val="single" w:sz="4" w:space="0" w:color="auto"/>
            </w:tcBorders>
          </w:tcPr>
          <w:p w14:paraId="2D89F57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_EMVPARAM_1F811B_CONTACTLESSLIMIT_NOCDCVM</w:t>
            </w:r>
          </w:p>
        </w:tc>
        <w:tc>
          <w:tcPr>
            <w:tcW w:w="1343" w:type="dxa"/>
            <w:tcBorders>
              <w:top w:val="single" w:sz="4" w:space="0" w:color="auto"/>
              <w:left w:val="single" w:sz="4" w:space="0" w:color="auto"/>
              <w:bottom w:val="single" w:sz="4" w:space="0" w:color="auto"/>
              <w:right w:val="single" w:sz="4" w:space="0" w:color="auto"/>
            </w:tcBorders>
          </w:tcPr>
          <w:p w14:paraId="209B8697"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Tag:1F811</w:t>
            </w:r>
            <w:r>
              <w:rPr>
                <w:rFonts w:ascii="Times New Roman" w:hAnsi="Times New Roman"/>
                <w:sz w:val="24"/>
                <w:lang w:val="en-US" w:eastAsia="zh-CN"/>
              </w:rPr>
              <w:t>B</w:t>
            </w:r>
            <w:r>
              <w:rPr>
                <w:rFonts w:ascii="Times New Roman" w:hAnsi="Times New Roman"/>
                <w:sz w:val="24"/>
                <w:lang w:val="en-GB" w:eastAsia="en-US"/>
              </w:rPr>
              <w:br/>
              <w:t xml:space="preserve">Length: </w:t>
            </w:r>
            <w:r>
              <w:rPr>
                <w:rFonts w:ascii="Times New Roman" w:hAnsi="Times New Roman"/>
                <w:sz w:val="24"/>
                <w:lang w:val="en-US" w:eastAsia="zh-CN"/>
              </w:rPr>
              <w:t>6</w:t>
            </w:r>
            <w:r>
              <w:rPr>
                <w:rFonts w:ascii="Times New Roman" w:hAnsi="Times New Roman"/>
                <w:sz w:val="24"/>
                <w:lang w:val="en-GB" w:eastAsia="en-US"/>
              </w:rPr>
              <w:br/>
              <w:t>Format: b</w:t>
            </w:r>
          </w:p>
        </w:tc>
        <w:tc>
          <w:tcPr>
            <w:tcW w:w="6663" w:type="dxa"/>
            <w:tcBorders>
              <w:top w:val="single" w:sz="4" w:space="0" w:color="auto"/>
              <w:left w:val="single" w:sz="4" w:space="0" w:color="auto"/>
              <w:bottom w:val="single" w:sz="4" w:space="0" w:color="auto"/>
              <w:right w:val="single" w:sz="4" w:space="0" w:color="auto"/>
            </w:tcBorders>
          </w:tcPr>
          <w:p w14:paraId="098721F4"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 xml:space="preserve">Terminal </w:t>
            </w:r>
            <w:r>
              <w:rPr>
                <w:rFonts w:ascii="Times New Roman" w:hAnsi="Times New Roman"/>
                <w:sz w:val="24"/>
                <w:lang w:val="en-US" w:eastAsia="zh-CN"/>
              </w:rPr>
              <w:t>Contactless Limit NOCDCVM</w:t>
            </w:r>
            <w:r>
              <w:rPr>
                <w:rFonts w:ascii="Times New Roman" w:hAnsi="Times New Roman"/>
                <w:sz w:val="24"/>
                <w:lang w:val="en-GB" w:eastAsia="en-US"/>
              </w:rPr>
              <w:t xml:space="preserve"> DF5</w:t>
            </w:r>
            <w:r>
              <w:rPr>
                <w:rFonts w:ascii="Times New Roman" w:hAnsi="Times New Roman"/>
                <w:sz w:val="24"/>
                <w:lang w:val="en-US" w:eastAsia="zh-CN"/>
              </w:rPr>
              <w:t>3</w:t>
            </w:r>
          </w:p>
        </w:tc>
      </w:tr>
      <w:tr w:rsidR="006575A0" w14:paraId="5867D436" w14:textId="77777777">
        <w:tc>
          <w:tcPr>
            <w:tcW w:w="3049" w:type="dxa"/>
            <w:tcBorders>
              <w:top w:val="single" w:sz="4" w:space="0" w:color="auto"/>
              <w:left w:val="single" w:sz="4" w:space="0" w:color="auto"/>
              <w:bottom w:val="single" w:sz="4" w:space="0" w:color="auto"/>
              <w:right w:val="single" w:sz="4" w:space="0" w:color="auto"/>
            </w:tcBorders>
          </w:tcPr>
          <w:p w14:paraId="2C0BB079"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_EMVPARAM_1F811C_CONTACTLESSLIMIT_CDCVM</w:t>
            </w:r>
          </w:p>
        </w:tc>
        <w:tc>
          <w:tcPr>
            <w:tcW w:w="1343" w:type="dxa"/>
            <w:tcBorders>
              <w:top w:val="single" w:sz="4" w:space="0" w:color="auto"/>
              <w:left w:val="single" w:sz="4" w:space="0" w:color="auto"/>
              <w:bottom w:val="single" w:sz="4" w:space="0" w:color="auto"/>
              <w:right w:val="single" w:sz="4" w:space="0" w:color="auto"/>
            </w:tcBorders>
          </w:tcPr>
          <w:p w14:paraId="577DE4D4"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Tag:1F811</w:t>
            </w:r>
            <w:r>
              <w:rPr>
                <w:rFonts w:ascii="Times New Roman" w:hAnsi="Times New Roman"/>
                <w:sz w:val="24"/>
                <w:lang w:val="en-US" w:eastAsia="zh-CN"/>
              </w:rPr>
              <w:t>C</w:t>
            </w:r>
            <w:r>
              <w:rPr>
                <w:rFonts w:ascii="Times New Roman" w:hAnsi="Times New Roman"/>
                <w:sz w:val="24"/>
                <w:lang w:val="en-GB" w:eastAsia="en-US"/>
              </w:rPr>
              <w:br/>
              <w:t xml:space="preserve">Length: </w:t>
            </w:r>
            <w:r>
              <w:rPr>
                <w:rFonts w:ascii="Times New Roman" w:hAnsi="Times New Roman"/>
                <w:sz w:val="24"/>
                <w:lang w:val="en-US" w:eastAsia="zh-CN"/>
              </w:rPr>
              <w:t>6</w:t>
            </w:r>
            <w:r>
              <w:rPr>
                <w:rFonts w:ascii="Times New Roman" w:hAnsi="Times New Roman"/>
                <w:sz w:val="24"/>
                <w:lang w:val="en-GB" w:eastAsia="en-US"/>
              </w:rPr>
              <w:br/>
              <w:t>Format: b</w:t>
            </w:r>
          </w:p>
        </w:tc>
        <w:tc>
          <w:tcPr>
            <w:tcW w:w="6663" w:type="dxa"/>
            <w:tcBorders>
              <w:top w:val="single" w:sz="4" w:space="0" w:color="auto"/>
              <w:left w:val="single" w:sz="4" w:space="0" w:color="auto"/>
              <w:bottom w:val="single" w:sz="4" w:space="0" w:color="auto"/>
              <w:right w:val="single" w:sz="4" w:space="0" w:color="auto"/>
            </w:tcBorders>
          </w:tcPr>
          <w:p w14:paraId="13C06ED0"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 xml:space="preserve">Terminal </w:t>
            </w:r>
            <w:r>
              <w:rPr>
                <w:rFonts w:ascii="Times New Roman" w:hAnsi="Times New Roman"/>
                <w:sz w:val="24"/>
                <w:lang w:val="en-US" w:eastAsia="zh-CN"/>
              </w:rPr>
              <w:t>Contactless Limit CDCVM</w:t>
            </w:r>
            <w:r>
              <w:rPr>
                <w:rFonts w:ascii="Times New Roman" w:hAnsi="Times New Roman"/>
                <w:sz w:val="24"/>
                <w:lang w:val="en-GB" w:eastAsia="en-US"/>
              </w:rPr>
              <w:t xml:space="preserve"> DF5</w:t>
            </w:r>
            <w:r>
              <w:rPr>
                <w:rFonts w:ascii="Times New Roman" w:hAnsi="Times New Roman"/>
                <w:sz w:val="24"/>
                <w:lang w:val="en-US" w:eastAsia="zh-CN"/>
              </w:rPr>
              <w:t>4</w:t>
            </w:r>
          </w:p>
        </w:tc>
      </w:tr>
      <w:tr w:rsidR="006575A0" w14:paraId="3056A74B" w14:textId="77777777">
        <w:tc>
          <w:tcPr>
            <w:tcW w:w="3049" w:type="dxa"/>
            <w:tcBorders>
              <w:top w:val="single" w:sz="4" w:space="0" w:color="auto"/>
              <w:left w:val="single" w:sz="4" w:space="0" w:color="auto"/>
              <w:bottom w:val="single" w:sz="4" w:space="0" w:color="auto"/>
              <w:right w:val="single" w:sz="4" w:space="0" w:color="auto"/>
            </w:tcBorders>
          </w:tcPr>
          <w:p w14:paraId="224513B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_EMVPARAM_1F811D_TERTPM_CAP</w:t>
            </w:r>
          </w:p>
        </w:tc>
        <w:tc>
          <w:tcPr>
            <w:tcW w:w="1343" w:type="dxa"/>
            <w:tcBorders>
              <w:top w:val="single" w:sz="4" w:space="0" w:color="auto"/>
              <w:left w:val="single" w:sz="4" w:space="0" w:color="auto"/>
              <w:bottom w:val="single" w:sz="4" w:space="0" w:color="auto"/>
              <w:right w:val="single" w:sz="4" w:space="0" w:color="auto"/>
            </w:tcBorders>
          </w:tcPr>
          <w:p w14:paraId="4F12A6ED"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Tag:1F811</w:t>
            </w:r>
            <w:r>
              <w:rPr>
                <w:rFonts w:ascii="Times New Roman" w:hAnsi="Times New Roman"/>
                <w:sz w:val="24"/>
                <w:lang w:val="en-US" w:eastAsia="zh-CN"/>
              </w:rPr>
              <w:t>D</w:t>
            </w:r>
            <w:r>
              <w:rPr>
                <w:rFonts w:ascii="Times New Roman" w:hAnsi="Times New Roman"/>
                <w:sz w:val="24"/>
                <w:lang w:val="en-GB" w:eastAsia="en-US"/>
              </w:rPr>
              <w:br/>
              <w:t xml:space="preserve">Length: </w:t>
            </w:r>
            <w:r>
              <w:rPr>
                <w:rFonts w:ascii="Times New Roman" w:hAnsi="Times New Roman"/>
                <w:sz w:val="24"/>
                <w:lang w:val="en-US" w:eastAsia="zh-CN"/>
              </w:rPr>
              <w:t>2</w:t>
            </w:r>
            <w:r>
              <w:rPr>
                <w:rFonts w:ascii="Times New Roman" w:hAnsi="Times New Roman"/>
                <w:sz w:val="24"/>
                <w:lang w:val="en-GB" w:eastAsia="en-US"/>
              </w:rPr>
              <w:br/>
              <w:t>Format: b</w:t>
            </w:r>
          </w:p>
        </w:tc>
        <w:tc>
          <w:tcPr>
            <w:tcW w:w="6663" w:type="dxa"/>
            <w:tcBorders>
              <w:top w:val="single" w:sz="4" w:space="0" w:color="auto"/>
              <w:left w:val="single" w:sz="4" w:space="0" w:color="auto"/>
              <w:bottom w:val="single" w:sz="4" w:space="0" w:color="auto"/>
              <w:right w:val="single" w:sz="4" w:space="0" w:color="auto"/>
            </w:tcBorders>
          </w:tcPr>
          <w:p w14:paraId="199AC291" w14:textId="77777777" w:rsidR="006575A0" w:rsidRDefault="007443E2">
            <w:pPr>
              <w:ind w:firstLineChars="0" w:firstLine="0"/>
              <w:jc w:val="left"/>
              <w:rPr>
                <w:rFonts w:ascii="Times New Roman" w:hAnsi="Times New Roman"/>
                <w:sz w:val="24"/>
                <w:lang w:val="en-GB" w:eastAsia="zh-CN"/>
              </w:rPr>
            </w:pPr>
            <w:r>
              <w:rPr>
                <w:rFonts w:ascii="Times New Roman" w:hAnsi="Times New Roman"/>
                <w:sz w:val="24"/>
                <w:lang w:val="en-GB" w:eastAsia="en-US"/>
              </w:rPr>
              <w:t xml:space="preserve">Terminal </w:t>
            </w:r>
            <w:r>
              <w:rPr>
                <w:rFonts w:ascii="Times New Roman" w:hAnsi="Times New Roman"/>
                <w:sz w:val="24"/>
                <w:lang w:val="en-US" w:eastAsia="zh-CN"/>
              </w:rPr>
              <w:t>TMP Cap</w:t>
            </w:r>
            <w:r>
              <w:rPr>
                <w:rFonts w:ascii="Times New Roman" w:hAnsi="Times New Roman"/>
                <w:sz w:val="24"/>
                <w:lang w:val="en-GB" w:eastAsia="en-US"/>
              </w:rPr>
              <w:t xml:space="preserve"> DF5</w:t>
            </w:r>
            <w:r>
              <w:rPr>
                <w:rFonts w:ascii="Times New Roman" w:hAnsi="Times New Roman"/>
                <w:sz w:val="24"/>
                <w:lang w:val="en-US" w:eastAsia="zh-CN"/>
              </w:rPr>
              <w:t>5</w:t>
            </w:r>
          </w:p>
          <w:p w14:paraId="612700CD" w14:textId="77777777" w:rsidR="006575A0" w:rsidRDefault="007443E2">
            <w:pPr>
              <w:ind w:firstLineChars="0" w:firstLine="0"/>
              <w:jc w:val="left"/>
              <w:rPr>
                <w:rFonts w:ascii="Times New Roman" w:hAnsi="Times New Roman"/>
                <w:sz w:val="24"/>
                <w:lang w:val="en-GB" w:eastAsia="en-US"/>
              </w:rPr>
            </w:pPr>
            <w:r>
              <w:rPr>
                <w:rFonts w:ascii="Times New Roman" w:hAnsi="Times New Roman"/>
                <w:noProof/>
                <w:sz w:val="24"/>
                <w:lang w:val="en-US" w:eastAsia="zh-CN"/>
              </w:rPr>
              <w:drawing>
                <wp:inline distT="0" distB="0" distL="0" distR="0" wp14:anchorId="5B3D4700" wp14:editId="58D9AC08">
                  <wp:extent cx="3124200" cy="2419350"/>
                  <wp:effectExtent l="0" t="0" r="0" b="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124200" cy="2419350"/>
                          </a:xfrm>
                          <a:prstGeom prst="rect">
                            <a:avLst/>
                          </a:prstGeom>
                          <a:noFill/>
                          <a:ln>
                            <a:noFill/>
                          </a:ln>
                        </pic:spPr>
                      </pic:pic>
                    </a:graphicData>
                  </a:graphic>
                </wp:inline>
              </w:drawing>
            </w:r>
          </w:p>
        </w:tc>
      </w:tr>
    </w:tbl>
    <w:p w14:paraId="075CB487" w14:textId="77777777" w:rsidR="006575A0" w:rsidRDefault="006575A0">
      <w:pPr>
        <w:ind w:firstLine="440"/>
        <w:rPr>
          <w:lang w:val="en-US" w:eastAsia="zh-CN"/>
        </w:rPr>
      </w:pPr>
    </w:p>
    <w:p w14:paraId="0A864F13" w14:textId="77777777" w:rsidR="006575A0" w:rsidRDefault="007443E2">
      <w:pPr>
        <w:pStyle w:val="4"/>
        <w:ind w:firstLine="562"/>
        <w:rPr>
          <w:lang w:val="en-US" w:eastAsia="zh-CN"/>
        </w:rPr>
      </w:pPr>
      <w:r>
        <w:rPr>
          <w:rFonts w:hint="eastAsia"/>
          <w:lang w:val="en-US" w:eastAsia="zh-CN"/>
        </w:rPr>
        <w:t xml:space="preserve">6.6.12 </w:t>
      </w:r>
      <w:r>
        <w:rPr>
          <w:rFonts w:hint="eastAsia"/>
          <w:lang w:val="en-US" w:eastAsia="zh-CN"/>
        </w:rPr>
        <w:t>非接</w:t>
      </w:r>
      <w:proofErr w:type="spellStart"/>
      <w:r>
        <w:rPr>
          <w:lang w:val="en-US" w:eastAsia="zh-CN"/>
        </w:rPr>
        <w:t>Multibanco</w:t>
      </w:r>
      <w:proofErr w:type="spellEnd"/>
      <w:r>
        <w:rPr>
          <w:lang w:val="en-US" w:eastAsia="zh-CN"/>
        </w:rPr>
        <w:t xml:space="preserve"> AIDs</w:t>
      </w:r>
    </w:p>
    <w:p w14:paraId="5D944FF0" w14:textId="77777777" w:rsidR="006575A0" w:rsidRDefault="007443E2">
      <w:pPr>
        <w:ind w:firstLine="440"/>
        <w:rPr>
          <w:lang w:val="en-US" w:eastAsia="zh-CN"/>
        </w:rPr>
      </w:pPr>
      <w:r>
        <w:rPr>
          <w:rFonts w:hint="eastAsia"/>
          <w:lang w:val="en-US" w:eastAsia="zh-CN"/>
        </w:rPr>
        <w:t>特定于非接</w:t>
      </w:r>
      <w:proofErr w:type="spellStart"/>
      <w:r>
        <w:rPr>
          <w:lang w:val="en-US" w:eastAsia="zh-CN"/>
        </w:rPr>
        <w:t>Multibanco</w:t>
      </w:r>
      <w:proofErr w:type="spellEnd"/>
      <w:r>
        <w:rPr>
          <w:lang w:val="en-US" w:eastAsia="zh-CN"/>
        </w:rPr>
        <w:t xml:space="preserve"> </w:t>
      </w:r>
      <w:r>
        <w:rPr>
          <w:rFonts w:hint="eastAsia"/>
          <w:lang w:val="en-US" w:eastAsia="zh-CN"/>
        </w:rPr>
        <w:t>AIDs</w:t>
      </w:r>
      <w:r>
        <w:rPr>
          <w:rFonts w:hint="eastAsia"/>
          <w:lang w:val="en-US" w:eastAsia="zh-CN"/>
        </w:rPr>
        <w:t>的数据项</w:t>
      </w:r>
    </w:p>
    <w:tbl>
      <w:tblPr>
        <w:tblStyle w:val="af9"/>
        <w:tblpPr w:leftFromText="180" w:rightFromText="180" w:vertAnchor="text" w:horzAnchor="page" w:tblpX="211" w:tblpY="328"/>
        <w:tblOverlap w:val="never"/>
        <w:tblW w:w="11025" w:type="dxa"/>
        <w:tblLayout w:type="fixed"/>
        <w:tblLook w:val="04A0" w:firstRow="1" w:lastRow="0" w:firstColumn="1" w:lastColumn="0" w:noHBand="0" w:noVBand="1"/>
      </w:tblPr>
      <w:tblGrid>
        <w:gridCol w:w="3008"/>
        <w:gridCol w:w="1342"/>
        <w:gridCol w:w="6675"/>
      </w:tblGrid>
      <w:tr w:rsidR="006575A0" w14:paraId="19560071" w14:textId="77777777">
        <w:tc>
          <w:tcPr>
            <w:tcW w:w="3008" w:type="dxa"/>
            <w:tcBorders>
              <w:top w:val="single" w:sz="4" w:space="0" w:color="auto"/>
              <w:left w:val="single" w:sz="4" w:space="0" w:color="auto"/>
              <w:bottom w:val="single" w:sz="4" w:space="0" w:color="auto"/>
              <w:right w:val="single" w:sz="4" w:space="0" w:color="auto"/>
            </w:tcBorders>
          </w:tcPr>
          <w:p w14:paraId="1DCB8155" w14:textId="77777777" w:rsidR="006575A0" w:rsidRDefault="007443E2">
            <w:pPr>
              <w:ind w:firstLineChars="0" w:firstLine="442"/>
              <w:jc w:val="center"/>
              <w:rPr>
                <w:rFonts w:ascii="Times New Roman" w:hAnsi="Times New Roman"/>
                <w:b/>
                <w:sz w:val="24"/>
                <w:lang w:val="en-GB" w:eastAsia="en-US"/>
              </w:rPr>
            </w:pPr>
            <w:r>
              <w:rPr>
                <w:rFonts w:ascii="Times New Roman" w:hAnsi="Times New Roman"/>
                <w:b/>
                <w:sz w:val="24"/>
                <w:lang w:val="en-GB" w:eastAsia="en-US"/>
              </w:rPr>
              <w:t>Configuration Item</w:t>
            </w:r>
          </w:p>
        </w:tc>
        <w:tc>
          <w:tcPr>
            <w:tcW w:w="1342" w:type="dxa"/>
            <w:tcBorders>
              <w:top w:val="single" w:sz="4" w:space="0" w:color="auto"/>
              <w:left w:val="single" w:sz="4" w:space="0" w:color="auto"/>
              <w:bottom w:val="single" w:sz="4" w:space="0" w:color="auto"/>
              <w:right w:val="single" w:sz="4" w:space="0" w:color="auto"/>
            </w:tcBorders>
          </w:tcPr>
          <w:p w14:paraId="232D56DF"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Tag</w:t>
            </w:r>
          </w:p>
        </w:tc>
        <w:tc>
          <w:tcPr>
            <w:tcW w:w="6675" w:type="dxa"/>
            <w:tcBorders>
              <w:top w:val="single" w:sz="4" w:space="0" w:color="auto"/>
              <w:left w:val="single" w:sz="4" w:space="0" w:color="auto"/>
              <w:bottom w:val="single" w:sz="4" w:space="0" w:color="auto"/>
              <w:right w:val="single" w:sz="4" w:space="0" w:color="auto"/>
            </w:tcBorders>
          </w:tcPr>
          <w:p w14:paraId="1D6A7D4F" w14:textId="77777777" w:rsidR="006575A0" w:rsidRDefault="007443E2">
            <w:pPr>
              <w:ind w:firstLineChars="0" w:firstLine="0"/>
              <w:jc w:val="center"/>
              <w:rPr>
                <w:rFonts w:ascii="Times New Roman" w:hAnsi="Times New Roman"/>
                <w:b/>
                <w:sz w:val="24"/>
                <w:lang w:val="en-GB" w:eastAsia="en-US"/>
              </w:rPr>
            </w:pPr>
            <w:r>
              <w:rPr>
                <w:rFonts w:ascii="Times New Roman" w:hAnsi="Times New Roman"/>
                <w:b/>
                <w:sz w:val="24"/>
                <w:lang w:val="en-GB" w:eastAsia="en-US"/>
              </w:rPr>
              <w:t>Description</w:t>
            </w:r>
          </w:p>
        </w:tc>
      </w:tr>
      <w:tr w:rsidR="006575A0" w14:paraId="2DABD9C0" w14:textId="77777777">
        <w:tc>
          <w:tcPr>
            <w:tcW w:w="3008" w:type="dxa"/>
            <w:tcBorders>
              <w:top w:val="single" w:sz="4" w:space="0" w:color="auto"/>
              <w:left w:val="single" w:sz="4" w:space="0" w:color="auto"/>
              <w:bottom w:val="single" w:sz="4" w:space="0" w:color="auto"/>
              <w:right w:val="single" w:sz="4" w:space="0" w:color="auto"/>
            </w:tcBorders>
          </w:tcPr>
          <w:p w14:paraId="135BA02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_EMVPARAM_9F06_AID</w:t>
            </w:r>
          </w:p>
        </w:tc>
        <w:tc>
          <w:tcPr>
            <w:tcW w:w="1342" w:type="dxa"/>
            <w:tcBorders>
              <w:top w:val="single" w:sz="4" w:space="0" w:color="auto"/>
              <w:left w:val="single" w:sz="4" w:space="0" w:color="auto"/>
              <w:bottom w:val="single" w:sz="4" w:space="0" w:color="auto"/>
              <w:right w:val="single" w:sz="4" w:space="0" w:color="auto"/>
            </w:tcBorders>
          </w:tcPr>
          <w:p w14:paraId="3D1AEAD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Tag:9F06</w:t>
            </w:r>
            <w:r>
              <w:rPr>
                <w:rFonts w:ascii="Times New Roman" w:hAnsi="Times New Roman"/>
                <w:sz w:val="24"/>
                <w:lang w:val="en-GB" w:eastAsia="en-US"/>
              </w:rPr>
              <w:br/>
              <w:t>Length: 5-</w:t>
            </w:r>
            <w:r>
              <w:rPr>
                <w:rFonts w:ascii="Times New Roman" w:hAnsi="Times New Roman"/>
                <w:sz w:val="24"/>
                <w:lang w:val="en-GB" w:eastAsia="en-US"/>
              </w:rPr>
              <w:lastRenderedPageBreak/>
              <w:t>16</w:t>
            </w:r>
            <w:r>
              <w:rPr>
                <w:rFonts w:ascii="Times New Roman" w:hAnsi="Times New Roman"/>
                <w:sz w:val="24"/>
                <w:lang w:val="en-GB" w:eastAsia="en-US"/>
              </w:rPr>
              <w:br/>
              <w:t>Format: b</w:t>
            </w:r>
          </w:p>
        </w:tc>
        <w:tc>
          <w:tcPr>
            <w:tcW w:w="6675" w:type="dxa"/>
            <w:tcBorders>
              <w:top w:val="single" w:sz="4" w:space="0" w:color="auto"/>
              <w:left w:val="single" w:sz="4" w:space="0" w:color="auto"/>
              <w:bottom w:val="single" w:sz="4" w:space="0" w:color="auto"/>
              <w:right w:val="single" w:sz="4" w:space="0" w:color="auto"/>
            </w:tcBorders>
          </w:tcPr>
          <w:p w14:paraId="4CB0975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lastRenderedPageBreak/>
              <w:t>Application Identifier (AID)</w:t>
            </w:r>
            <w:r>
              <w:rPr>
                <w:rFonts w:ascii="Times New Roman" w:hAnsi="Times New Roman"/>
                <w:sz w:val="24"/>
                <w:lang w:val="en-GB" w:eastAsia="en-US"/>
              </w:rPr>
              <w:br/>
              <w:t>Identifies the application as described in ISO/IEC 7816-5</w:t>
            </w:r>
          </w:p>
        </w:tc>
      </w:tr>
      <w:tr w:rsidR="006575A0" w14:paraId="3A2029CC" w14:textId="77777777">
        <w:tc>
          <w:tcPr>
            <w:tcW w:w="3008" w:type="dxa"/>
            <w:tcBorders>
              <w:top w:val="single" w:sz="4" w:space="0" w:color="auto"/>
              <w:left w:val="single" w:sz="4" w:space="0" w:color="auto"/>
              <w:bottom w:val="single" w:sz="4" w:space="0" w:color="auto"/>
              <w:right w:val="single" w:sz="4" w:space="0" w:color="auto"/>
            </w:tcBorders>
          </w:tcPr>
          <w:p w14:paraId="34CD641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_EMVPARAM_DF37_KERNELID</w:t>
            </w:r>
          </w:p>
        </w:tc>
        <w:tc>
          <w:tcPr>
            <w:tcW w:w="1342" w:type="dxa"/>
            <w:tcBorders>
              <w:top w:val="single" w:sz="4" w:space="0" w:color="auto"/>
              <w:left w:val="single" w:sz="4" w:space="0" w:color="auto"/>
              <w:bottom w:val="single" w:sz="4" w:space="0" w:color="auto"/>
              <w:right w:val="single" w:sz="4" w:space="0" w:color="auto"/>
            </w:tcBorders>
          </w:tcPr>
          <w:p w14:paraId="468632F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Tag:DF37</w:t>
            </w:r>
            <w:r>
              <w:rPr>
                <w:rFonts w:ascii="Times New Roman" w:hAnsi="Times New Roman"/>
                <w:sz w:val="24"/>
                <w:lang w:val="en-GB" w:eastAsia="en-US"/>
              </w:rPr>
              <w:br/>
              <w:t>Length: 8</w:t>
            </w:r>
            <w:r>
              <w:rPr>
                <w:rFonts w:ascii="Times New Roman" w:hAnsi="Times New Roman"/>
                <w:sz w:val="24"/>
                <w:lang w:val="en-GB" w:eastAsia="en-US"/>
              </w:rPr>
              <w:br/>
              <w:t>Format: b</w:t>
            </w:r>
          </w:p>
        </w:tc>
        <w:tc>
          <w:tcPr>
            <w:tcW w:w="6675" w:type="dxa"/>
            <w:tcBorders>
              <w:top w:val="single" w:sz="4" w:space="0" w:color="auto"/>
              <w:left w:val="single" w:sz="4" w:space="0" w:color="auto"/>
              <w:bottom w:val="single" w:sz="4" w:space="0" w:color="auto"/>
              <w:right w:val="single" w:sz="4" w:space="0" w:color="auto"/>
            </w:tcBorders>
          </w:tcPr>
          <w:p w14:paraId="255E927D"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GB" w:eastAsia="en-US"/>
              </w:rPr>
              <w:t>Kernel ID</w:t>
            </w:r>
            <w:r>
              <w:rPr>
                <w:rFonts w:ascii="Times New Roman" w:hAnsi="Times New Roman"/>
                <w:sz w:val="24"/>
                <w:lang w:val="en-US" w:eastAsia="zh-CN"/>
              </w:rPr>
              <w:t xml:space="preserve"> </w:t>
            </w:r>
          </w:p>
          <w:p w14:paraId="38268DF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Valid Value: “\x</w:t>
            </w:r>
            <w:r>
              <w:rPr>
                <w:rFonts w:ascii="Times New Roman" w:hAnsi="Times New Roman"/>
                <w:sz w:val="24"/>
                <w:lang w:val="en-US" w:eastAsia="zh-CN"/>
              </w:rPr>
              <w:t>C1</w:t>
            </w:r>
            <w:r>
              <w:rPr>
                <w:rFonts w:ascii="Times New Roman" w:hAnsi="Times New Roman"/>
                <w:sz w:val="24"/>
                <w:lang w:val="en-GB" w:eastAsia="en-US"/>
              </w:rPr>
              <w:t>\x</w:t>
            </w:r>
            <w:r>
              <w:rPr>
                <w:rFonts w:ascii="Times New Roman" w:hAnsi="Times New Roman"/>
                <w:sz w:val="24"/>
                <w:lang w:val="en-US" w:eastAsia="zh-CN"/>
              </w:rPr>
              <w:t>4D</w:t>
            </w:r>
            <w:r>
              <w:rPr>
                <w:rFonts w:ascii="Times New Roman" w:hAnsi="Times New Roman"/>
                <w:sz w:val="24"/>
                <w:lang w:val="en-GB" w:eastAsia="en-US"/>
              </w:rPr>
              <w:t>\x</w:t>
            </w:r>
            <w:r>
              <w:rPr>
                <w:rFonts w:ascii="Times New Roman" w:hAnsi="Times New Roman"/>
                <w:sz w:val="24"/>
                <w:lang w:val="en-US" w:eastAsia="zh-CN"/>
              </w:rPr>
              <w:t>42</w:t>
            </w:r>
            <w:r>
              <w:rPr>
                <w:rFonts w:ascii="Times New Roman" w:hAnsi="Times New Roman"/>
                <w:sz w:val="24"/>
                <w:lang w:val="en-GB" w:eastAsia="en-US"/>
              </w:rPr>
              <w:t>\x 00\x 00\x 00\x 00\x 00”</w:t>
            </w:r>
          </w:p>
        </w:tc>
      </w:tr>
      <w:tr w:rsidR="006575A0" w14:paraId="5F4CE3BC" w14:textId="77777777">
        <w:tc>
          <w:tcPr>
            <w:tcW w:w="3008" w:type="dxa"/>
            <w:tcBorders>
              <w:top w:val="single" w:sz="4" w:space="0" w:color="auto"/>
              <w:left w:val="single" w:sz="4" w:space="0" w:color="auto"/>
              <w:bottom w:val="single" w:sz="4" w:space="0" w:color="auto"/>
              <w:right w:val="single" w:sz="4" w:space="0" w:color="auto"/>
            </w:tcBorders>
          </w:tcPr>
          <w:p w14:paraId="7EF0496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_EMVPARAM_DF13_TACDENIAL</w:t>
            </w:r>
          </w:p>
        </w:tc>
        <w:tc>
          <w:tcPr>
            <w:tcW w:w="1342" w:type="dxa"/>
            <w:tcBorders>
              <w:top w:val="single" w:sz="4" w:space="0" w:color="auto"/>
              <w:left w:val="single" w:sz="4" w:space="0" w:color="auto"/>
              <w:bottom w:val="single" w:sz="4" w:space="0" w:color="auto"/>
              <w:right w:val="single" w:sz="4" w:space="0" w:color="auto"/>
            </w:tcBorders>
          </w:tcPr>
          <w:p w14:paraId="633BF90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Tag:DF13</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75" w:type="dxa"/>
            <w:tcBorders>
              <w:top w:val="single" w:sz="4" w:space="0" w:color="auto"/>
              <w:left w:val="single" w:sz="4" w:space="0" w:color="auto"/>
              <w:bottom w:val="single" w:sz="4" w:space="0" w:color="auto"/>
              <w:right w:val="single" w:sz="4" w:space="0" w:color="auto"/>
            </w:tcBorders>
          </w:tcPr>
          <w:p w14:paraId="0ECCBBCA"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Code-Denial</w:t>
            </w:r>
            <w:r>
              <w:rPr>
                <w:rFonts w:ascii="Times New Roman" w:hAnsi="Times New Roman"/>
                <w:sz w:val="24"/>
                <w:lang w:val="en-GB" w:eastAsia="en-US"/>
              </w:rPr>
              <w:br/>
              <w:t>Specifies the acquirer’s conditions that cause the denial of a transaction without attempt to go online</w:t>
            </w:r>
          </w:p>
        </w:tc>
      </w:tr>
      <w:tr w:rsidR="006575A0" w14:paraId="7C58D802" w14:textId="77777777">
        <w:tc>
          <w:tcPr>
            <w:tcW w:w="3008" w:type="dxa"/>
            <w:tcBorders>
              <w:top w:val="single" w:sz="4" w:space="0" w:color="auto"/>
              <w:left w:val="single" w:sz="4" w:space="0" w:color="auto"/>
              <w:bottom w:val="single" w:sz="4" w:space="0" w:color="auto"/>
              <w:right w:val="single" w:sz="4" w:space="0" w:color="auto"/>
            </w:tcBorders>
          </w:tcPr>
          <w:p w14:paraId="23C99BB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_EMVPARAM_DF12_TACONLINE</w:t>
            </w:r>
          </w:p>
        </w:tc>
        <w:tc>
          <w:tcPr>
            <w:tcW w:w="1342" w:type="dxa"/>
            <w:tcBorders>
              <w:top w:val="single" w:sz="4" w:space="0" w:color="auto"/>
              <w:left w:val="single" w:sz="4" w:space="0" w:color="auto"/>
              <w:bottom w:val="single" w:sz="4" w:space="0" w:color="auto"/>
              <w:right w:val="single" w:sz="4" w:space="0" w:color="auto"/>
            </w:tcBorders>
          </w:tcPr>
          <w:p w14:paraId="086744A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Tag:DF12</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75" w:type="dxa"/>
            <w:tcBorders>
              <w:top w:val="single" w:sz="4" w:space="0" w:color="auto"/>
              <w:left w:val="single" w:sz="4" w:space="0" w:color="auto"/>
              <w:bottom w:val="single" w:sz="4" w:space="0" w:color="auto"/>
              <w:right w:val="single" w:sz="4" w:space="0" w:color="auto"/>
            </w:tcBorders>
          </w:tcPr>
          <w:p w14:paraId="7CC067BE"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Code-Online</w:t>
            </w:r>
            <w:r>
              <w:rPr>
                <w:rFonts w:ascii="Times New Roman" w:hAnsi="Times New Roman"/>
                <w:sz w:val="24"/>
                <w:lang w:val="en-GB" w:eastAsia="en-US"/>
              </w:rPr>
              <w:br/>
              <w:t>Specifies the acquirer’s conditions that cause a transaction to be transmitted online</w:t>
            </w:r>
          </w:p>
        </w:tc>
      </w:tr>
      <w:tr w:rsidR="006575A0" w14:paraId="32DA20AA" w14:textId="77777777">
        <w:tc>
          <w:tcPr>
            <w:tcW w:w="3008" w:type="dxa"/>
            <w:tcBorders>
              <w:top w:val="single" w:sz="4" w:space="0" w:color="auto"/>
              <w:left w:val="single" w:sz="4" w:space="0" w:color="auto"/>
              <w:bottom w:val="single" w:sz="4" w:space="0" w:color="auto"/>
              <w:right w:val="single" w:sz="4" w:space="0" w:color="auto"/>
            </w:tcBorders>
          </w:tcPr>
          <w:p w14:paraId="7763CBD2"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_EMVPARAM_DF11_TACDEFAULT</w:t>
            </w:r>
          </w:p>
        </w:tc>
        <w:tc>
          <w:tcPr>
            <w:tcW w:w="1342" w:type="dxa"/>
            <w:tcBorders>
              <w:top w:val="single" w:sz="4" w:space="0" w:color="auto"/>
              <w:left w:val="single" w:sz="4" w:space="0" w:color="auto"/>
              <w:bottom w:val="single" w:sz="4" w:space="0" w:color="auto"/>
              <w:right w:val="single" w:sz="4" w:space="0" w:color="auto"/>
            </w:tcBorders>
          </w:tcPr>
          <w:p w14:paraId="4A8F244F"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Tag:DF11</w:t>
            </w:r>
            <w:r>
              <w:rPr>
                <w:rFonts w:ascii="Times New Roman" w:hAnsi="Times New Roman"/>
                <w:sz w:val="24"/>
                <w:lang w:val="en-GB" w:eastAsia="en-US"/>
              </w:rPr>
              <w:br/>
              <w:t>Length: 5</w:t>
            </w:r>
            <w:r>
              <w:rPr>
                <w:rFonts w:ascii="Times New Roman" w:hAnsi="Times New Roman"/>
                <w:sz w:val="24"/>
                <w:lang w:val="en-GB" w:eastAsia="en-US"/>
              </w:rPr>
              <w:br/>
              <w:t>Format: b</w:t>
            </w:r>
          </w:p>
        </w:tc>
        <w:tc>
          <w:tcPr>
            <w:tcW w:w="6675" w:type="dxa"/>
            <w:tcBorders>
              <w:top w:val="single" w:sz="4" w:space="0" w:color="auto"/>
              <w:left w:val="single" w:sz="4" w:space="0" w:color="auto"/>
              <w:bottom w:val="single" w:sz="4" w:space="0" w:color="auto"/>
              <w:right w:val="single" w:sz="4" w:space="0" w:color="auto"/>
            </w:tcBorders>
          </w:tcPr>
          <w:p w14:paraId="7070CFA0"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Terminal Action Code-Default</w:t>
            </w:r>
            <w:r>
              <w:rPr>
                <w:rFonts w:ascii="Times New Roman" w:hAnsi="Times New Roman"/>
                <w:sz w:val="24"/>
                <w:lang w:val="en-GB" w:eastAsia="en-US"/>
              </w:rPr>
              <w:br/>
              <w:t>Specifies the acquirer’s conditions that cause a transaction to be rejected if it might have been approved online, but the terminal is unable to process the transaction online</w:t>
            </w:r>
          </w:p>
        </w:tc>
      </w:tr>
      <w:tr w:rsidR="006575A0" w14:paraId="47A04F23" w14:textId="77777777">
        <w:tc>
          <w:tcPr>
            <w:tcW w:w="3008" w:type="dxa"/>
            <w:tcBorders>
              <w:top w:val="single" w:sz="4" w:space="0" w:color="auto"/>
              <w:left w:val="single" w:sz="4" w:space="0" w:color="auto"/>
              <w:bottom w:val="single" w:sz="4" w:space="0" w:color="auto"/>
              <w:right w:val="single" w:sz="4" w:space="0" w:color="auto"/>
            </w:tcBorders>
          </w:tcPr>
          <w:p w14:paraId="7523F731"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_EMVPARAM_DF8118_CVMCAP_ABOVEEQUALLIMIT</w:t>
            </w:r>
          </w:p>
        </w:tc>
        <w:tc>
          <w:tcPr>
            <w:tcW w:w="1342" w:type="dxa"/>
            <w:tcBorders>
              <w:top w:val="single" w:sz="4" w:space="0" w:color="auto"/>
              <w:left w:val="single" w:sz="4" w:space="0" w:color="auto"/>
              <w:bottom w:val="single" w:sz="4" w:space="0" w:color="auto"/>
              <w:right w:val="single" w:sz="4" w:space="0" w:color="auto"/>
            </w:tcBorders>
          </w:tcPr>
          <w:p w14:paraId="7FCF000B"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Tag:DF8118</w:t>
            </w:r>
            <w:r>
              <w:rPr>
                <w:rFonts w:ascii="Times New Roman" w:hAnsi="Times New Roman"/>
                <w:sz w:val="24"/>
                <w:lang w:val="en-GB" w:eastAsia="en-US"/>
              </w:rPr>
              <w:br/>
              <w:t xml:space="preserve">Length: </w:t>
            </w:r>
            <w:r>
              <w:rPr>
                <w:rFonts w:ascii="Times New Roman" w:hAnsi="Times New Roman"/>
                <w:sz w:val="24"/>
                <w:lang w:val="en-US" w:eastAsia="zh-CN"/>
              </w:rPr>
              <w:t>1</w:t>
            </w:r>
            <w:r>
              <w:rPr>
                <w:rFonts w:ascii="Times New Roman" w:hAnsi="Times New Roman"/>
                <w:sz w:val="24"/>
                <w:lang w:val="en-GB" w:eastAsia="en-US"/>
              </w:rPr>
              <w:br/>
              <w:t>Format: b</w:t>
            </w:r>
          </w:p>
        </w:tc>
        <w:tc>
          <w:tcPr>
            <w:tcW w:w="6675" w:type="dxa"/>
            <w:tcBorders>
              <w:top w:val="single" w:sz="4" w:space="0" w:color="auto"/>
              <w:left w:val="single" w:sz="4" w:space="0" w:color="auto"/>
              <w:bottom w:val="single" w:sz="4" w:space="0" w:color="auto"/>
              <w:right w:val="single" w:sz="4" w:space="0" w:color="auto"/>
            </w:tcBorders>
          </w:tcPr>
          <w:p w14:paraId="43419FE8"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US" w:eastAsia="zh-CN"/>
              </w:rPr>
              <w:t xml:space="preserve">CVM Cap-Above CVM required </w:t>
            </w:r>
            <w:r>
              <w:rPr>
                <w:rFonts w:ascii="Times New Roman" w:hAnsi="Times New Roman"/>
                <w:sz w:val="24"/>
                <w:lang w:val="en-GB" w:eastAsia="en-US"/>
              </w:rPr>
              <w:t>DF</w:t>
            </w:r>
            <w:r>
              <w:rPr>
                <w:rFonts w:ascii="Times New Roman" w:hAnsi="Times New Roman"/>
                <w:sz w:val="24"/>
                <w:lang w:val="en-US" w:eastAsia="zh-CN"/>
              </w:rPr>
              <w:t>8118</w:t>
            </w:r>
          </w:p>
        </w:tc>
      </w:tr>
      <w:tr w:rsidR="006575A0" w14:paraId="05F00952" w14:textId="77777777">
        <w:tc>
          <w:tcPr>
            <w:tcW w:w="3008" w:type="dxa"/>
            <w:tcBorders>
              <w:top w:val="single" w:sz="4" w:space="0" w:color="auto"/>
              <w:left w:val="single" w:sz="4" w:space="0" w:color="auto"/>
              <w:bottom w:val="single" w:sz="4" w:space="0" w:color="auto"/>
              <w:right w:val="single" w:sz="4" w:space="0" w:color="auto"/>
            </w:tcBorders>
          </w:tcPr>
          <w:p w14:paraId="6C08D2F8"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_EMVPARAM_DF8119_CVMCAP_BELOWLIMIT</w:t>
            </w:r>
          </w:p>
        </w:tc>
        <w:tc>
          <w:tcPr>
            <w:tcW w:w="1342" w:type="dxa"/>
            <w:tcBorders>
              <w:top w:val="single" w:sz="4" w:space="0" w:color="auto"/>
              <w:left w:val="single" w:sz="4" w:space="0" w:color="auto"/>
              <w:bottom w:val="single" w:sz="4" w:space="0" w:color="auto"/>
              <w:right w:val="single" w:sz="4" w:space="0" w:color="auto"/>
            </w:tcBorders>
          </w:tcPr>
          <w:p w14:paraId="29926B75" w14:textId="77777777" w:rsidR="006575A0" w:rsidRDefault="007443E2">
            <w:pPr>
              <w:ind w:firstLineChars="0" w:firstLine="0"/>
              <w:jc w:val="left"/>
              <w:rPr>
                <w:rFonts w:ascii="Times New Roman" w:hAnsi="Times New Roman"/>
                <w:sz w:val="24"/>
                <w:lang w:val="en-GB" w:eastAsia="en-US"/>
              </w:rPr>
            </w:pPr>
            <w:r>
              <w:rPr>
                <w:rFonts w:ascii="Times New Roman" w:hAnsi="Times New Roman"/>
                <w:sz w:val="24"/>
                <w:lang w:val="en-GB" w:eastAsia="en-US"/>
              </w:rPr>
              <w:t>Tag:DF811</w:t>
            </w:r>
            <w:r>
              <w:rPr>
                <w:rFonts w:ascii="Times New Roman" w:hAnsi="Times New Roman"/>
                <w:sz w:val="24"/>
                <w:lang w:val="en-US" w:eastAsia="zh-CN"/>
              </w:rPr>
              <w:t>9</w:t>
            </w:r>
            <w:r>
              <w:rPr>
                <w:rFonts w:ascii="Times New Roman" w:hAnsi="Times New Roman"/>
                <w:sz w:val="24"/>
                <w:lang w:val="en-GB" w:eastAsia="en-US"/>
              </w:rPr>
              <w:br/>
              <w:t xml:space="preserve">Length: </w:t>
            </w:r>
            <w:r>
              <w:rPr>
                <w:rFonts w:ascii="Times New Roman" w:hAnsi="Times New Roman"/>
                <w:sz w:val="24"/>
                <w:lang w:val="en-US" w:eastAsia="zh-CN"/>
              </w:rPr>
              <w:t>1</w:t>
            </w:r>
            <w:r>
              <w:rPr>
                <w:rFonts w:ascii="Times New Roman" w:hAnsi="Times New Roman"/>
                <w:sz w:val="24"/>
                <w:lang w:val="en-GB" w:eastAsia="en-US"/>
              </w:rPr>
              <w:br/>
              <w:t>Format: b</w:t>
            </w:r>
          </w:p>
        </w:tc>
        <w:tc>
          <w:tcPr>
            <w:tcW w:w="6675" w:type="dxa"/>
            <w:tcBorders>
              <w:top w:val="single" w:sz="4" w:space="0" w:color="auto"/>
              <w:left w:val="single" w:sz="4" w:space="0" w:color="auto"/>
              <w:bottom w:val="single" w:sz="4" w:space="0" w:color="auto"/>
              <w:right w:val="single" w:sz="4" w:space="0" w:color="auto"/>
            </w:tcBorders>
          </w:tcPr>
          <w:p w14:paraId="7131289D" w14:textId="77777777" w:rsidR="006575A0" w:rsidRDefault="007443E2">
            <w:pPr>
              <w:ind w:firstLineChars="0" w:firstLine="0"/>
              <w:jc w:val="left"/>
              <w:rPr>
                <w:rFonts w:ascii="Times New Roman" w:hAnsi="Times New Roman"/>
                <w:sz w:val="24"/>
                <w:lang w:val="en-US" w:eastAsia="zh-CN"/>
              </w:rPr>
            </w:pPr>
            <w:r>
              <w:rPr>
                <w:rFonts w:ascii="Times New Roman" w:hAnsi="Times New Roman"/>
                <w:sz w:val="24"/>
                <w:lang w:val="en-US" w:eastAsia="zh-CN"/>
              </w:rPr>
              <w:t xml:space="preserve">CVM Cap-Below CVM required </w:t>
            </w:r>
            <w:r>
              <w:rPr>
                <w:rFonts w:ascii="Times New Roman" w:hAnsi="Times New Roman"/>
                <w:sz w:val="24"/>
                <w:lang w:val="en-GB" w:eastAsia="en-US"/>
              </w:rPr>
              <w:t>DF</w:t>
            </w:r>
            <w:r>
              <w:rPr>
                <w:rFonts w:ascii="Times New Roman" w:hAnsi="Times New Roman"/>
                <w:sz w:val="24"/>
                <w:lang w:val="en-US" w:eastAsia="zh-CN"/>
              </w:rPr>
              <w:t>8119</w:t>
            </w:r>
          </w:p>
        </w:tc>
      </w:tr>
    </w:tbl>
    <w:p w14:paraId="64A2530C" w14:textId="77777777" w:rsidR="00655497" w:rsidRDefault="00655497" w:rsidP="00655497">
      <w:pPr>
        <w:pStyle w:val="2"/>
        <w:numPr>
          <w:ilvl w:val="0"/>
          <w:numId w:val="46"/>
        </w:numPr>
        <w:rPr>
          <w:lang w:eastAsia="zh-CN"/>
        </w:rPr>
      </w:pPr>
      <w:r>
        <w:rPr>
          <w:rFonts w:hint="eastAsia"/>
          <w:lang w:eastAsia="zh-CN"/>
        </w:rPr>
        <w:t>密钥重构指令</w:t>
      </w:r>
      <w:r>
        <w:rPr>
          <w:rFonts w:hint="eastAsia"/>
          <w:lang w:eastAsia="zh-CN"/>
        </w:rPr>
        <w:t>(</w:t>
      </w:r>
      <w:r>
        <w:rPr>
          <w:lang w:eastAsia="zh-CN"/>
        </w:rPr>
        <w:t>NDK</w:t>
      </w:r>
      <w:r>
        <w:rPr>
          <w:rFonts w:hint="eastAsia"/>
          <w:lang w:eastAsia="zh-CN"/>
        </w:rPr>
        <w:t>方式</w:t>
      </w:r>
      <w:r>
        <w:rPr>
          <w:rFonts w:hint="eastAsia"/>
          <w:lang w:eastAsia="zh-CN"/>
        </w:rPr>
        <w:t>)</w:t>
      </w:r>
    </w:p>
    <w:p w14:paraId="4258DF68" w14:textId="77777777" w:rsidR="00655497" w:rsidRPr="00693269" w:rsidRDefault="00655497" w:rsidP="00655497">
      <w:pPr>
        <w:pStyle w:val="3"/>
        <w:numPr>
          <w:ilvl w:val="0"/>
          <w:numId w:val="48"/>
        </w:numPr>
      </w:pPr>
      <w:r w:rsidRPr="00693269">
        <w:rPr>
          <w:rFonts w:hint="eastAsia"/>
        </w:rPr>
        <w:t>密钥安装</w:t>
      </w:r>
      <w:r>
        <w:rPr>
          <w:rFonts w:hint="eastAsia"/>
          <w:lang w:eastAsia="zh-CN"/>
        </w:rPr>
        <w:t>（</w:t>
      </w:r>
      <w:r>
        <w:rPr>
          <w:rFonts w:hint="eastAsia"/>
          <w:lang w:eastAsia="zh-CN"/>
        </w:rPr>
        <w:t>0x1</w:t>
      </w:r>
      <w:r>
        <w:rPr>
          <w:lang w:eastAsia="zh-CN"/>
        </w:rPr>
        <w:t>B 0x64</w:t>
      </w:r>
      <w:r>
        <w:rPr>
          <w:rFonts w:hint="eastAsia"/>
          <w:lang w:eastAsia="zh-CN"/>
        </w:rPr>
        <w:t>）</w:t>
      </w:r>
    </w:p>
    <w:p w14:paraId="667F6FC5" w14:textId="77777777" w:rsidR="00655497" w:rsidRPr="00535363" w:rsidRDefault="00655497" w:rsidP="00655497">
      <w:pPr>
        <w:ind w:firstLine="440"/>
      </w:pPr>
      <w:r>
        <w:rPr>
          <w:rFonts w:hint="eastAsia"/>
        </w:rPr>
        <w:t>指令格式：</w:t>
      </w:r>
    </w:p>
    <w:tbl>
      <w:tblPr>
        <w:tblW w:w="8182" w:type="dxa"/>
        <w:tblInd w:w="1065" w:type="dxa"/>
        <w:tblLayout w:type="fixed"/>
        <w:tblLook w:val="0000" w:firstRow="0" w:lastRow="0" w:firstColumn="0" w:lastColumn="0" w:noHBand="0" w:noVBand="0"/>
      </w:tblPr>
      <w:tblGrid>
        <w:gridCol w:w="2121"/>
        <w:gridCol w:w="1742"/>
        <w:gridCol w:w="4319"/>
      </w:tblGrid>
      <w:tr w:rsidR="00655497" w14:paraId="24FEE37D" w14:textId="77777777" w:rsidTr="00F90215">
        <w:trPr>
          <w:trHeight w:val="280"/>
        </w:trPr>
        <w:tc>
          <w:tcPr>
            <w:tcW w:w="2121" w:type="dxa"/>
            <w:tcBorders>
              <w:top w:val="single" w:sz="4" w:space="0" w:color="000000"/>
              <w:left w:val="single" w:sz="4" w:space="0" w:color="000000"/>
              <w:bottom w:val="single" w:sz="4" w:space="0" w:color="000000"/>
            </w:tcBorders>
            <w:shd w:val="clear" w:color="auto" w:fill="E5E5E5"/>
          </w:tcPr>
          <w:p w14:paraId="41EFD459" w14:textId="77777777" w:rsidR="00655497" w:rsidRDefault="00655497" w:rsidP="00F90215">
            <w:pPr>
              <w:ind w:firstLine="440"/>
              <w:jc w:val="center"/>
              <w:rPr>
                <w:bCs/>
                <w:color w:val="000000"/>
                <w:szCs w:val="21"/>
              </w:rPr>
            </w:pPr>
            <w:r>
              <w:rPr>
                <w:bCs/>
                <w:color w:val="000000"/>
                <w:szCs w:val="21"/>
              </w:rPr>
              <w:t>标识</w:t>
            </w:r>
          </w:p>
        </w:tc>
        <w:tc>
          <w:tcPr>
            <w:tcW w:w="1742" w:type="dxa"/>
            <w:tcBorders>
              <w:top w:val="single" w:sz="4" w:space="0" w:color="000000"/>
              <w:left w:val="single" w:sz="4" w:space="0" w:color="000000"/>
              <w:bottom w:val="single" w:sz="4" w:space="0" w:color="000000"/>
            </w:tcBorders>
            <w:shd w:val="clear" w:color="auto" w:fill="E5E5E5"/>
          </w:tcPr>
          <w:p w14:paraId="28B236DF" w14:textId="77777777" w:rsidR="00655497" w:rsidRDefault="00655497" w:rsidP="00F90215">
            <w:pPr>
              <w:ind w:firstLine="440"/>
              <w:rPr>
                <w:bCs/>
                <w:color w:val="000000"/>
                <w:szCs w:val="21"/>
              </w:rPr>
            </w:pPr>
            <w:r>
              <w:rPr>
                <w:bCs/>
                <w:color w:val="000000"/>
                <w:szCs w:val="21"/>
              </w:rPr>
              <w:t>内容</w:t>
            </w:r>
          </w:p>
        </w:tc>
        <w:tc>
          <w:tcPr>
            <w:tcW w:w="4319" w:type="dxa"/>
            <w:tcBorders>
              <w:top w:val="single" w:sz="4" w:space="0" w:color="000000"/>
              <w:left w:val="single" w:sz="4" w:space="0" w:color="000000"/>
              <w:bottom w:val="single" w:sz="4" w:space="0" w:color="000000"/>
              <w:right w:val="single" w:sz="4" w:space="0" w:color="000000"/>
            </w:tcBorders>
            <w:shd w:val="clear" w:color="auto" w:fill="E5E5E5"/>
          </w:tcPr>
          <w:p w14:paraId="57EFC900" w14:textId="77777777" w:rsidR="00655497" w:rsidRDefault="00655497" w:rsidP="00F90215">
            <w:pPr>
              <w:ind w:firstLine="440"/>
              <w:rPr>
                <w:bCs/>
                <w:color w:val="000000"/>
                <w:szCs w:val="21"/>
              </w:rPr>
            </w:pPr>
            <w:r>
              <w:rPr>
                <w:bCs/>
                <w:color w:val="000000"/>
                <w:szCs w:val="21"/>
              </w:rPr>
              <w:t>说明</w:t>
            </w:r>
          </w:p>
        </w:tc>
      </w:tr>
      <w:tr w:rsidR="00655497" w14:paraId="6964E61A" w14:textId="77777777" w:rsidTr="00F90215">
        <w:trPr>
          <w:trHeight w:val="295"/>
        </w:trPr>
        <w:tc>
          <w:tcPr>
            <w:tcW w:w="2121" w:type="dxa"/>
            <w:tcBorders>
              <w:top w:val="single" w:sz="4" w:space="0" w:color="000000"/>
              <w:left w:val="single" w:sz="4" w:space="0" w:color="000000"/>
              <w:bottom w:val="single" w:sz="4" w:space="0" w:color="000000"/>
            </w:tcBorders>
            <w:vAlign w:val="center"/>
          </w:tcPr>
          <w:p w14:paraId="6169E7C2" w14:textId="77777777" w:rsidR="00655497" w:rsidRPr="00B7006E" w:rsidRDefault="00655497" w:rsidP="00F90215">
            <w:pPr>
              <w:ind w:firstLineChars="0" w:firstLine="0"/>
              <w:jc w:val="left"/>
            </w:pPr>
            <w:r w:rsidRPr="00B7006E">
              <w:t>CommandH</w:t>
            </w:r>
          </w:p>
        </w:tc>
        <w:tc>
          <w:tcPr>
            <w:tcW w:w="1742" w:type="dxa"/>
            <w:tcBorders>
              <w:top w:val="single" w:sz="4" w:space="0" w:color="000000"/>
              <w:left w:val="single" w:sz="4" w:space="0" w:color="000000"/>
              <w:bottom w:val="single" w:sz="4" w:space="0" w:color="000000"/>
            </w:tcBorders>
            <w:vAlign w:val="center"/>
          </w:tcPr>
          <w:p w14:paraId="36ECE3E8" w14:textId="77777777" w:rsidR="00655497" w:rsidRPr="00B7006E" w:rsidRDefault="00655497" w:rsidP="00F90215">
            <w:pPr>
              <w:ind w:firstLineChars="190" w:firstLine="418"/>
              <w:jc w:val="left"/>
            </w:pPr>
            <w:r w:rsidRPr="00B7006E">
              <w:t>0xC0</w:t>
            </w:r>
          </w:p>
        </w:tc>
        <w:tc>
          <w:tcPr>
            <w:tcW w:w="4319" w:type="dxa"/>
            <w:tcBorders>
              <w:top w:val="single" w:sz="4" w:space="0" w:color="000000"/>
              <w:left w:val="single" w:sz="4" w:space="0" w:color="000000"/>
              <w:bottom w:val="single" w:sz="4" w:space="0" w:color="000000"/>
              <w:right w:val="single" w:sz="4" w:space="0" w:color="000000"/>
            </w:tcBorders>
            <w:vAlign w:val="center"/>
          </w:tcPr>
          <w:p w14:paraId="38EFFA5F" w14:textId="77777777" w:rsidR="00655497" w:rsidRPr="00B7006E" w:rsidRDefault="00655497" w:rsidP="00F90215">
            <w:pPr>
              <w:ind w:firstLineChars="0" w:firstLine="0"/>
              <w:jc w:val="left"/>
            </w:pPr>
            <w:r>
              <w:t>子</w:t>
            </w:r>
            <w:r w:rsidRPr="00B7006E">
              <w:t>命令处理</w:t>
            </w:r>
          </w:p>
        </w:tc>
      </w:tr>
      <w:tr w:rsidR="00655497" w14:paraId="2698F91B" w14:textId="77777777" w:rsidTr="00F90215">
        <w:trPr>
          <w:trHeight w:val="295"/>
        </w:trPr>
        <w:tc>
          <w:tcPr>
            <w:tcW w:w="2121" w:type="dxa"/>
            <w:tcBorders>
              <w:top w:val="single" w:sz="4" w:space="0" w:color="000000"/>
              <w:left w:val="single" w:sz="4" w:space="0" w:color="000000"/>
              <w:bottom w:val="single" w:sz="4" w:space="0" w:color="000000"/>
            </w:tcBorders>
            <w:vAlign w:val="center"/>
          </w:tcPr>
          <w:p w14:paraId="5EDC5A3F" w14:textId="77777777" w:rsidR="00655497" w:rsidRPr="00B7006E" w:rsidRDefault="00655497" w:rsidP="00F90215">
            <w:pPr>
              <w:ind w:firstLineChars="0" w:firstLine="0"/>
              <w:jc w:val="left"/>
            </w:pPr>
            <w:r w:rsidRPr="00B7006E">
              <w:t>CommandL</w:t>
            </w:r>
          </w:p>
        </w:tc>
        <w:tc>
          <w:tcPr>
            <w:tcW w:w="1742" w:type="dxa"/>
            <w:tcBorders>
              <w:top w:val="single" w:sz="4" w:space="0" w:color="000000"/>
              <w:left w:val="single" w:sz="4" w:space="0" w:color="000000"/>
              <w:bottom w:val="single" w:sz="4" w:space="0" w:color="000000"/>
            </w:tcBorders>
            <w:vAlign w:val="center"/>
          </w:tcPr>
          <w:p w14:paraId="467F04D1" w14:textId="77777777" w:rsidR="00655497" w:rsidRPr="00B7006E" w:rsidRDefault="00655497" w:rsidP="00F90215">
            <w:pPr>
              <w:ind w:firstLine="440"/>
              <w:jc w:val="left"/>
            </w:pPr>
            <w:r w:rsidRPr="00B7006E">
              <w:t>0x01</w:t>
            </w:r>
          </w:p>
        </w:tc>
        <w:tc>
          <w:tcPr>
            <w:tcW w:w="4319" w:type="dxa"/>
            <w:tcBorders>
              <w:top w:val="single" w:sz="4" w:space="0" w:color="000000"/>
              <w:left w:val="single" w:sz="4" w:space="0" w:color="000000"/>
              <w:bottom w:val="single" w:sz="4" w:space="0" w:color="000000"/>
              <w:right w:val="single" w:sz="4" w:space="0" w:color="000000"/>
            </w:tcBorders>
            <w:vAlign w:val="center"/>
          </w:tcPr>
          <w:p w14:paraId="11E8AF47" w14:textId="77777777" w:rsidR="00655497" w:rsidRPr="00B7006E" w:rsidRDefault="00655497" w:rsidP="00F90215">
            <w:pPr>
              <w:ind w:firstLineChars="0" w:firstLine="0"/>
              <w:jc w:val="left"/>
            </w:pPr>
            <w:r w:rsidRPr="00B7006E">
              <w:t>命令打包</w:t>
            </w:r>
          </w:p>
        </w:tc>
      </w:tr>
      <w:tr w:rsidR="00655497" w14:paraId="2CF3E73E" w14:textId="77777777" w:rsidTr="00F90215">
        <w:trPr>
          <w:trHeight w:val="318"/>
        </w:trPr>
        <w:tc>
          <w:tcPr>
            <w:tcW w:w="2121" w:type="dxa"/>
            <w:tcBorders>
              <w:top w:val="single" w:sz="4" w:space="0" w:color="000000"/>
              <w:left w:val="single" w:sz="4" w:space="0" w:color="000000"/>
              <w:bottom w:val="single" w:sz="4" w:space="0" w:color="000000"/>
            </w:tcBorders>
            <w:vAlign w:val="center"/>
          </w:tcPr>
          <w:p w14:paraId="55995121" w14:textId="77777777" w:rsidR="00655497" w:rsidRPr="00B7006E" w:rsidRDefault="00655497" w:rsidP="00F90215">
            <w:pPr>
              <w:ind w:firstLineChars="0" w:firstLine="0"/>
              <w:jc w:val="left"/>
            </w:pPr>
            <w:r w:rsidRPr="00B7006E">
              <w:t>Device_type</w:t>
            </w:r>
          </w:p>
        </w:tc>
        <w:tc>
          <w:tcPr>
            <w:tcW w:w="1742" w:type="dxa"/>
            <w:tcBorders>
              <w:top w:val="single" w:sz="4" w:space="0" w:color="000000"/>
              <w:left w:val="single" w:sz="4" w:space="0" w:color="000000"/>
              <w:bottom w:val="single" w:sz="4" w:space="0" w:color="000000"/>
            </w:tcBorders>
            <w:vAlign w:val="center"/>
          </w:tcPr>
          <w:p w14:paraId="75CA5466" w14:textId="77777777" w:rsidR="00655497" w:rsidRPr="00B7006E" w:rsidRDefault="00655497" w:rsidP="00F90215">
            <w:pPr>
              <w:ind w:firstLine="440"/>
              <w:jc w:val="left"/>
            </w:pPr>
            <w:r w:rsidRPr="00B7006E">
              <w:t xml:space="preserve">0x01 </w:t>
            </w:r>
          </w:p>
        </w:tc>
        <w:tc>
          <w:tcPr>
            <w:tcW w:w="4319" w:type="dxa"/>
            <w:tcBorders>
              <w:top w:val="single" w:sz="4" w:space="0" w:color="000000"/>
              <w:left w:val="single" w:sz="4" w:space="0" w:color="000000"/>
              <w:bottom w:val="single" w:sz="4" w:space="0" w:color="000000"/>
              <w:right w:val="single" w:sz="4" w:space="0" w:color="000000"/>
            </w:tcBorders>
            <w:vAlign w:val="center"/>
          </w:tcPr>
          <w:p w14:paraId="6E14BF18" w14:textId="77777777" w:rsidR="00655497" w:rsidRPr="00B7006E" w:rsidRDefault="00655497" w:rsidP="00F90215">
            <w:pPr>
              <w:ind w:firstLineChars="0" w:firstLine="0"/>
              <w:jc w:val="left"/>
            </w:pPr>
            <w:r w:rsidRPr="00B7006E">
              <w:t>一个字节，备用，留待扩充</w:t>
            </w:r>
          </w:p>
        </w:tc>
      </w:tr>
      <w:tr w:rsidR="00655497" w14:paraId="6F450CCD"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23FB022D" w14:textId="77777777" w:rsidR="00655497" w:rsidRPr="00B7006E" w:rsidRDefault="00655497" w:rsidP="00F90215">
            <w:pPr>
              <w:ind w:firstLineChars="0" w:firstLine="0"/>
              <w:jc w:val="left"/>
            </w:pPr>
            <w:r>
              <w:t>子命令</w:t>
            </w:r>
            <w:r>
              <w:t>ComH</w:t>
            </w:r>
          </w:p>
        </w:tc>
        <w:tc>
          <w:tcPr>
            <w:tcW w:w="1742" w:type="dxa"/>
            <w:tcBorders>
              <w:top w:val="single" w:sz="4" w:space="0" w:color="000000"/>
              <w:left w:val="single" w:sz="4" w:space="0" w:color="000000"/>
              <w:bottom w:val="single" w:sz="4" w:space="0" w:color="000000"/>
            </w:tcBorders>
            <w:vAlign w:val="center"/>
          </w:tcPr>
          <w:p w14:paraId="6F8F4B37" w14:textId="77777777" w:rsidR="00655497" w:rsidRPr="00B7006E" w:rsidRDefault="00655497" w:rsidP="00F90215">
            <w:pPr>
              <w:ind w:firstLine="440"/>
              <w:jc w:val="left"/>
            </w:pPr>
            <w:r>
              <w:rPr>
                <w:rFonts w:hint="eastAsia"/>
              </w:rPr>
              <w:t>0x1B</w:t>
            </w:r>
          </w:p>
        </w:tc>
        <w:tc>
          <w:tcPr>
            <w:tcW w:w="4319" w:type="dxa"/>
            <w:tcBorders>
              <w:top w:val="single" w:sz="4" w:space="0" w:color="000000"/>
              <w:left w:val="single" w:sz="4" w:space="0" w:color="000000"/>
              <w:bottom w:val="single" w:sz="4" w:space="0" w:color="000000"/>
              <w:right w:val="single" w:sz="4" w:space="0" w:color="000000"/>
            </w:tcBorders>
            <w:vAlign w:val="center"/>
          </w:tcPr>
          <w:p w14:paraId="67457922" w14:textId="77777777" w:rsidR="00655497" w:rsidRPr="00B7006E" w:rsidRDefault="00655497" w:rsidP="00F90215">
            <w:pPr>
              <w:ind w:firstLineChars="0" w:firstLine="0"/>
              <w:jc w:val="left"/>
            </w:pPr>
            <w:r>
              <w:rPr>
                <w:rFonts w:hint="eastAsia"/>
              </w:rPr>
              <w:t>子命令头</w:t>
            </w:r>
          </w:p>
        </w:tc>
      </w:tr>
      <w:tr w:rsidR="00655497" w14:paraId="46A017F0"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4709138D" w14:textId="77777777" w:rsidR="00655497" w:rsidRDefault="00655497" w:rsidP="00F90215">
            <w:pPr>
              <w:ind w:firstLineChars="0" w:firstLine="0"/>
              <w:jc w:val="left"/>
            </w:pPr>
            <w:r>
              <w:t>子命令</w:t>
            </w:r>
            <w:r>
              <w:t>ComL</w:t>
            </w:r>
          </w:p>
        </w:tc>
        <w:tc>
          <w:tcPr>
            <w:tcW w:w="1742" w:type="dxa"/>
            <w:tcBorders>
              <w:top w:val="single" w:sz="4" w:space="0" w:color="000000"/>
              <w:left w:val="single" w:sz="4" w:space="0" w:color="000000"/>
              <w:bottom w:val="single" w:sz="4" w:space="0" w:color="000000"/>
            </w:tcBorders>
            <w:vAlign w:val="center"/>
          </w:tcPr>
          <w:p w14:paraId="423FE476" w14:textId="77777777" w:rsidR="00655497" w:rsidRDefault="00655497" w:rsidP="00F90215">
            <w:pPr>
              <w:ind w:firstLine="440"/>
              <w:jc w:val="left"/>
            </w:pPr>
            <w:r>
              <w:rPr>
                <w:rFonts w:hint="eastAsia"/>
              </w:rPr>
              <w:t>0x64</w:t>
            </w:r>
          </w:p>
        </w:tc>
        <w:tc>
          <w:tcPr>
            <w:tcW w:w="4319" w:type="dxa"/>
            <w:tcBorders>
              <w:top w:val="single" w:sz="4" w:space="0" w:color="000000"/>
              <w:left w:val="single" w:sz="4" w:space="0" w:color="000000"/>
              <w:bottom w:val="single" w:sz="4" w:space="0" w:color="000000"/>
              <w:right w:val="single" w:sz="4" w:space="0" w:color="000000"/>
            </w:tcBorders>
            <w:vAlign w:val="center"/>
          </w:tcPr>
          <w:p w14:paraId="282C4D59" w14:textId="77777777" w:rsidR="00655497" w:rsidRPr="003E3FB5" w:rsidRDefault="00655497" w:rsidP="00F90215">
            <w:pPr>
              <w:ind w:firstLineChars="0" w:firstLine="0"/>
              <w:jc w:val="left"/>
            </w:pPr>
            <w:r>
              <w:rPr>
                <w:rFonts w:hint="eastAsia"/>
              </w:rPr>
              <w:t>命令代码</w:t>
            </w:r>
          </w:p>
        </w:tc>
      </w:tr>
      <w:tr w:rsidR="00655497" w14:paraId="20A520C1"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06C32C68" w14:textId="77777777" w:rsidR="00655497" w:rsidRDefault="00655497" w:rsidP="00F90215">
            <w:pPr>
              <w:ind w:firstLineChars="0" w:firstLine="0"/>
              <w:jc w:val="left"/>
            </w:pPr>
            <w:r>
              <w:t>K</w:t>
            </w:r>
            <w:r>
              <w:rPr>
                <w:rFonts w:hint="eastAsia"/>
              </w:rPr>
              <w:t>ek</w:t>
            </w:r>
            <w:r>
              <w:t xml:space="preserve"> </w:t>
            </w:r>
            <w:r>
              <w:rPr>
                <w:rFonts w:hint="eastAsia"/>
              </w:rPr>
              <w:t>index</w:t>
            </w:r>
          </w:p>
        </w:tc>
        <w:tc>
          <w:tcPr>
            <w:tcW w:w="1742" w:type="dxa"/>
            <w:tcBorders>
              <w:top w:val="single" w:sz="4" w:space="0" w:color="000000"/>
              <w:left w:val="single" w:sz="4" w:space="0" w:color="000000"/>
              <w:bottom w:val="single" w:sz="4" w:space="0" w:color="000000"/>
            </w:tcBorders>
            <w:vAlign w:val="center"/>
          </w:tcPr>
          <w:p w14:paraId="088B3992" w14:textId="77777777" w:rsidR="00655497" w:rsidRDefault="00655497" w:rsidP="00F90215">
            <w:pPr>
              <w:ind w:firstLine="440"/>
              <w:jc w:val="left"/>
            </w:pPr>
            <w:r>
              <w:rPr>
                <w:rFonts w:hint="eastAsia"/>
              </w:rPr>
              <w:t>1</w:t>
            </w:r>
            <w:r>
              <w:rPr>
                <w:rFonts w:hint="eastAsia"/>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602C5AD2" w14:textId="77777777" w:rsidR="00655497" w:rsidRPr="007378BD" w:rsidRDefault="00655497" w:rsidP="00F90215">
            <w:pPr>
              <w:ind w:firstLineChars="0" w:firstLine="0"/>
              <w:jc w:val="left"/>
            </w:pPr>
            <w:r>
              <w:rPr>
                <w:rFonts w:hint="eastAsia"/>
              </w:rPr>
              <w:t>保护</w:t>
            </w:r>
            <w:r>
              <w:rPr>
                <w:rFonts w:hint="eastAsia"/>
                <w:lang w:eastAsia="zh-CN"/>
              </w:rPr>
              <w:t>密钥的密钥</w:t>
            </w:r>
            <w:r>
              <w:rPr>
                <w:rFonts w:hint="eastAsia"/>
                <w:lang w:eastAsia="zh-CN"/>
              </w:rPr>
              <w:t>id</w:t>
            </w:r>
            <w:r>
              <w:t xml:space="preserve"> </w:t>
            </w:r>
            <w:r>
              <w:rPr>
                <w:rFonts w:hint="eastAsia"/>
              </w:rPr>
              <w:t>1..25</w:t>
            </w:r>
            <w:r>
              <w:t>0</w:t>
            </w:r>
          </w:p>
        </w:tc>
      </w:tr>
      <w:tr w:rsidR="00655497" w14:paraId="0CB34AAD"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79E64641" w14:textId="77777777" w:rsidR="00655497" w:rsidRDefault="00655497" w:rsidP="00F90215">
            <w:pPr>
              <w:ind w:firstLineChars="0" w:firstLine="0"/>
              <w:jc w:val="left"/>
            </w:pPr>
            <w:r>
              <w:rPr>
                <w:lang w:eastAsia="zh-CN"/>
              </w:rPr>
              <w:t>K</w:t>
            </w:r>
            <w:r>
              <w:rPr>
                <w:rFonts w:hint="eastAsia"/>
                <w:lang w:eastAsia="zh-CN"/>
              </w:rPr>
              <w:t>ek</w:t>
            </w:r>
            <w:r>
              <w:t xml:space="preserve"> </w:t>
            </w:r>
            <w:r>
              <w:rPr>
                <w:rFonts w:hint="eastAsia"/>
                <w:lang w:eastAsia="zh-CN"/>
              </w:rPr>
              <w:t>type</w:t>
            </w:r>
          </w:p>
        </w:tc>
        <w:tc>
          <w:tcPr>
            <w:tcW w:w="1742" w:type="dxa"/>
            <w:tcBorders>
              <w:top w:val="single" w:sz="4" w:space="0" w:color="000000"/>
              <w:left w:val="single" w:sz="4" w:space="0" w:color="000000"/>
              <w:bottom w:val="single" w:sz="4" w:space="0" w:color="000000"/>
            </w:tcBorders>
            <w:vAlign w:val="center"/>
          </w:tcPr>
          <w:p w14:paraId="12222A05" w14:textId="77777777" w:rsidR="00655497" w:rsidRDefault="00655497" w:rsidP="00F90215">
            <w:pPr>
              <w:ind w:firstLine="440"/>
              <w:jc w:val="left"/>
            </w:pPr>
            <w:r>
              <w:rPr>
                <w:rFonts w:hint="eastAsia"/>
                <w:lang w:eastAsia="zh-CN"/>
              </w:rPr>
              <w:t>1</w:t>
            </w:r>
            <w:r>
              <w:rPr>
                <w:rFonts w:hint="eastAsia"/>
                <w:lang w:eastAsia="zh-CN"/>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43B2C5C7" w14:textId="77777777" w:rsidR="00655497" w:rsidRDefault="00655497" w:rsidP="00F90215">
            <w:pPr>
              <w:ind w:firstLineChars="0" w:firstLine="0"/>
              <w:jc w:val="left"/>
            </w:pPr>
            <w:r>
              <w:rPr>
                <w:rFonts w:hint="eastAsia"/>
                <w:lang w:eastAsia="zh-CN"/>
              </w:rPr>
              <w:t>源密钥类型</w:t>
            </w:r>
          </w:p>
          <w:p w14:paraId="3C5A3377" w14:textId="77777777" w:rsidR="00655497" w:rsidRDefault="00655497" w:rsidP="00F90215">
            <w:pPr>
              <w:ind w:firstLineChars="0" w:firstLine="0"/>
              <w:jc w:val="left"/>
              <w:rPr>
                <w:lang w:eastAsia="zh-CN"/>
              </w:rPr>
            </w:pPr>
            <w:r>
              <w:rPr>
                <w:rFonts w:hint="eastAsia"/>
                <w:lang w:eastAsia="zh-CN"/>
              </w:rPr>
              <w:t>0</w:t>
            </w:r>
            <w:r>
              <w:rPr>
                <w:rFonts w:hint="eastAsia"/>
                <w:lang w:eastAsia="zh-CN"/>
              </w:rPr>
              <w:t>：</w:t>
            </w:r>
            <w:r>
              <w:rPr>
                <w:lang w:eastAsia="zh-CN"/>
              </w:rPr>
              <w:t>TLK</w:t>
            </w:r>
          </w:p>
          <w:p w14:paraId="6B7543B4" w14:textId="77777777" w:rsidR="00655497" w:rsidRDefault="00655497" w:rsidP="00F90215">
            <w:pPr>
              <w:ind w:firstLineChars="0" w:firstLine="0"/>
              <w:jc w:val="left"/>
              <w:rPr>
                <w:lang w:eastAsia="zh-CN"/>
              </w:rPr>
            </w:pPr>
            <w:r>
              <w:rPr>
                <w:rFonts w:hint="eastAsia"/>
                <w:lang w:eastAsia="zh-CN"/>
              </w:rPr>
              <w:t>1</w:t>
            </w:r>
            <w:r>
              <w:rPr>
                <w:rFonts w:hint="eastAsia"/>
                <w:lang w:eastAsia="zh-CN"/>
              </w:rPr>
              <w:t>：</w:t>
            </w:r>
            <w:r>
              <w:rPr>
                <w:rFonts w:hint="eastAsia"/>
                <w:lang w:eastAsia="zh-CN"/>
              </w:rPr>
              <w:t>T</w:t>
            </w:r>
            <w:r>
              <w:rPr>
                <w:lang w:eastAsia="zh-CN"/>
              </w:rPr>
              <w:t>MK</w:t>
            </w:r>
          </w:p>
        </w:tc>
      </w:tr>
      <w:tr w:rsidR="00655497" w14:paraId="3783CCA4"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5544931B" w14:textId="77777777" w:rsidR="00655497" w:rsidRDefault="00655497" w:rsidP="00F90215">
            <w:pPr>
              <w:ind w:firstLineChars="0" w:firstLine="0"/>
              <w:jc w:val="left"/>
            </w:pPr>
            <w:r>
              <w:rPr>
                <w:rFonts w:hint="eastAsia"/>
                <w:lang w:eastAsia="zh-CN"/>
              </w:rPr>
              <w:t>算法格式</w:t>
            </w:r>
          </w:p>
        </w:tc>
        <w:tc>
          <w:tcPr>
            <w:tcW w:w="1742" w:type="dxa"/>
            <w:tcBorders>
              <w:top w:val="single" w:sz="4" w:space="0" w:color="000000"/>
              <w:left w:val="single" w:sz="4" w:space="0" w:color="000000"/>
              <w:bottom w:val="single" w:sz="4" w:space="0" w:color="000000"/>
            </w:tcBorders>
            <w:vAlign w:val="center"/>
          </w:tcPr>
          <w:p w14:paraId="42CC5EDB" w14:textId="77777777" w:rsidR="00655497" w:rsidRDefault="00655497" w:rsidP="00F90215">
            <w:pPr>
              <w:ind w:firstLine="440"/>
              <w:jc w:val="left"/>
            </w:pPr>
            <w:r>
              <w:rPr>
                <w:rFonts w:hint="eastAsia"/>
              </w:rPr>
              <w:t>1</w:t>
            </w:r>
            <w:r>
              <w:rPr>
                <w:rFonts w:hint="eastAsia"/>
                <w:lang w:eastAsia="zh-CN"/>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355FCE8D" w14:textId="77777777" w:rsidR="00655497" w:rsidRDefault="00655497" w:rsidP="00F90215">
            <w:pPr>
              <w:ind w:firstLineChars="0" w:firstLine="0"/>
              <w:jc w:val="left"/>
            </w:pPr>
            <w:r>
              <w:rPr>
                <w:rFonts w:hint="eastAsia"/>
              </w:rPr>
              <w:t>0-tr31</w:t>
            </w:r>
            <w:r>
              <w:t xml:space="preserve"> </w:t>
            </w:r>
            <w:r>
              <w:rPr>
                <w:rFonts w:hint="eastAsia"/>
              </w:rPr>
              <w:t>block</w:t>
            </w:r>
            <w:r>
              <w:rPr>
                <w:rFonts w:hint="eastAsia"/>
              </w:rPr>
              <w:t>，</w:t>
            </w:r>
            <w:r>
              <w:rPr>
                <w:rFonts w:hint="eastAsia"/>
              </w:rPr>
              <w:t>1-aesk</w:t>
            </w:r>
            <w:r>
              <w:rPr>
                <w:rFonts w:hint="eastAsia"/>
              </w:rPr>
              <w:t>，</w:t>
            </w:r>
            <w:r>
              <w:rPr>
                <w:rFonts w:hint="eastAsia"/>
              </w:rPr>
              <w:t>2-des</w:t>
            </w:r>
            <w:r>
              <w:t xml:space="preserve"> </w:t>
            </w:r>
            <w:r>
              <w:rPr>
                <w:rFonts w:hint="eastAsia"/>
              </w:rPr>
              <w:t>block</w:t>
            </w:r>
            <w:r>
              <w:t>,3-sm</w:t>
            </w:r>
            <w:r>
              <w:rPr>
                <w:rFonts w:hint="eastAsia"/>
              </w:rPr>
              <w:t>4</w:t>
            </w:r>
            <w:r>
              <w:rPr>
                <w:rFonts w:hint="eastAsia"/>
                <w:lang w:eastAsia="zh-CN"/>
              </w:rPr>
              <w:t>，</w:t>
            </w:r>
            <w:r w:rsidRPr="002A31EB">
              <w:rPr>
                <w:color w:val="000000" w:themeColor="text1"/>
              </w:rPr>
              <w:t>4-</w:t>
            </w:r>
            <w:r w:rsidRPr="002A31EB">
              <w:rPr>
                <w:rFonts w:hint="eastAsia"/>
                <w:color w:val="000000" w:themeColor="text1"/>
                <w:lang w:eastAsia="zh-CN"/>
              </w:rPr>
              <w:t>普通</w:t>
            </w:r>
            <w:r w:rsidRPr="002A31EB">
              <w:rPr>
                <w:color w:val="000000" w:themeColor="text1"/>
              </w:rPr>
              <w:t>dukpt</w:t>
            </w:r>
            <w:r w:rsidRPr="002A31EB">
              <w:rPr>
                <w:rFonts w:hint="eastAsia"/>
                <w:color w:val="000000" w:themeColor="text1"/>
                <w:lang w:eastAsia="zh-CN"/>
              </w:rPr>
              <w:t>，</w:t>
            </w:r>
            <w:r w:rsidRPr="002A31EB">
              <w:rPr>
                <w:rFonts w:hint="eastAsia"/>
                <w:color w:val="000000" w:themeColor="text1"/>
                <w:lang w:eastAsia="zh-CN"/>
              </w:rPr>
              <w:t>5</w:t>
            </w:r>
            <w:r w:rsidRPr="002A31EB">
              <w:rPr>
                <w:color w:val="000000" w:themeColor="text1"/>
                <w:lang w:eastAsia="zh-CN"/>
              </w:rPr>
              <w:t xml:space="preserve"> </w:t>
            </w:r>
            <w:r w:rsidRPr="002A31EB">
              <w:rPr>
                <w:rFonts w:hint="eastAsia"/>
                <w:color w:val="000000" w:themeColor="text1"/>
                <w:lang w:eastAsia="zh-CN"/>
              </w:rPr>
              <w:t>-</w:t>
            </w:r>
            <w:r w:rsidRPr="002A31EB">
              <w:rPr>
                <w:color w:val="000000" w:themeColor="text1"/>
                <w:lang w:eastAsia="zh-CN"/>
              </w:rPr>
              <w:t xml:space="preserve"> </w:t>
            </w:r>
            <w:r w:rsidRPr="002A31EB">
              <w:rPr>
                <w:rFonts w:hint="eastAsia"/>
                <w:color w:val="000000" w:themeColor="text1"/>
                <w:lang w:eastAsia="zh-CN"/>
              </w:rPr>
              <w:t>tr31</w:t>
            </w:r>
            <w:r w:rsidRPr="002A31EB">
              <w:rPr>
                <w:rFonts w:hint="eastAsia"/>
                <w:color w:val="000000" w:themeColor="text1"/>
                <w:lang w:eastAsia="zh-CN"/>
              </w:rPr>
              <w:t>格式</w:t>
            </w:r>
            <w:r w:rsidRPr="002A31EB">
              <w:rPr>
                <w:rFonts w:hint="eastAsia"/>
                <w:color w:val="000000" w:themeColor="text1"/>
                <w:lang w:eastAsia="zh-CN"/>
              </w:rPr>
              <w:t>dukpt</w:t>
            </w:r>
          </w:p>
        </w:tc>
      </w:tr>
      <w:tr w:rsidR="00655497" w14:paraId="1EFDC9FE"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564E8C1D" w14:textId="77777777" w:rsidR="00655497" w:rsidRDefault="00655497" w:rsidP="00F90215">
            <w:pPr>
              <w:ind w:firstLineChars="0" w:firstLine="0"/>
              <w:jc w:val="left"/>
            </w:pPr>
            <w:r>
              <w:rPr>
                <w:lang w:eastAsia="zh-CN"/>
              </w:rPr>
              <w:t>A</w:t>
            </w:r>
            <w:r>
              <w:rPr>
                <w:rFonts w:hint="eastAsia"/>
                <w:lang w:eastAsia="zh-CN"/>
              </w:rPr>
              <w:t>es</w:t>
            </w:r>
            <w:r>
              <w:rPr>
                <w:rFonts w:hint="eastAsia"/>
                <w:lang w:eastAsia="zh-CN"/>
              </w:rPr>
              <w:t>密钥长度</w:t>
            </w:r>
          </w:p>
        </w:tc>
        <w:tc>
          <w:tcPr>
            <w:tcW w:w="1742" w:type="dxa"/>
            <w:tcBorders>
              <w:top w:val="single" w:sz="4" w:space="0" w:color="000000"/>
              <w:left w:val="single" w:sz="4" w:space="0" w:color="000000"/>
              <w:bottom w:val="single" w:sz="4" w:space="0" w:color="000000"/>
            </w:tcBorders>
            <w:vAlign w:val="center"/>
          </w:tcPr>
          <w:p w14:paraId="1E621AE4" w14:textId="77777777" w:rsidR="00655497" w:rsidRDefault="00655497" w:rsidP="00F90215">
            <w:pPr>
              <w:ind w:firstLine="440"/>
              <w:jc w:val="left"/>
            </w:pPr>
            <w:r>
              <w:rPr>
                <w:rFonts w:hint="eastAsia"/>
              </w:rPr>
              <w:t>1</w:t>
            </w:r>
            <w:r>
              <w:rPr>
                <w:rFonts w:hint="eastAsia"/>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34AE54F3" w14:textId="77777777" w:rsidR="00655497" w:rsidRDefault="00655497" w:rsidP="00F90215">
            <w:pPr>
              <w:ind w:firstLineChars="0" w:firstLine="0"/>
              <w:jc w:val="left"/>
              <w:rPr>
                <w:rFonts w:ascii="宋体" w:hAnsi="宋体" w:cs="Arial"/>
                <w:kern w:val="1"/>
                <w:szCs w:val="20"/>
              </w:rPr>
            </w:pPr>
            <w:r>
              <w:rPr>
                <w:rFonts w:ascii="宋体" w:hAnsi="宋体" w:cs="Arial" w:hint="eastAsia"/>
                <w:kern w:val="1"/>
                <w:szCs w:val="20"/>
              </w:rPr>
              <w:t>仅针对</w:t>
            </w:r>
            <w:r>
              <w:rPr>
                <w:rFonts w:ascii="宋体" w:hAnsi="宋体" w:cs="Arial"/>
                <w:kern w:val="1"/>
                <w:szCs w:val="20"/>
              </w:rPr>
              <w:t>A</w:t>
            </w:r>
            <w:r>
              <w:rPr>
                <w:rFonts w:ascii="宋体" w:hAnsi="宋体" w:cs="Arial" w:hint="eastAsia"/>
                <w:kern w:val="1"/>
                <w:szCs w:val="20"/>
              </w:rPr>
              <w:t>es时有效</w:t>
            </w:r>
            <w:r>
              <w:rPr>
                <w:rFonts w:ascii="宋体" w:hAnsi="宋体" w:cs="Arial" w:hint="eastAsia"/>
                <w:kern w:val="1"/>
                <w:szCs w:val="20"/>
                <w:lang w:eastAsia="zh-CN"/>
              </w:rPr>
              <w:t>，</w:t>
            </w:r>
            <w:r>
              <w:rPr>
                <w:rFonts w:ascii="宋体" w:hAnsi="宋体" w:cs="Arial" w:hint="eastAsia"/>
                <w:kern w:val="1"/>
                <w:szCs w:val="20"/>
              </w:rPr>
              <w:t>16</w:t>
            </w:r>
            <w:r>
              <w:rPr>
                <w:rFonts w:ascii="宋体" w:hAnsi="宋体" w:cs="Arial"/>
                <w:kern w:val="1"/>
                <w:szCs w:val="20"/>
              </w:rPr>
              <w:t xml:space="preserve"> </w:t>
            </w:r>
            <w:r>
              <w:rPr>
                <w:rFonts w:ascii="宋体" w:hAnsi="宋体" w:cs="Arial" w:hint="eastAsia"/>
                <w:kern w:val="1"/>
                <w:szCs w:val="20"/>
              </w:rPr>
              <w:t>or</w:t>
            </w:r>
            <w:r>
              <w:rPr>
                <w:rFonts w:ascii="宋体" w:hAnsi="宋体" w:cs="Arial"/>
                <w:kern w:val="1"/>
                <w:szCs w:val="20"/>
              </w:rPr>
              <w:t xml:space="preserve"> </w:t>
            </w:r>
            <w:r>
              <w:rPr>
                <w:rFonts w:ascii="宋体" w:hAnsi="宋体" w:cs="Arial" w:hint="eastAsia"/>
                <w:kern w:val="1"/>
                <w:szCs w:val="20"/>
              </w:rPr>
              <w:t>24</w:t>
            </w:r>
            <w:r>
              <w:rPr>
                <w:rFonts w:ascii="宋体" w:hAnsi="宋体" w:cs="Arial"/>
                <w:kern w:val="1"/>
                <w:szCs w:val="20"/>
              </w:rPr>
              <w:t xml:space="preserve"> </w:t>
            </w:r>
            <w:r>
              <w:rPr>
                <w:rFonts w:ascii="宋体" w:hAnsi="宋体" w:cs="Arial" w:hint="eastAsia"/>
                <w:kern w:val="1"/>
                <w:szCs w:val="20"/>
              </w:rPr>
              <w:t>or</w:t>
            </w:r>
            <w:r>
              <w:rPr>
                <w:rFonts w:ascii="宋体" w:hAnsi="宋体" w:cs="Arial"/>
                <w:kern w:val="1"/>
                <w:szCs w:val="20"/>
              </w:rPr>
              <w:t xml:space="preserve"> </w:t>
            </w:r>
            <w:r>
              <w:rPr>
                <w:rFonts w:ascii="宋体" w:hAnsi="宋体" w:cs="Arial" w:hint="eastAsia"/>
                <w:kern w:val="1"/>
                <w:szCs w:val="20"/>
              </w:rPr>
              <w:t>32</w:t>
            </w:r>
            <w:r>
              <w:rPr>
                <w:rFonts w:ascii="宋体" w:hAnsi="宋体" w:cs="Arial" w:hint="eastAsia"/>
                <w:kern w:val="1"/>
                <w:szCs w:val="20"/>
                <w:lang w:eastAsia="zh-CN"/>
              </w:rPr>
              <w:t>（为安装密钥</w:t>
            </w:r>
            <w:r w:rsidR="00443244">
              <w:rPr>
                <w:rFonts w:ascii="宋体" w:hAnsi="宋体" w:cs="Arial" w:hint="eastAsia"/>
                <w:kern w:val="1"/>
                <w:szCs w:val="20"/>
                <w:lang w:eastAsia="zh-CN"/>
              </w:rPr>
              <w:t>的实际</w:t>
            </w:r>
            <w:r>
              <w:rPr>
                <w:rFonts w:ascii="宋体" w:hAnsi="宋体" w:cs="Arial" w:hint="eastAsia"/>
                <w:kern w:val="1"/>
                <w:szCs w:val="20"/>
                <w:lang w:eastAsia="zh-CN"/>
              </w:rPr>
              <w:t>长度）</w:t>
            </w:r>
          </w:p>
        </w:tc>
      </w:tr>
      <w:tr w:rsidR="00655497" w14:paraId="117DC96B"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093AD557" w14:textId="77777777" w:rsidR="00655497" w:rsidRDefault="00655497" w:rsidP="00F90215">
            <w:pPr>
              <w:ind w:firstLineChars="0" w:firstLine="0"/>
              <w:jc w:val="left"/>
            </w:pPr>
            <w:r>
              <w:rPr>
                <w:rFonts w:hint="eastAsia"/>
                <w:lang w:eastAsia="zh-CN"/>
              </w:rPr>
              <w:lastRenderedPageBreak/>
              <w:t>密钥类型</w:t>
            </w:r>
          </w:p>
        </w:tc>
        <w:tc>
          <w:tcPr>
            <w:tcW w:w="1742" w:type="dxa"/>
            <w:tcBorders>
              <w:top w:val="single" w:sz="4" w:space="0" w:color="000000"/>
              <w:left w:val="single" w:sz="4" w:space="0" w:color="000000"/>
              <w:bottom w:val="single" w:sz="4" w:space="0" w:color="000000"/>
            </w:tcBorders>
            <w:vAlign w:val="center"/>
          </w:tcPr>
          <w:p w14:paraId="311729B2" w14:textId="77777777" w:rsidR="00655497" w:rsidRDefault="00655497" w:rsidP="00F90215">
            <w:pPr>
              <w:ind w:firstLine="440"/>
              <w:jc w:val="left"/>
            </w:pPr>
            <w:r>
              <w:rPr>
                <w:rFonts w:hint="eastAsia"/>
              </w:rPr>
              <w:t>1</w:t>
            </w:r>
          </w:p>
        </w:tc>
        <w:tc>
          <w:tcPr>
            <w:tcW w:w="4319" w:type="dxa"/>
            <w:tcBorders>
              <w:top w:val="single" w:sz="4" w:space="0" w:color="000000"/>
              <w:left w:val="single" w:sz="4" w:space="0" w:color="000000"/>
              <w:bottom w:val="single" w:sz="4" w:space="0" w:color="000000"/>
              <w:right w:val="single" w:sz="4" w:space="0" w:color="000000"/>
            </w:tcBorders>
            <w:vAlign w:val="center"/>
          </w:tcPr>
          <w:p w14:paraId="60A76941" w14:textId="77777777" w:rsidR="00655497" w:rsidRPr="00402B2B" w:rsidRDefault="00655497" w:rsidP="00F90215">
            <w:pPr>
              <w:ind w:firstLineChars="0" w:firstLine="0"/>
              <w:jc w:val="left"/>
              <w:rPr>
                <w:rFonts w:ascii="宋体" w:hAnsi="宋体" w:cs="Arial"/>
                <w:kern w:val="1"/>
                <w:szCs w:val="20"/>
              </w:rPr>
            </w:pPr>
            <w:r>
              <w:rPr>
                <w:rFonts w:ascii="宋体" w:hAnsi="宋体" w:cs="Arial" w:hint="eastAsia"/>
                <w:kern w:val="1"/>
                <w:szCs w:val="20"/>
              </w:rPr>
              <w:t>0-pin，1-mac，2-data，03-master</w:t>
            </w:r>
            <w:r>
              <w:rPr>
                <w:rFonts w:ascii="宋体" w:hAnsi="宋体" w:cs="Arial"/>
                <w:kern w:val="1"/>
                <w:szCs w:val="20"/>
              </w:rPr>
              <w:t xml:space="preserve"> </w:t>
            </w:r>
            <w:r>
              <w:rPr>
                <w:rFonts w:ascii="宋体" w:hAnsi="宋体" w:cs="Arial" w:hint="eastAsia"/>
                <w:kern w:val="1"/>
                <w:szCs w:val="20"/>
              </w:rPr>
              <w:t>key</w:t>
            </w:r>
            <w:r>
              <w:rPr>
                <w:rFonts w:ascii="宋体" w:hAnsi="宋体" w:cs="Arial"/>
                <w:kern w:val="1"/>
                <w:szCs w:val="20"/>
              </w:rPr>
              <w:t>,4-dukpt</w:t>
            </w:r>
          </w:p>
        </w:tc>
      </w:tr>
      <w:tr w:rsidR="00655497" w14:paraId="21FF603D"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21A4C971" w14:textId="77777777" w:rsidR="00655497" w:rsidRDefault="00655497" w:rsidP="00F90215">
            <w:pPr>
              <w:ind w:firstLineChars="0" w:firstLine="0"/>
              <w:jc w:val="left"/>
            </w:pPr>
            <w:r>
              <w:t>L</w:t>
            </w:r>
            <w:r>
              <w:rPr>
                <w:rFonts w:hint="eastAsia"/>
              </w:rPr>
              <w:t>oad</w:t>
            </w:r>
            <w:r>
              <w:t xml:space="preserve"> </w:t>
            </w:r>
            <w:r>
              <w:rPr>
                <w:rFonts w:hint="eastAsia"/>
              </w:rPr>
              <w:t>key</w:t>
            </w:r>
            <w:r>
              <w:t xml:space="preserve"> </w:t>
            </w:r>
            <w:r>
              <w:rPr>
                <w:rFonts w:hint="eastAsia"/>
              </w:rPr>
              <w:t>index</w:t>
            </w:r>
          </w:p>
        </w:tc>
        <w:tc>
          <w:tcPr>
            <w:tcW w:w="1742" w:type="dxa"/>
            <w:tcBorders>
              <w:top w:val="single" w:sz="4" w:space="0" w:color="000000"/>
              <w:left w:val="single" w:sz="4" w:space="0" w:color="000000"/>
              <w:bottom w:val="single" w:sz="4" w:space="0" w:color="000000"/>
            </w:tcBorders>
            <w:vAlign w:val="center"/>
          </w:tcPr>
          <w:p w14:paraId="49D0B709" w14:textId="77777777" w:rsidR="00655497" w:rsidRDefault="00655497" w:rsidP="00F90215">
            <w:pPr>
              <w:ind w:firstLine="440"/>
              <w:jc w:val="left"/>
            </w:pPr>
            <w:r>
              <w:rPr>
                <w:rFonts w:hint="eastAsia"/>
              </w:rPr>
              <w:t>1</w:t>
            </w:r>
          </w:p>
        </w:tc>
        <w:tc>
          <w:tcPr>
            <w:tcW w:w="4319" w:type="dxa"/>
            <w:tcBorders>
              <w:top w:val="single" w:sz="4" w:space="0" w:color="000000"/>
              <w:left w:val="single" w:sz="4" w:space="0" w:color="000000"/>
              <w:bottom w:val="single" w:sz="4" w:space="0" w:color="000000"/>
              <w:right w:val="single" w:sz="4" w:space="0" w:color="000000"/>
            </w:tcBorders>
            <w:vAlign w:val="center"/>
          </w:tcPr>
          <w:p w14:paraId="670ABCF1" w14:textId="77777777" w:rsidR="00655497" w:rsidRDefault="00655497" w:rsidP="00F90215">
            <w:pPr>
              <w:ind w:firstLineChars="0" w:firstLine="0"/>
              <w:jc w:val="left"/>
              <w:rPr>
                <w:rFonts w:ascii="宋体" w:hAnsi="宋体" w:cs="Arial"/>
                <w:kern w:val="1"/>
                <w:szCs w:val="20"/>
              </w:rPr>
            </w:pPr>
            <w:r>
              <w:rPr>
                <w:rFonts w:ascii="宋体" w:hAnsi="宋体" w:cs="Arial" w:hint="eastAsia"/>
                <w:kern w:val="1"/>
                <w:szCs w:val="20"/>
              </w:rPr>
              <w:t>传入密钥的加载索引值</w:t>
            </w:r>
            <w:r>
              <w:rPr>
                <w:rFonts w:ascii="宋体" w:hAnsi="宋体" w:cs="Arial"/>
                <w:kern w:val="1"/>
                <w:szCs w:val="20"/>
              </w:rPr>
              <w:t xml:space="preserve"> </w:t>
            </w:r>
            <w:r>
              <w:rPr>
                <w:rFonts w:ascii="宋体" w:hAnsi="宋体" w:cs="Arial" w:hint="eastAsia"/>
                <w:kern w:val="1"/>
                <w:szCs w:val="20"/>
              </w:rPr>
              <w:t>1..250</w:t>
            </w:r>
          </w:p>
        </w:tc>
      </w:tr>
      <w:tr w:rsidR="00655497" w14:paraId="023FA002"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5D1BD335" w14:textId="77777777" w:rsidR="00655497" w:rsidRDefault="00655497" w:rsidP="00F90215">
            <w:pPr>
              <w:ind w:firstLineChars="0" w:firstLine="0"/>
              <w:jc w:val="left"/>
            </w:pPr>
            <w:r>
              <w:t>K</w:t>
            </w:r>
            <w:r>
              <w:rPr>
                <w:rFonts w:hint="eastAsia"/>
              </w:rPr>
              <w:t>cv</w:t>
            </w:r>
            <w:r>
              <w:rPr>
                <w:rFonts w:hint="eastAsia"/>
                <w:lang w:eastAsia="zh-CN"/>
              </w:rPr>
              <w:t xml:space="preserve"> </w:t>
            </w:r>
            <w:r>
              <w:rPr>
                <w:rFonts w:hint="eastAsia"/>
                <w:lang w:eastAsia="zh-CN"/>
              </w:rPr>
              <w:t>模式</w:t>
            </w:r>
          </w:p>
        </w:tc>
        <w:tc>
          <w:tcPr>
            <w:tcW w:w="1742" w:type="dxa"/>
            <w:tcBorders>
              <w:top w:val="single" w:sz="4" w:space="0" w:color="000000"/>
              <w:left w:val="single" w:sz="4" w:space="0" w:color="000000"/>
              <w:bottom w:val="single" w:sz="4" w:space="0" w:color="000000"/>
            </w:tcBorders>
            <w:vAlign w:val="center"/>
          </w:tcPr>
          <w:p w14:paraId="0F828A4C" w14:textId="77777777" w:rsidR="00655497" w:rsidRDefault="00655497" w:rsidP="00F90215">
            <w:pPr>
              <w:ind w:firstLine="440"/>
              <w:jc w:val="left"/>
            </w:pPr>
            <w:r>
              <w:rPr>
                <w:rFonts w:hint="eastAsia"/>
              </w:rPr>
              <w:t>1</w:t>
            </w:r>
          </w:p>
        </w:tc>
        <w:tc>
          <w:tcPr>
            <w:tcW w:w="4319" w:type="dxa"/>
            <w:tcBorders>
              <w:top w:val="single" w:sz="4" w:space="0" w:color="000000"/>
              <w:left w:val="single" w:sz="4" w:space="0" w:color="000000"/>
              <w:bottom w:val="single" w:sz="4" w:space="0" w:color="000000"/>
              <w:right w:val="single" w:sz="4" w:space="0" w:color="000000"/>
            </w:tcBorders>
            <w:vAlign w:val="center"/>
          </w:tcPr>
          <w:p w14:paraId="1E004A9F" w14:textId="77777777" w:rsidR="00655497" w:rsidRDefault="00655497" w:rsidP="00F90215">
            <w:pPr>
              <w:ind w:firstLineChars="0" w:firstLine="0"/>
              <w:jc w:val="left"/>
              <w:rPr>
                <w:rFonts w:ascii="宋体" w:hAnsi="宋体" w:cs="Arial"/>
                <w:kern w:val="1"/>
                <w:szCs w:val="20"/>
                <w:lang w:eastAsia="zh-CN"/>
              </w:rPr>
            </w:pPr>
            <w:r>
              <w:rPr>
                <w:rFonts w:ascii="宋体" w:hAnsi="宋体" w:cs="Arial"/>
                <w:kern w:val="1"/>
                <w:szCs w:val="20"/>
              </w:rPr>
              <w:t>K</w:t>
            </w:r>
            <w:r>
              <w:rPr>
                <w:rFonts w:ascii="宋体" w:hAnsi="宋体" w:cs="Arial" w:hint="eastAsia"/>
                <w:kern w:val="1"/>
                <w:szCs w:val="20"/>
              </w:rPr>
              <w:t>cv校验模式</w:t>
            </w:r>
          </w:p>
          <w:p w14:paraId="0C3B7468" w14:textId="77777777" w:rsidR="00655497" w:rsidRDefault="00655497" w:rsidP="00F90215">
            <w:pPr>
              <w:ind w:firstLineChars="90" w:firstLine="198"/>
              <w:jc w:val="left"/>
              <w:rPr>
                <w:rFonts w:ascii="宋体" w:hAnsi="宋体" w:cs="Arial"/>
                <w:kern w:val="1"/>
                <w:szCs w:val="20"/>
              </w:rPr>
            </w:pPr>
            <w:r>
              <w:rPr>
                <w:rFonts w:hint="eastAsia"/>
              </w:rPr>
              <w:t>mode</w:t>
            </w:r>
            <w:r>
              <w:rPr>
                <w:rFonts w:ascii="宋体" w:hAnsi="宋体" w:cs="Arial" w:hint="eastAsia"/>
                <w:kern w:val="1"/>
                <w:szCs w:val="20"/>
              </w:rPr>
              <w:t xml:space="preserve"> =0：不校验kcv；</w:t>
            </w:r>
          </w:p>
          <w:p w14:paraId="5FED6790" w14:textId="77777777" w:rsidR="00655497" w:rsidRDefault="00655497" w:rsidP="00F90215">
            <w:pPr>
              <w:ind w:firstLineChars="90" w:firstLine="198"/>
              <w:jc w:val="left"/>
              <w:rPr>
                <w:rFonts w:ascii="宋体" w:hAnsi="宋体" w:cs="Arial"/>
                <w:kern w:val="1"/>
                <w:szCs w:val="20"/>
              </w:rPr>
            </w:pPr>
            <w:r>
              <w:rPr>
                <w:rFonts w:hint="eastAsia"/>
              </w:rPr>
              <w:t>mode</w:t>
            </w:r>
            <w:r>
              <w:rPr>
                <w:rFonts w:ascii="宋体" w:hAnsi="宋体" w:cs="Arial" w:hint="eastAsia"/>
                <w:kern w:val="1"/>
                <w:szCs w:val="20"/>
              </w:rPr>
              <w:t xml:space="preserve"> =1：校验kcv；</w:t>
            </w:r>
          </w:p>
          <w:p w14:paraId="31AAD87A" w14:textId="77777777" w:rsidR="00655497" w:rsidRPr="002A31EB" w:rsidRDefault="00655497" w:rsidP="00F90215">
            <w:pPr>
              <w:ind w:firstLineChars="0" w:firstLine="0"/>
              <w:jc w:val="left"/>
              <w:rPr>
                <w:rFonts w:ascii="宋体" w:hAnsi="宋体" w:cs="Arial"/>
                <w:color w:val="000000" w:themeColor="text1"/>
                <w:kern w:val="1"/>
                <w:szCs w:val="20"/>
              </w:rPr>
            </w:pPr>
            <w:r w:rsidRPr="002A31EB">
              <w:rPr>
                <w:rFonts w:ascii="宋体" w:hAnsi="宋体" w:cs="Arial"/>
                <w:color w:val="000000" w:themeColor="text1"/>
                <w:kern w:val="1"/>
                <w:szCs w:val="20"/>
                <w:lang w:eastAsia="zh-CN"/>
              </w:rPr>
              <w:t>(</w:t>
            </w:r>
            <w:r w:rsidRPr="002A31EB">
              <w:rPr>
                <w:rFonts w:ascii="宋体" w:hAnsi="宋体" w:cs="Arial" w:hint="eastAsia"/>
                <w:color w:val="000000" w:themeColor="text1"/>
                <w:kern w:val="1"/>
                <w:szCs w:val="20"/>
                <w:lang w:eastAsia="zh-CN"/>
              </w:rPr>
              <w:t>dukpt密钥不支持kcv校验，需填充0</w:t>
            </w:r>
            <w:r w:rsidRPr="002A31EB">
              <w:rPr>
                <w:rFonts w:ascii="宋体" w:hAnsi="宋体" w:cs="Arial"/>
                <w:color w:val="000000" w:themeColor="text1"/>
                <w:kern w:val="1"/>
                <w:szCs w:val="20"/>
                <w:lang w:eastAsia="zh-CN"/>
              </w:rPr>
              <w:t>)</w:t>
            </w:r>
          </w:p>
        </w:tc>
      </w:tr>
      <w:tr w:rsidR="00655497" w14:paraId="475BC053"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5DEA1E7A" w14:textId="77777777" w:rsidR="00655497" w:rsidRDefault="00655497" w:rsidP="00F90215">
            <w:pPr>
              <w:ind w:firstLineChars="0" w:firstLine="0"/>
              <w:jc w:val="left"/>
            </w:pPr>
            <w:r>
              <w:rPr>
                <w:rFonts w:hint="eastAsia"/>
                <w:lang w:eastAsia="zh-CN"/>
              </w:rPr>
              <w:t>密钥数据长度</w:t>
            </w:r>
          </w:p>
        </w:tc>
        <w:tc>
          <w:tcPr>
            <w:tcW w:w="1742" w:type="dxa"/>
            <w:tcBorders>
              <w:top w:val="single" w:sz="4" w:space="0" w:color="000000"/>
              <w:left w:val="single" w:sz="4" w:space="0" w:color="000000"/>
              <w:bottom w:val="single" w:sz="4" w:space="0" w:color="000000"/>
            </w:tcBorders>
            <w:vAlign w:val="center"/>
          </w:tcPr>
          <w:p w14:paraId="79A01F89" w14:textId="77777777" w:rsidR="00655497" w:rsidRDefault="00655497" w:rsidP="00F90215">
            <w:pPr>
              <w:ind w:firstLine="440"/>
              <w:jc w:val="left"/>
            </w:pPr>
            <w:r>
              <w:rPr>
                <w:rFonts w:hint="eastAsia"/>
              </w:rPr>
              <w:t>2</w:t>
            </w:r>
          </w:p>
        </w:tc>
        <w:tc>
          <w:tcPr>
            <w:tcW w:w="4319" w:type="dxa"/>
            <w:tcBorders>
              <w:top w:val="single" w:sz="4" w:space="0" w:color="000000"/>
              <w:left w:val="single" w:sz="4" w:space="0" w:color="000000"/>
              <w:bottom w:val="single" w:sz="4" w:space="0" w:color="000000"/>
              <w:right w:val="single" w:sz="4" w:space="0" w:color="000000"/>
            </w:tcBorders>
            <w:vAlign w:val="center"/>
          </w:tcPr>
          <w:p w14:paraId="0EE6CD39" w14:textId="77777777" w:rsidR="00655497" w:rsidRPr="00B7006E" w:rsidRDefault="00655497" w:rsidP="00F90215">
            <w:pPr>
              <w:ind w:firstLineChars="0" w:firstLine="0"/>
              <w:jc w:val="left"/>
              <w:rPr>
                <w:lang w:eastAsia="zh-CN"/>
              </w:rPr>
            </w:pPr>
            <w:r>
              <w:rPr>
                <w:rFonts w:hint="eastAsia"/>
              </w:rPr>
              <w:t>密钥长度</w:t>
            </w:r>
            <w:r>
              <w:rPr>
                <w:rFonts w:hint="eastAsia"/>
                <w:lang w:eastAsia="zh-CN"/>
              </w:rPr>
              <w:t>（当安装</w:t>
            </w:r>
            <w:r>
              <w:rPr>
                <w:rFonts w:hint="eastAsia"/>
                <w:lang w:eastAsia="zh-CN"/>
              </w:rPr>
              <w:t>24</w:t>
            </w:r>
            <w:r>
              <w:rPr>
                <w:rFonts w:hint="eastAsia"/>
                <w:lang w:eastAsia="zh-CN"/>
              </w:rPr>
              <w:t>字节的</w:t>
            </w:r>
            <w:r>
              <w:rPr>
                <w:rFonts w:hint="eastAsia"/>
                <w:lang w:eastAsia="zh-CN"/>
              </w:rPr>
              <w:t>aes</w:t>
            </w:r>
            <w:r w:rsidR="00B23A11">
              <w:rPr>
                <w:rFonts w:hint="eastAsia"/>
                <w:lang w:eastAsia="zh-CN"/>
              </w:rPr>
              <w:t>密钥时，</w:t>
            </w:r>
            <w:r>
              <w:rPr>
                <w:rFonts w:hint="eastAsia"/>
                <w:lang w:eastAsia="zh-CN"/>
              </w:rPr>
              <w:t>此处应设置为</w:t>
            </w:r>
            <w:r>
              <w:rPr>
                <w:rFonts w:hint="eastAsia"/>
                <w:lang w:eastAsia="zh-CN"/>
              </w:rPr>
              <w:t>32</w:t>
            </w:r>
            <w:r w:rsidR="00E81456">
              <w:rPr>
                <w:rFonts w:hint="eastAsia"/>
                <w:lang w:eastAsia="zh-CN"/>
              </w:rPr>
              <w:t>并且</w:t>
            </w:r>
            <w:r w:rsidR="00A06D1B">
              <w:rPr>
                <w:rFonts w:hint="eastAsia"/>
                <w:lang w:eastAsia="zh-CN"/>
              </w:rPr>
              <w:t>数据内容也为</w:t>
            </w:r>
            <w:r w:rsidR="00A06D1B">
              <w:rPr>
                <w:rFonts w:hint="eastAsia"/>
                <w:lang w:eastAsia="zh-CN"/>
              </w:rPr>
              <w:t>32</w:t>
            </w:r>
            <w:r w:rsidR="00A06D1B">
              <w:rPr>
                <w:rFonts w:hint="eastAsia"/>
                <w:lang w:eastAsia="zh-CN"/>
              </w:rPr>
              <w:t>字节</w:t>
            </w:r>
            <w:r w:rsidR="004F43D7">
              <w:rPr>
                <w:rFonts w:hint="eastAsia"/>
                <w:lang w:eastAsia="zh-CN"/>
              </w:rPr>
              <w:t>。</w:t>
            </w:r>
            <w:r w:rsidR="0070063D">
              <w:rPr>
                <w:rFonts w:hint="eastAsia"/>
                <w:lang w:eastAsia="zh-CN"/>
              </w:rPr>
              <w:t>此时是通过</w:t>
            </w:r>
            <w:r w:rsidR="0070063D">
              <w:rPr>
                <w:rFonts w:hint="eastAsia"/>
                <w:lang w:eastAsia="zh-CN"/>
              </w:rPr>
              <w:t>Aes</w:t>
            </w:r>
            <w:r w:rsidR="0070063D">
              <w:rPr>
                <w:rFonts w:hint="eastAsia"/>
                <w:lang w:eastAsia="zh-CN"/>
              </w:rPr>
              <w:t>密钥字段来决定安装的密钥长度为</w:t>
            </w:r>
            <w:r w:rsidR="0070063D">
              <w:rPr>
                <w:rFonts w:hint="eastAsia"/>
                <w:lang w:eastAsia="zh-CN"/>
              </w:rPr>
              <w:t>24</w:t>
            </w:r>
            <w:r w:rsidR="0070063D">
              <w:rPr>
                <w:rFonts w:hint="eastAsia"/>
                <w:lang w:eastAsia="zh-CN"/>
              </w:rPr>
              <w:t>字节</w:t>
            </w:r>
            <w:r>
              <w:rPr>
                <w:rFonts w:hint="eastAsia"/>
                <w:lang w:eastAsia="zh-CN"/>
              </w:rPr>
              <w:t>）</w:t>
            </w:r>
          </w:p>
        </w:tc>
      </w:tr>
      <w:tr w:rsidR="00655497" w14:paraId="56EF6816"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25EE07F8" w14:textId="77777777" w:rsidR="00655497" w:rsidRDefault="00655497" w:rsidP="00F90215">
            <w:pPr>
              <w:ind w:firstLineChars="0" w:firstLine="0"/>
              <w:jc w:val="left"/>
            </w:pPr>
            <w:r>
              <w:rPr>
                <w:rFonts w:hint="eastAsia"/>
                <w:lang w:eastAsia="zh-CN"/>
              </w:rPr>
              <w:t>密钥数据</w:t>
            </w:r>
          </w:p>
        </w:tc>
        <w:tc>
          <w:tcPr>
            <w:tcW w:w="1742" w:type="dxa"/>
            <w:tcBorders>
              <w:top w:val="single" w:sz="4" w:space="0" w:color="000000"/>
              <w:left w:val="single" w:sz="4" w:space="0" w:color="000000"/>
              <w:bottom w:val="single" w:sz="4" w:space="0" w:color="000000"/>
            </w:tcBorders>
            <w:vAlign w:val="center"/>
          </w:tcPr>
          <w:p w14:paraId="37B48A70" w14:textId="77777777" w:rsidR="00655497" w:rsidRDefault="00655497" w:rsidP="00F90215">
            <w:pPr>
              <w:ind w:firstLine="440"/>
              <w:jc w:val="left"/>
            </w:pPr>
            <w:r>
              <w:rPr>
                <w:rFonts w:hint="eastAsia"/>
              </w:rPr>
              <w:t>.</w:t>
            </w:r>
            <w:r>
              <w:t>..</w:t>
            </w:r>
          </w:p>
        </w:tc>
        <w:tc>
          <w:tcPr>
            <w:tcW w:w="4319" w:type="dxa"/>
            <w:tcBorders>
              <w:top w:val="single" w:sz="4" w:space="0" w:color="000000"/>
              <w:left w:val="single" w:sz="4" w:space="0" w:color="000000"/>
              <w:bottom w:val="single" w:sz="4" w:space="0" w:color="000000"/>
              <w:right w:val="single" w:sz="4" w:space="0" w:color="000000"/>
            </w:tcBorders>
            <w:vAlign w:val="center"/>
          </w:tcPr>
          <w:p w14:paraId="242FC042" w14:textId="77777777" w:rsidR="00655497" w:rsidRDefault="00655497" w:rsidP="00F90215">
            <w:pPr>
              <w:ind w:firstLineChars="0" w:firstLine="0"/>
              <w:jc w:val="left"/>
            </w:pPr>
            <w:r>
              <w:rPr>
                <w:rFonts w:hint="eastAsia"/>
              </w:rPr>
              <w:t>密钥</w:t>
            </w:r>
            <w:r>
              <w:rPr>
                <w:rFonts w:hint="eastAsia"/>
                <w:lang w:eastAsia="zh-CN"/>
              </w:rPr>
              <w:t>密文数据</w:t>
            </w:r>
          </w:p>
        </w:tc>
      </w:tr>
      <w:tr w:rsidR="00655497" w14:paraId="181048A6"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3978F21A" w14:textId="77777777" w:rsidR="00655497" w:rsidRDefault="00655497" w:rsidP="00F90215">
            <w:pPr>
              <w:ind w:firstLineChars="0" w:firstLine="0"/>
              <w:jc w:val="left"/>
            </w:pPr>
            <w:r>
              <w:rPr>
                <w:lang w:eastAsia="zh-CN"/>
              </w:rPr>
              <w:t>K</w:t>
            </w:r>
            <w:r>
              <w:rPr>
                <w:rFonts w:hint="eastAsia"/>
                <w:lang w:eastAsia="zh-CN"/>
              </w:rPr>
              <w:t>cv</w:t>
            </w:r>
            <w:r>
              <w:t xml:space="preserve"> </w:t>
            </w:r>
            <w:r>
              <w:rPr>
                <w:rFonts w:hint="eastAsia"/>
                <w:lang w:eastAsia="zh-CN"/>
              </w:rPr>
              <w:t>长度</w:t>
            </w:r>
          </w:p>
        </w:tc>
        <w:tc>
          <w:tcPr>
            <w:tcW w:w="1742" w:type="dxa"/>
            <w:tcBorders>
              <w:top w:val="single" w:sz="4" w:space="0" w:color="000000"/>
              <w:left w:val="single" w:sz="4" w:space="0" w:color="000000"/>
              <w:bottom w:val="single" w:sz="4" w:space="0" w:color="000000"/>
            </w:tcBorders>
            <w:vAlign w:val="center"/>
          </w:tcPr>
          <w:p w14:paraId="6FECAEAD" w14:textId="77777777" w:rsidR="00655497" w:rsidRDefault="00655497" w:rsidP="00F90215">
            <w:pPr>
              <w:ind w:firstLine="440"/>
              <w:jc w:val="left"/>
            </w:pPr>
            <w:r>
              <w:rPr>
                <w:rFonts w:hint="eastAsia"/>
              </w:rPr>
              <w:t>1</w:t>
            </w:r>
          </w:p>
        </w:tc>
        <w:tc>
          <w:tcPr>
            <w:tcW w:w="4319" w:type="dxa"/>
            <w:tcBorders>
              <w:top w:val="single" w:sz="4" w:space="0" w:color="000000"/>
              <w:left w:val="single" w:sz="4" w:space="0" w:color="000000"/>
              <w:bottom w:val="single" w:sz="4" w:space="0" w:color="000000"/>
              <w:right w:val="single" w:sz="4" w:space="0" w:color="000000"/>
            </w:tcBorders>
            <w:vAlign w:val="center"/>
          </w:tcPr>
          <w:p w14:paraId="65F61DE1" w14:textId="77777777" w:rsidR="00655497" w:rsidRDefault="00655497" w:rsidP="00F90215">
            <w:pPr>
              <w:ind w:firstLineChars="0" w:firstLine="0"/>
              <w:jc w:val="left"/>
              <w:rPr>
                <w:lang w:eastAsia="zh-CN"/>
              </w:rPr>
            </w:pPr>
            <w:r>
              <w:rPr>
                <w:lang w:eastAsia="zh-CN"/>
              </w:rPr>
              <w:t>K</w:t>
            </w:r>
            <w:r>
              <w:rPr>
                <w:rFonts w:hint="eastAsia"/>
                <w:lang w:eastAsia="zh-CN"/>
              </w:rPr>
              <w:t>cv</w:t>
            </w:r>
            <w:r>
              <w:rPr>
                <w:rFonts w:hint="eastAsia"/>
                <w:lang w:eastAsia="zh-CN"/>
              </w:rPr>
              <w:t>长度（</w:t>
            </w:r>
            <w:r>
              <w:rPr>
                <w:rFonts w:hint="eastAsia"/>
                <w:lang w:eastAsia="zh-CN"/>
              </w:rPr>
              <w:t>mode=1</w:t>
            </w:r>
            <w:r>
              <w:rPr>
                <w:rFonts w:hint="eastAsia"/>
                <w:lang w:eastAsia="zh-CN"/>
              </w:rPr>
              <w:t>时有效）</w:t>
            </w:r>
          </w:p>
          <w:p w14:paraId="2DE52478" w14:textId="77777777" w:rsidR="00655497" w:rsidRDefault="00655497" w:rsidP="00F90215">
            <w:pPr>
              <w:ind w:firstLineChars="100" w:firstLine="220"/>
              <w:jc w:val="left"/>
            </w:pPr>
            <w:r>
              <w:rPr>
                <w:lang w:eastAsia="zh-CN"/>
              </w:rPr>
              <w:t>D</w:t>
            </w:r>
            <w:r>
              <w:rPr>
                <w:rFonts w:hint="eastAsia"/>
                <w:lang w:eastAsia="zh-CN"/>
              </w:rPr>
              <w:t>es/sm4</w:t>
            </w:r>
            <w:r>
              <w:rPr>
                <w:rFonts w:hint="eastAsia"/>
                <w:lang w:eastAsia="zh-CN"/>
              </w:rPr>
              <w:t>时，等于</w:t>
            </w:r>
            <w:r>
              <w:rPr>
                <w:rFonts w:hint="eastAsia"/>
                <w:lang w:eastAsia="zh-CN"/>
              </w:rPr>
              <w:t>3</w:t>
            </w:r>
            <w:r>
              <w:rPr>
                <w:rFonts w:hint="eastAsia"/>
                <w:lang w:eastAsia="zh-CN"/>
              </w:rPr>
              <w:t>；</w:t>
            </w:r>
          </w:p>
          <w:p w14:paraId="4AB4E05E" w14:textId="77777777" w:rsidR="00655497" w:rsidRDefault="00655497" w:rsidP="00F90215">
            <w:pPr>
              <w:ind w:firstLineChars="100" w:firstLine="220"/>
              <w:jc w:val="left"/>
              <w:rPr>
                <w:lang w:eastAsia="zh-CN"/>
              </w:rPr>
            </w:pPr>
            <w:r>
              <w:rPr>
                <w:rFonts w:hint="eastAsia"/>
                <w:lang w:eastAsia="zh-CN"/>
              </w:rPr>
              <w:t>Aes</w:t>
            </w:r>
            <w:r>
              <w:rPr>
                <w:rFonts w:hint="eastAsia"/>
                <w:lang w:eastAsia="zh-CN"/>
              </w:rPr>
              <w:t>时，等于</w:t>
            </w:r>
            <w:r>
              <w:rPr>
                <w:rFonts w:hint="eastAsia"/>
                <w:lang w:eastAsia="zh-CN"/>
              </w:rPr>
              <w:t>5</w:t>
            </w:r>
            <w:r>
              <w:rPr>
                <w:rFonts w:hint="eastAsia"/>
                <w:lang w:eastAsia="zh-CN"/>
              </w:rPr>
              <w:t>；</w:t>
            </w:r>
          </w:p>
        </w:tc>
      </w:tr>
      <w:tr w:rsidR="00655497" w14:paraId="0261F517"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43BFBB42" w14:textId="77777777" w:rsidR="00655497" w:rsidRDefault="00655497" w:rsidP="00F90215">
            <w:pPr>
              <w:ind w:firstLineChars="0" w:firstLine="0"/>
              <w:jc w:val="left"/>
            </w:pPr>
            <w:r>
              <w:rPr>
                <w:lang w:eastAsia="zh-CN"/>
              </w:rPr>
              <w:t>K</w:t>
            </w:r>
            <w:r>
              <w:rPr>
                <w:rFonts w:hint="eastAsia"/>
                <w:lang w:eastAsia="zh-CN"/>
              </w:rPr>
              <w:t>cv</w:t>
            </w:r>
            <w:r>
              <w:rPr>
                <w:rFonts w:hint="eastAsia"/>
                <w:lang w:eastAsia="zh-CN"/>
              </w:rPr>
              <w:t>校验值</w:t>
            </w:r>
          </w:p>
        </w:tc>
        <w:tc>
          <w:tcPr>
            <w:tcW w:w="1742" w:type="dxa"/>
            <w:tcBorders>
              <w:top w:val="single" w:sz="4" w:space="0" w:color="000000"/>
              <w:left w:val="single" w:sz="4" w:space="0" w:color="000000"/>
              <w:bottom w:val="single" w:sz="4" w:space="0" w:color="000000"/>
            </w:tcBorders>
            <w:vAlign w:val="center"/>
          </w:tcPr>
          <w:p w14:paraId="2D7F9A3C" w14:textId="77777777" w:rsidR="00655497" w:rsidRDefault="00655497" w:rsidP="00F90215">
            <w:pPr>
              <w:ind w:firstLine="440"/>
              <w:jc w:val="left"/>
            </w:pPr>
          </w:p>
        </w:tc>
        <w:tc>
          <w:tcPr>
            <w:tcW w:w="4319" w:type="dxa"/>
            <w:tcBorders>
              <w:top w:val="single" w:sz="4" w:space="0" w:color="000000"/>
              <w:left w:val="single" w:sz="4" w:space="0" w:color="000000"/>
              <w:bottom w:val="single" w:sz="4" w:space="0" w:color="000000"/>
              <w:right w:val="single" w:sz="4" w:space="0" w:color="000000"/>
            </w:tcBorders>
            <w:vAlign w:val="center"/>
          </w:tcPr>
          <w:p w14:paraId="134CBFAC" w14:textId="77777777" w:rsidR="00655497" w:rsidRDefault="00655497" w:rsidP="00F90215">
            <w:pPr>
              <w:ind w:firstLineChars="0" w:firstLine="0"/>
              <w:jc w:val="left"/>
            </w:pPr>
            <w:r>
              <w:rPr>
                <w:rFonts w:hint="eastAsia"/>
                <w:lang w:eastAsia="zh-CN"/>
              </w:rPr>
              <w:t>密钥校验值（</w:t>
            </w:r>
            <w:r>
              <w:rPr>
                <w:rFonts w:hint="eastAsia"/>
                <w:lang w:eastAsia="zh-CN"/>
              </w:rPr>
              <w:t>mode=1</w:t>
            </w:r>
            <w:r>
              <w:rPr>
                <w:rFonts w:hint="eastAsia"/>
                <w:lang w:eastAsia="zh-CN"/>
              </w:rPr>
              <w:t>时有效）</w:t>
            </w:r>
          </w:p>
        </w:tc>
      </w:tr>
      <w:tr w:rsidR="00655497" w14:paraId="75A1DCA3"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03043166" w14:textId="77777777" w:rsidR="00655497" w:rsidRPr="002A31EB" w:rsidRDefault="00655497" w:rsidP="00F90215">
            <w:pPr>
              <w:ind w:firstLineChars="0" w:firstLine="0"/>
              <w:jc w:val="left"/>
              <w:rPr>
                <w:color w:val="000000" w:themeColor="text1"/>
                <w:lang w:eastAsia="zh-CN"/>
              </w:rPr>
            </w:pPr>
            <w:r w:rsidRPr="002A31EB">
              <w:rPr>
                <w:rFonts w:hint="eastAsia"/>
                <w:color w:val="000000" w:themeColor="text1"/>
                <w:lang w:eastAsia="zh-CN"/>
              </w:rPr>
              <w:t>Ksn</w:t>
            </w:r>
          </w:p>
        </w:tc>
        <w:tc>
          <w:tcPr>
            <w:tcW w:w="1742" w:type="dxa"/>
            <w:tcBorders>
              <w:top w:val="single" w:sz="4" w:space="0" w:color="000000"/>
              <w:left w:val="single" w:sz="4" w:space="0" w:color="000000"/>
              <w:bottom w:val="single" w:sz="4" w:space="0" w:color="000000"/>
            </w:tcBorders>
            <w:vAlign w:val="center"/>
          </w:tcPr>
          <w:p w14:paraId="52E7D8D1" w14:textId="77777777" w:rsidR="00655497" w:rsidRPr="002A31EB" w:rsidRDefault="00655497" w:rsidP="00F90215">
            <w:pPr>
              <w:ind w:firstLine="440"/>
              <w:jc w:val="left"/>
              <w:rPr>
                <w:color w:val="000000" w:themeColor="text1"/>
              </w:rPr>
            </w:pPr>
            <w:r w:rsidRPr="002A31EB">
              <w:rPr>
                <w:rFonts w:hint="eastAsia"/>
                <w:color w:val="000000" w:themeColor="text1"/>
                <w:lang w:eastAsia="zh-CN"/>
              </w:rPr>
              <w:t>10</w:t>
            </w:r>
          </w:p>
        </w:tc>
        <w:tc>
          <w:tcPr>
            <w:tcW w:w="4319" w:type="dxa"/>
            <w:tcBorders>
              <w:top w:val="single" w:sz="4" w:space="0" w:color="000000"/>
              <w:left w:val="single" w:sz="4" w:space="0" w:color="000000"/>
              <w:bottom w:val="single" w:sz="4" w:space="0" w:color="000000"/>
              <w:right w:val="single" w:sz="4" w:space="0" w:color="000000"/>
            </w:tcBorders>
            <w:vAlign w:val="center"/>
          </w:tcPr>
          <w:p w14:paraId="2375B4B2" w14:textId="77777777" w:rsidR="00655497" w:rsidRPr="002A31EB" w:rsidRDefault="00655497" w:rsidP="00F90215">
            <w:pPr>
              <w:ind w:firstLineChars="0" w:firstLine="0"/>
              <w:jc w:val="left"/>
              <w:rPr>
                <w:color w:val="000000" w:themeColor="text1"/>
                <w:lang w:eastAsia="zh-CN"/>
              </w:rPr>
            </w:pPr>
            <w:r w:rsidRPr="002A31EB">
              <w:rPr>
                <w:color w:val="000000" w:themeColor="text1"/>
                <w:lang w:eastAsia="zh-CN"/>
              </w:rPr>
              <w:t>K</w:t>
            </w:r>
            <w:r w:rsidRPr="002A31EB">
              <w:rPr>
                <w:rFonts w:hint="eastAsia"/>
                <w:color w:val="000000" w:themeColor="text1"/>
                <w:lang w:eastAsia="zh-CN"/>
              </w:rPr>
              <w:t>sn</w:t>
            </w:r>
            <w:r w:rsidRPr="002A31EB">
              <w:rPr>
                <w:rFonts w:hint="eastAsia"/>
                <w:color w:val="000000" w:themeColor="text1"/>
                <w:lang w:eastAsia="zh-CN"/>
              </w:rPr>
              <w:t>值（仅当算法格式为</w:t>
            </w:r>
            <w:proofErr w:type="gramStart"/>
            <w:r w:rsidRPr="002A31EB">
              <w:rPr>
                <w:color w:val="000000" w:themeColor="text1"/>
                <w:lang w:eastAsia="zh-CN"/>
              </w:rPr>
              <w:t>”</w:t>
            </w:r>
            <w:proofErr w:type="gramEnd"/>
            <w:r w:rsidRPr="002A31EB">
              <w:rPr>
                <w:rFonts w:hint="eastAsia"/>
                <w:color w:val="000000" w:themeColor="text1"/>
                <w:lang w:eastAsia="zh-CN"/>
              </w:rPr>
              <w:t>4-</w:t>
            </w:r>
            <w:r w:rsidRPr="002A31EB">
              <w:rPr>
                <w:rFonts w:hint="eastAsia"/>
                <w:color w:val="000000" w:themeColor="text1"/>
                <w:lang w:eastAsia="zh-CN"/>
              </w:rPr>
              <w:t>普通</w:t>
            </w:r>
            <w:r w:rsidRPr="002A31EB">
              <w:rPr>
                <w:rFonts w:hint="eastAsia"/>
                <w:color w:val="000000" w:themeColor="text1"/>
                <w:lang w:eastAsia="zh-CN"/>
              </w:rPr>
              <w:t>dukpt</w:t>
            </w:r>
            <w:proofErr w:type="gramStart"/>
            <w:r w:rsidRPr="002A31EB">
              <w:rPr>
                <w:color w:val="000000" w:themeColor="text1"/>
                <w:lang w:eastAsia="zh-CN"/>
              </w:rPr>
              <w:t>”</w:t>
            </w:r>
            <w:proofErr w:type="gramEnd"/>
            <w:r w:rsidRPr="002A31EB">
              <w:rPr>
                <w:rFonts w:hint="eastAsia"/>
                <w:color w:val="000000" w:themeColor="text1"/>
                <w:lang w:eastAsia="zh-CN"/>
              </w:rPr>
              <w:t>时有效）</w:t>
            </w:r>
          </w:p>
        </w:tc>
      </w:tr>
      <w:tr w:rsidR="00655497" w14:paraId="1B896FA5"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5D9A6075" w14:textId="77777777" w:rsidR="00655497" w:rsidRDefault="00655497" w:rsidP="00F90215">
            <w:pPr>
              <w:ind w:firstLineChars="0" w:firstLine="0"/>
              <w:jc w:val="left"/>
            </w:pPr>
            <w:r>
              <w:rPr>
                <w:rFonts w:hint="eastAsia"/>
              </w:rPr>
              <w:t>子命令结尾</w:t>
            </w:r>
          </w:p>
        </w:tc>
        <w:tc>
          <w:tcPr>
            <w:tcW w:w="1742" w:type="dxa"/>
            <w:tcBorders>
              <w:top w:val="single" w:sz="4" w:space="0" w:color="000000"/>
              <w:left w:val="single" w:sz="4" w:space="0" w:color="000000"/>
              <w:bottom w:val="single" w:sz="4" w:space="0" w:color="000000"/>
            </w:tcBorders>
            <w:vAlign w:val="center"/>
          </w:tcPr>
          <w:p w14:paraId="06736377" w14:textId="77777777" w:rsidR="00655497" w:rsidRDefault="00655497" w:rsidP="00F90215">
            <w:pPr>
              <w:ind w:firstLine="440"/>
              <w:jc w:val="left"/>
            </w:pPr>
            <w:r>
              <w:rPr>
                <w:rFonts w:hint="eastAsia"/>
              </w:rPr>
              <w:t>2</w:t>
            </w:r>
            <w:r>
              <w:rPr>
                <w:rFonts w:hint="eastAsia"/>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13BB827B" w14:textId="77777777" w:rsidR="00655497" w:rsidRDefault="00655497" w:rsidP="00F90215">
            <w:pPr>
              <w:ind w:firstLineChars="0" w:firstLine="0"/>
              <w:jc w:val="left"/>
            </w:pPr>
            <w:r>
              <w:rPr>
                <w:rFonts w:hint="eastAsia"/>
              </w:rPr>
              <w:t>常量</w:t>
            </w:r>
            <w:r>
              <w:rPr>
                <w:rFonts w:hint="eastAsia"/>
              </w:rPr>
              <w:t>0x0d</w:t>
            </w:r>
            <w:r>
              <w:t xml:space="preserve"> </w:t>
            </w:r>
            <w:r>
              <w:rPr>
                <w:rFonts w:hint="eastAsia"/>
              </w:rPr>
              <w:t>0x0a</w:t>
            </w:r>
          </w:p>
        </w:tc>
      </w:tr>
    </w:tbl>
    <w:p w14:paraId="028CC0F2" w14:textId="77777777" w:rsidR="00655497" w:rsidRDefault="00655497" w:rsidP="00655497">
      <w:pPr>
        <w:ind w:firstLine="440"/>
      </w:pPr>
    </w:p>
    <w:p w14:paraId="6CD2B9A3" w14:textId="77777777" w:rsidR="00655497" w:rsidRDefault="00655497" w:rsidP="00655497">
      <w:pPr>
        <w:ind w:firstLine="440"/>
      </w:pPr>
      <w:r>
        <w:rPr>
          <w:rFonts w:hint="eastAsia"/>
        </w:rPr>
        <w:t>返回指令</w:t>
      </w:r>
    </w:p>
    <w:tbl>
      <w:tblPr>
        <w:tblW w:w="8363" w:type="dxa"/>
        <w:tblInd w:w="817" w:type="dxa"/>
        <w:tblLayout w:type="fixed"/>
        <w:tblLook w:val="0000" w:firstRow="0" w:lastRow="0" w:firstColumn="0" w:lastColumn="0" w:noHBand="0" w:noVBand="0"/>
      </w:tblPr>
      <w:tblGrid>
        <w:gridCol w:w="2410"/>
        <w:gridCol w:w="2551"/>
        <w:gridCol w:w="3402"/>
      </w:tblGrid>
      <w:tr w:rsidR="00655497" w14:paraId="3238C69B" w14:textId="77777777" w:rsidTr="00F90215">
        <w:trPr>
          <w:trHeight w:val="418"/>
        </w:trPr>
        <w:tc>
          <w:tcPr>
            <w:tcW w:w="2410" w:type="dxa"/>
            <w:tcBorders>
              <w:top w:val="single" w:sz="4" w:space="0" w:color="000000"/>
              <w:left w:val="single" w:sz="4" w:space="0" w:color="000000"/>
              <w:bottom w:val="single" w:sz="4" w:space="0" w:color="000000"/>
            </w:tcBorders>
          </w:tcPr>
          <w:p w14:paraId="6B28851F" w14:textId="77777777" w:rsidR="00655497" w:rsidRDefault="00655497" w:rsidP="00F90215">
            <w:pPr>
              <w:ind w:firstLine="44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0C87DE31" w14:textId="77777777" w:rsidR="00655497" w:rsidRDefault="00655497" w:rsidP="00F90215">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5363AEE1" w14:textId="77777777" w:rsidR="00655497" w:rsidRDefault="00655497" w:rsidP="00F90215">
            <w:pPr>
              <w:ind w:firstLine="440"/>
              <w:jc w:val="center"/>
              <w:rPr>
                <w:bCs/>
                <w:color w:val="000000"/>
                <w:szCs w:val="21"/>
              </w:rPr>
            </w:pPr>
            <w:r>
              <w:rPr>
                <w:bCs/>
                <w:color w:val="000000"/>
                <w:szCs w:val="21"/>
              </w:rPr>
              <w:t>说明</w:t>
            </w:r>
          </w:p>
        </w:tc>
      </w:tr>
      <w:tr w:rsidR="00655497" w14:paraId="3F50DABB" w14:textId="77777777" w:rsidTr="00F90215">
        <w:trPr>
          <w:trHeight w:val="426"/>
        </w:trPr>
        <w:tc>
          <w:tcPr>
            <w:tcW w:w="2410" w:type="dxa"/>
            <w:tcBorders>
              <w:top w:val="single" w:sz="4" w:space="0" w:color="000000"/>
              <w:left w:val="single" w:sz="4" w:space="0" w:color="000000"/>
              <w:bottom w:val="single" w:sz="4" w:space="0" w:color="000000"/>
            </w:tcBorders>
            <w:vAlign w:val="center"/>
          </w:tcPr>
          <w:p w14:paraId="4727EC1E" w14:textId="77777777" w:rsidR="00655497" w:rsidRDefault="00655497" w:rsidP="00F90215">
            <w:pPr>
              <w:ind w:firstLine="44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619A237F" w14:textId="77777777" w:rsidR="00655497" w:rsidRDefault="00655497" w:rsidP="00F90215">
            <w:pPr>
              <w:ind w:firstLine="44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150AEDA" w14:textId="77777777" w:rsidR="00655497" w:rsidRDefault="00655497" w:rsidP="00F90215">
            <w:pPr>
              <w:ind w:firstLine="440"/>
              <w:rPr>
                <w:bCs/>
                <w:color w:val="000000"/>
                <w:szCs w:val="21"/>
              </w:rPr>
            </w:pPr>
            <w:r>
              <w:rPr>
                <w:bCs/>
                <w:color w:val="000000"/>
                <w:szCs w:val="21"/>
              </w:rPr>
              <w:t>子命令处理，命令打包</w:t>
            </w:r>
          </w:p>
        </w:tc>
      </w:tr>
      <w:tr w:rsidR="00655497" w14:paraId="047A1D8A" w14:textId="77777777" w:rsidTr="00F90215">
        <w:trPr>
          <w:trHeight w:val="68"/>
        </w:trPr>
        <w:tc>
          <w:tcPr>
            <w:tcW w:w="2410" w:type="dxa"/>
            <w:vMerge w:val="restart"/>
            <w:tcBorders>
              <w:top w:val="single" w:sz="4" w:space="0" w:color="000000"/>
              <w:left w:val="single" w:sz="4" w:space="0" w:color="000000"/>
              <w:bottom w:val="single" w:sz="4" w:space="0" w:color="000000"/>
            </w:tcBorders>
            <w:vAlign w:val="center"/>
          </w:tcPr>
          <w:p w14:paraId="1BE40364" w14:textId="77777777" w:rsidR="00655497" w:rsidRDefault="00655497" w:rsidP="00F90215">
            <w:pPr>
              <w:ind w:firstLine="44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1562C36F"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08F04455" w14:textId="77777777" w:rsidR="00655497" w:rsidRDefault="00655497" w:rsidP="00F90215">
            <w:pPr>
              <w:ind w:firstLine="440"/>
              <w:rPr>
                <w:bCs/>
                <w:color w:val="000000"/>
                <w:sz w:val="20"/>
                <w:szCs w:val="21"/>
              </w:rPr>
            </w:pPr>
            <w:r>
              <w:rPr>
                <w:bCs/>
                <w:color w:val="000000"/>
                <w:szCs w:val="21"/>
              </w:rPr>
              <w:t>已完成转发</w:t>
            </w:r>
          </w:p>
        </w:tc>
      </w:tr>
      <w:tr w:rsidR="00655497" w14:paraId="52600B69"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5BCBF47F"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A6FA346"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7D786EC" w14:textId="77777777" w:rsidR="00655497" w:rsidRDefault="00655497" w:rsidP="00F90215">
            <w:pPr>
              <w:ind w:firstLine="440"/>
              <w:rPr>
                <w:bCs/>
                <w:color w:val="000000"/>
                <w:sz w:val="20"/>
                <w:szCs w:val="21"/>
              </w:rPr>
            </w:pPr>
            <w:r>
              <w:rPr>
                <w:bCs/>
                <w:color w:val="000000"/>
                <w:szCs w:val="21"/>
              </w:rPr>
              <w:t>命令参数错误</w:t>
            </w:r>
          </w:p>
        </w:tc>
      </w:tr>
      <w:tr w:rsidR="00655497" w14:paraId="4D25BA0E"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49A2A8C4"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0313715"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B1AC5DD" w14:textId="77777777" w:rsidR="00655497" w:rsidRDefault="00655497" w:rsidP="00F90215">
            <w:pPr>
              <w:ind w:firstLine="440"/>
              <w:rPr>
                <w:bCs/>
                <w:color w:val="000000"/>
                <w:sz w:val="20"/>
                <w:szCs w:val="21"/>
              </w:rPr>
            </w:pPr>
            <w:r>
              <w:rPr>
                <w:bCs/>
                <w:color w:val="000000"/>
                <w:szCs w:val="21"/>
              </w:rPr>
              <w:t>发送失败</w:t>
            </w:r>
          </w:p>
        </w:tc>
      </w:tr>
      <w:tr w:rsidR="00655497" w14:paraId="4BA6A4B5"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3B5F7C3C"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92DD8C5"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EE1E8A3" w14:textId="77777777" w:rsidR="00655497" w:rsidRDefault="00655497" w:rsidP="00F90215">
            <w:pPr>
              <w:ind w:firstLine="440"/>
              <w:rPr>
                <w:bCs/>
                <w:color w:val="000000"/>
                <w:sz w:val="20"/>
                <w:szCs w:val="21"/>
              </w:rPr>
            </w:pPr>
            <w:r>
              <w:rPr>
                <w:bCs/>
                <w:color w:val="000000"/>
                <w:szCs w:val="21"/>
              </w:rPr>
              <w:t>不支持子命令</w:t>
            </w:r>
          </w:p>
        </w:tc>
      </w:tr>
      <w:tr w:rsidR="00655497" w14:paraId="1B30DCC5"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53099862"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227BF45"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9E18179" w14:textId="77777777" w:rsidR="00655497" w:rsidRDefault="00655497" w:rsidP="00F90215">
            <w:pPr>
              <w:ind w:firstLine="440"/>
              <w:rPr>
                <w:rFonts w:eastAsia="Times New Roman"/>
              </w:rPr>
            </w:pPr>
            <w:r>
              <w:rPr>
                <w:bCs/>
                <w:color w:val="000000"/>
                <w:szCs w:val="21"/>
              </w:rPr>
              <w:t>无法通讯</w:t>
            </w:r>
          </w:p>
        </w:tc>
      </w:tr>
    </w:tbl>
    <w:p w14:paraId="3C9234ED" w14:textId="77777777" w:rsidR="00655497" w:rsidRDefault="00655497" w:rsidP="00655497">
      <w:pPr>
        <w:ind w:firstLineChars="0" w:firstLine="0"/>
      </w:pPr>
    </w:p>
    <w:p w14:paraId="50054D40" w14:textId="77777777" w:rsidR="00655497" w:rsidRDefault="00655497" w:rsidP="00655497">
      <w:pPr>
        <w:ind w:firstLine="440"/>
      </w:pPr>
      <w:r>
        <w:rPr>
          <w:rFonts w:hint="eastAsia"/>
        </w:rPr>
        <w:t>读取子命令：</w:t>
      </w:r>
    </w:p>
    <w:p w14:paraId="76717254" w14:textId="77777777" w:rsidR="00655497" w:rsidRPr="0061718A" w:rsidRDefault="00655497" w:rsidP="00655497">
      <w:pPr>
        <w:ind w:left="440" w:firstLine="440"/>
      </w:pPr>
      <w:r w:rsidRPr="004E704F">
        <w:t>02 00 06 C0 02 00 0A 00 FF 37 03</w:t>
      </w:r>
    </w:p>
    <w:p w14:paraId="793BF7CC" w14:textId="77777777" w:rsidR="00655497" w:rsidRDefault="00655497" w:rsidP="00655497">
      <w:pPr>
        <w:ind w:firstLine="440"/>
      </w:pPr>
      <w:r>
        <w:rPr>
          <w:rFonts w:hint="eastAsia"/>
        </w:rPr>
        <w:t>返回状态码：</w:t>
      </w:r>
    </w:p>
    <w:tbl>
      <w:tblPr>
        <w:tblW w:w="8188" w:type="dxa"/>
        <w:tblInd w:w="846" w:type="dxa"/>
        <w:tblLayout w:type="fixed"/>
        <w:tblLook w:val="0000" w:firstRow="0" w:lastRow="0" w:firstColumn="0" w:lastColumn="0" w:noHBand="0" w:noVBand="0"/>
      </w:tblPr>
      <w:tblGrid>
        <w:gridCol w:w="1529"/>
        <w:gridCol w:w="847"/>
        <w:gridCol w:w="1701"/>
        <w:gridCol w:w="4111"/>
      </w:tblGrid>
      <w:tr w:rsidR="00655497" w14:paraId="4B1D39E5" w14:textId="77777777" w:rsidTr="00F90215">
        <w:tc>
          <w:tcPr>
            <w:tcW w:w="1529" w:type="dxa"/>
            <w:tcBorders>
              <w:top w:val="single" w:sz="4" w:space="0" w:color="000000"/>
              <w:left w:val="single" w:sz="4" w:space="0" w:color="000000"/>
              <w:bottom w:val="single" w:sz="4" w:space="0" w:color="000000"/>
            </w:tcBorders>
          </w:tcPr>
          <w:p w14:paraId="0C9E53E9" w14:textId="77777777" w:rsidR="00655497" w:rsidRDefault="00655497" w:rsidP="00F90215">
            <w:pPr>
              <w:ind w:firstLine="440"/>
              <w:jc w:val="center"/>
              <w:rPr>
                <w:bCs/>
                <w:color w:val="000000"/>
                <w:szCs w:val="21"/>
              </w:rPr>
            </w:pPr>
            <w:r>
              <w:rPr>
                <w:bCs/>
                <w:color w:val="000000"/>
                <w:szCs w:val="21"/>
              </w:rPr>
              <w:t>标识</w:t>
            </w:r>
          </w:p>
        </w:tc>
        <w:tc>
          <w:tcPr>
            <w:tcW w:w="2548" w:type="dxa"/>
            <w:gridSpan w:val="2"/>
            <w:tcBorders>
              <w:top w:val="single" w:sz="4" w:space="0" w:color="000000"/>
              <w:left w:val="single" w:sz="4" w:space="0" w:color="000000"/>
              <w:bottom w:val="single" w:sz="4" w:space="0" w:color="000000"/>
            </w:tcBorders>
          </w:tcPr>
          <w:p w14:paraId="3105BC6E" w14:textId="77777777" w:rsidR="00655497" w:rsidRDefault="00655497" w:rsidP="00F90215">
            <w:pPr>
              <w:ind w:firstLine="440"/>
              <w:rPr>
                <w:bCs/>
                <w:color w:val="000000"/>
                <w:szCs w:val="21"/>
              </w:rPr>
            </w:pPr>
            <w:r>
              <w:rPr>
                <w:bCs/>
                <w:color w:val="000000"/>
                <w:szCs w:val="21"/>
              </w:rPr>
              <w:t>内容</w:t>
            </w:r>
          </w:p>
        </w:tc>
        <w:tc>
          <w:tcPr>
            <w:tcW w:w="4111" w:type="dxa"/>
            <w:tcBorders>
              <w:top w:val="single" w:sz="4" w:space="0" w:color="000000"/>
              <w:left w:val="single" w:sz="4" w:space="0" w:color="000000"/>
              <w:bottom w:val="single" w:sz="4" w:space="0" w:color="000000"/>
              <w:right w:val="single" w:sz="4" w:space="0" w:color="000000"/>
            </w:tcBorders>
          </w:tcPr>
          <w:p w14:paraId="441A96EF" w14:textId="77777777" w:rsidR="00655497" w:rsidRDefault="00655497" w:rsidP="00F90215">
            <w:pPr>
              <w:ind w:firstLine="440"/>
              <w:jc w:val="center"/>
              <w:rPr>
                <w:bCs/>
                <w:color w:val="000000"/>
                <w:szCs w:val="21"/>
              </w:rPr>
            </w:pPr>
            <w:r>
              <w:rPr>
                <w:bCs/>
                <w:color w:val="000000"/>
                <w:szCs w:val="21"/>
              </w:rPr>
              <w:t>说明</w:t>
            </w:r>
          </w:p>
        </w:tc>
      </w:tr>
      <w:tr w:rsidR="00655497" w14:paraId="7D40665A" w14:textId="77777777" w:rsidTr="00F90215">
        <w:tc>
          <w:tcPr>
            <w:tcW w:w="1529" w:type="dxa"/>
            <w:tcBorders>
              <w:top w:val="single" w:sz="4" w:space="0" w:color="000000"/>
              <w:left w:val="single" w:sz="4" w:space="0" w:color="000000"/>
              <w:bottom w:val="single" w:sz="4" w:space="0" w:color="000000"/>
            </w:tcBorders>
            <w:vAlign w:val="center"/>
          </w:tcPr>
          <w:p w14:paraId="3B42F5AF" w14:textId="77777777" w:rsidR="00655497" w:rsidRPr="00B7006E" w:rsidRDefault="00655497" w:rsidP="00F90215">
            <w:pPr>
              <w:ind w:firstLineChars="0" w:firstLine="0"/>
              <w:jc w:val="left"/>
            </w:pPr>
            <w:r w:rsidRPr="00B7006E">
              <w:t>Ret_status</w:t>
            </w:r>
          </w:p>
        </w:tc>
        <w:tc>
          <w:tcPr>
            <w:tcW w:w="2548" w:type="dxa"/>
            <w:gridSpan w:val="2"/>
            <w:tcBorders>
              <w:top w:val="single" w:sz="4" w:space="0" w:color="000000"/>
              <w:left w:val="single" w:sz="4" w:space="0" w:color="000000"/>
              <w:bottom w:val="single" w:sz="4" w:space="0" w:color="000000"/>
            </w:tcBorders>
            <w:vAlign w:val="center"/>
          </w:tcPr>
          <w:p w14:paraId="12D81F35" w14:textId="77777777" w:rsidR="00655497" w:rsidRDefault="00655497" w:rsidP="00F90215">
            <w:pPr>
              <w:ind w:firstLine="440"/>
              <w:jc w:val="left"/>
            </w:pPr>
            <w:r w:rsidRPr="00B7006E">
              <w:t>0xC0, 0x02</w:t>
            </w:r>
          </w:p>
        </w:tc>
        <w:tc>
          <w:tcPr>
            <w:tcW w:w="4111" w:type="dxa"/>
            <w:tcBorders>
              <w:top w:val="single" w:sz="4" w:space="0" w:color="000000"/>
              <w:left w:val="single" w:sz="4" w:space="0" w:color="000000"/>
              <w:bottom w:val="single" w:sz="4" w:space="0" w:color="000000"/>
              <w:right w:val="single" w:sz="4" w:space="0" w:color="000000"/>
            </w:tcBorders>
            <w:vAlign w:val="center"/>
          </w:tcPr>
          <w:p w14:paraId="0831E58F" w14:textId="77777777" w:rsidR="00655497" w:rsidRPr="00B7006E" w:rsidRDefault="00655497" w:rsidP="00F90215">
            <w:pPr>
              <w:ind w:firstLineChars="0" w:firstLine="0"/>
              <w:jc w:val="left"/>
            </w:pPr>
            <w:r>
              <w:t>子命令</w:t>
            </w:r>
            <w:r w:rsidRPr="00B7006E">
              <w:t>命令处理</w:t>
            </w:r>
            <w:r w:rsidRPr="00B7006E">
              <w:t>,</w:t>
            </w:r>
            <w:r w:rsidRPr="00B7006E">
              <w:t>读取</w:t>
            </w:r>
            <w:r>
              <w:t>子命令</w:t>
            </w:r>
            <w:r w:rsidRPr="00B7006E">
              <w:t>返回数据</w:t>
            </w:r>
          </w:p>
        </w:tc>
      </w:tr>
      <w:tr w:rsidR="00655497" w14:paraId="62413CD6" w14:textId="77777777" w:rsidTr="00F90215">
        <w:trPr>
          <w:trHeight w:val="349"/>
        </w:trPr>
        <w:tc>
          <w:tcPr>
            <w:tcW w:w="1529" w:type="dxa"/>
            <w:tcBorders>
              <w:top w:val="single" w:sz="4" w:space="0" w:color="000000"/>
              <w:left w:val="single" w:sz="4" w:space="0" w:color="000000"/>
              <w:bottom w:val="single" w:sz="4" w:space="0" w:color="000000"/>
            </w:tcBorders>
            <w:vAlign w:val="center"/>
          </w:tcPr>
          <w:p w14:paraId="2AA38EDF" w14:textId="77777777" w:rsidR="00655497" w:rsidRPr="00B7006E" w:rsidRDefault="00655497" w:rsidP="00F90215">
            <w:pPr>
              <w:ind w:firstLineChars="0" w:firstLine="0"/>
              <w:jc w:val="left"/>
            </w:pPr>
            <w:r w:rsidRPr="00B7006E">
              <w:t>Ret _data</w:t>
            </w:r>
          </w:p>
        </w:tc>
        <w:tc>
          <w:tcPr>
            <w:tcW w:w="2548" w:type="dxa"/>
            <w:gridSpan w:val="2"/>
            <w:tcBorders>
              <w:top w:val="single" w:sz="4" w:space="0" w:color="000000"/>
              <w:left w:val="single" w:sz="4" w:space="0" w:color="000000"/>
              <w:bottom w:val="single" w:sz="4" w:space="0" w:color="000000"/>
            </w:tcBorders>
            <w:vAlign w:val="center"/>
          </w:tcPr>
          <w:p w14:paraId="5FACC45F" w14:textId="77777777" w:rsidR="00655497" w:rsidRPr="00B7006E" w:rsidRDefault="00655497" w:rsidP="00F90215">
            <w:pPr>
              <w:ind w:firstLine="440"/>
              <w:jc w:val="left"/>
            </w:pPr>
            <w:r w:rsidRPr="00B7006E">
              <w:t>0x00</w:t>
            </w:r>
            <w:r w:rsidRPr="00B7006E">
              <w:t>，</w:t>
            </w:r>
            <w:r w:rsidRPr="00B7006E">
              <w:t>0x00</w:t>
            </w:r>
          </w:p>
        </w:tc>
        <w:tc>
          <w:tcPr>
            <w:tcW w:w="4111" w:type="dxa"/>
            <w:tcBorders>
              <w:top w:val="single" w:sz="4" w:space="0" w:color="000000"/>
              <w:left w:val="single" w:sz="4" w:space="0" w:color="000000"/>
              <w:bottom w:val="single" w:sz="4" w:space="0" w:color="000000"/>
              <w:right w:val="single" w:sz="4" w:space="0" w:color="000000"/>
            </w:tcBorders>
            <w:vAlign w:val="center"/>
          </w:tcPr>
          <w:p w14:paraId="01F655AB" w14:textId="77777777" w:rsidR="00655497" w:rsidRPr="00B7006E" w:rsidRDefault="00655497" w:rsidP="00F90215">
            <w:pPr>
              <w:ind w:firstLineChars="0" w:firstLine="0"/>
              <w:jc w:val="left"/>
            </w:pPr>
            <w:r w:rsidRPr="00B7006E">
              <w:t>执行完毕，后接有</w:t>
            </w:r>
            <w:r w:rsidRPr="00B7006E">
              <w:t>comd_data</w:t>
            </w:r>
            <w:r w:rsidRPr="00B7006E">
              <w:t>项</w:t>
            </w:r>
          </w:p>
        </w:tc>
      </w:tr>
      <w:tr w:rsidR="00655497" w14:paraId="3C59C464" w14:textId="77777777" w:rsidTr="00F90215">
        <w:trPr>
          <w:trHeight w:val="72"/>
        </w:trPr>
        <w:tc>
          <w:tcPr>
            <w:tcW w:w="1529" w:type="dxa"/>
            <w:vMerge w:val="restart"/>
            <w:tcBorders>
              <w:top w:val="single" w:sz="4" w:space="0" w:color="000000"/>
              <w:left w:val="single" w:sz="4" w:space="0" w:color="000000"/>
            </w:tcBorders>
            <w:vAlign w:val="center"/>
          </w:tcPr>
          <w:p w14:paraId="7BC7D507" w14:textId="77777777" w:rsidR="00655497" w:rsidRPr="00B7006E" w:rsidRDefault="00655497" w:rsidP="00F90215">
            <w:pPr>
              <w:ind w:firstLineChars="0" w:firstLine="0"/>
              <w:jc w:val="left"/>
            </w:pPr>
            <w:r w:rsidRPr="00B7006E">
              <w:t>comd_data</w:t>
            </w:r>
          </w:p>
        </w:tc>
        <w:tc>
          <w:tcPr>
            <w:tcW w:w="2548" w:type="dxa"/>
            <w:gridSpan w:val="2"/>
            <w:tcBorders>
              <w:top w:val="single" w:sz="4" w:space="0" w:color="000000"/>
              <w:left w:val="single" w:sz="4" w:space="0" w:color="000000"/>
              <w:bottom w:val="single" w:sz="4" w:space="0" w:color="000000"/>
            </w:tcBorders>
            <w:vAlign w:val="center"/>
          </w:tcPr>
          <w:p w14:paraId="3C4464FB" w14:textId="77777777" w:rsidR="00655497" w:rsidRPr="00B7006E" w:rsidRDefault="00655497" w:rsidP="00F90215">
            <w:pPr>
              <w:ind w:firstLine="440"/>
              <w:jc w:val="left"/>
            </w:pPr>
            <w:r w:rsidRPr="00B7006E">
              <w:t>Lenh</w:t>
            </w:r>
            <w:r w:rsidRPr="00B7006E">
              <w:t>，</w:t>
            </w:r>
            <w:r w:rsidRPr="00B7006E">
              <w:t>Lenl</w:t>
            </w:r>
          </w:p>
        </w:tc>
        <w:tc>
          <w:tcPr>
            <w:tcW w:w="4111" w:type="dxa"/>
            <w:tcBorders>
              <w:top w:val="single" w:sz="4" w:space="0" w:color="000000"/>
              <w:left w:val="single" w:sz="4" w:space="0" w:color="000000"/>
              <w:bottom w:val="single" w:sz="4" w:space="0" w:color="000000"/>
              <w:right w:val="single" w:sz="4" w:space="0" w:color="000000"/>
            </w:tcBorders>
            <w:vAlign w:val="center"/>
          </w:tcPr>
          <w:p w14:paraId="26E2B957" w14:textId="77777777" w:rsidR="00655497" w:rsidRDefault="00655497" w:rsidP="00F90215">
            <w:pPr>
              <w:ind w:firstLineChars="0" w:firstLine="0"/>
              <w:jc w:val="left"/>
            </w:pPr>
            <w:r w:rsidRPr="00B7006E">
              <w:t>收到的</w:t>
            </w:r>
            <w:r>
              <w:t>子命令</w:t>
            </w:r>
            <w:r w:rsidRPr="00B7006E">
              <w:t>返回的数据长度</w:t>
            </w:r>
          </w:p>
          <w:p w14:paraId="62ED155F" w14:textId="77777777" w:rsidR="00655497" w:rsidRPr="00B7006E" w:rsidRDefault="00655497" w:rsidP="00F90215">
            <w:pPr>
              <w:ind w:firstLineChars="0" w:firstLine="0"/>
              <w:jc w:val="left"/>
            </w:pPr>
            <w:r>
              <w:rPr>
                <w:rFonts w:hint="eastAsia"/>
                <w:lang w:eastAsia="zh-CN"/>
              </w:rPr>
              <w:t>（</w:t>
            </w:r>
            <w:r>
              <w:rPr>
                <w:rFonts w:hint="eastAsia"/>
                <w:lang w:eastAsia="zh-CN"/>
              </w:rPr>
              <w:t>2</w:t>
            </w:r>
            <w:r>
              <w:rPr>
                <w:rFonts w:hint="eastAsia"/>
                <w:lang w:eastAsia="zh-CN"/>
              </w:rPr>
              <w:t>字节）</w:t>
            </w:r>
          </w:p>
        </w:tc>
      </w:tr>
      <w:tr w:rsidR="00655497" w14:paraId="4DC404C9" w14:textId="77777777" w:rsidTr="00F90215">
        <w:trPr>
          <w:trHeight w:val="71"/>
        </w:trPr>
        <w:tc>
          <w:tcPr>
            <w:tcW w:w="1529" w:type="dxa"/>
            <w:vMerge/>
            <w:tcBorders>
              <w:left w:val="single" w:sz="4" w:space="0" w:color="000000"/>
            </w:tcBorders>
            <w:vAlign w:val="center"/>
          </w:tcPr>
          <w:p w14:paraId="5ACFF2DD" w14:textId="77777777" w:rsidR="00655497" w:rsidRPr="00B7006E" w:rsidRDefault="00655497" w:rsidP="00F90215">
            <w:pPr>
              <w:ind w:firstLine="440"/>
              <w:jc w:val="left"/>
            </w:pPr>
          </w:p>
        </w:tc>
        <w:tc>
          <w:tcPr>
            <w:tcW w:w="847" w:type="dxa"/>
            <w:vMerge w:val="restart"/>
            <w:tcBorders>
              <w:top w:val="single" w:sz="4" w:space="0" w:color="000000"/>
              <w:left w:val="single" w:sz="4" w:space="0" w:color="000000"/>
            </w:tcBorders>
            <w:vAlign w:val="center"/>
          </w:tcPr>
          <w:p w14:paraId="76A4ED83" w14:textId="77777777" w:rsidR="00655497" w:rsidRPr="00B7006E" w:rsidRDefault="00655497" w:rsidP="00F90215">
            <w:pPr>
              <w:ind w:firstLineChars="0" w:firstLine="0"/>
              <w:jc w:val="left"/>
            </w:pPr>
            <w:r w:rsidRPr="00B7006E">
              <w:t>DATA</w:t>
            </w:r>
          </w:p>
        </w:tc>
        <w:tc>
          <w:tcPr>
            <w:tcW w:w="1701" w:type="dxa"/>
            <w:tcBorders>
              <w:top w:val="single" w:sz="4" w:space="0" w:color="000000"/>
              <w:left w:val="single" w:sz="4" w:space="0" w:color="000000"/>
              <w:bottom w:val="single" w:sz="4" w:space="0" w:color="000000"/>
            </w:tcBorders>
          </w:tcPr>
          <w:p w14:paraId="3038A3A4" w14:textId="77777777" w:rsidR="00655497" w:rsidRPr="00B7006E" w:rsidRDefault="00655497" w:rsidP="00F90215">
            <w:pPr>
              <w:ind w:firstLine="440"/>
              <w:jc w:val="left"/>
            </w:pPr>
            <w:r>
              <w:t>T</w:t>
            </w:r>
            <w:r>
              <w:rPr>
                <w:rFonts w:hint="eastAsia"/>
              </w:rPr>
              <w:t>ype</w:t>
            </w:r>
          </w:p>
        </w:tc>
        <w:tc>
          <w:tcPr>
            <w:tcW w:w="4111" w:type="dxa"/>
            <w:tcBorders>
              <w:top w:val="single" w:sz="4" w:space="0" w:color="000000"/>
              <w:left w:val="single" w:sz="4" w:space="0" w:color="000000"/>
              <w:bottom w:val="single" w:sz="4" w:space="0" w:color="000000"/>
              <w:right w:val="single" w:sz="4" w:space="0" w:color="000000"/>
            </w:tcBorders>
            <w:vAlign w:val="center"/>
          </w:tcPr>
          <w:p w14:paraId="07EA9789" w14:textId="77777777" w:rsidR="00655497" w:rsidRPr="00B7006E" w:rsidRDefault="00655497" w:rsidP="00F90215">
            <w:pPr>
              <w:ind w:firstLineChars="0" w:firstLine="0"/>
              <w:jc w:val="left"/>
            </w:pPr>
            <w:r>
              <w:rPr>
                <w:rFonts w:hint="eastAsia"/>
              </w:rPr>
              <w:t>固定为</w:t>
            </w:r>
            <w:r>
              <w:rPr>
                <w:rFonts w:hint="eastAsia"/>
              </w:rPr>
              <w:t>0x</w:t>
            </w:r>
            <w:r>
              <w:t>02</w:t>
            </w:r>
          </w:p>
        </w:tc>
      </w:tr>
      <w:tr w:rsidR="00655497" w14:paraId="14F9EC22" w14:textId="77777777" w:rsidTr="00F90215">
        <w:trPr>
          <w:trHeight w:val="71"/>
        </w:trPr>
        <w:tc>
          <w:tcPr>
            <w:tcW w:w="1529" w:type="dxa"/>
            <w:vMerge/>
            <w:tcBorders>
              <w:left w:val="single" w:sz="4" w:space="0" w:color="000000"/>
            </w:tcBorders>
            <w:vAlign w:val="center"/>
          </w:tcPr>
          <w:p w14:paraId="73F87EB0" w14:textId="77777777" w:rsidR="00655497" w:rsidRPr="00B7006E" w:rsidRDefault="00655497" w:rsidP="00F90215">
            <w:pPr>
              <w:ind w:firstLine="440"/>
              <w:jc w:val="left"/>
            </w:pPr>
          </w:p>
        </w:tc>
        <w:tc>
          <w:tcPr>
            <w:tcW w:w="847" w:type="dxa"/>
            <w:vMerge/>
            <w:tcBorders>
              <w:left w:val="single" w:sz="4" w:space="0" w:color="000000"/>
            </w:tcBorders>
            <w:vAlign w:val="center"/>
          </w:tcPr>
          <w:p w14:paraId="1F2126D1" w14:textId="77777777" w:rsidR="00655497" w:rsidRPr="00B7006E" w:rsidRDefault="00655497" w:rsidP="00F90215">
            <w:pPr>
              <w:ind w:firstLine="440"/>
              <w:jc w:val="left"/>
            </w:pPr>
          </w:p>
        </w:tc>
        <w:tc>
          <w:tcPr>
            <w:tcW w:w="1701" w:type="dxa"/>
            <w:tcBorders>
              <w:top w:val="single" w:sz="4" w:space="0" w:color="000000"/>
              <w:left w:val="single" w:sz="4" w:space="0" w:color="000000"/>
              <w:bottom w:val="single" w:sz="4" w:space="0" w:color="000000"/>
            </w:tcBorders>
          </w:tcPr>
          <w:p w14:paraId="55DAE396" w14:textId="77777777" w:rsidR="00655497" w:rsidRPr="00B7006E" w:rsidRDefault="00655497" w:rsidP="00F90215">
            <w:pPr>
              <w:ind w:firstLine="440"/>
              <w:jc w:val="left"/>
            </w:pPr>
            <w:r>
              <w:t>D</w:t>
            </w:r>
            <w:r>
              <w:rPr>
                <w:rFonts w:hint="eastAsia"/>
              </w:rPr>
              <w:t>ata</w:t>
            </w:r>
            <w:r>
              <w:t xml:space="preserve"> L</w:t>
            </w:r>
            <w:r>
              <w:rPr>
                <w:rFonts w:hint="eastAsia"/>
              </w:rPr>
              <w:t>en</w:t>
            </w:r>
          </w:p>
        </w:tc>
        <w:tc>
          <w:tcPr>
            <w:tcW w:w="4111" w:type="dxa"/>
            <w:tcBorders>
              <w:top w:val="single" w:sz="4" w:space="0" w:color="000000"/>
              <w:left w:val="single" w:sz="4" w:space="0" w:color="000000"/>
              <w:bottom w:val="single" w:sz="4" w:space="0" w:color="000000"/>
              <w:right w:val="single" w:sz="4" w:space="0" w:color="000000"/>
            </w:tcBorders>
            <w:vAlign w:val="center"/>
          </w:tcPr>
          <w:p w14:paraId="4959CC28" w14:textId="77777777" w:rsidR="00655497" w:rsidRPr="00B7006E" w:rsidRDefault="00655497" w:rsidP="00F90215">
            <w:pPr>
              <w:ind w:firstLineChars="0" w:firstLine="0"/>
              <w:jc w:val="left"/>
            </w:pPr>
            <w:r>
              <w:rPr>
                <w:rFonts w:hint="eastAsia"/>
              </w:rPr>
              <w:t>实际有效数据长度</w:t>
            </w:r>
            <w:r>
              <w:rPr>
                <w:rFonts w:hint="eastAsia"/>
                <w:lang w:eastAsia="zh-CN"/>
              </w:rPr>
              <w:t>（</w:t>
            </w:r>
            <w:r>
              <w:rPr>
                <w:rFonts w:hint="eastAsia"/>
                <w:lang w:eastAsia="zh-CN"/>
              </w:rPr>
              <w:t>1</w:t>
            </w:r>
            <w:r>
              <w:rPr>
                <w:rFonts w:hint="eastAsia"/>
                <w:lang w:eastAsia="zh-CN"/>
              </w:rPr>
              <w:t>字节）</w:t>
            </w:r>
          </w:p>
        </w:tc>
      </w:tr>
      <w:tr w:rsidR="00655497" w14:paraId="2BDCB709" w14:textId="77777777" w:rsidTr="00F90215">
        <w:trPr>
          <w:trHeight w:val="312"/>
        </w:trPr>
        <w:tc>
          <w:tcPr>
            <w:tcW w:w="1529" w:type="dxa"/>
            <w:vMerge/>
            <w:tcBorders>
              <w:left w:val="single" w:sz="4" w:space="0" w:color="000000"/>
            </w:tcBorders>
            <w:vAlign w:val="center"/>
          </w:tcPr>
          <w:p w14:paraId="52E48069" w14:textId="77777777" w:rsidR="00655497" w:rsidRPr="00B7006E" w:rsidRDefault="00655497" w:rsidP="00F90215">
            <w:pPr>
              <w:ind w:firstLine="440"/>
              <w:jc w:val="left"/>
            </w:pPr>
          </w:p>
        </w:tc>
        <w:tc>
          <w:tcPr>
            <w:tcW w:w="847" w:type="dxa"/>
            <w:vMerge/>
            <w:tcBorders>
              <w:left w:val="single" w:sz="4" w:space="0" w:color="000000"/>
            </w:tcBorders>
            <w:vAlign w:val="center"/>
          </w:tcPr>
          <w:p w14:paraId="231F0E7E" w14:textId="77777777" w:rsidR="00655497" w:rsidRPr="00B7006E" w:rsidRDefault="00655497" w:rsidP="00F90215">
            <w:pPr>
              <w:ind w:firstLine="440"/>
              <w:jc w:val="left"/>
            </w:pPr>
          </w:p>
        </w:tc>
        <w:tc>
          <w:tcPr>
            <w:tcW w:w="1701" w:type="dxa"/>
            <w:vMerge w:val="restart"/>
            <w:tcBorders>
              <w:top w:val="single" w:sz="4" w:space="0" w:color="000000"/>
              <w:left w:val="single" w:sz="4" w:space="0" w:color="000000"/>
            </w:tcBorders>
            <w:vAlign w:val="center"/>
          </w:tcPr>
          <w:p w14:paraId="797BC326" w14:textId="77777777" w:rsidR="00655497" w:rsidRPr="00B7006E" w:rsidRDefault="00655497" w:rsidP="00F90215">
            <w:pPr>
              <w:ind w:firstLine="440"/>
            </w:pPr>
            <w:r>
              <w:t>D</w:t>
            </w:r>
            <w:r>
              <w:rPr>
                <w:rFonts w:hint="eastAsia"/>
              </w:rPr>
              <w:t>ata</w:t>
            </w:r>
          </w:p>
        </w:tc>
        <w:tc>
          <w:tcPr>
            <w:tcW w:w="4111" w:type="dxa"/>
            <w:vMerge w:val="restart"/>
            <w:tcBorders>
              <w:top w:val="single" w:sz="4" w:space="0" w:color="000000"/>
              <w:left w:val="single" w:sz="4" w:space="0" w:color="000000"/>
              <w:right w:val="single" w:sz="4" w:space="0" w:color="000000"/>
            </w:tcBorders>
            <w:vAlign w:val="center"/>
          </w:tcPr>
          <w:p w14:paraId="1BFA7EAB" w14:textId="77777777" w:rsidR="00655497" w:rsidRDefault="00655497" w:rsidP="00F90215">
            <w:pPr>
              <w:ind w:firstLineChars="0" w:firstLine="0"/>
              <w:jc w:val="left"/>
            </w:pPr>
            <w:r>
              <w:rPr>
                <w:rFonts w:hint="eastAsia"/>
              </w:rPr>
              <w:t>指令返回码：</w:t>
            </w:r>
          </w:p>
          <w:p w14:paraId="73DA3551" w14:textId="77777777" w:rsidR="00655497" w:rsidRDefault="00655497" w:rsidP="00F90215">
            <w:pPr>
              <w:ind w:firstLineChars="90" w:firstLine="198"/>
              <w:jc w:val="left"/>
            </w:pPr>
            <w:r>
              <w:rPr>
                <w:rFonts w:hint="eastAsia"/>
              </w:rPr>
              <w:t>30</w:t>
            </w:r>
            <w:r>
              <w:t xml:space="preserve"> </w:t>
            </w:r>
            <w:r>
              <w:rPr>
                <w:rFonts w:hint="eastAsia"/>
              </w:rPr>
              <w:t>30</w:t>
            </w:r>
            <w:r>
              <w:t xml:space="preserve"> </w:t>
            </w:r>
            <w:r>
              <w:rPr>
                <w:rFonts w:hint="eastAsia"/>
              </w:rPr>
              <w:t>：执行成功</w:t>
            </w:r>
          </w:p>
          <w:p w14:paraId="153C6468" w14:textId="77777777" w:rsidR="00655497" w:rsidRDefault="00655497" w:rsidP="00F90215">
            <w:pPr>
              <w:ind w:firstLineChars="90" w:firstLine="198"/>
              <w:jc w:val="left"/>
            </w:pPr>
            <w:r>
              <w:rPr>
                <w:rFonts w:hint="eastAsia"/>
              </w:rPr>
              <w:t>30</w:t>
            </w:r>
            <w:r>
              <w:t xml:space="preserve"> </w:t>
            </w:r>
            <w:r>
              <w:rPr>
                <w:rFonts w:hint="eastAsia"/>
              </w:rPr>
              <w:t>31</w:t>
            </w:r>
            <w:r>
              <w:t xml:space="preserve"> </w:t>
            </w:r>
            <w:r>
              <w:rPr>
                <w:rFonts w:hint="eastAsia"/>
              </w:rPr>
              <w:t>：数据长度错误</w:t>
            </w:r>
          </w:p>
          <w:p w14:paraId="48E4A68C" w14:textId="77777777" w:rsidR="00655497" w:rsidRDefault="00655497" w:rsidP="00F90215">
            <w:pPr>
              <w:ind w:firstLineChars="90" w:firstLine="198"/>
              <w:jc w:val="left"/>
            </w:pPr>
            <w:r>
              <w:rPr>
                <w:rFonts w:hint="eastAsia"/>
              </w:rPr>
              <w:lastRenderedPageBreak/>
              <w:t>30</w:t>
            </w:r>
            <w:r>
              <w:t xml:space="preserve"> </w:t>
            </w:r>
            <w:r>
              <w:rPr>
                <w:rFonts w:hint="eastAsia"/>
              </w:rPr>
              <w:t>32</w:t>
            </w:r>
            <w:r>
              <w:t xml:space="preserve"> </w:t>
            </w:r>
            <w:r>
              <w:rPr>
                <w:rFonts w:hint="eastAsia"/>
              </w:rPr>
              <w:t>：无效参数</w:t>
            </w:r>
          </w:p>
          <w:p w14:paraId="06D62E9E" w14:textId="77777777" w:rsidR="00655497" w:rsidRDefault="00655497" w:rsidP="00F90215">
            <w:pPr>
              <w:ind w:firstLineChars="90" w:firstLine="198"/>
              <w:jc w:val="left"/>
            </w:pPr>
            <w:r>
              <w:rPr>
                <w:rFonts w:hint="eastAsia"/>
              </w:rPr>
              <w:t>30</w:t>
            </w:r>
            <w:r>
              <w:t xml:space="preserve"> </w:t>
            </w:r>
            <w:r>
              <w:rPr>
                <w:rFonts w:hint="eastAsia"/>
              </w:rPr>
              <w:t>33</w:t>
            </w:r>
            <w:r>
              <w:t xml:space="preserve"> </w:t>
            </w:r>
            <w:r>
              <w:rPr>
                <w:rFonts w:hint="eastAsia"/>
              </w:rPr>
              <w:t>：获取不到密钥</w:t>
            </w:r>
          </w:p>
          <w:p w14:paraId="61C70A22" w14:textId="77777777" w:rsidR="00655497" w:rsidRPr="00B7006E" w:rsidRDefault="00655497" w:rsidP="00F90215">
            <w:pPr>
              <w:ind w:firstLineChars="90" w:firstLine="198"/>
              <w:jc w:val="left"/>
            </w:pPr>
            <w:r>
              <w:rPr>
                <w:rFonts w:hint="eastAsia"/>
              </w:rPr>
              <w:t>30</w:t>
            </w:r>
            <w:r>
              <w:t xml:space="preserve"> </w:t>
            </w:r>
            <w:r>
              <w:rPr>
                <w:rFonts w:hint="eastAsia"/>
              </w:rPr>
              <w:t>34</w:t>
            </w:r>
            <w:r>
              <w:t xml:space="preserve"> </w:t>
            </w:r>
            <w:r>
              <w:rPr>
                <w:rFonts w:hint="eastAsia"/>
              </w:rPr>
              <w:t>：通常错误</w:t>
            </w:r>
          </w:p>
        </w:tc>
      </w:tr>
      <w:tr w:rsidR="00655497" w14:paraId="217589D0" w14:textId="77777777" w:rsidTr="00F90215">
        <w:trPr>
          <w:trHeight w:val="71"/>
        </w:trPr>
        <w:tc>
          <w:tcPr>
            <w:tcW w:w="1529" w:type="dxa"/>
            <w:tcBorders>
              <w:left w:val="single" w:sz="4" w:space="0" w:color="000000"/>
              <w:bottom w:val="single" w:sz="4" w:space="0" w:color="000000"/>
            </w:tcBorders>
            <w:vAlign w:val="center"/>
          </w:tcPr>
          <w:p w14:paraId="4D669156" w14:textId="77777777" w:rsidR="00655497" w:rsidRPr="00B7006E" w:rsidRDefault="00655497" w:rsidP="00F90215">
            <w:pPr>
              <w:ind w:firstLine="440"/>
              <w:jc w:val="left"/>
            </w:pPr>
          </w:p>
        </w:tc>
        <w:tc>
          <w:tcPr>
            <w:tcW w:w="847" w:type="dxa"/>
            <w:tcBorders>
              <w:left w:val="single" w:sz="4" w:space="0" w:color="000000"/>
              <w:bottom w:val="single" w:sz="4" w:space="0" w:color="000000"/>
            </w:tcBorders>
            <w:vAlign w:val="center"/>
          </w:tcPr>
          <w:p w14:paraId="72E26B81" w14:textId="77777777" w:rsidR="00655497" w:rsidRPr="00B7006E" w:rsidRDefault="00655497" w:rsidP="00F90215">
            <w:pPr>
              <w:ind w:firstLine="440"/>
              <w:jc w:val="left"/>
            </w:pPr>
          </w:p>
        </w:tc>
        <w:tc>
          <w:tcPr>
            <w:tcW w:w="1701" w:type="dxa"/>
            <w:vMerge/>
            <w:tcBorders>
              <w:left w:val="single" w:sz="4" w:space="0" w:color="000000"/>
              <w:bottom w:val="single" w:sz="4" w:space="0" w:color="000000"/>
            </w:tcBorders>
          </w:tcPr>
          <w:p w14:paraId="734316D7" w14:textId="77777777" w:rsidR="00655497" w:rsidRDefault="00655497" w:rsidP="00F90215">
            <w:pPr>
              <w:ind w:firstLine="440"/>
              <w:jc w:val="left"/>
            </w:pPr>
          </w:p>
        </w:tc>
        <w:tc>
          <w:tcPr>
            <w:tcW w:w="4111" w:type="dxa"/>
            <w:vMerge/>
            <w:tcBorders>
              <w:left w:val="single" w:sz="4" w:space="0" w:color="000000"/>
              <w:bottom w:val="single" w:sz="4" w:space="0" w:color="000000"/>
              <w:right w:val="single" w:sz="4" w:space="0" w:color="000000"/>
            </w:tcBorders>
            <w:vAlign w:val="center"/>
          </w:tcPr>
          <w:p w14:paraId="6FD0345B" w14:textId="77777777" w:rsidR="00655497" w:rsidRPr="00B7006E" w:rsidRDefault="00655497" w:rsidP="00F90215">
            <w:pPr>
              <w:ind w:firstLine="440"/>
              <w:jc w:val="left"/>
            </w:pPr>
          </w:p>
        </w:tc>
      </w:tr>
    </w:tbl>
    <w:p w14:paraId="3534A2B1" w14:textId="77777777" w:rsidR="00655497" w:rsidRDefault="00655497" w:rsidP="00655497">
      <w:pPr>
        <w:ind w:left="419" w:firstLine="440"/>
        <w:jc w:val="left"/>
      </w:pPr>
    </w:p>
    <w:p w14:paraId="3F5227A2" w14:textId="77777777" w:rsidR="00655497" w:rsidRDefault="00655497" w:rsidP="00655497">
      <w:pPr>
        <w:ind w:firstLineChars="190" w:firstLine="418"/>
        <w:jc w:val="left"/>
      </w:pPr>
      <w:r>
        <w:rPr>
          <w:rFonts w:hint="eastAsia"/>
        </w:rPr>
        <w:t>示例：</w:t>
      </w:r>
    </w:p>
    <w:p w14:paraId="4DC748B1" w14:textId="77777777" w:rsidR="00655497" w:rsidRDefault="00655497" w:rsidP="00655497">
      <w:pPr>
        <w:ind w:left="419" w:firstLine="440"/>
        <w:jc w:val="left"/>
      </w:pPr>
      <w:r w:rsidRPr="00453733">
        <w:t>02 00 1f C0 01 01 1B 64 01 01 02 02 01 00 00 10 CB 5E F0 A1 85 51 EA 1E CB 5E F0 A1 85 51 EA 1E 0d 0a A9 03</w:t>
      </w:r>
      <w:r>
        <w:t xml:space="preserve"> </w:t>
      </w:r>
      <w:r>
        <w:rPr>
          <w:rFonts w:hint="eastAsia"/>
        </w:rPr>
        <w:t>（安装密钥指令）</w:t>
      </w:r>
    </w:p>
    <w:p w14:paraId="713C9C25" w14:textId="77777777" w:rsidR="00655497" w:rsidRDefault="00655497" w:rsidP="00655497">
      <w:pPr>
        <w:ind w:left="419" w:firstLine="440"/>
        <w:jc w:val="left"/>
      </w:pPr>
      <w:r w:rsidRPr="000D6A78">
        <w:t>02 00 04 C0 01 00 00 C1 03</w:t>
      </w:r>
      <w:r>
        <w:t xml:space="preserve"> </w:t>
      </w:r>
      <w:r>
        <w:rPr>
          <w:rFonts w:hint="eastAsia"/>
        </w:rPr>
        <w:t>（转发成功）</w:t>
      </w:r>
    </w:p>
    <w:p w14:paraId="3D3F1C38" w14:textId="77777777" w:rsidR="00655497" w:rsidRDefault="00655497" w:rsidP="00655497">
      <w:pPr>
        <w:ind w:left="419" w:firstLine="440"/>
        <w:jc w:val="left"/>
      </w:pPr>
      <w:r w:rsidRPr="004E704F">
        <w:t>02 00 06 C0 02 00 0A 00 FF 37 03</w:t>
      </w:r>
      <w:r>
        <w:t xml:space="preserve"> </w:t>
      </w:r>
      <w:r>
        <w:rPr>
          <w:rFonts w:hint="eastAsia"/>
        </w:rPr>
        <w:t>（读取子命令返回码）</w:t>
      </w:r>
    </w:p>
    <w:p w14:paraId="392A7606" w14:textId="77777777" w:rsidR="00655497" w:rsidRPr="000D6A78" w:rsidRDefault="00655497" w:rsidP="00655497">
      <w:pPr>
        <w:ind w:left="419" w:firstLine="440"/>
        <w:jc w:val="left"/>
      </w:pPr>
      <w:r w:rsidRPr="000D6A78">
        <w:t>02 00 0A C0 02</w:t>
      </w:r>
      <w:proofErr w:type="gramStart"/>
      <w:r w:rsidRPr="000D6A78">
        <w:t xml:space="preserve"> 00 00</w:t>
      </w:r>
      <w:proofErr w:type="gramEnd"/>
      <w:r w:rsidRPr="000D6A78">
        <w:t xml:space="preserve"> 00 04</w:t>
      </w:r>
      <w:proofErr w:type="gramStart"/>
      <w:r w:rsidRPr="000D6A78">
        <w:t xml:space="preserve"> 02 02 30 30</w:t>
      </w:r>
      <w:proofErr w:type="gramEnd"/>
      <w:r w:rsidRPr="000D6A78">
        <w:t xml:space="preserve"> C6 03</w:t>
      </w:r>
      <w:r>
        <w:t xml:space="preserve"> </w:t>
      </w:r>
      <w:r>
        <w:rPr>
          <w:rFonts w:hint="eastAsia"/>
        </w:rPr>
        <w:t>（安装</w:t>
      </w:r>
      <w:r>
        <w:rPr>
          <w:rFonts w:hint="eastAsia"/>
          <w:lang w:eastAsia="zh-CN"/>
        </w:rPr>
        <w:t>返回结果</w:t>
      </w:r>
      <w:r>
        <w:rPr>
          <w:rFonts w:hint="eastAsia"/>
        </w:rPr>
        <w:t>）</w:t>
      </w:r>
    </w:p>
    <w:p w14:paraId="2CFE8A50" w14:textId="77777777" w:rsidR="00655497" w:rsidRPr="0004546D" w:rsidRDefault="00655497" w:rsidP="00655497">
      <w:pPr>
        <w:pStyle w:val="3"/>
        <w:numPr>
          <w:ilvl w:val="0"/>
          <w:numId w:val="48"/>
        </w:numPr>
      </w:pPr>
      <w:r>
        <w:rPr>
          <w:rFonts w:hint="eastAsia"/>
          <w:lang w:eastAsia="zh-CN"/>
        </w:rPr>
        <w:t>数据</w:t>
      </w:r>
      <w:r>
        <w:rPr>
          <w:rFonts w:hint="eastAsia"/>
        </w:rPr>
        <w:t>加</w:t>
      </w:r>
      <w:r>
        <w:rPr>
          <w:rFonts w:hint="eastAsia"/>
        </w:rPr>
        <w:t>/</w:t>
      </w:r>
      <w:r>
        <w:rPr>
          <w:rFonts w:hint="eastAsia"/>
        </w:rPr>
        <w:t>解</w:t>
      </w:r>
      <w:r>
        <w:rPr>
          <w:rFonts w:hint="eastAsia"/>
          <w:lang w:eastAsia="zh-CN"/>
        </w:rPr>
        <w:t>密（</w:t>
      </w:r>
      <w:r>
        <w:rPr>
          <w:rFonts w:hint="eastAsia"/>
          <w:lang w:eastAsia="zh-CN"/>
        </w:rPr>
        <w:t>0x</w:t>
      </w:r>
      <w:r>
        <w:rPr>
          <w:lang w:eastAsia="zh-CN"/>
        </w:rPr>
        <w:t>1B 0x6A</w:t>
      </w:r>
      <w:r>
        <w:rPr>
          <w:rFonts w:hint="eastAsia"/>
          <w:lang w:eastAsia="zh-CN"/>
        </w:rPr>
        <w:t>）</w:t>
      </w:r>
      <w:r w:rsidRPr="0004546D">
        <w:rPr>
          <w:rFonts w:asciiTheme="majorHAnsi" w:eastAsiaTheme="majorEastAsia" w:hAnsiTheme="majorHAnsi" w:cstheme="majorBidi"/>
          <w:sz w:val="32"/>
          <w:szCs w:val="32"/>
        </w:rPr>
        <w:tab/>
      </w:r>
    </w:p>
    <w:tbl>
      <w:tblPr>
        <w:tblW w:w="4705" w:type="pct"/>
        <w:tblInd w:w="4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2" w:type="dxa"/>
          <w:right w:w="72" w:type="dxa"/>
        </w:tblCellMar>
        <w:tblLook w:val="04A0" w:firstRow="1" w:lastRow="0" w:firstColumn="1" w:lastColumn="0" w:noHBand="0" w:noVBand="1"/>
      </w:tblPr>
      <w:tblGrid>
        <w:gridCol w:w="2126"/>
        <w:gridCol w:w="851"/>
        <w:gridCol w:w="851"/>
        <w:gridCol w:w="1135"/>
        <w:gridCol w:w="2988"/>
      </w:tblGrid>
      <w:tr w:rsidR="00655497" w14:paraId="135C1E1D" w14:textId="77777777" w:rsidTr="00F90215">
        <w:tc>
          <w:tcPr>
            <w:tcW w:w="1337" w:type="pct"/>
          </w:tcPr>
          <w:p w14:paraId="3C0CF980" w14:textId="77777777" w:rsidR="00655497" w:rsidRDefault="00655497" w:rsidP="00F90215">
            <w:pPr>
              <w:keepNext/>
              <w:ind w:firstLine="436"/>
              <w:rPr>
                <w:rFonts w:ascii="Calibri" w:hAnsi="Calibri" w:cs="Calibri"/>
                <w:b/>
                <w:spacing w:val="-3"/>
              </w:rPr>
            </w:pPr>
            <w:r>
              <w:rPr>
                <w:rFonts w:ascii="Calibri" w:hAnsi="Calibri" w:cs="Calibri"/>
                <w:b/>
                <w:spacing w:val="-3"/>
              </w:rPr>
              <w:t>Field</w:t>
            </w:r>
          </w:p>
        </w:tc>
        <w:tc>
          <w:tcPr>
            <w:tcW w:w="535" w:type="pct"/>
          </w:tcPr>
          <w:p w14:paraId="58CC868E" w14:textId="77777777" w:rsidR="00655497" w:rsidRDefault="00655497" w:rsidP="00F90215">
            <w:pPr>
              <w:keepNext/>
              <w:ind w:firstLineChars="0" w:firstLine="0"/>
              <w:rPr>
                <w:rFonts w:ascii="Calibri" w:hAnsi="Calibri" w:cs="Calibri"/>
                <w:b/>
                <w:spacing w:val="-3"/>
              </w:rPr>
            </w:pPr>
            <w:r>
              <w:rPr>
                <w:rFonts w:ascii="Calibri" w:hAnsi="Calibri" w:cs="Calibri"/>
                <w:b/>
                <w:spacing w:val="-3"/>
              </w:rPr>
              <w:t>Len</w:t>
            </w:r>
          </w:p>
        </w:tc>
        <w:tc>
          <w:tcPr>
            <w:tcW w:w="535" w:type="pct"/>
          </w:tcPr>
          <w:p w14:paraId="3952D45F" w14:textId="77777777" w:rsidR="00655497" w:rsidRDefault="00655497" w:rsidP="00F90215">
            <w:pPr>
              <w:keepNext/>
              <w:ind w:firstLineChars="0" w:firstLine="0"/>
              <w:rPr>
                <w:rFonts w:ascii="Calibri" w:hAnsi="Calibri" w:cs="Calibri"/>
                <w:b/>
                <w:spacing w:val="-3"/>
              </w:rPr>
            </w:pPr>
            <w:r>
              <w:rPr>
                <w:rFonts w:ascii="Calibri" w:hAnsi="Calibri" w:cs="Calibri"/>
                <w:b/>
                <w:spacing w:val="-3"/>
              </w:rPr>
              <w:t>Type</w:t>
            </w:r>
          </w:p>
        </w:tc>
        <w:tc>
          <w:tcPr>
            <w:tcW w:w="714" w:type="pct"/>
          </w:tcPr>
          <w:p w14:paraId="39AA11BC" w14:textId="77777777" w:rsidR="00655497" w:rsidRDefault="00655497" w:rsidP="00F90215">
            <w:pPr>
              <w:keepNext/>
              <w:ind w:firstLineChars="91" w:firstLine="198"/>
              <w:rPr>
                <w:rFonts w:ascii="Calibri" w:hAnsi="Calibri" w:cs="Calibri"/>
                <w:b/>
                <w:spacing w:val="-3"/>
              </w:rPr>
            </w:pPr>
            <w:r>
              <w:rPr>
                <w:rFonts w:ascii="Calibri" w:hAnsi="Calibri" w:cs="Calibri"/>
                <w:b/>
                <w:spacing w:val="-3"/>
              </w:rPr>
              <w:t>Value</w:t>
            </w:r>
          </w:p>
        </w:tc>
        <w:tc>
          <w:tcPr>
            <w:tcW w:w="1879" w:type="pct"/>
          </w:tcPr>
          <w:p w14:paraId="4C772F3D" w14:textId="77777777" w:rsidR="00655497" w:rsidRDefault="00655497" w:rsidP="00F90215">
            <w:pPr>
              <w:keepNext/>
              <w:ind w:firstLine="436"/>
              <w:rPr>
                <w:rFonts w:ascii="Calibri" w:hAnsi="Calibri" w:cs="Calibri"/>
                <w:b/>
                <w:spacing w:val="-3"/>
              </w:rPr>
            </w:pPr>
            <w:r>
              <w:rPr>
                <w:rFonts w:ascii="Calibri" w:hAnsi="Calibri" w:cs="Calibri"/>
                <w:b/>
                <w:spacing w:val="-3"/>
              </w:rPr>
              <w:t>Description</w:t>
            </w:r>
          </w:p>
        </w:tc>
      </w:tr>
      <w:tr w:rsidR="00655497" w14:paraId="55D00C46" w14:textId="77777777" w:rsidTr="00F90215">
        <w:tc>
          <w:tcPr>
            <w:tcW w:w="1337" w:type="pct"/>
          </w:tcPr>
          <w:p w14:paraId="4FFC080A" w14:textId="77777777" w:rsidR="00655497" w:rsidRPr="00966EE5" w:rsidRDefault="00655497" w:rsidP="00F90215">
            <w:pPr>
              <w:keepNext/>
              <w:ind w:firstLineChars="0" w:firstLine="0"/>
              <w:rPr>
                <w:rFonts w:ascii="Calibri" w:hAnsi="Calibri" w:cs="Calibri"/>
                <w:spacing w:val="-3"/>
              </w:rPr>
            </w:pPr>
            <w:r w:rsidRPr="00966EE5">
              <w:t>CommandH</w:t>
            </w:r>
          </w:p>
        </w:tc>
        <w:tc>
          <w:tcPr>
            <w:tcW w:w="535" w:type="pct"/>
          </w:tcPr>
          <w:p w14:paraId="12CD48BE"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1</w:t>
            </w:r>
          </w:p>
        </w:tc>
        <w:tc>
          <w:tcPr>
            <w:tcW w:w="535" w:type="pct"/>
          </w:tcPr>
          <w:p w14:paraId="686C6415"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B</w:t>
            </w:r>
          </w:p>
        </w:tc>
        <w:tc>
          <w:tcPr>
            <w:tcW w:w="714" w:type="pct"/>
          </w:tcPr>
          <w:p w14:paraId="21486946"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0</w:t>
            </w:r>
            <w:r w:rsidRPr="00966EE5">
              <w:rPr>
                <w:rFonts w:ascii="Calibri" w:hAnsi="Calibri" w:cs="Calibri"/>
                <w:spacing w:val="-3"/>
              </w:rPr>
              <w:t>x</w:t>
            </w:r>
            <w:r w:rsidRPr="00966EE5">
              <w:rPr>
                <w:rFonts w:ascii="Calibri" w:hAnsi="Calibri" w:cs="Calibri" w:hint="eastAsia"/>
                <w:spacing w:val="-3"/>
              </w:rPr>
              <w:t>C</w:t>
            </w:r>
            <w:r w:rsidRPr="00966EE5">
              <w:rPr>
                <w:rFonts w:ascii="Calibri" w:hAnsi="Calibri" w:cs="Calibri"/>
                <w:spacing w:val="-3"/>
              </w:rPr>
              <w:t>0</w:t>
            </w:r>
          </w:p>
        </w:tc>
        <w:tc>
          <w:tcPr>
            <w:tcW w:w="1879" w:type="pct"/>
          </w:tcPr>
          <w:p w14:paraId="71FB6EA1" w14:textId="77777777" w:rsidR="00655497" w:rsidRPr="00966EE5" w:rsidRDefault="00655497" w:rsidP="00F90215">
            <w:pPr>
              <w:keepNext/>
              <w:ind w:firstLineChars="0" w:firstLine="0"/>
              <w:rPr>
                <w:rFonts w:ascii="Calibri" w:hAnsi="Calibri" w:cs="Calibri"/>
                <w:spacing w:val="-3"/>
              </w:rPr>
            </w:pPr>
            <w:r w:rsidRPr="00966EE5">
              <w:rPr>
                <w:rFonts w:ascii="Calibri" w:hAnsi="Calibri" w:cs="Calibri" w:hint="eastAsia"/>
                <w:spacing w:val="-3"/>
              </w:rPr>
              <w:t>子命令处理</w:t>
            </w:r>
          </w:p>
        </w:tc>
      </w:tr>
      <w:tr w:rsidR="00655497" w14:paraId="2145BA10" w14:textId="77777777" w:rsidTr="00F90215">
        <w:tc>
          <w:tcPr>
            <w:tcW w:w="1337" w:type="pct"/>
          </w:tcPr>
          <w:p w14:paraId="2973C7F3" w14:textId="77777777" w:rsidR="00655497" w:rsidRPr="00966EE5" w:rsidRDefault="00655497" w:rsidP="00F90215">
            <w:pPr>
              <w:keepNext/>
              <w:ind w:firstLineChars="0" w:firstLine="0"/>
            </w:pPr>
            <w:r w:rsidRPr="00966EE5">
              <w:t>CommandL</w:t>
            </w:r>
          </w:p>
        </w:tc>
        <w:tc>
          <w:tcPr>
            <w:tcW w:w="535" w:type="pct"/>
          </w:tcPr>
          <w:p w14:paraId="59CA8C0B"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1</w:t>
            </w:r>
          </w:p>
        </w:tc>
        <w:tc>
          <w:tcPr>
            <w:tcW w:w="535" w:type="pct"/>
          </w:tcPr>
          <w:p w14:paraId="4A6B68DF"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B</w:t>
            </w:r>
          </w:p>
        </w:tc>
        <w:tc>
          <w:tcPr>
            <w:tcW w:w="714" w:type="pct"/>
          </w:tcPr>
          <w:p w14:paraId="15A31BEA"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0</w:t>
            </w:r>
            <w:r w:rsidRPr="00966EE5">
              <w:rPr>
                <w:rFonts w:ascii="Calibri" w:hAnsi="Calibri" w:cs="Calibri"/>
                <w:spacing w:val="-3"/>
              </w:rPr>
              <w:t>x01</w:t>
            </w:r>
          </w:p>
        </w:tc>
        <w:tc>
          <w:tcPr>
            <w:tcW w:w="1879" w:type="pct"/>
          </w:tcPr>
          <w:p w14:paraId="2D729EE0" w14:textId="77777777" w:rsidR="00655497" w:rsidRPr="00966EE5" w:rsidRDefault="00655497" w:rsidP="00F90215">
            <w:pPr>
              <w:keepNext/>
              <w:ind w:firstLineChars="0" w:firstLine="0"/>
              <w:rPr>
                <w:rFonts w:ascii="Calibri" w:hAnsi="Calibri" w:cs="Calibri"/>
                <w:spacing w:val="-3"/>
              </w:rPr>
            </w:pPr>
            <w:r w:rsidRPr="00966EE5">
              <w:rPr>
                <w:rFonts w:ascii="Calibri" w:hAnsi="Calibri" w:cs="Calibri" w:hint="eastAsia"/>
                <w:spacing w:val="-3"/>
              </w:rPr>
              <w:t>命令打包</w:t>
            </w:r>
          </w:p>
        </w:tc>
      </w:tr>
      <w:tr w:rsidR="00655497" w14:paraId="1B2836E4" w14:textId="77777777" w:rsidTr="00F90215">
        <w:tc>
          <w:tcPr>
            <w:tcW w:w="1337" w:type="pct"/>
          </w:tcPr>
          <w:p w14:paraId="0AFFC49E" w14:textId="77777777" w:rsidR="00655497" w:rsidRPr="00966EE5" w:rsidRDefault="00655497" w:rsidP="00F90215">
            <w:pPr>
              <w:keepNext/>
              <w:ind w:firstLineChars="0" w:firstLine="0"/>
              <w:rPr>
                <w:rFonts w:ascii="Calibri" w:hAnsi="Calibri" w:cs="Calibri"/>
                <w:spacing w:val="-3"/>
              </w:rPr>
            </w:pPr>
            <w:r w:rsidRPr="00966EE5">
              <w:t>Device_type</w:t>
            </w:r>
          </w:p>
        </w:tc>
        <w:tc>
          <w:tcPr>
            <w:tcW w:w="535" w:type="pct"/>
          </w:tcPr>
          <w:p w14:paraId="11269BD8"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1</w:t>
            </w:r>
          </w:p>
        </w:tc>
        <w:tc>
          <w:tcPr>
            <w:tcW w:w="535" w:type="pct"/>
          </w:tcPr>
          <w:p w14:paraId="11357B06"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B</w:t>
            </w:r>
          </w:p>
        </w:tc>
        <w:tc>
          <w:tcPr>
            <w:tcW w:w="714" w:type="pct"/>
          </w:tcPr>
          <w:p w14:paraId="4BBD4895"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0x01</w:t>
            </w:r>
          </w:p>
        </w:tc>
        <w:tc>
          <w:tcPr>
            <w:tcW w:w="1879" w:type="pct"/>
          </w:tcPr>
          <w:p w14:paraId="379646D5" w14:textId="77777777" w:rsidR="00655497" w:rsidRPr="00966EE5" w:rsidRDefault="00655497" w:rsidP="00F90215">
            <w:pPr>
              <w:keepNext/>
              <w:ind w:firstLineChars="0" w:firstLine="0"/>
              <w:rPr>
                <w:rFonts w:ascii="Calibri" w:hAnsi="Calibri" w:cs="Calibri"/>
                <w:spacing w:val="-3"/>
              </w:rPr>
            </w:pPr>
            <w:r w:rsidRPr="00966EE5">
              <w:t>一个字节，备用，留待扩充</w:t>
            </w:r>
          </w:p>
        </w:tc>
      </w:tr>
      <w:tr w:rsidR="00655497" w14:paraId="4E06F0B0" w14:textId="77777777" w:rsidTr="00F90215">
        <w:tc>
          <w:tcPr>
            <w:tcW w:w="1337" w:type="pct"/>
          </w:tcPr>
          <w:p w14:paraId="70CE96AD" w14:textId="77777777" w:rsidR="00655497" w:rsidRPr="00966EE5" w:rsidRDefault="00655497" w:rsidP="00F90215">
            <w:pPr>
              <w:keepNext/>
              <w:ind w:firstLineChars="0" w:firstLine="0"/>
            </w:pPr>
            <w:r w:rsidRPr="00966EE5">
              <w:t>子命令</w:t>
            </w:r>
            <w:r w:rsidRPr="00966EE5">
              <w:t>ComH</w:t>
            </w:r>
          </w:p>
        </w:tc>
        <w:tc>
          <w:tcPr>
            <w:tcW w:w="535" w:type="pct"/>
          </w:tcPr>
          <w:p w14:paraId="4077607C"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1</w:t>
            </w:r>
          </w:p>
        </w:tc>
        <w:tc>
          <w:tcPr>
            <w:tcW w:w="535" w:type="pct"/>
          </w:tcPr>
          <w:p w14:paraId="3EBD55C8"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B</w:t>
            </w:r>
          </w:p>
        </w:tc>
        <w:tc>
          <w:tcPr>
            <w:tcW w:w="714" w:type="pct"/>
          </w:tcPr>
          <w:p w14:paraId="0090A03E"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0x</w:t>
            </w:r>
            <w:r w:rsidRPr="00966EE5">
              <w:rPr>
                <w:rFonts w:ascii="Calibri" w:hAnsi="Calibri" w:cs="Calibri"/>
                <w:spacing w:val="-3"/>
              </w:rPr>
              <w:t>1B</w:t>
            </w:r>
          </w:p>
        </w:tc>
        <w:tc>
          <w:tcPr>
            <w:tcW w:w="1879" w:type="pct"/>
          </w:tcPr>
          <w:p w14:paraId="4760220C" w14:textId="77777777" w:rsidR="00655497" w:rsidRPr="00966EE5" w:rsidRDefault="00655497" w:rsidP="00F90215">
            <w:pPr>
              <w:keepNext/>
              <w:ind w:firstLineChars="0" w:firstLine="0"/>
              <w:rPr>
                <w:rFonts w:ascii="Calibri" w:hAnsi="Calibri" w:cs="Calibri"/>
                <w:spacing w:val="-3"/>
              </w:rPr>
            </w:pPr>
            <w:r w:rsidRPr="00966EE5">
              <w:rPr>
                <w:rFonts w:ascii="Calibri" w:hAnsi="Calibri" w:cs="Calibri" w:hint="eastAsia"/>
                <w:spacing w:val="-3"/>
              </w:rPr>
              <w:t>子命令头</w:t>
            </w:r>
          </w:p>
        </w:tc>
      </w:tr>
      <w:tr w:rsidR="00655497" w14:paraId="7BCD6A23" w14:textId="77777777" w:rsidTr="00F90215">
        <w:tc>
          <w:tcPr>
            <w:tcW w:w="1337" w:type="pct"/>
          </w:tcPr>
          <w:p w14:paraId="7B4C7C6E" w14:textId="77777777" w:rsidR="00655497" w:rsidRPr="00966EE5" w:rsidRDefault="00655497" w:rsidP="00F90215">
            <w:pPr>
              <w:keepNext/>
              <w:ind w:firstLineChars="0" w:firstLine="0"/>
            </w:pPr>
            <w:r w:rsidRPr="00966EE5">
              <w:t>子命令</w:t>
            </w:r>
            <w:r w:rsidRPr="00966EE5">
              <w:t>Com</w:t>
            </w:r>
            <w:r w:rsidRPr="00966EE5">
              <w:rPr>
                <w:rFonts w:hint="eastAsia"/>
              </w:rPr>
              <w:t>L</w:t>
            </w:r>
          </w:p>
        </w:tc>
        <w:tc>
          <w:tcPr>
            <w:tcW w:w="535" w:type="pct"/>
          </w:tcPr>
          <w:p w14:paraId="404E88C3" w14:textId="77777777" w:rsidR="00655497" w:rsidRPr="00966EE5" w:rsidRDefault="00655497" w:rsidP="00F90215">
            <w:pPr>
              <w:keepNext/>
              <w:ind w:firstLineChars="0" w:firstLine="0"/>
              <w:jc w:val="center"/>
              <w:rPr>
                <w:rFonts w:ascii="Calibri" w:hAnsi="Calibri" w:cs="Calibri"/>
                <w:spacing w:val="-3"/>
              </w:rPr>
            </w:pPr>
            <w:r>
              <w:rPr>
                <w:rFonts w:ascii="Calibri" w:hAnsi="Calibri" w:cs="Calibri" w:hint="eastAsia"/>
                <w:spacing w:val="-3"/>
              </w:rPr>
              <w:t>1</w:t>
            </w:r>
          </w:p>
        </w:tc>
        <w:tc>
          <w:tcPr>
            <w:tcW w:w="535" w:type="pct"/>
          </w:tcPr>
          <w:p w14:paraId="1FE183F9"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B</w:t>
            </w:r>
          </w:p>
        </w:tc>
        <w:tc>
          <w:tcPr>
            <w:tcW w:w="714" w:type="pct"/>
          </w:tcPr>
          <w:p w14:paraId="2990A6D9" w14:textId="77777777" w:rsidR="00655497" w:rsidRPr="00966EE5" w:rsidRDefault="00655497" w:rsidP="00F90215">
            <w:pPr>
              <w:keepNext/>
              <w:ind w:firstLineChars="0" w:firstLine="0"/>
              <w:jc w:val="center"/>
              <w:rPr>
                <w:rFonts w:ascii="Calibri" w:hAnsi="Calibri" w:cs="Calibri"/>
                <w:spacing w:val="-3"/>
              </w:rPr>
            </w:pPr>
            <w:r w:rsidRPr="00966EE5">
              <w:rPr>
                <w:rFonts w:ascii="Calibri" w:hAnsi="Calibri" w:cs="Calibri" w:hint="eastAsia"/>
                <w:spacing w:val="-3"/>
              </w:rPr>
              <w:t>0</w:t>
            </w:r>
            <w:r>
              <w:rPr>
                <w:rFonts w:ascii="Calibri" w:hAnsi="Calibri" w:cs="Calibri"/>
                <w:spacing w:val="-3"/>
              </w:rPr>
              <w:t>x6</w:t>
            </w:r>
            <w:r>
              <w:rPr>
                <w:rFonts w:ascii="Calibri" w:hAnsi="Calibri" w:cs="Calibri" w:hint="eastAsia"/>
                <w:spacing w:val="-3"/>
              </w:rPr>
              <w:t>A</w:t>
            </w:r>
          </w:p>
        </w:tc>
        <w:tc>
          <w:tcPr>
            <w:tcW w:w="1879" w:type="pct"/>
          </w:tcPr>
          <w:p w14:paraId="2D5D9FEF" w14:textId="77777777" w:rsidR="00655497" w:rsidRPr="00966EE5" w:rsidRDefault="00655497" w:rsidP="00F90215">
            <w:pPr>
              <w:keepNext/>
              <w:ind w:firstLineChars="0" w:firstLine="0"/>
              <w:rPr>
                <w:rFonts w:ascii="Calibri" w:hAnsi="Calibri" w:cs="Calibri"/>
                <w:spacing w:val="-3"/>
              </w:rPr>
            </w:pPr>
            <w:r w:rsidRPr="00966EE5">
              <w:rPr>
                <w:rFonts w:ascii="Calibri" w:hAnsi="Calibri" w:cs="Calibri" w:hint="eastAsia"/>
                <w:spacing w:val="-3"/>
              </w:rPr>
              <w:t>命令代码</w:t>
            </w:r>
          </w:p>
        </w:tc>
      </w:tr>
      <w:tr w:rsidR="00655497" w14:paraId="26ADCAA2" w14:textId="77777777" w:rsidTr="00F90215">
        <w:tc>
          <w:tcPr>
            <w:tcW w:w="1337" w:type="pct"/>
          </w:tcPr>
          <w:p w14:paraId="126DCA83" w14:textId="77777777" w:rsidR="00655497" w:rsidRDefault="00655497" w:rsidP="00F90215">
            <w:pPr>
              <w:keepNext/>
              <w:ind w:firstLineChars="0" w:firstLine="0"/>
              <w:rPr>
                <w:rFonts w:ascii="Calibri" w:hAnsi="Calibri" w:cs="Calibri"/>
                <w:spacing w:val="-3"/>
              </w:rPr>
            </w:pPr>
            <w:r>
              <w:rPr>
                <w:rFonts w:ascii="Calibri" w:hAnsi="Calibri" w:cs="Calibri" w:hint="eastAsia"/>
                <w:spacing w:val="-3"/>
              </w:rPr>
              <w:t>算法类型</w:t>
            </w:r>
          </w:p>
        </w:tc>
        <w:tc>
          <w:tcPr>
            <w:tcW w:w="535" w:type="pct"/>
          </w:tcPr>
          <w:p w14:paraId="18FEB891" w14:textId="77777777" w:rsidR="00655497" w:rsidRDefault="00655497" w:rsidP="00F90215">
            <w:pPr>
              <w:keepNext/>
              <w:ind w:firstLineChars="0" w:firstLine="0"/>
              <w:jc w:val="center"/>
              <w:rPr>
                <w:rFonts w:ascii="Calibri" w:hAnsi="Calibri" w:cs="Calibri"/>
                <w:spacing w:val="-3"/>
              </w:rPr>
            </w:pPr>
            <w:r>
              <w:rPr>
                <w:rFonts w:ascii="Calibri" w:hAnsi="Calibri" w:cs="Calibri" w:hint="eastAsia"/>
                <w:spacing w:val="-3"/>
              </w:rPr>
              <w:t>1</w:t>
            </w:r>
          </w:p>
        </w:tc>
        <w:tc>
          <w:tcPr>
            <w:tcW w:w="535" w:type="pct"/>
          </w:tcPr>
          <w:p w14:paraId="7EFB5642" w14:textId="77777777" w:rsidR="00655497" w:rsidRDefault="00655497" w:rsidP="00F90215">
            <w:pPr>
              <w:keepNext/>
              <w:ind w:firstLine="434"/>
              <w:jc w:val="center"/>
              <w:rPr>
                <w:rFonts w:ascii="Calibri" w:hAnsi="Calibri" w:cs="Calibri"/>
                <w:spacing w:val="-3"/>
              </w:rPr>
            </w:pPr>
          </w:p>
        </w:tc>
        <w:tc>
          <w:tcPr>
            <w:tcW w:w="714" w:type="pct"/>
          </w:tcPr>
          <w:p w14:paraId="0B291C0A" w14:textId="77777777" w:rsidR="00655497" w:rsidRDefault="00655497" w:rsidP="00F90215">
            <w:pPr>
              <w:keepNext/>
              <w:ind w:firstLine="434"/>
              <w:jc w:val="center"/>
              <w:rPr>
                <w:rFonts w:ascii="Calibri" w:hAnsi="Calibri" w:cs="Calibri"/>
                <w:spacing w:val="-3"/>
              </w:rPr>
            </w:pPr>
          </w:p>
        </w:tc>
        <w:tc>
          <w:tcPr>
            <w:tcW w:w="1879" w:type="pct"/>
          </w:tcPr>
          <w:p w14:paraId="43255B10" w14:textId="77777777" w:rsidR="00655497" w:rsidRDefault="00655497" w:rsidP="00F90215">
            <w:pPr>
              <w:keepNext/>
              <w:ind w:firstLineChars="0" w:firstLine="0"/>
              <w:rPr>
                <w:rFonts w:ascii="Calibri" w:hAnsi="Calibri" w:cs="Calibri"/>
                <w:spacing w:val="-3"/>
              </w:rPr>
            </w:pPr>
            <w:r>
              <w:rPr>
                <w:rFonts w:ascii="Calibri" w:hAnsi="Calibri" w:cs="Calibri" w:hint="eastAsia"/>
                <w:spacing w:val="-3"/>
              </w:rPr>
              <w:t xml:space="preserve">0 </w:t>
            </w:r>
            <w:r>
              <w:rPr>
                <w:rFonts w:ascii="Calibri" w:hAnsi="Calibri" w:cs="Calibri"/>
                <w:spacing w:val="-3"/>
              </w:rPr>
              <w:t>–</w:t>
            </w:r>
            <w:r>
              <w:rPr>
                <w:rFonts w:ascii="Calibri" w:hAnsi="Calibri" w:cs="Calibri" w:hint="eastAsia"/>
                <w:spacing w:val="-3"/>
              </w:rPr>
              <w:t xml:space="preserve"> DES</w:t>
            </w:r>
          </w:p>
          <w:p w14:paraId="0B234DD5" w14:textId="77777777" w:rsidR="00655497" w:rsidRDefault="00655497" w:rsidP="00F90215">
            <w:pPr>
              <w:keepNext/>
              <w:ind w:firstLineChars="0" w:firstLine="0"/>
              <w:rPr>
                <w:rFonts w:ascii="Calibri" w:hAnsi="Calibri" w:cs="Calibri"/>
                <w:spacing w:val="-3"/>
              </w:rPr>
            </w:pPr>
            <w:r>
              <w:rPr>
                <w:rFonts w:ascii="Calibri" w:hAnsi="Calibri" w:cs="Calibri" w:hint="eastAsia"/>
                <w:spacing w:val="-3"/>
              </w:rPr>
              <w:t xml:space="preserve">1 </w:t>
            </w:r>
            <w:r>
              <w:rPr>
                <w:rFonts w:ascii="Calibri" w:hAnsi="Calibri" w:cs="Calibri"/>
                <w:spacing w:val="-3"/>
              </w:rPr>
              <w:t>–</w:t>
            </w:r>
            <w:r>
              <w:rPr>
                <w:rFonts w:ascii="Calibri" w:hAnsi="Calibri" w:cs="Calibri" w:hint="eastAsia"/>
                <w:spacing w:val="-3"/>
              </w:rPr>
              <w:t xml:space="preserve"> SM4</w:t>
            </w:r>
          </w:p>
          <w:p w14:paraId="646D8FC3" w14:textId="77777777" w:rsidR="00655497" w:rsidRDefault="00655497" w:rsidP="00F90215">
            <w:pPr>
              <w:keepNext/>
              <w:ind w:firstLineChars="0" w:firstLine="0"/>
              <w:rPr>
                <w:rFonts w:ascii="Calibri" w:hAnsi="Calibri" w:cs="Calibri"/>
                <w:spacing w:val="-3"/>
              </w:rPr>
            </w:pPr>
            <w:r>
              <w:rPr>
                <w:rFonts w:ascii="Calibri" w:hAnsi="Calibri" w:cs="Calibri" w:hint="eastAsia"/>
                <w:spacing w:val="-3"/>
              </w:rPr>
              <w:t xml:space="preserve">2 </w:t>
            </w:r>
            <w:r>
              <w:rPr>
                <w:rFonts w:ascii="Calibri" w:hAnsi="Calibri" w:cs="Calibri"/>
                <w:spacing w:val="-3"/>
              </w:rPr>
              <w:t>–</w:t>
            </w:r>
            <w:r>
              <w:rPr>
                <w:rFonts w:ascii="Calibri" w:hAnsi="Calibri" w:cs="Calibri" w:hint="eastAsia"/>
                <w:spacing w:val="-3"/>
              </w:rPr>
              <w:t xml:space="preserve"> AES</w:t>
            </w:r>
          </w:p>
          <w:p w14:paraId="5A310C32" w14:textId="77777777" w:rsidR="00655497" w:rsidRPr="002A31EB" w:rsidRDefault="00655497" w:rsidP="00F90215">
            <w:pPr>
              <w:keepNext/>
              <w:ind w:firstLineChars="0" w:firstLine="0"/>
              <w:rPr>
                <w:rFonts w:ascii="Calibri" w:hAnsi="Calibri" w:cs="Calibri"/>
                <w:color w:val="000000" w:themeColor="text1"/>
                <w:spacing w:val="-3"/>
              </w:rPr>
            </w:pPr>
            <w:r w:rsidRPr="002A31EB">
              <w:rPr>
                <w:rFonts w:ascii="Calibri" w:hAnsi="Calibri" w:cs="Calibri"/>
                <w:color w:val="000000" w:themeColor="text1"/>
                <w:spacing w:val="-3"/>
              </w:rPr>
              <w:t>4 – DUKPT_TDK</w:t>
            </w:r>
          </w:p>
        </w:tc>
      </w:tr>
      <w:tr w:rsidR="00655497" w14:paraId="1B566B32" w14:textId="77777777" w:rsidTr="00F90215">
        <w:tc>
          <w:tcPr>
            <w:tcW w:w="1337" w:type="pct"/>
          </w:tcPr>
          <w:p w14:paraId="744374FA" w14:textId="77777777" w:rsidR="00655497" w:rsidRDefault="00655497" w:rsidP="00F90215">
            <w:pPr>
              <w:keepNext/>
              <w:ind w:firstLineChars="0" w:firstLine="0"/>
              <w:rPr>
                <w:rFonts w:ascii="Calibri" w:hAnsi="Calibri" w:cs="Calibri"/>
                <w:spacing w:val="-3"/>
                <w:lang w:eastAsia="zh-CN"/>
              </w:rPr>
            </w:pPr>
            <w:r>
              <w:rPr>
                <w:rFonts w:ascii="Calibri" w:hAnsi="Calibri" w:cs="Calibri" w:hint="eastAsia"/>
                <w:spacing w:val="-3"/>
              </w:rPr>
              <w:t>密钥索引</w:t>
            </w:r>
          </w:p>
        </w:tc>
        <w:tc>
          <w:tcPr>
            <w:tcW w:w="535" w:type="pct"/>
          </w:tcPr>
          <w:p w14:paraId="5AEB89A3" w14:textId="77777777" w:rsidR="00655497" w:rsidRDefault="00655497" w:rsidP="00F90215">
            <w:pPr>
              <w:keepNext/>
              <w:ind w:firstLineChars="0" w:firstLine="0"/>
              <w:jc w:val="center"/>
              <w:rPr>
                <w:rFonts w:ascii="Calibri" w:hAnsi="Calibri" w:cs="Calibri"/>
                <w:spacing w:val="-3"/>
              </w:rPr>
            </w:pPr>
            <w:r>
              <w:rPr>
                <w:rFonts w:ascii="Calibri" w:hAnsi="Calibri" w:cs="Calibri"/>
                <w:spacing w:val="-3"/>
              </w:rPr>
              <w:t>1</w:t>
            </w:r>
          </w:p>
        </w:tc>
        <w:tc>
          <w:tcPr>
            <w:tcW w:w="535" w:type="pct"/>
          </w:tcPr>
          <w:p w14:paraId="190C24EF" w14:textId="77777777" w:rsidR="00655497" w:rsidRDefault="00655497" w:rsidP="00F90215">
            <w:pPr>
              <w:keepNext/>
              <w:ind w:firstLineChars="0" w:firstLine="0"/>
              <w:jc w:val="center"/>
              <w:rPr>
                <w:rFonts w:ascii="Calibri" w:hAnsi="Calibri" w:cs="Calibri"/>
                <w:spacing w:val="-3"/>
              </w:rPr>
            </w:pPr>
            <w:r>
              <w:rPr>
                <w:rFonts w:ascii="Calibri" w:hAnsi="Calibri" w:cs="Calibri"/>
                <w:spacing w:val="-3"/>
              </w:rPr>
              <w:t>B</w:t>
            </w:r>
          </w:p>
        </w:tc>
        <w:tc>
          <w:tcPr>
            <w:tcW w:w="714" w:type="pct"/>
          </w:tcPr>
          <w:p w14:paraId="01F19BD3" w14:textId="77777777" w:rsidR="00655497" w:rsidRDefault="00655497" w:rsidP="00F90215">
            <w:pPr>
              <w:keepNext/>
              <w:ind w:firstLine="434"/>
              <w:jc w:val="center"/>
              <w:rPr>
                <w:rFonts w:ascii="Calibri" w:hAnsi="Calibri" w:cs="Calibri"/>
                <w:spacing w:val="-3"/>
              </w:rPr>
            </w:pPr>
          </w:p>
        </w:tc>
        <w:tc>
          <w:tcPr>
            <w:tcW w:w="1879" w:type="pct"/>
          </w:tcPr>
          <w:p w14:paraId="2CF3AD91" w14:textId="77777777" w:rsidR="00655497" w:rsidRDefault="00655497" w:rsidP="00F90215">
            <w:pPr>
              <w:keepNext/>
              <w:ind w:firstLineChars="0" w:firstLine="0"/>
              <w:rPr>
                <w:rFonts w:ascii="Calibri" w:hAnsi="Calibri" w:cs="Calibri"/>
                <w:spacing w:val="-3"/>
              </w:rPr>
            </w:pPr>
            <w:r>
              <w:rPr>
                <w:rFonts w:ascii="Calibri" w:hAnsi="Calibri" w:cs="Calibri" w:hint="eastAsia"/>
                <w:spacing w:val="-3"/>
                <w:lang w:eastAsia="zh-CN"/>
              </w:rPr>
              <w:t>加密密钥</w:t>
            </w:r>
            <w:r>
              <w:rPr>
                <w:rFonts w:ascii="Calibri" w:hAnsi="Calibri" w:cs="Calibri" w:hint="eastAsia"/>
                <w:spacing w:val="-3"/>
                <w:lang w:eastAsia="zh-CN"/>
              </w:rPr>
              <w:t>id</w:t>
            </w:r>
            <w:r>
              <w:rPr>
                <w:rFonts w:ascii="Calibri" w:hAnsi="Calibri" w:cs="Calibri"/>
                <w:spacing w:val="-3"/>
              </w:rPr>
              <w:t xml:space="preserve">, </w:t>
            </w:r>
            <w:r>
              <w:rPr>
                <w:rFonts w:ascii="Calibri" w:hAnsi="Calibri" w:cs="Calibri" w:hint="eastAsia"/>
                <w:spacing w:val="-3"/>
              </w:rPr>
              <w:t>1</w:t>
            </w:r>
            <w:r>
              <w:rPr>
                <w:rFonts w:ascii="Calibri" w:hAnsi="Calibri" w:cs="Calibri"/>
                <w:spacing w:val="-3"/>
              </w:rPr>
              <w:t>…</w:t>
            </w:r>
            <w:r>
              <w:rPr>
                <w:rFonts w:ascii="Calibri" w:hAnsi="Calibri" w:cs="Calibri" w:hint="eastAsia"/>
                <w:spacing w:val="-3"/>
              </w:rPr>
              <w:t>250</w:t>
            </w:r>
          </w:p>
        </w:tc>
      </w:tr>
      <w:tr w:rsidR="00655497" w14:paraId="73CDFF52" w14:textId="77777777" w:rsidTr="00F90215">
        <w:tc>
          <w:tcPr>
            <w:tcW w:w="1337" w:type="pct"/>
          </w:tcPr>
          <w:p w14:paraId="5D5B2DA3" w14:textId="77777777" w:rsidR="00655497" w:rsidRPr="00E01D1A" w:rsidRDefault="00655497" w:rsidP="00F90215">
            <w:pPr>
              <w:ind w:firstLineChars="0" w:firstLine="0"/>
              <w:rPr>
                <w:rFonts w:ascii="Calibri" w:hAnsi="Calibri" w:cs="Calibri"/>
                <w:spacing w:val="-3"/>
              </w:rPr>
            </w:pPr>
            <w:r w:rsidRPr="00E01D1A">
              <w:rPr>
                <w:rFonts w:ascii="Calibri" w:hAnsi="Calibri" w:cs="Calibri" w:hint="eastAsia"/>
                <w:spacing w:val="-3"/>
              </w:rPr>
              <w:t>算法模式</w:t>
            </w:r>
          </w:p>
        </w:tc>
        <w:tc>
          <w:tcPr>
            <w:tcW w:w="535" w:type="pct"/>
          </w:tcPr>
          <w:p w14:paraId="0DF2A334" w14:textId="77777777" w:rsidR="00655497" w:rsidRPr="00E01D1A" w:rsidRDefault="00655497" w:rsidP="00F90215">
            <w:pPr>
              <w:ind w:firstLineChars="0" w:firstLine="0"/>
              <w:jc w:val="center"/>
              <w:rPr>
                <w:rFonts w:ascii="Calibri" w:hAnsi="Calibri" w:cs="Calibri"/>
                <w:spacing w:val="-3"/>
              </w:rPr>
            </w:pPr>
            <w:r w:rsidRPr="00E01D1A">
              <w:rPr>
                <w:rFonts w:ascii="Calibri" w:hAnsi="Calibri" w:cs="Calibri"/>
                <w:spacing w:val="-3"/>
              </w:rPr>
              <w:t>1</w:t>
            </w:r>
          </w:p>
        </w:tc>
        <w:tc>
          <w:tcPr>
            <w:tcW w:w="535" w:type="pct"/>
          </w:tcPr>
          <w:p w14:paraId="306BC554" w14:textId="77777777" w:rsidR="00655497" w:rsidRPr="00E01D1A" w:rsidRDefault="00655497" w:rsidP="00F90215">
            <w:pPr>
              <w:ind w:firstLineChars="0" w:firstLine="0"/>
              <w:jc w:val="center"/>
              <w:rPr>
                <w:rFonts w:ascii="Calibri" w:hAnsi="Calibri" w:cs="Calibri"/>
                <w:spacing w:val="-3"/>
              </w:rPr>
            </w:pPr>
            <w:r w:rsidRPr="00E01D1A">
              <w:rPr>
                <w:rFonts w:ascii="Calibri" w:hAnsi="Calibri" w:cs="Calibri"/>
                <w:spacing w:val="-3"/>
              </w:rPr>
              <w:t>B</w:t>
            </w:r>
          </w:p>
        </w:tc>
        <w:tc>
          <w:tcPr>
            <w:tcW w:w="714" w:type="pct"/>
          </w:tcPr>
          <w:p w14:paraId="317DED46" w14:textId="77777777" w:rsidR="00655497" w:rsidRPr="00E01D1A" w:rsidRDefault="00655497" w:rsidP="00F90215">
            <w:pPr>
              <w:ind w:firstLine="434"/>
              <w:jc w:val="center"/>
              <w:rPr>
                <w:rFonts w:ascii="Calibri" w:hAnsi="Calibri" w:cs="Calibri"/>
                <w:spacing w:val="-3"/>
              </w:rPr>
            </w:pPr>
          </w:p>
        </w:tc>
        <w:tc>
          <w:tcPr>
            <w:tcW w:w="1879" w:type="pct"/>
          </w:tcPr>
          <w:p w14:paraId="47047464" w14:textId="77777777" w:rsidR="00655497" w:rsidRDefault="00655497" w:rsidP="00F90215">
            <w:pPr>
              <w:ind w:firstLineChars="0" w:firstLine="0"/>
              <w:rPr>
                <w:rFonts w:ascii="Calibri" w:hAnsi="Calibri" w:cs="Calibri"/>
                <w:spacing w:val="-3"/>
              </w:rPr>
            </w:pPr>
            <w:r>
              <w:rPr>
                <w:rFonts w:ascii="Calibri" w:hAnsi="Calibri" w:cs="Calibri"/>
                <w:spacing w:val="-3"/>
              </w:rPr>
              <w:t xml:space="preserve">1 = CBC </w:t>
            </w:r>
            <w:r>
              <w:rPr>
                <w:rFonts w:ascii="Calibri" w:hAnsi="Calibri" w:cs="Calibri" w:hint="eastAsia"/>
                <w:spacing w:val="-3"/>
                <w:lang w:eastAsia="zh-CN"/>
              </w:rPr>
              <w:t>加密</w:t>
            </w:r>
          </w:p>
          <w:p w14:paraId="10F1F1A1" w14:textId="77777777" w:rsidR="00655497" w:rsidRDefault="00655497" w:rsidP="00F90215">
            <w:pPr>
              <w:ind w:firstLineChars="0" w:firstLine="0"/>
              <w:rPr>
                <w:rFonts w:ascii="Calibri" w:hAnsi="Calibri" w:cs="Calibri"/>
                <w:spacing w:val="-3"/>
              </w:rPr>
            </w:pPr>
            <w:r>
              <w:rPr>
                <w:rFonts w:ascii="Calibri" w:hAnsi="Calibri" w:cs="Calibri"/>
                <w:spacing w:val="-3"/>
              </w:rPr>
              <w:t xml:space="preserve">2 = ECB </w:t>
            </w:r>
            <w:r>
              <w:rPr>
                <w:rFonts w:ascii="Calibri" w:hAnsi="Calibri" w:cs="Calibri" w:hint="eastAsia"/>
                <w:spacing w:val="-3"/>
                <w:lang w:eastAsia="zh-CN"/>
              </w:rPr>
              <w:t>加密</w:t>
            </w:r>
          </w:p>
          <w:p w14:paraId="2CCF640A" w14:textId="77777777" w:rsidR="00655497" w:rsidRDefault="00655497" w:rsidP="00F90215">
            <w:pPr>
              <w:ind w:firstLineChars="0" w:firstLine="0"/>
              <w:rPr>
                <w:rFonts w:ascii="Calibri" w:hAnsi="Calibri" w:cs="Calibri"/>
                <w:spacing w:val="-3"/>
              </w:rPr>
            </w:pPr>
            <w:r>
              <w:rPr>
                <w:rFonts w:ascii="Calibri" w:hAnsi="Calibri" w:cs="Calibri"/>
                <w:spacing w:val="-3"/>
              </w:rPr>
              <w:t xml:space="preserve">3 = CBC </w:t>
            </w:r>
            <w:r>
              <w:rPr>
                <w:rFonts w:ascii="Calibri" w:hAnsi="Calibri" w:cs="Calibri" w:hint="eastAsia"/>
                <w:spacing w:val="-3"/>
                <w:lang w:eastAsia="zh-CN"/>
              </w:rPr>
              <w:t>解密</w:t>
            </w:r>
          </w:p>
          <w:p w14:paraId="2B3D901A" w14:textId="77777777" w:rsidR="00655497" w:rsidRPr="00E01D1A" w:rsidRDefault="00655497" w:rsidP="00F90215">
            <w:pPr>
              <w:ind w:firstLineChars="0" w:firstLine="0"/>
              <w:rPr>
                <w:rFonts w:ascii="Calibri" w:hAnsi="Calibri" w:cs="Calibri"/>
                <w:spacing w:val="-3"/>
              </w:rPr>
            </w:pPr>
            <w:r>
              <w:rPr>
                <w:rFonts w:ascii="Calibri" w:hAnsi="Calibri" w:cs="Calibri"/>
                <w:spacing w:val="-3"/>
              </w:rPr>
              <w:t xml:space="preserve">4 = ECB </w:t>
            </w:r>
            <w:r>
              <w:rPr>
                <w:rFonts w:ascii="Calibri" w:hAnsi="Calibri" w:cs="Calibri" w:hint="eastAsia"/>
                <w:spacing w:val="-3"/>
                <w:lang w:eastAsia="zh-CN"/>
              </w:rPr>
              <w:t>解密</w:t>
            </w:r>
          </w:p>
        </w:tc>
      </w:tr>
      <w:tr w:rsidR="00655497" w14:paraId="7CB2868C" w14:textId="77777777" w:rsidTr="00F90215">
        <w:tc>
          <w:tcPr>
            <w:tcW w:w="1337" w:type="pct"/>
          </w:tcPr>
          <w:p w14:paraId="40C8F0BD" w14:textId="77777777" w:rsidR="00655497" w:rsidRDefault="00655497" w:rsidP="00F90215">
            <w:pPr>
              <w:ind w:firstLineChars="0" w:firstLine="0"/>
              <w:rPr>
                <w:rFonts w:ascii="Calibri" w:hAnsi="Calibri" w:cs="Calibri"/>
                <w:spacing w:val="-3"/>
              </w:rPr>
            </w:pPr>
            <w:r>
              <w:rPr>
                <w:rFonts w:ascii="Calibri" w:hAnsi="Calibri" w:cs="Calibri" w:hint="eastAsia"/>
                <w:spacing w:val="-3"/>
              </w:rPr>
              <w:t>待加</w:t>
            </w:r>
            <w:r>
              <w:rPr>
                <w:rFonts w:ascii="Calibri" w:hAnsi="Calibri" w:cs="Calibri" w:hint="eastAsia"/>
                <w:spacing w:val="-3"/>
              </w:rPr>
              <w:t>/</w:t>
            </w:r>
            <w:r>
              <w:rPr>
                <w:rFonts w:ascii="Calibri" w:hAnsi="Calibri" w:cs="Calibri" w:hint="eastAsia"/>
                <w:spacing w:val="-3"/>
              </w:rPr>
              <w:t>解密数据长度</w:t>
            </w:r>
          </w:p>
        </w:tc>
        <w:tc>
          <w:tcPr>
            <w:tcW w:w="535" w:type="pct"/>
          </w:tcPr>
          <w:p w14:paraId="77C8578D" w14:textId="77777777" w:rsidR="00655497" w:rsidRDefault="00655497" w:rsidP="00F90215">
            <w:pPr>
              <w:ind w:firstLineChars="0" w:firstLine="0"/>
              <w:jc w:val="center"/>
              <w:rPr>
                <w:rFonts w:ascii="Calibri" w:hAnsi="Calibri" w:cs="Calibri"/>
                <w:spacing w:val="-3"/>
              </w:rPr>
            </w:pPr>
            <w:r>
              <w:rPr>
                <w:rFonts w:ascii="Calibri" w:hAnsi="Calibri" w:cs="Calibri"/>
                <w:spacing w:val="-3"/>
              </w:rPr>
              <w:t>2</w:t>
            </w:r>
          </w:p>
        </w:tc>
        <w:tc>
          <w:tcPr>
            <w:tcW w:w="535" w:type="pct"/>
          </w:tcPr>
          <w:p w14:paraId="5BD3B4B5" w14:textId="77777777" w:rsidR="00655497" w:rsidRDefault="00655497" w:rsidP="00F90215">
            <w:pPr>
              <w:ind w:firstLineChars="0" w:firstLine="0"/>
              <w:jc w:val="center"/>
              <w:rPr>
                <w:rFonts w:ascii="Calibri" w:hAnsi="Calibri" w:cs="Calibri"/>
                <w:spacing w:val="-3"/>
              </w:rPr>
            </w:pPr>
            <w:r>
              <w:rPr>
                <w:rFonts w:ascii="Calibri" w:hAnsi="Calibri" w:cs="Calibri"/>
                <w:spacing w:val="-3"/>
              </w:rPr>
              <w:t>B</w:t>
            </w:r>
          </w:p>
        </w:tc>
        <w:tc>
          <w:tcPr>
            <w:tcW w:w="714" w:type="pct"/>
          </w:tcPr>
          <w:p w14:paraId="63C86097" w14:textId="77777777" w:rsidR="00655497" w:rsidRDefault="00655497" w:rsidP="00F90215">
            <w:pPr>
              <w:ind w:firstLine="434"/>
              <w:jc w:val="center"/>
              <w:rPr>
                <w:rFonts w:ascii="Calibri" w:hAnsi="Calibri" w:cs="Calibri"/>
                <w:spacing w:val="-3"/>
              </w:rPr>
            </w:pPr>
          </w:p>
        </w:tc>
        <w:tc>
          <w:tcPr>
            <w:tcW w:w="1879" w:type="pct"/>
          </w:tcPr>
          <w:p w14:paraId="192E5CB8" w14:textId="77777777" w:rsidR="00655497" w:rsidRDefault="00655497" w:rsidP="00F90215">
            <w:pPr>
              <w:ind w:firstLineChars="0" w:firstLine="0"/>
              <w:rPr>
                <w:rFonts w:ascii="Calibri" w:hAnsi="Calibri" w:cs="Calibri"/>
                <w:spacing w:val="-3"/>
              </w:rPr>
            </w:pPr>
            <w:r>
              <w:rPr>
                <w:rFonts w:ascii="Calibri" w:hAnsi="Calibri" w:cs="Calibri" w:hint="eastAsia"/>
                <w:spacing w:val="-3"/>
              </w:rPr>
              <w:t>数据长度</w:t>
            </w:r>
          </w:p>
          <w:p w14:paraId="22A7CCD9" w14:textId="77777777" w:rsidR="00655497" w:rsidRDefault="00655497" w:rsidP="00F90215">
            <w:pPr>
              <w:ind w:firstLineChars="0" w:firstLine="0"/>
              <w:rPr>
                <w:rFonts w:ascii="Calibri" w:hAnsi="Calibri" w:cs="Calibri"/>
                <w:spacing w:val="-3"/>
              </w:rPr>
            </w:pPr>
            <w:r>
              <w:rPr>
                <w:rFonts w:ascii="Calibri" w:hAnsi="Calibri" w:cs="Calibri"/>
                <w:spacing w:val="-3"/>
                <w:lang w:eastAsia="zh-CN"/>
              </w:rPr>
              <w:t>D</w:t>
            </w:r>
            <w:r>
              <w:rPr>
                <w:rFonts w:ascii="Calibri" w:hAnsi="Calibri" w:cs="Calibri" w:hint="eastAsia"/>
                <w:spacing w:val="-3"/>
                <w:lang w:eastAsia="zh-CN"/>
              </w:rPr>
              <w:t>ukpt/</w:t>
            </w:r>
            <w:r>
              <w:rPr>
                <w:rFonts w:ascii="Calibri" w:hAnsi="Calibri" w:cs="Calibri"/>
                <w:spacing w:val="-3"/>
              </w:rPr>
              <w:t>D</w:t>
            </w:r>
            <w:r>
              <w:rPr>
                <w:rFonts w:ascii="Calibri" w:hAnsi="Calibri" w:cs="Calibri" w:hint="eastAsia"/>
                <w:spacing w:val="-3"/>
              </w:rPr>
              <w:t>es</w:t>
            </w:r>
            <w:r>
              <w:rPr>
                <w:rFonts w:ascii="Calibri" w:hAnsi="Calibri" w:cs="Calibri" w:hint="eastAsia"/>
                <w:spacing w:val="-3"/>
              </w:rPr>
              <w:t>：</w:t>
            </w:r>
            <w:r>
              <w:rPr>
                <w:rFonts w:ascii="Calibri" w:hAnsi="Calibri" w:cs="Calibri" w:hint="eastAsia"/>
                <w:spacing w:val="-3"/>
              </w:rPr>
              <w:t>8</w:t>
            </w:r>
            <w:r>
              <w:rPr>
                <w:rFonts w:ascii="Calibri" w:hAnsi="Calibri" w:cs="Calibri" w:hint="eastAsia"/>
                <w:spacing w:val="-3"/>
              </w:rPr>
              <w:t>的整数倍</w:t>
            </w:r>
          </w:p>
          <w:p w14:paraId="1A6A57AF" w14:textId="77777777" w:rsidR="00655497" w:rsidRDefault="00655497" w:rsidP="00F90215">
            <w:pPr>
              <w:ind w:firstLineChars="0" w:firstLine="0"/>
              <w:rPr>
                <w:rFonts w:ascii="Calibri" w:hAnsi="Calibri" w:cs="Calibri"/>
                <w:spacing w:val="-3"/>
              </w:rPr>
            </w:pPr>
            <w:r>
              <w:rPr>
                <w:rFonts w:ascii="Calibri" w:hAnsi="Calibri" w:cs="Calibri"/>
                <w:spacing w:val="-3"/>
              </w:rPr>
              <w:t>A</w:t>
            </w:r>
            <w:r>
              <w:rPr>
                <w:rFonts w:ascii="Calibri" w:hAnsi="Calibri" w:cs="Calibri" w:hint="eastAsia"/>
                <w:spacing w:val="-3"/>
              </w:rPr>
              <w:t>es/sm4</w:t>
            </w:r>
            <w:r>
              <w:rPr>
                <w:rFonts w:ascii="Calibri" w:hAnsi="Calibri" w:cs="Calibri" w:hint="eastAsia"/>
                <w:spacing w:val="-3"/>
              </w:rPr>
              <w:t>：</w:t>
            </w:r>
            <w:r>
              <w:rPr>
                <w:rFonts w:ascii="Calibri" w:hAnsi="Calibri" w:cs="Calibri" w:hint="eastAsia"/>
                <w:spacing w:val="-3"/>
              </w:rPr>
              <w:t>16</w:t>
            </w:r>
            <w:r>
              <w:rPr>
                <w:rFonts w:ascii="Calibri" w:hAnsi="Calibri" w:cs="Calibri" w:hint="eastAsia"/>
                <w:spacing w:val="-3"/>
              </w:rPr>
              <w:t>的整数倍</w:t>
            </w:r>
          </w:p>
        </w:tc>
      </w:tr>
      <w:tr w:rsidR="00655497" w14:paraId="62308D2A" w14:textId="77777777" w:rsidTr="00F90215">
        <w:tc>
          <w:tcPr>
            <w:tcW w:w="1337" w:type="pct"/>
          </w:tcPr>
          <w:p w14:paraId="67E0AEFB" w14:textId="77777777" w:rsidR="00655497" w:rsidRDefault="00655497" w:rsidP="00F90215">
            <w:pPr>
              <w:ind w:firstLineChars="0" w:firstLine="0"/>
              <w:rPr>
                <w:rFonts w:ascii="Calibri" w:hAnsi="Calibri" w:cs="Calibri"/>
                <w:spacing w:val="-3"/>
              </w:rPr>
            </w:pPr>
            <w:r>
              <w:rPr>
                <w:rFonts w:ascii="Calibri" w:hAnsi="Calibri" w:cs="Calibri" w:hint="eastAsia"/>
                <w:spacing w:val="-3"/>
              </w:rPr>
              <w:t>数据</w:t>
            </w:r>
          </w:p>
        </w:tc>
        <w:tc>
          <w:tcPr>
            <w:tcW w:w="535" w:type="pct"/>
          </w:tcPr>
          <w:p w14:paraId="31A5B26B" w14:textId="77777777" w:rsidR="00655497" w:rsidRDefault="00655497" w:rsidP="00F90215">
            <w:pPr>
              <w:ind w:firstLineChars="0" w:firstLine="0"/>
              <w:jc w:val="center"/>
              <w:rPr>
                <w:rFonts w:ascii="Calibri" w:hAnsi="Calibri" w:cs="Calibri"/>
                <w:spacing w:val="-3"/>
              </w:rPr>
            </w:pPr>
            <w:r>
              <w:rPr>
                <w:rFonts w:ascii="Calibri" w:hAnsi="Calibri" w:cs="Calibri"/>
                <w:spacing w:val="-3"/>
                <w:lang w:eastAsia="zh-CN"/>
              </w:rPr>
              <w:t>V</w:t>
            </w:r>
            <w:r>
              <w:rPr>
                <w:rFonts w:ascii="Calibri" w:hAnsi="Calibri" w:cs="Calibri" w:hint="eastAsia"/>
                <w:spacing w:val="-3"/>
                <w:lang w:eastAsia="zh-CN"/>
              </w:rPr>
              <w:t>ar</w:t>
            </w:r>
          </w:p>
        </w:tc>
        <w:tc>
          <w:tcPr>
            <w:tcW w:w="535" w:type="pct"/>
          </w:tcPr>
          <w:p w14:paraId="3CBA878A" w14:textId="77777777" w:rsidR="00655497" w:rsidRDefault="00655497" w:rsidP="00F90215">
            <w:pPr>
              <w:ind w:firstLineChars="0" w:firstLine="0"/>
              <w:jc w:val="center"/>
              <w:rPr>
                <w:rFonts w:ascii="Calibri" w:hAnsi="Calibri" w:cs="Calibri"/>
                <w:spacing w:val="-3"/>
              </w:rPr>
            </w:pPr>
            <w:r>
              <w:rPr>
                <w:rFonts w:ascii="Calibri" w:hAnsi="Calibri" w:cs="Calibri"/>
                <w:spacing w:val="-3"/>
              </w:rPr>
              <w:t>B</w:t>
            </w:r>
          </w:p>
        </w:tc>
        <w:tc>
          <w:tcPr>
            <w:tcW w:w="714" w:type="pct"/>
          </w:tcPr>
          <w:p w14:paraId="5AEE9CB6" w14:textId="77777777" w:rsidR="00655497" w:rsidRDefault="00655497" w:rsidP="00F90215">
            <w:pPr>
              <w:ind w:firstLine="434"/>
              <w:jc w:val="center"/>
              <w:rPr>
                <w:rFonts w:ascii="Calibri" w:hAnsi="Calibri" w:cs="Calibri"/>
                <w:spacing w:val="-3"/>
              </w:rPr>
            </w:pPr>
          </w:p>
        </w:tc>
        <w:tc>
          <w:tcPr>
            <w:tcW w:w="1879" w:type="pct"/>
          </w:tcPr>
          <w:p w14:paraId="0EFEDB52" w14:textId="77777777" w:rsidR="00655497" w:rsidRDefault="00655497" w:rsidP="00F90215">
            <w:pPr>
              <w:ind w:firstLineChars="0" w:firstLine="0"/>
              <w:rPr>
                <w:rFonts w:ascii="Calibri" w:hAnsi="Calibri" w:cs="Calibri"/>
                <w:spacing w:val="-3"/>
              </w:rPr>
            </w:pPr>
            <w:r>
              <w:rPr>
                <w:rFonts w:ascii="Calibri" w:hAnsi="Calibri" w:cs="Calibri" w:hint="eastAsia"/>
                <w:spacing w:val="-3"/>
              </w:rPr>
              <w:t>数据</w:t>
            </w:r>
          </w:p>
        </w:tc>
      </w:tr>
      <w:tr w:rsidR="00655497" w14:paraId="17F23B31" w14:textId="77777777" w:rsidTr="00F90215">
        <w:tc>
          <w:tcPr>
            <w:tcW w:w="1337" w:type="pct"/>
          </w:tcPr>
          <w:p w14:paraId="7BA45CD2" w14:textId="77777777" w:rsidR="00655497" w:rsidRDefault="00655497" w:rsidP="00F90215">
            <w:pPr>
              <w:ind w:firstLineChars="0" w:firstLine="0"/>
              <w:rPr>
                <w:rFonts w:ascii="Calibri" w:hAnsi="Calibri" w:cs="Calibri"/>
                <w:spacing w:val="-3"/>
              </w:rPr>
            </w:pPr>
            <w:r>
              <w:rPr>
                <w:rFonts w:ascii="Calibri" w:hAnsi="Calibri" w:cs="Calibri" w:hint="eastAsia"/>
                <w:spacing w:val="-3"/>
              </w:rPr>
              <w:t>初始向量长度</w:t>
            </w:r>
          </w:p>
        </w:tc>
        <w:tc>
          <w:tcPr>
            <w:tcW w:w="535" w:type="pct"/>
          </w:tcPr>
          <w:p w14:paraId="6B89D8F3" w14:textId="77777777" w:rsidR="00655497" w:rsidRDefault="00655497" w:rsidP="00F90215">
            <w:pPr>
              <w:ind w:firstLineChars="0" w:firstLine="0"/>
              <w:jc w:val="center"/>
              <w:rPr>
                <w:rFonts w:ascii="Calibri" w:hAnsi="Calibri" w:cs="Calibri"/>
                <w:spacing w:val="-3"/>
              </w:rPr>
            </w:pPr>
            <w:r>
              <w:rPr>
                <w:rFonts w:ascii="Calibri" w:hAnsi="Calibri" w:cs="Calibri" w:hint="eastAsia"/>
                <w:spacing w:val="-3"/>
              </w:rPr>
              <w:t>1</w:t>
            </w:r>
          </w:p>
        </w:tc>
        <w:tc>
          <w:tcPr>
            <w:tcW w:w="535" w:type="pct"/>
          </w:tcPr>
          <w:p w14:paraId="2254DB70" w14:textId="77777777" w:rsidR="00655497" w:rsidRDefault="00655497" w:rsidP="00F90215">
            <w:pPr>
              <w:ind w:firstLine="434"/>
              <w:jc w:val="center"/>
              <w:rPr>
                <w:rFonts w:ascii="Calibri" w:hAnsi="Calibri" w:cs="Calibri"/>
                <w:spacing w:val="-3"/>
              </w:rPr>
            </w:pPr>
          </w:p>
        </w:tc>
        <w:tc>
          <w:tcPr>
            <w:tcW w:w="714" w:type="pct"/>
          </w:tcPr>
          <w:p w14:paraId="2C732697" w14:textId="77777777" w:rsidR="00655497" w:rsidRDefault="00655497" w:rsidP="00F90215">
            <w:pPr>
              <w:ind w:firstLine="434"/>
              <w:jc w:val="center"/>
              <w:rPr>
                <w:rFonts w:ascii="Calibri" w:hAnsi="Calibri" w:cs="Calibri"/>
                <w:spacing w:val="-3"/>
              </w:rPr>
            </w:pPr>
          </w:p>
        </w:tc>
        <w:tc>
          <w:tcPr>
            <w:tcW w:w="1879" w:type="pct"/>
          </w:tcPr>
          <w:p w14:paraId="589C2C98" w14:textId="77777777" w:rsidR="00655497" w:rsidRDefault="00655497" w:rsidP="00F90215">
            <w:pPr>
              <w:ind w:firstLineChars="0" w:firstLine="0"/>
              <w:rPr>
                <w:rFonts w:ascii="Calibri" w:hAnsi="Calibri" w:cs="Calibri"/>
                <w:spacing w:val="-3"/>
              </w:rPr>
            </w:pPr>
            <w:r>
              <w:rPr>
                <w:rFonts w:ascii="Calibri" w:hAnsi="Calibri" w:cs="Calibri" w:hint="eastAsia"/>
                <w:spacing w:val="-3"/>
              </w:rPr>
              <w:t>算法模式为</w:t>
            </w:r>
            <w:r>
              <w:rPr>
                <w:rFonts w:ascii="Calibri" w:hAnsi="Calibri" w:cs="Calibri" w:hint="eastAsia"/>
                <w:spacing w:val="-3"/>
              </w:rPr>
              <w:t>cbc</w:t>
            </w:r>
            <w:r>
              <w:rPr>
                <w:rFonts w:ascii="Calibri" w:hAnsi="Calibri" w:cs="Calibri" w:hint="eastAsia"/>
                <w:spacing w:val="-3"/>
              </w:rPr>
              <w:t>时有效</w:t>
            </w:r>
          </w:p>
          <w:p w14:paraId="7A67B6D4" w14:textId="77777777" w:rsidR="00655497" w:rsidRDefault="00655497" w:rsidP="00F90215">
            <w:pPr>
              <w:ind w:firstLineChars="0" w:firstLine="0"/>
              <w:rPr>
                <w:rFonts w:ascii="Calibri" w:hAnsi="Calibri" w:cs="Calibri"/>
                <w:spacing w:val="-3"/>
              </w:rPr>
            </w:pPr>
            <w:r>
              <w:rPr>
                <w:rFonts w:ascii="Calibri" w:hAnsi="Calibri" w:cs="Calibri"/>
                <w:spacing w:val="-3"/>
                <w:lang w:eastAsia="zh-CN"/>
              </w:rPr>
              <w:t>D</w:t>
            </w:r>
            <w:r>
              <w:rPr>
                <w:rFonts w:ascii="Calibri" w:hAnsi="Calibri" w:cs="Calibri" w:hint="eastAsia"/>
                <w:spacing w:val="-3"/>
                <w:lang w:eastAsia="zh-CN"/>
              </w:rPr>
              <w:t>ukpt/</w:t>
            </w:r>
            <w:r>
              <w:rPr>
                <w:rFonts w:ascii="Calibri" w:hAnsi="Calibri" w:cs="Calibri"/>
                <w:spacing w:val="-3"/>
              </w:rPr>
              <w:t>D</w:t>
            </w:r>
            <w:r>
              <w:rPr>
                <w:rFonts w:ascii="Calibri" w:hAnsi="Calibri" w:cs="Calibri" w:hint="eastAsia"/>
                <w:spacing w:val="-3"/>
              </w:rPr>
              <w:t>es</w:t>
            </w:r>
            <w:r>
              <w:rPr>
                <w:rFonts w:ascii="Calibri" w:hAnsi="Calibri" w:cs="Calibri"/>
                <w:spacing w:val="-3"/>
              </w:rPr>
              <w:t xml:space="preserve"> = 8</w:t>
            </w:r>
          </w:p>
          <w:p w14:paraId="77DDEDA1" w14:textId="77777777" w:rsidR="00655497" w:rsidRDefault="00655497" w:rsidP="00F90215">
            <w:pPr>
              <w:ind w:firstLineChars="0" w:firstLine="0"/>
              <w:rPr>
                <w:rFonts w:ascii="Calibri" w:hAnsi="Calibri" w:cs="Calibri"/>
                <w:spacing w:val="-3"/>
              </w:rPr>
            </w:pPr>
            <w:r>
              <w:rPr>
                <w:rFonts w:ascii="Calibri" w:hAnsi="Calibri" w:cs="Calibri"/>
                <w:spacing w:val="-3"/>
              </w:rPr>
              <w:t>Aes/sm</w:t>
            </w:r>
            <w:r>
              <w:rPr>
                <w:rFonts w:ascii="Calibri" w:hAnsi="Calibri" w:cs="Calibri" w:hint="eastAsia"/>
                <w:spacing w:val="-3"/>
              </w:rPr>
              <w:t>4</w:t>
            </w:r>
            <w:r>
              <w:rPr>
                <w:rFonts w:ascii="Calibri" w:hAnsi="Calibri" w:cs="Calibri"/>
                <w:spacing w:val="-3"/>
              </w:rPr>
              <w:t xml:space="preserve"> = 16</w:t>
            </w:r>
          </w:p>
        </w:tc>
      </w:tr>
      <w:tr w:rsidR="00655497" w14:paraId="3C54C087" w14:textId="77777777" w:rsidTr="00F90215">
        <w:tc>
          <w:tcPr>
            <w:tcW w:w="1337" w:type="pct"/>
            <w:tcBorders>
              <w:top w:val="single" w:sz="6" w:space="0" w:color="auto"/>
              <w:left w:val="single" w:sz="6" w:space="0" w:color="auto"/>
              <w:bottom w:val="single" w:sz="6" w:space="0" w:color="auto"/>
              <w:right w:val="single" w:sz="6" w:space="0" w:color="auto"/>
            </w:tcBorders>
          </w:tcPr>
          <w:p w14:paraId="42D58A76" w14:textId="77777777" w:rsidR="00655497" w:rsidRDefault="00655497" w:rsidP="00F90215">
            <w:pPr>
              <w:ind w:firstLineChars="0" w:firstLine="0"/>
              <w:rPr>
                <w:rFonts w:ascii="Calibri" w:hAnsi="Calibri" w:cs="Calibri"/>
                <w:spacing w:val="-3"/>
              </w:rPr>
            </w:pPr>
            <w:r>
              <w:rPr>
                <w:rFonts w:ascii="Calibri" w:hAnsi="Calibri" w:cs="Calibri" w:hint="eastAsia"/>
                <w:spacing w:val="-3"/>
              </w:rPr>
              <w:t>初始向量</w:t>
            </w:r>
          </w:p>
        </w:tc>
        <w:tc>
          <w:tcPr>
            <w:tcW w:w="535" w:type="pct"/>
            <w:tcBorders>
              <w:top w:val="single" w:sz="6" w:space="0" w:color="auto"/>
              <w:left w:val="single" w:sz="6" w:space="0" w:color="auto"/>
              <w:bottom w:val="single" w:sz="6" w:space="0" w:color="auto"/>
              <w:right w:val="single" w:sz="6" w:space="0" w:color="auto"/>
            </w:tcBorders>
          </w:tcPr>
          <w:p w14:paraId="152DAB89" w14:textId="77777777" w:rsidR="00655497" w:rsidRDefault="00655497" w:rsidP="00F90215">
            <w:pPr>
              <w:ind w:firstLineChars="92"/>
              <w:rPr>
                <w:rFonts w:ascii="Calibri" w:hAnsi="Calibri" w:cs="Calibri"/>
                <w:spacing w:val="-3"/>
              </w:rPr>
            </w:pPr>
            <w:r>
              <w:rPr>
                <w:rFonts w:ascii="Calibri" w:hAnsi="Calibri" w:cs="Calibri"/>
                <w:spacing w:val="-3"/>
                <w:lang w:eastAsia="zh-CN"/>
              </w:rPr>
              <w:t>V</w:t>
            </w:r>
            <w:r>
              <w:rPr>
                <w:rFonts w:ascii="Calibri" w:hAnsi="Calibri" w:cs="Calibri" w:hint="eastAsia"/>
                <w:spacing w:val="-3"/>
                <w:lang w:eastAsia="zh-CN"/>
              </w:rPr>
              <w:t>ar</w:t>
            </w:r>
          </w:p>
        </w:tc>
        <w:tc>
          <w:tcPr>
            <w:tcW w:w="535" w:type="pct"/>
            <w:tcBorders>
              <w:top w:val="single" w:sz="6" w:space="0" w:color="auto"/>
              <w:left w:val="single" w:sz="6" w:space="0" w:color="auto"/>
              <w:bottom w:val="single" w:sz="6" w:space="0" w:color="auto"/>
              <w:right w:val="single" w:sz="6" w:space="0" w:color="auto"/>
            </w:tcBorders>
          </w:tcPr>
          <w:p w14:paraId="141A5202" w14:textId="77777777" w:rsidR="00655497" w:rsidRDefault="00655497" w:rsidP="00F90215">
            <w:pPr>
              <w:ind w:firstLineChars="0" w:firstLine="0"/>
              <w:jc w:val="center"/>
              <w:rPr>
                <w:rFonts w:ascii="Calibri" w:hAnsi="Calibri" w:cs="Calibri"/>
                <w:spacing w:val="-3"/>
              </w:rPr>
            </w:pPr>
            <w:r>
              <w:rPr>
                <w:rFonts w:ascii="Calibri" w:hAnsi="Calibri" w:cs="Calibri"/>
                <w:spacing w:val="-3"/>
              </w:rPr>
              <w:t>B</w:t>
            </w:r>
          </w:p>
        </w:tc>
        <w:tc>
          <w:tcPr>
            <w:tcW w:w="714" w:type="pct"/>
            <w:tcBorders>
              <w:top w:val="single" w:sz="6" w:space="0" w:color="auto"/>
              <w:left w:val="single" w:sz="6" w:space="0" w:color="auto"/>
              <w:bottom w:val="single" w:sz="6" w:space="0" w:color="auto"/>
              <w:right w:val="single" w:sz="6" w:space="0" w:color="auto"/>
            </w:tcBorders>
          </w:tcPr>
          <w:p w14:paraId="50C8C2C9" w14:textId="77777777" w:rsidR="00655497" w:rsidRDefault="00655497" w:rsidP="00F90215">
            <w:pPr>
              <w:ind w:firstLine="434"/>
              <w:jc w:val="center"/>
              <w:rPr>
                <w:rFonts w:ascii="Calibri" w:hAnsi="Calibri" w:cs="Calibri"/>
                <w:spacing w:val="-3"/>
              </w:rPr>
            </w:pPr>
          </w:p>
        </w:tc>
        <w:tc>
          <w:tcPr>
            <w:tcW w:w="1879" w:type="pct"/>
            <w:tcBorders>
              <w:top w:val="single" w:sz="6" w:space="0" w:color="auto"/>
              <w:left w:val="single" w:sz="6" w:space="0" w:color="auto"/>
              <w:bottom w:val="single" w:sz="6" w:space="0" w:color="auto"/>
              <w:right w:val="single" w:sz="6" w:space="0" w:color="auto"/>
            </w:tcBorders>
          </w:tcPr>
          <w:p w14:paraId="40E56B5E" w14:textId="77777777" w:rsidR="00655497" w:rsidRDefault="00655497" w:rsidP="00F90215">
            <w:pPr>
              <w:ind w:firstLineChars="0" w:firstLine="0"/>
              <w:rPr>
                <w:rFonts w:ascii="Calibri" w:hAnsi="Calibri" w:cs="Calibri"/>
                <w:spacing w:val="-3"/>
              </w:rPr>
            </w:pPr>
            <w:r>
              <w:rPr>
                <w:rFonts w:ascii="Calibri" w:hAnsi="Calibri" w:cs="Calibri" w:hint="eastAsia"/>
                <w:spacing w:val="-3"/>
              </w:rPr>
              <w:t>算法模式为</w:t>
            </w:r>
            <w:r>
              <w:rPr>
                <w:rFonts w:ascii="Calibri" w:hAnsi="Calibri" w:cs="Calibri" w:hint="eastAsia"/>
                <w:spacing w:val="-3"/>
              </w:rPr>
              <w:t>cbc</w:t>
            </w:r>
            <w:r>
              <w:rPr>
                <w:rFonts w:ascii="Calibri" w:hAnsi="Calibri" w:cs="Calibri" w:hint="eastAsia"/>
                <w:spacing w:val="-3"/>
              </w:rPr>
              <w:t>时有效</w:t>
            </w:r>
          </w:p>
        </w:tc>
      </w:tr>
      <w:tr w:rsidR="00655497" w14:paraId="5314F124" w14:textId="77777777" w:rsidTr="00F90215">
        <w:tc>
          <w:tcPr>
            <w:tcW w:w="1337" w:type="pct"/>
            <w:vAlign w:val="center"/>
          </w:tcPr>
          <w:p w14:paraId="1A6ACA8B" w14:textId="77777777" w:rsidR="00655497" w:rsidRDefault="00655497" w:rsidP="00F90215">
            <w:pPr>
              <w:ind w:firstLineChars="0" w:firstLine="0"/>
              <w:jc w:val="left"/>
            </w:pPr>
            <w:r>
              <w:rPr>
                <w:rFonts w:hint="eastAsia"/>
              </w:rPr>
              <w:t>子命令尾</w:t>
            </w:r>
          </w:p>
        </w:tc>
        <w:tc>
          <w:tcPr>
            <w:tcW w:w="535" w:type="pct"/>
            <w:vAlign w:val="center"/>
          </w:tcPr>
          <w:p w14:paraId="0DE905A0" w14:textId="77777777" w:rsidR="00655497" w:rsidRDefault="00655497" w:rsidP="00F90215">
            <w:pPr>
              <w:ind w:firstLineChars="0" w:firstLine="0"/>
              <w:jc w:val="center"/>
            </w:pPr>
            <w:r>
              <w:rPr>
                <w:rFonts w:hint="eastAsia"/>
              </w:rPr>
              <w:t>2</w:t>
            </w:r>
            <w:r>
              <w:rPr>
                <w:rFonts w:hint="eastAsia"/>
              </w:rPr>
              <w:t>字节</w:t>
            </w:r>
          </w:p>
        </w:tc>
        <w:tc>
          <w:tcPr>
            <w:tcW w:w="535" w:type="pct"/>
            <w:vAlign w:val="center"/>
          </w:tcPr>
          <w:p w14:paraId="3F897768" w14:textId="77777777" w:rsidR="00655497" w:rsidRPr="00B7006E" w:rsidRDefault="00655497" w:rsidP="00F90215">
            <w:pPr>
              <w:ind w:firstLineChars="90" w:firstLine="198"/>
            </w:pPr>
          </w:p>
        </w:tc>
        <w:tc>
          <w:tcPr>
            <w:tcW w:w="714" w:type="pct"/>
          </w:tcPr>
          <w:p w14:paraId="17B6B809" w14:textId="77777777" w:rsidR="00655497" w:rsidRDefault="00655497" w:rsidP="00F90215">
            <w:pPr>
              <w:ind w:firstLine="434"/>
              <w:jc w:val="center"/>
              <w:rPr>
                <w:rFonts w:ascii="Calibri" w:hAnsi="Calibri" w:cs="Calibri"/>
                <w:spacing w:val="-3"/>
              </w:rPr>
            </w:pPr>
          </w:p>
        </w:tc>
        <w:tc>
          <w:tcPr>
            <w:tcW w:w="1879" w:type="pct"/>
          </w:tcPr>
          <w:p w14:paraId="57BEF048" w14:textId="77777777" w:rsidR="00655497" w:rsidRDefault="00655497" w:rsidP="00F90215">
            <w:pPr>
              <w:ind w:firstLineChars="0" w:firstLine="0"/>
              <w:rPr>
                <w:rFonts w:ascii="Calibri" w:hAnsi="Calibri" w:cs="Calibri"/>
                <w:spacing w:val="-3"/>
              </w:rPr>
            </w:pPr>
            <w:r>
              <w:rPr>
                <w:rFonts w:hint="eastAsia"/>
              </w:rPr>
              <w:t>常量</w:t>
            </w:r>
            <w:r>
              <w:rPr>
                <w:rFonts w:hint="eastAsia"/>
              </w:rPr>
              <w:t xml:space="preserve"> 0x0D  0x0A</w:t>
            </w:r>
          </w:p>
        </w:tc>
      </w:tr>
    </w:tbl>
    <w:p w14:paraId="6573DD00" w14:textId="77777777" w:rsidR="00655497" w:rsidRPr="002A31EB" w:rsidRDefault="00655497" w:rsidP="00655497">
      <w:pPr>
        <w:ind w:firstLine="440"/>
        <w:rPr>
          <w:color w:val="000000" w:themeColor="text1"/>
        </w:rPr>
      </w:pPr>
      <w:r w:rsidRPr="002A31EB">
        <w:rPr>
          <w:rFonts w:hint="eastAsia"/>
          <w:color w:val="000000" w:themeColor="text1"/>
          <w:lang w:eastAsia="zh-CN"/>
        </w:rPr>
        <w:t>注：如果类型为</w:t>
      </w:r>
      <w:r w:rsidRPr="002A31EB">
        <w:rPr>
          <w:rFonts w:hint="eastAsia"/>
          <w:color w:val="000000" w:themeColor="text1"/>
          <w:lang w:eastAsia="zh-CN"/>
        </w:rPr>
        <w:t>dukpt</w:t>
      </w:r>
      <w:r w:rsidRPr="002A31EB">
        <w:rPr>
          <w:rFonts w:hint="eastAsia"/>
          <w:color w:val="000000" w:themeColor="text1"/>
          <w:lang w:eastAsia="zh-CN"/>
        </w:rPr>
        <w:t>时</w:t>
      </w:r>
      <w:proofErr w:type="gramStart"/>
      <w:r w:rsidRPr="002A31EB">
        <w:rPr>
          <w:rFonts w:hint="eastAsia"/>
          <w:color w:val="000000" w:themeColor="text1"/>
          <w:lang w:eastAsia="zh-CN"/>
        </w:rPr>
        <w:t>执行完加解密</w:t>
      </w:r>
      <w:proofErr w:type="gramEnd"/>
      <w:r w:rsidRPr="002A31EB">
        <w:rPr>
          <w:rFonts w:hint="eastAsia"/>
          <w:color w:val="000000" w:themeColor="text1"/>
          <w:lang w:eastAsia="zh-CN"/>
        </w:rPr>
        <w:t>操作后不会自动进行</w:t>
      </w:r>
      <w:r w:rsidRPr="002A31EB">
        <w:rPr>
          <w:rFonts w:hint="eastAsia"/>
          <w:color w:val="000000" w:themeColor="text1"/>
          <w:lang w:eastAsia="zh-CN"/>
        </w:rPr>
        <w:t>ksn++</w:t>
      </w:r>
      <w:r w:rsidRPr="002A31EB">
        <w:rPr>
          <w:rFonts w:hint="eastAsia"/>
          <w:color w:val="000000" w:themeColor="text1"/>
          <w:lang w:eastAsia="zh-CN"/>
        </w:rPr>
        <w:t>操作，</w:t>
      </w:r>
      <w:r>
        <w:rPr>
          <w:rFonts w:hint="eastAsia"/>
          <w:color w:val="000000" w:themeColor="text1"/>
          <w:lang w:eastAsia="zh-CN"/>
        </w:rPr>
        <w:t>如果需要进行派生下次</w:t>
      </w:r>
      <w:r>
        <w:rPr>
          <w:rFonts w:hint="eastAsia"/>
          <w:color w:val="000000" w:themeColor="text1"/>
          <w:lang w:eastAsia="zh-CN"/>
        </w:rPr>
        <w:t>dukpt</w:t>
      </w:r>
      <w:r>
        <w:rPr>
          <w:rFonts w:hint="eastAsia"/>
          <w:color w:val="000000" w:themeColor="text1"/>
          <w:lang w:eastAsia="zh-CN"/>
        </w:rPr>
        <w:t>密钥，</w:t>
      </w:r>
      <w:r w:rsidRPr="002A31EB">
        <w:rPr>
          <w:rFonts w:hint="eastAsia"/>
          <w:color w:val="000000" w:themeColor="text1"/>
          <w:lang w:eastAsia="zh-CN"/>
        </w:rPr>
        <w:t>需要手动调用设置</w:t>
      </w:r>
      <w:r w:rsidRPr="002A31EB">
        <w:rPr>
          <w:rFonts w:hint="eastAsia"/>
          <w:color w:val="000000" w:themeColor="text1"/>
          <w:lang w:eastAsia="zh-CN"/>
        </w:rPr>
        <w:t>ksn</w:t>
      </w:r>
      <w:r w:rsidRPr="002A31EB">
        <w:rPr>
          <w:rFonts w:hint="eastAsia"/>
          <w:color w:val="000000" w:themeColor="text1"/>
          <w:lang w:eastAsia="zh-CN"/>
        </w:rPr>
        <w:t>指令（</w:t>
      </w:r>
      <w:r w:rsidRPr="002A31EB">
        <w:rPr>
          <w:rFonts w:hint="eastAsia"/>
          <w:color w:val="000000" w:themeColor="text1"/>
          <w:lang w:eastAsia="zh-CN"/>
        </w:rPr>
        <w:t>1b</w:t>
      </w:r>
      <w:r w:rsidRPr="002A31EB">
        <w:rPr>
          <w:color w:val="000000" w:themeColor="text1"/>
          <w:lang w:eastAsia="zh-CN"/>
        </w:rPr>
        <w:t xml:space="preserve"> </w:t>
      </w:r>
      <w:r w:rsidRPr="002A31EB">
        <w:rPr>
          <w:rFonts w:hint="eastAsia"/>
          <w:color w:val="000000" w:themeColor="text1"/>
          <w:lang w:eastAsia="zh-CN"/>
        </w:rPr>
        <w:t>59</w:t>
      </w:r>
      <w:r w:rsidRPr="002A31EB">
        <w:rPr>
          <w:rFonts w:hint="eastAsia"/>
          <w:color w:val="000000" w:themeColor="text1"/>
          <w:lang w:eastAsia="zh-CN"/>
        </w:rPr>
        <w:t>）进行</w:t>
      </w:r>
      <w:r w:rsidRPr="002A31EB">
        <w:rPr>
          <w:rFonts w:hint="eastAsia"/>
          <w:color w:val="000000" w:themeColor="text1"/>
          <w:lang w:eastAsia="zh-CN"/>
        </w:rPr>
        <w:t>ksn++</w:t>
      </w:r>
      <w:r w:rsidRPr="002A31EB">
        <w:rPr>
          <w:rFonts w:hint="eastAsia"/>
          <w:color w:val="000000" w:themeColor="text1"/>
          <w:lang w:eastAsia="zh-CN"/>
        </w:rPr>
        <w:t>操作。</w:t>
      </w:r>
    </w:p>
    <w:p w14:paraId="28F22A8F" w14:textId="77777777" w:rsidR="00655497" w:rsidRDefault="00655497" w:rsidP="00655497">
      <w:pPr>
        <w:ind w:firstLine="440"/>
      </w:pPr>
      <w:r>
        <w:rPr>
          <w:rFonts w:hint="eastAsia"/>
        </w:rPr>
        <w:t>返回指令</w:t>
      </w:r>
    </w:p>
    <w:tbl>
      <w:tblPr>
        <w:tblW w:w="8363" w:type="dxa"/>
        <w:tblInd w:w="472" w:type="dxa"/>
        <w:tblLayout w:type="fixed"/>
        <w:tblLook w:val="0000" w:firstRow="0" w:lastRow="0" w:firstColumn="0" w:lastColumn="0" w:noHBand="0" w:noVBand="0"/>
      </w:tblPr>
      <w:tblGrid>
        <w:gridCol w:w="2410"/>
        <w:gridCol w:w="2551"/>
        <w:gridCol w:w="3402"/>
      </w:tblGrid>
      <w:tr w:rsidR="00655497" w14:paraId="131DE83C" w14:textId="77777777" w:rsidTr="00F90215">
        <w:trPr>
          <w:trHeight w:val="418"/>
        </w:trPr>
        <w:tc>
          <w:tcPr>
            <w:tcW w:w="2410" w:type="dxa"/>
            <w:tcBorders>
              <w:top w:val="single" w:sz="4" w:space="0" w:color="000000"/>
              <w:left w:val="single" w:sz="4" w:space="0" w:color="000000"/>
              <w:bottom w:val="single" w:sz="4" w:space="0" w:color="000000"/>
            </w:tcBorders>
          </w:tcPr>
          <w:p w14:paraId="6D577674" w14:textId="77777777" w:rsidR="00655497" w:rsidRDefault="00655497" w:rsidP="00F90215">
            <w:pPr>
              <w:ind w:firstLine="44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4F683D6C" w14:textId="77777777" w:rsidR="00655497" w:rsidRDefault="00655497" w:rsidP="00F90215">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6D0926AF" w14:textId="77777777" w:rsidR="00655497" w:rsidRDefault="00655497" w:rsidP="00F90215">
            <w:pPr>
              <w:ind w:firstLine="440"/>
              <w:jc w:val="center"/>
              <w:rPr>
                <w:bCs/>
                <w:color w:val="000000"/>
                <w:szCs w:val="21"/>
              </w:rPr>
            </w:pPr>
            <w:r>
              <w:rPr>
                <w:bCs/>
                <w:color w:val="000000"/>
                <w:szCs w:val="21"/>
              </w:rPr>
              <w:t>说明</w:t>
            </w:r>
          </w:p>
        </w:tc>
      </w:tr>
      <w:tr w:rsidR="00655497" w14:paraId="7575EAF6" w14:textId="77777777" w:rsidTr="00F90215">
        <w:trPr>
          <w:trHeight w:val="426"/>
        </w:trPr>
        <w:tc>
          <w:tcPr>
            <w:tcW w:w="2410" w:type="dxa"/>
            <w:tcBorders>
              <w:top w:val="single" w:sz="4" w:space="0" w:color="000000"/>
              <w:left w:val="single" w:sz="4" w:space="0" w:color="000000"/>
              <w:bottom w:val="single" w:sz="4" w:space="0" w:color="000000"/>
            </w:tcBorders>
            <w:vAlign w:val="center"/>
          </w:tcPr>
          <w:p w14:paraId="7D63058F" w14:textId="77777777" w:rsidR="00655497" w:rsidRDefault="00655497" w:rsidP="00F90215">
            <w:pPr>
              <w:ind w:firstLine="44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5AD92EE4" w14:textId="77777777" w:rsidR="00655497" w:rsidRDefault="00655497" w:rsidP="00F90215">
            <w:pPr>
              <w:ind w:firstLine="44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8E8C90D" w14:textId="77777777" w:rsidR="00655497" w:rsidRDefault="00655497" w:rsidP="00F90215">
            <w:pPr>
              <w:ind w:firstLine="440"/>
              <w:rPr>
                <w:bCs/>
                <w:color w:val="000000"/>
                <w:szCs w:val="21"/>
              </w:rPr>
            </w:pPr>
            <w:r>
              <w:rPr>
                <w:bCs/>
                <w:color w:val="000000"/>
                <w:szCs w:val="21"/>
              </w:rPr>
              <w:t>子命令处理，命令打包</w:t>
            </w:r>
          </w:p>
        </w:tc>
      </w:tr>
      <w:tr w:rsidR="00655497" w14:paraId="1C18F13E" w14:textId="77777777" w:rsidTr="00F90215">
        <w:trPr>
          <w:trHeight w:val="68"/>
        </w:trPr>
        <w:tc>
          <w:tcPr>
            <w:tcW w:w="2410" w:type="dxa"/>
            <w:vMerge w:val="restart"/>
            <w:tcBorders>
              <w:top w:val="single" w:sz="4" w:space="0" w:color="000000"/>
              <w:left w:val="single" w:sz="4" w:space="0" w:color="000000"/>
              <w:bottom w:val="single" w:sz="4" w:space="0" w:color="000000"/>
            </w:tcBorders>
            <w:vAlign w:val="center"/>
          </w:tcPr>
          <w:p w14:paraId="47C3C725" w14:textId="77777777" w:rsidR="00655497" w:rsidRDefault="00655497" w:rsidP="00F90215">
            <w:pPr>
              <w:ind w:firstLine="440"/>
              <w:rPr>
                <w:bCs/>
                <w:color w:val="000000"/>
                <w:szCs w:val="21"/>
              </w:rPr>
            </w:pPr>
            <w:r>
              <w:rPr>
                <w:bCs/>
                <w:color w:val="000000"/>
                <w:szCs w:val="21"/>
              </w:rPr>
              <w:lastRenderedPageBreak/>
              <w:t>Ret _data</w:t>
            </w:r>
          </w:p>
        </w:tc>
        <w:tc>
          <w:tcPr>
            <w:tcW w:w="2551" w:type="dxa"/>
            <w:tcBorders>
              <w:top w:val="single" w:sz="4" w:space="0" w:color="000000"/>
              <w:left w:val="single" w:sz="4" w:space="0" w:color="000000"/>
              <w:bottom w:val="single" w:sz="4" w:space="0" w:color="000000"/>
            </w:tcBorders>
            <w:vAlign w:val="center"/>
          </w:tcPr>
          <w:p w14:paraId="3CBB9FF2"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04F3E806" w14:textId="77777777" w:rsidR="00655497" w:rsidRDefault="00655497" w:rsidP="00F90215">
            <w:pPr>
              <w:ind w:firstLine="440"/>
              <w:rPr>
                <w:bCs/>
                <w:color w:val="000000"/>
                <w:sz w:val="20"/>
                <w:szCs w:val="21"/>
              </w:rPr>
            </w:pPr>
            <w:r>
              <w:rPr>
                <w:bCs/>
                <w:color w:val="000000"/>
                <w:szCs w:val="21"/>
              </w:rPr>
              <w:t>已完成转发</w:t>
            </w:r>
          </w:p>
        </w:tc>
      </w:tr>
      <w:tr w:rsidR="00655497" w14:paraId="3F1E1D9B"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03EBA0CF"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184CB0B"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E6E0E0E" w14:textId="77777777" w:rsidR="00655497" w:rsidRDefault="00655497" w:rsidP="00F90215">
            <w:pPr>
              <w:ind w:firstLine="440"/>
              <w:rPr>
                <w:bCs/>
                <w:color w:val="000000"/>
                <w:sz w:val="20"/>
                <w:szCs w:val="21"/>
              </w:rPr>
            </w:pPr>
            <w:r>
              <w:rPr>
                <w:bCs/>
                <w:color w:val="000000"/>
                <w:szCs w:val="21"/>
              </w:rPr>
              <w:t>命令参数错误</w:t>
            </w:r>
          </w:p>
        </w:tc>
      </w:tr>
      <w:tr w:rsidR="00655497" w14:paraId="27951F85"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0162A58B"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0757DFE"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66F5176" w14:textId="77777777" w:rsidR="00655497" w:rsidRDefault="00655497" w:rsidP="00F90215">
            <w:pPr>
              <w:ind w:firstLine="440"/>
              <w:rPr>
                <w:bCs/>
                <w:color w:val="000000"/>
                <w:sz w:val="20"/>
                <w:szCs w:val="21"/>
              </w:rPr>
            </w:pPr>
            <w:r>
              <w:rPr>
                <w:bCs/>
                <w:color w:val="000000"/>
                <w:szCs w:val="21"/>
              </w:rPr>
              <w:t>发送失败</w:t>
            </w:r>
          </w:p>
        </w:tc>
      </w:tr>
      <w:tr w:rsidR="00655497" w14:paraId="5ECE7A91"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1EE6EA57"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BB8C7DA"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AD7AB2C" w14:textId="77777777" w:rsidR="00655497" w:rsidRDefault="00655497" w:rsidP="00F90215">
            <w:pPr>
              <w:ind w:firstLine="440"/>
              <w:rPr>
                <w:bCs/>
                <w:color w:val="000000"/>
                <w:sz w:val="20"/>
                <w:szCs w:val="21"/>
              </w:rPr>
            </w:pPr>
            <w:r>
              <w:rPr>
                <w:bCs/>
                <w:color w:val="000000"/>
                <w:szCs w:val="21"/>
              </w:rPr>
              <w:t>不支持子命令</w:t>
            </w:r>
          </w:p>
        </w:tc>
      </w:tr>
      <w:tr w:rsidR="00655497" w14:paraId="3E83935E"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324106BC"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3AC3005"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FBADB7F" w14:textId="77777777" w:rsidR="00655497" w:rsidRDefault="00655497" w:rsidP="00F90215">
            <w:pPr>
              <w:ind w:firstLine="440"/>
              <w:rPr>
                <w:rFonts w:eastAsia="Times New Roman"/>
              </w:rPr>
            </w:pPr>
            <w:r>
              <w:rPr>
                <w:bCs/>
                <w:color w:val="000000"/>
                <w:szCs w:val="21"/>
              </w:rPr>
              <w:t>无法通讯</w:t>
            </w:r>
          </w:p>
        </w:tc>
      </w:tr>
    </w:tbl>
    <w:p w14:paraId="58B95D48" w14:textId="77777777" w:rsidR="00655497" w:rsidRDefault="00655497" w:rsidP="00655497">
      <w:pPr>
        <w:ind w:firstLine="440"/>
      </w:pPr>
    </w:p>
    <w:p w14:paraId="5A3C6EB8" w14:textId="77777777" w:rsidR="00655497" w:rsidRDefault="00655497" w:rsidP="00655497">
      <w:pPr>
        <w:ind w:firstLine="440"/>
      </w:pPr>
      <w:r>
        <w:rPr>
          <w:rFonts w:hint="eastAsia"/>
        </w:rPr>
        <w:t>读取子命令：</w:t>
      </w:r>
    </w:p>
    <w:p w14:paraId="5B706155" w14:textId="77777777" w:rsidR="00655497" w:rsidRPr="0061718A" w:rsidRDefault="00655497" w:rsidP="00655497">
      <w:pPr>
        <w:ind w:left="440" w:firstLine="440"/>
      </w:pPr>
      <w:r w:rsidRPr="004E704F">
        <w:t>02 00 06 C0 02 00 0A 00 FF 37 03</w:t>
      </w:r>
    </w:p>
    <w:p w14:paraId="0152E794" w14:textId="77777777" w:rsidR="00655497" w:rsidRDefault="00655497" w:rsidP="00655497">
      <w:pPr>
        <w:ind w:firstLine="440"/>
      </w:pPr>
      <w:r>
        <w:rPr>
          <w:rFonts w:hint="eastAsia"/>
        </w:rPr>
        <w:t>返回状态码：</w:t>
      </w:r>
    </w:p>
    <w:tbl>
      <w:tblPr>
        <w:tblW w:w="8188" w:type="dxa"/>
        <w:tblInd w:w="846" w:type="dxa"/>
        <w:tblLayout w:type="fixed"/>
        <w:tblLook w:val="0000" w:firstRow="0" w:lastRow="0" w:firstColumn="0" w:lastColumn="0" w:noHBand="0" w:noVBand="0"/>
      </w:tblPr>
      <w:tblGrid>
        <w:gridCol w:w="1529"/>
        <w:gridCol w:w="847"/>
        <w:gridCol w:w="1701"/>
        <w:gridCol w:w="2055"/>
        <w:gridCol w:w="2056"/>
      </w:tblGrid>
      <w:tr w:rsidR="00655497" w14:paraId="7958ECE9" w14:textId="77777777" w:rsidTr="00F90215">
        <w:tc>
          <w:tcPr>
            <w:tcW w:w="1529" w:type="dxa"/>
            <w:tcBorders>
              <w:top w:val="single" w:sz="4" w:space="0" w:color="000000"/>
              <w:left w:val="single" w:sz="4" w:space="0" w:color="000000"/>
              <w:bottom w:val="single" w:sz="4" w:space="0" w:color="000000"/>
            </w:tcBorders>
          </w:tcPr>
          <w:p w14:paraId="648AC93E" w14:textId="77777777" w:rsidR="00655497" w:rsidRDefault="00655497" w:rsidP="00F90215">
            <w:pPr>
              <w:ind w:firstLine="440"/>
              <w:jc w:val="center"/>
              <w:rPr>
                <w:bCs/>
                <w:color w:val="000000"/>
                <w:szCs w:val="21"/>
              </w:rPr>
            </w:pPr>
            <w:r>
              <w:rPr>
                <w:bCs/>
                <w:color w:val="000000"/>
                <w:szCs w:val="21"/>
              </w:rPr>
              <w:t>标识</w:t>
            </w:r>
          </w:p>
        </w:tc>
        <w:tc>
          <w:tcPr>
            <w:tcW w:w="2548" w:type="dxa"/>
            <w:gridSpan w:val="2"/>
            <w:tcBorders>
              <w:top w:val="single" w:sz="4" w:space="0" w:color="000000"/>
              <w:left w:val="single" w:sz="4" w:space="0" w:color="000000"/>
              <w:bottom w:val="single" w:sz="4" w:space="0" w:color="000000"/>
            </w:tcBorders>
          </w:tcPr>
          <w:p w14:paraId="3B573D5F" w14:textId="77777777" w:rsidR="00655497" w:rsidRDefault="00655497" w:rsidP="00F90215">
            <w:pPr>
              <w:ind w:firstLine="440"/>
              <w:rPr>
                <w:bCs/>
                <w:color w:val="000000"/>
                <w:szCs w:val="21"/>
              </w:rPr>
            </w:pPr>
            <w:r>
              <w:rPr>
                <w:bCs/>
                <w:color w:val="000000"/>
                <w:szCs w:val="21"/>
              </w:rPr>
              <w:t>内容</w:t>
            </w:r>
          </w:p>
        </w:tc>
        <w:tc>
          <w:tcPr>
            <w:tcW w:w="4111" w:type="dxa"/>
            <w:gridSpan w:val="2"/>
            <w:tcBorders>
              <w:top w:val="single" w:sz="4" w:space="0" w:color="000000"/>
              <w:left w:val="single" w:sz="4" w:space="0" w:color="000000"/>
              <w:bottom w:val="single" w:sz="4" w:space="0" w:color="000000"/>
              <w:right w:val="single" w:sz="4" w:space="0" w:color="000000"/>
            </w:tcBorders>
          </w:tcPr>
          <w:p w14:paraId="1CDA2F65" w14:textId="77777777" w:rsidR="00655497" w:rsidRDefault="00655497" w:rsidP="00F90215">
            <w:pPr>
              <w:ind w:firstLine="440"/>
              <w:jc w:val="center"/>
              <w:rPr>
                <w:bCs/>
                <w:color w:val="000000"/>
                <w:szCs w:val="21"/>
              </w:rPr>
            </w:pPr>
            <w:r>
              <w:rPr>
                <w:bCs/>
                <w:color w:val="000000"/>
                <w:szCs w:val="21"/>
              </w:rPr>
              <w:t>说明</w:t>
            </w:r>
          </w:p>
        </w:tc>
      </w:tr>
      <w:tr w:rsidR="00655497" w14:paraId="06050842" w14:textId="77777777" w:rsidTr="00F90215">
        <w:tc>
          <w:tcPr>
            <w:tcW w:w="1529" w:type="dxa"/>
            <w:tcBorders>
              <w:top w:val="single" w:sz="4" w:space="0" w:color="000000"/>
              <w:left w:val="single" w:sz="4" w:space="0" w:color="000000"/>
              <w:bottom w:val="single" w:sz="4" w:space="0" w:color="000000"/>
            </w:tcBorders>
            <w:vAlign w:val="center"/>
          </w:tcPr>
          <w:p w14:paraId="6385A1D3" w14:textId="77777777" w:rsidR="00655497" w:rsidRPr="00B7006E" w:rsidRDefault="00655497" w:rsidP="00F90215">
            <w:pPr>
              <w:ind w:firstLineChars="0" w:firstLine="0"/>
              <w:jc w:val="left"/>
            </w:pPr>
            <w:r w:rsidRPr="00B7006E">
              <w:t>Ret_status</w:t>
            </w:r>
          </w:p>
        </w:tc>
        <w:tc>
          <w:tcPr>
            <w:tcW w:w="2548" w:type="dxa"/>
            <w:gridSpan w:val="2"/>
            <w:tcBorders>
              <w:top w:val="single" w:sz="4" w:space="0" w:color="000000"/>
              <w:left w:val="single" w:sz="4" w:space="0" w:color="000000"/>
              <w:bottom w:val="single" w:sz="4" w:space="0" w:color="000000"/>
            </w:tcBorders>
            <w:vAlign w:val="center"/>
          </w:tcPr>
          <w:p w14:paraId="189E0D2C" w14:textId="77777777" w:rsidR="00655497" w:rsidRDefault="00655497" w:rsidP="00F90215">
            <w:pPr>
              <w:ind w:firstLine="440"/>
              <w:jc w:val="left"/>
            </w:pPr>
            <w:r w:rsidRPr="00B7006E">
              <w:t>0xC0, 0x02</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026C0B95" w14:textId="77777777" w:rsidR="00655497" w:rsidRPr="00B7006E" w:rsidRDefault="00655497" w:rsidP="00F90215">
            <w:pPr>
              <w:ind w:firstLineChars="0" w:firstLine="0"/>
              <w:jc w:val="left"/>
            </w:pPr>
            <w:r>
              <w:t>子命令</w:t>
            </w:r>
            <w:r w:rsidRPr="00B7006E">
              <w:t>命令处理</w:t>
            </w:r>
            <w:r w:rsidRPr="00B7006E">
              <w:t>,</w:t>
            </w:r>
            <w:r w:rsidRPr="00B7006E">
              <w:t>读取</w:t>
            </w:r>
            <w:r>
              <w:t>子命令</w:t>
            </w:r>
            <w:r w:rsidRPr="00B7006E">
              <w:t>返回数据</w:t>
            </w:r>
          </w:p>
        </w:tc>
      </w:tr>
      <w:tr w:rsidR="00655497" w14:paraId="7B71C190" w14:textId="77777777" w:rsidTr="00F90215">
        <w:trPr>
          <w:trHeight w:val="349"/>
        </w:trPr>
        <w:tc>
          <w:tcPr>
            <w:tcW w:w="1529" w:type="dxa"/>
            <w:tcBorders>
              <w:top w:val="single" w:sz="4" w:space="0" w:color="000000"/>
              <w:left w:val="single" w:sz="4" w:space="0" w:color="000000"/>
              <w:bottom w:val="single" w:sz="4" w:space="0" w:color="000000"/>
            </w:tcBorders>
            <w:vAlign w:val="center"/>
          </w:tcPr>
          <w:p w14:paraId="0A1A7724" w14:textId="77777777" w:rsidR="00655497" w:rsidRPr="00B7006E" w:rsidRDefault="00655497" w:rsidP="00F90215">
            <w:pPr>
              <w:ind w:firstLineChars="0" w:firstLine="0"/>
              <w:jc w:val="left"/>
            </w:pPr>
            <w:r w:rsidRPr="00B7006E">
              <w:t>Ret _data</w:t>
            </w:r>
          </w:p>
        </w:tc>
        <w:tc>
          <w:tcPr>
            <w:tcW w:w="2548" w:type="dxa"/>
            <w:gridSpan w:val="2"/>
            <w:tcBorders>
              <w:top w:val="single" w:sz="4" w:space="0" w:color="000000"/>
              <w:left w:val="single" w:sz="4" w:space="0" w:color="000000"/>
              <w:bottom w:val="single" w:sz="4" w:space="0" w:color="000000"/>
            </w:tcBorders>
            <w:vAlign w:val="center"/>
          </w:tcPr>
          <w:p w14:paraId="34595C2A" w14:textId="77777777" w:rsidR="00655497" w:rsidRPr="00B7006E" w:rsidRDefault="00655497" w:rsidP="00F90215">
            <w:pPr>
              <w:ind w:firstLine="440"/>
              <w:jc w:val="left"/>
            </w:pPr>
            <w:r w:rsidRPr="00B7006E">
              <w:t>0x00</w:t>
            </w:r>
            <w:r w:rsidRPr="00B7006E">
              <w:t>，</w:t>
            </w:r>
            <w:r w:rsidRPr="00B7006E">
              <w:t>0x00</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63317566" w14:textId="77777777" w:rsidR="00655497" w:rsidRPr="00B7006E" w:rsidRDefault="00655497" w:rsidP="00F90215">
            <w:pPr>
              <w:ind w:firstLineChars="0" w:firstLine="0"/>
              <w:jc w:val="left"/>
            </w:pPr>
            <w:r w:rsidRPr="00B7006E">
              <w:t>执行完毕，后接有</w:t>
            </w:r>
            <w:r w:rsidRPr="00B7006E">
              <w:t>comd_data</w:t>
            </w:r>
            <w:r w:rsidRPr="00B7006E">
              <w:t>项</w:t>
            </w:r>
          </w:p>
        </w:tc>
      </w:tr>
      <w:tr w:rsidR="00655497" w14:paraId="2960BB2F" w14:textId="77777777" w:rsidTr="00F90215">
        <w:trPr>
          <w:trHeight w:val="72"/>
        </w:trPr>
        <w:tc>
          <w:tcPr>
            <w:tcW w:w="1529" w:type="dxa"/>
            <w:vMerge w:val="restart"/>
            <w:tcBorders>
              <w:top w:val="single" w:sz="4" w:space="0" w:color="000000"/>
              <w:left w:val="single" w:sz="4" w:space="0" w:color="000000"/>
            </w:tcBorders>
            <w:vAlign w:val="center"/>
          </w:tcPr>
          <w:p w14:paraId="561BA6A6" w14:textId="77777777" w:rsidR="00655497" w:rsidRPr="00B7006E" w:rsidRDefault="00655497" w:rsidP="00F90215">
            <w:pPr>
              <w:ind w:firstLineChars="0" w:firstLine="0"/>
              <w:jc w:val="left"/>
            </w:pPr>
            <w:r w:rsidRPr="00B7006E">
              <w:t>comd_data</w:t>
            </w:r>
          </w:p>
        </w:tc>
        <w:tc>
          <w:tcPr>
            <w:tcW w:w="2548" w:type="dxa"/>
            <w:gridSpan w:val="2"/>
            <w:tcBorders>
              <w:top w:val="single" w:sz="4" w:space="0" w:color="000000"/>
              <w:left w:val="single" w:sz="4" w:space="0" w:color="000000"/>
              <w:bottom w:val="single" w:sz="4" w:space="0" w:color="000000"/>
            </w:tcBorders>
            <w:vAlign w:val="center"/>
          </w:tcPr>
          <w:p w14:paraId="7DD51986" w14:textId="77777777" w:rsidR="00655497" w:rsidRPr="00B7006E" w:rsidRDefault="00655497" w:rsidP="00F90215">
            <w:pPr>
              <w:ind w:firstLine="440"/>
              <w:jc w:val="left"/>
            </w:pPr>
            <w:r w:rsidRPr="00B7006E">
              <w:t>Lenh</w:t>
            </w:r>
            <w:r w:rsidRPr="00B7006E">
              <w:t>，</w:t>
            </w:r>
            <w:r w:rsidRPr="00B7006E">
              <w:t>Lenl</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7341271B" w14:textId="77777777" w:rsidR="00655497" w:rsidRDefault="00655497" w:rsidP="00F90215">
            <w:pPr>
              <w:ind w:firstLineChars="0" w:firstLine="0"/>
              <w:jc w:val="left"/>
            </w:pPr>
            <w:r w:rsidRPr="00B7006E">
              <w:t>收到的</w:t>
            </w:r>
            <w:r>
              <w:t>子命令</w:t>
            </w:r>
            <w:r w:rsidRPr="00B7006E">
              <w:t>返回的数据长度</w:t>
            </w:r>
          </w:p>
          <w:p w14:paraId="258639B6" w14:textId="77777777" w:rsidR="00655497" w:rsidRPr="00B7006E" w:rsidRDefault="00655497" w:rsidP="00F90215">
            <w:pPr>
              <w:ind w:firstLineChars="0" w:firstLine="0"/>
              <w:jc w:val="left"/>
            </w:pPr>
            <w:r>
              <w:rPr>
                <w:rFonts w:hint="eastAsia"/>
                <w:lang w:eastAsia="zh-CN"/>
              </w:rPr>
              <w:t>（</w:t>
            </w:r>
            <w:r>
              <w:rPr>
                <w:rFonts w:hint="eastAsia"/>
                <w:lang w:eastAsia="zh-CN"/>
              </w:rPr>
              <w:t>2</w:t>
            </w:r>
            <w:r>
              <w:rPr>
                <w:rFonts w:hint="eastAsia"/>
                <w:lang w:eastAsia="zh-CN"/>
              </w:rPr>
              <w:t>字节）</w:t>
            </w:r>
          </w:p>
        </w:tc>
      </w:tr>
      <w:tr w:rsidR="00655497" w14:paraId="60C789E5" w14:textId="77777777" w:rsidTr="00F90215">
        <w:trPr>
          <w:trHeight w:val="71"/>
        </w:trPr>
        <w:tc>
          <w:tcPr>
            <w:tcW w:w="1529" w:type="dxa"/>
            <w:vMerge/>
            <w:tcBorders>
              <w:left w:val="single" w:sz="4" w:space="0" w:color="000000"/>
            </w:tcBorders>
            <w:vAlign w:val="center"/>
          </w:tcPr>
          <w:p w14:paraId="7EF9B929" w14:textId="77777777" w:rsidR="00655497" w:rsidRPr="00B7006E" w:rsidRDefault="00655497" w:rsidP="00F90215">
            <w:pPr>
              <w:ind w:firstLine="440"/>
              <w:jc w:val="left"/>
            </w:pPr>
          </w:p>
        </w:tc>
        <w:tc>
          <w:tcPr>
            <w:tcW w:w="847" w:type="dxa"/>
            <w:vMerge w:val="restart"/>
            <w:tcBorders>
              <w:top w:val="single" w:sz="4" w:space="0" w:color="000000"/>
              <w:left w:val="single" w:sz="4" w:space="0" w:color="000000"/>
            </w:tcBorders>
            <w:vAlign w:val="center"/>
          </w:tcPr>
          <w:p w14:paraId="4D4157D9" w14:textId="77777777" w:rsidR="00655497" w:rsidRPr="00B7006E" w:rsidRDefault="00655497" w:rsidP="00F90215">
            <w:pPr>
              <w:ind w:firstLineChars="0" w:firstLine="0"/>
              <w:jc w:val="left"/>
            </w:pPr>
            <w:r w:rsidRPr="00B7006E">
              <w:t>DATA</w:t>
            </w:r>
          </w:p>
        </w:tc>
        <w:tc>
          <w:tcPr>
            <w:tcW w:w="1701" w:type="dxa"/>
            <w:tcBorders>
              <w:top w:val="single" w:sz="4" w:space="0" w:color="000000"/>
              <w:left w:val="single" w:sz="4" w:space="0" w:color="000000"/>
              <w:bottom w:val="single" w:sz="4" w:space="0" w:color="000000"/>
            </w:tcBorders>
          </w:tcPr>
          <w:p w14:paraId="5ED406B5" w14:textId="77777777" w:rsidR="00655497" w:rsidRPr="00B7006E" w:rsidRDefault="00655497" w:rsidP="00F90215">
            <w:pPr>
              <w:ind w:firstLine="440"/>
              <w:jc w:val="left"/>
            </w:pPr>
            <w:r>
              <w:t>T</w:t>
            </w:r>
            <w:r>
              <w:rPr>
                <w:rFonts w:hint="eastAsia"/>
              </w:rPr>
              <w:t>ype</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071236A8" w14:textId="77777777" w:rsidR="00655497" w:rsidRPr="00B7006E" w:rsidRDefault="00655497" w:rsidP="00F90215">
            <w:pPr>
              <w:ind w:firstLineChars="0" w:firstLine="0"/>
              <w:jc w:val="left"/>
            </w:pPr>
            <w:r>
              <w:rPr>
                <w:rFonts w:hint="eastAsia"/>
              </w:rPr>
              <w:t>固定为</w:t>
            </w:r>
            <w:r>
              <w:rPr>
                <w:rFonts w:hint="eastAsia"/>
              </w:rPr>
              <w:t>0x</w:t>
            </w:r>
            <w:r>
              <w:t>02</w:t>
            </w:r>
          </w:p>
        </w:tc>
      </w:tr>
      <w:tr w:rsidR="00655497" w14:paraId="72075099" w14:textId="77777777" w:rsidTr="00F90215">
        <w:trPr>
          <w:trHeight w:val="71"/>
        </w:trPr>
        <w:tc>
          <w:tcPr>
            <w:tcW w:w="1529" w:type="dxa"/>
            <w:vMerge/>
            <w:tcBorders>
              <w:left w:val="single" w:sz="4" w:space="0" w:color="000000"/>
            </w:tcBorders>
            <w:vAlign w:val="center"/>
          </w:tcPr>
          <w:p w14:paraId="6201FF3D" w14:textId="77777777" w:rsidR="00655497" w:rsidRPr="00B7006E" w:rsidRDefault="00655497" w:rsidP="00F90215">
            <w:pPr>
              <w:ind w:firstLine="440"/>
              <w:jc w:val="left"/>
            </w:pPr>
          </w:p>
        </w:tc>
        <w:tc>
          <w:tcPr>
            <w:tcW w:w="847" w:type="dxa"/>
            <w:vMerge/>
            <w:tcBorders>
              <w:left w:val="single" w:sz="4" w:space="0" w:color="000000"/>
            </w:tcBorders>
            <w:vAlign w:val="center"/>
          </w:tcPr>
          <w:p w14:paraId="01A9BA54" w14:textId="77777777" w:rsidR="00655497" w:rsidRPr="00B7006E" w:rsidRDefault="00655497" w:rsidP="00F90215">
            <w:pPr>
              <w:ind w:firstLine="440"/>
              <w:jc w:val="left"/>
            </w:pPr>
          </w:p>
        </w:tc>
        <w:tc>
          <w:tcPr>
            <w:tcW w:w="1701" w:type="dxa"/>
            <w:tcBorders>
              <w:top w:val="single" w:sz="4" w:space="0" w:color="000000"/>
              <w:left w:val="single" w:sz="4" w:space="0" w:color="000000"/>
              <w:bottom w:val="single" w:sz="4" w:space="0" w:color="000000"/>
            </w:tcBorders>
          </w:tcPr>
          <w:p w14:paraId="675DE2F5" w14:textId="77777777" w:rsidR="00655497" w:rsidRPr="00B7006E" w:rsidRDefault="00655497" w:rsidP="00F90215">
            <w:pPr>
              <w:ind w:firstLine="440"/>
              <w:jc w:val="left"/>
            </w:pPr>
            <w:r>
              <w:t>D</w:t>
            </w:r>
            <w:r>
              <w:rPr>
                <w:rFonts w:hint="eastAsia"/>
              </w:rPr>
              <w:t>ata</w:t>
            </w:r>
            <w:r>
              <w:t xml:space="preserve"> L</w:t>
            </w:r>
            <w:r>
              <w:rPr>
                <w:rFonts w:hint="eastAsia"/>
              </w:rPr>
              <w:t>en</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17D8C4EC" w14:textId="77777777" w:rsidR="00655497" w:rsidRPr="002F4DCA" w:rsidRDefault="00655497" w:rsidP="00F90215">
            <w:pPr>
              <w:ind w:firstLineChars="0" w:firstLine="0"/>
              <w:jc w:val="left"/>
              <w:rPr>
                <w:lang w:eastAsia="zh-CN"/>
              </w:rPr>
            </w:pPr>
            <w:r>
              <w:rPr>
                <w:rFonts w:hint="eastAsia"/>
              </w:rPr>
              <w:t>实际有效数据长度</w:t>
            </w:r>
            <w:r>
              <w:rPr>
                <w:rFonts w:hint="eastAsia"/>
                <w:lang w:eastAsia="zh-CN"/>
              </w:rPr>
              <w:t>(</w:t>
            </w:r>
            <w:r>
              <w:rPr>
                <w:lang w:eastAsia="zh-CN"/>
              </w:rPr>
              <w:t>2</w:t>
            </w:r>
            <w:r>
              <w:rPr>
                <w:rFonts w:hint="eastAsia"/>
                <w:lang w:eastAsia="zh-CN"/>
              </w:rPr>
              <w:t>字节</w:t>
            </w:r>
            <w:r>
              <w:rPr>
                <w:rFonts w:hint="eastAsia"/>
                <w:lang w:eastAsia="zh-CN"/>
              </w:rPr>
              <w:t>)</w:t>
            </w:r>
          </w:p>
        </w:tc>
      </w:tr>
      <w:tr w:rsidR="00655497" w14:paraId="31979484" w14:textId="77777777" w:rsidTr="00F90215">
        <w:trPr>
          <w:trHeight w:val="71"/>
        </w:trPr>
        <w:tc>
          <w:tcPr>
            <w:tcW w:w="1529" w:type="dxa"/>
            <w:vMerge/>
            <w:tcBorders>
              <w:left w:val="single" w:sz="4" w:space="0" w:color="000000"/>
            </w:tcBorders>
            <w:vAlign w:val="center"/>
          </w:tcPr>
          <w:p w14:paraId="1DABE6A2" w14:textId="77777777" w:rsidR="00655497" w:rsidRPr="00B7006E" w:rsidRDefault="00655497" w:rsidP="00F90215">
            <w:pPr>
              <w:ind w:firstLine="440"/>
              <w:jc w:val="left"/>
            </w:pPr>
          </w:p>
        </w:tc>
        <w:tc>
          <w:tcPr>
            <w:tcW w:w="847" w:type="dxa"/>
            <w:vMerge/>
            <w:tcBorders>
              <w:left w:val="single" w:sz="4" w:space="0" w:color="000000"/>
            </w:tcBorders>
            <w:vAlign w:val="center"/>
          </w:tcPr>
          <w:p w14:paraId="66BBA1CD" w14:textId="77777777" w:rsidR="00655497" w:rsidRPr="00B7006E" w:rsidRDefault="00655497" w:rsidP="00F90215">
            <w:pPr>
              <w:ind w:firstLine="440"/>
              <w:jc w:val="left"/>
            </w:pPr>
          </w:p>
        </w:tc>
        <w:tc>
          <w:tcPr>
            <w:tcW w:w="1701" w:type="dxa"/>
            <w:vMerge w:val="restart"/>
            <w:tcBorders>
              <w:top w:val="single" w:sz="4" w:space="0" w:color="000000"/>
              <w:left w:val="single" w:sz="4" w:space="0" w:color="000000"/>
            </w:tcBorders>
            <w:vAlign w:val="center"/>
          </w:tcPr>
          <w:p w14:paraId="473B2437" w14:textId="77777777" w:rsidR="00655497" w:rsidRPr="00B7006E" w:rsidRDefault="00655497" w:rsidP="00F90215">
            <w:pPr>
              <w:ind w:firstLine="440"/>
            </w:pPr>
            <w:r>
              <w:t>D</w:t>
            </w:r>
            <w:r>
              <w:rPr>
                <w:rFonts w:hint="eastAsia"/>
              </w:rPr>
              <w:t>ata</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42E93DA7" w14:textId="77777777" w:rsidR="00655497" w:rsidRDefault="00655497" w:rsidP="00F90215">
            <w:pPr>
              <w:ind w:firstLineChars="0" w:firstLine="0"/>
              <w:jc w:val="left"/>
            </w:pPr>
            <w:r>
              <w:rPr>
                <w:rFonts w:hint="eastAsia"/>
              </w:rPr>
              <w:t>指令返回码：</w:t>
            </w:r>
          </w:p>
          <w:p w14:paraId="08EF0A2F" w14:textId="77777777" w:rsidR="00655497" w:rsidRDefault="00655497" w:rsidP="00F90215">
            <w:pPr>
              <w:ind w:firstLineChars="90" w:firstLine="198"/>
              <w:jc w:val="left"/>
            </w:pPr>
            <w:r>
              <w:rPr>
                <w:rFonts w:hint="eastAsia"/>
              </w:rPr>
              <w:t>30</w:t>
            </w:r>
            <w:r>
              <w:t xml:space="preserve"> </w:t>
            </w:r>
            <w:r>
              <w:rPr>
                <w:rFonts w:hint="eastAsia"/>
              </w:rPr>
              <w:t>30</w:t>
            </w:r>
            <w:r>
              <w:t xml:space="preserve"> </w:t>
            </w:r>
            <w:r>
              <w:rPr>
                <w:rFonts w:hint="eastAsia"/>
              </w:rPr>
              <w:t>：执行成功</w:t>
            </w:r>
          </w:p>
          <w:p w14:paraId="556670BC" w14:textId="77777777" w:rsidR="00655497" w:rsidRDefault="00655497" w:rsidP="00F90215">
            <w:pPr>
              <w:ind w:firstLineChars="90" w:firstLine="198"/>
              <w:jc w:val="left"/>
            </w:pPr>
            <w:r>
              <w:rPr>
                <w:rFonts w:hint="eastAsia"/>
              </w:rPr>
              <w:t>30</w:t>
            </w:r>
            <w:r>
              <w:t xml:space="preserve"> </w:t>
            </w:r>
            <w:r>
              <w:rPr>
                <w:rFonts w:hint="eastAsia"/>
              </w:rPr>
              <w:t>31</w:t>
            </w:r>
            <w:r>
              <w:t xml:space="preserve"> </w:t>
            </w:r>
            <w:r>
              <w:rPr>
                <w:rFonts w:hint="eastAsia"/>
              </w:rPr>
              <w:t>：数据长度错误</w:t>
            </w:r>
          </w:p>
          <w:p w14:paraId="55FFB6F6" w14:textId="77777777" w:rsidR="00655497" w:rsidRDefault="00655497" w:rsidP="00F90215">
            <w:pPr>
              <w:ind w:firstLineChars="90" w:firstLine="198"/>
              <w:jc w:val="left"/>
            </w:pPr>
            <w:r>
              <w:rPr>
                <w:rFonts w:hint="eastAsia"/>
              </w:rPr>
              <w:t>30</w:t>
            </w:r>
            <w:r>
              <w:t xml:space="preserve"> </w:t>
            </w:r>
            <w:r>
              <w:rPr>
                <w:rFonts w:hint="eastAsia"/>
              </w:rPr>
              <w:t>32</w:t>
            </w:r>
            <w:r>
              <w:t xml:space="preserve"> </w:t>
            </w:r>
            <w:r>
              <w:rPr>
                <w:rFonts w:hint="eastAsia"/>
              </w:rPr>
              <w:t>：无效参数</w:t>
            </w:r>
          </w:p>
          <w:p w14:paraId="4E1ACCF7" w14:textId="77777777" w:rsidR="00655497" w:rsidRDefault="00655497" w:rsidP="00F90215">
            <w:pPr>
              <w:ind w:firstLineChars="90" w:firstLine="198"/>
              <w:jc w:val="left"/>
            </w:pPr>
            <w:r>
              <w:rPr>
                <w:rFonts w:hint="eastAsia"/>
              </w:rPr>
              <w:t>30</w:t>
            </w:r>
            <w:r>
              <w:t xml:space="preserve"> </w:t>
            </w:r>
            <w:r>
              <w:rPr>
                <w:rFonts w:hint="eastAsia"/>
              </w:rPr>
              <w:t>33</w:t>
            </w:r>
            <w:r>
              <w:t xml:space="preserve"> </w:t>
            </w:r>
            <w:r>
              <w:rPr>
                <w:rFonts w:hint="eastAsia"/>
              </w:rPr>
              <w:t>：获取不到密钥</w:t>
            </w:r>
          </w:p>
          <w:p w14:paraId="7535F226" w14:textId="77777777" w:rsidR="00655497" w:rsidRPr="00B7006E" w:rsidRDefault="00655497" w:rsidP="00F90215">
            <w:pPr>
              <w:ind w:firstLineChars="90" w:firstLine="198"/>
              <w:jc w:val="left"/>
            </w:pPr>
            <w:r>
              <w:rPr>
                <w:rFonts w:hint="eastAsia"/>
              </w:rPr>
              <w:t>30</w:t>
            </w:r>
            <w:r>
              <w:t xml:space="preserve"> </w:t>
            </w:r>
            <w:r>
              <w:rPr>
                <w:rFonts w:hint="eastAsia"/>
              </w:rPr>
              <w:t>34</w:t>
            </w:r>
            <w:r>
              <w:t xml:space="preserve"> </w:t>
            </w:r>
            <w:r>
              <w:rPr>
                <w:rFonts w:hint="eastAsia"/>
              </w:rPr>
              <w:t>：通常错误</w:t>
            </w:r>
          </w:p>
        </w:tc>
      </w:tr>
      <w:tr w:rsidR="00655497" w14:paraId="0BB817E8" w14:textId="77777777" w:rsidTr="00F90215">
        <w:trPr>
          <w:trHeight w:val="176"/>
        </w:trPr>
        <w:tc>
          <w:tcPr>
            <w:tcW w:w="1529" w:type="dxa"/>
            <w:vMerge w:val="restart"/>
            <w:tcBorders>
              <w:left w:val="single" w:sz="4" w:space="0" w:color="000000"/>
            </w:tcBorders>
            <w:vAlign w:val="center"/>
          </w:tcPr>
          <w:p w14:paraId="1F295769" w14:textId="77777777" w:rsidR="00655497" w:rsidRPr="00B7006E" w:rsidRDefault="00655497" w:rsidP="00F90215">
            <w:pPr>
              <w:ind w:firstLine="440"/>
              <w:jc w:val="left"/>
            </w:pPr>
          </w:p>
        </w:tc>
        <w:tc>
          <w:tcPr>
            <w:tcW w:w="847" w:type="dxa"/>
            <w:vMerge w:val="restart"/>
            <w:tcBorders>
              <w:left w:val="single" w:sz="4" w:space="0" w:color="000000"/>
            </w:tcBorders>
            <w:vAlign w:val="center"/>
          </w:tcPr>
          <w:p w14:paraId="100B0740" w14:textId="77777777" w:rsidR="00655497" w:rsidRPr="00B7006E" w:rsidRDefault="00655497" w:rsidP="00F90215">
            <w:pPr>
              <w:ind w:firstLine="440"/>
              <w:jc w:val="left"/>
            </w:pPr>
          </w:p>
        </w:tc>
        <w:tc>
          <w:tcPr>
            <w:tcW w:w="1701" w:type="dxa"/>
            <w:vMerge/>
            <w:tcBorders>
              <w:left w:val="single" w:sz="4" w:space="0" w:color="000000"/>
            </w:tcBorders>
          </w:tcPr>
          <w:p w14:paraId="1221ED42" w14:textId="77777777" w:rsidR="00655497" w:rsidRDefault="00655497" w:rsidP="00F90215">
            <w:pPr>
              <w:ind w:firstLine="440"/>
              <w:jc w:val="left"/>
            </w:pPr>
          </w:p>
        </w:tc>
        <w:tc>
          <w:tcPr>
            <w:tcW w:w="2055" w:type="dxa"/>
            <w:tcBorders>
              <w:top w:val="single" w:sz="4" w:space="0" w:color="000000"/>
              <w:left w:val="single" w:sz="4" w:space="0" w:color="000000"/>
              <w:bottom w:val="single" w:sz="4" w:space="0" w:color="000000"/>
              <w:right w:val="single" w:sz="4" w:space="0" w:color="000000"/>
            </w:tcBorders>
            <w:vAlign w:val="center"/>
          </w:tcPr>
          <w:p w14:paraId="3A97A9A2" w14:textId="77777777" w:rsidR="00655497" w:rsidRPr="00B7006E" w:rsidRDefault="00655497" w:rsidP="00F90215">
            <w:pPr>
              <w:ind w:firstLineChars="0" w:firstLine="0"/>
              <w:jc w:val="left"/>
            </w:pPr>
            <w:r>
              <w:rPr>
                <w:rFonts w:hint="eastAsia"/>
              </w:rPr>
              <w:t>加</w:t>
            </w:r>
            <w:r>
              <w:rPr>
                <w:rFonts w:hint="eastAsia"/>
              </w:rPr>
              <w:t>/</w:t>
            </w:r>
            <w:r>
              <w:rPr>
                <w:rFonts w:hint="eastAsia"/>
              </w:rPr>
              <w:t>解密数据</w:t>
            </w:r>
            <w:r>
              <w:rPr>
                <w:rFonts w:hint="eastAsia"/>
                <w:lang w:eastAsia="zh-CN"/>
              </w:rPr>
              <w:t>长度（</w:t>
            </w:r>
            <w:r>
              <w:rPr>
                <w:rFonts w:hint="eastAsia"/>
                <w:lang w:eastAsia="zh-CN"/>
              </w:rPr>
              <w:t>2</w:t>
            </w:r>
            <w:r>
              <w:rPr>
                <w:rFonts w:hint="eastAsia"/>
                <w:lang w:eastAsia="zh-CN"/>
              </w:rPr>
              <w:t>字节）</w:t>
            </w:r>
          </w:p>
        </w:tc>
        <w:tc>
          <w:tcPr>
            <w:tcW w:w="2056" w:type="dxa"/>
            <w:vMerge w:val="restart"/>
            <w:tcBorders>
              <w:top w:val="single" w:sz="4" w:space="0" w:color="000000"/>
              <w:left w:val="single" w:sz="4" w:space="0" w:color="000000"/>
              <w:right w:val="single" w:sz="4" w:space="0" w:color="000000"/>
            </w:tcBorders>
            <w:vAlign w:val="center"/>
          </w:tcPr>
          <w:p w14:paraId="67538F94" w14:textId="77777777" w:rsidR="00655497" w:rsidRPr="00B7006E" w:rsidRDefault="00655497" w:rsidP="00F90215">
            <w:pPr>
              <w:ind w:firstLineChars="0" w:firstLine="0"/>
              <w:jc w:val="left"/>
            </w:pPr>
            <w:r>
              <w:rPr>
                <w:rFonts w:hint="eastAsia"/>
              </w:rPr>
              <w:t>（执行成功时才有</w:t>
            </w:r>
            <w:r>
              <w:rPr>
                <w:rFonts w:hint="eastAsia"/>
                <w:lang w:eastAsia="zh-CN"/>
              </w:rPr>
              <w:t>效</w:t>
            </w:r>
            <w:r>
              <w:rPr>
                <w:rFonts w:hint="eastAsia"/>
              </w:rPr>
              <w:t>返回</w:t>
            </w:r>
            <w:r>
              <w:rPr>
                <w:rFonts w:hint="eastAsia"/>
                <w:lang w:eastAsia="zh-CN"/>
              </w:rPr>
              <w:t>，</w:t>
            </w:r>
            <w:r>
              <w:rPr>
                <w:rFonts w:hint="eastAsia"/>
                <w:lang w:eastAsia="zh-CN"/>
              </w:rPr>
              <w:t>ksn</w:t>
            </w:r>
            <w:r>
              <w:rPr>
                <w:rFonts w:hint="eastAsia"/>
                <w:lang w:eastAsia="zh-CN"/>
              </w:rPr>
              <w:t>为</w:t>
            </w:r>
            <w:r>
              <w:rPr>
                <w:rFonts w:hint="eastAsia"/>
                <w:lang w:eastAsia="zh-CN"/>
              </w:rPr>
              <w:t>dukpt</w:t>
            </w:r>
            <w:r>
              <w:rPr>
                <w:rFonts w:hint="eastAsia"/>
                <w:lang w:eastAsia="zh-CN"/>
              </w:rPr>
              <w:t>时存在</w:t>
            </w:r>
            <w:r>
              <w:rPr>
                <w:rFonts w:hint="eastAsia"/>
              </w:rPr>
              <w:t>）</w:t>
            </w:r>
          </w:p>
        </w:tc>
      </w:tr>
      <w:tr w:rsidR="00655497" w14:paraId="7FA0EDD9" w14:textId="77777777" w:rsidTr="00F90215">
        <w:trPr>
          <w:trHeight w:val="108"/>
        </w:trPr>
        <w:tc>
          <w:tcPr>
            <w:tcW w:w="1529" w:type="dxa"/>
            <w:vMerge/>
            <w:tcBorders>
              <w:left w:val="single" w:sz="4" w:space="0" w:color="000000"/>
            </w:tcBorders>
            <w:vAlign w:val="center"/>
          </w:tcPr>
          <w:p w14:paraId="3079CB6A" w14:textId="77777777" w:rsidR="00655497" w:rsidRPr="00B7006E" w:rsidRDefault="00655497" w:rsidP="00F90215">
            <w:pPr>
              <w:ind w:firstLine="440"/>
              <w:jc w:val="left"/>
            </w:pPr>
          </w:p>
        </w:tc>
        <w:tc>
          <w:tcPr>
            <w:tcW w:w="847" w:type="dxa"/>
            <w:vMerge/>
            <w:tcBorders>
              <w:left w:val="single" w:sz="4" w:space="0" w:color="000000"/>
            </w:tcBorders>
            <w:vAlign w:val="center"/>
          </w:tcPr>
          <w:p w14:paraId="4B7D7AD2" w14:textId="77777777" w:rsidR="00655497" w:rsidRPr="00B7006E" w:rsidRDefault="00655497" w:rsidP="00F90215">
            <w:pPr>
              <w:ind w:firstLine="440"/>
              <w:jc w:val="left"/>
            </w:pPr>
          </w:p>
        </w:tc>
        <w:tc>
          <w:tcPr>
            <w:tcW w:w="1701" w:type="dxa"/>
            <w:vMerge/>
            <w:tcBorders>
              <w:left w:val="single" w:sz="4" w:space="0" w:color="000000"/>
            </w:tcBorders>
          </w:tcPr>
          <w:p w14:paraId="27DDB7E9" w14:textId="77777777" w:rsidR="00655497" w:rsidRDefault="00655497" w:rsidP="00F90215">
            <w:pPr>
              <w:ind w:firstLine="440"/>
              <w:jc w:val="left"/>
            </w:pPr>
          </w:p>
        </w:tc>
        <w:tc>
          <w:tcPr>
            <w:tcW w:w="2055" w:type="dxa"/>
            <w:tcBorders>
              <w:top w:val="single" w:sz="4" w:space="0" w:color="000000"/>
              <w:left w:val="single" w:sz="4" w:space="0" w:color="000000"/>
              <w:bottom w:val="single" w:sz="4" w:space="0" w:color="000000"/>
              <w:right w:val="single" w:sz="4" w:space="0" w:color="000000"/>
            </w:tcBorders>
            <w:vAlign w:val="center"/>
          </w:tcPr>
          <w:p w14:paraId="7FE53584" w14:textId="77777777" w:rsidR="00655497" w:rsidRDefault="00655497" w:rsidP="00F90215">
            <w:pPr>
              <w:ind w:firstLineChars="0" w:firstLine="0"/>
              <w:jc w:val="left"/>
            </w:pPr>
            <w:r>
              <w:rPr>
                <w:rFonts w:hint="eastAsia"/>
                <w:lang w:eastAsia="zh-CN"/>
              </w:rPr>
              <w:t>加解密数据</w:t>
            </w:r>
          </w:p>
        </w:tc>
        <w:tc>
          <w:tcPr>
            <w:tcW w:w="2056" w:type="dxa"/>
            <w:vMerge/>
            <w:tcBorders>
              <w:left w:val="single" w:sz="4" w:space="0" w:color="000000"/>
              <w:right w:val="single" w:sz="4" w:space="0" w:color="000000"/>
            </w:tcBorders>
            <w:vAlign w:val="center"/>
          </w:tcPr>
          <w:p w14:paraId="1742FAEC" w14:textId="77777777" w:rsidR="00655497" w:rsidRDefault="00655497" w:rsidP="00F90215">
            <w:pPr>
              <w:ind w:firstLineChars="0" w:firstLine="0"/>
              <w:jc w:val="left"/>
            </w:pPr>
          </w:p>
        </w:tc>
      </w:tr>
      <w:tr w:rsidR="00655497" w14:paraId="33B5AE74" w14:textId="77777777" w:rsidTr="00F90215">
        <w:trPr>
          <w:trHeight w:val="107"/>
        </w:trPr>
        <w:tc>
          <w:tcPr>
            <w:tcW w:w="1529" w:type="dxa"/>
            <w:vMerge/>
            <w:tcBorders>
              <w:left w:val="single" w:sz="4" w:space="0" w:color="000000"/>
              <w:bottom w:val="single" w:sz="4" w:space="0" w:color="000000"/>
            </w:tcBorders>
            <w:vAlign w:val="center"/>
          </w:tcPr>
          <w:p w14:paraId="5BD18DEC" w14:textId="77777777" w:rsidR="00655497" w:rsidRPr="00B7006E" w:rsidRDefault="00655497" w:rsidP="00F90215">
            <w:pPr>
              <w:ind w:firstLine="440"/>
              <w:jc w:val="left"/>
            </w:pPr>
          </w:p>
        </w:tc>
        <w:tc>
          <w:tcPr>
            <w:tcW w:w="847" w:type="dxa"/>
            <w:vMerge/>
            <w:tcBorders>
              <w:left w:val="single" w:sz="4" w:space="0" w:color="000000"/>
              <w:bottom w:val="single" w:sz="4" w:space="0" w:color="000000"/>
            </w:tcBorders>
            <w:vAlign w:val="center"/>
          </w:tcPr>
          <w:p w14:paraId="113E8CC0" w14:textId="77777777" w:rsidR="00655497" w:rsidRPr="00B7006E" w:rsidRDefault="00655497" w:rsidP="00F90215">
            <w:pPr>
              <w:ind w:firstLine="440"/>
              <w:jc w:val="left"/>
            </w:pPr>
          </w:p>
        </w:tc>
        <w:tc>
          <w:tcPr>
            <w:tcW w:w="1701" w:type="dxa"/>
            <w:vMerge/>
            <w:tcBorders>
              <w:left w:val="single" w:sz="4" w:space="0" w:color="000000"/>
              <w:bottom w:val="single" w:sz="4" w:space="0" w:color="000000"/>
            </w:tcBorders>
          </w:tcPr>
          <w:p w14:paraId="27AA5873" w14:textId="77777777" w:rsidR="00655497" w:rsidRDefault="00655497" w:rsidP="00F90215">
            <w:pPr>
              <w:ind w:firstLine="440"/>
              <w:jc w:val="left"/>
            </w:pPr>
          </w:p>
        </w:tc>
        <w:tc>
          <w:tcPr>
            <w:tcW w:w="2055" w:type="dxa"/>
            <w:tcBorders>
              <w:top w:val="single" w:sz="4" w:space="0" w:color="000000"/>
              <w:left w:val="single" w:sz="4" w:space="0" w:color="000000"/>
              <w:bottom w:val="single" w:sz="4" w:space="0" w:color="000000"/>
              <w:right w:val="single" w:sz="4" w:space="0" w:color="000000"/>
            </w:tcBorders>
            <w:vAlign w:val="center"/>
          </w:tcPr>
          <w:p w14:paraId="4D0FFE2E" w14:textId="77777777" w:rsidR="00655497" w:rsidRDefault="00655497" w:rsidP="00F90215">
            <w:pPr>
              <w:ind w:firstLineChars="0" w:firstLine="0"/>
              <w:jc w:val="left"/>
              <w:rPr>
                <w:lang w:eastAsia="zh-CN"/>
              </w:rPr>
            </w:pPr>
            <w:r>
              <w:rPr>
                <w:lang w:eastAsia="zh-CN"/>
              </w:rPr>
              <w:t>K</w:t>
            </w:r>
            <w:r>
              <w:rPr>
                <w:rFonts w:hint="eastAsia"/>
                <w:lang w:eastAsia="zh-CN"/>
              </w:rPr>
              <w:t>sn</w:t>
            </w:r>
            <w:r>
              <w:rPr>
                <w:rFonts w:hint="eastAsia"/>
                <w:lang w:eastAsia="zh-CN"/>
              </w:rPr>
              <w:t>（</w:t>
            </w:r>
            <w:r>
              <w:rPr>
                <w:rFonts w:hint="eastAsia"/>
                <w:lang w:eastAsia="zh-CN"/>
              </w:rPr>
              <w:t>10</w:t>
            </w:r>
            <w:r>
              <w:rPr>
                <w:rFonts w:hint="eastAsia"/>
                <w:lang w:eastAsia="zh-CN"/>
              </w:rPr>
              <w:t>字节）</w:t>
            </w:r>
          </w:p>
        </w:tc>
        <w:tc>
          <w:tcPr>
            <w:tcW w:w="2056" w:type="dxa"/>
            <w:vMerge/>
            <w:tcBorders>
              <w:left w:val="single" w:sz="4" w:space="0" w:color="000000"/>
              <w:bottom w:val="single" w:sz="4" w:space="0" w:color="000000"/>
              <w:right w:val="single" w:sz="4" w:space="0" w:color="000000"/>
            </w:tcBorders>
            <w:vAlign w:val="center"/>
          </w:tcPr>
          <w:p w14:paraId="799712B5" w14:textId="77777777" w:rsidR="00655497" w:rsidRDefault="00655497" w:rsidP="00F90215">
            <w:pPr>
              <w:ind w:firstLineChars="0" w:firstLine="0"/>
              <w:jc w:val="left"/>
            </w:pPr>
          </w:p>
        </w:tc>
      </w:tr>
    </w:tbl>
    <w:p w14:paraId="5BF265FD" w14:textId="77777777" w:rsidR="00655497" w:rsidRDefault="00655497" w:rsidP="00655497">
      <w:pPr>
        <w:ind w:left="419" w:firstLine="440"/>
        <w:jc w:val="left"/>
      </w:pPr>
    </w:p>
    <w:p w14:paraId="7D3F908B" w14:textId="77777777" w:rsidR="00655497" w:rsidRDefault="00655497" w:rsidP="00655497">
      <w:pPr>
        <w:ind w:left="419" w:firstLine="440"/>
        <w:jc w:val="left"/>
      </w:pPr>
      <w:r>
        <w:rPr>
          <w:rFonts w:hint="eastAsia"/>
        </w:rPr>
        <w:t>示例：</w:t>
      </w:r>
    </w:p>
    <w:p w14:paraId="0A992B72" w14:textId="77777777" w:rsidR="00655497" w:rsidRDefault="00655497" w:rsidP="00655497">
      <w:pPr>
        <w:ind w:left="419" w:firstLine="440"/>
        <w:jc w:val="left"/>
      </w:pPr>
      <w:r w:rsidRPr="0061718A">
        <w:t>02 00 1c C0 01 01 1B 6A 00 01 02 00 10 23 45 67 89 23 45 67 89 23 45 67 89 23 45 67 89 0D 0A a5 03</w:t>
      </w:r>
      <w:r>
        <w:t xml:space="preserve"> </w:t>
      </w:r>
      <w:r>
        <w:rPr>
          <w:rFonts w:hint="eastAsia"/>
        </w:rPr>
        <w:t>（加密指令）</w:t>
      </w:r>
    </w:p>
    <w:p w14:paraId="31246D23" w14:textId="77777777" w:rsidR="00655497" w:rsidRDefault="00655497" w:rsidP="00655497">
      <w:pPr>
        <w:ind w:left="419" w:firstLine="440"/>
        <w:jc w:val="left"/>
      </w:pPr>
      <w:r w:rsidRPr="0061718A">
        <w:t>02 00 04 C0 01 00 00 C1 03</w:t>
      </w:r>
      <w:r>
        <w:rPr>
          <w:rFonts w:hint="eastAsia"/>
        </w:rPr>
        <w:t>（转发成功）</w:t>
      </w:r>
    </w:p>
    <w:p w14:paraId="5D7B9E72" w14:textId="77777777" w:rsidR="00655497" w:rsidRDefault="00655497" w:rsidP="00655497">
      <w:pPr>
        <w:ind w:left="419" w:firstLine="440"/>
        <w:jc w:val="left"/>
      </w:pPr>
      <w:r w:rsidRPr="004E704F">
        <w:t>02 00 06 C0 02 00 0A 00 FF 37 03</w:t>
      </w:r>
      <w:r>
        <w:t xml:space="preserve"> </w:t>
      </w:r>
      <w:r>
        <w:rPr>
          <w:rFonts w:hint="eastAsia"/>
        </w:rPr>
        <w:t>（读取子命令）</w:t>
      </w:r>
    </w:p>
    <w:p w14:paraId="6A7A673C" w14:textId="77777777" w:rsidR="00655497" w:rsidRPr="0061718A" w:rsidRDefault="00655497" w:rsidP="00655497">
      <w:pPr>
        <w:ind w:left="419" w:firstLine="440"/>
        <w:jc w:val="left"/>
      </w:pPr>
      <w:r>
        <w:t>02 00 1ds</w:t>
      </w:r>
      <w:r w:rsidRPr="001C5F32">
        <w:t xml:space="preserve"> C0 02 00 00 00 16 02 00 13 30 30 00 10 FC 70 A7 4D A2 47 9F 83 FC 70 A7 4D A2 47 9F </w:t>
      </w:r>
      <w:r>
        <w:rPr>
          <w:rFonts w:hint="eastAsia"/>
          <w:lang w:eastAsia="zh-CN"/>
        </w:rPr>
        <w:t>83</w:t>
      </w:r>
      <w:r>
        <w:t xml:space="preserve"> </w:t>
      </w:r>
      <w:r>
        <w:rPr>
          <w:rFonts w:hint="eastAsia"/>
          <w:lang w:eastAsia="zh-CN"/>
        </w:rPr>
        <w:t>d</w:t>
      </w:r>
      <w:r>
        <w:t>5</w:t>
      </w:r>
      <w:r w:rsidRPr="001C5F32">
        <w:t xml:space="preserve"> 03</w:t>
      </w:r>
      <w:r w:rsidRPr="00130D27">
        <w:t xml:space="preserve"> </w:t>
      </w:r>
      <w:r>
        <w:t xml:space="preserve"> </w:t>
      </w:r>
      <w:r>
        <w:rPr>
          <w:rFonts w:hint="eastAsia"/>
        </w:rPr>
        <w:t>（返回数据）</w:t>
      </w:r>
    </w:p>
    <w:p w14:paraId="74D7513E" w14:textId="77777777" w:rsidR="00655497" w:rsidRPr="003572EA" w:rsidRDefault="00655497" w:rsidP="00655497">
      <w:pPr>
        <w:pStyle w:val="3"/>
        <w:numPr>
          <w:ilvl w:val="0"/>
          <w:numId w:val="48"/>
        </w:numPr>
      </w:pPr>
      <w:r w:rsidRPr="003572EA">
        <w:t>M</w:t>
      </w:r>
      <w:r w:rsidRPr="003572EA">
        <w:rPr>
          <w:rFonts w:hint="eastAsia"/>
        </w:rPr>
        <w:t>AC</w:t>
      </w:r>
      <w:r w:rsidRPr="003572EA">
        <w:rPr>
          <w:rFonts w:hint="eastAsia"/>
        </w:rPr>
        <w:t>计算</w:t>
      </w:r>
      <w:r>
        <w:rPr>
          <w:rFonts w:hint="eastAsia"/>
          <w:lang w:eastAsia="zh-CN"/>
        </w:rPr>
        <w:t>（</w:t>
      </w:r>
      <w:r>
        <w:rPr>
          <w:rFonts w:hint="eastAsia"/>
          <w:lang w:eastAsia="zh-CN"/>
        </w:rPr>
        <w:t>0</w:t>
      </w:r>
      <w:r>
        <w:rPr>
          <w:lang w:eastAsia="zh-CN"/>
        </w:rPr>
        <w:t>x1B 0x63</w:t>
      </w:r>
      <w:r>
        <w:rPr>
          <w:rFonts w:hint="eastAsia"/>
          <w:lang w:eastAsia="zh-CN"/>
        </w:rPr>
        <w:t>）</w:t>
      </w:r>
    </w:p>
    <w:tbl>
      <w:tblPr>
        <w:tblW w:w="7938" w:type="dxa"/>
        <w:tblInd w:w="6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85"/>
        <w:gridCol w:w="850"/>
        <w:gridCol w:w="709"/>
        <w:gridCol w:w="992"/>
        <w:gridCol w:w="3402"/>
      </w:tblGrid>
      <w:tr w:rsidR="00655497" w14:paraId="038C2C17" w14:textId="77777777" w:rsidTr="00F90215">
        <w:tc>
          <w:tcPr>
            <w:tcW w:w="1985" w:type="dxa"/>
          </w:tcPr>
          <w:p w14:paraId="0354BFAC" w14:textId="77777777" w:rsidR="00655497" w:rsidRDefault="00655497" w:rsidP="00F90215">
            <w:pPr>
              <w:ind w:firstLineChars="0" w:firstLine="0"/>
              <w:rPr>
                <w:rFonts w:ascii="Calibri" w:hAnsi="Calibri" w:cs="Calibri"/>
                <w:b/>
                <w:spacing w:val="-3"/>
              </w:rPr>
            </w:pPr>
            <w:r>
              <w:rPr>
                <w:bCs/>
                <w:color w:val="000000"/>
                <w:szCs w:val="21"/>
              </w:rPr>
              <w:t>标识</w:t>
            </w:r>
          </w:p>
        </w:tc>
        <w:tc>
          <w:tcPr>
            <w:tcW w:w="850" w:type="dxa"/>
          </w:tcPr>
          <w:p w14:paraId="6549DE9B" w14:textId="77777777" w:rsidR="00655497" w:rsidRDefault="00655497" w:rsidP="00F90215">
            <w:pPr>
              <w:ind w:firstLineChars="0" w:firstLine="0"/>
              <w:rPr>
                <w:rFonts w:ascii="Calibri" w:hAnsi="Calibri" w:cs="Calibri"/>
                <w:b/>
                <w:spacing w:val="-3"/>
              </w:rPr>
            </w:pPr>
            <w:r>
              <w:rPr>
                <w:rFonts w:ascii="Calibri" w:hAnsi="Calibri" w:cs="Calibri"/>
                <w:b/>
                <w:spacing w:val="-3"/>
              </w:rPr>
              <w:t>Len</w:t>
            </w:r>
          </w:p>
        </w:tc>
        <w:tc>
          <w:tcPr>
            <w:tcW w:w="709" w:type="dxa"/>
          </w:tcPr>
          <w:p w14:paraId="5DEDD832" w14:textId="77777777" w:rsidR="00655497" w:rsidRDefault="00655497" w:rsidP="00F90215">
            <w:pPr>
              <w:ind w:firstLineChars="0" w:firstLine="0"/>
              <w:rPr>
                <w:rFonts w:ascii="Calibri" w:hAnsi="Calibri" w:cs="Calibri"/>
                <w:b/>
                <w:spacing w:val="-3"/>
              </w:rPr>
            </w:pPr>
            <w:r>
              <w:rPr>
                <w:rFonts w:ascii="Calibri" w:hAnsi="Calibri" w:cs="Calibri"/>
                <w:b/>
                <w:spacing w:val="-3"/>
              </w:rPr>
              <w:t>Type</w:t>
            </w:r>
          </w:p>
        </w:tc>
        <w:tc>
          <w:tcPr>
            <w:tcW w:w="992" w:type="dxa"/>
          </w:tcPr>
          <w:p w14:paraId="088BD8A0" w14:textId="77777777" w:rsidR="00655497" w:rsidRDefault="00655497" w:rsidP="00F90215">
            <w:pPr>
              <w:ind w:firstLineChars="0" w:firstLine="0"/>
              <w:rPr>
                <w:rFonts w:ascii="Calibri" w:hAnsi="Calibri" w:cs="Calibri"/>
                <w:b/>
                <w:spacing w:val="-3"/>
              </w:rPr>
            </w:pPr>
            <w:r>
              <w:rPr>
                <w:rFonts w:ascii="Calibri" w:hAnsi="Calibri" w:cs="Calibri"/>
                <w:b/>
                <w:spacing w:val="-3"/>
              </w:rPr>
              <w:t>Value</w:t>
            </w:r>
          </w:p>
        </w:tc>
        <w:tc>
          <w:tcPr>
            <w:tcW w:w="3402" w:type="dxa"/>
          </w:tcPr>
          <w:p w14:paraId="78021929" w14:textId="77777777" w:rsidR="00655497" w:rsidRDefault="00655497" w:rsidP="00F90215">
            <w:pPr>
              <w:ind w:firstLine="440"/>
              <w:rPr>
                <w:rFonts w:ascii="Calibri" w:hAnsi="Calibri" w:cs="Calibri"/>
                <w:b/>
                <w:spacing w:val="-3"/>
              </w:rPr>
            </w:pPr>
            <w:r>
              <w:rPr>
                <w:bCs/>
                <w:color w:val="000000"/>
                <w:szCs w:val="21"/>
              </w:rPr>
              <w:t>说明</w:t>
            </w:r>
          </w:p>
        </w:tc>
      </w:tr>
      <w:tr w:rsidR="00655497" w14:paraId="14D411B2" w14:textId="77777777" w:rsidTr="00F90215">
        <w:tc>
          <w:tcPr>
            <w:tcW w:w="1985" w:type="dxa"/>
            <w:vAlign w:val="center"/>
          </w:tcPr>
          <w:p w14:paraId="33841AF0" w14:textId="77777777" w:rsidR="00655497" w:rsidRPr="00966EE5" w:rsidRDefault="00655497" w:rsidP="00F90215">
            <w:pPr>
              <w:ind w:firstLineChars="0" w:firstLine="0"/>
              <w:jc w:val="left"/>
            </w:pPr>
            <w:r w:rsidRPr="00966EE5">
              <w:t>CommandH</w:t>
            </w:r>
          </w:p>
        </w:tc>
        <w:tc>
          <w:tcPr>
            <w:tcW w:w="850" w:type="dxa"/>
            <w:vAlign w:val="center"/>
          </w:tcPr>
          <w:p w14:paraId="6E0A45F2" w14:textId="77777777" w:rsidR="00655497" w:rsidRPr="00A01393" w:rsidRDefault="00655497" w:rsidP="00F90215">
            <w:pPr>
              <w:ind w:firstLineChars="0" w:firstLine="0"/>
              <w:jc w:val="center"/>
              <w:rPr>
                <w:rFonts w:cs="Arial"/>
              </w:rPr>
            </w:pPr>
            <w:r w:rsidRPr="00A01393">
              <w:rPr>
                <w:rFonts w:cs="Arial"/>
              </w:rPr>
              <w:t>1</w:t>
            </w:r>
          </w:p>
        </w:tc>
        <w:tc>
          <w:tcPr>
            <w:tcW w:w="709" w:type="dxa"/>
            <w:vAlign w:val="center"/>
          </w:tcPr>
          <w:p w14:paraId="1B2A502C" w14:textId="77777777" w:rsidR="00655497" w:rsidRPr="00A01393" w:rsidRDefault="00655497" w:rsidP="00F90215">
            <w:pPr>
              <w:ind w:firstLineChars="90" w:firstLine="198"/>
              <w:rPr>
                <w:rFonts w:cs="Arial"/>
              </w:rPr>
            </w:pPr>
            <w:r w:rsidRPr="00A01393">
              <w:rPr>
                <w:rFonts w:cs="Arial"/>
              </w:rPr>
              <w:t>B</w:t>
            </w:r>
          </w:p>
        </w:tc>
        <w:tc>
          <w:tcPr>
            <w:tcW w:w="992" w:type="dxa"/>
            <w:vAlign w:val="center"/>
          </w:tcPr>
          <w:p w14:paraId="41527A2E" w14:textId="77777777" w:rsidR="00655497" w:rsidRPr="00A01393" w:rsidRDefault="00655497" w:rsidP="00F90215">
            <w:pPr>
              <w:ind w:firstLineChars="0" w:firstLine="0"/>
              <w:jc w:val="center"/>
              <w:rPr>
                <w:rFonts w:cs="Arial"/>
              </w:rPr>
            </w:pPr>
            <w:r w:rsidRPr="00A01393">
              <w:rPr>
                <w:rFonts w:cs="Arial"/>
              </w:rPr>
              <w:t>0xC0</w:t>
            </w:r>
          </w:p>
        </w:tc>
        <w:tc>
          <w:tcPr>
            <w:tcW w:w="3402" w:type="dxa"/>
          </w:tcPr>
          <w:p w14:paraId="14261A85" w14:textId="77777777" w:rsidR="00655497" w:rsidRPr="00966EE5" w:rsidRDefault="00655497" w:rsidP="00F90215">
            <w:pPr>
              <w:ind w:firstLineChars="0" w:firstLine="0"/>
              <w:rPr>
                <w:rFonts w:ascii="Calibri" w:hAnsi="Calibri" w:cs="Calibri"/>
                <w:spacing w:val="-3"/>
              </w:rPr>
            </w:pPr>
            <w:r w:rsidRPr="00966EE5">
              <w:rPr>
                <w:rFonts w:ascii="Calibri" w:hAnsi="Calibri" w:cs="Calibri" w:hint="eastAsia"/>
                <w:spacing w:val="-3"/>
              </w:rPr>
              <w:t>子命令处理</w:t>
            </w:r>
          </w:p>
        </w:tc>
      </w:tr>
      <w:tr w:rsidR="00655497" w14:paraId="1ACFE2BF" w14:textId="77777777" w:rsidTr="00F90215">
        <w:tc>
          <w:tcPr>
            <w:tcW w:w="1985" w:type="dxa"/>
            <w:vAlign w:val="center"/>
          </w:tcPr>
          <w:p w14:paraId="26B7A80A" w14:textId="77777777" w:rsidR="00655497" w:rsidRPr="00966EE5" w:rsidRDefault="00655497" w:rsidP="00F90215">
            <w:pPr>
              <w:ind w:firstLineChars="0" w:firstLine="0"/>
              <w:jc w:val="left"/>
            </w:pPr>
            <w:r w:rsidRPr="00966EE5">
              <w:t>CommandL</w:t>
            </w:r>
          </w:p>
        </w:tc>
        <w:tc>
          <w:tcPr>
            <w:tcW w:w="850" w:type="dxa"/>
            <w:vAlign w:val="center"/>
          </w:tcPr>
          <w:p w14:paraId="6EB66152" w14:textId="77777777" w:rsidR="00655497" w:rsidRPr="00A01393" w:rsidRDefault="00655497" w:rsidP="00F90215">
            <w:pPr>
              <w:ind w:firstLineChars="0" w:firstLine="0"/>
              <w:jc w:val="center"/>
              <w:rPr>
                <w:rFonts w:cs="Arial"/>
              </w:rPr>
            </w:pPr>
            <w:r w:rsidRPr="00A01393">
              <w:rPr>
                <w:rFonts w:cs="Arial"/>
              </w:rPr>
              <w:t>1</w:t>
            </w:r>
          </w:p>
        </w:tc>
        <w:tc>
          <w:tcPr>
            <w:tcW w:w="709" w:type="dxa"/>
            <w:vAlign w:val="center"/>
          </w:tcPr>
          <w:p w14:paraId="65C070E3" w14:textId="77777777" w:rsidR="00655497" w:rsidRPr="00A01393" w:rsidRDefault="00655497" w:rsidP="00F90215">
            <w:pPr>
              <w:ind w:firstLineChars="0" w:firstLine="0"/>
              <w:jc w:val="center"/>
              <w:rPr>
                <w:rFonts w:cs="Arial"/>
              </w:rPr>
            </w:pPr>
            <w:r w:rsidRPr="00A01393">
              <w:rPr>
                <w:rFonts w:cs="Arial"/>
              </w:rPr>
              <w:t>B</w:t>
            </w:r>
          </w:p>
        </w:tc>
        <w:tc>
          <w:tcPr>
            <w:tcW w:w="992" w:type="dxa"/>
            <w:vAlign w:val="center"/>
          </w:tcPr>
          <w:p w14:paraId="22B79619" w14:textId="77777777" w:rsidR="00655497" w:rsidRPr="00A01393" w:rsidRDefault="00655497" w:rsidP="00F90215">
            <w:pPr>
              <w:ind w:firstLineChars="0" w:firstLine="0"/>
              <w:jc w:val="center"/>
              <w:rPr>
                <w:rFonts w:cs="Arial"/>
              </w:rPr>
            </w:pPr>
            <w:r w:rsidRPr="00A01393">
              <w:rPr>
                <w:rFonts w:cs="Arial"/>
              </w:rPr>
              <w:t>0x01</w:t>
            </w:r>
          </w:p>
        </w:tc>
        <w:tc>
          <w:tcPr>
            <w:tcW w:w="3402" w:type="dxa"/>
          </w:tcPr>
          <w:p w14:paraId="78060A8E" w14:textId="77777777" w:rsidR="00655497" w:rsidRPr="00966EE5" w:rsidRDefault="00655497" w:rsidP="00F90215">
            <w:pPr>
              <w:ind w:firstLineChars="0" w:firstLine="0"/>
              <w:rPr>
                <w:rFonts w:ascii="Calibri" w:hAnsi="Calibri" w:cs="Calibri"/>
                <w:spacing w:val="-3"/>
              </w:rPr>
            </w:pPr>
            <w:r w:rsidRPr="00966EE5">
              <w:rPr>
                <w:rFonts w:ascii="Calibri" w:hAnsi="Calibri" w:cs="Calibri" w:hint="eastAsia"/>
                <w:spacing w:val="-3"/>
              </w:rPr>
              <w:t>命令打包</w:t>
            </w:r>
          </w:p>
        </w:tc>
      </w:tr>
      <w:tr w:rsidR="00655497" w14:paraId="3CCEB15C" w14:textId="77777777" w:rsidTr="00F90215">
        <w:tc>
          <w:tcPr>
            <w:tcW w:w="1985" w:type="dxa"/>
            <w:vAlign w:val="center"/>
          </w:tcPr>
          <w:p w14:paraId="343A884A" w14:textId="77777777" w:rsidR="00655497" w:rsidRPr="00966EE5" w:rsidRDefault="00655497" w:rsidP="00F90215">
            <w:pPr>
              <w:ind w:firstLineChars="0" w:firstLine="0"/>
              <w:jc w:val="left"/>
            </w:pPr>
            <w:r w:rsidRPr="00966EE5">
              <w:t>Device_type</w:t>
            </w:r>
          </w:p>
        </w:tc>
        <w:tc>
          <w:tcPr>
            <w:tcW w:w="850" w:type="dxa"/>
            <w:vAlign w:val="center"/>
          </w:tcPr>
          <w:p w14:paraId="448B3CA0" w14:textId="77777777" w:rsidR="00655497" w:rsidRPr="00A01393" w:rsidRDefault="00655497" w:rsidP="00F90215">
            <w:pPr>
              <w:ind w:firstLineChars="0" w:firstLine="0"/>
              <w:jc w:val="center"/>
              <w:rPr>
                <w:rFonts w:cs="Arial"/>
              </w:rPr>
            </w:pPr>
            <w:r w:rsidRPr="00A01393">
              <w:rPr>
                <w:rFonts w:cs="Arial"/>
              </w:rPr>
              <w:t>1</w:t>
            </w:r>
          </w:p>
        </w:tc>
        <w:tc>
          <w:tcPr>
            <w:tcW w:w="709" w:type="dxa"/>
            <w:vAlign w:val="center"/>
          </w:tcPr>
          <w:p w14:paraId="2CA19361" w14:textId="77777777" w:rsidR="00655497" w:rsidRPr="00A01393" w:rsidRDefault="00655497" w:rsidP="00F90215">
            <w:pPr>
              <w:ind w:firstLineChars="0" w:firstLine="0"/>
              <w:jc w:val="center"/>
              <w:rPr>
                <w:rFonts w:cs="Arial"/>
              </w:rPr>
            </w:pPr>
            <w:r w:rsidRPr="00A01393">
              <w:rPr>
                <w:rFonts w:cs="Arial"/>
              </w:rPr>
              <w:t>B</w:t>
            </w:r>
          </w:p>
        </w:tc>
        <w:tc>
          <w:tcPr>
            <w:tcW w:w="992" w:type="dxa"/>
            <w:vAlign w:val="center"/>
          </w:tcPr>
          <w:p w14:paraId="4D9FAE21" w14:textId="77777777" w:rsidR="00655497" w:rsidRPr="00A01393" w:rsidRDefault="00655497" w:rsidP="00F90215">
            <w:pPr>
              <w:ind w:firstLineChars="0" w:firstLine="0"/>
              <w:jc w:val="center"/>
              <w:rPr>
                <w:rFonts w:cs="Arial"/>
              </w:rPr>
            </w:pPr>
            <w:r w:rsidRPr="00A01393">
              <w:rPr>
                <w:rFonts w:cs="Arial"/>
              </w:rPr>
              <w:t>0x01</w:t>
            </w:r>
          </w:p>
        </w:tc>
        <w:tc>
          <w:tcPr>
            <w:tcW w:w="3402" w:type="dxa"/>
          </w:tcPr>
          <w:p w14:paraId="01E8032E" w14:textId="77777777" w:rsidR="00655497" w:rsidRPr="00966EE5" w:rsidRDefault="00655497" w:rsidP="00F90215">
            <w:pPr>
              <w:ind w:firstLineChars="0" w:firstLine="0"/>
              <w:rPr>
                <w:rFonts w:ascii="Calibri" w:hAnsi="Calibri" w:cs="Calibri"/>
                <w:spacing w:val="-3"/>
              </w:rPr>
            </w:pPr>
            <w:r w:rsidRPr="00966EE5">
              <w:t>一个字节，备用，留待扩充</w:t>
            </w:r>
          </w:p>
        </w:tc>
      </w:tr>
      <w:tr w:rsidR="00655497" w14:paraId="32852EB2" w14:textId="77777777" w:rsidTr="00F90215">
        <w:tc>
          <w:tcPr>
            <w:tcW w:w="1985" w:type="dxa"/>
            <w:vAlign w:val="center"/>
          </w:tcPr>
          <w:p w14:paraId="6076F25C" w14:textId="77777777" w:rsidR="00655497" w:rsidRPr="00966EE5" w:rsidRDefault="00655497" w:rsidP="00F90215">
            <w:pPr>
              <w:ind w:firstLineChars="0" w:firstLine="0"/>
              <w:jc w:val="left"/>
            </w:pPr>
            <w:r w:rsidRPr="00966EE5">
              <w:t>子命令</w:t>
            </w:r>
            <w:r w:rsidRPr="00966EE5">
              <w:t>ComH</w:t>
            </w:r>
          </w:p>
        </w:tc>
        <w:tc>
          <w:tcPr>
            <w:tcW w:w="850" w:type="dxa"/>
            <w:vAlign w:val="center"/>
          </w:tcPr>
          <w:p w14:paraId="4E3C9F65" w14:textId="77777777" w:rsidR="00655497" w:rsidRPr="00A01393" w:rsidRDefault="00655497" w:rsidP="00F90215">
            <w:pPr>
              <w:ind w:firstLineChars="0" w:firstLine="0"/>
              <w:jc w:val="center"/>
              <w:rPr>
                <w:rFonts w:cs="Arial"/>
              </w:rPr>
            </w:pPr>
            <w:r w:rsidRPr="00A01393">
              <w:rPr>
                <w:rFonts w:cs="Arial"/>
              </w:rPr>
              <w:t>1</w:t>
            </w:r>
          </w:p>
        </w:tc>
        <w:tc>
          <w:tcPr>
            <w:tcW w:w="709" w:type="dxa"/>
          </w:tcPr>
          <w:p w14:paraId="06BBB5B8" w14:textId="77777777" w:rsidR="00655497" w:rsidRPr="00A01393" w:rsidRDefault="00655497" w:rsidP="00F90215">
            <w:pPr>
              <w:ind w:firstLineChars="0" w:firstLine="0"/>
              <w:jc w:val="center"/>
              <w:rPr>
                <w:rFonts w:cs="Arial"/>
                <w:spacing w:val="-3"/>
              </w:rPr>
            </w:pPr>
            <w:r w:rsidRPr="00A01393">
              <w:rPr>
                <w:rFonts w:cs="Arial"/>
                <w:spacing w:val="-3"/>
              </w:rPr>
              <w:t>B</w:t>
            </w:r>
          </w:p>
        </w:tc>
        <w:tc>
          <w:tcPr>
            <w:tcW w:w="992" w:type="dxa"/>
          </w:tcPr>
          <w:p w14:paraId="6A370704" w14:textId="77777777" w:rsidR="00655497" w:rsidRPr="00A01393" w:rsidRDefault="00655497" w:rsidP="00F90215">
            <w:pPr>
              <w:ind w:firstLineChars="0" w:firstLine="0"/>
              <w:jc w:val="center"/>
              <w:rPr>
                <w:rFonts w:cs="Arial"/>
                <w:spacing w:val="-3"/>
              </w:rPr>
            </w:pPr>
            <w:r w:rsidRPr="00A01393">
              <w:rPr>
                <w:rFonts w:cs="Arial"/>
                <w:spacing w:val="-3"/>
              </w:rPr>
              <w:t>0x1B</w:t>
            </w:r>
          </w:p>
        </w:tc>
        <w:tc>
          <w:tcPr>
            <w:tcW w:w="3402" w:type="dxa"/>
          </w:tcPr>
          <w:p w14:paraId="5C1526FA" w14:textId="77777777" w:rsidR="00655497" w:rsidRPr="00966EE5" w:rsidRDefault="00655497" w:rsidP="00F90215">
            <w:pPr>
              <w:ind w:firstLineChars="0" w:firstLine="0"/>
              <w:rPr>
                <w:rFonts w:ascii="Calibri" w:hAnsi="Calibri" w:cs="Calibri"/>
                <w:spacing w:val="-3"/>
              </w:rPr>
            </w:pPr>
            <w:r w:rsidRPr="00966EE5">
              <w:rPr>
                <w:rFonts w:ascii="Calibri" w:hAnsi="Calibri" w:cs="Calibri" w:hint="eastAsia"/>
                <w:spacing w:val="-3"/>
              </w:rPr>
              <w:t>子命令头</w:t>
            </w:r>
          </w:p>
        </w:tc>
      </w:tr>
      <w:tr w:rsidR="00655497" w14:paraId="40E1F7CE" w14:textId="77777777" w:rsidTr="00F90215">
        <w:tc>
          <w:tcPr>
            <w:tcW w:w="1985" w:type="dxa"/>
            <w:vAlign w:val="center"/>
          </w:tcPr>
          <w:p w14:paraId="3A5D2F64" w14:textId="77777777" w:rsidR="00655497" w:rsidRPr="00966EE5" w:rsidRDefault="00655497" w:rsidP="00F90215">
            <w:pPr>
              <w:ind w:firstLineChars="0" w:firstLine="0"/>
              <w:jc w:val="left"/>
            </w:pPr>
            <w:r w:rsidRPr="00966EE5">
              <w:lastRenderedPageBreak/>
              <w:t>子命令</w:t>
            </w:r>
            <w:r w:rsidRPr="00966EE5">
              <w:t>ComL</w:t>
            </w:r>
          </w:p>
        </w:tc>
        <w:tc>
          <w:tcPr>
            <w:tcW w:w="850" w:type="dxa"/>
            <w:vAlign w:val="center"/>
          </w:tcPr>
          <w:p w14:paraId="23EFE92B" w14:textId="77777777" w:rsidR="00655497" w:rsidRPr="00A01393" w:rsidRDefault="00655497" w:rsidP="00F90215">
            <w:pPr>
              <w:ind w:firstLineChars="0" w:firstLine="0"/>
              <w:jc w:val="center"/>
              <w:rPr>
                <w:rFonts w:cs="Arial"/>
              </w:rPr>
            </w:pPr>
            <w:r w:rsidRPr="00A01393">
              <w:rPr>
                <w:rFonts w:cs="Arial"/>
              </w:rPr>
              <w:t>1</w:t>
            </w:r>
          </w:p>
        </w:tc>
        <w:tc>
          <w:tcPr>
            <w:tcW w:w="709" w:type="dxa"/>
          </w:tcPr>
          <w:p w14:paraId="45D0E84B" w14:textId="77777777" w:rsidR="00655497" w:rsidRPr="00A01393" w:rsidRDefault="00655497" w:rsidP="00F90215">
            <w:pPr>
              <w:ind w:firstLineChars="0" w:firstLine="0"/>
              <w:jc w:val="center"/>
              <w:rPr>
                <w:rFonts w:cs="Arial"/>
                <w:spacing w:val="-3"/>
              </w:rPr>
            </w:pPr>
            <w:r w:rsidRPr="00A01393">
              <w:rPr>
                <w:rFonts w:cs="Arial"/>
                <w:spacing w:val="-3"/>
              </w:rPr>
              <w:t>B</w:t>
            </w:r>
          </w:p>
        </w:tc>
        <w:tc>
          <w:tcPr>
            <w:tcW w:w="992" w:type="dxa"/>
          </w:tcPr>
          <w:p w14:paraId="7A6C5EA2" w14:textId="77777777" w:rsidR="00655497" w:rsidRPr="00A01393" w:rsidRDefault="00655497" w:rsidP="00F90215">
            <w:pPr>
              <w:ind w:firstLineChars="0" w:firstLine="0"/>
              <w:jc w:val="center"/>
              <w:rPr>
                <w:rFonts w:cs="Arial"/>
                <w:spacing w:val="-3"/>
              </w:rPr>
            </w:pPr>
            <w:r w:rsidRPr="00A01393">
              <w:rPr>
                <w:rFonts w:cs="Arial"/>
                <w:spacing w:val="-3"/>
              </w:rPr>
              <w:t>0x63</w:t>
            </w:r>
          </w:p>
        </w:tc>
        <w:tc>
          <w:tcPr>
            <w:tcW w:w="3402" w:type="dxa"/>
          </w:tcPr>
          <w:p w14:paraId="2A776171" w14:textId="77777777" w:rsidR="00655497" w:rsidRPr="00966EE5" w:rsidRDefault="00655497" w:rsidP="00F90215">
            <w:pPr>
              <w:ind w:firstLineChars="0" w:firstLine="0"/>
              <w:rPr>
                <w:rFonts w:ascii="Calibri" w:hAnsi="Calibri" w:cs="Calibri"/>
                <w:spacing w:val="-3"/>
              </w:rPr>
            </w:pPr>
            <w:r w:rsidRPr="00966EE5">
              <w:rPr>
                <w:rFonts w:ascii="Calibri" w:hAnsi="Calibri" w:cs="Calibri" w:hint="eastAsia"/>
                <w:spacing w:val="-3"/>
              </w:rPr>
              <w:t>命令代码</w:t>
            </w:r>
          </w:p>
        </w:tc>
      </w:tr>
      <w:tr w:rsidR="00655497" w14:paraId="065836C6" w14:textId="77777777" w:rsidTr="00F90215">
        <w:tc>
          <w:tcPr>
            <w:tcW w:w="1985" w:type="dxa"/>
          </w:tcPr>
          <w:p w14:paraId="37EC65D0" w14:textId="77777777" w:rsidR="00655497" w:rsidRDefault="00655497" w:rsidP="00F90215">
            <w:pPr>
              <w:ind w:firstLineChars="0" w:firstLine="0"/>
              <w:rPr>
                <w:rFonts w:ascii="Calibri" w:hAnsi="Calibri" w:cs="Calibri"/>
                <w:spacing w:val="-3"/>
              </w:rPr>
            </w:pPr>
            <w:r>
              <w:rPr>
                <w:rFonts w:ascii="Calibri" w:hAnsi="Calibri" w:cs="Calibri" w:hint="eastAsia"/>
                <w:spacing w:val="-3"/>
              </w:rPr>
              <w:t>密钥索引</w:t>
            </w:r>
          </w:p>
        </w:tc>
        <w:tc>
          <w:tcPr>
            <w:tcW w:w="850" w:type="dxa"/>
          </w:tcPr>
          <w:p w14:paraId="030ABD73" w14:textId="77777777" w:rsidR="00655497" w:rsidRPr="00A01393" w:rsidRDefault="00655497" w:rsidP="00F90215">
            <w:pPr>
              <w:ind w:firstLineChars="0" w:firstLine="0"/>
              <w:jc w:val="center"/>
              <w:rPr>
                <w:rFonts w:cs="Arial"/>
                <w:spacing w:val="-3"/>
              </w:rPr>
            </w:pPr>
            <w:r w:rsidRPr="00A01393">
              <w:rPr>
                <w:rFonts w:cs="Arial"/>
                <w:spacing w:val="-3"/>
              </w:rPr>
              <w:t>1</w:t>
            </w:r>
          </w:p>
        </w:tc>
        <w:tc>
          <w:tcPr>
            <w:tcW w:w="709" w:type="dxa"/>
          </w:tcPr>
          <w:p w14:paraId="4E1292EF" w14:textId="77777777" w:rsidR="00655497" w:rsidRPr="00A01393" w:rsidRDefault="00655497" w:rsidP="00F90215">
            <w:pPr>
              <w:ind w:firstLineChars="0" w:firstLine="0"/>
              <w:jc w:val="center"/>
              <w:rPr>
                <w:rFonts w:cs="Arial"/>
                <w:spacing w:val="-3"/>
              </w:rPr>
            </w:pPr>
            <w:r w:rsidRPr="00A01393">
              <w:rPr>
                <w:rFonts w:cs="Arial"/>
                <w:spacing w:val="-3"/>
              </w:rPr>
              <w:t>B</w:t>
            </w:r>
          </w:p>
        </w:tc>
        <w:tc>
          <w:tcPr>
            <w:tcW w:w="992" w:type="dxa"/>
          </w:tcPr>
          <w:p w14:paraId="399BB078" w14:textId="77777777" w:rsidR="00655497" w:rsidRDefault="00655497" w:rsidP="00F90215">
            <w:pPr>
              <w:ind w:firstLine="434"/>
              <w:jc w:val="center"/>
              <w:rPr>
                <w:rFonts w:ascii="Calibri" w:hAnsi="Calibri" w:cs="Calibri"/>
                <w:spacing w:val="-3"/>
              </w:rPr>
            </w:pPr>
          </w:p>
        </w:tc>
        <w:tc>
          <w:tcPr>
            <w:tcW w:w="3402" w:type="dxa"/>
          </w:tcPr>
          <w:p w14:paraId="24CDCDAD" w14:textId="77777777" w:rsidR="00655497" w:rsidRDefault="00655497" w:rsidP="00F90215">
            <w:pPr>
              <w:ind w:firstLineChars="0" w:firstLine="0"/>
              <w:rPr>
                <w:rFonts w:ascii="Calibri" w:hAnsi="Calibri" w:cs="Calibri"/>
                <w:spacing w:val="-3"/>
              </w:rPr>
            </w:pPr>
            <w:r>
              <w:rPr>
                <w:rFonts w:ascii="Calibri" w:hAnsi="Calibri" w:cs="Calibri" w:hint="eastAsia"/>
                <w:spacing w:val="-3"/>
                <w:lang w:eastAsia="zh-CN"/>
              </w:rPr>
              <w:t>密钥索引</w:t>
            </w:r>
            <w:r>
              <w:rPr>
                <w:rFonts w:ascii="Calibri" w:hAnsi="Calibri" w:cs="Calibri" w:hint="eastAsia"/>
                <w:spacing w:val="-3"/>
                <w:lang w:eastAsia="zh-CN"/>
              </w:rPr>
              <w:t>id</w:t>
            </w:r>
            <w:r>
              <w:rPr>
                <w:rFonts w:ascii="Calibri" w:hAnsi="Calibri" w:cs="Calibri"/>
                <w:spacing w:val="-3"/>
              </w:rPr>
              <w:t>, 1..25</w:t>
            </w:r>
            <w:r>
              <w:rPr>
                <w:rFonts w:ascii="Calibri" w:hAnsi="Calibri" w:cs="Calibri" w:hint="eastAsia"/>
                <w:spacing w:val="-3"/>
              </w:rPr>
              <w:t>0</w:t>
            </w:r>
          </w:p>
        </w:tc>
      </w:tr>
      <w:tr w:rsidR="00655497" w14:paraId="78CD6C14" w14:textId="77777777" w:rsidTr="00F90215">
        <w:tc>
          <w:tcPr>
            <w:tcW w:w="1985" w:type="dxa"/>
            <w:vAlign w:val="center"/>
          </w:tcPr>
          <w:p w14:paraId="013A0401" w14:textId="77777777" w:rsidR="00655497" w:rsidRPr="00E01D1A" w:rsidRDefault="00655497" w:rsidP="00F90215">
            <w:pPr>
              <w:ind w:firstLineChars="0" w:firstLine="0"/>
              <w:rPr>
                <w:rFonts w:ascii="Calibri" w:hAnsi="Calibri" w:cs="Calibri"/>
                <w:spacing w:val="-3"/>
              </w:rPr>
            </w:pPr>
            <w:r w:rsidRPr="00E01D1A">
              <w:rPr>
                <w:rFonts w:ascii="Calibri" w:hAnsi="Calibri" w:cs="Calibri" w:hint="eastAsia"/>
                <w:spacing w:val="-3"/>
              </w:rPr>
              <w:t>密钥类型</w:t>
            </w:r>
          </w:p>
        </w:tc>
        <w:tc>
          <w:tcPr>
            <w:tcW w:w="850" w:type="dxa"/>
            <w:vAlign w:val="center"/>
          </w:tcPr>
          <w:p w14:paraId="29B84513" w14:textId="77777777" w:rsidR="00655497" w:rsidRPr="00A01393" w:rsidRDefault="00655497" w:rsidP="00F90215">
            <w:pPr>
              <w:ind w:firstLineChars="0" w:firstLine="0"/>
              <w:jc w:val="center"/>
              <w:rPr>
                <w:rFonts w:cs="Arial"/>
                <w:spacing w:val="-3"/>
              </w:rPr>
            </w:pPr>
            <w:r w:rsidRPr="00A01393">
              <w:rPr>
                <w:rFonts w:cs="Arial"/>
                <w:spacing w:val="-3"/>
              </w:rPr>
              <w:t>1</w:t>
            </w:r>
          </w:p>
        </w:tc>
        <w:tc>
          <w:tcPr>
            <w:tcW w:w="709" w:type="dxa"/>
            <w:vAlign w:val="center"/>
          </w:tcPr>
          <w:p w14:paraId="1D3EB1E9" w14:textId="77777777" w:rsidR="00655497" w:rsidRPr="00A01393" w:rsidRDefault="00655497" w:rsidP="00F90215">
            <w:pPr>
              <w:ind w:firstLineChars="0" w:firstLine="0"/>
              <w:jc w:val="center"/>
              <w:rPr>
                <w:rFonts w:cs="Arial"/>
                <w:spacing w:val="-3"/>
              </w:rPr>
            </w:pPr>
            <w:r w:rsidRPr="00A01393">
              <w:rPr>
                <w:rFonts w:cs="Arial"/>
                <w:spacing w:val="-3"/>
              </w:rPr>
              <w:t>B</w:t>
            </w:r>
          </w:p>
        </w:tc>
        <w:tc>
          <w:tcPr>
            <w:tcW w:w="992" w:type="dxa"/>
          </w:tcPr>
          <w:p w14:paraId="093C0BFB" w14:textId="77777777" w:rsidR="00655497" w:rsidRPr="00E01D1A" w:rsidRDefault="00655497" w:rsidP="00F90215">
            <w:pPr>
              <w:ind w:firstLine="434"/>
              <w:jc w:val="center"/>
              <w:rPr>
                <w:rFonts w:ascii="Calibri" w:hAnsi="Calibri" w:cs="Calibri"/>
                <w:spacing w:val="-3"/>
              </w:rPr>
            </w:pPr>
          </w:p>
        </w:tc>
        <w:tc>
          <w:tcPr>
            <w:tcW w:w="3402" w:type="dxa"/>
          </w:tcPr>
          <w:p w14:paraId="5FA44D39" w14:textId="77777777" w:rsidR="00655497" w:rsidRPr="00E01D1A" w:rsidRDefault="00655497" w:rsidP="00F90215">
            <w:pPr>
              <w:ind w:firstLineChars="0" w:firstLine="0"/>
              <w:rPr>
                <w:rFonts w:ascii="Calibri" w:hAnsi="Calibri" w:cs="Calibri"/>
                <w:spacing w:val="-3"/>
              </w:rPr>
            </w:pPr>
            <w:r w:rsidRPr="00E01D1A">
              <w:rPr>
                <w:rFonts w:ascii="Calibri" w:hAnsi="Calibri" w:cs="Calibri"/>
                <w:spacing w:val="-3"/>
              </w:rPr>
              <w:t xml:space="preserve">0 – Master/Session, </w:t>
            </w:r>
          </w:p>
          <w:p w14:paraId="3D336C45" w14:textId="77777777" w:rsidR="00655497" w:rsidRPr="00E01D1A" w:rsidRDefault="00655497" w:rsidP="00F90215">
            <w:pPr>
              <w:ind w:firstLineChars="0" w:firstLine="0"/>
              <w:rPr>
                <w:rFonts w:ascii="Calibri" w:hAnsi="Calibri" w:cs="Calibri"/>
                <w:spacing w:val="-3"/>
              </w:rPr>
            </w:pPr>
            <w:r w:rsidRPr="00E01D1A">
              <w:rPr>
                <w:rFonts w:ascii="Calibri" w:hAnsi="Calibri" w:cs="Calibri"/>
                <w:spacing w:val="-3"/>
              </w:rPr>
              <w:t xml:space="preserve">1 - DUKPT </w:t>
            </w:r>
            <w:r>
              <w:rPr>
                <w:rFonts w:ascii="Calibri" w:hAnsi="Calibri" w:cs="Calibri"/>
                <w:spacing w:val="-3"/>
              </w:rPr>
              <w:t xml:space="preserve"> </w:t>
            </w:r>
          </w:p>
        </w:tc>
      </w:tr>
      <w:tr w:rsidR="00655497" w14:paraId="50D3AAE9" w14:textId="77777777" w:rsidTr="00F90215">
        <w:tc>
          <w:tcPr>
            <w:tcW w:w="1985" w:type="dxa"/>
            <w:vAlign w:val="center"/>
          </w:tcPr>
          <w:p w14:paraId="7BB8335F" w14:textId="77777777" w:rsidR="00655497" w:rsidRDefault="00655497" w:rsidP="00F90215">
            <w:pPr>
              <w:ind w:firstLineChars="0" w:firstLine="0"/>
              <w:rPr>
                <w:rFonts w:ascii="Calibri" w:hAnsi="Calibri" w:cs="Calibri"/>
                <w:spacing w:val="-3"/>
              </w:rPr>
            </w:pPr>
            <w:r>
              <w:rPr>
                <w:rFonts w:ascii="Calibri" w:hAnsi="Calibri" w:cs="Calibri"/>
                <w:spacing w:val="-3"/>
              </w:rPr>
              <w:t xml:space="preserve">MAC </w:t>
            </w:r>
            <w:r>
              <w:rPr>
                <w:rFonts w:ascii="Calibri" w:hAnsi="Calibri" w:cs="Calibri" w:hint="eastAsia"/>
                <w:spacing w:val="-3"/>
              </w:rPr>
              <w:t>计算模式</w:t>
            </w:r>
          </w:p>
        </w:tc>
        <w:tc>
          <w:tcPr>
            <w:tcW w:w="850" w:type="dxa"/>
            <w:vAlign w:val="center"/>
          </w:tcPr>
          <w:p w14:paraId="6497CA4E" w14:textId="77777777" w:rsidR="00655497" w:rsidRPr="00A01393" w:rsidRDefault="00655497" w:rsidP="00F90215">
            <w:pPr>
              <w:ind w:firstLineChars="0" w:firstLine="0"/>
              <w:jc w:val="center"/>
              <w:rPr>
                <w:rFonts w:cs="Arial"/>
                <w:spacing w:val="-3"/>
              </w:rPr>
            </w:pPr>
            <w:r w:rsidRPr="00A01393">
              <w:rPr>
                <w:rFonts w:cs="Arial"/>
                <w:spacing w:val="-3"/>
              </w:rPr>
              <w:t>1</w:t>
            </w:r>
          </w:p>
        </w:tc>
        <w:tc>
          <w:tcPr>
            <w:tcW w:w="709" w:type="dxa"/>
            <w:vAlign w:val="center"/>
          </w:tcPr>
          <w:p w14:paraId="2E3909D9" w14:textId="77777777" w:rsidR="00655497" w:rsidRPr="00A01393" w:rsidRDefault="00655497" w:rsidP="00F90215">
            <w:pPr>
              <w:ind w:firstLineChars="0" w:firstLine="0"/>
              <w:jc w:val="center"/>
              <w:rPr>
                <w:rFonts w:cs="Arial"/>
                <w:spacing w:val="-3"/>
              </w:rPr>
            </w:pPr>
            <w:r w:rsidRPr="00A01393">
              <w:rPr>
                <w:rFonts w:cs="Arial"/>
                <w:spacing w:val="-3"/>
              </w:rPr>
              <w:t>B</w:t>
            </w:r>
          </w:p>
        </w:tc>
        <w:tc>
          <w:tcPr>
            <w:tcW w:w="992" w:type="dxa"/>
          </w:tcPr>
          <w:p w14:paraId="5D3B98CE" w14:textId="77777777" w:rsidR="00655497" w:rsidRDefault="00655497" w:rsidP="00F90215">
            <w:pPr>
              <w:ind w:firstLine="434"/>
              <w:jc w:val="center"/>
              <w:rPr>
                <w:rFonts w:ascii="Calibri" w:hAnsi="Calibri" w:cs="Calibri"/>
                <w:spacing w:val="-3"/>
              </w:rPr>
            </w:pPr>
          </w:p>
        </w:tc>
        <w:tc>
          <w:tcPr>
            <w:tcW w:w="3402" w:type="dxa"/>
          </w:tcPr>
          <w:p w14:paraId="526201E8" w14:textId="77777777" w:rsidR="00655497" w:rsidRDefault="00655497" w:rsidP="00F90215">
            <w:pPr>
              <w:ind w:firstLineChars="0" w:firstLine="0"/>
              <w:rPr>
                <w:rFonts w:ascii="Calibri" w:hAnsi="Calibri" w:cs="Calibri"/>
                <w:spacing w:val="-3"/>
              </w:rPr>
            </w:pPr>
            <w:r>
              <w:rPr>
                <w:rFonts w:ascii="Calibri" w:hAnsi="Calibri" w:cs="Calibri"/>
                <w:spacing w:val="-3"/>
              </w:rPr>
              <w:t>0 – X99</w:t>
            </w:r>
          </w:p>
          <w:p w14:paraId="14F010C7" w14:textId="77777777" w:rsidR="00655497" w:rsidRDefault="00655497" w:rsidP="00F90215">
            <w:pPr>
              <w:ind w:firstLineChars="0" w:firstLine="0"/>
              <w:rPr>
                <w:rFonts w:ascii="Calibri" w:hAnsi="Calibri" w:cs="Calibri"/>
                <w:spacing w:val="-3"/>
              </w:rPr>
            </w:pPr>
            <w:r>
              <w:rPr>
                <w:rFonts w:ascii="Calibri" w:hAnsi="Calibri" w:cs="Calibri"/>
                <w:spacing w:val="-3"/>
              </w:rPr>
              <w:t>1 – X919</w:t>
            </w:r>
            <w:r>
              <w:rPr>
                <w:rFonts w:ascii="Calibri" w:hAnsi="Calibri" w:cs="Calibri" w:hint="eastAsia"/>
                <w:spacing w:val="-3"/>
              </w:rPr>
              <w:t>（不支持分包）</w:t>
            </w:r>
          </w:p>
          <w:p w14:paraId="58C0608F" w14:textId="77777777" w:rsidR="00655497" w:rsidRDefault="00655497" w:rsidP="00F90215">
            <w:pPr>
              <w:ind w:firstLineChars="0" w:firstLine="0"/>
              <w:rPr>
                <w:rFonts w:ascii="Calibri" w:hAnsi="Calibri" w:cs="Calibri"/>
                <w:spacing w:val="-3"/>
              </w:rPr>
            </w:pPr>
            <w:r>
              <w:rPr>
                <w:rFonts w:ascii="Calibri" w:hAnsi="Calibri" w:cs="Calibri"/>
                <w:spacing w:val="-3"/>
              </w:rPr>
              <w:t>2 – ECB</w:t>
            </w:r>
          </w:p>
          <w:p w14:paraId="6745259D" w14:textId="77777777" w:rsidR="00655497" w:rsidRDefault="00655497" w:rsidP="00F90215">
            <w:pPr>
              <w:ind w:firstLineChars="0" w:firstLine="0"/>
              <w:rPr>
                <w:rFonts w:ascii="Calibri" w:hAnsi="Calibri" w:cs="Calibri"/>
                <w:spacing w:val="-3"/>
              </w:rPr>
            </w:pPr>
            <w:r>
              <w:rPr>
                <w:rFonts w:ascii="Calibri" w:hAnsi="Calibri" w:cs="Calibri"/>
                <w:spacing w:val="-3"/>
              </w:rPr>
              <w:t>3 – 9606</w:t>
            </w:r>
          </w:p>
          <w:p w14:paraId="62C0E5CE" w14:textId="77777777" w:rsidR="00655497" w:rsidRPr="00AB4B3E" w:rsidRDefault="00655497" w:rsidP="00F90215">
            <w:pPr>
              <w:ind w:firstLineChars="0" w:firstLine="0"/>
              <w:rPr>
                <w:rFonts w:ascii="Calibri" w:hAnsi="Calibri" w:cs="Calibri"/>
                <w:spacing w:val="-3"/>
              </w:rPr>
            </w:pPr>
            <w:r>
              <w:rPr>
                <w:rFonts w:ascii="Calibri" w:hAnsi="Calibri" w:cs="Calibri" w:hint="eastAsia"/>
                <w:spacing w:val="-3"/>
              </w:rPr>
              <w:t>4</w:t>
            </w:r>
            <w:r>
              <w:rPr>
                <w:rFonts w:ascii="Calibri" w:hAnsi="Calibri" w:cs="Calibri"/>
                <w:spacing w:val="-3"/>
              </w:rPr>
              <w:t xml:space="preserve"> – </w:t>
            </w:r>
            <w:r w:rsidRPr="00E01D1A">
              <w:rPr>
                <w:rFonts w:ascii="Calibri" w:hAnsi="Calibri" w:cs="Calibri" w:hint="eastAsia"/>
                <w:spacing w:val="-3"/>
              </w:rPr>
              <w:t>sm4</w:t>
            </w:r>
            <w:r>
              <w:rPr>
                <w:rFonts w:ascii="Calibri" w:hAnsi="Calibri" w:cs="Calibri"/>
                <w:spacing w:val="-3"/>
              </w:rPr>
              <w:t xml:space="preserve"> </w:t>
            </w:r>
            <w:r>
              <w:rPr>
                <w:rFonts w:ascii="Calibri" w:hAnsi="Calibri" w:cs="Calibri" w:hint="eastAsia"/>
                <w:spacing w:val="-3"/>
              </w:rPr>
              <w:t>X99</w:t>
            </w:r>
          </w:p>
          <w:p w14:paraId="1D3CEDA6" w14:textId="77777777" w:rsidR="00655497" w:rsidRDefault="00655497" w:rsidP="00F90215">
            <w:pPr>
              <w:ind w:firstLineChars="0" w:firstLine="0"/>
              <w:rPr>
                <w:rFonts w:ascii="Calibri" w:hAnsi="Calibri" w:cs="Calibri"/>
                <w:spacing w:val="-3"/>
              </w:rPr>
            </w:pPr>
            <w:r>
              <w:rPr>
                <w:rFonts w:ascii="Calibri" w:hAnsi="Calibri" w:cs="Calibri" w:hint="eastAsia"/>
                <w:spacing w:val="-3"/>
              </w:rPr>
              <w:t>5</w:t>
            </w:r>
            <w:r>
              <w:rPr>
                <w:rFonts w:ascii="Calibri" w:hAnsi="Calibri" w:cs="Calibri"/>
                <w:spacing w:val="-3"/>
              </w:rPr>
              <w:t xml:space="preserve"> – AES</w:t>
            </w:r>
          </w:p>
          <w:p w14:paraId="4575BCAA" w14:textId="77777777" w:rsidR="006903A9" w:rsidRPr="00A77C94" w:rsidRDefault="006903A9" w:rsidP="00F90215">
            <w:pPr>
              <w:ind w:firstLineChars="0" w:firstLine="0"/>
              <w:rPr>
                <w:rFonts w:ascii="Calibri" w:hAnsi="Calibri" w:cs="Calibri"/>
                <w:spacing w:val="-3"/>
              </w:rPr>
            </w:pPr>
            <w:r>
              <w:rPr>
                <w:rFonts w:ascii="Calibri" w:hAnsi="Calibri" w:cs="Calibri" w:hint="eastAsia"/>
                <w:spacing w:val="-3"/>
                <w:lang w:eastAsia="zh-CN"/>
              </w:rPr>
              <w:t>6</w:t>
            </w:r>
            <w:r>
              <w:rPr>
                <w:rFonts w:ascii="Calibri" w:hAnsi="Calibri" w:cs="Calibri"/>
                <w:spacing w:val="-3"/>
                <w:lang w:eastAsia="zh-CN"/>
              </w:rPr>
              <w:t xml:space="preserve"> </w:t>
            </w:r>
            <w:r>
              <w:rPr>
                <w:rFonts w:ascii="Calibri" w:hAnsi="Calibri" w:cs="Calibri" w:hint="eastAsia"/>
                <w:spacing w:val="-3"/>
                <w:lang w:eastAsia="zh-CN"/>
              </w:rPr>
              <w:t>-</w:t>
            </w:r>
            <w:r>
              <w:rPr>
                <w:rFonts w:ascii="Calibri" w:hAnsi="Calibri" w:cs="Calibri"/>
                <w:spacing w:val="-3"/>
                <w:lang w:eastAsia="zh-CN"/>
              </w:rPr>
              <w:t xml:space="preserve"> </w:t>
            </w:r>
            <w:r w:rsidRPr="006903A9">
              <w:rPr>
                <w:rFonts w:ascii="Calibri" w:hAnsi="Calibri" w:cs="Calibri"/>
                <w:spacing w:val="-3"/>
                <w:lang w:eastAsia="zh-CN"/>
              </w:rPr>
              <w:t>SEC_MAC_SM4_UNIONPAY</w:t>
            </w:r>
            <w:r w:rsidR="00A77C94">
              <w:rPr>
                <w:rFonts w:ascii="Calibri" w:hAnsi="Calibri" w:cs="Calibri"/>
                <w:spacing w:val="-3"/>
                <w:lang w:eastAsia="zh-CN"/>
              </w:rPr>
              <w:t>(</w:t>
            </w:r>
            <w:r w:rsidR="00A77C94">
              <w:rPr>
                <w:rFonts w:ascii="Calibri" w:hAnsi="Calibri" w:cs="Calibri" w:hint="eastAsia"/>
                <w:spacing w:val="-3"/>
                <w:lang w:eastAsia="zh-CN"/>
              </w:rPr>
              <w:t>不支持分包</w:t>
            </w:r>
            <w:r w:rsidR="00A77C94">
              <w:rPr>
                <w:rFonts w:ascii="Calibri" w:hAnsi="Calibri" w:cs="Calibri" w:hint="eastAsia"/>
                <w:spacing w:val="-3"/>
                <w:lang w:eastAsia="zh-CN"/>
              </w:rPr>
              <w:t>)</w:t>
            </w:r>
          </w:p>
        </w:tc>
      </w:tr>
      <w:tr w:rsidR="00655497" w14:paraId="1231960B" w14:textId="77777777" w:rsidTr="00F90215">
        <w:tc>
          <w:tcPr>
            <w:tcW w:w="1985" w:type="dxa"/>
            <w:vAlign w:val="center"/>
          </w:tcPr>
          <w:p w14:paraId="63508EB9" w14:textId="77777777" w:rsidR="00655497" w:rsidRPr="00E01D1A" w:rsidRDefault="00655497" w:rsidP="00F90215">
            <w:pPr>
              <w:ind w:firstLineChars="0" w:firstLine="0"/>
              <w:rPr>
                <w:rFonts w:ascii="Calibri" w:hAnsi="Calibri" w:cs="Calibri"/>
                <w:spacing w:val="-3"/>
              </w:rPr>
            </w:pPr>
            <w:r w:rsidRPr="00E01D1A">
              <w:rPr>
                <w:rFonts w:ascii="Calibri" w:hAnsi="Calibri" w:cs="Calibri"/>
                <w:spacing w:val="-3"/>
              </w:rPr>
              <w:t>First/Next/Last Block Flag</w:t>
            </w:r>
          </w:p>
        </w:tc>
        <w:tc>
          <w:tcPr>
            <w:tcW w:w="850" w:type="dxa"/>
            <w:vAlign w:val="center"/>
          </w:tcPr>
          <w:p w14:paraId="2480467F" w14:textId="77777777" w:rsidR="00655497" w:rsidRPr="00A01393" w:rsidRDefault="00655497" w:rsidP="00F90215">
            <w:pPr>
              <w:ind w:firstLineChars="0" w:firstLine="0"/>
              <w:jc w:val="center"/>
              <w:rPr>
                <w:rFonts w:cs="Arial"/>
                <w:spacing w:val="-3"/>
              </w:rPr>
            </w:pPr>
            <w:r w:rsidRPr="00A01393">
              <w:rPr>
                <w:rFonts w:cs="Arial"/>
                <w:spacing w:val="-3"/>
              </w:rPr>
              <w:t>1</w:t>
            </w:r>
          </w:p>
        </w:tc>
        <w:tc>
          <w:tcPr>
            <w:tcW w:w="709" w:type="dxa"/>
            <w:vAlign w:val="center"/>
          </w:tcPr>
          <w:p w14:paraId="681D3034" w14:textId="77777777" w:rsidR="00655497" w:rsidRPr="00A01393" w:rsidRDefault="00655497" w:rsidP="00F90215">
            <w:pPr>
              <w:ind w:firstLineChars="0" w:firstLine="0"/>
              <w:jc w:val="center"/>
              <w:rPr>
                <w:rFonts w:cs="Arial"/>
                <w:spacing w:val="-3"/>
              </w:rPr>
            </w:pPr>
            <w:r w:rsidRPr="00A01393">
              <w:rPr>
                <w:rFonts w:cs="Arial"/>
                <w:spacing w:val="-3"/>
              </w:rPr>
              <w:t>B</w:t>
            </w:r>
          </w:p>
        </w:tc>
        <w:tc>
          <w:tcPr>
            <w:tcW w:w="992" w:type="dxa"/>
          </w:tcPr>
          <w:p w14:paraId="42CF3254" w14:textId="77777777" w:rsidR="00655497" w:rsidRPr="00E01D1A" w:rsidRDefault="00655497" w:rsidP="00F90215">
            <w:pPr>
              <w:ind w:firstLine="434"/>
              <w:jc w:val="center"/>
              <w:rPr>
                <w:rFonts w:ascii="Calibri" w:hAnsi="Calibri" w:cs="Calibri"/>
                <w:spacing w:val="-3"/>
              </w:rPr>
            </w:pPr>
          </w:p>
        </w:tc>
        <w:tc>
          <w:tcPr>
            <w:tcW w:w="3402" w:type="dxa"/>
          </w:tcPr>
          <w:p w14:paraId="21CA8886" w14:textId="77777777" w:rsidR="00655497" w:rsidRPr="00E01D1A" w:rsidRDefault="00655497" w:rsidP="00F90215">
            <w:pPr>
              <w:tabs>
                <w:tab w:val="left" w:pos="558"/>
              </w:tabs>
              <w:ind w:firstLineChars="0" w:firstLine="0"/>
              <w:rPr>
                <w:rFonts w:ascii="Calibri" w:hAnsi="Calibri" w:cs="Calibri"/>
                <w:spacing w:val="-3"/>
              </w:rPr>
            </w:pPr>
            <w:r w:rsidRPr="00E01D1A">
              <w:rPr>
                <w:rFonts w:ascii="Calibri" w:hAnsi="Calibri" w:cs="Calibri"/>
                <w:spacing w:val="-3"/>
              </w:rPr>
              <w:t>0 – First block. PIN pad will starts with IV=null.</w:t>
            </w:r>
          </w:p>
          <w:p w14:paraId="71E44582" w14:textId="77777777" w:rsidR="00655497" w:rsidRPr="00E01D1A" w:rsidRDefault="00655497" w:rsidP="00F90215">
            <w:pPr>
              <w:tabs>
                <w:tab w:val="left" w:pos="558"/>
              </w:tabs>
              <w:ind w:firstLineChars="0" w:firstLine="0"/>
              <w:rPr>
                <w:rFonts w:ascii="Calibri" w:hAnsi="Calibri" w:cs="Calibri"/>
                <w:spacing w:val="-3"/>
              </w:rPr>
            </w:pPr>
            <w:r w:rsidRPr="00E01D1A">
              <w:rPr>
                <w:rFonts w:ascii="Calibri" w:hAnsi="Calibri" w:cs="Calibri"/>
                <w:spacing w:val="-3"/>
              </w:rPr>
              <w:t>1 – Next Block.</w:t>
            </w:r>
          </w:p>
          <w:p w14:paraId="5D4B7B58" w14:textId="77777777" w:rsidR="00655497" w:rsidRPr="00E01D1A" w:rsidRDefault="00655497" w:rsidP="00F90215">
            <w:pPr>
              <w:tabs>
                <w:tab w:val="left" w:pos="558"/>
              </w:tabs>
              <w:ind w:firstLineChars="0" w:firstLine="0"/>
              <w:rPr>
                <w:rFonts w:ascii="Calibri" w:hAnsi="Calibri" w:cs="Calibri"/>
                <w:spacing w:val="-3"/>
              </w:rPr>
            </w:pPr>
            <w:r w:rsidRPr="00E01D1A">
              <w:rPr>
                <w:rFonts w:ascii="Calibri" w:hAnsi="Calibri" w:cs="Calibri"/>
                <w:spacing w:val="-3"/>
              </w:rPr>
              <w:t xml:space="preserve">2 – Last Block </w:t>
            </w:r>
          </w:p>
          <w:p w14:paraId="33C7C732" w14:textId="77777777" w:rsidR="00655497" w:rsidRPr="00E01D1A" w:rsidRDefault="00655497" w:rsidP="00F90215">
            <w:pPr>
              <w:tabs>
                <w:tab w:val="left" w:pos="558"/>
              </w:tabs>
              <w:ind w:firstLineChars="0" w:firstLine="0"/>
              <w:rPr>
                <w:rFonts w:ascii="Calibri" w:hAnsi="Calibri" w:cs="Calibri"/>
                <w:spacing w:val="-3"/>
              </w:rPr>
            </w:pPr>
            <w:r w:rsidRPr="00E01D1A">
              <w:rPr>
                <w:rFonts w:ascii="Calibri" w:hAnsi="Calibri" w:cs="Calibri"/>
                <w:spacing w:val="-3"/>
              </w:rPr>
              <w:t xml:space="preserve">3 – Only Block </w:t>
            </w:r>
          </w:p>
        </w:tc>
      </w:tr>
      <w:tr w:rsidR="00655497" w14:paraId="193ADFAA" w14:textId="77777777" w:rsidTr="00F90215">
        <w:tc>
          <w:tcPr>
            <w:tcW w:w="1985" w:type="dxa"/>
            <w:vAlign w:val="center"/>
          </w:tcPr>
          <w:p w14:paraId="1355E569" w14:textId="77777777" w:rsidR="00655497" w:rsidRPr="00E01D1A" w:rsidRDefault="00655497" w:rsidP="00F90215">
            <w:pPr>
              <w:ind w:firstLineChars="0" w:firstLine="0"/>
              <w:rPr>
                <w:rFonts w:ascii="Calibri" w:hAnsi="Calibri" w:cs="Calibri"/>
                <w:spacing w:val="-3"/>
              </w:rPr>
            </w:pPr>
            <w:r w:rsidRPr="00E01D1A">
              <w:rPr>
                <w:rFonts w:ascii="Calibri" w:hAnsi="Calibri" w:cs="Calibri" w:hint="eastAsia"/>
                <w:spacing w:val="-3"/>
              </w:rPr>
              <w:t>数据长度</w:t>
            </w:r>
          </w:p>
        </w:tc>
        <w:tc>
          <w:tcPr>
            <w:tcW w:w="850" w:type="dxa"/>
            <w:vAlign w:val="center"/>
          </w:tcPr>
          <w:p w14:paraId="614EB693" w14:textId="77777777" w:rsidR="00655497" w:rsidRPr="00A01393" w:rsidRDefault="00655497" w:rsidP="00F90215">
            <w:pPr>
              <w:ind w:firstLineChars="0" w:firstLine="0"/>
              <w:jc w:val="center"/>
              <w:rPr>
                <w:rFonts w:cs="Arial"/>
                <w:spacing w:val="-3"/>
              </w:rPr>
            </w:pPr>
            <w:r w:rsidRPr="00A01393">
              <w:rPr>
                <w:rFonts w:cs="Arial"/>
                <w:spacing w:val="-3"/>
              </w:rPr>
              <w:t>2</w:t>
            </w:r>
          </w:p>
        </w:tc>
        <w:tc>
          <w:tcPr>
            <w:tcW w:w="709" w:type="dxa"/>
            <w:vAlign w:val="center"/>
          </w:tcPr>
          <w:p w14:paraId="23BEFF8B" w14:textId="77777777" w:rsidR="00655497" w:rsidRPr="00A01393" w:rsidRDefault="00655497" w:rsidP="00F90215">
            <w:pPr>
              <w:ind w:firstLineChars="0" w:firstLine="0"/>
              <w:jc w:val="center"/>
              <w:rPr>
                <w:rFonts w:cs="Arial"/>
                <w:spacing w:val="-3"/>
              </w:rPr>
            </w:pPr>
            <w:r w:rsidRPr="00A01393">
              <w:rPr>
                <w:rFonts w:cs="Arial"/>
                <w:spacing w:val="-3"/>
              </w:rPr>
              <w:t>B</w:t>
            </w:r>
          </w:p>
        </w:tc>
        <w:tc>
          <w:tcPr>
            <w:tcW w:w="992" w:type="dxa"/>
          </w:tcPr>
          <w:p w14:paraId="715E3EAD" w14:textId="77777777" w:rsidR="00655497" w:rsidRPr="00E01D1A" w:rsidRDefault="00655497" w:rsidP="00F90215">
            <w:pPr>
              <w:ind w:firstLine="434"/>
              <w:jc w:val="center"/>
              <w:rPr>
                <w:rFonts w:ascii="Calibri" w:hAnsi="Calibri" w:cs="Calibri"/>
                <w:spacing w:val="-3"/>
              </w:rPr>
            </w:pPr>
          </w:p>
        </w:tc>
        <w:tc>
          <w:tcPr>
            <w:tcW w:w="3402" w:type="dxa"/>
          </w:tcPr>
          <w:p w14:paraId="4797621E" w14:textId="77777777" w:rsidR="00655497" w:rsidRDefault="00655497" w:rsidP="00F90215">
            <w:pPr>
              <w:tabs>
                <w:tab w:val="left" w:pos="558"/>
              </w:tabs>
              <w:ind w:firstLineChars="0" w:firstLine="0"/>
              <w:rPr>
                <w:rFonts w:ascii="Calibri" w:hAnsi="Calibri" w:cs="Calibri"/>
                <w:spacing w:val="-3"/>
              </w:rPr>
            </w:pPr>
            <w:r>
              <w:rPr>
                <w:rFonts w:ascii="Calibri" w:hAnsi="Calibri" w:cs="Calibri" w:hint="eastAsia"/>
                <w:spacing w:val="-3"/>
              </w:rPr>
              <w:t>数据长度</w:t>
            </w:r>
          </w:p>
          <w:p w14:paraId="159BE8B3" w14:textId="77777777" w:rsidR="00655497" w:rsidRPr="00E01D1A" w:rsidRDefault="00655497" w:rsidP="00F90215">
            <w:pPr>
              <w:tabs>
                <w:tab w:val="left" w:pos="558"/>
              </w:tabs>
              <w:ind w:firstLineChars="0" w:firstLine="0"/>
              <w:rPr>
                <w:rFonts w:ascii="Calibri" w:hAnsi="Calibri" w:cs="Calibri"/>
                <w:spacing w:val="-3"/>
                <w:lang w:eastAsia="zh-CN"/>
              </w:rPr>
            </w:pPr>
            <w:r>
              <w:rPr>
                <w:rFonts w:ascii="Calibri" w:hAnsi="Calibri" w:cs="Calibri" w:hint="eastAsia"/>
                <w:spacing w:val="-3"/>
                <w:lang w:eastAsia="zh-CN"/>
              </w:rPr>
              <w:t>分包情况下：</w:t>
            </w:r>
            <w:proofErr w:type="gramStart"/>
            <w:r>
              <w:rPr>
                <w:rFonts w:ascii="Calibri" w:hAnsi="Calibri" w:cs="Calibri" w:hint="eastAsia"/>
                <w:spacing w:val="-3"/>
                <w:lang w:eastAsia="zh-CN"/>
              </w:rPr>
              <w:t>当模式</w:t>
            </w:r>
            <w:proofErr w:type="gramEnd"/>
            <w:r>
              <w:rPr>
                <w:rFonts w:ascii="Calibri" w:hAnsi="Calibri" w:cs="Calibri" w:hint="eastAsia"/>
                <w:spacing w:val="-3"/>
                <w:lang w:eastAsia="zh-CN"/>
              </w:rPr>
              <w:t>为</w:t>
            </w:r>
            <w:r>
              <w:rPr>
                <w:rFonts w:ascii="Calibri" w:hAnsi="Calibri" w:cs="Calibri"/>
                <w:spacing w:val="-3"/>
              </w:rPr>
              <w:t>A</w:t>
            </w:r>
            <w:r>
              <w:rPr>
                <w:rFonts w:ascii="Calibri" w:hAnsi="Calibri" w:cs="Calibri" w:hint="eastAsia"/>
                <w:spacing w:val="-3"/>
                <w:lang w:eastAsia="zh-CN"/>
              </w:rPr>
              <w:t>es/sm4</w:t>
            </w:r>
            <w:r>
              <w:rPr>
                <w:rFonts w:ascii="Calibri" w:hAnsi="Calibri" w:cs="Calibri" w:hint="eastAsia"/>
                <w:spacing w:val="-3"/>
                <w:lang w:eastAsia="zh-CN"/>
              </w:rPr>
              <w:t>，数据必须为</w:t>
            </w:r>
            <w:r>
              <w:rPr>
                <w:rFonts w:ascii="Calibri" w:hAnsi="Calibri" w:cs="Calibri" w:hint="eastAsia"/>
                <w:spacing w:val="-3"/>
                <w:lang w:eastAsia="zh-CN"/>
              </w:rPr>
              <w:t>16</w:t>
            </w:r>
            <w:r>
              <w:rPr>
                <w:rFonts w:ascii="Calibri" w:hAnsi="Calibri" w:cs="Calibri" w:hint="eastAsia"/>
                <w:spacing w:val="-3"/>
              </w:rPr>
              <w:t>的整数</w:t>
            </w:r>
            <w:proofErr w:type="gramStart"/>
            <w:r>
              <w:rPr>
                <w:rFonts w:ascii="Calibri" w:hAnsi="Calibri" w:cs="Calibri" w:hint="eastAsia"/>
                <w:spacing w:val="-3"/>
              </w:rPr>
              <w:t>倍</w:t>
            </w:r>
            <w:proofErr w:type="gramEnd"/>
            <w:r>
              <w:rPr>
                <w:rFonts w:ascii="Calibri" w:hAnsi="Calibri" w:cs="Calibri" w:hint="eastAsia"/>
                <w:spacing w:val="-3"/>
                <w:lang w:eastAsia="zh-CN"/>
              </w:rPr>
              <w:t>，</w:t>
            </w:r>
            <w:r>
              <w:rPr>
                <w:rFonts w:ascii="Calibri" w:hAnsi="Calibri" w:cs="Calibri" w:hint="eastAsia"/>
                <w:spacing w:val="-3"/>
              </w:rPr>
              <w:t>其他</w:t>
            </w:r>
            <w:r>
              <w:rPr>
                <w:rFonts w:ascii="Calibri" w:hAnsi="Calibri" w:cs="Calibri" w:hint="eastAsia"/>
                <w:spacing w:val="-3"/>
                <w:lang w:eastAsia="zh-CN"/>
              </w:rPr>
              <w:t>模式时为</w:t>
            </w:r>
            <w:r>
              <w:rPr>
                <w:rFonts w:ascii="Calibri" w:hAnsi="Calibri" w:cs="Calibri" w:hint="eastAsia"/>
                <w:spacing w:val="-3"/>
                <w:lang w:eastAsia="zh-CN"/>
              </w:rPr>
              <w:t>8</w:t>
            </w:r>
            <w:r>
              <w:rPr>
                <w:rFonts w:ascii="Calibri" w:hAnsi="Calibri" w:cs="Calibri" w:hint="eastAsia"/>
                <w:spacing w:val="-3"/>
              </w:rPr>
              <w:t>的整数</w:t>
            </w:r>
            <w:proofErr w:type="gramStart"/>
            <w:r>
              <w:rPr>
                <w:rFonts w:ascii="Calibri" w:hAnsi="Calibri" w:cs="Calibri" w:hint="eastAsia"/>
                <w:spacing w:val="-3"/>
              </w:rPr>
              <w:t>倍</w:t>
            </w:r>
            <w:proofErr w:type="gramEnd"/>
          </w:p>
        </w:tc>
      </w:tr>
      <w:tr w:rsidR="00655497" w14:paraId="5762C298" w14:textId="77777777" w:rsidTr="00F90215">
        <w:tc>
          <w:tcPr>
            <w:tcW w:w="1985" w:type="dxa"/>
          </w:tcPr>
          <w:p w14:paraId="02A33EEC" w14:textId="77777777" w:rsidR="00655497" w:rsidRDefault="00655497" w:rsidP="00F90215">
            <w:pPr>
              <w:ind w:firstLineChars="0" w:firstLine="0"/>
              <w:rPr>
                <w:rFonts w:ascii="Calibri" w:hAnsi="Calibri" w:cs="Calibri"/>
                <w:spacing w:val="-3"/>
              </w:rPr>
            </w:pPr>
            <w:r>
              <w:rPr>
                <w:rFonts w:ascii="Calibri" w:hAnsi="Calibri" w:cs="Calibri" w:hint="eastAsia"/>
                <w:spacing w:val="-3"/>
              </w:rPr>
              <w:t>计算</w:t>
            </w:r>
            <w:r>
              <w:rPr>
                <w:rFonts w:ascii="Calibri" w:hAnsi="Calibri" w:cs="Calibri" w:hint="eastAsia"/>
                <w:spacing w:val="-3"/>
              </w:rPr>
              <w:t>mac</w:t>
            </w:r>
            <w:r>
              <w:rPr>
                <w:rFonts w:ascii="Calibri" w:hAnsi="Calibri" w:cs="Calibri" w:hint="eastAsia"/>
                <w:spacing w:val="-3"/>
              </w:rPr>
              <w:t>数据</w:t>
            </w:r>
          </w:p>
        </w:tc>
        <w:tc>
          <w:tcPr>
            <w:tcW w:w="850" w:type="dxa"/>
          </w:tcPr>
          <w:p w14:paraId="4BB1A61F" w14:textId="77777777" w:rsidR="00655497" w:rsidRPr="00A01393" w:rsidRDefault="00655497" w:rsidP="00F90215">
            <w:pPr>
              <w:ind w:firstLineChars="0" w:firstLine="0"/>
              <w:jc w:val="center"/>
              <w:rPr>
                <w:rFonts w:cs="Arial"/>
                <w:spacing w:val="-3"/>
              </w:rPr>
            </w:pPr>
            <w:r w:rsidRPr="00A01393">
              <w:rPr>
                <w:rFonts w:cs="Arial"/>
                <w:spacing w:val="-3"/>
              </w:rPr>
              <w:t>var.</w:t>
            </w:r>
          </w:p>
        </w:tc>
        <w:tc>
          <w:tcPr>
            <w:tcW w:w="709" w:type="dxa"/>
          </w:tcPr>
          <w:p w14:paraId="793ECA8D" w14:textId="77777777" w:rsidR="00655497" w:rsidRPr="00A01393" w:rsidRDefault="00655497" w:rsidP="00F90215">
            <w:pPr>
              <w:ind w:firstLineChars="0" w:firstLine="0"/>
              <w:jc w:val="center"/>
              <w:rPr>
                <w:rFonts w:cs="Arial"/>
                <w:spacing w:val="-3"/>
              </w:rPr>
            </w:pPr>
            <w:r w:rsidRPr="00A01393">
              <w:rPr>
                <w:rFonts w:cs="Arial"/>
                <w:spacing w:val="-3"/>
              </w:rPr>
              <w:t>B</w:t>
            </w:r>
          </w:p>
        </w:tc>
        <w:tc>
          <w:tcPr>
            <w:tcW w:w="992" w:type="dxa"/>
          </w:tcPr>
          <w:p w14:paraId="78ED8B84" w14:textId="77777777" w:rsidR="00655497" w:rsidRDefault="00655497" w:rsidP="00F90215">
            <w:pPr>
              <w:ind w:firstLine="434"/>
              <w:jc w:val="center"/>
              <w:rPr>
                <w:rFonts w:ascii="Calibri" w:hAnsi="Calibri" w:cs="Calibri"/>
                <w:spacing w:val="-3"/>
              </w:rPr>
            </w:pPr>
          </w:p>
        </w:tc>
        <w:tc>
          <w:tcPr>
            <w:tcW w:w="3402" w:type="dxa"/>
          </w:tcPr>
          <w:p w14:paraId="4C0E3060" w14:textId="77777777" w:rsidR="00655497" w:rsidRDefault="00655497" w:rsidP="00F90215">
            <w:pPr>
              <w:ind w:firstLineChars="0" w:firstLine="0"/>
              <w:rPr>
                <w:rFonts w:ascii="Calibri" w:hAnsi="Calibri" w:cs="Calibri"/>
                <w:spacing w:val="-3"/>
              </w:rPr>
            </w:pPr>
            <w:r>
              <w:rPr>
                <w:rFonts w:ascii="Calibri" w:hAnsi="Calibri" w:cs="Calibri"/>
                <w:spacing w:val="-3"/>
                <w:lang w:eastAsia="zh-CN"/>
              </w:rPr>
              <w:t>M</w:t>
            </w:r>
            <w:r>
              <w:rPr>
                <w:rFonts w:ascii="Calibri" w:hAnsi="Calibri" w:cs="Calibri" w:hint="eastAsia"/>
                <w:spacing w:val="-3"/>
                <w:lang w:eastAsia="zh-CN"/>
              </w:rPr>
              <w:t>ac</w:t>
            </w:r>
            <w:r>
              <w:rPr>
                <w:rFonts w:ascii="Calibri" w:hAnsi="Calibri" w:cs="Calibri" w:hint="eastAsia"/>
                <w:spacing w:val="-3"/>
                <w:lang w:eastAsia="zh-CN"/>
              </w:rPr>
              <w:t>数据</w:t>
            </w:r>
          </w:p>
        </w:tc>
      </w:tr>
      <w:tr w:rsidR="00655497" w14:paraId="042FDE78" w14:textId="77777777" w:rsidTr="00F90215">
        <w:tc>
          <w:tcPr>
            <w:tcW w:w="1985" w:type="dxa"/>
            <w:vAlign w:val="center"/>
          </w:tcPr>
          <w:p w14:paraId="02D01465" w14:textId="77777777" w:rsidR="00655497" w:rsidRDefault="00655497" w:rsidP="00F90215">
            <w:pPr>
              <w:ind w:firstLineChars="0" w:firstLine="0"/>
              <w:jc w:val="left"/>
            </w:pPr>
            <w:r>
              <w:rPr>
                <w:rFonts w:hint="eastAsia"/>
              </w:rPr>
              <w:t>子命令尾</w:t>
            </w:r>
          </w:p>
        </w:tc>
        <w:tc>
          <w:tcPr>
            <w:tcW w:w="850" w:type="dxa"/>
            <w:vAlign w:val="center"/>
          </w:tcPr>
          <w:p w14:paraId="03AB0BA3" w14:textId="77777777" w:rsidR="00655497" w:rsidRDefault="00655497" w:rsidP="00F90215">
            <w:pPr>
              <w:ind w:firstLineChars="0" w:firstLine="0"/>
              <w:jc w:val="center"/>
            </w:pPr>
            <w:r>
              <w:rPr>
                <w:rFonts w:hint="eastAsia"/>
              </w:rPr>
              <w:t>2</w:t>
            </w:r>
            <w:r>
              <w:rPr>
                <w:rFonts w:hint="eastAsia"/>
              </w:rPr>
              <w:t>字节</w:t>
            </w:r>
          </w:p>
        </w:tc>
        <w:tc>
          <w:tcPr>
            <w:tcW w:w="709" w:type="dxa"/>
          </w:tcPr>
          <w:p w14:paraId="53EA0E62" w14:textId="77777777" w:rsidR="00655497" w:rsidRPr="00A01393" w:rsidRDefault="00655497" w:rsidP="00F90215">
            <w:pPr>
              <w:ind w:firstLine="434"/>
              <w:jc w:val="center"/>
              <w:rPr>
                <w:rFonts w:cs="Arial"/>
                <w:spacing w:val="-3"/>
              </w:rPr>
            </w:pPr>
          </w:p>
        </w:tc>
        <w:tc>
          <w:tcPr>
            <w:tcW w:w="992" w:type="dxa"/>
          </w:tcPr>
          <w:p w14:paraId="5536AFD7" w14:textId="77777777" w:rsidR="00655497" w:rsidRDefault="00655497" w:rsidP="00F90215">
            <w:pPr>
              <w:ind w:firstLine="434"/>
              <w:jc w:val="center"/>
              <w:rPr>
                <w:rFonts w:ascii="Calibri" w:hAnsi="Calibri" w:cs="Calibri"/>
                <w:spacing w:val="-3"/>
              </w:rPr>
            </w:pPr>
          </w:p>
        </w:tc>
        <w:tc>
          <w:tcPr>
            <w:tcW w:w="3402" w:type="dxa"/>
          </w:tcPr>
          <w:p w14:paraId="2E04AB64" w14:textId="77777777" w:rsidR="00655497" w:rsidRDefault="00655497" w:rsidP="00F90215">
            <w:pPr>
              <w:ind w:firstLineChars="0" w:firstLine="0"/>
              <w:rPr>
                <w:rFonts w:ascii="Calibri" w:hAnsi="Calibri" w:cs="Calibri"/>
                <w:spacing w:val="-3"/>
              </w:rPr>
            </w:pPr>
            <w:r>
              <w:rPr>
                <w:rFonts w:hint="eastAsia"/>
              </w:rPr>
              <w:t>常量</w:t>
            </w:r>
            <w:r>
              <w:rPr>
                <w:rFonts w:hint="eastAsia"/>
              </w:rPr>
              <w:t xml:space="preserve"> 0x0D  0x0A</w:t>
            </w:r>
          </w:p>
        </w:tc>
      </w:tr>
    </w:tbl>
    <w:p w14:paraId="3B764B7B" w14:textId="77777777" w:rsidR="00655497" w:rsidRPr="002A31EB" w:rsidRDefault="00655497" w:rsidP="00655497">
      <w:pPr>
        <w:ind w:firstLine="440"/>
        <w:rPr>
          <w:color w:val="000000" w:themeColor="text1"/>
        </w:rPr>
      </w:pPr>
      <w:r w:rsidRPr="002A31EB">
        <w:rPr>
          <w:rFonts w:hint="eastAsia"/>
          <w:color w:val="000000" w:themeColor="text1"/>
          <w:lang w:eastAsia="zh-CN"/>
        </w:rPr>
        <w:t>注：如果类型为</w:t>
      </w:r>
      <w:r w:rsidRPr="002A31EB">
        <w:rPr>
          <w:rFonts w:hint="eastAsia"/>
          <w:color w:val="000000" w:themeColor="text1"/>
          <w:lang w:eastAsia="zh-CN"/>
        </w:rPr>
        <w:t>dukpt</w:t>
      </w:r>
      <w:r w:rsidRPr="002A31EB">
        <w:rPr>
          <w:rFonts w:hint="eastAsia"/>
          <w:color w:val="000000" w:themeColor="text1"/>
          <w:lang w:eastAsia="zh-CN"/>
        </w:rPr>
        <w:t>时执行</w:t>
      </w:r>
      <w:proofErr w:type="gramStart"/>
      <w:r w:rsidRPr="002A31EB">
        <w:rPr>
          <w:rFonts w:hint="eastAsia"/>
          <w:color w:val="000000" w:themeColor="text1"/>
          <w:lang w:eastAsia="zh-CN"/>
        </w:rPr>
        <w:t>完计算</w:t>
      </w:r>
      <w:proofErr w:type="gramEnd"/>
      <w:r w:rsidRPr="002A31EB">
        <w:rPr>
          <w:rFonts w:hint="eastAsia"/>
          <w:color w:val="000000" w:themeColor="text1"/>
          <w:lang w:eastAsia="zh-CN"/>
        </w:rPr>
        <w:t>mac</w:t>
      </w:r>
      <w:r w:rsidRPr="002A31EB">
        <w:rPr>
          <w:rFonts w:hint="eastAsia"/>
          <w:color w:val="000000" w:themeColor="text1"/>
          <w:lang w:eastAsia="zh-CN"/>
        </w:rPr>
        <w:t>操作后不会自动进行</w:t>
      </w:r>
      <w:r w:rsidRPr="002A31EB">
        <w:rPr>
          <w:rFonts w:hint="eastAsia"/>
          <w:color w:val="000000" w:themeColor="text1"/>
          <w:lang w:eastAsia="zh-CN"/>
        </w:rPr>
        <w:t>ksn++</w:t>
      </w:r>
      <w:r w:rsidRPr="002A31EB">
        <w:rPr>
          <w:rFonts w:hint="eastAsia"/>
          <w:color w:val="000000" w:themeColor="text1"/>
          <w:lang w:eastAsia="zh-CN"/>
        </w:rPr>
        <w:t>操作，</w:t>
      </w:r>
      <w:r>
        <w:rPr>
          <w:rFonts w:hint="eastAsia"/>
          <w:color w:val="000000" w:themeColor="text1"/>
          <w:lang w:eastAsia="zh-CN"/>
        </w:rPr>
        <w:t>如果需要进行派生下次</w:t>
      </w:r>
      <w:r>
        <w:rPr>
          <w:rFonts w:hint="eastAsia"/>
          <w:color w:val="000000" w:themeColor="text1"/>
          <w:lang w:eastAsia="zh-CN"/>
        </w:rPr>
        <w:t>dukpt</w:t>
      </w:r>
      <w:r>
        <w:rPr>
          <w:rFonts w:hint="eastAsia"/>
          <w:color w:val="000000" w:themeColor="text1"/>
          <w:lang w:eastAsia="zh-CN"/>
        </w:rPr>
        <w:t>密钥，</w:t>
      </w:r>
      <w:r w:rsidRPr="002A31EB">
        <w:rPr>
          <w:rFonts w:hint="eastAsia"/>
          <w:color w:val="000000" w:themeColor="text1"/>
          <w:lang w:eastAsia="zh-CN"/>
        </w:rPr>
        <w:t>需要手动调用设置</w:t>
      </w:r>
      <w:r w:rsidRPr="002A31EB">
        <w:rPr>
          <w:rFonts w:hint="eastAsia"/>
          <w:color w:val="000000" w:themeColor="text1"/>
          <w:lang w:eastAsia="zh-CN"/>
        </w:rPr>
        <w:t>ksn</w:t>
      </w:r>
      <w:r w:rsidRPr="002A31EB">
        <w:rPr>
          <w:rFonts w:hint="eastAsia"/>
          <w:color w:val="000000" w:themeColor="text1"/>
          <w:lang w:eastAsia="zh-CN"/>
        </w:rPr>
        <w:t>指令（</w:t>
      </w:r>
      <w:r w:rsidRPr="002A31EB">
        <w:rPr>
          <w:rFonts w:hint="eastAsia"/>
          <w:color w:val="000000" w:themeColor="text1"/>
          <w:lang w:eastAsia="zh-CN"/>
        </w:rPr>
        <w:t>1b</w:t>
      </w:r>
      <w:r w:rsidRPr="002A31EB">
        <w:rPr>
          <w:color w:val="000000" w:themeColor="text1"/>
          <w:lang w:eastAsia="zh-CN"/>
        </w:rPr>
        <w:t xml:space="preserve"> </w:t>
      </w:r>
      <w:r w:rsidRPr="002A31EB">
        <w:rPr>
          <w:rFonts w:hint="eastAsia"/>
          <w:color w:val="000000" w:themeColor="text1"/>
          <w:lang w:eastAsia="zh-CN"/>
        </w:rPr>
        <w:t>59</w:t>
      </w:r>
      <w:r w:rsidRPr="002A31EB">
        <w:rPr>
          <w:rFonts w:hint="eastAsia"/>
          <w:color w:val="000000" w:themeColor="text1"/>
          <w:lang w:eastAsia="zh-CN"/>
        </w:rPr>
        <w:t>）进行</w:t>
      </w:r>
      <w:r w:rsidRPr="002A31EB">
        <w:rPr>
          <w:rFonts w:hint="eastAsia"/>
          <w:color w:val="000000" w:themeColor="text1"/>
          <w:lang w:eastAsia="zh-CN"/>
        </w:rPr>
        <w:t>ksn++</w:t>
      </w:r>
      <w:r w:rsidRPr="002A31EB">
        <w:rPr>
          <w:rFonts w:hint="eastAsia"/>
          <w:color w:val="000000" w:themeColor="text1"/>
          <w:lang w:eastAsia="zh-CN"/>
        </w:rPr>
        <w:t>操作。</w:t>
      </w:r>
    </w:p>
    <w:p w14:paraId="443A75C4" w14:textId="77777777" w:rsidR="00655497" w:rsidRDefault="00655497" w:rsidP="00655497">
      <w:pPr>
        <w:ind w:firstLine="440"/>
      </w:pPr>
      <w:r>
        <w:rPr>
          <w:rFonts w:hint="eastAsia"/>
        </w:rPr>
        <w:t>读取子命令：</w:t>
      </w:r>
    </w:p>
    <w:p w14:paraId="11C4B001" w14:textId="77777777" w:rsidR="00655497" w:rsidRPr="0061718A" w:rsidRDefault="00655497" w:rsidP="00655497">
      <w:pPr>
        <w:ind w:left="440" w:firstLine="440"/>
      </w:pPr>
      <w:r w:rsidRPr="004E704F">
        <w:t>02 00 06 C0 02 00 0A 00 FF 37 03</w:t>
      </w:r>
    </w:p>
    <w:p w14:paraId="41A0DAFF" w14:textId="77777777" w:rsidR="00655497" w:rsidRDefault="00655497" w:rsidP="00655497">
      <w:pPr>
        <w:ind w:firstLine="440"/>
      </w:pPr>
      <w:r>
        <w:rPr>
          <w:rFonts w:hint="eastAsia"/>
        </w:rPr>
        <w:t>返回状态码：</w:t>
      </w:r>
    </w:p>
    <w:tbl>
      <w:tblPr>
        <w:tblW w:w="8188" w:type="dxa"/>
        <w:tblInd w:w="628" w:type="dxa"/>
        <w:tblLayout w:type="fixed"/>
        <w:tblLook w:val="0000" w:firstRow="0" w:lastRow="0" w:firstColumn="0" w:lastColumn="0" w:noHBand="0" w:noVBand="0"/>
      </w:tblPr>
      <w:tblGrid>
        <w:gridCol w:w="1529"/>
        <w:gridCol w:w="847"/>
        <w:gridCol w:w="1701"/>
        <w:gridCol w:w="2055"/>
        <w:gridCol w:w="2056"/>
      </w:tblGrid>
      <w:tr w:rsidR="00655497" w14:paraId="220F3FBA" w14:textId="77777777" w:rsidTr="00F90215">
        <w:tc>
          <w:tcPr>
            <w:tcW w:w="1529" w:type="dxa"/>
            <w:tcBorders>
              <w:top w:val="single" w:sz="4" w:space="0" w:color="000000"/>
              <w:left w:val="single" w:sz="4" w:space="0" w:color="000000"/>
              <w:bottom w:val="single" w:sz="4" w:space="0" w:color="000000"/>
            </w:tcBorders>
          </w:tcPr>
          <w:p w14:paraId="52FE5129" w14:textId="77777777" w:rsidR="00655497" w:rsidRDefault="00655497" w:rsidP="00F90215">
            <w:pPr>
              <w:ind w:firstLine="440"/>
              <w:jc w:val="center"/>
              <w:rPr>
                <w:bCs/>
                <w:color w:val="000000"/>
                <w:szCs w:val="21"/>
              </w:rPr>
            </w:pPr>
            <w:r>
              <w:rPr>
                <w:bCs/>
                <w:color w:val="000000"/>
                <w:szCs w:val="21"/>
              </w:rPr>
              <w:t>标识</w:t>
            </w:r>
          </w:p>
        </w:tc>
        <w:tc>
          <w:tcPr>
            <w:tcW w:w="2548" w:type="dxa"/>
            <w:gridSpan w:val="2"/>
            <w:tcBorders>
              <w:top w:val="single" w:sz="4" w:space="0" w:color="000000"/>
              <w:left w:val="single" w:sz="4" w:space="0" w:color="000000"/>
              <w:bottom w:val="single" w:sz="4" w:space="0" w:color="000000"/>
            </w:tcBorders>
          </w:tcPr>
          <w:p w14:paraId="017C7AA6" w14:textId="77777777" w:rsidR="00655497" w:rsidRDefault="00655497" w:rsidP="00F90215">
            <w:pPr>
              <w:ind w:firstLine="440"/>
              <w:rPr>
                <w:bCs/>
                <w:color w:val="000000"/>
                <w:szCs w:val="21"/>
              </w:rPr>
            </w:pPr>
            <w:r>
              <w:rPr>
                <w:bCs/>
                <w:color w:val="000000"/>
                <w:szCs w:val="21"/>
              </w:rPr>
              <w:t>内容</w:t>
            </w:r>
          </w:p>
        </w:tc>
        <w:tc>
          <w:tcPr>
            <w:tcW w:w="4111" w:type="dxa"/>
            <w:gridSpan w:val="2"/>
            <w:tcBorders>
              <w:top w:val="single" w:sz="4" w:space="0" w:color="000000"/>
              <w:left w:val="single" w:sz="4" w:space="0" w:color="000000"/>
              <w:bottom w:val="single" w:sz="4" w:space="0" w:color="000000"/>
              <w:right w:val="single" w:sz="4" w:space="0" w:color="000000"/>
            </w:tcBorders>
          </w:tcPr>
          <w:p w14:paraId="1F79E33C" w14:textId="77777777" w:rsidR="00655497" w:rsidRDefault="00655497" w:rsidP="00F90215">
            <w:pPr>
              <w:ind w:firstLine="440"/>
              <w:jc w:val="center"/>
              <w:rPr>
                <w:bCs/>
                <w:color w:val="000000"/>
                <w:szCs w:val="21"/>
              </w:rPr>
            </w:pPr>
            <w:r>
              <w:rPr>
                <w:bCs/>
                <w:color w:val="000000"/>
                <w:szCs w:val="21"/>
              </w:rPr>
              <w:t>说明</w:t>
            </w:r>
          </w:p>
        </w:tc>
      </w:tr>
      <w:tr w:rsidR="00655497" w14:paraId="18905389" w14:textId="77777777" w:rsidTr="00F90215">
        <w:tc>
          <w:tcPr>
            <w:tcW w:w="1529" w:type="dxa"/>
            <w:tcBorders>
              <w:top w:val="single" w:sz="4" w:space="0" w:color="000000"/>
              <w:left w:val="single" w:sz="4" w:space="0" w:color="000000"/>
              <w:bottom w:val="single" w:sz="4" w:space="0" w:color="000000"/>
            </w:tcBorders>
            <w:vAlign w:val="center"/>
          </w:tcPr>
          <w:p w14:paraId="3E0C9A20" w14:textId="77777777" w:rsidR="00655497" w:rsidRPr="00B7006E" w:rsidRDefault="00655497" w:rsidP="00F90215">
            <w:pPr>
              <w:ind w:firstLineChars="0" w:firstLine="0"/>
              <w:jc w:val="left"/>
            </w:pPr>
            <w:r w:rsidRPr="00B7006E">
              <w:t>Ret_status</w:t>
            </w:r>
          </w:p>
        </w:tc>
        <w:tc>
          <w:tcPr>
            <w:tcW w:w="2548" w:type="dxa"/>
            <w:gridSpan w:val="2"/>
            <w:tcBorders>
              <w:top w:val="single" w:sz="4" w:space="0" w:color="000000"/>
              <w:left w:val="single" w:sz="4" w:space="0" w:color="000000"/>
              <w:bottom w:val="single" w:sz="4" w:space="0" w:color="000000"/>
            </w:tcBorders>
            <w:vAlign w:val="center"/>
          </w:tcPr>
          <w:p w14:paraId="04818DC4" w14:textId="77777777" w:rsidR="00655497" w:rsidRDefault="00655497" w:rsidP="00F90215">
            <w:pPr>
              <w:ind w:firstLine="440"/>
              <w:jc w:val="left"/>
            </w:pPr>
            <w:r w:rsidRPr="00B7006E">
              <w:t>0xC0, 0x02</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7928429C" w14:textId="77777777" w:rsidR="00655497" w:rsidRPr="00B7006E" w:rsidRDefault="00655497" w:rsidP="00F90215">
            <w:pPr>
              <w:ind w:firstLineChars="0" w:firstLine="0"/>
              <w:jc w:val="left"/>
            </w:pPr>
            <w:r>
              <w:t>子命令</w:t>
            </w:r>
            <w:r w:rsidRPr="00B7006E">
              <w:t>命令处理</w:t>
            </w:r>
            <w:r w:rsidRPr="00B7006E">
              <w:t>,</w:t>
            </w:r>
            <w:r w:rsidRPr="00B7006E">
              <w:t>读取</w:t>
            </w:r>
            <w:r>
              <w:t>子命令</w:t>
            </w:r>
            <w:r w:rsidRPr="00B7006E">
              <w:t>返回数据</w:t>
            </w:r>
          </w:p>
        </w:tc>
      </w:tr>
      <w:tr w:rsidR="00655497" w14:paraId="08787D9E" w14:textId="77777777" w:rsidTr="00F90215">
        <w:trPr>
          <w:trHeight w:val="349"/>
        </w:trPr>
        <w:tc>
          <w:tcPr>
            <w:tcW w:w="1529" w:type="dxa"/>
            <w:tcBorders>
              <w:top w:val="single" w:sz="4" w:space="0" w:color="000000"/>
              <w:left w:val="single" w:sz="4" w:space="0" w:color="000000"/>
              <w:bottom w:val="single" w:sz="4" w:space="0" w:color="000000"/>
            </w:tcBorders>
            <w:vAlign w:val="center"/>
          </w:tcPr>
          <w:p w14:paraId="73E161CB" w14:textId="77777777" w:rsidR="00655497" w:rsidRPr="00B7006E" w:rsidRDefault="00655497" w:rsidP="00F90215">
            <w:pPr>
              <w:ind w:firstLineChars="0" w:firstLine="0"/>
              <w:jc w:val="left"/>
            </w:pPr>
            <w:r w:rsidRPr="00B7006E">
              <w:t>Ret _data</w:t>
            </w:r>
          </w:p>
        </w:tc>
        <w:tc>
          <w:tcPr>
            <w:tcW w:w="2548" w:type="dxa"/>
            <w:gridSpan w:val="2"/>
            <w:tcBorders>
              <w:top w:val="single" w:sz="4" w:space="0" w:color="000000"/>
              <w:left w:val="single" w:sz="4" w:space="0" w:color="000000"/>
              <w:bottom w:val="single" w:sz="4" w:space="0" w:color="000000"/>
            </w:tcBorders>
            <w:vAlign w:val="center"/>
          </w:tcPr>
          <w:p w14:paraId="28719D56" w14:textId="77777777" w:rsidR="00655497" w:rsidRPr="00B7006E" w:rsidRDefault="00655497" w:rsidP="00F90215">
            <w:pPr>
              <w:ind w:firstLine="440"/>
              <w:jc w:val="left"/>
            </w:pPr>
            <w:r w:rsidRPr="00B7006E">
              <w:t>0x00</w:t>
            </w:r>
            <w:r w:rsidRPr="00B7006E">
              <w:t>，</w:t>
            </w:r>
            <w:r w:rsidRPr="00B7006E">
              <w:t>0x00</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29ADB7FF" w14:textId="77777777" w:rsidR="00655497" w:rsidRPr="00B7006E" w:rsidRDefault="00655497" w:rsidP="00F90215">
            <w:pPr>
              <w:ind w:firstLineChars="0" w:firstLine="0"/>
              <w:jc w:val="left"/>
            </w:pPr>
            <w:r w:rsidRPr="00B7006E">
              <w:t>执行完毕，后接有</w:t>
            </w:r>
            <w:r w:rsidRPr="00B7006E">
              <w:t>comd_data</w:t>
            </w:r>
            <w:r w:rsidRPr="00B7006E">
              <w:t>项</w:t>
            </w:r>
          </w:p>
        </w:tc>
      </w:tr>
      <w:tr w:rsidR="00655497" w14:paraId="5CE0A009" w14:textId="77777777" w:rsidTr="00F90215">
        <w:trPr>
          <w:trHeight w:val="72"/>
        </w:trPr>
        <w:tc>
          <w:tcPr>
            <w:tcW w:w="1529" w:type="dxa"/>
            <w:vMerge w:val="restart"/>
            <w:tcBorders>
              <w:top w:val="single" w:sz="4" w:space="0" w:color="000000"/>
              <w:left w:val="single" w:sz="4" w:space="0" w:color="000000"/>
            </w:tcBorders>
            <w:vAlign w:val="center"/>
          </w:tcPr>
          <w:p w14:paraId="1177D0EC" w14:textId="77777777" w:rsidR="00655497" w:rsidRPr="00B7006E" w:rsidRDefault="00655497" w:rsidP="00F90215">
            <w:pPr>
              <w:ind w:firstLineChars="0" w:firstLine="0"/>
              <w:jc w:val="left"/>
            </w:pPr>
            <w:r w:rsidRPr="00B7006E">
              <w:t>comd_data</w:t>
            </w:r>
          </w:p>
        </w:tc>
        <w:tc>
          <w:tcPr>
            <w:tcW w:w="2548" w:type="dxa"/>
            <w:gridSpan w:val="2"/>
            <w:tcBorders>
              <w:top w:val="single" w:sz="4" w:space="0" w:color="000000"/>
              <w:left w:val="single" w:sz="4" w:space="0" w:color="000000"/>
              <w:bottom w:val="single" w:sz="4" w:space="0" w:color="000000"/>
            </w:tcBorders>
            <w:vAlign w:val="center"/>
          </w:tcPr>
          <w:p w14:paraId="3C969BE4" w14:textId="77777777" w:rsidR="00655497" w:rsidRPr="00B7006E" w:rsidRDefault="00655497" w:rsidP="00F90215">
            <w:pPr>
              <w:ind w:firstLine="440"/>
              <w:jc w:val="left"/>
            </w:pPr>
            <w:r w:rsidRPr="00B7006E">
              <w:t>Lenh</w:t>
            </w:r>
            <w:r w:rsidRPr="00B7006E">
              <w:t>，</w:t>
            </w:r>
            <w:r w:rsidRPr="00B7006E">
              <w:t>Lenl</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78E74F78" w14:textId="77777777" w:rsidR="00655497" w:rsidRPr="00B7006E" w:rsidRDefault="00655497" w:rsidP="00F90215">
            <w:pPr>
              <w:ind w:firstLineChars="0" w:firstLine="0"/>
              <w:jc w:val="left"/>
            </w:pPr>
            <w:r w:rsidRPr="00B7006E">
              <w:t>收到的</w:t>
            </w:r>
            <w:r>
              <w:t>子命令</w:t>
            </w:r>
            <w:r w:rsidRPr="00B7006E">
              <w:t>返回的数据长度</w:t>
            </w:r>
          </w:p>
        </w:tc>
      </w:tr>
      <w:tr w:rsidR="00655497" w14:paraId="4AF3CA08" w14:textId="77777777" w:rsidTr="00F90215">
        <w:trPr>
          <w:trHeight w:val="71"/>
        </w:trPr>
        <w:tc>
          <w:tcPr>
            <w:tcW w:w="1529" w:type="dxa"/>
            <w:vMerge/>
            <w:tcBorders>
              <w:left w:val="single" w:sz="4" w:space="0" w:color="000000"/>
            </w:tcBorders>
            <w:vAlign w:val="center"/>
          </w:tcPr>
          <w:p w14:paraId="30685369" w14:textId="77777777" w:rsidR="00655497" w:rsidRPr="00B7006E" w:rsidRDefault="00655497" w:rsidP="00F90215">
            <w:pPr>
              <w:ind w:firstLine="440"/>
              <w:jc w:val="left"/>
            </w:pPr>
          </w:p>
        </w:tc>
        <w:tc>
          <w:tcPr>
            <w:tcW w:w="847" w:type="dxa"/>
            <w:vMerge w:val="restart"/>
            <w:tcBorders>
              <w:top w:val="single" w:sz="4" w:space="0" w:color="000000"/>
              <w:left w:val="single" w:sz="4" w:space="0" w:color="000000"/>
            </w:tcBorders>
            <w:vAlign w:val="center"/>
          </w:tcPr>
          <w:p w14:paraId="2D54AA54" w14:textId="77777777" w:rsidR="00655497" w:rsidRPr="00B7006E" w:rsidRDefault="00655497" w:rsidP="00F90215">
            <w:pPr>
              <w:ind w:firstLineChars="0" w:firstLine="0"/>
              <w:jc w:val="left"/>
            </w:pPr>
            <w:r w:rsidRPr="00B7006E">
              <w:t>DATA</w:t>
            </w:r>
          </w:p>
        </w:tc>
        <w:tc>
          <w:tcPr>
            <w:tcW w:w="1701" w:type="dxa"/>
            <w:tcBorders>
              <w:top w:val="single" w:sz="4" w:space="0" w:color="000000"/>
              <w:left w:val="single" w:sz="4" w:space="0" w:color="000000"/>
              <w:bottom w:val="single" w:sz="4" w:space="0" w:color="000000"/>
            </w:tcBorders>
          </w:tcPr>
          <w:p w14:paraId="2417216C" w14:textId="77777777" w:rsidR="00655497" w:rsidRPr="00B7006E" w:rsidRDefault="00655497" w:rsidP="00F90215">
            <w:pPr>
              <w:ind w:firstLineChars="90" w:firstLine="198"/>
              <w:jc w:val="left"/>
            </w:pPr>
            <w:r>
              <w:t>T</w:t>
            </w:r>
            <w:r>
              <w:rPr>
                <w:rFonts w:hint="eastAsia"/>
              </w:rPr>
              <w:t>ype</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2669FBF6" w14:textId="77777777" w:rsidR="00655497" w:rsidRPr="00B7006E" w:rsidRDefault="00655497" w:rsidP="00F90215">
            <w:pPr>
              <w:ind w:firstLineChars="0" w:firstLine="0"/>
              <w:jc w:val="left"/>
            </w:pPr>
            <w:r>
              <w:rPr>
                <w:rFonts w:hint="eastAsia"/>
              </w:rPr>
              <w:t>固定为</w:t>
            </w:r>
            <w:r>
              <w:rPr>
                <w:rFonts w:hint="eastAsia"/>
              </w:rPr>
              <w:t>0x</w:t>
            </w:r>
            <w:r>
              <w:t>02</w:t>
            </w:r>
          </w:p>
        </w:tc>
      </w:tr>
      <w:tr w:rsidR="00655497" w14:paraId="750ABB3F" w14:textId="77777777" w:rsidTr="00F90215">
        <w:trPr>
          <w:trHeight w:val="71"/>
        </w:trPr>
        <w:tc>
          <w:tcPr>
            <w:tcW w:w="1529" w:type="dxa"/>
            <w:vMerge/>
            <w:tcBorders>
              <w:left w:val="single" w:sz="4" w:space="0" w:color="000000"/>
            </w:tcBorders>
            <w:vAlign w:val="center"/>
          </w:tcPr>
          <w:p w14:paraId="059A818E" w14:textId="77777777" w:rsidR="00655497" w:rsidRPr="00B7006E" w:rsidRDefault="00655497" w:rsidP="00F90215">
            <w:pPr>
              <w:ind w:firstLine="440"/>
              <w:jc w:val="left"/>
            </w:pPr>
          </w:p>
        </w:tc>
        <w:tc>
          <w:tcPr>
            <w:tcW w:w="847" w:type="dxa"/>
            <w:vMerge/>
            <w:tcBorders>
              <w:left w:val="single" w:sz="4" w:space="0" w:color="000000"/>
            </w:tcBorders>
            <w:vAlign w:val="center"/>
          </w:tcPr>
          <w:p w14:paraId="1368E69A" w14:textId="77777777" w:rsidR="00655497" w:rsidRPr="00B7006E" w:rsidRDefault="00655497" w:rsidP="00F90215">
            <w:pPr>
              <w:ind w:firstLine="440"/>
              <w:jc w:val="left"/>
            </w:pPr>
          </w:p>
        </w:tc>
        <w:tc>
          <w:tcPr>
            <w:tcW w:w="1701" w:type="dxa"/>
            <w:tcBorders>
              <w:top w:val="single" w:sz="4" w:space="0" w:color="000000"/>
              <w:left w:val="single" w:sz="4" w:space="0" w:color="000000"/>
              <w:bottom w:val="single" w:sz="4" w:space="0" w:color="000000"/>
            </w:tcBorders>
          </w:tcPr>
          <w:p w14:paraId="3A635665" w14:textId="77777777" w:rsidR="00655497" w:rsidRPr="00B7006E" w:rsidRDefault="00655497" w:rsidP="00F90215">
            <w:pPr>
              <w:ind w:firstLineChars="90" w:firstLine="198"/>
              <w:jc w:val="left"/>
            </w:pPr>
            <w:r>
              <w:t>D</w:t>
            </w:r>
            <w:r>
              <w:rPr>
                <w:rFonts w:hint="eastAsia"/>
              </w:rPr>
              <w:t>ata</w:t>
            </w:r>
            <w:r>
              <w:t xml:space="preserve"> L</w:t>
            </w:r>
            <w:r>
              <w:rPr>
                <w:rFonts w:hint="eastAsia"/>
              </w:rPr>
              <w:t>en</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0FF6403A" w14:textId="77777777" w:rsidR="00655497" w:rsidRPr="00B7006E" w:rsidRDefault="00655497" w:rsidP="00F90215">
            <w:pPr>
              <w:ind w:firstLineChars="0" w:firstLine="0"/>
              <w:jc w:val="left"/>
            </w:pPr>
            <w:r>
              <w:rPr>
                <w:rFonts w:hint="eastAsia"/>
              </w:rPr>
              <w:t>实际有效数据长度</w:t>
            </w:r>
            <w:r>
              <w:rPr>
                <w:rFonts w:hint="eastAsia"/>
                <w:lang w:eastAsia="zh-CN"/>
              </w:rPr>
              <w:t>（</w:t>
            </w:r>
            <w:r>
              <w:rPr>
                <w:rFonts w:hint="eastAsia"/>
                <w:lang w:eastAsia="zh-CN"/>
              </w:rPr>
              <w:t>1</w:t>
            </w:r>
            <w:r>
              <w:rPr>
                <w:rFonts w:hint="eastAsia"/>
                <w:lang w:eastAsia="zh-CN"/>
              </w:rPr>
              <w:t>字节）</w:t>
            </w:r>
          </w:p>
        </w:tc>
      </w:tr>
      <w:tr w:rsidR="00655497" w14:paraId="689EF958" w14:textId="77777777" w:rsidTr="00F90215">
        <w:trPr>
          <w:trHeight w:val="71"/>
        </w:trPr>
        <w:tc>
          <w:tcPr>
            <w:tcW w:w="1529" w:type="dxa"/>
            <w:vMerge/>
            <w:tcBorders>
              <w:left w:val="single" w:sz="4" w:space="0" w:color="000000"/>
            </w:tcBorders>
            <w:vAlign w:val="center"/>
          </w:tcPr>
          <w:p w14:paraId="37BE5959" w14:textId="77777777" w:rsidR="00655497" w:rsidRPr="00B7006E" w:rsidRDefault="00655497" w:rsidP="00F90215">
            <w:pPr>
              <w:ind w:firstLine="440"/>
              <w:jc w:val="left"/>
            </w:pPr>
          </w:p>
        </w:tc>
        <w:tc>
          <w:tcPr>
            <w:tcW w:w="847" w:type="dxa"/>
            <w:vMerge/>
            <w:tcBorders>
              <w:left w:val="single" w:sz="4" w:space="0" w:color="000000"/>
            </w:tcBorders>
            <w:vAlign w:val="center"/>
          </w:tcPr>
          <w:p w14:paraId="1C766FBE" w14:textId="77777777" w:rsidR="00655497" w:rsidRPr="00B7006E" w:rsidRDefault="00655497" w:rsidP="00F90215">
            <w:pPr>
              <w:ind w:firstLine="440"/>
              <w:jc w:val="left"/>
            </w:pPr>
          </w:p>
        </w:tc>
        <w:tc>
          <w:tcPr>
            <w:tcW w:w="1701" w:type="dxa"/>
            <w:vMerge w:val="restart"/>
            <w:tcBorders>
              <w:top w:val="single" w:sz="4" w:space="0" w:color="000000"/>
              <w:left w:val="single" w:sz="4" w:space="0" w:color="000000"/>
            </w:tcBorders>
            <w:vAlign w:val="center"/>
          </w:tcPr>
          <w:p w14:paraId="06A99FA6" w14:textId="77777777" w:rsidR="00655497" w:rsidRPr="00B7006E" w:rsidRDefault="00655497" w:rsidP="00F90215">
            <w:pPr>
              <w:ind w:firstLineChars="90" w:firstLine="198"/>
            </w:pPr>
            <w:r>
              <w:t>D</w:t>
            </w:r>
            <w:r>
              <w:rPr>
                <w:rFonts w:hint="eastAsia"/>
              </w:rPr>
              <w:t>ata</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345E4BB1" w14:textId="77777777" w:rsidR="00655497" w:rsidRDefault="00655497" w:rsidP="00F90215">
            <w:pPr>
              <w:ind w:firstLineChars="0" w:firstLine="0"/>
              <w:jc w:val="left"/>
            </w:pPr>
            <w:r>
              <w:rPr>
                <w:rFonts w:hint="eastAsia"/>
              </w:rPr>
              <w:t>指令返回码：</w:t>
            </w:r>
          </w:p>
          <w:p w14:paraId="208A9B78" w14:textId="77777777" w:rsidR="00655497" w:rsidRDefault="00655497" w:rsidP="00F90215">
            <w:pPr>
              <w:ind w:firstLineChars="90" w:firstLine="198"/>
              <w:jc w:val="left"/>
            </w:pPr>
            <w:r>
              <w:rPr>
                <w:rFonts w:hint="eastAsia"/>
              </w:rPr>
              <w:t>30</w:t>
            </w:r>
            <w:r>
              <w:t xml:space="preserve"> </w:t>
            </w:r>
            <w:r>
              <w:rPr>
                <w:rFonts w:hint="eastAsia"/>
              </w:rPr>
              <w:t>30</w:t>
            </w:r>
            <w:r>
              <w:t xml:space="preserve"> </w:t>
            </w:r>
            <w:r>
              <w:rPr>
                <w:rFonts w:hint="eastAsia"/>
              </w:rPr>
              <w:t>：执行成功</w:t>
            </w:r>
          </w:p>
          <w:p w14:paraId="007B2017" w14:textId="77777777" w:rsidR="00655497" w:rsidRDefault="00655497" w:rsidP="00F90215">
            <w:pPr>
              <w:ind w:firstLineChars="90" w:firstLine="198"/>
              <w:jc w:val="left"/>
            </w:pPr>
            <w:r>
              <w:rPr>
                <w:rFonts w:hint="eastAsia"/>
              </w:rPr>
              <w:t>30</w:t>
            </w:r>
            <w:r>
              <w:t xml:space="preserve"> </w:t>
            </w:r>
            <w:r>
              <w:rPr>
                <w:rFonts w:hint="eastAsia"/>
              </w:rPr>
              <w:t>31</w:t>
            </w:r>
            <w:r>
              <w:t xml:space="preserve"> </w:t>
            </w:r>
            <w:r>
              <w:rPr>
                <w:rFonts w:hint="eastAsia"/>
              </w:rPr>
              <w:t>：数据长度错误</w:t>
            </w:r>
          </w:p>
          <w:p w14:paraId="0E8ACF80" w14:textId="77777777" w:rsidR="00655497" w:rsidRDefault="00655497" w:rsidP="00F90215">
            <w:pPr>
              <w:ind w:firstLineChars="90" w:firstLine="198"/>
              <w:jc w:val="left"/>
            </w:pPr>
            <w:r>
              <w:rPr>
                <w:rFonts w:hint="eastAsia"/>
              </w:rPr>
              <w:t>30</w:t>
            </w:r>
            <w:r>
              <w:t xml:space="preserve"> </w:t>
            </w:r>
            <w:r>
              <w:rPr>
                <w:rFonts w:hint="eastAsia"/>
              </w:rPr>
              <w:t>32</w:t>
            </w:r>
            <w:r>
              <w:t xml:space="preserve"> </w:t>
            </w:r>
            <w:r>
              <w:rPr>
                <w:rFonts w:hint="eastAsia"/>
              </w:rPr>
              <w:t>：无效参数</w:t>
            </w:r>
          </w:p>
          <w:p w14:paraId="7E471D5E" w14:textId="77777777" w:rsidR="00655497" w:rsidRDefault="00655497" w:rsidP="00F90215">
            <w:pPr>
              <w:ind w:firstLineChars="90" w:firstLine="198"/>
              <w:jc w:val="left"/>
            </w:pPr>
            <w:r>
              <w:rPr>
                <w:rFonts w:hint="eastAsia"/>
                <w:lang w:eastAsia="zh-CN"/>
              </w:rPr>
              <w:t>3</w:t>
            </w:r>
            <w:r>
              <w:rPr>
                <w:rFonts w:hint="eastAsia"/>
              </w:rPr>
              <w:t>0</w:t>
            </w:r>
            <w:r>
              <w:t xml:space="preserve"> </w:t>
            </w:r>
            <w:r>
              <w:rPr>
                <w:rFonts w:hint="eastAsia"/>
              </w:rPr>
              <w:t>33</w:t>
            </w:r>
            <w:r>
              <w:t xml:space="preserve"> </w:t>
            </w:r>
            <w:r>
              <w:rPr>
                <w:rFonts w:hint="eastAsia"/>
              </w:rPr>
              <w:t>：获取不到密钥</w:t>
            </w:r>
          </w:p>
          <w:p w14:paraId="093E8983" w14:textId="77777777" w:rsidR="00655497" w:rsidRDefault="00655497" w:rsidP="00F90215">
            <w:pPr>
              <w:ind w:firstLineChars="90" w:firstLine="198"/>
              <w:jc w:val="left"/>
            </w:pPr>
            <w:r>
              <w:rPr>
                <w:rFonts w:hint="eastAsia"/>
              </w:rPr>
              <w:t>30</w:t>
            </w:r>
            <w:r>
              <w:t xml:space="preserve"> </w:t>
            </w:r>
            <w:r>
              <w:rPr>
                <w:rFonts w:hint="eastAsia"/>
              </w:rPr>
              <w:t>34</w:t>
            </w:r>
            <w:r>
              <w:t xml:space="preserve"> </w:t>
            </w:r>
            <w:r>
              <w:rPr>
                <w:rFonts w:hint="eastAsia"/>
              </w:rPr>
              <w:t>：通常错误</w:t>
            </w:r>
          </w:p>
          <w:p w14:paraId="3F2E271A" w14:textId="77777777" w:rsidR="00655497" w:rsidRPr="00B7006E" w:rsidRDefault="00655497" w:rsidP="00F90215">
            <w:pPr>
              <w:ind w:firstLineChars="90" w:firstLine="198"/>
              <w:jc w:val="left"/>
            </w:pPr>
            <w:r>
              <w:rPr>
                <w:rFonts w:hint="eastAsia"/>
                <w:lang w:eastAsia="zh-CN"/>
              </w:rPr>
              <w:t>30</w:t>
            </w:r>
            <w:r>
              <w:t xml:space="preserve"> </w:t>
            </w:r>
            <w:r>
              <w:rPr>
                <w:rFonts w:hint="eastAsia"/>
                <w:lang w:eastAsia="zh-CN"/>
              </w:rPr>
              <w:t>35</w:t>
            </w:r>
            <w:r>
              <w:t xml:space="preserve"> </w:t>
            </w:r>
            <w:r>
              <w:rPr>
                <w:rFonts w:hint="eastAsia"/>
              </w:rPr>
              <w:t>：分包错误</w:t>
            </w:r>
          </w:p>
        </w:tc>
      </w:tr>
      <w:tr w:rsidR="00655497" w14:paraId="08EB1880" w14:textId="77777777" w:rsidTr="00F90215">
        <w:trPr>
          <w:trHeight w:val="176"/>
        </w:trPr>
        <w:tc>
          <w:tcPr>
            <w:tcW w:w="1529" w:type="dxa"/>
            <w:vMerge w:val="restart"/>
            <w:tcBorders>
              <w:left w:val="single" w:sz="4" w:space="0" w:color="000000"/>
            </w:tcBorders>
            <w:vAlign w:val="center"/>
          </w:tcPr>
          <w:p w14:paraId="35D08A33" w14:textId="77777777" w:rsidR="00655497" w:rsidRPr="00B7006E" w:rsidRDefault="00655497" w:rsidP="00F90215">
            <w:pPr>
              <w:ind w:firstLine="440"/>
              <w:jc w:val="left"/>
            </w:pPr>
          </w:p>
        </w:tc>
        <w:tc>
          <w:tcPr>
            <w:tcW w:w="847" w:type="dxa"/>
            <w:vMerge w:val="restart"/>
            <w:tcBorders>
              <w:left w:val="single" w:sz="4" w:space="0" w:color="000000"/>
            </w:tcBorders>
            <w:vAlign w:val="center"/>
          </w:tcPr>
          <w:p w14:paraId="1C528937" w14:textId="77777777" w:rsidR="00655497" w:rsidRPr="00B7006E" w:rsidRDefault="00655497" w:rsidP="00F90215">
            <w:pPr>
              <w:ind w:firstLine="440"/>
              <w:jc w:val="left"/>
            </w:pPr>
          </w:p>
        </w:tc>
        <w:tc>
          <w:tcPr>
            <w:tcW w:w="1701" w:type="dxa"/>
            <w:vMerge/>
            <w:tcBorders>
              <w:left w:val="single" w:sz="4" w:space="0" w:color="000000"/>
            </w:tcBorders>
          </w:tcPr>
          <w:p w14:paraId="2566CFC9" w14:textId="77777777" w:rsidR="00655497" w:rsidRDefault="00655497" w:rsidP="00F90215">
            <w:pPr>
              <w:ind w:firstLine="440"/>
              <w:jc w:val="left"/>
            </w:pPr>
          </w:p>
        </w:tc>
        <w:tc>
          <w:tcPr>
            <w:tcW w:w="2055" w:type="dxa"/>
            <w:tcBorders>
              <w:top w:val="single" w:sz="4" w:space="0" w:color="000000"/>
              <w:left w:val="single" w:sz="4" w:space="0" w:color="000000"/>
              <w:bottom w:val="single" w:sz="4" w:space="0" w:color="000000"/>
              <w:right w:val="single" w:sz="4" w:space="0" w:color="000000"/>
            </w:tcBorders>
            <w:vAlign w:val="center"/>
          </w:tcPr>
          <w:p w14:paraId="743E0C76" w14:textId="77777777" w:rsidR="00655497" w:rsidRPr="00B7006E" w:rsidRDefault="00655497" w:rsidP="00F90215">
            <w:pPr>
              <w:ind w:firstLineChars="0" w:firstLine="0"/>
              <w:jc w:val="left"/>
            </w:pPr>
            <w:r>
              <w:rPr>
                <w:rFonts w:hint="eastAsia"/>
                <w:lang w:eastAsia="zh-CN"/>
              </w:rPr>
              <w:t>计算结果长度（</w:t>
            </w:r>
            <w:r>
              <w:rPr>
                <w:rFonts w:hint="eastAsia"/>
                <w:lang w:eastAsia="zh-CN"/>
              </w:rPr>
              <w:t>1</w:t>
            </w:r>
            <w:r>
              <w:rPr>
                <w:rFonts w:hint="eastAsia"/>
                <w:lang w:eastAsia="zh-CN"/>
              </w:rPr>
              <w:t>字节）</w:t>
            </w:r>
          </w:p>
        </w:tc>
        <w:tc>
          <w:tcPr>
            <w:tcW w:w="2056" w:type="dxa"/>
            <w:vMerge w:val="restart"/>
            <w:tcBorders>
              <w:top w:val="single" w:sz="4" w:space="0" w:color="000000"/>
              <w:left w:val="single" w:sz="4" w:space="0" w:color="000000"/>
              <w:right w:val="single" w:sz="4" w:space="0" w:color="000000"/>
            </w:tcBorders>
            <w:vAlign w:val="center"/>
          </w:tcPr>
          <w:p w14:paraId="0B70FEC9" w14:textId="77777777" w:rsidR="00655497" w:rsidRPr="00B7006E" w:rsidRDefault="00655497" w:rsidP="00F90215">
            <w:pPr>
              <w:ind w:firstLineChars="0" w:firstLine="0"/>
              <w:jc w:val="left"/>
            </w:pPr>
            <w:r>
              <w:rPr>
                <w:rFonts w:hint="eastAsia"/>
              </w:rPr>
              <w:t>（执行成功时才有返回</w:t>
            </w:r>
            <w:r>
              <w:rPr>
                <w:rFonts w:hint="eastAsia"/>
                <w:lang w:eastAsia="zh-CN"/>
              </w:rPr>
              <w:t>，另外</w:t>
            </w:r>
            <w:r>
              <w:rPr>
                <w:rFonts w:hint="eastAsia"/>
                <w:lang w:eastAsia="zh-CN"/>
              </w:rPr>
              <w:t>ksn</w:t>
            </w:r>
            <w:r>
              <w:rPr>
                <w:rFonts w:hint="eastAsia"/>
                <w:lang w:eastAsia="zh-CN"/>
              </w:rPr>
              <w:t>为</w:t>
            </w:r>
            <w:r>
              <w:rPr>
                <w:rFonts w:hint="eastAsia"/>
                <w:lang w:eastAsia="zh-CN"/>
              </w:rPr>
              <w:t>dukpt</w:t>
            </w:r>
            <w:r>
              <w:rPr>
                <w:rFonts w:hint="eastAsia"/>
                <w:lang w:eastAsia="zh-CN"/>
              </w:rPr>
              <w:t>模式时存</w:t>
            </w:r>
            <w:r>
              <w:rPr>
                <w:rFonts w:hint="eastAsia"/>
                <w:lang w:eastAsia="zh-CN"/>
              </w:rPr>
              <w:lastRenderedPageBreak/>
              <w:t>在</w:t>
            </w:r>
            <w:r>
              <w:rPr>
                <w:rFonts w:hint="eastAsia"/>
              </w:rPr>
              <w:t>）</w:t>
            </w:r>
          </w:p>
        </w:tc>
      </w:tr>
      <w:tr w:rsidR="00655497" w14:paraId="7CAA9CA5" w14:textId="77777777" w:rsidTr="00F90215">
        <w:trPr>
          <w:trHeight w:val="108"/>
        </w:trPr>
        <w:tc>
          <w:tcPr>
            <w:tcW w:w="1529" w:type="dxa"/>
            <w:vMerge/>
            <w:tcBorders>
              <w:left w:val="single" w:sz="4" w:space="0" w:color="000000"/>
            </w:tcBorders>
            <w:vAlign w:val="center"/>
          </w:tcPr>
          <w:p w14:paraId="3E1791CF" w14:textId="77777777" w:rsidR="00655497" w:rsidRPr="00B7006E" w:rsidRDefault="00655497" w:rsidP="00F90215">
            <w:pPr>
              <w:ind w:firstLine="440"/>
              <w:jc w:val="left"/>
            </w:pPr>
          </w:p>
        </w:tc>
        <w:tc>
          <w:tcPr>
            <w:tcW w:w="847" w:type="dxa"/>
            <w:vMerge/>
            <w:tcBorders>
              <w:left w:val="single" w:sz="4" w:space="0" w:color="000000"/>
            </w:tcBorders>
            <w:vAlign w:val="center"/>
          </w:tcPr>
          <w:p w14:paraId="29418B97" w14:textId="77777777" w:rsidR="00655497" w:rsidRPr="00B7006E" w:rsidRDefault="00655497" w:rsidP="00F90215">
            <w:pPr>
              <w:ind w:firstLine="440"/>
              <w:jc w:val="left"/>
            </w:pPr>
          </w:p>
        </w:tc>
        <w:tc>
          <w:tcPr>
            <w:tcW w:w="1701" w:type="dxa"/>
            <w:vMerge/>
            <w:tcBorders>
              <w:left w:val="single" w:sz="4" w:space="0" w:color="000000"/>
            </w:tcBorders>
          </w:tcPr>
          <w:p w14:paraId="5294EE14" w14:textId="77777777" w:rsidR="00655497" w:rsidRDefault="00655497" w:rsidP="00F90215">
            <w:pPr>
              <w:ind w:firstLine="440"/>
              <w:jc w:val="left"/>
            </w:pPr>
          </w:p>
        </w:tc>
        <w:tc>
          <w:tcPr>
            <w:tcW w:w="2055" w:type="dxa"/>
            <w:tcBorders>
              <w:top w:val="single" w:sz="4" w:space="0" w:color="000000"/>
              <w:left w:val="single" w:sz="4" w:space="0" w:color="000000"/>
              <w:bottom w:val="single" w:sz="4" w:space="0" w:color="000000"/>
              <w:right w:val="single" w:sz="4" w:space="0" w:color="000000"/>
            </w:tcBorders>
            <w:vAlign w:val="center"/>
          </w:tcPr>
          <w:p w14:paraId="367E6762" w14:textId="77777777" w:rsidR="00655497" w:rsidRDefault="00655497" w:rsidP="00F90215">
            <w:pPr>
              <w:ind w:firstLineChars="0" w:firstLine="0"/>
              <w:jc w:val="left"/>
            </w:pPr>
            <w:r>
              <w:rPr>
                <w:rFonts w:hint="eastAsia"/>
                <w:lang w:eastAsia="zh-CN"/>
              </w:rPr>
              <w:t>结果值</w:t>
            </w:r>
          </w:p>
        </w:tc>
        <w:tc>
          <w:tcPr>
            <w:tcW w:w="2056" w:type="dxa"/>
            <w:vMerge/>
            <w:tcBorders>
              <w:left w:val="single" w:sz="4" w:space="0" w:color="000000"/>
              <w:right w:val="single" w:sz="4" w:space="0" w:color="000000"/>
            </w:tcBorders>
            <w:vAlign w:val="center"/>
          </w:tcPr>
          <w:p w14:paraId="2A50E695" w14:textId="77777777" w:rsidR="00655497" w:rsidRDefault="00655497" w:rsidP="00F90215">
            <w:pPr>
              <w:ind w:firstLineChars="0" w:firstLine="0"/>
              <w:jc w:val="left"/>
            </w:pPr>
          </w:p>
        </w:tc>
      </w:tr>
      <w:tr w:rsidR="00655497" w14:paraId="612F22E7" w14:textId="77777777" w:rsidTr="00F90215">
        <w:trPr>
          <w:trHeight w:val="107"/>
        </w:trPr>
        <w:tc>
          <w:tcPr>
            <w:tcW w:w="1529" w:type="dxa"/>
            <w:vMerge/>
            <w:tcBorders>
              <w:left w:val="single" w:sz="4" w:space="0" w:color="000000"/>
              <w:bottom w:val="single" w:sz="4" w:space="0" w:color="000000"/>
            </w:tcBorders>
            <w:vAlign w:val="center"/>
          </w:tcPr>
          <w:p w14:paraId="384860D3" w14:textId="77777777" w:rsidR="00655497" w:rsidRPr="00B7006E" w:rsidRDefault="00655497" w:rsidP="00F90215">
            <w:pPr>
              <w:ind w:firstLine="440"/>
              <w:jc w:val="left"/>
            </w:pPr>
          </w:p>
        </w:tc>
        <w:tc>
          <w:tcPr>
            <w:tcW w:w="847" w:type="dxa"/>
            <w:vMerge/>
            <w:tcBorders>
              <w:left w:val="single" w:sz="4" w:space="0" w:color="000000"/>
              <w:bottom w:val="single" w:sz="4" w:space="0" w:color="000000"/>
            </w:tcBorders>
            <w:vAlign w:val="center"/>
          </w:tcPr>
          <w:p w14:paraId="4BB7544C" w14:textId="77777777" w:rsidR="00655497" w:rsidRPr="00B7006E" w:rsidRDefault="00655497" w:rsidP="00F90215">
            <w:pPr>
              <w:ind w:firstLine="440"/>
              <w:jc w:val="left"/>
            </w:pPr>
          </w:p>
        </w:tc>
        <w:tc>
          <w:tcPr>
            <w:tcW w:w="1701" w:type="dxa"/>
            <w:vMerge/>
            <w:tcBorders>
              <w:left w:val="single" w:sz="4" w:space="0" w:color="000000"/>
              <w:bottom w:val="single" w:sz="4" w:space="0" w:color="000000"/>
            </w:tcBorders>
          </w:tcPr>
          <w:p w14:paraId="5329B2B0" w14:textId="77777777" w:rsidR="00655497" w:rsidRDefault="00655497" w:rsidP="00F90215">
            <w:pPr>
              <w:ind w:firstLine="440"/>
              <w:jc w:val="left"/>
            </w:pPr>
          </w:p>
        </w:tc>
        <w:tc>
          <w:tcPr>
            <w:tcW w:w="2055" w:type="dxa"/>
            <w:tcBorders>
              <w:top w:val="single" w:sz="4" w:space="0" w:color="000000"/>
              <w:left w:val="single" w:sz="4" w:space="0" w:color="000000"/>
              <w:bottom w:val="single" w:sz="4" w:space="0" w:color="000000"/>
              <w:right w:val="single" w:sz="4" w:space="0" w:color="000000"/>
            </w:tcBorders>
            <w:vAlign w:val="center"/>
          </w:tcPr>
          <w:p w14:paraId="01B8E3EE" w14:textId="77777777" w:rsidR="00655497" w:rsidRPr="002A31EB" w:rsidRDefault="00655497" w:rsidP="00F90215">
            <w:pPr>
              <w:ind w:firstLineChars="0" w:firstLine="0"/>
              <w:jc w:val="left"/>
              <w:rPr>
                <w:color w:val="000000" w:themeColor="text1"/>
                <w:lang w:eastAsia="zh-CN"/>
              </w:rPr>
            </w:pPr>
            <w:r w:rsidRPr="002A31EB">
              <w:rPr>
                <w:color w:val="000000" w:themeColor="text1"/>
                <w:lang w:eastAsia="zh-CN"/>
              </w:rPr>
              <w:t>K</w:t>
            </w:r>
            <w:r w:rsidRPr="002A31EB">
              <w:rPr>
                <w:rFonts w:hint="eastAsia"/>
                <w:color w:val="000000" w:themeColor="text1"/>
                <w:lang w:eastAsia="zh-CN"/>
              </w:rPr>
              <w:t>sn</w:t>
            </w:r>
            <w:r w:rsidRPr="002A31EB">
              <w:rPr>
                <w:rFonts w:hint="eastAsia"/>
                <w:color w:val="000000" w:themeColor="text1"/>
                <w:lang w:eastAsia="zh-CN"/>
              </w:rPr>
              <w:t>（</w:t>
            </w:r>
            <w:r w:rsidRPr="002A31EB">
              <w:rPr>
                <w:rFonts w:hint="eastAsia"/>
                <w:color w:val="000000" w:themeColor="text1"/>
                <w:lang w:eastAsia="zh-CN"/>
              </w:rPr>
              <w:t>10</w:t>
            </w:r>
            <w:r w:rsidRPr="002A31EB">
              <w:rPr>
                <w:rFonts w:hint="eastAsia"/>
                <w:color w:val="000000" w:themeColor="text1"/>
                <w:lang w:eastAsia="zh-CN"/>
              </w:rPr>
              <w:t>字节）</w:t>
            </w:r>
          </w:p>
        </w:tc>
        <w:tc>
          <w:tcPr>
            <w:tcW w:w="2056" w:type="dxa"/>
            <w:vMerge/>
            <w:tcBorders>
              <w:left w:val="single" w:sz="4" w:space="0" w:color="000000"/>
              <w:bottom w:val="single" w:sz="4" w:space="0" w:color="000000"/>
              <w:right w:val="single" w:sz="4" w:space="0" w:color="000000"/>
            </w:tcBorders>
            <w:vAlign w:val="center"/>
          </w:tcPr>
          <w:p w14:paraId="2D0CDAB5" w14:textId="77777777" w:rsidR="00655497" w:rsidRDefault="00655497" w:rsidP="00F90215">
            <w:pPr>
              <w:ind w:firstLineChars="0" w:firstLine="0"/>
              <w:jc w:val="left"/>
            </w:pPr>
          </w:p>
        </w:tc>
      </w:tr>
    </w:tbl>
    <w:p w14:paraId="685ADDE5" w14:textId="77777777" w:rsidR="00655497" w:rsidRDefault="00655497" w:rsidP="00655497">
      <w:pPr>
        <w:ind w:left="419" w:firstLine="440"/>
        <w:jc w:val="left"/>
      </w:pPr>
    </w:p>
    <w:p w14:paraId="00FF7C34" w14:textId="77777777" w:rsidR="00655497" w:rsidRDefault="00655497" w:rsidP="00655497">
      <w:pPr>
        <w:ind w:firstLineChars="90" w:firstLine="198"/>
        <w:jc w:val="left"/>
      </w:pPr>
      <w:r>
        <w:rPr>
          <w:rFonts w:hint="eastAsia"/>
        </w:rPr>
        <w:t>示例：</w:t>
      </w:r>
    </w:p>
    <w:p w14:paraId="644C7A7B" w14:textId="77777777" w:rsidR="00655497" w:rsidRDefault="00655497" w:rsidP="00655497">
      <w:pPr>
        <w:ind w:left="419" w:firstLine="440"/>
        <w:jc w:val="left"/>
      </w:pPr>
      <w:r w:rsidRPr="00FF123A">
        <w:t>02 00 3d C0 01 01 1B 63 01 00 02 03 00 30 23 45 67 89 23 45 67 89 23 45 67 89 23 45 67 89 12 34 56 78 12 34 56 78 12 34 56 78 12 34 56 78 34 56 78 34 56 78 34 56 78 34 56 78 34 56 78 34 0D 0A a1 03</w:t>
      </w:r>
      <w:r>
        <w:t xml:space="preserve"> </w:t>
      </w:r>
      <w:r>
        <w:rPr>
          <w:rFonts w:hint="eastAsia"/>
        </w:rPr>
        <w:t>（计算</w:t>
      </w:r>
      <w:r>
        <w:rPr>
          <w:rFonts w:hint="eastAsia"/>
          <w:lang w:eastAsia="zh-CN"/>
        </w:rPr>
        <w:t>mac</w:t>
      </w:r>
      <w:r>
        <w:rPr>
          <w:rFonts w:hint="eastAsia"/>
        </w:rPr>
        <w:t>）</w:t>
      </w:r>
    </w:p>
    <w:p w14:paraId="6503A53D" w14:textId="77777777" w:rsidR="00655497" w:rsidRDefault="00655497" w:rsidP="00655497">
      <w:pPr>
        <w:ind w:left="419" w:firstLine="440"/>
        <w:jc w:val="left"/>
      </w:pPr>
      <w:r w:rsidRPr="0061718A">
        <w:t>02 00 04 C0 01 00 00 C1 03</w:t>
      </w:r>
      <w:r>
        <w:rPr>
          <w:rFonts w:hint="eastAsia"/>
        </w:rPr>
        <w:t>（转发成功）</w:t>
      </w:r>
    </w:p>
    <w:p w14:paraId="57E6F152" w14:textId="77777777" w:rsidR="00655497" w:rsidRDefault="00655497" w:rsidP="00655497">
      <w:pPr>
        <w:ind w:left="419" w:firstLine="440"/>
        <w:jc w:val="left"/>
      </w:pPr>
      <w:r w:rsidRPr="004E704F">
        <w:t>02 00 06 C0 02 00 0A 00 FF 37 03</w:t>
      </w:r>
      <w:r>
        <w:t xml:space="preserve"> </w:t>
      </w:r>
      <w:r>
        <w:rPr>
          <w:rFonts w:hint="eastAsia"/>
        </w:rPr>
        <w:t>（读取子命令）</w:t>
      </w:r>
    </w:p>
    <w:p w14:paraId="51C4C0A9" w14:textId="77777777" w:rsidR="00655497" w:rsidRDefault="00655497" w:rsidP="00655497">
      <w:pPr>
        <w:ind w:left="419" w:firstLine="440"/>
        <w:jc w:val="left"/>
      </w:pPr>
      <w:r w:rsidRPr="003F5917">
        <w:t>02 00 13 C0 02</w:t>
      </w:r>
      <w:proofErr w:type="gramStart"/>
      <w:r w:rsidRPr="003F5917">
        <w:t xml:space="preserve"> 00 00</w:t>
      </w:r>
      <w:proofErr w:type="gramEnd"/>
      <w:r w:rsidRPr="003F5917">
        <w:t xml:space="preserve"> 00 0D 02 0B</w:t>
      </w:r>
      <w:proofErr w:type="gramStart"/>
      <w:r w:rsidRPr="003F5917">
        <w:t xml:space="preserve"> 30 30</w:t>
      </w:r>
      <w:proofErr w:type="gramEnd"/>
      <w:r w:rsidRPr="003F5917">
        <w:t xml:space="preserve"> 08 41 39 42 35 45 46 42 30 B0 03</w:t>
      </w:r>
      <w:r>
        <w:rPr>
          <w:rFonts w:hint="eastAsia"/>
          <w:lang w:eastAsia="zh-CN"/>
        </w:rPr>
        <w:t>（</w:t>
      </w:r>
      <w:r>
        <w:rPr>
          <w:rFonts w:hint="eastAsia"/>
          <w:lang w:eastAsia="zh-CN"/>
        </w:rPr>
        <w:t>mac</w:t>
      </w:r>
      <w:r>
        <w:rPr>
          <w:rFonts w:hint="eastAsia"/>
          <w:lang w:eastAsia="zh-CN"/>
        </w:rPr>
        <w:t>结果值返回）</w:t>
      </w:r>
    </w:p>
    <w:p w14:paraId="0420067D" w14:textId="77777777" w:rsidR="00655497" w:rsidRPr="00DD1C09" w:rsidRDefault="00655497" w:rsidP="00655497">
      <w:pPr>
        <w:pStyle w:val="3"/>
        <w:numPr>
          <w:ilvl w:val="0"/>
          <w:numId w:val="48"/>
        </w:numPr>
      </w:pPr>
      <w:r w:rsidRPr="00DD1C09">
        <w:rPr>
          <w:rFonts w:hint="eastAsia"/>
        </w:rPr>
        <w:t>PINblock</w:t>
      </w:r>
      <w:r w:rsidRPr="00DD1C09">
        <w:rPr>
          <w:rFonts w:hint="eastAsia"/>
        </w:rPr>
        <w:t>计算</w:t>
      </w:r>
      <w:r>
        <w:rPr>
          <w:rFonts w:hint="eastAsia"/>
          <w:lang w:eastAsia="zh-CN"/>
        </w:rPr>
        <w:t>（</w:t>
      </w:r>
      <w:r>
        <w:rPr>
          <w:rFonts w:hint="eastAsia"/>
          <w:lang w:eastAsia="zh-CN"/>
        </w:rPr>
        <w:t>0</w:t>
      </w:r>
      <w:r>
        <w:rPr>
          <w:lang w:eastAsia="zh-CN"/>
        </w:rPr>
        <w:t>x1B 0x65</w:t>
      </w:r>
      <w:r>
        <w:rPr>
          <w:rFonts w:hint="eastAsia"/>
          <w:lang w:eastAsia="zh-CN"/>
        </w:rPr>
        <w:t>）</w:t>
      </w:r>
    </w:p>
    <w:p w14:paraId="5BA59CE2" w14:textId="77777777" w:rsidR="00655497" w:rsidRPr="00754743" w:rsidRDefault="00655497" w:rsidP="00655497">
      <w:pPr>
        <w:pStyle w:val="aff4"/>
        <w:ind w:left="425" w:firstLineChars="0" w:firstLine="0"/>
      </w:pPr>
      <w:r>
        <w:rPr>
          <w:rFonts w:hint="eastAsia"/>
        </w:rPr>
        <w:t>PINBlock</w:t>
      </w:r>
      <w:r>
        <w:rPr>
          <w:rFonts w:hint="eastAsia"/>
        </w:rPr>
        <w:t>计算，并使用【</w:t>
      </w:r>
      <w:r>
        <w:rPr>
          <w:rFonts w:hint="eastAsia"/>
        </w:rPr>
        <w:t>0x1B 0x65</w:t>
      </w:r>
      <w:r>
        <w:rPr>
          <w:rFonts w:hint="eastAsia"/>
        </w:rPr>
        <w:t>】安装的秘钥加密输出</w:t>
      </w:r>
      <w:r>
        <w:rPr>
          <w:rFonts w:hint="eastAsia"/>
        </w:rPr>
        <w:t>PINBlock</w:t>
      </w:r>
      <w:r>
        <w:rPr>
          <w:rFonts w:hint="eastAsia"/>
        </w:rPr>
        <w:t>密文。</w:t>
      </w:r>
    </w:p>
    <w:p w14:paraId="7B808222" w14:textId="77777777" w:rsidR="00655497" w:rsidRDefault="00655497" w:rsidP="00655497">
      <w:pPr>
        <w:pStyle w:val="aff4"/>
        <w:ind w:left="425" w:firstLineChars="0" w:firstLine="0"/>
      </w:pPr>
      <w:r>
        <w:rPr>
          <w:rFonts w:hint="eastAsia"/>
        </w:rPr>
        <w:t>指令格式：</w:t>
      </w:r>
    </w:p>
    <w:tbl>
      <w:tblPr>
        <w:tblW w:w="7579" w:type="dxa"/>
        <w:tblInd w:w="731" w:type="dxa"/>
        <w:tblLayout w:type="fixed"/>
        <w:tblLook w:val="0000" w:firstRow="0" w:lastRow="0" w:firstColumn="0" w:lastColumn="0" w:noHBand="0" w:noVBand="0"/>
      </w:tblPr>
      <w:tblGrid>
        <w:gridCol w:w="2551"/>
        <w:gridCol w:w="1543"/>
        <w:gridCol w:w="3485"/>
      </w:tblGrid>
      <w:tr w:rsidR="00655497" w14:paraId="0875510D" w14:textId="77777777" w:rsidTr="00F90215">
        <w:trPr>
          <w:trHeight w:val="280"/>
        </w:trPr>
        <w:tc>
          <w:tcPr>
            <w:tcW w:w="2551" w:type="dxa"/>
            <w:tcBorders>
              <w:top w:val="single" w:sz="4" w:space="0" w:color="000000"/>
              <w:left w:val="single" w:sz="4" w:space="0" w:color="000000"/>
              <w:bottom w:val="single" w:sz="4" w:space="0" w:color="000000"/>
            </w:tcBorders>
            <w:shd w:val="clear" w:color="auto" w:fill="E5E5E5"/>
          </w:tcPr>
          <w:p w14:paraId="0C0D521C" w14:textId="77777777" w:rsidR="00655497" w:rsidRDefault="00655497" w:rsidP="00F90215">
            <w:pPr>
              <w:ind w:firstLine="440"/>
              <w:rPr>
                <w:bCs/>
                <w:color w:val="000000"/>
                <w:szCs w:val="21"/>
              </w:rPr>
            </w:pPr>
            <w:r>
              <w:rPr>
                <w:bCs/>
                <w:color w:val="000000"/>
                <w:szCs w:val="21"/>
              </w:rPr>
              <w:t>标识</w:t>
            </w:r>
          </w:p>
        </w:tc>
        <w:tc>
          <w:tcPr>
            <w:tcW w:w="1543" w:type="dxa"/>
            <w:tcBorders>
              <w:top w:val="single" w:sz="4" w:space="0" w:color="000000"/>
              <w:left w:val="single" w:sz="4" w:space="0" w:color="000000"/>
              <w:bottom w:val="single" w:sz="4" w:space="0" w:color="000000"/>
            </w:tcBorders>
            <w:shd w:val="clear" w:color="auto" w:fill="E5E5E5"/>
          </w:tcPr>
          <w:p w14:paraId="7613A41B" w14:textId="77777777" w:rsidR="00655497" w:rsidRDefault="00655497" w:rsidP="00F90215">
            <w:pPr>
              <w:ind w:firstLineChars="90" w:firstLine="198"/>
              <w:rPr>
                <w:bCs/>
                <w:color w:val="000000"/>
                <w:szCs w:val="21"/>
              </w:rPr>
            </w:pPr>
            <w:r>
              <w:rPr>
                <w:bCs/>
                <w:color w:val="000000"/>
                <w:szCs w:val="21"/>
              </w:rPr>
              <w:t>内容</w:t>
            </w:r>
          </w:p>
        </w:tc>
        <w:tc>
          <w:tcPr>
            <w:tcW w:w="3485" w:type="dxa"/>
            <w:tcBorders>
              <w:top w:val="single" w:sz="4" w:space="0" w:color="000000"/>
              <w:left w:val="single" w:sz="4" w:space="0" w:color="000000"/>
              <w:bottom w:val="single" w:sz="4" w:space="0" w:color="000000"/>
              <w:right w:val="single" w:sz="4" w:space="0" w:color="000000"/>
            </w:tcBorders>
            <w:shd w:val="clear" w:color="auto" w:fill="E5E5E5"/>
          </w:tcPr>
          <w:p w14:paraId="6A8B98E4" w14:textId="77777777" w:rsidR="00655497" w:rsidRDefault="00655497" w:rsidP="00F90215">
            <w:pPr>
              <w:ind w:firstLineChars="300" w:firstLine="660"/>
              <w:rPr>
                <w:bCs/>
                <w:color w:val="000000"/>
                <w:szCs w:val="21"/>
              </w:rPr>
            </w:pPr>
            <w:r>
              <w:rPr>
                <w:bCs/>
                <w:color w:val="000000"/>
                <w:szCs w:val="21"/>
              </w:rPr>
              <w:t>说明</w:t>
            </w:r>
          </w:p>
        </w:tc>
      </w:tr>
      <w:tr w:rsidR="00655497" w14:paraId="313877AC" w14:textId="77777777" w:rsidTr="00F90215">
        <w:trPr>
          <w:trHeight w:val="295"/>
        </w:trPr>
        <w:tc>
          <w:tcPr>
            <w:tcW w:w="2551" w:type="dxa"/>
            <w:tcBorders>
              <w:top w:val="single" w:sz="4" w:space="0" w:color="000000"/>
              <w:left w:val="single" w:sz="4" w:space="0" w:color="000000"/>
              <w:bottom w:val="single" w:sz="4" w:space="0" w:color="000000"/>
            </w:tcBorders>
            <w:vAlign w:val="center"/>
          </w:tcPr>
          <w:p w14:paraId="17B31A9E" w14:textId="77777777" w:rsidR="00655497" w:rsidRPr="00B7006E" w:rsidRDefault="00655497" w:rsidP="00F90215">
            <w:pPr>
              <w:ind w:firstLineChars="0" w:firstLine="0"/>
              <w:jc w:val="left"/>
            </w:pPr>
            <w:r w:rsidRPr="00B7006E">
              <w:t>CommandH</w:t>
            </w:r>
          </w:p>
        </w:tc>
        <w:tc>
          <w:tcPr>
            <w:tcW w:w="1543" w:type="dxa"/>
            <w:tcBorders>
              <w:top w:val="single" w:sz="4" w:space="0" w:color="000000"/>
              <w:left w:val="single" w:sz="4" w:space="0" w:color="000000"/>
              <w:bottom w:val="single" w:sz="4" w:space="0" w:color="000000"/>
            </w:tcBorders>
            <w:vAlign w:val="center"/>
          </w:tcPr>
          <w:p w14:paraId="4D10F065" w14:textId="77777777" w:rsidR="00655497" w:rsidRPr="00A01393" w:rsidRDefault="00655497" w:rsidP="00F90215">
            <w:pPr>
              <w:ind w:firstLineChars="90" w:firstLine="198"/>
              <w:rPr>
                <w:rFonts w:cs="Arial"/>
              </w:rPr>
            </w:pPr>
            <w:r w:rsidRPr="00A01393">
              <w:rPr>
                <w:rFonts w:cs="Arial"/>
              </w:rPr>
              <w:t>0xC0</w:t>
            </w:r>
          </w:p>
        </w:tc>
        <w:tc>
          <w:tcPr>
            <w:tcW w:w="3485" w:type="dxa"/>
            <w:tcBorders>
              <w:top w:val="single" w:sz="4" w:space="0" w:color="000000"/>
              <w:left w:val="single" w:sz="4" w:space="0" w:color="000000"/>
              <w:bottom w:val="single" w:sz="4" w:space="0" w:color="000000"/>
              <w:right w:val="single" w:sz="4" w:space="0" w:color="000000"/>
            </w:tcBorders>
            <w:vAlign w:val="center"/>
          </w:tcPr>
          <w:p w14:paraId="1DE33A18" w14:textId="77777777" w:rsidR="00655497" w:rsidRPr="00B7006E" w:rsidRDefault="00655497" w:rsidP="00F90215">
            <w:pPr>
              <w:ind w:firstLineChars="0" w:firstLine="0"/>
              <w:jc w:val="left"/>
            </w:pPr>
            <w:r>
              <w:t>子</w:t>
            </w:r>
            <w:r w:rsidRPr="00B7006E">
              <w:t>命令处理</w:t>
            </w:r>
          </w:p>
        </w:tc>
      </w:tr>
      <w:tr w:rsidR="00655497" w14:paraId="5A1D5CFA" w14:textId="77777777" w:rsidTr="00F90215">
        <w:trPr>
          <w:trHeight w:val="295"/>
        </w:trPr>
        <w:tc>
          <w:tcPr>
            <w:tcW w:w="2551" w:type="dxa"/>
            <w:tcBorders>
              <w:top w:val="single" w:sz="4" w:space="0" w:color="000000"/>
              <w:left w:val="single" w:sz="4" w:space="0" w:color="000000"/>
              <w:bottom w:val="single" w:sz="4" w:space="0" w:color="000000"/>
            </w:tcBorders>
            <w:vAlign w:val="center"/>
          </w:tcPr>
          <w:p w14:paraId="5E53C9DD" w14:textId="77777777" w:rsidR="00655497" w:rsidRPr="00B7006E" w:rsidRDefault="00655497" w:rsidP="00F90215">
            <w:pPr>
              <w:ind w:firstLineChars="0" w:firstLine="0"/>
              <w:jc w:val="left"/>
            </w:pPr>
            <w:r w:rsidRPr="00B7006E">
              <w:t>CommandL</w:t>
            </w:r>
          </w:p>
        </w:tc>
        <w:tc>
          <w:tcPr>
            <w:tcW w:w="1543" w:type="dxa"/>
            <w:tcBorders>
              <w:top w:val="single" w:sz="4" w:space="0" w:color="000000"/>
              <w:left w:val="single" w:sz="4" w:space="0" w:color="000000"/>
              <w:bottom w:val="single" w:sz="4" w:space="0" w:color="000000"/>
            </w:tcBorders>
            <w:vAlign w:val="center"/>
          </w:tcPr>
          <w:p w14:paraId="4F740EF5" w14:textId="77777777" w:rsidR="00655497" w:rsidRPr="00A01393" w:rsidRDefault="00655497" w:rsidP="00F90215">
            <w:pPr>
              <w:ind w:firstLineChars="90" w:firstLine="198"/>
              <w:rPr>
                <w:rFonts w:cs="Arial"/>
              </w:rPr>
            </w:pPr>
            <w:r w:rsidRPr="00A01393">
              <w:rPr>
                <w:rFonts w:cs="Arial"/>
              </w:rP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326EA785" w14:textId="77777777" w:rsidR="00655497" w:rsidRPr="00B7006E" w:rsidRDefault="00655497" w:rsidP="00F90215">
            <w:pPr>
              <w:ind w:firstLineChars="0" w:firstLine="0"/>
              <w:jc w:val="left"/>
            </w:pPr>
            <w:r w:rsidRPr="00B7006E">
              <w:t>命令打包</w:t>
            </w:r>
          </w:p>
        </w:tc>
      </w:tr>
      <w:tr w:rsidR="00655497" w14:paraId="1ABB6522" w14:textId="77777777" w:rsidTr="00F90215">
        <w:trPr>
          <w:trHeight w:val="318"/>
        </w:trPr>
        <w:tc>
          <w:tcPr>
            <w:tcW w:w="2551" w:type="dxa"/>
            <w:tcBorders>
              <w:top w:val="single" w:sz="4" w:space="0" w:color="000000"/>
              <w:left w:val="single" w:sz="4" w:space="0" w:color="000000"/>
              <w:bottom w:val="single" w:sz="4" w:space="0" w:color="000000"/>
            </w:tcBorders>
            <w:vAlign w:val="center"/>
          </w:tcPr>
          <w:p w14:paraId="3384BD7C" w14:textId="77777777" w:rsidR="00655497" w:rsidRPr="00B7006E" w:rsidRDefault="00655497" w:rsidP="00F90215">
            <w:pPr>
              <w:ind w:firstLineChars="0" w:firstLine="0"/>
              <w:jc w:val="left"/>
            </w:pPr>
            <w:r w:rsidRPr="00B7006E">
              <w:t>Device_type</w:t>
            </w:r>
          </w:p>
        </w:tc>
        <w:tc>
          <w:tcPr>
            <w:tcW w:w="1543" w:type="dxa"/>
            <w:tcBorders>
              <w:top w:val="single" w:sz="4" w:space="0" w:color="000000"/>
              <w:left w:val="single" w:sz="4" w:space="0" w:color="000000"/>
              <w:bottom w:val="single" w:sz="4" w:space="0" w:color="000000"/>
            </w:tcBorders>
            <w:vAlign w:val="center"/>
          </w:tcPr>
          <w:p w14:paraId="06660FA6" w14:textId="77777777" w:rsidR="00655497" w:rsidRPr="00A01393" w:rsidRDefault="00655497" w:rsidP="00F90215">
            <w:pPr>
              <w:ind w:firstLineChars="90" w:firstLine="198"/>
              <w:rPr>
                <w:rFonts w:cs="Arial"/>
              </w:rPr>
            </w:pPr>
            <w:r w:rsidRPr="00A01393">
              <w:rPr>
                <w:rFonts w:cs="Arial"/>
              </w:rPr>
              <w:t>0x01</w:t>
            </w:r>
          </w:p>
        </w:tc>
        <w:tc>
          <w:tcPr>
            <w:tcW w:w="3485" w:type="dxa"/>
            <w:tcBorders>
              <w:top w:val="single" w:sz="4" w:space="0" w:color="000000"/>
              <w:left w:val="single" w:sz="4" w:space="0" w:color="000000"/>
              <w:bottom w:val="single" w:sz="4" w:space="0" w:color="000000"/>
              <w:right w:val="single" w:sz="4" w:space="0" w:color="000000"/>
            </w:tcBorders>
            <w:vAlign w:val="center"/>
          </w:tcPr>
          <w:p w14:paraId="1472FF5E" w14:textId="77777777" w:rsidR="00655497" w:rsidRPr="00B7006E" w:rsidRDefault="00655497" w:rsidP="00F90215">
            <w:pPr>
              <w:ind w:firstLineChars="0" w:firstLine="0"/>
              <w:jc w:val="left"/>
            </w:pPr>
            <w:r w:rsidRPr="00B7006E">
              <w:t>一个字节，备用，留待扩充</w:t>
            </w:r>
          </w:p>
        </w:tc>
      </w:tr>
      <w:tr w:rsidR="00655497" w14:paraId="29383C6D"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222394BB" w14:textId="77777777" w:rsidR="00655497" w:rsidRPr="00B7006E" w:rsidRDefault="00655497" w:rsidP="00F90215">
            <w:pPr>
              <w:ind w:firstLineChars="0" w:firstLine="0"/>
              <w:jc w:val="left"/>
            </w:pPr>
            <w:r>
              <w:t>子命令</w:t>
            </w:r>
            <w:r>
              <w:t>ComH</w:t>
            </w:r>
          </w:p>
        </w:tc>
        <w:tc>
          <w:tcPr>
            <w:tcW w:w="1543" w:type="dxa"/>
            <w:tcBorders>
              <w:top w:val="single" w:sz="4" w:space="0" w:color="000000"/>
              <w:left w:val="single" w:sz="4" w:space="0" w:color="000000"/>
              <w:bottom w:val="single" w:sz="4" w:space="0" w:color="000000"/>
            </w:tcBorders>
            <w:vAlign w:val="center"/>
          </w:tcPr>
          <w:p w14:paraId="4A0D996F" w14:textId="77777777" w:rsidR="00655497" w:rsidRPr="00A01393" w:rsidRDefault="00655497" w:rsidP="00F90215">
            <w:pPr>
              <w:ind w:firstLineChars="90" w:firstLine="198"/>
              <w:rPr>
                <w:rFonts w:cs="Arial"/>
              </w:rPr>
            </w:pPr>
            <w:r w:rsidRPr="00A01393">
              <w:rPr>
                <w:rFonts w:cs="Arial"/>
              </w:rPr>
              <w:t>0x1B</w:t>
            </w:r>
          </w:p>
        </w:tc>
        <w:tc>
          <w:tcPr>
            <w:tcW w:w="3485" w:type="dxa"/>
            <w:tcBorders>
              <w:top w:val="single" w:sz="4" w:space="0" w:color="000000"/>
              <w:left w:val="single" w:sz="4" w:space="0" w:color="000000"/>
              <w:bottom w:val="single" w:sz="4" w:space="0" w:color="000000"/>
              <w:right w:val="single" w:sz="4" w:space="0" w:color="000000"/>
            </w:tcBorders>
            <w:vAlign w:val="center"/>
          </w:tcPr>
          <w:p w14:paraId="06C40674" w14:textId="77777777" w:rsidR="00655497" w:rsidRPr="00B7006E" w:rsidRDefault="00655497" w:rsidP="00F90215">
            <w:pPr>
              <w:ind w:firstLineChars="0" w:firstLine="0"/>
              <w:jc w:val="left"/>
            </w:pPr>
            <w:r>
              <w:rPr>
                <w:rFonts w:hint="eastAsia"/>
              </w:rPr>
              <w:t>子命令头</w:t>
            </w:r>
          </w:p>
        </w:tc>
      </w:tr>
      <w:tr w:rsidR="00655497" w14:paraId="00EA3137"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6D72E27C" w14:textId="77777777" w:rsidR="00655497" w:rsidRDefault="00655497" w:rsidP="00F90215">
            <w:pPr>
              <w:ind w:firstLineChars="0" w:firstLine="0"/>
              <w:jc w:val="left"/>
            </w:pPr>
            <w:r>
              <w:t>子命令</w:t>
            </w:r>
            <w:r>
              <w:t>ComL</w:t>
            </w:r>
          </w:p>
        </w:tc>
        <w:tc>
          <w:tcPr>
            <w:tcW w:w="1543" w:type="dxa"/>
            <w:tcBorders>
              <w:top w:val="single" w:sz="4" w:space="0" w:color="000000"/>
              <w:left w:val="single" w:sz="4" w:space="0" w:color="000000"/>
              <w:bottom w:val="single" w:sz="4" w:space="0" w:color="000000"/>
            </w:tcBorders>
            <w:vAlign w:val="center"/>
          </w:tcPr>
          <w:p w14:paraId="6B67946C" w14:textId="77777777" w:rsidR="00655497" w:rsidRPr="00A01393" w:rsidRDefault="00655497" w:rsidP="00F90215">
            <w:pPr>
              <w:ind w:firstLineChars="90" w:firstLine="198"/>
              <w:rPr>
                <w:rFonts w:cs="Arial"/>
              </w:rPr>
            </w:pPr>
            <w:r w:rsidRPr="00A01393">
              <w:rPr>
                <w:rFonts w:cs="Arial"/>
              </w:rPr>
              <w:t>0x65</w:t>
            </w:r>
          </w:p>
        </w:tc>
        <w:tc>
          <w:tcPr>
            <w:tcW w:w="3485" w:type="dxa"/>
            <w:tcBorders>
              <w:top w:val="single" w:sz="4" w:space="0" w:color="000000"/>
              <w:left w:val="single" w:sz="4" w:space="0" w:color="000000"/>
              <w:bottom w:val="single" w:sz="4" w:space="0" w:color="000000"/>
              <w:right w:val="single" w:sz="4" w:space="0" w:color="000000"/>
            </w:tcBorders>
            <w:vAlign w:val="center"/>
          </w:tcPr>
          <w:p w14:paraId="7FB5EA4B" w14:textId="77777777" w:rsidR="00655497" w:rsidRPr="003E3FB5" w:rsidRDefault="00655497" w:rsidP="00F90215">
            <w:pPr>
              <w:ind w:firstLineChars="0" w:firstLine="0"/>
              <w:jc w:val="left"/>
            </w:pPr>
            <w:r>
              <w:rPr>
                <w:rFonts w:hint="eastAsia"/>
              </w:rPr>
              <w:t>命令代码</w:t>
            </w:r>
          </w:p>
        </w:tc>
      </w:tr>
      <w:tr w:rsidR="00655497" w14:paraId="289F14DE"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336EC919" w14:textId="77777777" w:rsidR="00655497" w:rsidRPr="002A31EB" w:rsidRDefault="00655497" w:rsidP="00F90215">
            <w:pPr>
              <w:ind w:firstLineChars="0" w:firstLine="0"/>
              <w:jc w:val="left"/>
              <w:rPr>
                <w:color w:val="000000" w:themeColor="text1"/>
                <w:lang w:eastAsia="zh-CN"/>
              </w:rPr>
            </w:pPr>
            <w:r w:rsidRPr="002A31EB">
              <w:rPr>
                <w:rFonts w:hint="eastAsia"/>
                <w:color w:val="000000" w:themeColor="text1"/>
                <w:lang w:eastAsia="zh-CN"/>
              </w:rPr>
              <w:t>密钥类型</w:t>
            </w:r>
          </w:p>
        </w:tc>
        <w:tc>
          <w:tcPr>
            <w:tcW w:w="1543" w:type="dxa"/>
            <w:tcBorders>
              <w:top w:val="single" w:sz="4" w:space="0" w:color="000000"/>
              <w:left w:val="single" w:sz="4" w:space="0" w:color="000000"/>
              <w:bottom w:val="single" w:sz="4" w:space="0" w:color="000000"/>
            </w:tcBorders>
            <w:vAlign w:val="center"/>
          </w:tcPr>
          <w:p w14:paraId="3C258DD0" w14:textId="77777777" w:rsidR="00655497" w:rsidRPr="002A31EB" w:rsidRDefault="00655497" w:rsidP="00F90215">
            <w:pPr>
              <w:ind w:firstLineChars="90" w:firstLine="198"/>
              <w:rPr>
                <w:rFonts w:cs="Arial"/>
                <w:color w:val="000000" w:themeColor="text1"/>
              </w:rPr>
            </w:pPr>
            <w:r w:rsidRPr="002A31EB">
              <w:rPr>
                <w:rFonts w:cs="Arial" w:hint="eastAsia"/>
                <w:color w:val="000000" w:themeColor="text1"/>
                <w:lang w:eastAsia="zh-CN"/>
              </w:rPr>
              <w:t>1</w:t>
            </w:r>
            <w:r w:rsidRPr="002A31EB">
              <w:rPr>
                <w:rFonts w:cs="Arial" w:hint="eastAsia"/>
                <w:color w:val="000000" w:themeColor="text1"/>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07BE3FB7" w14:textId="77777777" w:rsidR="00655497" w:rsidRPr="002A31EB" w:rsidRDefault="00655497" w:rsidP="00F90215">
            <w:pPr>
              <w:ind w:firstLineChars="0" w:firstLine="0"/>
              <w:jc w:val="left"/>
              <w:rPr>
                <w:color w:val="000000" w:themeColor="text1"/>
              </w:rPr>
            </w:pPr>
            <w:r w:rsidRPr="002A31EB">
              <w:rPr>
                <w:rFonts w:ascii="Calibri" w:hAnsi="Calibri" w:cs="Calibri"/>
                <w:color w:val="000000" w:themeColor="text1"/>
                <w:spacing w:val="-3"/>
              </w:rPr>
              <w:t>0 – Master/Session, 1 - DUKPT</w:t>
            </w:r>
          </w:p>
        </w:tc>
      </w:tr>
      <w:tr w:rsidR="00655497" w14:paraId="1571E231"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79F043C3" w14:textId="77777777" w:rsidR="00655497" w:rsidRDefault="00655497" w:rsidP="00F90215">
            <w:pPr>
              <w:ind w:firstLineChars="0" w:firstLine="0"/>
              <w:jc w:val="left"/>
            </w:pPr>
            <w:r>
              <w:rPr>
                <w:rFonts w:hint="eastAsia"/>
              </w:rPr>
              <w:t>指令类型</w:t>
            </w:r>
            <w:r>
              <w:rPr>
                <w:rFonts w:hint="eastAsia"/>
              </w:rPr>
              <w:t>T</w:t>
            </w:r>
          </w:p>
        </w:tc>
        <w:tc>
          <w:tcPr>
            <w:tcW w:w="1543" w:type="dxa"/>
            <w:tcBorders>
              <w:top w:val="single" w:sz="4" w:space="0" w:color="000000"/>
              <w:left w:val="single" w:sz="4" w:space="0" w:color="000000"/>
              <w:bottom w:val="single" w:sz="4" w:space="0" w:color="000000"/>
            </w:tcBorders>
            <w:vAlign w:val="center"/>
          </w:tcPr>
          <w:p w14:paraId="11649C1C" w14:textId="77777777" w:rsidR="00655497" w:rsidRPr="00A01393" w:rsidRDefault="00655497" w:rsidP="00F90215">
            <w:pPr>
              <w:ind w:firstLineChars="90" w:firstLine="198"/>
              <w:rPr>
                <w:rFonts w:cs="Arial"/>
              </w:rPr>
            </w:pPr>
            <w:r w:rsidRPr="00A01393">
              <w:rPr>
                <w:rFonts w:cs="Arial"/>
              </w:rPr>
              <w:t>1</w:t>
            </w:r>
            <w:r w:rsidRPr="00A01393">
              <w:rPr>
                <w:rFonts w:cs="Arial"/>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5BC592D8" w14:textId="77777777" w:rsidR="00655497" w:rsidRPr="00B7006E" w:rsidRDefault="00655497" w:rsidP="00F90215">
            <w:pPr>
              <w:ind w:firstLineChars="0" w:firstLine="0"/>
              <w:jc w:val="left"/>
            </w:pPr>
            <w:r w:rsidRPr="00B7006E">
              <w:rPr>
                <w:rFonts w:hint="eastAsia"/>
              </w:rPr>
              <w:t>T-</w:t>
            </w:r>
            <w:r w:rsidRPr="00B7006E">
              <w:rPr>
                <w:rFonts w:hint="eastAsia"/>
              </w:rPr>
              <w:t>指令类型</w:t>
            </w:r>
            <w:r>
              <w:rPr>
                <w:rFonts w:hint="eastAsia"/>
              </w:rPr>
              <w:t xml:space="preserve"> </w:t>
            </w:r>
            <w:r w:rsidRPr="00B7006E">
              <w:rPr>
                <w:rFonts w:hint="eastAsia"/>
              </w:rPr>
              <w:t>取值范围</w:t>
            </w:r>
            <w:r w:rsidRPr="00B7006E">
              <w:rPr>
                <w:rFonts w:hint="eastAsia"/>
              </w:rPr>
              <w:t>:</w:t>
            </w:r>
          </w:p>
          <w:p w14:paraId="459F5CE8" w14:textId="77777777" w:rsidR="00655497" w:rsidRPr="00B7006E" w:rsidRDefault="00655497" w:rsidP="00F90215">
            <w:pPr>
              <w:ind w:firstLineChars="0" w:firstLine="0"/>
              <w:jc w:val="left"/>
            </w:pPr>
            <w:r w:rsidRPr="00B7006E">
              <w:rPr>
                <w:rFonts w:hint="eastAsia"/>
              </w:rPr>
              <w:t>0x30-</w:t>
            </w:r>
            <w:r w:rsidRPr="00B7006E">
              <w:rPr>
                <w:rFonts w:hint="eastAsia"/>
              </w:rPr>
              <w:t>显示</w:t>
            </w:r>
            <w:r w:rsidRPr="00B7006E">
              <w:rPr>
                <w:rFonts w:hint="eastAsia"/>
              </w:rPr>
              <w:t>"</w:t>
            </w:r>
            <w:r w:rsidRPr="00B7006E">
              <w:rPr>
                <w:rFonts w:hint="eastAsia"/>
              </w:rPr>
              <w:t>请输入密码</w:t>
            </w:r>
            <w:r w:rsidRPr="00B7006E">
              <w:rPr>
                <w:rFonts w:hint="eastAsia"/>
              </w:rPr>
              <w:t>"</w:t>
            </w:r>
            <w:r w:rsidRPr="00B7006E">
              <w:rPr>
                <w:rFonts w:hint="eastAsia"/>
              </w:rPr>
              <w:t>，有语音提示</w:t>
            </w:r>
          </w:p>
          <w:p w14:paraId="0DBC1477" w14:textId="77777777" w:rsidR="00655497" w:rsidRPr="00B7006E" w:rsidRDefault="00655497" w:rsidP="00F90215">
            <w:pPr>
              <w:ind w:firstLineChars="0" w:firstLine="0"/>
              <w:jc w:val="left"/>
            </w:pPr>
            <w:r w:rsidRPr="00B7006E">
              <w:rPr>
                <w:rFonts w:hint="eastAsia"/>
              </w:rPr>
              <w:t>0x31-</w:t>
            </w:r>
            <w:r w:rsidRPr="00B7006E">
              <w:rPr>
                <w:rFonts w:hint="eastAsia"/>
              </w:rPr>
              <w:t>显示</w:t>
            </w:r>
            <w:r w:rsidRPr="00B7006E">
              <w:rPr>
                <w:rFonts w:hint="eastAsia"/>
              </w:rPr>
              <w:t>"</w:t>
            </w:r>
            <w:r w:rsidRPr="00B7006E">
              <w:rPr>
                <w:rFonts w:hint="eastAsia"/>
              </w:rPr>
              <w:t>请再输入密码</w:t>
            </w:r>
            <w:r w:rsidRPr="00B7006E">
              <w:rPr>
                <w:rFonts w:hint="eastAsia"/>
              </w:rPr>
              <w:t>"</w:t>
            </w:r>
            <w:r w:rsidRPr="00B7006E">
              <w:rPr>
                <w:rFonts w:hint="eastAsia"/>
              </w:rPr>
              <w:t>，有语音提示</w:t>
            </w:r>
          </w:p>
          <w:p w14:paraId="0369C717" w14:textId="77777777" w:rsidR="00655497" w:rsidRDefault="00655497" w:rsidP="00F90215">
            <w:pPr>
              <w:ind w:firstLineChars="0" w:firstLine="0"/>
              <w:jc w:val="left"/>
            </w:pPr>
            <w:r w:rsidRPr="00B7006E">
              <w:rPr>
                <w:rFonts w:hint="eastAsia"/>
              </w:rPr>
              <w:t>0x32-</w:t>
            </w:r>
            <w:r w:rsidRPr="00B7006E">
              <w:rPr>
                <w:rFonts w:hint="eastAsia"/>
              </w:rPr>
              <w:t>显示</w:t>
            </w:r>
            <w:r w:rsidRPr="00B7006E">
              <w:rPr>
                <w:rFonts w:hint="eastAsia"/>
              </w:rPr>
              <w:t>"</w:t>
            </w:r>
            <w:r w:rsidRPr="00B7006E">
              <w:rPr>
                <w:rFonts w:hint="eastAsia"/>
              </w:rPr>
              <w:t>请输入密码</w:t>
            </w:r>
            <w:r w:rsidRPr="00B7006E">
              <w:rPr>
                <w:rFonts w:hint="eastAsia"/>
              </w:rPr>
              <w:t>"</w:t>
            </w:r>
            <w:r w:rsidRPr="00B7006E">
              <w:rPr>
                <w:rFonts w:hint="eastAsia"/>
              </w:rPr>
              <w:t>，无语音提示</w:t>
            </w:r>
          </w:p>
          <w:p w14:paraId="0C077721" w14:textId="77777777" w:rsidR="00655497" w:rsidRDefault="00655497" w:rsidP="00F90215">
            <w:pPr>
              <w:ind w:firstLineChars="0" w:firstLine="0"/>
              <w:jc w:val="left"/>
            </w:pPr>
            <w:r>
              <w:t>0x33-</w:t>
            </w:r>
            <w:r>
              <w:t>显示</w:t>
            </w:r>
            <w:r>
              <w:t>"</w:t>
            </w:r>
            <w:r>
              <w:t>请再输入密码</w:t>
            </w:r>
            <w:r>
              <w:t>"</w:t>
            </w:r>
            <w:r>
              <w:t>，无语音提示</w:t>
            </w:r>
          </w:p>
        </w:tc>
      </w:tr>
      <w:tr w:rsidR="00BB6409" w14:paraId="39495176"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4CFF23ED" w14:textId="77777777" w:rsidR="00BB6409" w:rsidRDefault="00BB6409" w:rsidP="00F90215">
            <w:pPr>
              <w:ind w:firstLineChars="0" w:firstLine="0"/>
              <w:jc w:val="left"/>
            </w:pPr>
            <w:r>
              <w:rPr>
                <w:lang w:eastAsia="zh-CN"/>
              </w:rPr>
              <w:t>K</w:t>
            </w:r>
            <w:r>
              <w:rPr>
                <w:rFonts w:hint="eastAsia"/>
                <w:lang w:eastAsia="zh-CN"/>
              </w:rPr>
              <w:t>sn</w:t>
            </w:r>
            <w:r>
              <w:rPr>
                <w:rFonts w:hint="eastAsia"/>
                <w:lang w:eastAsia="zh-CN"/>
              </w:rPr>
              <w:t>模式</w:t>
            </w:r>
          </w:p>
        </w:tc>
        <w:tc>
          <w:tcPr>
            <w:tcW w:w="1543" w:type="dxa"/>
            <w:tcBorders>
              <w:top w:val="single" w:sz="4" w:space="0" w:color="000000"/>
              <w:left w:val="single" w:sz="4" w:space="0" w:color="000000"/>
              <w:bottom w:val="single" w:sz="4" w:space="0" w:color="000000"/>
            </w:tcBorders>
            <w:vAlign w:val="center"/>
          </w:tcPr>
          <w:p w14:paraId="731228CA" w14:textId="77777777" w:rsidR="00BB6409" w:rsidRPr="00A01393" w:rsidRDefault="00BB6409" w:rsidP="00F90215">
            <w:pPr>
              <w:ind w:firstLineChars="90" w:firstLine="198"/>
              <w:rPr>
                <w:rFonts w:cs="Arial"/>
              </w:rPr>
            </w:pPr>
            <w:r>
              <w:rPr>
                <w:rFonts w:cs="Arial" w:hint="eastAsia"/>
                <w:lang w:eastAsia="zh-CN"/>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1AB3CA97" w14:textId="77777777" w:rsidR="00BB6409" w:rsidRDefault="00BB6409" w:rsidP="00BB6409">
            <w:pPr>
              <w:ind w:firstLineChars="0" w:firstLine="0"/>
              <w:jc w:val="left"/>
              <w:rPr>
                <w:lang w:eastAsia="zh-CN"/>
              </w:rPr>
            </w:pPr>
            <w:r>
              <w:rPr>
                <w:rFonts w:hint="eastAsia"/>
                <w:lang w:eastAsia="zh-CN"/>
              </w:rPr>
              <w:t>0-</w:t>
            </w:r>
            <w:proofErr w:type="gramStart"/>
            <w:r>
              <w:rPr>
                <w:rFonts w:hint="eastAsia"/>
                <w:lang w:eastAsia="zh-CN"/>
              </w:rPr>
              <w:t>不</w:t>
            </w:r>
            <w:proofErr w:type="gramEnd"/>
            <w:r>
              <w:rPr>
                <w:rFonts w:hint="eastAsia"/>
                <w:lang w:eastAsia="zh-CN"/>
              </w:rPr>
              <w:t>自动</w:t>
            </w:r>
            <w:r>
              <w:rPr>
                <w:rFonts w:hint="eastAsia"/>
                <w:lang w:eastAsia="zh-CN"/>
              </w:rPr>
              <w:t>ksn++</w:t>
            </w:r>
          </w:p>
          <w:p w14:paraId="7E6FCA69" w14:textId="77777777" w:rsidR="00BB6409" w:rsidRDefault="00BB6409" w:rsidP="00BB6409">
            <w:pPr>
              <w:ind w:firstLineChars="0" w:firstLine="0"/>
              <w:jc w:val="left"/>
              <w:rPr>
                <w:lang w:eastAsia="zh-CN"/>
              </w:rPr>
            </w:pPr>
            <w:r>
              <w:rPr>
                <w:rFonts w:hint="eastAsia"/>
                <w:lang w:eastAsia="zh-CN"/>
              </w:rPr>
              <w:t>1-</w:t>
            </w:r>
            <w:r>
              <w:rPr>
                <w:rFonts w:hint="eastAsia"/>
                <w:lang w:eastAsia="zh-CN"/>
              </w:rPr>
              <w:t>自动</w:t>
            </w:r>
            <w:r>
              <w:rPr>
                <w:rFonts w:hint="eastAsia"/>
                <w:lang w:eastAsia="zh-CN"/>
              </w:rPr>
              <w:t>ksn++</w:t>
            </w:r>
            <w:r w:rsidR="00D42959">
              <w:rPr>
                <w:lang w:eastAsia="zh-CN"/>
              </w:rPr>
              <w:t xml:space="preserve"> </w:t>
            </w:r>
          </w:p>
          <w:p w14:paraId="21B509E5" w14:textId="77777777" w:rsidR="00D42959" w:rsidRPr="00B7006E" w:rsidRDefault="00D42959" w:rsidP="00BB6409">
            <w:pPr>
              <w:ind w:firstLineChars="0" w:firstLine="0"/>
              <w:jc w:val="left"/>
              <w:rPr>
                <w:lang w:eastAsia="zh-CN"/>
              </w:rPr>
            </w:pPr>
            <w:r>
              <w:rPr>
                <w:rFonts w:hint="eastAsia"/>
                <w:lang w:eastAsia="zh-CN"/>
              </w:rPr>
              <w:t>（密钥类型为</w:t>
            </w:r>
            <w:r>
              <w:rPr>
                <w:rFonts w:hint="eastAsia"/>
                <w:lang w:eastAsia="zh-CN"/>
              </w:rPr>
              <w:t>dukpt</w:t>
            </w:r>
            <w:r>
              <w:rPr>
                <w:rFonts w:hint="eastAsia"/>
                <w:lang w:eastAsia="zh-CN"/>
              </w:rPr>
              <w:t>时有效，其他情况忽略）</w:t>
            </w:r>
          </w:p>
        </w:tc>
      </w:tr>
      <w:tr w:rsidR="00655497" w14:paraId="2604BEAE"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4CC6E958" w14:textId="77777777" w:rsidR="00655497" w:rsidRDefault="00655497" w:rsidP="00F90215">
            <w:pPr>
              <w:ind w:firstLineChars="0" w:firstLine="0"/>
              <w:jc w:val="left"/>
            </w:pPr>
            <w:r>
              <w:rPr>
                <w:rFonts w:hint="eastAsia"/>
                <w:lang w:eastAsia="zh-CN"/>
              </w:rPr>
              <w:t>卡号长度</w:t>
            </w:r>
          </w:p>
        </w:tc>
        <w:tc>
          <w:tcPr>
            <w:tcW w:w="1543" w:type="dxa"/>
            <w:tcBorders>
              <w:top w:val="single" w:sz="4" w:space="0" w:color="000000"/>
              <w:left w:val="single" w:sz="4" w:space="0" w:color="000000"/>
              <w:bottom w:val="single" w:sz="4" w:space="0" w:color="000000"/>
            </w:tcBorders>
            <w:vAlign w:val="center"/>
          </w:tcPr>
          <w:p w14:paraId="05F2A7C5" w14:textId="77777777" w:rsidR="00655497" w:rsidRPr="00A01393" w:rsidRDefault="00655497" w:rsidP="00F90215">
            <w:pPr>
              <w:ind w:firstLineChars="90" w:firstLine="198"/>
              <w:rPr>
                <w:rFonts w:cs="Arial"/>
              </w:rPr>
            </w:pPr>
            <w:r>
              <w:rPr>
                <w:rFonts w:cs="Arial" w:hint="eastAsia"/>
                <w:lang w:eastAsia="zh-CN"/>
              </w:rPr>
              <w:t>1</w:t>
            </w:r>
            <w:r>
              <w:rPr>
                <w:rFonts w:cs="Arial" w:hint="eastAsia"/>
                <w:lang w:eastAsia="zh-CN"/>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491AD907" w14:textId="77777777" w:rsidR="00655497" w:rsidRPr="00B7006E" w:rsidRDefault="00655497" w:rsidP="00F90215">
            <w:pPr>
              <w:ind w:firstLineChars="0" w:firstLine="0"/>
              <w:jc w:val="left"/>
            </w:pPr>
            <w:r>
              <w:rPr>
                <w:rFonts w:hint="eastAsia"/>
                <w:lang w:eastAsia="zh-CN"/>
              </w:rPr>
              <w:t>卡号长度（</w:t>
            </w:r>
            <w:r>
              <w:rPr>
                <w:rFonts w:hint="eastAsia"/>
                <w:lang w:eastAsia="zh-CN"/>
              </w:rPr>
              <w:t>8</w:t>
            </w:r>
            <w:r>
              <w:rPr>
                <w:lang w:eastAsia="zh-CN"/>
              </w:rPr>
              <w:t xml:space="preserve"> </w:t>
            </w:r>
            <w:r>
              <w:rPr>
                <w:rFonts w:hint="eastAsia"/>
                <w:lang w:eastAsia="zh-CN"/>
              </w:rPr>
              <w:t>-</w:t>
            </w:r>
            <w:r>
              <w:rPr>
                <w:lang w:eastAsia="zh-CN"/>
              </w:rPr>
              <w:t xml:space="preserve"> </w:t>
            </w:r>
            <w:r>
              <w:rPr>
                <w:rFonts w:hint="eastAsia"/>
                <w:lang w:eastAsia="zh-CN"/>
              </w:rPr>
              <w:t>32</w:t>
            </w:r>
            <w:r>
              <w:rPr>
                <w:rFonts w:hint="eastAsia"/>
                <w:lang w:eastAsia="zh-CN"/>
              </w:rPr>
              <w:t>）</w:t>
            </w:r>
          </w:p>
        </w:tc>
      </w:tr>
      <w:tr w:rsidR="00655497" w14:paraId="027ABBF2"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1F13EA96" w14:textId="77777777" w:rsidR="00655497" w:rsidRDefault="00655497" w:rsidP="00F90215">
            <w:pPr>
              <w:ind w:firstLineChars="0" w:firstLine="0"/>
              <w:jc w:val="left"/>
            </w:pPr>
            <w:r>
              <w:rPr>
                <w:rFonts w:hint="eastAsia"/>
              </w:rPr>
              <w:t>卡号</w:t>
            </w:r>
            <w:r w:rsidRPr="006A140A">
              <w:t>CARDNO</w:t>
            </w:r>
          </w:p>
        </w:tc>
        <w:tc>
          <w:tcPr>
            <w:tcW w:w="1543" w:type="dxa"/>
            <w:tcBorders>
              <w:top w:val="single" w:sz="4" w:space="0" w:color="000000"/>
              <w:left w:val="single" w:sz="4" w:space="0" w:color="000000"/>
              <w:bottom w:val="single" w:sz="4" w:space="0" w:color="000000"/>
            </w:tcBorders>
            <w:vAlign w:val="center"/>
          </w:tcPr>
          <w:p w14:paraId="5A1B3A02" w14:textId="77777777" w:rsidR="00655497" w:rsidRPr="00A01393" w:rsidRDefault="00655497" w:rsidP="00F90215">
            <w:pPr>
              <w:ind w:firstLineChars="90" w:firstLine="198"/>
              <w:rPr>
                <w:rFonts w:cs="Arial"/>
              </w:rPr>
            </w:pPr>
          </w:p>
        </w:tc>
        <w:tc>
          <w:tcPr>
            <w:tcW w:w="3485" w:type="dxa"/>
            <w:tcBorders>
              <w:top w:val="single" w:sz="4" w:space="0" w:color="000000"/>
              <w:left w:val="single" w:sz="4" w:space="0" w:color="000000"/>
              <w:bottom w:val="single" w:sz="4" w:space="0" w:color="000000"/>
              <w:right w:val="single" w:sz="4" w:space="0" w:color="000000"/>
            </w:tcBorders>
            <w:vAlign w:val="center"/>
          </w:tcPr>
          <w:p w14:paraId="618D3D6F" w14:textId="77777777" w:rsidR="00655497" w:rsidRDefault="00655497" w:rsidP="00F90215">
            <w:pPr>
              <w:ind w:firstLineChars="0" w:firstLine="0"/>
              <w:jc w:val="left"/>
            </w:pPr>
            <w:r>
              <w:rPr>
                <w:rFonts w:ascii="宋体" w:hAnsi="宋体" w:cs="Arial"/>
                <w:kern w:val="1"/>
                <w:szCs w:val="20"/>
              </w:rPr>
              <w:t>为长</w:t>
            </w:r>
            <w:r>
              <w:rPr>
                <w:rFonts w:ascii="宋体" w:hAnsi="宋体" w:cs="Arial" w:hint="eastAsia"/>
                <w:kern w:val="1"/>
                <w:szCs w:val="20"/>
              </w:rPr>
              <w:t>16字节</w:t>
            </w:r>
            <w:r>
              <w:rPr>
                <w:rFonts w:ascii="宋体" w:hAnsi="宋体" w:cs="Arial"/>
                <w:kern w:val="1"/>
                <w:szCs w:val="20"/>
              </w:rPr>
              <w:t>的</w:t>
            </w:r>
            <w:r w:rsidRPr="00925156">
              <w:rPr>
                <w:rFonts w:ascii="宋体" w:hAnsi="宋体" w:cs="Arial"/>
                <w:kern w:val="1"/>
                <w:szCs w:val="20"/>
              </w:rPr>
              <w:t>ASCII</w:t>
            </w:r>
            <w:r>
              <w:rPr>
                <w:rFonts w:ascii="宋体" w:hAnsi="宋体" w:cs="Arial"/>
                <w:kern w:val="1"/>
                <w:szCs w:val="20"/>
              </w:rPr>
              <w:t>码</w:t>
            </w:r>
            <w:r w:rsidRPr="00925156">
              <w:rPr>
                <w:rFonts w:ascii="宋体" w:hAnsi="宋体" w:cs="Arial"/>
                <w:kern w:val="1"/>
                <w:szCs w:val="20"/>
              </w:rPr>
              <w:t>(0x30 - 0x39)</w:t>
            </w:r>
          </w:p>
        </w:tc>
      </w:tr>
      <w:tr w:rsidR="00655497" w14:paraId="0B9B4476"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3988E69E" w14:textId="77777777" w:rsidR="00655497" w:rsidRDefault="00655497" w:rsidP="00F90215">
            <w:pPr>
              <w:ind w:firstLineChars="0" w:firstLine="0"/>
              <w:jc w:val="left"/>
            </w:pPr>
            <w:r>
              <w:rPr>
                <w:rFonts w:hint="eastAsia"/>
                <w:lang w:eastAsia="zh-CN"/>
              </w:rPr>
              <w:t>密钥索引</w:t>
            </w:r>
          </w:p>
        </w:tc>
        <w:tc>
          <w:tcPr>
            <w:tcW w:w="1543" w:type="dxa"/>
            <w:tcBorders>
              <w:top w:val="single" w:sz="4" w:space="0" w:color="000000"/>
              <w:left w:val="single" w:sz="4" w:space="0" w:color="000000"/>
              <w:bottom w:val="single" w:sz="4" w:space="0" w:color="000000"/>
            </w:tcBorders>
            <w:vAlign w:val="center"/>
          </w:tcPr>
          <w:p w14:paraId="5403FB9D" w14:textId="77777777" w:rsidR="00655497" w:rsidRPr="00A01393" w:rsidRDefault="00655497" w:rsidP="00F90215">
            <w:pPr>
              <w:ind w:firstLineChars="90" w:firstLine="198"/>
              <w:rPr>
                <w:rFonts w:cs="Arial"/>
              </w:rPr>
            </w:pPr>
            <w:r w:rsidRPr="00A01393">
              <w:rPr>
                <w:rFonts w:cs="Arial"/>
              </w:rPr>
              <w:t>1</w:t>
            </w:r>
            <w:r w:rsidRPr="00A01393">
              <w:rPr>
                <w:rFonts w:cs="Arial"/>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7D89A11" w14:textId="77777777" w:rsidR="00655497" w:rsidRDefault="00655497" w:rsidP="00F90215">
            <w:pPr>
              <w:ind w:firstLineChars="0" w:firstLine="0"/>
              <w:jc w:val="left"/>
              <w:rPr>
                <w:rFonts w:ascii="宋体" w:hAnsi="宋体" w:cs="Arial"/>
                <w:kern w:val="1"/>
                <w:szCs w:val="20"/>
              </w:rPr>
            </w:pPr>
            <w:r>
              <w:rPr>
                <w:rFonts w:ascii="宋体" w:hAnsi="宋体" w:cs="Arial" w:hint="eastAsia"/>
                <w:kern w:val="1"/>
                <w:szCs w:val="20"/>
              </w:rPr>
              <w:t>密钥索引</w:t>
            </w:r>
          </w:p>
        </w:tc>
      </w:tr>
      <w:tr w:rsidR="00655497" w14:paraId="2D66FA9D"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5E9E24E1" w14:textId="77777777" w:rsidR="00655497" w:rsidRDefault="00655497" w:rsidP="00F90215">
            <w:pPr>
              <w:ind w:firstLineChars="0" w:firstLine="0"/>
              <w:jc w:val="left"/>
            </w:pPr>
            <w:r>
              <w:rPr>
                <w:rFonts w:hint="eastAsia"/>
                <w:lang w:eastAsia="zh-CN"/>
              </w:rPr>
              <w:t>模式</w:t>
            </w:r>
          </w:p>
        </w:tc>
        <w:tc>
          <w:tcPr>
            <w:tcW w:w="1543" w:type="dxa"/>
            <w:tcBorders>
              <w:top w:val="single" w:sz="4" w:space="0" w:color="000000"/>
              <w:left w:val="single" w:sz="4" w:space="0" w:color="000000"/>
              <w:bottom w:val="single" w:sz="4" w:space="0" w:color="000000"/>
            </w:tcBorders>
            <w:vAlign w:val="center"/>
          </w:tcPr>
          <w:p w14:paraId="73F9A68C" w14:textId="77777777" w:rsidR="00655497" w:rsidRPr="00A01393" w:rsidRDefault="00655497" w:rsidP="00F90215">
            <w:pPr>
              <w:ind w:firstLine="440"/>
              <w:rPr>
                <w:rFonts w:cs="Arial"/>
              </w:rPr>
            </w:pPr>
            <w:r w:rsidRPr="00A01393">
              <w:rPr>
                <w:rFonts w:cs="Arial"/>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4B774EC2" w14:textId="77777777" w:rsidR="00655497" w:rsidRDefault="00655497" w:rsidP="00F90215">
            <w:pPr>
              <w:ind w:firstLineChars="0" w:firstLine="0"/>
              <w:jc w:val="left"/>
              <w:rPr>
                <w:rFonts w:ascii="宋体" w:hAnsi="宋体" w:cs="Arial"/>
                <w:kern w:val="1"/>
                <w:szCs w:val="20"/>
              </w:rPr>
            </w:pPr>
            <w:r>
              <w:rPr>
                <w:rFonts w:ascii="宋体" w:hAnsi="宋体" w:cs="Arial" w:hint="eastAsia"/>
                <w:kern w:val="1"/>
                <w:szCs w:val="20"/>
              </w:rPr>
              <w:t>SEC_PIN_ISO9564_0=3,</w:t>
            </w:r>
          </w:p>
          <w:p w14:paraId="3B1532BB" w14:textId="77777777" w:rsidR="00655497" w:rsidRDefault="00655497" w:rsidP="00F90215">
            <w:pPr>
              <w:ind w:firstLineChars="0" w:firstLine="0"/>
              <w:jc w:val="left"/>
              <w:rPr>
                <w:rFonts w:ascii="宋体" w:hAnsi="宋体" w:cs="Arial"/>
                <w:kern w:val="1"/>
                <w:szCs w:val="20"/>
              </w:rPr>
            </w:pPr>
            <w:r w:rsidRPr="003A5CCA">
              <w:rPr>
                <w:rFonts w:ascii="宋体" w:hAnsi="宋体" w:cs="Arial" w:hint="eastAsia"/>
                <w:kern w:val="1"/>
                <w:szCs w:val="20"/>
              </w:rPr>
              <w:t>/**&lt;使用主账号加密，密码不足位数补</w:t>
            </w:r>
            <w:r>
              <w:rPr>
                <w:rFonts w:ascii="宋体" w:hAnsi="宋体" w:cs="Arial" w:hint="eastAsia"/>
                <w:kern w:val="1"/>
                <w:szCs w:val="20"/>
              </w:rPr>
              <w:t xml:space="preserve">'F'*/ </w:t>
            </w:r>
          </w:p>
          <w:p w14:paraId="37480A00" w14:textId="77777777" w:rsidR="00655497" w:rsidRDefault="00655497" w:rsidP="00F90215">
            <w:pPr>
              <w:ind w:firstLineChars="0" w:firstLine="0"/>
              <w:jc w:val="left"/>
              <w:rPr>
                <w:rFonts w:ascii="宋体" w:hAnsi="宋体" w:cs="Arial"/>
                <w:kern w:val="1"/>
                <w:szCs w:val="20"/>
              </w:rPr>
            </w:pPr>
            <w:r>
              <w:rPr>
                <w:rFonts w:ascii="宋体" w:hAnsi="宋体" w:cs="Arial" w:hint="eastAsia"/>
                <w:kern w:val="1"/>
                <w:szCs w:val="20"/>
              </w:rPr>
              <w:lastRenderedPageBreak/>
              <w:t>SEC_PIN_ISO9564_1=4,</w:t>
            </w:r>
          </w:p>
          <w:p w14:paraId="61B46236" w14:textId="77777777" w:rsidR="00655497" w:rsidRDefault="00655497" w:rsidP="00F90215">
            <w:pPr>
              <w:ind w:firstLineChars="0" w:firstLine="0"/>
              <w:jc w:val="left"/>
              <w:rPr>
                <w:rFonts w:ascii="宋体" w:hAnsi="宋体" w:cs="Arial"/>
                <w:kern w:val="1"/>
                <w:szCs w:val="20"/>
              </w:rPr>
            </w:pPr>
            <w:r w:rsidRPr="003A5CCA">
              <w:rPr>
                <w:rFonts w:ascii="宋体" w:hAnsi="宋体" w:cs="Arial" w:hint="eastAsia"/>
                <w:kern w:val="1"/>
                <w:szCs w:val="20"/>
              </w:rPr>
              <w:t>/**&lt;不使用主账号加密，密码不足位数补随机数</w:t>
            </w:r>
            <w:r>
              <w:rPr>
                <w:rFonts w:ascii="宋体" w:hAnsi="宋体" w:cs="Arial" w:hint="eastAsia"/>
                <w:kern w:val="1"/>
                <w:szCs w:val="20"/>
              </w:rPr>
              <w:t>*/</w:t>
            </w:r>
          </w:p>
          <w:p w14:paraId="6028A501" w14:textId="77777777" w:rsidR="00655497" w:rsidRDefault="00655497" w:rsidP="00F90215">
            <w:pPr>
              <w:ind w:firstLineChars="0" w:firstLine="0"/>
              <w:jc w:val="left"/>
              <w:rPr>
                <w:rFonts w:ascii="宋体" w:hAnsi="宋体" w:cs="Arial"/>
                <w:kern w:val="1"/>
                <w:szCs w:val="20"/>
              </w:rPr>
            </w:pPr>
            <w:r>
              <w:rPr>
                <w:rFonts w:ascii="宋体" w:hAnsi="宋体" w:cs="Arial" w:hint="eastAsia"/>
                <w:kern w:val="1"/>
                <w:szCs w:val="20"/>
              </w:rPr>
              <w:t>SEC_PIN_ISO9564_2=5,</w:t>
            </w:r>
          </w:p>
          <w:p w14:paraId="124F0D14" w14:textId="77777777" w:rsidR="00655497" w:rsidRPr="003A5CCA" w:rsidRDefault="00655497" w:rsidP="00F90215">
            <w:pPr>
              <w:ind w:firstLineChars="0" w:firstLine="0"/>
              <w:jc w:val="left"/>
              <w:rPr>
                <w:rFonts w:ascii="宋体" w:hAnsi="宋体" w:cs="Arial"/>
                <w:kern w:val="1"/>
                <w:szCs w:val="20"/>
              </w:rPr>
            </w:pPr>
            <w:r w:rsidRPr="003A5CCA">
              <w:rPr>
                <w:rFonts w:ascii="宋体" w:hAnsi="宋体" w:cs="Arial" w:hint="eastAsia"/>
                <w:kern w:val="1"/>
                <w:szCs w:val="20"/>
              </w:rPr>
              <w:t>/**&lt;不使用主账号加密，密码不足位数补'F'*/</w:t>
            </w:r>
          </w:p>
          <w:p w14:paraId="7DB57973" w14:textId="77777777" w:rsidR="00655497" w:rsidRDefault="00655497" w:rsidP="00F90215">
            <w:pPr>
              <w:ind w:firstLineChars="0" w:firstLine="0"/>
              <w:jc w:val="left"/>
              <w:rPr>
                <w:rFonts w:ascii="宋体" w:hAnsi="宋体" w:cs="Arial"/>
                <w:kern w:val="1"/>
                <w:szCs w:val="20"/>
              </w:rPr>
            </w:pPr>
            <w:r>
              <w:rPr>
                <w:rFonts w:ascii="宋体" w:hAnsi="宋体" w:cs="Arial" w:hint="eastAsia"/>
                <w:kern w:val="1"/>
                <w:szCs w:val="20"/>
              </w:rPr>
              <w:t>SEC_PIN_ISO9564_3=6,</w:t>
            </w:r>
          </w:p>
          <w:p w14:paraId="36013208" w14:textId="77777777" w:rsidR="00655497" w:rsidRDefault="00655497" w:rsidP="00F90215">
            <w:pPr>
              <w:ind w:firstLineChars="0" w:firstLine="0"/>
              <w:jc w:val="left"/>
              <w:rPr>
                <w:rFonts w:ascii="宋体" w:hAnsi="宋体" w:cs="Arial"/>
                <w:kern w:val="1"/>
                <w:szCs w:val="20"/>
              </w:rPr>
            </w:pPr>
            <w:r w:rsidRPr="003A5CCA">
              <w:rPr>
                <w:rFonts w:ascii="宋体" w:hAnsi="宋体" w:cs="Arial" w:hint="eastAsia"/>
                <w:kern w:val="1"/>
                <w:szCs w:val="20"/>
              </w:rPr>
              <w:t>/**&lt;使用主账号加密，密码不足位数补随机数*/</w:t>
            </w:r>
          </w:p>
          <w:p w14:paraId="66E91D1E" w14:textId="77777777" w:rsidR="00655497" w:rsidRDefault="00655497" w:rsidP="00F90215">
            <w:pPr>
              <w:ind w:firstLineChars="0" w:firstLine="0"/>
              <w:jc w:val="left"/>
              <w:rPr>
                <w:rFonts w:ascii="宋体" w:hAnsi="宋体" w:cs="Arial"/>
                <w:kern w:val="1"/>
                <w:szCs w:val="20"/>
              </w:rPr>
            </w:pPr>
            <w:r w:rsidRPr="00C13B57">
              <w:rPr>
                <w:rFonts w:ascii="宋体" w:hAnsi="宋体" w:cs="Arial"/>
                <w:kern w:val="1"/>
                <w:szCs w:val="20"/>
              </w:rPr>
              <w:t>SEC_PIN_SM4_1</w:t>
            </w:r>
            <w:r>
              <w:rPr>
                <w:rFonts w:ascii="宋体" w:hAnsi="宋体" w:cs="Arial" w:hint="eastAsia"/>
                <w:kern w:val="1"/>
                <w:szCs w:val="20"/>
              </w:rPr>
              <w:t>=7,</w:t>
            </w:r>
          </w:p>
          <w:p w14:paraId="180EFB4A" w14:textId="77777777" w:rsidR="00655497" w:rsidRPr="00402B2B" w:rsidRDefault="00655497" w:rsidP="00F90215">
            <w:pPr>
              <w:ind w:firstLineChars="0" w:firstLine="0"/>
              <w:jc w:val="left"/>
              <w:rPr>
                <w:rFonts w:ascii="宋体" w:hAnsi="宋体" w:cs="Arial"/>
                <w:kern w:val="1"/>
                <w:szCs w:val="20"/>
              </w:rPr>
            </w:pPr>
            <w:r w:rsidRPr="00402B2B">
              <w:rPr>
                <w:rFonts w:ascii="宋体" w:hAnsi="宋体" w:cs="Arial" w:hint="eastAsia"/>
                <w:kern w:val="1"/>
                <w:szCs w:val="20"/>
              </w:rPr>
              <w:t>/**&lt;</w:t>
            </w:r>
            <w:r w:rsidRPr="00C13B57">
              <w:rPr>
                <w:rFonts w:ascii="宋体" w:hAnsi="宋体" w:cs="Arial" w:hint="eastAsia"/>
                <w:kern w:val="1"/>
                <w:szCs w:val="20"/>
              </w:rPr>
              <w:t>不使用主账号</w:t>
            </w:r>
            <w:r w:rsidRPr="003A5CCA">
              <w:rPr>
                <w:rFonts w:ascii="宋体" w:hAnsi="宋体" w:cs="Arial" w:hint="eastAsia"/>
                <w:kern w:val="1"/>
                <w:szCs w:val="20"/>
              </w:rPr>
              <w:t>，</w:t>
            </w:r>
            <w:r w:rsidRPr="00C13B57">
              <w:rPr>
                <w:rFonts w:ascii="宋体" w:hAnsi="宋体" w:cs="Arial" w:hint="eastAsia"/>
                <w:kern w:val="1"/>
                <w:szCs w:val="20"/>
              </w:rPr>
              <w:t>密码不足位数补</w:t>
            </w:r>
            <w:r w:rsidRPr="003A5CCA">
              <w:rPr>
                <w:rFonts w:ascii="宋体" w:hAnsi="宋体" w:cs="Arial" w:hint="eastAsia"/>
                <w:kern w:val="1"/>
                <w:szCs w:val="20"/>
              </w:rPr>
              <w:t>'F'</w:t>
            </w:r>
            <w:r w:rsidRPr="00402B2B">
              <w:rPr>
                <w:rFonts w:ascii="宋体" w:hAnsi="宋体" w:cs="Arial" w:hint="eastAsia"/>
                <w:kern w:val="1"/>
                <w:szCs w:val="20"/>
              </w:rPr>
              <w:t>*/</w:t>
            </w:r>
          </w:p>
          <w:p w14:paraId="11CB153C" w14:textId="77777777" w:rsidR="00655497" w:rsidRDefault="00655497" w:rsidP="00F90215">
            <w:pPr>
              <w:ind w:firstLineChars="0" w:firstLine="0"/>
              <w:jc w:val="left"/>
              <w:rPr>
                <w:rFonts w:ascii="宋体" w:hAnsi="宋体" w:cs="Arial"/>
                <w:kern w:val="1"/>
                <w:szCs w:val="20"/>
              </w:rPr>
            </w:pPr>
            <w:r>
              <w:rPr>
                <w:rFonts w:ascii="宋体" w:hAnsi="宋体" w:cs="Arial"/>
                <w:kern w:val="1"/>
                <w:szCs w:val="20"/>
              </w:rPr>
              <w:t>SEC_PIN_SM4_</w:t>
            </w:r>
            <w:r>
              <w:rPr>
                <w:rFonts w:ascii="宋体" w:hAnsi="宋体" w:cs="Arial" w:hint="eastAsia"/>
                <w:kern w:val="1"/>
                <w:szCs w:val="20"/>
              </w:rPr>
              <w:t>2=8,</w:t>
            </w:r>
          </w:p>
          <w:p w14:paraId="36FA5FFC" w14:textId="77777777" w:rsidR="00655497" w:rsidRPr="00402B2B" w:rsidRDefault="00655497" w:rsidP="00F90215">
            <w:pPr>
              <w:ind w:firstLineChars="0" w:firstLine="0"/>
              <w:jc w:val="left"/>
              <w:rPr>
                <w:rFonts w:ascii="宋体" w:hAnsi="宋体" w:cs="Arial"/>
                <w:kern w:val="1"/>
                <w:szCs w:val="20"/>
              </w:rPr>
            </w:pPr>
            <w:r w:rsidRPr="00402B2B">
              <w:rPr>
                <w:rFonts w:ascii="宋体" w:hAnsi="宋体" w:cs="Arial" w:hint="eastAsia"/>
                <w:kern w:val="1"/>
                <w:szCs w:val="20"/>
              </w:rPr>
              <w:t>/**&lt;</w:t>
            </w:r>
            <w:r w:rsidRPr="00C13B57">
              <w:rPr>
                <w:rFonts w:ascii="宋体" w:hAnsi="宋体" w:cs="Arial" w:hint="eastAsia"/>
                <w:kern w:val="1"/>
                <w:szCs w:val="20"/>
              </w:rPr>
              <w:t>使用主账号填充方式</w:t>
            </w:r>
            <w:r w:rsidRPr="00651E66">
              <w:rPr>
                <w:rFonts w:ascii="宋体" w:hAnsi="宋体" w:cs="Arial" w:hint="eastAsia"/>
                <w:kern w:val="1"/>
                <w:szCs w:val="20"/>
              </w:rPr>
              <w:t>1，</w:t>
            </w:r>
            <w:r w:rsidRPr="00C13B57">
              <w:rPr>
                <w:rFonts w:ascii="宋体" w:hAnsi="宋体" w:cs="Arial" w:hint="eastAsia"/>
                <w:kern w:val="1"/>
                <w:szCs w:val="20"/>
              </w:rPr>
              <w:t>密码不足位数补</w:t>
            </w:r>
            <w:r w:rsidRPr="00651E66">
              <w:rPr>
                <w:rFonts w:ascii="宋体" w:hAnsi="宋体" w:cs="Arial" w:hint="eastAsia"/>
                <w:kern w:val="1"/>
                <w:szCs w:val="20"/>
              </w:rPr>
              <w:t>'F'</w:t>
            </w:r>
            <w:r w:rsidRPr="00402B2B">
              <w:rPr>
                <w:rFonts w:ascii="宋体" w:hAnsi="宋体" w:cs="Arial" w:hint="eastAsia"/>
                <w:kern w:val="1"/>
                <w:szCs w:val="20"/>
              </w:rPr>
              <w:t>*/</w:t>
            </w:r>
          </w:p>
          <w:p w14:paraId="3E41216F" w14:textId="77777777" w:rsidR="00655497" w:rsidRDefault="00655497" w:rsidP="00F90215">
            <w:pPr>
              <w:ind w:firstLineChars="0" w:firstLine="0"/>
              <w:jc w:val="left"/>
              <w:rPr>
                <w:rFonts w:ascii="宋体" w:hAnsi="宋体" w:cs="Arial"/>
                <w:kern w:val="1"/>
                <w:szCs w:val="20"/>
              </w:rPr>
            </w:pPr>
            <w:r>
              <w:rPr>
                <w:rFonts w:ascii="宋体" w:hAnsi="宋体" w:cs="Arial"/>
                <w:kern w:val="1"/>
                <w:szCs w:val="20"/>
              </w:rPr>
              <w:t>SEC_PIN_SM4_</w:t>
            </w:r>
            <w:r>
              <w:rPr>
                <w:rFonts w:ascii="宋体" w:hAnsi="宋体" w:cs="Arial" w:hint="eastAsia"/>
                <w:kern w:val="1"/>
                <w:szCs w:val="20"/>
              </w:rPr>
              <w:t>3=9,</w:t>
            </w:r>
          </w:p>
          <w:p w14:paraId="63AC85D3" w14:textId="77777777" w:rsidR="00655497" w:rsidRDefault="00655497" w:rsidP="00F90215">
            <w:pPr>
              <w:ind w:firstLineChars="0" w:firstLine="0"/>
              <w:jc w:val="left"/>
              <w:rPr>
                <w:rFonts w:ascii="宋体" w:hAnsi="宋体" w:cs="Arial"/>
                <w:kern w:val="1"/>
                <w:szCs w:val="20"/>
              </w:rPr>
            </w:pPr>
            <w:r w:rsidRPr="00402B2B">
              <w:rPr>
                <w:rFonts w:ascii="宋体" w:hAnsi="宋体" w:cs="Arial" w:hint="eastAsia"/>
                <w:kern w:val="1"/>
                <w:szCs w:val="20"/>
              </w:rPr>
              <w:t>/**&lt;</w:t>
            </w:r>
            <w:r w:rsidRPr="00C13B57">
              <w:rPr>
                <w:rFonts w:ascii="宋体" w:hAnsi="宋体" w:cs="Arial" w:hint="eastAsia"/>
                <w:kern w:val="1"/>
                <w:szCs w:val="20"/>
              </w:rPr>
              <w:t>使用主账号填充方式1，密码不足位数补随机数</w:t>
            </w:r>
            <w:r w:rsidRPr="00402B2B">
              <w:rPr>
                <w:rFonts w:ascii="宋体" w:hAnsi="宋体" w:cs="Arial" w:hint="eastAsia"/>
                <w:kern w:val="1"/>
                <w:szCs w:val="20"/>
              </w:rPr>
              <w:t>*/</w:t>
            </w:r>
          </w:p>
          <w:p w14:paraId="6C96DC12" w14:textId="77777777" w:rsidR="00655497" w:rsidRDefault="00655497" w:rsidP="00F90215">
            <w:pPr>
              <w:ind w:firstLineChars="0" w:firstLine="0"/>
              <w:jc w:val="left"/>
              <w:rPr>
                <w:rFonts w:ascii="宋体" w:hAnsi="宋体" w:cs="Arial"/>
                <w:kern w:val="1"/>
                <w:szCs w:val="20"/>
              </w:rPr>
            </w:pPr>
            <w:r>
              <w:rPr>
                <w:rFonts w:ascii="宋体" w:hAnsi="宋体" w:cs="Arial"/>
                <w:kern w:val="1"/>
                <w:szCs w:val="20"/>
              </w:rPr>
              <w:t>SEC_PIN_SM4_</w:t>
            </w:r>
            <w:r>
              <w:rPr>
                <w:rFonts w:ascii="宋体" w:hAnsi="宋体" w:cs="Arial" w:hint="eastAsia"/>
                <w:kern w:val="1"/>
                <w:szCs w:val="20"/>
              </w:rPr>
              <w:t>4=</w:t>
            </w:r>
            <w:r>
              <w:rPr>
                <w:rFonts w:ascii="宋体" w:hAnsi="宋体" w:cs="Arial" w:hint="eastAsia"/>
                <w:kern w:val="1"/>
                <w:szCs w:val="20"/>
                <w:lang w:eastAsia="zh-CN"/>
              </w:rPr>
              <w:t>0x</w:t>
            </w:r>
            <w:r>
              <w:rPr>
                <w:rFonts w:ascii="宋体" w:hAnsi="宋体" w:cs="Arial"/>
                <w:kern w:val="1"/>
                <w:szCs w:val="20"/>
                <w:lang w:eastAsia="zh-CN"/>
              </w:rPr>
              <w:t>0a</w:t>
            </w:r>
            <w:r>
              <w:rPr>
                <w:rFonts w:ascii="宋体" w:hAnsi="宋体" w:cs="Arial" w:hint="eastAsia"/>
                <w:kern w:val="1"/>
                <w:szCs w:val="20"/>
              </w:rPr>
              <w:t>,</w:t>
            </w:r>
          </w:p>
          <w:p w14:paraId="7285985F" w14:textId="77777777" w:rsidR="00655497" w:rsidRDefault="00655497" w:rsidP="00F90215">
            <w:pPr>
              <w:ind w:firstLineChars="0" w:firstLine="0"/>
              <w:jc w:val="left"/>
              <w:rPr>
                <w:rFonts w:ascii="宋体" w:hAnsi="宋体" w:cs="Arial"/>
                <w:kern w:val="1"/>
                <w:szCs w:val="20"/>
              </w:rPr>
            </w:pPr>
            <w:r w:rsidRPr="00402B2B">
              <w:rPr>
                <w:rFonts w:ascii="宋体" w:hAnsi="宋体" w:cs="Arial" w:hint="eastAsia"/>
                <w:kern w:val="1"/>
                <w:szCs w:val="20"/>
              </w:rPr>
              <w:t>/**&lt;</w:t>
            </w:r>
            <w:r w:rsidRPr="00C13B57">
              <w:rPr>
                <w:rFonts w:ascii="宋体" w:hAnsi="宋体" w:cs="Arial" w:hint="eastAsia"/>
                <w:kern w:val="1"/>
                <w:szCs w:val="20"/>
              </w:rPr>
              <w:t>使用主账号填充方式2，密码不足位数补'F'</w:t>
            </w:r>
            <w:r w:rsidRPr="00402B2B">
              <w:rPr>
                <w:rFonts w:ascii="宋体" w:hAnsi="宋体" w:cs="Arial" w:hint="eastAsia"/>
                <w:kern w:val="1"/>
                <w:szCs w:val="20"/>
              </w:rPr>
              <w:t>*/</w:t>
            </w:r>
            <w:r w:rsidRPr="00402B2B">
              <w:rPr>
                <w:rFonts w:ascii="宋体" w:hAnsi="宋体" w:cs="Arial"/>
                <w:kern w:val="1"/>
                <w:szCs w:val="20"/>
              </w:rPr>
              <w:t xml:space="preserve"> </w:t>
            </w:r>
          </w:p>
          <w:p w14:paraId="0A335BD7" w14:textId="77777777" w:rsidR="00655497" w:rsidRDefault="00655497" w:rsidP="00F90215">
            <w:pPr>
              <w:ind w:firstLineChars="0" w:firstLine="0"/>
              <w:jc w:val="left"/>
              <w:rPr>
                <w:rFonts w:ascii="宋体" w:hAnsi="宋体" w:cs="Arial"/>
                <w:kern w:val="1"/>
                <w:szCs w:val="20"/>
              </w:rPr>
            </w:pPr>
            <w:r w:rsidRPr="00C13B57">
              <w:rPr>
                <w:rFonts w:ascii="宋体" w:hAnsi="宋体" w:cs="Arial"/>
                <w:kern w:val="1"/>
                <w:szCs w:val="20"/>
              </w:rPr>
              <w:t>SEC_PIN_SM4_5</w:t>
            </w:r>
            <w:r>
              <w:rPr>
                <w:rFonts w:ascii="宋体" w:hAnsi="宋体" w:cs="Arial"/>
                <w:kern w:val="1"/>
                <w:szCs w:val="20"/>
              </w:rPr>
              <w:t xml:space="preserve"> </w:t>
            </w:r>
            <w:r>
              <w:rPr>
                <w:rFonts w:ascii="宋体" w:hAnsi="宋体" w:cs="Arial" w:hint="eastAsia"/>
                <w:kern w:val="1"/>
                <w:szCs w:val="20"/>
              </w:rPr>
              <w:t>=</w:t>
            </w:r>
            <w:r>
              <w:rPr>
                <w:rFonts w:ascii="宋体" w:hAnsi="宋体" w:cs="Arial"/>
                <w:kern w:val="1"/>
                <w:szCs w:val="20"/>
              </w:rPr>
              <w:t xml:space="preserve"> 0x0b</w:t>
            </w:r>
            <w:r>
              <w:rPr>
                <w:rFonts w:ascii="宋体" w:hAnsi="宋体" w:cs="Arial" w:hint="eastAsia"/>
                <w:kern w:val="1"/>
                <w:szCs w:val="20"/>
              </w:rPr>
              <w:t>，</w:t>
            </w:r>
          </w:p>
          <w:p w14:paraId="6F570D29" w14:textId="77777777" w:rsidR="00655497" w:rsidRDefault="00655497" w:rsidP="00F90215">
            <w:pPr>
              <w:ind w:firstLineChars="0" w:firstLine="0"/>
              <w:jc w:val="left"/>
              <w:rPr>
                <w:rFonts w:ascii="宋体" w:hAnsi="宋体" w:cs="Arial"/>
                <w:kern w:val="1"/>
                <w:szCs w:val="20"/>
              </w:rPr>
            </w:pPr>
            <w:r w:rsidRPr="00C13B57">
              <w:rPr>
                <w:rFonts w:ascii="宋体" w:hAnsi="宋体" w:cs="Arial" w:hint="eastAsia"/>
                <w:kern w:val="1"/>
                <w:szCs w:val="20"/>
              </w:rPr>
              <w:t>/**&lt;使用主账号填充方式2，密码不足位数补随机数*/</w:t>
            </w:r>
          </w:p>
          <w:p w14:paraId="79A0D7BA" w14:textId="77777777" w:rsidR="00655497" w:rsidRDefault="00655497" w:rsidP="00F90215">
            <w:pPr>
              <w:ind w:firstLineChars="0" w:firstLine="0"/>
              <w:jc w:val="left"/>
              <w:rPr>
                <w:rFonts w:ascii="宋体" w:hAnsi="宋体" w:cs="Arial"/>
                <w:kern w:val="1"/>
                <w:szCs w:val="20"/>
                <w:lang w:eastAsia="zh-CN"/>
              </w:rPr>
            </w:pPr>
            <w:r w:rsidRPr="009A53F2">
              <w:rPr>
                <w:rFonts w:ascii="宋体" w:hAnsi="宋体" w:cs="Arial"/>
                <w:kern w:val="1"/>
                <w:szCs w:val="20"/>
              </w:rPr>
              <w:t>SEC_PIN_AES_FMT4</w:t>
            </w:r>
            <w:r>
              <w:rPr>
                <w:rFonts w:ascii="宋体" w:hAnsi="宋体" w:cs="Arial" w:hint="eastAsia"/>
                <w:kern w:val="1"/>
                <w:szCs w:val="20"/>
                <w:lang w:eastAsia="zh-CN"/>
              </w:rPr>
              <w:t>=</w:t>
            </w:r>
            <w:r>
              <w:rPr>
                <w:rFonts w:ascii="宋体" w:hAnsi="宋体" w:cs="Arial"/>
                <w:kern w:val="1"/>
                <w:szCs w:val="20"/>
                <w:lang w:eastAsia="zh-CN"/>
              </w:rPr>
              <w:t>0x0c</w:t>
            </w:r>
            <w:r>
              <w:rPr>
                <w:rFonts w:ascii="宋体" w:hAnsi="宋体" w:cs="Arial" w:hint="eastAsia"/>
                <w:kern w:val="1"/>
                <w:szCs w:val="20"/>
                <w:lang w:eastAsia="zh-CN"/>
              </w:rPr>
              <w:t>，</w:t>
            </w:r>
          </w:p>
          <w:p w14:paraId="2A80E1E6" w14:textId="77777777" w:rsidR="00655497" w:rsidRPr="00402B2B" w:rsidRDefault="00655497" w:rsidP="00F90215">
            <w:pPr>
              <w:ind w:firstLineChars="0" w:firstLine="0"/>
              <w:jc w:val="left"/>
              <w:rPr>
                <w:rFonts w:ascii="宋体" w:hAnsi="宋体" w:cs="Arial"/>
                <w:kern w:val="1"/>
                <w:szCs w:val="20"/>
              </w:rPr>
            </w:pPr>
            <w:r>
              <w:rPr>
                <w:rFonts w:ascii="宋体" w:hAnsi="宋体" w:cs="Arial" w:hint="eastAsia"/>
                <w:kern w:val="1"/>
                <w:szCs w:val="20"/>
                <w:lang w:eastAsia="zh-CN"/>
              </w:rPr>
              <w:t>/*</w:t>
            </w:r>
            <w:r>
              <w:rPr>
                <w:rFonts w:ascii="宋体" w:hAnsi="宋体" w:cs="Arial"/>
                <w:kern w:val="1"/>
                <w:szCs w:val="20"/>
                <w:lang w:eastAsia="zh-CN"/>
              </w:rPr>
              <w:t>A</w:t>
            </w:r>
            <w:r>
              <w:rPr>
                <w:rFonts w:ascii="宋体" w:hAnsi="宋体" w:cs="Arial" w:hint="eastAsia"/>
                <w:kern w:val="1"/>
                <w:szCs w:val="20"/>
                <w:lang w:eastAsia="zh-CN"/>
              </w:rPr>
              <w:t>es*/</w:t>
            </w:r>
          </w:p>
        </w:tc>
      </w:tr>
      <w:tr w:rsidR="00655497" w14:paraId="498398BD"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62A92C81" w14:textId="77777777" w:rsidR="00655497" w:rsidRDefault="00655497" w:rsidP="00F90215">
            <w:pPr>
              <w:ind w:firstLineChars="0" w:firstLine="0"/>
              <w:jc w:val="left"/>
            </w:pPr>
            <w:r>
              <w:rPr>
                <w:rFonts w:hint="eastAsia"/>
                <w:lang w:eastAsia="zh-CN"/>
              </w:rPr>
              <w:lastRenderedPageBreak/>
              <w:t>超时时间</w:t>
            </w:r>
          </w:p>
        </w:tc>
        <w:tc>
          <w:tcPr>
            <w:tcW w:w="1543" w:type="dxa"/>
            <w:tcBorders>
              <w:top w:val="single" w:sz="4" w:space="0" w:color="000000"/>
              <w:left w:val="single" w:sz="4" w:space="0" w:color="000000"/>
              <w:bottom w:val="single" w:sz="4" w:space="0" w:color="000000"/>
            </w:tcBorders>
            <w:vAlign w:val="center"/>
          </w:tcPr>
          <w:p w14:paraId="0F1D380B" w14:textId="77777777" w:rsidR="00655497" w:rsidRPr="00A01393" w:rsidRDefault="00655497" w:rsidP="00F90215">
            <w:pPr>
              <w:ind w:firstLine="440"/>
              <w:rPr>
                <w:rFonts w:cs="Arial"/>
              </w:rPr>
            </w:pPr>
            <w:r w:rsidRPr="00A01393">
              <w:rPr>
                <w:rFonts w:cs="Arial"/>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6EFBB60A" w14:textId="77777777" w:rsidR="00655497" w:rsidRDefault="00655497" w:rsidP="00F90215">
            <w:pPr>
              <w:ind w:firstLineChars="0" w:firstLine="0"/>
              <w:jc w:val="left"/>
              <w:rPr>
                <w:rFonts w:ascii="宋体" w:hAnsi="宋体" w:cs="Arial"/>
                <w:kern w:val="1"/>
                <w:szCs w:val="20"/>
              </w:rPr>
            </w:pPr>
            <w:r>
              <w:rPr>
                <w:rFonts w:ascii="宋体" w:hAnsi="宋体" w:cs="Arial" w:hint="eastAsia"/>
                <w:kern w:val="1"/>
                <w:szCs w:val="20"/>
              </w:rPr>
              <w:t>5-200</w:t>
            </w:r>
            <w:r>
              <w:rPr>
                <w:rFonts w:ascii="宋体" w:hAnsi="宋体" w:cs="Arial"/>
                <w:kern w:val="1"/>
                <w:szCs w:val="20"/>
              </w:rPr>
              <w:t xml:space="preserve"> </w:t>
            </w:r>
            <w:r>
              <w:rPr>
                <w:rFonts w:ascii="宋体" w:hAnsi="宋体" w:cs="Arial" w:hint="eastAsia"/>
                <w:kern w:val="1"/>
                <w:szCs w:val="20"/>
              </w:rPr>
              <w:t>单位：s</w:t>
            </w:r>
          </w:p>
        </w:tc>
      </w:tr>
      <w:tr w:rsidR="00655497" w14:paraId="0F9C5F86"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58877548" w14:textId="77777777" w:rsidR="00655497" w:rsidRDefault="00655497" w:rsidP="00F90215">
            <w:pPr>
              <w:ind w:firstLineChars="0" w:firstLine="0"/>
              <w:jc w:val="left"/>
            </w:pPr>
            <w:r>
              <w:rPr>
                <w:rFonts w:hint="eastAsia"/>
                <w:lang w:eastAsia="zh-CN"/>
              </w:rPr>
              <w:t>最大输</w:t>
            </w:r>
            <w:r>
              <w:rPr>
                <w:rFonts w:hint="eastAsia"/>
                <w:lang w:eastAsia="zh-CN"/>
              </w:rPr>
              <w:t>pin</w:t>
            </w:r>
            <w:r>
              <w:rPr>
                <w:rFonts w:hint="eastAsia"/>
                <w:lang w:eastAsia="zh-CN"/>
              </w:rPr>
              <w:t>长度</w:t>
            </w:r>
          </w:p>
        </w:tc>
        <w:tc>
          <w:tcPr>
            <w:tcW w:w="1543" w:type="dxa"/>
            <w:tcBorders>
              <w:top w:val="single" w:sz="4" w:space="0" w:color="000000"/>
              <w:left w:val="single" w:sz="4" w:space="0" w:color="000000"/>
              <w:bottom w:val="single" w:sz="4" w:space="0" w:color="000000"/>
            </w:tcBorders>
            <w:vAlign w:val="center"/>
          </w:tcPr>
          <w:p w14:paraId="5FAB3734" w14:textId="77777777" w:rsidR="00655497" w:rsidRPr="00A01393" w:rsidRDefault="00655497" w:rsidP="00F90215">
            <w:pPr>
              <w:ind w:firstLineChars="190" w:firstLine="418"/>
              <w:rPr>
                <w:rFonts w:cs="Arial"/>
              </w:rPr>
            </w:pPr>
            <w:r w:rsidRPr="00A01393">
              <w:rPr>
                <w:rFonts w:cs="Arial"/>
              </w:rPr>
              <w:t>1</w:t>
            </w:r>
          </w:p>
        </w:tc>
        <w:tc>
          <w:tcPr>
            <w:tcW w:w="3485" w:type="dxa"/>
            <w:tcBorders>
              <w:top w:val="single" w:sz="4" w:space="0" w:color="000000"/>
              <w:left w:val="single" w:sz="4" w:space="0" w:color="000000"/>
              <w:bottom w:val="single" w:sz="4" w:space="0" w:color="000000"/>
              <w:right w:val="single" w:sz="4" w:space="0" w:color="000000"/>
            </w:tcBorders>
            <w:vAlign w:val="center"/>
          </w:tcPr>
          <w:p w14:paraId="46719CE2" w14:textId="77777777" w:rsidR="00655497" w:rsidRDefault="00655497" w:rsidP="00F90215">
            <w:pPr>
              <w:ind w:firstLineChars="0" w:firstLine="0"/>
              <w:jc w:val="left"/>
              <w:rPr>
                <w:rFonts w:ascii="宋体" w:hAnsi="宋体" w:cs="Arial"/>
                <w:kern w:val="1"/>
                <w:szCs w:val="20"/>
              </w:rPr>
            </w:pPr>
            <w:r>
              <w:rPr>
                <w:rFonts w:ascii="宋体" w:hAnsi="宋体" w:cs="Arial" w:hint="eastAsia"/>
                <w:kern w:val="1"/>
                <w:szCs w:val="20"/>
              </w:rPr>
              <w:t>允许的</w:t>
            </w:r>
            <w:r>
              <w:rPr>
                <w:rFonts w:ascii="宋体" w:hAnsi="宋体" w:cs="Arial" w:hint="eastAsia"/>
                <w:kern w:val="1"/>
                <w:szCs w:val="20"/>
                <w:lang w:eastAsia="zh-CN"/>
              </w:rPr>
              <w:t>最大</w:t>
            </w:r>
            <w:r>
              <w:rPr>
                <w:rFonts w:ascii="宋体" w:hAnsi="宋体" w:cs="Arial" w:hint="eastAsia"/>
                <w:kern w:val="1"/>
                <w:szCs w:val="20"/>
              </w:rPr>
              <w:t>输</w:t>
            </w:r>
            <w:r>
              <w:rPr>
                <w:rFonts w:ascii="宋体" w:hAnsi="宋体" w:cs="Arial" w:hint="eastAsia"/>
                <w:kern w:val="1"/>
                <w:szCs w:val="20"/>
                <w:lang w:eastAsia="zh-CN"/>
              </w:rPr>
              <w:t>pin</w:t>
            </w:r>
            <w:r>
              <w:rPr>
                <w:rFonts w:ascii="宋体" w:hAnsi="宋体" w:cs="Arial" w:hint="eastAsia"/>
                <w:kern w:val="1"/>
                <w:szCs w:val="20"/>
              </w:rPr>
              <w:t>长度值</w:t>
            </w:r>
            <w:r>
              <w:rPr>
                <w:rFonts w:ascii="宋体" w:hAnsi="宋体" w:cs="Arial" w:hint="eastAsia"/>
                <w:kern w:val="1"/>
                <w:szCs w:val="20"/>
                <w:lang w:eastAsia="zh-CN"/>
              </w:rPr>
              <w:t>4-12</w:t>
            </w:r>
          </w:p>
        </w:tc>
      </w:tr>
      <w:tr w:rsidR="00655497" w14:paraId="52CBFA6C" w14:textId="77777777" w:rsidTr="00F90215">
        <w:trPr>
          <w:trHeight w:val="312"/>
        </w:trPr>
        <w:tc>
          <w:tcPr>
            <w:tcW w:w="2551" w:type="dxa"/>
            <w:tcBorders>
              <w:top w:val="single" w:sz="4" w:space="0" w:color="000000"/>
              <w:left w:val="single" w:sz="4" w:space="0" w:color="000000"/>
              <w:bottom w:val="single" w:sz="4" w:space="0" w:color="000000"/>
            </w:tcBorders>
            <w:vAlign w:val="center"/>
          </w:tcPr>
          <w:p w14:paraId="7D094DD9" w14:textId="77777777" w:rsidR="00655497" w:rsidRDefault="00655497" w:rsidP="00F90215">
            <w:pPr>
              <w:ind w:firstLineChars="0" w:firstLine="0"/>
              <w:jc w:val="left"/>
            </w:pPr>
            <w:r>
              <w:rPr>
                <w:rFonts w:hint="eastAsia"/>
              </w:rPr>
              <w:t>子命令尾</w:t>
            </w:r>
          </w:p>
        </w:tc>
        <w:tc>
          <w:tcPr>
            <w:tcW w:w="1543" w:type="dxa"/>
            <w:tcBorders>
              <w:top w:val="single" w:sz="4" w:space="0" w:color="000000"/>
              <w:left w:val="single" w:sz="4" w:space="0" w:color="000000"/>
              <w:bottom w:val="single" w:sz="4" w:space="0" w:color="000000"/>
            </w:tcBorders>
            <w:vAlign w:val="center"/>
          </w:tcPr>
          <w:p w14:paraId="68FC8A8C" w14:textId="77777777" w:rsidR="00655497" w:rsidRPr="00A01393" w:rsidRDefault="00655497" w:rsidP="00F90215">
            <w:pPr>
              <w:ind w:firstLineChars="90" w:firstLine="198"/>
              <w:rPr>
                <w:rFonts w:cs="Arial"/>
              </w:rPr>
            </w:pPr>
            <w:r w:rsidRPr="00A01393">
              <w:rPr>
                <w:rFonts w:cs="Arial"/>
              </w:rPr>
              <w:t>2</w:t>
            </w:r>
            <w:r w:rsidRPr="00A01393">
              <w:rPr>
                <w:rFonts w:cs="Arial"/>
              </w:rPr>
              <w:t>字节</w:t>
            </w:r>
          </w:p>
        </w:tc>
        <w:tc>
          <w:tcPr>
            <w:tcW w:w="3485" w:type="dxa"/>
            <w:tcBorders>
              <w:top w:val="single" w:sz="4" w:space="0" w:color="000000"/>
              <w:left w:val="single" w:sz="4" w:space="0" w:color="000000"/>
              <w:bottom w:val="single" w:sz="4" w:space="0" w:color="000000"/>
              <w:right w:val="single" w:sz="4" w:space="0" w:color="000000"/>
            </w:tcBorders>
            <w:vAlign w:val="center"/>
          </w:tcPr>
          <w:p w14:paraId="3B5BFB7F" w14:textId="77777777" w:rsidR="00655497" w:rsidRPr="00B7006E" w:rsidRDefault="00655497" w:rsidP="00F90215">
            <w:pPr>
              <w:ind w:firstLineChars="0" w:firstLine="0"/>
              <w:jc w:val="left"/>
            </w:pPr>
            <w:r>
              <w:rPr>
                <w:rFonts w:hint="eastAsia"/>
              </w:rPr>
              <w:t>常量</w:t>
            </w:r>
            <w:r>
              <w:rPr>
                <w:rFonts w:hint="eastAsia"/>
              </w:rPr>
              <w:t xml:space="preserve"> 0x0D  0x0A</w:t>
            </w:r>
          </w:p>
        </w:tc>
      </w:tr>
    </w:tbl>
    <w:p w14:paraId="7652DF6B" w14:textId="77777777" w:rsidR="00655497" w:rsidRPr="002A31EB" w:rsidRDefault="00655497" w:rsidP="00655497">
      <w:pPr>
        <w:pStyle w:val="aff4"/>
        <w:ind w:left="425" w:firstLineChars="0" w:firstLine="0"/>
        <w:rPr>
          <w:color w:val="000000" w:themeColor="text1"/>
        </w:rPr>
      </w:pPr>
      <w:r w:rsidRPr="002A31EB">
        <w:rPr>
          <w:rFonts w:hint="eastAsia"/>
          <w:color w:val="000000" w:themeColor="text1"/>
          <w:lang w:eastAsia="zh-CN"/>
        </w:rPr>
        <w:t>注：</w:t>
      </w:r>
      <w:proofErr w:type="gramStart"/>
      <w:r w:rsidRPr="002A31EB">
        <w:rPr>
          <w:rFonts w:hint="eastAsia"/>
          <w:color w:val="000000" w:themeColor="text1"/>
          <w:lang w:eastAsia="zh-CN"/>
        </w:rPr>
        <w:t>当</w:t>
      </w:r>
      <w:r>
        <w:rPr>
          <w:rFonts w:hint="eastAsia"/>
          <w:color w:val="000000" w:themeColor="text1"/>
          <w:lang w:eastAsia="zh-CN"/>
        </w:rPr>
        <w:t>类型</w:t>
      </w:r>
      <w:proofErr w:type="gramEnd"/>
      <w:r>
        <w:rPr>
          <w:rFonts w:hint="eastAsia"/>
          <w:color w:val="000000" w:themeColor="text1"/>
          <w:lang w:eastAsia="zh-CN"/>
        </w:rPr>
        <w:t>为</w:t>
      </w:r>
      <w:r w:rsidRPr="002A31EB">
        <w:rPr>
          <w:rFonts w:hint="eastAsia"/>
          <w:color w:val="000000" w:themeColor="text1"/>
          <w:lang w:eastAsia="zh-CN"/>
        </w:rPr>
        <w:t>dukpt</w:t>
      </w:r>
      <w:r w:rsidRPr="002A31EB">
        <w:rPr>
          <w:rFonts w:hint="eastAsia"/>
          <w:color w:val="000000" w:themeColor="text1"/>
          <w:lang w:eastAsia="zh-CN"/>
        </w:rPr>
        <w:t>时，</w:t>
      </w:r>
      <w:r w:rsidR="006903A9">
        <w:rPr>
          <w:rFonts w:hint="eastAsia"/>
          <w:color w:val="000000" w:themeColor="text1"/>
          <w:lang w:eastAsia="zh-CN"/>
        </w:rPr>
        <w:t>根据</w:t>
      </w:r>
      <w:r w:rsidR="006903A9">
        <w:rPr>
          <w:rFonts w:hint="eastAsia"/>
          <w:color w:val="000000" w:themeColor="text1"/>
          <w:lang w:eastAsia="zh-CN"/>
        </w:rPr>
        <w:t>ksn</w:t>
      </w:r>
      <w:r w:rsidR="00CC0930">
        <w:rPr>
          <w:color w:val="000000" w:themeColor="text1"/>
          <w:lang w:eastAsia="zh-CN"/>
        </w:rPr>
        <w:t xml:space="preserve"> </w:t>
      </w:r>
      <w:r w:rsidR="006903A9">
        <w:rPr>
          <w:color w:val="000000" w:themeColor="text1"/>
          <w:lang w:eastAsia="zh-CN"/>
        </w:rPr>
        <w:t>mod</w:t>
      </w:r>
      <w:r w:rsidR="00CC0930">
        <w:rPr>
          <w:rFonts w:hint="eastAsia"/>
          <w:color w:val="000000" w:themeColor="text1"/>
          <w:lang w:eastAsia="zh-CN"/>
        </w:rPr>
        <w:t>e</w:t>
      </w:r>
      <w:r w:rsidR="006903A9">
        <w:rPr>
          <w:color w:val="000000" w:themeColor="text1"/>
          <w:lang w:eastAsia="zh-CN"/>
        </w:rPr>
        <w:t xml:space="preserve"> </w:t>
      </w:r>
      <w:r w:rsidR="006903A9">
        <w:rPr>
          <w:rFonts w:hint="eastAsia"/>
          <w:color w:val="000000" w:themeColor="text1"/>
          <w:lang w:eastAsia="zh-CN"/>
        </w:rPr>
        <w:t>字段来判断是否进行自动</w:t>
      </w:r>
      <w:r w:rsidR="006903A9">
        <w:rPr>
          <w:rFonts w:hint="eastAsia"/>
          <w:color w:val="000000" w:themeColor="text1"/>
          <w:lang w:eastAsia="zh-CN"/>
        </w:rPr>
        <w:t>ksn++</w:t>
      </w:r>
    </w:p>
    <w:p w14:paraId="6451F212" w14:textId="77777777" w:rsidR="00655497" w:rsidRDefault="00655497" w:rsidP="00655497">
      <w:pPr>
        <w:ind w:firstLine="440"/>
      </w:pPr>
      <w:r>
        <w:rPr>
          <w:rFonts w:hint="eastAsia"/>
        </w:rPr>
        <w:t>返回指令</w:t>
      </w:r>
    </w:p>
    <w:tbl>
      <w:tblPr>
        <w:tblW w:w="8363" w:type="dxa"/>
        <w:tblInd w:w="817" w:type="dxa"/>
        <w:tblLayout w:type="fixed"/>
        <w:tblLook w:val="0000" w:firstRow="0" w:lastRow="0" w:firstColumn="0" w:lastColumn="0" w:noHBand="0" w:noVBand="0"/>
      </w:tblPr>
      <w:tblGrid>
        <w:gridCol w:w="2410"/>
        <w:gridCol w:w="2551"/>
        <w:gridCol w:w="3402"/>
      </w:tblGrid>
      <w:tr w:rsidR="00655497" w14:paraId="6207E22B" w14:textId="77777777" w:rsidTr="00F90215">
        <w:trPr>
          <w:trHeight w:val="418"/>
        </w:trPr>
        <w:tc>
          <w:tcPr>
            <w:tcW w:w="2410" w:type="dxa"/>
            <w:tcBorders>
              <w:top w:val="single" w:sz="4" w:space="0" w:color="000000"/>
              <w:left w:val="single" w:sz="4" w:space="0" w:color="000000"/>
              <w:bottom w:val="single" w:sz="4" w:space="0" w:color="000000"/>
            </w:tcBorders>
          </w:tcPr>
          <w:p w14:paraId="36C09373" w14:textId="77777777" w:rsidR="00655497" w:rsidRDefault="00655497" w:rsidP="00F90215">
            <w:pPr>
              <w:ind w:firstLine="44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14E586BC" w14:textId="77777777" w:rsidR="00655497" w:rsidRDefault="00655497" w:rsidP="00F90215">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446E999D" w14:textId="77777777" w:rsidR="00655497" w:rsidRDefault="00655497" w:rsidP="00F90215">
            <w:pPr>
              <w:ind w:firstLine="440"/>
              <w:jc w:val="center"/>
              <w:rPr>
                <w:bCs/>
                <w:color w:val="000000"/>
                <w:szCs w:val="21"/>
              </w:rPr>
            </w:pPr>
            <w:r>
              <w:rPr>
                <w:bCs/>
                <w:color w:val="000000"/>
                <w:szCs w:val="21"/>
              </w:rPr>
              <w:t>说明</w:t>
            </w:r>
          </w:p>
        </w:tc>
      </w:tr>
      <w:tr w:rsidR="00655497" w14:paraId="3983E887" w14:textId="77777777" w:rsidTr="00F90215">
        <w:trPr>
          <w:trHeight w:val="426"/>
        </w:trPr>
        <w:tc>
          <w:tcPr>
            <w:tcW w:w="2410" w:type="dxa"/>
            <w:tcBorders>
              <w:top w:val="single" w:sz="4" w:space="0" w:color="000000"/>
              <w:left w:val="single" w:sz="4" w:space="0" w:color="000000"/>
              <w:bottom w:val="single" w:sz="4" w:space="0" w:color="000000"/>
            </w:tcBorders>
            <w:vAlign w:val="center"/>
          </w:tcPr>
          <w:p w14:paraId="637C660F" w14:textId="77777777" w:rsidR="00655497" w:rsidRDefault="00655497" w:rsidP="00F90215">
            <w:pPr>
              <w:ind w:firstLine="44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36643081" w14:textId="77777777" w:rsidR="00655497" w:rsidRDefault="00655497" w:rsidP="00F90215">
            <w:pPr>
              <w:ind w:firstLine="44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CA5A3A6" w14:textId="77777777" w:rsidR="00655497" w:rsidRDefault="00655497" w:rsidP="00F90215">
            <w:pPr>
              <w:ind w:firstLine="440"/>
              <w:jc w:val="left"/>
              <w:rPr>
                <w:bCs/>
                <w:color w:val="000000"/>
                <w:szCs w:val="21"/>
              </w:rPr>
            </w:pPr>
            <w:r>
              <w:rPr>
                <w:bCs/>
                <w:color w:val="000000"/>
                <w:szCs w:val="21"/>
              </w:rPr>
              <w:t>子命令处理，命令打包</w:t>
            </w:r>
          </w:p>
        </w:tc>
      </w:tr>
      <w:tr w:rsidR="00655497" w14:paraId="5FF15178" w14:textId="77777777" w:rsidTr="00F90215">
        <w:trPr>
          <w:trHeight w:val="68"/>
        </w:trPr>
        <w:tc>
          <w:tcPr>
            <w:tcW w:w="2410" w:type="dxa"/>
            <w:vMerge w:val="restart"/>
            <w:tcBorders>
              <w:top w:val="single" w:sz="4" w:space="0" w:color="000000"/>
              <w:left w:val="single" w:sz="4" w:space="0" w:color="000000"/>
              <w:bottom w:val="single" w:sz="4" w:space="0" w:color="000000"/>
            </w:tcBorders>
            <w:vAlign w:val="center"/>
          </w:tcPr>
          <w:p w14:paraId="147C58FD" w14:textId="77777777" w:rsidR="00655497" w:rsidRDefault="00655497" w:rsidP="00F90215">
            <w:pPr>
              <w:ind w:firstLine="44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016EA281"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0C5CD202" w14:textId="77777777" w:rsidR="00655497" w:rsidRDefault="00655497" w:rsidP="00F90215">
            <w:pPr>
              <w:ind w:firstLine="440"/>
              <w:jc w:val="left"/>
              <w:rPr>
                <w:bCs/>
                <w:color w:val="000000"/>
                <w:sz w:val="20"/>
                <w:szCs w:val="21"/>
              </w:rPr>
            </w:pPr>
            <w:r>
              <w:rPr>
                <w:bCs/>
                <w:color w:val="000000"/>
                <w:szCs w:val="21"/>
              </w:rPr>
              <w:t>已完成转发</w:t>
            </w:r>
          </w:p>
        </w:tc>
      </w:tr>
      <w:tr w:rsidR="00655497" w14:paraId="3E03B617"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47CF5D85"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9438F47"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FDCA070" w14:textId="77777777" w:rsidR="00655497" w:rsidRDefault="00655497" w:rsidP="00F90215">
            <w:pPr>
              <w:ind w:firstLine="440"/>
              <w:jc w:val="left"/>
              <w:rPr>
                <w:bCs/>
                <w:color w:val="000000"/>
                <w:sz w:val="20"/>
                <w:szCs w:val="21"/>
              </w:rPr>
            </w:pPr>
            <w:r>
              <w:rPr>
                <w:bCs/>
                <w:color w:val="000000"/>
                <w:szCs w:val="21"/>
              </w:rPr>
              <w:t>命令参数错误</w:t>
            </w:r>
          </w:p>
        </w:tc>
      </w:tr>
      <w:tr w:rsidR="00655497" w14:paraId="34BEC8A9"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2F6D5C2F"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1764A06"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02027E95" w14:textId="77777777" w:rsidR="00655497" w:rsidRDefault="00655497" w:rsidP="00F90215">
            <w:pPr>
              <w:ind w:firstLine="440"/>
              <w:jc w:val="left"/>
              <w:rPr>
                <w:bCs/>
                <w:color w:val="000000"/>
                <w:sz w:val="20"/>
                <w:szCs w:val="21"/>
              </w:rPr>
            </w:pPr>
            <w:r>
              <w:rPr>
                <w:bCs/>
                <w:color w:val="000000"/>
                <w:szCs w:val="21"/>
              </w:rPr>
              <w:t>发送失败</w:t>
            </w:r>
          </w:p>
        </w:tc>
      </w:tr>
      <w:tr w:rsidR="00655497" w14:paraId="06ACFD53"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1624CD85"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CED34CB"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30F228B" w14:textId="77777777" w:rsidR="00655497" w:rsidRDefault="00655497" w:rsidP="00F90215">
            <w:pPr>
              <w:ind w:firstLine="440"/>
              <w:jc w:val="left"/>
              <w:rPr>
                <w:bCs/>
                <w:color w:val="000000"/>
                <w:sz w:val="20"/>
                <w:szCs w:val="21"/>
              </w:rPr>
            </w:pPr>
            <w:r>
              <w:rPr>
                <w:bCs/>
                <w:color w:val="000000"/>
                <w:szCs w:val="21"/>
              </w:rPr>
              <w:t>不支持子命令</w:t>
            </w:r>
          </w:p>
        </w:tc>
      </w:tr>
      <w:tr w:rsidR="00655497" w14:paraId="29570BAB"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357F0FED"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692C878"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2821877A" w14:textId="77777777" w:rsidR="00655497" w:rsidRDefault="00655497" w:rsidP="00F90215">
            <w:pPr>
              <w:ind w:firstLine="440"/>
              <w:jc w:val="left"/>
              <w:rPr>
                <w:rFonts w:eastAsia="Times New Roman"/>
              </w:rPr>
            </w:pPr>
            <w:r>
              <w:rPr>
                <w:bCs/>
                <w:color w:val="000000"/>
                <w:szCs w:val="21"/>
              </w:rPr>
              <w:t>无法通讯</w:t>
            </w:r>
          </w:p>
        </w:tc>
      </w:tr>
    </w:tbl>
    <w:p w14:paraId="0B676961" w14:textId="77777777" w:rsidR="00655497" w:rsidRDefault="00655497" w:rsidP="00655497">
      <w:pPr>
        <w:ind w:firstLine="440"/>
      </w:pPr>
    </w:p>
    <w:p w14:paraId="194261F1" w14:textId="77777777" w:rsidR="00655497" w:rsidRDefault="00655497" w:rsidP="00655497">
      <w:pPr>
        <w:ind w:firstLine="440"/>
      </w:pPr>
      <w:r>
        <w:rPr>
          <w:rFonts w:hint="eastAsia"/>
        </w:rPr>
        <w:t>读取子命令：</w:t>
      </w:r>
    </w:p>
    <w:p w14:paraId="22B41AC4" w14:textId="77777777" w:rsidR="00655497" w:rsidRPr="0061718A" w:rsidRDefault="00655497" w:rsidP="00655497">
      <w:pPr>
        <w:ind w:left="440" w:firstLine="440"/>
      </w:pPr>
      <w:r w:rsidRPr="004E704F">
        <w:t>02 00 06 C0 02 00 0A 00 FF 37 03</w:t>
      </w:r>
    </w:p>
    <w:p w14:paraId="72739E3A" w14:textId="77777777" w:rsidR="00655497" w:rsidRDefault="00655497" w:rsidP="00655497">
      <w:pPr>
        <w:ind w:firstLine="440"/>
      </w:pPr>
      <w:r>
        <w:rPr>
          <w:rFonts w:hint="eastAsia"/>
        </w:rPr>
        <w:t>返回状态码：</w:t>
      </w:r>
    </w:p>
    <w:tbl>
      <w:tblPr>
        <w:tblW w:w="8188" w:type="dxa"/>
        <w:tblInd w:w="846" w:type="dxa"/>
        <w:tblLayout w:type="fixed"/>
        <w:tblLook w:val="0000" w:firstRow="0" w:lastRow="0" w:firstColumn="0" w:lastColumn="0" w:noHBand="0" w:noVBand="0"/>
      </w:tblPr>
      <w:tblGrid>
        <w:gridCol w:w="1529"/>
        <w:gridCol w:w="994"/>
        <w:gridCol w:w="1554"/>
        <w:gridCol w:w="2415"/>
        <w:gridCol w:w="1696"/>
      </w:tblGrid>
      <w:tr w:rsidR="00655497" w14:paraId="0A4AED79" w14:textId="77777777" w:rsidTr="00F90215">
        <w:tc>
          <w:tcPr>
            <w:tcW w:w="1529" w:type="dxa"/>
            <w:tcBorders>
              <w:top w:val="single" w:sz="4" w:space="0" w:color="000000"/>
              <w:left w:val="single" w:sz="4" w:space="0" w:color="000000"/>
              <w:bottom w:val="single" w:sz="4" w:space="0" w:color="000000"/>
            </w:tcBorders>
          </w:tcPr>
          <w:p w14:paraId="588A0CC8" w14:textId="77777777" w:rsidR="00655497" w:rsidRDefault="00655497" w:rsidP="00F90215">
            <w:pPr>
              <w:ind w:firstLine="440"/>
              <w:jc w:val="center"/>
              <w:rPr>
                <w:bCs/>
                <w:color w:val="000000"/>
                <w:szCs w:val="21"/>
              </w:rPr>
            </w:pPr>
            <w:r>
              <w:rPr>
                <w:bCs/>
                <w:color w:val="000000"/>
                <w:szCs w:val="21"/>
              </w:rPr>
              <w:lastRenderedPageBreak/>
              <w:t>标识</w:t>
            </w:r>
          </w:p>
        </w:tc>
        <w:tc>
          <w:tcPr>
            <w:tcW w:w="2548" w:type="dxa"/>
            <w:gridSpan w:val="2"/>
            <w:tcBorders>
              <w:top w:val="single" w:sz="4" w:space="0" w:color="000000"/>
              <w:left w:val="single" w:sz="4" w:space="0" w:color="000000"/>
              <w:bottom w:val="single" w:sz="4" w:space="0" w:color="000000"/>
            </w:tcBorders>
          </w:tcPr>
          <w:p w14:paraId="43193C48" w14:textId="77777777" w:rsidR="00655497" w:rsidRDefault="00655497" w:rsidP="00F90215">
            <w:pPr>
              <w:ind w:firstLine="440"/>
              <w:rPr>
                <w:bCs/>
                <w:color w:val="000000"/>
                <w:szCs w:val="21"/>
              </w:rPr>
            </w:pPr>
            <w:r>
              <w:rPr>
                <w:bCs/>
                <w:color w:val="000000"/>
                <w:szCs w:val="21"/>
              </w:rPr>
              <w:t>内容</w:t>
            </w:r>
          </w:p>
        </w:tc>
        <w:tc>
          <w:tcPr>
            <w:tcW w:w="4111" w:type="dxa"/>
            <w:gridSpan w:val="2"/>
            <w:tcBorders>
              <w:top w:val="single" w:sz="4" w:space="0" w:color="000000"/>
              <w:left w:val="single" w:sz="4" w:space="0" w:color="000000"/>
              <w:bottom w:val="single" w:sz="4" w:space="0" w:color="000000"/>
              <w:right w:val="single" w:sz="4" w:space="0" w:color="000000"/>
            </w:tcBorders>
          </w:tcPr>
          <w:p w14:paraId="3A2A7803" w14:textId="77777777" w:rsidR="00655497" w:rsidRDefault="00655497" w:rsidP="00F90215">
            <w:pPr>
              <w:ind w:firstLine="440"/>
              <w:jc w:val="center"/>
              <w:rPr>
                <w:bCs/>
                <w:color w:val="000000"/>
                <w:szCs w:val="21"/>
              </w:rPr>
            </w:pPr>
            <w:r>
              <w:rPr>
                <w:bCs/>
                <w:color w:val="000000"/>
                <w:szCs w:val="21"/>
              </w:rPr>
              <w:t>说明</w:t>
            </w:r>
          </w:p>
        </w:tc>
      </w:tr>
      <w:tr w:rsidR="00655497" w14:paraId="01F7BEF1" w14:textId="77777777" w:rsidTr="00F90215">
        <w:tc>
          <w:tcPr>
            <w:tcW w:w="1529" w:type="dxa"/>
            <w:tcBorders>
              <w:top w:val="single" w:sz="4" w:space="0" w:color="000000"/>
              <w:left w:val="single" w:sz="4" w:space="0" w:color="000000"/>
              <w:bottom w:val="single" w:sz="4" w:space="0" w:color="000000"/>
            </w:tcBorders>
            <w:vAlign w:val="center"/>
          </w:tcPr>
          <w:p w14:paraId="77850163" w14:textId="77777777" w:rsidR="00655497" w:rsidRPr="00B7006E" w:rsidRDefault="00655497" w:rsidP="00F90215">
            <w:pPr>
              <w:ind w:firstLineChars="0" w:firstLine="0"/>
              <w:jc w:val="left"/>
            </w:pPr>
            <w:r w:rsidRPr="00B7006E">
              <w:t>Ret_status</w:t>
            </w:r>
          </w:p>
        </w:tc>
        <w:tc>
          <w:tcPr>
            <w:tcW w:w="2548" w:type="dxa"/>
            <w:gridSpan w:val="2"/>
            <w:tcBorders>
              <w:top w:val="single" w:sz="4" w:space="0" w:color="000000"/>
              <w:left w:val="single" w:sz="4" w:space="0" w:color="000000"/>
              <w:bottom w:val="single" w:sz="4" w:space="0" w:color="000000"/>
            </w:tcBorders>
            <w:vAlign w:val="center"/>
          </w:tcPr>
          <w:p w14:paraId="44932947" w14:textId="77777777" w:rsidR="00655497" w:rsidRDefault="00655497" w:rsidP="00F90215">
            <w:pPr>
              <w:ind w:firstLine="440"/>
              <w:jc w:val="left"/>
            </w:pPr>
            <w:r w:rsidRPr="00B7006E">
              <w:t>0xC0, 0x02</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5CA35B70" w14:textId="77777777" w:rsidR="00655497" w:rsidRPr="00B7006E" w:rsidRDefault="00655497" w:rsidP="00F90215">
            <w:pPr>
              <w:ind w:firstLineChars="0" w:firstLine="0"/>
              <w:jc w:val="left"/>
            </w:pPr>
            <w:r>
              <w:t>子命令</w:t>
            </w:r>
            <w:r w:rsidRPr="00B7006E">
              <w:t>命令处理</w:t>
            </w:r>
            <w:r w:rsidRPr="00B7006E">
              <w:t>,</w:t>
            </w:r>
            <w:r w:rsidRPr="00B7006E">
              <w:t>读取</w:t>
            </w:r>
            <w:r>
              <w:t>子命令</w:t>
            </w:r>
            <w:r w:rsidRPr="00B7006E">
              <w:t>返回数据</w:t>
            </w:r>
          </w:p>
        </w:tc>
      </w:tr>
      <w:tr w:rsidR="00655497" w14:paraId="26429E69" w14:textId="77777777" w:rsidTr="00F90215">
        <w:trPr>
          <w:trHeight w:val="349"/>
        </w:trPr>
        <w:tc>
          <w:tcPr>
            <w:tcW w:w="1529" w:type="dxa"/>
            <w:tcBorders>
              <w:top w:val="single" w:sz="4" w:space="0" w:color="000000"/>
              <w:left w:val="single" w:sz="4" w:space="0" w:color="000000"/>
              <w:bottom w:val="single" w:sz="4" w:space="0" w:color="000000"/>
            </w:tcBorders>
            <w:vAlign w:val="center"/>
          </w:tcPr>
          <w:p w14:paraId="1864E291" w14:textId="77777777" w:rsidR="00655497" w:rsidRPr="00B7006E" w:rsidRDefault="00655497" w:rsidP="00F90215">
            <w:pPr>
              <w:ind w:firstLineChars="0" w:firstLine="0"/>
              <w:jc w:val="left"/>
            </w:pPr>
            <w:r w:rsidRPr="00B7006E">
              <w:t>Ret _data</w:t>
            </w:r>
          </w:p>
        </w:tc>
        <w:tc>
          <w:tcPr>
            <w:tcW w:w="2548" w:type="dxa"/>
            <w:gridSpan w:val="2"/>
            <w:tcBorders>
              <w:top w:val="single" w:sz="4" w:space="0" w:color="000000"/>
              <w:left w:val="single" w:sz="4" w:space="0" w:color="000000"/>
              <w:bottom w:val="single" w:sz="4" w:space="0" w:color="000000"/>
            </w:tcBorders>
            <w:vAlign w:val="center"/>
          </w:tcPr>
          <w:p w14:paraId="7154A54C" w14:textId="77777777" w:rsidR="00655497" w:rsidRPr="00B7006E" w:rsidRDefault="00655497" w:rsidP="00F90215">
            <w:pPr>
              <w:ind w:firstLine="440"/>
              <w:jc w:val="left"/>
            </w:pPr>
            <w:r w:rsidRPr="00B7006E">
              <w:t>0x00</w:t>
            </w:r>
            <w:r w:rsidRPr="00B7006E">
              <w:t>，</w:t>
            </w:r>
            <w:r w:rsidRPr="00B7006E">
              <w:t>0x00</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57565689" w14:textId="77777777" w:rsidR="00655497" w:rsidRPr="00B7006E" w:rsidRDefault="00655497" w:rsidP="00F90215">
            <w:pPr>
              <w:ind w:firstLineChars="0" w:firstLine="0"/>
              <w:jc w:val="left"/>
            </w:pPr>
            <w:r w:rsidRPr="00B7006E">
              <w:t>执行完毕，后接有</w:t>
            </w:r>
            <w:r w:rsidRPr="00B7006E">
              <w:t>comd_data</w:t>
            </w:r>
            <w:r w:rsidRPr="00B7006E">
              <w:t>项</w:t>
            </w:r>
          </w:p>
        </w:tc>
      </w:tr>
      <w:tr w:rsidR="00655497" w14:paraId="2262EB28" w14:textId="77777777" w:rsidTr="00F90215">
        <w:trPr>
          <w:trHeight w:val="72"/>
        </w:trPr>
        <w:tc>
          <w:tcPr>
            <w:tcW w:w="1529" w:type="dxa"/>
            <w:vMerge w:val="restart"/>
            <w:tcBorders>
              <w:top w:val="single" w:sz="4" w:space="0" w:color="000000"/>
              <w:left w:val="single" w:sz="4" w:space="0" w:color="000000"/>
            </w:tcBorders>
            <w:vAlign w:val="center"/>
          </w:tcPr>
          <w:p w14:paraId="64C3F769" w14:textId="77777777" w:rsidR="00655497" w:rsidRPr="00B7006E" w:rsidRDefault="00655497" w:rsidP="00F90215">
            <w:pPr>
              <w:ind w:firstLineChars="0" w:firstLine="0"/>
              <w:jc w:val="left"/>
            </w:pPr>
            <w:r w:rsidRPr="00B7006E">
              <w:t>comd_data</w:t>
            </w:r>
          </w:p>
        </w:tc>
        <w:tc>
          <w:tcPr>
            <w:tcW w:w="2548" w:type="dxa"/>
            <w:gridSpan w:val="2"/>
            <w:tcBorders>
              <w:top w:val="single" w:sz="4" w:space="0" w:color="000000"/>
              <w:left w:val="single" w:sz="4" w:space="0" w:color="000000"/>
              <w:bottom w:val="single" w:sz="4" w:space="0" w:color="000000"/>
            </w:tcBorders>
            <w:vAlign w:val="center"/>
          </w:tcPr>
          <w:p w14:paraId="4CF76C1B" w14:textId="77777777" w:rsidR="00655497" w:rsidRPr="00B7006E" w:rsidRDefault="00655497" w:rsidP="00F90215">
            <w:pPr>
              <w:ind w:firstLine="440"/>
              <w:jc w:val="left"/>
            </w:pPr>
            <w:r w:rsidRPr="00B7006E">
              <w:t>Lenh</w:t>
            </w:r>
            <w:r w:rsidRPr="00B7006E">
              <w:t>，</w:t>
            </w:r>
            <w:r w:rsidRPr="00B7006E">
              <w:t>Lenl</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4AFB3667" w14:textId="77777777" w:rsidR="00655497" w:rsidRPr="00B7006E" w:rsidRDefault="00655497" w:rsidP="00F90215">
            <w:pPr>
              <w:ind w:firstLineChars="0" w:firstLine="0"/>
              <w:jc w:val="left"/>
            </w:pPr>
            <w:r w:rsidRPr="00B7006E">
              <w:t>收到的</w:t>
            </w:r>
            <w:r>
              <w:t>子命令</w:t>
            </w:r>
            <w:r w:rsidRPr="00B7006E">
              <w:t>返回的数据长度</w:t>
            </w:r>
          </w:p>
        </w:tc>
      </w:tr>
      <w:tr w:rsidR="00655497" w14:paraId="7A621C3D" w14:textId="77777777" w:rsidTr="00F90215">
        <w:trPr>
          <w:trHeight w:val="71"/>
        </w:trPr>
        <w:tc>
          <w:tcPr>
            <w:tcW w:w="1529" w:type="dxa"/>
            <w:vMerge/>
            <w:tcBorders>
              <w:left w:val="single" w:sz="4" w:space="0" w:color="000000"/>
            </w:tcBorders>
            <w:vAlign w:val="center"/>
          </w:tcPr>
          <w:p w14:paraId="47E419EC" w14:textId="77777777" w:rsidR="00655497" w:rsidRPr="00B7006E" w:rsidRDefault="00655497" w:rsidP="00F90215">
            <w:pPr>
              <w:ind w:firstLine="440"/>
              <w:jc w:val="left"/>
            </w:pPr>
          </w:p>
        </w:tc>
        <w:tc>
          <w:tcPr>
            <w:tcW w:w="994" w:type="dxa"/>
            <w:vMerge w:val="restart"/>
            <w:tcBorders>
              <w:top w:val="single" w:sz="4" w:space="0" w:color="000000"/>
              <w:left w:val="single" w:sz="4" w:space="0" w:color="000000"/>
            </w:tcBorders>
            <w:vAlign w:val="center"/>
          </w:tcPr>
          <w:p w14:paraId="14C35C03" w14:textId="77777777" w:rsidR="00655497" w:rsidRPr="00B7006E" w:rsidRDefault="00655497" w:rsidP="00F90215">
            <w:pPr>
              <w:ind w:firstLineChars="0" w:firstLine="0"/>
              <w:jc w:val="left"/>
            </w:pPr>
            <w:r w:rsidRPr="00B7006E">
              <w:t>DATA</w:t>
            </w:r>
          </w:p>
        </w:tc>
        <w:tc>
          <w:tcPr>
            <w:tcW w:w="1554" w:type="dxa"/>
            <w:tcBorders>
              <w:top w:val="single" w:sz="4" w:space="0" w:color="000000"/>
              <w:left w:val="single" w:sz="4" w:space="0" w:color="000000"/>
              <w:bottom w:val="single" w:sz="4" w:space="0" w:color="000000"/>
            </w:tcBorders>
          </w:tcPr>
          <w:p w14:paraId="25AD9A6F" w14:textId="77777777" w:rsidR="00655497" w:rsidRPr="00B7006E" w:rsidRDefault="00655497" w:rsidP="00F90215">
            <w:pPr>
              <w:ind w:firstLineChars="0" w:firstLine="0"/>
              <w:jc w:val="left"/>
            </w:pPr>
            <w:r>
              <w:t>T</w:t>
            </w:r>
            <w:r>
              <w:rPr>
                <w:rFonts w:hint="eastAsia"/>
              </w:rPr>
              <w:t>ype</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100A68C6" w14:textId="77777777" w:rsidR="00655497" w:rsidRPr="00B7006E" w:rsidRDefault="00655497" w:rsidP="00F90215">
            <w:pPr>
              <w:ind w:firstLineChars="0" w:firstLine="0"/>
              <w:jc w:val="left"/>
            </w:pPr>
            <w:r>
              <w:rPr>
                <w:rFonts w:hint="eastAsia"/>
              </w:rPr>
              <w:t>固定为</w:t>
            </w:r>
            <w:r>
              <w:rPr>
                <w:rFonts w:hint="eastAsia"/>
              </w:rPr>
              <w:t>0x</w:t>
            </w:r>
            <w:r>
              <w:t>02</w:t>
            </w:r>
          </w:p>
        </w:tc>
      </w:tr>
      <w:tr w:rsidR="00655497" w14:paraId="4FA22F6E" w14:textId="77777777" w:rsidTr="00F90215">
        <w:trPr>
          <w:trHeight w:val="71"/>
        </w:trPr>
        <w:tc>
          <w:tcPr>
            <w:tcW w:w="1529" w:type="dxa"/>
            <w:vMerge/>
            <w:tcBorders>
              <w:left w:val="single" w:sz="4" w:space="0" w:color="000000"/>
            </w:tcBorders>
            <w:vAlign w:val="center"/>
          </w:tcPr>
          <w:p w14:paraId="20E245BA" w14:textId="77777777" w:rsidR="00655497" w:rsidRPr="00B7006E" w:rsidRDefault="00655497" w:rsidP="00F90215">
            <w:pPr>
              <w:ind w:firstLine="440"/>
              <w:jc w:val="left"/>
            </w:pPr>
          </w:p>
        </w:tc>
        <w:tc>
          <w:tcPr>
            <w:tcW w:w="994" w:type="dxa"/>
            <w:vMerge/>
            <w:tcBorders>
              <w:left w:val="single" w:sz="4" w:space="0" w:color="000000"/>
            </w:tcBorders>
            <w:vAlign w:val="center"/>
          </w:tcPr>
          <w:p w14:paraId="2399A3E6" w14:textId="77777777" w:rsidR="00655497" w:rsidRPr="00B7006E" w:rsidRDefault="00655497" w:rsidP="00F90215">
            <w:pPr>
              <w:ind w:firstLine="440"/>
              <w:jc w:val="left"/>
            </w:pPr>
          </w:p>
        </w:tc>
        <w:tc>
          <w:tcPr>
            <w:tcW w:w="1554" w:type="dxa"/>
            <w:tcBorders>
              <w:top w:val="single" w:sz="4" w:space="0" w:color="000000"/>
              <w:left w:val="single" w:sz="4" w:space="0" w:color="000000"/>
              <w:bottom w:val="single" w:sz="4" w:space="0" w:color="000000"/>
            </w:tcBorders>
          </w:tcPr>
          <w:p w14:paraId="5831724A" w14:textId="77777777" w:rsidR="00655497" w:rsidRPr="00B7006E" w:rsidRDefault="00655497" w:rsidP="00F90215">
            <w:pPr>
              <w:ind w:firstLineChars="0" w:firstLine="0"/>
              <w:jc w:val="left"/>
            </w:pPr>
            <w:r>
              <w:t>D</w:t>
            </w:r>
            <w:r>
              <w:rPr>
                <w:rFonts w:hint="eastAsia"/>
              </w:rPr>
              <w:t>ata</w:t>
            </w:r>
            <w:r>
              <w:t xml:space="preserve"> L</w:t>
            </w:r>
            <w:r>
              <w:rPr>
                <w:rFonts w:hint="eastAsia"/>
              </w:rPr>
              <w:t>en</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7BFA6283" w14:textId="77777777" w:rsidR="00655497" w:rsidRPr="00B7006E" w:rsidRDefault="00655497" w:rsidP="00F90215">
            <w:pPr>
              <w:ind w:firstLineChars="0" w:firstLine="0"/>
              <w:jc w:val="left"/>
            </w:pPr>
            <w:r>
              <w:rPr>
                <w:rFonts w:hint="eastAsia"/>
              </w:rPr>
              <w:t>实际有效数据长度</w:t>
            </w:r>
            <w:r>
              <w:rPr>
                <w:rFonts w:hint="eastAsia"/>
                <w:lang w:eastAsia="zh-CN"/>
              </w:rPr>
              <w:t>（</w:t>
            </w:r>
            <w:r>
              <w:rPr>
                <w:rFonts w:hint="eastAsia"/>
                <w:lang w:eastAsia="zh-CN"/>
              </w:rPr>
              <w:t>1</w:t>
            </w:r>
            <w:r>
              <w:rPr>
                <w:rFonts w:hint="eastAsia"/>
                <w:lang w:eastAsia="zh-CN"/>
              </w:rPr>
              <w:t>字节）</w:t>
            </w:r>
          </w:p>
        </w:tc>
      </w:tr>
      <w:tr w:rsidR="00655497" w14:paraId="2616BD0A" w14:textId="77777777" w:rsidTr="00F90215">
        <w:trPr>
          <w:trHeight w:val="71"/>
        </w:trPr>
        <w:tc>
          <w:tcPr>
            <w:tcW w:w="1529" w:type="dxa"/>
            <w:vMerge/>
            <w:tcBorders>
              <w:left w:val="single" w:sz="4" w:space="0" w:color="000000"/>
            </w:tcBorders>
            <w:vAlign w:val="center"/>
          </w:tcPr>
          <w:p w14:paraId="1C0261E9" w14:textId="77777777" w:rsidR="00655497" w:rsidRPr="00B7006E" w:rsidRDefault="00655497" w:rsidP="00F90215">
            <w:pPr>
              <w:ind w:firstLine="440"/>
              <w:jc w:val="left"/>
            </w:pPr>
          </w:p>
        </w:tc>
        <w:tc>
          <w:tcPr>
            <w:tcW w:w="994" w:type="dxa"/>
            <w:vMerge/>
            <w:tcBorders>
              <w:left w:val="single" w:sz="4" w:space="0" w:color="000000"/>
            </w:tcBorders>
            <w:vAlign w:val="center"/>
          </w:tcPr>
          <w:p w14:paraId="2272DE0B" w14:textId="77777777" w:rsidR="00655497" w:rsidRPr="00B7006E" w:rsidRDefault="00655497" w:rsidP="00F90215">
            <w:pPr>
              <w:ind w:firstLine="440"/>
              <w:jc w:val="left"/>
            </w:pPr>
          </w:p>
        </w:tc>
        <w:tc>
          <w:tcPr>
            <w:tcW w:w="1554" w:type="dxa"/>
            <w:vMerge w:val="restart"/>
            <w:tcBorders>
              <w:top w:val="single" w:sz="4" w:space="0" w:color="000000"/>
              <w:left w:val="single" w:sz="4" w:space="0" w:color="000000"/>
            </w:tcBorders>
            <w:vAlign w:val="center"/>
          </w:tcPr>
          <w:p w14:paraId="2BBD20E4" w14:textId="77777777" w:rsidR="00655497" w:rsidRPr="00B7006E" w:rsidRDefault="00655497" w:rsidP="00F90215">
            <w:pPr>
              <w:ind w:firstLineChars="90" w:firstLine="198"/>
            </w:pPr>
            <w:r>
              <w:t>D</w:t>
            </w:r>
            <w:r>
              <w:rPr>
                <w:rFonts w:hint="eastAsia"/>
              </w:rPr>
              <w:t>ata</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11A39CF4" w14:textId="77777777" w:rsidR="00655497" w:rsidRDefault="00655497" w:rsidP="00F90215">
            <w:pPr>
              <w:ind w:firstLineChars="0" w:firstLine="0"/>
              <w:jc w:val="left"/>
            </w:pPr>
            <w:r>
              <w:rPr>
                <w:rFonts w:hint="eastAsia"/>
              </w:rPr>
              <w:t>指令返回码：</w:t>
            </w:r>
          </w:p>
          <w:p w14:paraId="4CC8F31D" w14:textId="77777777" w:rsidR="00655497" w:rsidRDefault="00655497" w:rsidP="00F90215">
            <w:pPr>
              <w:ind w:firstLineChars="90" w:firstLine="198"/>
              <w:jc w:val="left"/>
            </w:pPr>
            <w:r>
              <w:rPr>
                <w:rFonts w:hint="eastAsia"/>
              </w:rPr>
              <w:t>30</w:t>
            </w:r>
            <w:r>
              <w:t xml:space="preserve"> </w:t>
            </w:r>
            <w:r>
              <w:rPr>
                <w:rFonts w:hint="eastAsia"/>
              </w:rPr>
              <w:t>30</w:t>
            </w:r>
            <w:r>
              <w:t xml:space="preserve"> </w:t>
            </w:r>
            <w:r>
              <w:rPr>
                <w:rFonts w:hint="eastAsia"/>
              </w:rPr>
              <w:t>：执行成功</w:t>
            </w:r>
          </w:p>
          <w:p w14:paraId="54237B65" w14:textId="77777777" w:rsidR="00655497" w:rsidRDefault="00655497" w:rsidP="00F90215">
            <w:pPr>
              <w:ind w:firstLineChars="90" w:firstLine="198"/>
              <w:jc w:val="left"/>
            </w:pPr>
            <w:r>
              <w:rPr>
                <w:rFonts w:hint="eastAsia"/>
              </w:rPr>
              <w:t>3</w:t>
            </w:r>
            <w:r>
              <w:rPr>
                <w:rFonts w:hint="eastAsia"/>
                <w:lang w:eastAsia="zh-CN"/>
              </w:rPr>
              <w:t>0</w:t>
            </w:r>
            <w:r>
              <w:t xml:space="preserve"> </w:t>
            </w:r>
            <w:r>
              <w:rPr>
                <w:rFonts w:hint="eastAsia"/>
                <w:lang w:eastAsia="zh-CN"/>
              </w:rPr>
              <w:t>31</w:t>
            </w:r>
            <w:r>
              <w:t xml:space="preserve"> </w:t>
            </w:r>
            <w:r>
              <w:rPr>
                <w:rFonts w:hint="eastAsia"/>
              </w:rPr>
              <w:t>：无效参数</w:t>
            </w:r>
            <w:r>
              <w:rPr>
                <w:rFonts w:hint="eastAsia"/>
                <w:lang w:eastAsia="zh-CN"/>
              </w:rPr>
              <w:t>或数据格式错误</w:t>
            </w:r>
          </w:p>
          <w:p w14:paraId="7041C60D" w14:textId="77777777" w:rsidR="00655497" w:rsidRDefault="00655497" w:rsidP="00F90215">
            <w:pPr>
              <w:ind w:firstLineChars="90" w:firstLine="198"/>
              <w:jc w:val="left"/>
            </w:pPr>
            <w:r>
              <w:rPr>
                <w:rFonts w:hint="eastAsia"/>
              </w:rPr>
              <w:t>30</w:t>
            </w:r>
            <w:r>
              <w:t xml:space="preserve"> </w:t>
            </w:r>
            <w:r>
              <w:rPr>
                <w:rFonts w:hint="eastAsia"/>
              </w:rPr>
              <w:t>3</w:t>
            </w:r>
            <w:r>
              <w:rPr>
                <w:rFonts w:hint="eastAsia"/>
                <w:lang w:eastAsia="zh-CN"/>
              </w:rPr>
              <w:t>2</w:t>
            </w:r>
            <w:r>
              <w:t xml:space="preserve"> </w:t>
            </w:r>
            <w:r>
              <w:rPr>
                <w:rFonts w:hint="eastAsia"/>
              </w:rPr>
              <w:t>：取消输入</w:t>
            </w:r>
          </w:p>
          <w:p w14:paraId="2657E44C" w14:textId="77777777" w:rsidR="00655497" w:rsidRDefault="00655497" w:rsidP="00F90215">
            <w:pPr>
              <w:ind w:firstLineChars="90" w:firstLine="198"/>
              <w:jc w:val="left"/>
            </w:pPr>
            <w:r>
              <w:rPr>
                <w:rFonts w:hint="eastAsia"/>
                <w:lang w:eastAsia="zh-CN"/>
              </w:rPr>
              <w:t>30</w:t>
            </w:r>
            <w:r>
              <w:t xml:space="preserve"> </w:t>
            </w:r>
            <w:r>
              <w:rPr>
                <w:rFonts w:hint="eastAsia"/>
                <w:lang w:eastAsia="zh-CN"/>
              </w:rPr>
              <w:t>33</w:t>
            </w:r>
            <w:r>
              <w:t xml:space="preserve"> </w:t>
            </w:r>
            <w:r>
              <w:rPr>
                <w:rFonts w:hint="eastAsia"/>
              </w:rPr>
              <w:t>：超时</w:t>
            </w:r>
          </w:p>
          <w:p w14:paraId="14DE0FF4" w14:textId="77777777" w:rsidR="00655497" w:rsidRPr="00B7006E" w:rsidRDefault="00655497" w:rsidP="00F90215">
            <w:pPr>
              <w:ind w:firstLineChars="90" w:firstLine="198"/>
              <w:jc w:val="left"/>
            </w:pPr>
            <w:r>
              <w:rPr>
                <w:rFonts w:hint="eastAsia"/>
              </w:rPr>
              <w:t>30</w:t>
            </w:r>
            <w:r>
              <w:t xml:space="preserve"> </w:t>
            </w:r>
            <w:r>
              <w:rPr>
                <w:rFonts w:hint="eastAsia"/>
              </w:rPr>
              <w:t>34</w:t>
            </w:r>
            <w:r>
              <w:t xml:space="preserve"> </w:t>
            </w:r>
            <w:r>
              <w:rPr>
                <w:rFonts w:hint="eastAsia"/>
              </w:rPr>
              <w:t>：通常错误</w:t>
            </w:r>
          </w:p>
        </w:tc>
      </w:tr>
      <w:tr w:rsidR="00655497" w14:paraId="5ED09660" w14:textId="77777777" w:rsidTr="00F90215">
        <w:trPr>
          <w:trHeight w:val="119"/>
        </w:trPr>
        <w:tc>
          <w:tcPr>
            <w:tcW w:w="1529" w:type="dxa"/>
            <w:vMerge w:val="restart"/>
            <w:tcBorders>
              <w:left w:val="single" w:sz="4" w:space="0" w:color="000000"/>
            </w:tcBorders>
            <w:vAlign w:val="center"/>
          </w:tcPr>
          <w:p w14:paraId="515EE15A" w14:textId="77777777" w:rsidR="00655497" w:rsidRPr="00B7006E" w:rsidRDefault="00655497" w:rsidP="00F90215">
            <w:pPr>
              <w:ind w:firstLine="440"/>
              <w:jc w:val="left"/>
            </w:pPr>
          </w:p>
        </w:tc>
        <w:tc>
          <w:tcPr>
            <w:tcW w:w="994" w:type="dxa"/>
            <w:vMerge w:val="restart"/>
            <w:tcBorders>
              <w:left w:val="single" w:sz="4" w:space="0" w:color="000000"/>
            </w:tcBorders>
            <w:vAlign w:val="center"/>
          </w:tcPr>
          <w:p w14:paraId="3FF826CB" w14:textId="77777777" w:rsidR="00655497" w:rsidRPr="00B7006E" w:rsidRDefault="00655497" w:rsidP="00F90215">
            <w:pPr>
              <w:ind w:firstLine="440"/>
              <w:jc w:val="left"/>
            </w:pPr>
          </w:p>
        </w:tc>
        <w:tc>
          <w:tcPr>
            <w:tcW w:w="1554" w:type="dxa"/>
            <w:vMerge/>
            <w:tcBorders>
              <w:left w:val="single" w:sz="4" w:space="0" w:color="000000"/>
            </w:tcBorders>
          </w:tcPr>
          <w:p w14:paraId="2DF4FF35" w14:textId="77777777" w:rsidR="00655497" w:rsidRDefault="00655497" w:rsidP="00F90215">
            <w:pPr>
              <w:ind w:firstLine="440"/>
              <w:jc w:val="left"/>
            </w:pPr>
          </w:p>
        </w:tc>
        <w:tc>
          <w:tcPr>
            <w:tcW w:w="2415" w:type="dxa"/>
            <w:tcBorders>
              <w:top w:val="single" w:sz="4" w:space="0" w:color="000000"/>
              <w:left w:val="single" w:sz="4" w:space="0" w:color="000000"/>
              <w:bottom w:val="single" w:sz="4" w:space="0" w:color="000000"/>
              <w:right w:val="single" w:sz="4" w:space="0" w:color="000000"/>
            </w:tcBorders>
            <w:vAlign w:val="center"/>
          </w:tcPr>
          <w:p w14:paraId="2AEF5658" w14:textId="77777777" w:rsidR="00655497" w:rsidRPr="00B7006E" w:rsidRDefault="00655497" w:rsidP="00F90215">
            <w:pPr>
              <w:ind w:firstLineChars="0" w:firstLine="0"/>
              <w:jc w:val="left"/>
            </w:pPr>
            <w:r>
              <w:rPr>
                <w:rFonts w:hint="eastAsia"/>
              </w:rPr>
              <w:t>加密后</w:t>
            </w:r>
            <w:r>
              <w:rPr>
                <w:rFonts w:hint="eastAsia"/>
                <w:lang w:eastAsia="zh-CN"/>
              </w:rPr>
              <w:t>pinblock</w:t>
            </w:r>
            <w:r>
              <w:rPr>
                <w:rFonts w:hint="eastAsia"/>
              </w:rPr>
              <w:t>长度</w:t>
            </w:r>
          </w:p>
        </w:tc>
        <w:tc>
          <w:tcPr>
            <w:tcW w:w="1696" w:type="dxa"/>
            <w:vMerge w:val="restart"/>
            <w:tcBorders>
              <w:top w:val="single" w:sz="4" w:space="0" w:color="000000"/>
              <w:left w:val="single" w:sz="4" w:space="0" w:color="000000"/>
              <w:right w:val="single" w:sz="4" w:space="0" w:color="000000"/>
            </w:tcBorders>
            <w:vAlign w:val="center"/>
          </w:tcPr>
          <w:p w14:paraId="3AD02963" w14:textId="77777777" w:rsidR="00655497" w:rsidRPr="00B7006E" w:rsidRDefault="00655497" w:rsidP="00F90215">
            <w:pPr>
              <w:ind w:firstLineChars="0" w:firstLine="0"/>
              <w:jc w:val="left"/>
            </w:pPr>
            <w:r>
              <w:rPr>
                <w:rFonts w:hint="eastAsia"/>
              </w:rPr>
              <w:t>执行成功时有效</w:t>
            </w:r>
            <w:r>
              <w:rPr>
                <w:rFonts w:hint="eastAsia"/>
                <w:lang w:eastAsia="zh-CN"/>
              </w:rPr>
              <w:t>，</w:t>
            </w:r>
            <w:r>
              <w:rPr>
                <w:rFonts w:hint="eastAsia"/>
                <w:lang w:eastAsia="zh-CN"/>
              </w:rPr>
              <w:t>ksn</w:t>
            </w:r>
            <w:r>
              <w:rPr>
                <w:rFonts w:hint="eastAsia"/>
                <w:lang w:eastAsia="zh-CN"/>
              </w:rPr>
              <w:t>在</w:t>
            </w:r>
            <w:r>
              <w:rPr>
                <w:rFonts w:hint="eastAsia"/>
                <w:lang w:eastAsia="zh-CN"/>
              </w:rPr>
              <w:t>dukpt</w:t>
            </w:r>
            <w:r>
              <w:rPr>
                <w:rFonts w:hint="eastAsia"/>
                <w:lang w:eastAsia="zh-CN"/>
              </w:rPr>
              <w:t>时存在</w:t>
            </w:r>
          </w:p>
        </w:tc>
      </w:tr>
      <w:tr w:rsidR="00655497" w14:paraId="3543B00A" w14:textId="77777777" w:rsidTr="00F90215">
        <w:trPr>
          <w:trHeight w:val="108"/>
        </w:trPr>
        <w:tc>
          <w:tcPr>
            <w:tcW w:w="1529" w:type="dxa"/>
            <w:vMerge/>
            <w:tcBorders>
              <w:left w:val="single" w:sz="4" w:space="0" w:color="000000"/>
            </w:tcBorders>
            <w:vAlign w:val="center"/>
          </w:tcPr>
          <w:p w14:paraId="0325D1CC" w14:textId="77777777" w:rsidR="00655497" w:rsidRPr="00B7006E" w:rsidRDefault="00655497" w:rsidP="00F90215">
            <w:pPr>
              <w:ind w:firstLine="440"/>
              <w:jc w:val="left"/>
            </w:pPr>
          </w:p>
        </w:tc>
        <w:tc>
          <w:tcPr>
            <w:tcW w:w="994" w:type="dxa"/>
            <w:vMerge/>
            <w:tcBorders>
              <w:left w:val="single" w:sz="4" w:space="0" w:color="000000"/>
            </w:tcBorders>
            <w:vAlign w:val="center"/>
          </w:tcPr>
          <w:p w14:paraId="5CEE2852" w14:textId="77777777" w:rsidR="00655497" w:rsidRPr="00B7006E" w:rsidRDefault="00655497" w:rsidP="00F90215">
            <w:pPr>
              <w:ind w:firstLine="440"/>
              <w:jc w:val="left"/>
            </w:pPr>
          </w:p>
        </w:tc>
        <w:tc>
          <w:tcPr>
            <w:tcW w:w="1554" w:type="dxa"/>
            <w:vMerge/>
            <w:tcBorders>
              <w:left w:val="single" w:sz="4" w:space="0" w:color="000000"/>
            </w:tcBorders>
          </w:tcPr>
          <w:p w14:paraId="378DA7E3" w14:textId="77777777" w:rsidR="00655497" w:rsidRDefault="00655497" w:rsidP="00F90215">
            <w:pPr>
              <w:ind w:firstLine="440"/>
              <w:jc w:val="left"/>
            </w:pPr>
          </w:p>
        </w:tc>
        <w:tc>
          <w:tcPr>
            <w:tcW w:w="2415" w:type="dxa"/>
            <w:tcBorders>
              <w:top w:val="single" w:sz="4" w:space="0" w:color="000000"/>
              <w:left w:val="single" w:sz="4" w:space="0" w:color="000000"/>
              <w:bottom w:val="single" w:sz="4" w:space="0" w:color="000000"/>
              <w:right w:val="single" w:sz="4" w:space="0" w:color="000000"/>
            </w:tcBorders>
            <w:vAlign w:val="center"/>
          </w:tcPr>
          <w:p w14:paraId="506E6EA1" w14:textId="77777777" w:rsidR="00655497" w:rsidRPr="00B7006E" w:rsidRDefault="00655497" w:rsidP="00F90215">
            <w:pPr>
              <w:ind w:firstLineChars="0" w:firstLine="0"/>
              <w:jc w:val="left"/>
            </w:pPr>
            <w:r>
              <w:rPr>
                <w:rFonts w:hint="eastAsia"/>
              </w:rPr>
              <w:t>加密后</w:t>
            </w:r>
            <w:r>
              <w:rPr>
                <w:rFonts w:hint="eastAsia"/>
                <w:lang w:eastAsia="zh-CN"/>
              </w:rPr>
              <w:t>pinblock</w:t>
            </w:r>
            <w:r>
              <w:rPr>
                <w:rFonts w:hint="eastAsia"/>
              </w:rPr>
              <w:t>数据</w:t>
            </w:r>
          </w:p>
        </w:tc>
        <w:tc>
          <w:tcPr>
            <w:tcW w:w="1696" w:type="dxa"/>
            <w:vMerge/>
            <w:tcBorders>
              <w:left w:val="single" w:sz="4" w:space="0" w:color="000000"/>
              <w:right w:val="single" w:sz="4" w:space="0" w:color="000000"/>
            </w:tcBorders>
            <w:vAlign w:val="center"/>
          </w:tcPr>
          <w:p w14:paraId="3796F50C" w14:textId="77777777" w:rsidR="00655497" w:rsidRPr="00B7006E" w:rsidRDefault="00655497" w:rsidP="00F90215">
            <w:pPr>
              <w:ind w:firstLine="440"/>
              <w:jc w:val="left"/>
            </w:pPr>
          </w:p>
        </w:tc>
      </w:tr>
      <w:tr w:rsidR="00655497" w14:paraId="33942C7A" w14:textId="77777777" w:rsidTr="00F90215">
        <w:trPr>
          <w:trHeight w:val="107"/>
        </w:trPr>
        <w:tc>
          <w:tcPr>
            <w:tcW w:w="1529" w:type="dxa"/>
            <w:vMerge/>
            <w:tcBorders>
              <w:left w:val="single" w:sz="4" w:space="0" w:color="000000"/>
              <w:bottom w:val="single" w:sz="4" w:space="0" w:color="000000"/>
            </w:tcBorders>
            <w:vAlign w:val="center"/>
          </w:tcPr>
          <w:p w14:paraId="00C551F1" w14:textId="77777777" w:rsidR="00655497" w:rsidRPr="00B7006E" w:rsidRDefault="00655497" w:rsidP="00F90215">
            <w:pPr>
              <w:ind w:firstLine="440"/>
              <w:jc w:val="left"/>
            </w:pPr>
          </w:p>
        </w:tc>
        <w:tc>
          <w:tcPr>
            <w:tcW w:w="994" w:type="dxa"/>
            <w:vMerge/>
            <w:tcBorders>
              <w:left w:val="single" w:sz="4" w:space="0" w:color="000000"/>
              <w:bottom w:val="single" w:sz="4" w:space="0" w:color="000000"/>
            </w:tcBorders>
            <w:vAlign w:val="center"/>
          </w:tcPr>
          <w:p w14:paraId="2CE54A04" w14:textId="77777777" w:rsidR="00655497" w:rsidRPr="00B7006E" w:rsidRDefault="00655497" w:rsidP="00F90215">
            <w:pPr>
              <w:ind w:firstLine="440"/>
              <w:jc w:val="left"/>
            </w:pPr>
          </w:p>
        </w:tc>
        <w:tc>
          <w:tcPr>
            <w:tcW w:w="1554" w:type="dxa"/>
            <w:vMerge/>
            <w:tcBorders>
              <w:left w:val="single" w:sz="4" w:space="0" w:color="000000"/>
              <w:bottom w:val="single" w:sz="4" w:space="0" w:color="000000"/>
            </w:tcBorders>
          </w:tcPr>
          <w:p w14:paraId="73554F85" w14:textId="77777777" w:rsidR="00655497" w:rsidRDefault="00655497" w:rsidP="00F90215">
            <w:pPr>
              <w:ind w:firstLine="440"/>
              <w:jc w:val="left"/>
            </w:pPr>
          </w:p>
        </w:tc>
        <w:tc>
          <w:tcPr>
            <w:tcW w:w="2415" w:type="dxa"/>
            <w:tcBorders>
              <w:top w:val="single" w:sz="4" w:space="0" w:color="000000"/>
              <w:left w:val="single" w:sz="4" w:space="0" w:color="000000"/>
              <w:bottom w:val="single" w:sz="4" w:space="0" w:color="000000"/>
              <w:right w:val="single" w:sz="4" w:space="0" w:color="000000"/>
            </w:tcBorders>
            <w:vAlign w:val="center"/>
          </w:tcPr>
          <w:p w14:paraId="2AD8A561" w14:textId="77777777" w:rsidR="00655497" w:rsidRDefault="00655497" w:rsidP="00F90215">
            <w:pPr>
              <w:ind w:firstLineChars="0" w:firstLine="0"/>
              <w:jc w:val="left"/>
            </w:pPr>
            <w:r>
              <w:rPr>
                <w:lang w:eastAsia="zh-CN"/>
              </w:rPr>
              <w:t>K</w:t>
            </w:r>
            <w:r>
              <w:rPr>
                <w:rFonts w:hint="eastAsia"/>
                <w:lang w:eastAsia="zh-CN"/>
              </w:rPr>
              <w:t>sn</w:t>
            </w:r>
            <w:r>
              <w:rPr>
                <w:rFonts w:hint="eastAsia"/>
                <w:lang w:eastAsia="zh-CN"/>
              </w:rPr>
              <w:t>（</w:t>
            </w:r>
            <w:r>
              <w:rPr>
                <w:rFonts w:hint="eastAsia"/>
                <w:lang w:eastAsia="zh-CN"/>
              </w:rPr>
              <w:t>10</w:t>
            </w:r>
            <w:r>
              <w:rPr>
                <w:rFonts w:hint="eastAsia"/>
                <w:lang w:eastAsia="zh-CN"/>
              </w:rPr>
              <w:t>字节）</w:t>
            </w:r>
          </w:p>
        </w:tc>
        <w:tc>
          <w:tcPr>
            <w:tcW w:w="1696" w:type="dxa"/>
            <w:vMerge/>
            <w:tcBorders>
              <w:left w:val="single" w:sz="4" w:space="0" w:color="000000"/>
              <w:bottom w:val="single" w:sz="4" w:space="0" w:color="000000"/>
              <w:right w:val="single" w:sz="4" w:space="0" w:color="000000"/>
            </w:tcBorders>
            <w:vAlign w:val="center"/>
          </w:tcPr>
          <w:p w14:paraId="544D4670" w14:textId="77777777" w:rsidR="00655497" w:rsidRPr="00B7006E" w:rsidRDefault="00655497" w:rsidP="00F90215">
            <w:pPr>
              <w:ind w:firstLine="440"/>
              <w:jc w:val="left"/>
            </w:pPr>
          </w:p>
        </w:tc>
      </w:tr>
    </w:tbl>
    <w:p w14:paraId="567B0C7A" w14:textId="77777777" w:rsidR="00655497" w:rsidRDefault="00655497" w:rsidP="00655497">
      <w:pPr>
        <w:ind w:left="419" w:firstLine="440"/>
        <w:jc w:val="left"/>
      </w:pPr>
    </w:p>
    <w:p w14:paraId="499A7B16" w14:textId="77777777" w:rsidR="00655497" w:rsidRDefault="00655497" w:rsidP="00655497">
      <w:pPr>
        <w:ind w:left="419" w:firstLine="440"/>
        <w:jc w:val="left"/>
      </w:pPr>
      <w:r>
        <w:rPr>
          <w:rFonts w:hint="eastAsia"/>
        </w:rPr>
        <w:t>示例：</w:t>
      </w:r>
    </w:p>
    <w:p w14:paraId="4670E1DE" w14:textId="77777777" w:rsidR="00655497" w:rsidRDefault="00655497" w:rsidP="00655497">
      <w:pPr>
        <w:ind w:left="840" w:firstLine="440"/>
      </w:pPr>
      <w:r w:rsidRPr="001351A4">
        <w:t>02 00 1c C0 01 01 1B 65 32 36 32 32 36 30 39 35 39 30 30 30 33 34 34 36 36 01 03 0a 06 0D 0A 83 03</w:t>
      </w:r>
      <w:r>
        <w:rPr>
          <w:rFonts w:hint="eastAsia"/>
        </w:rPr>
        <w:t>（</w:t>
      </w:r>
      <w:r>
        <w:rPr>
          <w:rFonts w:hint="eastAsia"/>
          <w:lang w:eastAsia="zh-CN"/>
        </w:rPr>
        <w:t>p</w:t>
      </w:r>
      <w:r>
        <w:rPr>
          <w:lang w:eastAsia="zh-CN"/>
        </w:rPr>
        <w:t>inblock</w:t>
      </w:r>
      <w:r>
        <w:rPr>
          <w:rFonts w:hint="eastAsia"/>
        </w:rPr>
        <w:t>指令）</w:t>
      </w:r>
    </w:p>
    <w:p w14:paraId="7395EA8C" w14:textId="77777777" w:rsidR="00655497" w:rsidRDefault="00655497" w:rsidP="00655497">
      <w:pPr>
        <w:ind w:left="420" w:firstLine="440"/>
      </w:pPr>
      <w:r w:rsidRPr="00A4034B">
        <w:t>02 00 04 C0 01 00 00 C1 03</w:t>
      </w:r>
      <w:r>
        <w:t xml:space="preserve"> </w:t>
      </w:r>
      <w:r>
        <w:rPr>
          <w:rFonts w:hint="eastAsia"/>
        </w:rPr>
        <w:t>（转发成功）</w:t>
      </w:r>
    </w:p>
    <w:p w14:paraId="5953E216" w14:textId="77777777" w:rsidR="00655497" w:rsidRPr="00A4034B" w:rsidRDefault="00655497" w:rsidP="00655497">
      <w:pPr>
        <w:ind w:left="420" w:firstLine="440"/>
      </w:pPr>
      <w:r w:rsidRPr="004E704F">
        <w:t>02 00 06 C0 02 00 0A 00 FF 37 03</w:t>
      </w:r>
      <w:r>
        <w:tab/>
      </w:r>
      <w:r>
        <w:rPr>
          <w:rFonts w:hint="eastAsia"/>
        </w:rPr>
        <w:t>（读取子命令返回）</w:t>
      </w:r>
    </w:p>
    <w:p w14:paraId="02154F1F" w14:textId="77777777" w:rsidR="00655497" w:rsidRPr="008A7671" w:rsidRDefault="00655497" w:rsidP="00655497">
      <w:pPr>
        <w:ind w:left="840" w:firstLine="440"/>
      </w:pPr>
      <w:r w:rsidRPr="00523C96">
        <w:t>02 00 13 C0 02 00 00 00 0D 02 0B 30 30 08 47 EC F9 46 DF 68 4D CB EB 03</w:t>
      </w:r>
      <w:r w:rsidRPr="00BB6E5F">
        <w:rPr>
          <w:rFonts w:hint="eastAsia"/>
        </w:rPr>
        <w:t>（</w:t>
      </w:r>
      <w:r>
        <w:rPr>
          <w:rFonts w:hint="eastAsia"/>
        </w:rPr>
        <w:t>返回结果）</w:t>
      </w:r>
    </w:p>
    <w:p w14:paraId="068905AC" w14:textId="77777777" w:rsidR="00655497" w:rsidRPr="00E5415A" w:rsidRDefault="00655497" w:rsidP="00655497">
      <w:pPr>
        <w:pStyle w:val="aff4"/>
        <w:ind w:left="425" w:firstLineChars="0" w:firstLine="0"/>
      </w:pPr>
    </w:p>
    <w:p w14:paraId="51AB4DCF" w14:textId="77777777" w:rsidR="00655497" w:rsidRDefault="00655497" w:rsidP="00655497">
      <w:pPr>
        <w:pStyle w:val="3"/>
        <w:numPr>
          <w:ilvl w:val="0"/>
          <w:numId w:val="48"/>
        </w:numPr>
      </w:pPr>
      <w:r>
        <w:rPr>
          <w:rFonts w:hint="eastAsia"/>
        </w:rPr>
        <w:t>获取</w:t>
      </w:r>
      <w:r>
        <w:rPr>
          <w:rFonts w:hint="eastAsia"/>
        </w:rPr>
        <w:t>KCV</w:t>
      </w:r>
      <w:r>
        <w:rPr>
          <w:rFonts w:hint="eastAsia"/>
          <w:lang w:eastAsia="zh-CN"/>
        </w:rPr>
        <w:t>（</w:t>
      </w:r>
      <w:r>
        <w:rPr>
          <w:rFonts w:hint="eastAsia"/>
          <w:lang w:eastAsia="zh-CN"/>
        </w:rPr>
        <w:t>0</w:t>
      </w:r>
      <w:r>
        <w:rPr>
          <w:lang w:eastAsia="zh-CN"/>
        </w:rPr>
        <w:t>x1B 0x72</w:t>
      </w:r>
      <w:r>
        <w:rPr>
          <w:rFonts w:hint="eastAsia"/>
          <w:lang w:eastAsia="zh-CN"/>
        </w:rPr>
        <w:t>）</w:t>
      </w:r>
    </w:p>
    <w:tbl>
      <w:tblPr>
        <w:tblW w:w="8424"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62"/>
        <w:gridCol w:w="830"/>
        <w:gridCol w:w="720"/>
        <w:gridCol w:w="1285"/>
        <w:gridCol w:w="3827"/>
      </w:tblGrid>
      <w:tr w:rsidR="00655497" w14:paraId="1870E34B" w14:textId="77777777" w:rsidTr="00F90215">
        <w:tc>
          <w:tcPr>
            <w:tcW w:w="1762" w:type="dxa"/>
          </w:tcPr>
          <w:p w14:paraId="33D4E31F" w14:textId="77777777" w:rsidR="00655497" w:rsidRDefault="00655497" w:rsidP="00F90215">
            <w:pPr>
              <w:ind w:firstLineChars="0" w:firstLine="0"/>
              <w:rPr>
                <w:rFonts w:ascii="Calibri" w:hAnsi="Calibri" w:cs="Calibri"/>
                <w:b/>
                <w:spacing w:val="-3"/>
              </w:rPr>
            </w:pPr>
            <w:r>
              <w:rPr>
                <w:bCs/>
                <w:color w:val="000000"/>
                <w:szCs w:val="21"/>
              </w:rPr>
              <w:t>标识</w:t>
            </w:r>
          </w:p>
        </w:tc>
        <w:tc>
          <w:tcPr>
            <w:tcW w:w="830" w:type="dxa"/>
          </w:tcPr>
          <w:p w14:paraId="0919DA28" w14:textId="77777777" w:rsidR="00655497" w:rsidRDefault="00655497" w:rsidP="00F90215">
            <w:pPr>
              <w:ind w:firstLineChars="0" w:firstLine="0"/>
              <w:rPr>
                <w:rFonts w:ascii="Calibri" w:hAnsi="Calibri" w:cs="Calibri"/>
                <w:b/>
                <w:spacing w:val="-3"/>
              </w:rPr>
            </w:pPr>
            <w:r>
              <w:rPr>
                <w:rFonts w:ascii="Calibri" w:hAnsi="Calibri" w:cs="Calibri"/>
                <w:b/>
                <w:spacing w:val="-3"/>
              </w:rPr>
              <w:t>Len</w:t>
            </w:r>
          </w:p>
        </w:tc>
        <w:tc>
          <w:tcPr>
            <w:tcW w:w="720" w:type="dxa"/>
          </w:tcPr>
          <w:p w14:paraId="3FD2E55B" w14:textId="77777777" w:rsidR="00655497" w:rsidRDefault="00655497" w:rsidP="00F90215">
            <w:pPr>
              <w:ind w:firstLineChars="0" w:firstLine="0"/>
              <w:rPr>
                <w:rFonts w:ascii="Calibri" w:hAnsi="Calibri" w:cs="Calibri"/>
                <w:b/>
                <w:spacing w:val="-3"/>
              </w:rPr>
            </w:pPr>
            <w:r>
              <w:rPr>
                <w:rFonts w:ascii="Calibri" w:hAnsi="Calibri" w:cs="Calibri"/>
                <w:b/>
                <w:spacing w:val="-3"/>
              </w:rPr>
              <w:t>Type</w:t>
            </w:r>
          </w:p>
        </w:tc>
        <w:tc>
          <w:tcPr>
            <w:tcW w:w="1285" w:type="dxa"/>
          </w:tcPr>
          <w:p w14:paraId="18B5B013" w14:textId="77777777" w:rsidR="00655497" w:rsidRDefault="00655497" w:rsidP="00F90215">
            <w:pPr>
              <w:ind w:firstLineChars="91" w:firstLine="198"/>
              <w:rPr>
                <w:rFonts w:ascii="Calibri" w:hAnsi="Calibri" w:cs="Calibri"/>
                <w:b/>
                <w:spacing w:val="-3"/>
              </w:rPr>
            </w:pPr>
            <w:r>
              <w:rPr>
                <w:rFonts w:ascii="Calibri" w:hAnsi="Calibri" w:cs="Calibri"/>
                <w:b/>
                <w:spacing w:val="-3"/>
              </w:rPr>
              <w:t>Value</w:t>
            </w:r>
          </w:p>
        </w:tc>
        <w:tc>
          <w:tcPr>
            <w:tcW w:w="3827" w:type="dxa"/>
          </w:tcPr>
          <w:p w14:paraId="0D307E7B" w14:textId="77777777" w:rsidR="00655497" w:rsidRDefault="00655497" w:rsidP="00F90215">
            <w:pPr>
              <w:ind w:firstLine="440"/>
              <w:rPr>
                <w:rFonts w:ascii="Calibri" w:hAnsi="Calibri" w:cs="Calibri"/>
                <w:b/>
                <w:spacing w:val="-3"/>
              </w:rPr>
            </w:pPr>
            <w:r>
              <w:rPr>
                <w:bCs/>
                <w:color w:val="000000"/>
                <w:szCs w:val="21"/>
              </w:rPr>
              <w:t>说明</w:t>
            </w:r>
          </w:p>
        </w:tc>
      </w:tr>
      <w:tr w:rsidR="00655497" w14:paraId="5488F9F3" w14:textId="77777777" w:rsidTr="00F90215">
        <w:tc>
          <w:tcPr>
            <w:tcW w:w="1762" w:type="dxa"/>
            <w:vAlign w:val="center"/>
          </w:tcPr>
          <w:p w14:paraId="3DCC66F9" w14:textId="77777777" w:rsidR="00655497" w:rsidRPr="00D147EA" w:rsidRDefault="00655497" w:rsidP="00F90215">
            <w:pPr>
              <w:ind w:firstLineChars="0" w:firstLine="0"/>
              <w:jc w:val="left"/>
            </w:pPr>
            <w:r w:rsidRPr="00D147EA">
              <w:t>CommandH</w:t>
            </w:r>
          </w:p>
        </w:tc>
        <w:tc>
          <w:tcPr>
            <w:tcW w:w="830" w:type="dxa"/>
            <w:vAlign w:val="center"/>
          </w:tcPr>
          <w:p w14:paraId="6597372C" w14:textId="77777777" w:rsidR="00655497" w:rsidRPr="00D147EA" w:rsidRDefault="00655497" w:rsidP="00F90215">
            <w:pPr>
              <w:ind w:firstLineChars="0" w:firstLine="0"/>
              <w:jc w:val="center"/>
            </w:pPr>
            <w:r w:rsidRPr="00D147EA">
              <w:rPr>
                <w:rFonts w:hint="eastAsia"/>
              </w:rPr>
              <w:t>1</w:t>
            </w:r>
          </w:p>
        </w:tc>
        <w:tc>
          <w:tcPr>
            <w:tcW w:w="720" w:type="dxa"/>
            <w:vAlign w:val="center"/>
          </w:tcPr>
          <w:p w14:paraId="752C6F38" w14:textId="77777777" w:rsidR="00655497" w:rsidRPr="00345A3C" w:rsidRDefault="00655497" w:rsidP="00F90215">
            <w:pPr>
              <w:ind w:firstLineChars="0" w:firstLine="0"/>
              <w:jc w:val="center"/>
              <w:rPr>
                <w:rFonts w:cs="Arial"/>
              </w:rPr>
            </w:pPr>
            <w:r w:rsidRPr="00345A3C">
              <w:rPr>
                <w:rFonts w:cs="Arial"/>
              </w:rPr>
              <w:t>B</w:t>
            </w:r>
          </w:p>
        </w:tc>
        <w:tc>
          <w:tcPr>
            <w:tcW w:w="1285" w:type="dxa"/>
            <w:vAlign w:val="center"/>
          </w:tcPr>
          <w:p w14:paraId="44B3A830" w14:textId="77777777" w:rsidR="00655497" w:rsidRPr="00345A3C" w:rsidRDefault="00655497" w:rsidP="00F90215">
            <w:pPr>
              <w:ind w:firstLineChars="0" w:firstLine="0"/>
              <w:jc w:val="center"/>
              <w:rPr>
                <w:rFonts w:cs="Arial"/>
              </w:rPr>
            </w:pPr>
            <w:r w:rsidRPr="00345A3C">
              <w:rPr>
                <w:rFonts w:cs="Arial"/>
              </w:rPr>
              <w:t>0</w:t>
            </w:r>
            <w:r>
              <w:rPr>
                <w:rFonts w:cs="Arial"/>
              </w:rPr>
              <w:t>xC0</w:t>
            </w:r>
          </w:p>
        </w:tc>
        <w:tc>
          <w:tcPr>
            <w:tcW w:w="3827" w:type="dxa"/>
          </w:tcPr>
          <w:p w14:paraId="3B480232" w14:textId="77777777" w:rsidR="00655497" w:rsidRPr="00345A3C" w:rsidRDefault="00655497" w:rsidP="00F90215">
            <w:pPr>
              <w:ind w:firstLineChars="0" w:firstLine="0"/>
              <w:jc w:val="left"/>
              <w:rPr>
                <w:rFonts w:ascii="宋体" w:hAnsi="宋体" w:cs="Calibri"/>
                <w:spacing w:val="-3"/>
              </w:rPr>
            </w:pPr>
            <w:r w:rsidRPr="00345A3C">
              <w:rPr>
                <w:rFonts w:ascii="宋体" w:hAnsi="宋体" w:cs="Calibri" w:hint="eastAsia"/>
                <w:spacing w:val="-3"/>
              </w:rPr>
              <w:t>子命令处理</w:t>
            </w:r>
          </w:p>
        </w:tc>
      </w:tr>
      <w:tr w:rsidR="00655497" w14:paraId="1D56A8C4" w14:textId="77777777" w:rsidTr="00F90215">
        <w:tc>
          <w:tcPr>
            <w:tcW w:w="1762" w:type="dxa"/>
            <w:vAlign w:val="center"/>
          </w:tcPr>
          <w:p w14:paraId="25E9CB8D" w14:textId="77777777" w:rsidR="00655497" w:rsidRPr="00D147EA" w:rsidRDefault="00655497" w:rsidP="00F90215">
            <w:pPr>
              <w:ind w:firstLineChars="0" w:firstLine="0"/>
              <w:jc w:val="left"/>
            </w:pPr>
            <w:r w:rsidRPr="00D147EA">
              <w:t>CommandL</w:t>
            </w:r>
          </w:p>
        </w:tc>
        <w:tc>
          <w:tcPr>
            <w:tcW w:w="830" w:type="dxa"/>
            <w:vAlign w:val="center"/>
          </w:tcPr>
          <w:p w14:paraId="1532A5C2" w14:textId="77777777" w:rsidR="00655497" w:rsidRPr="00D147EA" w:rsidRDefault="00655497" w:rsidP="00F90215">
            <w:pPr>
              <w:ind w:firstLineChars="0" w:firstLine="0"/>
              <w:jc w:val="center"/>
            </w:pPr>
            <w:r w:rsidRPr="00D147EA">
              <w:rPr>
                <w:rFonts w:hint="eastAsia"/>
              </w:rPr>
              <w:t>1</w:t>
            </w:r>
          </w:p>
        </w:tc>
        <w:tc>
          <w:tcPr>
            <w:tcW w:w="720" w:type="dxa"/>
            <w:vAlign w:val="center"/>
          </w:tcPr>
          <w:p w14:paraId="530DCC88" w14:textId="77777777" w:rsidR="00655497" w:rsidRPr="00345A3C" w:rsidRDefault="00655497" w:rsidP="00F90215">
            <w:pPr>
              <w:ind w:firstLineChars="0" w:firstLine="0"/>
              <w:jc w:val="center"/>
              <w:rPr>
                <w:rFonts w:cs="Arial"/>
              </w:rPr>
            </w:pPr>
            <w:r w:rsidRPr="00345A3C">
              <w:rPr>
                <w:rFonts w:cs="Arial"/>
              </w:rPr>
              <w:t>B</w:t>
            </w:r>
          </w:p>
        </w:tc>
        <w:tc>
          <w:tcPr>
            <w:tcW w:w="1285" w:type="dxa"/>
            <w:vAlign w:val="center"/>
          </w:tcPr>
          <w:p w14:paraId="536C5B11" w14:textId="77777777" w:rsidR="00655497" w:rsidRPr="00345A3C" w:rsidRDefault="00655497" w:rsidP="00F90215">
            <w:pPr>
              <w:ind w:firstLineChars="0" w:firstLine="0"/>
              <w:jc w:val="center"/>
              <w:rPr>
                <w:rFonts w:cs="Arial"/>
              </w:rPr>
            </w:pPr>
            <w:r w:rsidRPr="00345A3C">
              <w:rPr>
                <w:rFonts w:cs="Arial"/>
              </w:rPr>
              <w:t>0x01</w:t>
            </w:r>
          </w:p>
        </w:tc>
        <w:tc>
          <w:tcPr>
            <w:tcW w:w="3827" w:type="dxa"/>
          </w:tcPr>
          <w:p w14:paraId="7EEE76F6" w14:textId="77777777" w:rsidR="00655497" w:rsidRPr="00345A3C" w:rsidRDefault="00655497" w:rsidP="00F90215">
            <w:pPr>
              <w:ind w:firstLineChars="0" w:firstLine="0"/>
              <w:jc w:val="left"/>
              <w:rPr>
                <w:rFonts w:ascii="宋体" w:hAnsi="宋体" w:cs="Calibri"/>
                <w:spacing w:val="-3"/>
              </w:rPr>
            </w:pPr>
            <w:r w:rsidRPr="00345A3C">
              <w:rPr>
                <w:rFonts w:ascii="宋体" w:hAnsi="宋体" w:cs="Calibri" w:hint="eastAsia"/>
                <w:spacing w:val="-3"/>
              </w:rPr>
              <w:t>命令打包</w:t>
            </w:r>
          </w:p>
        </w:tc>
      </w:tr>
      <w:tr w:rsidR="00655497" w14:paraId="1F3392BD" w14:textId="77777777" w:rsidTr="00F90215">
        <w:tc>
          <w:tcPr>
            <w:tcW w:w="1762" w:type="dxa"/>
            <w:vAlign w:val="center"/>
          </w:tcPr>
          <w:p w14:paraId="2095222D" w14:textId="77777777" w:rsidR="00655497" w:rsidRPr="00D147EA" w:rsidRDefault="00655497" w:rsidP="00F90215">
            <w:pPr>
              <w:ind w:firstLineChars="0" w:firstLine="0"/>
              <w:jc w:val="left"/>
            </w:pPr>
            <w:r w:rsidRPr="00D147EA">
              <w:t>Device_type</w:t>
            </w:r>
          </w:p>
        </w:tc>
        <w:tc>
          <w:tcPr>
            <w:tcW w:w="830" w:type="dxa"/>
            <w:vAlign w:val="center"/>
          </w:tcPr>
          <w:p w14:paraId="144CC9F4" w14:textId="77777777" w:rsidR="00655497" w:rsidRPr="00D147EA" w:rsidRDefault="00655497" w:rsidP="00F90215">
            <w:pPr>
              <w:ind w:firstLineChars="0" w:firstLine="0"/>
              <w:jc w:val="center"/>
            </w:pPr>
            <w:r w:rsidRPr="00D147EA">
              <w:rPr>
                <w:rFonts w:hint="eastAsia"/>
              </w:rPr>
              <w:t>1</w:t>
            </w:r>
          </w:p>
        </w:tc>
        <w:tc>
          <w:tcPr>
            <w:tcW w:w="720" w:type="dxa"/>
            <w:vAlign w:val="center"/>
          </w:tcPr>
          <w:p w14:paraId="60EC528E" w14:textId="77777777" w:rsidR="00655497" w:rsidRPr="00345A3C" w:rsidRDefault="00655497" w:rsidP="00F90215">
            <w:pPr>
              <w:ind w:firstLineChars="0" w:firstLine="0"/>
              <w:jc w:val="center"/>
              <w:rPr>
                <w:rFonts w:cs="Arial"/>
              </w:rPr>
            </w:pPr>
            <w:r w:rsidRPr="00345A3C">
              <w:rPr>
                <w:rFonts w:cs="Arial"/>
              </w:rPr>
              <w:t>B</w:t>
            </w:r>
          </w:p>
        </w:tc>
        <w:tc>
          <w:tcPr>
            <w:tcW w:w="1285" w:type="dxa"/>
            <w:vAlign w:val="center"/>
          </w:tcPr>
          <w:p w14:paraId="65280546" w14:textId="77777777" w:rsidR="00655497" w:rsidRPr="00345A3C" w:rsidRDefault="00655497" w:rsidP="00F90215">
            <w:pPr>
              <w:ind w:firstLineChars="0" w:firstLine="0"/>
              <w:jc w:val="center"/>
              <w:rPr>
                <w:rFonts w:cs="Arial"/>
              </w:rPr>
            </w:pPr>
            <w:r w:rsidRPr="00345A3C">
              <w:rPr>
                <w:rFonts w:cs="Arial"/>
              </w:rPr>
              <w:t>0x01</w:t>
            </w:r>
          </w:p>
        </w:tc>
        <w:tc>
          <w:tcPr>
            <w:tcW w:w="3827" w:type="dxa"/>
          </w:tcPr>
          <w:p w14:paraId="4B5F39A7" w14:textId="77777777" w:rsidR="00655497" w:rsidRPr="00345A3C" w:rsidRDefault="00655497" w:rsidP="00F90215">
            <w:pPr>
              <w:ind w:firstLineChars="0" w:firstLine="0"/>
              <w:jc w:val="left"/>
              <w:rPr>
                <w:rFonts w:ascii="宋体" w:hAnsi="宋体" w:cs="Calibri"/>
                <w:spacing w:val="-3"/>
              </w:rPr>
            </w:pPr>
            <w:r w:rsidRPr="00345A3C">
              <w:rPr>
                <w:rFonts w:ascii="宋体" w:hAnsi="宋体"/>
              </w:rPr>
              <w:t>一个字节，备用，留待扩充</w:t>
            </w:r>
          </w:p>
        </w:tc>
      </w:tr>
      <w:tr w:rsidR="00655497" w14:paraId="1BE07C3A" w14:textId="77777777" w:rsidTr="00F90215">
        <w:tc>
          <w:tcPr>
            <w:tcW w:w="1762" w:type="dxa"/>
            <w:vAlign w:val="center"/>
          </w:tcPr>
          <w:p w14:paraId="189112B0" w14:textId="77777777" w:rsidR="00655497" w:rsidRPr="00D147EA" w:rsidRDefault="00655497" w:rsidP="00F90215">
            <w:pPr>
              <w:ind w:firstLineChars="0" w:firstLine="0"/>
              <w:jc w:val="left"/>
            </w:pPr>
            <w:r w:rsidRPr="00D147EA">
              <w:t>子命令</w:t>
            </w:r>
            <w:r w:rsidRPr="00D147EA">
              <w:t>ComH</w:t>
            </w:r>
          </w:p>
        </w:tc>
        <w:tc>
          <w:tcPr>
            <w:tcW w:w="830" w:type="dxa"/>
            <w:vAlign w:val="center"/>
          </w:tcPr>
          <w:p w14:paraId="10869BFE" w14:textId="77777777" w:rsidR="00655497" w:rsidRPr="00D147EA" w:rsidRDefault="00655497" w:rsidP="00F90215">
            <w:pPr>
              <w:ind w:firstLineChars="0" w:firstLine="0"/>
              <w:jc w:val="center"/>
            </w:pPr>
            <w:r w:rsidRPr="00D147EA">
              <w:rPr>
                <w:rFonts w:hint="eastAsia"/>
              </w:rPr>
              <w:t>1</w:t>
            </w:r>
          </w:p>
        </w:tc>
        <w:tc>
          <w:tcPr>
            <w:tcW w:w="720" w:type="dxa"/>
          </w:tcPr>
          <w:p w14:paraId="171B1FA4" w14:textId="77777777" w:rsidR="00655497" w:rsidRPr="00345A3C" w:rsidRDefault="00655497" w:rsidP="00F90215">
            <w:pPr>
              <w:ind w:firstLineChars="0" w:firstLine="0"/>
              <w:jc w:val="center"/>
              <w:rPr>
                <w:rFonts w:cs="Arial"/>
                <w:spacing w:val="-3"/>
              </w:rPr>
            </w:pPr>
            <w:r w:rsidRPr="00345A3C">
              <w:rPr>
                <w:rFonts w:cs="Arial"/>
                <w:spacing w:val="-3"/>
              </w:rPr>
              <w:t>B</w:t>
            </w:r>
          </w:p>
        </w:tc>
        <w:tc>
          <w:tcPr>
            <w:tcW w:w="1285" w:type="dxa"/>
          </w:tcPr>
          <w:p w14:paraId="06998B2E" w14:textId="77777777" w:rsidR="00655497" w:rsidRPr="00345A3C" w:rsidRDefault="00655497" w:rsidP="00F90215">
            <w:pPr>
              <w:ind w:firstLineChars="0" w:firstLine="0"/>
              <w:jc w:val="center"/>
              <w:rPr>
                <w:rFonts w:cs="Arial"/>
                <w:spacing w:val="-3"/>
              </w:rPr>
            </w:pPr>
            <w:r w:rsidRPr="00345A3C">
              <w:rPr>
                <w:rFonts w:cs="Arial"/>
                <w:spacing w:val="-3"/>
              </w:rPr>
              <w:t>0x1B</w:t>
            </w:r>
          </w:p>
        </w:tc>
        <w:tc>
          <w:tcPr>
            <w:tcW w:w="3827" w:type="dxa"/>
          </w:tcPr>
          <w:p w14:paraId="4B7D2AD1" w14:textId="77777777" w:rsidR="00655497" w:rsidRPr="00345A3C" w:rsidRDefault="00655497" w:rsidP="00F90215">
            <w:pPr>
              <w:ind w:firstLineChars="0" w:firstLine="0"/>
              <w:jc w:val="left"/>
              <w:rPr>
                <w:rFonts w:ascii="宋体" w:hAnsi="宋体" w:cs="Calibri"/>
                <w:spacing w:val="-3"/>
              </w:rPr>
            </w:pPr>
            <w:r w:rsidRPr="00345A3C">
              <w:rPr>
                <w:rFonts w:ascii="宋体" w:hAnsi="宋体" w:cs="Calibri" w:hint="eastAsia"/>
                <w:spacing w:val="-3"/>
              </w:rPr>
              <w:t>子命令头</w:t>
            </w:r>
          </w:p>
        </w:tc>
      </w:tr>
      <w:tr w:rsidR="00655497" w14:paraId="3F65DE32" w14:textId="77777777" w:rsidTr="00F90215">
        <w:tc>
          <w:tcPr>
            <w:tcW w:w="1762" w:type="dxa"/>
            <w:vAlign w:val="center"/>
          </w:tcPr>
          <w:p w14:paraId="0E0A90EB" w14:textId="77777777" w:rsidR="00655497" w:rsidRPr="00D147EA" w:rsidRDefault="00655497" w:rsidP="00F90215">
            <w:pPr>
              <w:ind w:firstLineChars="0" w:firstLine="0"/>
              <w:jc w:val="left"/>
            </w:pPr>
            <w:r w:rsidRPr="00D147EA">
              <w:t>子命令</w:t>
            </w:r>
            <w:r w:rsidRPr="00D147EA">
              <w:t>ComL</w:t>
            </w:r>
          </w:p>
        </w:tc>
        <w:tc>
          <w:tcPr>
            <w:tcW w:w="830" w:type="dxa"/>
            <w:vAlign w:val="center"/>
          </w:tcPr>
          <w:p w14:paraId="466644AA" w14:textId="77777777" w:rsidR="00655497" w:rsidRPr="00D147EA" w:rsidRDefault="00655497" w:rsidP="00F90215">
            <w:pPr>
              <w:ind w:firstLineChars="0" w:firstLine="0"/>
              <w:jc w:val="center"/>
            </w:pPr>
            <w:r w:rsidRPr="00D147EA">
              <w:rPr>
                <w:rFonts w:hint="eastAsia"/>
              </w:rPr>
              <w:t>1</w:t>
            </w:r>
          </w:p>
        </w:tc>
        <w:tc>
          <w:tcPr>
            <w:tcW w:w="720" w:type="dxa"/>
          </w:tcPr>
          <w:p w14:paraId="5C64F790" w14:textId="77777777" w:rsidR="00655497" w:rsidRPr="00345A3C" w:rsidRDefault="00655497" w:rsidP="00F90215">
            <w:pPr>
              <w:ind w:firstLineChars="0" w:firstLine="0"/>
              <w:jc w:val="center"/>
              <w:rPr>
                <w:rFonts w:cs="Arial"/>
                <w:spacing w:val="-3"/>
              </w:rPr>
            </w:pPr>
            <w:r w:rsidRPr="00345A3C">
              <w:rPr>
                <w:rFonts w:cs="Arial"/>
                <w:spacing w:val="-3"/>
              </w:rPr>
              <w:t>B</w:t>
            </w:r>
          </w:p>
        </w:tc>
        <w:tc>
          <w:tcPr>
            <w:tcW w:w="1285" w:type="dxa"/>
          </w:tcPr>
          <w:p w14:paraId="287A25EE" w14:textId="77777777" w:rsidR="00655497" w:rsidRPr="00345A3C" w:rsidRDefault="00655497" w:rsidP="00F90215">
            <w:pPr>
              <w:ind w:firstLineChars="0" w:firstLine="0"/>
              <w:jc w:val="center"/>
              <w:rPr>
                <w:rFonts w:cs="Arial"/>
                <w:spacing w:val="-3"/>
              </w:rPr>
            </w:pPr>
            <w:r w:rsidRPr="00345A3C">
              <w:rPr>
                <w:rFonts w:cs="Arial"/>
                <w:spacing w:val="-3"/>
              </w:rPr>
              <w:t>0x72</w:t>
            </w:r>
          </w:p>
        </w:tc>
        <w:tc>
          <w:tcPr>
            <w:tcW w:w="3827" w:type="dxa"/>
          </w:tcPr>
          <w:p w14:paraId="710DF466" w14:textId="77777777" w:rsidR="00655497" w:rsidRPr="00345A3C" w:rsidRDefault="00655497" w:rsidP="00F90215">
            <w:pPr>
              <w:ind w:firstLineChars="0" w:firstLine="0"/>
              <w:jc w:val="left"/>
              <w:rPr>
                <w:rFonts w:ascii="宋体" w:hAnsi="宋体" w:cs="Calibri"/>
                <w:spacing w:val="-3"/>
              </w:rPr>
            </w:pPr>
            <w:r w:rsidRPr="00345A3C">
              <w:rPr>
                <w:rFonts w:ascii="宋体" w:hAnsi="宋体" w:cs="Calibri" w:hint="eastAsia"/>
                <w:spacing w:val="-3"/>
              </w:rPr>
              <w:t>命令代码</w:t>
            </w:r>
          </w:p>
        </w:tc>
      </w:tr>
      <w:tr w:rsidR="00655497" w14:paraId="76587A74" w14:textId="77777777" w:rsidTr="00F90215">
        <w:tc>
          <w:tcPr>
            <w:tcW w:w="1762" w:type="dxa"/>
            <w:vAlign w:val="center"/>
          </w:tcPr>
          <w:p w14:paraId="420A08CB" w14:textId="77777777" w:rsidR="00655497" w:rsidRPr="006B61DF" w:rsidRDefault="00655497" w:rsidP="00F90215">
            <w:pPr>
              <w:ind w:firstLineChars="0" w:firstLine="0"/>
              <w:rPr>
                <w:rFonts w:ascii="Calibri" w:hAnsi="Calibri" w:cs="Calibri"/>
                <w:spacing w:val="-3"/>
              </w:rPr>
            </w:pPr>
            <w:r>
              <w:rPr>
                <w:rFonts w:ascii="Calibri" w:hAnsi="Calibri" w:cs="Calibri" w:hint="eastAsia"/>
                <w:spacing w:val="-3"/>
              </w:rPr>
              <w:t>算法类型</w:t>
            </w:r>
          </w:p>
        </w:tc>
        <w:tc>
          <w:tcPr>
            <w:tcW w:w="830" w:type="dxa"/>
            <w:vAlign w:val="center"/>
          </w:tcPr>
          <w:p w14:paraId="16002B6A" w14:textId="77777777" w:rsidR="00655497" w:rsidRPr="006B61DF" w:rsidRDefault="00655497" w:rsidP="00F90215">
            <w:pPr>
              <w:ind w:firstLineChars="0" w:firstLine="0"/>
              <w:jc w:val="center"/>
              <w:rPr>
                <w:rFonts w:ascii="Calibri" w:hAnsi="Calibri" w:cs="Calibri"/>
                <w:spacing w:val="-3"/>
              </w:rPr>
            </w:pPr>
            <w:r w:rsidRPr="006B61DF">
              <w:rPr>
                <w:rFonts w:ascii="Calibri" w:hAnsi="Calibri" w:cs="Calibri"/>
                <w:spacing w:val="-3"/>
              </w:rPr>
              <w:t>1</w:t>
            </w:r>
          </w:p>
        </w:tc>
        <w:tc>
          <w:tcPr>
            <w:tcW w:w="720" w:type="dxa"/>
            <w:vAlign w:val="center"/>
          </w:tcPr>
          <w:p w14:paraId="1F8E48EB" w14:textId="77777777" w:rsidR="00655497" w:rsidRPr="00345A3C" w:rsidRDefault="00655497" w:rsidP="00F90215">
            <w:pPr>
              <w:ind w:firstLineChars="0" w:firstLine="0"/>
              <w:jc w:val="center"/>
              <w:rPr>
                <w:rFonts w:cs="Arial"/>
                <w:spacing w:val="-3"/>
              </w:rPr>
            </w:pPr>
            <w:r w:rsidRPr="00345A3C">
              <w:rPr>
                <w:rFonts w:cs="Arial"/>
                <w:spacing w:val="-3"/>
              </w:rPr>
              <w:t>B</w:t>
            </w:r>
          </w:p>
        </w:tc>
        <w:tc>
          <w:tcPr>
            <w:tcW w:w="1285" w:type="dxa"/>
          </w:tcPr>
          <w:p w14:paraId="309016D2" w14:textId="77777777" w:rsidR="00655497" w:rsidRPr="00345A3C" w:rsidRDefault="00655497" w:rsidP="00F90215">
            <w:pPr>
              <w:ind w:firstLine="434"/>
              <w:jc w:val="center"/>
              <w:rPr>
                <w:rFonts w:cs="Arial"/>
                <w:spacing w:val="-3"/>
              </w:rPr>
            </w:pPr>
          </w:p>
        </w:tc>
        <w:tc>
          <w:tcPr>
            <w:tcW w:w="3827" w:type="dxa"/>
          </w:tcPr>
          <w:p w14:paraId="22C839A7" w14:textId="77777777" w:rsidR="00655497" w:rsidRPr="00345A3C" w:rsidRDefault="00655497" w:rsidP="00F90215">
            <w:pPr>
              <w:ind w:firstLineChars="0" w:firstLine="0"/>
              <w:jc w:val="left"/>
              <w:rPr>
                <w:rFonts w:ascii="宋体" w:hAnsi="宋体" w:cs="Calibri"/>
                <w:spacing w:val="-3"/>
              </w:rPr>
            </w:pPr>
            <w:r w:rsidRPr="00345A3C">
              <w:rPr>
                <w:rFonts w:ascii="宋体" w:hAnsi="宋体" w:hint="eastAsia"/>
              </w:rPr>
              <w:t>0-tr31</w:t>
            </w:r>
            <w:r w:rsidRPr="00345A3C">
              <w:rPr>
                <w:rFonts w:ascii="宋体" w:hAnsi="宋体"/>
              </w:rPr>
              <w:t xml:space="preserve"> </w:t>
            </w:r>
            <w:r w:rsidRPr="00345A3C">
              <w:rPr>
                <w:rFonts w:ascii="宋体" w:hAnsi="宋体" w:hint="eastAsia"/>
              </w:rPr>
              <w:t>block，1-aesk，2-des</w:t>
            </w:r>
            <w:r w:rsidRPr="00345A3C">
              <w:rPr>
                <w:rFonts w:ascii="宋体" w:hAnsi="宋体"/>
              </w:rPr>
              <w:t>, 3-sm</w:t>
            </w:r>
            <w:r w:rsidRPr="00345A3C">
              <w:rPr>
                <w:rFonts w:ascii="宋体" w:hAnsi="宋体" w:hint="eastAsia"/>
              </w:rPr>
              <w:t>4</w:t>
            </w:r>
          </w:p>
        </w:tc>
      </w:tr>
      <w:tr w:rsidR="00655497" w14:paraId="6EDB218C" w14:textId="77777777" w:rsidTr="00F90215">
        <w:tc>
          <w:tcPr>
            <w:tcW w:w="1762" w:type="dxa"/>
            <w:vAlign w:val="center"/>
          </w:tcPr>
          <w:p w14:paraId="3B5EBC96" w14:textId="77777777" w:rsidR="00655497" w:rsidRDefault="00655497" w:rsidP="00F90215">
            <w:pPr>
              <w:ind w:firstLineChars="0" w:firstLine="0"/>
              <w:rPr>
                <w:rFonts w:ascii="Calibri" w:hAnsi="Calibri" w:cs="Calibri"/>
                <w:spacing w:val="-3"/>
              </w:rPr>
            </w:pPr>
            <w:r>
              <w:rPr>
                <w:rFonts w:hint="eastAsia"/>
              </w:rPr>
              <w:t>密钥类型</w:t>
            </w:r>
          </w:p>
        </w:tc>
        <w:tc>
          <w:tcPr>
            <w:tcW w:w="830" w:type="dxa"/>
            <w:vAlign w:val="center"/>
          </w:tcPr>
          <w:p w14:paraId="3C75977D" w14:textId="77777777" w:rsidR="00655497" w:rsidRDefault="00655497" w:rsidP="00F90215">
            <w:pPr>
              <w:ind w:firstLineChars="0" w:firstLine="0"/>
              <w:jc w:val="center"/>
              <w:rPr>
                <w:rFonts w:ascii="Calibri" w:hAnsi="Calibri" w:cs="Calibri"/>
                <w:spacing w:val="-3"/>
              </w:rPr>
            </w:pPr>
            <w:r>
              <w:rPr>
                <w:rFonts w:ascii="Calibri" w:hAnsi="Calibri" w:cs="Calibri" w:hint="eastAsia"/>
                <w:spacing w:val="-3"/>
              </w:rPr>
              <w:t>1</w:t>
            </w:r>
          </w:p>
        </w:tc>
        <w:tc>
          <w:tcPr>
            <w:tcW w:w="720" w:type="dxa"/>
            <w:vAlign w:val="center"/>
          </w:tcPr>
          <w:p w14:paraId="06417DD1" w14:textId="77777777" w:rsidR="00655497" w:rsidRPr="00345A3C" w:rsidRDefault="00655497" w:rsidP="00F90215">
            <w:pPr>
              <w:ind w:firstLineChars="0" w:firstLine="0"/>
              <w:jc w:val="center"/>
              <w:rPr>
                <w:rFonts w:cs="Arial"/>
                <w:spacing w:val="-3"/>
              </w:rPr>
            </w:pPr>
            <w:r w:rsidRPr="00345A3C">
              <w:rPr>
                <w:rFonts w:cs="Arial"/>
                <w:spacing w:val="-3"/>
              </w:rPr>
              <w:t>B</w:t>
            </w:r>
          </w:p>
        </w:tc>
        <w:tc>
          <w:tcPr>
            <w:tcW w:w="1285" w:type="dxa"/>
          </w:tcPr>
          <w:p w14:paraId="19846184" w14:textId="77777777" w:rsidR="00655497" w:rsidRPr="00345A3C" w:rsidRDefault="00655497" w:rsidP="00F90215">
            <w:pPr>
              <w:ind w:firstLine="434"/>
              <w:jc w:val="center"/>
              <w:rPr>
                <w:rFonts w:cs="Arial"/>
                <w:spacing w:val="-3"/>
              </w:rPr>
            </w:pPr>
          </w:p>
        </w:tc>
        <w:tc>
          <w:tcPr>
            <w:tcW w:w="3827" w:type="dxa"/>
          </w:tcPr>
          <w:p w14:paraId="069DCD56" w14:textId="77777777" w:rsidR="00655497" w:rsidRPr="00345A3C" w:rsidRDefault="00655497" w:rsidP="00F90215">
            <w:pPr>
              <w:ind w:firstLineChars="0" w:firstLine="0"/>
              <w:jc w:val="left"/>
              <w:rPr>
                <w:rFonts w:ascii="宋体" w:hAnsi="宋体" w:cs="Calibri"/>
                <w:spacing w:val="-3"/>
              </w:rPr>
            </w:pPr>
            <w:r w:rsidRPr="00345A3C">
              <w:rPr>
                <w:rFonts w:ascii="宋体" w:hAnsi="宋体" w:cs="Arial" w:hint="eastAsia"/>
                <w:kern w:val="1"/>
                <w:szCs w:val="20"/>
              </w:rPr>
              <w:t>0-pin，1-mac，2-data，03-master</w:t>
            </w:r>
            <w:r w:rsidRPr="00345A3C">
              <w:rPr>
                <w:rFonts w:ascii="宋体" w:hAnsi="宋体" w:cs="Arial"/>
                <w:kern w:val="1"/>
                <w:szCs w:val="20"/>
              </w:rPr>
              <w:t xml:space="preserve"> </w:t>
            </w:r>
            <w:r w:rsidRPr="00345A3C">
              <w:rPr>
                <w:rFonts w:ascii="宋体" w:hAnsi="宋体" w:cs="Arial" w:hint="eastAsia"/>
                <w:kern w:val="1"/>
                <w:szCs w:val="20"/>
              </w:rPr>
              <w:t>key</w:t>
            </w:r>
          </w:p>
        </w:tc>
      </w:tr>
      <w:tr w:rsidR="00655497" w14:paraId="106C89C3" w14:textId="77777777" w:rsidTr="00F90215">
        <w:tc>
          <w:tcPr>
            <w:tcW w:w="1762" w:type="dxa"/>
          </w:tcPr>
          <w:p w14:paraId="67A2F8BC" w14:textId="77777777" w:rsidR="00655497" w:rsidRDefault="00655497" w:rsidP="00F90215">
            <w:pPr>
              <w:ind w:firstLineChars="0" w:firstLine="0"/>
              <w:rPr>
                <w:rFonts w:ascii="Calibri" w:hAnsi="Calibri" w:cs="Calibri"/>
                <w:spacing w:val="-3"/>
              </w:rPr>
            </w:pPr>
            <w:r>
              <w:rPr>
                <w:rFonts w:ascii="Calibri" w:hAnsi="Calibri" w:cs="Calibri" w:hint="eastAsia"/>
                <w:spacing w:val="-3"/>
              </w:rPr>
              <w:t>密钥索引</w:t>
            </w:r>
          </w:p>
        </w:tc>
        <w:tc>
          <w:tcPr>
            <w:tcW w:w="830" w:type="dxa"/>
            <w:vAlign w:val="center"/>
          </w:tcPr>
          <w:p w14:paraId="722D2E51" w14:textId="77777777" w:rsidR="00655497" w:rsidRDefault="00655497" w:rsidP="00F90215">
            <w:pPr>
              <w:ind w:firstLineChars="0" w:firstLine="0"/>
              <w:jc w:val="center"/>
              <w:rPr>
                <w:rFonts w:ascii="Calibri" w:hAnsi="Calibri" w:cs="Calibri"/>
                <w:spacing w:val="-3"/>
              </w:rPr>
            </w:pPr>
            <w:r>
              <w:rPr>
                <w:rFonts w:ascii="Calibri" w:hAnsi="Calibri" w:cs="Calibri"/>
                <w:spacing w:val="-3"/>
              </w:rPr>
              <w:t>1</w:t>
            </w:r>
          </w:p>
        </w:tc>
        <w:tc>
          <w:tcPr>
            <w:tcW w:w="720" w:type="dxa"/>
          </w:tcPr>
          <w:p w14:paraId="4A56DA74" w14:textId="77777777" w:rsidR="00655497" w:rsidRPr="00345A3C" w:rsidRDefault="00655497" w:rsidP="00F90215">
            <w:pPr>
              <w:ind w:firstLineChars="0" w:firstLine="0"/>
              <w:jc w:val="center"/>
              <w:rPr>
                <w:rFonts w:cs="Arial"/>
                <w:spacing w:val="-3"/>
              </w:rPr>
            </w:pPr>
            <w:r w:rsidRPr="00345A3C">
              <w:rPr>
                <w:rFonts w:cs="Arial"/>
                <w:spacing w:val="-3"/>
              </w:rPr>
              <w:t>B</w:t>
            </w:r>
          </w:p>
        </w:tc>
        <w:tc>
          <w:tcPr>
            <w:tcW w:w="1285" w:type="dxa"/>
          </w:tcPr>
          <w:p w14:paraId="010765E4" w14:textId="77777777" w:rsidR="00655497" w:rsidRPr="00345A3C" w:rsidRDefault="00655497" w:rsidP="00F90215">
            <w:pPr>
              <w:ind w:firstLine="434"/>
              <w:jc w:val="center"/>
              <w:rPr>
                <w:rFonts w:cs="Arial"/>
                <w:spacing w:val="-3"/>
              </w:rPr>
            </w:pPr>
          </w:p>
        </w:tc>
        <w:tc>
          <w:tcPr>
            <w:tcW w:w="3827" w:type="dxa"/>
          </w:tcPr>
          <w:p w14:paraId="13DC95D3" w14:textId="77777777" w:rsidR="00655497" w:rsidRPr="00345A3C" w:rsidRDefault="00655497" w:rsidP="00F90215">
            <w:pPr>
              <w:ind w:firstLineChars="0" w:firstLine="0"/>
              <w:jc w:val="left"/>
              <w:rPr>
                <w:rFonts w:ascii="宋体" w:hAnsi="宋体" w:cs="Calibri"/>
                <w:spacing w:val="-3"/>
              </w:rPr>
            </w:pPr>
            <w:r>
              <w:rPr>
                <w:rFonts w:ascii="宋体" w:hAnsi="宋体" w:cs="Calibri" w:hint="eastAsia"/>
                <w:spacing w:val="-3"/>
                <w:lang w:eastAsia="zh-CN"/>
              </w:rPr>
              <w:t>索引密钥id,</w:t>
            </w:r>
            <w:r w:rsidRPr="00345A3C">
              <w:rPr>
                <w:rFonts w:ascii="宋体" w:hAnsi="宋体" w:cs="Calibri"/>
                <w:spacing w:val="-3"/>
              </w:rPr>
              <w:t>1..250</w:t>
            </w:r>
          </w:p>
        </w:tc>
      </w:tr>
      <w:tr w:rsidR="00655497" w14:paraId="53091833" w14:textId="77777777" w:rsidTr="00F90215">
        <w:tc>
          <w:tcPr>
            <w:tcW w:w="1762" w:type="dxa"/>
            <w:vAlign w:val="center"/>
          </w:tcPr>
          <w:p w14:paraId="2EEDAF1B" w14:textId="77777777" w:rsidR="00655497" w:rsidRDefault="00655497" w:rsidP="00F90215">
            <w:pPr>
              <w:ind w:firstLineChars="0" w:firstLine="0"/>
              <w:jc w:val="left"/>
            </w:pPr>
            <w:r>
              <w:rPr>
                <w:rFonts w:hint="eastAsia"/>
              </w:rPr>
              <w:t>子命令尾</w:t>
            </w:r>
          </w:p>
        </w:tc>
        <w:tc>
          <w:tcPr>
            <w:tcW w:w="830" w:type="dxa"/>
            <w:vAlign w:val="center"/>
          </w:tcPr>
          <w:p w14:paraId="6F6375E9" w14:textId="77777777" w:rsidR="00655497" w:rsidRDefault="00655497" w:rsidP="00F90215">
            <w:pPr>
              <w:ind w:firstLineChars="0" w:firstLine="0"/>
              <w:jc w:val="center"/>
            </w:pPr>
            <w:r>
              <w:rPr>
                <w:rFonts w:hint="eastAsia"/>
              </w:rPr>
              <w:t>2</w:t>
            </w:r>
            <w:r>
              <w:rPr>
                <w:rFonts w:hint="eastAsia"/>
              </w:rPr>
              <w:t>字节</w:t>
            </w:r>
          </w:p>
        </w:tc>
        <w:tc>
          <w:tcPr>
            <w:tcW w:w="720" w:type="dxa"/>
          </w:tcPr>
          <w:p w14:paraId="55AF5EB2" w14:textId="77777777" w:rsidR="00655497" w:rsidRPr="00345A3C" w:rsidRDefault="00655497" w:rsidP="00F90215">
            <w:pPr>
              <w:ind w:firstLine="434"/>
              <w:jc w:val="center"/>
              <w:rPr>
                <w:rFonts w:cs="Arial"/>
                <w:spacing w:val="-3"/>
              </w:rPr>
            </w:pPr>
          </w:p>
        </w:tc>
        <w:tc>
          <w:tcPr>
            <w:tcW w:w="1285" w:type="dxa"/>
          </w:tcPr>
          <w:p w14:paraId="43D0BC3D" w14:textId="77777777" w:rsidR="00655497" w:rsidRPr="00345A3C" w:rsidRDefault="00655497" w:rsidP="00F90215">
            <w:pPr>
              <w:ind w:firstLine="434"/>
              <w:jc w:val="center"/>
              <w:rPr>
                <w:rFonts w:cs="Arial"/>
                <w:spacing w:val="-3"/>
              </w:rPr>
            </w:pPr>
          </w:p>
        </w:tc>
        <w:tc>
          <w:tcPr>
            <w:tcW w:w="3827" w:type="dxa"/>
          </w:tcPr>
          <w:p w14:paraId="39D24761" w14:textId="77777777" w:rsidR="00655497" w:rsidRPr="00345A3C" w:rsidRDefault="00655497" w:rsidP="00F90215">
            <w:pPr>
              <w:ind w:firstLineChars="0" w:firstLine="0"/>
              <w:jc w:val="left"/>
              <w:rPr>
                <w:rFonts w:ascii="宋体" w:hAnsi="宋体" w:cs="Calibri"/>
                <w:spacing w:val="-3"/>
              </w:rPr>
            </w:pPr>
            <w:r w:rsidRPr="00345A3C">
              <w:rPr>
                <w:rFonts w:ascii="宋体" w:hAnsi="宋体" w:hint="eastAsia"/>
              </w:rPr>
              <w:t>常量 0x0D  0x0A</w:t>
            </w:r>
          </w:p>
        </w:tc>
      </w:tr>
    </w:tbl>
    <w:p w14:paraId="1EF22CB4" w14:textId="77777777" w:rsidR="00655497" w:rsidRDefault="00655497" w:rsidP="00655497">
      <w:pPr>
        <w:pStyle w:val="aff4"/>
        <w:ind w:left="425" w:firstLineChars="0" w:firstLine="0"/>
      </w:pPr>
    </w:p>
    <w:p w14:paraId="4BA9B681" w14:textId="77777777" w:rsidR="00655497" w:rsidRDefault="00655497" w:rsidP="00655497">
      <w:pPr>
        <w:pStyle w:val="aff4"/>
        <w:ind w:left="425" w:firstLineChars="0" w:firstLine="0"/>
      </w:pPr>
      <w:r>
        <w:rPr>
          <w:rFonts w:hint="eastAsia"/>
        </w:rPr>
        <w:t>返回状态码：</w:t>
      </w:r>
    </w:p>
    <w:tbl>
      <w:tblPr>
        <w:tblW w:w="8363" w:type="dxa"/>
        <w:tblInd w:w="817" w:type="dxa"/>
        <w:tblLayout w:type="fixed"/>
        <w:tblLook w:val="0000" w:firstRow="0" w:lastRow="0" w:firstColumn="0" w:lastColumn="0" w:noHBand="0" w:noVBand="0"/>
      </w:tblPr>
      <w:tblGrid>
        <w:gridCol w:w="2410"/>
        <w:gridCol w:w="2551"/>
        <w:gridCol w:w="3402"/>
      </w:tblGrid>
      <w:tr w:rsidR="00655497" w14:paraId="39E19B19" w14:textId="77777777" w:rsidTr="00F90215">
        <w:trPr>
          <w:trHeight w:val="418"/>
        </w:trPr>
        <w:tc>
          <w:tcPr>
            <w:tcW w:w="2410" w:type="dxa"/>
            <w:tcBorders>
              <w:top w:val="single" w:sz="4" w:space="0" w:color="000000"/>
              <w:left w:val="single" w:sz="4" w:space="0" w:color="000000"/>
              <w:bottom w:val="single" w:sz="4" w:space="0" w:color="000000"/>
            </w:tcBorders>
          </w:tcPr>
          <w:p w14:paraId="48CB46C8" w14:textId="77777777" w:rsidR="00655497" w:rsidRDefault="00655497" w:rsidP="00F90215">
            <w:pPr>
              <w:ind w:firstLine="44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39675148" w14:textId="77777777" w:rsidR="00655497" w:rsidRDefault="00655497" w:rsidP="00F90215">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4BA5FCD7" w14:textId="77777777" w:rsidR="00655497" w:rsidRDefault="00655497" w:rsidP="00F90215">
            <w:pPr>
              <w:ind w:firstLine="440"/>
              <w:jc w:val="center"/>
              <w:rPr>
                <w:bCs/>
                <w:color w:val="000000"/>
                <w:szCs w:val="21"/>
              </w:rPr>
            </w:pPr>
            <w:r>
              <w:rPr>
                <w:bCs/>
                <w:color w:val="000000"/>
                <w:szCs w:val="21"/>
              </w:rPr>
              <w:t>说明</w:t>
            </w:r>
          </w:p>
        </w:tc>
      </w:tr>
      <w:tr w:rsidR="00655497" w14:paraId="1372A740" w14:textId="77777777" w:rsidTr="00F90215">
        <w:trPr>
          <w:trHeight w:val="426"/>
        </w:trPr>
        <w:tc>
          <w:tcPr>
            <w:tcW w:w="2410" w:type="dxa"/>
            <w:tcBorders>
              <w:top w:val="single" w:sz="4" w:space="0" w:color="000000"/>
              <w:left w:val="single" w:sz="4" w:space="0" w:color="000000"/>
              <w:bottom w:val="single" w:sz="4" w:space="0" w:color="000000"/>
            </w:tcBorders>
            <w:vAlign w:val="center"/>
          </w:tcPr>
          <w:p w14:paraId="1F07E381" w14:textId="77777777" w:rsidR="00655497" w:rsidRDefault="00655497" w:rsidP="00F90215">
            <w:pPr>
              <w:ind w:firstLine="440"/>
              <w:rPr>
                <w:bCs/>
                <w:color w:val="000000"/>
                <w:szCs w:val="21"/>
              </w:rPr>
            </w:pPr>
            <w:r>
              <w:rPr>
                <w:bCs/>
                <w:color w:val="000000"/>
                <w:szCs w:val="21"/>
              </w:rPr>
              <w:lastRenderedPageBreak/>
              <w:t>Ret_status</w:t>
            </w:r>
          </w:p>
        </w:tc>
        <w:tc>
          <w:tcPr>
            <w:tcW w:w="2551" w:type="dxa"/>
            <w:tcBorders>
              <w:top w:val="single" w:sz="4" w:space="0" w:color="000000"/>
              <w:left w:val="single" w:sz="4" w:space="0" w:color="000000"/>
              <w:bottom w:val="single" w:sz="4" w:space="0" w:color="000000"/>
            </w:tcBorders>
            <w:vAlign w:val="center"/>
          </w:tcPr>
          <w:p w14:paraId="0CAF820A" w14:textId="77777777" w:rsidR="00655497" w:rsidRDefault="00655497" w:rsidP="00F90215">
            <w:pPr>
              <w:ind w:firstLine="44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41C799F" w14:textId="77777777" w:rsidR="00655497" w:rsidRDefault="00655497" w:rsidP="00F90215">
            <w:pPr>
              <w:ind w:firstLine="440"/>
              <w:rPr>
                <w:bCs/>
                <w:color w:val="000000"/>
                <w:szCs w:val="21"/>
              </w:rPr>
            </w:pPr>
            <w:r>
              <w:rPr>
                <w:bCs/>
                <w:color w:val="000000"/>
                <w:szCs w:val="21"/>
              </w:rPr>
              <w:t>子命令处理，命令打包</w:t>
            </w:r>
          </w:p>
        </w:tc>
      </w:tr>
      <w:tr w:rsidR="00655497" w14:paraId="4B8B2D4D" w14:textId="77777777" w:rsidTr="00F90215">
        <w:trPr>
          <w:trHeight w:val="68"/>
        </w:trPr>
        <w:tc>
          <w:tcPr>
            <w:tcW w:w="2410" w:type="dxa"/>
            <w:vMerge w:val="restart"/>
            <w:tcBorders>
              <w:top w:val="single" w:sz="4" w:space="0" w:color="000000"/>
              <w:left w:val="single" w:sz="4" w:space="0" w:color="000000"/>
              <w:bottom w:val="single" w:sz="4" w:space="0" w:color="000000"/>
            </w:tcBorders>
            <w:vAlign w:val="center"/>
          </w:tcPr>
          <w:p w14:paraId="3086F79A" w14:textId="77777777" w:rsidR="00655497" w:rsidRDefault="00655497" w:rsidP="00F90215">
            <w:pPr>
              <w:ind w:firstLine="44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44D58F02"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4FDC252E" w14:textId="77777777" w:rsidR="00655497" w:rsidRDefault="00655497" w:rsidP="00F90215">
            <w:pPr>
              <w:ind w:firstLine="440"/>
              <w:rPr>
                <w:bCs/>
                <w:color w:val="000000"/>
                <w:sz w:val="20"/>
                <w:szCs w:val="21"/>
              </w:rPr>
            </w:pPr>
            <w:r>
              <w:rPr>
                <w:bCs/>
                <w:color w:val="000000"/>
                <w:szCs w:val="21"/>
              </w:rPr>
              <w:t>已完成转发</w:t>
            </w:r>
          </w:p>
        </w:tc>
      </w:tr>
      <w:tr w:rsidR="00655497" w14:paraId="765E9EBD"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3555C9C6"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72A92DD"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750EB45" w14:textId="77777777" w:rsidR="00655497" w:rsidRDefault="00655497" w:rsidP="00F90215">
            <w:pPr>
              <w:ind w:firstLine="440"/>
              <w:rPr>
                <w:bCs/>
                <w:color w:val="000000"/>
                <w:sz w:val="20"/>
                <w:szCs w:val="21"/>
              </w:rPr>
            </w:pPr>
            <w:r>
              <w:rPr>
                <w:bCs/>
                <w:color w:val="000000"/>
                <w:szCs w:val="21"/>
              </w:rPr>
              <w:t>命令参数错误</w:t>
            </w:r>
          </w:p>
        </w:tc>
      </w:tr>
      <w:tr w:rsidR="00655497" w14:paraId="12677043"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26FCAF6C"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6E29854"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DFA9D09" w14:textId="77777777" w:rsidR="00655497" w:rsidRDefault="00655497" w:rsidP="00F90215">
            <w:pPr>
              <w:ind w:firstLine="440"/>
              <w:rPr>
                <w:bCs/>
                <w:color w:val="000000"/>
                <w:sz w:val="20"/>
                <w:szCs w:val="21"/>
              </w:rPr>
            </w:pPr>
            <w:r>
              <w:rPr>
                <w:bCs/>
                <w:color w:val="000000"/>
                <w:szCs w:val="21"/>
              </w:rPr>
              <w:t>发送失败</w:t>
            </w:r>
          </w:p>
        </w:tc>
      </w:tr>
      <w:tr w:rsidR="00655497" w14:paraId="69E17E94"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254A75E9"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49A2EA2"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9FBBF2A" w14:textId="77777777" w:rsidR="00655497" w:rsidRDefault="00655497" w:rsidP="00F90215">
            <w:pPr>
              <w:ind w:firstLine="440"/>
              <w:rPr>
                <w:bCs/>
                <w:color w:val="000000"/>
                <w:sz w:val="20"/>
                <w:szCs w:val="21"/>
              </w:rPr>
            </w:pPr>
            <w:r>
              <w:rPr>
                <w:bCs/>
                <w:color w:val="000000"/>
                <w:szCs w:val="21"/>
              </w:rPr>
              <w:t>不支持子命令</w:t>
            </w:r>
          </w:p>
        </w:tc>
      </w:tr>
      <w:tr w:rsidR="00655497" w14:paraId="6D0BA23E"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0AC1E92F"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C1B5563"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FA7A256" w14:textId="77777777" w:rsidR="00655497" w:rsidRDefault="00655497" w:rsidP="00F90215">
            <w:pPr>
              <w:ind w:firstLine="440"/>
              <w:rPr>
                <w:rFonts w:eastAsia="Times New Roman"/>
              </w:rPr>
            </w:pPr>
            <w:r>
              <w:rPr>
                <w:bCs/>
                <w:color w:val="000000"/>
                <w:szCs w:val="21"/>
              </w:rPr>
              <w:t>无法通讯</w:t>
            </w:r>
          </w:p>
        </w:tc>
      </w:tr>
    </w:tbl>
    <w:p w14:paraId="725C1F07" w14:textId="77777777" w:rsidR="00655497" w:rsidRDefault="00655497" w:rsidP="00655497">
      <w:pPr>
        <w:pStyle w:val="aff4"/>
        <w:ind w:left="425" w:firstLineChars="0" w:firstLine="0"/>
        <w:jc w:val="left"/>
      </w:pPr>
    </w:p>
    <w:p w14:paraId="531F4F25" w14:textId="77777777" w:rsidR="00655497" w:rsidRDefault="00655497" w:rsidP="00655497">
      <w:pPr>
        <w:ind w:firstLine="440"/>
      </w:pPr>
      <w:r>
        <w:rPr>
          <w:rFonts w:hint="eastAsia"/>
        </w:rPr>
        <w:t>读取子命令：</w:t>
      </w:r>
    </w:p>
    <w:p w14:paraId="732C252A" w14:textId="77777777" w:rsidR="00655497" w:rsidRPr="0061718A" w:rsidRDefault="00655497" w:rsidP="00655497">
      <w:pPr>
        <w:ind w:left="440" w:firstLine="440"/>
      </w:pPr>
      <w:r w:rsidRPr="004E704F">
        <w:t>02 00 06 C0 02 00 0A 00 FF 37 03</w:t>
      </w:r>
    </w:p>
    <w:p w14:paraId="7F9ABD95" w14:textId="77777777" w:rsidR="00655497" w:rsidRDefault="00655497" w:rsidP="00655497">
      <w:pPr>
        <w:ind w:firstLine="440"/>
      </w:pPr>
      <w:r>
        <w:rPr>
          <w:rFonts w:hint="eastAsia"/>
        </w:rPr>
        <w:t>返回状态码：</w:t>
      </w:r>
    </w:p>
    <w:tbl>
      <w:tblPr>
        <w:tblW w:w="8188" w:type="dxa"/>
        <w:tblInd w:w="846" w:type="dxa"/>
        <w:tblLayout w:type="fixed"/>
        <w:tblLook w:val="0000" w:firstRow="0" w:lastRow="0" w:firstColumn="0" w:lastColumn="0" w:noHBand="0" w:noVBand="0"/>
      </w:tblPr>
      <w:tblGrid>
        <w:gridCol w:w="1529"/>
        <w:gridCol w:w="847"/>
        <w:gridCol w:w="1701"/>
        <w:gridCol w:w="2055"/>
        <w:gridCol w:w="2056"/>
      </w:tblGrid>
      <w:tr w:rsidR="00655497" w14:paraId="418A2DBC" w14:textId="77777777" w:rsidTr="00F90215">
        <w:tc>
          <w:tcPr>
            <w:tcW w:w="1529" w:type="dxa"/>
            <w:tcBorders>
              <w:top w:val="single" w:sz="4" w:space="0" w:color="000000"/>
              <w:left w:val="single" w:sz="4" w:space="0" w:color="000000"/>
              <w:bottom w:val="single" w:sz="4" w:space="0" w:color="000000"/>
            </w:tcBorders>
          </w:tcPr>
          <w:p w14:paraId="6E67EABF" w14:textId="77777777" w:rsidR="00655497" w:rsidRDefault="00655497" w:rsidP="00F90215">
            <w:pPr>
              <w:ind w:firstLine="440"/>
              <w:jc w:val="center"/>
              <w:rPr>
                <w:bCs/>
                <w:color w:val="000000"/>
                <w:szCs w:val="21"/>
              </w:rPr>
            </w:pPr>
            <w:r>
              <w:rPr>
                <w:bCs/>
                <w:color w:val="000000"/>
                <w:szCs w:val="21"/>
              </w:rPr>
              <w:t>标识</w:t>
            </w:r>
          </w:p>
        </w:tc>
        <w:tc>
          <w:tcPr>
            <w:tcW w:w="2548" w:type="dxa"/>
            <w:gridSpan w:val="2"/>
            <w:tcBorders>
              <w:top w:val="single" w:sz="4" w:space="0" w:color="000000"/>
              <w:left w:val="single" w:sz="4" w:space="0" w:color="000000"/>
              <w:bottom w:val="single" w:sz="4" w:space="0" w:color="000000"/>
            </w:tcBorders>
          </w:tcPr>
          <w:p w14:paraId="23A597B3" w14:textId="77777777" w:rsidR="00655497" w:rsidRDefault="00655497" w:rsidP="00F90215">
            <w:pPr>
              <w:ind w:firstLine="440"/>
              <w:rPr>
                <w:bCs/>
                <w:color w:val="000000"/>
                <w:szCs w:val="21"/>
              </w:rPr>
            </w:pPr>
            <w:r>
              <w:rPr>
                <w:bCs/>
                <w:color w:val="000000"/>
                <w:szCs w:val="21"/>
              </w:rPr>
              <w:t>内容</w:t>
            </w:r>
          </w:p>
        </w:tc>
        <w:tc>
          <w:tcPr>
            <w:tcW w:w="4111" w:type="dxa"/>
            <w:gridSpan w:val="2"/>
            <w:tcBorders>
              <w:top w:val="single" w:sz="4" w:space="0" w:color="000000"/>
              <w:left w:val="single" w:sz="4" w:space="0" w:color="000000"/>
              <w:bottom w:val="single" w:sz="4" w:space="0" w:color="000000"/>
              <w:right w:val="single" w:sz="4" w:space="0" w:color="000000"/>
            </w:tcBorders>
          </w:tcPr>
          <w:p w14:paraId="22B980AD" w14:textId="77777777" w:rsidR="00655497" w:rsidRDefault="00655497" w:rsidP="00F90215">
            <w:pPr>
              <w:ind w:firstLine="440"/>
              <w:jc w:val="center"/>
              <w:rPr>
                <w:bCs/>
                <w:color w:val="000000"/>
                <w:szCs w:val="21"/>
              </w:rPr>
            </w:pPr>
            <w:r>
              <w:rPr>
                <w:bCs/>
                <w:color w:val="000000"/>
                <w:szCs w:val="21"/>
              </w:rPr>
              <w:t>说明</w:t>
            </w:r>
          </w:p>
        </w:tc>
      </w:tr>
      <w:tr w:rsidR="00655497" w14:paraId="5370AE82" w14:textId="77777777" w:rsidTr="00F90215">
        <w:tc>
          <w:tcPr>
            <w:tcW w:w="1529" w:type="dxa"/>
            <w:tcBorders>
              <w:top w:val="single" w:sz="4" w:space="0" w:color="000000"/>
              <w:left w:val="single" w:sz="4" w:space="0" w:color="000000"/>
              <w:bottom w:val="single" w:sz="4" w:space="0" w:color="000000"/>
            </w:tcBorders>
            <w:vAlign w:val="center"/>
          </w:tcPr>
          <w:p w14:paraId="6D096AAC" w14:textId="77777777" w:rsidR="00655497" w:rsidRPr="00B7006E" w:rsidRDefault="00655497" w:rsidP="00F90215">
            <w:pPr>
              <w:ind w:firstLineChars="0" w:firstLine="0"/>
              <w:jc w:val="left"/>
            </w:pPr>
            <w:r w:rsidRPr="00B7006E">
              <w:t>Ret_status</w:t>
            </w:r>
          </w:p>
        </w:tc>
        <w:tc>
          <w:tcPr>
            <w:tcW w:w="2548" w:type="dxa"/>
            <w:gridSpan w:val="2"/>
            <w:tcBorders>
              <w:top w:val="single" w:sz="4" w:space="0" w:color="000000"/>
              <w:left w:val="single" w:sz="4" w:space="0" w:color="000000"/>
              <w:bottom w:val="single" w:sz="4" w:space="0" w:color="000000"/>
            </w:tcBorders>
            <w:vAlign w:val="center"/>
          </w:tcPr>
          <w:p w14:paraId="1D4E3F79" w14:textId="77777777" w:rsidR="00655497" w:rsidRDefault="00655497" w:rsidP="00F90215">
            <w:pPr>
              <w:ind w:firstLine="440"/>
              <w:jc w:val="left"/>
            </w:pPr>
            <w:r w:rsidRPr="00B7006E">
              <w:t>0xC0, 0x02</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5DE5C984" w14:textId="77777777" w:rsidR="00655497" w:rsidRPr="00B7006E" w:rsidRDefault="00655497" w:rsidP="00F90215">
            <w:pPr>
              <w:ind w:firstLineChars="0" w:firstLine="0"/>
              <w:jc w:val="left"/>
            </w:pPr>
            <w:r>
              <w:t>子命令</w:t>
            </w:r>
            <w:r w:rsidRPr="00B7006E">
              <w:t>命令处理</w:t>
            </w:r>
            <w:r w:rsidRPr="00B7006E">
              <w:t>,</w:t>
            </w:r>
            <w:r w:rsidRPr="00B7006E">
              <w:t>读取</w:t>
            </w:r>
            <w:r>
              <w:t>子命令</w:t>
            </w:r>
            <w:r w:rsidRPr="00B7006E">
              <w:t>返回数据</w:t>
            </w:r>
          </w:p>
        </w:tc>
      </w:tr>
      <w:tr w:rsidR="00655497" w14:paraId="03FECE70" w14:textId="77777777" w:rsidTr="00F90215">
        <w:trPr>
          <w:trHeight w:val="349"/>
        </w:trPr>
        <w:tc>
          <w:tcPr>
            <w:tcW w:w="1529" w:type="dxa"/>
            <w:tcBorders>
              <w:top w:val="single" w:sz="4" w:space="0" w:color="000000"/>
              <w:left w:val="single" w:sz="4" w:space="0" w:color="000000"/>
              <w:bottom w:val="single" w:sz="4" w:space="0" w:color="000000"/>
            </w:tcBorders>
            <w:vAlign w:val="center"/>
          </w:tcPr>
          <w:p w14:paraId="24E39E19" w14:textId="77777777" w:rsidR="00655497" w:rsidRPr="00B7006E" w:rsidRDefault="00655497" w:rsidP="00F90215">
            <w:pPr>
              <w:ind w:firstLineChars="0" w:firstLine="0"/>
              <w:jc w:val="left"/>
            </w:pPr>
            <w:r w:rsidRPr="00B7006E">
              <w:t>Ret _data</w:t>
            </w:r>
          </w:p>
        </w:tc>
        <w:tc>
          <w:tcPr>
            <w:tcW w:w="2548" w:type="dxa"/>
            <w:gridSpan w:val="2"/>
            <w:tcBorders>
              <w:top w:val="single" w:sz="4" w:space="0" w:color="000000"/>
              <w:left w:val="single" w:sz="4" w:space="0" w:color="000000"/>
              <w:bottom w:val="single" w:sz="4" w:space="0" w:color="000000"/>
            </w:tcBorders>
            <w:vAlign w:val="center"/>
          </w:tcPr>
          <w:p w14:paraId="4B34FC00" w14:textId="77777777" w:rsidR="00655497" w:rsidRPr="00B7006E" w:rsidRDefault="00655497" w:rsidP="00F90215">
            <w:pPr>
              <w:ind w:firstLine="440"/>
              <w:jc w:val="left"/>
            </w:pPr>
            <w:r w:rsidRPr="00B7006E">
              <w:t>0x00</w:t>
            </w:r>
            <w:r w:rsidRPr="00B7006E">
              <w:t>，</w:t>
            </w:r>
            <w:r w:rsidRPr="00B7006E">
              <w:t>0x00</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4AB45A73" w14:textId="77777777" w:rsidR="00655497" w:rsidRPr="00B7006E" w:rsidRDefault="00655497" w:rsidP="00F90215">
            <w:pPr>
              <w:ind w:firstLineChars="0" w:firstLine="0"/>
              <w:jc w:val="left"/>
            </w:pPr>
            <w:r w:rsidRPr="00B7006E">
              <w:t>执行完毕，后接有</w:t>
            </w:r>
            <w:r w:rsidRPr="00B7006E">
              <w:t>comd_data</w:t>
            </w:r>
            <w:r w:rsidRPr="00B7006E">
              <w:t>项</w:t>
            </w:r>
          </w:p>
        </w:tc>
      </w:tr>
      <w:tr w:rsidR="00655497" w14:paraId="53926745" w14:textId="77777777" w:rsidTr="00F90215">
        <w:trPr>
          <w:trHeight w:val="72"/>
        </w:trPr>
        <w:tc>
          <w:tcPr>
            <w:tcW w:w="1529" w:type="dxa"/>
            <w:vMerge w:val="restart"/>
            <w:tcBorders>
              <w:top w:val="single" w:sz="4" w:space="0" w:color="000000"/>
              <w:left w:val="single" w:sz="4" w:space="0" w:color="000000"/>
            </w:tcBorders>
            <w:vAlign w:val="center"/>
          </w:tcPr>
          <w:p w14:paraId="61425E4D" w14:textId="77777777" w:rsidR="00655497" w:rsidRPr="00B7006E" w:rsidRDefault="00655497" w:rsidP="00F90215">
            <w:pPr>
              <w:ind w:firstLineChars="0" w:firstLine="0"/>
              <w:jc w:val="left"/>
            </w:pPr>
            <w:r w:rsidRPr="00B7006E">
              <w:t>comd_data</w:t>
            </w:r>
          </w:p>
        </w:tc>
        <w:tc>
          <w:tcPr>
            <w:tcW w:w="2548" w:type="dxa"/>
            <w:gridSpan w:val="2"/>
            <w:tcBorders>
              <w:top w:val="single" w:sz="4" w:space="0" w:color="000000"/>
              <w:left w:val="single" w:sz="4" w:space="0" w:color="000000"/>
              <w:bottom w:val="single" w:sz="4" w:space="0" w:color="000000"/>
            </w:tcBorders>
            <w:vAlign w:val="center"/>
          </w:tcPr>
          <w:p w14:paraId="4A2891FB" w14:textId="77777777" w:rsidR="00655497" w:rsidRPr="00B7006E" w:rsidRDefault="00655497" w:rsidP="00F90215">
            <w:pPr>
              <w:ind w:firstLine="440"/>
              <w:jc w:val="left"/>
            </w:pPr>
            <w:r w:rsidRPr="00B7006E">
              <w:t>Lenh</w:t>
            </w:r>
            <w:r w:rsidRPr="00B7006E">
              <w:t>，</w:t>
            </w:r>
            <w:r w:rsidRPr="00B7006E">
              <w:t>Lenl</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11751424" w14:textId="77777777" w:rsidR="00655497" w:rsidRPr="00B7006E" w:rsidRDefault="00655497" w:rsidP="00F90215">
            <w:pPr>
              <w:ind w:firstLineChars="0" w:firstLine="0"/>
              <w:jc w:val="left"/>
            </w:pPr>
            <w:r w:rsidRPr="00B7006E">
              <w:t>收到的</w:t>
            </w:r>
            <w:r>
              <w:t>子命令</w:t>
            </w:r>
            <w:r w:rsidRPr="00B7006E">
              <w:t>返回数据长度</w:t>
            </w:r>
          </w:p>
        </w:tc>
      </w:tr>
      <w:tr w:rsidR="00655497" w14:paraId="1F7A2BF6" w14:textId="77777777" w:rsidTr="00F90215">
        <w:trPr>
          <w:trHeight w:val="71"/>
        </w:trPr>
        <w:tc>
          <w:tcPr>
            <w:tcW w:w="1529" w:type="dxa"/>
            <w:vMerge/>
            <w:tcBorders>
              <w:left w:val="single" w:sz="4" w:space="0" w:color="000000"/>
            </w:tcBorders>
            <w:vAlign w:val="center"/>
          </w:tcPr>
          <w:p w14:paraId="329092C4" w14:textId="77777777" w:rsidR="00655497" w:rsidRPr="00B7006E" w:rsidRDefault="00655497" w:rsidP="00F90215">
            <w:pPr>
              <w:ind w:firstLine="440"/>
              <w:jc w:val="left"/>
            </w:pPr>
          </w:p>
        </w:tc>
        <w:tc>
          <w:tcPr>
            <w:tcW w:w="847" w:type="dxa"/>
            <w:vMerge w:val="restart"/>
            <w:tcBorders>
              <w:top w:val="single" w:sz="4" w:space="0" w:color="000000"/>
              <w:left w:val="single" w:sz="4" w:space="0" w:color="000000"/>
            </w:tcBorders>
            <w:vAlign w:val="center"/>
          </w:tcPr>
          <w:p w14:paraId="6F5B34BA" w14:textId="77777777" w:rsidR="00655497" w:rsidRPr="00B7006E" w:rsidRDefault="00655497" w:rsidP="00F90215">
            <w:pPr>
              <w:ind w:firstLineChars="0" w:firstLine="0"/>
              <w:jc w:val="left"/>
            </w:pPr>
            <w:r w:rsidRPr="00B7006E">
              <w:t>DATA</w:t>
            </w:r>
          </w:p>
        </w:tc>
        <w:tc>
          <w:tcPr>
            <w:tcW w:w="1701" w:type="dxa"/>
            <w:tcBorders>
              <w:top w:val="single" w:sz="4" w:space="0" w:color="000000"/>
              <w:left w:val="single" w:sz="4" w:space="0" w:color="000000"/>
              <w:bottom w:val="single" w:sz="4" w:space="0" w:color="000000"/>
            </w:tcBorders>
          </w:tcPr>
          <w:p w14:paraId="1902C75F" w14:textId="77777777" w:rsidR="00655497" w:rsidRPr="00B7006E" w:rsidRDefault="00655497" w:rsidP="00F90215">
            <w:pPr>
              <w:ind w:firstLine="440"/>
              <w:jc w:val="left"/>
            </w:pPr>
            <w:r>
              <w:t>T</w:t>
            </w:r>
            <w:r>
              <w:rPr>
                <w:rFonts w:hint="eastAsia"/>
              </w:rPr>
              <w:t>ype</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1AA74E79" w14:textId="77777777" w:rsidR="00655497" w:rsidRPr="00B7006E" w:rsidRDefault="00655497" w:rsidP="00F90215">
            <w:pPr>
              <w:ind w:firstLineChars="0" w:firstLine="0"/>
              <w:jc w:val="left"/>
            </w:pPr>
            <w:r>
              <w:rPr>
                <w:rFonts w:hint="eastAsia"/>
              </w:rPr>
              <w:t>固定为</w:t>
            </w:r>
            <w:r>
              <w:rPr>
                <w:rFonts w:hint="eastAsia"/>
              </w:rPr>
              <w:t>0x</w:t>
            </w:r>
            <w:r>
              <w:t>02</w:t>
            </w:r>
          </w:p>
        </w:tc>
      </w:tr>
      <w:tr w:rsidR="00655497" w14:paraId="68998342" w14:textId="77777777" w:rsidTr="00F90215">
        <w:trPr>
          <w:trHeight w:val="71"/>
        </w:trPr>
        <w:tc>
          <w:tcPr>
            <w:tcW w:w="1529" w:type="dxa"/>
            <w:vMerge/>
            <w:tcBorders>
              <w:left w:val="single" w:sz="4" w:space="0" w:color="000000"/>
            </w:tcBorders>
            <w:vAlign w:val="center"/>
          </w:tcPr>
          <w:p w14:paraId="2CF53218" w14:textId="77777777" w:rsidR="00655497" w:rsidRPr="00B7006E" w:rsidRDefault="00655497" w:rsidP="00F90215">
            <w:pPr>
              <w:ind w:firstLine="440"/>
              <w:jc w:val="left"/>
            </w:pPr>
          </w:p>
        </w:tc>
        <w:tc>
          <w:tcPr>
            <w:tcW w:w="847" w:type="dxa"/>
            <w:vMerge/>
            <w:tcBorders>
              <w:left w:val="single" w:sz="4" w:space="0" w:color="000000"/>
            </w:tcBorders>
            <w:vAlign w:val="center"/>
          </w:tcPr>
          <w:p w14:paraId="558F7F43" w14:textId="77777777" w:rsidR="00655497" w:rsidRPr="00B7006E" w:rsidRDefault="00655497" w:rsidP="00F90215">
            <w:pPr>
              <w:ind w:firstLine="440"/>
              <w:jc w:val="left"/>
            </w:pPr>
          </w:p>
        </w:tc>
        <w:tc>
          <w:tcPr>
            <w:tcW w:w="1701" w:type="dxa"/>
            <w:tcBorders>
              <w:top w:val="single" w:sz="4" w:space="0" w:color="000000"/>
              <w:left w:val="single" w:sz="4" w:space="0" w:color="000000"/>
              <w:bottom w:val="single" w:sz="4" w:space="0" w:color="000000"/>
            </w:tcBorders>
          </w:tcPr>
          <w:p w14:paraId="7D11FE2F" w14:textId="77777777" w:rsidR="00655497" w:rsidRPr="00B7006E" w:rsidRDefault="00655497" w:rsidP="00F90215">
            <w:pPr>
              <w:ind w:firstLine="440"/>
              <w:jc w:val="left"/>
            </w:pPr>
            <w:r>
              <w:t>D</w:t>
            </w:r>
            <w:r>
              <w:rPr>
                <w:rFonts w:hint="eastAsia"/>
              </w:rPr>
              <w:t>ata</w:t>
            </w:r>
            <w:r>
              <w:t xml:space="preserve"> L</w:t>
            </w:r>
            <w:r>
              <w:rPr>
                <w:rFonts w:hint="eastAsia"/>
              </w:rPr>
              <w:t>en</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365150E7" w14:textId="77777777" w:rsidR="00655497" w:rsidRPr="00B7006E" w:rsidRDefault="00655497" w:rsidP="00F90215">
            <w:pPr>
              <w:ind w:firstLineChars="0" w:firstLine="0"/>
              <w:jc w:val="left"/>
            </w:pPr>
            <w:r>
              <w:rPr>
                <w:rFonts w:hint="eastAsia"/>
              </w:rPr>
              <w:t>实际有效数据长度</w:t>
            </w:r>
            <w:r>
              <w:rPr>
                <w:rFonts w:hint="eastAsia"/>
                <w:lang w:eastAsia="zh-CN"/>
              </w:rPr>
              <w:t>（</w:t>
            </w:r>
            <w:r>
              <w:rPr>
                <w:rFonts w:hint="eastAsia"/>
                <w:lang w:eastAsia="zh-CN"/>
              </w:rPr>
              <w:t>1</w:t>
            </w:r>
            <w:r>
              <w:rPr>
                <w:rFonts w:hint="eastAsia"/>
                <w:lang w:eastAsia="zh-CN"/>
              </w:rPr>
              <w:t>字节）</w:t>
            </w:r>
          </w:p>
        </w:tc>
      </w:tr>
      <w:tr w:rsidR="00655497" w14:paraId="57113F79" w14:textId="77777777" w:rsidTr="00F90215">
        <w:trPr>
          <w:trHeight w:val="71"/>
        </w:trPr>
        <w:tc>
          <w:tcPr>
            <w:tcW w:w="1529" w:type="dxa"/>
            <w:vMerge/>
            <w:tcBorders>
              <w:left w:val="single" w:sz="4" w:space="0" w:color="000000"/>
            </w:tcBorders>
            <w:vAlign w:val="center"/>
          </w:tcPr>
          <w:p w14:paraId="644D76E8" w14:textId="77777777" w:rsidR="00655497" w:rsidRPr="00B7006E" w:rsidRDefault="00655497" w:rsidP="00F90215">
            <w:pPr>
              <w:ind w:firstLine="440"/>
              <w:jc w:val="left"/>
            </w:pPr>
          </w:p>
        </w:tc>
        <w:tc>
          <w:tcPr>
            <w:tcW w:w="847" w:type="dxa"/>
            <w:vMerge/>
            <w:tcBorders>
              <w:left w:val="single" w:sz="4" w:space="0" w:color="000000"/>
            </w:tcBorders>
            <w:vAlign w:val="center"/>
          </w:tcPr>
          <w:p w14:paraId="0AD78CC2" w14:textId="77777777" w:rsidR="00655497" w:rsidRPr="00B7006E" w:rsidRDefault="00655497" w:rsidP="00F90215">
            <w:pPr>
              <w:ind w:firstLine="440"/>
              <w:jc w:val="left"/>
            </w:pPr>
          </w:p>
        </w:tc>
        <w:tc>
          <w:tcPr>
            <w:tcW w:w="1701" w:type="dxa"/>
            <w:vMerge w:val="restart"/>
            <w:tcBorders>
              <w:top w:val="single" w:sz="4" w:space="0" w:color="000000"/>
              <w:left w:val="single" w:sz="4" w:space="0" w:color="000000"/>
            </w:tcBorders>
            <w:vAlign w:val="center"/>
          </w:tcPr>
          <w:p w14:paraId="0A3FA63A" w14:textId="77777777" w:rsidR="00655497" w:rsidRPr="00B7006E" w:rsidRDefault="00655497" w:rsidP="00F90215">
            <w:pPr>
              <w:ind w:firstLine="440"/>
            </w:pPr>
            <w:r>
              <w:t>D</w:t>
            </w:r>
            <w:r>
              <w:rPr>
                <w:rFonts w:hint="eastAsia"/>
              </w:rPr>
              <w:t>ata</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46D8B7F1" w14:textId="77777777" w:rsidR="00655497" w:rsidRDefault="00655497" w:rsidP="00F90215">
            <w:pPr>
              <w:ind w:firstLineChars="0" w:firstLine="0"/>
              <w:jc w:val="left"/>
            </w:pPr>
            <w:r>
              <w:rPr>
                <w:rFonts w:hint="eastAsia"/>
              </w:rPr>
              <w:t>指令返回码：</w:t>
            </w:r>
          </w:p>
          <w:p w14:paraId="03156D39" w14:textId="77777777" w:rsidR="00655497" w:rsidRDefault="00655497" w:rsidP="00F90215">
            <w:pPr>
              <w:ind w:firstLineChars="90" w:firstLine="198"/>
              <w:jc w:val="left"/>
            </w:pPr>
            <w:r>
              <w:rPr>
                <w:rFonts w:hint="eastAsia"/>
              </w:rPr>
              <w:t>30</w:t>
            </w:r>
            <w:r>
              <w:t xml:space="preserve"> </w:t>
            </w:r>
            <w:r>
              <w:rPr>
                <w:rFonts w:hint="eastAsia"/>
              </w:rPr>
              <w:t>30</w:t>
            </w:r>
            <w:r>
              <w:t xml:space="preserve"> </w:t>
            </w:r>
            <w:r>
              <w:rPr>
                <w:rFonts w:hint="eastAsia"/>
              </w:rPr>
              <w:t>：执行成功</w:t>
            </w:r>
          </w:p>
          <w:p w14:paraId="680BE0EC" w14:textId="77777777" w:rsidR="00655497" w:rsidRDefault="00655497" w:rsidP="00F90215">
            <w:pPr>
              <w:ind w:firstLineChars="90" w:firstLine="198"/>
              <w:jc w:val="left"/>
            </w:pPr>
            <w:r>
              <w:rPr>
                <w:rFonts w:hint="eastAsia"/>
              </w:rPr>
              <w:t>30</w:t>
            </w:r>
            <w:r>
              <w:t xml:space="preserve"> </w:t>
            </w:r>
            <w:r>
              <w:rPr>
                <w:rFonts w:hint="eastAsia"/>
              </w:rPr>
              <w:t>31</w:t>
            </w:r>
            <w:r>
              <w:t xml:space="preserve"> </w:t>
            </w:r>
            <w:r>
              <w:rPr>
                <w:rFonts w:hint="eastAsia"/>
              </w:rPr>
              <w:t>：数据长度错误</w:t>
            </w:r>
          </w:p>
          <w:p w14:paraId="2AC0A6F0" w14:textId="77777777" w:rsidR="00655497" w:rsidRDefault="00655497" w:rsidP="00F90215">
            <w:pPr>
              <w:ind w:firstLineChars="90" w:firstLine="198"/>
              <w:jc w:val="left"/>
            </w:pPr>
            <w:r>
              <w:rPr>
                <w:rFonts w:hint="eastAsia"/>
              </w:rPr>
              <w:t>30</w:t>
            </w:r>
            <w:r>
              <w:t xml:space="preserve"> </w:t>
            </w:r>
            <w:r>
              <w:rPr>
                <w:rFonts w:hint="eastAsia"/>
              </w:rPr>
              <w:t>32</w:t>
            </w:r>
            <w:r>
              <w:t xml:space="preserve"> </w:t>
            </w:r>
            <w:r>
              <w:rPr>
                <w:rFonts w:hint="eastAsia"/>
              </w:rPr>
              <w:t>：无效参数</w:t>
            </w:r>
          </w:p>
          <w:p w14:paraId="3BD11091" w14:textId="77777777" w:rsidR="00655497" w:rsidRDefault="00655497" w:rsidP="00F90215">
            <w:pPr>
              <w:ind w:firstLineChars="90" w:firstLine="198"/>
              <w:jc w:val="left"/>
            </w:pPr>
            <w:r>
              <w:rPr>
                <w:rFonts w:hint="eastAsia"/>
              </w:rPr>
              <w:t>30</w:t>
            </w:r>
            <w:r>
              <w:t xml:space="preserve"> </w:t>
            </w:r>
            <w:r>
              <w:rPr>
                <w:rFonts w:hint="eastAsia"/>
              </w:rPr>
              <w:t>33</w:t>
            </w:r>
            <w:r>
              <w:t xml:space="preserve"> </w:t>
            </w:r>
            <w:r>
              <w:rPr>
                <w:rFonts w:hint="eastAsia"/>
              </w:rPr>
              <w:t>：获取不到密钥</w:t>
            </w:r>
          </w:p>
          <w:p w14:paraId="5E755A2C" w14:textId="77777777" w:rsidR="00655497" w:rsidRPr="00B7006E" w:rsidRDefault="00655497" w:rsidP="00F90215">
            <w:pPr>
              <w:ind w:firstLineChars="90" w:firstLine="198"/>
              <w:jc w:val="left"/>
            </w:pPr>
            <w:r>
              <w:rPr>
                <w:rFonts w:hint="eastAsia"/>
              </w:rPr>
              <w:t>30</w:t>
            </w:r>
            <w:r>
              <w:t xml:space="preserve"> </w:t>
            </w:r>
            <w:r>
              <w:rPr>
                <w:rFonts w:hint="eastAsia"/>
              </w:rPr>
              <w:t>34</w:t>
            </w:r>
            <w:r>
              <w:t xml:space="preserve"> </w:t>
            </w:r>
            <w:r>
              <w:rPr>
                <w:rFonts w:hint="eastAsia"/>
              </w:rPr>
              <w:t>：通常错误</w:t>
            </w:r>
          </w:p>
        </w:tc>
      </w:tr>
      <w:tr w:rsidR="00655497" w14:paraId="454E8F86" w14:textId="77777777" w:rsidTr="00F90215">
        <w:trPr>
          <w:trHeight w:val="263"/>
        </w:trPr>
        <w:tc>
          <w:tcPr>
            <w:tcW w:w="1529" w:type="dxa"/>
            <w:vMerge w:val="restart"/>
            <w:tcBorders>
              <w:left w:val="single" w:sz="4" w:space="0" w:color="000000"/>
            </w:tcBorders>
            <w:vAlign w:val="center"/>
          </w:tcPr>
          <w:p w14:paraId="4BBCD79A" w14:textId="77777777" w:rsidR="00655497" w:rsidRPr="00B7006E" w:rsidRDefault="00655497" w:rsidP="00F90215">
            <w:pPr>
              <w:ind w:firstLine="440"/>
              <w:jc w:val="left"/>
            </w:pPr>
          </w:p>
        </w:tc>
        <w:tc>
          <w:tcPr>
            <w:tcW w:w="847" w:type="dxa"/>
            <w:vMerge w:val="restart"/>
            <w:tcBorders>
              <w:left w:val="single" w:sz="4" w:space="0" w:color="000000"/>
            </w:tcBorders>
            <w:vAlign w:val="center"/>
          </w:tcPr>
          <w:p w14:paraId="26A81633" w14:textId="77777777" w:rsidR="00655497" w:rsidRPr="00B7006E" w:rsidRDefault="00655497" w:rsidP="00F90215">
            <w:pPr>
              <w:ind w:firstLine="440"/>
              <w:jc w:val="left"/>
            </w:pPr>
          </w:p>
        </w:tc>
        <w:tc>
          <w:tcPr>
            <w:tcW w:w="1701" w:type="dxa"/>
            <w:vMerge/>
            <w:tcBorders>
              <w:left w:val="single" w:sz="4" w:space="0" w:color="000000"/>
            </w:tcBorders>
          </w:tcPr>
          <w:p w14:paraId="1968618B" w14:textId="77777777" w:rsidR="00655497" w:rsidRDefault="00655497" w:rsidP="00F90215">
            <w:pPr>
              <w:ind w:firstLine="440"/>
              <w:jc w:val="left"/>
            </w:pPr>
          </w:p>
        </w:tc>
        <w:tc>
          <w:tcPr>
            <w:tcW w:w="2055" w:type="dxa"/>
            <w:tcBorders>
              <w:top w:val="single" w:sz="4" w:space="0" w:color="000000"/>
              <w:left w:val="single" w:sz="4" w:space="0" w:color="000000"/>
              <w:bottom w:val="single" w:sz="4" w:space="0" w:color="000000"/>
              <w:right w:val="single" w:sz="4" w:space="0" w:color="000000"/>
            </w:tcBorders>
            <w:vAlign w:val="center"/>
          </w:tcPr>
          <w:p w14:paraId="5472E21E" w14:textId="77777777" w:rsidR="00655497" w:rsidRDefault="00655497" w:rsidP="00F90215">
            <w:pPr>
              <w:ind w:firstLineChars="0" w:firstLine="0"/>
              <w:jc w:val="left"/>
            </w:pPr>
            <w:r>
              <w:rPr>
                <w:rFonts w:hint="eastAsia"/>
              </w:rPr>
              <w:t>kcv</w:t>
            </w:r>
            <w:r>
              <w:rPr>
                <w:rFonts w:hint="eastAsia"/>
              </w:rPr>
              <w:t>数据</w:t>
            </w:r>
            <w:r>
              <w:rPr>
                <w:rFonts w:hint="eastAsia"/>
                <w:lang w:eastAsia="zh-CN"/>
              </w:rPr>
              <w:t>长度（</w:t>
            </w:r>
            <w:r>
              <w:rPr>
                <w:rFonts w:hint="eastAsia"/>
                <w:lang w:eastAsia="zh-CN"/>
              </w:rPr>
              <w:t>1</w:t>
            </w:r>
            <w:r>
              <w:rPr>
                <w:rFonts w:hint="eastAsia"/>
                <w:lang w:eastAsia="zh-CN"/>
              </w:rPr>
              <w:t>字节）</w:t>
            </w:r>
          </w:p>
        </w:tc>
        <w:tc>
          <w:tcPr>
            <w:tcW w:w="2056" w:type="dxa"/>
            <w:vMerge w:val="restart"/>
            <w:tcBorders>
              <w:top w:val="single" w:sz="4" w:space="0" w:color="000000"/>
              <w:left w:val="single" w:sz="4" w:space="0" w:color="000000"/>
              <w:right w:val="single" w:sz="4" w:space="0" w:color="000000"/>
            </w:tcBorders>
            <w:vAlign w:val="center"/>
          </w:tcPr>
          <w:p w14:paraId="565983D2" w14:textId="77777777" w:rsidR="00655497" w:rsidRDefault="00655497" w:rsidP="00F90215">
            <w:pPr>
              <w:ind w:firstLineChars="0" w:firstLine="0"/>
              <w:jc w:val="left"/>
            </w:pPr>
            <w:r>
              <w:rPr>
                <w:rFonts w:hint="eastAsia"/>
              </w:rPr>
              <w:t>（执行成功时才有返回）</w:t>
            </w:r>
          </w:p>
          <w:p w14:paraId="4322F0D9" w14:textId="77777777" w:rsidR="00655497" w:rsidRDefault="00655497" w:rsidP="00F90215">
            <w:pPr>
              <w:ind w:firstLineChars="0" w:firstLine="0"/>
              <w:jc w:val="left"/>
            </w:pPr>
            <w:r>
              <w:rPr>
                <w:rFonts w:hint="eastAsia"/>
              </w:rPr>
              <w:t>des/sm4</w:t>
            </w:r>
            <w:r>
              <w:t xml:space="preserve"> </w:t>
            </w:r>
            <w:r>
              <w:rPr>
                <w:rFonts w:hint="eastAsia"/>
              </w:rPr>
              <w:t>：</w:t>
            </w:r>
            <w:r>
              <w:rPr>
                <w:rFonts w:hint="eastAsia"/>
              </w:rPr>
              <w:t>3</w:t>
            </w:r>
            <w:r>
              <w:rPr>
                <w:rFonts w:hint="eastAsia"/>
              </w:rPr>
              <w:t>字节</w:t>
            </w:r>
          </w:p>
          <w:p w14:paraId="2E7E7B57" w14:textId="77777777" w:rsidR="00655497" w:rsidRPr="00B7006E" w:rsidRDefault="00655497" w:rsidP="00F90215">
            <w:pPr>
              <w:ind w:firstLineChars="0" w:firstLine="0"/>
              <w:jc w:val="left"/>
            </w:pPr>
            <w:r>
              <w:rPr>
                <w:rFonts w:hint="eastAsia"/>
              </w:rPr>
              <w:t xml:space="preserve">aes </w:t>
            </w:r>
            <w:r>
              <w:rPr>
                <w:rFonts w:hint="eastAsia"/>
              </w:rPr>
              <w:t>：</w:t>
            </w:r>
            <w:r>
              <w:rPr>
                <w:rFonts w:hint="eastAsia"/>
              </w:rPr>
              <w:t>5</w:t>
            </w:r>
            <w:r>
              <w:rPr>
                <w:rFonts w:hint="eastAsia"/>
              </w:rPr>
              <w:t>字节</w:t>
            </w:r>
          </w:p>
        </w:tc>
      </w:tr>
      <w:tr w:rsidR="00655497" w14:paraId="696BB9A6" w14:textId="77777777" w:rsidTr="00F90215">
        <w:trPr>
          <w:trHeight w:val="263"/>
        </w:trPr>
        <w:tc>
          <w:tcPr>
            <w:tcW w:w="1529" w:type="dxa"/>
            <w:vMerge/>
            <w:tcBorders>
              <w:left w:val="single" w:sz="4" w:space="0" w:color="000000"/>
              <w:bottom w:val="single" w:sz="4" w:space="0" w:color="000000"/>
            </w:tcBorders>
            <w:vAlign w:val="center"/>
          </w:tcPr>
          <w:p w14:paraId="71E4D620" w14:textId="77777777" w:rsidR="00655497" w:rsidRPr="00B7006E" w:rsidRDefault="00655497" w:rsidP="00F90215">
            <w:pPr>
              <w:ind w:firstLine="440"/>
              <w:jc w:val="left"/>
            </w:pPr>
          </w:p>
        </w:tc>
        <w:tc>
          <w:tcPr>
            <w:tcW w:w="847" w:type="dxa"/>
            <w:vMerge/>
            <w:tcBorders>
              <w:left w:val="single" w:sz="4" w:space="0" w:color="000000"/>
              <w:bottom w:val="single" w:sz="4" w:space="0" w:color="000000"/>
            </w:tcBorders>
            <w:vAlign w:val="center"/>
          </w:tcPr>
          <w:p w14:paraId="72F790A5" w14:textId="77777777" w:rsidR="00655497" w:rsidRPr="00B7006E" w:rsidRDefault="00655497" w:rsidP="00F90215">
            <w:pPr>
              <w:ind w:firstLine="440"/>
              <w:jc w:val="left"/>
            </w:pPr>
          </w:p>
        </w:tc>
        <w:tc>
          <w:tcPr>
            <w:tcW w:w="1701" w:type="dxa"/>
            <w:vMerge/>
            <w:tcBorders>
              <w:left w:val="single" w:sz="4" w:space="0" w:color="000000"/>
              <w:bottom w:val="single" w:sz="4" w:space="0" w:color="000000"/>
            </w:tcBorders>
          </w:tcPr>
          <w:p w14:paraId="1E74F012" w14:textId="77777777" w:rsidR="00655497" w:rsidRDefault="00655497" w:rsidP="00F90215">
            <w:pPr>
              <w:ind w:firstLine="440"/>
              <w:jc w:val="left"/>
            </w:pPr>
          </w:p>
        </w:tc>
        <w:tc>
          <w:tcPr>
            <w:tcW w:w="2055" w:type="dxa"/>
            <w:tcBorders>
              <w:top w:val="single" w:sz="4" w:space="0" w:color="000000"/>
              <w:left w:val="single" w:sz="4" w:space="0" w:color="000000"/>
              <w:bottom w:val="single" w:sz="4" w:space="0" w:color="000000"/>
              <w:right w:val="single" w:sz="4" w:space="0" w:color="000000"/>
            </w:tcBorders>
            <w:vAlign w:val="center"/>
          </w:tcPr>
          <w:p w14:paraId="072AAC33" w14:textId="77777777" w:rsidR="00655497" w:rsidRDefault="00655497" w:rsidP="00F90215">
            <w:pPr>
              <w:ind w:firstLineChars="0" w:firstLine="0"/>
              <w:jc w:val="left"/>
            </w:pPr>
            <w:r>
              <w:rPr>
                <w:lang w:eastAsia="zh-CN"/>
              </w:rPr>
              <w:t>K</w:t>
            </w:r>
            <w:r>
              <w:rPr>
                <w:rFonts w:hint="eastAsia"/>
                <w:lang w:eastAsia="zh-CN"/>
              </w:rPr>
              <w:t>cv</w:t>
            </w:r>
            <w:r>
              <w:rPr>
                <w:rFonts w:hint="eastAsia"/>
                <w:lang w:eastAsia="zh-CN"/>
              </w:rPr>
              <w:t>数据</w:t>
            </w:r>
          </w:p>
        </w:tc>
        <w:tc>
          <w:tcPr>
            <w:tcW w:w="2056" w:type="dxa"/>
            <w:vMerge/>
            <w:tcBorders>
              <w:left w:val="single" w:sz="4" w:space="0" w:color="000000"/>
              <w:bottom w:val="single" w:sz="4" w:space="0" w:color="000000"/>
              <w:right w:val="single" w:sz="4" w:space="0" w:color="000000"/>
            </w:tcBorders>
            <w:vAlign w:val="center"/>
          </w:tcPr>
          <w:p w14:paraId="0B1CC2D9" w14:textId="77777777" w:rsidR="00655497" w:rsidRDefault="00655497" w:rsidP="00F90215">
            <w:pPr>
              <w:ind w:firstLineChars="0" w:firstLine="0"/>
              <w:jc w:val="left"/>
            </w:pPr>
          </w:p>
        </w:tc>
      </w:tr>
    </w:tbl>
    <w:p w14:paraId="64BE05B2" w14:textId="77777777" w:rsidR="00655497" w:rsidRDefault="00655497" w:rsidP="00655497">
      <w:pPr>
        <w:pStyle w:val="aff4"/>
        <w:ind w:left="425" w:firstLineChars="0" w:firstLine="0"/>
        <w:jc w:val="left"/>
      </w:pPr>
      <w:r>
        <w:rPr>
          <w:rFonts w:hint="eastAsia"/>
        </w:rPr>
        <w:t>示例：</w:t>
      </w:r>
    </w:p>
    <w:p w14:paraId="68ED692F" w14:textId="77777777" w:rsidR="00655497" w:rsidRDefault="00655497" w:rsidP="00655497">
      <w:pPr>
        <w:pStyle w:val="aff4"/>
        <w:ind w:left="425" w:firstLineChars="0" w:firstLine="0"/>
        <w:jc w:val="left"/>
      </w:pPr>
      <w:r w:rsidRPr="00624C15">
        <w:t>02 00 0a C0 01 01 1B 72 02 03 01 0d 0a ae 03</w:t>
      </w:r>
      <w:r>
        <w:t xml:space="preserve"> </w:t>
      </w:r>
      <w:r>
        <w:rPr>
          <w:rFonts w:hint="eastAsia"/>
        </w:rPr>
        <w:t>（获取</w:t>
      </w:r>
      <w:r>
        <w:rPr>
          <w:rFonts w:hint="eastAsia"/>
        </w:rPr>
        <w:t>kcv</w:t>
      </w:r>
      <w:r>
        <w:rPr>
          <w:rFonts w:hint="eastAsia"/>
        </w:rPr>
        <w:t>命令）</w:t>
      </w:r>
    </w:p>
    <w:p w14:paraId="76E92303" w14:textId="77777777" w:rsidR="00655497" w:rsidRDefault="00655497" w:rsidP="00655497">
      <w:pPr>
        <w:pStyle w:val="aff4"/>
        <w:ind w:left="425" w:firstLineChars="0" w:firstLine="0"/>
        <w:jc w:val="left"/>
      </w:pPr>
      <w:r w:rsidRPr="00624C15">
        <w:t>02 00 04 C0 01 00 00 C1 03</w:t>
      </w:r>
      <w:r>
        <w:rPr>
          <w:rFonts w:hint="eastAsia"/>
        </w:rPr>
        <w:t>（命令转发成功）</w:t>
      </w:r>
    </w:p>
    <w:p w14:paraId="68F11C5A" w14:textId="77777777" w:rsidR="00655497" w:rsidRDefault="00655497" w:rsidP="00655497">
      <w:pPr>
        <w:ind w:firstLine="440"/>
      </w:pPr>
      <w:r w:rsidRPr="004E704F">
        <w:t>02 00 06 C0 02 00 0A 00 FF 37 03</w:t>
      </w:r>
      <w:r>
        <w:rPr>
          <w:rFonts w:hint="eastAsia"/>
        </w:rPr>
        <w:t xml:space="preserve"> </w:t>
      </w:r>
      <w:r>
        <w:rPr>
          <w:rFonts w:hint="eastAsia"/>
        </w:rPr>
        <w:t>（读取子命令返回）</w:t>
      </w:r>
    </w:p>
    <w:p w14:paraId="04D9A90D" w14:textId="77777777" w:rsidR="00655497" w:rsidRPr="00624C15" w:rsidRDefault="00655497" w:rsidP="00655497">
      <w:pPr>
        <w:pStyle w:val="aff4"/>
        <w:ind w:left="425" w:firstLineChars="0" w:firstLine="0"/>
        <w:jc w:val="left"/>
      </w:pPr>
      <w:r w:rsidRPr="00357994">
        <w:t>02 00 0E C0 02 00 00 00 08 02 06 30 30 03 74 D6 69 06 03</w:t>
      </w:r>
      <w:r w:rsidRPr="00357994">
        <w:rPr>
          <w:rFonts w:hint="eastAsia"/>
        </w:rPr>
        <w:t>（</w:t>
      </w:r>
      <w:r>
        <w:rPr>
          <w:rFonts w:hint="eastAsia"/>
        </w:rPr>
        <w:t>kcv</w:t>
      </w:r>
      <w:r>
        <w:rPr>
          <w:rFonts w:hint="eastAsia"/>
        </w:rPr>
        <w:t>返回值）</w:t>
      </w:r>
    </w:p>
    <w:p w14:paraId="2D3710F8" w14:textId="77777777" w:rsidR="00655497" w:rsidRDefault="00655497" w:rsidP="00655497">
      <w:pPr>
        <w:pStyle w:val="3"/>
        <w:numPr>
          <w:ilvl w:val="0"/>
          <w:numId w:val="48"/>
        </w:numPr>
      </w:pPr>
      <w:r>
        <w:rPr>
          <w:rFonts w:hint="eastAsia"/>
        </w:rPr>
        <w:t>脱机</w:t>
      </w:r>
      <w:r>
        <w:rPr>
          <w:rFonts w:hint="eastAsia"/>
        </w:rPr>
        <w:t>PIN</w:t>
      </w:r>
      <w:r>
        <w:rPr>
          <w:rFonts w:hint="eastAsia"/>
          <w:lang w:eastAsia="zh-CN"/>
        </w:rPr>
        <w:t>（</w:t>
      </w:r>
      <w:r>
        <w:rPr>
          <w:lang w:eastAsia="zh-CN"/>
        </w:rPr>
        <w:t>0</w:t>
      </w:r>
      <w:r>
        <w:rPr>
          <w:rFonts w:hint="eastAsia"/>
          <w:lang w:eastAsia="zh-CN"/>
        </w:rPr>
        <w:t>x</w:t>
      </w:r>
      <w:r>
        <w:rPr>
          <w:lang w:eastAsia="zh-CN"/>
        </w:rPr>
        <w:t>1B 0x71</w:t>
      </w:r>
      <w:r>
        <w:rPr>
          <w:rFonts w:hint="eastAsia"/>
          <w:lang w:eastAsia="zh-CN"/>
        </w:rPr>
        <w: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2" w:type="dxa"/>
          <w:right w:w="72" w:type="dxa"/>
        </w:tblCellMar>
        <w:tblLook w:val="04A0" w:firstRow="1" w:lastRow="0" w:firstColumn="1" w:lastColumn="0" w:noHBand="0" w:noVBand="1"/>
      </w:tblPr>
      <w:tblGrid>
        <w:gridCol w:w="1762"/>
        <w:gridCol w:w="851"/>
        <w:gridCol w:w="708"/>
        <w:gridCol w:w="993"/>
        <w:gridCol w:w="3416"/>
      </w:tblGrid>
      <w:tr w:rsidR="00655497" w14:paraId="384FC603" w14:textId="77777777" w:rsidTr="00F90215">
        <w:trPr>
          <w:cantSplit/>
        </w:trPr>
        <w:tc>
          <w:tcPr>
            <w:tcW w:w="1762" w:type="dxa"/>
          </w:tcPr>
          <w:p w14:paraId="3492CB3E" w14:textId="77777777" w:rsidR="00655497" w:rsidRDefault="00655497" w:rsidP="00F90215">
            <w:pPr>
              <w:ind w:firstLine="436"/>
              <w:rPr>
                <w:rFonts w:ascii="Calibri" w:hAnsi="Calibri" w:cs="Calibri"/>
                <w:b/>
                <w:spacing w:val="-3"/>
              </w:rPr>
            </w:pPr>
            <w:r>
              <w:rPr>
                <w:rFonts w:ascii="Calibri" w:hAnsi="Calibri" w:cs="Calibri"/>
                <w:b/>
                <w:spacing w:val="-3"/>
              </w:rPr>
              <w:t>Field</w:t>
            </w:r>
          </w:p>
        </w:tc>
        <w:tc>
          <w:tcPr>
            <w:tcW w:w="851" w:type="dxa"/>
          </w:tcPr>
          <w:p w14:paraId="7E8BD87F" w14:textId="77777777" w:rsidR="00655497" w:rsidRDefault="00655497" w:rsidP="00F90215">
            <w:pPr>
              <w:ind w:firstLineChars="0" w:firstLine="0"/>
              <w:rPr>
                <w:rFonts w:ascii="Calibri" w:hAnsi="Calibri" w:cs="Calibri"/>
                <w:b/>
                <w:spacing w:val="-3"/>
              </w:rPr>
            </w:pPr>
            <w:r>
              <w:rPr>
                <w:rFonts w:ascii="Calibri" w:hAnsi="Calibri" w:cs="Calibri"/>
                <w:b/>
                <w:spacing w:val="-3"/>
              </w:rPr>
              <w:t>Len</w:t>
            </w:r>
          </w:p>
        </w:tc>
        <w:tc>
          <w:tcPr>
            <w:tcW w:w="708" w:type="dxa"/>
          </w:tcPr>
          <w:p w14:paraId="55FD6B35" w14:textId="77777777" w:rsidR="00655497" w:rsidRDefault="00655497" w:rsidP="00F90215">
            <w:pPr>
              <w:ind w:firstLineChars="0" w:firstLine="0"/>
              <w:rPr>
                <w:rFonts w:ascii="Calibri" w:hAnsi="Calibri" w:cs="Calibri"/>
                <w:b/>
                <w:spacing w:val="-3"/>
              </w:rPr>
            </w:pPr>
            <w:r>
              <w:rPr>
                <w:rFonts w:ascii="Calibri" w:hAnsi="Calibri" w:cs="Calibri"/>
                <w:b/>
                <w:spacing w:val="-3"/>
              </w:rPr>
              <w:t>Type</w:t>
            </w:r>
          </w:p>
        </w:tc>
        <w:tc>
          <w:tcPr>
            <w:tcW w:w="993" w:type="dxa"/>
          </w:tcPr>
          <w:p w14:paraId="7606BFD2" w14:textId="77777777" w:rsidR="00655497" w:rsidRDefault="00655497" w:rsidP="00F90215">
            <w:pPr>
              <w:ind w:firstLineChars="91" w:firstLine="198"/>
              <w:rPr>
                <w:rFonts w:ascii="Calibri" w:hAnsi="Calibri" w:cs="Calibri"/>
                <w:b/>
                <w:spacing w:val="-3"/>
              </w:rPr>
            </w:pPr>
            <w:r>
              <w:rPr>
                <w:rFonts w:ascii="Calibri" w:hAnsi="Calibri" w:cs="Calibri"/>
                <w:b/>
                <w:spacing w:val="-3"/>
              </w:rPr>
              <w:t>Value</w:t>
            </w:r>
          </w:p>
        </w:tc>
        <w:tc>
          <w:tcPr>
            <w:tcW w:w="3416" w:type="dxa"/>
          </w:tcPr>
          <w:p w14:paraId="7BF9C6E2" w14:textId="77777777" w:rsidR="00655497" w:rsidRDefault="00655497" w:rsidP="00F90215">
            <w:pPr>
              <w:ind w:firstLine="436"/>
              <w:rPr>
                <w:rFonts w:ascii="Calibri" w:hAnsi="Calibri" w:cs="Calibri"/>
                <w:b/>
                <w:spacing w:val="-3"/>
              </w:rPr>
            </w:pPr>
            <w:r>
              <w:rPr>
                <w:rFonts w:ascii="Calibri" w:hAnsi="Calibri" w:cs="Calibri"/>
                <w:b/>
                <w:spacing w:val="-3"/>
              </w:rPr>
              <w:t>Description</w:t>
            </w:r>
          </w:p>
        </w:tc>
      </w:tr>
      <w:tr w:rsidR="00655497" w14:paraId="33BA91CC" w14:textId="77777777" w:rsidTr="00F90215">
        <w:trPr>
          <w:cantSplit/>
        </w:trPr>
        <w:tc>
          <w:tcPr>
            <w:tcW w:w="1762" w:type="dxa"/>
            <w:vAlign w:val="center"/>
          </w:tcPr>
          <w:p w14:paraId="676C28F2" w14:textId="77777777" w:rsidR="00655497" w:rsidRPr="00D147EA" w:rsidRDefault="00655497" w:rsidP="00F90215">
            <w:pPr>
              <w:ind w:firstLineChars="0" w:firstLine="0"/>
              <w:jc w:val="left"/>
            </w:pPr>
            <w:r w:rsidRPr="00D147EA">
              <w:t>CommandH</w:t>
            </w:r>
          </w:p>
        </w:tc>
        <w:tc>
          <w:tcPr>
            <w:tcW w:w="851" w:type="dxa"/>
            <w:vAlign w:val="center"/>
          </w:tcPr>
          <w:p w14:paraId="3B6BAD2C" w14:textId="77777777" w:rsidR="00655497" w:rsidRPr="00D147EA" w:rsidRDefault="00655497" w:rsidP="00F90215">
            <w:pPr>
              <w:ind w:firstLineChars="0" w:firstLine="0"/>
              <w:jc w:val="center"/>
            </w:pPr>
            <w:r w:rsidRPr="00D147EA">
              <w:rPr>
                <w:rFonts w:hint="eastAsia"/>
              </w:rPr>
              <w:t>1</w:t>
            </w:r>
          </w:p>
        </w:tc>
        <w:tc>
          <w:tcPr>
            <w:tcW w:w="708" w:type="dxa"/>
            <w:vAlign w:val="center"/>
          </w:tcPr>
          <w:p w14:paraId="2CDF41FC" w14:textId="77777777" w:rsidR="00655497" w:rsidRPr="00D147EA" w:rsidRDefault="00655497" w:rsidP="00F90215">
            <w:pPr>
              <w:ind w:firstLineChars="0" w:firstLine="0"/>
              <w:jc w:val="center"/>
            </w:pPr>
            <w:r w:rsidRPr="00D147EA">
              <w:rPr>
                <w:rFonts w:hint="eastAsia"/>
              </w:rPr>
              <w:t>B</w:t>
            </w:r>
          </w:p>
        </w:tc>
        <w:tc>
          <w:tcPr>
            <w:tcW w:w="993" w:type="dxa"/>
            <w:vAlign w:val="center"/>
          </w:tcPr>
          <w:p w14:paraId="0BF32197" w14:textId="77777777" w:rsidR="00655497" w:rsidRPr="00D147EA" w:rsidRDefault="00655497" w:rsidP="00F90215">
            <w:pPr>
              <w:ind w:firstLineChars="0" w:firstLine="0"/>
              <w:jc w:val="center"/>
            </w:pPr>
            <w:r w:rsidRPr="00D147EA">
              <w:rPr>
                <w:rFonts w:hint="eastAsia"/>
              </w:rPr>
              <w:t>0</w:t>
            </w:r>
            <w:r w:rsidRPr="00D147EA">
              <w:t>x</w:t>
            </w:r>
            <w:r>
              <w:t>C0</w:t>
            </w:r>
          </w:p>
        </w:tc>
        <w:tc>
          <w:tcPr>
            <w:tcW w:w="3416" w:type="dxa"/>
          </w:tcPr>
          <w:p w14:paraId="095C4472" w14:textId="77777777" w:rsidR="00655497" w:rsidRPr="00F31C84" w:rsidRDefault="00655497" w:rsidP="00F90215">
            <w:pPr>
              <w:ind w:firstLineChars="0" w:firstLine="0"/>
              <w:jc w:val="left"/>
              <w:rPr>
                <w:rFonts w:ascii="宋体" w:hAnsi="宋体" w:cs="Calibri"/>
                <w:spacing w:val="-3"/>
              </w:rPr>
            </w:pPr>
            <w:r w:rsidRPr="00F31C84">
              <w:rPr>
                <w:rFonts w:ascii="宋体" w:hAnsi="宋体" w:cs="Calibri" w:hint="eastAsia"/>
                <w:spacing w:val="-3"/>
              </w:rPr>
              <w:t>子命令处理</w:t>
            </w:r>
          </w:p>
        </w:tc>
      </w:tr>
      <w:tr w:rsidR="00655497" w14:paraId="62DA4F7E" w14:textId="77777777" w:rsidTr="00F90215">
        <w:trPr>
          <w:cantSplit/>
        </w:trPr>
        <w:tc>
          <w:tcPr>
            <w:tcW w:w="1762" w:type="dxa"/>
            <w:vAlign w:val="center"/>
          </w:tcPr>
          <w:p w14:paraId="1778046C" w14:textId="77777777" w:rsidR="00655497" w:rsidRPr="00D147EA" w:rsidRDefault="00655497" w:rsidP="00F90215">
            <w:pPr>
              <w:ind w:firstLineChars="0" w:firstLine="0"/>
              <w:jc w:val="left"/>
            </w:pPr>
            <w:r w:rsidRPr="00D147EA">
              <w:t>CommandL</w:t>
            </w:r>
          </w:p>
        </w:tc>
        <w:tc>
          <w:tcPr>
            <w:tcW w:w="851" w:type="dxa"/>
            <w:vAlign w:val="center"/>
          </w:tcPr>
          <w:p w14:paraId="724E5762" w14:textId="77777777" w:rsidR="00655497" w:rsidRPr="00D147EA" w:rsidRDefault="00655497" w:rsidP="00F90215">
            <w:pPr>
              <w:ind w:firstLineChars="0" w:firstLine="0"/>
              <w:jc w:val="center"/>
            </w:pPr>
            <w:r w:rsidRPr="00D147EA">
              <w:rPr>
                <w:rFonts w:hint="eastAsia"/>
              </w:rPr>
              <w:t>1</w:t>
            </w:r>
          </w:p>
        </w:tc>
        <w:tc>
          <w:tcPr>
            <w:tcW w:w="708" w:type="dxa"/>
            <w:vAlign w:val="center"/>
          </w:tcPr>
          <w:p w14:paraId="427B34A0" w14:textId="77777777" w:rsidR="00655497" w:rsidRPr="00D147EA" w:rsidRDefault="00655497" w:rsidP="00F90215">
            <w:pPr>
              <w:ind w:firstLineChars="0" w:firstLine="0"/>
              <w:jc w:val="center"/>
            </w:pPr>
            <w:r w:rsidRPr="00D147EA">
              <w:rPr>
                <w:rFonts w:hint="eastAsia"/>
              </w:rPr>
              <w:t>B</w:t>
            </w:r>
          </w:p>
        </w:tc>
        <w:tc>
          <w:tcPr>
            <w:tcW w:w="993" w:type="dxa"/>
            <w:vAlign w:val="center"/>
          </w:tcPr>
          <w:p w14:paraId="0B9EB8DE" w14:textId="77777777" w:rsidR="00655497" w:rsidRPr="00D147EA" w:rsidRDefault="00655497" w:rsidP="00F90215">
            <w:pPr>
              <w:ind w:firstLineChars="0" w:firstLine="0"/>
              <w:jc w:val="center"/>
            </w:pPr>
            <w:r w:rsidRPr="00D147EA">
              <w:rPr>
                <w:rFonts w:hint="eastAsia"/>
              </w:rPr>
              <w:t>0</w:t>
            </w:r>
            <w:r w:rsidRPr="00D147EA">
              <w:t>x01</w:t>
            </w:r>
          </w:p>
        </w:tc>
        <w:tc>
          <w:tcPr>
            <w:tcW w:w="3416" w:type="dxa"/>
          </w:tcPr>
          <w:p w14:paraId="6326CED9" w14:textId="77777777" w:rsidR="00655497" w:rsidRPr="00F31C84" w:rsidRDefault="00655497" w:rsidP="00F90215">
            <w:pPr>
              <w:ind w:firstLineChars="0" w:firstLine="0"/>
              <w:jc w:val="left"/>
              <w:rPr>
                <w:rFonts w:ascii="宋体" w:hAnsi="宋体" w:cs="Calibri"/>
                <w:spacing w:val="-3"/>
              </w:rPr>
            </w:pPr>
            <w:r w:rsidRPr="00F31C84">
              <w:rPr>
                <w:rFonts w:ascii="宋体" w:hAnsi="宋体" w:cs="Calibri" w:hint="eastAsia"/>
                <w:spacing w:val="-3"/>
              </w:rPr>
              <w:t>命令打包</w:t>
            </w:r>
          </w:p>
        </w:tc>
      </w:tr>
      <w:tr w:rsidR="00655497" w14:paraId="1BE15E95" w14:textId="77777777" w:rsidTr="00F90215">
        <w:trPr>
          <w:cantSplit/>
        </w:trPr>
        <w:tc>
          <w:tcPr>
            <w:tcW w:w="1762" w:type="dxa"/>
            <w:vAlign w:val="center"/>
          </w:tcPr>
          <w:p w14:paraId="6C288DDB" w14:textId="77777777" w:rsidR="00655497" w:rsidRPr="00D147EA" w:rsidRDefault="00655497" w:rsidP="00F90215">
            <w:pPr>
              <w:ind w:firstLineChars="0" w:firstLine="0"/>
              <w:jc w:val="left"/>
            </w:pPr>
            <w:r w:rsidRPr="00D147EA">
              <w:t>Device_type</w:t>
            </w:r>
          </w:p>
        </w:tc>
        <w:tc>
          <w:tcPr>
            <w:tcW w:w="851" w:type="dxa"/>
            <w:vAlign w:val="center"/>
          </w:tcPr>
          <w:p w14:paraId="6AD6F8C7" w14:textId="77777777" w:rsidR="00655497" w:rsidRPr="00D147EA" w:rsidRDefault="00655497" w:rsidP="00F90215">
            <w:pPr>
              <w:ind w:firstLineChars="0" w:firstLine="0"/>
              <w:jc w:val="center"/>
            </w:pPr>
            <w:r w:rsidRPr="00D147EA">
              <w:rPr>
                <w:rFonts w:hint="eastAsia"/>
              </w:rPr>
              <w:t>1</w:t>
            </w:r>
          </w:p>
        </w:tc>
        <w:tc>
          <w:tcPr>
            <w:tcW w:w="708" w:type="dxa"/>
            <w:vAlign w:val="center"/>
          </w:tcPr>
          <w:p w14:paraId="5412CBA0" w14:textId="77777777" w:rsidR="00655497" w:rsidRPr="00D147EA" w:rsidRDefault="00655497" w:rsidP="00F90215">
            <w:pPr>
              <w:ind w:firstLineChars="0" w:firstLine="0"/>
              <w:jc w:val="center"/>
            </w:pPr>
            <w:r w:rsidRPr="00D147EA">
              <w:rPr>
                <w:rFonts w:hint="eastAsia"/>
              </w:rPr>
              <w:t>B</w:t>
            </w:r>
          </w:p>
        </w:tc>
        <w:tc>
          <w:tcPr>
            <w:tcW w:w="993" w:type="dxa"/>
            <w:vAlign w:val="center"/>
          </w:tcPr>
          <w:p w14:paraId="701A912A" w14:textId="77777777" w:rsidR="00655497" w:rsidRPr="00D147EA" w:rsidRDefault="00655497" w:rsidP="00F90215">
            <w:pPr>
              <w:ind w:firstLineChars="0" w:firstLine="0"/>
              <w:jc w:val="center"/>
            </w:pPr>
            <w:r w:rsidRPr="00D147EA">
              <w:rPr>
                <w:rFonts w:hint="eastAsia"/>
              </w:rPr>
              <w:t>0</w:t>
            </w:r>
            <w:r w:rsidRPr="00D147EA">
              <w:t>x01</w:t>
            </w:r>
          </w:p>
        </w:tc>
        <w:tc>
          <w:tcPr>
            <w:tcW w:w="3416" w:type="dxa"/>
          </w:tcPr>
          <w:p w14:paraId="463FE282" w14:textId="77777777" w:rsidR="00655497" w:rsidRPr="00F31C84" w:rsidRDefault="00655497" w:rsidP="00F90215">
            <w:pPr>
              <w:ind w:firstLineChars="0" w:firstLine="0"/>
              <w:jc w:val="left"/>
              <w:rPr>
                <w:rFonts w:ascii="宋体" w:hAnsi="宋体" w:cs="Calibri"/>
                <w:spacing w:val="-3"/>
              </w:rPr>
            </w:pPr>
            <w:r w:rsidRPr="00F31C84">
              <w:rPr>
                <w:rFonts w:ascii="宋体" w:hAnsi="宋体"/>
              </w:rPr>
              <w:t>一个字节，备用，留待扩充</w:t>
            </w:r>
          </w:p>
        </w:tc>
      </w:tr>
      <w:tr w:rsidR="00655497" w14:paraId="0914A5EF" w14:textId="77777777" w:rsidTr="00F90215">
        <w:trPr>
          <w:cantSplit/>
        </w:trPr>
        <w:tc>
          <w:tcPr>
            <w:tcW w:w="1762" w:type="dxa"/>
            <w:vAlign w:val="center"/>
          </w:tcPr>
          <w:p w14:paraId="2FF64D4D" w14:textId="77777777" w:rsidR="00655497" w:rsidRPr="00D147EA" w:rsidRDefault="00655497" w:rsidP="00F90215">
            <w:pPr>
              <w:ind w:firstLineChars="0" w:firstLine="0"/>
              <w:jc w:val="left"/>
            </w:pPr>
            <w:r w:rsidRPr="00D147EA">
              <w:t>子命令</w:t>
            </w:r>
            <w:r w:rsidRPr="00D147EA">
              <w:t>ComH</w:t>
            </w:r>
          </w:p>
        </w:tc>
        <w:tc>
          <w:tcPr>
            <w:tcW w:w="851" w:type="dxa"/>
            <w:vAlign w:val="center"/>
          </w:tcPr>
          <w:p w14:paraId="17004E47" w14:textId="77777777" w:rsidR="00655497" w:rsidRPr="00D147EA" w:rsidRDefault="00655497" w:rsidP="00F90215">
            <w:pPr>
              <w:ind w:firstLineChars="0" w:firstLine="0"/>
              <w:jc w:val="center"/>
            </w:pPr>
            <w:r w:rsidRPr="00D147EA">
              <w:rPr>
                <w:rFonts w:hint="eastAsia"/>
              </w:rPr>
              <w:t>1</w:t>
            </w:r>
          </w:p>
        </w:tc>
        <w:tc>
          <w:tcPr>
            <w:tcW w:w="708" w:type="dxa"/>
          </w:tcPr>
          <w:p w14:paraId="01C7C254" w14:textId="77777777" w:rsidR="00655497" w:rsidRPr="00D147EA" w:rsidRDefault="00655497" w:rsidP="00F90215">
            <w:pPr>
              <w:ind w:firstLineChars="0" w:firstLine="0"/>
              <w:jc w:val="center"/>
              <w:rPr>
                <w:rFonts w:ascii="Calibri" w:hAnsi="Calibri" w:cs="Calibri"/>
                <w:spacing w:val="-3"/>
              </w:rPr>
            </w:pPr>
            <w:r w:rsidRPr="00D147EA">
              <w:rPr>
                <w:rFonts w:ascii="Calibri" w:hAnsi="Calibri" w:cs="Calibri" w:hint="eastAsia"/>
                <w:spacing w:val="-3"/>
              </w:rPr>
              <w:t>B</w:t>
            </w:r>
          </w:p>
        </w:tc>
        <w:tc>
          <w:tcPr>
            <w:tcW w:w="993" w:type="dxa"/>
          </w:tcPr>
          <w:p w14:paraId="6776BD65" w14:textId="77777777" w:rsidR="00655497" w:rsidRPr="00D147EA" w:rsidRDefault="00655497" w:rsidP="00F90215">
            <w:pPr>
              <w:ind w:firstLineChars="0" w:firstLine="0"/>
              <w:jc w:val="center"/>
              <w:rPr>
                <w:rFonts w:ascii="Calibri" w:hAnsi="Calibri" w:cs="Calibri"/>
                <w:spacing w:val="-3"/>
              </w:rPr>
            </w:pPr>
            <w:r w:rsidRPr="00D147EA">
              <w:rPr>
                <w:rFonts w:ascii="Calibri" w:hAnsi="Calibri" w:cs="Calibri" w:hint="eastAsia"/>
                <w:spacing w:val="-3"/>
              </w:rPr>
              <w:t>0</w:t>
            </w:r>
            <w:r w:rsidRPr="00D147EA">
              <w:rPr>
                <w:rFonts w:ascii="Calibri" w:hAnsi="Calibri" w:cs="Calibri"/>
                <w:spacing w:val="-3"/>
              </w:rPr>
              <w:t>x1B</w:t>
            </w:r>
          </w:p>
        </w:tc>
        <w:tc>
          <w:tcPr>
            <w:tcW w:w="3416" w:type="dxa"/>
          </w:tcPr>
          <w:p w14:paraId="514CC454" w14:textId="77777777" w:rsidR="00655497" w:rsidRPr="00F31C84" w:rsidRDefault="00655497" w:rsidP="00F90215">
            <w:pPr>
              <w:ind w:firstLineChars="0" w:firstLine="0"/>
              <w:jc w:val="left"/>
              <w:rPr>
                <w:rFonts w:ascii="宋体" w:hAnsi="宋体" w:cs="Calibri"/>
                <w:spacing w:val="-3"/>
              </w:rPr>
            </w:pPr>
            <w:r w:rsidRPr="00F31C84">
              <w:rPr>
                <w:rFonts w:ascii="宋体" w:hAnsi="宋体" w:cs="Calibri" w:hint="eastAsia"/>
                <w:spacing w:val="-3"/>
              </w:rPr>
              <w:t>子命令头</w:t>
            </w:r>
          </w:p>
        </w:tc>
      </w:tr>
      <w:tr w:rsidR="00655497" w14:paraId="5AF468C8" w14:textId="77777777" w:rsidTr="00F90215">
        <w:trPr>
          <w:cantSplit/>
        </w:trPr>
        <w:tc>
          <w:tcPr>
            <w:tcW w:w="1762" w:type="dxa"/>
            <w:vAlign w:val="center"/>
          </w:tcPr>
          <w:p w14:paraId="782E6603" w14:textId="77777777" w:rsidR="00655497" w:rsidRPr="00D147EA" w:rsidRDefault="00655497" w:rsidP="00F90215">
            <w:pPr>
              <w:ind w:firstLineChars="0" w:firstLine="0"/>
              <w:jc w:val="left"/>
            </w:pPr>
            <w:r w:rsidRPr="00D147EA">
              <w:t>子命令</w:t>
            </w:r>
            <w:r w:rsidRPr="00D147EA">
              <w:t>ComL</w:t>
            </w:r>
          </w:p>
        </w:tc>
        <w:tc>
          <w:tcPr>
            <w:tcW w:w="851" w:type="dxa"/>
            <w:vAlign w:val="center"/>
          </w:tcPr>
          <w:p w14:paraId="270C7707" w14:textId="77777777" w:rsidR="00655497" w:rsidRPr="00D147EA" w:rsidRDefault="00655497" w:rsidP="00F90215">
            <w:pPr>
              <w:ind w:firstLineChars="0" w:firstLine="0"/>
              <w:jc w:val="center"/>
            </w:pPr>
            <w:r w:rsidRPr="00D147EA">
              <w:rPr>
                <w:rFonts w:hint="eastAsia"/>
              </w:rPr>
              <w:t>1</w:t>
            </w:r>
          </w:p>
        </w:tc>
        <w:tc>
          <w:tcPr>
            <w:tcW w:w="708" w:type="dxa"/>
          </w:tcPr>
          <w:p w14:paraId="243F1DCA" w14:textId="77777777" w:rsidR="00655497" w:rsidRPr="00D147EA" w:rsidRDefault="00655497" w:rsidP="00F90215">
            <w:pPr>
              <w:ind w:firstLineChars="0" w:firstLine="0"/>
              <w:jc w:val="center"/>
              <w:rPr>
                <w:rFonts w:ascii="Calibri" w:hAnsi="Calibri" w:cs="Calibri"/>
                <w:spacing w:val="-3"/>
              </w:rPr>
            </w:pPr>
            <w:r w:rsidRPr="00D147EA">
              <w:rPr>
                <w:rFonts w:ascii="Calibri" w:hAnsi="Calibri" w:cs="Calibri" w:hint="eastAsia"/>
                <w:spacing w:val="-3"/>
              </w:rPr>
              <w:t>B</w:t>
            </w:r>
          </w:p>
        </w:tc>
        <w:tc>
          <w:tcPr>
            <w:tcW w:w="993" w:type="dxa"/>
          </w:tcPr>
          <w:p w14:paraId="2466847C" w14:textId="77777777" w:rsidR="00655497" w:rsidRPr="00D147EA" w:rsidRDefault="00655497" w:rsidP="00F90215">
            <w:pPr>
              <w:ind w:firstLineChars="0" w:firstLine="0"/>
              <w:jc w:val="center"/>
              <w:rPr>
                <w:rFonts w:ascii="Calibri" w:hAnsi="Calibri" w:cs="Calibri"/>
                <w:spacing w:val="-3"/>
              </w:rPr>
            </w:pPr>
            <w:r w:rsidRPr="00D147EA">
              <w:rPr>
                <w:rFonts w:ascii="Calibri" w:hAnsi="Calibri" w:cs="Calibri" w:hint="eastAsia"/>
                <w:spacing w:val="-3"/>
              </w:rPr>
              <w:t>0</w:t>
            </w:r>
            <w:r>
              <w:rPr>
                <w:rFonts w:ascii="Calibri" w:hAnsi="Calibri" w:cs="Calibri"/>
                <w:spacing w:val="-3"/>
              </w:rPr>
              <w:t>x</w:t>
            </w:r>
            <w:r>
              <w:rPr>
                <w:rFonts w:ascii="Calibri" w:hAnsi="Calibri" w:cs="Calibri" w:hint="eastAsia"/>
                <w:spacing w:val="-3"/>
              </w:rPr>
              <w:t>71</w:t>
            </w:r>
          </w:p>
        </w:tc>
        <w:tc>
          <w:tcPr>
            <w:tcW w:w="3416" w:type="dxa"/>
          </w:tcPr>
          <w:p w14:paraId="0BF54212" w14:textId="77777777" w:rsidR="00655497" w:rsidRPr="00F31C84" w:rsidRDefault="00655497" w:rsidP="00F90215">
            <w:pPr>
              <w:ind w:firstLineChars="0" w:firstLine="0"/>
              <w:jc w:val="left"/>
              <w:rPr>
                <w:rFonts w:ascii="宋体" w:hAnsi="宋体" w:cs="Calibri"/>
                <w:spacing w:val="-3"/>
              </w:rPr>
            </w:pPr>
            <w:r w:rsidRPr="00F31C84">
              <w:rPr>
                <w:rFonts w:ascii="宋体" w:hAnsi="宋体" w:cs="Calibri" w:hint="eastAsia"/>
                <w:spacing w:val="-3"/>
              </w:rPr>
              <w:t>命令代码</w:t>
            </w:r>
          </w:p>
        </w:tc>
      </w:tr>
      <w:tr w:rsidR="00655497" w14:paraId="74DC1B1C" w14:textId="77777777" w:rsidTr="00F90215">
        <w:trPr>
          <w:cantSplit/>
        </w:trPr>
        <w:tc>
          <w:tcPr>
            <w:tcW w:w="1762" w:type="dxa"/>
            <w:vAlign w:val="center"/>
          </w:tcPr>
          <w:p w14:paraId="6D649BFE" w14:textId="77777777" w:rsidR="00655497" w:rsidRDefault="00655497" w:rsidP="00F90215">
            <w:pPr>
              <w:ind w:firstLineChars="0" w:firstLine="0"/>
              <w:jc w:val="left"/>
              <w:rPr>
                <w:lang w:eastAsia="zh-CN"/>
              </w:rPr>
            </w:pPr>
            <w:r>
              <w:rPr>
                <w:rFonts w:hint="eastAsia"/>
                <w:lang w:eastAsia="zh-CN"/>
              </w:rPr>
              <w:t>密钥类型</w:t>
            </w:r>
          </w:p>
        </w:tc>
        <w:tc>
          <w:tcPr>
            <w:tcW w:w="851" w:type="dxa"/>
            <w:vAlign w:val="center"/>
          </w:tcPr>
          <w:p w14:paraId="47C14939" w14:textId="77777777" w:rsidR="00655497" w:rsidRPr="00A01393" w:rsidRDefault="00655497" w:rsidP="00F90215">
            <w:pPr>
              <w:ind w:firstLineChars="0" w:firstLine="0"/>
              <w:jc w:val="center"/>
              <w:rPr>
                <w:rFonts w:cs="Arial"/>
              </w:rPr>
            </w:pPr>
            <w:r>
              <w:rPr>
                <w:rFonts w:cs="Arial" w:hint="eastAsia"/>
                <w:lang w:eastAsia="zh-CN"/>
              </w:rPr>
              <w:t>1</w:t>
            </w:r>
          </w:p>
        </w:tc>
        <w:tc>
          <w:tcPr>
            <w:tcW w:w="708" w:type="dxa"/>
            <w:vAlign w:val="center"/>
          </w:tcPr>
          <w:p w14:paraId="5D22E38D" w14:textId="77777777" w:rsidR="00655497" w:rsidRDefault="00655497" w:rsidP="00F90215">
            <w:pPr>
              <w:ind w:firstLineChars="0" w:firstLine="0"/>
              <w:jc w:val="left"/>
            </w:pPr>
          </w:p>
        </w:tc>
        <w:tc>
          <w:tcPr>
            <w:tcW w:w="993" w:type="dxa"/>
          </w:tcPr>
          <w:p w14:paraId="1E807BE1" w14:textId="77777777" w:rsidR="00655497" w:rsidRPr="00D147EA" w:rsidRDefault="00655497" w:rsidP="00F90215">
            <w:pPr>
              <w:ind w:firstLineChars="0" w:firstLine="0"/>
              <w:jc w:val="center"/>
              <w:rPr>
                <w:rFonts w:ascii="Calibri" w:hAnsi="Calibri" w:cs="Calibri"/>
                <w:spacing w:val="-3"/>
              </w:rPr>
            </w:pPr>
          </w:p>
        </w:tc>
        <w:tc>
          <w:tcPr>
            <w:tcW w:w="3416" w:type="dxa"/>
            <w:vAlign w:val="center"/>
          </w:tcPr>
          <w:p w14:paraId="421D308B" w14:textId="77777777" w:rsidR="00655497" w:rsidRDefault="00655497" w:rsidP="00F90215">
            <w:pPr>
              <w:ind w:firstLineChars="0" w:firstLine="0"/>
              <w:jc w:val="left"/>
            </w:pPr>
            <w:r>
              <w:rPr>
                <w:rFonts w:ascii="Calibri" w:hAnsi="Calibri" w:cs="Calibri"/>
                <w:spacing w:val="-3"/>
              </w:rPr>
              <w:t>0 – Master/Session, (</w:t>
            </w:r>
            <w:r>
              <w:rPr>
                <w:rFonts w:ascii="Calibri" w:hAnsi="Calibri" w:cs="Calibri" w:hint="eastAsia"/>
                <w:spacing w:val="-3"/>
                <w:lang w:eastAsia="zh-CN"/>
              </w:rPr>
              <w:t>普通密钥</w:t>
            </w:r>
            <w:r>
              <w:rPr>
                <w:rFonts w:ascii="Calibri" w:hAnsi="Calibri" w:cs="Calibri" w:hint="eastAsia"/>
                <w:spacing w:val="-3"/>
                <w:lang w:eastAsia="zh-CN"/>
              </w:rPr>
              <w:t>des</w:t>
            </w:r>
            <w:r>
              <w:rPr>
                <w:rFonts w:ascii="Calibri" w:hAnsi="Calibri" w:cs="Calibri" w:hint="eastAsia"/>
                <w:spacing w:val="-3"/>
                <w:lang w:eastAsia="zh-CN"/>
              </w:rPr>
              <w:t>、</w:t>
            </w:r>
            <w:r>
              <w:rPr>
                <w:rFonts w:ascii="Calibri" w:hAnsi="Calibri" w:cs="Calibri" w:hint="eastAsia"/>
                <w:spacing w:val="-3"/>
                <w:lang w:eastAsia="zh-CN"/>
              </w:rPr>
              <w:t>aes</w:t>
            </w:r>
            <w:r>
              <w:rPr>
                <w:rFonts w:ascii="Calibri" w:hAnsi="Calibri" w:cs="Calibri" w:hint="eastAsia"/>
                <w:spacing w:val="-3"/>
                <w:lang w:eastAsia="zh-CN"/>
              </w:rPr>
              <w:t>、</w:t>
            </w:r>
            <w:r>
              <w:rPr>
                <w:rFonts w:ascii="Calibri" w:hAnsi="Calibri" w:cs="Calibri" w:hint="eastAsia"/>
                <w:spacing w:val="-3"/>
                <w:lang w:eastAsia="zh-CN"/>
              </w:rPr>
              <w:t>sm4)</w:t>
            </w:r>
          </w:p>
        </w:tc>
      </w:tr>
      <w:tr w:rsidR="00655497" w14:paraId="7F72A65C" w14:textId="77777777" w:rsidTr="00F90215">
        <w:trPr>
          <w:cantSplit/>
        </w:trPr>
        <w:tc>
          <w:tcPr>
            <w:tcW w:w="1762" w:type="dxa"/>
          </w:tcPr>
          <w:p w14:paraId="3B09007A" w14:textId="77777777" w:rsidR="00655497" w:rsidRDefault="00655497" w:rsidP="00F90215">
            <w:pPr>
              <w:ind w:firstLineChars="0" w:firstLine="0"/>
              <w:rPr>
                <w:rFonts w:ascii="Calibri" w:hAnsi="Calibri" w:cs="Calibri"/>
                <w:spacing w:val="-3"/>
              </w:rPr>
            </w:pPr>
            <w:r>
              <w:rPr>
                <w:rFonts w:ascii="Calibri" w:hAnsi="Calibri" w:cs="Calibri" w:hint="eastAsia"/>
                <w:spacing w:val="-3"/>
              </w:rPr>
              <w:lastRenderedPageBreak/>
              <w:t>模式</w:t>
            </w:r>
          </w:p>
        </w:tc>
        <w:tc>
          <w:tcPr>
            <w:tcW w:w="851" w:type="dxa"/>
          </w:tcPr>
          <w:p w14:paraId="6364132C" w14:textId="77777777" w:rsidR="00655497" w:rsidRDefault="00655497" w:rsidP="00F90215">
            <w:pPr>
              <w:ind w:firstLineChars="0" w:firstLine="0"/>
              <w:jc w:val="center"/>
              <w:rPr>
                <w:rFonts w:ascii="Calibri" w:hAnsi="Calibri" w:cs="Calibri"/>
                <w:spacing w:val="-3"/>
              </w:rPr>
            </w:pPr>
            <w:r>
              <w:rPr>
                <w:rFonts w:ascii="Calibri" w:hAnsi="Calibri" w:cs="Calibri" w:hint="eastAsia"/>
                <w:spacing w:val="-3"/>
              </w:rPr>
              <w:t>1</w:t>
            </w:r>
          </w:p>
        </w:tc>
        <w:tc>
          <w:tcPr>
            <w:tcW w:w="708" w:type="dxa"/>
          </w:tcPr>
          <w:p w14:paraId="11406A6F" w14:textId="77777777" w:rsidR="00655497" w:rsidRDefault="00655497" w:rsidP="00F90215">
            <w:pPr>
              <w:ind w:firstLineChars="0" w:firstLine="0"/>
              <w:jc w:val="center"/>
              <w:rPr>
                <w:rFonts w:ascii="Calibri" w:hAnsi="Calibri" w:cs="Calibri"/>
                <w:spacing w:val="-3"/>
              </w:rPr>
            </w:pPr>
            <w:r>
              <w:rPr>
                <w:rFonts w:ascii="Calibri" w:hAnsi="Calibri" w:cs="Calibri" w:hint="eastAsia"/>
                <w:spacing w:val="-3"/>
              </w:rPr>
              <w:t>B</w:t>
            </w:r>
          </w:p>
        </w:tc>
        <w:tc>
          <w:tcPr>
            <w:tcW w:w="993" w:type="dxa"/>
          </w:tcPr>
          <w:p w14:paraId="6F3FE9EE" w14:textId="77777777" w:rsidR="00655497" w:rsidRDefault="00655497" w:rsidP="00F90215">
            <w:pPr>
              <w:ind w:firstLine="434"/>
              <w:jc w:val="center"/>
              <w:rPr>
                <w:rFonts w:ascii="Calibri" w:hAnsi="Calibri" w:cs="Calibri"/>
                <w:spacing w:val="-3"/>
              </w:rPr>
            </w:pPr>
          </w:p>
        </w:tc>
        <w:tc>
          <w:tcPr>
            <w:tcW w:w="3416" w:type="dxa"/>
          </w:tcPr>
          <w:p w14:paraId="01FE45DA" w14:textId="77777777" w:rsidR="00655497" w:rsidRPr="00F31C84" w:rsidRDefault="00655497" w:rsidP="00F90215">
            <w:pPr>
              <w:tabs>
                <w:tab w:val="left" w:pos="1908"/>
              </w:tabs>
              <w:ind w:firstLineChars="0" w:firstLine="0"/>
              <w:jc w:val="left"/>
              <w:rPr>
                <w:rFonts w:ascii="宋体" w:hAnsi="宋体"/>
                <w:color w:val="000000"/>
                <w:spacing w:val="-3"/>
              </w:rPr>
            </w:pPr>
            <w:r w:rsidRPr="00F31C84">
              <w:rPr>
                <w:rFonts w:ascii="宋体" w:hAnsi="宋体" w:hint="eastAsia"/>
                <w:color w:val="000000"/>
                <w:spacing w:val="-3"/>
              </w:rPr>
              <w:t>指定PINblock加密模式：</w:t>
            </w:r>
          </w:p>
          <w:p w14:paraId="12CA6F60" w14:textId="77777777" w:rsidR="00655497" w:rsidRPr="00F31C84" w:rsidRDefault="00655497" w:rsidP="00F90215">
            <w:pPr>
              <w:tabs>
                <w:tab w:val="left" w:pos="1908"/>
              </w:tabs>
              <w:ind w:firstLineChars="0" w:firstLine="0"/>
              <w:jc w:val="left"/>
              <w:rPr>
                <w:rFonts w:ascii="宋体" w:hAnsi="宋体"/>
                <w:color w:val="000000"/>
                <w:spacing w:val="-3"/>
              </w:rPr>
            </w:pPr>
            <w:r w:rsidRPr="00F31C84">
              <w:rPr>
                <w:rFonts w:ascii="宋体" w:hAnsi="宋体" w:hint="eastAsia"/>
                <w:color w:val="000000"/>
                <w:spacing w:val="-3"/>
              </w:rPr>
              <w:t>0：直接使用现有的PIN密钥加密PINBlock；</w:t>
            </w:r>
          </w:p>
          <w:p w14:paraId="7B1F6BAC" w14:textId="77777777" w:rsidR="00655497" w:rsidRPr="00F31C84" w:rsidRDefault="00655497" w:rsidP="00F90215">
            <w:pPr>
              <w:tabs>
                <w:tab w:val="left" w:pos="1908"/>
              </w:tabs>
              <w:ind w:firstLineChars="0" w:firstLine="0"/>
              <w:jc w:val="left"/>
              <w:rPr>
                <w:rFonts w:ascii="宋体" w:hAnsi="宋体" w:cs="Calibri"/>
                <w:spacing w:val="-3"/>
              </w:rPr>
            </w:pPr>
            <w:r w:rsidRPr="00F31C84">
              <w:rPr>
                <w:rFonts w:ascii="宋体" w:hAnsi="宋体" w:hint="eastAsia"/>
                <w:color w:val="000000"/>
                <w:spacing w:val="-3"/>
              </w:rPr>
              <w:t>1</w:t>
            </w:r>
            <w:r>
              <w:rPr>
                <w:rFonts w:ascii="宋体" w:hAnsi="宋体" w:hint="eastAsia"/>
                <w:color w:val="000000"/>
                <w:spacing w:val="-3"/>
                <w:lang w:eastAsia="zh-CN"/>
              </w:rPr>
              <w:t>：</w:t>
            </w:r>
            <w:r w:rsidRPr="00F31C84">
              <w:rPr>
                <w:rFonts w:ascii="宋体" w:hAnsi="宋体" w:hint="eastAsia"/>
                <w:color w:val="000000"/>
                <w:spacing w:val="-3"/>
              </w:rPr>
              <w:t>生成随机PIN秘</w:t>
            </w:r>
            <w:proofErr w:type="gramStart"/>
            <w:r w:rsidRPr="00F31C84">
              <w:rPr>
                <w:rFonts w:ascii="宋体" w:hAnsi="宋体" w:hint="eastAsia"/>
                <w:color w:val="000000"/>
                <w:spacing w:val="-3"/>
              </w:rPr>
              <w:t>钥</w:t>
            </w:r>
            <w:proofErr w:type="gramEnd"/>
            <w:r w:rsidRPr="00F31C84">
              <w:rPr>
                <w:rFonts w:ascii="宋体" w:hAnsi="宋体" w:hint="eastAsia"/>
                <w:color w:val="000000"/>
                <w:spacing w:val="-3"/>
              </w:rPr>
              <w:t>加密</w:t>
            </w:r>
            <w:r>
              <w:rPr>
                <w:rFonts w:ascii="宋体" w:hAnsi="宋体" w:hint="eastAsia"/>
                <w:color w:val="000000"/>
                <w:spacing w:val="-3"/>
                <w:lang w:eastAsia="zh-CN"/>
              </w:rPr>
              <w:t>；</w:t>
            </w:r>
            <w:r w:rsidRPr="00F31C84">
              <w:rPr>
                <w:rFonts w:ascii="宋体" w:hAnsi="宋体" w:hint="eastAsia"/>
                <w:color w:val="000000"/>
                <w:spacing w:val="-3"/>
              </w:rPr>
              <w:t>PINBlock，PIN密钥会在指定KEK秘钥加密返回。</w:t>
            </w:r>
          </w:p>
        </w:tc>
      </w:tr>
      <w:tr w:rsidR="00655497" w14:paraId="608166B8" w14:textId="77777777" w:rsidTr="00F90215">
        <w:trPr>
          <w:cantSplit/>
        </w:trPr>
        <w:tc>
          <w:tcPr>
            <w:tcW w:w="1762" w:type="dxa"/>
          </w:tcPr>
          <w:p w14:paraId="6C650171" w14:textId="77777777" w:rsidR="00655497" w:rsidRDefault="00655497" w:rsidP="00F90215">
            <w:pPr>
              <w:ind w:firstLineChars="0" w:firstLine="0"/>
              <w:rPr>
                <w:rFonts w:ascii="Calibri" w:hAnsi="Calibri" w:cs="Calibri"/>
                <w:spacing w:val="-3"/>
              </w:rPr>
            </w:pPr>
            <w:r>
              <w:rPr>
                <w:rFonts w:ascii="Calibri" w:hAnsi="Calibri" w:cs="Calibri" w:hint="eastAsia"/>
                <w:spacing w:val="-3"/>
              </w:rPr>
              <w:t>密钥索引</w:t>
            </w:r>
          </w:p>
        </w:tc>
        <w:tc>
          <w:tcPr>
            <w:tcW w:w="851" w:type="dxa"/>
          </w:tcPr>
          <w:p w14:paraId="79F54D26" w14:textId="77777777" w:rsidR="00655497" w:rsidRDefault="00655497" w:rsidP="00F90215">
            <w:pPr>
              <w:ind w:firstLineChars="0" w:firstLine="0"/>
              <w:jc w:val="center"/>
              <w:rPr>
                <w:rFonts w:ascii="Calibri" w:hAnsi="Calibri" w:cs="Calibri"/>
                <w:spacing w:val="-3"/>
              </w:rPr>
            </w:pPr>
            <w:r>
              <w:rPr>
                <w:rFonts w:ascii="Calibri" w:hAnsi="Calibri" w:cs="Calibri"/>
                <w:spacing w:val="-3"/>
              </w:rPr>
              <w:t>1</w:t>
            </w:r>
          </w:p>
        </w:tc>
        <w:tc>
          <w:tcPr>
            <w:tcW w:w="708" w:type="dxa"/>
          </w:tcPr>
          <w:p w14:paraId="529DA9CF" w14:textId="77777777" w:rsidR="00655497" w:rsidRDefault="00655497" w:rsidP="00F90215">
            <w:pPr>
              <w:ind w:firstLineChars="0" w:firstLine="0"/>
              <w:jc w:val="center"/>
              <w:rPr>
                <w:rFonts w:ascii="Calibri" w:hAnsi="Calibri" w:cs="Calibri"/>
                <w:spacing w:val="-3"/>
              </w:rPr>
            </w:pPr>
            <w:r>
              <w:rPr>
                <w:rFonts w:ascii="Calibri" w:hAnsi="Calibri" w:cs="Calibri"/>
                <w:spacing w:val="-3"/>
              </w:rPr>
              <w:t>B</w:t>
            </w:r>
          </w:p>
        </w:tc>
        <w:tc>
          <w:tcPr>
            <w:tcW w:w="993" w:type="dxa"/>
          </w:tcPr>
          <w:p w14:paraId="05883F8C" w14:textId="77777777" w:rsidR="00655497" w:rsidRDefault="00655497" w:rsidP="00F90215">
            <w:pPr>
              <w:ind w:firstLine="434"/>
              <w:jc w:val="center"/>
              <w:rPr>
                <w:rFonts w:ascii="Calibri" w:hAnsi="Calibri" w:cs="Calibri"/>
                <w:spacing w:val="-3"/>
              </w:rPr>
            </w:pPr>
          </w:p>
        </w:tc>
        <w:tc>
          <w:tcPr>
            <w:tcW w:w="3416" w:type="dxa"/>
          </w:tcPr>
          <w:p w14:paraId="56FA8D10" w14:textId="77777777" w:rsidR="00655497" w:rsidRPr="00F31C84" w:rsidRDefault="00655497" w:rsidP="00F90215">
            <w:pPr>
              <w:ind w:firstLineChars="0" w:firstLine="0"/>
              <w:jc w:val="left"/>
              <w:rPr>
                <w:rFonts w:ascii="宋体" w:hAnsi="宋体" w:cs="Calibri"/>
                <w:spacing w:val="-3"/>
              </w:rPr>
            </w:pPr>
            <w:r w:rsidRPr="00F31C84">
              <w:rPr>
                <w:rFonts w:ascii="宋体" w:hAnsi="宋体" w:cs="Calibri" w:hint="eastAsia"/>
                <w:spacing w:val="-3"/>
              </w:rPr>
              <w:t>加密PINblock的秘钥索引</w:t>
            </w:r>
            <w:r>
              <w:rPr>
                <w:rFonts w:ascii="宋体" w:hAnsi="宋体" w:cs="Calibri"/>
                <w:spacing w:val="-3"/>
              </w:rPr>
              <w:t>,</w:t>
            </w:r>
            <w:r w:rsidRPr="00F31C84">
              <w:rPr>
                <w:rFonts w:ascii="宋体" w:hAnsi="宋体" w:cs="Calibri"/>
                <w:spacing w:val="-3"/>
              </w:rPr>
              <w:t>1..25</w:t>
            </w:r>
            <w:r w:rsidRPr="00F31C84">
              <w:rPr>
                <w:rFonts w:ascii="宋体" w:hAnsi="宋体" w:cs="Calibri" w:hint="eastAsia"/>
                <w:spacing w:val="-3"/>
              </w:rPr>
              <w:t>0</w:t>
            </w:r>
          </w:p>
          <w:p w14:paraId="65028949" w14:textId="77777777" w:rsidR="00655497" w:rsidRPr="00F31C84" w:rsidRDefault="00655497" w:rsidP="00F90215">
            <w:pPr>
              <w:ind w:firstLineChars="0" w:firstLine="0"/>
              <w:jc w:val="left"/>
              <w:rPr>
                <w:rFonts w:ascii="宋体" w:hAnsi="宋体" w:cs="Calibri"/>
                <w:spacing w:val="-3"/>
              </w:rPr>
            </w:pPr>
            <w:r w:rsidRPr="00F31C84">
              <w:rPr>
                <w:rFonts w:ascii="宋体" w:hAnsi="宋体" w:cs="Calibri" w:hint="eastAsia"/>
                <w:spacing w:val="-3"/>
              </w:rPr>
              <w:t>模式</w:t>
            </w:r>
            <w:r w:rsidRPr="00F31C84">
              <w:rPr>
                <w:rFonts w:ascii="宋体" w:hAnsi="宋体" w:cs="Calibri"/>
                <w:spacing w:val="-3"/>
              </w:rPr>
              <w:t>0</w:t>
            </w:r>
            <w:r w:rsidRPr="00F31C84">
              <w:rPr>
                <w:rFonts w:ascii="宋体" w:hAnsi="宋体" w:cs="Calibri" w:hint="eastAsia"/>
                <w:spacing w:val="-3"/>
              </w:rPr>
              <w:t>：PIN密钥索引；</w:t>
            </w:r>
          </w:p>
          <w:p w14:paraId="2D5993A2" w14:textId="77777777" w:rsidR="00655497" w:rsidRPr="00F31C84" w:rsidRDefault="00655497" w:rsidP="00F90215">
            <w:pPr>
              <w:ind w:firstLineChars="0" w:firstLine="0"/>
              <w:jc w:val="left"/>
              <w:rPr>
                <w:rFonts w:ascii="宋体" w:hAnsi="宋体" w:cs="Calibri"/>
                <w:spacing w:val="-3"/>
              </w:rPr>
            </w:pPr>
            <w:r w:rsidRPr="00F31C84">
              <w:rPr>
                <w:rFonts w:ascii="宋体" w:hAnsi="宋体" w:cs="Calibri" w:hint="eastAsia"/>
                <w:spacing w:val="-3"/>
              </w:rPr>
              <w:t>模式</w:t>
            </w:r>
            <w:r w:rsidRPr="00F31C84">
              <w:rPr>
                <w:rFonts w:ascii="宋体" w:hAnsi="宋体" w:cs="Calibri"/>
                <w:spacing w:val="-3"/>
              </w:rPr>
              <w:t>1</w:t>
            </w:r>
            <w:r w:rsidRPr="00F31C84">
              <w:rPr>
                <w:rFonts w:ascii="宋体" w:hAnsi="宋体" w:cs="Calibri" w:hint="eastAsia"/>
                <w:spacing w:val="-3"/>
              </w:rPr>
              <w:t>：指定</w:t>
            </w:r>
            <w:r w:rsidRPr="00F31C84">
              <w:rPr>
                <w:rFonts w:ascii="宋体" w:hAnsi="宋体" w:cs="Calibri"/>
                <w:spacing w:val="-3"/>
              </w:rPr>
              <w:t xml:space="preserve">KEK </w:t>
            </w:r>
            <w:r w:rsidRPr="00F31C84">
              <w:rPr>
                <w:rFonts w:ascii="宋体" w:hAnsi="宋体" w:cs="Calibri" w:hint="eastAsia"/>
                <w:spacing w:val="-3"/>
              </w:rPr>
              <w:t>密钥索引；</w:t>
            </w:r>
          </w:p>
        </w:tc>
      </w:tr>
      <w:tr w:rsidR="00655497" w14:paraId="2751293A" w14:textId="77777777" w:rsidTr="00F90215">
        <w:trPr>
          <w:cantSplit/>
        </w:trPr>
        <w:tc>
          <w:tcPr>
            <w:tcW w:w="1762" w:type="dxa"/>
          </w:tcPr>
          <w:p w14:paraId="5F4E9BE0" w14:textId="77777777" w:rsidR="00655497" w:rsidRDefault="00655497" w:rsidP="00F90215">
            <w:pPr>
              <w:ind w:firstLineChars="0" w:firstLine="0"/>
              <w:rPr>
                <w:rFonts w:ascii="Calibri" w:hAnsi="Calibri" w:cs="Calibri"/>
                <w:spacing w:val="-3"/>
              </w:rPr>
            </w:pPr>
            <w:r>
              <w:rPr>
                <w:rFonts w:ascii="Calibri" w:hAnsi="Calibri" w:cs="Calibri"/>
                <w:spacing w:val="-3"/>
                <w:lang w:eastAsia="zh-CN"/>
              </w:rPr>
              <w:t>P</w:t>
            </w:r>
            <w:r>
              <w:rPr>
                <w:rFonts w:ascii="Calibri" w:hAnsi="Calibri" w:cs="Calibri" w:hint="eastAsia"/>
                <w:spacing w:val="-3"/>
                <w:lang w:eastAsia="zh-CN"/>
              </w:rPr>
              <w:t>inblock</w:t>
            </w:r>
            <w:r>
              <w:rPr>
                <w:rFonts w:ascii="Calibri" w:hAnsi="Calibri" w:cs="Calibri"/>
                <w:spacing w:val="-3"/>
              </w:rPr>
              <w:t xml:space="preserve"> </w:t>
            </w:r>
            <w:r>
              <w:rPr>
                <w:rFonts w:ascii="Calibri" w:hAnsi="Calibri" w:cs="Calibri" w:hint="eastAsia"/>
                <w:spacing w:val="-3"/>
                <w:lang w:eastAsia="zh-CN"/>
              </w:rPr>
              <w:t>模式</w:t>
            </w:r>
          </w:p>
        </w:tc>
        <w:tc>
          <w:tcPr>
            <w:tcW w:w="851" w:type="dxa"/>
          </w:tcPr>
          <w:p w14:paraId="65BEC3F4" w14:textId="77777777" w:rsidR="00655497" w:rsidRDefault="00655497" w:rsidP="00F90215">
            <w:pPr>
              <w:ind w:firstLineChars="0" w:firstLine="0"/>
              <w:jc w:val="center"/>
              <w:rPr>
                <w:rFonts w:ascii="Calibri" w:hAnsi="Calibri" w:cs="Calibri"/>
                <w:spacing w:val="-3"/>
              </w:rPr>
            </w:pPr>
            <w:r>
              <w:rPr>
                <w:rFonts w:ascii="Calibri" w:hAnsi="Calibri" w:cs="Calibri"/>
                <w:spacing w:val="-3"/>
              </w:rPr>
              <w:t>1</w:t>
            </w:r>
          </w:p>
        </w:tc>
        <w:tc>
          <w:tcPr>
            <w:tcW w:w="708" w:type="dxa"/>
          </w:tcPr>
          <w:p w14:paraId="627050D7" w14:textId="77777777" w:rsidR="00655497" w:rsidRDefault="00655497" w:rsidP="00F90215">
            <w:pPr>
              <w:ind w:firstLineChars="0" w:firstLine="0"/>
              <w:jc w:val="center"/>
              <w:rPr>
                <w:rFonts w:ascii="Calibri" w:hAnsi="Calibri" w:cs="Calibri"/>
                <w:spacing w:val="-3"/>
              </w:rPr>
            </w:pPr>
            <w:r>
              <w:rPr>
                <w:rFonts w:ascii="Calibri" w:hAnsi="Calibri" w:cs="Calibri"/>
                <w:spacing w:val="-3"/>
              </w:rPr>
              <w:t>B</w:t>
            </w:r>
          </w:p>
        </w:tc>
        <w:tc>
          <w:tcPr>
            <w:tcW w:w="993" w:type="dxa"/>
          </w:tcPr>
          <w:p w14:paraId="09DA22D9" w14:textId="77777777" w:rsidR="00655497" w:rsidRDefault="00655497" w:rsidP="00F90215">
            <w:pPr>
              <w:ind w:firstLine="434"/>
              <w:jc w:val="center"/>
              <w:rPr>
                <w:rFonts w:ascii="Calibri" w:hAnsi="Calibri" w:cs="Calibri"/>
                <w:spacing w:val="-3"/>
              </w:rPr>
            </w:pPr>
          </w:p>
        </w:tc>
        <w:tc>
          <w:tcPr>
            <w:tcW w:w="3416" w:type="dxa"/>
          </w:tcPr>
          <w:p w14:paraId="1077910A" w14:textId="77777777" w:rsidR="00655497" w:rsidRPr="00F31C84" w:rsidRDefault="00655497" w:rsidP="00F90215">
            <w:pPr>
              <w:ind w:firstLineChars="0" w:firstLine="0"/>
              <w:jc w:val="left"/>
              <w:rPr>
                <w:rFonts w:ascii="宋体" w:hAnsi="宋体" w:cs="Calibri"/>
                <w:spacing w:val="-3"/>
              </w:rPr>
            </w:pPr>
            <w:r w:rsidRPr="00F31C84">
              <w:rPr>
                <w:rFonts w:ascii="宋体" w:hAnsi="宋体" w:cs="Calibri"/>
                <w:spacing w:val="-3"/>
              </w:rPr>
              <w:t xml:space="preserve">SEC_PIN_ISO9564_0 </w:t>
            </w:r>
            <w:r w:rsidRPr="00F31C84">
              <w:rPr>
                <w:rFonts w:ascii="宋体" w:hAnsi="宋体" w:cs="Calibri" w:hint="eastAsia"/>
                <w:spacing w:val="-3"/>
                <w:lang w:eastAsia="zh-CN"/>
              </w:rPr>
              <w:t>=</w:t>
            </w:r>
            <w:r w:rsidRPr="00F31C84">
              <w:rPr>
                <w:rFonts w:ascii="宋体" w:hAnsi="宋体" w:cs="Calibri"/>
                <w:spacing w:val="-3"/>
              </w:rPr>
              <w:t xml:space="preserve"> </w:t>
            </w:r>
            <w:r w:rsidRPr="00F31C84">
              <w:rPr>
                <w:rFonts w:ascii="宋体" w:hAnsi="宋体" w:cs="Calibri" w:hint="eastAsia"/>
                <w:spacing w:val="-3"/>
                <w:lang w:eastAsia="zh-CN"/>
              </w:rPr>
              <w:t>3</w:t>
            </w:r>
            <w:r w:rsidRPr="00F31C84">
              <w:rPr>
                <w:rFonts w:ascii="宋体" w:hAnsi="宋体" w:cs="Calibri" w:hint="eastAsia"/>
                <w:spacing w:val="-3"/>
              </w:rPr>
              <w:t>，</w:t>
            </w:r>
          </w:p>
          <w:p w14:paraId="5603D492" w14:textId="77777777" w:rsidR="00655497" w:rsidRPr="00F31C84" w:rsidRDefault="00655497" w:rsidP="00F90215">
            <w:pPr>
              <w:ind w:firstLineChars="0" w:firstLine="0"/>
              <w:jc w:val="left"/>
              <w:rPr>
                <w:rFonts w:ascii="宋体" w:hAnsi="宋体" w:cs="Calibri"/>
                <w:spacing w:val="-3"/>
              </w:rPr>
            </w:pPr>
            <w:r w:rsidRPr="00F31C84">
              <w:rPr>
                <w:rFonts w:ascii="宋体" w:hAnsi="宋体" w:cs="Calibri" w:hint="eastAsia"/>
                <w:spacing w:val="-3"/>
              </w:rPr>
              <w:t>/**</w:t>
            </w:r>
            <w:r w:rsidRPr="00F31C84">
              <w:rPr>
                <w:rFonts w:ascii="宋体" w:hAnsi="宋体" w:cs="Calibri" w:hint="eastAsia"/>
                <w:spacing w:val="-3"/>
                <w:lang w:eastAsia="zh-CN"/>
              </w:rPr>
              <w:t>des</w:t>
            </w:r>
            <w:r w:rsidRPr="00F31C84">
              <w:rPr>
                <w:rFonts w:ascii="宋体" w:hAnsi="宋体" w:cs="Calibri" w:hint="eastAsia"/>
                <w:spacing w:val="-3"/>
              </w:rPr>
              <w:t>*/</w:t>
            </w:r>
          </w:p>
          <w:p w14:paraId="6BFEB7C2" w14:textId="77777777" w:rsidR="00655497" w:rsidRPr="00F31C84" w:rsidRDefault="00655497" w:rsidP="00F90215">
            <w:pPr>
              <w:ind w:firstLineChars="0" w:firstLine="0"/>
              <w:jc w:val="left"/>
              <w:rPr>
                <w:rFonts w:ascii="宋体" w:hAnsi="宋体" w:cs="Arial"/>
                <w:kern w:val="1"/>
                <w:szCs w:val="20"/>
              </w:rPr>
            </w:pPr>
            <w:r w:rsidRPr="00F31C84">
              <w:rPr>
                <w:rFonts w:ascii="宋体" w:hAnsi="宋体" w:cs="Arial"/>
                <w:kern w:val="1"/>
                <w:szCs w:val="20"/>
              </w:rPr>
              <w:t>SEC_PIN_SM4_</w:t>
            </w:r>
            <w:r w:rsidRPr="00F31C84">
              <w:rPr>
                <w:rFonts w:ascii="宋体" w:hAnsi="宋体" w:cs="Arial" w:hint="eastAsia"/>
                <w:kern w:val="1"/>
                <w:szCs w:val="20"/>
              </w:rPr>
              <w:t>2=8,</w:t>
            </w:r>
          </w:p>
          <w:p w14:paraId="25DC7BB3" w14:textId="77777777" w:rsidR="00655497" w:rsidRDefault="00655497" w:rsidP="00F90215">
            <w:pPr>
              <w:ind w:firstLineChars="0" w:firstLine="0"/>
              <w:jc w:val="left"/>
              <w:rPr>
                <w:rFonts w:ascii="宋体" w:hAnsi="宋体" w:cs="Arial"/>
                <w:kern w:val="1"/>
                <w:szCs w:val="20"/>
              </w:rPr>
            </w:pPr>
            <w:r w:rsidRPr="00F31C84">
              <w:rPr>
                <w:rFonts w:ascii="宋体" w:hAnsi="宋体" w:cs="Arial" w:hint="eastAsia"/>
                <w:kern w:val="1"/>
                <w:szCs w:val="20"/>
              </w:rPr>
              <w:t>/**&lt;使用主账号填充方式1，密码不足位数补'F'*/</w:t>
            </w:r>
          </w:p>
          <w:p w14:paraId="16823D00" w14:textId="77777777" w:rsidR="00655497" w:rsidRPr="00F31C84" w:rsidRDefault="00655497" w:rsidP="00F90215">
            <w:pPr>
              <w:ind w:firstLineChars="0" w:firstLine="0"/>
              <w:jc w:val="left"/>
              <w:rPr>
                <w:rFonts w:ascii="宋体" w:hAnsi="宋体" w:cs="Calibri"/>
                <w:spacing w:val="-3"/>
              </w:rPr>
            </w:pPr>
            <w:r w:rsidRPr="00F31C84">
              <w:rPr>
                <w:rFonts w:ascii="宋体" w:hAnsi="宋体" w:cs="Calibri"/>
                <w:spacing w:val="-3"/>
              </w:rPr>
              <w:t xml:space="preserve">SEC_PIN_ISO9564_4 </w:t>
            </w:r>
            <w:r w:rsidRPr="00F31C84">
              <w:rPr>
                <w:rFonts w:ascii="宋体" w:hAnsi="宋体" w:cs="Calibri" w:hint="eastAsia"/>
                <w:spacing w:val="-3"/>
                <w:lang w:eastAsia="zh-CN"/>
              </w:rPr>
              <w:t>=</w:t>
            </w:r>
            <w:r w:rsidRPr="00F31C84">
              <w:rPr>
                <w:rFonts w:ascii="宋体" w:hAnsi="宋体" w:cs="Calibri"/>
                <w:spacing w:val="-3"/>
              </w:rPr>
              <w:t xml:space="preserve"> </w:t>
            </w:r>
            <w:r>
              <w:rPr>
                <w:rFonts w:ascii="宋体" w:hAnsi="宋体" w:cs="Calibri" w:hint="eastAsia"/>
                <w:spacing w:val="-3"/>
                <w:lang w:eastAsia="zh-CN"/>
              </w:rPr>
              <w:t>0x</w:t>
            </w:r>
            <w:r>
              <w:rPr>
                <w:rFonts w:ascii="宋体" w:hAnsi="宋体" w:cs="Calibri"/>
                <w:spacing w:val="-3"/>
              </w:rPr>
              <w:t>0c</w:t>
            </w:r>
            <w:r w:rsidRPr="00F31C84">
              <w:rPr>
                <w:rFonts w:ascii="宋体" w:hAnsi="宋体" w:cs="Calibri" w:hint="eastAsia"/>
                <w:spacing w:val="-3"/>
              </w:rPr>
              <w:t>，</w:t>
            </w:r>
          </w:p>
          <w:p w14:paraId="1D6ADA9B" w14:textId="77777777" w:rsidR="00655497" w:rsidRPr="00ED62AE" w:rsidRDefault="00655497" w:rsidP="00F90215">
            <w:pPr>
              <w:ind w:firstLineChars="0" w:firstLine="0"/>
              <w:jc w:val="left"/>
              <w:rPr>
                <w:rFonts w:ascii="宋体" w:hAnsi="宋体" w:cs="Calibri"/>
                <w:spacing w:val="-3"/>
              </w:rPr>
            </w:pPr>
            <w:r w:rsidRPr="00F31C84">
              <w:rPr>
                <w:rFonts w:ascii="宋体" w:hAnsi="宋体" w:cs="Calibri" w:hint="eastAsia"/>
                <w:spacing w:val="-3"/>
                <w:lang w:eastAsia="zh-CN"/>
              </w:rPr>
              <w:t>/**aes*/</w:t>
            </w:r>
          </w:p>
        </w:tc>
      </w:tr>
      <w:tr w:rsidR="00655497" w14:paraId="224095E1" w14:textId="77777777" w:rsidTr="00F90215">
        <w:trPr>
          <w:cantSplit/>
        </w:trPr>
        <w:tc>
          <w:tcPr>
            <w:tcW w:w="1762" w:type="dxa"/>
          </w:tcPr>
          <w:p w14:paraId="6FA76365" w14:textId="77777777" w:rsidR="00655497" w:rsidRDefault="00655497" w:rsidP="00F90215">
            <w:pPr>
              <w:ind w:firstLineChars="0" w:firstLine="0"/>
              <w:rPr>
                <w:rFonts w:ascii="Calibri" w:hAnsi="Calibri" w:cs="Calibri"/>
                <w:spacing w:val="-3"/>
              </w:rPr>
            </w:pPr>
            <w:r>
              <w:rPr>
                <w:rFonts w:ascii="Calibri" w:hAnsi="Calibri" w:cs="Calibri" w:hint="eastAsia"/>
                <w:spacing w:val="-3"/>
              </w:rPr>
              <w:t>密钥长度</w:t>
            </w:r>
          </w:p>
        </w:tc>
        <w:tc>
          <w:tcPr>
            <w:tcW w:w="851" w:type="dxa"/>
          </w:tcPr>
          <w:p w14:paraId="039D04EB" w14:textId="77777777" w:rsidR="00655497" w:rsidRDefault="00655497" w:rsidP="00F90215">
            <w:pPr>
              <w:ind w:firstLineChars="0" w:firstLine="0"/>
              <w:jc w:val="center"/>
              <w:rPr>
                <w:rFonts w:ascii="Calibri" w:hAnsi="Calibri" w:cs="Calibri"/>
                <w:spacing w:val="-3"/>
              </w:rPr>
            </w:pPr>
            <w:r>
              <w:rPr>
                <w:rFonts w:ascii="Calibri" w:hAnsi="Calibri" w:cs="Calibri" w:hint="eastAsia"/>
                <w:spacing w:val="-3"/>
              </w:rPr>
              <w:t>1</w:t>
            </w:r>
          </w:p>
        </w:tc>
        <w:tc>
          <w:tcPr>
            <w:tcW w:w="708" w:type="dxa"/>
          </w:tcPr>
          <w:p w14:paraId="39D25C26" w14:textId="77777777" w:rsidR="00655497" w:rsidRDefault="00655497" w:rsidP="00F90215">
            <w:pPr>
              <w:ind w:firstLineChars="0" w:firstLine="0"/>
              <w:jc w:val="center"/>
              <w:rPr>
                <w:rFonts w:ascii="Calibri" w:hAnsi="Calibri" w:cs="Calibri"/>
                <w:spacing w:val="-3"/>
              </w:rPr>
            </w:pPr>
            <w:r>
              <w:rPr>
                <w:rFonts w:ascii="Calibri" w:hAnsi="Calibri" w:cs="Calibri" w:hint="eastAsia"/>
                <w:spacing w:val="-3"/>
              </w:rPr>
              <w:t>B</w:t>
            </w:r>
          </w:p>
        </w:tc>
        <w:tc>
          <w:tcPr>
            <w:tcW w:w="993" w:type="dxa"/>
          </w:tcPr>
          <w:p w14:paraId="56260129" w14:textId="77777777" w:rsidR="00655497" w:rsidRDefault="00655497" w:rsidP="00F90215">
            <w:pPr>
              <w:ind w:firstLine="434"/>
              <w:jc w:val="center"/>
              <w:rPr>
                <w:rFonts w:ascii="Calibri" w:hAnsi="Calibri" w:cs="Calibri"/>
                <w:spacing w:val="-3"/>
              </w:rPr>
            </w:pPr>
          </w:p>
        </w:tc>
        <w:tc>
          <w:tcPr>
            <w:tcW w:w="3416" w:type="dxa"/>
          </w:tcPr>
          <w:p w14:paraId="0B075631" w14:textId="77777777" w:rsidR="00655497" w:rsidRDefault="00655497" w:rsidP="00F90215">
            <w:pPr>
              <w:ind w:firstLineChars="0" w:firstLine="0"/>
              <w:rPr>
                <w:rFonts w:ascii="Calibri" w:hAnsi="Calibri" w:cs="Calibri"/>
                <w:spacing w:val="-3"/>
              </w:rPr>
            </w:pPr>
            <w:r>
              <w:rPr>
                <w:rFonts w:ascii="Calibri" w:hAnsi="Calibri" w:cs="Calibri" w:hint="eastAsia"/>
                <w:spacing w:val="-3"/>
              </w:rPr>
              <w:t>如果使用模式</w:t>
            </w:r>
            <w:r>
              <w:rPr>
                <w:rFonts w:ascii="Calibri" w:hAnsi="Calibri" w:cs="Calibri" w:hint="eastAsia"/>
                <w:spacing w:val="-3"/>
              </w:rPr>
              <w:t>1</w:t>
            </w:r>
            <w:r>
              <w:rPr>
                <w:rFonts w:ascii="Calibri" w:hAnsi="Calibri" w:cs="Calibri" w:hint="eastAsia"/>
                <w:spacing w:val="-3"/>
              </w:rPr>
              <w:t>，需要指定随机</w:t>
            </w:r>
            <w:r>
              <w:rPr>
                <w:rFonts w:ascii="Calibri" w:hAnsi="Calibri" w:cs="Calibri" w:hint="eastAsia"/>
                <w:spacing w:val="-3"/>
              </w:rPr>
              <w:t>PIN</w:t>
            </w:r>
            <w:r>
              <w:rPr>
                <w:rFonts w:ascii="Calibri" w:hAnsi="Calibri" w:cs="Calibri" w:hint="eastAsia"/>
                <w:spacing w:val="-3"/>
              </w:rPr>
              <w:t>秘钥长度：</w:t>
            </w:r>
          </w:p>
          <w:p w14:paraId="3382568A" w14:textId="77777777" w:rsidR="00655497" w:rsidRDefault="00655497" w:rsidP="00F90215">
            <w:pPr>
              <w:ind w:firstLineChars="0" w:firstLine="0"/>
              <w:rPr>
                <w:rFonts w:ascii="Calibri" w:hAnsi="Calibri" w:cs="Calibri"/>
                <w:spacing w:val="-3"/>
              </w:rPr>
            </w:pPr>
            <w:r>
              <w:rPr>
                <w:rFonts w:ascii="Calibri" w:hAnsi="Calibri" w:cs="Calibri" w:hint="eastAsia"/>
                <w:spacing w:val="-3"/>
              </w:rPr>
              <w:t>DES</w:t>
            </w:r>
            <w:r>
              <w:rPr>
                <w:rFonts w:ascii="Calibri" w:hAnsi="Calibri" w:cs="Calibri" w:hint="eastAsia"/>
                <w:spacing w:val="-3"/>
              </w:rPr>
              <w:t>：</w:t>
            </w:r>
            <w:r>
              <w:rPr>
                <w:rFonts w:ascii="Calibri" w:hAnsi="Calibri" w:cs="Calibri" w:hint="eastAsia"/>
                <w:spacing w:val="-3"/>
              </w:rPr>
              <w:t>16</w:t>
            </w:r>
            <w:r>
              <w:rPr>
                <w:rFonts w:ascii="Calibri" w:hAnsi="Calibri" w:cs="Calibri" w:hint="eastAsia"/>
                <w:spacing w:val="-3"/>
              </w:rPr>
              <w:t>、</w:t>
            </w:r>
            <w:r>
              <w:rPr>
                <w:rFonts w:ascii="Calibri" w:hAnsi="Calibri" w:cs="Calibri" w:hint="eastAsia"/>
                <w:spacing w:val="-3"/>
              </w:rPr>
              <w:t>24</w:t>
            </w:r>
          </w:p>
          <w:p w14:paraId="2A3EC393" w14:textId="77777777" w:rsidR="00655497" w:rsidRDefault="00655497" w:rsidP="00F90215">
            <w:pPr>
              <w:ind w:firstLineChars="0" w:firstLine="0"/>
              <w:rPr>
                <w:rFonts w:ascii="Calibri" w:hAnsi="Calibri" w:cs="Calibri"/>
                <w:spacing w:val="-3"/>
              </w:rPr>
            </w:pPr>
            <w:r>
              <w:rPr>
                <w:rFonts w:ascii="Calibri" w:hAnsi="Calibri" w:cs="Calibri" w:hint="eastAsia"/>
                <w:spacing w:val="-3"/>
              </w:rPr>
              <w:t>AES</w:t>
            </w:r>
            <w:r>
              <w:rPr>
                <w:rFonts w:ascii="Calibri" w:hAnsi="Calibri" w:cs="Calibri" w:hint="eastAsia"/>
                <w:spacing w:val="-3"/>
              </w:rPr>
              <w:t>：</w:t>
            </w:r>
            <w:r>
              <w:rPr>
                <w:rFonts w:ascii="Calibri" w:hAnsi="Calibri" w:cs="Calibri" w:hint="eastAsia"/>
                <w:spacing w:val="-3"/>
              </w:rPr>
              <w:t>16</w:t>
            </w:r>
            <w:r>
              <w:rPr>
                <w:rFonts w:ascii="Calibri" w:hAnsi="Calibri" w:cs="Calibri" w:hint="eastAsia"/>
                <w:spacing w:val="-3"/>
              </w:rPr>
              <w:t>、</w:t>
            </w:r>
            <w:r>
              <w:rPr>
                <w:rFonts w:ascii="Calibri" w:hAnsi="Calibri" w:cs="Calibri" w:hint="eastAsia"/>
                <w:spacing w:val="-3"/>
              </w:rPr>
              <w:t>32</w:t>
            </w:r>
          </w:p>
          <w:p w14:paraId="44E1B744" w14:textId="77777777" w:rsidR="00655497" w:rsidRDefault="00655497" w:rsidP="00F90215">
            <w:pPr>
              <w:ind w:firstLineChars="0" w:firstLine="0"/>
              <w:rPr>
                <w:rFonts w:ascii="Calibri" w:hAnsi="Calibri" w:cs="Calibri"/>
                <w:spacing w:val="-3"/>
                <w:lang w:eastAsia="zh-CN"/>
              </w:rPr>
            </w:pPr>
            <w:r>
              <w:rPr>
                <w:rFonts w:ascii="Calibri" w:hAnsi="Calibri" w:cs="Calibri"/>
                <w:spacing w:val="-3"/>
              </w:rPr>
              <w:t xml:space="preserve">SM4:   </w:t>
            </w:r>
            <w:r>
              <w:rPr>
                <w:rFonts w:ascii="Calibri" w:hAnsi="Calibri" w:cs="Calibri" w:hint="eastAsia"/>
                <w:spacing w:val="-3"/>
                <w:lang w:eastAsia="zh-CN"/>
              </w:rPr>
              <w:t>16</w:t>
            </w:r>
          </w:p>
        </w:tc>
      </w:tr>
      <w:tr w:rsidR="00655497" w14:paraId="6583A47D" w14:textId="77777777" w:rsidTr="00F90215">
        <w:trPr>
          <w:cantSplit/>
        </w:trPr>
        <w:tc>
          <w:tcPr>
            <w:tcW w:w="1762" w:type="dxa"/>
          </w:tcPr>
          <w:p w14:paraId="22C29AFA" w14:textId="77777777" w:rsidR="00655497" w:rsidRDefault="00655497" w:rsidP="00F90215">
            <w:pPr>
              <w:ind w:firstLineChars="0" w:firstLine="0"/>
              <w:rPr>
                <w:rFonts w:ascii="Calibri" w:hAnsi="Calibri" w:cs="Calibri"/>
                <w:spacing w:val="-3"/>
              </w:rPr>
            </w:pPr>
            <w:r>
              <w:rPr>
                <w:rFonts w:ascii="Calibri" w:hAnsi="Calibri" w:cs="Calibri" w:hint="eastAsia"/>
                <w:spacing w:val="-3"/>
              </w:rPr>
              <w:t>卡号长度</w:t>
            </w:r>
          </w:p>
        </w:tc>
        <w:tc>
          <w:tcPr>
            <w:tcW w:w="851" w:type="dxa"/>
          </w:tcPr>
          <w:p w14:paraId="1EC0322D" w14:textId="77777777" w:rsidR="00655497" w:rsidRDefault="00655497" w:rsidP="00F90215">
            <w:pPr>
              <w:ind w:firstLineChars="0" w:firstLine="0"/>
              <w:jc w:val="center"/>
              <w:rPr>
                <w:rFonts w:ascii="Calibri" w:hAnsi="Calibri" w:cs="Calibri"/>
                <w:spacing w:val="-3"/>
              </w:rPr>
            </w:pPr>
            <w:r>
              <w:rPr>
                <w:rFonts w:ascii="Calibri" w:hAnsi="Calibri" w:cs="Calibri"/>
                <w:spacing w:val="-3"/>
              </w:rPr>
              <w:t>1</w:t>
            </w:r>
          </w:p>
        </w:tc>
        <w:tc>
          <w:tcPr>
            <w:tcW w:w="708" w:type="dxa"/>
          </w:tcPr>
          <w:p w14:paraId="4E51BB84" w14:textId="77777777" w:rsidR="00655497" w:rsidRDefault="00655497" w:rsidP="00F90215">
            <w:pPr>
              <w:ind w:firstLineChars="0" w:firstLine="0"/>
              <w:jc w:val="center"/>
              <w:rPr>
                <w:rFonts w:ascii="Calibri" w:hAnsi="Calibri" w:cs="Calibri"/>
                <w:spacing w:val="-3"/>
              </w:rPr>
            </w:pPr>
            <w:r>
              <w:rPr>
                <w:rFonts w:ascii="Calibri" w:hAnsi="Calibri" w:cs="Calibri"/>
                <w:spacing w:val="-3"/>
              </w:rPr>
              <w:t>B</w:t>
            </w:r>
          </w:p>
        </w:tc>
        <w:tc>
          <w:tcPr>
            <w:tcW w:w="993" w:type="dxa"/>
          </w:tcPr>
          <w:p w14:paraId="3093A89F" w14:textId="77777777" w:rsidR="00655497" w:rsidRDefault="00655497" w:rsidP="00F90215">
            <w:pPr>
              <w:ind w:firstLine="434"/>
              <w:jc w:val="center"/>
              <w:rPr>
                <w:rFonts w:ascii="Calibri" w:hAnsi="Calibri" w:cs="Calibri"/>
                <w:spacing w:val="-3"/>
              </w:rPr>
            </w:pPr>
          </w:p>
        </w:tc>
        <w:tc>
          <w:tcPr>
            <w:tcW w:w="3416" w:type="dxa"/>
          </w:tcPr>
          <w:p w14:paraId="2BB8A44B" w14:textId="77777777" w:rsidR="00655497" w:rsidRDefault="00655497" w:rsidP="00F90215">
            <w:pPr>
              <w:ind w:firstLineChars="0" w:firstLine="0"/>
              <w:rPr>
                <w:rFonts w:ascii="Calibri" w:hAnsi="Calibri" w:cs="Calibri"/>
                <w:spacing w:val="-3"/>
              </w:rPr>
            </w:pPr>
            <w:r>
              <w:rPr>
                <w:rFonts w:ascii="Calibri" w:hAnsi="Calibri" w:cs="Calibri" w:hint="eastAsia"/>
                <w:spacing w:val="-3"/>
                <w:lang w:eastAsia="zh-CN"/>
              </w:rPr>
              <w:t>卡号长度（</w:t>
            </w:r>
            <w:r>
              <w:rPr>
                <w:rFonts w:ascii="Calibri" w:hAnsi="Calibri" w:cs="Calibri" w:hint="eastAsia"/>
                <w:spacing w:val="-3"/>
                <w:lang w:eastAsia="zh-CN"/>
              </w:rPr>
              <w:t>8-32</w:t>
            </w:r>
            <w:r>
              <w:rPr>
                <w:rFonts w:ascii="Calibri" w:hAnsi="Calibri" w:cs="Calibri" w:hint="eastAsia"/>
                <w:spacing w:val="-3"/>
                <w:lang w:eastAsia="zh-CN"/>
              </w:rPr>
              <w:t>）</w:t>
            </w:r>
          </w:p>
        </w:tc>
      </w:tr>
      <w:tr w:rsidR="00655497" w14:paraId="2BFC8FCE" w14:textId="77777777" w:rsidTr="00F90215">
        <w:trPr>
          <w:cantSplit/>
        </w:trPr>
        <w:tc>
          <w:tcPr>
            <w:tcW w:w="1762" w:type="dxa"/>
          </w:tcPr>
          <w:p w14:paraId="064A480C" w14:textId="77777777" w:rsidR="00655497" w:rsidRDefault="00655497" w:rsidP="00F90215">
            <w:pPr>
              <w:ind w:firstLineChars="0" w:firstLine="0"/>
              <w:rPr>
                <w:rFonts w:ascii="Calibri" w:hAnsi="Calibri" w:cs="Calibri"/>
                <w:spacing w:val="-3"/>
              </w:rPr>
            </w:pPr>
            <w:r>
              <w:rPr>
                <w:rFonts w:ascii="Calibri" w:hAnsi="Calibri" w:cs="Calibri" w:hint="eastAsia"/>
                <w:spacing w:val="-3"/>
              </w:rPr>
              <w:t>卡号</w:t>
            </w:r>
          </w:p>
        </w:tc>
        <w:tc>
          <w:tcPr>
            <w:tcW w:w="851" w:type="dxa"/>
          </w:tcPr>
          <w:p w14:paraId="6ABAB8C4" w14:textId="77777777" w:rsidR="00655497" w:rsidRDefault="00655497" w:rsidP="00F90215">
            <w:pPr>
              <w:ind w:firstLineChars="0" w:firstLine="0"/>
              <w:jc w:val="center"/>
              <w:rPr>
                <w:rFonts w:ascii="Calibri" w:hAnsi="Calibri" w:cs="Calibri"/>
                <w:spacing w:val="-3"/>
              </w:rPr>
            </w:pPr>
          </w:p>
        </w:tc>
        <w:tc>
          <w:tcPr>
            <w:tcW w:w="708" w:type="dxa"/>
          </w:tcPr>
          <w:p w14:paraId="184F3130" w14:textId="77777777" w:rsidR="00655497" w:rsidRDefault="00655497" w:rsidP="00F90215">
            <w:pPr>
              <w:ind w:firstLineChars="0" w:firstLine="0"/>
              <w:jc w:val="center"/>
              <w:rPr>
                <w:rFonts w:ascii="Calibri" w:hAnsi="Calibri" w:cs="Calibri"/>
                <w:spacing w:val="-3"/>
              </w:rPr>
            </w:pPr>
            <w:r>
              <w:rPr>
                <w:rFonts w:ascii="Calibri" w:hAnsi="Calibri" w:cs="Calibri"/>
                <w:spacing w:val="-3"/>
              </w:rPr>
              <w:t>A</w:t>
            </w:r>
          </w:p>
        </w:tc>
        <w:tc>
          <w:tcPr>
            <w:tcW w:w="993" w:type="dxa"/>
          </w:tcPr>
          <w:p w14:paraId="311ECD30" w14:textId="77777777" w:rsidR="00655497" w:rsidRDefault="00655497" w:rsidP="00F90215">
            <w:pPr>
              <w:ind w:firstLine="434"/>
              <w:rPr>
                <w:rFonts w:ascii="Calibri" w:hAnsi="Calibri" w:cs="Calibri"/>
                <w:spacing w:val="-3"/>
              </w:rPr>
            </w:pPr>
          </w:p>
        </w:tc>
        <w:tc>
          <w:tcPr>
            <w:tcW w:w="3416" w:type="dxa"/>
          </w:tcPr>
          <w:p w14:paraId="05B2809C" w14:textId="77777777" w:rsidR="00655497" w:rsidRDefault="00655497" w:rsidP="00F90215">
            <w:pPr>
              <w:ind w:firstLineChars="0" w:firstLine="0"/>
              <w:rPr>
                <w:rFonts w:ascii="Calibri" w:hAnsi="Calibri" w:cs="Calibri"/>
                <w:spacing w:val="-3"/>
              </w:rPr>
            </w:pPr>
            <w:r>
              <w:rPr>
                <w:rFonts w:ascii="宋体" w:hAnsi="宋体" w:cs="Arial"/>
                <w:kern w:val="1"/>
                <w:szCs w:val="20"/>
              </w:rPr>
              <w:t>为长</w:t>
            </w:r>
            <w:r>
              <w:rPr>
                <w:rFonts w:ascii="宋体" w:hAnsi="宋体" w:cs="Arial" w:hint="eastAsia"/>
                <w:kern w:val="1"/>
                <w:szCs w:val="20"/>
              </w:rPr>
              <w:t>16字节</w:t>
            </w:r>
            <w:r>
              <w:rPr>
                <w:rFonts w:ascii="宋体" w:hAnsi="宋体" w:cs="Arial"/>
                <w:kern w:val="1"/>
                <w:szCs w:val="20"/>
              </w:rPr>
              <w:t>的</w:t>
            </w:r>
            <w:r w:rsidRPr="00925156">
              <w:rPr>
                <w:rFonts w:ascii="宋体" w:hAnsi="宋体" w:cs="Arial"/>
                <w:kern w:val="1"/>
                <w:szCs w:val="20"/>
              </w:rPr>
              <w:t>ASCII</w:t>
            </w:r>
            <w:r>
              <w:rPr>
                <w:rFonts w:ascii="宋体" w:hAnsi="宋体" w:cs="Arial"/>
                <w:kern w:val="1"/>
                <w:szCs w:val="20"/>
              </w:rPr>
              <w:t>码</w:t>
            </w:r>
            <w:r w:rsidRPr="00925156">
              <w:rPr>
                <w:rFonts w:ascii="宋体" w:hAnsi="宋体" w:cs="Arial"/>
                <w:kern w:val="1"/>
                <w:szCs w:val="20"/>
              </w:rPr>
              <w:t>(0x30 - 0x39)</w:t>
            </w:r>
          </w:p>
        </w:tc>
      </w:tr>
      <w:tr w:rsidR="00655497" w14:paraId="0CE6D700" w14:textId="77777777" w:rsidTr="00F90215">
        <w:trPr>
          <w:cantSplit/>
        </w:trPr>
        <w:tc>
          <w:tcPr>
            <w:tcW w:w="1762" w:type="dxa"/>
          </w:tcPr>
          <w:p w14:paraId="13258EFB" w14:textId="77777777" w:rsidR="00655497" w:rsidRDefault="00655497" w:rsidP="00F90215">
            <w:pPr>
              <w:ind w:firstLineChars="0" w:firstLine="0"/>
              <w:rPr>
                <w:rFonts w:ascii="Calibri" w:hAnsi="Calibri" w:cs="Calibri"/>
                <w:spacing w:val="-3"/>
              </w:rPr>
            </w:pPr>
            <w:r>
              <w:rPr>
                <w:rFonts w:ascii="Calibri" w:hAnsi="Calibri" w:cs="Calibri" w:hint="eastAsia"/>
                <w:spacing w:val="-3"/>
                <w:lang w:eastAsia="zh-CN"/>
              </w:rPr>
              <w:t>输</w:t>
            </w:r>
            <w:r>
              <w:rPr>
                <w:rFonts w:ascii="Calibri" w:hAnsi="Calibri" w:cs="Calibri" w:hint="eastAsia"/>
                <w:spacing w:val="-3"/>
                <w:lang w:eastAsia="zh-CN"/>
              </w:rPr>
              <w:t>pin</w:t>
            </w:r>
            <w:r>
              <w:rPr>
                <w:rFonts w:ascii="Calibri" w:hAnsi="Calibri" w:cs="Calibri" w:hint="eastAsia"/>
                <w:spacing w:val="-3"/>
                <w:lang w:eastAsia="zh-CN"/>
              </w:rPr>
              <w:t>长度</w:t>
            </w:r>
          </w:p>
        </w:tc>
        <w:tc>
          <w:tcPr>
            <w:tcW w:w="851" w:type="dxa"/>
          </w:tcPr>
          <w:p w14:paraId="22EAEF0E" w14:textId="77777777" w:rsidR="00655497" w:rsidRDefault="00655497" w:rsidP="00F90215">
            <w:pPr>
              <w:ind w:firstLineChars="0" w:firstLine="0"/>
              <w:jc w:val="center"/>
              <w:rPr>
                <w:rFonts w:ascii="Calibri" w:hAnsi="Calibri" w:cs="Calibri"/>
                <w:spacing w:val="-3"/>
              </w:rPr>
            </w:pPr>
            <w:r>
              <w:rPr>
                <w:rFonts w:ascii="Calibri" w:hAnsi="Calibri" w:cs="Calibri"/>
                <w:spacing w:val="-3"/>
              </w:rPr>
              <w:t>1</w:t>
            </w:r>
          </w:p>
        </w:tc>
        <w:tc>
          <w:tcPr>
            <w:tcW w:w="708" w:type="dxa"/>
          </w:tcPr>
          <w:p w14:paraId="29E1A495" w14:textId="77777777" w:rsidR="00655497" w:rsidRDefault="00655497" w:rsidP="00F90215">
            <w:pPr>
              <w:ind w:firstLineChars="0" w:firstLine="0"/>
              <w:jc w:val="center"/>
              <w:rPr>
                <w:rFonts w:ascii="Calibri" w:hAnsi="Calibri" w:cs="Calibri"/>
                <w:spacing w:val="-3"/>
              </w:rPr>
            </w:pPr>
            <w:r>
              <w:rPr>
                <w:rFonts w:ascii="Calibri" w:hAnsi="Calibri" w:cs="Calibri"/>
                <w:spacing w:val="-3"/>
              </w:rPr>
              <w:t>B</w:t>
            </w:r>
          </w:p>
        </w:tc>
        <w:tc>
          <w:tcPr>
            <w:tcW w:w="993" w:type="dxa"/>
          </w:tcPr>
          <w:p w14:paraId="5073C052" w14:textId="77777777" w:rsidR="00655497" w:rsidRDefault="00655497" w:rsidP="00F90215">
            <w:pPr>
              <w:ind w:firstLine="434"/>
              <w:jc w:val="center"/>
              <w:rPr>
                <w:rFonts w:ascii="Calibri" w:hAnsi="Calibri" w:cs="Calibri"/>
                <w:spacing w:val="-3"/>
              </w:rPr>
            </w:pPr>
          </w:p>
        </w:tc>
        <w:tc>
          <w:tcPr>
            <w:tcW w:w="3416" w:type="dxa"/>
          </w:tcPr>
          <w:p w14:paraId="03A5DB9D" w14:textId="77777777" w:rsidR="00655497" w:rsidRDefault="00655497" w:rsidP="00F90215">
            <w:pPr>
              <w:ind w:firstLineChars="0" w:firstLine="0"/>
              <w:rPr>
                <w:rFonts w:ascii="Calibri" w:hAnsi="Calibri" w:cs="Calibri"/>
                <w:spacing w:val="-3"/>
              </w:rPr>
            </w:pPr>
            <w:r>
              <w:rPr>
                <w:rFonts w:ascii="宋体" w:hAnsi="宋体" w:cs="Arial" w:hint="eastAsia"/>
                <w:kern w:val="1"/>
                <w:szCs w:val="20"/>
              </w:rPr>
              <w:t>允许的</w:t>
            </w:r>
            <w:r>
              <w:rPr>
                <w:rFonts w:ascii="宋体" w:hAnsi="宋体" w:cs="Arial" w:hint="eastAsia"/>
                <w:kern w:val="1"/>
                <w:szCs w:val="20"/>
                <w:lang w:eastAsia="zh-CN"/>
              </w:rPr>
              <w:t>最大</w:t>
            </w:r>
            <w:r>
              <w:rPr>
                <w:rFonts w:ascii="宋体" w:hAnsi="宋体" w:cs="Arial" w:hint="eastAsia"/>
                <w:kern w:val="1"/>
                <w:szCs w:val="20"/>
              </w:rPr>
              <w:t>输</w:t>
            </w:r>
            <w:r>
              <w:rPr>
                <w:rFonts w:ascii="宋体" w:hAnsi="宋体" w:cs="Arial" w:hint="eastAsia"/>
                <w:kern w:val="1"/>
                <w:szCs w:val="20"/>
                <w:lang w:eastAsia="zh-CN"/>
              </w:rPr>
              <w:t>pin</w:t>
            </w:r>
            <w:r>
              <w:rPr>
                <w:rFonts w:ascii="宋体" w:hAnsi="宋体" w:cs="Arial" w:hint="eastAsia"/>
                <w:kern w:val="1"/>
                <w:szCs w:val="20"/>
              </w:rPr>
              <w:t>长度值</w:t>
            </w:r>
            <w:r>
              <w:rPr>
                <w:rFonts w:ascii="宋体" w:hAnsi="宋体" w:cs="Arial" w:hint="eastAsia"/>
                <w:kern w:val="1"/>
                <w:szCs w:val="20"/>
                <w:lang w:eastAsia="zh-CN"/>
              </w:rPr>
              <w:t>4-12</w:t>
            </w:r>
          </w:p>
        </w:tc>
      </w:tr>
      <w:tr w:rsidR="00655497" w14:paraId="5564AB5D" w14:textId="77777777" w:rsidTr="00F90215">
        <w:trPr>
          <w:cantSplit/>
        </w:trPr>
        <w:tc>
          <w:tcPr>
            <w:tcW w:w="1762" w:type="dxa"/>
            <w:vAlign w:val="center"/>
          </w:tcPr>
          <w:p w14:paraId="0ED2E0FD" w14:textId="77777777" w:rsidR="00655497" w:rsidRDefault="00655497" w:rsidP="00F90215">
            <w:pPr>
              <w:ind w:firstLineChars="0" w:firstLine="0"/>
              <w:rPr>
                <w:rFonts w:ascii="Calibri" w:hAnsi="Calibri" w:cs="Calibri"/>
                <w:spacing w:val="-3"/>
              </w:rPr>
            </w:pPr>
            <w:r>
              <w:rPr>
                <w:rFonts w:ascii="Calibri" w:hAnsi="Calibri" w:cs="Calibri" w:hint="eastAsia"/>
                <w:spacing w:val="-3"/>
                <w:lang w:eastAsia="zh-CN"/>
              </w:rPr>
              <w:t>是否使用</w:t>
            </w:r>
            <w:r>
              <w:rPr>
                <w:rFonts w:ascii="Calibri" w:hAnsi="Calibri" w:cs="Calibri" w:hint="eastAsia"/>
                <w:spacing w:val="-3"/>
                <w:lang w:eastAsia="zh-CN"/>
              </w:rPr>
              <w:t>enter</w:t>
            </w:r>
            <w:r>
              <w:rPr>
                <w:rFonts w:ascii="Calibri" w:hAnsi="Calibri" w:cs="Calibri" w:hint="eastAsia"/>
                <w:spacing w:val="-3"/>
                <w:lang w:eastAsia="zh-CN"/>
              </w:rPr>
              <w:t>键</w:t>
            </w:r>
            <w:r w:rsidRPr="00CC5F68">
              <w:rPr>
                <w:rFonts w:ascii="Calibri" w:hAnsi="Calibri" w:cs="Calibri" w:hint="eastAsia"/>
                <w:spacing w:val="-3"/>
              </w:rPr>
              <w:t>来终止输入</w:t>
            </w:r>
          </w:p>
        </w:tc>
        <w:tc>
          <w:tcPr>
            <w:tcW w:w="851" w:type="dxa"/>
          </w:tcPr>
          <w:p w14:paraId="4B0DF00C" w14:textId="77777777" w:rsidR="00655497" w:rsidRDefault="00655497" w:rsidP="00F90215">
            <w:pPr>
              <w:ind w:firstLineChars="0" w:firstLine="0"/>
              <w:jc w:val="center"/>
              <w:rPr>
                <w:rFonts w:ascii="Calibri" w:hAnsi="Calibri" w:cs="Calibri"/>
                <w:spacing w:val="-3"/>
              </w:rPr>
            </w:pPr>
            <w:r>
              <w:rPr>
                <w:rFonts w:ascii="Calibri" w:hAnsi="Calibri" w:cs="Calibri"/>
                <w:spacing w:val="-3"/>
              </w:rPr>
              <w:t>1</w:t>
            </w:r>
          </w:p>
        </w:tc>
        <w:tc>
          <w:tcPr>
            <w:tcW w:w="708" w:type="dxa"/>
          </w:tcPr>
          <w:p w14:paraId="70BEE7A7" w14:textId="77777777" w:rsidR="00655497" w:rsidRDefault="00655497" w:rsidP="00F90215">
            <w:pPr>
              <w:ind w:firstLineChars="0" w:firstLine="0"/>
              <w:jc w:val="center"/>
              <w:rPr>
                <w:rFonts w:ascii="Calibri" w:hAnsi="Calibri" w:cs="Calibri"/>
                <w:spacing w:val="-3"/>
              </w:rPr>
            </w:pPr>
            <w:r>
              <w:rPr>
                <w:rFonts w:ascii="Calibri" w:hAnsi="Calibri" w:cs="Calibri"/>
                <w:spacing w:val="-3"/>
              </w:rPr>
              <w:t>B</w:t>
            </w:r>
          </w:p>
        </w:tc>
        <w:tc>
          <w:tcPr>
            <w:tcW w:w="993" w:type="dxa"/>
          </w:tcPr>
          <w:p w14:paraId="66C9F610" w14:textId="77777777" w:rsidR="00655497" w:rsidRDefault="00655497" w:rsidP="00F90215">
            <w:pPr>
              <w:ind w:firstLine="434"/>
              <w:jc w:val="center"/>
              <w:rPr>
                <w:rFonts w:ascii="Calibri" w:hAnsi="Calibri" w:cs="Calibri"/>
                <w:spacing w:val="-3"/>
              </w:rPr>
            </w:pPr>
          </w:p>
        </w:tc>
        <w:tc>
          <w:tcPr>
            <w:tcW w:w="3416" w:type="dxa"/>
          </w:tcPr>
          <w:p w14:paraId="6CF1C284" w14:textId="77777777" w:rsidR="00655497" w:rsidRDefault="00655497" w:rsidP="00F90215">
            <w:pPr>
              <w:ind w:firstLineChars="0" w:firstLine="0"/>
              <w:rPr>
                <w:rFonts w:ascii="Calibri" w:hAnsi="Calibri" w:cs="Calibri"/>
                <w:spacing w:val="-3"/>
              </w:rPr>
            </w:pPr>
            <w:r>
              <w:rPr>
                <w:rFonts w:ascii="Calibri" w:hAnsi="Calibri" w:cs="Calibri"/>
                <w:spacing w:val="-3"/>
              </w:rPr>
              <w:t xml:space="preserve">0 = </w:t>
            </w:r>
            <w:r w:rsidRPr="00CC5F68">
              <w:rPr>
                <w:rFonts w:ascii="Calibri" w:hAnsi="Calibri" w:cs="Calibri" w:hint="eastAsia"/>
                <w:spacing w:val="-3"/>
              </w:rPr>
              <w:t>需要</w:t>
            </w:r>
            <w:r w:rsidRPr="00CC5F68">
              <w:rPr>
                <w:rFonts w:ascii="Calibri" w:hAnsi="Calibri" w:cs="Calibri" w:hint="eastAsia"/>
                <w:spacing w:val="-3"/>
              </w:rPr>
              <w:t>Enter</w:t>
            </w:r>
            <w:r w:rsidRPr="00CC5F68">
              <w:rPr>
                <w:rFonts w:ascii="Calibri" w:hAnsi="Calibri" w:cs="Calibri" w:hint="eastAsia"/>
                <w:spacing w:val="-3"/>
              </w:rPr>
              <w:t>键来终止数据输入</w:t>
            </w:r>
            <w:r>
              <w:rPr>
                <w:rFonts w:ascii="Calibri" w:hAnsi="Calibri" w:cs="Calibri"/>
                <w:spacing w:val="-3"/>
              </w:rPr>
              <w:t>.</w:t>
            </w:r>
          </w:p>
          <w:p w14:paraId="11C021B7" w14:textId="77777777" w:rsidR="00655497" w:rsidRDefault="00655497" w:rsidP="00F90215">
            <w:pPr>
              <w:ind w:firstLineChars="0" w:firstLine="0"/>
              <w:rPr>
                <w:rFonts w:ascii="Calibri" w:hAnsi="Calibri" w:cs="Calibri"/>
                <w:spacing w:val="-3"/>
              </w:rPr>
            </w:pPr>
            <w:r>
              <w:rPr>
                <w:rFonts w:ascii="Calibri" w:hAnsi="Calibri" w:cs="Calibri"/>
                <w:spacing w:val="-3"/>
              </w:rPr>
              <w:t>1 =</w:t>
            </w:r>
            <w:r>
              <w:rPr>
                <w:rFonts w:ascii="Calibri" w:hAnsi="Calibri" w:cs="Calibri" w:hint="eastAsia"/>
                <w:spacing w:val="-3"/>
                <w:lang w:eastAsia="zh-CN"/>
              </w:rPr>
              <w:t>不</w:t>
            </w:r>
            <w:proofErr w:type="gramStart"/>
            <w:r>
              <w:rPr>
                <w:rFonts w:ascii="Calibri" w:hAnsi="Calibri" w:cs="Calibri" w:hint="eastAsia"/>
                <w:spacing w:val="-3"/>
                <w:lang w:eastAsia="zh-CN"/>
              </w:rPr>
              <w:t>需要</w:t>
            </w:r>
            <w:r w:rsidRPr="00CC5F68">
              <w:rPr>
                <w:rFonts w:ascii="Calibri" w:hAnsi="Calibri" w:cs="Calibri" w:hint="eastAsia"/>
                <w:spacing w:val="-3"/>
              </w:rPr>
              <w:t>需要</w:t>
            </w:r>
            <w:proofErr w:type="gramEnd"/>
            <w:r w:rsidRPr="00CC5F68">
              <w:rPr>
                <w:rFonts w:ascii="Calibri" w:hAnsi="Calibri" w:cs="Calibri" w:hint="eastAsia"/>
                <w:spacing w:val="-3"/>
              </w:rPr>
              <w:t>Enter</w:t>
            </w:r>
            <w:r w:rsidRPr="00CC5F68">
              <w:rPr>
                <w:rFonts w:ascii="Calibri" w:hAnsi="Calibri" w:cs="Calibri" w:hint="eastAsia"/>
                <w:spacing w:val="-3"/>
              </w:rPr>
              <w:t>键来终止数据输入</w:t>
            </w:r>
          </w:p>
          <w:p w14:paraId="12DA225B" w14:textId="77777777" w:rsidR="00655497" w:rsidRDefault="00655497" w:rsidP="00F90215">
            <w:pPr>
              <w:ind w:firstLineChars="0" w:firstLine="0"/>
              <w:rPr>
                <w:rFonts w:ascii="Calibri" w:hAnsi="Calibri" w:cs="Calibri"/>
                <w:spacing w:val="-3"/>
              </w:rPr>
            </w:pPr>
            <w:r>
              <w:rPr>
                <w:rFonts w:ascii="Calibri" w:hAnsi="Calibri" w:cs="Calibri" w:hint="eastAsia"/>
                <w:spacing w:val="-3"/>
                <w:lang w:eastAsia="zh-CN"/>
              </w:rPr>
              <w:t>（不支持，默认为</w:t>
            </w:r>
            <w:r>
              <w:rPr>
                <w:rFonts w:ascii="Calibri" w:hAnsi="Calibri" w:cs="Calibri" w:hint="eastAsia"/>
                <w:spacing w:val="-3"/>
                <w:lang w:eastAsia="zh-CN"/>
              </w:rPr>
              <w:t>0</w:t>
            </w:r>
            <w:r>
              <w:rPr>
                <w:rFonts w:ascii="Calibri" w:hAnsi="Calibri" w:cs="Calibri" w:hint="eastAsia"/>
                <w:spacing w:val="-3"/>
                <w:lang w:eastAsia="zh-CN"/>
              </w:rPr>
              <w:t>。使用</w:t>
            </w:r>
            <w:r>
              <w:rPr>
                <w:rFonts w:ascii="Calibri" w:hAnsi="Calibri" w:cs="Calibri" w:hint="eastAsia"/>
                <w:spacing w:val="-3"/>
                <w:lang w:eastAsia="zh-CN"/>
              </w:rPr>
              <w:t>enter</w:t>
            </w:r>
            <w:r>
              <w:rPr>
                <w:rFonts w:ascii="Calibri" w:hAnsi="Calibri" w:cs="Calibri" w:hint="eastAsia"/>
                <w:spacing w:val="-3"/>
                <w:lang w:eastAsia="zh-CN"/>
              </w:rPr>
              <w:t>键来终止）</w:t>
            </w:r>
          </w:p>
        </w:tc>
      </w:tr>
      <w:tr w:rsidR="00655497" w14:paraId="08ACCAF8" w14:textId="77777777" w:rsidTr="00F90215">
        <w:trPr>
          <w:cantSplit/>
        </w:trPr>
        <w:tc>
          <w:tcPr>
            <w:tcW w:w="1762" w:type="dxa"/>
          </w:tcPr>
          <w:p w14:paraId="120EF25E" w14:textId="77777777" w:rsidR="00655497" w:rsidRDefault="00655497" w:rsidP="00F90215">
            <w:pPr>
              <w:ind w:firstLineChars="0" w:firstLine="0"/>
              <w:rPr>
                <w:rFonts w:ascii="Calibri" w:hAnsi="Calibri" w:cs="Calibri"/>
                <w:spacing w:val="-3"/>
              </w:rPr>
            </w:pPr>
            <w:r>
              <w:rPr>
                <w:rFonts w:ascii="Calibri" w:hAnsi="Calibri" w:cs="Calibri" w:hint="eastAsia"/>
                <w:spacing w:val="-3"/>
              </w:rPr>
              <w:t>超时时间</w:t>
            </w:r>
          </w:p>
        </w:tc>
        <w:tc>
          <w:tcPr>
            <w:tcW w:w="851" w:type="dxa"/>
          </w:tcPr>
          <w:p w14:paraId="6274C2FC" w14:textId="77777777" w:rsidR="00655497" w:rsidRDefault="00655497" w:rsidP="00F90215">
            <w:pPr>
              <w:ind w:firstLineChars="0" w:firstLine="0"/>
              <w:jc w:val="center"/>
              <w:rPr>
                <w:rFonts w:ascii="Calibri" w:hAnsi="Calibri" w:cs="Calibri"/>
                <w:spacing w:val="-3"/>
              </w:rPr>
            </w:pPr>
            <w:r>
              <w:rPr>
                <w:rFonts w:ascii="Calibri" w:hAnsi="Calibri" w:cs="Calibri"/>
                <w:spacing w:val="-3"/>
              </w:rPr>
              <w:t>1</w:t>
            </w:r>
          </w:p>
        </w:tc>
        <w:tc>
          <w:tcPr>
            <w:tcW w:w="708" w:type="dxa"/>
          </w:tcPr>
          <w:p w14:paraId="34691849" w14:textId="77777777" w:rsidR="00655497" w:rsidRDefault="00655497" w:rsidP="00F90215">
            <w:pPr>
              <w:ind w:firstLineChars="0" w:firstLine="0"/>
              <w:jc w:val="center"/>
              <w:rPr>
                <w:rFonts w:ascii="Calibri" w:hAnsi="Calibri" w:cs="Calibri"/>
                <w:spacing w:val="-3"/>
              </w:rPr>
            </w:pPr>
            <w:r>
              <w:rPr>
                <w:rFonts w:ascii="Calibri" w:hAnsi="Calibri" w:cs="Calibri"/>
                <w:spacing w:val="-3"/>
              </w:rPr>
              <w:t>B</w:t>
            </w:r>
          </w:p>
        </w:tc>
        <w:tc>
          <w:tcPr>
            <w:tcW w:w="993" w:type="dxa"/>
          </w:tcPr>
          <w:p w14:paraId="3ED58116" w14:textId="77777777" w:rsidR="00655497" w:rsidRDefault="00655497" w:rsidP="00F90215">
            <w:pPr>
              <w:ind w:firstLine="434"/>
              <w:jc w:val="center"/>
              <w:rPr>
                <w:rFonts w:ascii="Calibri" w:hAnsi="Calibri" w:cs="Calibri"/>
                <w:spacing w:val="-3"/>
              </w:rPr>
            </w:pPr>
          </w:p>
        </w:tc>
        <w:tc>
          <w:tcPr>
            <w:tcW w:w="3416" w:type="dxa"/>
          </w:tcPr>
          <w:p w14:paraId="1FC5F74B" w14:textId="77777777" w:rsidR="00655497" w:rsidRDefault="00655497" w:rsidP="00F90215">
            <w:pPr>
              <w:ind w:firstLineChars="0" w:firstLine="0"/>
              <w:rPr>
                <w:rFonts w:ascii="Calibri" w:hAnsi="Calibri" w:cs="Calibri"/>
                <w:spacing w:val="-3"/>
              </w:rPr>
            </w:pPr>
            <w:r>
              <w:rPr>
                <w:rFonts w:ascii="Calibri" w:hAnsi="Calibri" w:cs="Calibri" w:hint="eastAsia"/>
                <w:snapToGrid w:val="0"/>
                <w:color w:val="000000"/>
                <w:lang w:eastAsia="zh-CN"/>
              </w:rPr>
              <w:t>超时时间</w:t>
            </w:r>
            <w:r>
              <w:rPr>
                <w:rFonts w:ascii="Calibri" w:hAnsi="Calibri" w:cs="Calibri" w:hint="eastAsia"/>
                <w:snapToGrid w:val="0"/>
                <w:color w:val="000000"/>
                <w:lang w:eastAsia="zh-CN"/>
              </w:rPr>
              <w:t>5-200s</w:t>
            </w:r>
          </w:p>
        </w:tc>
      </w:tr>
      <w:tr w:rsidR="00655497" w14:paraId="5E69677B" w14:textId="77777777" w:rsidTr="00F90215">
        <w:trPr>
          <w:cantSplit/>
        </w:trPr>
        <w:tc>
          <w:tcPr>
            <w:tcW w:w="1762" w:type="dxa"/>
            <w:vAlign w:val="center"/>
          </w:tcPr>
          <w:p w14:paraId="67F353F3" w14:textId="77777777" w:rsidR="00655497" w:rsidRDefault="00655497" w:rsidP="00F90215">
            <w:pPr>
              <w:ind w:firstLineChars="0" w:firstLine="0"/>
              <w:jc w:val="left"/>
            </w:pPr>
            <w:r>
              <w:rPr>
                <w:rFonts w:hint="eastAsia"/>
              </w:rPr>
              <w:t>显示</w:t>
            </w:r>
          </w:p>
        </w:tc>
        <w:tc>
          <w:tcPr>
            <w:tcW w:w="851" w:type="dxa"/>
            <w:vAlign w:val="center"/>
          </w:tcPr>
          <w:p w14:paraId="7CE87288" w14:textId="77777777" w:rsidR="00655497" w:rsidRDefault="00655497" w:rsidP="00F90215">
            <w:pPr>
              <w:ind w:firstLineChars="0" w:firstLine="0"/>
              <w:jc w:val="center"/>
            </w:pPr>
            <w:r>
              <w:rPr>
                <w:rFonts w:hint="eastAsia"/>
              </w:rPr>
              <w:t>1</w:t>
            </w:r>
          </w:p>
        </w:tc>
        <w:tc>
          <w:tcPr>
            <w:tcW w:w="708" w:type="dxa"/>
            <w:vAlign w:val="center"/>
          </w:tcPr>
          <w:p w14:paraId="7C7EC2C3" w14:textId="77777777" w:rsidR="00655497" w:rsidRDefault="00655497" w:rsidP="00F90215">
            <w:pPr>
              <w:ind w:firstLine="440"/>
              <w:jc w:val="center"/>
              <w:rPr>
                <w:rFonts w:ascii="宋体" w:hAnsi="宋体" w:cs="Arial"/>
                <w:kern w:val="1"/>
                <w:szCs w:val="20"/>
              </w:rPr>
            </w:pPr>
          </w:p>
        </w:tc>
        <w:tc>
          <w:tcPr>
            <w:tcW w:w="993" w:type="dxa"/>
          </w:tcPr>
          <w:p w14:paraId="2602C0AE" w14:textId="77777777" w:rsidR="00655497" w:rsidRDefault="00655497" w:rsidP="00F90215">
            <w:pPr>
              <w:ind w:firstLine="434"/>
              <w:jc w:val="center"/>
              <w:rPr>
                <w:rFonts w:ascii="Calibri" w:hAnsi="Calibri" w:cs="Calibri"/>
                <w:spacing w:val="-3"/>
              </w:rPr>
            </w:pPr>
          </w:p>
        </w:tc>
        <w:tc>
          <w:tcPr>
            <w:tcW w:w="3416" w:type="dxa"/>
            <w:vAlign w:val="center"/>
          </w:tcPr>
          <w:p w14:paraId="52A6A734" w14:textId="77777777" w:rsidR="00655497" w:rsidRDefault="00655497" w:rsidP="00F90215">
            <w:pPr>
              <w:ind w:firstLineChars="0" w:firstLine="0"/>
              <w:jc w:val="left"/>
              <w:rPr>
                <w:rFonts w:ascii="宋体" w:hAnsi="宋体" w:cs="Arial"/>
                <w:kern w:val="1"/>
                <w:szCs w:val="20"/>
              </w:rPr>
            </w:pPr>
            <w:r>
              <w:t>0x30-</w:t>
            </w:r>
            <w:r>
              <w:t>显示</w:t>
            </w:r>
            <w:r>
              <w:t>"</w:t>
            </w:r>
            <w:r>
              <w:t>请输入密码</w:t>
            </w:r>
            <w:r>
              <w:t>"</w:t>
            </w:r>
            <w:r>
              <w:t>，有语音提示</w:t>
            </w:r>
            <w:r>
              <w:br/>
              <w:t>0x31-</w:t>
            </w:r>
            <w:r>
              <w:t>显示</w:t>
            </w:r>
            <w:r>
              <w:t>"</w:t>
            </w:r>
            <w:r>
              <w:t>请再输入密码</w:t>
            </w:r>
            <w:r>
              <w:t>"</w:t>
            </w:r>
            <w:r>
              <w:t>，有语音提示</w:t>
            </w:r>
            <w:r>
              <w:br/>
              <w:t>0x32-</w:t>
            </w:r>
            <w:r>
              <w:t>显示</w:t>
            </w:r>
            <w:r>
              <w:t>"</w:t>
            </w:r>
            <w:r>
              <w:t>请输入密码</w:t>
            </w:r>
            <w:r>
              <w:t>"</w:t>
            </w:r>
            <w:r>
              <w:t>，无语音提示</w:t>
            </w:r>
            <w:r>
              <w:br/>
              <w:t>0x33-</w:t>
            </w:r>
            <w:r>
              <w:t>显示</w:t>
            </w:r>
            <w:r>
              <w:t>"</w:t>
            </w:r>
            <w:r>
              <w:t>请再输入密码</w:t>
            </w:r>
            <w:r>
              <w:t>"</w:t>
            </w:r>
            <w:r>
              <w:t>，无语音提示</w:t>
            </w:r>
          </w:p>
        </w:tc>
      </w:tr>
      <w:tr w:rsidR="00655497" w14:paraId="4DBCB278" w14:textId="77777777" w:rsidTr="00F90215">
        <w:trPr>
          <w:cantSplit/>
        </w:trPr>
        <w:tc>
          <w:tcPr>
            <w:tcW w:w="1762" w:type="dxa"/>
            <w:vAlign w:val="center"/>
          </w:tcPr>
          <w:p w14:paraId="0CB3C19D" w14:textId="77777777" w:rsidR="00655497" w:rsidRDefault="00655497" w:rsidP="00F90215">
            <w:pPr>
              <w:ind w:firstLineChars="0" w:firstLine="0"/>
              <w:jc w:val="left"/>
            </w:pPr>
            <w:r>
              <w:rPr>
                <w:rFonts w:hint="eastAsia"/>
              </w:rPr>
              <w:t>子命令尾</w:t>
            </w:r>
          </w:p>
        </w:tc>
        <w:tc>
          <w:tcPr>
            <w:tcW w:w="851" w:type="dxa"/>
            <w:vAlign w:val="center"/>
          </w:tcPr>
          <w:p w14:paraId="67175509" w14:textId="77777777" w:rsidR="00655497" w:rsidRDefault="00655497" w:rsidP="00F90215">
            <w:pPr>
              <w:ind w:firstLineChars="0" w:firstLine="0"/>
              <w:jc w:val="center"/>
            </w:pPr>
            <w:r>
              <w:rPr>
                <w:rFonts w:hint="eastAsia"/>
              </w:rPr>
              <w:t>2</w:t>
            </w:r>
            <w:r>
              <w:rPr>
                <w:rFonts w:hint="eastAsia"/>
              </w:rPr>
              <w:t>字节</w:t>
            </w:r>
          </w:p>
        </w:tc>
        <w:tc>
          <w:tcPr>
            <w:tcW w:w="708" w:type="dxa"/>
          </w:tcPr>
          <w:p w14:paraId="05263289" w14:textId="77777777" w:rsidR="00655497" w:rsidRDefault="00655497" w:rsidP="00F90215">
            <w:pPr>
              <w:ind w:firstLine="434"/>
              <w:jc w:val="center"/>
              <w:rPr>
                <w:rFonts w:ascii="Calibri" w:hAnsi="Calibri" w:cs="Calibri"/>
                <w:spacing w:val="-3"/>
              </w:rPr>
            </w:pPr>
          </w:p>
        </w:tc>
        <w:tc>
          <w:tcPr>
            <w:tcW w:w="993" w:type="dxa"/>
          </w:tcPr>
          <w:p w14:paraId="256D5357" w14:textId="77777777" w:rsidR="00655497" w:rsidRDefault="00655497" w:rsidP="00F90215">
            <w:pPr>
              <w:ind w:firstLine="434"/>
              <w:jc w:val="center"/>
              <w:rPr>
                <w:rFonts w:ascii="Calibri" w:hAnsi="Calibri" w:cs="Calibri"/>
                <w:spacing w:val="-3"/>
              </w:rPr>
            </w:pPr>
          </w:p>
        </w:tc>
        <w:tc>
          <w:tcPr>
            <w:tcW w:w="3416" w:type="dxa"/>
          </w:tcPr>
          <w:p w14:paraId="6E22F277" w14:textId="77777777" w:rsidR="00655497" w:rsidRDefault="00655497" w:rsidP="00F90215">
            <w:pPr>
              <w:ind w:firstLineChars="0" w:firstLine="0"/>
              <w:rPr>
                <w:rFonts w:ascii="Calibri" w:hAnsi="Calibri" w:cs="Calibri"/>
                <w:spacing w:val="-3"/>
              </w:rPr>
            </w:pPr>
            <w:r>
              <w:rPr>
                <w:rFonts w:hint="eastAsia"/>
              </w:rPr>
              <w:t>常量</w:t>
            </w:r>
            <w:r>
              <w:rPr>
                <w:rFonts w:hint="eastAsia"/>
              </w:rPr>
              <w:t xml:space="preserve"> 0x0D  0x0A</w:t>
            </w:r>
          </w:p>
        </w:tc>
      </w:tr>
    </w:tbl>
    <w:p w14:paraId="5B178D85" w14:textId="77777777" w:rsidR="00655497" w:rsidRDefault="00655497" w:rsidP="00655497">
      <w:pPr>
        <w:ind w:firstLine="440"/>
      </w:pPr>
      <w:r>
        <w:rPr>
          <w:rFonts w:hint="eastAsia"/>
        </w:rPr>
        <w:t>返回指令</w:t>
      </w:r>
    </w:p>
    <w:tbl>
      <w:tblPr>
        <w:tblW w:w="8363" w:type="dxa"/>
        <w:tblInd w:w="817" w:type="dxa"/>
        <w:tblLayout w:type="fixed"/>
        <w:tblLook w:val="0000" w:firstRow="0" w:lastRow="0" w:firstColumn="0" w:lastColumn="0" w:noHBand="0" w:noVBand="0"/>
      </w:tblPr>
      <w:tblGrid>
        <w:gridCol w:w="2410"/>
        <w:gridCol w:w="2551"/>
        <w:gridCol w:w="3402"/>
      </w:tblGrid>
      <w:tr w:rsidR="00655497" w14:paraId="5E472AB0" w14:textId="77777777" w:rsidTr="00F90215">
        <w:trPr>
          <w:trHeight w:val="418"/>
        </w:trPr>
        <w:tc>
          <w:tcPr>
            <w:tcW w:w="2410" w:type="dxa"/>
            <w:tcBorders>
              <w:top w:val="single" w:sz="4" w:space="0" w:color="000000"/>
              <w:left w:val="single" w:sz="4" w:space="0" w:color="000000"/>
              <w:bottom w:val="single" w:sz="4" w:space="0" w:color="000000"/>
            </w:tcBorders>
          </w:tcPr>
          <w:p w14:paraId="319CFEAF" w14:textId="77777777" w:rsidR="00655497" w:rsidRDefault="00655497" w:rsidP="00F90215">
            <w:pPr>
              <w:ind w:firstLine="44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6EE35178" w14:textId="77777777" w:rsidR="00655497" w:rsidRDefault="00655497" w:rsidP="00F90215">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21B956E4" w14:textId="77777777" w:rsidR="00655497" w:rsidRDefault="00655497" w:rsidP="00F90215">
            <w:pPr>
              <w:ind w:firstLine="440"/>
              <w:jc w:val="center"/>
              <w:rPr>
                <w:bCs/>
                <w:color w:val="000000"/>
                <w:szCs w:val="21"/>
              </w:rPr>
            </w:pPr>
            <w:r>
              <w:rPr>
                <w:bCs/>
                <w:color w:val="000000"/>
                <w:szCs w:val="21"/>
              </w:rPr>
              <w:t>说明</w:t>
            </w:r>
          </w:p>
        </w:tc>
      </w:tr>
      <w:tr w:rsidR="00655497" w14:paraId="2E2A3319" w14:textId="77777777" w:rsidTr="00F90215">
        <w:trPr>
          <w:trHeight w:val="426"/>
        </w:trPr>
        <w:tc>
          <w:tcPr>
            <w:tcW w:w="2410" w:type="dxa"/>
            <w:tcBorders>
              <w:top w:val="single" w:sz="4" w:space="0" w:color="000000"/>
              <w:left w:val="single" w:sz="4" w:space="0" w:color="000000"/>
              <w:bottom w:val="single" w:sz="4" w:space="0" w:color="000000"/>
            </w:tcBorders>
            <w:vAlign w:val="center"/>
          </w:tcPr>
          <w:p w14:paraId="6B3D952D" w14:textId="77777777" w:rsidR="00655497" w:rsidRDefault="00655497" w:rsidP="00F90215">
            <w:pPr>
              <w:ind w:firstLine="44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3490C720" w14:textId="77777777" w:rsidR="00655497" w:rsidRDefault="00655497" w:rsidP="00F90215">
            <w:pPr>
              <w:ind w:firstLine="44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3133E022" w14:textId="77777777" w:rsidR="00655497" w:rsidRDefault="00655497" w:rsidP="00F90215">
            <w:pPr>
              <w:ind w:firstLine="440"/>
              <w:jc w:val="left"/>
              <w:rPr>
                <w:bCs/>
                <w:color w:val="000000"/>
                <w:szCs w:val="21"/>
              </w:rPr>
            </w:pPr>
            <w:r>
              <w:rPr>
                <w:bCs/>
                <w:color w:val="000000"/>
                <w:szCs w:val="21"/>
              </w:rPr>
              <w:t>子命令处理，命令打包</w:t>
            </w:r>
          </w:p>
        </w:tc>
      </w:tr>
      <w:tr w:rsidR="00655497" w14:paraId="0FD5FD92" w14:textId="77777777" w:rsidTr="00F90215">
        <w:trPr>
          <w:trHeight w:val="68"/>
        </w:trPr>
        <w:tc>
          <w:tcPr>
            <w:tcW w:w="2410" w:type="dxa"/>
            <w:vMerge w:val="restart"/>
            <w:tcBorders>
              <w:top w:val="single" w:sz="4" w:space="0" w:color="000000"/>
              <w:left w:val="single" w:sz="4" w:space="0" w:color="000000"/>
              <w:bottom w:val="single" w:sz="4" w:space="0" w:color="000000"/>
            </w:tcBorders>
            <w:vAlign w:val="center"/>
          </w:tcPr>
          <w:p w14:paraId="23F70925" w14:textId="77777777" w:rsidR="00655497" w:rsidRDefault="00655497" w:rsidP="00F90215">
            <w:pPr>
              <w:ind w:firstLine="440"/>
              <w:rPr>
                <w:bCs/>
                <w:color w:val="000000"/>
                <w:szCs w:val="21"/>
              </w:rPr>
            </w:pPr>
            <w:r>
              <w:rPr>
                <w:bCs/>
                <w:color w:val="000000"/>
                <w:szCs w:val="21"/>
              </w:rPr>
              <w:lastRenderedPageBreak/>
              <w:t>Ret _data</w:t>
            </w:r>
          </w:p>
        </w:tc>
        <w:tc>
          <w:tcPr>
            <w:tcW w:w="2551" w:type="dxa"/>
            <w:tcBorders>
              <w:top w:val="single" w:sz="4" w:space="0" w:color="000000"/>
              <w:left w:val="single" w:sz="4" w:space="0" w:color="000000"/>
              <w:bottom w:val="single" w:sz="4" w:space="0" w:color="000000"/>
            </w:tcBorders>
            <w:vAlign w:val="center"/>
          </w:tcPr>
          <w:p w14:paraId="572699B8"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7EE41A68" w14:textId="77777777" w:rsidR="00655497" w:rsidRDefault="00655497" w:rsidP="00F90215">
            <w:pPr>
              <w:ind w:firstLine="440"/>
              <w:jc w:val="left"/>
              <w:rPr>
                <w:bCs/>
                <w:color w:val="000000"/>
                <w:sz w:val="20"/>
                <w:szCs w:val="21"/>
              </w:rPr>
            </w:pPr>
            <w:r>
              <w:rPr>
                <w:bCs/>
                <w:color w:val="000000"/>
                <w:szCs w:val="21"/>
              </w:rPr>
              <w:t>已完成转发</w:t>
            </w:r>
          </w:p>
        </w:tc>
      </w:tr>
      <w:tr w:rsidR="00655497" w14:paraId="2F724725"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1F6D9233"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98E5EEE"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5DCB756" w14:textId="77777777" w:rsidR="00655497" w:rsidRDefault="00655497" w:rsidP="00F90215">
            <w:pPr>
              <w:ind w:firstLine="440"/>
              <w:jc w:val="left"/>
              <w:rPr>
                <w:bCs/>
                <w:color w:val="000000"/>
                <w:sz w:val="20"/>
                <w:szCs w:val="21"/>
              </w:rPr>
            </w:pPr>
            <w:r>
              <w:rPr>
                <w:bCs/>
                <w:color w:val="000000"/>
                <w:szCs w:val="21"/>
              </w:rPr>
              <w:t>命令参数错误</w:t>
            </w:r>
          </w:p>
        </w:tc>
      </w:tr>
      <w:tr w:rsidR="00655497" w14:paraId="0A8DA404"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4E20154E"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3FDE3A63"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B72B4C4" w14:textId="77777777" w:rsidR="00655497" w:rsidRDefault="00655497" w:rsidP="00F90215">
            <w:pPr>
              <w:ind w:firstLine="440"/>
              <w:jc w:val="left"/>
              <w:rPr>
                <w:bCs/>
                <w:color w:val="000000"/>
                <w:sz w:val="20"/>
                <w:szCs w:val="21"/>
              </w:rPr>
            </w:pPr>
            <w:r>
              <w:rPr>
                <w:bCs/>
                <w:color w:val="000000"/>
                <w:szCs w:val="21"/>
              </w:rPr>
              <w:t>发送失败</w:t>
            </w:r>
          </w:p>
        </w:tc>
      </w:tr>
      <w:tr w:rsidR="00655497" w14:paraId="4F74EEBC"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76D9D4A3"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DBF7158"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46C07D2" w14:textId="77777777" w:rsidR="00655497" w:rsidRDefault="00655497" w:rsidP="00F90215">
            <w:pPr>
              <w:ind w:firstLine="440"/>
              <w:jc w:val="left"/>
              <w:rPr>
                <w:bCs/>
                <w:color w:val="000000"/>
                <w:sz w:val="20"/>
                <w:szCs w:val="21"/>
              </w:rPr>
            </w:pPr>
            <w:r>
              <w:rPr>
                <w:bCs/>
                <w:color w:val="000000"/>
                <w:szCs w:val="21"/>
              </w:rPr>
              <w:t>不支持子命令</w:t>
            </w:r>
          </w:p>
        </w:tc>
      </w:tr>
      <w:tr w:rsidR="00655497" w14:paraId="65FAD15A"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53F78E45"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5B19BD17"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0577F4E6" w14:textId="77777777" w:rsidR="00655497" w:rsidRDefault="00655497" w:rsidP="00F90215">
            <w:pPr>
              <w:ind w:firstLine="440"/>
              <w:jc w:val="left"/>
              <w:rPr>
                <w:rFonts w:eastAsia="Times New Roman"/>
              </w:rPr>
            </w:pPr>
            <w:r>
              <w:rPr>
                <w:bCs/>
                <w:color w:val="000000"/>
                <w:szCs w:val="21"/>
              </w:rPr>
              <w:t>无法通讯</w:t>
            </w:r>
          </w:p>
        </w:tc>
      </w:tr>
    </w:tbl>
    <w:p w14:paraId="623E5391" w14:textId="77777777" w:rsidR="00655497" w:rsidRDefault="00655497" w:rsidP="00655497">
      <w:pPr>
        <w:ind w:firstLine="440"/>
      </w:pPr>
    </w:p>
    <w:p w14:paraId="0C18D4C5" w14:textId="77777777" w:rsidR="00655497" w:rsidRDefault="00655497" w:rsidP="00655497">
      <w:pPr>
        <w:ind w:firstLine="440"/>
      </w:pPr>
      <w:r>
        <w:rPr>
          <w:rFonts w:hint="eastAsia"/>
        </w:rPr>
        <w:t>读取子命令：</w:t>
      </w:r>
    </w:p>
    <w:p w14:paraId="2FA73D0B" w14:textId="77777777" w:rsidR="00655497" w:rsidRPr="0061718A" w:rsidRDefault="00655497" w:rsidP="00655497">
      <w:pPr>
        <w:ind w:left="440" w:firstLine="440"/>
      </w:pPr>
      <w:r w:rsidRPr="004E704F">
        <w:t>02 00 06 C0 02 00 0A 00 FF 37 03</w:t>
      </w:r>
    </w:p>
    <w:p w14:paraId="3DDDA0AB" w14:textId="77777777" w:rsidR="00655497" w:rsidRDefault="00655497" w:rsidP="00655497">
      <w:pPr>
        <w:ind w:firstLine="440"/>
      </w:pPr>
      <w:r>
        <w:rPr>
          <w:rFonts w:hint="eastAsia"/>
        </w:rPr>
        <w:t>返回状态码：</w:t>
      </w:r>
    </w:p>
    <w:tbl>
      <w:tblPr>
        <w:tblW w:w="8359" w:type="dxa"/>
        <w:tblInd w:w="675" w:type="dxa"/>
        <w:tblLayout w:type="fixed"/>
        <w:tblLook w:val="0000" w:firstRow="0" w:lastRow="0" w:firstColumn="0" w:lastColumn="0" w:noHBand="0" w:noVBand="0"/>
      </w:tblPr>
      <w:tblGrid>
        <w:gridCol w:w="1700"/>
        <w:gridCol w:w="994"/>
        <w:gridCol w:w="1417"/>
        <w:gridCol w:w="1134"/>
        <w:gridCol w:w="2268"/>
        <w:gridCol w:w="846"/>
      </w:tblGrid>
      <w:tr w:rsidR="00655497" w14:paraId="147D8C31" w14:textId="77777777" w:rsidTr="00F90215">
        <w:tc>
          <w:tcPr>
            <w:tcW w:w="1700" w:type="dxa"/>
            <w:tcBorders>
              <w:top w:val="single" w:sz="4" w:space="0" w:color="000000"/>
              <w:left w:val="single" w:sz="4" w:space="0" w:color="000000"/>
              <w:bottom w:val="single" w:sz="4" w:space="0" w:color="000000"/>
            </w:tcBorders>
          </w:tcPr>
          <w:p w14:paraId="7A699982" w14:textId="77777777" w:rsidR="00655497" w:rsidRDefault="00655497" w:rsidP="00F90215">
            <w:pPr>
              <w:ind w:firstLine="440"/>
              <w:jc w:val="center"/>
              <w:rPr>
                <w:bCs/>
                <w:color w:val="000000"/>
                <w:szCs w:val="21"/>
              </w:rPr>
            </w:pPr>
            <w:r>
              <w:rPr>
                <w:bCs/>
                <w:color w:val="000000"/>
                <w:szCs w:val="21"/>
              </w:rPr>
              <w:t>标识</w:t>
            </w:r>
          </w:p>
        </w:tc>
        <w:tc>
          <w:tcPr>
            <w:tcW w:w="2411" w:type="dxa"/>
            <w:gridSpan w:val="2"/>
            <w:tcBorders>
              <w:top w:val="single" w:sz="4" w:space="0" w:color="000000"/>
              <w:left w:val="single" w:sz="4" w:space="0" w:color="000000"/>
              <w:bottom w:val="single" w:sz="4" w:space="0" w:color="000000"/>
            </w:tcBorders>
          </w:tcPr>
          <w:p w14:paraId="403304D1" w14:textId="77777777" w:rsidR="00655497" w:rsidRDefault="00655497" w:rsidP="00F90215">
            <w:pPr>
              <w:ind w:firstLine="440"/>
              <w:rPr>
                <w:bCs/>
                <w:color w:val="000000"/>
                <w:szCs w:val="21"/>
              </w:rPr>
            </w:pPr>
            <w:r>
              <w:rPr>
                <w:bCs/>
                <w:color w:val="000000"/>
                <w:szCs w:val="21"/>
              </w:rPr>
              <w:t>内容</w:t>
            </w:r>
          </w:p>
        </w:tc>
        <w:tc>
          <w:tcPr>
            <w:tcW w:w="4248" w:type="dxa"/>
            <w:gridSpan w:val="3"/>
            <w:tcBorders>
              <w:top w:val="single" w:sz="4" w:space="0" w:color="000000"/>
              <w:left w:val="single" w:sz="4" w:space="0" w:color="000000"/>
              <w:bottom w:val="single" w:sz="4" w:space="0" w:color="000000"/>
              <w:right w:val="single" w:sz="4" w:space="0" w:color="000000"/>
            </w:tcBorders>
          </w:tcPr>
          <w:p w14:paraId="004C91AF" w14:textId="77777777" w:rsidR="00655497" w:rsidRDefault="00655497" w:rsidP="00F90215">
            <w:pPr>
              <w:ind w:firstLine="440"/>
              <w:jc w:val="center"/>
              <w:rPr>
                <w:bCs/>
                <w:color w:val="000000"/>
                <w:szCs w:val="21"/>
              </w:rPr>
            </w:pPr>
            <w:r>
              <w:rPr>
                <w:bCs/>
                <w:color w:val="000000"/>
                <w:szCs w:val="21"/>
              </w:rPr>
              <w:t>说明</w:t>
            </w:r>
          </w:p>
        </w:tc>
      </w:tr>
      <w:tr w:rsidR="00655497" w14:paraId="32FD338D" w14:textId="77777777" w:rsidTr="00F90215">
        <w:tc>
          <w:tcPr>
            <w:tcW w:w="1700" w:type="dxa"/>
            <w:tcBorders>
              <w:top w:val="single" w:sz="4" w:space="0" w:color="000000"/>
              <w:left w:val="single" w:sz="4" w:space="0" w:color="000000"/>
              <w:bottom w:val="single" w:sz="4" w:space="0" w:color="000000"/>
            </w:tcBorders>
            <w:vAlign w:val="center"/>
          </w:tcPr>
          <w:p w14:paraId="2F77EE53" w14:textId="77777777" w:rsidR="00655497" w:rsidRPr="00B7006E" w:rsidRDefault="00655497" w:rsidP="00F90215">
            <w:pPr>
              <w:ind w:firstLineChars="0" w:firstLine="0"/>
              <w:jc w:val="left"/>
            </w:pPr>
            <w:r w:rsidRPr="00B7006E">
              <w:t>Ret_status</w:t>
            </w:r>
          </w:p>
        </w:tc>
        <w:tc>
          <w:tcPr>
            <w:tcW w:w="2411" w:type="dxa"/>
            <w:gridSpan w:val="2"/>
            <w:tcBorders>
              <w:top w:val="single" w:sz="4" w:space="0" w:color="000000"/>
              <w:left w:val="single" w:sz="4" w:space="0" w:color="000000"/>
              <w:bottom w:val="single" w:sz="4" w:space="0" w:color="000000"/>
            </w:tcBorders>
            <w:vAlign w:val="center"/>
          </w:tcPr>
          <w:p w14:paraId="26FEA2AD" w14:textId="77777777" w:rsidR="00655497" w:rsidRDefault="00655497" w:rsidP="00F90215">
            <w:pPr>
              <w:ind w:firstLine="440"/>
              <w:jc w:val="left"/>
            </w:pPr>
            <w:r w:rsidRPr="00B7006E">
              <w:t>0xC0, 0x02</w:t>
            </w:r>
          </w:p>
        </w:tc>
        <w:tc>
          <w:tcPr>
            <w:tcW w:w="4248" w:type="dxa"/>
            <w:gridSpan w:val="3"/>
            <w:tcBorders>
              <w:top w:val="single" w:sz="4" w:space="0" w:color="000000"/>
              <w:left w:val="single" w:sz="4" w:space="0" w:color="000000"/>
              <w:bottom w:val="single" w:sz="4" w:space="0" w:color="000000"/>
              <w:right w:val="single" w:sz="4" w:space="0" w:color="000000"/>
            </w:tcBorders>
            <w:vAlign w:val="center"/>
          </w:tcPr>
          <w:p w14:paraId="11B39F91" w14:textId="77777777" w:rsidR="00655497" w:rsidRPr="00B7006E" w:rsidRDefault="00655497" w:rsidP="00F90215">
            <w:pPr>
              <w:ind w:firstLineChars="0" w:firstLine="0"/>
              <w:jc w:val="left"/>
            </w:pPr>
            <w:r>
              <w:t>子命令</w:t>
            </w:r>
            <w:r w:rsidRPr="00B7006E">
              <w:t>处理</w:t>
            </w:r>
            <w:r w:rsidRPr="00B7006E">
              <w:t>,</w:t>
            </w:r>
            <w:r w:rsidRPr="00B7006E">
              <w:t>读取</w:t>
            </w:r>
            <w:r>
              <w:t>子命令</w:t>
            </w:r>
            <w:r w:rsidRPr="00B7006E">
              <w:t>返回数据</w:t>
            </w:r>
          </w:p>
        </w:tc>
      </w:tr>
      <w:tr w:rsidR="00655497" w14:paraId="544B0C58" w14:textId="77777777" w:rsidTr="00F90215">
        <w:trPr>
          <w:trHeight w:val="349"/>
        </w:trPr>
        <w:tc>
          <w:tcPr>
            <w:tcW w:w="1700" w:type="dxa"/>
            <w:tcBorders>
              <w:top w:val="single" w:sz="4" w:space="0" w:color="000000"/>
              <w:left w:val="single" w:sz="4" w:space="0" w:color="000000"/>
              <w:bottom w:val="single" w:sz="4" w:space="0" w:color="000000"/>
            </w:tcBorders>
            <w:vAlign w:val="center"/>
          </w:tcPr>
          <w:p w14:paraId="36AF72B4" w14:textId="77777777" w:rsidR="00655497" w:rsidRPr="00B7006E" w:rsidRDefault="00655497" w:rsidP="00F90215">
            <w:pPr>
              <w:ind w:firstLineChars="0" w:firstLine="0"/>
              <w:jc w:val="left"/>
            </w:pPr>
            <w:r w:rsidRPr="00B7006E">
              <w:t>Ret _data</w:t>
            </w:r>
          </w:p>
        </w:tc>
        <w:tc>
          <w:tcPr>
            <w:tcW w:w="2411" w:type="dxa"/>
            <w:gridSpan w:val="2"/>
            <w:tcBorders>
              <w:top w:val="single" w:sz="4" w:space="0" w:color="000000"/>
              <w:left w:val="single" w:sz="4" w:space="0" w:color="000000"/>
              <w:bottom w:val="single" w:sz="4" w:space="0" w:color="000000"/>
            </w:tcBorders>
            <w:vAlign w:val="center"/>
          </w:tcPr>
          <w:p w14:paraId="03D02C00" w14:textId="77777777" w:rsidR="00655497" w:rsidRPr="00B7006E" w:rsidRDefault="00655497" w:rsidP="00F90215">
            <w:pPr>
              <w:ind w:firstLine="440"/>
              <w:jc w:val="left"/>
            </w:pPr>
            <w:r w:rsidRPr="00B7006E">
              <w:t>0x00</w:t>
            </w:r>
            <w:r w:rsidRPr="00B7006E">
              <w:t>，</w:t>
            </w:r>
            <w:r w:rsidRPr="00B7006E">
              <w:t>0x00</w:t>
            </w:r>
          </w:p>
        </w:tc>
        <w:tc>
          <w:tcPr>
            <w:tcW w:w="4248" w:type="dxa"/>
            <w:gridSpan w:val="3"/>
            <w:tcBorders>
              <w:top w:val="single" w:sz="4" w:space="0" w:color="000000"/>
              <w:left w:val="single" w:sz="4" w:space="0" w:color="000000"/>
              <w:bottom w:val="single" w:sz="4" w:space="0" w:color="000000"/>
              <w:right w:val="single" w:sz="4" w:space="0" w:color="000000"/>
            </w:tcBorders>
            <w:vAlign w:val="center"/>
          </w:tcPr>
          <w:p w14:paraId="6434AFD9" w14:textId="77777777" w:rsidR="00655497" w:rsidRPr="00B7006E" w:rsidRDefault="00655497" w:rsidP="00F90215">
            <w:pPr>
              <w:ind w:firstLineChars="0" w:firstLine="0"/>
              <w:jc w:val="left"/>
            </w:pPr>
            <w:r w:rsidRPr="00B7006E">
              <w:t>执行完毕，后接有</w:t>
            </w:r>
            <w:r w:rsidRPr="00B7006E">
              <w:t>comd_data</w:t>
            </w:r>
            <w:r w:rsidRPr="00B7006E">
              <w:t>项</w:t>
            </w:r>
          </w:p>
        </w:tc>
      </w:tr>
      <w:tr w:rsidR="00655497" w14:paraId="7BEB4F7B" w14:textId="77777777" w:rsidTr="00F90215">
        <w:trPr>
          <w:trHeight w:val="72"/>
        </w:trPr>
        <w:tc>
          <w:tcPr>
            <w:tcW w:w="1700" w:type="dxa"/>
            <w:vMerge w:val="restart"/>
            <w:tcBorders>
              <w:top w:val="single" w:sz="4" w:space="0" w:color="000000"/>
              <w:left w:val="single" w:sz="4" w:space="0" w:color="000000"/>
            </w:tcBorders>
            <w:vAlign w:val="center"/>
          </w:tcPr>
          <w:p w14:paraId="5E25771D" w14:textId="77777777" w:rsidR="00655497" w:rsidRPr="00B7006E" w:rsidRDefault="00655497" w:rsidP="00F90215">
            <w:pPr>
              <w:ind w:firstLineChars="0" w:firstLine="0"/>
              <w:jc w:val="left"/>
            </w:pPr>
            <w:r w:rsidRPr="00B7006E">
              <w:t>comd_data</w:t>
            </w:r>
          </w:p>
        </w:tc>
        <w:tc>
          <w:tcPr>
            <w:tcW w:w="2411" w:type="dxa"/>
            <w:gridSpan w:val="2"/>
            <w:tcBorders>
              <w:top w:val="single" w:sz="4" w:space="0" w:color="000000"/>
              <w:left w:val="single" w:sz="4" w:space="0" w:color="000000"/>
              <w:bottom w:val="single" w:sz="4" w:space="0" w:color="000000"/>
            </w:tcBorders>
            <w:vAlign w:val="center"/>
          </w:tcPr>
          <w:p w14:paraId="5E5789FF" w14:textId="77777777" w:rsidR="00655497" w:rsidRPr="00B7006E" w:rsidRDefault="00655497" w:rsidP="00F90215">
            <w:pPr>
              <w:ind w:firstLine="440"/>
              <w:jc w:val="left"/>
            </w:pPr>
            <w:r w:rsidRPr="00B7006E">
              <w:t>Lenh</w:t>
            </w:r>
            <w:r w:rsidRPr="00B7006E">
              <w:t>，</w:t>
            </w:r>
            <w:r w:rsidRPr="00B7006E">
              <w:t>Lenl</w:t>
            </w:r>
          </w:p>
        </w:tc>
        <w:tc>
          <w:tcPr>
            <w:tcW w:w="4248" w:type="dxa"/>
            <w:gridSpan w:val="3"/>
            <w:tcBorders>
              <w:top w:val="single" w:sz="4" w:space="0" w:color="000000"/>
              <w:left w:val="single" w:sz="4" w:space="0" w:color="000000"/>
              <w:bottom w:val="single" w:sz="4" w:space="0" w:color="000000"/>
              <w:right w:val="single" w:sz="4" w:space="0" w:color="000000"/>
            </w:tcBorders>
            <w:vAlign w:val="center"/>
          </w:tcPr>
          <w:p w14:paraId="5F55DC25" w14:textId="77777777" w:rsidR="00655497" w:rsidRPr="00B7006E" w:rsidRDefault="00655497" w:rsidP="00F90215">
            <w:pPr>
              <w:ind w:firstLineChars="0" w:firstLine="0"/>
              <w:jc w:val="left"/>
            </w:pPr>
            <w:r w:rsidRPr="00B7006E">
              <w:t>收到的</w:t>
            </w:r>
            <w:r>
              <w:t>子命令</w:t>
            </w:r>
            <w:r w:rsidRPr="00B7006E">
              <w:t>返回的数据长度</w:t>
            </w:r>
          </w:p>
        </w:tc>
      </w:tr>
      <w:tr w:rsidR="00655497" w14:paraId="29D96F50" w14:textId="77777777" w:rsidTr="00F90215">
        <w:trPr>
          <w:trHeight w:val="71"/>
        </w:trPr>
        <w:tc>
          <w:tcPr>
            <w:tcW w:w="1700" w:type="dxa"/>
            <w:vMerge/>
            <w:tcBorders>
              <w:left w:val="single" w:sz="4" w:space="0" w:color="000000"/>
            </w:tcBorders>
            <w:vAlign w:val="center"/>
          </w:tcPr>
          <w:p w14:paraId="0D550BEF" w14:textId="77777777" w:rsidR="00655497" w:rsidRPr="00B7006E" w:rsidRDefault="00655497" w:rsidP="00F90215">
            <w:pPr>
              <w:ind w:firstLine="440"/>
              <w:jc w:val="left"/>
            </w:pPr>
          </w:p>
        </w:tc>
        <w:tc>
          <w:tcPr>
            <w:tcW w:w="994" w:type="dxa"/>
            <w:vMerge w:val="restart"/>
            <w:tcBorders>
              <w:top w:val="single" w:sz="4" w:space="0" w:color="000000"/>
              <w:left w:val="single" w:sz="4" w:space="0" w:color="000000"/>
            </w:tcBorders>
            <w:vAlign w:val="center"/>
          </w:tcPr>
          <w:p w14:paraId="12B7992F" w14:textId="77777777" w:rsidR="00655497" w:rsidRPr="00B7006E" w:rsidRDefault="00655497" w:rsidP="00F90215">
            <w:pPr>
              <w:ind w:firstLineChars="0" w:firstLine="0"/>
              <w:jc w:val="left"/>
            </w:pPr>
            <w:r w:rsidRPr="00B7006E">
              <w:t>DATA</w:t>
            </w:r>
          </w:p>
        </w:tc>
        <w:tc>
          <w:tcPr>
            <w:tcW w:w="1417" w:type="dxa"/>
            <w:tcBorders>
              <w:top w:val="single" w:sz="4" w:space="0" w:color="000000"/>
              <w:left w:val="single" w:sz="4" w:space="0" w:color="000000"/>
              <w:bottom w:val="single" w:sz="4" w:space="0" w:color="000000"/>
            </w:tcBorders>
          </w:tcPr>
          <w:p w14:paraId="287C4CE2" w14:textId="77777777" w:rsidR="00655497" w:rsidRPr="00B7006E" w:rsidRDefault="00655497" w:rsidP="00F90215">
            <w:pPr>
              <w:ind w:firstLineChars="0" w:firstLine="0"/>
              <w:jc w:val="left"/>
            </w:pPr>
            <w:r>
              <w:t>T</w:t>
            </w:r>
            <w:r>
              <w:rPr>
                <w:rFonts w:hint="eastAsia"/>
              </w:rPr>
              <w:t>ype</w:t>
            </w:r>
          </w:p>
        </w:tc>
        <w:tc>
          <w:tcPr>
            <w:tcW w:w="4248" w:type="dxa"/>
            <w:gridSpan w:val="3"/>
            <w:tcBorders>
              <w:top w:val="single" w:sz="4" w:space="0" w:color="000000"/>
              <w:left w:val="single" w:sz="4" w:space="0" w:color="000000"/>
              <w:bottom w:val="single" w:sz="4" w:space="0" w:color="000000"/>
              <w:right w:val="single" w:sz="4" w:space="0" w:color="000000"/>
            </w:tcBorders>
            <w:vAlign w:val="center"/>
          </w:tcPr>
          <w:p w14:paraId="439E4568" w14:textId="77777777" w:rsidR="00655497" w:rsidRPr="00B7006E" w:rsidRDefault="00655497" w:rsidP="00F90215">
            <w:pPr>
              <w:ind w:firstLineChars="0" w:firstLine="0"/>
              <w:jc w:val="left"/>
            </w:pPr>
            <w:r>
              <w:rPr>
                <w:rFonts w:hint="eastAsia"/>
              </w:rPr>
              <w:t>固定为</w:t>
            </w:r>
            <w:r>
              <w:rPr>
                <w:rFonts w:hint="eastAsia"/>
              </w:rPr>
              <w:t>0x</w:t>
            </w:r>
            <w:r>
              <w:t>02</w:t>
            </w:r>
          </w:p>
        </w:tc>
      </w:tr>
      <w:tr w:rsidR="00655497" w14:paraId="4CF86CD1" w14:textId="77777777" w:rsidTr="00F90215">
        <w:trPr>
          <w:trHeight w:val="71"/>
        </w:trPr>
        <w:tc>
          <w:tcPr>
            <w:tcW w:w="1700" w:type="dxa"/>
            <w:vMerge/>
            <w:tcBorders>
              <w:left w:val="single" w:sz="4" w:space="0" w:color="000000"/>
            </w:tcBorders>
            <w:vAlign w:val="center"/>
          </w:tcPr>
          <w:p w14:paraId="15902350" w14:textId="77777777" w:rsidR="00655497" w:rsidRPr="00B7006E" w:rsidRDefault="00655497" w:rsidP="00F90215">
            <w:pPr>
              <w:ind w:firstLine="440"/>
              <w:jc w:val="left"/>
            </w:pPr>
          </w:p>
        </w:tc>
        <w:tc>
          <w:tcPr>
            <w:tcW w:w="994" w:type="dxa"/>
            <w:vMerge/>
            <w:tcBorders>
              <w:left w:val="single" w:sz="4" w:space="0" w:color="000000"/>
            </w:tcBorders>
            <w:vAlign w:val="center"/>
          </w:tcPr>
          <w:p w14:paraId="55A75FF8" w14:textId="77777777" w:rsidR="00655497" w:rsidRPr="00B7006E" w:rsidRDefault="00655497" w:rsidP="00F90215">
            <w:pPr>
              <w:ind w:firstLine="440"/>
              <w:jc w:val="left"/>
            </w:pPr>
          </w:p>
        </w:tc>
        <w:tc>
          <w:tcPr>
            <w:tcW w:w="1417" w:type="dxa"/>
            <w:tcBorders>
              <w:top w:val="single" w:sz="4" w:space="0" w:color="000000"/>
              <w:left w:val="single" w:sz="4" w:space="0" w:color="000000"/>
              <w:bottom w:val="single" w:sz="4" w:space="0" w:color="000000"/>
            </w:tcBorders>
          </w:tcPr>
          <w:p w14:paraId="111997DF" w14:textId="77777777" w:rsidR="00655497" w:rsidRPr="00B7006E" w:rsidRDefault="00655497" w:rsidP="00F90215">
            <w:pPr>
              <w:ind w:firstLineChars="0" w:firstLine="0"/>
              <w:jc w:val="left"/>
            </w:pPr>
            <w:r>
              <w:t>D</w:t>
            </w:r>
            <w:r>
              <w:rPr>
                <w:rFonts w:hint="eastAsia"/>
              </w:rPr>
              <w:t>ata</w:t>
            </w:r>
            <w:r>
              <w:t xml:space="preserve"> L</w:t>
            </w:r>
            <w:r>
              <w:rPr>
                <w:rFonts w:hint="eastAsia"/>
              </w:rPr>
              <w:t>en</w:t>
            </w:r>
          </w:p>
        </w:tc>
        <w:tc>
          <w:tcPr>
            <w:tcW w:w="4248" w:type="dxa"/>
            <w:gridSpan w:val="3"/>
            <w:tcBorders>
              <w:top w:val="single" w:sz="4" w:space="0" w:color="000000"/>
              <w:left w:val="single" w:sz="4" w:space="0" w:color="000000"/>
              <w:bottom w:val="single" w:sz="4" w:space="0" w:color="000000"/>
              <w:right w:val="single" w:sz="4" w:space="0" w:color="000000"/>
            </w:tcBorders>
            <w:vAlign w:val="center"/>
          </w:tcPr>
          <w:p w14:paraId="1DE3F345" w14:textId="77777777" w:rsidR="00655497" w:rsidRPr="00B7006E" w:rsidRDefault="00655497" w:rsidP="00F90215">
            <w:pPr>
              <w:ind w:firstLineChars="0" w:firstLine="0"/>
              <w:jc w:val="left"/>
            </w:pPr>
            <w:r>
              <w:rPr>
                <w:rFonts w:hint="eastAsia"/>
              </w:rPr>
              <w:t>实际有效数据长度</w:t>
            </w:r>
            <w:r>
              <w:rPr>
                <w:rFonts w:hint="eastAsia"/>
                <w:lang w:eastAsia="zh-CN"/>
              </w:rPr>
              <w:t>（</w:t>
            </w:r>
            <w:r>
              <w:rPr>
                <w:rFonts w:hint="eastAsia"/>
                <w:lang w:eastAsia="zh-CN"/>
              </w:rPr>
              <w:t>1</w:t>
            </w:r>
            <w:r>
              <w:rPr>
                <w:rFonts w:hint="eastAsia"/>
                <w:lang w:eastAsia="zh-CN"/>
              </w:rPr>
              <w:t>字节）</w:t>
            </w:r>
          </w:p>
        </w:tc>
      </w:tr>
      <w:tr w:rsidR="00655497" w14:paraId="0B706FA7" w14:textId="77777777" w:rsidTr="00F90215">
        <w:trPr>
          <w:trHeight w:val="71"/>
        </w:trPr>
        <w:tc>
          <w:tcPr>
            <w:tcW w:w="1700" w:type="dxa"/>
            <w:vMerge/>
            <w:tcBorders>
              <w:left w:val="single" w:sz="4" w:space="0" w:color="000000"/>
            </w:tcBorders>
            <w:vAlign w:val="center"/>
          </w:tcPr>
          <w:p w14:paraId="71736417" w14:textId="77777777" w:rsidR="00655497" w:rsidRPr="00B7006E" w:rsidRDefault="00655497" w:rsidP="00F90215">
            <w:pPr>
              <w:ind w:firstLine="440"/>
              <w:jc w:val="left"/>
            </w:pPr>
          </w:p>
        </w:tc>
        <w:tc>
          <w:tcPr>
            <w:tcW w:w="994" w:type="dxa"/>
            <w:vMerge/>
            <w:tcBorders>
              <w:left w:val="single" w:sz="4" w:space="0" w:color="000000"/>
            </w:tcBorders>
            <w:vAlign w:val="center"/>
          </w:tcPr>
          <w:p w14:paraId="72D3C236" w14:textId="77777777" w:rsidR="00655497" w:rsidRPr="00B7006E" w:rsidRDefault="00655497" w:rsidP="00F90215">
            <w:pPr>
              <w:ind w:firstLine="440"/>
              <w:jc w:val="left"/>
            </w:pPr>
          </w:p>
        </w:tc>
        <w:tc>
          <w:tcPr>
            <w:tcW w:w="1417" w:type="dxa"/>
            <w:vMerge w:val="restart"/>
            <w:tcBorders>
              <w:top w:val="single" w:sz="4" w:space="0" w:color="000000"/>
              <w:left w:val="single" w:sz="4" w:space="0" w:color="000000"/>
            </w:tcBorders>
            <w:vAlign w:val="center"/>
          </w:tcPr>
          <w:p w14:paraId="40CE7532" w14:textId="77777777" w:rsidR="00655497" w:rsidRPr="00B7006E" w:rsidRDefault="00655497" w:rsidP="00F90215">
            <w:pPr>
              <w:ind w:firstLineChars="0" w:firstLine="0"/>
            </w:pPr>
            <w:r>
              <w:t>D</w:t>
            </w:r>
            <w:r>
              <w:rPr>
                <w:rFonts w:hint="eastAsia"/>
              </w:rPr>
              <w:t>ata</w:t>
            </w:r>
          </w:p>
        </w:tc>
        <w:tc>
          <w:tcPr>
            <w:tcW w:w="4248" w:type="dxa"/>
            <w:gridSpan w:val="3"/>
            <w:tcBorders>
              <w:top w:val="single" w:sz="4" w:space="0" w:color="000000"/>
              <w:left w:val="single" w:sz="4" w:space="0" w:color="000000"/>
              <w:bottom w:val="single" w:sz="4" w:space="0" w:color="000000"/>
              <w:right w:val="single" w:sz="4" w:space="0" w:color="000000"/>
            </w:tcBorders>
            <w:vAlign w:val="center"/>
          </w:tcPr>
          <w:p w14:paraId="4B72E870" w14:textId="77777777" w:rsidR="00655497" w:rsidRDefault="00655497" w:rsidP="00F90215">
            <w:pPr>
              <w:ind w:firstLineChars="0" w:firstLine="0"/>
              <w:jc w:val="left"/>
            </w:pPr>
            <w:r>
              <w:rPr>
                <w:rFonts w:hint="eastAsia"/>
              </w:rPr>
              <w:t>指令返回码：</w:t>
            </w:r>
          </w:p>
          <w:p w14:paraId="124BF266" w14:textId="77777777" w:rsidR="00655497" w:rsidRDefault="00655497" w:rsidP="00F90215">
            <w:pPr>
              <w:ind w:firstLineChars="90" w:firstLine="198"/>
              <w:jc w:val="left"/>
            </w:pPr>
            <w:r>
              <w:rPr>
                <w:rFonts w:hint="eastAsia"/>
              </w:rPr>
              <w:t>30</w:t>
            </w:r>
            <w:r>
              <w:t xml:space="preserve"> </w:t>
            </w:r>
            <w:r>
              <w:rPr>
                <w:rFonts w:hint="eastAsia"/>
              </w:rPr>
              <w:t>30</w:t>
            </w:r>
            <w:r>
              <w:t xml:space="preserve"> </w:t>
            </w:r>
            <w:r>
              <w:rPr>
                <w:rFonts w:hint="eastAsia"/>
              </w:rPr>
              <w:t>：执行成功</w:t>
            </w:r>
          </w:p>
          <w:p w14:paraId="069EE124" w14:textId="77777777" w:rsidR="00655497" w:rsidRDefault="00655497" w:rsidP="00F90215">
            <w:pPr>
              <w:ind w:firstLineChars="90" w:firstLine="198"/>
              <w:jc w:val="left"/>
            </w:pPr>
            <w:r>
              <w:rPr>
                <w:rFonts w:hint="eastAsia"/>
              </w:rPr>
              <w:t>3</w:t>
            </w:r>
            <w:r>
              <w:rPr>
                <w:rFonts w:hint="eastAsia"/>
                <w:lang w:eastAsia="zh-CN"/>
              </w:rPr>
              <w:t>0</w:t>
            </w:r>
            <w:r>
              <w:t xml:space="preserve"> </w:t>
            </w:r>
            <w:r>
              <w:rPr>
                <w:rFonts w:hint="eastAsia"/>
                <w:lang w:eastAsia="zh-CN"/>
              </w:rPr>
              <w:t>31</w:t>
            </w:r>
            <w:r>
              <w:t xml:space="preserve"> </w:t>
            </w:r>
            <w:r>
              <w:rPr>
                <w:rFonts w:hint="eastAsia"/>
              </w:rPr>
              <w:t>：无效参数</w:t>
            </w:r>
            <w:r>
              <w:rPr>
                <w:rFonts w:hint="eastAsia"/>
                <w:lang w:eastAsia="zh-CN"/>
              </w:rPr>
              <w:t>或数据格式错误</w:t>
            </w:r>
          </w:p>
          <w:p w14:paraId="182FCA64" w14:textId="77777777" w:rsidR="00655497" w:rsidRDefault="00655497" w:rsidP="00F90215">
            <w:pPr>
              <w:ind w:firstLineChars="90" w:firstLine="198"/>
              <w:jc w:val="left"/>
            </w:pPr>
            <w:r>
              <w:rPr>
                <w:rFonts w:hint="eastAsia"/>
              </w:rPr>
              <w:t>30</w:t>
            </w:r>
            <w:r>
              <w:t xml:space="preserve"> </w:t>
            </w:r>
            <w:r>
              <w:rPr>
                <w:rFonts w:hint="eastAsia"/>
              </w:rPr>
              <w:t>3</w:t>
            </w:r>
            <w:r>
              <w:rPr>
                <w:rFonts w:hint="eastAsia"/>
                <w:lang w:eastAsia="zh-CN"/>
              </w:rPr>
              <w:t>2</w:t>
            </w:r>
            <w:r>
              <w:t xml:space="preserve"> </w:t>
            </w:r>
            <w:r>
              <w:rPr>
                <w:rFonts w:hint="eastAsia"/>
              </w:rPr>
              <w:t>：获取不到密钥</w:t>
            </w:r>
          </w:p>
          <w:p w14:paraId="7C742D86" w14:textId="77777777" w:rsidR="00655497" w:rsidRDefault="00655497" w:rsidP="00F90215">
            <w:pPr>
              <w:ind w:firstLineChars="90" w:firstLine="198"/>
              <w:jc w:val="left"/>
            </w:pPr>
            <w:r>
              <w:rPr>
                <w:rFonts w:hint="eastAsia"/>
                <w:lang w:eastAsia="zh-CN"/>
              </w:rPr>
              <w:t>30</w:t>
            </w:r>
            <w:r>
              <w:t xml:space="preserve"> </w:t>
            </w:r>
            <w:r>
              <w:rPr>
                <w:rFonts w:hint="eastAsia"/>
                <w:lang w:eastAsia="zh-CN"/>
              </w:rPr>
              <w:t>33</w:t>
            </w:r>
            <w:r>
              <w:t xml:space="preserve"> </w:t>
            </w:r>
            <w:r>
              <w:rPr>
                <w:rFonts w:hint="eastAsia"/>
              </w:rPr>
              <w:t>：超时</w:t>
            </w:r>
          </w:p>
          <w:p w14:paraId="10036DA9" w14:textId="77777777" w:rsidR="00655497" w:rsidRDefault="00655497" w:rsidP="00F90215">
            <w:pPr>
              <w:ind w:firstLineChars="90" w:firstLine="198"/>
              <w:jc w:val="left"/>
            </w:pPr>
            <w:r>
              <w:rPr>
                <w:rFonts w:hint="eastAsia"/>
              </w:rPr>
              <w:t>30</w:t>
            </w:r>
            <w:r>
              <w:t xml:space="preserve"> </w:t>
            </w:r>
            <w:r>
              <w:rPr>
                <w:rFonts w:hint="eastAsia"/>
              </w:rPr>
              <w:t>34</w:t>
            </w:r>
            <w:r>
              <w:t xml:space="preserve"> </w:t>
            </w:r>
            <w:r>
              <w:rPr>
                <w:rFonts w:hint="eastAsia"/>
              </w:rPr>
              <w:t>：通常错误</w:t>
            </w:r>
          </w:p>
          <w:p w14:paraId="6E92A929" w14:textId="77777777" w:rsidR="00655497" w:rsidRPr="00B7006E" w:rsidRDefault="00655497" w:rsidP="00F90215">
            <w:pPr>
              <w:ind w:firstLineChars="90" w:firstLine="198"/>
              <w:jc w:val="left"/>
            </w:pPr>
            <w:r>
              <w:rPr>
                <w:rFonts w:hint="eastAsia"/>
                <w:lang w:eastAsia="zh-CN"/>
              </w:rPr>
              <w:t>30</w:t>
            </w:r>
            <w:r>
              <w:t xml:space="preserve"> </w:t>
            </w:r>
            <w:r>
              <w:rPr>
                <w:rFonts w:hint="eastAsia"/>
                <w:lang w:eastAsia="zh-CN"/>
              </w:rPr>
              <w:t>35</w:t>
            </w:r>
            <w:r>
              <w:t xml:space="preserve"> </w:t>
            </w:r>
            <w:r>
              <w:rPr>
                <w:rFonts w:hint="eastAsia"/>
              </w:rPr>
              <w:t>：取消输入</w:t>
            </w:r>
          </w:p>
        </w:tc>
      </w:tr>
      <w:tr w:rsidR="00655497" w14:paraId="1516F5A7" w14:textId="77777777" w:rsidTr="00F90215">
        <w:trPr>
          <w:trHeight w:val="119"/>
        </w:trPr>
        <w:tc>
          <w:tcPr>
            <w:tcW w:w="1700" w:type="dxa"/>
            <w:vMerge w:val="restart"/>
            <w:tcBorders>
              <w:left w:val="single" w:sz="4" w:space="0" w:color="000000"/>
            </w:tcBorders>
            <w:vAlign w:val="center"/>
          </w:tcPr>
          <w:p w14:paraId="7378008E" w14:textId="77777777" w:rsidR="00655497" w:rsidRPr="00B7006E" w:rsidRDefault="00655497" w:rsidP="00F90215">
            <w:pPr>
              <w:ind w:firstLine="440"/>
              <w:jc w:val="left"/>
            </w:pPr>
          </w:p>
        </w:tc>
        <w:tc>
          <w:tcPr>
            <w:tcW w:w="994" w:type="dxa"/>
            <w:vMerge w:val="restart"/>
            <w:tcBorders>
              <w:left w:val="single" w:sz="4" w:space="0" w:color="000000"/>
            </w:tcBorders>
            <w:vAlign w:val="center"/>
          </w:tcPr>
          <w:p w14:paraId="5DBA2BD7" w14:textId="77777777" w:rsidR="00655497" w:rsidRPr="00B7006E" w:rsidRDefault="00655497" w:rsidP="00F90215">
            <w:pPr>
              <w:ind w:firstLine="440"/>
              <w:jc w:val="left"/>
            </w:pPr>
          </w:p>
        </w:tc>
        <w:tc>
          <w:tcPr>
            <w:tcW w:w="1417" w:type="dxa"/>
            <w:vMerge/>
            <w:tcBorders>
              <w:left w:val="single" w:sz="4" w:space="0" w:color="000000"/>
            </w:tcBorders>
          </w:tcPr>
          <w:p w14:paraId="4A30B271" w14:textId="77777777" w:rsidR="00655497" w:rsidRDefault="00655497" w:rsidP="00F90215">
            <w:pPr>
              <w:ind w:firstLine="440"/>
              <w:jc w:val="left"/>
            </w:pPr>
          </w:p>
        </w:tc>
        <w:tc>
          <w:tcPr>
            <w:tcW w:w="1134" w:type="dxa"/>
            <w:vMerge w:val="restart"/>
            <w:tcBorders>
              <w:top w:val="single" w:sz="4" w:space="0" w:color="000000"/>
              <w:left w:val="single" w:sz="4" w:space="0" w:color="000000"/>
              <w:right w:val="single" w:sz="4" w:space="0" w:color="000000"/>
            </w:tcBorders>
            <w:vAlign w:val="center"/>
          </w:tcPr>
          <w:p w14:paraId="493A8300" w14:textId="77777777" w:rsidR="00655497" w:rsidRPr="00B7006E" w:rsidRDefault="00655497" w:rsidP="00F90215">
            <w:pPr>
              <w:ind w:firstLineChars="0" w:firstLine="0"/>
              <w:jc w:val="left"/>
            </w:pPr>
            <w:r>
              <w:rPr>
                <w:rFonts w:hint="eastAsia"/>
              </w:rPr>
              <w:t>模式</w:t>
            </w:r>
            <w:r>
              <w:rPr>
                <w:rFonts w:hint="eastAsia"/>
                <w:lang w:eastAsia="zh-CN"/>
              </w:rPr>
              <w:t>0</w:t>
            </w:r>
            <w:r>
              <w:rPr>
                <w:rFonts w:hint="eastAsia"/>
              </w:rPr>
              <w:t>：</w:t>
            </w:r>
            <w:r w:rsidRPr="00B7006E">
              <w:rPr>
                <w:rFonts w:hint="eastAsia"/>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64C06AB1" w14:textId="77777777" w:rsidR="00655497" w:rsidRPr="00B7006E" w:rsidRDefault="00655497" w:rsidP="00F90215">
            <w:pPr>
              <w:ind w:firstLineChars="0" w:firstLine="0"/>
              <w:jc w:val="left"/>
            </w:pPr>
            <w:r>
              <w:rPr>
                <w:rFonts w:hint="eastAsia"/>
              </w:rPr>
              <w:t>加密后</w:t>
            </w:r>
            <w:r>
              <w:rPr>
                <w:rFonts w:hint="eastAsia"/>
                <w:lang w:eastAsia="zh-CN"/>
              </w:rPr>
              <w:t>pinblock</w:t>
            </w:r>
            <w:r>
              <w:rPr>
                <w:rFonts w:hint="eastAsia"/>
              </w:rPr>
              <w:t>长度</w:t>
            </w:r>
          </w:p>
        </w:tc>
        <w:tc>
          <w:tcPr>
            <w:tcW w:w="846" w:type="dxa"/>
            <w:vMerge w:val="restart"/>
            <w:tcBorders>
              <w:top w:val="single" w:sz="4" w:space="0" w:color="000000"/>
              <w:left w:val="single" w:sz="4" w:space="0" w:color="000000"/>
              <w:right w:val="single" w:sz="4" w:space="0" w:color="000000"/>
            </w:tcBorders>
            <w:vAlign w:val="center"/>
          </w:tcPr>
          <w:p w14:paraId="44CA0462" w14:textId="77777777" w:rsidR="00655497" w:rsidRPr="00B7006E" w:rsidRDefault="00655497" w:rsidP="00F90215">
            <w:pPr>
              <w:ind w:firstLineChars="0" w:firstLine="0"/>
              <w:jc w:val="left"/>
            </w:pPr>
            <w:r>
              <w:rPr>
                <w:rFonts w:hint="eastAsia"/>
              </w:rPr>
              <w:t>执行成功时有效</w:t>
            </w:r>
            <w:r w:rsidRPr="00B7006E">
              <w:t xml:space="preserve"> </w:t>
            </w:r>
          </w:p>
        </w:tc>
      </w:tr>
      <w:tr w:rsidR="00655497" w14:paraId="002A96AD" w14:textId="77777777" w:rsidTr="00F90215">
        <w:trPr>
          <w:trHeight w:val="108"/>
        </w:trPr>
        <w:tc>
          <w:tcPr>
            <w:tcW w:w="1700" w:type="dxa"/>
            <w:vMerge/>
            <w:tcBorders>
              <w:left w:val="single" w:sz="4" w:space="0" w:color="000000"/>
            </w:tcBorders>
            <w:vAlign w:val="center"/>
          </w:tcPr>
          <w:p w14:paraId="2CDAB72D" w14:textId="77777777" w:rsidR="00655497" w:rsidRPr="00B7006E" w:rsidRDefault="00655497" w:rsidP="00F90215">
            <w:pPr>
              <w:ind w:firstLine="440"/>
              <w:jc w:val="left"/>
            </w:pPr>
          </w:p>
        </w:tc>
        <w:tc>
          <w:tcPr>
            <w:tcW w:w="994" w:type="dxa"/>
            <w:vMerge/>
            <w:tcBorders>
              <w:left w:val="single" w:sz="4" w:space="0" w:color="000000"/>
            </w:tcBorders>
            <w:vAlign w:val="center"/>
          </w:tcPr>
          <w:p w14:paraId="5DB1F2F7" w14:textId="77777777" w:rsidR="00655497" w:rsidRPr="00B7006E" w:rsidRDefault="00655497" w:rsidP="00F90215">
            <w:pPr>
              <w:ind w:firstLine="440"/>
              <w:jc w:val="left"/>
            </w:pPr>
          </w:p>
        </w:tc>
        <w:tc>
          <w:tcPr>
            <w:tcW w:w="1417" w:type="dxa"/>
            <w:vMerge/>
            <w:tcBorders>
              <w:left w:val="single" w:sz="4" w:space="0" w:color="000000"/>
            </w:tcBorders>
          </w:tcPr>
          <w:p w14:paraId="0EC2E1B9" w14:textId="77777777" w:rsidR="00655497" w:rsidRDefault="00655497" w:rsidP="00F90215">
            <w:pPr>
              <w:ind w:firstLine="440"/>
              <w:jc w:val="left"/>
            </w:pPr>
          </w:p>
        </w:tc>
        <w:tc>
          <w:tcPr>
            <w:tcW w:w="1134" w:type="dxa"/>
            <w:vMerge/>
            <w:tcBorders>
              <w:left w:val="single" w:sz="4" w:space="0" w:color="000000"/>
              <w:right w:val="single" w:sz="4" w:space="0" w:color="000000"/>
            </w:tcBorders>
            <w:vAlign w:val="center"/>
          </w:tcPr>
          <w:p w14:paraId="655A3093" w14:textId="77777777" w:rsidR="00655497" w:rsidRDefault="00655497" w:rsidP="00F90215">
            <w:pPr>
              <w:ind w:firstLine="440"/>
              <w:jc w:val="left"/>
            </w:pPr>
          </w:p>
        </w:tc>
        <w:tc>
          <w:tcPr>
            <w:tcW w:w="2268" w:type="dxa"/>
            <w:tcBorders>
              <w:top w:val="single" w:sz="4" w:space="0" w:color="000000"/>
              <w:left w:val="single" w:sz="4" w:space="0" w:color="000000"/>
              <w:bottom w:val="single" w:sz="4" w:space="0" w:color="000000"/>
              <w:right w:val="single" w:sz="4" w:space="0" w:color="000000"/>
            </w:tcBorders>
            <w:vAlign w:val="center"/>
          </w:tcPr>
          <w:p w14:paraId="50066459" w14:textId="77777777" w:rsidR="00655497" w:rsidRPr="00B7006E" w:rsidRDefault="00655497" w:rsidP="00F90215">
            <w:pPr>
              <w:ind w:firstLineChars="0" w:firstLine="0"/>
              <w:jc w:val="left"/>
            </w:pPr>
            <w:r>
              <w:rPr>
                <w:rFonts w:hint="eastAsia"/>
              </w:rPr>
              <w:t>加密后</w:t>
            </w:r>
            <w:r>
              <w:rPr>
                <w:rFonts w:hint="eastAsia"/>
                <w:lang w:eastAsia="zh-CN"/>
              </w:rPr>
              <w:t>pinblock</w:t>
            </w:r>
            <w:r>
              <w:rPr>
                <w:rFonts w:hint="eastAsia"/>
              </w:rPr>
              <w:t>数据</w:t>
            </w:r>
          </w:p>
        </w:tc>
        <w:tc>
          <w:tcPr>
            <w:tcW w:w="846" w:type="dxa"/>
            <w:vMerge/>
            <w:tcBorders>
              <w:left w:val="single" w:sz="4" w:space="0" w:color="000000"/>
              <w:right w:val="single" w:sz="4" w:space="0" w:color="000000"/>
            </w:tcBorders>
            <w:vAlign w:val="center"/>
          </w:tcPr>
          <w:p w14:paraId="20448838" w14:textId="77777777" w:rsidR="00655497" w:rsidRPr="00B7006E" w:rsidRDefault="00655497" w:rsidP="00F90215">
            <w:pPr>
              <w:ind w:firstLine="440"/>
              <w:jc w:val="left"/>
            </w:pPr>
          </w:p>
        </w:tc>
      </w:tr>
      <w:tr w:rsidR="00655497" w14:paraId="6C2D0406" w14:textId="77777777" w:rsidTr="00F90215">
        <w:trPr>
          <w:trHeight w:val="119"/>
        </w:trPr>
        <w:tc>
          <w:tcPr>
            <w:tcW w:w="1700" w:type="dxa"/>
            <w:vMerge/>
            <w:tcBorders>
              <w:left w:val="single" w:sz="4" w:space="0" w:color="000000"/>
            </w:tcBorders>
            <w:vAlign w:val="center"/>
          </w:tcPr>
          <w:p w14:paraId="7CE32583" w14:textId="77777777" w:rsidR="00655497" w:rsidRPr="00B7006E" w:rsidRDefault="00655497" w:rsidP="00F90215">
            <w:pPr>
              <w:ind w:firstLine="440"/>
              <w:jc w:val="left"/>
            </w:pPr>
          </w:p>
        </w:tc>
        <w:tc>
          <w:tcPr>
            <w:tcW w:w="994" w:type="dxa"/>
            <w:vMerge/>
            <w:tcBorders>
              <w:left w:val="single" w:sz="4" w:space="0" w:color="000000"/>
            </w:tcBorders>
            <w:vAlign w:val="center"/>
          </w:tcPr>
          <w:p w14:paraId="31231B69" w14:textId="77777777" w:rsidR="00655497" w:rsidRPr="00B7006E" w:rsidRDefault="00655497" w:rsidP="00F90215">
            <w:pPr>
              <w:ind w:firstLine="440"/>
              <w:jc w:val="left"/>
            </w:pPr>
          </w:p>
        </w:tc>
        <w:tc>
          <w:tcPr>
            <w:tcW w:w="1417" w:type="dxa"/>
            <w:vMerge/>
            <w:tcBorders>
              <w:left w:val="single" w:sz="4" w:space="0" w:color="000000"/>
            </w:tcBorders>
          </w:tcPr>
          <w:p w14:paraId="2ADF66EF" w14:textId="77777777" w:rsidR="00655497" w:rsidRDefault="00655497" w:rsidP="00F90215">
            <w:pPr>
              <w:ind w:firstLine="440"/>
              <w:jc w:val="left"/>
            </w:pPr>
          </w:p>
        </w:tc>
        <w:tc>
          <w:tcPr>
            <w:tcW w:w="1134" w:type="dxa"/>
            <w:vMerge w:val="restart"/>
            <w:tcBorders>
              <w:top w:val="single" w:sz="4" w:space="0" w:color="000000"/>
              <w:left w:val="single" w:sz="4" w:space="0" w:color="000000"/>
              <w:right w:val="single" w:sz="4" w:space="0" w:color="000000"/>
            </w:tcBorders>
            <w:vAlign w:val="center"/>
          </w:tcPr>
          <w:p w14:paraId="577CA5DB" w14:textId="77777777" w:rsidR="00655497" w:rsidRPr="00B7006E" w:rsidRDefault="00655497" w:rsidP="00F90215">
            <w:pPr>
              <w:ind w:firstLineChars="0" w:firstLine="0"/>
              <w:jc w:val="left"/>
            </w:pPr>
            <w:r>
              <w:rPr>
                <w:rFonts w:hint="eastAsia"/>
              </w:rPr>
              <w:t>模式</w:t>
            </w:r>
            <w:r>
              <w:rPr>
                <w:rFonts w:hint="eastAsia"/>
                <w:lang w:eastAsia="zh-CN"/>
              </w:rPr>
              <w:t>1</w:t>
            </w:r>
            <w:r>
              <w:rPr>
                <w:rFonts w:hint="eastAsia"/>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63F3A3E3" w14:textId="77777777" w:rsidR="00655497" w:rsidRPr="00B7006E" w:rsidRDefault="00655497" w:rsidP="00F90215">
            <w:pPr>
              <w:ind w:firstLineChars="0" w:firstLine="0"/>
              <w:jc w:val="left"/>
            </w:pPr>
            <w:r>
              <w:rPr>
                <w:rFonts w:hint="eastAsia"/>
              </w:rPr>
              <w:t>加密后</w:t>
            </w:r>
            <w:r>
              <w:rPr>
                <w:rFonts w:hint="eastAsia"/>
                <w:lang w:eastAsia="zh-CN"/>
              </w:rPr>
              <w:t>pinblock</w:t>
            </w:r>
            <w:r>
              <w:rPr>
                <w:rFonts w:hint="eastAsia"/>
              </w:rPr>
              <w:t>长度</w:t>
            </w:r>
          </w:p>
        </w:tc>
        <w:tc>
          <w:tcPr>
            <w:tcW w:w="846" w:type="dxa"/>
            <w:vMerge/>
            <w:tcBorders>
              <w:left w:val="single" w:sz="4" w:space="0" w:color="000000"/>
              <w:right w:val="single" w:sz="4" w:space="0" w:color="000000"/>
            </w:tcBorders>
            <w:vAlign w:val="center"/>
          </w:tcPr>
          <w:p w14:paraId="14E339CC" w14:textId="77777777" w:rsidR="00655497" w:rsidRPr="00B7006E" w:rsidRDefault="00655497" w:rsidP="00F90215">
            <w:pPr>
              <w:ind w:firstLine="440"/>
              <w:jc w:val="left"/>
            </w:pPr>
          </w:p>
        </w:tc>
      </w:tr>
      <w:tr w:rsidR="00655497" w14:paraId="5DAC2205" w14:textId="77777777" w:rsidTr="00F90215">
        <w:trPr>
          <w:trHeight w:val="119"/>
        </w:trPr>
        <w:tc>
          <w:tcPr>
            <w:tcW w:w="1700" w:type="dxa"/>
            <w:vMerge/>
            <w:tcBorders>
              <w:left w:val="single" w:sz="4" w:space="0" w:color="000000"/>
            </w:tcBorders>
            <w:vAlign w:val="center"/>
          </w:tcPr>
          <w:p w14:paraId="16004DDF" w14:textId="77777777" w:rsidR="00655497" w:rsidRPr="00B7006E" w:rsidRDefault="00655497" w:rsidP="00F90215">
            <w:pPr>
              <w:ind w:firstLine="440"/>
              <w:jc w:val="left"/>
            </w:pPr>
          </w:p>
        </w:tc>
        <w:tc>
          <w:tcPr>
            <w:tcW w:w="994" w:type="dxa"/>
            <w:vMerge/>
            <w:tcBorders>
              <w:left w:val="single" w:sz="4" w:space="0" w:color="000000"/>
            </w:tcBorders>
            <w:vAlign w:val="center"/>
          </w:tcPr>
          <w:p w14:paraId="24B828DF" w14:textId="77777777" w:rsidR="00655497" w:rsidRPr="00B7006E" w:rsidRDefault="00655497" w:rsidP="00F90215">
            <w:pPr>
              <w:ind w:firstLine="440"/>
              <w:jc w:val="left"/>
            </w:pPr>
          </w:p>
        </w:tc>
        <w:tc>
          <w:tcPr>
            <w:tcW w:w="1417" w:type="dxa"/>
            <w:vMerge/>
            <w:tcBorders>
              <w:left w:val="single" w:sz="4" w:space="0" w:color="000000"/>
            </w:tcBorders>
          </w:tcPr>
          <w:p w14:paraId="4804CA14" w14:textId="77777777" w:rsidR="00655497" w:rsidRDefault="00655497" w:rsidP="00F90215">
            <w:pPr>
              <w:ind w:firstLine="440"/>
              <w:jc w:val="left"/>
            </w:pPr>
          </w:p>
        </w:tc>
        <w:tc>
          <w:tcPr>
            <w:tcW w:w="1134" w:type="dxa"/>
            <w:vMerge/>
            <w:tcBorders>
              <w:left w:val="single" w:sz="4" w:space="0" w:color="000000"/>
              <w:right w:val="single" w:sz="4" w:space="0" w:color="000000"/>
            </w:tcBorders>
            <w:vAlign w:val="center"/>
          </w:tcPr>
          <w:p w14:paraId="7AC93DA6" w14:textId="77777777" w:rsidR="00655497" w:rsidRDefault="00655497" w:rsidP="00F90215">
            <w:pPr>
              <w:ind w:firstLine="440"/>
              <w:jc w:val="left"/>
            </w:pPr>
          </w:p>
        </w:tc>
        <w:tc>
          <w:tcPr>
            <w:tcW w:w="2268" w:type="dxa"/>
            <w:tcBorders>
              <w:top w:val="single" w:sz="4" w:space="0" w:color="000000"/>
              <w:left w:val="single" w:sz="4" w:space="0" w:color="000000"/>
              <w:bottom w:val="single" w:sz="4" w:space="0" w:color="000000"/>
              <w:right w:val="single" w:sz="4" w:space="0" w:color="000000"/>
            </w:tcBorders>
            <w:vAlign w:val="center"/>
          </w:tcPr>
          <w:p w14:paraId="154F0816" w14:textId="77777777" w:rsidR="00655497" w:rsidRPr="00B7006E" w:rsidRDefault="00655497" w:rsidP="00F90215">
            <w:pPr>
              <w:ind w:firstLineChars="0" w:firstLine="0"/>
              <w:jc w:val="left"/>
            </w:pPr>
            <w:r>
              <w:rPr>
                <w:rFonts w:hint="eastAsia"/>
              </w:rPr>
              <w:t>加密后</w:t>
            </w:r>
            <w:r>
              <w:rPr>
                <w:rFonts w:hint="eastAsia"/>
                <w:lang w:eastAsia="zh-CN"/>
              </w:rPr>
              <w:t>pinblock</w:t>
            </w:r>
            <w:r>
              <w:rPr>
                <w:rFonts w:hint="eastAsia"/>
              </w:rPr>
              <w:t>数据</w:t>
            </w:r>
          </w:p>
        </w:tc>
        <w:tc>
          <w:tcPr>
            <w:tcW w:w="846" w:type="dxa"/>
            <w:vMerge/>
            <w:tcBorders>
              <w:left w:val="single" w:sz="4" w:space="0" w:color="000000"/>
              <w:right w:val="single" w:sz="4" w:space="0" w:color="000000"/>
            </w:tcBorders>
            <w:vAlign w:val="center"/>
          </w:tcPr>
          <w:p w14:paraId="13F5F45C" w14:textId="77777777" w:rsidR="00655497" w:rsidRPr="00B7006E" w:rsidRDefault="00655497" w:rsidP="00F90215">
            <w:pPr>
              <w:ind w:firstLine="440"/>
              <w:jc w:val="left"/>
            </w:pPr>
          </w:p>
        </w:tc>
      </w:tr>
      <w:tr w:rsidR="00655497" w14:paraId="596D4C65" w14:textId="77777777" w:rsidTr="00F90215">
        <w:trPr>
          <w:trHeight w:val="297"/>
        </w:trPr>
        <w:tc>
          <w:tcPr>
            <w:tcW w:w="1700" w:type="dxa"/>
            <w:vMerge/>
            <w:tcBorders>
              <w:left w:val="single" w:sz="4" w:space="0" w:color="000000"/>
            </w:tcBorders>
            <w:vAlign w:val="center"/>
          </w:tcPr>
          <w:p w14:paraId="2FA2074A" w14:textId="77777777" w:rsidR="00655497" w:rsidRPr="00B7006E" w:rsidRDefault="00655497" w:rsidP="00F90215">
            <w:pPr>
              <w:ind w:firstLine="440"/>
              <w:jc w:val="left"/>
            </w:pPr>
          </w:p>
        </w:tc>
        <w:tc>
          <w:tcPr>
            <w:tcW w:w="994" w:type="dxa"/>
            <w:vMerge/>
            <w:tcBorders>
              <w:left w:val="single" w:sz="4" w:space="0" w:color="000000"/>
            </w:tcBorders>
            <w:vAlign w:val="center"/>
          </w:tcPr>
          <w:p w14:paraId="75FE63D1" w14:textId="77777777" w:rsidR="00655497" w:rsidRPr="00B7006E" w:rsidRDefault="00655497" w:rsidP="00F90215">
            <w:pPr>
              <w:ind w:firstLine="440"/>
              <w:jc w:val="left"/>
            </w:pPr>
          </w:p>
        </w:tc>
        <w:tc>
          <w:tcPr>
            <w:tcW w:w="1417" w:type="dxa"/>
            <w:vMerge/>
            <w:tcBorders>
              <w:left w:val="single" w:sz="4" w:space="0" w:color="000000"/>
            </w:tcBorders>
          </w:tcPr>
          <w:p w14:paraId="3B484322" w14:textId="77777777" w:rsidR="00655497" w:rsidRDefault="00655497" w:rsidP="00F90215">
            <w:pPr>
              <w:ind w:firstLine="440"/>
              <w:jc w:val="left"/>
            </w:pPr>
          </w:p>
        </w:tc>
        <w:tc>
          <w:tcPr>
            <w:tcW w:w="1134" w:type="dxa"/>
            <w:vMerge/>
            <w:tcBorders>
              <w:left w:val="single" w:sz="4" w:space="0" w:color="000000"/>
              <w:right w:val="single" w:sz="4" w:space="0" w:color="000000"/>
            </w:tcBorders>
            <w:vAlign w:val="center"/>
          </w:tcPr>
          <w:p w14:paraId="5E445314" w14:textId="77777777" w:rsidR="00655497" w:rsidRDefault="00655497" w:rsidP="00F90215">
            <w:pPr>
              <w:ind w:firstLine="440"/>
              <w:jc w:val="left"/>
            </w:pPr>
          </w:p>
        </w:tc>
        <w:tc>
          <w:tcPr>
            <w:tcW w:w="2268" w:type="dxa"/>
            <w:tcBorders>
              <w:top w:val="single" w:sz="4" w:space="0" w:color="000000"/>
              <w:left w:val="single" w:sz="4" w:space="0" w:color="000000"/>
              <w:right w:val="single" w:sz="4" w:space="0" w:color="000000"/>
            </w:tcBorders>
            <w:vAlign w:val="center"/>
          </w:tcPr>
          <w:p w14:paraId="7E341D66" w14:textId="77777777" w:rsidR="00655497" w:rsidRPr="00B7006E" w:rsidRDefault="00655497" w:rsidP="00F90215">
            <w:pPr>
              <w:ind w:firstLineChars="0" w:firstLine="0"/>
              <w:jc w:val="left"/>
            </w:pPr>
            <w:r>
              <w:rPr>
                <w:rFonts w:hint="eastAsia"/>
              </w:rPr>
              <w:t>随机密钥长度</w:t>
            </w:r>
          </w:p>
        </w:tc>
        <w:tc>
          <w:tcPr>
            <w:tcW w:w="846" w:type="dxa"/>
            <w:vMerge/>
            <w:tcBorders>
              <w:left w:val="single" w:sz="4" w:space="0" w:color="000000"/>
              <w:right w:val="single" w:sz="4" w:space="0" w:color="000000"/>
            </w:tcBorders>
            <w:vAlign w:val="center"/>
          </w:tcPr>
          <w:p w14:paraId="3058CAEA" w14:textId="77777777" w:rsidR="00655497" w:rsidRPr="00B7006E" w:rsidRDefault="00655497" w:rsidP="00F90215">
            <w:pPr>
              <w:ind w:firstLine="440"/>
              <w:jc w:val="left"/>
            </w:pPr>
          </w:p>
        </w:tc>
      </w:tr>
      <w:tr w:rsidR="00655497" w14:paraId="55C064AB" w14:textId="77777777" w:rsidTr="00F90215">
        <w:trPr>
          <w:trHeight w:val="107"/>
        </w:trPr>
        <w:tc>
          <w:tcPr>
            <w:tcW w:w="1700" w:type="dxa"/>
            <w:vMerge/>
            <w:tcBorders>
              <w:left w:val="single" w:sz="4" w:space="0" w:color="000000"/>
              <w:bottom w:val="single" w:sz="4" w:space="0" w:color="000000"/>
            </w:tcBorders>
            <w:vAlign w:val="center"/>
          </w:tcPr>
          <w:p w14:paraId="5118B347" w14:textId="77777777" w:rsidR="00655497" w:rsidRPr="00B7006E" w:rsidRDefault="00655497" w:rsidP="00F90215">
            <w:pPr>
              <w:ind w:firstLine="440"/>
              <w:jc w:val="left"/>
            </w:pPr>
          </w:p>
        </w:tc>
        <w:tc>
          <w:tcPr>
            <w:tcW w:w="994" w:type="dxa"/>
            <w:vMerge/>
            <w:tcBorders>
              <w:left w:val="single" w:sz="4" w:space="0" w:color="000000"/>
              <w:bottom w:val="single" w:sz="4" w:space="0" w:color="000000"/>
            </w:tcBorders>
            <w:vAlign w:val="center"/>
          </w:tcPr>
          <w:p w14:paraId="3BA29CE9" w14:textId="77777777" w:rsidR="00655497" w:rsidRPr="00B7006E" w:rsidRDefault="00655497" w:rsidP="00F90215">
            <w:pPr>
              <w:ind w:firstLine="440"/>
              <w:jc w:val="left"/>
            </w:pPr>
          </w:p>
        </w:tc>
        <w:tc>
          <w:tcPr>
            <w:tcW w:w="1417" w:type="dxa"/>
            <w:vMerge/>
            <w:tcBorders>
              <w:left w:val="single" w:sz="4" w:space="0" w:color="000000"/>
              <w:bottom w:val="single" w:sz="4" w:space="0" w:color="000000"/>
            </w:tcBorders>
          </w:tcPr>
          <w:p w14:paraId="686A629F" w14:textId="77777777" w:rsidR="00655497" w:rsidRDefault="00655497" w:rsidP="00F90215">
            <w:pPr>
              <w:ind w:firstLine="440"/>
              <w:jc w:val="left"/>
            </w:pPr>
          </w:p>
        </w:tc>
        <w:tc>
          <w:tcPr>
            <w:tcW w:w="1134" w:type="dxa"/>
            <w:vMerge/>
            <w:tcBorders>
              <w:left w:val="single" w:sz="4" w:space="0" w:color="000000"/>
              <w:bottom w:val="single" w:sz="4" w:space="0" w:color="000000"/>
              <w:right w:val="single" w:sz="4" w:space="0" w:color="000000"/>
            </w:tcBorders>
            <w:vAlign w:val="center"/>
          </w:tcPr>
          <w:p w14:paraId="54564EA5" w14:textId="77777777" w:rsidR="00655497" w:rsidRDefault="00655497" w:rsidP="00F90215">
            <w:pPr>
              <w:ind w:firstLine="440"/>
              <w:jc w:val="left"/>
            </w:pPr>
          </w:p>
        </w:tc>
        <w:tc>
          <w:tcPr>
            <w:tcW w:w="2268" w:type="dxa"/>
            <w:tcBorders>
              <w:top w:val="single" w:sz="4" w:space="0" w:color="000000"/>
              <w:left w:val="single" w:sz="4" w:space="0" w:color="000000"/>
              <w:bottom w:val="single" w:sz="4" w:space="0" w:color="000000"/>
              <w:right w:val="single" w:sz="4" w:space="0" w:color="000000"/>
            </w:tcBorders>
            <w:vAlign w:val="center"/>
          </w:tcPr>
          <w:p w14:paraId="0E13E477" w14:textId="77777777" w:rsidR="00655497" w:rsidRDefault="00655497" w:rsidP="00F90215">
            <w:pPr>
              <w:ind w:firstLineChars="0" w:firstLine="0"/>
              <w:jc w:val="left"/>
            </w:pPr>
            <w:r>
              <w:rPr>
                <w:rFonts w:hint="eastAsia"/>
              </w:rPr>
              <w:t>随机密钥密文</w:t>
            </w:r>
          </w:p>
        </w:tc>
        <w:tc>
          <w:tcPr>
            <w:tcW w:w="846" w:type="dxa"/>
            <w:vMerge/>
            <w:tcBorders>
              <w:left w:val="single" w:sz="4" w:space="0" w:color="000000"/>
              <w:bottom w:val="single" w:sz="4" w:space="0" w:color="000000"/>
              <w:right w:val="single" w:sz="4" w:space="0" w:color="000000"/>
            </w:tcBorders>
            <w:vAlign w:val="center"/>
          </w:tcPr>
          <w:p w14:paraId="2C305883" w14:textId="77777777" w:rsidR="00655497" w:rsidRDefault="00655497" w:rsidP="00F90215">
            <w:pPr>
              <w:ind w:firstLine="440"/>
              <w:jc w:val="left"/>
            </w:pPr>
          </w:p>
        </w:tc>
      </w:tr>
    </w:tbl>
    <w:p w14:paraId="50E2CE1C" w14:textId="77777777" w:rsidR="00655497" w:rsidRDefault="00655497" w:rsidP="00655497">
      <w:pPr>
        <w:ind w:left="419" w:firstLine="440"/>
        <w:jc w:val="left"/>
      </w:pPr>
    </w:p>
    <w:p w14:paraId="2809E7C8" w14:textId="77777777" w:rsidR="00655497" w:rsidRDefault="00655497" w:rsidP="00655497">
      <w:pPr>
        <w:ind w:firstLineChars="100" w:firstLine="220"/>
        <w:jc w:val="left"/>
      </w:pPr>
      <w:r>
        <w:rPr>
          <w:rFonts w:hint="eastAsia"/>
        </w:rPr>
        <w:t>示例：</w:t>
      </w:r>
    </w:p>
    <w:p w14:paraId="1F0DB4CE" w14:textId="77777777" w:rsidR="00655497" w:rsidRDefault="00655497" w:rsidP="00655497">
      <w:pPr>
        <w:ind w:left="840" w:firstLine="440"/>
      </w:pPr>
      <w:r w:rsidRPr="008E63CF">
        <w:t>02 00 1f C0 01 01 1B 71 00 01 03 10 36 32 32 36 30 39 35 39 30 30 30 33 34 34 36 36 06 00 0A 32 0D 0A 87 03</w:t>
      </w:r>
      <w:r>
        <w:rPr>
          <w:rFonts w:hint="eastAsia"/>
        </w:rPr>
        <w:t>（脱机</w:t>
      </w:r>
      <w:r>
        <w:rPr>
          <w:rFonts w:hint="eastAsia"/>
          <w:lang w:eastAsia="zh-CN"/>
        </w:rPr>
        <w:t>pin</w:t>
      </w:r>
      <w:r>
        <w:rPr>
          <w:rFonts w:hint="eastAsia"/>
        </w:rPr>
        <w:t>指令）</w:t>
      </w:r>
    </w:p>
    <w:p w14:paraId="6BDE11CF" w14:textId="77777777" w:rsidR="00655497" w:rsidRDefault="00655497" w:rsidP="00655497">
      <w:pPr>
        <w:ind w:left="420" w:firstLine="440"/>
      </w:pPr>
      <w:r w:rsidRPr="00A4034B">
        <w:t>02 00 04 C0 01 00 00 C1 03</w:t>
      </w:r>
      <w:r>
        <w:t xml:space="preserve"> </w:t>
      </w:r>
      <w:r>
        <w:rPr>
          <w:rFonts w:hint="eastAsia"/>
        </w:rPr>
        <w:t>（转发成功）</w:t>
      </w:r>
    </w:p>
    <w:p w14:paraId="415E1D46" w14:textId="77777777" w:rsidR="00655497" w:rsidRPr="00A4034B" w:rsidRDefault="00655497" w:rsidP="00655497">
      <w:pPr>
        <w:ind w:left="420" w:firstLine="440"/>
      </w:pPr>
      <w:r w:rsidRPr="004E704F">
        <w:t>02 00 06 C0 02 00 0A 00 FF 37 03</w:t>
      </w:r>
      <w:r>
        <w:tab/>
      </w:r>
      <w:r>
        <w:rPr>
          <w:rFonts w:hint="eastAsia"/>
        </w:rPr>
        <w:t>（读取子命令返回）</w:t>
      </w:r>
    </w:p>
    <w:p w14:paraId="5295CFA2" w14:textId="77777777" w:rsidR="00655497" w:rsidRPr="000F7A10" w:rsidRDefault="00655497" w:rsidP="00655497">
      <w:pPr>
        <w:ind w:left="840" w:firstLine="440"/>
      </w:pPr>
      <w:r w:rsidRPr="00024E5F">
        <w:t xml:space="preserve">02 00 13 C0 02 00 00 00 0D 02 0B 30 30 08 47 EC F9 46 DF 68 4D CB EB 03 </w:t>
      </w:r>
      <w:r>
        <w:t xml:space="preserve"> </w:t>
      </w:r>
      <w:r>
        <w:rPr>
          <w:rFonts w:hint="eastAsia"/>
        </w:rPr>
        <w:t>（返回结果）</w:t>
      </w:r>
    </w:p>
    <w:p w14:paraId="584B6573" w14:textId="77777777" w:rsidR="00655497" w:rsidRPr="003358EB" w:rsidRDefault="00655497" w:rsidP="00655497">
      <w:pPr>
        <w:pStyle w:val="3"/>
        <w:numPr>
          <w:ilvl w:val="0"/>
          <w:numId w:val="48"/>
        </w:numPr>
      </w:pPr>
      <w:r>
        <w:rPr>
          <w:rFonts w:hint="eastAsia"/>
        </w:rPr>
        <w:t>初始化</w:t>
      </w:r>
      <w:r>
        <w:rPr>
          <w:rFonts w:hint="eastAsia"/>
        </w:rPr>
        <w:t>KEK</w:t>
      </w:r>
      <w:r>
        <w:rPr>
          <w:rFonts w:hint="eastAsia"/>
          <w:lang w:eastAsia="zh-CN"/>
        </w:rPr>
        <w:t>（</w:t>
      </w:r>
      <w:r>
        <w:rPr>
          <w:rFonts w:hint="eastAsia"/>
          <w:lang w:eastAsia="zh-CN"/>
        </w:rPr>
        <w:t>0x</w:t>
      </w:r>
      <w:r>
        <w:rPr>
          <w:lang w:eastAsia="zh-CN"/>
        </w:rPr>
        <w:t>1B 0x6c</w:t>
      </w:r>
      <w:r>
        <w:rPr>
          <w:rFonts w:hint="eastAsia"/>
          <w:lang w:eastAsia="zh-CN"/>
        </w:rPr>
        <w:t>）</w:t>
      </w:r>
    </w:p>
    <w:tbl>
      <w:tblPr>
        <w:tblW w:w="8182" w:type="dxa"/>
        <w:tblInd w:w="628" w:type="dxa"/>
        <w:tblLayout w:type="fixed"/>
        <w:tblLook w:val="0000" w:firstRow="0" w:lastRow="0" w:firstColumn="0" w:lastColumn="0" w:noHBand="0" w:noVBand="0"/>
      </w:tblPr>
      <w:tblGrid>
        <w:gridCol w:w="2121"/>
        <w:gridCol w:w="1742"/>
        <w:gridCol w:w="4319"/>
      </w:tblGrid>
      <w:tr w:rsidR="00655497" w14:paraId="0E073BA8" w14:textId="77777777" w:rsidTr="00F90215">
        <w:trPr>
          <w:trHeight w:val="280"/>
        </w:trPr>
        <w:tc>
          <w:tcPr>
            <w:tcW w:w="2121" w:type="dxa"/>
            <w:tcBorders>
              <w:top w:val="single" w:sz="4" w:space="0" w:color="000000"/>
              <w:left w:val="single" w:sz="4" w:space="0" w:color="000000"/>
              <w:bottom w:val="single" w:sz="4" w:space="0" w:color="000000"/>
            </w:tcBorders>
            <w:shd w:val="clear" w:color="auto" w:fill="E5E5E5"/>
          </w:tcPr>
          <w:p w14:paraId="5F7FC052" w14:textId="77777777" w:rsidR="00655497" w:rsidRDefault="00655497" w:rsidP="00F90215">
            <w:pPr>
              <w:ind w:firstLine="440"/>
              <w:jc w:val="center"/>
              <w:rPr>
                <w:bCs/>
                <w:color w:val="000000"/>
                <w:szCs w:val="21"/>
              </w:rPr>
            </w:pPr>
            <w:r>
              <w:rPr>
                <w:bCs/>
                <w:color w:val="000000"/>
                <w:szCs w:val="21"/>
              </w:rPr>
              <w:t>标识</w:t>
            </w:r>
          </w:p>
        </w:tc>
        <w:tc>
          <w:tcPr>
            <w:tcW w:w="1742" w:type="dxa"/>
            <w:tcBorders>
              <w:top w:val="single" w:sz="4" w:space="0" w:color="000000"/>
              <w:left w:val="single" w:sz="4" w:space="0" w:color="000000"/>
              <w:bottom w:val="single" w:sz="4" w:space="0" w:color="000000"/>
            </w:tcBorders>
            <w:shd w:val="clear" w:color="auto" w:fill="E5E5E5"/>
          </w:tcPr>
          <w:p w14:paraId="4301F7EF" w14:textId="77777777" w:rsidR="00655497" w:rsidRDefault="00655497" w:rsidP="00F90215">
            <w:pPr>
              <w:ind w:firstLine="440"/>
              <w:jc w:val="center"/>
              <w:rPr>
                <w:bCs/>
                <w:color w:val="000000"/>
                <w:szCs w:val="21"/>
              </w:rPr>
            </w:pPr>
            <w:r>
              <w:rPr>
                <w:bCs/>
                <w:color w:val="000000"/>
                <w:szCs w:val="21"/>
              </w:rPr>
              <w:t>内容</w:t>
            </w:r>
          </w:p>
        </w:tc>
        <w:tc>
          <w:tcPr>
            <w:tcW w:w="4319" w:type="dxa"/>
            <w:tcBorders>
              <w:top w:val="single" w:sz="4" w:space="0" w:color="000000"/>
              <w:left w:val="single" w:sz="4" w:space="0" w:color="000000"/>
              <w:bottom w:val="single" w:sz="4" w:space="0" w:color="000000"/>
              <w:right w:val="single" w:sz="4" w:space="0" w:color="000000"/>
            </w:tcBorders>
            <w:shd w:val="clear" w:color="auto" w:fill="E5E5E5"/>
          </w:tcPr>
          <w:p w14:paraId="3D91661D" w14:textId="77777777" w:rsidR="00655497" w:rsidRDefault="00655497" w:rsidP="00F90215">
            <w:pPr>
              <w:ind w:firstLine="440"/>
              <w:jc w:val="center"/>
              <w:rPr>
                <w:bCs/>
                <w:color w:val="000000"/>
                <w:szCs w:val="21"/>
              </w:rPr>
            </w:pPr>
            <w:r>
              <w:rPr>
                <w:bCs/>
                <w:color w:val="000000"/>
                <w:szCs w:val="21"/>
              </w:rPr>
              <w:t>说明</w:t>
            </w:r>
          </w:p>
        </w:tc>
      </w:tr>
      <w:tr w:rsidR="00655497" w14:paraId="19917CE7" w14:textId="77777777" w:rsidTr="00F90215">
        <w:trPr>
          <w:trHeight w:val="295"/>
        </w:trPr>
        <w:tc>
          <w:tcPr>
            <w:tcW w:w="2121" w:type="dxa"/>
            <w:tcBorders>
              <w:top w:val="single" w:sz="4" w:space="0" w:color="000000"/>
              <w:left w:val="single" w:sz="4" w:space="0" w:color="000000"/>
              <w:bottom w:val="single" w:sz="4" w:space="0" w:color="000000"/>
            </w:tcBorders>
            <w:vAlign w:val="center"/>
          </w:tcPr>
          <w:p w14:paraId="46885CB2" w14:textId="77777777" w:rsidR="00655497" w:rsidRPr="00B7006E" w:rsidRDefault="00655497" w:rsidP="00F90215">
            <w:pPr>
              <w:ind w:firstLineChars="0" w:firstLine="0"/>
              <w:jc w:val="left"/>
            </w:pPr>
            <w:r w:rsidRPr="00B7006E">
              <w:t>CommandH</w:t>
            </w:r>
          </w:p>
        </w:tc>
        <w:tc>
          <w:tcPr>
            <w:tcW w:w="1742" w:type="dxa"/>
            <w:tcBorders>
              <w:top w:val="single" w:sz="4" w:space="0" w:color="000000"/>
              <w:left w:val="single" w:sz="4" w:space="0" w:color="000000"/>
              <w:bottom w:val="single" w:sz="4" w:space="0" w:color="000000"/>
            </w:tcBorders>
            <w:vAlign w:val="center"/>
          </w:tcPr>
          <w:p w14:paraId="7858E922" w14:textId="77777777" w:rsidR="00655497" w:rsidRPr="00B7006E" w:rsidRDefault="00655497" w:rsidP="00F90215">
            <w:pPr>
              <w:ind w:firstLine="440"/>
              <w:jc w:val="left"/>
            </w:pPr>
            <w:r w:rsidRPr="00B7006E">
              <w:t>0xC0</w:t>
            </w:r>
          </w:p>
        </w:tc>
        <w:tc>
          <w:tcPr>
            <w:tcW w:w="4319" w:type="dxa"/>
            <w:tcBorders>
              <w:top w:val="single" w:sz="4" w:space="0" w:color="000000"/>
              <w:left w:val="single" w:sz="4" w:space="0" w:color="000000"/>
              <w:bottom w:val="single" w:sz="4" w:space="0" w:color="000000"/>
              <w:right w:val="single" w:sz="4" w:space="0" w:color="000000"/>
            </w:tcBorders>
            <w:vAlign w:val="center"/>
          </w:tcPr>
          <w:p w14:paraId="05F4C0B4" w14:textId="77777777" w:rsidR="00655497" w:rsidRPr="00B7006E" w:rsidRDefault="00655497" w:rsidP="00F90215">
            <w:pPr>
              <w:ind w:firstLineChars="0" w:firstLine="0"/>
            </w:pPr>
            <w:r>
              <w:t>子</w:t>
            </w:r>
            <w:r w:rsidRPr="00B7006E">
              <w:t>命令处理</w:t>
            </w:r>
          </w:p>
        </w:tc>
      </w:tr>
      <w:tr w:rsidR="00655497" w14:paraId="68126AC6" w14:textId="77777777" w:rsidTr="00F90215">
        <w:trPr>
          <w:trHeight w:val="295"/>
        </w:trPr>
        <w:tc>
          <w:tcPr>
            <w:tcW w:w="2121" w:type="dxa"/>
            <w:tcBorders>
              <w:top w:val="single" w:sz="4" w:space="0" w:color="000000"/>
              <w:left w:val="single" w:sz="4" w:space="0" w:color="000000"/>
              <w:bottom w:val="single" w:sz="4" w:space="0" w:color="000000"/>
            </w:tcBorders>
            <w:vAlign w:val="center"/>
          </w:tcPr>
          <w:p w14:paraId="7D7176A4" w14:textId="77777777" w:rsidR="00655497" w:rsidRPr="00B7006E" w:rsidRDefault="00655497" w:rsidP="00F90215">
            <w:pPr>
              <w:ind w:firstLineChars="0" w:firstLine="0"/>
              <w:jc w:val="left"/>
            </w:pPr>
            <w:r w:rsidRPr="00B7006E">
              <w:t>CommandL</w:t>
            </w:r>
          </w:p>
        </w:tc>
        <w:tc>
          <w:tcPr>
            <w:tcW w:w="1742" w:type="dxa"/>
            <w:tcBorders>
              <w:top w:val="single" w:sz="4" w:space="0" w:color="000000"/>
              <w:left w:val="single" w:sz="4" w:space="0" w:color="000000"/>
              <w:bottom w:val="single" w:sz="4" w:space="0" w:color="000000"/>
            </w:tcBorders>
            <w:vAlign w:val="center"/>
          </w:tcPr>
          <w:p w14:paraId="04E171C9" w14:textId="77777777" w:rsidR="00655497" w:rsidRPr="00B7006E" w:rsidRDefault="00655497" w:rsidP="00F90215">
            <w:pPr>
              <w:ind w:firstLine="440"/>
              <w:jc w:val="left"/>
            </w:pPr>
            <w:r w:rsidRPr="00B7006E">
              <w:t>0x01</w:t>
            </w:r>
          </w:p>
        </w:tc>
        <w:tc>
          <w:tcPr>
            <w:tcW w:w="4319" w:type="dxa"/>
            <w:tcBorders>
              <w:top w:val="single" w:sz="4" w:space="0" w:color="000000"/>
              <w:left w:val="single" w:sz="4" w:space="0" w:color="000000"/>
              <w:bottom w:val="single" w:sz="4" w:space="0" w:color="000000"/>
              <w:right w:val="single" w:sz="4" w:space="0" w:color="000000"/>
            </w:tcBorders>
            <w:vAlign w:val="center"/>
          </w:tcPr>
          <w:p w14:paraId="57D6D767" w14:textId="77777777" w:rsidR="00655497" w:rsidRPr="00B7006E" w:rsidRDefault="00655497" w:rsidP="00F90215">
            <w:pPr>
              <w:ind w:firstLineChars="0" w:firstLine="0"/>
            </w:pPr>
            <w:r w:rsidRPr="00B7006E">
              <w:t>命令打包</w:t>
            </w:r>
          </w:p>
        </w:tc>
      </w:tr>
      <w:tr w:rsidR="00655497" w14:paraId="1797E7B0" w14:textId="77777777" w:rsidTr="00F90215">
        <w:trPr>
          <w:trHeight w:val="318"/>
        </w:trPr>
        <w:tc>
          <w:tcPr>
            <w:tcW w:w="2121" w:type="dxa"/>
            <w:tcBorders>
              <w:top w:val="single" w:sz="4" w:space="0" w:color="000000"/>
              <w:left w:val="single" w:sz="4" w:space="0" w:color="000000"/>
              <w:bottom w:val="single" w:sz="4" w:space="0" w:color="000000"/>
            </w:tcBorders>
            <w:vAlign w:val="center"/>
          </w:tcPr>
          <w:p w14:paraId="25971E66" w14:textId="77777777" w:rsidR="00655497" w:rsidRPr="00B7006E" w:rsidRDefault="00655497" w:rsidP="00F90215">
            <w:pPr>
              <w:ind w:firstLineChars="0" w:firstLine="0"/>
              <w:jc w:val="left"/>
            </w:pPr>
            <w:r w:rsidRPr="00B7006E">
              <w:lastRenderedPageBreak/>
              <w:t>Device_type</w:t>
            </w:r>
          </w:p>
        </w:tc>
        <w:tc>
          <w:tcPr>
            <w:tcW w:w="1742" w:type="dxa"/>
            <w:tcBorders>
              <w:top w:val="single" w:sz="4" w:space="0" w:color="000000"/>
              <w:left w:val="single" w:sz="4" w:space="0" w:color="000000"/>
              <w:bottom w:val="single" w:sz="4" w:space="0" w:color="000000"/>
            </w:tcBorders>
            <w:vAlign w:val="center"/>
          </w:tcPr>
          <w:p w14:paraId="3175FB2F" w14:textId="77777777" w:rsidR="00655497" w:rsidRPr="00B7006E" w:rsidRDefault="00655497" w:rsidP="00F90215">
            <w:pPr>
              <w:ind w:firstLine="440"/>
              <w:jc w:val="left"/>
            </w:pPr>
            <w:r w:rsidRPr="00B7006E">
              <w:t xml:space="preserve">0x01 </w:t>
            </w:r>
          </w:p>
        </w:tc>
        <w:tc>
          <w:tcPr>
            <w:tcW w:w="4319" w:type="dxa"/>
            <w:tcBorders>
              <w:top w:val="single" w:sz="4" w:space="0" w:color="000000"/>
              <w:left w:val="single" w:sz="4" w:space="0" w:color="000000"/>
              <w:bottom w:val="single" w:sz="4" w:space="0" w:color="000000"/>
              <w:right w:val="single" w:sz="4" w:space="0" w:color="000000"/>
            </w:tcBorders>
            <w:vAlign w:val="center"/>
          </w:tcPr>
          <w:p w14:paraId="16320288" w14:textId="77777777" w:rsidR="00655497" w:rsidRPr="00B7006E" w:rsidRDefault="00655497" w:rsidP="00F90215">
            <w:pPr>
              <w:ind w:firstLineChars="0" w:firstLine="0"/>
            </w:pPr>
            <w:r w:rsidRPr="00B7006E">
              <w:t>一个字节，备用，留待扩充</w:t>
            </w:r>
          </w:p>
        </w:tc>
      </w:tr>
      <w:tr w:rsidR="00655497" w14:paraId="06B79A59"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399FFAF8" w14:textId="77777777" w:rsidR="00655497" w:rsidRPr="00B7006E" w:rsidRDefault="00655497" w:rsidP="00F90215">
            <w:pPr>
              <w:ind w:firstLineChars="0" w:firstLine="0"/>
              <w:jc w:val="left"/>
            </w:pPr>
            <w:r>
              <w:t>子命令</w:t>
            </w:r>
            <w:r>
              <w:t>ComH</w:t>
            </w:r>
          </w:p>
        </w:tc>
        <w:tc>
          <w:tcPr>
            <w:tcW w:w="1742" w:type="dxa"/>
            <w:tcBorders>
              <w:top w:val="single" w:sz="4" w:space="0" w:color="000000"/>
              <w:left w:val="single" w:sz="4" w:space="0" w:color="000000"/>
              <w:bottom w:val="single" w:sz="4" w:space="0" w:color="000000"/>
            </w:tcBorders>
            <w:vAlign w:val="center"/>
          </w:tcPr>
          <w:p w14:paraId="496BC021" w14:textId="77777777" w:rsidR="00655497" w:rsidRPr="00B7006E" w:rsidRDefault="00655497" w:rsidP="00F90215">
            <w:pPr>
              <w:ind w:firstLine="440"/>
              <w:jc w:val="left"/>
            </w:pPr>
            <w:r>
              <w:rPr>
                <w:rFonts w:hint="eastAsia"/>
              </w:rPr>
              <w:t>0x1B</w:t>
            </w:r>
          </w:p>
        </w:tc>
        <w:tc>
          <w:tcPr>
            <w:tcW w:w="4319" w:type="dxa"/>
            <w:tcBorders>
              <w:top w:val="single" w:sz="4" w:space="0" w:color="000000"/>
              <w:left w:val="single" w:sz="4" w:space="0" w:color="000000"/>
              <w:bottom w:val="single" w:sz="4" w:space="0" w:color="000000"/>
              <w:right w:val="single" w:sz="4" w:space="0" w:color="000000"/>
            </w:tcBorders>
            <w:vAlign w:val="center"/>
          </w:tcPr>
          <w:p w14:paraId="45B68921" w14:textId="77777777" w:rsidR="00655497" w:rsidRPr="00B7006E" w:rsidRDefault="00655497" w:rsidP="00F90215">
            <w:pPr>
              <w:ind w:firstLineChars="0" w:firstLine="0"/>
            </w:pPr>
            <w:r>
              <w:rPr>
                <w:rFonts w:hint="eastAsia"/>
              </w:rPr>
              <w:t>子命令头</w:t>
            </w:r>
          </w:p>
        </w:tc>
      </w:tr>
      <w:tr w:rsidR="00655497" w14:paraId="25C1AFA4"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4CA8F643" w14:textId="77777777" w:rsidR="00655497" w:rsidRDefault="00655497" w:rsidP="00F90215">
            <w:pPr>
              <w:ind w:firstLineChars="0" w:firstLine="0"/>
              <w:jc w:val="left"/>
            </w:pPr>
            <w:r>
              <w:t>子命令</w:t>
            </w:r>
            <w:r>
              <w:t>ComL</w:t>
            </w:r>
          </w:p>
        </w:tc>
        <w:tc>
          <w:tcPr>
            <w:tcW w:w="1742" w:type="dxa"/>
            <w:tcBorders>
              <w:top w:val="single" w:sz="4" w:space="0" w:color="000000"/>
              <w:left w:val="single" w:sz="4" w:space="0" w:color="000000"/>
              <w:bottom w:val="single" w:sz="4" w:space="0" w:color="000000"/>
            </w:tcBorders>
            <w:vAlign w:val="center"/>
          </w:tcPr>
          <w:p w14:paraId="08FC4F72" w14:textId="77777777" w:rsidR="00655497" w:rsidRDefault="00655497" w:rsidP="00F90215">
            <w:pPr>
              <w:ind w:firstLine="440"/>
              <w:jc w:val="left"/>
            </w:pPr>
            <w:r>
              <w:rPr>
                <w:rFonts w:hint="eastAsia"/>
              </w:rPr>
              <w:t>0x</w:t>
            </w:r>
            <w:r>
              <w:t>6c</w:t>
            </w:r>
          </w:p>
        </w:tc>
        <w:tc>
          <w:tcPr>
            <w:tcW w:w="4319" w:type="dxa"/>
            <w:tcBorders>
              <w:top w:val="single" w:sz="4" w:space="0" w:color="000000"/>
              <w:left w:val="single" w:sz="4" w:space="0" w:color="000000"/>
              <w:bottom w:val="single" w:sz="4" w:space="0" w:color="000000"/>
              <w:right w:val="single" w:sz="4" w:space="0" w:color="000000"/>
            </w:tcBorders>
            <w:vAlign w:val="center"/>
          </w:tcPr>
          <w:p w14:paraId="5280797E" w14:textId="77777777" w:rsidR="00655497" w:rsidRPr="003E3FB5" w:rsidRDefault="00655497" w:rsidP="00F90215">
            <w:pPr>
              <w:ind w:firstLineChars="0" w:firstLine="0"/>
            </w:pPr>
            <w:r>
              <w:rPr>
                <w:rFonts w:hint="eastAsia"/>
              </w:rPr>
              <w:t>命令代码</w:t>
            </w:r>
          </w:p>
        </w:tc>
      </w:tr>
      <w:tr w:rsidR="00655497" w14:paraId="2579BA14"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127BEA64" w14:textId="77777777" w:rsidR="00655497" w:rsidRDefault="00655497" w:rsidP="00F90215">
            <w:pPr>
              <w:ind w:firstLineChars="0" w:firstLine="0"/>
              <w:jc w:val="left"/>
            </w:pPr>
            <w:r>
              <w:rPr>
                <w:rFonts w:hint="eastAsia"/>
              </w:rPr>
              <w:t>子命令结尾</w:t>
            </w:r>
          </w:p>
        </w:tc>
        <w:tc>
          <w:tcPr>
            <w:tcW w:w="1742" w:type="dxa"/>
            <w:tcBorders>
              <w:top w:val="single" w:sz="4" w:space="0" w:color="000000"/>
              <w:left w:val="single" w:sz="4" w:space="0" w:color="000000"/>
              <w:bottom w:val="single" w:sz="4" w:space="0" w:color="000000"/>
            </w:tcBorders>
            <w:vAlign w:val="center"/>
          </w:tcPr>
          <w:p w14:paraId="36DBC091" w14:textId="77777777" w:rsidR="00655497" w:rsidRDefault="00655497" w:rsidP="00F90215">
            <w:pPr>
              <w:ind w:firstLine="440"/>
              <w:jc w:val="left"/>
            </w:pPr>
            <w:r>
              <w:rPr>
                <w:rFonts w:hint="eastAsia"/>
              </w:rPr>
              <w:t>2</w:t>
            </w:r>
            <w:r>
              <w:rPr>
                <w:rFonts w:hint="eastAsia"/>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27774408" w14:textId="77777777" w:rsidR="00655497" w:rsidRDefault="00655497" w:rsidP="00F90215">
            <w:pPr>
              <w:ind w:firstLineChars="0" w:firstLine="0"/>
              <w:jc w:val="left"/>
            </w:pPr>
            <w:r>
              <w:rPr>
                <w:rFonts w:hint="eastAsia"/>
              </w:rPr>
              <w:t>常量</w:t>
            </w:r>
            <w:r>
              <w:rPr>
                <w:rFonts w:hint="eastAsia"/>
              </w:rPr>
              <w:t>0x0d</w:t>
            </w:r>
            <w:r>
              <w:t xml:space="preserve"> </w:t>
            </w:r>
            <w:r>
              <w:rPr>
                <w:rFonts w:hint="eastAsia"/>
              </w:rPr>
              <w:t>0x0a</w:t>
            </w:r>
          </w:p>
        </w:tc>
      </w:tr>
    </w:tbl>
    <w:p w14:paraId="49E45C91" w14:textId="77777777" w:rsidR="00655497" w:rsidRDefault="00655497" w:rsidP="00655497">
      <w:pPr>
        <w:ind w:firstLineChars="90" w:firstLine="198"/>
      </w:pPr>
      <w:r>
        <w:rPr>
          <w:rFonts w:hint="eastAsia"/>
          <w:lang w:eastAsia="zh-CN"/>
        </w:rPr>
        <w:t>注：</w:t>
      </w:r>
    </w:p>
    <w:p w14:paraId="58C01592" w14:textId="77777777" w:rsidR="00655497" w:rsidRDefault="00655497" w:rsidP="00655497">
      <w:pPr>
        <w:ind w:firstLineChars="90" w:firstLine="198"/>
      </w:pPr>
      <w:r>
        <w:tab/>
      </w:r>
      <w:r>
        <w:rPr>
          <w:rFonts w:hint="eastAsia"/>
        </w:rPr>
        <w:t>初始化默认</w:t>
      </w:r>
      <w:r>
        <w:rPr>
          <w:rFonts w:hint="eastAsia"/>
          <w:lang w:eastAsia="zh-CN"/>
        </w:rPr>
        <w:t>安装</w:t>
      </w:r>
      <w:r>
        <w:rPr>
          <w:rFonts w:hint="eastAsia"/>
          <w:lang w:eastAsia="zh-CN"/>
        </w:rPr>
        <w:t>3</w:t>
      </w:r>
      <w:r>
        <w:rPr>
          <w:rFonts w:hint="eastAsia"/>
          <w:lang w:eastAsia="zh-CN"/>
        </w:rPr>
        <w:t>组密钥类型为</w:t>
      </w:r>
      <w:r>
        <w:rPr>
          <w:rFonts w:hint="eastAsia"/>
        </w:rPr>
        <w:t>TLK</w:t>
      </w:r>
      <w:r>
        <w:rPr>
          <w:rFonts w:hint="eastAsia"/>
        </w:rPr>
        <w:t>，</w:t>
      </w:r>
      <w:r>
        <w:rPr>
          <w:rFonts w:hint="eastAsia"/>
          <w:lang w:eastAsia="zh-CN"/>
        </w:rPr>
        <w:t>密钥</w:t>
      </w:r>
      <w:r>
        <w:rPr>
          <w:rFonts w:hint="eastAsia"/>
          <w:lang w:eastAsia="zh-CN"/>
        </w:rPr>
        <w:t>Id</w:t>
      </w:r>
      <w:r>
        <w:t xml:space="preserve"> </w:t>
      </w:r>
      <w:r>
        <w:rPr>
          <w:rFonts w:hint="eastAsia"/>
          <w:lang w:eastAsia="zh-CN"/>
        </w:rPr>
        <w:t>为</w:t>
      </w:r>
      <w:r>
        <w:rPr>
          <w:rFonts w:hint="eastAsia"/>
        </w:rPr>
        <w:t>1</w:t>
      </w:r>
      <w:r>
        <w:rPr>
          <w:rFonts w:hint="eastAsia"/>
          <w:lang w:eastAsia="zh-CN"/>
        </w:rPr>
        <w:t>的密钥。其中</w:t>
      </w:r>
      <w:r>
        <w:rPr>
          <w:rFonts w:hint="eastAsia"/>
          <w:lang w:eastAsia="zh-CN"/>
        </w:rPr>
        <w:t>Sm4</w:t>
      </w:r>
      <w:r>
        <w:rPr>
          <w:rFonts w:hint="eastAsia"/>
          <w:lang w:eastAsia="zh-CN"/>
        </w:rPr>
        <w:t>算法安装的密钥明文为</w:t>
      </w:r>
      <w:r>
        <w:rPr>
          <w:rFonts w:hint="eastAsia"/>
          <w:lang w:eastAsia="zh-CN"/>
        </w:rPr>
        <w:t>16</w:t>
      </w:r>
      <w:r>
        <w:rPr>
          <w:rFonts w:hint="eastAsia"/>
          <w:lang w:eastAsia="zh-CN"/>
        </w:rPr>
        <w:t>字节的</w:t>
      </w:r>
      <w:r>
        <w:rPr>
          <w:rFonts w:hint="eastAsia"/>
          <w:lang w:eastAsia="zh-CN"/>
        </w:rPr>
        <w:t>0x35</w:t>
      </w:r>
      <w:r>
        <w:rPr>
          <w:rFonts w:hint="eastAsia"/>
          <w:lang w:eastAsia="zh-CN"/>
        </w:rPr>
        <w:t>；</w:t>
      </w:r>
      <w:r>
        <w:rPr>
          <w:rFonts w:hint="eastAsia"/>
          <w:lang w:eastAsia="zh-CN"/>
        </w:rPr>
        <w:t>Aes</w:t>
      </w:r>
      <w:r>
        <w:rPr>
          <w:rFonts w:hint="eastAsia"/>
          <w:lang w:eastAsia="zh-CN"/>
        </w:rPr>
        <w:t>算法的密钥为</w:t>
      </w:r>
      <w:r>
        <w:rPr>
          <w:rFonts w:hint="eastAsia"/>
          <w:lang w:eastAsia="zh-CN"/>
        </w:rPr>
        <w:t>32</w:t>
      </w:r>
      <w:r>
        <w:rPr>
          <w:rFonts w:hint="eastAsia"/>
          <w:lang w:eastAsia="zh-CN"/>
        </w:rPr>
        <w:t>字节的</w:t>
      </w:r>
      <w:r>
        <w:rPr>
          <w:rFonts w:hint="eastAsia"/>
          <w:lang w:eastAsia="zh-CN"/>
        </w:rPr>
        <w:t>0x37</w:t>
      </w:r>
      <w:r>
        <w:rPr>
          <w:rFonts w:hint="eastAsia"/>
          <w:lang w:eastAsia="zh-CN"/>
        </w:rPr>
        <w:t>；</w:t>
      </w:r>
      <w:r>
        <w:rPr>
          <w:lang w:eastAsia="zh-CN"/>
        </w:rPr>
        <w:t>D</w:t>
      </w:r>
      <w:r>
        <w:rPr>
          <w:rFonts w:hint="eastAsia"/>
          <w:lang w:eastAsia="zh-CN"/>
        </w:rPr>
        <w:t>es</w:t>
      </w:r>
      <w:r>
        <w:rPr>
          <w:rFonts w:hint="eastAsia"/>
          <w:lang w:eastAsia="zh-CN"/>
        </w:rPr>
        <w:t>算法的密钥</w:t>
      </w:r>
      <w:r>
        <w:rPr>
          <w:rFonts w:hint="eastAsia"/>
        </w:rPr>
        <w:t>为</w:t>
      </w:r>
      <w:r>
        <w:t>24</w:t>
      </w:r>
      <w:r>
        <w:rPr>
          <w:rFonts w:hint="eastAsia"/>
        </w:rPr>
        <w:t>字节的</w:t>
      </w:r>
      <w:r>
        <w:rPr>
          <w:rFonts w:hint="eastAsia"/>
        </w:rPr>
        <w:t>0x38</w:t>
      </w:r>
      <w:r>
        <w:rPr>
          <w:rFonts w:hint="eastAsia"/>
          <w:lang w:eastAsia="zh-CN"/>
        </w:rPr>
        <w:t>。</w:t>
      </w:r>
    </w:p>
    <w:p w14:paraId="5C085548" w14:textId="77777777" w:rsidR="00655497" w:rsidRDefault="00655497" w:rsidP="00655497">
      <w:pPr>
        <w:ind w:firstLineChars="90" w:firstLine="198"/>
      </w:pPr>
      <w:r>
        <w:rPr>
          <w:rFonts w:hint="eastAsia"/>
        </w:rPr>
        <w:t>返回指令</w:t>
      </w:r>
    </w:p>
    <w:tbl>
      <w:tblPr>
        <w:tblW w:w="8363" w:type="dxa"/>
        <w:tblInd w:w="527" w:type="dxa"/>
        <w:tblLayout w:type="fixed"/>
        <w:tblLook w:val="0000" w:firstRow="0" w:lastRow="0" w:firstColumn="0" w:lastColumn="0" w:noHBand="0" w:noVBand="0"/>
      </w:tblPr>
      <w:tblGrid>
        <w:gridCol w:w="2410"/>
        <w:gridCol w:w="2551"/>
        <w:gridCol w:w="3402"/>
      </w:tblGrid>
      <w:tr w:rsidR="00655497" w14:paraId="5D74CFEB" w14:textId="77777777" w:rsidTr="00F90215">
        <w:trPr>
          <w:trHeight w:val="418"/>
        </w:trPr>
        <w:tc>
          <w:tcPr>
            <w:tcW w:w="2410" w:type="dxa"/>
            <w:tcBorders>
              <w:top w:val="single" w:sz="4" w:space="0" w:color="000000"/>
              <w:left w:val="single" w:sz="4" w:space="0" w:color="000000"/>
              <w:bottom w:val="single" w:sz="4" w:space="0" w:color="000000"/>
            </w:tcBorders>
          </w:tcPr>
          <w:p w14:paraId="46BCA3CA" w14:textId="77777777" w:rsidR="00655497" w:rsidRDefault="00655497" w:rsidP="00F90215">
            <w:pPr>
              <w:ind w:firstLine="44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4DE46728" w14:textId="77777777" w:rsidR="00655497" w:rsidRDefault="00655497" w:rsidP="00F90215">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4E563D27" w14:textId="77777777" w:rsidR="00655497" w:rsidRDefault="00655497" w:rsidP="00F90215">
            <w:pPr>
              <w:ind w:firstLine="440"/>
              <w:jc w:val="center"/>
              <w:rPr>
                <w:bCs/>
                <w:color w:val="000000"/>
                <w:szCs w:val="21"/>
              </w:rPr>
            </w:pPr>
            <w:r>
              <w:rPr>
                <w:bCs/>
                <w:color w:val="000000"/>
                <w:szCs w:val="21"/>
              </w:rPr>
              <w:t>说明</w:t>
            </w:r>
          </w:p>
        </w:tc>
      </w:tr>
      <w:tr w:rsidR="00655497" w14:paraId="2D1C66B9" w14:textId="77777777" w:rsidTr="00F90215">
        <w:trPr>
          <w:trHeight w:val="426"/>
        </w:trPr>
        <w:tc>
          <w:tcPr>
            <w:tcW w:w="2410" w:type="dxa"/>
            <w:tcBorders>
              <w:top w:val="single" w:sz="4" w:space="0" w:color="000000"/>
              <w:left w:val="single" w:sz="4" w:space="0" w:color="000000"/>
              <w:bottom w:val="single" w:sz="4" w:space="0" w:color="000000"/>
            </w:tcBorders>
            <w:vAlign w:val="center"/>
          </w:tcPr>
          <w:p w14:paraId="65594089" w14:textId="77777777" w:rsidR="00655497" w:rsidRDefault="00655497" w:rsidP="00F90215">
            <w:pPr>
              <w:ind w:firstLine="44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2C0DC3A1" w14:textId="77777777" w:rsidR="00655497" w:rsidRDefault="00655497" w:rsidP="00F90215">
            <w:pPr>
              <w:ind w:firstLine="44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716B4A2" w14:textId="77777777" w:rsidR="00655497" w:rsidRDefault="00655497" w:rsidP="00F90215">
            <w:pPr>
              <w:ind w:firstLine="440"/>
              <w:rPr>
                <w:bCs/>
                <w:color w:val="000000"/>
                <w:szCs w:val="21"/>
              </w:rPr>
            </w:pPr>
            <w:r>
              <w:rPr>
                <w:bCs/>
                <w:color w:val="000000"/>
                <w:szCs w:val="21"/>
              </w:rPr>
              <w:t>子命令处理，命令打包</w:t>
            </w:r>
          </w:p>
        </w:tc>
      </w:tr>
      <w:tr w:rsidR="00655497" w14:paraId="194F569B" w14:textId="77777777" w:rsidTr="00F90215">
        <w:trPr>
          <w:trHeight w:val="68"/>
        </w:trPr>
        <w:tc>
          <w:tcPr>
            <w:tcW w:w="2410" w:type="dxa"/>
            <w:vMerge w:val="restart"/>
            <w:tcBorders>
              <w:top w:val="single" w:sz="4" w:space="0" w:color="000000"/>
              <w:left w:val="single" w:sz="4" w:space="0" w:color="000000"/>
              <w:bottom w:val="single" w:sz="4" w:space="0" w:color="000000"/>
            </w:tcBorders>
            <w:vAlign w:val="center"/>
          </w:tcPr>
          <w:p w14:paraId="359D7FB4" w14:textId="77777777" w:rsidR="00655497" w:rsidRDefault="00655497" w:rsidP="00F90215">
            <w:pPr>
              <w:ind w:firstLine="44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7638F494"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020BC9F4" w14:textId="77777777" w:rsidR="00655497" w:rsidRDefault="00655497" w:rsidP="00F90215">
            <w:pPr>
              <w:ind w:firstLine="440"/>
              <w:rPr>
                <w:bCs/>
                <w:color w:val="000000"/>
                <w:sz w:val="20"/>
                <w:szCs w:val="21"/>
              </w:rPr>
            </w:pPr>
            <w:r>
              <w:rPr>
                <w:bCs/>
                <w:color w:val="000000"/>
                <w:szCs w:val="21"/>
              </w:rPr>
              <w:t>已完成转发</w:t>
            </w:r>
          </w:p>
        </w:tc>
      </w:tr>
      <w:tr w:rsidR="00655497" w14:paraId="1AC27D1F"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13BA3E4C"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AF4A6C0"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6ADF5FB" w14:textId="77777777" w:rsidR="00655497" w:rsidRDefault="00655497" w:rsidP="00F90215">
            <w:pPr>
              <w:ind w:firstLine="440"/>
              <w:rPr>
                <w:bCs/>
                <w:color w:val="000000"/>
                <w:sz w:val="20"/>
                <w:szCs w:val="21"/>
              </w:rPr>
            </w:pPr>
            <w:r>
              <w:rPr>
                <w:bCs/>
                <w:color w:val="000000"/>
                <w:szCs w:val="21"/>
              </w:rPr>
              <w:t>命令参数错误</w:t>
            </w:r>
          </w:p>
        </w:tc>
      </w:tr>
      <w:tr w:rsidR="00655497" w14:paraId="0DDBEAB1"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3246C70F"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04F5826"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5EF59181" w14:textId="77777777" w:rsidR="00655497" w:rsidRDefault="00655497" w:rsidP="00F90215">
            <w:pPr>
              <w:ind w:firstLine="440"/>
              <w:rPr>
                <w:bCs/>
                <w:color w:val="000000"/>
                <w:sz w:val="20"/>
                <w:szCs w:val="21"/>
              </w:rPr>
            </w:pPr>
            <w:r>
              <w:rPr>
                <w:bCs/>
                <w:color w:val="000000"/>
                <w:szCs w:val="21"/>
              </w:rPr>
              <w:t>发送失败</w:t>
            </w:r>
          </w:p>
        </w:tc>
      </w:tr>
      <w:tr w:rsidR="00655497" w14:paraId="44605A73"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48C74032"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EF6AB56"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7817CEAA" w14:textId="77777777" w:rsidR="00655497" w:rsidRDefault="00655497" w:rsidP="00F90215">
            <w:pPr>
              <w:ind w:firstLine="440"/>
              <w:rPr>
                <w:bCs/>
                <w:color w:val="000000"/>
                <w:sz w:val="20"/>
                <w:szCs w:val="21"/>
              </w:rPr>
            </w:pPr>
            <w:r>
              <w:rPr>
                <w:bCs/>
                <w:color w:val="000000"/>
                <w:szCs w:val="21"/>
              </w:rPr>
              <w:t>不支持子命令</w:t>
            </w:r>
          </w:p>
        </w:tc>
      </w:tr>
      <w:tr w:rsidR="00655497" w14:paraId="6023A865"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3F7AD002"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58ABB95"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164B41B0" w14:textId="77777777" w:rsidR="00655497" w:rsidRDefault="00655497" w:rsidP="00F90215">
            <w:pPr>
              <w:ind w:firstLine="440"/>
              <w:rPr>
                <w:rFonts w:eastAsia="Times New Roman"/>
              </w:rPr>
            </w:pPr>
            <w:r>
              <w:rPr>
                <w:bCs/>
                <w:color w:val="000000"/>
                <w:szCs w:val="21"/>
              </w:rPr>
              <w:t>无法通讯</w:t>
            </w:r>
          </w:p>
        </w:tc>
      </w:tr>
    </w:tbl>
    <w:p w14:paraId="53001204" w14:textId="77777777" w:rsidR="00655497" w:rsidRDefault="00655497" w:rsidP="00655497">
      <w:pPr>
        <w:ind w:firstLine="440"/>
      </w:pPr>
    </w:p>
    <w:p w14:paraId="44C00FCD" w14:textId="77777777" w:rsidR="00655497" w:rsidRDefault="00655497" w:rsidP="00655497">
      <w:pPr>
        <w:ind w:firstLineChars="90" w:firstLine="198"/>
      </w:pPr>
      <w:r>
        <w:rPr>
          <w:rFonts w:hint="eastAsia"/>
        </w:rPr>
        <w:t>读取子命令：</w:t>
      </w:r>
    </w:p>
    <w:p w14:paraId="172AF7FA" w14:textId="77777777" w:rsidR="00655497" w:rsidRPr="0061718A" w:rsidRDefault="00655497" w:rsidP="00655497">
      <w:pPr>
        <w:ind w:left="440" w:firstLine="440"/>
      </w:pPr>
      <w:r w:rsidRPr="004E704F">
        <w:t>02 00 06 C0 02 00 0A 00 FF 37 03</w:t>
      </w:r>
    </w:p>
    <w:p w14:paraId="6677F6C1" w14:textId="77777777" w:rsidR="00655497" w:rsidRDefault="00655497" w:rsidP="00655497">
      <w:pPr>
        <w:ind w:firstLineChars="100" w:firstLine="220"/>
      </w:pPr>
      <w:r>
        <w:rPr>
          <w:rFonts w:hint="eastAsia"/>
        </w:rPr>
        <w:t>返回状态码：</w:t>
      </w:r>
    </w:p>
    <w:tbl>
      <w:tblPr>
        <w:tblW w:w="8363" w:type="dxa"/>
        <w:tblInd w:w="434" w:type="dxa"/>
        <w:tblLayout w:type="fixed"/>
        <w:tblLook w:val="0000" w:firstRow="0" w:lastRow="0" w:firstColumn="0" w:lastColumn="0" w:noHBand="0" w:noVBand="0"/>
      </w:tblPr>
      <w:tblGrid>
        <w:gridCol w:w="1559"/>
        <w:gridCol w:w="2127"/>
        <w:gridCol w:w="4677"/>
      </w:tblGrid>
      <w:tr w:rsidR="00655497" w14:paraId="7D5C1AB8" w14:textId="77777777" w:rsidTr="00F90215">
        <w:tc>
          <w:tcPr>
            <w:tcW w:w="1559" w:type="dxa"/>
            <w:tcBorders>
              <w:top w:val="single" w:sz="4" w:space="0" w:color="000000"/>
              <w:left w:val="single" w:sz="4" w:space="0" w:color="000000"/>
              <w:bottom w:val="single" w:sz="4" w:space="0" w:color="000000"/>
            </w:tcBorders>
          </w:tcPr>
          <w:p w14:paraId="23422826" w14:textId="77777777" w:rsidR="00655497" w:rsidRDefault="00655497" w:rsidP="00F90215">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3C0B1212" w14:textId="77777777" w:rsidR="00655497" w:rsidRDefault="00655497" w:rsidP="00F90215">
            <w:pPr>
              <w:ind w:firstLine="440"/>
              <w:jc w:val="center"/>
              <w:rPr>
                <w:bCs/>
                <w:color w:val="000000"/>
                <w:szCs w:val="21"/>
              </w:rPr>
            </w:pPr>
            <w:r>
              <w:rPr>
                <w:bCs/>
                <w:color w:val="000000"/>
                <w:szCs w:val="21"/>
              </w:rPr>
              <w:t>内容</w:t>
            </w:r>
          </w:p>
        </w:tc>
        <w:tc>
          <w:tcPr>
            <w:tcW w:w="4677" w:type="dxa"/>
            <w:tcBorders>
              <w:top w:val="single" w:sz="4" w:space="0" w:color="000000"/>
              <w:left w:val="single" w:sz="4" w:space="0" w:color="000000"/>
              <w:bottom w:val="single" w:sz="4" w:space="0" w:color="000000"/>
              <w:right w:val="single" w:sz="4" w:space="0" w:color="000000"/>
            </w:tcBorders>
          </w:tcPr>
          <w:p w14:paraId="0FC11555" w14:textId="77777777" w:rsidR="00655497" w:rsidRDefault="00655497" w:rsidP="00F90215">
            <w:pPr>
              <w:ind w:firstLine="440"/>
              <w:jc w:val="center"/>
              <w:rPr>
                <w:b/>
                <w:bCs/>
                <w:color w:val="000000"/>
                <w:szCs w:val="21"/>
              </w:rPr>
            </w:pPr>
            <w:r>
              <w:rPr>
                <w:bCs/>
                <w:color w:val="000000"/>
                <w:szCs w:val="21"/>
              </w:rPr>
              <w:t>说明</w:t>
            </w:r>
          </w:p>
        </w:tc>
      </w:tr>
      <w:tr w:rsidR="00655497" w14:paraId="0F29AA02" w14:textId="77777777" w:rsidTr="00F90215">
        <w:tc>
          <w:tcPr>
            <w:tcW w:w="1559" w:type="dxa"/>
            <w:vMerge w:val="restart"/>
            <w:tcBorders>
              <w:top w:val="single" w:sz="4" w:space="0" w:color="000000"/>
              <w:left w:val="single" w:sz="4" w:space="0" w:color="000000"/>
              <w:bottom w:val="single" w:sz="4" w:space="0" w:color="000000"/>
            </w:tcBorders>
            <w:vAlign w:val="center"/>
          </w:tcPr>
          <w:p w14:paraId="5179F190" w14:textId="77777777" w:rsidR="00655497" w:rsidRPr="00B7006E" w:rsidRDefault="00655497" w:rsidP="00F90215">
            <w:pPr>
              <w:ind w:firstLine="440"/>
              <w:jc w:val="left"/>
            </w:pPr>
            <w:r>
              <w:t>Status</w:t>
            </w:r>
          </w:p>
        </w:tc>
        <w:tc>
          <w:tcPr>
            <w:tcW w:w="2127" w:type="dxa"/>
            <w:tcBorders>
              <w:top w:val="single" w:sz="4" w:space="0" w:color="000000"/>
              <w:left w:val="single" w:sz="4" w:space="0" w:color="000000"/>
              <w:bottom w:val="single" w:sz="4" w:space="0" w:color="000000"/>
            </w:tcBorders>
            <w:vAlign w:val="center"/>
          </w:tcPr>
          <w:p w14:paraId="4E3510BB" w14:textId="77777777" w:rsidR="00655497" w:rsidRPr="00885371" w:rsidRDefault="00655497" w:rsidP="00F90215">
            <w:pPr>
              <w:ind w:firstLine="440"/>
              <w:jc w:val="left"/>
              <w:rPr>
                <w:rFonts w:cs="Arial"/>
              </w:rPr>
            </w:pPr>
            <w:r w:rsidRPr="00885371">
              <w:rPr>
                <w:rFonts w:cs="Arial"/>
                <w:kern w:val="1"/>
              </w:rPr>
              <w:t>AAH</w:t>
            </w:r>
          </w:p>
        </w:tc>
        <w:tc>
          <w:tcPr>
            <w:tcW w:w="4677" w:type="dxa"/>
            <w:tcBorders>
              <w:top w:val="single" w:sz="4" w:space="0" w:color="000000"/>
              <w:left w:val="single" w:sz="4" w:space="0" w:color="000000"/>
              <w:bottom w:val="single" w:sz="4" w:space="0" w:color="000000"/>
              <w:right w:val="single" w:sz="4" w:space="0" w:color="000000"/>
            </w:tcBorders>
            <w:vAlign w:val="center"/>
          </w:tcPr>
          <w:p w14:paraId="64CFB398" w14:textId="77777777" w:rsidR="00655497" w:rsidRPr="00B7006E" w:rsidRDefault="00655497" w:rsidP="00F90215">
            <w:pPr>
              <w:ind w:firstLine="440"/>
              <w:jc w:val="left"/>
            </w:pPr>
            <w:r>
              <w:rPr>
                <w:rFonts w:ascii="宋体" w:hAnsi="宋体" w:cs="Arial"/>
                <w:kern w:val="1"/>
                <w:szCs w:val="20"/>
              </w:rPr>
              <w:t>修改成功</w:t>
            </w:r>
          </w:p>
        </w:tc>
      </w:tr>
      <w:tr w:rsidR="00655497" w14:paraId="61AA6B89" w14:textId="77777777" w:rsidTr="00F90215">
        <w:tc>
          <w:tcPr>
            <w:tcW w:w="1559" w:type="dxa"/>
            <w:vMerge/>
            <w:tcBorders>
              <w:top w:val="single" w:sz="4" w:space="0" w:color="000000"/>
              <w:left w:val="single" w:sz="4" w:space="0" w:color="000000"/>
              <w:bottom w:val="single" w:sz="4" w:space="0" w:color="000000"/>
            </w:tcBorders>
            <w:vAlign w:val="center"/>
          </w:tcPr>
          <w:p w14:paraId="4C6BD5C2" w14:textId="77777777" w:rsidR="00655497" w:rsidRPr="00B7006E" w:rsidRDefault="00655497" w:rsidP="00F90215">
            <w:pPr>
              <w:ind w:firstLine="440"/>
              <w:jc w:val="left"/>
            </w:pPr>
          </w:p>
        </w:tc>
        <w:tc>
          <w:tcPr>
            <w:tcW w:w="2127" w:type="dxa"/>
            <w:tcBorders>
              <w:top w:val="single" w:sz="4" w:space="0" w:color="000000"/>
              <w:left w:val="single" w:sz="4" w:space="0" w:color="000000"/>
              <w:bottom w:val="single" w:sz="4" w:space="0" w:color="000000"/>
            </w:tcBorders>
            <w:vAlign w:val="center"/>
          </w:tcPr>
          <w:p w14:paraId="5FF454CF" w14:textId="77777777" w:rsidR="00655497" w:rsidRPr="00B7006E" w:rsidRDefault="00655497" w:rsidP="00F90215">
            <w:pPr>
              <w:ind w:firstLine="440"/>
              <w:jc w:val="left"/>
            </w:pPr>
            <w:r>
              <w:rPr>
                <w:rFonts w:hint="eastAsia"/>
              </w:rPr>
              <w:t>55H</w:t>
            </w:r>
          </w:p>
        </w:tc>
        <w:tc>
          <w:tcPr>
            <w:tcW w:w="4677" w:type="dxa"/>
            <w:tcBorders>
              <w:top w:val="single" w:sz="4" w:space="0" w:color="000000"/>
              <w:left w:val="single" w:sz="4" w:space="0" w:color="000000"/>
              <w:bottom w:val="single" w:sz="4" w:space="0" w:color="000000"/>
              <w:right w:val="single" w:sz="4" w:space="0" w:color="000000"/>
            </w:tcBorders>
            <w:vAlign w:val="center"/>
          </w:tcPr>
          <w:p w14:paraId="3B66612A" w14:textId="77777777" w:rsidR="00655497" w:rsidRPr="00B7006E" w:rsidRDefault="00655497" w:rsidP="00F90215">
            <w:pPr>
              <w:ind w:firstLine="440"/>
              <w:jc w:val="left"/>
            </w:pPr>
            <w:r>
              <w:rPr>
                <w:rFonts w:ascii="宋体" w:hAnsi="宋体" w:cs="Arial"/>
                <w:kern w:val="1"/>
                <w:szCs w:val="20"/>
              </w:rPr>
              <w:t>修改失败</w:t>
            </w:r>
          </w:p>
        </w:tc>
      </w:tr>
    </w:tbl>
    <w:p w14:paraId="61EC5A75" w14:textId="77777777" w:rsidR="00655497" w:rsidRDefault="00655497" w:rsidP="00655497">
      <w:pPr>
        <w:ind w:left="419" w:firstLine="440"/>
        <w:jc w:val="left"/>
      </w:pPr>
    </w:p>
    <w:p w14:paraId="435725BA" w14:textId="77777777" w:rsidR="00655497" w:rsidRDefault="00655497" w:rsidP="00655497">
      <w:pPr>
        <w:ind w:firstLineChars="100" w:firstLine="220"/>
        <w:jc w:val="left"/>
      </w:pPr>
      <w:r>
        <w:rPr>
          <w:rFonts w:hint="eastAsia"/>
        </w:rPr>
        <w:t>示例：</w:t>
      </w:r>
    </w:p>
    <w:p w14:paraId="014F27A4" w14:textId="77777777" w:rsidR="00655497" w:rsidRDefault="00655497" w:rsidP="00655497">
      <w:pPr>
        <w:ind w:firstLine="440"/>
      </w:pPr>
      <w:r>
        <w:t>02 00 0</w:t>
      </w:r>
      <w:r>
        <w:rPr>
          <w:rFonts w:hint="eastAsia"/>
          <w:lang w:eastAsia="zh-CN"/>
        </w:rPr>
        <w:t>7</w:t>
      </w:r>
      <w:r>
        <w:t xml:space="preserve"> C0 01 01 1B 6c</w:t>
      </w:r>
      <w:r w:rsidRPr="001C1F1C">
        <w:t xml:space="preserve"> 0D 0A B0 03</w:t>
      </w:r>
      <w:r>
        <w:rPr>
          <w:rFonts w:hint="eastAsia"/>
        </w:rPr>
        <w:t>（安装</w:t>
      </w:r>
      <w:r>
        <w:rPr>
          <w:rFonts w:hint="eastAsia"/>
        </w:rPr>
        <w:t>kek</w:t>
      </w:r>
      <w:r>
        <w:rPr>
          <w:rFonts w:hint="eastAsia"/>
        </w:rPr>
        <w:t>密钥指令）</w:t>
      </w:r>
    </w:p>
    <w:p w14:paraId="54B0749A" w14:textId="77777777" w:rsidR="00655497" w:rsidRDefault="00655497" w:rsidP="00655497">
      <w:pPr>
        <w:ind w:firstLine="440"/>
      </w:pPr>
      <w:r w:rsidRPr="00A4034B">
        <w:t>02 00 04 C0 01 00 00 C1 03</w:t>
      </w:r>
      <w:r>
        <w:t xml:space="preserve"> </w:t>
      </w:r>
      <w:r>
        <w:rPr>
          <w:rFonts w:hint="eastAsia"/>
        </w:rPr>
        <w:t>（转发成功）</w:t>
      </w:r>
    </w:p>
    <w:p w14:paraId="1076105D" w14:textId="77777777" w:rsidR="00655497" w:rsidRPr="00A4034B" w:rsidRDefault="00655497" w:rsidP="00655497">
      <w:pPr>
        <w:ind w:firstLine="440"/>
      </w:pPr>
      <w:r w:rsidRPr="004E704F">
        <w:t>02 00 06 C0 02 00 0A 00 FF 37 03</w:t>
      </w:r>
      <w:r>
        <w:tab/>
      </w:r>
      <w:r>
        <w:rPr>
          <w:rFonts w:hint="eastAsia"/>
        </w:rPr>
        <w:t>（读取子命令返回）</w:t>
      </w:r>
    </w:p>
    <w:p w14:paraId="1C5E8B9D" w14:textId="77777777" w:rsidR="00655497" w:rsidRPr="00A4034B" w:rsidRDefault="00655497" w:rsidP="00655497">
      <w:pPr>
        <w:ind w:firstLine="440"/>
      </w:pPr>
      <w:r w:rsidRPr="00A4034B">
        <w:t>02 00 07 C0 02 00 00 00 01 AA 69 03</w:t>
      </w:r>
      <w:r>
        <w:tab/>
      </w:r>
      <w:r>
        <w:rPr>
          <w:rFonts w:hint="eastAsia"/>
        </w:rPr>
        <w:t>（返回码）</w:t>
      </w:r>
    </w:p>
    <w:p w14:paraId="721ED8FA" w14:textId="77777777" w:rsidR="00655497" w:rsidRPr="00495ED4" w:rsidRDefault="00655497" w:rsidP="00655497">
      <w:pPr>
        <w:ind w:firstLine="440"/>
      </w:pPr>
    </w:p>
    <w:p w14:paraId="2476F1F2" w14:textId="77777777" w:rsidR="00655497" w:rsidRDefault="00655497" w:rsidP="00655497">
      <w:pPr>
        <w:pStyle w:val="3"/>
        <w:numPr>
          <w:ilvl w:val="0"/>
          <w:numId w:val="48"/>
        </w:numPr>
      </w:pPr>
      <w:r>
        <w:rPr>
          <w:rFonts w:hint="eastAsia"/>
        </w:rPr>
        <w:t>秘</w:t>
      </w:r>
      <w:proofErr w:type="gramStart"/>
      <w:r>
        <w:rPr>
          <w:rFonts w:hint="eastAsia"/>
        </w:rPr>
        <w:t>钥</w:t>
      </w:r>
      <w:proofErr w:type="gramEnd"/>
      <w:r>
        <w:rPr>
          <w:rFonts w:hint="eastAsia"/>
        </w:rPr>
        <w:t>删除</w:t>
      </w:r>
      <w:r>
        <w:rPr>
          <w:rFonts w:hint="eastAsia"/>
          <w:lang w:eastAsia="zh-CN"/>
        </w:rPr>
        <w:t>（</w:t>
      </w:r>
      <w:r>
        <w:rPr>
          <w:rFonts w:hint="eastAsia"/>
          <w:lang w:eastAsia="zh-CN"/>
        </w:rPr>
        <w:t>0</w:t>
      </w:r>
      <w:r>
        <w:rPr>
          <w:lang w:eastAsia="zh-CN"/>
        </w:rPr>
        <w:t>x1B 0x6E</w:t>
      </w:r>
      <w:r>
        <w:rPr>
          <w:rFonts w:hint="eastAsia"/>
          <w:lang w:eastAsia="zh-CN"/>
        </w:rPr>
        <w:t>）</w:t>
      </w:r>
    </w:p>
    <w:tbl>
      <w:tblPr>
        <w:tblW w:w="8182" w:type="dxa"/>
        <w:tblInd w:w="554" w:type="dxa"/>
        <w:tblLayout w:type="fixed"/>
        <w:tblLook w:val="0000" w:firstRow="0" w:lastRow="0" w:firstColumn="0" w:lastColumn="0" w:noHBand="0" w:noVBand="0"/>
      </w:tblPr>
      <w:tblGrid>
        <w:gridCol w:w="2121"/>
        <w:gridCol w:w="1742"/>
        <w:gridCol w:w="4319"/>
      </w:tblGrid>
      <w:tr w:rsidR="00655497" w14:paraId="3C726363" w14:textId="77777777" w:rsidTr="00F90215">
        <w:trPr>
          <w:trHeight w:val="280"/>
        </w:trPr>
        <w:tc>
          <w:tcPr>
            <w:tcW w:w="2121" w:type="dxa"/>
            <w:tcBorders>
              <w:top w:val="single" w:sz="4" w:space="0" w:color="000000"/>
              <w:left w:val="single" w:sz="4" w:space="0" w:color="000000"/>
              <w:bottom w:val="single" w:sz="4" w:space="0" w:color="000000"/>
            </w:tcBorders>
            <w:shd w:val="clear" w:color="auto" w:fill="E5E5E5"/>
          </w:tcPr>
          <w:p w14:paraId="022CA5F6" w14:textId="77777777" w:rsidR="00655497" w:rsidRDefault="00655497" w:rsidP="00F90215">
            <w:pPr>
              <w:ind w:firstLine="440"/>
              <w:jc w:val="center"/>
              <w:rPr>
                <w:bCs/>
                <w:color w:val="000000"/>
                <w:szCs w:val="21"/>
              </w:rPr>
            </w:pPr>
            <w:r>
              <w:rPr>
                <w:bCs/>
                <w:color w:val="000000"/>
                <w:szCs w:val="21"/>
              </w:rPr>
              <w:t>标识</w:t>
            </w:r>
          </w:p>
        </w:tc>
        <w:tc>
          <w:tcPr>
            <w:tcW w:w="1742" w:type="dxa"/>
            <w:tcBorders>
              <w:top w:val="single" w:sz="4" w:space="0" w:color="000000"/>
              <w:left w:val="single" w:sz="4" w:space="0" w:color="000000"/>
              <w:bottom w:val="single" w:sz="4" w:space="0" w:color="000000"/>
            </w:tcBorders>
            <w:shd w:val="clear" w:color="auto" w:fill="E5E5E5"/>
          </w:tcPr>
          <w:p w14:paraId="05E78811" w14:textId="77777777" w:rsidR="00655497" w:rsidRDefault="00655497" w:rsidP="00F90215">
            <w:pPr>
              <w:ind w:firstLine="440"/>
              <w:jc w:val="center"/>
              <w:rPr>
                <w:bCs/>
                <w:color w:val="000000"/>
                <w:szCs w:val="21"/>
              </w:rPr>
            </w:pPr>
            <w:r>
              <w:rPr>
                <w:bCs/>
                <w:color w:val="000000"/>
                <w:szCs w:val="21"/>
              </w:rPr>
              <w:t>内容</w:t>
            </w:r>
          </w:p>
        </w:tc>
        <w:tc>
          <w:tcPr>
            <w:tcW w:w="4319" w:type="dxa"/>
            <w:tcBorders>
              <w:top w:val="single" w:sz="4" w:space="0" w:color="000000"/>
              <w:left w:val="single" w:sz="4" w:space="0" w:color="000000"/>
              <w:bottom w:val="single" w:sz="4" w:space="0" w:color="000000"/>
              <w:right w:val="single" w:sz="4" w:space="0" w:color="000000"/>
            </w:tcBorders>
            <w:shd w:val="clear" w:color="auto" w:fill="E5E5E5"/>
          </w:tcPr>
          <w:p w14:paraId="1E5BA269" w14:textId="77777777" w:rsidR="00655497" w:rsidRDefault="00655497" w:rsidP="00F90215">
            <w:pPr>
              <w:ind w:firstLine="440"/>
              <w:jc w:val="center"/>
              <w:rPr>
                <w:bCs/>
                <w:color w:val="000000"/>
                <w:szCs w:val="21"/>
              </w:rPr>
            </w:pPr>
            <w:r>
              <w:rPr>
                <w:bCs/>
                <w:color w:val="000000"/>
                <w:szCs w:val="21"/>
              </w:rPr>
              <w:t>说明</w:t>
            </w:r>
          </w:p>
        </w:tc>
      </w:tr>
      <w:tr w:rsidR="00655497" w:rsidRPr="00B7006E" w14:paraId="6F7B6D7D" w14:textId="77777777" w:rsidTr="00F90215">
        <w:trPr>
          <w:trHeight w:val="295"/>
        </w:trPr>
        <w:tc>
          <w:tcPr>
            <w:tcW w:w="2121" w:type="dxa"/>
            <w:tcBorders>
              <w:top w:val="single" w:sz="4" w:space="0" w:color="000000"/>
              <w:left w:val="single" w:sz="4" w:space="0" w:color="000000"/>
              <w:bottom w:val="single" w:sz="4" w:space="0" w:color="000000"/>
            </w:tcBorders>
            <w:vAlign w:val="center"/>
          </w:tcPr>
          <w:p w14:paraId="0B5BA1F9" w14:textId="77777777" w:rsidR="00655497" w:rsidRPr="00B7006E" w:rsidRDefault="00655497" w:rsidP="00F90215">
            <w:pPr>
              <w:ind w:firstLineChars="0" w:firstLine="0"/>
              <w:jc w:val="left"/>
            </w:pPr>
            <w:r w:rsidRPr="00B7006E">
              <w:t>CommandH</w:t>
            </w:r>
          </w:p>
        </w:tc>
        <w:tc>
          <w:tcPr>
            <w:tcW w:w="1742" w:type="dxa"/>
            <w:tcBorders>
              <w:top w:val="single" w:sz="4" w:space="0" w:color="000000"/>
              <w:left w:val="single" w:sz="4" w:space="0" w:color="000000"/>
              <w:bottom w:val="single" w:sz="4" w:space="0" w:color="000000"/>
            </w:tcBorders>
            <w:vAlign w:val="center"/>
          </w:tcPr>
          <w:p w14:paraId="556196E3" w14:textId="77777777" w:rsidR="00655497" w:rsidRPr="00B7006E" w:rsidRDefault="00655497" w:rsidP="00F90215">
            <w:pPr>
              <w:ind w:firstLine="440"/>
              <w:jc w:val="left"/>
            </w:pPr>
            <w:r w:rsidRPr="00B7006E">
              <w:t>0xC0</w:t>
            </w:r>
          </w:p>
        </w:tc>
        <w:tc>
          <w:tcPr>
            <w:tcW w:w="4319" w:type="dxa"/>
            <w:tcBorders>
              <w:top w:val="single" w:sz="4" w:space="0" w:color="000000"/>
              <w:left w:val="single" w:sz="4" w:space="0" w:color="000000"/>
              <w:bottom w:val="single" w:sz="4" w:space="0" w:color="000000"/>
              <w:right w:val="single" w:sz="4" w:space="0" w:color="000000"/>
            </w:tcBorders>
            <w:vAlign w:val="center"/>
          </w:tcPr>
          <w:p w14:paraId="1BE65C9B" w14:textId="77777777" w:rsidR="00655497" w:rsidRPr="00B7006E" w:rsidRDefault="00655497" w:rsidP="00F90215">
            <w:pPr>
              <w:ind w:firstLineChars="0" w:firstLine="0"/>
              <w:jc w:val="left"/>
            </w:pPr>
            <w:r>
              <w:t>子</w:t>
            </w:r>
            <w:r w:rsidRPr="00B7006E">
              <w:t>命令处理</w:t>
            </w:r>
          </w:p>
        </w:tc>
      </w:tr>
      <w:tr w:rsidR="00655497" w:rsidRPr="00B7006E" w14:paraId="784F0699" w14:textId="77777777" w:rsidTr="00F90215">
        <w:trPr>
          <w:trHeight w:val="295"/>
        </w:trPr>
        <w:tc>
          <w:tcPr>
            <w:tcW w:w="2121" w:type="dxa"/>
            <w:tcBorders>
              <w:top w:val="single" w:sz="4" w:space="0" w:color="000000"/>
              <w:left w:val="single" w:sz="4" w:space="0" w:color="000000"/>
              <w:bottom w:val="single" w:sz="4" w:space="0" w:color="000000"/>
            </w:tcBorders>
            <w:vAlign w:val="center"/>
          </w:tcPr>
          <w:p w14:paraId="6D2443AD" w14:textId="77777777" w:rsidR="00655497" w:rsidRPr="00B7006E" w:rsidRDefault="00655497" w:rsidP="00F90215">
            <w:pPr>
              <w:ind w:firstLineChars="0" w:firstLine="0"/>
              <w:jc w:val="left"/>
            </w:pPr>
            <w:r w:rsidRPr="00B7006E">
              <w:t>CommandL</w:t>
            </w:r>
          </w:p>
        </w:tc>
        <w:tc>
          <w:tcPr>
            <w:tcW w:w="1742" w:type="dxa"/>
            <w:tcBorders>
              <w:top w:val="single" w:sz="4" w:space="0" w:color="000000"/>
              <w:left w:val="single" w:sz="4" w:space="0" w:color="000000"/>
              <w:bottom w:val="single" w:sz="4" w:space="0" w:color="000000"/>
            </w:tcBorders>
            <w:vAlign w:val="center"/>
          </w:tcPr>
          <w:p w14:paraId="23453A03" w14:textId="77777777" w:rsidR="00655497" w:rsidRPr="00B7006E" w:rsidRDefault="00655497" w:rsidP="00F90215">
            <w:pPr>
              <w:ind w:firstLine="440"/>
              <w:jc w:val="left"/>
            </w:pPr>
            <w:r w:rsidRPr="00B7006E">
              <w:t>0x01</w:t>
            </w:r>
          </w:p>
        </w:tc>
        <w:tc>
          <w:tcPr>
            <w:tcW w:w="4319" w:type="dxa"/>
            <w:tcBorders>
              <w:top w:val="single" w:sz="4" w:space="0" w:color="000000"/>
              <w:left w:val="single" w:sz="4" w:space="0" w:color="000000"/>
              <w:bottom w:val="single" w:sz="4" w:space="0" w:color="000000"/>
              <w:right w:val="single" w:sz="4" w:space="0" w:color="000000"/>
            </w:tcBorders>
            <w:vAlign w:val="center"/>
          </w:tcPr>
          <w:p w14:paraId="31CF49CD" w14:textId="77777777" w:rsidR="00655497" w:rsidRPr="00B7006E" w:rsidRDefault="00655497" w:rsidP="00F90215">
            <w:pPr>
              <w:ind w:firstLineChars="0" w:firstLine="0"/>
              <w:jc w:val="left"/>
            </w:pPr>
            <w:r w:rsidRPr="00B7006E">
              <w:t>命令打包</w:t>
            </w:r>
          </w:p>
        </w:tc>
      </w:tr>
      <w:tr w:rsidR="00655497" w:rsidRPr="00B7006E" w14:paraId="6572559D" w14:textId="77777777" w:rsidTr="00F90215">
        <w:trPr>
          <w:trHeight w:val="318"/>
        </w:trPr>
        <w:tc>
          <w:tcPr>
            <w:tcW w:w="2121" w:type="dxa"/>
            <w:tcBorders>
              <w:top w:val="single" w:sz="4" w:space="0" w:color="000000"/>
              <w:left w:val="single" w:sz="4" w:space="0" w:color="000000"/>
              <w:bottom w:val="single" w:sz="4" w:space="0" w:color="000000"/>
            </w:tcBorders>
            <w:vAlign w:val="center"/>
          </w:tcPr>
          <w:p w14:paraId="0ABD2694" w14:textId="77777777" w:rsidR="00655497" w:rsidRPr="00B7006E" w:rsidRDefault="00655497" w:rsidP="00F90215">
            <w:pPr>
              <w:ind w:firstLineChars="0" w:firstLine="0"/>
              <w:jc w:val="left"/>
            </w:pPr>
            <w:r w:rsidRPr="00B7006E">
              <w:t>Device_type</w:t>
            </w:r>
          </w:p>
        </w:tc>
        <w:tc>
          <w:tcPr>
            <w:tcW w:w="1742" w:type="dxa"/>
            <w:tcBorders>
              <w:top w:val="single" w:sz="4" w:space="0" w:color="000000"/>
              <w:left w:val="single" w:sz="4" w:space="0" w:color="000000"/>
              <w:bottom w:val="single" w:sz="4" w:space="0" w:color="000000"/>
            </w:tcBorders>
            <w:vAlign w:val="center"/>
          </w:tcPr>
          <w:p w14:paraId="157DAD25" w14:textId="77777777" w:rsidR="00655497" w:rsidRPr="00B7006E" w:rsidRDefault="00655497" w:rsidP="00F90215">
            <w:pPr>
              <w:ind w:firstLine="440"/>
              <w:jc w:val="left"/>
            </w:pPr>
            <w:r w:rsidRPr="00B7006E">
              <w:t xml:space="preserve">0x01 </w:t>
            </w:r>
          </w:p>
        </w:tc>
        <w:tc>
          <w:tcPr>
            <w:tcW w:w="4319" w:type="dxa"/>
            <w:tcBorders>
              <w:top w:val="single" w:sz="4" w:space="0" w:color="000000"/>
              <w:left w:val="single" w:sz="4" w:space="0" w:color="000000"/>
              <w:bottom w:val="single" w:sz="4" w:space="0" w:color="000000"/>
              <w:right w:val="single" w:sz="4" w:space="0" w:color="000000"/>
            </w:tcBorders>
            <w:vAlign w:val="center"/>
          </w:tcPr>
          <w:p w14:paraId="116832D2" w14:textId="77777777" w:rsidR="00655497" w:rsidRPr="00B7006E" w:rsidRDefault="00655497" w:rsidP="00F90215">
            <w:pPr>
              <w:ind w:firstLineChars="0" w:firstLine="0"/>
              <w:jc w:val="left"/>
            </w:pPr>
            <w:r w:rsidRPr="00B7006E">
              <w:t>一个字节，备用，留待扩充</w:t>
            </w:r>
          </w:p>
        </w:tc>
      </w:tr>
      <w:tr w:rsidR="00655497" w:rsidRPr="00B7006E" w14:paraId="606F60D8"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6E4B5222" w14:textId="77777777" w:rsidR="00655497" w:rsidRPr="00B7006E" w:rsidRDefault="00655497" w:rsidP="00F90215">
            <w:pPr>
              <w:ind w:firstLineChars="0" w:firstLine="0"/>
              <w:jc w:val="left"/>
            </w:pPr>
            <w:r>
              <w:t>子命令</w:t>
            </w:r>
            <w:r>
              <w:t>ComH</w:t>
            </w:r>
          </w:p>
        </w:tc>
        <w:tc>
          <w:tcPr>
            <w:tcW w:w="1742" w:type="dxa"/>
            <w:tcBorders>
              <w:top w:val="single" w:sz="4" w:space="0" w:color="000000"/>
              <w:left w:val="single" w:sz="4" w:space="0" w:color="000000"/>
              <w:bottom w:val="single" w:sz="4" w:space="0" w:color="000000"/>
            </w:tcBorders>
            <w:vAlign w:val="center"/>
          </w:tcPr>
          <w:p w14:paraId="5A9AC3FB" w14:textId="77777777" w:rsidR="00655497" w:rsidRPr="00B7006E" w:rsidRDefault="00655497" w:rsidP="00F90215">
            <w:pPr>
              <w:ind w:firstLine="440"/>
              <w:jc w:val="left"/>
            </w:pPr>
            <w:r>
              <w:rPr>
                <w:rFonts w:hint="eastAsia"/>
              </w:rPr>
              <w:t>0x1B</w:t>
            </w:r>
          </w:p>
        </w:tc>
        <w:tc>
          <w:tcPr>
            <w:tcW w:w="4319" w:type="dxa"/>
            <w:tcBorders>
              <w:top w:val="single" w:sz="4" w:space="0" w:color="000000"/>
              <w:left w:val="single" w:sz="4" w:space="0" w:color="000000"/>
              <w:bottom w:val="single" w:sz="4" w:space="0" w:color="000000"/>
              <w:right w:val="single" w:sz="4" w:space="0" w:color="000000"/>
            </w:tcBorders>
            <w:vAlign w:val="center"/>
          </w:tcPr>
          <w:p w14:paraId="7E5D6818" w14:textId="77777777" w:rsidR="00655497" w:rsidRPr="00B7006E" w:rsidRDefault="00655497" w:rsidP="00F90215">
            <w:pPr>
              <w:ind w:firstLineChars="0" w:firstLine="0"/>
              <w:jc w:val="left"/>
            </w:pPr>
            <w:r>
              <w:rPr>
                <w:rFonts w:hint="eastAsia"/>
              </w:rPr>
              <w:t>子命令头</w:t>
            </w:r>
          </w:p>
        </w:tc>
      </w:tr>
      <w:tr w:rsidR="00655497" w:rsidRPr="003E3FB5" w14:paraId="5EB92C68"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2BE32FB0" w14:textId="77777777" w:rsidR="00655497" w:rsidRDefault="00655497" w:rsidP="00F90215">
            <w:pPr>
              <w:ind w:firstLineChars="0" w:firstLine="0"/>
              <w:jc w:val="left"/>
            </w:pPr>
            <w:r>
              <w:t>子命令</w:t>
            </w:r>
            <w:r>
              <w:t>ComL</w:t>
            </w:r>
          </w:p>
        </w:tc>
        <w:tc>
          <w:tcPr>
            <w:tcW w:w="1742" w:type="dxa"/>
            <w:tcBorders>
              <w:top w:val="single" w:sz="4" w:space="0" w:color="000000"/>
              <w:left w:val="single" w:sz="4" w:space="0" w:color="000000"/>
              <w:bottom w:val="single" w:sz="4" w:space="0" w:color="000000"/>
            </w:tcBorders>
            <w:vAlign w:val="center"/>
          </w:tcPr>
          <w:p w14:paraId="45A93805" w14:textId="77777777" w:rsidR="00655497" w:rsidRDefault="00655497" w:rsidP="00F90215">
            <w:pPr>
              <w:ind w:firstLine="440"/>
              <w:jc w:val="left"/>
            </w:pPr>
            <w:r>
              <w:rPr>
                <w:rFonts w:hint="eastAsia"/>
              </w:rPr>
              <w:t>0x</w:t>
            </w:r>
            <w:r>
              <w:t>6E</w:t>
            </w:r>
          </w:p>
        </w:tc>
        <w:tc>
          <w:tcPr>
            <w:tcW w:w="4319" w:type="dxa"/>
            <w:tcBorders>
              <w:top w:val="single" w:sz="4" w:space="0" w:color="000000"/>
              <w:left w:val="single" w:sz="4" w:space="0" w:color="000000"/>
              <w:bottom w:val="single" w:sz="4" w:space="0" w:color="000000"/>
              <w:right w:val="single" w:sz="4" w:space="0" w:color="000000"/>
            </w:tcBorders>
            <w:vAlign w:val="center"/>
          </w:tcPr>
          <w:p w14:paraId="07D703CB" w14:textId="77777777" w:rsidR="00655497" w:rsidRPr="003E3FB5" w:rsidRDefault="00655497" w:rsidP="00F90215">
            <w:pPr>
              <w:ind w:firstLineChars="0" w:firstLine="0"/>
              <w:jc w:val="left"/>
            </w:pPr>
            <w:r>
              <w:rPr>
                <w:rFonts w:hint="eastAsia"/>
              </w:rPr>
              <w:t>命令代码</w:t>
            </w:r>
          </w:p>
        </w:tc>
      </w:tr>
      <w:tr w:rsidR="00655497" w:rsidRPr="003E3FB5" w14:paraId="5BC8032D"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00E96B53" w14:textId="77777777" w:rsidR="00655497" w:rsidRDefault="00655497" w:rsidP="00F90215">
            <w:pPr>
              <w:ind w:firstLineChars="0" w:firstLine="0"/>
              <w:jc w:val="left"/>
              <w:rPr>
                <w:lang w:eastAsia="zh-CN"/>
              </w:rPr>
            </w:pPr>
            <w:r>
              <w:rPr>
                <w:rFonts w:hint="eastAsia"/>
                <w:lang w:eastAsia="zh-CN"/>
              </w:rPr>
              <w:t>密钥</w:t>
            </w:r>
            <w:r>
              <w:rPr>
                <w:rFonts w:hint="eastAsia"/>
                <w:lang w:eastAsia="zh-CN"/>
              </w:rPr>
              <w:t>id</w:t>
            </w:r>
          </w:p>
        </w:tc>
        <w:tc>
          <w:tcPr>
            <w:tcW w:w="1742" w:type="dxa"/>
            <w:tcBorders>
              <w:top w:val="single" w:sz="4" w:space="0" w:color="000000"/>
              <w:left w:val="single" w:sz="4" w:space="0" w:color="000000"/>
              <w:bottom w:val="single" w:sz="4" w:space="0" w:color="000000"/>
            </w:tcBorders>
            <w:vAlign w:val="center"/>
          </w:tcPr>
          <w:p w14:paraId="15C704F4" w14:textId="77777777" w:rsidR="00655497" w:rsidRDefault="00655497" w:rsidP="00F90215">
            <w:pPr>
              <w:ind w:firstLine="440"/>
              <w:jc w:val="left"/>
            </w:pPr>
            <w:r>
              <w:rPr>
                <w:rFonts w:hint="eastAsia"/>
                <w:lang w:eastAsia="zh-CN"/>
              </w:rPr>
              <w:t>1</w:t>
            </w:r>
            <w:r>
              <w:rPr>
                <w:rFonts w:hint="eastAsia"/>
                <w:lang w:eastAsia="zh-CN"/>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0F15C828" w14:textId="77777777" w:rsidR="00655497" w:rsidRDefault="00655497" w:rsidP="00F90215">
            <w:pPr>
              <w:ind w:firstLineChars="0" w:firstLine="0"/>
              <w:jc w:val="left"/>
              <w:rPr>
                <w:rFonts w:ascii="Calibri" w:hAnsi="Calibri" w:cs="Calibri"/>
                <w:spacing w:val="-3"/>
              </w:rPr>
            </w:pPr>
            <w:r>
              <w:rPr>
                <w:rFonts w:ascii="Calibri" w:hAnsi="Calibri" w:cs="Calibri" w:hint="eastAsia"/>
                <w:spacing w:val="-3"/>
                <w:lang w:eastAsia="zh-CN"/>
              </w:rPr>
              <w:t>密钥索引</w:t>
            </w:r>
            <w:r>
              <w:rPr>
                <w:rFonts w:ascii="Calibri" w:hAnsi="Calibri" w:cs="Calibri" w:hint="eastAsia"/>
                <w:spacing w:val="-3"/>
                <w:lang w:eastAsia="zh-CN"/>
              </w:rPr>
              <w:t>id</w:t>
            </w:r>
            <w:r>
              <w:rPr>
                <w:rFonts w:ascii="Calibri" w:hAnsi="Calibri" w:cs="Calibri"/>
                <w:spacing w:val="-3"/>
              </w:rPr>
              <w:t>, 1..25</w:t>
            </w:r>
            <w:r>
              <w:rPr>
                <w:rFonts w:ascii="Calibri" w:hAnsi="Calibri" w:cs="Calibri" w:hint="eastAsia"/>
                <w:spacing w:val="-3"/>
              </w:rPr>
              <w:t>0</w:t>
            </w:r>
          </w:p>
          <w:p w14:paraId="51AC5865" w14:textId="77777777" w:rsidR="00655497" w:rsidRDefault="00655497" w:rsidP="00F90215">
            <w:pPr>
              <w:ind w:firstLineChars="0" w:firstLine="0"/>
              <w:jc w:val="left"/>
              <w:rPr>
                <w:lang w:eastAsia="zh-CN"/>
              </w:rPr>
            </w:pPr>
            <w:r>
              <w:rPr>
                <w:rFonts w:ascii="Calibri" w:hAnsi="Calibri" w:cs="Calibri" w:hint="eastAsia"/>
                <w:spacing w:val="-3"/>
                <w:lang w:eastAsia="zh-CN"/>
              </w:rPr>
              <w:lastRenderedPageBreak/>
              <w:t>（删除特定密钥时有效</w:t>
            </w:r>
            <w:r w:rsidR="004C5F6A">
              <w:rPr>
                <w:rFonts w:ascii="Calibri" w:hAnsi="Calibri" w:cs="Calibri" w:hint="eastAsia"/>
                <w:spacing w:val="-3"/>
                <w:lang w:eastAsia="zh-CN"/>
              </w:rPr>
              <w:t>，</w:t>
            </w:r>
            <w:r w:rsidR="004C5F6A">
              <w:rPr>
                <w:rFonts w:hint="eastAsia"/>
                <w:lang w:eastAsia="zh-CN"/>
              </w:rPr>
              <w:t>删除全部时忽略不填充</w:t>
            </w:r>
            <w:r>
              <w:rPr>
                <w:rFonts w:ascii="Calibri" w:hAnsi="Calibri" w:cs="Calibri" w:hint="eastAsia"/>
                <w:spacing w:val="-3"/>
                <w:lang w:eastAsia="zh-CN"/>
              </w:rPr>
              <w:t>）</w:t>
            </w:r>
          </w:p>
        </w:tc>
      </w:tr>
      <w:tr w:rsidR="00655497" w:rsidRPr="003E3FB5" w14:paraId="36E5BACE"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232ECDD6" w14:textId="77777777" w:rsidR="00655497" w:rsidRDefault="00655497" w:rsidP="00F90215">
            <w:pPr>
              <w:ind w:firstLineChars="0" w:firstLine="0"/>
              <w:jc w:val="left"/>
            </w:pPr>
            <w:r>
              <w:rPr>
                <w:rFonts w:hint="eastAsia"/>
                <w:lang w:eastAsia="zh-CN"/>
              </w:rPr>
              <w:lastRenderedPageBreak/>
              <w:t>密钥类型</w:t>
            </w:r>
          </w:p>
        </w:tc>
        <w:tc>
          <w:tcPr>
            <w:tcW w:w="1742" w:type="dxa"/>
            <w:tcBorders>
              <w:top w:val="single" w:sz="4" w:space="0" w:color="000000"/>
              <w:left w:val="single" w:sz="4" w:space="0" w:color="000000"/>
              <w:bottom w:val="single" w:sz="4" w:space="0" w:color="000000"/>
            </w:tcBorders>
            <w:vAlign w:val="center"/>
          </w:tcPr>
          <w:p w14:paraId="559B4137" w14:textId="77777777" w:rsidR="00655497" w:rsidRDefault="00655497" w:rsidP="00F90215">
            <w:pPr>
              <w:ind w:firstLine="440"/>
              <w:jc w:val="left"/>
            </w:pPr>
            <w:r>
              <w:rPr>
                <w:rFonts w:hint="eastAsia"/>
                <w:lang w:eastAsia="zh-CN"/>
              </w:rPr>
              <w:t>1</w:t>
            </w:r>
            <w:r>
              <w:rPr>
                <w:rFonts w:hint="eastAsia"/>
                <w:lang w:eastAsia="zh-CN"/>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4021B6D8" w14:textId="77777777" w:rsidR="00655497" w:rsidRDefault="00655497" w:rsidP="00F90215">
            <w:pPr>
              <w:ind w:firstLineChars="0" w:firstLine="0"/>
              <w:jc w:val="left"/>
              <w:rPr>
                <w:lang w:eastAsia="zh-CN"/>
              </w:rPr>
            </w:pPr>
            <w:r>
              <w:rPr>
                <w:rFonts w:hint="eastAsia"/>
                <w:lang w:eastAsia="zh-CN"/>
              </w:rPr>
              <w:t>1=tmk,2=tpk</w:t>
            </w:r>
            <w:r>
              <w:rPr>
                <w:lang w:eastAsia="zh-CN"/>
              </w:rPr>
              <w:t>,</w:t>
            </w:r>
            <w:r>
              <w:rPr>
                <w:rFonts w:hint="eastAsia"/>
                <w:lang w:eastAsia="zh-CN"/>
              </w:rPr>
              <w:t>3=tak,</w:t>
            </w:r>
            <w:r>
              <w:rPr>
                <w:lang w:eastAsia="zh-CN"/>
              </w:rPr>
              <w:t>4=tdk</w:t>
            </w:r>
          </w:p>
          <w:p w14:paraId="68704A78" w14:textId="77777777" w:rsidR="00655497" w:rsidRDefault="00655497" w:rsidP="00F90215">
            <w:pPr>
              <w:ind w:firstLineChars="0" w:firstLine="0"/>
              <w:jc w:val="left"/>
              <w:rPr>
                <w:lang w:eastAsia="zh-CN"/>
              </w:rPr>
            </w:pPr>
            <w:r>
              <w:rPr>
                <w:rFonts w:hint="eastAsia"/>
                <w:lang w:eastAsia="zh-CN"/>
              </w:rPr>
              <w:t>（删除特定密钥时有效</w:t>
            </w:r>
            <w:r w:rsidR="00ED11FB">
              <w:rPr>
                <w:rFonts w:hint="eastAsia"/>
                <w:lang w:eastAsia="zh-CN"/>
              </w:rPr>
              <w:t>，删除全部时忽略不填充</w:t>
            </w:r>
            <w:r>
              <w:rPr>
                <w:rFonts w:hint="eastAsia"/>
                <w:lang w:eastAsia="zh-CN"/>
              </w:rPr>
              <w:t>）</w:t>
            </w:r>
          </w:p>
        </w:tc>
      </w:tr>
      <w:tr w:rsidR="00A758CA" w:rsidRPr="003E3FB5" w14:paraId="792AED6C"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263C492E" w14:textId="77777777" w:rsidR="00A758CA" w:rsidRDefault="00A758CA" w:rsidP="00F90215">
            <w:pPr>
              <w:ind w:firstLineChars="0" w:firstLine="0"/>
              <w:jc w:val="left"/>
              <w:rPr>
                <w:lang w:eastAsia="zh-CN"/>
              </w:rPr>
            </w:pPr>
            <w:r>
              <w:rPr>
                <w:rFonts w:hint="eastAsia"/>
                <w:lang w:eastAsia="zh-CN"/>
              </w:rPr>
              <w:t>算法类型</w:t>
            </w:r>
          </w:p>
        </w:tc>
        <w:tc>
          <w:tcPr>
            <w:tcW w:w="1742" w:type="dxa"/>
            <w:tcBorders>
              <w:top w:val="single" w:sz="4" w:space="0" w:color="000000"/>
              <w:left w:val="single" w:sz="4" w:space="0" w:color="000000"/>
              <w:bottom w:val="single" w:sz="4" w:space="0" w:color="000000"/>
            </w:tcBorders>
            <w:vAlign w:val="center"/>
          </w:tcPr>
          <w:p w14:paraId="71D0231A" w14:textId="77777777" w:rsidR="00A758CA" w:rsidRDefault="00A758CA" w:rsidP="00F90215">
            <w:pPr>
              <w:ind w:firstLine="440"/>
              <w:jc w:val="left"/>
              <w:rPr>
                <w:lang w:eastAsia="zh-CN"/>
              </w:rPr>
            </w:pPr>
            <w:r>
              <w:rPr>
                <w:rFonts w:hint="eastAsia"/>
                <w:lang w:eastAsia="zh-CN"/>
              </w:rPr>
              <w:t>1</w:t>
            </w:r>
            <w:r>
              <w:rPr>
                <w:rFonts w:hint="eastAsia"/>
                <w:lang w:eastAsia="zh-CN"/>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58DFA1E4" w14:textId="77777777" w:rsidR="00EF1023" w:rsidRDefault="00A758CA" w:rsidP="00F90215">
            <w:pPr>
              <w:ind w:firstLineChars="0" w:firstLine="0"/>
              <w:jc w:val="left"/>
              <w:rPr>
                <w:lang w:eastAsia="zh-CN"/>
              </w:rPr>
            </w:pPr>
            <w:r>
              <w:rPr>
                <w:rFonts w:hint="eastAsia"/>
                <w:lang w:eastAsia="zh-CN"/>
              </w:rPr>
              <w:t>1=des</w:t>
            </w:r>
            <w:r>
              <w:rPr>
                <w:rFonts w:hint="eastAsia"/>
                <w:lang w:eastAsia="zh-CN"/>
              </w:rPr>
              <w:t>，</w:t>
            </w:r>
            <w:r>
              <w:rPr>
                <w:rFonts w:hint="eastAsia"/>
                <w:lang w:eastAsia="zh-CN"/>
              </w:rPr>
              <w:t>2=aes</w:t>
            </w:r>
            <w:r>
              <w:rPr>
                <w:rFonts w:hint="eastAsia"/>
                <w:lang w:eastAsia="zh-CN"/>
              </w:rPr>
              <w:t>，</w:t>
            </w:r>
            <w:r>
              <w:rPr>
                <w:rFonts w:hint="eastAsia"/>
                <w:lang w:eastAsia="zh-CN"/>
              </w:rPr>
              <w:t>3=sm4</w:t>
            </w:r>
          </w:p>
          <w:p w14:paraId="16529500" w14:textId="77777777" w:rsidR="00A758CA" w:rsidRDefault="007638A1" w:rsidP="00F90215">
            <w:pPr>
              <w:ind w:firstLineChars="0" w:firstLine="0"/>
              <w:jc w:val="left"/>
              <w:rPr>
                <w:lang w:eastAsia="zh-CN"/>
              </w:rPr>
            </w:pPr>
            <w:r>
              <w:rPr>
                <w:rFonts w:hint="eastAsia"/>
                <w:lang w:eastAsia="zh-CN"/>
              </w:rPr>
              <w:t>（删除特定密钥时有效</w:t>
            </w:r>
            <w:r w:rsidR="00ED11FB">
              <w:rPr>
                <w:rFonts w:hint="eastAsia"/>
                <w:lang w:eastAsia="zh-CN"/>
              </w:rPr>
              <w:t>，删除全部时忽略不填充</w:t>
            </w:r>
            <w:r>
              <w:rPr>
                <w:rFonts w:hint="eastAsia"/>
                <w:lang w:eastAsia="zh-CN"/>
              </w:rPr>
              <w:t>）</w:t>
            </w:r>
          </w:p>
        </w:tc>
      </w:tr>
      <w:tr w:rsidR="00655497" w:rsidRPr="003E3FB5" w14:paraId="118A4C04"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7EE352EC" w14:textId="77777777" w:rsidR="00655497" w:rsidRDefault="00655497" w:rsidP="00F90215">
            <w:pPr>
              <w:ind w:firstLineChars="0" w:firstLine="0"/>
              <w:jc w:val="left"/>
            </w:pPr>
            <w:r>
              <w:rPr>
                <w:rFonts w:hint="eastAsia"/>
              </w:rPr>
              <w:t>子命令结尾</w:t>
            </w:r>
          </w:p>
        </w:tc>
        <w:tc>
          <w:tcPr>
            <w:tcW w:w="1742" w:type="dxa"/>
            <w:tcBorders>
              <w:top w:val="single" w:sz="4" w:space="0" w:color="000000"/>
              <w:left w:val="single" w:sz="4" w:space="0" w:color="000000"/>
              <w:bottom w:val="single" w:sz="4" w:space="0" w:color="000000"/>
            </w:tcBorders>
            <w:vAlign w:val="center"/>
          </w:tcPr>
          <w:p w14:paraId="71F13053" w14:textId="77777777" w:rsidR="00655497" w:rsidRDefault="00655497" w:rsidP="00F90215">
            <w:pPr>
              <w:ind w:firstLine="440"/>
              <w:jc w:val="left"/>
            </w:pPr>
            <w:r>
              <w:rPr>
                <w:rFonts w:hint="eastAsia"/>
              </w:rPr>
              <w:t>2</w:t>
            </w:r>
            <w:r>
              <w:rPr>
                <w:rFonts w:hint="eastAsia"/>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4CD7E573" w14:textId="77777777" w:rsidR="00655497" w:rsidRDefault="00655497" w:rsidP="00F90215">
            <w:pPr>
              <w:ind w:firstLineChars="0" w:firstLine="0"/>
              <w:jc w:val="left"/>
            </w:pPr>
            <w:r>
              <w:rPr>
                <w:rFonts w:hint="eastAsia"/>
              </w:rPr>
              <w:t>常量</w:t>
            </w:r>
            <w:r>
              <w:rPr>
                <w:rFonts w:hint="eastAsia"/>
              </w:rPr>
              <w:t>0x0d</w:t>
            </w:r>
            <w:r>
              <w:t xml:space="preserve"> </w:t>
            </w:r>
            <w:r>
              <w:rPr>
                <w:rFonts w:hint="eastAsia"/>
              </w:rPr>
              <w:t>0x0a</w:t>
            </w:r>
          </w:p>
        </w:tc>
      </w:tr>
    </w:tbl>
    <w:p w14:paraId="0192E3C3" w14:textId="77777777" w:rsidR="00655497" w:rsidRDefault="00655497" w:rsidP="00655497">
      <w:pPr>
        <w:ind w:firstLineChars="90" w:firstLine="198"/>
        <w:rPr>
          <w:lang w:eastAsia="zh-CN"/>
        </w:rPr>
      </w:pPr>
      <w:r>
        <w:rPr>
          <w:rFonts w:hint="eastAsia"/>
          <w:lang w:eastAsia="zh-CN"/>
        </w:rPr>
        <w:t>注：</w:t>
      </w:r>
    </w:p>
    <w:p w14:paraId="7B386D0E" w14:textId="77777777" w:rsidR="00655497" w:rsidRDefault="00655497" w:rsidP="00655497">
      <w:pPr>
        <w:ind w:firstLineChars="90" w:firstLine="198"/>
        <w:rPr>
          <w:lang w:eastAsia="zh-CN"/>
        </w:rPr>
      </w:pPr>
      <w:r>
        <w:rPr>
          <w:lang w:eastAsia="zh-CN"/>
        </w:rPr>
        <w:tab/>
      </w:r>
      <w:r>
        <w:rPr>
          <w:rFonts w:hint="eastAsia"/>
          <w:lang w:eastAsia="zh-CN"/>
        </w:rPr>
        <w:t>如果有指定密钥</w:t>
      </w:r>
      <w:r>
        <w:rPr>
          <w:rFonts w:hint="eastAsia"/>
          <w:lang w:eastAsia="zh-CN"/>
        </w:rPr>
        <w:t>id</w:t>
      </w:r>
      <w:r>
        <w:rPr>
          <w:lang w:eastAsia="zh-CN"/>
        </w:rPr>
        <w:t xml:space="preserve"> </w:t>
      </w:r>
      <w:r>
        <w:rPr>
          <w:rFonts w:hint="eastAsia"/>
          <w:lang w:eastAsia="zh-CN"/>
        </w:rPr>
        <w:t>和密钥类型</w:t>
      </w:r>
      <w:r w:rsidR="00321091">
        <w:rPr>
          <w:rFonts w:hint="eastAsia"/>
          <w:lang w:eastAsia="zh-CN"/>
        </w:rPr>
        <w:t>和算法类型</w:t>
      </w:r>
      <w:r>
        <w:rPr>
          <w:rFonts w:hint="eastAsia"/>
          <w:lang w:eastAsia="zh-CN"/>
        </w:rPr>
        <w:t>时则只删除特定算法安装的密钥</w:t>
      </w:r>
      <w:r w:rsidR="002335B8">
        <w:rPr>
          <w:rFonts w:hint="eastAsia"/>
          <w:lang w:eastAsia="zh-CN"/>
        </w:rPr>
        <w:t>，</w:t>
      </w:r>
      <w:r w:rsidR="00321091">
        <w:rPr>
          <w:rFonts w:hint="eastAsia"/>
          <w:lang w:eastAsia="zh-CN"/>
        </w:rPr>
        <w:t>如果没有指定这三</w:t>
      </w:r>
      <w:r>
        <w:rPr>
          <w:rFonts w:hint="eastAsia"/>
          <w:lang w:eastAsia="zh-CN"/>
        </w:rPr>
        <w:t>项</w:t>
      </w:r>
      <w:r w:rsidR="00390CF9">
        <w:rPr>
          <w:rFonts w:hint="eastAsia"/>
          <w:lang w:eastAsia="zh-CN"/>
        </w:rPr>
        <w:t>，</w:t>
      </w:r>
      <w:r>
        <w:rPr>
          <w:rFonts w:hint="eastAsia"/>
          <w:lang w:eastAsia="zh-CN"/>
        </w:rPr>
        <w:t>则删除全部类型的密钥包括初始化时的</w:t>
      </w:r>
      <w:r>
        <w:rPr>
          <w:rFonts w:hint="eastAsia"/>
          <w:lang w:eastAsia="zh-CN"/>
        </w:rPr>
        <w:t>kek</w:t>
      </w:r>
      <w:r w:rsidR="00A758CA">
        <w:rPr>
          <w:rFonts w:hint="eastAsia"/>
          <w:lang w:eastAsia="zh-CN"/>
        </w:rPr>
        <w:t>。</w:t>
      </w:r>
      <w:r w:rsidR="00DE44E5">
        <w:rPr>
          <w:rFonts w:hint="eastAsia"/>
          <w:lang w:eastAsia="zh-CN"/>
        </w:rPr>
        <w:t>另外</w:t>
      </w:r>
      <w:r w:rsidR="00A758CA">
        <w:rPr>
          <w:lang w:eastAsia="zh-CN"/>
        </w:rPr>
        <w:t>D</w:t>
      </w:r>
      <w:r w:rsidR="00A758CA">
        <w:rPr>
          <w:rFonts w:hint="eastAsia"/>
          <w:lang w:eastAsia="zh-CN"/>
        </w:rPr>
        <w:t>ukpt</w:t>
      </w:r>
      <w:r w:rsidR="00A758CA">
        <w:rPr>
          <w:rFonts w:hint="eastAsia"/>
          <w:lang w:eastAsia="zh-CN"/>
        </w:rPr>
        <w:t>密钥无法删除。</w:t>
      </w:r>
    </w:p>
    <w:p w14:paraId="3EBC9B49" w14:textId="77777777" w:rsidR="00655497" w:rsidRDefault="00655497" w:rsidP="00655497">
      <w:pPr>
        <w:ind w:firstLineChars="90" w:firstLine="198"/>
      </w:pPr>
      <w:r>
        <w:rPr>
          <w:rFonts w:hint="eastAsia"/>
        </w:rPr>
        <w:t>返回指令</w:t>
      </w:r>
    </w:p>
    <w:tbl>
      <w:tblPr>
        <w:tblW w:w="8363" w:type="dxa"/>
        <w:tblInd w:w="481" w:type="dxa"/>
        <w:tblLayout w:type="fixed"/>
        <w:tblLook w:val="0000" w:firstRow="0" w:lastRow="0" w:firstColumn="0" w:lastColumn="0" w:noHBand="0" w:noVBand="0"/>
      </w:tblPr>
      <w:tblGrid>
        <w:gridCol w:w="2410"/>
        <w:gridCol w:w="2551"/>
        <w:gridCol w:w="3402"/>
      </w:tblGrid>
      <w:tr w:rsidR="00655497" w14:paraId="2B639C0F" w14:textId="77777777" w:rsidTr="00F90215">
        <w:trPr>
          <w:trHeight w:val="418"/>
        </w:trPr>
        <w:tc>
          <w:tcPr>
            <w:tcW w:w="2410" w:type="dxa"/>
            <w:tcBorders>
              <w:top w:val="single" w:sz="4" w:space="0" w:color="000000"/>
              <w:left w:val="single" w:sz="4" w:space="0" w:color="000000"/>
              <w:bottom w:val="single" w:sz="4" w:space="0" w:color="000000"/>
            </w:tcBorders>
          </w:tcPr>
          <w:p w14:paraId="649E25CB" w14:textId="77777777" w:rsidR="00655497" w:rsidRDefault="00655497" w:rsidP="00F90215">
            <w:pPr>
              <w:ind w:firstLine="44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221CDAA1" w14:textId="77777777" w:rsidR="00655497" w:rsidRDefault="00655497" w:rsidP="00F90215">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47FC0BF5" w14:textId="77777777" w:rsidR="00655497" w:rsidRDefault="00655497" w:rsidP="00F90215">
            <w:pPr>
              <w:ind w:firstLine="440"/>
              <w:jc w:val="center"/>
              <w:rPr>
                <w:bCs/>
                <w:color w:val="000000"/>
                <w:szCs w:val="21"/>
              </w:rPr>
            </w:pPr>
            <w:r>
              <w:rPr>
                <w:bCs/>
                <w:color w:val="000000"/>
                <w:szCs w:val="21"/>
              </w:rPr>
              <w:t>说明</w:t>
            </w:r>
          </w:p>
        </w:tc>
      </w:tr>
      <w:tr w:rsidR="00655497" w14:paraId="7AE5C72F" w14:textId="77777777" w:rsidTr="00F90215">
        <w:trPr>
          <w:trHeight w:val="426"/>
        </w:trPr>
        <w:tc>
          <w:tcPr>
            <w:tcW w:w="2410" w:type="dxa"/>
            <w:tcBorders>
              <w:top w:val="single" w:sz="4" w:space="0" w:color="000000"/>
              <w:left w:val="single" w:sz="4" w:space="0" w:color="000000"/>
              <w:bottom w:val="single" w:sz="4" w:space="0" w:color="000000"/>
            </w:tcBorders>
            <w:vAlign w:val="center"/>
          </w:tcPr>
          <w:p w14:paraId="2766AE10" w14:textId="77777777" w:rsidR="00655497" w:rsidRDefault="00655497" w:rsidP="00F90215">
            <w:pPr>
              <w:ind w:firstLine="44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293061A6" w14:textId="77777777" w:rsidR="00655497" w:rsidRDefault="00655497" w:rsidP="00F90215">
            <w:pPr>
              <w:ind w:firstLine="44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01EDBDF" w14:textId="77777777" w:rsidR="00655497" w:rsidRDefault="00655497" w:rsidP="00F90215">
            <w:pPr>
              <w:ind w:firstLine="440"/>
              <w:rPr>
                <w:bCs/>
                <w:color w:val="000000"/>
                <w:szCs w:val="21"/>
              </w:rPr>
            </w:pPr>
            <w:r>
              <w:rPr>
                <w:bCs/>
                <w:color w:val="000000"/>
                <w:szCs w:val="21"/>
              </w:rPr>
              <w:t>子命令处理，命令打包</w:t>
            </w:r>
          </w:p>
        </w:tc>
      </w:tr>
      <w:tr w:rsidR="00655497" w14:paraId="548B3634" w14:textId="77777777" w:rsidTr="00F90215">
        <w:trPr>
          <w:trHeight w:val="68"/>
        </w:trPr>
        <w:tc>
          <w:tcPr>
            <w:tcW w:w="2410" w:type="dxa"/>
            <w:vMerge w:val="restart"/>
            <w:tcBorders>
              <w:top w:val="single" w:sz="4" w:space="0" w:color="000000"/>
              <w:left w:val="single" w:sz="4" w:space="0" w:color="000000"/>
              <w:bottom w:val="single" w:sz="4" w:space="0" w:color="000000"/>
            </w:tcBorders>
            <w:vAlign w:val="center"/>
          </w:tcPr>
          <w:p w14:paraId="5C1759B9" w14:textId="77777777" w:rsidR="00655497" w:rsidRDefault="00655497" w:rsidP="00F90215">
            <w:pPr>
              <w:ind w:firstLine="44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06D9ED98"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717C9C75" w14:textId="77777777" w:rsidR="00655497" w:rsidRDefault="00655497" w:rsidP="00F90215">
            <w:pPr>
              <w:ind w:firstLine="440"/>
              <w:rPr>
                <w:bCs/>
                <w:color w:val="000000"/>
                <w:sz w:val="20"/>
                <w:szCs w:val="21"/>
              </w:rPr>
            </w:pPr>
            <w:r>
              <w:rPr>
                <w:bCs/>
                <w:color w:val="000000"/>
                <w:szCs w:val="21"/>
              </w:rPr>
              <w:t>已完成转发</w:t>
            </w:r>
          </w:p>
        </w:tc>
      </w:tr>
      <w:tr w:rsidR="00655497" w14:paraId="19320CDE"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7BAB52E9"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698B5AB"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5B7E593B" w14:textId="77777777" w:rsidR="00655497" w:rsidRDefault="00655497" w:rsidP="00F90215">
            <w:pPr>
              <w:ind w:firstLine="440"/>
              <w:rPr>
                <w:bCs/>
                <w:color w:val="000000"/>
                <w:sz w:val="20"/>
                <w:szCs w:val="21"/>
              </w:rPr>
            </w:pPr>
            <w:r>
              <w:rPr>
                <w:bCs/>
                <w:color w:val="000000"/>
                <w:szCs w:val="21"/>
              </w:rPr>
              <w:t>命令参数错误</w:t>
            </w:r>
          </w:p>
        </w:tc>
      </w:tr>
      <w:tr w:rsidR="00655497" w14:paraId="15BBA052"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302471B9"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012B8E38"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7EFB9CCF" w14:textId="77777777" w:rsidR="00655497" w:rsidRDefault="00655497" w:rsidP="00F90215">
            <w:pPr>
              <w:ind w:firstLine="440"/>
              <w:rPr>
                <w:bCs/>
                <w:color w:val="000000"/>
                <w:sz w:val="20"/>
                <w:szCs w:val="21"/>
              </w:rPr>
            </w:pPr>
            <w:r>
              <w:rPr>
                <w:bCs/>
                <w:color w:val="000000"/>
                <w:szCs w:val="21"/>
              </w:rPr>
              <w:t>发送失败</w:t>
            </w:r>
          </w:p>
        </w:tc>
      </w:tr>
      <w:tr w:rsidR="00655497" w14:paraId="03455417"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5A023730"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20C1EA1"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5FFD96F" w14:textId="77777777" w:rsidR="00655497" w:rsidRDefault="00655497" w:rsidP="00F90215">
            <w:pPr>
              <w:ind w:firstLine="440"/>
              <w:rPr>
                <w:bCs/>
                <w:color w:val="000000"/>
                <w:sz w:val="20"/>
                <w:szCs w:val="21"/>
              </w:rPr>
            </w:pPr>
            <w:r>
              <w:rPr>
                <w:bCs/>
                <w:color w:val="000000"/>
                <w:szCs w:val="21"/>
              </w:rPr>
              <w:t>不支持子命令</w:t>
            </w:r>
          </w:p>
        </w:tc>
      </w:tr>
      <w:tr w:rsidR="00655497" w14:paraId="5FC6BFAC"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15B7A4E4"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413D6A97"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6C2EF054" w14:textId="77777777" w:rsidR="00655497" w:rsidRDefault="00655497" w:rsidP="00F90215">
            <w:pPr>
              <w:ind w:firstLine="440"/>
              <w:rPr>
                <w:rFonts w:eastAsia="Times New Roman"/>
              </w:rPr>
            </w:pPr>
            <w:r>
              <w:rPr>
                <w:bCs/>
                <w:color w:val="000000"/>
                <w:szCs w:val="21"/>
              </w:rPr>
              <w:t>无法通讯</w:t>
            </w:r>
          </w:p>
        </w:tc>
      </w:tr>
    </w:tbl>
    <w:p w14:paraId="66B41EBF" w14:textId="77777777" w:rsidR="00655497" w:rsidRDefault="00655497" w:rsidP="00655497">
      <w:pPr>
        <w:ind w:firstLine="440"/>
      </w:pPr>
    </w:p>
    <w:p w14:paraId="270C697E" w14:textId="77777777" w:rsidR="00655497" w:rsidRDefault="00655497" w:rsidP="00655497">
      <w:pPr>
        <w:ind w:firstLineChars="90" w:firstLine="198"/>
      </w:pPr>
      <w:r>
        <w:rPr>
          <w:rFonts w:hint="eastAsia"/>
        </w:rPr>
        <w:t>读取子命令：</w:t>
      </w:r>
    </w:p>
    <w:p w14:paraId="2237D407" w14:textId="77777777" w:rsidR="00655497" w:rsidRPr="0061718A" w:rsidRDefault="00655497" w:rsidP="00655497">
      <w:pPr>
        <w:ind w:left="440" w:firstLine="440"/>
      </w:pPr>
      <w:r w:rsidRPr="004E704F">
        <w:t>02 00 06 C0 02 00 0A 00 FF 37 03</w:t>
      </w:r>
    </w:p>
    <w:p w14:paraId="52CDCE6F" w14:textId="77777777" w:rsidR="00655497" w:rsidRDefault="00655497" w:rsidP="00655497">
      <w:pPr>
        <w:ind w:firstLineChars="90" w:firstLine="198"/>
      </w:pPr>
      <w:r>
        <w:rPr>
          <w:rFonts w:hint="eastAsia"/>
        </w:rPr>
        <w:t>返回状态码：</w:t>
      </w:r>
    </w:p>
    <w:tbl>
      <w:tblPr>
        <w:tblW w:w="8363" w:type="dxa"/>
        <w:tblInd w:w="480" w:type="dxa"/>
        <w:tblLayout w:type="fixed"/>
        <w:tblLook w:val="0000" w:firstRow="0" w:lastRow="0" w:firstColumn="0" w:lastColumn="0" w:noHBand="0" w:noVBand="0"/>
      </w:tblPr>
      <w:tblGrid>
        <w:gridCol w:w="1559"/>
        <w:gridCol w:w="2127"/>
        <w:gridCol w:w="4677"/>
      </w:tblGrid>
      <w:tr w:rsidR="00655497" w14:paraId="18A44A26" w14:textId="77777777" w:rsidTr="00F90215">
        <w:tc>
          <w:tcPr>
            <w:tcW w:w="1559" w:type="dxa"/>
            <w:tcBorders>
              <w:top w:val="single" w:sz="4" w:space="0" w:color="000000"/>
              <w:left w:val="single" w:sz="4" w:space="0" w:color="000000"/>
              <w:bottom w:val="single" w:sz="4" w:space="0" w:color="000000"/>
            </w:tcBorders>
          </w:tcPr>
          <w:p w14:paraId="3C755383" w14:textId="77777777" w:rsidR="00655497" w:rsidRDefault="00655497" w:rsidP="00F90215">
            <w:pPr>
              <w:ind w:firstLine="440"/>
              <w:jc w:val="center"/>
              <w:rPr>
                <w:bCs/>
                <w:color w:val="000000"/>
                <w:szCs w:val="21"/>
              </w:rPr>
            </w:pPr>
            <w:r>
              <w:rPr>
                <w:bCs/>
                <w:color w:val="000000"/>
                <w:szCs w:val="21"/>
              </w:rPr>
              <w:t>标识</w:t>
            </w:r>
          </w:p>
        </w:tc>
        <w:tc>
          <w:tcPr>
            <w:tcW w:w="2127" w:type="dxa"/>
            <w:tcBorders>
              <w:top w:val="single" w:sz="4" w:space="0" w:color="000000"/>
              <w:left w:val="single" w:sz="4" w:space="0" w:color="000000"/>
              <w:bottom w:val="single" w:sz="4" w:space="0" w:color="000000"/>
            </w:tcBorders>
          </w:tcPr>
          <w:p w14:paraId="7C11A499" w14:textId="77777777" w:rsidR="00655497" w:rsidRDefault="00655497" w:rsidP="00F90215">
            <w:pPr>
              <w:ind w:firstLine="440"/>
              <w:jc w:val="center"/>
              <w:rPr>
                <w:bCs/>
                <w:color w:val="000000"/>
                <w:szCs w:val="21"/>
              </w:rPr>
            </w:pPr>
            <w:r>
              <w:rPr>
                <w:bCs/>
                <w:color w:val="000000"/>
                <w:szCs w:val="21"/>
              </w:rPr>
              <w:t>内容</w:t>
            </w:r>
          </w:p>
        </w:tc>
        <w:tc>
          <w:tcPr>
            <w:tcW w:w="4677" w:type="dxa"/>
            <w:tcBorders>
              <w:top w:val="single" w:sz="4" w:space="0" w:color="000000"/>
              <w:left w:val="single" w:sz="4" w:space="0" w:color="000000"/>
              <w:bottom w:val="single" w:sz="4" w:space="0" w:color="000000"/>
              <w:right w:val="single" w:sz="4" w:space="0" w:color="000000"/>
            </w:tcBorders>
          </w:tcPr>
          <w:p w14:paraId="4BE483E2" w14:textId="77777777" w:rsidR="00655497" w:rsidRDefault="00655497" w:rsidP="00F90215">
            <w:pPr>
              <w:ind w:firstLine="440"/>
              <w:jc w:val="center"/>
              <w:rPr>
                <w:b/>
                <w:bCs/>
                <w:color w:val="000000"/>
                <w:szCs w:val="21"/>
              </w:rPr>
            </w:pPr>
            <w:r>
              <w:rPr>
                <w:bCs/>
                <w:color w:val="000000"/>
                <w:szCs w:val="21"/>
              </w:rPr>
              <w:t>说明</w:t>
            </w:r>
          </w:p>
        </w:tc>
      </w:tr>
      <w:tr w:rsidR="00655497" w14:paraId="20A8C0B5" w14:textId="77777777" w:rsidTr="00F90215">
        <w:tc>
          <w:tcPr>
            <w:tcW w:w="1559" w:type="dxa"/>
            <w:vMerge w:val="restart"/>
            <w:tcBorders>
              <w:top w:val="single" w:sz="4" w:space="0" w:color="000000"/>
              <w:left w:val="single" w:sz="4" w:space="0" w:color="000000"/>
              <w:bottom w:val="single" w:sz="4" w:space="0" w:color="000000"/>
            </w:tcBorders>
            <w:vAlign w:val="center"/>
          </w:tcPr>
          <w:p w14:paraId="71BD4D7F" w14:textId="77777777" w:rsidR="00655497" w:rsidRPr="00B7006E" w:rsidRDefault="00655497" w:rsidP="00F90215">
            <w:pPr>
              <w:ind w:firstLine="440"/>
              <w:jc w:val="left"/>
            </w:pPr>
            <w:r>
              <w:t>Status</w:t>
            </w:r>
          </w:p>
        </w:tc>
        <w:tc>
          <w:tcPr>
            <w:tcW w:w="2127" w:type="dxa"/>
            <w:tcBorders>
              <w:top w:val="single" w:sz="4" w:space="0" w:color="000000"/>
              <w:left w:val="single" w:sz="4" w:space="0" w:color="000000"/>
              <w:bottom w:val="single" w:sz="4" w:space="0" w:color="000000"/>
            </w:tcBorders>
            <w:vAlign w:val="center"/>
          </w:tcPr>
          <w:p w14:paraId="0652FC19" w14:textId="77777777" w:rsidR="00655497" w:rsidRPr="00885371" w:rsidRDefault="00655497" w:rsidP="00F90215">
            <w:pPr>
              <w:ind w:firstLine="440"/>
              <w:jc w:val="left"/>
              <w:rPr>
                <w:rFonts w:cs="Arial"/>
              </w:rPr>
            </w:pPr>
            <w:r w:rsidRPr="00885371">
              <w:rPr>
                <w:rFonts w:cs="Arial"/>
                <w:kern w:val="1"/>
              </w:rPr>
              <w:t>AAH</w:t>
            </w:r>
          </w:p>
        </w:tc>
        <w:tc>
          <w:tcPr>
            <w:tcW w:w="4677" w:type="dxa"/>
            <w:tcBorders>
              <w:top w:val="single" w:sz="4" w:space="0" w:color="000000"/>
              <w:left w:val="single" w:sz="4" w:space="0" w:color="000000"/>
              <w:bottom w:val="single" w:sz="4" w:space="0" w:color="000000"/>
              <w:right w:val="single" w:sz="4" w:space="0" w:color="000000"/>
            </w:tcBorders>
            <w:vAlign w:val="center"/>
          </w:tcPr>
          <w:p w14:paraId="389E0168" w14:textId="77777777" w:rsidR="00655497" w:rsidRPr="00B7006E" w:rsidRDefault="00655497" w:rsidP="00F90215">
            <w:pPr>
              <w:ind w:firstLine="440"/>
              <w:jc w:val="left"/>
            </w:pPr>
            <w:r>
              <w:rPr>
                <w:rFonts w:ascii="宋体" w:hAnsi="宋体" w:cs="Arial"/>
                <w:kern w:val="1"/>
                <w:szCs w:val="20"/>
              </w:rPr>
              <w:t>修改成功</w:t>
            </w:r>
          </w:p>
        </w:tc>
      </w:tr>
      <w:tr w:rsidR="00655497" w14:paraId="61F191D6" w14:textId="77777777" w:rsidTr="00F90215">
        <w:tc>
          <w:tcPr>
            <w:tcW w:w="1559" w:type="dxa"/>
            <w:vMerge/>
            <w:tcBorders>
              <w:top w:val="single" w:sz="4" w:space="0" w:color="000000"/>
              <w:left w:val="single" w:sz="4" w:space="0" w:color="000000"/>
              <w:bottom w:val="single" w:sz="4" w:space="0" w:color="000000"/>
            </w:tcBorders>
            <w:vAlign w:val="center"/>
          </w:tcPr>
          <w:p w14:paraId="04F5B600" w14:textId="77777777" w:rsidR="00655497" w:rsidRPr="00B7006E" w:rsidRDefault="00655497" w:rsidP="00F90215">
            <w:pPr>
              <w:ind w:firstLine="440"/>
              <w:jc w:val="left"/>
            </w:pPr>
          </w:p>
        </w:tc>
        <w:tc>
          <w:tcPr>
            <w:tcW w:w="2127" w:type="dxa"/>
            <w:tcBorders>
              <w:top w:val="single" w:sz="4" w:space="0" w:color="000000"/>
              <w:left w:val="single" w:sz="4" w:space="0" w:color="000000"/>
              <w:bottom w:val="single" w:sz="4" w:space="0" w:color="000000"/>
            </w:tcBorders>
            <w:vAlign w:val="center"/>
          </w:tcPr>
          <w:p w14:paraId="6153D419" w14:textId="77777777" w:rsidR="00655497" w:rsidRPr="00B7006E" w:rsidRDefault="00655497" w:rsidP="00F90215">
            <w:pPr>
              <w:ind w:firstLine="440"/>
              <w:jc w:val="left"/>
            </w:pPr>
            <w:r>
              <w:rPr>
                <w:rFonts w:hint="eastAsia"/>
              </w:rPr>
              <w:t>55H</w:t>
            </w:r>
          </w:p>
        </w:tc>
        <w:tc>
          <w:tcPr>
            <w:tcW w:w="4677" w:type="dxa"/>
            <w:tcBorders>
              <w:top w:val="single" w:sz="4" w:space="0" w:color="000000"/>
              <w:left w:val="single" w:sz="4" w:space="0" w:color="000000"/>
              <w:bottom w:val="single" w:sz="4" w:space="0" w:color="000000"/>
              <w:right w:val="single" w:sz="4" w:space="0" w:color="000000"/>
            </w:tcBorders>
            <w:vAlign w:val="center"/>
          </w:tcPr>
          <w:p w14:paraId="67FCA277" w14:textId="77777777" w:rsidR="00655497" w:rsidRPr="00B7006E" w:rsidRDefault="00655497" w:rsidP="00F90215">
            <w:pPr>
              <w:ind w:firstLine="440"/>
              <w:jc w:val="left"/>
            </w:pPr>
            <w:r>
              <w:rPr>
                <w:rFonts w:ascii="宋体" w:hAnsi="宋体" w:cs="Arial"/>
                <w:kern w:val="1"/>
                <w:szCs w:val="20"/>
              </w:rPr>
              <w:t>修改失败</w:t>
            </w:r>
          </w:p>
        </w:tc>
      </w:tr>
    </w:tbl>
    <w:p w14:paraId="0B749A15" w14:textId="77777777" w:rsidR="00655497" w:rsidRDefault="00655497" w:rsidP="00655497">
      <w:pPr>
        <w:ind w:left="419" w:firstLine="440"/>
        <w:jc w:val="left"/>
      </w:pPr>
    </w:p>
    <w:p w14:paraId="1347DB38" w14:textId="77777777" w:rsidR="00655497" w:rsidRDefault="00655497" w:rsidP="00655497">
      <w:pPr>
        <w:ind w:firstLineChars="90" w:firstLine="198"/>
        <w:jc w:val="left"/>
      </w:pPr>
      <w:r>
        <w:rPr>
          <w:rFonts w:hint="eastAsia"/>
        </w:rPr>
        <w:t>示例：</w:t>
      </w:r>
    </w:p>
    <w:p w14:paraId="46B1A0AD" w14:textId="77777777" w:rsidR="00655497" w:rsidRDefault="00655497" w:rsidP="00655497">
      <w:pPr>
        <w:ind w:firstLine="440"/>
      </w:pPr>
      <w:r w:rsidRPr="001C1F1C">
        <w:t>02 00 07 C0 01 01 1B 6E 0D 0A B2 03</w:t>
      </w:r>
      <w:r>
        <w:t xml:space="preserve"> </w:t>
      </w:r>
      <w:r>
        <w:rPr>
          <w:rFonts w:hint="eastAsia"/>
        </w:rPr>
        <w:t>（清除密钥指令）</w:t>
      </w:r>
    </w:p>
    <w:p w14:paraId="276DE291" w14:textId="77777777" w:rsidR="00655497" w:rsidRDefault="00655497" w:rsidP="00655497">
      <w:pPr>
        <w:ind w:firstLine="440"/>
      </w:pPr>
      <w:r w:rsidRPr="00A4034B">
        <w:t>02 00 04 C0 01 00 00 C1 03</w:t>
      </w:r>
      <w:r>
        <w:t xml:space="preserve"> </w:t>
      </w:r>
      <w:r>
        <w:rPr>
          <w:rFonts w:hint="eastAsia"/>
        </w:rPr>
        <w:t>（转发成功）</w:t>
      </w:r>
    </w:p>
    <w:p w14:paraId="3D99A6B9" w14:textId="77777777" w:rsidR="00655497" w:rsidRPr="00A4034B" w:rsidRDefault="00655497" w:rsidP="00655497">
      <w:pPr>
        <w:ind w:firstLine="440"/>
      </w:pPr>
      <w:r w:rsidRPr="004E704F">
        <w:t>02 00 06 C0 02 00 0A 00 FF 37 03</w:t>
      </w:r>
      <w:r>
        <w:tab/>
      </w:r>
      <w:r>
        <w:rPr>
          <w:rFonts w:hint="eastAsia"/>
        </w:rPr>
        <w:t>（读取子命令返回）</w:t>
      </w:r>
    </w:p>
    <w:p w14:paraId="4A9DDD13" w14:textId="77777777" w:rsidR="00655497" w:rsidRDefault="00655497" w:rsidP="00655497">
      <w:pPr>
        <w:ind w:firstLine="440"/>
      </w:pPr>
      <w:r w:rsidRPr="00A4034B">
        <w:t>02 00 07 C0 02 00 00 00 01 AA 69 03</w:t>
      </w:r>
      <w:r>
        <w:tab/>
      </w:r>
      <w:r>
        <w:rPr>
          <w:rFonts w:hint="eastAsia"/>
        </w:rPr>
        <w:t>（返回码）</w:t>
      </w:r>
    </w:p>
    <w:p w14:paraId="253701E3" w14:textId="77777777" w:rsidR="00655497" w:rsidRDefault="00655497" w:rsidP="00655497">
      <w:pPr>
        <w:pStyle w:val="3"/>
        <w:numPr>
          <w:ilvl w:val="0"/>
          <w:numId w:val="48"/>
        </w:numPr>
      </w:pPr>
      <w:r>
        <w:rPr>
          <w:rFonts w:hint="eastAsia"/>
          <w:lang w:eastAsia="zh-CN"/>
        </w:rPr>
        <w:t>设置</w:t>
      </w:r>
      <w:r>
        <w:rPr>
          <w:rFonts w:hint="eastAsia"/>
          <w:lang w:eastAsia="zh-CN"/>
        </w:rPr>
        <w:t>/</w:t>
      </w:r>
      <w:r>
        <w:rPr>
          <w:rFonts w:hint="eastAsia"/>
          <w:lang w:eastAsia="zh-CN"/>
        </w:rPr>
        <w:t>获取</w:t>
      </w:r>
      <w:r>
        <w:rPr>
          <w:rFonts w:hint="eastAsia"/>
          <w:lang w:eastAsia="zh-CN"/>
        </w:rPr>
        <w:t>ksn</w:t>
      </w:r>
      <w:r>
        <w:rPr>
          <w:rFonts w:hint="eastAsia"/>
          <w:lang w:eastAsia="zh-CN"/>
        </w:rPr>
        <w:t>（</w:t>
      </w:r>
      <w:r>
        <w:rPr>
          <w:rFonts w:hint="eastAsia"/>
          <w:lang w:eastAsia="zh-CN"/>
        </w:rPr>
        <w:t>0</w:t>
      </w:r>
      <w:r>
        <w:rPr>
          <w:lang w:eastAsia="zh-CN"/>
        </w:rPr>
        <w:t>x1B 0x</w:t>
      </w:r>
      <w:r>
        <w:rPr>
          <w:rFonts w:hint="eastAsia"/>
          <w:lang w:eastAsia="zh-CN"/>
        </w:rPr>
        <w:t>59</w:t>
      </w:r>
      <w:r>
        <w:rPr>
          <w:rFonts w:hint="eastAsia"/>
          <w:lang w:eastAsia="zh-CN"/>
        </w:rPr>
        <w:t>）</w:t>
      </w:r>
    </w:p>
    <w:tbl>
      <w:tblPr>
        <w:tblW w:w="8182" w:type="dxa"/>
        <w:tblInd w:w="554" w:type="dxa"/>
        <w:tblLayout w:type="fixed"/>
        <w:tblLook w:val="0000" w:firstRow="0" w:lastRow="0" w:firstColumn="0" w:lastColumn="0" w:noHBand="0" w:noVBand="0"/>
      </w:tblPr>
      <w:tblGrid>
        <w:gridCol w:w="2121"/>
        <w:gridCol w:w="1742"/>
        <w:gridCol w:w="4319"/>
      </w:tblGrid>
      <w:tr w:rsidR="00655497" w14:paraId="67C64312" w14:textId="77777777" w:rsidTr="00F90215">
        <w:trPr>
          <w:trHeight w:val="280"/>
        </w:trPr>
        <w:tc>
          <w:tcPr>
            <w:tcW w:w="2121" w:type="dxa"/>
            <w:tcBorders>
              <w:top w:val="single" w:sz="4" w:space="0" w:color="000000"/>
              <w:left w:val="single" w:sz="4" w:space="0" w:color="000000"/>
              <w:bottom w:val="single" w:sz="4" w:space="0" w:color="000000"/>
            </w:tcBorders>
            <w:shd w:val="clear" w:color="auto" w:fill="E5E5E5"/>
          </w:tcPr>
          <w:p w14:paraId="4A502F17" w14:textId="77777777" w:rsidR="00655497" w:rsidRDefault="00655497" w:rsidP="00F90215">
            <w:pPr>
              <w:ind w:firstLine="440"/>
              <w:jc w:val="center"/>
              <w:rPr>
                <w:bCs/>
                <w:color w:val="000000"/>
                <w:szCs w:val="21"/>
              </w:rPr>
            </w:pPr>
            <w:r>
              <w:rPr>
                <w:bCs/>
                <w:color w:val="000000"/>
                <w:szCs w:val="21"/>
              </w:rPr>
              <w:t>标识</w:t>
            </w:r>
          </w:p>
        </w:tc>
        <w:tc>
          <w:tcPr>
            <w:tcW w:w="1742" w:type="dxa"/>
            <w:tcBorders>
              <w:top w:val="single" w:sz="4" w:space="0" w:color="000000"/>
              <w:left w:val="single" w:sz="4" w:space="0" w:color="000000"/>
              <w:bottom w:val="single" w:sz="4" w:space="0" w:color="000000"/>
            </w:tcBorders>
            <w:shd w:val="clear" w:color="auto" w:fill="E5E5E5"/>
          </w:tcPr>
          <w:p w14:paraId="012B6618" w14:textId="77777777" w:rsidR="00655497" w:rsidRDefault="00655497" w:rsidP="00F90215">
            <w:pPr>
              <w:ind w:firstLine="440"/>
              <w:jc w:val="center"/>
              <w:rPr>
                <w:bCs/>
                <w:color w:val="000000"/>
                <w:szCs w:val="21"/>
              </w:rPr>
            </w:pPr>
            <w:r>
              <w:rPr>
                <w:bCs/>
                <w:color w:val="000000"/>
                <w:szCs w:val="21"/>
              </w:rPr>
              <w:t>内容</w:t>
            </w:r>
          </w:p>
        </w:tc>
        <w:tc>
          <w:tcPr>
            <w:tcW w:w="4319" w:type="dxa"/>
            <w:tcBorders>
              <w:top w:val="single" w:sz="4" w:space="0" w:color="000000"/>
              <w:left w:val="single" w:sz="4" w:space="0" w:color="000000"/>
              <w:bottom w:val="single" w:sz="4" w:space="0" w:color="000000"/>
              <w:right w:val="single" w:sz="4" w:space="0" w:color="000000"/>
            </w:tcBorders>
            <w:shd w:val="clear" w:color="auto" w:fill="E5E5E5"/>
          </w:tcPr>
          <w:p w14:paraId="78F846EF" w14:textId="77777777" w:rsidR="00655497" w:rsidRDefault="00655497" w:rsidP="00F90215">
            <w:pPr>
              <w:ind w:firstLine="440"/>
              <w:jc w:val="center"/>
              <w:rPr>
                <w:bCs/>
                <w:color w:val="000000"/>
                <w:szCs w:val="21"/>
              </w:rPr>
            </w:pPr>
            <w:r>
              <w:rPr>
                <w:bCs/>
                <w:color w:val="000000"/>
                <w:szCs w:val="21"/>
              </w:rPr>
              <w:t>说明</w:t>
            </w:r>
          </w:p>
        </w:tc>
      </w:tr>
      <w:tr w:rsidR="00655497" w:rsidRPr="00B7006E" w14:paraId="0E0B91C5" w14:textId="77777777" w:rsidTr="00F90215">
        <w:trPr>
          <w:trHeight w:val="295"/>
        </w:trPr>
        <w:tc>
          <w:tcPr>
            <w:tcW w:w="2121" w:type="dxa"/>
            <w:tcBorders>
              <w:top w:val="single" w:sz="4" w:space="0" w:color="000000"/>
              <w:left w:val="single" w:sz="4" w:space="0" w:color="000000"/>
              <w:bottom w:val="single" w:sz="4" w:space="0" w:color="000000"/>
            </w:tcBorders>
            <w:vAlign w:val="center"/>
          </w:tcPr>
          <w:p w14:paraId="3C0805D8" w14:textId="77777777" w:rsidR="00655497" w:rsidRPr="00B7006E" w:rsidRDefault="00655497" w:rsidP="00F90215">
            <w:pPr>
              <w:ind w:firstLineChars="0" w:firstLine="0"/>
              <w:jc w:val="left"/>
            </w:pPr>
            <w:r w:rsidRPr="00B7006E">
              <w:t>CommandH</w:t>
            </w:r>
          </w:p>
        </w:tc>
        <w:tc>
          <w:tcPr>
            <w:tcW w:w="1742" w:type="dxa"/>
            <w:tcBorders>
              <w:top w:val="single" w:sz="4" w:space="0" w:color="000000"/>
              <w:left w:val="single" w:sz="4" w:space="0" w:color="000000"/>
              <w:bottom w:val="single" w:sz="4" w:space="0" w:color="000000"/>
            </w:tcBorders>
            <w:vAlign w:val="center"/>
          </w:tcPr>
          <w:p w14:paraId="1AD5166C" w14:textId="77777777" w:rsidR="00655497" w:rsidRPr="00B7006E" w:rsidRDefault="00655497" w:rsidP="00F90215">
            <w:pPr>
              <w:ind w:firstLine="440"/>
              <w:jc w:val="left"/>
            </w:pPr>
            <w:r w:rsidRPr="00B7006E">
              <w:t>0xC0</w:t>
            </w:r>
          </w:p>
        </w:tc>
        <w:tc>
          <w:tcPr>
            <w:tcW w:w="4319" w:type="dxa"/>
            <w:tcBorders>
              <w:top w:val="single" w:sz="4" w:space="0" w:color="000000"/>
              <w:left w:val="single" w:sz="4" w:space="0" w:color="000000"/>
              <w:bottom w:val="single" w:sz="4" w:space="0" w:color="000000"/>
              <w:right w:val="single" w:sz="4" w:space="0" w:color="000000"/>
            </w:tcBorders>
            <w:vAlign w:val="center"/>
          </w:tcPr>
          <w:p w14:paraId="7BC9F6BC" w14:textId="77777777" w:rsidR="00655497" w:rsidRPr="00B7006E" w:rsidRDefault="00655497" w:rsidP="00F90215">
            <w:pPr>
              <w:ind w:firstLineChars="0" w:firstLine="0"/>
              <w:jc w:val="left"/>
            </w:pPr>
            <w:r>
              <w:t>子</w:t>
            </w:r>
            <w:r w:rsidRPr="00B7006E">
              <w:t>命令处理</w:t>
            </w:r>
          </w:p>
        </w:tc>
      </w:tr>
      <w:tr w:rsidR="00655497" w:rsidRPr="00B7006E" w14:paraId="4F713BBC" w14:textId="77777777" w:rsidTr="00F90215">
        <w:trPr>
          <w:trHeight w:val="295"/>
        </w:trPr>
        <w:tc>
          <w:tcPr>
            <w:tcW w:w="2121" w:type="dxa"/>
            <w:tcBorders>
              <w:top w:val="single" w:sz="4" w:space="0" w:color="000000"/>
              <w:left w:val="single" w:sz="4" w:space="0" w:color="000000"/>
              <w:bottom w:val="single" w:sz="4" w:space="0" w:color="000000"/>
            </w:tcBorders>
            <w:vAlign w:val="center"/>
          </w:tcPr>
          <w:p w14:paraId="6CE3F5A0" w14:textId="77777777" w:rsidR="00655497" w:rsidRPr="00B7006E" w:rsidRDefault="00655497" w:rsidP="00F90215">
            <w:pPr>
              <w:ind w:firstLineChars="0" w:firstLine="0"/>
              <w:jc w:val="left"/>
            </w:pPr>
            <w:r w:rsidRPr="00B7006E">
              <w:t>CommandL</w:t>
            </w:r>
          </w:p>
        </w:tc>
        <w:tc>
          <w:tcPr>
            <w:tcW w:w="1742" w:type="dxa"/>
            <w:tcBorders>
              <w:top w:val="single" w:sz="4" w:space="0" w:color="000000"/>
              <w:left w:val="single" w:sz="4" w:space="0" w:color="000000"/>
              <w:bottom w:val="single" w:sz="4" w:space="0" w:color="000000"/>
            </w:tcBorders>
            <w:vAlign w:val="center"/>
          </w:tcPr>
          <w:p w14:paraId="0052EAC6" w14:textId="77777777" w:rsidR="00655497" w:rsidRPr="00B7006E" w:rsidRDefault="00655497" w:rsidP="00F90215">
            <w:pPr>
              <w:ind w:firstLine="440"/>
              <w:jc w:val="left"/>
            </w:pPr>
            <w:r w:rsidRPr="00B7006E">
              <w:t>0x01</w:t>
            </w:r>
          </w:p>
        </w:tc>
        <w:tc>
          <w:tcPr>
            <w:tcW w:w="4319" w:type="dxa"/>
            <w:tcBorders>
              <w:top w:val="single" w:sz="4" w:space="0" w:color="000000"/>
              <w:left w:val="single" w:sz="4" w:space="0" w:color="000000"/>
              <w:bottom w:val="single" w:sz="4" w:space="0" w:color="000000"/>
              <w:right w:val="single" w:sz="4" w:space="0" w:color="000000"/>
            </w:tcBorders>
            <w:vAlign w:val="center"/>
          </w:tcPr>
          <w:p w14:paraId="080553EC" w14:textId="77777777" w:rsidR="00655497" w:rsidRPr="00B7006E" w:rsidRDefault="00655497" w:rsidP="00F90215">
            <w:pPr>
              <w:ind w:firstLineChars="0" w:firstLine="0"/>
              <w:jc w:val="left"/>
            </w:pPr>
            <w:r w:rsidRPr="00B7006E">
              <w:t>命令打包</w:t>
            </w:r>
          </w:p>
        </w:tc>
      </w:tr>
      <w:tr w:rsidR="00655497" w:rsidRPr="00B7006E" w14:paraId="7220AC52" w14:textId="77777777" w:rsidTr="00F90215">
        <w:trPr>
          <w:trHeight w:val="318"/>
        </w:trPr>
        <w:tc>
          <w:tcPr>
            <w:tcW w:w="2121" w:type="dxa"/>
            <w:tcBorders>
              <w:top w:val="single" w:sz="4" w:space="0" w:color="000000"/>
              <w:left w:val="single" w:sz="4" w:space="0" w:color="000000"/>
              <w:bottom w:val="single" w:sz="4" w:space="0" w:color="000000"/>
            </w:tcBorders>
            <w:vAlign w:val="center"/>
          </w:tcPr>
          <w:p w14:paraId="460D6996" w14:textId="77777777" w:rsidR="00655497" w:rsidRPr="00B7006E" w:rsidRDefault="00655497" w:rsidP="00F90215">
            <w:pPr>
              <w:ind w:firstLineChars="0" w:firstLine="0"/>
              <w:jc w:val="left"/>
            </w:pPr>
            <w:r w:rsidRPr="00B7006E">
              <w:t>Device_type</w:t>
            </w:r>
          </w:p>
        </w:tc>
        <w:tc>
          <w:tcPr>
            <w:tcW w:w="1742" w:type="dxa"/>
            <w:tcBorders>
              <w:top w:val="single" w:sz="4" w:space="0" w:color="000000"/>
              <w:left w:val="single" w:sz="4" w:space="0" w:color="000000"/>
              <w:bottom w:val="single" w:sz="4" w:space="0" w:color="000000"/>
            </w:tcBorders>
            <w:vAlign w:val="center"/>
          </w:tcPr>
          <w:p w14:paraId="0B98894B" w14:textId="77777777" w:rsidR="00655497" w:rsidRPr="00B7006E" w:rsidRDefault="00655497" w:rsidP="00F90215">
            <w:pPr>
              <w:ind w:firstLine="440"/>
              <w:jc w:val="left"/>
            </w:pPr>
            <w:r w:rsidRPr="00B7006E">
              <w:t xml:space="preserve">0x01 </w:t>
            </w:r>
          </w:p>
        </w:tc>
        <w:tc>
          <w:tcPr>
            <w:tcW w:w="4319" w:type="dxa"/>
            <w:tcBorders>
              <w:top w:val="single" w:sz="4" w:space="0" w:color="000000"/>
              <w:left w:val="single" w:sz="4" w:space="0" w:color="000000"/>
              <w:bottom w:val="single" w:sz="4" w:space="0" w:color="000000"/>
              <w:right w:val="single" w:sz="4" w:space="0" w:color="000000"/>
            </w:tcBorders>
            <w:vAlign w:val="center"/>
          </w:tcPr>
          <w:p w14:paraId="75D7C800" w14:textId="77777777" w:rsidR="00655497" w:rsidRPr="00B7006E" w:rsidRDefault="00655497" w:rsidP="00F90215">
            <w:pPr>
              <w:ind w:firstLineChars="0" w:firstLine="0"/>
              <w:jc w:val="left"/>
            </w:pPr>
            <w:r w:rsidRPr="00B7006E">
              <w:t>一个字节，备用，留待扩充</w:t>
            </w:r>
          </w:p>
        </w:tc>
      </w:tr>
      <w:tr w:rsidR="00655497" w:rsidRPr="00B7006E" w14:paraId="5297DCBE"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6A7FBD99" w14:textId="77777777" w:rsidR="00655497" w:rsidRPr="00B7006E" w:rsidRDefault="00655497" w:rsidP="00F90215">
            <w:pPr>
              <w:ind w:firstLineChars="0" w:firstLine="0"/>
              <w:jc w:val="left"/>
            </w:pPr>
            <w:r>
              <w:lastRenderedPageBreak/>
              <w:t>子命令</w:t>
            </w:r>
            <w:r>
              <w:t>ComH</w:t>
            </w:r>
          </w:p>
        </w:tc>
        <w:tc>
          <w:tcPr>
            <w:tcW w:w="1742" w:type="dxa"/>
            <w:tcBorders>
              <w:top w:val="single" w:sz="4" w:space="0" w:color="000000"/>
              <w:left w:val="single" w:sz="4" w:space="0" w:color="000000"/>
              <w:bottom w:val="single" w:sz="4" w:space="0" w:color="000000"/>
            </w:tcBorders>
            <w:vAlign w:val="center"/>
          </w:tcPr>
          <w:p w14:paraId="41998181" w14:textId="77777777" w:rsidR="00655497" w:rsidRPr="00B7006E" w:rsidRDefault="00655497" w:rsidP="00F90215">
            <w:pPr>
              <w:ind w:firstLine="440"/>
              <w:jc w:val="left"/>
            </w:pPr>
            <w:r>
              <w:rPr>
                <w:rFonts w:hint="eastAsia"/>
              </w:rPr>
              <w:t>0x1B</w:t>
            </w:r>
          </w:p>
        </w:tc>
        <w:tc>
          <w:tcPr>
            <w:tcW w:w="4319" w:type="dxa"/>
            <w:tcBorders>
              <w:top w:val="single" w:sz="4" w:space="0" w:color="000000"/>
              <w:left w:val="single" w:sz="4" w:space="0" w:color="000000"/>
              <w:bottom w:val="single" w:sz="4" w:space="0" w:color="000000"/>
              <w:right w:val="single" w:sz="4" w:space="0" w:color="000000"/>
            </w:tcBorders>
            <w:vAlign w:val="center"/>
          </w:tcPr>
          <w:p w14:paraId="390A136C" w14:textId="77777777" w:rsidR="00655497" w:rsidRPr="00B7006E" w:rsidRDefault="00655497" w:rsidP="00F90215">
            <w:pPr>
              <w:ind w:firstLineChars="0" w:firstLine="0"/>
              <w:jc w:val="left"/>
            </w:pPr>
            <w:r>
              <w:rPr>
                <w:rFonts w:hint="eastAsia"/>
              </w:rPr>
              <w:t>子命令头</w:t>
            </w:r>
          </w:p>
        </w:tc>
      </w:tr>
      <w:tr w:rsidR="00655497" w:rsidRPr="003E3FB5" w14:paraId="55BDE602"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26FC3BF1" w14:textId="77777777" w:rsidR="00655497" w:rsidRDefault="00655497" w:rsidP="00F90215">
            <w:pPr>
              <w:ind w:firstLineChars="0" w:firstLine="0"/>
              <w:jc w:val="left"/>
            </w:pPr>
            <w:r>
              <w:t>子命令</w:t>
            </w:r>
            <w:r>
              <w:t>ComL</w:t>
            </w:r>
          </w:p>
        </w:tc>
        <w:tc>
          <w:tcPr>
            <w:tcW w:w="1742" w:type="dxa"/>
            <w:tcBorders>
              <w:top w:val="single" w:sz="4" w:space="0" w:color="000000"/>
              <w:left w:val="single" w:sz="4" w:space="0" w:color="000000"/>
              <w:bottom w:val="single" w:sz="4" w:space="0" w:color="000000"/>
            </w:tcBorders>
            <w:vAlign w:val="center"/>
          </w:tcPr>
          <w:p w14:paraId="35945B00" w14:textId="77777777" w:rsidR="00655497" w:rsidRDefault="00655497" w:rsidP="00F90215">
            <w:pPr>
              <w:ind w:firstLine="440"/>
              <w:jc w:val="left"/>
            </w:pPr>
            <w:r>
              <w:rPr>
                <w:rFonts w:hint="eastAsia"/>
              </w:rPr>
              <w:t>0x</w:t>
            </w:r>
            <w:r>
              <w:rPr>
                <w:rFonts w:hint="eastAsia"/>
                <w:lang w:eastAsia="zh-CN"/>
              </w:rPr>
              <w:t>59</w:t>
            </w:r>
          </w:p>
        </w:tc>
        <w:tc>
          <w:tcPr>
            <w:tcW w:w="4319" w:type="dxa"/>
            <w:tcBorders>
              <w:top w:val="single" w:sz="4" w:space="0" w:color="000000"/>
              <w:left w:val="single" w:sz="4" w:space="0" w:color="000000"/>
              <w:bottom w:val="single" w:sz="4" w:space="0" w:color="000000"/>
              <w:right w:val="single" w:sz="4" w:space="0" w:color="000000"/>
            </w:tcBorders>
            <w:vAlign w:val="center"/>
          </w:tcPr>
          <w:p w14:paraId="1773EFA9" w14:textId="77777777" w:rsidR="00655497" w:rsidRPr="003E3FB5" w:rsidRDefault="00655497" w:rsidP="00F90215">
            <w:pPr>
              <w:ind w:firstLineChars="0" w:firstLine="0"/>
              <w:jc w:val="left"/>
            </w:pPr>
            <w:r>
              <w:rPr>
                <w:rFonts w:hint="eastAsia"/>
              </w:rPr>
              <w:t>命令代码</w:t>
            </w:r>
          </w:p>
        </w:tc>
      </w:tr>
      <w:tr w:rsidR="00655497" w:rsidRPr="003E3FB5" w14:paraId="48271068"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712DBCBB" w14:textId="77777777" w:rsidR="00655497" w:rsidRDefault="00655497" w:rsidP="00F90215">
            <w:pPr>
              <w:ind w:firstLineChars="0" w:firstLine="0"/>
              <w:jc w:val="left"/>
              <w:rPr>
                <w:lang w:eastAsia="zh-CN"/>
              </w:rPr>
            </w:pPr>
            <w:r>
              <w:rPr>
                <w:rFonts w:hint="eastAsia"/>
                <w:lang w:eastAsia="zh-CN"/>
              </w:rPr>
              <w:t>密钥</w:t>
            </w:r>
            <w:r>
              <w:rPr>
                <w:rFonts w:hint="eastAsia"/>
                <w:lang w:eastAsia="zh-CN"/>
              </w:rPr>
              <w:t>id</w:t>
            </w:r>
          </w:p>
        </w:tc>
        <w:tc>
          <w:tcPr>
            <w:tcW w:w="1742" w:type="dxa"/>
            <w:tcBorders>
              <w:top w:val="single" w:sz="4" w:space="0" w:color="000000"/>
              <w:left w:val="single" w:sz="4" w:space="0" w:color="000000"/>
              <w:bottom w:val="single" w:sz="4" w:space="0" w:color="000000"/>
            </w:tcBorders>
            <w:vAlign w:val="center"/>
          </w:tcPr>
          <w:p w14:paraId="02AE4241" w14:textId="77777777" w:rsidR="00655497" w:rsidRDefault="00655497" w:rsidP="00F90215">
            <w:pPr>
              <w:ind w:firstLine="440"/>
              <w:jc w:val="left"/>
            </w:pPr>
            <w:r>
              <w:rPr>
                <w:rFonts w:hint="eastAsia"/>
                <w:lang w:eastAsia="zh-CN"/>
              </w:rPr>
              <w:t>1</w:t>
            </w:r>
            <w:r>
              <w:rPr>
                <w:rFonts w:hint="eastAsia"/>
                <w:lang w:eastAsia="zh-CN"/>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723075E0" w14:textId="77777777" w:rsidR="00655497" w:rsidRPr="007C48B9" w:rsidRDefault="00655497" w:rsidP="00F90215">
            <w:pPr>
              <w:ind w:firstLineChars="0" w:firstLine="0"/>
              <w:jc w:val="left"/>
              <w:rPr>
                <w:rFonts w:ascii="Calibri" w:hAnsi="Calibri" w:cs="Calibri"/>
                <w:spacing w:val="-3"/>
              </w:rPr>
            </w:pPr>
            <w:r>
              <w:rPr>
                <w:rFonts w:ascii="Calibri" w:hAnsi="Calibri" w:cs="Calibri" w:hint="eastAsia"/>
                <w:spacing w:val="-3"/>
                <w:lang w:eastAsia="zh-CN"/>
              </w:rPr>
              <w:t>密钥索引</w:t>
            </w:r>
            <w:r>
              <w:rPr>
                <w:rFonts w:ascii="Calibri" w:hAnsi="Calibri" w:cs="Calibri" w:hint="eastAsia"/>
                <w:spacing w:val="-3"/>
                <w:lang w:eastAsia="zh-CN"/>
              </w:rPr>
              <w:t>id</w:t>
            </w:r>
            <w:r>
              <w:rPr>
                <w:rFonts w:ascii="Calibri" w:hAnsi="Calibri" w:cs="Calibri"/>
                <w:spacing w:val="-3"/>
              </w:rPr>
              <w:t>, 1..25</w:t>
            </w:r>
            <w:r>
              <w:rPr>
                <w:rFonts w:ascii="Calibri" w:hAnsi="Calibri" w:cs="Calibri" w:hint="eastAsia"/>
                <w:spacing w:val="-3"/>
              </w:rPr>
              <w:t>0</w:t>
            </w:r>
          </w:p>
        </w:tc>
      </w:tr>
      <w:tr w:rsidR="00655497" w:rsidRPr="003E3FB5" w14:paraId="55B26162"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1DAD4445" w14:textId="77777777" w:rsidR="00655497" w:rsidRDefault="00655497" w:rsidP="00F90215">
            <w:pPr>
              <w:ind w:firstLineChars="0" w:firstLine="0"/>
              <w:jc w:val="left"/>
            </w:pPr>
            <w:r>
              <w:rPr>
                <w:rFonts w:hint="eastAsia"/>
                <w:lang w:eastAsia="zh-CN"/>
              </w:rPr>
              <w:t>模式</w:t>
            </w:r>
          </w:p>
        </w:tc>
        <w:tc>
          <w:tcPr>
            <w:tcW w:w="1742" w:type="dxa"/>
            <w:tcBorders>
              <w:top w:val="single" w:sz="4" w:space="0" w:color="000000"/>
              <w:left w:val="single" w:sz="4" w:space="0" w:color="000000"/>
              <w:bottom w:val="single" w:sz="4" w:space="0" w:color="000000"/>
            </w:tcBorders>
            <w:vAlign w:val="center"/>
          </w:tcPr>
          <w:p w14:paraId="1B20C06B" w14:textId="77777777" w:rsidR="00655497" w:rsidRDefault="00655497" w:rsidP="00F90215">
            <w:pPr>
              <w:ind w:firstLine="440"/>
              <w:jc w:val="left"/>
            </w:pPr>
            <w:r>
              <w:rPr>
                <w:rFonts w:hint="eastAsia"/>
                <w:lang w:eastAsia="zh-CN"/>
              </w:rPr>
              <w:t>1</w:t>
            </w:r>
            <w:r>
              <w:rPr>
                <w:rFonts w:hint="eastAsia"/>
                <w:lang w:eastAsia="zh-CN"/>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528288EF" w14:textId="77777777" w:rsidR="00655497" w:rsidRDefault="00655497" w:rsidP="00F90215">
            <w:pPr>
              <w:pStyle w:val="aff4"/>
              <w:numPr>
                <w:ilvl w:val="0"/>
                <w:numId w:val="45"/>
              </w:numPr>
              <w:ind w:firstLineChars="0"/>
              <w:jc w:val="left"/>
            </w:pPr>
            <w:r>
              <w:rPr>
                <w:rFonts w:hint="eastAsia"/>
                <w:lang w:eastAsia="zh-CN"/>
              </w:rPr>
              <w:t>ksn</w:t>
            </w:r>
            <w:r>
              <w:t xml:space="preserve"> </w:t>
            </w:r>
            <w:r>
              <w:rPr>
                <w:rFonts w:hint="eastAsia"/>
                <w:lang w:eastAsia="zh-CN"/>
              </w:rPr>
              <w:t>自增，</w:t>
            </w:r>
          </w:p>
          <w:p w14:paraId="74CC1E46" w14:textId="77777777" w:rsidR="00655497" w:rsidRDefault="00655497" w:rsidP="00F90215">
            <w:pPr>
              <w:pStyle w:val="aff4"/>
              <w:numPr>
                <w:ilvl w:val="0"/>
                <w:numId w:val="45"/>
              </w:numPr>
              <w:ind w:firstLineChars="0"/>
              <w:jc w:val="left"/>
            </w:pPr>
            <w:r>
              <w:rPr>
                <w:rFonts w:hint="eastAsia"/>
                <w:lang w:eastAsia="zh-CN"/>
              </w:rPr>
              <w:t>获取</w:t>
            </w:r>
            <w:r>
              <w:rPr>
                <w:rFonts w:hint="eastAsia"/>
                <w:lang w:eastAsia="zh-CN"/>
              </w:rPr>
              <w:t>ksn</w:t>
            </w:r>
          </w:p>
        </w:tc>
      </w:tr>
      <w:tr w:rsidR="00655497" w:rsidRPr="003E3FB5" w14:paraId="0EC0E718" w14:textId="77777777" w:rsidTr="00F90215">
        <w:trPr>
          <w:trHeight w:val="312"/>
        </w:trPr>
        <w:tc>
          <w:tcPr>
            <w:tcW w:w="2121" w:type="dxa"/>
            <w:tcBorders>
              <w:top w:val="single" w:sz="4" w:space="0" w:color="000000"/>
              <w:left w:val="single" w:sz="4" w:space="0" w:color="000000"/>
              <w:bottom w:val="single" w:sz="4" w:space="0" w:color="000000"/>
            </w:tcBorders>
            <w:vAlign w:val="center"/>
          </w:tcPr>
          <w:p w14:paraId="374ED37B" w14:textId="77777777" w:rsidR="00655497" w:rsidRDefault="00655497" w:rsidP="00F90215">
            <w:pPr>
              <w:ind w:firstLineChars="0" w:firstLine="0"/>
              <w:jc w:val="left"/>
            </w:pPr>
            <w:r>
              <w:rPr>
                <w:rFonts w:hint="eastAsia"/>
              </w:rPr>
              <w:t>子命令结尾</w:t>
            </w:r>
          </w:p>
        </w:tc>
        <w:tc>
          <w:tcPr>
            <w:tcW w:w="1742" w:type="dxa"/>
            <w:tcBorders>
              <w:top w:val="single" w:sz="4" w:space="0" w:color="000000"/>
              <w:left w:val="single" w:sz="4" w:space="0" w:color="000000"/>
              <w:bottom w:val="single" w:sz="4" w:space="0" w:color="000000"/>
            </w:tcBorders>
            <w:vAlign w:val="center"/>
          </w:tcPr>
          <w:p w14:paraId="6613D838" w14:textId="77777777" w:rsidR="00655497" w:rsidRDefault="00655497" w:rsidP="00F90215">
            <w:pPr>
              <w:ind w:firstLine="440"/>
              <w:jc w:val="left"/>
            </w:pPr>
            <w:r>
              <w:rPr>
                <w:rFonts w:hint="eastAsia"/>
              </w:rPr>
              <w:t>2</w:t>
            </w:r>
            <w:r>
              <w:rPr>
                <w:rFonts w:hint="eastAsia"/>
              </w:rPr>
              <w:t>字节</w:t>
            </w:r>
          </w:p>
        </w:tc>
        <w:tc>
          <w:tcPr>
            <w:tcW w:w="4319" w:type="dxa"/>
            <w:tcBorders>
              <w:top w:val="single" w:sz="4" w:space="0" w:color="000000"/>
              <w:left w:val="single" w:sz="4" w:space="0" w:color="000000"/>
              <w:bottom w:val="single" w:sz="4" w:space="0" w:color="000000"/>
              <w:right w:val="single" w:sz="4" w:space="0" w:color="000000"/>
            </w:tcBorders>
            <w:vAlign w:val="center"/>
          </w:tcPr>
          <w:p w14:paraId="225AC193" w14:textId="77777777" w:rsidR="00655497" w:rsidRDefault="00655497" w:rsidP="00F90215">
            <w:pPr>
              <w:ind w:firstLineChars="0" w:firstLine="0"/>
              <w:jc w:val="left"/>
            </w:pPr>
            <w:r>
              <w:rPr>
                <w:rFonts w:hint="eastAsia"/>
              </w:rPr>
              <w:t>常量</w:t>
            </w:r>
            <w:r>
              <w:rPr>
                <w:rFonts w:hint="eastAsia"/>
              </w:rPr>
              <w:t>0x0d</w:t>
            </w:r>
            <w:r>
              <w:t xml:space="preserve"> </w:t>
            </w:r>
            <w:r>
              <w:rPr>
                <w:rFonts w:hint="eastAsia"/>
              </w:rPr>
              <w:t>0x0a</w:t>
            </w:r>
          </w:p>
        </w:tc>
      </w:tr>
    </w:tbl>
    <w:p w14:paraId="196E2A29" w14:textId="77777777" w:rsidR="00655497" w:rsidRDefault="00655497" w:rsidP="00655497">
      <w:pPr>
        <w:ind w:firstLineChars="90" w:firstLine="198"/>
        <w:rPr>
          <w:lang w:eastAsia="zh-CN"/>
        </w:rPr>
      </w:pPr>
    </w:p>
    <w:p w14:paraId="32542157" w14:textId="77777777" w:rsidR="00655497" w:rsidRDefault="00655497" w:rsidP="00655497">
      <w:pPr>
        <w:ind w:firstLineChars="90" w:firstLine="198"/>
      </w:pPr>
      <w:r>
        <w:rPr>
          <w:rFonts w:hint="eastAsia"/>
        </w:rPr>
        <w:t>返回指令</w:t>
      </w:r>
    </w:p>
    <w:tbl>
      <w:tblPr>
        <w:tblW w:w="8363" w:type="dxa"/>
        <w:tblInd w:w="481" w:type="dxa"/>
        <w:tblLayout w:type="fixed"/>
        <w:tblLook w:val="0000" w:firstRow="0" w:lastRow="0" w:firstColumn="0" w:lastColumn="0" w:noHBand="0" w:noVBand="0"/>
      </w:tblPr>
      <w:tblGrid>
        <w:gridCol w:w="2410"/>
        <w:gridCol w:w="2551"/>
        <w:gridCol w:w="3402"/>
      </w:tblGrid>
      <w:tr w:rsidR="00655497" w14:paraId="59684C92" w14:textId="77777777" w:rsidTr="00F90215">
        <w:trPr>
          <w:trHeight w:val="418"/>
        </w:trPr>
        <w:tc>
          <w:tcPr>
            <w:tcW w:w="2410" w:type="dxa"/>
            <w:tcBorders>
              <w:top w:val="single" w:sz="4" w:space="0" w:color="000000"/>
              <w:left w:val="single" w:sz="4" w:space="0" w:color="000000"/>
              <w:bottom w:val="single" w:sz="4" w:space="0" w:color="000000"/>
            </w:tcBorders>
          </w:tcPr>
          <w:p w14:paraId="608FD428" w14:textId="77777777" w:rsidR="00655497" w:rsidRDefault="00655497" w:rsidP="00F90215">
            <w:pPr>
              <w:ind w:firstLine="440"/>
              <w:rPr>
                <w:bCs/>
                <w:color w:val="000000"/>
                <w:szCs w:val="21"/>
              </w:rPr>
            </w:pPr>
            <w:r>
              <w:rPr>
                <w:bCs/>
                <w:color w:val="000000"/>
                <w:szCs w:val="21"/>
              </w:rPr>
              <w:t>标识</w:t>
            </w:r>
          </w:p>
        </w:tc>
        <w:tc>
          <w:tcPr>
            <w:tcW w:w="2551" w:type="dxa"/>
            <w:tcBorders>
              <w:top w:val="single" w:sz="4" w:space="0" w:color="000000"/>
              <w:left w:val="single" w:sz="4" w:space="0" w:color="000000"/>
              <w:bottom w:val="single" w:sz="4" w:space="0" w:color="000000"/>
            </w:tcBorders>
          </w:tcPr>
          <w:p w14:paraId="08CADC4D" w14:textId="77777777" w:rsidR="00655497" w:rsidRDefault="00655497" w:rsidP="00F90215">
            <w:pPr>
              <w:ind w:firstLine="440"/>
              <w:jc w:val="center"/>
              <w:rPr>
                <w:bCs/>
                <w:color w:val="000000"/>
                <w:szCs w:val="21"/>
              </w:rPr>
            </w:pPr>
            <w:r>
              <w:rPr>
                <w:bCs/>
                <w:color w:val="000000"/>
                <w:szCs w:val="21"/>
              </w:rPr>
              <w:t>内容</w:t>
            </w:r>
          </w:p>
        </w:tc>
        <w:tc>
          <w:tcPr>
            <w:tcW w:w="3402" w:type="dxa"/>
            <w:tcBorders>
              <w:top w:val="single" w:sz="4" w:space="0" w:color="000000"/>
              <w:left w:val="single" w:sz="4" w:space="0" w:color="000000"/>
              <w:bottom w:val="single" w:sz="4" w:space="0" w:color="000000"/>
              <w:right w:val="single" w:sz="4" w:space="0" w:color="000000"/>
            </w:tcBorders>
          </w:tcPr>
          <w:p w14:paraId="69721A50" w14:textId="77777777" w:rsidR="00655497" w:rsidRDefault="00655497" w:rsidP="00F90215">
            <w:pPr>
              <w:ind w:firstLine="440"/>
              <w:jc w:val="center"/>
              <w:rPr>
                <w:bCs/>
                <w:color w:val="000000"/>
                <w:szCs w:val="21"/>
              </w:rPr>
            </w:pPr>
            <w:r>
              <w:rPr>
                <w:bCs/>
                <w:color w:val="000000"/>
                <w:szCs w:val="21"/>
              </w:rPr>
              <w:t>说明</w:t>
            </w:r>
          </w:p>
        </w:tc>
      </w:tr>
      <w:tr w:rsidR="00655497" w14:paraId="10F5FD5F" w14:textId="77777777" w:rsidTr="00F90215">
        <w:trPr>
          <w:trHeight w:val="426"/>
        </w:trPr>
        <w:tc>
          <w:tcPr>
            <w:tcW w:w="2410" w:type="dxa"/>
            <w:tcBorders>
              <w:top w:val="single" w:sz="4" w:space="0" w:color="000000"/>
              <w:left w:val="single" w:sz="4" w:space="0" w:color="000000"/>
              <w:bottom w:val="single" w:sz="4" w:space="0" w:color="000000"/>
            </w:tcBorders>
            <w:vAlign w:val="center"/>
          </w:tcPr>
          <w:p w14:paraId="114E7142" w14:textId="77777777" w:rsidR="00655497" w:rsidRDefault="00655497" w:rsidP="00F90215">
            <w:pPr>
              <w:ind w:firstLine="440"/>
              <w:rPr>
                <w:bCs/>
                <w:color w:val="000000"/>
                <w:szCs w:val="21"/>
              </w:rPr>
            </w:pPr>
            <w:r>
              <w:rPr>
                <w:bCs/>
                <w:color w:val="000000"/>
                <w:szCs w:val="21"/>
              </w:rPr>
              <w:t>Ret_status</w:t>
            </w:r>
          </w:p>
        </w:tc>
        <w:tc>
          <w:tcPr>
            <w:tcW w:w="2551" w:type="dxa"/>
            <w:tcBorders>
              <w:top w:val="single" w:sz="4" w:space="0" w:color="000000"/>
              <w:left w:val="single" w:sz="4" w:space="0" w:color="000000"/>
              <w:bottom w:val="single" w:sz="4" w:space="0" w:color="000000"/>
            </w:tcBorders>
            <w:vAlign w:val="center"/>
          </w:tcPr>
          <w:p w14:paraId="095B99E4" w14:textId="77777777" w:rsidR="00655497" w:rsidRDefault="00655497" w:rsidP="00F90215">
            <w:pPr>
              <w:ind w:firstLine="440"/>
              <w:rPr>
                <w:bCs/>
                <w:color w:val="000000"/>
                <w:szCs w:val="21"/>
              </w:rPr>
            </w:pPr>
            <w:r>
              <w:rPr>
                <w:bCs/>
                <w:color w:val="000000"/>
                <w:szCs w:val="21"/>
              </w:rPr>
              <w:t>0xC0, 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1A2B7A0D" w14:textId="77777777" w:rsidR="00655497" w:rsidRDefault="00655497" w:rsidP="00F90215">
            <w:pPr>
              <w:ind w:firstLine="440"/>
              <w:rPr>
                <w:bCs/>
                <w:color w:val="000000"/>
                <w:szCs w:val="21"/>
              </w:rPr>
            </w:pPr>
            <w:r>
              <w:rPr>
                <w:bCs/>
                <w:color w:val="000000"/>
                <w:szCs w:val="21"/>
              </w:rPr>
              <w:t>子命令处理，命令打包</w:t>
            </w:r>
          </w:p>
        </w:tc>
      </w:tr>
      <w:tr w:rsidR="00655497" w14:paraId="213A81CC" w14:textId="77777777" w:rsidTr="00F90215">
        <w:trPr>
          <w:trHeight w:val="68"/>
        </w:trPr>
        <w:tc>
          <w:tcPr>
            <w:tcW w:w="2410" w:type="dxa"/>
            <w:vMerge w:val="restart"/>
            <w:tcBorders>
              <w:top w:val="single" w:sz="4" w:space="0" w:color="000000"/>
              <w:left w:val="single" w:sz="4" w:space="0" w:color="000000"/>
              <w:bottom w:val="single" w:sz="4" w:space="0" w:color="000000"/>
            </w:tcBorders>
            <w:vAlign w:val="center"/>
          </w:tcPr>
          <w:p w14:paraId="4805E547" w14:textId="77777777" w:rsidR="00655497" w:rsidRDefault="00655497" w:rsidP="00F90215">
            <w:pPr>
              <w:ind w:firstLine="440"/>
              <w:rPr>
                <w:bCs/>
                <w:color w:val="000000"/>
                <w:szCs w:val="21"/>
              </w:rPr>
            </w:pPr>
            <w:r>
              <w:rPr>
                <w:bCs/>
                <w:color w:val="000000"/>
                <w:szCs w:val="21"/>
              </w:rPr>
              <w:t>Ret _data</w:t>
            </w:r>
          </w:p>
        </w:tc>
        <w:tc>
          <w:tcPr>
            <w:tcW w:w="2551" w:type="dxa"/>
            <w:tcBorders>
              <w:top w:val="single" w:sz="4" w:space="0" w:color="000000"/>
              <w:left w:val="single" w:sz="4" w:space="0" w:color="000000"/>
              <w:bottom w:val="single" w:sz="4" w:space="0" w:color="000000"/>
            </w:tcBorders>
            <w:vAlign w:val="center"/>
          </w:tcPr>
          <w:p w14:paraId="25399E60"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0x00</w:t>
            </w:r>
          </w:p>
        </w:tc>
        <w:tc>
          <w:tcPr>
            <w:tcW w:w="3402" w:type="dxa"/>
            <w:tcBorders>
              <w:top w:val="single" w:sz="4" w:space="0" w:color="000000"/>
              <w:left w:val="single" w:sz="4" w:space="0" w:color="000000"/>
              <w:bottom w:val="single" w:sz="4" w:space="0" w:color="000000"/>
              <w:right w:val="single" w:sz="4" w:space="0" w:color="000000"/>
            </w:tcBorders>
            <w:vAlign w:val="center"/>
          </w:tcPr>
          <w:p w14:paraId="2E7D8A97" w14:textId="77777777" w:rsidR="00655497" w:rsidRDefault="00655497" w:rsidP="00F90215">
            <w:pPr>
              <w:ind w:firstLine="440"/>
              <w:rPr>
                <w:bCs/>
                <w:color w:val="000000"/>
                <w:sz w:val="20"/>
                <w:szCs w:val="21"/>
              </w:rPr>
            </w:pPr>
            <w:r>
              <w:rPr>
                <w:bCs/>
                <w:color w:val="000000"/>
                <w:szCs w:val="21"/>
              </w:rPr>
              <w:t>已完成转发</w:t>
            </w:r>
          </w:p>
        </w:tc>
      </w:tr>
      <w:tr w:rsidR="00655497" w14:paraId="29EBD4A0"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5C9238C3"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70987FE2"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256EE249" w14:textId="77777777" w:rsidR="00655497" w:rsidRDefault="00655497" w:rsidP="00F90215">
            <w:pPr>
              <w:ind w:firstLine="440"/>
              <w:rPr>
                <w:bCs/>
                <w:color w:val="000000"/>
                <w:sz w:val="20"/>
                <w:szCs w:val="21"/>
              </w:rPr>
            </w:pPr>
            <w:r>
              <w:rPr>
                <w:bCs/>
                <w:color w:val="000000"/>
                <w:szCs w:val="21"/>
              </w:rPr>
              <w:t>命令参数错误</w:t>
            </w:r>
          </w:p>
        </w:tc>
      </w:tr>
      <w:tr w:rsidR="00655497" w14:paraId="2C5A1652"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5748CA40"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1E83E812" w14:textId="77777777" w:rsidR="00655497" w:rsidRDefault="00655497" w:rsidP="00F90215">
            <w:pPr>
              <w:ind w:firstLine="440"/>
              <w:rPr>
                <w:bCs/>
                <w:color w:val="000000"/>
                <w:szCs w:val="21"/>
              </w:rPr>
            </w:pPr>
            <w:r>
              <w:rPr>
                <w:bCs/>
                <w:color w:val="000000"/>
                <w:szCs w:val="21"/>
              </w:rPr>
              <w:t>0x00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456AC6D1" w14:textId="77777777" w:rsidR="00655497" w:rsidRDefault="00655497" w:rsidP="00F90215">
            <w:pPr>
              <w:ind w:firstLine="440"/>
              <w:rPr>
                <w:bCs/>
                <w:color w:val="000000"/>
                <w:sz w:val="20"/>
                <w:szCs w:val="21"/>
              </w:rPr>
            </w:pPr>
            <w:r>
              <w:rPr>
                <w:bCs/>
                <w:color w:val="000000"/>
                <w:szCs w:val="21"/>
              </w:rPr>
              <w:t>发送失败</w:t>
            </w:r>
          </w:p>
        </w:tc>
      </w:tr>
      <w:tr w:rsidR="00655497" w14:paraId="5FDA80BD"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17170BD4"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6A2D74CB"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0x01</w:t>
            </w:r>
          </w:p>
        </w:tc>
        <w:tc>
          <w:tcPr>
            <w:tcW w:w="3402" w:type="dxa"/>
            <w:tcBorders>
              <w:top w:val="single" w:sz="4" w:space="0" w:color="000000"/>
              <w:left w:val="single" w:sz="4" w:space="0" w:color="000000"/>
              <w:bottom w:val="single" w:sz="4" w:space="0" w:color="000000"/>
              <w:right w:val="single" w:sz="4" w:space="0" w:color="000000"/>
            </w:tcBorders>
            <w:vAlign w:val="center"/>
          </w:tcPr>
          <w:p w14:paraId="6CE67319" w14:textId="77777777" w:rsidR="00655497" w:rsidRDefault="00655497" w:rsidP="00F90215">
            <w:pPr>
              <w:ind w:firstLine="440"/>
              <w:rPr>
                <w:bCs/>
                <w:color w:val="000000"/>
                <w:sz w:val="20"/>
                <w:szCs w:val="21"/>
              </w:rPr>
            </w:pPr>
            <w:r>
              <w:rPr>
                <w:bCs/>
                <w:color w:val="000000"/>
                <w:szCs w:val="21"/>
              </w:rPr>
              <w:t>不支持子命令</w:t>
            </w:r>
          </w:p>
        </w:tc>
      </w:tr>
      <w:tr w:rsidR="00655497" w14:paraId="2C315E32" w14:textId="77777777" w:rsidTr="00F90215">
        <w:trPr>
          <w:trHeight w:val="67"/>
        </w:trPr>
        <w:tc>
          <w:tcPr>
            <w:tcW w:w="2410" w:type="dxa"/>
            <w:vMerge/>
            <w:tcBorders>
              <w:top w:val="single" w:sz="4" w:space="0" w:color="000000"/>
              <w:left w:val="single" w:sz="4" w:space="0" w:color="000000"/>
              <w:bottom w:val="single" w:sz="4" w:space="0" w:color="000000"/>
            </w:tcBorders>
            <w:vAlign w:val="center"/>
          </w:tcPr>
          <w:p w14:paraId="5C89B9D6" w14:textId="77777777" w:rsidR="00655497" w:rsidRDefault="00655497" w:rsidP="00F90215">
            <w:pPr>
              <w:snapToGrid w:val="0"/>
              <w:ind w:firstLine="400"/>
              <w:rPr>
                <w:bCs/>
                <w:color w:val="000000"/>
                <w:sz w:val="20"/>
                <w:szCs w:val="21"/>
              </w:rPr>
            </w:pPr>
          </w:p>
        </w:tc>
        <w:tc>
          <w:tcPr>
            <w:tcW w:w="2551" w:type="dxa"/>
            <w:tcBorders>
              <w:top w:val="single" w:sz="4" w:space="0" w:color="000000"/>
              <w:left w:val="single" w:sz="4" w:space="0" w:color="000000"/>
              <w:bottom w:val="single" w:sz="4" w:space="0" w:color="000000"/>
            </w:tcBorders>
            <w:vAlign w:val="center"/>
          </w:tcPr>
          <w:p w14:paraId="2AAB2527" w14:textId="77777777" w:rsidR="00655497" w:rsidRDefault="00655497" w:rsidP="00F90215">
            <w:pPr>
              <w:ind w:firstLine="440"/>
              <w:rPr>
                <w:bCs/>
                <w:color w:val="000000"/>
                <w:szCs w:val="21"/>
              </w:rPr>
            </w:pPr>
            <w:r>
              <w:rPr>
                <w:bCs/>
                <w:color w:val="000000"/>
                <w:szCs w:val="21"/>
              </w:rPr>
              <w:t>0x40</w:t>
            </w:r>
            <w:r>
              <w:rPr>
                <w:bCs/>
                <w:color w:val="000000"/>
                <w:szCs w:val="21"/>
              </w:rPr>
              <w:t>，</w:t>
            </w:r>
            <w:r>
              <w:rPr>
                <w:bCs/>
                <w:color w:val="000000"/>
                <w:szCs w:val="21"/>
              </w:rPr>
              <w:t>0x02</w:t>
            </w:r>
          </w:p>
        </w:tc>
        <w:tc>
          <w:tcPr>
            <w:tcW w:w="3402" w:type="dxa"/>
            <w:tcBorders>
              <w:top w:val="single" w:sz="4" w:space="0" w:color="000000"/>
              <w:left w:val="single" w:sz="4" w:space="0" w:color="000000"/>
              <w:bottom w:val="single" w:sz="4" w:space="0" w:color="000000"/>
              <w:right w:val="single" w:sz="4" w:space="0" w:color="000000"/>
            </w:tcBorders>
            <w:vAlign w:val="center"/>
          </w:tcPr>
          <w:p w14:paraId="02BD1DEA" w14:textId="77777777" w:rsidR="00655497" w:rsidRDefault="00655497" w:rsidP="00F90215">
            <w:pPr>
              <w:ind w:firstLine="440"/>
              <w:rPr>
                <w:rFonts w:eastAsia="Times New Roman"/>
              </w:rPr>
            </w:pPr>
            <w:r>
              <w:rPr>
                <w:bCs/>
                <w:color w:val="000000"/>
                <w:szCs w:val="21"/>
              </w:rPr>
              <w:t>无法通讯</w:t>
            </w:r>
          </w:p>
        </w:tc>
      </w:tr>
    </w:tbl>
    <w:p w14:paraId="7CF762E1" w14:textId="77777777" w:rsidR="00655497" w:rsidRDefault="00655497" w:rsidP="00655497">
      <w:pPr>
        <w:ind w:firstLine="440"/>
      </w:pPr>
    </w:p>
    <w:p w14:paraId="399943DB" w14:textId="77777777" w:rsidR="00655497" w:rsidRDefault="00655497" w:rsidP="00655497">
      <w:pPr>
        <w:ind w:firstLineChars="90" w:firstLine="198"/>
      </w:pPr>
      <w:r>
        <w:rPr>
          <w:rFonts w:hint="eastAsia"/>
        </w:rPr>
        <w:t>读取子命令：</w:t>
      </w:r>
    </w:p>
    <w:p w14:paraId="47CCF49C" w14:textId="77777777" w:rsidR="00655497" w:rsidRPr="0061718A" w:rsidRDefault="00655497" w:rsidP="00655497">
      <w:pPr>
        <w:ind w:left="440" w:firstLine="440"/>
      </w:pPr>
      <w:r w:rsidRPr="004E704F">
        <w:t>02 00 06 C0 02 00 0A 00 FF 37 03</w:t>
      </w:r>
    </w:p>
    <w:p w14:paraId="1CD0EC86" w14:textId="77777777" w:rsidR="00655497" w:rsidRDefault="00655497" w:rsidP="00655497">
      <w:pPr>
        <w:ind w:firstLineChars="90" w:firstLine="198"/>
      </w:pPr>
      <w:r>
        <w:rPr>
          <w:rFonts w:hint="eastAsia"/>
        </w:rPr>
        <w:t>返回状态码：</w:t>
      </w:r>
    </w:p>
    <w:tbl>
      <w:tblPr>
        <w:tblW w:w="8188" w:type="dxa"/>
        <w:tblInd w:w="846" w:type="dxa"/>
        <w:tblLayout w:type="fixed"/>
        <w:tblLook w:val="0000" w:firstRow="0" w:lastRow="0" w:firstColumn="0" w:lastColumn="0" w:noHBand="0" w:noVBand="0"/>
      </w:tblPr>
      <w:tblGrid>
        <w:gridCol w:w="1529"/>
        <w:gridCol w:w="847"/>
        <w:gridCol w:w="1701"/>
        <w:gridCol w:w="2055"/>
        <w:gridCol w:w="2056"/>
      </w:tblGrid>
      <w:tr w:rsidR="00655497" w14:paraId="61BDFEA6" w14:textId="77777777" w:rsidTr="00F90215">
        <w:tc>
          <w:tcPr>
            <w:tcW w:w="1529" w:type="dxa"/>
            <w:tcBorders>
              <w:top w:val="single" w:sz="4" w:space="0" w:color="000000"/>
              <w:left w:val="single" w:sz="4" w:space="0" w:color="000000"/>
              <w:bottom w:val="single" w:sz="4" w:space="0" w:color="000000"/>
            </w:tcBorders>
          </w:tcPr>
          <w:p w14:paraId="160EA115" w14:textId="77777777" w:rsidR="00655497" w:rsidRDefault="00655497" w:rsidP="00F90215">
            <w:pPr>
              <w:ind w:firstLine="440"/>
              <w:jc w:val="center"/>
              <w:rPr>
                <w:bCs/>
                <w:color w:val="000000"/>
                <w:szCs w:val="21"/>
              </w:rPr>
            </w:pPr>
            <w:r>
              <w:rPr>
                <w:bCs/>
                <w:color w:val="000000"/>
                <w:szCs w:val="21"/>
              </w:rPr>
              <w:t>标识</w:t>
            </w:r>
          </w:p>
        </w:tc>
        <w:tc>
          <w:tcPr>
            <w:tcW w:w="2548" w:type="dxa"/>
            <w:gridSpan w:val="2"/>
            <w:tcBorders>
              <w:top w:val="single" w:sz="4" w:space="0" w:color="000000"/>
              <w:left w:val="single" w:sz="4" w:space="0" w:color="000000"/>
              <w:bottom w:val="single" w:sz="4" w:space="0" w:color="000000"/>
            </w:tcBorders>
          </w:tcPr>
          <w:p w14:paraId="4A465248" w14:textId="77777777" w:rsidR="00655497" w:rsidRDefault="00655497" w:rsidP="00F90215">
            <w:pPr>
              <w:ind w:firstLine="440"/>
              <w:rPr>
                <w:bCs/>
                <w:color w:val="000000"/>
                <w:szCs w:val="21"/>
              </w:rPr>
            </w:pPr>
            <w:r>
              <w:rPr>
                <w:bCs/>
                <w:color w:val="000000"/>
                <w:szCs w:val="21"/>
              </w:rPr>
              <w:t>内容</w:t>
            </w:r>
          </w:p>
        </w:tc>
        <w:tc>
          <w:tcPr>
            <w:tcW w:w="4111" w:type="dxa"/>
            <w:gridSpan w:val="2"/>
            <w:tcBorders>
              <w:top w:val="single" w:sz="4" w:space="0" w:color="000000"/>
              <w:left w:val="single" w:sz="4" w:space="0" w:color="000000"/>
              <w:bottom w:val="single" w:sz="4" w:space="0" w:color="000000"/>
              <w:right w:val="single" w:sz="4" w:space="0" w:color="000000"/>
            </w:tcBorders>
          </w:tcPr>
          <w:p w14:paraId="06CF8214" w14:textId="77777777" w:rsidR="00655497" w:rsidRDefault="00655497" w:rsidP="00F90215">
            <w:pPr>
              <w:ind w:firstLine="440"/>
              <w:jc w:val="center"/>
              <w:rPr>
                <w:bCs/>
                <w:color w:val="000000"/>
                <w:szCs w:val="21"/>
              </w:rPr>
            </w:pPr>
            <w:r>
              <w:rPr>
                <w:bCs/>
                <w:color w:val="000000"/>
                <w:szCs w:val="21"/>
              </w:rPr>
              <w:t>说明</w:t>
            </w:r>
          </w:p>
        </w:tc>
      </w:tr>
      <w:tr w:rsidR="00655497" w14:paraId="4D8C1901" w14:textId="77777777" w:rsidTr="00F90215">
        <w:tc>
          <w:tcPr>
            <w:tcW w:w="1529" w:type="dxa"/>
            <w:tcBorders>
              <w:top w:val="single" w:sz="4" w:space="0" w:color="000000"/>
              <w:left w:val="single" w:sz="4" w:space="0" w:color="000000"/>
              <w:bottom w:val="single" w:sz="4" w:space="0" w:color="000000"/>
            </w:tcBorders>
            <w:vAlign w:val="center"/>
          </w:tcPr>
          <w:p w14:paraId="50DF07C9" w14:textId="77777777" w:rsidR="00655497" w:rsidRPr="00B7006E" w:rsidRDefault="00655497" w:rsidP="00F90215">
            <w:pPr>
              <w:ind w:firstLineChars="0" w:firstLine="0"/>
              <w:jc w:val="left"/>
            </w:pPr>
            <w:r w:rsidRPr="00B7006E">
              <w:t>Ret_status</w:t>
            </w:r>
          </w:p>
        </w:tc>
        <w:tc>
          <w:tcPr>
            <w:tcW w:w="2548" w:type="dxa"/>
            <w:gridSpan w:val="2"/>
            <w:tcBorders>
              <w:top w:val="single" w:sz="4" w:space="0" w:color="000000"/>
              <w:left w:val="single" w:sz="4" w:space="0" w:color="000000"/>
              <w:bottom w:val="single" w:sz="4" w:space="0" w:color="000000"/>
            </w:tcBorders>
            <w:vAlign w:val="center"/>
          </w:tcPr>
          <w:p w14:paraId="173A8FED" w14:textId="77777777" w:rsidR="00655497" w:rsidRDefault="00655497" w:rsidP="00F90215">
            <w:pPr>
              <w:ind w:firstLine="440"/>
              <w:jc w:val="left"/>
            </w:pPr>
            <w:r w:rsidRPr="00B7006E">
              <w:t>0xC0, 0x02</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3CB02BC6" w14:textId="77777777" w:rsidR="00655497" w:rsidRPr="00B7006E" w:rsidRDefault="00655497" w:rsidP="00F90215">
            <w:pPr>
              <w:ind w:firstLineChars="0" w:firstLine="0"/>
              <w:jc w:val="left"/>
            </w:pPr>
            <w:r>
              <w:t>子命令</w:t>
            </w:r>
            <w:r w:rsidRPr="00B7006E">
              <w:t>命令处理</w:t>
            </w:r>
            <w:r w:rsidRPr="00B7006E">
              <w:t>,</w:t>
            </w:r>
            <w:r w:rsidRPr="00B7006E">
              <w:t>读取</w:t>
            </w:r>
            <w:r>
              <w:t>子命令</w:t>
            </w:r>
            <w:r w:rsidRPr="00B7006E">
              <w:t>返回数据</w:t>
            </w:r>
          </w:p>
        </w:tc>
      </w:tr>
      <w:tr w:rsidR="00655497" w14:paraId="35058199" w14:textId="77777777" w:rsidTr="00F90215">
        <w:trPr>
          <w:trHeight w:val="349"/>
        </w:trPr>
        <w:tc>
          <w:tcPr>
            <w:tcW w:w="1529" w:type="dxa"/>
            <w:tcBorders>
              <w:top w:val="single" w:sz="4" w:space="0" w:color="000000"/>
              <w:left w:val="single" w:sz="4" w:space="0" w:color="000000"/>
              <w:bottom w:val="single" w:sz="4" w:space="0" w:color="000000"/>
            </w:tcBorders>
            <w:vAlign w:val="center"/>
          </w:tcPr>
          <w:p w14:paraId="12A81F8C" w14:textId="77777777" w:rsidR="00655497" w:rsidRPr="00B7006E" w:rsidRDefault="00655497" w:rsidP="00F90215">
            <w:pPr>
              <w:ind w:firstLineChars="0" w:firstLine="0"/>
              <w:jc w:val="left"/>
            </w:pPr>
            <w:r w:rsidRPr="00B7006E">
              <w:t>Ret _data</w:t>
            </w:r>
          </w:p>
        </w:tc>
        <w:tc>
          <w:tcPr>
            <w:tcW w:w="2548" w:type="dxa"/>
            <w:gridSpan w:val="2"/>
            <w:tcBorders>
              <w:top w:val="single" w:sz="4" w:space="0" w:color="000000"/>
              <w:left w:val="single" w:sz="4" w:space="0" w:color="000000"/>
              <w:bottom w:val="single" w:sz="4" w:space="0" w:color="000000"/>
            </w:tcBorders>
            <w:vAlign w:val="center"/>
          </w:tcPr>
          <w:p w14:paraId="56CEEBB7" w14:textId="77777777" w:rsidR="00655497" w:rsidRPr="00B7006E" w:rsidRDefault="00655497" w:rsidP="00F90215">
            <w:pPr>
              <w:ind w:firstLine="440"/>
              <w:jc w:val="left"/>
            </w:pPr>
            <w:r w:rsidRPr="00B7006E">
              <w:t>0x00</w:t>
            </w:r>
            <w:r w:rsidRPr="00B7006E">
              <w:t>，</w:t>
            </w:r>
            <w:r w:rsidRPr="00B7006E">
              <w:t>0x00</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5B35AB9D" w14:textId="77777777" w:rsidR="00655497" w:rsidRPr="00B7006E" w:rsidRDefault="00655497" w:rsidP="00F90215">
            <w:pPr>
              <w:ind w:firstLineChars="0" w:firstLine="0"/>
              <w:jc w:val="left"/>
            </w:pPr>
            <w:r w:rsidRPr="00B7006E">
              <w:t>执行完毕，后接有</w:t>
            </w:r>
            <w:r w:rsidRPr="00B7006E">
              <w:t>comd_data</w:t>
            </w:r>
            <w:r w:rsidRPr="00B7006E">
              <w:t>项</w:t>
            </w:r>
          </w:p>
        </w:tc>
      </w:tr>
      <w:tr w:rsidR="00655497" w14:paraId="24B82E10" w14:textId="77777777" w:rsidTr="00F90215">
        <w:trPr>
          <w:trHeight w:val="72"/>
        </w:trPr>
        <w:tc>
          <w:tcPr>
            <w:tcW w:w="1529" w:type="dxa"/>
            <w:vMerge w:val="restart"/>
            <w:tcBorders>
              <w:top w:val="single" w:sz="4" w:space="0" w:color="000000"/>
              <w:left w:val="single" w:sz="4" w:space="0" w:color="000000"/>
            </w:tcBorders>
            <w:vAlign w:val="center"/>
          </w:tcPr>
          <w:p w14:paraId="2F49A313" w14:textId="77777777" w:rsidR="00655497" w:rsidRPr="00B7006E" w:rsidRDefault="00655497" w:rsidP="00F90215">
            <w:pPr>
              <w:ind w:firstLineChars="0" w:firstLine="0"/>
              <w:jc w:val="left"/>
            </w:pPr>
            <w:r w:rsidRPr="00B7006E">
              <w:t>comd_data</w:t>
            </w:r>
          </w:p>
        </w:tc>
        <w:tc>
          <w:tcPr>
            <w:tcW w:w="2548" w:type="dxa"/>
            <w:gridSpan w:val="2"/>
            <w:tcBorders>
              <w:top w:val="single" w:sz="4" w:space="0" w:color="000000"/>
              <w:left w:val="single" w:sz="4" w:space="0" w:color="000000"/>
              <w:bottom w:val="single" w:sz="4" w:space="0" w:color="000000"/>
            </w:tcBorders>
            <w:vAlign w:val="center"/>
          </w:tcPr>
          <w:p w14:paraId="3701D73C" w14:textId="77777777" w:rsidR="00655497" w:rsidRPr="00B7006E" w:rsidRDefault="00655497" w:rsidP="00F90215">
            <w:pPr>
              <w:ind w:firstLine="440"/>
              <w:jc w:val="left"/>
            </w:pPr>
            <w:r w:rsidRPr="00B7006E">
              <w:t>Lenh</w:t>
            </w:r>
            <w:r w:rsidRPr="00B7006E">
              <w:t>，</w:t>
            </w:r>
            <w:r w:rsidRPr="00B7006E">
              <w:t>Lenl</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5CAAEFA3" w14:textId="77777777" w:rsidR="00655497" w:rsidRPr="00B7006E" w:rsidRDefault="00655497" w:rsidP="00F90215">
            <w:pPr>
              <w:ind w:firstLineChars="0" w:firstLine="0"/>
              <w:jc w:val="left"/>
            </w:pPr>
            <w:r w:rsidRPr="00B7006E">
              <w:t>收到的</w:t>
            </w:r>
            <w:r>
              <w:t>子命令</w:t>
            </w:r>
            <w:r w:rsidRPr="00B7006E">
              <w:t>返回数据长度</w:t>
            </w:r>
          </w:p>
        </w:tc>
      </w:tr>
      <w:tr w:rsidR="00655497" w14:paraId="551A2422" w14:textId="77777777" w:rsidTr="00F90215">
        <w:trPr>
          <w:trHeight w:val="71"/>
        </w:trPr>
        <w:tc>
          <w:tcPr>
            <w:tcW w:w="1529" w:type="dxa"/>
            <w:vMerge/>
            <w:tcBorders>
              <w:left w:val="single" w:sz="4" w:space="0" w:color="000000"/>
            </w:tcBorders>
            <w:vAlign w:val="center"/>
          </w:tcPr>
          <w:p w14:paraId="48CBDA3A" w14:textId="77777777" w:rsidR="00655497" w:rsidRPr="00B7006E" w:rsidRDefault="00655497" w:rsidP="00F90215">
            <w:pPr>
              <w:ind w:firstLine="440"/>
              <w:jc w:val="left"/>
            </w:pPr>
          </w:p>
        </w:tc>
        <w:tc>
          <w:tcPr>
            <w:tcW w:w="847" w:type="dxa"/>
            <w:vMerge w:val="restart"/>
            <w:tcBorders>
              <w:top w:val="single" w:sz="4" w:space="0" w:color="000000"/>
              <w:left w:val="single" w:sz="4" w:space="0" w:color="000000"/>
            </w:tcBorders>
            <w:vAlign w:val="center"/>
          </w:tcPr>
          <w:p w14:paraId="4F7FC8AC" w14:textId="77777777" w:rsidR="00655497" w:rsidRPr="00B7006E" w:rsidRDefault="00655497" w:rsidP="00F90215">
            <w:pPr>
              <w:ind w:firstLineChars="0" w:firstLine="0"/>
              <w:jc w:val="left"/>
            </w:pPr>
            <w:r w:rsidRPr="00B7006E">
              <w:t>DATA</w:t>
            </w:r>
          </w:p>
        </w:tc>
        <w:tc>
          <w:tcPr>
            <w:tcW w:w="1701" w:type="dxa"/>
            <w:tcBorders>
              <w:top w:val="single" w:sz="4" w:space="0" w:color="000000"/>
              <w:left w:val="single" w:sz="4" w:space="0" w:color="000000"/>
              <w:bottom w:val="single" w:sz="4" w:space="0" w:color="000000"/>
            </w:tcBorders>
          </w:tcPr>
          <w:p w14:paraId="74425402" w14:textId="77777777" w:rsidR="00655497" w:rsidRPr="00B7006E" w:rsidRDefault="00655497" w:rsidP="00F90215">
            <w:pPr>
              <w:ind w:firstLine="440"/>
              <w:jc w:val="left"/>
            </w:pPr>
            <w:r>
              <w:t>T</w:t>
            </w:r>
            <w:r>
              <w:rPr>
                <w:rFonts w:hint="eastAsia"/>
              </w:rPr>
              <w:t>ype</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2F9DD5A7" w14:textId="77777777" w:rsidR="00655497" w:rsidRPr="00B7006E" w:rsidRDefault="00655497" w:rsidP="00F90215">
            <w:pPr>
              <w:ind w:firstLineChars="0" w:firstLine="0"/>
              <w:jc w:val="left"/>
            </w:pPr>
            <w:r>
              <w:rPr>
                <w:rFonts w:hint="eastAsia"/>
              </w:rPr>
              <w:t>固定为</w:t>
            </w:r>
            <w:r>
              <w:rPr>
                <w:rFonts w:hint="eastAsia"/>
              </w:rPr>
              <w:t>0x</w:t>
            </w:r>
            <w:r>
              <w:t>02</w:t>
            </w:r>
          </w:p>
        </w:tc>
      </w:tr>
      <w:tr w:rsidR="00655497" w14:paraId="1A8B9F09" w14:textId="77777777" w:rsidTr="00F90215">
        <w:trPr>
          <w:trHeight w:val="71"/>
        </w:trPr>
        <w:tc>
          <w:tcPr>
            <w:tcW w:w="1529" w:type="dxa"/>
            <w:vMerge/>
            <w:tcBorders>
              <w:left w:val="single" w:sz="4" w:space="0" w:color="000000"/>
            </w:tcBorders>
            <w:vAlign w:val="center"/>
          </w:tcPr>
          <w:p w14:paraId="66E91C98" w14:textId="77777777" w:rsidR="00655497" w:rsidRPr="00B7006E" w:rsidRDefault="00655497" w:rsidP="00F90215">
            <w:pPr>
              <w:ind w:firstLine="440"/>
              <w:jc w:val="left"/>
            </w:pPr>
          </w:p>
        </w:tc>
        <w:tc>
          <w:tcPr>
            <w:tcW w:w="847" w:type="dxa"/>
            <w:vMerge/>
            <w:tcBorders>
              <w:left w:val="single" w:sz="4" w:space="0" w:color="000000"/>
            </w:tcBorders>
            <w:vAlign w:val="center"/>
          </w:tcPr>
          <w:p w14:paraId="17FAD0CF" w14:textId="77777777" w:rsidR="00655497" w:rsidRPr="00B7006E" w:rsidRDefault="00655497" w:rsidP="00F90215">
            <w:pPr>
              <w:ind w:firstLine="440"/>
              <w:jc w:val="left"/>
            </w:pPr>
          </w:p>
        </w:tc>
        <w:tc>
          <w:tcPr>
            <w:tcW w:w="1701" w:type="dxa"/>
            <w:tcBorders>
              <w:top w:val="single" w:sz="4" w:space="0" w:color="000000"/>
              <w:left w:val="single" w:sz="4" w:space="0" w:color="000000"/>
              <w:bottom w:val="single" w:sz="4" w:space="0" w:color="000000"/>
            </w:tcBorders>
          </w:tcPr>
          <w:p w14:paraId="0C2943A9" w14:textId="77777777" w:rsidR="00655497" w:rsidRPr="00B7006E" w:rsidRDefault="00655497" w:rsidP="00F90215">
            <w:pPr>
              <w:ind w:firstLine="440"/>
              <w:jc w:val="left"/>
            </w:pPr>
            <w:r>
              <w:t>D</w:t>
            </w:r>
            <w:r>
              <w:rPr>
                <w:rFonts w:hint="eastAsia"/>
              </w:rPr>
              <w:t>ata</w:t>
            </w:r>
            <w:r>
              <w:t xml:space="preserve"> L</w:t>
            </w:r>
            <w:r>
              <w:rPr>
                <w:rFonts w:hint="eastAsia"/>
              </w:rPr>
              <w:t>en</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26154F30" w14:textId="77777777" w:rsidR="00655497" w:rsidRPr="00B7006E" w:rsidRDefault="00655497" w:rsidP="00F90215">
            <w:pPr>
              <w:ind w:firstLineChars="0" w:firstLine="0"/>
              <w:jc w:val="left"/>
            </w:pPr>
            <w:r>
              <w:rPr>
                <w:rFonts w:hint="eastAsia"/>
              </w:rPr>
              <w:t>实际有效数据长度</w:t>
            </w:r>
            <w:r>
              <w:rPr>
                <w:rFonts w:hint="eastAsia"/>
                <w:lang w:eastAsia="zh-CN"/>
              </w:rPr>
              <w:t>（</w:t>
            </w:r>
            <w:r>
              <w:rPr>
                <w:rFonts w:hint="eastAsia"/>
                <w:lang w:eastAsia="zh-CN"/>
              </w:rPr>
              <w:t>1</w:t>
            </w:r>
            <w:r>
              <w:rPr>
                <w:rFonts w:hint="eastAsia"/>
                <w:lang w:eastAsia="zh-CN"/>
              </w:rPr>
              <w:t>字节）</w:t>
            </w:r>
          </w:p>
        </w:tc>
      </w:tr>
      <w:tr w:rsidR="00655497" w14:paraId="4615BF66" w14:textId="77777777" w:rsidTr="00F90215">
        <w:trPr>
          <w:trHeight w:val="71"/>
        </w:trPr>
        <w:tc>
          <w:tcPr>
            <w:tcW w:w="1529" w:type="dxa"/>
            <w:vMerge/>
            <w:tcBorders>
              <w:left w:val="single" w:sz="4" w:space="0" w:color="000000"/>
            </w:tcBorders>
            <w:vAlign w:val="center"/>
          </w:tcPr>
          <w:p w14:paraId="7960D164" w14:textId="77777777" w:rsidR="00655497" w:rsidRPr="00B7006E" w:rsidRDefault="00655497" w:rsidP="00F90215">
            <w:pPr>
              <w:ind w:firstLine="440"/>
              <w:jc w:val="left"/>
            </w:pPr>
          </w:p>
        </w:tc>
        <w:tc>
          <w:tcPr>
            <w:tcW w:w="847" w:type="dxa"/>
            <w:vMerge/>
            <w:tcBorders>
              <w:left w:val="single" w:sz="4" w:space="0" w:color="000000"/>
            </w:tcBorders>
            <w:vAlign w:val="center"/>
          </w:tcPr>
          <w:p w14:paraId="124DE137" w14:textId="77777777" w:rsidR="00655497" w:rsidRPr="00B7006E" w:rsidRDefault="00655497" w:rsidP="00F90215">
            <w:pPr>
              <w:ind w:firstLine="440"/>
              <w:jc w:val="left"/>
            </w:pPr>
          </w:p>
        </w:tc>
        <w:tc>
          <w:tcPr>
            <w:tcW w:w="1701" w:type="dxa"/>
            <w:vMerge w:val="restart"/>
            <w:tcBorders>
              <w:top w:val="single" w:sz="4" w:space="0" w:color="000000"/>
              <w:left w:val="single" w:sz="4" w:space="0" w:color="000000"/>
            </w:tcBorders>
            <w:vAlign w:val="center"/>
          </w:tcPr>
          <w:p w14:paraId="50C5C66F" w14:textId="77777777" w:rsidR="00655497" w:rsidRPr="00B7006E" w:rsidRDefault="00655497" w:rsidP="00F90215">
            <w:pPr>
              <w:ind w:firstLine="440"/>
            </w:pPr>
            <w:r>
              <w:t>D</w:t>
            </w:r>
            <w:r>
              <w:rPr>
                <w:rFonts w:hint="eastAsia"/>
              </w:rPr>
              <w:t>ata</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14:paraId="4E5A66CA" w14:textId="77777777" w:rsidR="00655497" w:rsidRDefault="00655497" w:rsidP="00F90215">
            <w:pPr>
              <w:ind w:firstLineChars="0" w:firstLine="0"/>
              <w:jc w:val="left"/>
            </w:pPr>
            <w:r>
              <w:rPr>
                <w:rFonts w:hint="eastAsia"/>
              </w:rPr>
              <w:t>指令返回码：</w:t>
            </w:r>
          </w:p>
          <w:p w14:paraId="7D2644BF" w14:textId="77777777" w:rsidR="00655497" w:rsidRDefault="00655497" w:rsidP="00F90215">
            <w:pPr>
              <w:ind w:firstLineChars="90" w:firstLine="198"/>
              <w:jc w:val="left"/>
            </w:pPr>
            <w:r>
              <w:rPr>
                <w:rFonts w:hint="eastAsia"/>
              </w:rPr>
              <w:t>30</w:t>
            </w:r>
            <w:r>
              <w:t xml:space="preserve"> </w:t>
            </w:r>
            <w:r>
              <w:rPr>
                <w:rFonts w:hint="eastAsia"/>
              </w:rPr>
              <w:t>30</w:t>
            </w:r>
            <w:r>
              <w:t xml:space="preserve"> </w:t>
            </w:r>
            <w:r>
              <w:rPr>
                <w:rFonts w:hint="eastAsia"/>
              </w:rPr>
              <w:t>：执行成功</w:t>
            </w:r>
          </w:p>
          <w:p w14:paraId="40284CC5" w14:textId="77777777" w:rsidR="00655497" w:rsidRDefault="00655497" w:rsidP="00F90215">
            <w:pPr>
              <w:ind w:firstLineChars="90" w:firstLine="198"/>
              <w:jc w:val="left"/>
            </w:pPr>
            <w:r>
              <w:rPr>
                <w:rFonts w:hint="eastAsia"/>
              </w:rPr>
              <w:t>30</w:t>
            </w:r>
            <w:r>
              <w:t xml:space="preserve"> </w:t>
            </w:r>
            <w:r>
              <w:rPr>
                <w:rFonts w:hint="eastAsia"/>
              </w:rPr>
              <w:t>31</w:t>
            </w:r>
            <w:r>
              <w:t xml:space="preserve"> </w:t>
            </w:r>
            <w:r>
              <w:rPr>
                <w:rFonts w:hint="eastAsia"/>
              </w:rPr>
              <w:t>：数据长度错误</w:t>
            </w:r>
          </w:p>
          <w:p w14:paraId="6516054B" w14:textId="77777777" w:rsidR="00655497" w:rsidRDefault="00655497" w:rsidP="00F90215">
            <w:pPr>
              <w:ind w:firstLineChars="90" w:firstLine="198"/>
              <w:jc w:val="left"/>
            </w:pPr>
            <w:r>
              <w:rPr>
                <w:rFonts w:hint="eastAsia"/>
              </w:rPr>
              <w:t>30</w:t>
            </w:r>
            <w:r>
              <w:t xml:space="preserve"> </w:t>
            </w:r>
            <w:r>
              <w:rPr>
                <w:rFonts w:hint="eastAsia"/>
              </w:rPr>
              <w:t>32</w:t>
            </w:r>
            <w:r>
              <w:t xml:space="preserve"> </w:t>
            </w:r>
            <w:r>
              <w:rPr>
                <w:rFonts w:hint="eastAsia"/>
              </w:rPr>
              <w:t>：无效参数</w:t>
            </w:r>
          </w:p>
          <w:p w14:paraId="18D60563" w14:textId="77777777" w:rsidR="00655497" w:rsidRDefault="00655497" w:rsidP="00F90215">
            <w:pPr>
              <w:ind w:firstLineChars="90" w:firstLine="198"/>
              <w:jc w:val="left"/>
            </w:pPr>
            <w:r>
              <w:rPr>
                <w:rFonts w:hint="eastAsia"/>
              </w:rPr>
              <w:t>30</w:t>
            </w:r>
            <w:r>
              <w:t xml:space="preserve"> </w:t>
            </w:r>
            <w:r>
              <w:rPr>
                <w:rFonts w:hint="eastAsia"/>
              </w:rPr>
              <w:t>33</w:t>
            </w:r>
            <w:r>
              <w:t xml:space="preserve"> </w:t>
            </w:r>
            <w:r>
              <w:rPr>
                <w:rFonts w:hint="eastAsia"/>
              </w:rPr>
              <w:t>：获取不到密钥</w:t>
            </w:r>
          </w:p>
          <w:p w14:paraId="65995318" w14:textId="77777777" w:rsidR="00655497" w:rsidRPr="00B7006E" w:rsidRDefault="00655497" w:rsidP="00F90215">
            <w:pPr>
              <w:ind w:firstLineChars="90" w:firstLine="198"/>
              <w:jc w:val="left"/>
            </w:pPr>
            <w:r>
              <w:rPr>
                <w:rFonts w:hint="eastAsia"/>
              </w:rPr>
              <w:t>30</w:t>
            </w:r>
            <w:r>
              <w:t xml:space="preserve"> </w:t>
            </w:r>
            <w:r>
              <w:rPr>
                <w:rFonts w:hint="eastAsia"/>
              </w:rPr>
              <w:t>34</w:t>
            </w:r>
            <w:r>
              <w:t xml:space="preserve"> </w:t>
            </w:r>
            <w:r>
              <w:rPr>
                <w:rFonts w:hint="eastAsia"/>
              </w:rPr>
              <w:t>：通常错误</w:t>
            </w:r>
          </w:p>
        </w:tc>
      </w:tr>
      <w:tr w:rsidR="00655497" w14:paraId="0487E52E" w14:textId="77777777" w:rsidTr="00F90215">
        <w:trPr>
          <w:trHeight w:val="263"/>
        </w:trPr>
        <w:tc>
          <w:tcPr>
            <w:tcW w:w="1529" w:type="dxa"/>
            <w:vMerge/>
            <w:tcBorders>
              <w:left w:val="single" w:sz="4" w:space="0" w:color="000000"/>
              <w:bottom w:val="single" w:sz="4" w:space="0" w:color="000000"/>
            </w:tcBorders>
            <w:vAlign w:val="center"/>
          </w:tcPr>
          <w:p w14:paraId="4B5C7350" w14:textId="77777777" w:rsidR="00655497" w:rsidRPr="00B7006E" w:rsidRDefault="00655497" w:rsidP="00F90215">
            <w:pPr>
              <w:ind w:firstLine="440"/>
              <w:jc w:val="left"/>
            </w:pPr>
          </w:p>
        </w:tc>
        <w:tc>
          <w:tcPr>
            <w:tcW w:w="847" w:type="dxa"/>
            <w:vMerge/>
            <w:tcBorders>
              <w:left w:val="single" w:sz="4" w:space="0" w:color="000000"/>
              <w:bottom w:val="single" w:sz="4" w:space="0" w:color="000000"/>
            </w:tcBorders>
            <w:vAlign w:val="center"/>
          </w:tcPr>
          <w:p w14:paraId="34C093F0" w14:textId="77777777" w:rsidR="00655497" w:rsidRPr="00B7006E" w:rsidRDefault="00655497" w:rsidP="00F90215">
            <w:pPr>
              <w:ind w:firstLine="440"/>
              <w:jc w:val="left"/>
            </w:pPr>
          </w:p>
        </w:tc>
        <w:tc>
          <w:tcPr>
            <w:tcW w:w="1701" w:type="dxa"/>
            <w:vMerge/>
            <w:tcBorders>
              <w:left w:val="single" w:sz="4" w:space="0" w:color="000000"/>
              <w:bottom w:val="single" w:sz="4" w:space="0" w:color="000000"/>
            </w:tcBorders>
          </w:tcPr>
          <w:p w14:paraId="5AF829CA" w14:textId="77777777" w:rsidR="00655497" w:rsidRDefault="00655497" w:rsidP="00F90215">
            <w:pPr>
              <w:ind w:firstLine="440"/>
              <w:jc w:val="left"/>
            </w:pPr>
          </w:p>
        </w:tc>
        <w:tc>
          <w:tcPr>
            <w:tcW w:w="2055" w:type="dxa"/>
            <w:tcBorders>
              <w:top w:val="single" w:sz="4" w:space="0" w:color="000000"/>
              <w:left w:val="single" w:sz="4" w:space="0" w:color="000000"/>
              <w:bottom w:val="single" w:sz="4" w:space="0" w:color="000000"/>
              <w:right w:val="single" w:sz="4" w:space="0" w:color="000000"/>
            </w:tcBorders>
            <w:vAlign w:val="center"/>
          </w:tcPr>
          <w:p w14:paraId="7D680EC9" w14:textId="77777777" w:rsidR="00655497" w:rsidRDefault="00655497" w:rsidP="00F90215">
            <w:pPr>
              <w:ind w:firstLineChars="0" w:firstLine="0"/>
              <w:jc w:val="left"/>
            </w:pPr>
            <w:r>
              <w:rPr>
                <w:lang w:eastAsia="zh-CN"/>
              </w:rPr>
              <w:t>K</w:t>
            </w:r>
            <w:r>
              <w:rPr>
                <w:rFonts w:hint="eastAsia"/>
                <w:lang w:eastAsia="zh-CN"/>
              </w:rPr>
              <w:t>sn</w:t>
            </w:r>
            <w:r>
              <w:rPr>
                <w:rFonts w:hint="eastAsia"/>
                <w:lang w:eastAsia="zh-CN"/>
              </w:rPr>
              <w:t>数据（</w:t>
            </w:r>
            <w:r>
              <w:rPr>
                <w:rFonts w:hint="eastAsia"/>
                <w:lang w:eastAsia="zh-CN"/>
              </w:rPr>
              <w:t>10</w:t>
            </w:r>
            <w:r>
              <w:rPr>
                <w:rFonts w:hint="eastAsia"/>
                <w:lang w:eastAsia="zh-CN"/>
              </w:rPr>
              <w:t>字节）</w:t>
            </w:r>
          </w:p>
        </w:tc>
        <w:tc>
          <w:tcPr>
            <w:tcW w:w="2056" w:type="dxa"/>
            <w:tcBorders>
              <w:left w:val="single" w:sz="4" w:space="0" w:color="000000"/>
              <w:bottom w:val="single" w:sz="4" w:space="0" w:color="000000"/>
              <w:right w:val="single" w:sz="4" w:space="0" w:color="000000"/>
            </w:tcBorders>
            <w:vAlign w:val="center"/>
          </w:tcPr>
          <w:p w14:paraId="1C0C1E25" w14:textId="77777777" w:rsidR="00655497" w:rsidRDefault="00655497" w:rsidP="00F90215">
            <w:pPr>
              <w:ind w:firstLineChars="0" w:firstLine="0"/>
              <w:jc w:val="left"/>
              <w:rPr>
                <w:lang w:eastAsia="zh-CN"/>
              </w:rPr>
            </w:pPr>
            <w:r>
              <w:rPr>
                <w:rFonts w:hint="eastAsia"/>
                <w:lang w:eastAsia="zh-CN"/>
              </w:rPr>
              <w:t>模式为</w:t>
            </w:r>
            <w:r>
              <w:rPr>
                <w:rFonts w:hint="eastAsia"/>
                <w:lang w:eastAsia="zh-CN"/>
              </w:rPr>
              <w:t>1</w:t>
            </w:r>
            <w:r>
              <w:rPr>
                <w:rFonts w:hint="eastAsia"/>
                <w:lang w:eastAsia="zh-CN"/>
              </w:rPr>
              <w:t>且执行成功时返回</w:t>
            </w:r>
          </w:p>
          <w:p w14:paraId="17ED454A" w14:textId="77777777" w:rsidR="00655497" w:rsidRDefault="00655497" w:rsidP="00F90215">
            <w:pPr>
              <w:ind w:firstLineChars="0" w:firstLine="0"/>
              <w:jc w:val="left"/>
            </w:pPr>
            <w:r>
              <w:rPr>
                <w:rFonts w:hint="eastAsia"/>
                <w:lang w:eastAsia="zh-CN"/>
              </w:rPr>
              <w:t>模式为</w:t>
            </w:r>
            <w:r>
              <w:rPr>
                <w:rFonts w:hint="eastAsia"/>
                <w:lang w:eastAsia="zh-CN"/>
              </w:rPr>
              <w:t>0</w:t>
            </w:r>
            <w:r>
              <w:rPr>
                <w:rFonts w:hint="eastAsia"/>
                <w:lang w:eastAsia="zh-CN"/>
              </w:rPr>
              <w:t>时不存在</w:t>
            </w:r>
          </w:p>
        </w:tc>
      </w:tr>
    </w:tbl>
    <w:p w14:paraId="6C6FB926" w14:textId="77777777" w:rsidR="00655497" w:rsidRDefault="00655497" w:rsidP="00655497">
      <w:pPr>
        <w:ind w:left="419" w:firstLine="440"/>
        <w:jc w:val="left"/>
      </w:pPr>
    </w:p>
    <w:p w14:paraId="151EE3CA" w14:textId="77777777" w:rsidR="00655497" w:rsidRDefault="00655497" w:rsidP="00655497">
      <w:pPr>
        <w:ind w:firstLineChars="90" w:firstLine="198"/>
        <w:jc w:val="left"/>
      </w:pPr>
      <w:r>
        <w:rPr>
          <w:rFonts w:hint="eastAsia"/>
        </w:rPr>
        <w:t>示例：</w:t>
      </w:r>
    </w:p>
    <w:p w14:paraId="5D156EF5" w14:textId="77777777" w:rsidR="00655497" w:rsidRDefault="00655497" w:rsidP="00655497">
      <w:pPr>
        <w:ind w:firstLine="440"/>
      </w:pPr>
      <w:r w:rsidRPr="00C96693">
        <w:t>02 00 09 C0</w:t>
      </w:r>
      <w:proofErr w:type="gramStart"/>
      <w:r w:rsidRPr="00C96693">
        <w:t xml:space="preserve"> 01 01</w:t>
      </w:r>
      <w:proofErr w:type="gramEnd"/>
      <w:r w:rsidRPr="00C96693">
        <w:t xml:space="preserve"> 1B 59</w:t>
      </w:r>
      <w:proofErr w:type="gramStart"/>
      <w:r w:rsidRPr="00C96693">
        <w:t xml:space="preserve"> 01 01</w:t>
      </w:r>
      <w:proofErr w:type="gramEnd"/>
      <w:r w:rsidRPr="00C96693">
        <w:t xml:space="preserve"> 0D 0A 85 03</w:t>
      </w:r>
      <w:r>
        <w:rPr>
          <w:rFonts w:hint="eastAsia"/>
        </w:rPr>
        <w:t>（</w:t>
      </w:r>
      <w:r>
        <w:rPr>
          <w:rFonts w:hint="eastAsia"/>
          <w:lang w:eastAsia="zh-CN"/>
        </w:rPr>
        <w:t>获取</w:t>
      </w:r>
      <w:r>
        <w:rPr>
          <w:rFonts w:hint="eastAsia"/>
          <w:lang w:eastAsia="zh-CN"/>
        </w:rPr>
        <w:t>ksn</w:t>
      </w:r>
      <w:r>
        <w:rPr>
          <w:rFonts w:hint="eastAsia"/>
        </w:rPr>
        <w:t>指令）</w:t>
      </w:r>
    </w:p>
    <w:p w14:paraId="1A4E9E26" w14:textId="77777777" w:rsidR="00655497" w:rsidRDefault="00655497" w:rsidP="00655497">
      <w:pPr>
        <w:ind w:firstLine="440"/>
      </w:pPr>
      <w:r w:rsidRPr="00A4034B">
        <w:t>02 00 04 C0 01 00 00 C1 03</w:t>
      </w:r>
      <w:r>
        <w:t xml:space="preserve"> </w:t>
      </w:r>
      <w:r>
        <w:rPr>
          <w:rFonts w:hint="eastAsia"/>
        </w:rPr>
        <w:t>（转发成功）</w:t>
      </w:r>
    </w:p>
    <w:p w14:paraId="5515D5EB" w14:textId="77777777" w:rsidR="00655497" w:rsidRPr="00A4034B" w:rsidRDefault="00655497" w:rsidP="00655497">
      <w:pPr>
        <w:ind w:firstLine="440"/>
      </w:pPr>
      <w:r w:rsidRPr="004E704F">
        <w:t>02 00 06 C0 02 00 0A 00 FF 37 03</w:t>
      </w:r>
      <w:r>
        <w:tab/>
      </w:r>
      <w:r>
        <w:rPr>
          <w:rFonts w:hint="eastAsia"/>
        </w:rPr>
        <w:t>（读取子命令返回）</w:t>
      </w:r>
    </w:p>
    <w:p w14:paraId="41BC8877" w14:textId="77777777" w:rsidR="00655497" w:rsidRDefault="00655497" w:rsidP="00655497">
      <w:pPr>
        <w:ind w:firstLine="440"/>
      </w:pPr>
      <w:r w:rsidRPr="00C96693">
        <w:t>02 00 14 C0 02 00 00 00 0E 02 0C 30 30 00 00 00 00 00 00 00 00 00 01 C3 03</w:t>
      </w:r>
      <w:r>
        <w:tab/>
      </w:r>
      <w:r>
        <w:rPr>
          <w:rFonts w:hint="eastAsia"/>
        </w:rPr>
        <w:t>（返回码）</w:t>
      </w:r>
    </w:p>
    <w:p w14:paraId="78CC0CE0" w14:textId="77777777" w:rsidR="00655497" w:rsidRDefault="00655497" w:rsidP="00655497">
      <w:pPr>
        <w:ind w:firstLine="440"/>
      </w:pPr>
    </w:p>
    <w:p w14:paraId="4716F0CD" w14:textId="77777777" w:rsidR="00655497" w:rsidRDefault="00655497" w:rsidP="00655497">
      <w:pPr>
        <w:ind w:firstLine="440"/>
      </w:pPr>
      <w:r w:rsidRPr="00DA1AD1">
        <w:t>02 00 09 C0</w:t>
      </w:r>
      <w:proofErr w:type="gramStart"/>
      <w:r w:rsidRPr="00DA1AD1">
        <w:t xml:space="preserve"> 01 01</w:t>
      </w:r>
      <w:proofErr w:type="gramEnd"/>
      <w:r w:rsidRPr="00DA1AD1">
        <w:t xml:space="preserve"> 1B 59 01 00 0D 0A 84 03</w:t>
      </w:r>
      <w:r w:rsidRPr="00DA1AD1">
        <w:rPr>
          <w:rFonts w:hint="eastAsia"/>
        </w:rPr>
        <w:t>（</w:t>
      </w:r>
      <w:r>
        <w:rPr>
          <w:rFonts w:hint="eastAsia"/>
          <w:lang w:eastAsia="zh-CN"/>
        </w:rPr>
        <w:t>设置</w:t>
      </w:r>
      <w:r>
        <w:rPr>
          <w:rFonts w:hint="eastAsia"/>
          <w:lang w:eastAsia="zh-CN"/>
        </w:rPr>
        <w:t>ksn</w:t>
      </w:r>
      <w:r>
        <w:rPr>
          <w:rFonts w:hint="eastAsia"/>
        </w:rPr>
        <w:t>指令）</w:t>
      </w:r>
    </w:p>
    <w:p w14:paraId="5620B306" w14:textId="77777777" w:rsidR="00655497" w:rsidRDefault="00655497" w:rsidP="00655497">
      <w:pPr>
        <w:ind w:firstLine="440"/>
      </w:pPr>
      <w:r w:rsidRPr="00A4034B">
        <w:t>02 00 04 C0 01 00 00 C1 03</w:t>
      </w:r>
      <w:r>
        <w:t xml:space="preserve"> </w:t>
      </w:r>
      <w:r>
        <w:rPr>
          <w:rFonts w:hint="eastAsia"/>
        </w:rPr>
        <w:t>（转发成功）</w:t>
      </w:r>
    </w:p>
    <w:p w14:paraId="3F80E31E" w14:textId="77777777" w:rsidR="00655497" w:rsidRPr="00A4034B" w:rsidRDefault="00655497" w:rsidP="00655497">
      <w:pPr>
        <w:ind w:firstLine="440"/>
      </w:pPr>
      <w:r w:rsidRPr="004E704F">
        <w:t>02 00 06 C0 02 00 0A 00 FF 37 03</w:t>
      </w:r>
      <w:r>
        <w:tab/>
      </w:r>
      <w:r>
        <w:rPr>
          <w:rFonts w:hint="eastAsia"/>
        </w:rPr>
        <w:t>（读取子命令返回）</w:t>
      </w:r>
    </w:p>
    <w:p w14:paraId="4E95CBFE" w14:textId="77777777" w:rsidR="00655497" w:rsidRDefault="00655497" w:rsidP="00655497">
      <w:pPr>
        <w:ind w:firstLine="440"/>
      </w:pPr>
      <w:r w:rsidRPr="005F13C5">
        <w:t>02 00 0A C0 02 00 00 00 04 02 02 30 30 C6 03</w:t>
      </w:r>
      <w:r>
        <w:tab/>
      </w:r>
      <w:r>
        <w:rPr>
          <w:rFonts w:hint="eastAsia"/>
        </w:rPr>
        <w:t>（返回码）</w:t>
      </w:r>
    </w:p>
    <w:p w14:paraId="63BF9DCC" w14:textId="77777777" w:rsidR="00655497" w:rsidRPr="00A4034B" w:rsidRDefault="00655497" w:rsidP="00655497">
      <w:pPr>
        <w:ind w:firstLine="440"/>
      </w:pPr>
    </w:p>
    <w:p w14:paraId="491582BC" w14:textId="77777777" w:rsidR="00655497" w:rsidRPr="00693269" w:rsidRDefault="00655497" w:rsidP="00655497">
      <w:pPr>
        <w:ind w:firstLine="440"/>
      </w:pPr>
    </w:p>
    <w:p w14:paraId="59454827" w14:textId="77777777" w:rsidR="00655497" w:rsidRDefault="00655497">
      <w:pPr>
        <w:ind w:leftChars="200" w:left="440" w:firstLine="440"/>
        <w:rPr>
          <w:lang w:eastAsia="zh-CN"/>
        </w:rPr>
      </w:pPr>
    </w:p>
    <w:p w14:paraId="51EDE28C" w14:textId="77777777" w:rsidR="006575A0" w:rsidRDefault="007443E2">
      <w:pPr>
        <w:pStyle w:val="1"/>
        <w:rPr>
          <w:lang w:val="en-US" w:eastAsia="zh-CN"/>
        </w:rPr>
      </w:pPr>
      <w:bookmarkStart w:id="338" w:name="_Toc10636280"/>
      <w:r>
        <w:rPr>
          <w:rFonts w:hint="eastAsia"/>
          <w:lang w:val="en-US" w:eastAsia="zh-CN"/>
        </w:rPr>
        <w:t>附录</w:t>
      </w:r>
      <w:bookmarkEnd w:id="338"/>
    </w:p>
    <w:p w14:paraId="2E1901A8" w14:textId="77777777" w:rsidR="006575A0" w:rsidRDefault="007443E2">
      <w:pPr>
        <w:pStyle w:val="2"/>
        <w:rPr>
          <w:lang w:val="en-US" w:eastAsia="zh-CN"/>
        </w:rPr>
      </w:pPr>
      <w:bookmarkStart w:id="339" w:name="_Toc10636281"/>
      <w:r>
        <w:rPr>
          <w:lang w:val="en-US" w:eastAsia="zh-CN"/>
        </w:rPr>
        <w:t>附录</w:t>
      </w:r>
      <w:r>
        <w:rPr>
          <w:lang w:val="en-US" w:eastAsia="zh-CN"/>
        </w:rPr>
        <w:t xml:space="preserve"> A  ANSI  9·8  PIN</w:t>
      </w:r>
      <w:r>
        <w:rPr>
          <w:lang w:val="en-US" w:eastAsia="zh-CN"/>
        </w:rPr>
        <w:t>＿</w:t>
      </w:r>
      <w:r>
        <w:rPr>
          <w:lang w:val="en-US" w:eastAsia="zh-CN"/>
        </w:rPr>
        <w:t xml:space="preserve">BLOCK  </w:t>
      </w:r>
      <w:r>
        <w:rPr>
          <w:lang w:val="en-US" w:eastAsia="zh-CN"/>
        </w:rPr>
        <w:t>格式：</w:t>
      </w:r>
      <w:bookmarkEnd w:id="339"/>
    </w:p>
    <w:p w14:paraId="106159FC"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宋体"/>
          <w:kern w:val="1"/>
          <w:sz w:val="21"/>
          <w:szCs w:val="20"/>
          <w:lang w:val="en-US" w:eastAsia="zh-CN"/>
        </w:rPr>
        <w:t>ANSI 9·8  PIN</w:t>
      </w:r>
      <w:r>
        <w:rPr>
          <w:rFonts w:ascii="宋体" w:hAnsi="宋体" w:cs="Arial"/>
          <w:kern w:val="1"/>
          <w:sz w:val="21"/>
          <w:szCs w:val="20"/>
          <w:lang w:val="en-US" w:eastAsia="zh-CN"/>
        </w:rPr>
        <w:t>＿</w:t>
      </w:r>
      <w:r>
        <w:rPr>
          <w:rFonts w:ascii="宋体" w:hAnsi="宋体" w:cs="宋体"/>
          <w:kern w:val="1"/>
          <w:sz w:val="21"/>
          <w:szCs w:val="20"/>
          <w:lang w:val="en-US" w:eastAsia="zh-CN"/>
        </w:rPr>
        <w:t xml:space="preserve">BLOCK </w:t>
      </w:r>
      <w:r>
        <w:rPr>
          <w:rFonts w:ascii="宋体" w:hAnsi="宋体" w:cs="Arial"/>
          <w:kern w:val="1"/>
          <w:sz w:val="21"/>
          <w:szCs w:val="20"/>
          <w:lang w:val="en-US" w:eastAsia="zh-CN"/>
        </w:rPr>
        <w:t>是由两个十六进制</w:t>
      </w:r>
      <w:proofErr w:type="gramStart"/>
      <w:r>
        <w:rPr>
          <w:rFonts w:ascii="宋体" w:hAnsi="宋体" w:cs="Arial"/>
          <w:kern w:val="1"/>
          <w:sz w:val="21"/>
          <w:szCs w:val="20"/>
          <w:lang w:val="en-US" w:eastAsia="zh-CN"/>
        </w:rPr>
        <w:t>数串异或</w:t>
      </w:r>
      <w:proofErr w:type="gramEnd"/>
      <w:r>
        <w:rPr>
          <w:rFonts w:ascii="宋体" w:hAnsi="宋体" w:cs="Arial"/>
          <w:kern w:val="1"/>
          <w:sz w:val="21"/>
          <w:szCs w:val="20"/>
          <w:lang w:val="en-US" w:eastAsia="zh-CN"/>
        </w:rPr>
        <w:t>而成，其长度为</w:t>
      </w:r>
      <w:r>
        <w:rPr>
          <w:rFonts w:ascii="宋体" w:hAnsi="宋体" w:cs="宋体"/>
          <w:kern w:val="1"/>
          <w:sz w:val="21"/>
          <w:szCs w:val="20"/>
          <w:lang w:val="en-US" w:eastAsia="zh-CN"/>
        </w:rPr>
        <w:t>16</w:t>
      </w:r>
      <w:r>
        <w:rPr>
          <w:rFonts w:ascii="宋体" w:hAnsi="宋体" w:cs="Arial"/>
          <w:kern w:val="1"/>
          <w:sz w:val="21"/>
          <w:szCs w:val="20"/>
          <w:lang w:val="en-US" w:eastAsia="zh-CN"/>
        </w:rPr>
        <w:t>个数。</w:t>
      </w:r>
    </w:p>
    <w:p w14:paraId="01C5C4C2" w14:textId="77777777" w:rsidR="006575A0" w:rsidRDefault="007443E2">
      <w:pPr>
        <w:widowControl w:val="0"/>
        <w:suppressAutoHyphens/>
        <w:ind w:firstLineChars="0" w:firstLine="0"/>
        <w:rPr>
          <w:rFonts w:ascii="宋体" w:hAnsi="宋体" w:cs="Arial"/>
          <w:kern w:val="1"/>
          <w:sz w:val="21"/>
          <w:szCs w:val="20"/>
          <w:lang w:val="en-US" w:eastAsia="zh-CN"/>
        </w:rPr>
      </w:pPr>
      <w:r>
        <w:rPr>
          <w:rFonts w:ascii="宋体" w:hAnsi="宋体" w:cs="宋体"/>
          <w:kern w:val="1"/>
          <w:sz w:val="21"/>
          <w:szCs w:val="20"/>
          <w:lang w:val="en-US" w:eastAsia="zh-CN"/>
        </w:rPr>
        <w:t>1</w:t>
      </w:r>
      <w:r>
        <w:rPr>
          <w:rFonts w:ascii="宋体" w:hAnsi="宋体" w:cs="Arial"/>
          <w:kern w:val="1"/>
          <w:sz w:val="21"/>
          <w:szCs w:val="20"/>
          <w:lang w:val="en-US" w:eastAsia="zh-CN"/>
        </w:rPr>
        <w:t>、第一个数字串包含着持卡人密码资料：</w:t>
      </w:r>
    </w:p>
    <w:p w14:paraId="1B1A0066" w14:textId="77777777" w:rsidR="006575A0" w:rsidRDefault="007443E2">
      <w:pPr>
        <w:widowControl w:val="0"/>
        <w:suppressAutoHyphens/>
        <w:ind w:firstLineChars="0" w:firstLine="0"/>
        <w:rPr>
          <w:rFonts w:ascii="宋体" w:hAnsi="宋体" w:cs="Arial"/>
          <w:kern w:val="1"/>
          <w:sz w:val="21"/>
          <w:szCs w:val="20"/>
          <w:lang w:val="en-US" w:eastAsia="zh-CN"/>
        </w:rPr>
      </w:pPr>
      <w:r>
        <w:rPr>
          <w:rFonts w:ascii="宋体" w:hAnsi="宋体" w:cs="Arial"/>
          <w:kern w:val="1"/>
          <w:sz w:val="21"/>
          <w:szCs w:val="20"/>
          <w:lang w:val="en-US" w:eastAsia="zh-CN"/>
        </w:rPr>
        <w:t xml:space="preserve">　</w:t>
      </w:r>
      <w:r>
        <w:rPr>
          <w:rFonts w:ascii="宋体" w:hAnsi="宋体" w:cs="宋体"/>
          <w:kern w:val="1"/>
          <w:sz w:val="21"/>
          <w:szCs w:val="20"/>
          <w:lang w:val="en-US" w:eastAsia="zh-CN"/>
        </w:rPr>
        <w:t>A.</w:t>
      </w:r>
      <w:proofErr w:type="gramStart"/>
      <w:r>
        <w:rPr>
          <w:rFonts w:ascii="宋体" w:hAnsi="宋体" w:cs="Arial"/>
          <w:kern w:val="1"/>
          <w:sz w:val="21"/>
          <w:szCs w:val="20"/>
          <w:lang w:val="en-US" w:eastAsia="zh-CN"/>
        </w:rPr>
        <w:t>第一数</w:t>
      </w:r>
      <w:proofErr w:type="gramEnd"/>
      <w:r>
        <w:rPr>
          <w:rFonts w:ascii="宋体" w:hAnsi="宋体" w:cs="Arial"/>
          <w:kern w:val="1"/>
          <w:sz w:val="21"/>
          <w:szCs w:val="20"/>
          <w:lang w:val="en-US" w:eastAsia="zh-CN"/>
        </w:rPr>
        <w:t>是</w:t>
      </w:r>
      <w:r>
        <w:rPr>
          <w:rFonts w:ascii="宋体" w:hAnsi="宋体" w:cs="宋体"/>
          <w:kern w:val="1"/>
          <w:sz w:val="21"/>
          <w:szCs w:val="20"/>
          <w:lang w:val="en-US" w:eastAsia="zh-CN"/>
        </w:rPr>
        <w:t>0</w:t>
      </w:r>
      <w:r>
        <w:rPr>
          <w:rFonts w:ascii="宋体" w:hAnsi="宋体" w:cs="Arial"/>
          <w:kern w:val="1"/>
          <w:sz w:val="21"/>
          <w:szCs w:val="20"/>
          <w:lang w:val="en-US" w:eastAsia="zh-CN"/>
        </w:rPr>
        <w:t>，</w:t>
      </w:r>
    </w:p>
    <w:p w14:paraId="4F8E0C31"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Arial"/>
          <w:kern w:val="1"/>
          <w:sz w:val="21"/>
          <w:szCs w:val="20"/>
          <w:lang w:val="en-US" w:eastAsia="zh-CN"/>
        </w:rPr>
        <w:t xml:space="preserve">　</w:t>
      </w:r>
      <w:r>
        <w:rPr>
          <w:rFonts w:ascii="宋体" w:hAnsi="宋体" w:cs="宋体"/>
          <w:kern w:val="1"/>
          <w:sz w:val="21"/>
          <w:szCs w:val="20"/>
          <w:lang w:val="en-US" w:eastAsia="zh-CN"/>
        </w:rPr>
        <w:t>B.</w:t>
      </w:r>
      <w:proofErr w:type="gramStart"/>
      <w:r>
        <w:rPr>
          <w:rFonts w:ascii="宋体" w:hAnsi="宋体" w:cs="Arial"/>
          <w:kern w:val="1"/>
          <w:sz w:val="21"/>
          <w:szCs w:val="20"/>
          <w:lang w:val="en-US" w:eastAsia="zh-CN"/>
        </w:rPr>
        <w:t>第二数</w:t>
      </w:r>
      <w:proofErr w:type="gramEnd"/>
      <w:r>
        <w:rPr>
          <w:rFonts w:ascii="宋体" w:hAnsi="宋体" w:cs="Arial"/>
          <w:kern w:val="1"/>
          <w:sz w:val="21"/>
          <w:szCs w:val="20"/>
          <w:lang w:val="en-US" w:eastAsia="zh-CN"/>
        </w:rPr>
        <w:t>是密码长度，最大</w:t>
      </w:r>
      <w:r>
        <w:rPr>
          <w:rFonts w:ascii="宋体" w:hAnsi="宋体" w:cs="宋体"/>
          <w:kern w:val="1"/>
          <w:sz w:val="21"/>
          <w:szCs w:val="20"/>
          <w:lang w:val="en-US" w:eastAsia="zh-CN"/>
        </w:rPr>
        <w:t>14</w:t>
      </w:r>
      <w:r>
        <w:rPr>
          <w:rFonts w:ascii="宋体" w:hAnsi="宋体" w:cs="Arial"/>
          <w:kern w:val="1"/>
          <w:sz w:val="21"/>
          <w:szCs w:val="20"/>
          <w:lang w:val="en-US" w:eastAsia="zh-CN"/>
        </w:rPr>
        <w:t>个数，</w:t>
      </w:r>
    </w:p>
    <w:p w14:paraId="17769B0E"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宋体"/>
          <w:kern w:val="1"/>
          <w:sz w:val="21"/>
          <w:szCs w:val="20"/>
          <w:lang w:val="en-US" w:eastAsia="zh-CN"/>
        </w:rPr>
        <w:t xml:space="preserve">  C.</w:t>
      </w:r>
      <w:r>
        <w:rPr>
          <w:rFonts w:ascii="宋体" w:hAnsi="宋体" w:cs="Arial"/>
          <w:kern w:val="1"/>
          <w:sz w:val="21"/>
          <w:szCs w:val="20"/>
          <w:lang w:val="en-US" w:eastAsia="zh-CN"/>
        </w:rPr>
        <w:t>密码从第三字节开始，不够</w:t>
      </w:r>
      <w:r>
        <w:rPr>
          <w:rFonts w:ascii="宋体" w:hAnsi="宋体" w:cs="宋体"/>
          <w:kern w:val="1"/>
          <w:sz w:val="21"/>
          <w:szCs w:val="20"/>
          <w:lang w:val="en-US" w:eastAsia="zh-CN"/>
        </w:rPr>
        <w:t>16</w:t>
      </w:r>
      <w:r>
        <w:rPr>
          <w:rFonts w:ascii="宋体" w:hAnsi="宋体" w:cs="Arial"/>
          <w:kern w:val="1"/>
          <w:sz w:val="21"/>
          <w:szCs w:val="20"/>
          <w:lang w:val="en-US" w:eastAsia="zh-CN"/>
        </w:rPr>
        <w:t xml:space="preserve">位用 </w:t>
      </w:r>
      <w:proofErr w:type="gramStart"/>
      <w:r>
        <w:rPr>
          <w:rFonts w:eastAsia="Arial" w:cs="Arial"/>
          <w:kern w:val="1"/>
          <w:sz w:val="21"/>
          <w:szCs w:val="20"/>
          <w:lang w:val="en-US" w:eastAsia="zh-CN"/>
        </w:rPr>
        <w:t>‘</w:t>
      </w:r>
      <w:proofErr w:type="gramEnd"/>
      <w:r>
        <w:rPr>
          <w:rFonts w:ascii="宋体" w:hAnsi="宋体" w:cs="宋体"/>
          <w:kern w:val="1"/>
          <w:sz w:val="21"/>
          <w:szCs w:val="20"/>
          <w:lang w:val="en-US" w:eastAsia="zh-CN"/>
        </w:rPr>
        <w:t>F</w:t>
      </w:r>
      <w:proofErr w:type="gramStart"/>
      <w:r>
        <w:rPr>
          <w:rFonts w:cs="Arial"/>
          <w:kern w:val="1"/>
          <w:sz w:val="21"/>
          <w:szCs w:val="20"/>
          <w:lang w:val="en-US" w:eastAsia="zh-CN"/>
        </w:rPr>
        <w:t>‘</w:t>
      </w:r>
      <w:proofErr w:type="gramEnd"/>
      <w:r>
        <w:rPr>
          <w:rFonts w:cs="Arial"/>
          <w:kern w:val="1"/>
          <w:sz w:val="21"/>
          <w:szCs w:val="20"/>
          <w:lang w:val="en-US" w:eastAsia="zh-CN"/>
        </w:rPr>
        <w:t xml:space="preserve"> </w:t>
      </w:r>
      <w:r>
        <w:rPr>
          <w:rFonts w:ascii="宋体" w:hAnsi="宋体" w:cs="Arial"/>
          <w:kern w:val="1"/>
          <w:sz w:val="21"/>
          <w:szCs w:val="20"/>
          <w:lang w:val="en-US" w:eastAsia="zh-CN"/>
        </w:rPr>
        <w:t>填补。</w:t>
      </w:r>
    </w:p>
    <w:p w14:paraId="3C27271A" w14:textId="77777777" w:rsidR="006575A0" w:rsidRDefault="007443E2">
      <w:pPr>
        <w:widowControl w:val="0"/>
        <w:suppressAutoHyphens/>
        <w:ind w:firstLineChars="0" w:firstLine="0"/>
        <w:rPr>
          <w:rFonts w:ascii="宋体" w:hAnsi="宋体" w:cs="Arial"/>
          <w:kern w:val="1"/>
          <w:sz w:val="21"/>
          <w:szCs w:val="20"/>
          <w:lang w:val="en-US" w:eastAsia="zh-CN"/>
        </w:rPr>
      </w:pPr>
      <w:r>
        <w:rPr>
          <w:rFonts w:ascii="宋体" w:hAnsi="宋体" w:cs="宋体"/>
          <w:kern w:val="1"/>
          <w:sz w:val="21"/>
          <w:szCs w:val="20"/>
          <w:lang w:val="en-US" w:eastAsia="zh-CN"/>
        </w:rPr>
        <w:t>2</w:t>
      </w:r>
      <w:r>
        <w:rPr>
          <w:rFonts w:ascii="宋体" w:hAnsi="宋体" w:cs="Arial"/>
          <w:kern w:val="1"/>
          <w:sz w:val="21"/>
          <w:szCs w:val="20"/>
          <w:lang w:val="en-US" w:eastAsia="zh-CN"/>
        </w:rPr>
        <w:t>、第二个数字串包含基本</w:t>
      </w:r>
      <w:proofErr w:type="gramStart"/>
      <w:r>
        <w:rPr>
          <w:rFonts w:ascii="宋体" w:hAnsi="宋体" w:cs="Arial"/>
          <w:kern w:val="1"/>
          <w:sz w:val="21"/>
          <w:szCs w:val="20"/>
          <w:lang w:val="en-US" w:eastAsia="zh-CN"/>
        </w:rPr>
        <w:t>帐号</w:t>
      </w:r>
      <w:proofErr w:type="gramEnd"/>
      <w:r>
        <w:rPr>
          <w:rFonts w:ascii="宋体" w:hAnsi="宋体" w:cs="宋体"/>
          <w:kern w:val="1"/>
          <w:sz w:val="21"/>
          <w:szCs w:val="20"/>
          <w:lang w:val="en-US" w:eastAsia="zh-CN"/>
        </w:rPr>
        <w:t>(PAN)</w:t>
      </w:r>
      <w:r>
        <w:rPr>
          <w:rFonts w:ascii="宋体" w:hAnsi="宋体" w:cs="Arial"/>
          <w:kern w:val="1"/>
          <w:sz w:val="21"/>
          <w:szCs w:val="20"/>
          <w:lang w:val="en-US" w:eastAsia="zh-CN"/>
        </w:rPr>
        <w:t>或卡号</w:t>
      </w:r>
      <w:r>
        <w:rPr>
          <w:rFonts w:ascii="宋体" w:hAnsi="宋体" w:cs="宋体"/>
          <w:kern w:val="1"/>
          <w:sz w:val="21"/>
          <w:szCs w:val="20"/>
          <w:lang w:val="en-US" w:eastAsia="zh-CN"/>
        </w:rPr>
        <w:t>(CARDNO)</w:t>
      </w:r>
      <w:r>
        <w:rPr>
          <w:rFonts w:ascii="宋体" w:hAnsi="宋体" w:cs="Arial"/>
          <w:kern w:val="1"/>
          <w:sz w:val="21"/>
          <w:szCs w:val="20"/>
          <w:lang w:val="en-US" w:eastAsia="zh-CN"/>
        </w:rPr>
        <w:t>资料：</w:t>
      </w:r>
    </w:p>
    <w:p w14:paraId="4513E111"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Arial"/>
          <w:kern w:val="1"/>
          <w:sz w:val="21"/>
          <w:szCs w:val="20"/>
          <w:lang w:val="en-US" w:eastAsia="zh-CN"/>
        </w:rPr>
        <w:t xml:space="preserve">　</w:t>
      </w:r>
      <w:r>
        <w:rPr>
          <w:rFonts w:ascii="宋体" w:hAnsi="宋体" w:cs="宋体"/>
          <w:kern w:val="1"/>
          <w:sz w:val="21"/>
          <w:szCs w:val="20"/>
          <w:lang w:val="en-US" w:eastAsia="zh-CN"/>
        </w:rPr>
        <w:t>A.</w:t>
      </w:r>
      <w:r>
        <w:rPr>
          <w:rFonts w:ascii="宋体" w:hAnsi="宋体" w:cs="Arial"/>
          <w:kern w:val="1"/>
          <w:sz w:val="21"/>
          <w:szCs w:val="20"/>
          <w:lang w:val="en-US" w:eastAsia="zh-CN"/>
        </w:rPr>
        <w:t>前面四个数是</w:t>
      </w:r>
      <w:r>
        <w:rPr>
          <w:rFonts w:ascii="宋体" w:hAnsi="宋体" w:cs="宋体"/>
          <w:kern w:val="1"/>
          <w:sz w:val="21"/>
          <w:szCs w:val="20"/>
          <w:lang w:val="en-US" w:eastAsia="zh-CN"/>
        </w:rPr>
        <w:t>0</w:t>
      </w:r>
      <w:r>
        <w:rPr>
          <w:rFonts w:ascii="宋体" w:hAnsi="宋体" w:cs="Arial"/>
          <w:kern w:val="1"/>
          <w:sz w:val="21"/>
          <w:szCs w:val="20"/>
          <w:lang w:val="en-US" w:eastAsia="zh-CN"/>
        </w:rPr>
        <w:t>，</w:t>
      </w:r>
    </w:p>
    <w:p w14:paraId="26AE341A"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宋体"/>
          <w:kern w:val="1"/>
          <w:sz w:val="21"/>
          <w:szCs w:val="20"/>
          <w:lang w:val="en-US" w:eastAsia="zh-CN"/>
        </w:rPr>
        <w:t xml:space="preserve">  B.</w:t>
      </w:r>
      <w:r>
        <w:rPr>
          <w:rFonts w:ascii="宋体" w:hAnsi="宋体" w:cs="Arial"/>
          <w:kern w:val="1"/>
          <w:sz w:val="21"/>
          <w:szCs w:val="20"/>
          <w:lang w:val="en-US" w:eastAsia="zh-CN"/>
        </w:rPr>
        <w:t>紧接着的</w:t>
      </w:r>
      <w:r>
        <w:rPr>
          <w:rFonts w:ascii="宋体" w:hAnsi="宋体" w:cs="宋体"/>
          <w:kern w:val="1"/>
          <w:sz w:val="21"/>
          <w:szCs w:val="20"/>
          <w:lang w:val="en-US" w:eastAsia="zh-CN"/>
        </w:rPr>
        <w:t>12</w:t>
      </w:r>
      <w:r>
        <w:rPr>
          <w:rFonts w:ascii="宋体" w:hAnsi="宋体" w:cs="Arial"/>
          <w:kern w:val="1"/>
          <w:sz w:val="21"/>
          <w:szCs w:val="20"/>
          <w:lang w:val="en-US" w:eastAsia="zh-CN"/>
        </w:rPr>
        <w:t>个数是基本</w:t>
      </w:r>
      <w:proofErr w:type="gramStart"/>
      <w:r>
        <w:rPr>
          <w:rFonts w:ascii="宋体" w:hAnsi="宋体" w:cs="Arial"/>
          <w:kern w:val="1"/>
          <w:sz w:val="21"/>
          <w:szCs w:val="20"/>
          <w:lang w:val="en-US" w:eastAsia="zh-CN"/>
        </w:rPr>
        <w:t>帐户</w:t>
      </w:r>
      <w:proofErr w:type="gramEnd"/>
      <w:r>
        <w:rPr>
          <w:rFonts w:ascii="宋体" w:hAnsi="宋体" w:cs="Arial"/>
          <w:kern w:val="1"/>
          <w:sz w:val="21"/>
          <w:szCs w:val="20"/>
          <w:lang w:val="en-US" w:eastAsia="zh-CN"/>
        </w:rPr>
        <w:t>号</w:t>
      </w:r>
      <w:r>
        <w:rPr>
          <w:rFonts w:ascii="宋体" w:hAnsi="宋体" w:cs="宋体"/>
          <w:kern w:val="1"/>
          <w:sz w:val="21"/>
          <w:szCs w:val="20"/>
          <w:lang w:val="en-US" w:eastAsia="zh-CN"/>
        </w:rPr>
        <w:t>(PAN)</w:t>
      </w:r>
      <w:r>
        <w:rPr>
          <w:rFonts w:ascii="宋体" w:hAnsi="宋体" w:cs="Arial"/>
          <w:kern w:val="1"/>
          <w:sz w:val="21"/>
          <w:szCs w:val="20"/>
          <w:lang w:val="en-US" w:eastAsia="zh-CN"/>
        </w:rPr>
        <w:t>或卡号</w:t>
      </w:r>
      <w:r>
        <w:rPr>
          <w:rFonts w:ascii="宋体" w:hAnsi="宋体" w:cs="宋体"/>
          <w:kern w:val="1"/>
          <w:sz w:val="21"/>
          <w:szCs w:val="20"/>
          <w:lang w:val="en-US" w:eastAsia="zh-CN"/>
        </w:rPr>
        <w:t>(CARDNO)</w:t>
      </w:r>
      <w:r>
        <w:rPr>
          <w:rFonts w:ascii="宋体" w:hAnsi="宋体" w:cs="Arial"/>
          <w:kern w:val="1"/>
          <w:sz w:val="21"/>
          <w:szCs w:val="20"/>
          <w:lang w:val="en-US" w:eastAsia="zh-CN"/>
        </w:rPr>
        <w:t>的最右边的</w:t>
      </w:r>
      <w:r>
        <w:rPr>
          <w:rFonts w:ascii="宋体" w:hAnsi="宋体" w:cs="宋体"/>
          <w:kern w:val="1"/>
          <w:sz w:val="21"/>
          <w:szCs w:val="20"/>
          <w:lang w:val="en-US" w:eastAsia="zh-CN"/>
        </w:rPr>
        <w:t>12</w:t>
      </w:r>
      <w:r>
        <w:rPr>
          <w:rFonts w:ascii="宋体" w:hAnsi="宋体" w:cs="Arial"/>
          <w:kern w:val="1"/>
          <w:sz w:val="21"/>
          <w:szCs w:val="20"/>
          <w:lang w:val="en-US" w:eastAsia="zh-CN"/>
        </w:rPr>
        <w:t>数</w:t>
      </w:r>
      <w:r>
        <w:rPr>
          <w:rFonts w:ascii="宋体" w:hAnsi="宋体" w:cs="宋体"/>
          <w:kern w:val="1"/>
          <w:sz w:val="21"/>
          <w:szCs w:val="20"/>
          <w:lang w:val="en-US" w:eastAsia="zh-CN"/>
        </w:rPr>
        <w:t>(</w:t>
      </w:r>
      <w:r>
        <w:rPr>
          <w:rFonts w:ascii="宋体" w:hAnsi="宋体" w:cs="Arial"/>
          <w:kern w:val="1"/>
          <w:sz w:val="21"/>
          <w:szCs w:val="20"/>
          <w:lang w:val="en-US" w:eastAsia="zh-CN"/>
        </w:rPr>
        <w:t>不包括校验数</w:t>
      </w:r>
      <w:r>
        <w:rPr>
          <w:rFonts w:ascii="宋体" w:hAnsi="宋体" w:cs="宋体"/>
          <w:kern w:val="1"/>
          <w:sz w:val="21"/>
          <w:szCs w:val="20"/>
          <w:lang w:val="en-US" w:eastAsia="zh-CN"/>
        </w:rPr>
        <w:t>)</w:t>
      </w:r>
      <w:r>
        <w:rPr>
          <w:rFonts w:ascii="宋体" w:hAnsi="宋体" w:cs="Arial"/>
          <w:kern w:val="1"/>
          <w:sz w:val="21"/>
          <w:szCs w:val="20"/>
          <w:lang w:val="en-US" w:eastAsia="zh-CN"/>
        </w:rPr>
        <w:t>，若</w:t>
      </w:r>
      <w:r>
        <w:rPr>
          <w:rFonts w:ascii="宋体" w:hAnsi="宋体" w:cs="宋体"/>
          <w:kern w:val="1"/>
          <w:sz w:val="21"/>
          <w:szCs w:val="20"/>
          <w:lang w:val="en-US" w:eastAsia="zh-CN"/>
        </w:rPr>
        <w:t>PAN</w:t>
      </w:r>
      <w:r>
        <w:rPr>
          <w:rFonts w:ascii="宋体" w:hAnsi="宋体" w:cs="Arial"/>
          <w:kern w:val="1"/>
          <w:sz w:val="21"/>
          <w:szCs w:val="20"/>
          <w:lang w:val="en-US" w:eastAsia="zh-CN"/>
        </w:rPr>
        <w:t>不够</w:t>
      </w:r>
      <w:r>
        <w:rPr>
          <w:rFonts w:ascii="宋体" w:hAnsi="宋体" w:cs="宋体"/>
          <w:kern w:val="1"/>
          <w:sz w:val="21"/>
          <w:szCs w:val="20"/>
          <w:lang w:val="en-US" w:eastAsia="zh-CN"/>
        </w:rPr>
        <w:t>12</w:t>
      </w:r>
      <w:r>
        <w:rPr>
          <w:rFonts w:ascii="宋体" w:hAnsi="宋体" w:cs="Arial"/>
          <w:kern w:val="1"/>
          <w:sz w:val="21"/>
          <w:szCs w:val="20"/>
          <w:lang w:val="en-US" w:eastAsia="zh-CN"/>
        </w:rPr>
        <w:t>个数，则要包括校验数，不够</w:t>
      </w:r>
      <w:r>
        <w:rPr>
          <w:rFonts w:ascii="宋体" w:hAnsi="宋体" w:cs="宋体"/>
          <w:kern w:val="1"/>
          <w:sz w:val="21"/>
          <w:szCs w:val="20"/>
          <w:lang w:val="en-US" w:eastAsia="zh-CN"/>
        </w:rPr>
        <w:t>16</w:t>
      </w:r>
      <w:r>
        <w:rPr>
          <w:rFonts w:ascii="宋体" w:hAnsi="宋体" w:cs="Arial"/>
          <w:kern w:val="1"/>
          <w:sz w:val="21"/>
          <w:szCs w:val="20"/>
          <w:lang w:val="en-US" w:eastAsia="zh-CN"/>
        </w:rPr>
        <w:t>位用</w:t>
      </w:r>
      <w:proofErr w:type="gramStart"/>
      <w:r>
        <w:rPr>
          <w:rFonts w:eastAsia="Arial" w:cs="Arial"/>
          <w:kern w:val="1"/>
          <w:sz w:val="21"/>
          <w:szCs w:val="20"/>
          <w:lang w:val="en-US" w:eastAsia="zh-CN"/>
        </w:rPr>
        <w:t>‘</w:t>
      </w:r>
      <w:proofErr w:type="gramEnd"/>
      <w:r>
        <w:rPr>
          <w:rFonts w:ascii="宋体" w:hAnsi="宋体" w:cs="宋体"/>
          <w:kern w:val="1"/>
          <w:sz w:val="21"/>
          <w:szCs w:val="20"/>
          <w:lang w:val="en-US" w:eastAsia="zh-CN"/>
        </w:rPr>
        <w:t>0</w:t>
      </w:r>
      <w:proofErr w:type="gramStart"/>
      <w:r>
        <w:rPr>
          <w:rFonts w:cs="Arial"/>
          <w:kern w:val="1"/>
          <w:sz w:val="21"/>
          <w:szCs w:val="20"/>
          <w:lang w:val="en-US" w:eastAsia="zh-CN"/>
        </w:rPr>
        <w:t>‘</w:t>
      </w:r>
      <w:proofErr w:type="gramEnd"/>
      <w:r>
        <w:rPr>
          <w:rFonts w:ascii="宋体" w:hAnsi="宋体" w:cs="Arial"/>
          <w:kern w:val="1"/>
          <w:sz w:val="21"/>
          <w:szCs w:val="20"/>
          <w:lang w:val="en-US" w:eastAsia="zh-CN"/>
        </w:rPr>
        <w:t>填补。</w:t>
      </w:r>
    </w:p>
    <w:p w14:paraId="041184A5" w14:textId="77777777" w:rsidR="006575A0" w:rsidRDefault="007443E2">
      <w:pPr>
        <w:widowControl w:val="0"/>
        <w:suppressAutoHyphens/>
        <w:ind w:firstLineChars="0" w:firstLine="0"/>
        <w:rPr>
          <w:rFonts w:ascii="宋体" w:hAnsi="宋体" w:cs="Arial"/>
          <w:kern w:val="1"/>
          <w:sz w:val="21"/>
          <w:szCs w:val="20"/>
          <w:lang w:val="en-US" w:eastAsia="zh-CN"/>
        </w:rPr>
      </w:pPr>
      <w:r>
        <w:rPr>
          <w:rFonts w:ascii="宋体" w:hAnsi="宋体" w:cs="宋体"/>
          <w:kern w:val="1"/>
          <w:sz w:val="21"/>
          <w:szCs w:val="20"/>
          <w:lang w:val="en-US" w:eastAsia="zh-CN"/>
        </w:rPr>
        <w:t>3</w:t>
      </w:r>
      <w:r>
        <w:rPr>
          <w:rFonts w:ascii="宋体" w:hAnsi="宋体" w:cs="Arial"/>
          <w:kern w:val="1"/>
          <w:sz w:val="21"/>
          <w:szCs w:val="20"/>
          <w:lang w:val="en-US" w:eastAsia="zh-CN"/>
        </w:rPr>
        <w:t>、例子：</w:t>
      </w:r>
    </w:p>
    <w:p w14:paraId="2F1A4E16"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Arial"/>
          <w:kern w:val="1"/>
          <w:sz w:val="21"/>
          <w:szCs w:val="20"/>
          <w:lang w:val="en-US" w:eastAsia="zh-CN"/>
        </w:rPr>
        <w:t xml:space="preserve">　　基本</w:t>
      </w:r>
      <w:proofErr w:type="gramStart"/>
      <w:r>
        <w:rPr>
          <w:rFonts w:ascii="宋体" w:hAnsi="宋体" w:cs="Arial"/>
          <w:kern w:val="1"/>
          <w:sz w:val="21"/>
          <w:szCs w:val="20"/>
          <w:lang w:val="en-US" w:eastAsia="zh-CN"/>
        </w:rPr>
        <w:t>帐户</w:t>
      </w:r>
      <w:proofErr w:type="gramEnd"/>
      <w:r>
        <w:rPr>
          <w:rFonts w:ascii="宋体" w:hAnsi="宋体" w:cs="Arial"/>
          <w:kern w:val="1"/>
          <w:sz w:val="21"/>
          <w:szCs w:val="20"/>
          <w:lang w:val="en-US" w:eastAsia="zh-CN"/>
        </w:rPr>
        <w:t>号</w:t>
      </w:r>
      <w:r>
        <w:rPr>
          <w:rFonts w:ascii="宋体" w:hAnsi="宋体" w:cs="宋体"/>
          <w:kern w:val="1"/>
          <w:sz w:val="21"/>
          <w:szCs w:val="20"/>
          <w:lang w:val="en-US" w:eastAsia="zh-CN"/>
        </w:rPr>
        <w:t>(PAN)</w:t>
      </w:r>
      <w:r>
        <w:rPr>
          <w:rFonts w:ascii="宋体" w:hAnsi="宋体" w:cs="Arial"/>
          <w:kern w:val="1"/>
          <w:sz w:val="21"/>
          <w:szCs w:val="20"/>
          <w:lang w:val="en-US" w:eastAsia="zh-CN"/>
        </w:rPr>
        <w:t>：</w:t>
      </w:r>
      <w:r>
        <w:rPr>
          <w:rFonts w:ascii="宋体" w:hAnsi="宋体" w:cs="宋体"/>
          <w:kern w:val="1"/>
          <w:sz w:val="21"/>
          <w:szCs w:val="20"/>
          <w:lang w:val="en-US" w:eastAsia="zh-CN"/>
        </w:rPr>
        <w:t>3617501234567891 (</w:t>
      </w:r>
      <w:r>
        <w:rPr>
          <w:rFonts w:ascii="宋体" w:hAnsi="宋体" w:cs="Arial"/>
          <w:kern w:val="1"/>
          <w:sz w:val="21"/>
          <w:szCs w:val="20"/>
          <w:lang w:val="en-US" w:eastAsia="zh-CN"/>
        </w:rPr>
        <w:t>最后一位</w:t>
      </w:r>
      <w:r>
        <w:rPr>
          <w:rFonts w:ascii="宋体" w:hAnsi="宋体" w:cs="宋体"/>
          <w:kern w:val="1"/>
          <w:sz w:val="21"/>
          <w:szCs w:val="20"/>
          <w:lang w:val="en-US" w:eastAsia="zh-CN"/>
        </w:rPr>
        <w:t>1</w:t>
      </w:r>
      <w:r>
        <w:rPr>
          <w:rFonts w:ascii="宋体" w:hAnsi="宋体" w:cs="Arial"/>
          <w:kern w:val="1"/>
          <w:sz w:val="21"/>
          <w:szCs w:val="20"/>
          <w:lang w:val="en-US" w:eastAsia="zh-CN"/>
        </w:rPr>
        <w:t>为校验数</w:t>
      </w:r>
      <w:r>
        <w:rPr>
          <w:rFonts w:ascii="宋体" w:hAnsi="宋体" w:cs="宋体"/>
          <w:kern w:val="1"/>
          <w:sz w:val="21"/>
          <w:szCs w:val="20"/>
          <w:lang w:val="en-US" w:eastAsia="zh-CN"/>
        </w:rPr>
        <w:t>)</w:t>
      </w:r>
    </w:p>
    <w:p w14:paraId="1F3278E9"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宋体"/>
          <w:kern w:val="1"/>
          <w:sz w:val="21"/>
          <w:szCs w:val="20"/>
          <w:lang w:val="en-US" w:eastAsia="zh-CN"/>
        </w:rPr>
        <w:t xml:space="preserve">    </w:t>
      </w:r>
      <w:r>
        <w:rPr>
          <w:rFonts w:ascii="宋体" w:hAnsi="宋体" w:cs="Arial"/>
          <w:kern w:val="1"/>
          <w:sz w:val="21"/>
          <w:szCs w:val="20"/>
          <w:lang w:val="en-US" w:eastAsia="zh-CN"/>
        </w:rPr>
        <w:t>持卡人密码</w:t>
      </w:r>
      <w:r>
        <w:rPr>
          <w:rFonts w:ascii="宋体" w:hAnsi="宋体" w:cs="宋体"/>
          <w:kern w:val="1"/>
          <w:sz w:val="21"/>
          <w:szCs w:val="20"/>
          <w:lang w:val="en-US" w:eastAsia="zh-CN"/>
        </w:rPr>
        <w:t>(PIN)</w:t>
      </w:r>
      <w:r>
        <w:rPr>
          <w:rFonts w:ascii="宋体" w:hAnsi="宋体" w:cs="Arial"/>
          <w:kern w:val="1"/>
          <w:sz w:val="21"/>
          <w:szCs w:val="20"/>
          <w:lang w:val="en-US" w:eastAsia="zh-CN"/>
        </w:rPr>
        <w:t>：</w:t>
      </w:r>
      <w:r>
        <w:rPr>
          <w:rFonts w:ascii="宋体" w:hAnsi="宋体" w:cs="宋体"/>
          <w:kern w:val="1"/>
          <w:sz w:val="21"/>
          <w:szCs w:val="20"/>
          <w:lang w:val="en-US" w:eastAsia="zh-CN"/>
        </w:rPr>
        <w:t>1234</w:t>
      </w:r>
    </w:p>
    <w:p w14:paraId="6E555118"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宋体"/>
          <w:kern w:val="1"/>
          <w:sz w:val="21"/>
          <w:szCs w:val="20"/>
          <w:lang w:val="en-US" w:eastAsia="zh-CN"/>
        </w:rPr>
        <w:t xml:space="preserve">    </w:t>
      </w:r>
      <w:r>
        <w:rPr>
          <w:rFonts w:ascii="宋体" w:hAnsi="宋体" w:cs="Arial"/>
          <w:kern w:val="1"/>
          <w:sz w:val="21"/>
          <w:szCs w:val="20"/>
          <w:lang w:val="en-US" w:eastAsia="zh-CN"/>
        </w:rPr>
        <w:t>第一数字串：</w:t>
      </w:r>
      <w:r>
        <w:rPr>
          <w:rFonts w:ascii="宋体" w:hAnsi="宋体" w:cs="宋体"/>
          <w:kern w:val="1"/>
          <w:sz w:val="21"/>
          <w:szCs w:val="20"/>
          <w:lang w:val="en-US" w:eastAsia="zh-CN"/>
        </w:rPr>
        <w:t xml:space="preserve">04H 12H 34H FFH </w:t>
      </w:r>
      <w:proofErr w:type="spellStart"/>
      <w:r>
        <w:rPr>
          <w:rFonts w:ascii="宋体" w:hAnsi="宋体" w:cs="宋体"/>
          <w:kern w:val="1"/>
          <w:sz w:val="21"/>
          <w:szCs w:val="20"/>
          <w:lang w:val="en-US" w:eastAsia="zh-CN"/>
        </w:rPr>
        <w:t>FFH</w:t>
      </w:r>
      <w:proofErr w:type="spellEnd"/>
      <w:r>
        <w:rPr>
          <w:rFonts w:ascii="宋体" w:hAnsi="宋体" w:cs="宋体"/>
          <w:kern w:val="1"/>
          <w:sz w:val="21"/>
          <w:szCs w:val="20"/>
          <w:lang w:val="en-US" w:eastAsia="zh-CN"/>
        </w:rPr>
        <w:t xml:space="preserve"> </w:t>
      </w:r>
      <w:proofErr w:type="spellStart"/>
      <w:r>
        <w:rPr>
          <w:rFonts w:ascii="宋体" w:hAnsi="宋体" w:cs="宋体"/>
          <w:kern w:val="1"/>
          <w:sz w:val="21"/>
          <w:szCs w:val="20"/>
          <w:lang w:val="en-US" w:eastAsia="zh-CN"/>
        </w:rPr>
        <w:t>FFH</w:t>
      </w:r>
      <w:proofErr w:type="spellEnd"/>
      <w:r>
        <w:rPr>
          <w:rFonts w:ascii="宋体" w:hAnsi="宋体" w:cs="宋体"/>
          <w:kern w:val="1"/>
          <w:sz w:val="21"/>
          <w:szCs w:val="20"/>
          <w:lang w:val="en-US" w:eastAsia="zh-CN"/>
        </w:rPr>
        <w:t xml:space="preserve"> </w:t>
      </w:r>
      <w:proofErr w:type="spellStart"/>
      <w:r>
        <w:rPr>
          <w:rFonts w:ascii="宋体" w:hAnsi="宋体" w:cs="宋体"/>
          <w:kern w:val="1"/>
          <w:sz w:val="21"/>
          <w:szCs w:val="20"/>
          <w:lang w:val="en-US" w:eastAsia="zh-CN"/>
        </w:rPr>
        <w:t>FFH</w:t>
      </w:r>
      <w:proofErr w:type="spellEnd"/>
      <w:r>
        <w:rPr>
          <w:rFonts w:ascii="宋体" w:hAnsi="宋体" w:cs="宋体"/>
          <w:kern w:val="1"/>
          <w:sz w:val="21"/>
          <w:szCs w:val="20"/>
          <w:lang w:val="en-US" w:eastAsia="zh-CN"/>
        </w:rPr>
        <w:t xml:space="preserve"> </w:t>
      </w:r>
      <w:proofErr w:type="spellStart"/>
      <w:r>
        <w:rPr>
          <w:rFonts w:ascii="宋体" w:hAnsi="宋体" w:cs="宋体"/>
          <w:kern w:val="1"/>
          <w:sz w:val="21"/>
          <w:szCs w:val="20"/>
          <w:lang w:val="en-US" w:eastAsia="zh-CN"/>
        </w:rPr>
        <w:t>FFH</w:t>
      </w:r>
      <w:proofErr w:type="spellEnd"/>
    </w:p>
    <w:p w14:paraId="5A14E660"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宋体"/>
          <w:kern w:val="1"/>
          <w:sz w:val="21"/>
          <w:szCs w:val="20"/>
          <w:lang w:val="en-US" w:eastAsia="zh-CN"/>
        </w:rPr>
        <w:t xml:space="preserve">    </w:t>
      </w:r>
      <w:r>
        <w:rPr>
          <w:rFonts w:ascii="宋体" w:hAnsi="宋体" w:cs="Arial"/>
          <w:kern w:val="1"/>
          <w:sz w:val="21"/>
          <w:szCs w:val="20"/>
          <w:lang w:val="en-US" w:eastAsia="zh-CN"/>
        </w:rPr>
        <w:t>第二数字串：</w:t>
      </w:r>
      <w:r>
        <w:rPr>
          <w:rFonts w:ascii="宋体" w:hAnsi="宋体" w:cs="宋体"/>
          <w:kern w:val="1"/>
          <w:sz w:val="21"/>
          <w:szCs w:val="20"/>
          <w:lang w:val="en-US" w:eastAsia="zh-CN"/>
        </w:rPr>
        <w:t xml:space="preserve">00H </w:t>
      </w:r>
      <w:proofErr w:type="spellStart"/>
      <w:r>
        <w:rPr>
          <w:rFonts w:ascii="宋体" w:hAnsi="宋体" w:cs="宋体"/>
          <w:kern w:val="1"/>
          <w:sz w:val="21"/>
          <w:szCs w:val="20"/>
          <w:lang w:val="en-US" w:eastAsia="zh-CN"/>
        </w:rPr>
        <w:t>00H</w:t>
      </w:r>
      <w:proofErr w:type="spellEnd"/>
      <w:r>
        <w:rPr>
          <w:rFonts w:ascii="宋体" w:hAnsi="宋体" w:cs="宋体"/>
          <w:kern w:val="1"/>
          <w:sz w:val="21"/>
          <w:szCs w:val="20"/>
          <w:lang w:val="en-US" w:eastAsia="zh-CN"/>
        </w:rPr>
        <w:t xml:space="preserve"> 75H 01H 23H 45H 67H 89H</w:t>
      </w:r>
    </w:p>
    <w:p w14:paraId="6ED6D700"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宋体"/>
          <w:kern w:val="1"/>
          <w:sz w:val="21"/>
          <w:szCs w:val="20"/>
          <w:lang w:val="en-US" w:eastAsia="zh-CN"/>
        </w:rPr>
        <w:t xml:space="preserve">    PIN</w:t>
      </w:r>
      <w:r>
        <w:rPr>
          <w:rFonts w:ascii="宋体" w:hAnsi="宋体" w:cs="Arial"/>
          <w:kern w:val="1"/>
          <w:sz w:val="21"/>
          <w:szCs w:val="20"/>
          <w:lang w:val="en-US" w:eastAsia="zh-CN"/>
        </w:rPr>
        <w:t>＿</w:t>
      </w:r>
      <w:r>
        <w:rPr>
          <w:rFonts w:ascii="宋体" w:hAnsi="宋体" w:cs="宋体"/>
          <w:kern w:val="1"/>
          <w:sz w:val="21"/>
          <w:szCs w:val="20"/>
          <w:lang w:val="en-US" w:eastAsia="zh-CN"/>
        </w:rPr>
        <w:t>BLOCK</w:t>
      </w:r>
      <w:r>
        <w:rPr>
          <w:rFonts w:ascii="宋体" w:hAnsi="宋体" w:cs="Arial"/>
          <w:kern w:val="1"/>
          <w:sz w:val="21"/>
          <w:szCs w:val="20"/>
          <w:lang w:val="en-US" w:eastAsia="zh-CN"/>
        </w:rPr>
        <w:t>：</w:t>
      </w:r>
      <w:r>
        <w:rPr>
          <w:rFonts w:ascii="宋体" w:hAnsi="宋体" w:cs="宋体"/>
          <w:kern w:val="1"/>
          <w:sz w:val="21"/>
          <w:szCs w:val="20"/>
          <w:lang w:val="en-US" w:eastAsia="zh-CN"/>
        </w:rPr>
        <w:t>04H 12H 41H FEH DCH BAH 98H 76H</w:t>
      </w:r>
    </w:p>
    <w:p w14:paraId="43030AF1" w14:textId="77777777" w:rsidR="006575A0" w:rsidRDefault="007443E2">
      <w:pPr>
        <w:pStyle w:val="2"/>
        <w:rPr>
          <w:lang w:val="en-US" w:eastAsia="zh-CN"/>
        </w:rPr>
      </w:pPr>
      <w:bookmarkStart w:id="340" w:name="__RefHeading___Toc152122996"/>
      <w:bookmarkStart w:id="341" w:name="_Toc10636282"/>
      <w:bookmarkEnd w:id="340"/>
      <w:r>
        <w:rPr>
          <w:rFonts w:ascii="宋体" w:hAnsi="宋体" w:cs="宋体"/>
          <w:lang w:val="en-US" w:eastAsia="zh-CN"/>
        </w:rPr>
        <w:t xml:space="preserve">附录 B </w:t>
      </w:r>
      <w:r>
        <w:rPr>
          <w:lang w:val="en-US" w:eastAsia="zh-CN"/>
        </w:rPr>
        <w:t>常用的报文认证：</w:t>
      </w:r>
      <w:bookmarkEnd w:id="341"/>
    </w:p>
    <w:p w14:paraId="66C7A7C6" w14:textId="77777777" w:rsidR="006575A0" w:rsidRDefault="007443E2">
      <w:pPr>
        <w:widowControl w:val="0"/>
        <w:numPr>
          <w:ilvl w:val="1"/>
          <w:numId w:val="17"/>
        </w:numPr>
        <w:tabs>
          <w:tab w:val="left" w:pos="0"/>
        </w:tabs>
        <w:suppressAutoHyphens/>
        <w:ind w:left="-2" w:firstLineChars="0" w:firstLine="0"/>
        <w:rPr>
          <w:rFonts w:ascii="Times New Roman" w:hAnsi="Times New Roman"/>
          <w:bCs/>
          <w:kern w:val="1"/>
          <w:sz w:val="21"/>
          <w:lang w:val="en-US" w:eastAsia="zh-CN"/>
        </w:rPr>
      </w:pPr>
      <w:r>
        <w:rPr>
          <w:rFonts w:ascii="Times New Roman" w:hAnsi="Times New Roman"/>
          <w:bCs/>
          <w:kern w:val="1"/>
          <w:sz w:val="21"/>
          <w:szCs w:val="20"/>
          <w:lang w:val="en-US" w:eastAsia="zh-CN"/>
        </w:rPr>
        <w:t>报文认证码算法</w:t>
      </w:r>
      <w:proofErr w:type="gramStart"/>
      <w:r>
        <w:rPr>
          <w:rFonts w:ascii="Times New Roman" w:hAnsi="Times New Roman"/>
          <w:bCs/>
          <w:kern w:val="1"/>
          <w:sz w:val="21"/>
          <w:szCs w:val="20"/>
          <w:lang w:val="en-US" w:eastAsia="zh-CN"/>
        </w:rPr>
        <w:t>一</w:t>
      </w:r>
      <w:proofErr w:type="gramEnd"/>
      <w:r>
        <w:rPr>
          <w:rFonts w:ascii="Times New Roman" w:hAnsi="Times New Roman"/>
          <w:bCs/>
          <w:kern w:val="1"/>
          <w:sz w:val="21"/>
          <w:szCs w:val="20"/>
          <w:lang w:val="en-US" w:eastAsia="zh-CN"/>
        </w:rPr>
        <w:t>（</w:t>
      </w:r>
      <w:r>
        <w:rPr>
          <w:rFonts w:ascii="Times New Roman" w:hAnsi="Times New Roman"/>
          <w:b/>
          <w:bCs/>
          <w:color w:val="000000"/>
          <w:kern w:val="1"/>
          <w:sz w:val="21"/>
          <w:szCs w:val="20"/>
          <w:lang w:val="en-US" w:eastAsia="zh-CN"/>
        </w:rPr>
        <w:t>X99</w:t>
      </w:r>
      <w:r>
        <w:rPr>
          <w:rFonts w:ascii="Times New Roman" w:hAnsi="Times New Roman"/>
          <w:bCs/>
          <w:kern w:val="1"/>
          <w:sz w:val="21"/>
          <w:szCs w:val="20"/>
          <w:lang w:val="en-US" w:eastAsia="zh-CN"/>
        </w:rPr>
        <w:t>）</w:t>
      </w:r>
    </w:p>
    <w:p w14:paraId="147C4A2C" w14:textId="77777777" w:rsidR="006575A0" w:rsidRDefault="007443E2">
      <w:pPr>
        <w:widowControl w:val="0"/>
        <w:suppressAutoHyphens/>
        <w:ind w:left="2" w:firstLineChars="0" w:firstLine="357"/>
        <w:rPr>
          <w:rFonts w:ascii="Times New Roman" w:hAnsi="Times New Roman"/>
          <w:bCs/>
          <w:kern w:val="1"/>
          <w:sz w:val="21"/>
          <w:lang w:val="en-US" w:eastAsia="zh-CN"/>
        </w:rPr>
      </w:pPr>
      <w:r>
        <w:rPr>
          <w:rFonts w:ascii="Times New Roman" w:hAnsi="Times New Roman"/>
          <w:bCs/>
          <w:kern w:val="1"/>
          <w:sz w:val="21"/>
          <w:lang w:val="en-US" w:eastAsia="zh-CN"/>
        </w:rPr>
        <w:t>第一种可选择的报文认证码算法，采用</w:t>
      </w:r>
      <w:r>
        <w:rPr>
          <w:rFonts w:ascii="Times New Roman" w:hAnsi="Times New Roman"/>
          <w:bCs/>
          <w:kern w:val="1"/>
          <w:sz w:val="21"/>
          <w:lang w:val="en-US" w:eastAsia="zh-CN"/>
        </w:rPr>
        <w:t>GB 15852,</w:t>
      </w:r>
      <w:r>
        <w:rPr>
          <w:rFonts w:ascii="Times New Roman" w:hAnsi="Times New Roman"/>
          <w:bCs/>
          <w:kern w:val="1"/>
          <w:sz w:val="21"/>
          <w:lang w:val="en-US" w:eastAsia="zh-CN"/>
        </w:rPr>
        <w:t>其中</w:t>
      </w:r>
      <w:r>
        <w:rPr>
          <w:rFonts w:ascii="Times New Roman" w:hAnsi="Times New Roman"/>
          <w:bCs/>
          <w:kern w:val="1"/>
          <w:sz w:val="21"/>
          <w:lang w:val="en-US" w:eastAsia="zh-CN"/>
        </w:rPr>
        <w:t>n = 64</w:t>
      </w:r>
      <w:r>
        <w:rPr>
          <w:rFonts w:ascii="Times New Roman" w:hAnsi="Times New Roman"/>
          <w:bCs/>
          <w:kern w:val="1"/>
          <w:sz w:val="21"/>
          <w:lang w:val="en-US" w:eastAsia="zh-CN"/>
        </w:rPr>
        <w:t>，</w:t>
      </w:r>
      <w:r>
        <w:rPr>
          <w:rFonts w:ascii="Times New Roman" w:hAnsi="Times New Roman"/>
          <w:bCs/>
          <w:kern w:val="1"/>
          <w:sz w:val="21"/>
          <w:lang w:val="en-US" w:eastAsia="zh-CN"/>
        </w:rPr>
        <w:t>m = 64,</w:t>
      </w:r>
      <w:r>
        <w:rPr>
          <w:rFonts w:ascii="Times New Roman" w:hAnsi="Times New Roman"/>
          <w:bCs/>
          <w:kern w:val="1"/>
          <w:sz w:val="21"/>
          <w:lang w:val="en-US" w:eastAsia="zh-CN"/>
        </w:rPr>
        <w:t>采用填充方法</w:t>
      </w:r>
      <w:r>
        <w:rPr>
          <w:rFonts w:ascii="Times New Roman" w:hAnsi="Times New Roman"/>
          <w:bCs/>
          <w:kern w:val="1"/>
          <w:sz w:val="21"/>
          <w:lang w:val="en-US" w:eastAsia="zh-CN"/>
        </w:rPr>
        <w:t>1</w:t>
      </w:r>
      <w:r>
        <w:rPr>
          <w:rFonts w:ascii="Times New Roman" w:hAnsi="Times New Roman"/>
          <w:bCs/>
          <w:kern w:val="1"/>
          <w:sz w:val="21"/>
          <w:lang w:val="en-US" w:eastAsia="zh-CN"/>
        </w:rPr>
        <w:t>，使用</w:t>
      </w:r>
      <w:r>
        <w:rPr>
          <w:rFonts w:ascii="Times New Roman" w:hAnsi="Times New Roman"/>
          <w:bCs/>
          <w:kern w:val="1"/>
          <w:sz w:val="21"/>
          <w:lang w:val="en-US" w:eastAsia="zh-CN"/>
        </w:rPr>
        <w:t>DEA</w:t>
      </w:r>
      <w:r>
        <w:rPr>
          <w:rFonts w:ascii="Times New Roman" w:hAnsi="Times New Roman"/>
          <w:bCs/>
          <w:kern w:val="1"/>
          <w:sz w:val="21"/>
          <w:lang w:val="en-US" w:eastAsia="zh-CN"/>
        </w:rPr>
        <w:t>（</w:t>
      </w:r>
      <w:r>
        <w:rPr>
          <w:rFonts w:ascii="Times New Roman" w:hAnsi="Times New Roman"/>
          <w:bCs/>
          <w:kern w:val="1"/>
          <w:sz w:val="21"/>
          <w:lang w:val="en-US" w:eastAsia="zh-CN"/>
        </w:rPr>
        <w:t>ANSI X3.92</w:t>
      </w:r>
      <w:r>
        <w:rPr>
          <w:rFonts w:ascii="Times New Roman" w:hAnsi="Times New Roman"/>
          <w:bCs/>
          <w:kern w:val="1"/>
          <w:sz w:val="21"/>
          <w:lang w:val="en-US" w:eastAsia="zh-CN"/>
        </w:rPr>
        <w:t>）数据加密算法。</w:t>
      </w:r>
    </w:p>
    <w:p w14:paraId="7F363B65" w14:textId="77777777" w:rsidR="006575A0" w:rsidRDefault="007443E2">
      <w:pPr>
        <w:widowControl w:val="0"/>
        <w:suppressAutoHyphens/>
        <w:ind w:firstLineChars="0" w:firstLine="359"/>
        <w:rPr>
          <w:rFonts w:ascii="Times New Roman" w:hAnsi="Times New Roman"/>
          <w:bCs/>
          <w:kern w:val="1"/>
          <w:sz w:val="21"/>
          <w:lang w:val="en-US" w:eastAsia="zh-CN"/>
        </w:rPr>
      </w:pPr>
      <w:r>
        <w:rPr>
          <w:rFonts w:ascii="Times New Roman" w:hAnsi="Times New Roman"/>
          <w:bCs/>
          <w:kern w:val="1"/>
          <w:sz w:val="21"/>
          <w:lang w:val="en-US" w:eastAsia="zh-CN"/>
        </w:rPr>
        <w:t>算法的简化描述如下</w:t>
      </w:r>
    </w:p>
    <w:p w14:paraId="5E91817C" w14:textId="77777777" w:rsidR="006575A0" w:rsidRDefault="007443E2">
      <w:pPr>
        <w:widowControl w:val="0"/>
        <w:suppressAutoHyphens/>
        <w:ind w:firstLineChars="0" w:firstLine="359"/>
        <w:rPr>
          <w:rFonts w:ascii="Times New Roman" w:hAnsi="Times New Roman"/>
          <w:bCs/>
          <w:kern w:val="1"/>
          <w:sz w:val="21"/>
          <w:lang w:val="en-US" w:eastAsia="zh-CN"/>
        </w:rPr>
      </w:pPr>
      <w:r>
        <w:rPr>
          <w:rFonts w:ascii="Times New Roman" w:hAnsi="Times New Roman"/>
          <w:bCs/>
          <w:kern w:val="1"/>
          <w:sz w:val="21"/>
          <w:lang w:val="en-US" w:eastAsia="zh-CN"/>
        </w:rPr>
        <w:t>K</w:t>
      </w:r>
      <w:r>
        <w:rPr>
          <w:rFonts w:ascii="Times New Roman" w:hAnsi="Times New Roman"/>
          <w:bCs/>
          <w:kern w:val="1"/>
          <w:sz w:val="21"/>
          <w:lang w:val="en-US" w:eastAsia="zh-CN"/>
        </w:rPr>
        <w:t>为</w:t>
      </w:r>
      <w:r>
        <w:rPr>
          <w:rFonts w:ascii="Times New Roman" w:hAnsi="Times New Roman"/>
          <w:bCs/>
          <w:kern w:val="1"/>
          <w:sz w:val="21"/>
          <w:lang w:val="en-US" w:eastAsia="zh-CN"/>
        </w:rPr>
        <w:t>POS</w:t>
      </w:r>
      <w:r>
        <w:rPr>
          <w:rFonts w:ascii="Times New Roman" w:hAnsi="Times New Roman"/>
          <w:bCs/>
          <w:kern w:val="1"/>
          <w:sz w:val="21"/>
          <w:lang w:val="en-US" w:eastAsia="zh-CN"/>
        </w:rPr>
        <w:t>工作密钥。</w:t>
      </w:r>
    </w:p>
    <w:p w14:paraId="0F214C30" w14:textId="77777777" w:rsidR="006575A0" w:rsidRDefault="007443E2">
      <w:pPr>
        <w:widowControl w:val="0"/>
        <w:numPr>
          <w:ilvl w:val="0"/>
          <w:numId w:val="11"/>
        </w:numPr>
        <w:tabs>
          <w:tab w:val="left" w:pos="1619"/>
        </w:tabs>
        <w:suppressAutoHyphens/>
        <w:ind w:left="0" w:firstLineChars="0" w:firstLine="359"/>
        <w:rPr>
          <w:rFonts w:ascii="Times New Roman" w:hAnsi="Times New Roman" w:cs="Arial"/>
          <w:bCs/>
          <w:kern w:val="1"/>
          <w:sz w:val="21"/>
          <w:lang w:val="en-US" w:eastAsia="zh-CN"/>
        </w:rPr>
      </w:pPr>
      <w:r>
        <w:rPr>
          <w:rFonts w:ascii="Times New Roman" w:hAnsi="Times New Roman"/>
          <w:bCs/>
          <w:kern w:val="1"/>
          <w:sz w:val="21"/>
          <w:lang w:val="en-US" w:eastAsia="zh-CN"/>
        </w:rPr>
        <w:t>将完整交易报文分成</w:t>
      </w:r>
      <w:r>
        <w:rPr>
          <w:rFonts w:ascii="Times New Roman" w:hAnsi="Times New Roman"/>
          <w:bCs/>
          <w:kern w:val="1"/>
          <w:sz w:val="21"/>
          <w:lang w:val="en-US" w:eastAsia="zh-CN"/>
        </w:rPr>
        <w:t>8</w:t>
      </w:r>
      <w:r>
        <w:rPr>
          <w:rFonts w:ascii="Times New Roman" w:hAnsi="Times New Roman"/>
          <w:bCs/>
          <w:kern w:val="1"/>
          <w:sz w:val="21"/>
          <w:lang w:val="en-US" w:eastAsia="zh-CN"/>
        </w:rPr>
        <w:t>字节的块（</w:t>
      </w:r>
      <w:r>
        <w:rPr>
          <w:rFonts w:ascii="Times New Roman" w:hAnsi="Times New Roman"/>
          <w:bCs/>
          <w:kern w:val="1"/>
          <w:sz w:val="21"/>
          <w:lang w:val="en-US" w:eastAsia="zh-CN"/>
        </w:rPr>
        <w:t>D1,D2,…</w:t>
      </w:r>
      <w:proofErr w:type="spellStart"/>
      <w:r>
        <w:rPr>
          <w:rFonts w:ascii="Times New Roman" w:hAnsi="Times New Roman"/>
          <w:bCs/>
          <w:kern w:val="1"/>
          <w:sz w:val="21"/>
          <w:lang w:val="en-US" w:eastAsia="zh-CN"/>
        </w:rPr>
        <w:t>Dq</w:t>
      </w:r>
      <w:proofErr w:type="spellEnd"/>
      <w:r>
        <w:rPr>
          <w:rFonts w:ascii="Times New Roman" w:hAnsi="Times New Roman"/>
          <w:bCs/>
          <w:kern w:val="1"/>
          <w:sz w:val="21"/>
          <w:lang w:val="en-US" w:eastAsia="zh-CN"/>
        </w:rPr>
        <w:t>）。其中若</w:t>
      </w:r>
      <w:proofErr w:type="spellStart"/>
      <w:r>
        <w:rPr>
          <w:rFonts w:ascii="Times New Roman" w:hAnsi="Times New Roman"/>
          <w:bCs/>
          <w:kern w:val="1"/>
          <w:sz w:val="21"/>
          <w:lang w:val="en-US" w:eastAsia="zh-CN"/>
        </w:rPr>
        <w:t>Dq</w:t>
      </w:r>
      <w:proofErr w:type="spellEnd"/>
      <w:r>
        <w:rPr>
          <w:rFonts w:ascii="Times New Roman" w:hAnsi="Times New Roman"/>
          <w:bCs/>
          <w:kern w:val="1"/>
          <w:sz w:val="21"/>
          <w:lang w:val="en-US" w:eastAsia="zh-CN"/>
        </w:rPr>
        <w:t>不满</w:t>
      </w:r>
      <w:r>
        <w:rPr>
          <w:rFonts w:ascii="Times New Roman" w:hAnsi="Times New Roman"/>
          <w:bCs/>
          <w:kern w:val="1"/>
          <w:sz w:val="21"/>
          <w:lang w:val="en-US" w:eastAsia="zh-CN"/>
        </w:rPr>
        <w:t>8</w:t>
      </w:r>
      <w:r>
        <w:rPr>
          <w:rFonts w:ascii="Times New Roman" w:hAnsi="Times New Roman"/>
          <w:bCs/>
          <w:kern w:val="1"/>
          <w:sz w:val="21"/>
          <w:lang w:val="en-US" w:eastAsia="zh-CN"/>
        </w:rPr>
        <w:t>字节，则用若干个全</w:t>
      </w:r>
      <w:r>
        <w:rPr>
          <w:rFonts w:ascii="Times New Roman" w:hAnsi="Times New Roman"/>
          <w:bCs/>
          <w:kern w:val="1"/>
          <w:sz w:val="21"/>
          <w:lang w:val="en-US" w:eastAsia="zh-CN"/>
        </w:rPr>
        <w:t>0</w:t>
      </w:r>
      <w:r>
        <w:rPr>
          <w:rFonts w:ascii="Times New Roman" w:hAnsi="Times New Roman"/>
          <w:bCs/>
          <w:kern w:val="1"/>
          <w:sz w:val="21"/>
          <w:lang w:val="en-US" w:eastAsia="zh-CN"/>
        </w:rPr>
        <w:t>字节填充为</w:t>
      </w:r>
      <w:r>
        <w:rPr>
          <w:rFonts w:ascii="Times New Roman" w:hAnsi="Times New Roman"/>
          <w:bCs/>
          <w:kern w:val="1"/>
          <w:sz w:val="21"/>
          <w:lang w:val="en-US" w:eastAsia="zh-CN"/>
        </w:rPr>
        <w:t>8</w:t>
      </w:r>
      <w:r>
        <w:rPr>
          <w:rFonts w:ascii="Times New Roman" w:hAnsi="Times New Roman"/>
          <w:bCs/>
          <w:kern w:val="1"/>
          <w:sz w:val="21"/>
          <w:lang w:val="en-US" w:eastAsia="zh-CN"/>
        </w:rPr>
        <w:t>字节；</w:t>
      </w:r>
    </w:p>
    <w:p w14:paraId="0B74949F" w14:textId="77777777" w:rsidR="006575A0" w:rsidRDefault="007443E2">
      <w:pPr>
        <w:widowControl w:val="0"/>
        <w:numPr>
          <w:ilvl w:val="0"/>
          <w:numId w:val="11"/>
        </w:numPr>
        <w:tabs>
          <w:tab w:val="clear" w:pos="0"/>
          <w:tab w:val="left" w:pos="360"/>
          <w:tab w:val="left" w:pos="1619"/>
        </w:tabs>
        <w:suppressAutoHyphens/>
        <w:ind w:left="360" w:firstLineChars="0" w:firstLine="0"/>
        <w:rPr>
          <w:rFonts w:ascii="Times New Roman" w:hAnsi="Times New Roman" w:cs="Arial"/>
          <w:bCs/>
          <w:kern w:val="1"/>
          <w:sz w:val="21"/>
          <w:lang w:val="en-US" w:eastAsia="zh-CN"/>
        </w:rPr>
      </w:pPr>
      <w:r>
        <w:rPr>
          <w:rFonts w:ascii="Times New Roman" w:hAnsi="Times New Roman" w:cs="Arial"/>
          <w:bCs/>
          <w:kern w:val="1"/>
          <w:sz w:val="21"/>
          <w:lang w:val="en-US" w:eastAsia="zh-CN"/>
        </w:rPr>
        <w:t>I1 = D1</w:t>
      </w:r>
      <w:r>
        <w:rPr>
          <w:rFonts w:ascii="Times New Roman" w:hAnsi="Times New Roman" w:cs="Arial"/>
          <w:bCs/>
          <w:kern w:val="1"/>
          <w:sz w:val="21"/>
          <w:lang w:val="en-US" w:eastAsia="zh-CN"/>
        </w:rPr>
        <w:t>；</w:t>
      </w:r>
      <w:r>
        <w:rPr>
          <w:rFonts w:ascii="Times New Roman" w:hAnsi="Times New Roman" w:cs="Arial"/>
          <w:bCs/>
          <w:kern w:val="1"/>
          <w:sz w:val="21"/>
          <w:lang w:val="en-US" w:eastAsia="zh-CN"/>
        </w:rPr>
        <w:tab/>
      </w:r>
      <w:r>
        <w:rPr>
          <w:rFonts w:ascii="Times New Roman" w:hAnsi="Times New Roman" w:cs="Arial"/>
          <w:bCs/>
          <w:kern w:val="1"/>
          <w:sz w:val="21"/>
          <w:lang w:val="en-US" w:eastAsia="zh-CN"/>
        </w:rPr>
        <w:tab/>
        <w:t>O1 = DEA(K, I1)</w:t>
      </w:r>
      <w:r>
        <w:rPr>
          <w:rFonts w:ascii="Times New Roman" w:hAnsi="Times New Roman" w:cs="Arial"/>
          <w:bCs/>
          <w:kern w:val="1"/>
          <w:sz w:val="21"/>
          <w:lang w:val="en-US" w:eastAsia="zh-CN"/>
        </w:rPr>
        <w:t>；</w:t>
      </w:r>
    </w:p>
    <w:p w14:paraId="127660AC" w14:textId="77777777" w:rsidR="006575A0" w:rsidRDefault="007443E2">
      <w:pPr>
        <w:widowControl w:val="0"/>
        <w:numPr>
          <w:ilvl w:val="0"/>
          <w:numId w:val="11"/>
        </w:numPr>
        <w:tabs>
          <w:tab w:val="clear" w:pos="0"/>
          <w:tab w:val="left" w:pos="360"/>
          <w:tab w:val="left" w:pos="1619"/>
        </w:tabs>
        <w:suppressAutoHyphens/>
        <w:ind w:left="360" w:firstLineChars="0" w:firstLine="0"/>
        <w:rPr>
          <w:rFonts w:ascii="Times New Roman" w:hAnsi="Times New Roman" w:cs="Arial"/>
          <w:bCs/>
          <w:kern w:val="1"/>
          <w:sz w:val="21"/>
          <w:lang w:val="en-US" w:eastAsia="zh-CN"/>
        </w:rPr>
      </w:pPr>
      <w:r>
        <w:rPr>
          <w:rFonts w:ascii="Times New Roman" w:hAnsi="Times New Roman" w:cs="Arial"/>
          <w:bCs/>
          <w:kern w:val="1"/>
          <w:sz w:val="21"/>
          <w:lang w:val="en-US" w:eastAsia="zh-CN"/>
        </w:rPr>
        <w:t>I2 = D2 ^ O1</w:t>
      </w:r>
      <w:r>
        <w:rPr>
          <w:rFonts w:ascii="Times New Roman" w:hAnsi="Times New Roman" w:cs="Arial"/>
          <w:bCs/>
          <w:kern w:val="1"/>
          <w:sz w:val="21"/>
          <w:lang w:val="en-US" w:eastAsia="zh-CN"/>
        </w:rPr>
        <w:t>；</w:t>
      </w:r>
      <w:r>
        <w:rPr>
          <w:rFonts w:ascii="Times New Roman" w:hAnsi="Times New Roman" w:cs="Arial"/>
          <w:bCs/>
          <w:kern w:val="1"/>
          <w:sz w:val="21"/>
          <w:lang w:val="en-US" w:eastAsia="zh-CN"/>
        </w:rPr>
        <w:tab/>
        <w:t>O2 = DEA(K, I2)</w:t>
      </w:r>
      <w:r>
        <w:rPr>
          <w:rFonts w:ascii="Times New Roman" w:hAnsi="Times New Roman" w:cs="Arial"/>
          <w:bCs/>
          <w:kern w:val="1"/>
          <w:sz w:val="21"/>
          <w:lang w:val="en-US" w:eastAsia="zh-CN"/>
        </w:rPr>
        <w:t>；</w:t>
      </w:r>
    </w:p>
    <w:p w14:paraId="62674FD8" w14:textId="77777777" w:rsidR="006575A0" w:rsidRDefault="007443E2">
      <w:pPr>
        <w:widowControl w:val="0"/>
        <w:numPr>
          <w:ilvl w:val="0"/>
          <w:numId w:val="11"/>
        </w:numPr>
        <w:tabs>
          <w:tab w:val="clear" w:pos="0"/>
          <w:tab w:val="left" w:pos="360"/>
          <w:tab w:val="left" w:pos="1619"/>
        </w:tabs>
        <w:suppressAutoHyphens/>
        <w:ind w:left="360" w:firstLineChars="0" w:firstLine="0"/>
        <w:rPr>
          <w:rFonts w:ascii="Times New Roman" w:hAnsi="Times New Roman"/>
          <w:bCs/>
          <w:kern w:val="1"/>
          <w:sz w:val="21"/>
          <w:lang w:val="en-US" w:eastAsia="zh-CN"/>
        </w:rPr>
      </w:pPr>
      <w:r>
        <w:rPr>
          <w:rFonts w:ascii="Times New Roman" w:hAnsi="Times New Roman" w:cs="Arial"/>
          <w:bCs/>
          <w:kern w:val="1"/>
          <w:sz w:val="21"/>
          <w:lang w:val="en-US" w:eastAsia="zh-CN"/>
        </w:rPr>
        <w:lastRenderedPageBreak/>
        <w:t>I3 = D3 ^ O2</w:t>
      </w:r>
      <w:r>
        <w:rPr>
          <w:rFonts w:ascii="Times New Roman" w:hAnsi="Times New Roman" w:cs="Arial"/>
          <w:bCs/>
          <w:kern w:val="1"/>
          <w:sz w:val="21"/>
          <w:lang w:val="en-US" w:eastAsia="zh-CN"/>
        </w:rPr>
        <w:t>；</w:t>
      </w:r>
      <w:r>
        <w:rPr>
          <w:rFonts w:ascii="Times New Roman" w:hAnsi="Times New Roman" w:cs="Arial"/>
          <w:bCs/>
          <w:kern w:val="1"/>
          <w:sz w:val="21"/>
          <w:lang w:val="en-US" w:eastAsia="zh-CN"/>
        </w:rPr>
        <w:tab/>
        <w:t>O3 = DEA(K, I3)</w:t>
      </w:r>
      <w:r>
        <w:rPr>
          <w:rFonts w:ascii="Times New Roman" w:hAnsi="Times New Roman" w:cs="Arial"/>
          <w:bCs/>
          <w:kern w:val="1"/>
          <w:sz w:val="21"/>
          <w:lang w:val="en-US" w:eastAsia="zh-CN"/>
        </w:rPr>
        <w:t>；</w:t>
      </w:r>
    </w:p>
    <w:p w14:paraId="306EF580" w14:textId="77777777" w:rsidR="006575A0" w:rsidRDefault="007443E2">
      <w:pPr>
        <w:widowControl w:val="0"/>
        <w:suppressAutoHyphens/>
        <w:ind w:left="900" w:firstLineChars="0" w:firstLine="360"/>
        <w:rPr>
          <w:rFonts w:ascii="Times New Roman" w:hAnsi="Times New Roman"/>
          <w:bCs/>
          <w:kern w:val="1"/>
          <w:sz w:val="21"/>
          <w:lang w:val="en-US" w:eastAsia="zh-CN"/>
        </w:rPr>
      </w:pPr>
      <w:r>
        <w:rPr>
          <w:rFonts w:ascii="Times New Roman" w:hAnsi="Times New Roman"/>
          <w:bCs/>
          <w:kern w:val="1"/>
          <w:sz w:val="21"/>
          <w:lang w:val="en-US" w:eastAsia="zh-CN"/>
        </w:rPr>
        <w:t>..</w:t>
      </w:r>
    </w:p>
    <w:p w14:paraId="2BCCF5C9" w14:textId="77777777" w:rsidR="006575A0" w:rsidRDefault="007443E2">
      <w:pPr>
        <w:widowControl w:val="0"/>
        <w:numPr>
          <w:ilvl w:val="0"/>
          <w:numId w:val="11"/>
        </w:numPr>
        <w:tabs>
          <w:tab w:val="clear" w:pos="0"/>
          <w:tab w:val="left" w:pos="360"/>
          <w:tab w:val="left" w:pos="1619"/>
        </w:tabs>
        <w:suppressAutoHyphens/>
        <w:ind w:left="360" w:firstLineChars="0" w:firstLine="0"/>
        <w:rPr>
          <w:rFonts w:ascii="Times New Roman" w:hAnsi="Times New Roman"/>
          <w:bCs/>
          <w:kern w:val="1"/>
          <w:sz w:val="21"/>
          <w:lang w:val="en-US" w:eastAsia="zh-CN"/>
        </w:rPr>
      </w:pPr>
      <w:r>
        <w:rPr>
          <w:rFonts w:ascii="Times New Roman" w:hAnsi="Times New Roman"/>
          <w:bCs/>
          <w:kern w:val="1"/>
          <w:sz w:val="21"/>
          <w:lang w:val="en-US" w:eastAsia="zh-CN"/>
        </w:rPr>
        <w:t>依次类推，</w:t>
      </w:r>
      <w:proofErr w:type="spellStart"/>
      <w:r>
        <w:rPr>
          <w:rFonts w:ascii="Times New Roman" w:hAnsi="Times New Roman"/>
          <w:bCs/>
          <w:kern w:val="1"/>
          <w:sz w:val="21"/>
          <w:lang w:val="en-US" w:eastAsia="zh-CN"/>
        </w:rPr>
        <w:t>Iq</w:t>
      </w:r>
      <w:proofErr w:type="spellEnd"/>
      <w:r>
        <w:rPr>
          <w:rFonts w:ascii="Times New Roman" w:hAnsi="Times New Roman"/>
          <w:bCs/>
          <w:kern w:val="1"/>
          <w:sz w:val="21"/>
          <w:lang w:val="en-US" w:eastAsia="zh-CN"/>
        </w:rPr>
        <w:t xml:space="preserve"> = </w:t>
      </w:r>
      <w:proofErr w:type="spellStart"/>
      <w:r>
        <w:rPr>
          <w:rFonts w:ascii="Times New Roman" w:hAnsi="Times New Roman"/>
          <w:bCs/>
          <w:kern w:val="1"/>
          <w:sz w:val="21"/>
          <w:lang w:val="en-US" w:eastAsia="zh-CN"/>
        </w:rPr>
        <w:t>Dq</w:t>
      </w:r>
      <w:proofErr w:type="spellEnd"/>
      <w:r>
        <w:rPr>
          <w:rFonts w:ascii="Times New Roman" w:hAnsi="Times New Roman"/>
          <w:bCs/>
          <w:kern w:val="1"/>
          <w:sz w:val="21"/>
          <w:lang w:val="en-US" w:eastAsia="zh-CN"/>
        </w:rPr>
        <w:t xml:space="preserve"> ^ </w:t>
      </w:r>
      <w:proofErr w:type="spellStart"/>
      <w:r>
        <w:rPr>
          <w:rFonts w:ascii="Times New Roman" w:hAnsi="Times New Roman"/>
          <w:bCs/>
          <w:kern w:val="1"/>
          <w:sz w:val="21"/>
          <w:lang w:val="en-US" w:eastAsia="zh-CN"/>
        </w:rPr>
        <w:t>Oq</w:t>
      </w:r>
      <w:proofErr w:type="spellEnd"/>
      <w:r>
        <w:rPr>
          <w:rFonts w:ascii="Times New Roman" w:hAnsi="Times New Roman"/>
          <w:bCs/>
          <w:kern w:val="1"/>
          <w:sz w:val="21"/>
          <w:lang w:val="en-US" w:eastAsia="zh-CN"/>
        </w:rPr>
        <w:t xml:space="preserve"> - 1</w:t>
      </w:r>
      <w:r>
        <w:rPr>
          <w:rFonts w:ascii="Times New Roman" w:hAnsi="Times New Roman"/>
          <w:bCs/>
          <w:kern w:val="1"/>
          <w:sz w:val="21"/>
          <w:lang w:val="en-US" w:eastAsia="zh-CN"/>
        </w:rPr>
        <w:t>；</w:t>
      </w:r>
      <w:proofErr w:type="spellStart"/>
      <w:r>
        <w:rPr>
          <w:rFonts w:ascii="Times New Roman" w:hAnsi="Times New Roman"/>
          <w:bCs/>
          <w:kern w:val="1"/>
          <w:sz w:val="21"/>
          <w:lang w:val="en-US" w:eastAsia="zh-CN"/>
        </w:rPr>
        <w:t>Oq</w:t>
      </w:r>
      <w:proofErr w:type="spellEnd"/>
      <w:r>
        <w:rPr>
          <w:rFonts w:ascii="Times New Roman" w:hAnsi="Times New Roman"/>
          <w:bCs/>
          <w:kern w:val="1"/>
          <w:sz w:val="21"/>
          <w:lang w:val="en-US" w:eastAsia="zh-CN"/>
        </w:rPr>
        <w:t xml:space="preserve"> = DEA(K, </w:t>
      </w:r>
      <w:proofErr w:type="spellStart"/>
      <w:r>
        <w:rPr>
          <w:rFonts w:ascii="Times New Roman" w:hAnsi="Times New Roman"/>
          <w:bCs/>
          <w:kern w:val="1"/>
          <w:sz w:val="21"/>
          <w:lang w:val="en-US" w:eastAsia="zh-CN"/>
        </w:rPr>
        <w:t>Iq</w:t>
      </w:r>
      <w:proofErr w:type="spellEnd"/>
      <w:r>
        <w:rPr>
          <w:rFonts w:ascii="Times New Roman" w:hAnsi="Times New Roman"/>
          <w:bCs/>
          <w:kern w:val="1"/>
          <w:sz w:val="21"/>
          <w:lang w:val="en-US" w:eastAsia="zh-CN"/>
        </w:rPr>
        <w:t>)</w:t>
      </w:r>
      <w:r>
        <w:rPr>
          <w:rFonts w:ascii="Times New Roman" w:hAnsi="Times New Roman"/>
          <w:bCs/>
          <w:kern w:val="1"/>
          <w:sz w:val="21"/>
          <w:lang w:val="en-US" w:eastAsia="zh-CN"/>
        </w:rPr>
        <w:t>；</w:t>
      </w:r>
    </w:p>
    <w:p w14:paraId="70FDE207" w14:textId="77777777" w:rsidR="006575A0" w:rsidRDefault="007443E2">
      <w:pPr>
        <w:widowControl w:val="0"/>
        <w:numPr>
          <w:ilvl w:val="0"/>
          <w:numId w:val="11"/>
        </w:numPr>
        <w:tabs>
          <w:tab w:val="clear" w:pos="0"/>
          <w:tab w:val="left" w:pos="360"/>
          <w:tab w:val="left" w:pos="1619"/>
        </w:tabs>
        <w:suppressAutoHyphens/>
        <w:ind w:left="360" w:firstLineChars="0" w:firstLine="0"/>
        <w:rPr>
          <w:rFonts w:ascii="Times New Roman" w:hAnsi="Times New Roman"/>
          <w:bCs/>
          <w:kern w:val="1"/>
          <w:sz w:val="21"/>
          <w:lang w:val="en-US" w:eastAsia="zh-CN"/>
        </w:rPr>
      </w:pPr>
      <w:r>
        <w:rPr>
          <w:rFonts w:ascii="Times New Roman" w:hAnsi="Times New Roman"/>
          <w:bCs/>
          <w:kern w:val="1"/>
          <w:sz w:val="21"/>
          <w:lang w:val="en-US" w:eastAsia="zh-CN"/>
        </w:rPr>
        <w:t xml:space="preserve">MAC = </w:t>
      </w:r>
      <w:proofErr w:type="spellStart"/>
      <w:r>
        <w:rPr>
          <w:rFonts w:ascii="Times New Roman" w:hAnsi="Times New Roman"/>
          <w:bCs/>
          <w:kern w:val="1"/>
          <w:sz w:val="21"/>
          <w:lang w:val="en-US" w:eastAsia="zh-CN"/>
        </w:rPr>
        <w:t>Oq</w:t>
      </w:r>
      <w:proofErr w:type="spellEnd"/>
      <w:r>
        <w:rPr>
          <w:rFonts w:ascii="Times New Roman" w:hAnsi="Times New Roman"/>
          <w:bCs/>
          <w:kern w:val="1"/>
          <w:sz w:val="21"/>
          <w:lang w:val="en-US" w:eastAsia="zh-CN"/>
        </w:rPr>
        <w:t>。</w:t>
      </w:r>
    </w:p>
    <w:p w14:paraId="56D527B8" w14:textId="77777777" w:rsidR="006575A0" w:rsidRDefault="007443E2">
      <w:pPr>
        <w:widowControl w:val="0"/>
        <w:suppressAutoHyphens/>
        <w:ind w:left="-2" w:firstLineChars="0" w:firstLine="361"/>
        <w:rPr>
          <w:rFonts w:ascii="Times New Roman" w:hAnsi="Times New Roman"/>
          <w:bCs/>
          <w:kern w:val="1"/>
          <w:sz w:val="21"/>
          <w:szCs w:val="20"/>
          <w:lang w:val="en-US" w:eastAsia="zh-CN"/>
        </w:rPr>
      </w:pPr>
      <w:r>
        <w:rPr>
          <w:rFonts w:ascii="Times New Roman" w:hAnsi="Times New Roman"/>
          <w:bCs/>
          <w:kern w:val="1"/>
          <w:sz w:val="21"/>
          <w:lang w:val="en-US" w:eastAsia="zh-CN"/>
        </w:rPr>
        <w:t>其中，</w:t>
      </w:r>
      <w:r>
        <w:rPr>
          <w:rFonts w:ascii="Times New Roman" w:hAnsi="Times New Roman"/>
          <w:bCs/>
          <w:kern w:val="1"/>
          <w:sz w:val="21"/>
          <w:lang w:val="en-US" w:eastAsia="zh-CN"/>
        </w:rPr>
        <w:t>^</w:t>
      </w:r>
      <w:r>
        <w:rPr>
          <w:rFonts w:ascii="Times New Roman" w:hAnsi="Times New Roman"/>
          <w:bCs/>
          <w:kern w:val="1"/>
          <w:sz w:val="21"/>
          <w:lang w:val="en-US" w:eastAsia="zh-CN"/>
        </w:rPr>
        <w:t>是按位异或运算；</w:t>
      </w:r>
      <w:r>
        <w:rPr>
          <w:rFonts w:ascii="Times New Roman" w:hAnsi="Times New Roman"/>
          <w:bCs/>
          <w:kern w:val="1"/>
          <w:sz w:val="21"/>
          <w:lang w:val="en-US" w:eastAsia="zh-CN"/>
        </w:rPr>
        <w:t>B = DEA(K, A)</w:t>
      </w:r>
      <w:r>
        <w:rPr>
          <w:rFonts w:ascii="Times New Roman" w:hAnsi="Times New Roman"/>
          <w:bCs/>
          <w:kern w:val="1"/>
          <w:sz w:val="21"/>
          <w:lang w:val="en-US" w:eastAsia="zh-CN"/>
        </w:rPr>
        <w:t>是以</w:t>
      </w:r>
      <w:r>
        <w:rPr>
          <w:rFonts w:ascii="Times New Roman" w:hAnsi="Times New Roman"/>
          <w:bCs/>
          <w:kern w:val="1"/>
          <w:sz w:val="21"/>
          <w:lang w:val="en-US" w:eastAsia="zh-CN"/>
        </w:rPr>
        <w:t>K</w:t>
      </w:r>
      <w:r>
        <w:rPr>
          <w:rFonts w:ascii="Times New Roman" w:hAnsi="Times New Roman"/>
          <w:bCs/>
          <w:kern w:val="1"/>
          <w:sz w:val="21"/>
          <w:lang w:val="en-US" w:eastAsia="zh-CN"/>
        </w:rPr>
        <w:t>为密钥对数据块</w:t>
      </w:r>
      <w:r>
        <w:rPr>
          <w:rFonts w:ascii="Times New Roman" w:hAnsi="Times New Roman"/>
          <w:bCs/>
          <w:kern w:val="1"/>
          <w:sz w:val="21"/>
          <w:lang w:val="en-US" w:eastAsia="zh-CN"/>
        </w:rPr>
        <w:t>A</w:t>
      </w:r>
      <w:r>
        <w:rPr>
          <w:rFonts w:ascii="Times New Roman" w:hAnsi="Times New Roman"/>
          <w:bCs/>
          <w:kern w:val="1"/>
          <w:sz w:val="21"/>
          <w:lang w:val="en-US" w:eastAsia="zh-CN"/>
        </w:rPr>
        <w:t>通过加密算法</w:t>
      </w:r>
      <w:r>
        <w:rPr>
          <w:rFonts w:ascii="Times New Roman" w:hAnsi="Times New Roman"/>
          <w:bCs/>
          <w:kern w:val="1"/>
          <w:sz w:val="21"/>
          <w:lang w:val="en-US" w:eastAsia="zh-CN"/>
        </w:rPr>
        <w:t>DEA</w:t>
      </w:r>
      <w:r>
        <w:rPr>
          <w:rFonts w:ascii="Times New Roman" w:hAnsi="Times New Roman"/>
          <w:bCs/>
          <w:kern w:val="1"/>
          <w:sz w:val="21"/>
          <w:lang w:val="en-US" w:eastAsia="zh-CN"/>
        </w:rPr>
        <w:t>产生数据块</w:t>
      </w:r>
      <w:r>
        <w:rPr>
          <w:rFonts w:ascii="Times New Roman" w:hAnsi="Times New Roman"/>
          <w:bCs/>
          <w:kern w:val="1"/>
          <w:sz w:val="21"/>
          <w:lang w:val="en-US" w:eastAsia="zh-CN"/>
        </w:rPr>
        <w:t>B</w:t>
      </w:r>
      <w:r>
        <w:rPr>
          <w:rFonts w:ascii="Times New Roman" w:hAnsi="Times New Roman"/>
          <w:bCs/>
          <w:kern w:val="1"/>
          <w:sz w:val="21"/>
          <w:lang w:val="en-US" w:eastAsia="zh-CN"/>
        </w:rPr>
        <w:t>。</w:t>
      </w:r>
    </w:p>
    <w:p w14:paraId="4A619D61" w14:textId="77777777" w:rsidR="006575A0" w:rsidRDefault="007443E2">
      <w:pPr>
        <w:widowControl w:val="0"/>
        <w:numPr>
          <w:ilvl w:val="1"/>
          <w:numId w:val="17"/>
        </w:numPr>
        <w:suppressAutoHyphens/>
        <w:ind w:left="0" w:firstLineChars="0" w:firstLine="0"/>
        <w:rPr>
          <w:rFonts w:ascii="Times New Roman" w:hAnsi="Times New Roman"/>
          <w:bCs/>
          <w:kern w:val="1"/>
          <w:sz w:val="21"/>
          <w:lang w:val="en-US" w:eastAsia="zh-CN"/>
        </w:rPr>
      </w:pPr>
      <w:r>
        <w:rPr>
          <w:rFonts w:ascii="Times New Roman" w:hAnsi="Times New Roman"/>
          <w:bCs/>
          <w:kern w:val="1"/>
          <w:sz w:val="21"/>
          <w:szCs w:val="20"/>
          <w:lang w:val="en-US" w:eastAsia="zh-CN"/>
        </w:rPr>
        <w:t>报文认证码算法二</w:t>
      </w:r>
      <w:r>
        <w:rPr>
          <w:rFonts w:ascii="Times New Roman" w:hAnsi="Times New Roman"/>
          <w:bCs/>
          <w:kern w:val="1"/>
          <w:sz w:val="21"/>
          <w:szCs w:val="20"/>
          <w:lang w:val="en-US" w:eastAsia="zh-CN"/>
        </w:rPr>
        <w:t>(</w:t>
      </w:r>
      <w:r>
        <w:rPr>
          <w:rFonts w:ascii="Times New Roman" w:hAnsi="Times New Roman"/>
          <w:b/>
          <w:bCs/>
          <w:color w:val="000000"/>
          <w:kern w:val="1"/>
          <w:sz w:val="21"/>
          <w:szCs w:val="20"/>
          <w:lang w:val="en-US" w:eastAsia="zh-CN"/>
        </w:rPr>
        <w:t>ECB</w:t>
      </w:r>
      <w:r>
        <w:rPr>
          <w:rFonts w:ascii="Times New Roman" w:hAnsi="Times New Roman"/>
          <w:bCs/>
          <w:kern w:val="1"/>
          <w:sz w:val="21"/>
          <w:szCs w:val="20"/>
          <w:lang w:val="en-US" w:eastAsia="zh-CN"/>
        </w:rPr>
        <w:t>)</w:t>
      </w:r>
    </w:p>
    <w:p w14:paraId="1DDF5C6B" w14:textId="77777777" w:rsidR="006575A0" w:rsidRDefault="007443E2">
      <w:pPr>
        <w:widowControl w:val="0"/>
        <w:suppressAutoHyphens/>
        <w:ind w:firstLineChars="0" w:firstLine="359"/>
        <w:rPr>
          <w:rFonts w:ascii="Times New Roman" w:hAnsi="Times New Roman"/>
          <w:bCs/>
          <w:kern w:val="1"/>
          <w:sz w:val="21"/>
          <w:lang w:val="en-US" w:eastAsia="zh-CN"/>
        </w:rPr>
      </w:pPr>
      <w:r>
        <w:rPr>
          <w:rFonts w:ascii="Times New Roman" w:hAnsi="Times New Roman"/>
          <w:bCs/>
          <w:kern w:val="1"/>
          <w:sz w:val="21"/>
          <w:lang w:val="en-US" w:eastAsia="zh-CN"/>
        </w:rPr>
        <w:t>第二种可选择的报文认证码算法，简称</w:t>
      </w:r>
      <w:r>
        <w:rPr>
          <w:rFonts w:ascii="Times New Roman" w:hAnsi="Times New Roman"/>
          <w:bCs/>
          <w:kern w:val="1"/>
          <w:sz w:val="21"/>
          <w:lang w:val="en-US" w:eastAsia="zh-CN"/>
        </w:rPr>
        <w:t>MAC9606</w:t>
      </w:r>
      <w:r>
        <w:rPr>
          <w:rFonts w:ascii="Times New Roman" w:hAnsi="Times New Roman"/>
          <w:bCs/>
          <w:kern w:val="1"/>
          <w:sz w:val="21"/>
          <w:lang w:val="en-US" w:eastAsia="zh-CN"/>
        </w:rPr>
        <w:t>，是为适应计算速度较低的</w:t>
      </w:r>
      <w:r>
        <w:rPr>
          <w:rFonts w:ascii="Times New Roman" w:hAnsi="Times New Roman"/>
          <w:bCs/>
          <w:kern w:val="1"/>
          <w:sz w:val="21"/>
          <w:lang w:val="en-US" w:eastAsia="zh-CN"/>
        </w:rPr>
        <w:t>POS</w:t>
      </w:r>
      <w:r>
        <w:rPr>
          <w:rFonts w:ascii="Times New Roman" w:hAnsi="Times New Roman"/>
          <w:bCs/>
          <w:kern w:val="1"/>
          <w:sz w:val="21"/>
          <w:lang w:val="en-US" w:eastAsia="zh-CN"/>
        </w:rPr>
        <w:t>设备而简化的算法，该算法的抗攻击强度低于算法</w:t>
      </w:r>
      <w:proofErr w:type="gramStart"/>
      <w:r>
        <w:rPr>
          <w:rFonts w:ascii="Times New Roman" w:hAnsi="Times New Roman"/>
          <w:bCs/>
          <w:kern w:val="1"/>
          <w:sz w:val="21"/>
          <w:lang w:val="en-US" w:eastAsia="zh-CN"/>
        </w:rPr>
        <w:t>一</w:t>
      </w:r>
      <w:proofErr w:type="gramEnd"/>
      <w:r>
        <w:rPr>
          <w:rFonts w:ascii="Times New Roman" w:hAnsi="Times New Roman"/>
          <w:bCs/>
          <w:kern w:val="1"/>
          <w:sz w:val="21"/>
          <w:lang w:val="en-US" w:eastAsia="zh-CN"/>
        </w:rPr>
        <w:t>。</w:t>
      </w:r>
    </w:p>
    <w:p w14:paraId="1CE947F8" w14:textId="77777777" w:rsidR="006575A0" w:rsidRDefault="007443E2">
      <w:pPr>
        <w:widowControl w:val="0"/>
        <w:suppressAutoHyphens/>
        <w:ind w:left="470" w:firstLineChars="0" w:hanging="109"/>
        <w:rPr>
          <w:rFonts w:ascii="Times New Roman" w:hAnsi="Times New Roman"/>
          <w:bCs/>
          <w:kern w:val="1"/>
          <w:sz w:val="21"/>
          <w:lang w:val="en-US" w:eastAsia="zh-CN"/>
        </w:rPr>
      </w:pPr>
      <w:r>
        <w:rPr>
          <w:rFonts w:ascii="Times New Roman" w:hAnsi="Times New Roman"/>
          <w:bCs/>
          <w:kern w:val="1"/>
          <w:sz w:val="21"/>
          <w:lang w:val="en-US" w:eastAsia="zh-CN"/>
        </w:rPr>
        <w:t>算法的简化描述如下：</w:t>
      </w:r>
    </w:p>
    <w:p w14:paraId="3C7AB96E" w14:textId="77777777" w:rsidR="006575A0" w:rsidRDefault="007443E2">
      <w:pPr>
        <w:widowControl w:val="0"/>
        <w:suppressAutoHyphens/>
        <w:ind w:left="357" w:firstLineChars="0" w:firstLine="1"/>
        <w:rPr>
          <w:rFonts w:ascii="Times New Roman" w:hAnsi="Times New Roman"/>
          <w:bCs/>
          <w:kern w:val="1"/>
          <w:sz w:val="21"/>
          <w:lang w:val="en-US" w:eastAsia="zh-CN"/>
        </w:rPr>
      </w:pPr>
      <w:r>
        <w:rPr>
          <w:rFonts w:ascii="Times New Roman" w:hAnsi="Times New Roman"/>
          <w:bCs/>
          <w:kern w:val="1"/>
          <w:sz w:val="21"/>
          <w:lang w:val="en-US" w:eastAsia="zh-CN"/>
        </w:rPr>
        <w:t>K</w:t>
      </w:r>
      <w:r>
        <w:rPr>
          <w:rFonts w:ascii="Times New Roman" w:hAnsi="Times New Roman"/>
          <w:bCs/>
          <w:kern w:val="1"/>
          <w:sz w:val="21"/>
          <w:lang w:val="en-US" w:eastAsia="zh-CN"/>
        </w:rPr>
        <w:t>为</w:t>
      </w:r>
      <w:r>
        <w:rPr>
          <w:rFonts w:ascii="Times New Roman" w:hAnsi="Times New Roman"/>
          <w:bCs/>
          <w:kern w:val="1"/>
          <w:sz w:val="21"/>
          <w:lang w:val="en-US" w:eastAsia="zh-CN"/>
        </w:rPr>
        <w:t>POS</w:t>
      </w:r>
      <w:r>
        <w:rPr>
          <w:rFonts w:ascii="Times New Roman" w:hAnsi="Times New Roman"/>
          <w:bCs/>
          <w:kern w:val="1"/>
          <w:sz w:val="21"/>
          <w:lang w:val="en-US" w:eastAsia="zh-CN"/>
        </w:rPr>
        <w:t>工作密钥。</w:t>
      </w:r>
    </w:p>
    <w:p w14:paraId="4B287D9D" w14:textId="77777777" w:rsidR="006575A0" w:rsidRDefault="007443E2">
      <w:pPr>
        <w:widowControl w:val="0"/>
        <w:numPr>
          <w:ilvl w:val="0"/>
          <w:numId w:val="18"/>
        </w:numPr>
        <w:tabs>
          <w:tab w:val="left" w:pos="360"/>
        </w:tabs>
        <w:suppressAutoHyphens/>
        <w:ind w:left="0" w:firstLineChars="0" w:firstLine="359"/>
        <w:rPr>
          <w:rFonts w:ascii="Times New Roman" w:hAnsi="Times New Roman" w:cs="Arial"/>
          <w:bCs/>
          <w:kern w:val="1"/>
          <w:sz w:val="21"/>
          <w:lang w:val="da-DK" w:eastAsia="zh-CN"/>
        </w:rPr>
      </w:pPr>
      <w:r>
        <w:rPr>
          <w:rFonts w:ascii="Times New Roman" w:hAnsi="Times New Roman"/>
          <w:bCs/>
          <w:kern w:val="1"/>
          <w:sz w:val="21"/>
          <w:lang w:val="en-US" w:eastAsia="zh-CN"/>
        </w:rPr>
        <w:t>将完整交易报文分成</w:t>
      </w:r>
      <w:r>
        <w:rPr>
          <w:rFonts w:ascii="Times New Roman" w:hAnsi="Times New Roman"/>
          <w:bCs/>
          <w:kern w:val="1"/>
          <w:sz w:val="21"/>
          <w:lang w:val="en-US" w:eastAsia="zh-CN"/>
        </w:rPr>
        <w:t>8</w:t>
      </w:r>
      <w:r>
        <w:rPr>
          <w:rFonts w:ascii="Times New Roman" w:hAnsi="Times New Roman"/>
          <w:bCs/>
          <w:kern w:val="1"/>
          <w:sz w:val="21"/>
          <w:lang w:val="en-US" w:eastAsia="zh-CN"/>
        </w:rPr>
        <w:t>字节的块（</w:t>
      </w:r>
      <w:r>
        <w:rPr>
          <w:rFonts w:ascii="Times New Roman" w:hAnsi="Times New Roman"/>
          <w:bCs/>
          <w:kern w:val="1"/>
          <w:sz w:val="21"/>
          <w:lang w:val="en-US" w:eastAsia="zh-CN"/>
        </w:rPr>
        <w:t>D1,D2,…</w:t>
      </w:r>
      <w:proofErr w:type="spellStart"/>
      <w:r>
        <w:rPr>
          <w:rFonts w:ascii="Times New Roman" w:hAnsi="Times New Roman"/>
          <w:bCs/>
          <w:kern w:val="1"/>
          <w:sz w:val="21"/>
          <w:lang w:val="en-US" w:eastAsia="zh-CN"/>
        </w:rPr>
        <w:t>Dq</w:t>
      </w:r>
      <w:proofErr w:type="spellEnd"/>
      <w:r>
        <w:rPr>
          <w:rFonts w:ascii="Times New Roman" w:hAnsi="Times New Roman"/>
          <w:bCs/>
          <w:kern w:val="1"/>
          <w:sz w:val="21"/>
          <w:lang w:val="en-US" w:eastAsia="zh-CN"/>
        </w:rPr>
        <w:t>）。其中若</w:t>
      </w:r>
      <w:proofErr w:type="spellStart"/>
      <w:r>
        <w:rPr>
          <w:rFonts w:ascii="Times New Roman" w:hAnsi="Times New Roman"/>
          <w:bCs/>
          <w:kern w:val="1"/>
          <w:sz w:val="21"/>
          <w:lang w:val="en-US" w:eastAsia="zh-CN"/>
        </w:rPr>
        <w:t>Dq</w:t>
      </w:r>
      <w:proofErr w:type="spellEnd"/>
      <w:r>
        <w:rPr>
          <w:rFonts w:ascii="Times New Roman" w:hAnsi="Times New Roman"/>
          <w:bCs/>
          <w:kern w:val="1"/>
          <w:sz w:val="21"/>
          <w:lang w:val="en-US" w:eastAsia="zh-CN"/>
        </w:rPr>
        <w:t>不满</w:t>
      </w:r>
      <w:r>
        <w:rPr>
          <w:rFonts w:ascii="Times New Roman" w:hAnsi="Times New Roman"/>
          <w:bCs/>
          <w:kern w:val="1"/>
          <w:sz w:val="21"/>
          <w:lang w:val="en-US" w:eastAsia="zh-CN"/>
        </w:rPr>
        <w:t>8</w:t>
      </w:r>
      <w:r>
        <w:rPr>
          <w:rFonts w:ascii="Times New Roman" w:hAnsi="Times New Roman"/>
          <w:bCs/>
          <w:kern w:val="1"/>
          <w:sz w:val="21"/>
          <w:lang w:val="en-US" w:eastAsia="zh-CN"/>
        </w:rPr>
        <w:t>字节，则用若干个全</w:t>
      </w:r>
      <w:r>
        <w:rPr>
          <w:rFonts w:ascii="Times New Roman" w:hAnsi="Times New Roman"/>
          <w:bCs/>
          <w:kern w:val="1"/>
          <w:sz w:val="21"/>
          <w:lang w:val="en-US" w:eastAsia="zh-CN"/>
        </w:rPr>
        <w:t>0</w:t>
      </w:r>
      <w:r>
        <w:rPr>
          <w:rFonts w:ascii="Times New Roman" w:hAnsi="Times New Roman"/>
          <w:bCs/>
          <w:kern w:val="1"/>
          <w:sz w:val="21"/>
          <w:lang w:val="en-US" w:eastAsia="zh-CN"/>
        </w:rPr>
        <w:t>字节填充为</w:t>
      </w:r>
      <w:r>
        <w:rPr>
          <w:rFonts w:ascii="Times New Roman" w:hAnsi="Times New Roman"/>
          <w:bCs/>
          <w:kern w:val="1"/>
          <w:sz w:val="21"/>
          <w:lang w:val="en-US" w:eastAsia="zh-CN"/>
        </w:rPr>
        <w:t>8</w:t>
      </w:r>
      <w:r>
        <w:rPr>
          <w:rFonts w:ascii="Times New Roman" w:hAnsi="Times New Roman"/>
          <w:bCs/>
          <w:kern w:val="1"/>
          <w:sz w:val="21"/>
          <w:lang w:val="en-US" w:eastAsia="zh-CN"/>
        </w:rPr>
        <w:t>字节；</w:t>
      </w:r>
    </w:p>
    <w:p w14:paraId="6B67C2E7" w14:textId="77777777" w:rsidR="006575A0" w:rsidRDefault="007443E2">
      <w:pPr>
        <w:widowControl w:val="0"/>
        <w:numPr>
          <w:ilvl w:val="0"/>
          <w:numId w:val="18"/>
        </w:numPr>
        <w:tabs>
          <w:tab w:val="left" w:pos="360"/>
        </w:tabs>
        <w:suppressAutoHyphens/>
        <w:ind w:left="360" w:firstLineChars="0" w:firstLine="0"/>
        <w:rPr>
          <w:rFonts w:ascii="Times New Roman" w:hAnsi="Times New Roman" w:cs="Arial"/>
          <w:bCs/>
          <w:kern w:val="1"/>
          <w:sz w:val="21"/>
          <w:lang w:val="da-DK" w:eastAsia="zh-CN"/>
        </w:rPr>
      </w:pPr>
      <w:r>
        <w:rPr>
          <w:rFonts w:ascii="Times New Roman" w:hAnsi="Times New Roman" w:cs="Arial"/>
          <w:bCs/>
          <w:kern w:val="1"/>
          <w:sz w:val="21"/>
          <w:lang w:val="da-DK" w:eastAsia="zh-CN"/>
        </w:rPr>
        <w:t>I1 = D1</w:t>
      </w:r>
      <w:r>
        <w:rPr>
          <w:rFonts w:ascii="Times New Roman" w:hAnsi="Times New Roman" w:cs="Arial"/>
          <w:bCs/>
          <w:kern w:val="1"/>
          <w:sz w:val="21"/>
          <w:lang w:val="da-DK" w:eastAsia="zh-CN"/>
        </w:rPr>
        <w:t>；</w:t>
      </w:r>
    </w:p>
    <w:p w14:paraId="06AD1414" w14:textId="77777777" w:rsidR="006575A0" w:rsidRDefault="007443E2">
      <w:pPr>
        <w:widowControl w:val="0"/>
        <w:numPr>
          <w:ilvl w:val="0"/>
          <w:numId w:val="18"/>
        </w:numPr>
        <w:tabs>
          <w:tab w:val="left" w:pos="360"/>
        </w:tabs>
        <w:suppressAutoHyphens/>
        <w:ind w:left="360" w:firstLineChars="0" w:firstLine="0"/>
        <w:rPr>
          <w:rFonts w:ascii="Times New Roman" w:hAnsi="Times New Roman" w:cs="Arial"/>
          <w:bCs/>
          <w:kern w:val="1"/>
          <w:sz w:val="21"/>
          <w:lang w:val="da-DK" w:eastAsia="zh-CN"/>
        </w:rPr>
      </w:pPr>
      <w:r>
        <w:rPr>
          <w:rFonts w:ascii="Times New Roman" w:hAnsi="Times New Roman" w:cs="Arial"/>
          <w:bCs/>
          <w:kern w:val="1"/>
          <w:sz w:val="21"/>
          <w:lang w:val="da-DK" w:eastAsia="zh-CN"/>
        </w:rPr>
        <w:t>I2 = D2 ^ I1</w:t>
      </w:r>
      <w:r>
        <w:rPr>
          <w:rFonts w:ascii="Times New Roman" w:hAnsi="Times New Roman" w:cs="Arial"/>
          <w:bCs/>
          <w:kern w:val="1"/>
          <w:sz w:val="21"/>
          <w:lang w:val="da-DK" w:eastAsia="zh-CN"/>
        </w:rPr>
        <w:t>；</w:t>
      </w:r>
    </w:p>
    <w:p w14:paraId="38E7F5FE" w14:textId="77777777" w:rsidR="006575A0" w:rsidRDefault="007443E2">
      <w:pPr>
        <w:widowControl w:val="0"/>
        <w:numPr>
          <w:ilvl w:val="0"/>
          <w:numId w:val="18"/>
        </w:numPr>
        <w:tabs>
          <w:tab w:val="left" w:pos="360"/>
        </w:tabs>
        <w:suppressAutoHyphens/>
        <w:ind w:left="360" w:firstLineChars="0" w:firstLine="0"/>
        <w:rPr>
          <w:rFonts w:ascii="Times New Roman" w:hAnsi="Times New Roman" w:cs="Arial"/>
          <w:bCs/>
          <w:kern w:val="1"/>
          <w:sz w:val="21"/>
          <w:lang w:val="da-DK" w:eastAsia="zh-CN"/>
        </w:rPr>
      </w:pPr>
      <w:r>
        <w:rPr>
          <w:rFonts w:ascii="Times New Roman" w:hAnsi="Times New Roman" w:cs="Arial"/>
          <w:bCs/>
          <w:kern w:val="1"/>
          <w:sz w:val="21"/>
          <w:lang w:val="da-DK" w:eastAsia="zh-CN"/>
        </w:rPr>
        <w:t>I3 = D3 ^ I2</w:t>
      </w:r>
      <w:r>
        <w:rPr>
          <w:rFonts w:ascii="Times New Roman" w:hAnsi="Times New Roman" w:cs="Arial"/>
          <w:bCs/>
          <w:kern w:val="1"/>
          <w:sz w:val="21"/>
          <w:lang w:val="da-DK" w:eastAsia="zh-CN"/>
        </w:rPr>
        <w:t>；</w:t>
      </w:r>
    </w:p>
    <w:p w14:paraId="35D4E9FD" w14:textId="77777777" w:rsidR="006575A0" w:rsidRDefault="007443E2">
      <w:pPr>
        <w:widowControl w:val="0"/>
        <w:suppressAutoHyphens/>
        <w:ind w:left="1260" w:firstLineChars="0" w:firstLine="0"/>
        <w:rPr>
          <w:rFonts w:ascii="Times New Roman" w:hAnsi="Times New Roman"/>
          <w:bCs/>
          <w:kern w:val="1"/>
          <w:sz w:val="21"/>
          <w:lang w:val="en-US" w:eastAsia="zh-CN"/>
        </w:rPr>
      </w:pPr>
      <w:r>
        <w:rPr>
          <w:rFonts w:ascii="Times New Roman" w:hAnsi="Times New Roman" w:cs="Arial"/>
          <w:bCs/>
          <w:kern w:val="1"/>
          <w:sz w:val="21"/>
          <w:lang w:val="da-DK" w:eastAsia="zh-CN"/>
        </w:rPr>
        <w:t>..</w:t>
      </w:r>
    </w:p>
    <w:p w14:paraId="44216B26" w14:textId="77777777" w:rsidR="006575A0" w:rsidRDefault="007443E2">
      <w:pPr>
        <w:widowControl w:val="0"/>
        <w:numPr>
          <w:ilvl w:val="0"/>
          <w:numId w:val="18"/>
        </w:numPr>
        <w:tabs>
          <w:tab w:val="left" w:pos="360"/>
        </w:tabs>
        <w:suppressAutoHyphens/>
        <w:ind w:left="360" w:firstLineChars="0" w:firstLine="0"/>
        <w:rPr>
          <w:rFonts w:ascii="Times New Roman" w:hAnsi="Times New Roman"/>
          <w:bCs/>
          <w:kern w:val="1"/>
          <w:sz w:val="21"/>
          <w:lang w:val="da-DK" w:eastAsia="zh-CN"/>
        </w:rPr>
      </w:pPr>
      <w:r>
        <w:rPr>
          <w:rFonts w:ascii="Times New Roman" w:hAnsi="Times New Roman"/>
          <w:bCs/>
          <w:kern w:val="1"/>
          <w:sz w:val="21"/>
          <w:lang w:val="en-US" w:eastAsia="zh-CN"/>
        </w:rPr>
        <w:t>依次类推</w:t>
      </w:r>
      <w:r>
        <w:rPr>
          <w:rFonts w:ascii="Times New Roman" w:hAnsi="Times New Roman"/>
          <w:bCs/>
          <w:kern w:val="1"/>
          <w:sz w:val="21"/>
          <w:lang w:val="da-DK" w:eastAsia="zh-CN"/>
        </w:rPr>
        <w:t>，</w:t>
      </w:r>
      <w:r>
        <w:rPr>
          <w:rFonts w:ascii="Times New Roman" w:hAnsi="Times New Roman"/>
          <w:bCs/>
          <w:kern w:val="1"/>
          <w:sz w:val="21"/>
          <w:lang w:val="da-DK" w:eastAsia="zh-CN"/>
        </w:rPr>
        <w:t>Iq = Dq ^ Oq - 1</w:t>
      </w:r>
      <w:r>
        <w:rPr>
          <w:rFonts w:ascii="Times New Roman" w:hAnsi="Times New Roman"/>
          <w:bCs/>
          <w:kern w:val="1"/>
          <w:sz w:val="21"/>
          <w:lang w:val="da-DK" w:eastAsia="zh-CN"/>
        </w:rPr>
        <w:t>；</w:t>
      </w:r>
      <w:r>
        <w:rPr>
          <w:rFonts w:ascii="Times New Roman" w:eastAsia="Times New Roman" w:hAnsi="Times New Roman"/>
          <w:bCs/>
          <w:kern w:val="1"/>
          <w:sz w:val="21"/>
          <w:lang w:val="da-DK" w:eastAsia="zh-CN"/>
        </w:rPr>
        <w:t xml:space="preserve"> </w:t>
      </w:r>
    </w:p>
    <w:p w14:paraId="51185B48" w14:textId="77777777" w:rsidR="006575A0" w:rsidRDefault="007443E2">
      <w:pPr>
        <w:widowControl w:val="0"/>
        <w:numPr>
          <w:ilvl w:val="0"/>
          <w:numId w:val="18"/>
        </w:numPr>
        <w:tabs>
          <w:tab w:val="left" w:pos="360"/>
        </w:tabs>
        <w:suppressAutoHyphens/>
        <w:ind w:left="360" w:firstLineChars="0" w:firstLine="0"/>
        <w:rPr>
          <w:rFonts w:ascii="Times New Roman" w:hAnsi="Times New Roman"/>
          <w:bCs/>
          <w:kern w:val="1"/>
          <w:sz w:val="21"/>
          <w:lang w:val="en-US" w:eastAsia="zh-CN"/>
        </w:rPr>
      </w:pPr>
      <w:r>
        <w:rPr>
          <w:rFonts w:ascii="Times New Roman" w:hAnsi="Times New Roman"/>
          <w:bCs/>
          <w:kern w:val="1"/>
          <w:sz w:val="21"/>
          <w:lang w:val="da-DK" w:eastAsia="zh-CN"/>
        </w:rPr>
        <w:t>MAC = DEA(K, Iq)</w:t>
      </w:r>
      <w:r>
        <w:rPr>
          <w:rFonts w:ascii="Times New Roman" w:hAnsi="Times New Roman"/>
          <w:bCs/>
          <w:kern w:val="1"/>
          <w:sz w:val="21"/>
          <w:lang w:val="en-US" w:eastAsia="zh-CN"/>
        </w:rPr>
        <w:t>。</w:t>
      </w:r>
    </w:p>
    <w:p w14:paraId="2E72C820" w14:textId="77777777" w:rsidR="006575A0" w:rsidRDefault="007443E2">
      <w:pPr>
        <w:widowControl w:val="0"/>
        <w:suppressAutoHyphens/>
        <w:ind w:firstLineChars="0" w:firstLine="359"/>
        <w:rPr>
          <w:rFonts w:ascii="Times New Roman" w:hAnsi="Times New Roman"/>
          <w:bCs/>
          <w:kern w:val="1"/>
          <w:sz w:val="21"/>
          <w:lang w:val="en-US" w:eastAsia="zh-CN"/>
        </w:rPr>
      </w:pPr>
      <w:r>
        <w:rPr>
          <w:rFonts w:ascii="Times New Roman" w:hAnsi="Times New Roman"/>
          <w:bCs/>
          <w:kern w:val="1"/>
          <w:sz w:val="21"/>
          <w:lang w:val="en-US" w:eastAsia="zh-CN"/>
        </w:rPr>
        <w:t>其中</w:t>
      </w:r>
      <w:r>
        <w:rPr>
          <w:rFonts w:ascii="Times New Roman" w:hAnsi="Times New Roman"/>
          <w:bCs/>
          <w:kern w:val="1"/>
          <w:sz w:val="21"/>
          <w:lang w:val="da-DK" w:eastAsia="zh-CN"/>
        </w:rPr>
        <w:t>，</w:t>
      </w:r>
      <w:r>
        <w:rPr>
          <w:rFonts w:ascii="Times New Roman" w:hAnsi="Times New Roman"/>
          <w:bCs/>
          <w:kern w:val="1"/>
          <w:sz w:val="21"/>
          <w:lang w:val="da-DK" w:eastAsia="zh-CN"/>
        </w:rPr>
        <w:t>^</w:t>
      </w:r>
      <w:r>
        <w:rPr>
          <w:rFonts w:ascii="Times New Roman" w:hAnsi="Times New Roman"/>
          <w:bCs/>
          <w:kern w:val="1"/>
          <w:sz w:val="21"/>
          <w:lang w:val="en-US" w:eastAsia="zh-CN"/>
        </w:rPr>
        <w:t>是按位异或运算</w:t>
      </w:r>
      <w:r>
        <w:rPr>
          <w:rFonts w:ascii="Times New Roman" w:hAnsi="Times New Roman"/>
          <w:bCs/>
          <w:kern w:val="1"/>
          <w:sz w:val="21"/>
          <w:lang w:val="da-DK" w:eastAsia="zh-CN"/>
        </w:rPr>
        <w:t>；</w:t>
      </w:r>
      <w:r>
        <w:rPr>
          <w:rFonts w:ascii="Times New Roman" w:hAnsi="Times New Roman"/>
          <w:bCs/>
          <w:kern w:val="1"/>
          <w:sz w:val="21"/>
          <w:lang w:val="da-DK" w:eastAsia="zh-CN"/>
        </w:rPr>
        <w:t>B = DEA(K, A)</w:t>
      </w:r>
      <w:r>
        <w:rPr>
          <w:rFonts w:ascii="Times New Roman" w:hAnsi="Times New Roman"/>
          <w:bCs/>
          <w:kern w:val="1"/>
          <w:sz w:val="21"/>
          <w:lang w:val="en-US" w:eastAsia="zh-CN"/>
        </w:rPr>
        <w:t>是以</w:t>
      </w:r>
      <w:r>
        <w:rPr>
          <w:rFonts w:ascii="Times New Roman" w:hAnsi="Times New Roman"/>
          <w:bCs/>
          <w:kern w:val="1"/>
          <w:sz w:val="21"/>
          <w:lang w:val="da-DK" w:eastAsia="zh-CN"/>
        </w:rPr>
        <w:t>K</w:t>
      </w:r>
      <w:r>
        <w:rPr>
          <w:rFonts w:ascii="Times New Roman" w:hAnsi="Times New Roman"/>
          <w:bCs/>
          <w:kern w:val="1"/>
          <w:sz w:val="21"/>
          <w:lang w:val="en-US" w:eastAsia="zh-CN"/>
        </w:rPr>
        <w:t>为密钥对数据块</w:t>
      </w:r>
      <w:r>
        <w:rPr>
          <w:rFonts w:ascii="Times New Roman" w:hAnsi="Times New Roman"/>
          <w:bCs/>
          <w:kern w:val="1"/>
          <w:sz w:val="21"/>
          <w:lang w:val="da-DK" w:eastAsia="zh-CN"/>
        </w:rPr>
        <w:t>A</w:t>
      </w:r>
      <w:r>
        <w:rPr>
          <w:rFonts w:ascii="Times New Roman" w:hAnsi="Times New Roman"/>
          <w:bCs/>
          <w:kern w:val="1"/>
          <w:sz w:val="21"/>
          <w:lang w:val="en-US" w:eastAsia="zh-CN"/>
        </w:rPr>
        <w:t>通过加密算法</w:t>
      </w:r>
      <w:r>
        <w:rPr>
          <w:rFonts w:ascii="Times New Roman" w:hAnsi="Times New Roman"/>
          <w:bCs/>
          <w:kern w:val="1"/>
          <w:sz w:val="21"/>
          <w:lang w:val="da-DK" w:eastAsia="zh-CN"/>
        </w:rPr>
        <w:t>DEA</w:t>
      </w:r>
      <w:r>
        <w:rPr>
          <w:rFonts w:ascii="Times New Roman" w:hAnsi="Times New Roman"/>
          <w:bCs/>
          <w:kern w:val="1"/>
          <w:sz w:val="21"/>
          <w:lang w:val="en-US" w:eastAsia="zh-CN"/>
        </w:rPr>
        <w:t>产生数据块</w:t>
      </w:r>
      <w:r>
        <w:rPr>
          <w:rFonts w:ascii="Times New Roman" w:hAnsi="Times New Roman"/>
          <w:bCs/>
          <w:kern w:val="1"/>
          <w:sz w:val="21"/>
          <w:lang w:val="da-DK" w:eastAsia="zh-CN"/>
        </w:rPr>
        <w:t>B</w:t>
      </w:r>
      <w:r>
        <w:rPr>
          <w:rFonts w:ascii="Times New Roman" w:hAnsi="Times New Roman"/>
          <w:bCs/>
          <w:kern w:val="1"/>
          <w:sz w:val="21"/>
          <w:lang w:val="en-US" w:eastAsia="zh-CN"/>
        </w:rPr>
        <w:t>。</w:t>
      </w:r>
    </w:p>
    <w:p w14:paraId="04744DD8" w14:textId="77777777" w:rsidR="006575A0" w:rsidRDefault="007443E2">
      <w:pPr>
        <w:widowControl w:val="0"/>
        <w:suppressAutoHyphens/>
        <w:ind w:left="360" w:firstLineChars="0" w:firstLine="0"/>
        <w:rPr>
          <w:rFonts w:ascii="宋体" w:hAnsi="宋体" w:cs="宋体"/>
          <w:color w:val="000000"/>
          <w:kern w:val="1"/>
          <w:sz w:val="21"/>
          <w:szCs w:val="20"/>
          <w:lang w:val="en-US" w:eastAsia="zh-CN"/>
        </w:rPr>
      </w:pPr>
      <w:r>
        <w:rPr>
          <w:rFonts w:ascii="Times New Roman" w:hAnsi="Times New Roman"/>
          <w:bCs/>
          <w:kern w:val="1"/>
          <w:sz w:val="21"/>
          <w:lang w:val="en-US" w:eastAsia="zh-CN"/>
        </w:rPr>
        <w:t>注：该算法可以通过</w:t>
      </w:r>
      <w:r>
        <w:rPr>
          <w:rFonts w:ascii="Times New Roman" w:hAnsi="Times New Roman"/>
          <w:bCs/>
          <w:kern w:val="1"/>
          <w:sz w:val="21"/>
          <w:lang w:val="en-US" w:eastAsia="zh-CN"/>
        </w:rPr>
        <w:t>POS</w:t>
      </w:r>
      <w:r>
        <w:rPr>
          <w:rFonts w:ascii="Times New Roman" w:hAnsi="Times New Roman"/>
          <w:bCs/>
          <w:kern w:val="1"/>
          <w:sz w:val="21"/>
          <w:lang w:val="en-US" w:eastAsia="zh-CN"/>
        </w:rPr>
        <w:t>运算出</w:t>
      </w:r>
      <w:proofErr w:type="spellStart"/>
      <w:r>
        <w:rPr>
          <w:rFonts w:ascii="Times New Roman" w:hAnsi="Times New Roman"/>
          <w:bCs/>
          <w:kern w:val="1"/>
          <w:sz w:val="21"/>
          <w:lang w:val="en-US" w:eastAsia="zh-CN"/>
        </w:rPr>
        <w:t>Iq</w:t>
      </w:r>
      <w:proofErr w:type="spellEnd"/>
      <w:r>
        <w:rPr>
          <w:rFonts w:ascii="Times New Roman" w:hAnsi="Times New Roman"/>
          <w:bCs/>
          <w:kern w:val="1"/>
          <w:sz w:val="21"/>
          <w:lang w:val="en-US" w:eastAsia="zh-CN"/>
        </w:rPr>
        <w:t>，再将</w:t>
      </w:r>
      <w:proofErr w:type="spellStart"/>
      <w:r>
        <w:rPr>
          <w:rFonts w:ascii="Times New Roman" w:hAnsi="Times New Roman"/>
          <w:bCs/>
          <w:kern w:val="1"/>
          <w:sz w:val="21"/>
          <w:lang w:val="en-US" w:eastAsia="zh-CN"/>
        </w:rPr>
        <w:t>Iq</w:t>
      </w:r>
      <w:proofErr w:type="spellEnd"/>
      <w:r>
        <w:rPr>
          <w:rFonts w:ascii="Times New Roman" w:hAnsi="Times New Roman"/>
          <w:bCs/>
          <w:kern w:val="1"/>
          <w:sz w:val="21"/>
          <w:lang w:val="en-US" w:eastAsia="zh-CN"/>
        </w:rPr>
        <w:t>送入密码键盘进行</w:t>
      </w:r>
      <w:r>
        <w:rPr>
          <w:rFonts w:ascii="Times New Roman" w:hAnsi="Times New Roman"/>
          <w:bCs/>
          <w:kern w:val="1"/>
          <w:sz w:val="21"/>
          <w:lang w:val="en-US" w:eastAsia="zh-CN"/>
        </w:rPr>
        <w:t>DEA</w:t>
      </w:r>
      <w:r>
        <w:rPr>
          <w:rFonts w:ascii="Times New Roman" w:hAnsi="Times New Roman"/>
          <w:bCs/>
          <w:kern w:val="1"/>
          <w:sz w:val="21"/>
          <w:lang w:val="en-US" w:eastAsia="zh-CN"/>
        </w:rPr>
        <w:t>运算产生数据块</w:t>
      </w:r>
      <w:r>
        <w:rPr>
          <w:rFonts w:ascii="Times New Roman" w:hAnsi="Times New Roman"/>
          <w:bCs/>
          <w:kern w:val="1"/>
          <w:sz w:val="21"/>
          <w:lang w:val="en-US" w:eastAsia="zh-CN"/>
        </w:rPr>
        <w:t>B</w:t>
      </w:r>
      <w:r>
        <w:rPr>
          <w:rFonts w:ascii="Times New Roman" w:hAnsi="Times New Roman"/>
          <w:bCs/>
          <w:kern w:val="1"/>
          <w:sz w:val="21"/>
          <w:lang w:val="en-US" w:eastAsia="zh-CN"/>
        </w:rPr>
        <w:t>。</w:t>
      </w:r>
    </w:p>
    <w:p w14:paraId="7CDAFF41" w14:textId="77777777" w:rsidR="006575A0" w:rsidRDefault="007443E2">
      <w:pPr>
        <w:pStyle w:val="2"/>
        <w:rPr>
          <w:lang w:val="en-US" w:eastAsia="zh-CN"/>
        </w:rPr>
      </w:pPr>
      <w:bookmarkStart w:id="342" w:name="__RefHeading___Toc152122997"/>
      <w:bookmarkStart w:id="343" w:name="_附录_C_波特率编号："/>
      <w:bookmarkStart w:id="344" w:name="_Toc10636283"/>
      <w:bookmarkStart w:id="345" w:name="%2525E9%252599%252584%2525E5%2525BD%2525"/>
      <w:bookmarkEnd w:id="342"/>
      <w:bookmarkEnd w:id="343"/>
      <w:r>
        <w:rPr>
          <w:lang w:val="en-US" w:eastAsia="zh-CN"/>
        </w:rPr>
        <w:t>附录</w:t>
      </w:r>
      <w:r>
        <w:rPr>
          <w:lang w:val="en-US" w:eastAsia="zh-CN"/>
        </w:rPr>
        <w:t xml:space="preserve"> C </w:t>
      </w:r>
      <w:r>
        <w:rPr>
          <w:lang w:val="en-US" w:eastAsia="zh-CN"/>
        </w:rPr>
        <w:t>波特率编号：</w:t>
      </w:r>
      <w:bookmarkEnd w:id="344"/>
    </w:p>
    <w:bookmarkEnd w:id="345"/>
    <w:p w14:paraId="787F4BC2" w14:textId="77777777" w:rsidR="006575A0" w:rsidRDefault="007443E2">
      <w:pPr>
        <w:widowControl w:val="0"/>
        <w:suppressAutoHyphens/>
        <w:ind w:firstLineChars="0" w:firstLine="0"/>
        <w:rPr>
          <w:rFonts w:ascii="宋体" w:hAnsi="宋体" w:cs="宋体"/>
          <w:bCs/>
          <w:color w:val="000000"/>
          <w:kern w:val="1"/>
          <w:sz w:val="21"/>
          <w:szCs w:val="20"/>
          <w:lang w:val="en-US" w:eastAsia="zh-CN"/>
        </w:rPr>
      </w:pPr>
      <w:r>
        <w:rPr>
          <w:rFonts w:ascii="Times New Roman" w:hAnsi="Times New Roman"/>
          <w:color w:val="000000"/>
          <w:kern w:val="1"/>
          <w:sz w:val="21"/>
          <w:szCs w:val="20"/>
          <w:lang w:val="en-US" w:eastAsia="zh-CN"/>
        </w:rPr>
        <w:tab/>
      </w:r>
      <w:r>
        <w:rPr>
          <w:rFonts w:ascii="Times New Roman" w:hAnsi="Times New Roman"/>
          <w:color w:val="000000"/>
          <w:kern w:val="1"/>
          <w:sz w:val="21"/>
          <w:szCs w:val="20"/>
          <w:lang w:val="en-US" w:eastAsia="zh-CN"/>
        </w:rPr>
        <w:t>波</w:t>
      </w:r>
      <w:r>
        <w:rPr>
          <w:rFonts w:ascii="宋体" w:hAnsi="宋体" w:cs="宋体"/>
          <w:bCs/>
          <w:color w:val="000000"/>
          <w:kern w:val="1"/>
          <w:sz w:val="21"/>
          <w:szCs w:val="20"/>
          <w:lang w:val="en-US" w:eastAsia="zh-CN"/>
        </w:rPr>
        <w:t>特率编号和实际波特率值对照表：</w:t>
      </w:r>
    </w:p>
    <w:p w14:paraId="468A4817" w14:textId="77777777" w:rsidR="006575A0" w:rsidRDefault="007443E2">
      <w:pPr>
        <w:widowControl w:val="0"/>
        <w:suppressAutoHyphens/>
        <w:ind w:firstLineChars="0" w:firstLine="0"/>
        <w:rPr>
          <w:rFonts w:ascii="宋体" w:hAnsi="宋体" w:cs="宋体"/>
          <w:bCs/>
          <w:color w:val="000000"/>
          <w:kern w:val="1"/>
          <w:sz w:val="21"/>
          <w:szCs w:val="20"/>
          <w:lang w:val="en-US" w:eastAsia="zh-CN"/>
        </w:rPr>
      </w:pP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1</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w:t>
      </w:r>
      <w:proofErr w:type="gramStart"/>
      <w:r>
        <w:rPr>
          <w:rFonts w:ascii="宋体" w:hAnsi="宋体" w:cs="宋体"/>
          <w:bCs/>
          <w:color w:val="000000"/>
          <w:kern w:val="1"/>
          <w:sz w:val="21"/>
          <w:szCs w:val="20"/>
          <w:lang w:val="en-US" w:eastAsia="zh-CN"/>
        </w:rPr>
        <w:tab/>
        <w:t xml:space="preserve">  </w:t>
      </w:r>
      <w:r>
        <w:rPr>
          <w:rFonts w:ascii="宋体" w:hAnsi="宋体" w:cs="宋体"/>
          <w:bCs/>
          <w:color w:val="000000"/>
          <w:kern w:val="1"/>
          <w:sz w:val="21"/>
          <w:szCs w:val="20"/>
          <w:lang w:val="en-US" w:eastAsia="zh-CN"/>
        </w:rPr>
        <w:tab/>
      </w:r>
      <w:proofErr w:type="gramEnd"/>
      <w:r>
        <w:rPr>
          <w:rFonts w:ascii="宋体" w:hAnsi="宋体" w:cs="宋体"/>
          <w:bCs/>
          <w:color w:val="000000"/>
          <w:kern w:val="1"/>
          <w:sz w:val="21"/>
          <w:szCs w:val="20"/>
          <w:lang w:val="en-US" w:eastAsia="zh-CN"/>
        </w:rPr>
        <w:t>1200</w:t>
      </w:r>
    </w:p>
    <w:p w14:paraId="41FC6283" w14:textId="77777777" w:rsidR="006575A0" w:rsidRDefault="007443E2">
      <w:pPr>
        <w:widowControl w:val="0"/>
        <w:suppressAutoHyphens/>
        <w:ind w:firstLineChars="0" w:firstLine="0"/>
        <w:rPr>
          <w:rFonts w:ascii="宋体" w:hAnsi="宋体" w:cs="宋体"/>
          <w:bCs/>
          <w:color w:val="000000"/>
          <w:kern w:val="1"/>
          <w:sz w:val="21"/>
          <w:szCs w:val="20"/>
          <w:lang w:val="en-US" w:eastAsia="zh-CN"/>
        </w:rPr>
      </w:pP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2</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w:t>
      </w:r>
      <w:proofErr w:type="gramStart"/>
      <w:r>
        <w:rPr>
          <w:rFonts w:ascii="宋体" w:hAnsi="宋体" w:cs="宋体"/>
          <w:bCs/>
          <w:color w:val="000000"/>
          <w:kern w:val="1"/>
          <w:sz w:val="21"/>
          <w:szCs w:val="20"/>
          <w:lang w:val="en-US" w:eastAsia="zh-CN"/>
        </w:rPr>
        <w:tab/>
        <w:t xml:space="preserve">  </w:t>
      </w:r>
      <w:r>
        <w:rPr>
          <w:rFonts w:ascii="宋体" w:hAnsi="宋体" w:cs="宋体"/>
          <w:bCs/>
          <w:color w:val="000000"/>
          <w:kern w:val="1"/>
          <w:sz w:val="21"/>
          <w:szCs w:val="20"/>
          <w:lang w:val="en-US" w:eastAsia="zh-CN"/>
        </w:rPr>
        <w:tab/>
      </w:r>
      <w:proofErr w:type="gramEnd"/>
      <w:r>
        <w:rPr>
          <w:rFonts w:ascii="宋体" w:hAnsi="宋体" w:cs="宋体"/>
          <w:bCs/>
          <w:color w:val="000000"/>
          <w:kern w:val="1"/>
          <w:sz w:val="21"/>
          <w:szCs w:val="20"/>
          <w:lang w:val="en-US" w:eastAsia="zh-CN"/>
        </w:rPr>
        <w:t>2400</w:t>
      </w:r>
    </w:p>
    <w:p w14:paraId="0A5C125C" w14:textId="77777777" w:rsidR="006575A0" w:rsidRDefault="007443E2">
      <w:pPr>
        <w:widowControl w:val="0"/>
        <w:suppressAutoHyphens/>
        <w:ind w:firstLineChars="0" w:firstLine="0"/>
        <w:rPr>
          <w:rFonts w:ascii="宋体" w:hAnsi="宋体" w:cs="宋体"/>
          <w:bCs/>
          <w:color w:val="000000"/>
          <w:kern w:val="1"/>
          <w:sz w:val="21"/>
          <w:szCs w:val="20"/>
          <w:lang w:val="en-US" w:eastAsia="zh-CN"/>
        </w:rPr>
      </w:pP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3</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4800</w:t>
      </w:r>
    </w:p>
    <w:p w14:paraId="093913F0" w14:textId="77777777" w:rsidR="006575A0" w:rsidRDefault="007443E2">
      <w:pPr>
        <w:widowControl w:val="0"/>
        <w:suppressAutoHyphens/>
        <w:ind w:firstLineChars="0" w:firstLine="0"/>
        <w:rPr>
          <w:rFonts w:ascii="宋体" w:hAnsi="宋体" w:cs="宋体"/>
          <w:bCs/>
          <w:color w:val="000000"/>
          <w:kern w:val="1"/>
          <w:sz w:val="21"/>
          <w:szCs w:val="20"/>
          <w:lang w:val="en-US" w:eastAsia="zh-CN"/>
        </w:rPr>
      </w:pP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4</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 xml:space="preserve">---   </w:t>
      </w:r>
      <w:r>
        <w:rPr>
          <w:rFonts w:ascii="宋体" w:hAnsi="宋体" w:cs="宋体"/>
          <w:bCs/>
          <w:color w:val="000000"/>
          <w:kern w:val="1"/>
          <w:sz w:val="21"/>
          <w:szCs w:val="20"/>
          <w:lang w:val="en-US" w:eastAsia="zh-CN"/>
        </w:rPr>
        <w:tab/>
        <w:t>9600</w:t>
      </w:r>
    </w:p>
    <w:p w14:paraId="6DBEA0B9" w14:textId="77777777" w:rsidR="006575A0" w:rsidRDefault="007443E2">
      <w:pPr>
        <w:widowControl w:val="0"/>
        <w:suppressAutoHyphens/>
        <w:ind w:firstLineChars="0" w:firstLine="0"/>
        <w:rPr>
          <w:rFonts w:ascii="宋体" w:hAnsi="宋体" w:cs="宋体"/>
          <w:bCs/>
          <w:color w:val="000000"/>
          <w:kern w:val="1"/>
          <w:sz w:val="21"/>
          <w:szCs w:val="20"/>
          <w:lang w:val="en-US" w:eastAsia="zh-CN"/>
        </w:rPr>
      </w:pP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5</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14400</w:t>
      </w:r>
    </w:p>
    <w:p w14:paraId="4528BE6F" w14:textId="77777777" w:rsidR="006575A0" w:rsidRDefault="007443E2">
      <w:pPr>
        <w:widowControl w:val="0"/>
        <w:suppressAutoHyphens/>
        <w:ind w:firstLineChars="0" w:firstLine="0"/>
        <w:rPr>
          <w:rFonts w:ascii="宋体" w:hAnsi="宋体" w:cs="宋体"/>
          <w:bCs/>
          <w:color w:val="000000"/>
          <w:kern w:val="1"/>
          <w:sz w:val="21"/>
          <w:szCs w:val="20"/>
          <w:lang w:val="en-US" w:eastAsia="zh-CN"/>
        </w:rPr>
      </w:pP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6</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19200</w:t>
      </w:r>
    </w:p>
    <w:p w14:paraId="471E9173" w14:textId="77777777" w:rsidR="006575A0" w:rsidRDefault="007443E2">
      <w:pPr>
        <w:widowControl w:val="0"/>
        <w:suppressAutoHyphens/>
        <w:ind w:firstLineChars="0" w:firstLine="0"/>
        <w:rPr>
          <w:rFonts w:ascii="宋体" w:hAnsi="宋体" w:cs="宋体"/>
          <w:bCs/>
          <w:color w:val="000000"/>
          <w:kern w:val="1"/>
          <w:sz w:val="21"/>
          <w:szCs w:val="20"/>
          <w:lang w:val="en-US" w:eastAsia="zh-CN"/>
        </w:rPr>
      </w:pP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7</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38400</w:t>
      </w:r>
    </w:p>
    <w:p w14:paraId="7ABEBC8B"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8</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w:t>
      </w:r>
      <w:r>
        <w:rPr>
          <w:rFonts w:ascii="宋体" w:hAnsi="宋体" w:cs="宋体"/>
          <w:bCs/>
          <w:color w:val="000000"/>
          <w:kern w:val="1"/>
          <w:sz w:val="21"/>
          <w:szCs w:val="20"/>
          <w:lang w:val="en-US" w:eastAsia="zh-CN"/>
        </w:rPr>
        <w:tab/>
      </w:r>
      <w:r>
        <w:rPr>
          <w:rFonts w:ascii="宋体" w:hAnsi="宋体" w:cs="宋体"/>
          <w:bCs/>
          <w:color w:val="000000"/>
          <w:kern w:val="1"/>
          <w:sz w:val="21"/>
          <w:szCs w:val="20"/>
          <w:lang w:val="en-US" w:eastAsia="zh-CN"/>
        </w:rPr>
        <w:tab/>
        <w:t>57600</w:t>
      </w:r>
    </w:p>
    <w:p w14:paraId="0254238D" w14:textId="77777777" w:rsidR="006575A0" w:rsidRDefault="007443E2">
      <w:pPr>
        <w:pStyle w:val="2"/>
        <w:rPr>
          <w:lang w:val="en-US" w:eastAsia="zh-CN"/>
        </w:rPr>
      </w:pPr>
      <w:bookmarkStart w:id="346" w:name="_%2525E9%252599%252584%2525E5%2525BD%252"/>
      <w:bookmarkStart w:id="347" w:name="__RefHeading___Toc152122998"/>
      <w:bookmarkStart w:id="348" w:name="_Toc10636284"/>
      <w:bookmarkStart w:id="349" w:name="%2525E5%25258A%2525A0%2525E5%2525AF%2525"/>
      <w:bookmarkEnd w:id="346"/>
      <w:bookmarkEnd w:id="347"/>
      <w:r>
        <w:rPr>
          <w:lang w:val="en-US" w:eastAsia="zh-CN"/>
        </w:rPr>
        <w:t>附录</w:t>
      </w:r>
      <w:r>
        <w:rPr>
          <w:lang w:val="en-US" w:eastAsia="zh-CN"/>
        </w:rPr>
        <w:t xml:space="preserve"> D</w:t>
      </w:r>
      <w:r>
        <w:rPr>
          <w:lang w:val="en-US" w:eastAsia="zh-CN"/>
        </w:rPr>
        <w:tab/>
      </w:r>
      <w:r>
        <w:rPr>
          <w:lang w:val="en-US" w:eastAsia="zh-CN"/>
        </w:rPr>
        <w:t>加密控制命令数据返回的格式</w:t>
      </w:r>
      <w:bookmarkEnd w:id="348"/>
    </w:p>
    <w:bookmarkEnd w:id="349"/>
    <w:p w14:paraId="70E47FDB"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宋体"/>
          <w:kern w:val="1"/>
          <w:sz w:val="21"/>
          <w:szCs w:val="20"/>
          <w:lang w:val="en-US" w:eastAsia="zh-CN"/>
        </w:rPr>
        <w:tab/>
        <w:t xml:space="preserve">0x02 + </w:t>
      </w:r>
      <w:r>
        <w:rPr>
          <w:rFonts w:ascii="宋体" w:hAnsi="宋体" w:cs="Arial"/>
          <w:kern w:val="1"/>
          <w:sz w:val="21"/>
          <w:szCs w:val="20"/>
          <w:lang w:val="en-US" w:eastAsia="zh-CN"/>
        </w:rPr>
        <w:t xml:space="preserve">长度 </w:t>
      </w:r>
      <w:r>
        <w:rPr>
          <w:rFonts w:ascii="宋体" w:hAnsi="宋体" w:cs="宋体"/>
          <w:kern w:val="1"/>
          <w:sz w:val="21"/>
          <w:szCs w:val="20"/>
          <w:lang w:val="en-US" w:eastAsia="zh-CN"/>
        </w:rPr>
        <w:t xml:space="preserve">+ </w:t>
      </w:r>
      <w:r>
        <w:rPr>
          <w:rFonts w:ascii="宋体" w:hAnsi="宋体" w:cs="Arial"/>
          <w:kern w:val="1"/>
          <w:sz w:val="21"/>
          <w:szCs w:val="20"/>
          <w:lang w:val="en-US" w:eastAsia="zh-CN"/>
        </w:rPr>
        <w:t>字符串</w:t>
      </w:r>
    </w:p>
    <w:p w14:paraId="0909F824" w14:textId="77777777" w:rsidR="006575A0" w:rsidRDefault="007443E2">
      <w:pPr>
        <w:widowControl w:val="0"/>
        <w:suppressAutoHyphens/>
        <w:ind w:firstLineChars="0" w:firstLine="0"/>
        <w:rPr>
          <w:rFonts w:ascii="宋体" w:hAnsi="宋体" w:cs="宋体"/>
          <w:kern w:val="1"/>
          <w:sz w:val="21"/>
          <w:szCs w:val="20"/>
          <w:lang w:val="en-US" w:eastAsia="zh-CN"/>
        </w:rPr>
      </w:pPr>
      <w:r>
        <w:rPr>
          <w:rFonts w:ascii="宋体" w:hAnsi="宋体" w:cs="宋体"/>
          <w:kern w:val="1"/>
          <w:sz w:val="21"/>
          <w:szCs w:val="20"/>
          <w:lang w:val="en-US" w:eastAsia="zh-CN"/>
        </w:rPr>
        <w:tab/>
      </w:r>
      <w:r>
        <w:rPr>
          <w:rFonts w:ascii="宋体" w:hAnsi="宋体" w:cs="Arial"/>
          <w:kern w:val="1"/>
          <w:sz w:val="21"/>
          <w:szCs w:val="20"/>
          <w:lang w:val="en-US" w:eastAsia="zh-CN"/>
        </w:rPr>
        <w:t>例如</w:t>
      </w:r>
      <w:r>
        <w:rPr>
          <w:rFonts w:ascii="宋体" w:hAnsi="宋体" w:cs="宋体"/>
          <w:kern w:val="1"/>
          <w:sz w:val="21"/>
          <w:szCs w:val="20"/>
          <w:lang w:val="en-US" w:eastAsia="zh-CN"/>
        </w:rPr>
        <w:t>:</w:t>
      </w:r>
    </w:p>
    <w:p w14:paraId="5E811FC5" w14:textId="77777777" w:rsidR="006575A0" w:rsidRDefault="007443E2">
      <w:pPr>
        <w:widowControl w:val="0"/>
        <w:suppressAutoHyphens/>
        <w:ind w:left="359" w:firstLineChars="0" w:firstLine="0"/>
        <w:rPr>
          <w:rFonts w:ascii="宋体" w:hAnsi="宋体" w:cs="宋体"/>
          <w:kern w:val="1"/>
          <w:sz w:val="21"/>
          <w:szCs w:val="20"/>
          <w:lang w:val="en-US" w:eastAsia="zh-CN"/>
        </w:rPr>
      </w:pPr>
      <w:r>
        <w:rPr>
          <w:rFonts w:ascii="宋体" w:hAnsi="宋体" w:cs="宋体"/>
          <w:kern w:val="1"/>
          <w:sz w:val="21"/>
          <w:szCs w:val="20"/>
          <w:lang w:val="en-US" w:eastAsia="zh-CN"/>
        </w:rPr>
        <w:tab/>
        <w:t xml:space="preserve">    </w:t>
      </w:r>
      <w:r>
        <w:rPr>
          <w:rFonts w:ascii="宋体" w:hAnsi="宋体" w:cs="Arial"/>
          <w:kern w:val="1"/>
          <w:sz w:val="21"/>
          <w:szCs w:val="20"/>
          <w:lang w:val="en-US" w:eastAsia="zh-CN"/>
        </w:rPr>
        <w:t xml:space="preserve">当用命令 </w:t>
      </w:r>
      <w:r>
        <w:rPr>
          <w:rFonts w:ascii="宋体" w:hAnsi="宋体" w:cs="宋体"/>
          <w:kern w:val="1"/>
          <w:sz w:val="21"/>
          <w:szCs w:val="20"/>
          <w:lang w:val="en-US" w:eastAsia="zh-CN"/>
        </w:rPr>
        <w:t xml:space="preserve">ESC + E + 0 + 0x0D + 0x0A </w:t>
      </w:r>
      <w:r>
        <w:rPr>
          <w:rFonts w:ascii="宋体" w:hAnsi="宋体" w:cs="Arial"/>
          <w:kern w:val="1"/>
          <w:sz w:val="21"/>
          <w:szCs w:val="20"/>
          <w:lang w:val="en-US" w:eastAsia="zh-CN"/>
        </w:rPr>
        <w:t>请求输入密码时</w:t>
      </w:r>
      <w:r>
        <w:rPr>
          <w:rFonts w:ascii="宋体" w:hAnsi="宋体" w:cs="宋体"/>
          <w:kern w:val="1"/>
          <w:sz w:val="21"/>
          <w:szCs w:val="20"/>
          <w:lang w:val="en-US" w:eastAsia="zh-CN"/>
        </w:rPr>
        <w:t>,</w:t>
      </w:r>
      <w:r>
        <w:rPr>
          <w:rFonts w:ascii="宋体" w:hAnsi="宋体" w:cs="Arial"/>
          <w:kern w:val="1"/>
          <w:sz w:val="21"/>
          <w:szCs w:val="20"/>
          <w:lang w:val="en-US" w:eastAsia="zh-CN"/>
        </w:rPr>
        <w:t xml:space="preserve">收到 </w:t>
      </w:r>
      <w:r>
        <w:rPr>
          <w:rFonts w:ascii="宋体" w:hAnsi="宋体" w:cs="宋体"/>
          <w:kern w:val="1"/>
          <w:sz w:val="21"/>
          <w:szCs w:val="20"/>
          <w:lang w:val="en-US" w:eastAsia="zh-CN"/>
        </w:rPr>
        <w:t xml:space="preserve">0xAA </w:t>
      </w:r>
      <w:r>
        <w:rPr>
          <w:rFonts w:ascii="宋体" w:hAnsi="宋体" w:cs="Arial"/>
          <w:kern w:val="1"/>
          <w:sz w:val="21"/>
          <w:szCs w:val="20"/>
          <w:lang w:val="en-US" w:eastAsia="zh-CN"/>
        </w:rPr>
        <w:t>后</w:t>
      </w:r>
      <w:r>
        <w:rPr>
          <w:rFonts w:ascii="宋体" w:hAnsi="宋体" w:cs="宋体"/>
          <w:kern w:val="1"/>
          <w:sz w:val="21"/>
          <w:szCs w:val="20"/>
          <w:lang w:val="en-US" w:eastAsia="zh-CN"/>
        </w:rPr>
        <w:t>,</w:t>
      </w:r>
      <w:r>
        <w:rPr>
          <w:rFonts w:ascii="宋体" w:hAnsi="宋体" w:cs="Arial"/>
          <w:kern w:val="1"/>
          <w:sz w:val="21"/>
          <w:szCs w:val="20"/>
          <w:lang w:val="en-US" w:eastAsia="zh-CN"/>
        </w:rPr>
        <w:t>表明密</w:t>
      </w:r>
      <w:r>
        <w:rPr>
          <w:rFonts w:ascii="宋体" w:hAnsi="宋体" w:cs="Arial"/>
          <w:kern w:val="1"/>
          <w:sz w:val="21"/>
          <w:szCs w:val="20"/>
          <w:lang w:val="en-US" w:eastAsia="zh-CN"/>
        </w:rPr>
        <w:lastRenderedPageBreak/>
        <w:t>码输入完毕</w:t>
      </w:r>
      <w:r>
        <w:rPr>
          <w:rFonts w:ascii="宋体" w:hAnsi="宋体" w:cs="宋体"/>
          <w:kern w:val="1"/>
          <w:sz w:val="21"/>
          <w:szCs w:val="20"/>
          <w:lang w:val="en-US" w:eastAsia="zh-CN"/>
        </w:rPr>
        <w:t>,</w:t>
      </w:r>
      <w:r>
        <w:rPr>
          <w:rFonts w:ascii="宋体" w:hAnsi="宋体" w:cs="Arial"/>
          <w:kern w:val="1"/>
          <w:sz w:val="21"/>
          <w:szCs w:val="20"/>
          <w:lang w:val="en-US" w:eastAsia="zh-CN"/>
        </w:rPr>
        <w:t xml:space="preserve">此时送 </w:t>
      </w:r>
      <w:r>
        <w:rPr>
          <w:rFonts w:ascii="宋体" w:hAnsi="宋体" w:cs="宋体"/>
          <w:kern w:val="1"/>
          <w:sz w:val="21"/>
          <w:szCs w:val="20"/>
          <w:lang w:val="en-US" w:eastAsia="zh-CN"/>
        </w:rPr>
        <w:t xml:space="preserve">ESC + G + 0x0D + 0x0A </w:t>
      </w:r>
      <w:r>
        <w:rPr>
          <w:rFonts w:ascii="宋体" w:hAnsi="宋体" w:cs="Arial"/>
          <w:kern w:val="1"/>
          <w:sz w:val="21"/>
          <w:szCs w:val="20"/>
          <w:lang w:val="en-US" w:eastAsia="zh-CN"/>
        </w:rPr>
        <w:t xml:space="preserve">获得密文，假定密文为 </w:t>
      </w:r>
      <w:r>
        <w:rPr>
          <w:rFonts w:ascii="宋体" w:hAnsi="宋体" w:cs="宋体"/>
          <w:kern w:val="1"/>
          <w:sz w:val="21"/>
          <w:szCs w:val="20"/>
          <w:lang w:val="en-US" w:eastAsia="zh-CN"/>
        </w:rPr>
        <w:t>0x31 0x32,0x33 0x34 0x35 0x36 0x37 0x38</w:t>
      </w:r>
    </w:p>
    <w:p w14:paraId="1AACA63B" w14:textId="77777777" w:rsidR="006575A0" w:rsidRDefault="007443E2">
      <w:pPr>
        <w:widowControl w:val="0"/>
        <w:suppressAutoHyphens/>
        <w:ind w:left="359" w:firstLineChars="0" w:firstLine="0"/>
        <w:rPr>
          <w:rFonts w:ascii="宋体" w:hAnsi="宋体" w:cs="宋体"/>
          <w:color w:val="FF0000"/>
          <w:kern w:val="1"/>
          <w:sz w:val="21"/>
          <w:szCs w:val="20"/>
          <w:lang w:val="en-US" w:eastAsia="zh-CN"/>
        </w:rPr>
      </w:pPr>
      <w:r>
        <w:rPr>
          <w:rFonts w:ascii="宋体" w:hAnsi="宋体" w:cs="宋体"/>
          <w:kern w:val="1"/>
          <w:sz w:val="21"/>
          <w:szCs w:val="20"/>
          <w:lang w:val="en-US" w:eastAsia="zh-CN"/>
        </w:rPr>
        <w:tab/>
        <w:t xml:space="preserve">    </w:t>
      </w:r>
      <w:r>
        <w:rPr>
          <w:rFonts w:ascii="宋体" w:hAnsi="宋体" w:cs="Arial"/>
          <w:kern w:val="1"/>
          <w:sz w:val="21"/>
          <w:szCs w:val="20"/>
          <w:lang w:val="en-US" w:eastAsia="zh-CN"/>
        </w:rPr>
        <w:t xml:space="preserve">则返回数据为： </w:t>
      </w:r>
      <w:r>
        <w:rPr>
          <w:rFonts w:ascii="宋体" w:hAnsi="宋体" w:cs="宋体"/>
          <w:kern w:val="1"/>
          <w:sz w:val="21"/>
          <w:szCs w:val="20"/>
          <w:lang w:val="en-US" w:eastAsia="zh-CN"/>
        </w:rPr>
        <w:t xml:space="preserve">0x02 0x10 0x44 0x42 0x44 0x43 0x44 </w:t>
      </w:r>
      <w:proofErr w:type="spellStart"/>
      <w:r>
        <w:rPr>
          <w:rFonts w:ascii="宋体" w:hAnsi="宋体" w:cs="宋体"/>
          <w:kern w:val="1"/>
          <w:sz w:val="21"/>
          <w:szCs w:val="20"/>
          <w:lang w:val="en-US" w:eastAsia="zh-CN"/>
        </w:rPr>
        <w:t>0x44</w:t>
      </w:r>
      <w:proofErr w:type="spellEnd"/>
      <w:r>
        <w:rPr>
          <w:rFonts w:ascii="宋体" w:hAnsi="宋体" w:cs="宋体"/>
          <w:kern w:val="1"/>
          <w:sz w:val="21"/>
          <w:szCs w:val="20"/>
          <w:lang w:val="en-US" w:eastAsia="zh-CN"/>
        </w:rPr>
        <w:t xml:space="preserve"> </w:t>
      </w:r>
      <w:proofErr w:type="spellStart"/>
      <w:r>
        <w:rPr>
          <w:rFonts w:ascii="宋体" w:hAnsi="宋体" w:cs="宋体"/>
          <w:kern w:val="1"/>
          <w:sz w:val="21"/>
          <w:szCs w:val="20"/>
          <w:lang w:val="en-US" w:eastAsia="zh-CN"/>
        </w:rPr>
        <w:t>0x44</w:t>
      </w:r>
      <w:proofErr w:type="spellEnd"/>
      <w:r>
        <w:rPr>
          <w:rFonts w:ascii="宋体" w:hAnsi="宋体" w:cs="宋体"/>
          <w:kern w:val="1"/>
          <w:sz w:val="21"/>
          <w:szCs w:val="20"/>
          <w:lang w:val="en-US" w:eastAsia="zh-CN"/>
        </w:rPr>
        <w:t xml:space="preserve"> 0x45 0x44 0x46 0x44 0x47 0x44 0x48 0x44 0x49</w:t>
      </w:r>
    </w:p>
    <w:p w14:paraId="6C71DADB" w14:textId="77777777" w:rsidR="006575A0" w:rsidRDefault="007443E2">
      <w:pPr>
        <w:widowControl w:val="0"/>
        <w:suppressAutoHyphens/>
        <w:ind w:left="359" w:firstLineChars="0" w:firstLine="0"/>
        <w:rPr>
          <w:rFonts w:ascii="宋体" w:hAnsi="宋体" w:cs="宋体"/>
          <w:kern w:val="1"/>
          <w:sz w:val="21"/>
          <w:szCs w:val="20"/>
          <w:lang w:val="en-US" w:eastAsia="zh-CN"/>
        </w:rPr>
      </w:pPr>
      <w:r>
        <w:rPr>
          <w:rFonts w:ascii="宋体" w:hAnsi="宋体" w:cs="宋体"/>
          <w:color w:val="FF0000"/>
          <w:kern w:val="1"/>
          <w:sz w:val="21"/>
          <w:szCs w:val="20"/>
          <w:lang w:val="en-US" w:eastAsia="zh-CN"/>
        </w:rPr>
        <w:tab/>
        <w:t xml:space="preserve"> </w:t>
      </w:r>
      <w:r>
        <w:rPr>
          <w:rFonts w:ascii="宋体" w:hAnsi="宋体" w:cs="宋体"/>
          <w:kern w:val="1"/>
          <w:sz w:val="21"/>
          <w:szCs w:val="20"/>
          <w:lang w:val="en-US" w:eastAsia="zh-CN"/>
        </w:rPr>
        <w:t xml:space="preserve">   </w:t>
      </w:r>
      <w:r>
        <w:rPr>
          <w:rFonts w:ascii="宋体" w:hAnsi="宋体" w:cs="Arial"/>
          <w:kern w:val="1"/>
          <w:sz w:val="21"/>
          <w:szCs w:val="20"/>
          <w:lang w:val="en-US" w:eastAsia="zh-CN"/>
        </w:rPr>
        <w:t xml:space="preserve">当用命令 </w:t>
      </w:r>
      <w:r>
        <w:rPr>
          <w:rFonts w:ascii="宋体" w:hAnsi="宋体" w:cs="宋体"/>
          <w:kern w:val="1"/>
          <w:sz w:val="21"/>
          <w:szCs w:val="20"/>
          <w:lang w:val="en-US" w:eastAsia="zh-CN"/>
        </w:rPr>
        <w:t xml:space="preserve">ESC + E + 6 + 0x0D + 0x0A </w:t>
      </w:r>
      <w:r>
        <w:rPr>
          <w:rFonts w:ascii="宋体" w:hAnsi="宋体" w:cs="Arial"/>
          <w:kern w:val="1"/>
          <w:sz w:val="21"/>
          <w:szCs w:val="20"/>
          <w:lang w:val="en-US" w:eastAsia="zh-CN"/>
        </w:rPr>
        <w:t>请求输入密码时</w:t>
      </w:r>
      <w:r>
        <w:rPr>
          <w:rFonts w:ascii="宋体" w:hAnsi="宋体" w:cs="宋体"/>
          <w:kern w:val="1"/>
          <w:sz w:val="21"/>
          <w:szCs w:val="20"/>
          <w:lang w:val="en-US" w:eastAsia="zh-CN"/>
        </w:rPr>
        <w:t>,</w:t>
      </w:r>
      <w:r>
        <w:rPr>
          <w:rFonts w:ascii="宋体" w:hAnsi="宋体" w:cs="Arial"/>
          <w:kern w:val="1"/>
          <w:sz w:val="21"/>
          <w:szCs w:val="20"/>
          <w:lang w:val="en-US" w:eastAsia="zh-CN"/>
        </w:rPr>
        <w:t xml:space="preserve">收到 </w:t>
      </w:r>
      <w:r>
        <w:rPr>
          <w:rFonts w:ascii="宋体" w:hAnsi="宋体" w:cs="宋体"/>
          <w:kern w:val="1"/>
          <w:sz w:val="21"/>
          <w:szCs w:val="20"/>
          <w:lang w:val="en-US" w:eastAsia="zh-CN"/>
        </w:rPr>
        <w:t xml:space="preserve">0xAA </w:t>
      </w:r>
      <w:r>
        <w:rPr>
          <w:rFonts w:ascii="宋体" w:hAnsi="宋体" w:cs="Arial"/>
          <w:kern w:val="1"/>
          <w:sz w:val="21"/>
          <w:szCs w:val="20"/>
          <w:lang w:val="en-US" w:eastAsia="zh-CN"/>
        </w:rPr>
        <w:t>后</w:t>
      </w:r>
      <w:r>
        <w:rPr>
          <w:rFonts w:ascii="宋体" w:hAnsi="宋体" w:cs="宋体"/>
          <w:kern w:val="1"/>
          <w:sz w:val="21"/>
          <w:szCs w:val="20"/>
          <w:lang w:val="en-US" w:eastAsia="zh-CN"/>
        </w:rPr>
        <w:t>,</w:t>
      </w:r>
      <w:r>
        <w:rPr>
          <w:rFonts w:ascii="宋体" w:hAnsi="宋体" w:cs="Arial"/>
          <w:kern w:val="1"/>
          <w:sz w:val="21"/>
          <w:szCs w:val="20"/>
          <w:lang w:val="en-US" w:eastAsia="zh-CN"/>
        </w:rPr>
        <w:t>表明密码输入完毕</w:t>
      </w:r>
      <w:r>
        <w:rPr>
          <w:rFonts w:ascii="宋体" w:hAnsi="宋体" w:cs="宋体"/>
          <w:kern w:val="1"/>
          <w:sz w:val="21"/>
          <w:szCs w:val="20"/>
          <w:lang w:val="en-US" w:eastAsia="zh-CN"/>
        </w:rPr>
        <w:t>,</w:t>
      </w:r>
      <w:r>
        <w:rPr>
          <w:rFonts w:ascii="宋体" w:hAnsi="宋体" w:cs="Arial"/>
          <w:kern w:val="1"/>
          <w:sz w:val="21"/>
          <w:szCs w:val="20"/>
          <w:lang w:val="en-US" w:eastAsia="zh-CN"/>
        </w:rPr>
        <w:t xml:space="preserve">此时送 </w:t>
      </w:r>
      <w:r>
        <w:rPr>
          <w:rFonts w:ascii="宋体" w:hAnsi="宋体" w:cs="宋体"/>
          <w:kern w:val="1"/>
          <w:sz w:val="21"/>
          <w:szCs w:val="20"/>
          <w:lang w:val="en-US" w:eastAsia="zh-CN"/>
        </w:rPr>
        <w:t xml:space="preserve">ESC + G + 0x0D + 0x0A </w:t>
      </w:r>
      <w:r>
        <w:rPr>
          <w:rFonts w:ascii="宋体" w:hAnsi="宋体" w:cs="Arial"/>
          <w:kern w:val="1"/>
          <w:sz w:val="21"/>
          <w:szCs w:val="20"/>
          <w:lang w:val="en-US" w:eastAsia="zh-CN"/>
        </w:rPr>
        <w:t>获得密文，假定密文为 ‘</w:t>
      </w:r>
      <w:r>
        <w:rPr>
          <w:rFonts w:ascii="宋体" w:hAnsi="宋体" w:cs="宋体"/>
          <w:kern w:val="1"/>
          <w:sz w:val="21"/>
          <w:szCs w:val="20"/>
          <w:lang w:val="en-US" w:eastAsia="zh-CN"/>
        </w:rPr>
        <w:t xml:space="preserve">A’ ‘B’ ‘C’ ‘P’ ‘Q’ ‘X’ ‘Y’ ‘Z’ </w:t>
      </w:r>
      <w:r>
        <w:rPr>
          <w:rFonts w:ascii="宋体" w:hAnsi="宋体" w:cs="Arial"/>
          <w:kern w:val="1"/>
          <w:sz w:val="21"/>
          <w:szCs w:val="20"/>
          <w:lang w:val="en-US" w:eastAsia="zh-CN"/>
        </w:rPr>
        <w:t>即</w:t>
      </w:r>
      <w:r>
        <w:rPr>
          <w:rFonts w:ascii="宋体" w:hAnsi="宋体" w:cs="宋体"/>
          <w:kern w:val="1"/>
          <w:sz w:val="21"/>
          <w:szCs w:val="20"/>
          <w:lang w:val="en-US" w:eastAsia="zh-CN"/>
        </w:rPr>
        <w:t>0x41 0x42,0x43 0x50 0x51 0x58 0x59 0x5A</w:t>
      </w:r>
    </w:p>
    <w:p w14:paraId="66E5F0F4" w14:textId="77777777" w:rsidR="006575A0" w:rsidRDefault="007443E2">
      <w:pPr>
        <w:widowControl w:val="0"/>
        <w:suppressAutoHyphens/>
        <w:ind w:left="359" w:firstLineChars="0" w:firstLine="0"/>
        <w:rPr>
          <w:rFonts w:ascii="宋体" w:hAnsi="宋体" w:cs="宋体"/>
          <w:bCs/>
          <w:color w:val="000000"/>
          <w:kern w:val="1"/>
          <w:sz w:val="21"/>
          <w:szCs w:val="20"/>
          <w:lang w:val="en-US" w:eastAsia="zh-CN"/>
        </w:rPr>
      </w:pPr>
      <w:r>
        <w:rPr>
          <w:rFonts w:ascii="宋体" w:hAnsi="宋体" w:cs="宋体"/>
          <w:kern w:val="1"/>
          <w:sz w:val="21"/>
          <w:szCs w:val="20"/>
          <w:lang w:val="en-US" w:eastAsia="zh-CN"/>
        </w:rPr>
        <w:tab/>
        <w:t xml:space="preserve">    </w:t>
      </w:r>
      <w:r>
        <w:rPr>
          <w:rFonts w:ascii="宋体" w:hAnsi="宋体" w:cs="Arial"/>
          <w:kern w:val="1"/>
          <w:sz w:val="21"/>
          <w:szCs w:val="20"/>
          <w:lang w:val="en-US" w:eastAsia="zh-CN"/>
        </w:rPr>
        <w:t xml:space="preserve">则返回数据为： </w:t>
      </w:r>
      <w:r>
        <w:rPr>
          <w:rFonts w:ascii="宋体" w:hAnsi="宋体" w:cs="宋体"/>
          <w:kern w:val="1"/>
          <w:sz w:val="21"/>
          <w:szCs w:val="20"/>
          <w:lang w:val="en-US" w:eastAsia="zh-CN"/>
        </w:rPr>
        <w:t>0x02 0x10 0x45 0x42 0x45 0x43 0x45 0x44 0x46 0x41 0x46 0x42 0x46 0x49 0x46 0x4A 0x46 0x4B</w:t>
      </w:r>
    </w:p>
    <w:p w14:paraId="1E59A1FA" w14:textId="77777777" w:rsidR="006575A0" w:rsidRDefault="006575A0">
      <w:pPr>
        <w:ind w:firstLine="440"/>
        <w:rPr>
          <w:lang w:val="en-US" w:eastAsia="zh-CN"/>
        </w:rPr>
      </w:pPr>
    </w:p>
    <w:p w14:paraId="6FA7A56C" w14:textId="77777777" w:rsidR="006575A0" w:rsidRDefault="007443E2">
      <w:pPr>
        <w:pStyle w:val="2"/>
        <w:rPr>
          <w:lang w:val="en-US" w:eastAsia="zh-CN"/>
        </w:rPr>
      </w:pPr>
      <w:bookmarkStart w:id="350" w:name="_附录_E_"/>
      <w:bookmarkStart w:id="351" w:name="_Toc10636285"/>
      <w:bookmarkEnd w:id="350"/>
      <w:r>
        <w:rPr>
          <w:lang w:val="en-US" w:eastAsia="zh-CN"/>
        </w:rPr>
        <w:t>附录</w:t>
      </w:r>
      <w:r>
        <w:rPr>
          <w:lang w:val="en-US" w:eastAsia="zh-CN"/>
        </w:rPr>
        <w:t xml:space="preserve"> </w:t>
      </w:r>
      <w:r>
        <w:rPr>
          <w:rFonts w:hint="eastAsia"/>
          <w:lang w:val="en-US" w:eastAsia="zh-CN"/>
        </w:rPr>
        <w:t xml:space="preserve">E  </w:t>
      </w:r>
      <w:r>
        <w:rPr>
          <w:rFonts w:hint="eastAsia"/>
          <w:lang w:val="en-US" w:eastAsia="zh-CN"/>
        </w:rPr>
        <w:t>错误码</w:t>
      </w:r>
      <w:bookmarkEnd w:id="351"/>
    </w:p>
    <w:p w14:paraId="0D820385" w14:textId="77777777" w:rsidR="006575A0" w:rsidRDefault="006575A0">
      <w:pPr>
        <w:ind w:firstLine="440"/>
        <w:rPr>
          <w:lang w:val="en-US" w:eastAsia="zh-CN"/>
        </w:rPr>
      </w:pPr>
    </w:p>
    <w:tbl>
      <w:tblPr>
        <w:tblW w:w="0" w:type="auto"/>
        <w:tblInd w:w="78" w:type="dxa"/>
        <w:tblLayout w:type="fixed"/>
        <w:tblLook w:val="04A0" w:firstRow="1" w:lastRow="0" w:firstColumn="1" w:lastColumn="0" w:noHBand="0" w:noVBand="1"/>
      </w:tblPr>
      <w:tblGrid>
        <w:gridCol w:w="1230"/>
        <w:gridCol w:w="4770"/>
      </w:tblGrid>
      <w:tr w:rsidR="006575A0" w14:paraId="3494D969" w14:textId="77777777">
        <w:trPr>
          <w:trHeight w:val="72"/>
        </w:trPr>
        <w:tc>
          <w:tcPr>
            <w:tcW w:w="1230" w:type="dxa"/>
            <w:tcBorders>
              <w:top w:val="nil"/>
              <w:left w:val="nil"/>
              <w:bottom w:val="nil"/>
              <w:right w:val="nil"/>
            </w:tcBorders>
          </w:tcPr>
          <w:p w14:paraId="4FCDAC5A" w14:textId="77777777" w:rsidR="006575A0" w:rsidRDefault="007443E2">
            <w:pPr>
              <w:widowControl w:val="0"/>
              <w:autoSpaceDE w:val="0"/>
              <w:autoSpaceDN w:val="0"/>
              <w:adjustRightInd w:val="0"/>
              <w:ind w:firstLineChars="0" w:firstLine="0"/>
              <w:jc w:val="center"/>
              <w:rPr>
                <w:rFonts w:ascii="宋体" w:hAnsi="Times New Roman" w:cs="宋体"/>
                <w:color w:val="000000"/>
                <w:szCs w:val="22"/>
                <w:lang w:val="en-US" w:eastAsia="zh-CN"/>
              </w:rPr>
            </w:pPr>
            <w:r>
              <w:rPr>
                <w:rFonts w:ascii="宋体" w:hAnsi="Times New Roman" w:cs="宋体" w:hint="eastAsia"/>
                <w:color w:val="000000"/>
                <w:szCs w:val="22"/>
                <w:lang w:val="en-US" w:eastAsia="zh-CN"/>
              </w:rPr>
              <w:t xml:space="preserve">   错误码</w:t>
            </w:r>
          </w:p>
        </w:tc>
        <w:tc>
          <w:tcPr>
            <w:tcW w:w="4770" w:type="dxa"/>
            <w:tcBorders>
              <w:top w:val="nil"/>
              <w:left w:val="nil"/>
              <w:bottom w:val="nil"/>
              <w:right w:val="nil"/>
            </w:tcBorders>
          </w:tcPr>
          <w:p w14:paraId="2059EAE3" w14:textId="77777777" w:rsidR="006575A0" w:rsidRDefault="007443E2">
            <w:pPr>
              <w:widowControl w:val="0"/>
              <w:autoSpaceDE w:val="0"/>
              <w:autoSpaceDN w:val="0"/>
              <w:adjustRightInd w:val="0"/>
              <w:ind w:firstLineChars="0" w:firstLine="0"/>
              <w:rPr>
                <w:rFonts w:ascii="宋体" w:hAnsi="Times New Roman" w:cs="宋体"/>
                <w:color w:val="000000"/>
                <w:szCs w:val="22"/>
                <w:lang w:val="en-US" w:eastAsia="zh-CN"/>
              </w:rPr>
            </w:pPr>
            <w:r>
              <w:rPr>
                <w:rFonts w:ascii="宋体" w:hAnsi="Times New Roman" w:cs="宋体" w:hint="eastAsia"/>
                <w:color w:val="000000"/>
                <w:szCs w:val="22"/>
                <w:lang w:val="en-US" w:eastAsia="zh-CN"/>
              </w:rPr>
              <w:t>错误描述</w:t>
            </w:r>
          </w:p>
        </w:tc>
      </w:tr>
      <w:tr w:rsidR="006575A0" w14:paraId="052FBA79" w14:textId="77777777">
        <w:trPr>
          <w:trHeight w:val="76"/>
        </w:trPr>
        <w:tc>
          <w:tcPr>
            <w:tcW w:w="1230" w:type="dxa"/>
            <w:tcBorders>
              <w:top w:val="nil"/>
              <w:left w:val="nil"/>
              <w:bottom w:val="nil"/>
              <w:right w:val="nil"/>
            </w:tcBorders>
          </w:tcPr>
          <w:p w14:paraId="4D656DE8" w14:textId="77777777" w:rsidR="006575A0" w:rsidRDefault="007443E2">
            <w:pPr>
              <w:widowControl w:val="0"/>
              <w:autoSpaceDE w:val="0"/>
              <w:autoSpaceDN w:val="0"/>
              <w:adjustRightInd w:val="0"/>
              <w:ind w:firstLineChars="0" w:firstLine="0"/>
              <w:jc w:val="right"/>
              <w:rPr>
                <w:rFonts w:ascii="宋体" w:hAnsi="Times New Roman" w:cs="宋体"/>
                <w:color w:val="000000"/>
                <w:szCs w:val="22"/>
                <w:lang w:val="en-US" w:eastAsia="zh-CN"/>
              </w:rPr>
            </w:pPr>
            <w:r>
              <w:rPr>
                <w:rFonts w:ascii="宋体" w:hAnsi="Times New Roman" w:cs="宋体"/>
                <w:color w:val="000000"/>
                <w:szCs w:val="22"/>
                <w:lang w:val="en-US" w:eastAsia="zh-CN"/>
              </w:rPr>
              <w:t>0</w:t>
            </w:r>
          </w:p>
        </w:tc>
        <w:tc>
          <w:tcPr>
            <w:tcW w:w="4770" w:type="dxa"/>
            <w:tcBorders>
              <w:top w:val="nil"/>
              <w:left w:val="nil"/>
              <w:bottom w:val="nil"/>
              <w:right w:val="nil"/>
            </w:tcBorders>
          </w:tcPr>
          <w:p w14:paraId="4736322D" w14:textId="77777777" w:rsidR="006575A0" w:rsidRDefault="007443E2">
            <w:pPr>
              <w:widowControl w:val="0"/>
              <w:autoSpaceDE w:val="0"/>
              <w:autoSpaceDN w:val="0"/>
              <w:adjustRightInd w:val="0"/>
              <w:ind w:firstLineChars="0" w:firstLine="0"/>
              <w:jc w:val="left"/>
              <w:rPr>
                <w:rFonts w:ascii="宋体" w:hAnsi="Times New Roman" w:cs="宋体"/>
                <w:color w:val="000000"/>
                <w:szCs w:val="22"/>
                <w:lang w:val="en-US" w:eastAsia="zh-CN"/>
              </w:rPr>
            </w:pPr>
            <w:r>
              <w:rPr>
                <w:rFonts w:ascii="宋体" w:hAnsi="Times New Roman" w:cs="宋体" w:hint="eastAsia"/>
                <w:color w:val="000000"/>
                <w:szCs w:val="22"/>
                <w:lang w:val="en-US" w:eastAsia="zh-CN"/>
              </w:rPr>
              <w:t>操作成功</w:t>
            </w:r>
          </w:p>
        </w:tc>
      </w:tr>
      <w:tr w:rsidR="006575A0" w14:paraId="39AD41A7" w14:textId="77777777">
        <w:trPr>
          <w:trHeight w:val="76"/>
        </w:trPr>
        <w:tc>
          <w:tcPr>
            <w:tcW w:w="1230" w:type="dxa"/>
            <w:tcBorders>
              <w:top w:val="nil"/>
              <w:left w:val="nil"/>
              <w:bottom w:val="nil"/>
              <w:right w:val="nil"/>
            </w:tcBorders>
          </w:tcPr>
          <w:p w14:paraId="13116A6F" w14:textId="77777777" w:rsidR="006575A0" w:rsidRDefault="007443E2">
            <w:pPr>
              <w:widowControl w:val="0"/>
              <w:autoSpaceDE w:val="0"/>
              <w:autoSpaceDN w:val="0"/>
              <w:adjustRightInd w:val="0"/>
              <w:ind w:firstLineChars="0" w:firstLine="0"/>
              <w:jc w:val="right"/>
              <w:rPr>
                <w:rFonts w:ascii="宋体" w:hAnsi="Times New Roman" w:cs="宋体"/>
                <w:color w:val="000000"/>
                <w:szCs w:val="22"/>
                <w:lang w:val="en-US" w:eastAsia="zh-CN"/>
              </w:rPr>
            </w:pPr>
            <w:r>
              <w:rPr>
                <w:rFonts w:ascii="宋体" w:hAnsi="Times New Roman" w:cs="宋体"/>
                <w:color w:val="000000"/>
                <w:szCs w:val="22"/>
                <w:lang w:val="en-US" w:eastAsia="zh-CN"/>
              </w:rPr>
              <w:t>-1</w:t>
            </w:r>
          </w:p>
        </w:tc>
        <w:tc>
          <w:tcPr>
            <w:tcW w:w="4770" w:type="dxa"/>
            <w:tcBorders>
              <w:top w:val="nil"/>
              <w:left w:val="nil"/>
              <w:bottom w:val="nil"/>
              <w:right w:val="nil"/>
            </w:tcBorders>
          </w:tcPr>
          <w:p w14:paraId="1E2CD9D3" w14:textId="77777777" w:rsidR="006575A0" w:rsidRDefault="007443E2">
            <w:pPr>
              <w:widowControl w:val="0"/>
              <w:autoSpaceDE w:val="0"/>
              <w:autoSpaceDN w:val="0"/>
              <w:adjustRightInd w:val="0"/>
              <w:ind w:firstLineChars="0" w:firstLine="0"/>
              <w:jc w:val="left"/>
              <w:rPr>
                <w:rFonts w:ascii="宋体" w:hAnsi="Times New Roman" w:cs="宋体"/>
                <w:color w:val="000000"/>
                <w:szCs w:val="22"/>
                <w:lang w:val="en-US" w:eastAsia="zh-CN"/>
              </w:rPr>
            </w:pPr>
            <w:r>
              <w:rPr>
                <w:rFonts w:ascii="宋体" w:hAnsi="Times New Roman" w:cs="宋体" w:hint="eastAsia"/>
                <w:color w:val="000000"/>
                <w:szCs w:val="22"/>
                <w:lang w:val="en-US" w:eastAsia="zh-CN"/>
              </w:rPr>
              <w:t>操作失败</w:t>
            </w:r>
          </w:p>
        </w:tc>
      </w:tr>
      <w:tr w:rsidR="006575A0" w14:paraId="18DAAF07" w14:textId="77777777">
        <w:trPr>
          <w:trHeight w:val="76"/>
        </w:trPr>
        <w:tc>
          <w:tcPr>
            <w:tcW w:w="1230" w:type="dxa"/>
            <w:tcBorders>
              <w:top w:val="nil"/>
              <w:left w:val="nil"/>
              <w:bottom w:val="nil"/>
              <w:right w:val="nil"/>
            </w:tcBorders>
          </w:tcPr>
          <w:p w14:paraId="46BC80E1" w14:textId="77777777" w:rsidR="006575A0" w:rsidRDefault="007443E2">
            <w:pPr>
              <w:widowControl w:val="0"/>
              <w:autoSpaceDE w:val="0"/>
              <w:autoSpaceDN w:val="0"/>
              <w:adjustRightInd w:val="0"/>
              <w:ind w:firstLineChars="0" w:firstLine="0"/>
              <w:jc w:val="right"/>
              <w:rPr>
                <w:rFonts w:ascii="宋体" w:hAnsi="Times New Roman" w:cs="宋体"/>
                <w:color w:val="000000"/>
                <w:szCs w:val="22"/>
                <w:lang w:val="en-US" w:eastAsia="zh-CN"/>
              </w:rPr>
            </w:pPr>
            <w:r>
              <w:rPr>
                <w:rFonts w:ascii="宋体" w:hAnsi="Times New Roman" w:cs="宋体"/>
                <w:color w:val="000000"/>
                <w:szCs w:val="22"/>
                <w:lang w:val="en-US" w:eastAsia="zh-CN"/>
              </w:rPr>
              <w:t>-2</w:t>
            </w:r>
          </w:p>
        </w:tc>
        <w:tc>
          <w:tcPr>
            <w:tcW w:w="4770" w:type="dxa"/>
            <w:tcBorders>
              <w:top w:val="nil"/>
              <w:left w:val="nil"/>
              <w:bottom w:val="nil"/>
              <w:right w:val="nil"/>
            </w:tcBorders>
          </w:tcPr>
          <w:p w14:paraId="48A9101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初始化配置失败</w:t>
            </w:r>
          </w:p>
        </w:tc>
      </w:tr>
      <w:tr w:rsidR="006575A0" w14:paraId="505D6125" w14:textId="77777777">
        <w:trPr>
          <w:trHeight w:val="76"/>
        </w:trPr>
        <w:tc>
          <w:tcPr>
            <w:tcW w:w="1230" w:type="dxa"/>
            <w:tcBorders>
              <w:top w:val="nil"/>
              <w:left w:val="nil"/>
              <w:bottom w:val="nil"/>
              <w:right w:val="nil"/>
            </w:tcBorders>
          </w:tcPr>
          <w:p w14:paraId="1879584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w:t>
            </w:r>
          </w:p>
        </w:tc>
        <w:tc>
          <w:tcPr>
            <w:tcW w:w="4770" w:type="dxa"/>
            <w:tcBorders>
              <w:top w:val="nil"/>
              <w:left w:val="nil"/>
              <w:bottom w:val="nil"/>
              <w:right w:val="nil"/>
            </w:tcBorders>
          </w:tcPr>
          <w:p w14:paraId="023BEF71"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创建界面错误</w:t>
            </w:r>
          </w:p>
        </w:tc>
      </w:tr>
      <w:tr w:rsidR="006575A0" w14:paraId="20744062" w14:textId="77777777">
        <w:trPr>
          <w:trHeight w:val="76"/>
        </w:trPr>
        <w:tc>
          <w:tcPr>
            <w:tcW w:w="1230" w:type="dxa"/>
            <w:tcBorders>
              <w:top w:val="nil"/>
              <w:left w:val="nil"/>
              <w:bottom w:val="nil"/>
              <w:right w:val="nil"/>
            </w:tcBorders>
          </w:tcPr>
          <w:p w14:paraId="2964B0E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-4</w:t>
            </w:r>
          </w:p>
        </w:tc>
        <w:tc>
          <w:tcPr>
            <w:tcW w:w="4770" w:type="dxa"/>
            <w:tcBorders>
              <w:top w:val="nil"/>
              <w:left w:val="nil"/>
              <w:bottom w:val="nil"/>
              <w:right w:val="nil"/>
            </w:tcBorders>
          </w:tcPr>
          <w:p w14:paraId="16E3139E"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打开设备文件错误</w:t>
            </w:r>
          </w:p>
        </w:tc>
      </w:tr>
      <w:tr w:rsidR="006575A0" w14:paraId="446A4EB3" w14:textId="77777777">
        <w:trPr>
          <w:trHeight w:val="76"/>
        </w:trPr>
        <w:tc>
          <w:tcPr>
            <w:tcW w:w="1230" w:type="dxa"/>
            <w:tcBorders>
              <w:top w:val="nil"/>
              <w:left w:val="nil"/>
              <w:bottom w:val="nil"/>
              <w:right w:val="nil"/>
            </w:tcBorders>
          </w:tcPr>
          <w:p w14:paraId="26D6BAF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w:t>
            </w:r>
          </w:p>
        </w:tc>
        <w:tc>
          <w:tcPr>
            <w:tcW w:w="4770" w:type="dxa"/>
            <w:tcBorders>
              <w:top w:val="nil"/>
              <w:left w:val="nil"/>
              <w:bottom w:val="nil"/>
              <w:right w:val="nil"/>
            </w:tcBorders>
          </w:tcPr>
          <w:p w14:paraId="16CFFEAF"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驱动调用错误</w:t>
            </w:r>
          </w:p>
        </w:tc>
      </w:tr>
      <w:tr w:rsidR="006575A0" w14:paraId="14D8FDAE" w14:textId="77777777">
        <w:trPr>
          <w:trHeight w:val="76"/>
        </w:trPr>
        <w:tc>
          <w:tcPr>
            <w:tcW w:w="1230" w:type="dxa"/>
            <w:tcBorders>
              <w:top w:val="nil"/>
              <w:left w:val="nil"/>
              <w:bottom w:val="nil"/>
              <w:right w:val="nil"/>
            </w:tcBorders>
          </w:tcPr>
          <w:p w14:paraId="3D59FBA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w:t>
            </w:r>
          </w:p>
        </w:tc>
        <w:tc>
          <w:tcPr>
            <w:tcW w:w="4770" w:type="dxa"/>
            <w:tcBorders>
              <w:top w:val="nil"/>
              <w:left w:val="nil"/>
              <w:bottom w:val="nil"/>
              <w:right w:val="nil"/>
            </w:tcBorders>
          </w:tcPr>
          <w:p w14:paraId="4018DCB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参数非法</w:t>
            </w:r>
          </w:p>
        </w:tc>
      </w:tr>
      <w:tr w:rsidR="006575A0" w14:paraId="6E568D82" w14:textId="77777777">
        <w:trPr>
          <w:trHeight w:val="76"/>
        </w:trPr>
        <w:tc>
          <w:tcPr>
            <w:tcW w:w="1230" w:type="dxa"/>
            <w:tcBorders>
              <w:top w:val="nil"/>
              <w:left w:val="nil"/>
              <w:bottom w:val="nil"/>
              <w:right w:val="nil"/>
            </w:tcBorders>
          </w:tcPr>
          <w:p w14:paraId="6388A67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-7</w:t>
            </w:r>
          </w:p>
        </w:tc>
        <w:tc>
          <w:tcPr>
            <w:tcW w:w="4770" w:type="dxa"/>
            <w:tcBorders>
              <w:top w:val="nil"/>
              <w:left w:val="nil"/>
              <w:bottom w:val="nil"/>
              <w:right w:val="nil"/>
            </w:tcBorders>
          </w:tcPr>
          <w:p w14:paraId="0C673485"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文件路径非法</w:t>
            </w:r>
          </w:p>
        </w:tc>
      </w:tr>
      <w:tr w:rsidR="006575A0" w14:paraId="346C9552" w14:textId="77777777">
        <w:trPr>
          <w:trHeight w:val="76"/>
        </w:trPr>
        <w:tc>
          <w:tcPr>
            <w:tcW w:w="1230" w:type="dxa"/>
            <w:tcBorders>
              <w:top w:val="nil"/>
              <w:left w:val="nil"/>
              <w:bottom w:val="nil"/>
              <w:right w:val="nil"/>
            </w:tcBorders>
          </w:tcPr>
          <w:p w14:paraId="097FA11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w:t>
            </w:r>
          </w:p>
        </w:tc>
        <w:tc>
          <w:tcPr>
            <w:tcW w:w="4770" w:type="dxa"/>
            <w:tcBorders>
              <w:top w:val="nil"/>
              <w:left w:val="nil"/>
              <w:bottom w:val="nil"/>
              <w:right w:val="nil"/>
            </w:tcBorders>
          </w:tcPr>
          <w:p w14:paraId="0054131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图像解码失败</w:t>
            </w:r>
          </w:p>
        </w:tc>
      </w:tr>
      <w:tr w:rsidR="006575A0" w14:paraId="13941785" w14:textId="77777777">
        <w:trPr>
          <w:trHeight w:val="76"/>
        </w:trPr>
        <w:tc>
          <w:tcPr>
            <w:tcW w:w="1230" w:type="dxa"/>
            <w:tcBorders>
              <w:top w:val="nil"/>
              <w:left w:val="nil"/>
              <w:bottom w:val="nil"/>
              <w:right w:val="nil"/>
            </w:tcBorders>
          </w:tcPr>
          <w:p w14:paraId="44A9475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-9</w:t>
            </w:r>
          </w:p>
        </w:tc>
        <w:tc>
          <w:tcPr>
            <w:tcW w:w="4770" w:type="dxa"/>
            <w:tcBorders>
              <w:top w:val="nil"/>
              <w:left w:val="nil"/>
              <w:bottom w:val="nil"/>
              <w:right w:val="nil"/>
            </w:tcBorders>
          </w:tcPr>
          <w:p w14:paraId="2D222FE4"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内存空间不足</w:t>
            </w:r>
          </w:p>
        </w:tc>
      </w:tr>
      <w:tr w:rsidR="006575A0" w14:paraId="69E7A988" w14:textId="77777777">
        <w:trPr>
          <w:trHeight w:val="76"/>
        </w:trPr>
        <w:tc>
          <w:tcPr>
            <w:tcW w:w="1230" w:type="dxa"/>
            <w:tcBorders>
              <w:top w:val="nil"/>
              <w:left w:val="nil"/>
              <w:bottom w:val="nil"/>
              <w:right w:val="nil"/>
            </w:tcBorders>
          </w:tcPr>
          <w:p w14:paraId="33570D0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w:t>
            </w:r>
          </w:p>
        </w:tc>
        <w:tc>
          <w:tcPr>
            <w:tcW w:w="4770" w:type="dxa"/>
            <w:tcBorders>
              <w:top w:val="nil"/>
              <w:left w:val="nil"/>
              <w:bottom w:val="nil"/>
              <w:right w:val="nil"/>
            </w:tcBorders>
          </w:tcPr>
          <w:p w14:paraId="2D9C8D5B"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超时错误</w:t>
            </w:r>
          </w:p>
        </w:tc>
      </w:tr>
      <w:tr w:rsidR="006575A0" w14:paraId="0231C7A4" w14:textId="77777777">
        <w:trPr>
          <w:trHeight w:val="76"/>
        </w:trPr>
        <w:tc>
          <w:tcPr>
            <w:tcW w:w="1230" w:type="dxa"/>
            <w:tcBorders>
              <w:top w:val="nil"/>
              <w:left w:val="nil"/>
              <w:bottom w:val="nil"/>
              <w:right w:val="nil"/>
            </w:tcBorders>
          </w:tcPr>
          <w:p w14:paraId="775FBF9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w:t>
            </w:r>
          </w:p>
        </w:tc>
        <w:tc>
          <w:tcPr>
            <w:tcW w:w="4770" w:type="dxa"/>
            <w:tcBorders>
              <w:top w:val="nil"/>
              <w:left w:val="nil"/>
              <w:bottom w:val="nil"/>
              <w:right w:val="nil"/>
            </w:tcBorders>
          </w:tcPr>
          <w:p w14:paraId="2F44EC80"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按取消退出</w:t>
            </w:r>
          </w:p>
        </w:tc>
      </w:tr>
      <w:tr w:rsidR="006575A0" w14:paraId="3B5CE93A" w14:textId="77777777">
        <w:trPr>
          <w:trHeight w:val="76"/>
        </w:trPr>
        <w:tc>
          <w:tcPr>
            <w:tcW w:w="1230" w:type="dxa"/>
            <w:tcBorders>
              <w:top w:val="nil"/>
              <w:left w:val="nil"/>
              <w:bottom w:val="nil"/>
              <w:right w:val="nil"/>
            </w:tcBorders>
          </w:tcPr>
          <w:p w14:paraId="4AC4899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w:t>
            </w:r>
          </w:p>
        </w:tc>
        <w:tc>
          <w:tcPr>
            <w:tcW w:w="4770" w:type="dxa"/>
            <w:tcBorders>
              <w:top w:val="nil"/>
              <w:left w:val="nil"/>
              <w:bottom w:val="nil"/>
              <w:right w:val="nil"/>
            </w:tcBorders>
          </w:tcPr>
          <w:p w14:paraId="70DF235F"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写文件失败</w:t>
            </w:r>
          </w:p>
        </w:tc>
      </w:tr>
      <w:tr w:rsidR="006575A0" w14:paraId="31C483D4" w14:textId="77777777">
        <w:trPr>
          <w:trHeight w:val="76"/>
        </w:trPr>
        <w:tc>
          <w:tcPr>
            <w:tcW w:w="1230" w:type="dxa"/>
            <w:tcBorders>
              <w:top w:val="nil"/>
              <w:left w:val="nil"/>
              <w:bottom w:val="nil"/>
              <w:right w:val="nil"/>
            </w:tcBorders>
          </w:tcPr>
          <w:p w14:paraId="766C175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w:t>
            </w:r>
          </w:p>
        </w:tc>
        <w:tc>
          <w:tcPr>
            <w:tcW w:w="4770" w:type="dxa"/>
            <w:tcBorders>
              <w:top w:val="nil"/>
              <w:left w:val="nil"/>
              <w:bottom w:val="nil"/>
              <w:right w:val="nil"/>
            </w:tcBorders>
          </w:tcPr>
          <w:p w14:paraId="2BC7F9BD"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读文件失败</w:t>
            </w:r>
          </w:p>
        </w:tc>
      </w:tr>
      <w:tr w:rsidR="006575A0" w14:paraId="6FA452CD" w14:textId="77777777">
        <w:trPr>
          <w:trHeight w:val="76"/>
        </w:trPr>
        <w:tc>
          <w:tcPr>
            <w:tcW w:w="1230" w:type="dxa"/>
            <w:tcBorders>
              <w:top w:val="nil"/>
              <w:left w:val="nil"/>
              <w:bottom w:val="nil"/>
              <w:right w:val="nil"/>
            </w:tcBorders>
          </w:tcPr>
          <w:p w14:paraId="5B02306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-15</w:t>
            </w:r>
          </w:p>
        </w:tc>
        <w:tc>
          <w:tcPr>
            <w:tcW w:w="4770" w:type="dxa"/>
            <w:tcBorders>
              <w:top w:val="nil"/>
              <w:left w:val="nil"/>
              <w:bottom w:val="nil"/>
              <w:right w:val="nil"/>
            </w:tcBorders>
          </w:tcPr>
          <w:p w14:paraId="7E070DAB"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缓冲溢出</w:t>
            </w:r>
          </w:p>
        </w:tc>
      </w:tr>
      <w:tr w:rsidR="006575A0" w14:paraId="4EA87073" w14:textId="77777777">
        <w:trPr>
          <w:trHeight w:val="76"/>
        </w:trPr>
        <w:tc>
          <w:tcPr>
            <w:tcW w:w="1230" w:type="dxa"/>
            <w:tcBorders>
              <w:top w:val="nil"/>
              <w:left w:val="nil"/>
              <w:bottom w:val="nil"/>
              <w:right w:val="nil"/>
            </w:tcBorders>
          </w:tcPr>
          <w:p w14:paraId="0E09821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-16</w:t>
            </w:r>
          </w:p>
        </w:tc>
        <w:tc>
          <w:tcPr>
            <w:tcW w:w="4770" w:type="dxa"/>
            <w:tcBorders>
              <w:top w:val="nil"/>
              <w:left w:val="nil"/>
              <w:bottom w:val="nil"/>
              <w:right w:val="nil"/>
            </w:tcBorders>
          </w:tcPr>
          <w:p w14:paraId="1DCFF9A2"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共享内存出错</w:t>
            </w:r>
          </w:p>
        </w:tc>
      </w:tr>
      <w:tr w:rsidR="006575A0" w14:paraId="5A25BB48" w14:textId="77777777">
        <w:trPr>
          <w:trHeight w:val="88"/>
        </w:trPr>
        <w:tc>
          <w:tcPr>
            <w:tcW w:w="1230" w:type="dxa"/>
            <w:tcBorders>
              <w:top w:val="nil"/>
              <w:left w:val="nil"/>
              <w:bottom w:val="nil"/>
              <w:right w:val="nil"/>
            </w:tcBorders>
          </w:tcPr>
          <w:p w14:paraId="2EEED94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-17</w:t>
            </w:r>
          </w:p>
        </w:tc>
        <w:tc>
          <w:tcPr>
            <w:tcW w:w="4770" w:type="dxa"/>
            <w:tcBorders>
              <w:top w:val="nil"/>
              <w:left w:val="nil"/>
              <w:bottom w:val="nil"/>
              <w:right w:val="nil"/>
            </w:tcBorders>
          </w:tcPr>
          <w:p w14:paraId="1C112E30" w14:textId="77777777" w:rsidR="006575A0" w:rsidRDefault="007443E2">
            <w:pPr>
              <w:widowControl w:val="0"/>
              <w:autoSpaceDE w:val="0"/>
              <w:autoSpaceDN w:val="0"/>
              <w:adjustRightInd w:val="0"/>
              <w:ind w:firstLineChars="0" w:firstLine="0"/>
              <w:jc w:val="left"/>
              <w:rPr>
                <w:rFonts w:ascii="微软雅黑" w:eastAsia="微软雅黑" w:hAnsi="Tahoma" w:cs="微软雅黑"/>
                <w:color w:val="000000"/>
                <w:szCs w:val="22"/>
                <w:lang w:val="en-US" w:eastAsia="zh-CN"/>
              </w:rPr>
            </w:pPr>
            <w:r>
              <w:rPr>
                <w:rFonts w:ascii="Tahoma" w:hAnsi="Tahoma" w:cs="Tahoma"/>
                <w:color w:val="000000"/>
                <w:szCs w:val="22"/>
                <w:lang w:val="en-US" w:eastAsia="zh-CN"/>
              </w:rPr>
              <w:t>POS</w:t>
            </w:r>
            <w:r>
              <w:rPr>
                <w:rFonts w:ascii="微软雅黑" w:eastAsia="微软雅黑" w:hAnsi="Tahoma" w:cs="微软雅黑" w:hint="eastAsia"/>
                <w:color w:val="000000"/>
                <w:szCs w:val="22"/>
                <w:lang w:val="en-US" w:eastAsia="zh-CN"/>
              </w:rPr>
              <w:t>无该设备</w:t>
            </w:r>
          </w:p>
        </w:tc>
      </w:tr>
      <w:tr w:rsidR="006575A0" w14:paraId="319569D7" w14:textId="77777777">
        <w:trPr>
          <w:trHeight w:val="88"/>
        </w:trPr>
        <w:tc>
          <w:tcPr>
            <w:tcW w:w="1230" w:type="dxa"/>
            <w:tcBorders>
              <w:top w:val="nil"/>
              <w:left w:val="nil"/>
              <w:bottom w:val="nil"/>
              <w:right w:val="nil"/>
            </w:tcBorders>
          </w:tcPr>
          <w:p w14:paraId="748E9CC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-18</w:t>
            </w:r>
          </w:p>
        </w:tc>
        <w:tc>
          <w:tcPr>
            <w:tcW w:w="4770" w:type="dxa"/>
            <w:tcBorders>
              <w:top w:val="nil"/>
              <w:left w:val="nil"/>
              <w:bottom w:val="nil"/>
              <w:right w:val="nil"/>
            </w:tcBorders>
          </w:tcPr>
          <w:p w14:paraId="1E22A15F" w14:textId="77777777" w:rsidR="006575A0" w:rsidRDefault="007443E2">
            <w:pPr>
              <w:widowControl w:val="0"/>
              <w:autoSpaceDE w:val="0"/>
              <w:autoSpaceDN w:val="0"/>
              <w:adjustRightInd w:val="0"/>
              <w:ind w:firstLineChars="0" w:firstLine="0"/>
              <w:jc w:val="left"/>
              <w:rPr>
                <w:rFonts w:ascii="微软雅黑" w:eastAsia="微软雅黑" w:hAnsi="Tahoma" w:cs="微软雅黑"/>
                <w:color w:val="000000"/>
                <w:szCs w:val="22"/>
                <w:lang w:val="en-US" w:eastAsia="zh-CN"/>
              </w:rPr>
            </w:pPr>
            <w:r>
              <w:rPr>
                <w:rFonts w:ascii="微软雅黑" w:eastAsia="微软雅黑" w:hAnsi="Tahoma" w:cs="微软雅黑" w:hint="eastAsia"/>
                <w:color w:val="000000"/>
                <w:szCs w:val="22"/>
                <w:lang w:val="en-US" w:eastAsia="zh-CN"/>
              </w:rPr>
              <w:t>不支持该功能</w:t>
            </w:r>
          </w:p>
        </w:tc>
      </w:tr>
      <w:tr w:rsidR="006575A0" w14:paraId="313FDC07" w14:textId="77777777">
        <w:trPr>
          <w:trHeight w:val="76"/>
        </w:trPr>
        <w:tc>
          <w:tcPr>
            <w:tcW w:w="1230" w:type="dxa"/>
            <w:tcBorders>
              <w:top w:val="nil"/>
              <w:left w:val="nil"/>
              <w:bottom w:val="nil"/>
              <w:right w:val="nil"/>
            </w:tcBorders>
          </w:tcPr>
          <w:p w14:paraId="4C0A3D0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-50</w:t>
            </w:r>
          </w:p>
        </w:tc>
        <w:tc>
          <w:tcPr>
            <w:tcW w:w="4770" w:type="dxa"/>
            <w:tcBorders>
              <w:top w:val="nil"/>
              <w:left w:val="nil"/>
              <w:bottom w:val="nil"/>
              <w:right w:val="nil"/>
            </w:tcBorders>
          </w:tcPr>
          <w:p w14:paraId="3FD3891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无磁卡刷卡记录</w:t>
            </w:r>
          </w:p>
        </w:tc>
      </w:tr>
      <w:tr w:rsidR="006575A0" w14:paraId="7601B676" w14:textId="77777777">
        <w:trPr>
          <w:trHeight w:val="76"/>
        </w:trPr>
        <w:tc>
          <w:tcPr>
            <w:tcW w:w="1230" w:type="dxa"/>
            <w:tcBorders>
              <w:top w:val="nil"/>
              <w:left w:val="nil"/>
              <w:bottom w:val="nil"/>
              <w:right w:val="nil"/>
            </w:tcBorders>
          </w:tcPr>
          <w:p w14:paraId="79E8BEB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w:t>
            </w:r>
          </w:p>
        </w:tc>
        <w:tc>
          <w:tcPr>
            <w:tcW w:w="4770" w:type="dxa"/>
            <w:tcBorders>
              <w:top w:val="nil"/>
              <w:left w:val="nil"/>
              <w:bottom w:val="nil"/>
              <w:right w:val="nil"/>
            </w:tcBorders>
          </w:tcPr>
          <w:p w14:paraId="70EAAD27"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驱动磁卡数据格式错</w:t>
            </w:r>
          </w:p>
        </w:tc>
      </w:tr>
      <w:tr w:rsidR="006575A0" w14:paraId="6AA38201" w14:textId="77777777">
        <w:trPr>
          <w:trHeight w:val="76"/>
        </w:trPr>
        <w:tc>
          <w:tcPr>
            <w:tcW w:w="1230" w:type="dxa"/>
            <w:tcBorders>
              <w:top w:val="nil"/>
              <w:left w:val="nil"/>
              <w:bottom w:val="nil"/>
              <w:right w:val="nil"/>
            </w:tcBorders>
          </w:tcPr>
          <w:p w14:paraId="3AC1D27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w:t>
            </w:r>
          </w:p>
        </w:tc>
        <w:tc>
          <w:tcPr>
            <w:tcW w:w="4770" w:type="dxa"/>
            <w:tcBorders>
              <w:top w:val="nil"/>
              <w:left w:val="nil"/>
              <w:bottom w:val="nil"/>
              <w:right w:val="nil"/>
            </w:tcBorders>
          </w:tcPr>
          <w:p w14:paraId="38B3F3FA"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USB</w:t>
            </w:r>
            <w:r>
              <w:rPr>
                <w:rFonts w:ascii="宋体" w:hAnsi="Tahoma" w:cs="宋体" w:hint="eastAsia"/>
                <w:color w:val="000000"/>
                <w:szCs w:val="22"/>
                <w:lang w:val="en-US" w:eastAsia="zh-CN"/>
              </w:rPr>
              <w:t>线未连接</w:t>
            </w:r>
          </w:p>
        </w:tc>
      </w:tr>
      <w:tr w:rsidR="006575A0" w14:paraId="6CFFAF4D" w14:textId="77777777">
        <w:trPr>
          <w:trHeight w:val="76"/>
        </w:trPr>
        <w:tc>
          <w:tcPr>
            <w:tcW w:w="1230" w:type="dxa"/>
            <w:tcBorders>
              <w:top w:val="nil"/>
              <w:left w:val="nil"/>
              <w:bottom w:val="nil"/>
              <w:right w:val="nil"/>
            </w:tcBorders>
          </w:tcPr>
          <w:p w14:paraId="1DBF457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w:t>
            </w:r>
          </w:p>
        </w:tc>
        <w:tc>
          <w:tcPr>
            <w:tcW w:w="4770" w:type="dxa"/>
            <w:tcBorders>
              <w:top w:val="nil"/>
              <w:left w:val="nil"/>
              <w:bottom w:val="nil"/>
              <w:right w:val="nil"/>
            </w:tcBorders>
          </w:tcPr>
          <w:p w14:paraId="4DD7DB2A"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无</w:t>
            </w:r>
            <w:r>
              <w:rPr>
                <w:rFonts w:ascii="Tahoma" w:hAnsi="Tahoma" w:cs="Tahoma"/>
                <w:color w:val="000000"/>
                <w:szCs w:val="22"/>
                <w:lang w:val="en-US" w:eastAsia="zh-CN"/>
              </w:rPr>
              <w:t>SIM</w:t>
            </w:r>
            <w:r>
              <w:rPr>
                <w:rFonts w:ascii="Tahoma" w:hAnsi="Tahoma" w:cs="Tahoma"/>
                <w:color w:val="000000"/>
                <w:szCs w:val="22"/>
                <w:lang w:val="en-US" w:eastAsia="zh-CN"/>
              </w:rPr>
              <w:t>卡</w:t>
            </w:r>
          </w:p>
        </w:tc>
      </w:tr>
      <w:tr w:rsidR="006575A0" w14:paraId="056BFADB" w14:textId="77777777">
        <w:trPr>
          <w:trHeight w:val="76"/>
        </w:trPr>
        <w:tc>
          <w:tcPr>
            <w:tcW w:w="1230" w:type="dxa"/>
            <w:tcBorders>
              <w:top w:val="nil"/>
              <w:left w:val="nil"/>
              <w:bottom w:val="nil"/>
              <w:right w:val="nil"/>
            </w:tcBorders>
          </w:tcPr>
          <w:p w14:paraId="27F4FD0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-202</w:t>
            </w:r>
          </w:p>
        </w:tc>
        <w:tc>
          <w:tcPr>
            <w:tcW w:w="4770" w:type="dxa"/>
            <w:tcBorders>
              <w:top w:val="nil"/>
              <w:left w:val="nil"/>
              <w:bottom w:val="nil"/>
              <w:right w:val="nil"/>
            </w:tcBorders>
          </w:tcPr>
          <w:p w14:paraId="7C9BF0A6"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SIM</w:t>
            </w:r>
            <w:r>
              <w:rPr>
                <w:rFonts w:ascii="宋体" w:hAnsi="Tahoma" w:cs="宋体" w:hint="eastAsia"/>
                <w:color w:val="000000"/>
                <w:szCs w:val="22"/>
                <w:lang w:val="en-US" w:eastAsia="zh-CN"/>
              </w:rPr>
              <w:t>卡密码错误</w:t>
            </w:r>
          </w:p>
        </w:tc>
      </w:tr>
      <w:tr w:rsidR="006575A0" w14:paraId="34BB6752" w14:textId="77777777">
        <w:trPr>
          <w:trHeight w:val="76"/>
        </w:trPr>
        <w:tc>
          <w:tcPr>
            <w:tcW w:w="1230" w:type="dxa"/>
            <w:tcBorders>
              <w:top w:val="nil"/>
              <w:left w:val="nil"/>
              <w:bottom w:val="nil"/>
              <w:right w:val="nil"/>
            </w:tcBorders>
          </w:tcPr>
          <w:p w14:paraId="1A83626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w:t>
            </w:r>
          </w:p>
        </w:tc>
        <w:tc>
          <w:tcPr>
            <w:tcW w:w="4770" w:type="dxa"/>
            <w:tcBorders>
              <w:top w:val="nil"/>
              <w:left w:val="nil"/>
              <w:bottom w:val="nil"/>
              <w:right w:val="nil"/>
            </w:tcBorders>
          </w:tcPr>
          <w:p w14:paraId="3D63B24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SIM</w:t>
            </w:r>
            <w:r>
              <w:rPr>
                <w:rFonts w:ascii="Tahoma" w:hAnsi="Tahoma" w:cs="Tahoma"/>
                <w:color w:val="000000"/>
                <w:szCs w:val="22"/>
                <w:lang w:val="en-US" w:eastAsia="zh-CN"/>
              </w:rPr>
              <w:t>卡被锁定</w:t>
            </w:r>
          </w:p>
        </w:tc>
      </w:tr>
      <w:tr w:rsidR="006575A0" w14:paraId="4AB3DE1E" w14:textId="77777777">
        <w:trPr>
          <w:trHeight w:val="76"/>
        </w:trPr>
        <w:tc>
          <w:tcPr>
            <w:tcW w:w="1230" w:type="dxa"/>
            <w:tcBorders>
              <w:top w:val="nil"/>
              <w:left w:val="nil"/>
              <w:bottom w:val="nil"/>
              <w:right w:val="nil"/>
            </w:tcBorders>
          </w:tcPr>
          <w:p w14:paraId="14779599"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w:t>
            </w:r>
          </w:p>
        </w:tc>
        <w:tc>
          <w:tcPr>
            <w:tcW w:w="4770" w:type="dxa"/>
            <w:tcBorders>
              <w:top w:val="nil"/>
              <w:left w:val="nil"/>
              <w:bottom w:val="nil"/>
              <w:right w:val="nil"/>
            </w:tcBorders>
          </w:tcPr>
          <w:p w14:paraId="4AB2DC22"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SIM</w:t>
            </w:r>
            <w:r>
              <w:rPr>
                <w:rFonts w:ascii="Tahoma" w:hAnsi="Tahoma" w:cs="Tahoma"/>
                <w:color w:val="000000"/>
                <w:szCs w:val="22"/>
                <w:lang w:val="en-US" w:eastAsia="zh-CN"/>
              </w:rPr>
              <w:t>卡未定义错误</w:t>
            </w:r>
          </w:p>
        </w:tc>
      </w:tr>
      <w:tr w:rsidR="006575A0" w14:paraId="3C5D8A5B" w14:textId="77777777">
        <w:trPr>
          <w:trHeight w:val="76"/>
        </w:trPr>
        <w:tc>
          <w:tcPr>
            <w:tcW w:w="1230" w:type="dxa"/>
            <w:tcBorders>
              <w:top w:val="nil"/>
              <w:left w:val="nil"/>
              <w:bottom w:val="nil"/>
              <w:right w:val="nil"/>
            </w:tcBorders>
          </w:tcPr>
          <w:p w14:paraId="715CEF99"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-205</w:t>
            </w:r>
          </w:p>
        </w:tc>
        <w:tc>
          <w:tcPr>
            <w:tcW w:w="4770" w:type="dxa"/>
            <w:tcBorders>
              <w:top w:val="nil"/>
              <w:left w:val="nil"/>
              <w:bottom w:val="nil"/>
              <w:right w:val="nil"/>
            </w:tcBorders>
          </w:tcPr>
          <w:p w14:paraId="1560C475"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返回空串</w:t>
            </w:r>
          </w:p>
        </w:tc>
      </w:tr>
      <w:tr w:rsidR="006575A0" w14:paraId="1C4BCAF4" w14:textId="77777777">
        <w:trPr>
          <w:trHeight w:val="76"/>
        </w:trPr>
        <w:tc>
          <w:tcPr>
            <w:tcW w:w="1230" w:type="dxa"/>
            <w:tcBorders>
              <w:top w:val="nil"/>
              <w:left w:val="nil"/>
              <w:bottom w:val="nil"/>
              <w:right w:val="nil"/>
            </w:tcBorders>
          </w:tcPr>
          <w:p w14:paraId="6B91945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-301</w:t>
            </w:r>
          </w:p>
        </w:tc>
        <w:tc>
          <w:tcPr>
            <w:tcW w:w="4770" w:type="dxa"/>
            <w:tcBorders>
              <w:top w:val="nil"/>
              <w:left w:val="nil"/>
              <w:bottom w:val="nil"/>
              <w:right w:val="nil"/>
            </w:tcBorders>
          </w:tcPr>
          <w:p w14:paraId="4AF46176"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PPP</w:t>
            </w:r>
            <w:r>
              <w:rPr>
                <w:rFonts w:ascii="Tahoma" w:hAnsi="Tahoma" w:cs="Tahoma"/>
                <w:color w:val="000000"/>
                <w:szCs w:val="22"/>
                <w:lang w:val="en-US" w:eastAsia="zh-CN"/>
              </w:rPr>
              <w:t>参数出错</w:t>
            </w:r>
          </w:p>
        </w:tc>
      </w:tr>
      <w:tr w:rsidR="006575A0" w14:paraId="6D2A6E54" w14:textId="77777777">
        <w:trPr>
          <w:trHeight w:val="76"/>
        </w:trPr>
        <w:tc>
          <w:tcPr>
            <w:tcW w:w="1230" w:type="dxa"/>
            <w:tcBorders>
              <w:top w:val="nil"/>
              <w:left w:val="nil"/>
              <w:bottom w:val="nil"/>
              <w:right w:val="nil"/>
            </w:tcBorders>
          </w:tcPr>
          <w:p w14:paraId="22B5B96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lastRenderedPageBreak/>
              <w:t>-302</w:t>
            </w:r>
          </w:p>
        </w:tc>
        <w:tc>
          <w:tcPr>
            <w:tcW w:w="4770" w:type="dxa"/>
            <w:tcBorders>
              <w:top w:val="nil"/>
              <w:left w:val="nil"/>
              <w:bottom w:val="nil"/>
              <w:right w:val="nil"/>
            </w:tcBorders>
          </w:tcPr>
          <w:p w14:paraId="30955D56"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PPP</w:t>
            </w:r>
            <w:r>
              <w:rPr>
                <w:rFonts w:ascii="Tahoma" w:hAnsi="Tahoma" w:cs="Tahoma"/>
                <w:color w:val="000000"/>
                <w:szCs w:val="22"/>
                <w:lang w:val="en-US" w:eastAsia="zh-CN"/>
              </w:rPr>
              <w:t>无效设备</w:t>
            </w:r>
          </w:p>
        </w:tc>
      </w:tr>
      <w:tr w:rsidR="006575A0" w14:paraId="1A94D19B" w14:textId="77777777">
        <w:trPr>
          <w:trHeight w:val="76"/>
        </w:trPr>
        <w:tc>
          <w:tcPr>
            <w:tcW w:w="1230" w:type="dxa"/>
            <w:tcBorders>
              <w:top w:val="nil"/>
              <w:left w:val="nil"/>
              <w:bottom w:val="nil"/>
              <w:right w:val="nil"/>
            </w:tcBorders>
          </w:tcPr>
          <w:p w14:paraId="0FD76E4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-303</w:t>
            </w:r>
          </w:p>
        </w:tc>
        <w:tc>
          <w:tcPr>
            <w:tcW w:w="4770" w:type="dxa"/>
            <w:tcBorders>
              <w:top w:val="nil"/>
              <w:left w:val="nil"/>
              <w:bottom w:val="nil"/>
              <w:right w:val="nil"/>
            </w:tcBorders>
          </w:tcPr>
          <w:p w14:paraId="56AF351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PPP</w:t>
            </w:r>
            <w:r>
              <w:rPr>
                <w:rFonts w:ascii="Tahoma" w:hAnsi="Tahoma" w:cs="Tahoma"/>
                <w:color w:val="000000"/>
                <w:szCs w:val="22"/>
                <w:lang w:val="en-US" w:eastAsia="zh-CN"/>
              </w:rPr>
              <w:t>已打开</w:t>
            </w:r>
          </w:p>
        </w:tc>
      </w:tr>
      <w:tr w:rsidR="006575A0" w14:paraId="64C316B3" w14:textId="77777777">
        <w:trPr>
          <w:trHeight w:val="76"/>
        </w:trPr>
        <w:tc>
          <w:tcPr>
            <w:tcW w:w="1230" w:type="dxa"/>
            <w:tcBorders>
              <w:top w:val="nil"/>
              <w:left w:val="nil"/>
              <w:bottom w:val="nil"/>
              <w:right w:val="nil"/>
            </w:tcBorders>
          </w:tcPr>
          <w:p w14:paraId="5A39F2C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-304</w:t>
            </w:r>
          </w:p>
        </w:tc>
        <w:tc>
          <w:tcPr>
            <w:tcW w:w="4770" w:type="dxa"/>
            <w:tcBorders>
              <w:top w:val="nil"/>
              <w:left w:val="nil"/>
              <w:bottom w:val="nil"/>
              <w:right w:val="nil"/>
            </w:tcBorders>
          </w:tcPr>
          <w:p w14:paraId="7C22F94E"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无法分配</w:t>
            </w:r>
          </w:p>
        </w:tc>
      </w:tr>
      <w:tr w:rsidR="006575A0" w14:paraId="0D4F290B" w14:textId="77777777">
        <w:trPr>
          <w:trHeight w:val="76"/>
        </w:trPr>
        <w:tc>
          <w:tcPr>
            <w:tcW w:w="1230" w:type="dxa"/>
            <w:tcBorders>
              <w:top w:val="nil"/>
              <w:left w:val="nil"/>
              <w:bottom w:val="nil"/>
              <w:right w:val="nil"/>
            </w:tcBorders>
          </w:tcPr>
          <w:p w14:paraId="2B4ACA7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-305</w:t>
            </w:r>
          </w:p>
        </w:tc>
        <w:tc>
          <w:tcPr>
            <w:tcW w:w="4770" w:type="dxa"/>
            <w:tcBorders>
              <w:top w:val="nil"/>
              <w:left w:val="nil"/>
              <w:bottom w:val="nil"/>
              <w:right w:val="nil"/>
            </w:tcBorders>
          </w:tcPr>
          <w:p w14:paraId="6F46E1BE"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无效参数</w:t>
            </w:r>
          </w:p>
        </w:tc>
      </w:tr>
      <w:tr w:rsidR="006575A0" w14:paraId="0EB3E0F1" w14:textId="77777777">
        <w:trPr>
          <w:trHeight w:val="76"/>
        </w:trPr>
        <w:tc>
          <w:tcPr>
            <w:tcW w:w="1230" w:type="dxa"/>
            <w:tcBorders>
              <w:top w:val="nil"/>
              <w:left w:val="nil"/>
              <w:bottom w:val="nil"/>
              <w:right w:val="nil"/>
            </w:tcBorders>
          </w:tcPr>
          <w:p w14:paraId="30E6379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-306</w:t>
            </w:r>
          </w:p>
        </w:tc>
        <w:tc>
          <w:tcPr>
            <w:tcW w:w="4770" w:type="dxa"/>
            <w:tcBorders>
              <w:top w:val="nil"/>
              <w:left w:val="nil"/>
              <w:bottom w:val="nil"/>
              <w:right w:val="nil"/>
            </w:tcBorders>
          </w:tcPr>
          <w:p w14:paraId="0AEF0588"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传输超时</w:t>
            </w:r>
          </w:p>
        </w:tc>
      </w:tr>
      <w:tr w:rsidR="006575A0" w14:paraId="62E29BA1" w14:textId="77777777">
        <w:trPr>
          <w:trHeight w:val="76"/>
        </w:trPr>
        <w:tc>
          <w:tcPr>
            <w:tcW w:w="1230" w:type="dxa"/>
            <w:tcBorders>
              <w:top w:val="nil"/>
              <w:left w:val="nil"/>
              <w:bottom w:val="nil"/>
              <w:right w:val="nil"/>
            </w:tcBorders>
          </w:tcPr>
          <w:p w14:paraId="25C9295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-307</w:t>
            </w:r>
          </w:p>
        </w:tc>
        <w:tc>
          <w:tcPr>
            <w:tcW w:w="4770" w:type="dxa"/>
            <w:tcBorders>
              <w:top w:val="nil"/>
              <w:left w:val="nil"/>
              <w:bottom w:val="nil"/>
              <w:right w:val="nil"/>
            </w:tcBorders>
          </w:tcPr>
          <w:p w14:paraId="3142988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无效地址</w:t>
            </w:r>
          </w:p>
        </w:tc>
      </w:tr>
      <w:tr w:rsidR="006575A0" w14:paraId="113C9120" w14:textId="77777777">
        <w:trPr>
          <w:trHeight w:val="76"/>
        </w:trPr>
        <w:tc>
          <w:tcPr>
            <w:tcW w:w="1230" w:type="dxa"/>
            <w:tcBorders>
              <w:top w:val="nil"/>
              <w:left w:val="nil"/>
              <w:bottom w:val="nil"/>
              <w:right w:val="nil"/>
            </w:tcBorders>
          </w:tcPr>
          <w:p w14:paraId="2A7963D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-308</w:t>
            </w:r>
          </w:p>
        </w:tc>
        <w:tc>
          <w:tcPr>
            <w:tcW w:w="4770" w:type="dxa"/>
            <w:tcBorders>
              <w:top w:val="nil"/>
              <w:left w:val="nil"/>
              <w:bottom w:val="nil"/>
              <w:right w:val="nil"/>
            </w:tcBorders>
          </w:tcPr>
          <w:p w14:paraId="0DF87F6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没有连接</w:t>
            </w:r>
          </w:p>
        </w:tc>
      </w:tr>
      <w:tr w:rsidR="006575A0" w14:paraId="09FF0CA7" w14:textId="77777777">
        <w:trPr>
          <w:trHeight w:val="76"/>
        </w:trPr>
        <w:tc>
          <w:tcPr>
            <w:tcW w:w="1230" w:type="dxa"/>
            <w:tcBorders>
              <w:top w:val="nil"/>
              <w:left w:val="nil"/>
              <w:bottom w:val="nil"/>
              <w:right w:val="nil"/>
            </w:tcBorders>
          </w:tcPr>
          <w:p w14:paraId="5B98320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-309</w:t>
            </w:r>
          </w:p>
        </w:tc>
        <w:tc>
          <w:tcPr>
            <w:tcW w:w="4770" w:type="dxa"/>
            <w:tcBorders>
              <w:top w:val="nil"/>
              <w:left w:val="nil"/>
              <w:bottom w:val="nil"/>
              <w:right w:val="nil"/>
            </w:tcBorders>
          </w:tcPr>
          <w:p w14:paraId="78C3C8E6"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协议错误</w:t>
            </w:r>
          </w:p>
        </w:tc>
      </w:tr>
      <w:tr w:rsidR="006575A0" w14:paraId="54DA86AF" w14:textId="77777777">
        <w:trPr>
          <w:trHeight w:val="76"/>
        </w:trPr>
        <w:tc>
          <w:tcPr>
            <w:tcW w:w="1230" w:type="dxa"/>
            <w:tcBorders>
              <w:top w:val="nil"/>
              <w:left w:val="nil"/>
              <w:bottom w:val="nil"/>
              <w:right w:val="nil"/>
            </w:tcBorders>
          </w:tcPr>
          <w:p w14:paraId="1895282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-310</w:t>
            </w:r>
          </w:p>
        </w:tc>
        <w:tc>
          <w:tcPr>
            <w:tcW w:w="4770" w:type="dxa"/>
            <w:tcBorders>
              <w:top w:val="nil"/>
              <w:left w:val="nil"/>
              <w:bottom w:val="nil"/>
              <w:right w:val="nil"/>
            </w:tcBorders>
          </w:tcPr>
          <w:p w14:paraId="2D313C1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网络错误</w:t>
            </w:r>
          </w:p>
        </w:tc>
      </w:tr>
      <w:tr w:rsidR="006575A0" w14:paraId="6DA95ACD" w14:textId="77777777">
        <w:trPr>
          <w:trHeight w:val="76"/>
        </w:trPr>
        <w:tc>
          <w:tcPr>
            <w:tcW w:w="1230" w:type="dxa"/>
            <w:tcBorders>
              <w:top w:val="nil"/>
              <w:left w:val="nil"/>
              <w:bottom w:val="nil"/>
              <w:right w:val="nil"/>
            </w:tcBorders>
          </w:tcPr>
          <w:p w14:paraId="5E6DC2F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-311</w:t>
            </w:r>
          </w:p>
        </w:tc>
        <w:tc>
          <w:tcPr>
            <w:tcW w:w="4770" w:type="dxa"/>
            <w:tcBorders>
              <w:top w:val="nil"/>
              <w:left w:val="nil"/>
              <w:bottom w:val="nil"/>
              <w:right w:val="nil"/>
            </w:tcBorders>
          </w:tcPr>
          <w:p w14:paraId="33DE2E77"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发送错误</w:t>
            </w:r>
          </w:p>
        </w:tc>
      </w:tr>
      <w:tr w:rsidR="006575A0" w14:paraId="3374390B" w14:textId="77777777">
        <w:trPr>
          <w:trHeight w:val="76"/>
        </w:trPr>
        <w:tc>
          <w:tcPr>
            <w:tcW w:w="1230" w:type="dxa"/>
            <w:tcBorders>
              <w:top w:val="nil"/>
              <w:left w:val="nil"/>
              <w:bottom w:val="nil"/>
              <w:right w:val="nil"/>
            </w:tcBorders>
          </w:tcPr>
          <w:p w14:paraId="150D66E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-312</w:t>
            </w:r>
          </w:p>
        </w:tc>
        <w:tc>
          <w:tcPr>
            <w:tcW w:w="4770" w:type="dxa"/>
            <w:tcBorders>
              <w:top w:val="nil"/>
              <w:left w:val="nil"/>
              <w:bottom w:val="nil"/>
              <w:right w:val="nil"/>
            </w:tcBorders>
          </w:tcPr>
          <w:p w14:paraId="3E328710"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接收错误</w:t>
            </w:r>
          </w:p>
        </w:tc>
      </w:tr>
      <w:tr w:rsidR="006575A0" w14:paraId="065C8937" w14:textId="77777777">
        <w:trPr>
          <w:trHeight w:val="76"/>
        </w:trPr>
        <w:tc>
          <w:tcPr>
            <w:tcW w:w="1230" w:type="dxa"/>
            <w:tcBorders>
              <w:top w:val="nil"/>
              <w:left w:val="nil"/>
              <w:bottom w:val="nil"/>
              <w:right w:val="nil"/>
            </w:tcBorders>
          </w:tcPr>
          <w:p w14:paraId="0CBD38B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-320</w:t>
            </w:r>
          </w:p>
        </w:tc>
        <w:tc>
          <w:tcPr>
            <w:tcW w:w="4770" w:type="dxa"/>
            <w:tcBorders>
              <w:top w:val="nil"/>
              <w:left w:val="nil"/>
              <w:bottom w:val="nil"/>
              <w:right w:val="nil"/>
            </w:tcBorders>
          </w:tcPr>
          <w:p w14:paraId="523640B0"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无线发送</w:t>
            </w:r>
            <w:r>
              <w:rPr>
                <w:rFonts w:ascii="宋体" w:hAnsi="Tahoma" w:cs="宋体"/>
                <w:color w:val="000000"/>
                <w:szCs w:val="22"/>
                <w:lang w:val="en-US" w:eastAsia="zh-CN"/>
              </w:rPr>
              <w:t>AT</w:t>
            </w:r>
            <w:r>
              <w:rPr>
                <w:rFonts w:ascii="宋体" w:hAnsi="Tahoma" w:cs="宋体" w:hint="eastAsia"/>
                <w:color w:val="000000"/>
                <w:szCs w:val="22"/>
                <w:lang w:val="en-US" w:eastAsia="zh-CN"/>
              </w:rPr>
              <w:t>失败</w:t>
            </w:r>
          </w:p>
        </w:tc>
      </w:tr>
      <w:tr w:rsidR="006575A0" w14:paraId="0F8C9E43" w14:textId="77777777">
        <w:trPr>
          <w:trHeight w:val="76"/>
        </w:trPr>
        <w:tc>
          <w:tcPr>
            <w:tcW w:w="1230" w:type="dxa"/>
            <w:tcBorders>
              <w:top w:val="nil"/>
              <w:left w:val="nil"/>
              <w:bottom w:val="nil"/>
              <w:right w:val="nil"/>
            </w:tcBorders>
          </w:tcPr>
          <w:p w14:paraId="2708BE5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-350</w:t>
            </w:r>
          </w:p>
        </w:tc>
        <w:tc>
          <w:tcPr>
            <w:tcW w:w="4770" w:type="dxa"/>
            <w:tcBorders>
              <w:top w:val="nil"/>
              <w:left w:val="nil"/>
              <w:bottom w:val="nil"/>
              <w:right w:val="nil"/>
            </w:tcBorders>
          </w:tcPr>
          <w:p w14:paraId="157A4A9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无效参数</w:t>
            </w:r>
          </w:p>
        </w:tc>
      </w:tr>
      <w:tr w:rsidR="006575A0" w14:paraId="50E23C7F" w14:textId="77777777">
        <w:trPr>
          <w:trHeight w:val="76"/>
        </w:trPr>
        <w:tc>
          <w:tcPr>
            <w:tcW w:w="1230" w:type="dxa"/>
            <w:tcBorders>
              <w:top w:val="nil"/>
              <w:left w:val="nil"/>
              <w:bottom w:val="nil"/>
              <w:right w:val="nil"/>
            </w:tcBorders>
          </w:tcPr>
          <w:p w14:paraId="20A0192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-351</w:t>
            </w:r>
          </w:p>
        </w:tc>
        <w:tc>
          <w:tcPr>
            <w:tcW w:w="4770" w:type="dxa"/>
            <w:tcBorders>
              <w:top w:val="nil"/>
              <w:left w:val="nil"/>
              <w:bottom w:val="nil"/>
              <w:right w:val="nil"/>
            </w:tcBorders>
          </w:tcPr>
          <w:p w14:paraId="38F2ACF6"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连接已关闭</w:t>
            </w:r>
          </w:p>
        </w:tc>
      </w:tr>
      <w:tr w:rsidR="006575A0" w14:paraId="6C3F7CC7" w14:textId="77777777">
        <w:trPr>
          <w:trHeight w:val="76"/>
        </w:trPr>
        <w:tc>
          <w:tcPr>
            <w:tcW w:w="1230" w:type="dxa"/>
            <w:tcBorders>
              <w:top w:val="nil"/>
              <w:left w:val="nil"/>
              <w:bottom w:val="nil"/>
              <w:right w:val="nil"/>
            </w:tcBorders>
          </w:tcPr>
          <w:p w14:paraId="1237B9E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-352</w:t>
            </w:r>
          </w:p>
        </w:tc>
        <w:tc>
          <w:tcPr>
            <w:tcW w:w="4770" w:type="dxa"/>
            <w:tcBorders>
              <w:top w:val="nil"/>
              <w:left w:val="nil"/>
              <w:bottom w:val="nil"/>
              <w:right w:val="nil"/>
            </w:tcBorders>
          </w:tcPr>
          <w:p w14:paraId="7EE32CED"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无法分配</w:t>
            </w:r>
          </w:p>
        </w:tc>
      </w:tr>
      <w:tr w:rsidR="006575A0" w14:paraId="501E0B72" w14:textId="77777777">
        <w:trPr>
          <w:trHeight w:val="76"/>
        </w:trPr>
        <w:tc>
          <w:tcPr>
            <w:tcW w:w="1230" w:type="dxa"/>
            <w:tcBorders>
              <w:top w:val="nil"/>
              <w:left w:val="nil"/>
              <w:bottom w:val="nil"/>
              <w:right w:val="nil"/>
            </w:tcBorders>
          </w:tcPr>
          <w:p w14:paraId="5AA2C1B9"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-353</w:t>
            </w:r>
          </w:p>
        </w:tc>
        <w:tc>
          <w:tcPr>
            <w:tcW w:w="4770" w:type="dxa"/>
            <w:tcBorders>
              <w:top w:val="nil"/>
              <w:left w:val="nil"/>
              <w:bottom w:val="nil"/>
              <w:right w:val="nil"/>
            </w:tcBorders>
          </w:tcPr>
          <w:p w14:paraId="30EEB18C"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无效地址</w:t>
            </w:r>
          </w:p>
        </w:tc>
      </w:tr>
      <w:tr w:rsidR="006575A0" w14:paraId="4817AFE0" w14:textId="77777777">
        <w:trPr>
          <w:trHeight w:val="76"/>
        </w:trPr>
        <w:tc>
          <w:tcPr>
            <w:tcW w:w="1230" w:type="dxa"/>
            <w:tcBorders>
              <w:top w:val="nil"/>
              <w:left w:val="nil"/>
              <w:bottom w:val="nil"/>
              <w:right w:val="nil"/>
            </w:tcBorders>
          </w:tcPr>
          <w:p w14:paraId="2BA9E81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-354</w:t>
            </w:r>
          </w:p>
        </w:tc>
        <w:tc>
          <w:tcPr>
            <w:tcW w:w="4770" w:type="dxa"/>
            <w:tcBorders>
              <w:top w:val="nil"/>
              <w:left w:val="nil"/>
              <w:bottom w:val="nil"/>
              <w:right w:val="nil"/>
            </w:tcBorders>
          </w:tcPr>
          <w:p w14:paraId="303A4FE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连接超时</w:t>
            </w:r>
          </w:p>
        </w:tc>
      </w:tr>
      <w:tr w:rsidR="006575A0" w14:paraId="5511D4DA" w14:textId="77777777">
        <w:trPr>
          <w:trHeight w:val="76"/>
        </w:trPr>
        <w:tc>
          <w:tcPr>
            <w:tcW w:w="1230" w:type="dxa"/>
            <w:tcBorders>
              <w:top w:val="nil"/>
              <w:left w:val="nil"/>
              <w:bottom w:val="nil"/>
              <w:right w:val="nil"/>
            </w:tcBorders>
          </w:tcPr>
          <w:p w14:paraId="4FC2FA3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-355</w:t>
            </w:r>
          </w:p>
        </w:tc>
        <w:tc>
          <w:tcPr>
            <w:tcW w:w="4770" w:type="dxa"/>
            <w:tcBorders>
              <w:top w:val="nil"/>
              <w:left w:val="nil"/>
              <w:bottom w:val="nil"/>
              <w:right w:val="nil"/>
            </w:tcBorders>
          </w:tcPr>
          <w:p w14:paraId="0606FC83"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模式不支持</w:t>
            </w:r>
          </w:p>
        </w:tc>
      </w:tr>
      <w:tr w:rsidR="006575A0" w14:paraId="2AC7D7E2" w14:textId="77777777">
        <w:trPr>
          <w:trHeight w:val="76"/>
        </w:trPr>
        <w:tc>
          <w:tcPr>
            <w:tcW w:w="1230" w:type="dxa"/>
            <w:tcBorders>
              <w:top w:val="nil"/>
              <w:left w:val="nil"/>
              <w:bottom w:val="nil"/>
              <w:right w:val="nil"/>
            </w:tcBorders>
          </w:tcPr>
          <w:p w14:paraId="281F8FE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-356</w:t>
            </w:r>
          </w:p>
        </w:tc>
        <w:tc>
          <w:tcPr>
            <w:tcW w:w="4770" w:type="dxa"/>
            <w:tcBorders>
              <w:top w:val="nil"/>
              <w:left w:val="nil"/>
              <w:bottom w:val="nil"/>
              <w:right w:val="nil"/>
            </w:tcBorders>
          </w:tcPr>
          <w:p w14:paraId="5DE1640B"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发送错误</w:t>
            </w:r>
          </w:p>
        </w:tc>
      </w:tr>
      <w:tr w:rsidR="006575A0" w14:paraId="1D0E79BB" w14:textId="77777777">
        <w:trPr>
          <w:trHeight w:val="76"/>
        </w:trPr>
        <w:tc>
          <w:tcPr>
            <w:tcW w:w="1230" w:type="dxa"/>
            <w:tcBorders>
              <w:top w:val="nil"/>
              <w:left w:val="nil"/>
              <w:bottom w:val="nil"/>
              <w:right w:val="nil"/>
            </w:tcBorders>
          </w:tcPr>
          <w:p w14:paraId="4FB1C36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-357</w:t>
            </w:r>
          </w:p>
        </w:tc>
        <w:tc>
          <w:tcPr>
            <w:tcW w:w="4770" w:type="dxa"/>
            <w:tcBorders>
              <w:top w:val="nil"/>
              <w:left w:val="nil"/>
              <w:bottom w:val="nil"/>
              <w:right w:val="nil"/>
            </w:tcBorders>
          </w:tcPr>
          <w:p w14:paraId="71A333FE"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接收错误</w:t>
            </w:r>
          </w:p>
        </w:tc>
      </w:tr>
      <w:tr w:rsidR="006575A0" w14:paraId="1E8FF445" w14:textId="77777777">
        <w:trPr>
          <w:trHeight w:val="76"/>
        </w:trPr>
        <w:tc>
          <w:tcPr>
            <w:tcW w:w="1230" w:type="dxa"/>
            <w:tcBorders>
              <w:top w:val="nil"/>
              <w:left w:val="nil"/>
              <w:bottom w:val="nil"/>
              <w:right w:val="nil"/>
            </w:tcBorders>
          </w:tcPr>
          <w:p w14:paraId="4F60C87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-358</w:t>
            </w:r>
          </w:p>
        </w:tc>
        <w:tc>
          <w:tcPr>
            <w:tcW w:w="4770" w:type="dxa"/>
            <w:tcBorders>
              <w:top w:val="nil"/>
              <w:left w:val="nil"/>
              <w:bottom w:val="nil"/>
              <w:right w:val="nil"/>
            </w:tcBorders>
          </w:tcPr>
          <w:p w14:paraId="4EF816C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没有连接</w:t>
            </w:r>
          </w:p>
        </w:tc>
      </w:tr>
      <w:tr w:rsidR="006575A0" w14:paraId="79537BA6" w14:textId="77777777">
        <w:trPr>
          <w:trHeight w:val="76"/>
        </w:trPr>
        <w:tc>
          <w:tcPr>
            <w:tcW w:w="1230" w:type="dxa"/>
            <w:tcBorders>
              <w:top w:val="nil"/>
              <w:left w:val="nil"/>
              <w:bottom w:val="nil"/>
              <w:right w:val="nil"/>
            </w:tcBorders>
          </w:tcPr>
          <w:p w14:paraId="139AB23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-401</w:t>
            </w:r>
          </w:p>
        </w:tc>
        <w:tc>
          <w:tcPr>
            <w:tcW w:w="4770" w:type="dxa"/>
            <w:tcBorders>
              <w:top w:val="nil"/>
              <w:left w:val="nil"/>
              <w:bottom w:val="nil"/>
              <w:right w:val="nil"/>
            </w:tcBorders>
          </w:tcPr>
          <w:p w14:paraId="30B3B5D5"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获取本地地址或子网掩码失败</w:t>
            </w:r>
          </w:p>
        </w:tc>
      </w:tr>
      <w:tr w:rsidR="006575A0" w14:paraId="64CD4DF9" w14:textId="77777777">
        <w:trPr>
          <w:trHeight w:val="76"/>
        </w:trPr>
        <w:tc>
          <w:tcPr>
            <w:tcW w:w="1230" w:type="dxa"/>
            <w:tcBorders>
              <w:top w:val="nil"/>
              <w:left w:val="nil"/>
              <w:bottom w:val="nil"/>
              <w:right w:val="nil"/>
            </w:tcBorders>
          </w:tcPr>
          <w:p w14:paraId="12BB964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-402</w:t>
            </w:r>
          </w:p>
        </w:tc>
        <w:tc>
          <w:tcPr>
            <w:tcW w:w="4770" w:type="dxa"/>
            <w:tcBorders>
              <w:top w:val="nil"/>
              <w:left w:val="nil"/>
              <w:bottom w:val="nil"/>
              <w:right w:val="nil"/>
            </w:tcBorders>
          </w:tcPr>
          <w:p w14:paraId="417FF456"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获取网关地址失败</w:t>
            </w:r>
          </w:p>
        </w:tc>
      </w:tr>
      <w:tr w:rsidR="006575A0" w14:paraId="7953A54D" w14:textId="77777777">
        <w:trPr>
          <w:trHeight w:val="76"/>
        </w:trPr>
        <w:tc>
          <w:tcPr>
            <w:tcW w:w="1230" w:type="dxa"/>
            <w:tcBorders>
              <w:top w:val="nil"/>
              <w:left w:val="nil"/>
              <w:bottom w:val="nil"/>
              <w:right w:val="nil"/>
            </w:tcBorders>
          </w:tcPr>
          <w:p w14:paraId="3335354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-403</w:t>
            </w:r>
          </w:p>
        </w:tc>
        <w:tc>
          <w:tcPr>
            <w:tcW w:w="4770" w:type="dxa"/>
            <w:tcBorders>
              <w:top w:val="nil"/>
              <w:left w:val="nil"/>
              <w:bottom w:val="nil"/>
              <w:right w:val="nil"/>
            </w:tcBorders>
          </w:tcPr>
          <w:p w14:paraId="1B49CD3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获取地址格式错误</w:t>
            </w:r>
          </w:p>
        </w:tc>
      </w:tr>
      <w:tr w:rsidR="006575A0" w14:paraId="75002BE8" w14:textId="77777777">
        <w:trPr>
          <w:trHeight w:val="76"/>
        </w:trPr>
        <w:tc>
          <w:tcPr>
            <w:tcW w:w="1230" w:type="dxa"/>
            <w:tcBorders>
              <w:top w:val="nil"/>
              <w:left w:val="nil"/>
              <w:bottom w:val="nil"/>
              <w:right w:val="nil"/>
            </w:tcBorders>
          </w:tcPr>
          <w:p w14:paraId="18F97CC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-404</w:t>
            </w:r>
          </w:p>
        </w:tc>
        <w:tc>
          <w:tcPr>
            <w:tcW w:w="4770" w:type="dxa"/>
            <w:tcBorders>
              <w:top w:val="nil"/>
              <w:left w:val="nil"/>
              <w:bottom w:val="nil"/>
              <w:right w:val="nil"/>
            </w:tcBorders>
          </w:tcPr>
          <w:p w14:paraId="36339C4E"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未知的通信类型</w:t>
            </w:r>
          </w:p>
        </w:tc>
      </w:tr>
      <w:tr w:rsidR="006575A0" w14:paraId="48C46692" w14:textId="77777777">
        <w:trPr>
          <w:trHeight w:val="76"/>
        </w:trPr>
        <w:tc>
          <w:tcPr>
            <w:tcW w:w="1230" w:type="dxa"/>
            <w:tcBorders>
              <w:top w:val="nil"/>
              <w:left w:val="nil"/>
              <w:bottom w:val="nil"/>
              <w:right w:val="nil"/>
            </w:tcBorders>
          </w:tcPr>
          <w:p w14:paraId="22A15FB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-405</w:t>
            </w:r>
          </w:p>
        </w:tc>
        <w:tc>
          <w:tcPr>
            <w:tcW w:w="4770" w:type="dxa"/>
            <w:tcBorders>
              <w:top w:val="nil"/>
              <w:left w:val="nil"/>
              <w:bottom w:val="nil"/>
              <w:right w:val="nil"/>
            </w:tcBorders>
          </w:tcPr>
          <w:p w14:paraId="23E2A443"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无效的</w:t>
            </w:r>
            <w:r>
              <w:rPr>
                <w:rFonts w:ascii="Tahoma" w:hAnsi="Tahoma" w:cs="Tahoma"/>
                <w:color w:val="000000"/>
                <w:szCs w:val="22"/>
                <w:lang w:val="en-US" w:eastAsia="zh-CN"/>
              </w:rPr>
              <w:t>IP</w:t>
            </w:r>
            <w:r>
              <w:rPr>
                <w:rFonts w:ascii="Tahoma" w:hAnsi="Tahoma" w:cs="Tahoma"/>
                <w:color w:val="000000"/>
                <w:szCs w:val="22"/>
                <w:lang w:val="en-US" w:eastAsia="zh-CN"/>
              </w:rPr>
              <w:t>字符串</w:t>
            </w:r>
          </w:p>
        </w:tc>
      </w:tr>
      <w:tr w:rsidR="006575A0" w14:paraId="6EC3E4D9" w14:textId="77777777">
        <w:trPr>
          <w:trHeight w:val="76"/>
        </w:trPr>
        <w:tc>
          <w:tcPr>
            <w:tcW w:w="1230" w:type="dxa"/>
            <w:tcBorders>
              <w:top w:val="nil"/>
              <w:left w:val="nil"/>
              <w:bottom w:val="nil"/>
              <w:right w:val="nil"/>
            </w:tcBorders>
          </w:tcPr>
          <w:p w14:paraId="319FCCC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-406</w:t>
            </w:r>
          </w:p>
        </w:tc>
        <w:tc>
          <w:tcPr>
            <w:tcW w:w="4770" w:type="dxa"/>
            <w:tcBorders>
              <w:top w:val="nil"/>
              <w:left w:val="nil"/>
              <w:bottom w:val="nil"/>
              <w:right w:val="nil"/>
            </w:tcBorders>
          </w:tcPr>
          <w:p w14:paraId="5A7FAAAF"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不支持的通信类型</w:t>
            </w:r>
          </w:p>
        </w:tc>
      </w:tr>
      <w:tr w:rsidR="006575A0" w14:paraId="0481C085" w14:textId="77777777">
        <w:trPr>
          <w:trHeight w:val="76"/>
        </w:trPr>
        <w:tc>
          <w:tcPr>
            <w:tcW w:w="1230" w:type="dxa"/>
            <w:tcBorders>
              <w:top w:val="nil"/>
              <w:left w:val="nil"/>
              <w:bottom w:val="nil"/>
              <w:right w:val="nil"/>
            </w:tcBorders>
          </w:tcPr>
          <w:p w14:paraId="6C2F3A89"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-450</w:t>
            </w:r>
          </w:p>
        </w:tc>
        <w:tc>
          <w:tcPr>
            <w:tcW w:w="4770" w:type="dxa"/>
            <w:tcBorders>
              <w:top w:val="nil"/>
              <w:left w:val="nil"/>
              <w:bottom w:val="nil"/>
              <w:right w:val="nil"/>
            </w:tcBorders>
          </w:tcPr>
          <w:p w14:paraId="6AE59493"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无效参数</w:t>
            </w:r>
          </w:p>
        </w:tc>
      </w:tr>
      <w:tr w:rsidR="006575A0" w14:paraId="6EB05982" w14:textId="77777777">
        <w:trPr>
          <w:trHeight w:val="76"/>
        </w:trPr>
        <w:tc>
          <w:tcPr>
            <w:tcW w:w="1230" w:type="dxa"/>
            <w:tcBorders>
              <w:top w:val="nil"/>
              <w:left w:val="nil"/>
              <w:bottom w:val="nil"/>
              <w:right w:val="nil"/>
            </w:tcBorders>
          </w:tcPr>
          <w:p w14:paraId="00C35E3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-451</w:t>
            </w:r>
          </w:p>
        </w:tc>
        <w:tc>
          <w:tcPr>
            <w:tcW w:w="4770" w:type="dxa"/>
            <w:tcBorders>
              <w:top w:val="nil"/>
              <w:left w:val="nil"/>
              <w:bottom w:val="nil"/>
              <w:right w:val="nil"/>
            </w:tcBorders>
          </w:tcPr>
          <w:p w14:paraId="620180A0"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无效分配</w:t>
            </w:r>
          </w:p>
        </w:tc>
      </w:tr>
      <w:tr w:rsidR="006575A0" w14:paraId="65F42FA5" w14:textId="77777777">
        <w:trPr>
          <w:trHeight w:val="76"/>
        </w:trPr>
        <w:tc>
          <w:tcPr>
            <w:tcW w:w="1230" w:type="dxa"/>
            <w:tcBorders>
              <w:top w:val="nil"/>
              <w:left w:val="nil"/>
              <w:bottom w:val="nil"/>
              <w:right w:val="nil"/>
            </w:tcBorders>
          </w:tcPr>
          <w:p w14:paraId="7E66BE4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-452</w:t>
            </w:r>
          </w:p>
        </w:tc>
        <w:tc>
          <w:tcPr>
            <w:tcW w:w="4770" w:type="dxa"/>
            <w:tcBorders>
              <w:top w:val="nil"/>
              <w:left w:val="nil"/>
              <w:bottom w:val="nil"/>
              <w:right w:val="nil"/>
            </w:tcBorders>
          </w:tcPr>
          <w:p w14:paraId="469F3D01"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命令不支持</w:t>
            </w:r>
          </w:p>
        </w:tc>
      </w:tr>
      <w:tr w:rsidR="006575A0" w14:paraId="15A19B0E" w14:textId="77777777">
        <w:trPr>
          <w:trHeight w:val="76"/>
        </w:trPr>
        <w:tc>
          <w:tcPr>
            <w:tcW w:w="1230" w:type="dxa"/>
            <w:tcBorders>
              <w:top w:val="nil"/>
              <w:left w:val="nil"/>
              <w:bottom w:val="nil"/>
              <w:right w:val="nil"/>
            </w:tcBorders>
          </w:tcPr>
          <w:p w14:paraId="63D4B67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-505</w:t>
            </w:r>
          </w:p>
        </w:tc>
        <w:tc>
          <w:tcPr>
            <w:tcW w:w="4770" w:type="dxa"/>
            <w:tcBorders>
              <w:top w:val="nil"/>
              <w:left w:val="nil"/>
              <w:bottom w:val="nil"/>
              <w:right w:val="nil"/>
            </w:tcBorders>
          </w:tcPr>
          <w:p w14:paraId="7267DD4C"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未进行初始化</w:t>
            </w:r>
          </w:p>
        </w:tc>
      </w:tr>
      <w:tr w:rsidR="006575A0" w14:paraId="0FAEAF8B" w14:textId="77777777">
        <w:trPr>
          <w:trHeight w:val="76"/>
        </w:trPr>
        <w:tc>
          <w:tcPr>
            <w:tcW w:w="1230" w:type="dxa"/>
            <w:tcBorders>
              <w:top w:val="nil"/>
              <w:left w:val="nil"/>
              <w:bottom w:val="nil"/>
              <w:right w:val="nil"/>
            </w:tcBorders>
          </w:tcPr>
          <w:p w14:paraId="73C6380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-506</w:t>
            </w:r>
          </w:p>
        </w:tc>
        <w:tc>
          <w:tcPr>
            <w:tcW w:w="4770" w:type="dxa"/>
            <w:tcBorders>
              <w:top w:val="nil"/>
              <w:left w:val="nil"/>
              <w:bottom w:val="nil"/>
              <w:right w:val="nil"/>
            </w:tcBorders>
          </w:tcPr>
          <w:p w14:paraId="166083D8"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同步</w:t>
            </w:r>
            <w:proofErr w:type="gramStart"/>
            <w:r>
              <w:rPr>
                <w:rFonts w:ascii="Tahoma" w:hAnsi="Tahoma" w:cs="Tahoma"/>
                <w:color w:val="000000"/>
                <w:szCs w:val="22"/>
                <w:lang w:val="en-US" w:eastAsia="zh-CN"/>
              </w:rPr>
              <w:t>写失败</w:t>
            </w:r>
            <w:proofErr w:type="gramEnd"/>
          </w:p>
        </w:tc>
      </w:tr>
      <w:tr w:rsidR="006575A0" w14:paraId="52452A2B" w14:textId="77777777">
        <w:trPr>
          <w:trHeight w:val="76"/>
        </w:trPr>
        <w:tc>
          <w:tcPr>
            <w:tcW w:w="1230" w:type="dxa"/>
            <w:tcBorders>
              <w:top w:val="nil"/>
              <w:left w:val="nil"/>
              <w:bottom w:val="nil"/>
              <w:right w:val="nil"/>
            </w:tcBorders>
          </w:tcPr>
          <w:p w14:paraId="3B91123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-510</w:t>
            </w:r>
          </w:p>
        </w:tc>
        <w:tc>
          <w:tcPr>
            <w:tcW w:w="4770" w:type="dxa"/>
            <w:tcBorders>
              <w:top w:val="nil"/>
              <w:left w:val="nil"/>
              <w:bottom w:val="nil"/>
              <w:right w:val="nil"/>
            </w:tcBorders>
          </w:tcPr>
          <w:p w14:paraId="47744343"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同步挂断失败</w:t>
            </w:r>
          </w:p>
        </w:tc>
      </w:tr>
      <w:tr w:rsidR="006575A0" w14:paraId="0A023579" w14:textId="77777777">
        <w:trPr>
          <w:trHeight w:val="76"/>
        </w:trPr>
        <w:tc>
          <w:tcPr>
            <w:tcW w:w="1230" w:type="dxa"/>
            <w:tcBorders>
              <w:top w:val="nil"/>
              <w:left w:val="nil"/>
              <w:bottom w:val="nil"/>
              <w:right w:val="nil"/>
            </w:tcBorders>
          </w:tcPr>
          <w:p w14:paraId="426FA2B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-511</w:t>
            </w:r>
          </w:p>
        </w:tc>
        <w:tc>
          <w:tcPr>
            <w:tcW w:w="4770" w:type="dxa"/>
            <w:tcBorders>
              <w:top w:val="nil"/>
              <w:left w:val="nil"/>
              <w:bottom w:val="nil"/>
              <w:right w:val="nil"/>
            </w:tcBorders>
          </w:tcPr>
          <w:p w14:paraId="4FC314C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异步挂断失败</w:t>
            </w:r>
          </w:p>
        </w:tc>
      </w:tr>
      <w:tr w:rsidR="006575A0" w14:paraId="382ACCAD" w14:textId="77777777">
        <w:trPr>
          <w:trHeight w:val="76"/>
        </w:trPr>
        <w:tc>
          <w:tcPr>
            <w:tcW w:w="1230" w:type="dxa"/>
            <w:tcBorders>
              <w:top w:val="nil"/>
              <w:left w:val="nil"/>
              <w:bottom w:val="nil"/>
              <w:right w:val="nil"/>
            </w:tcBorders>
          </w:tcPr>
          <w:p w14:paraId="11CA287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-512</w:t>
            </w:r>
          </w:p>
        </w:tc>
        <w:tc>
          <w:tcPr>
            <w:tcW w:w="4770" w:type="dxa"/>
            <w:tcBorders>
              <w:top w:val="nil"/>
              <w:left w:val="nil"/>
              <w:bottom w:val="nil"/>
              <w:right w:val="nil"/>
            </w:tcBorders>
          </w:tcPr>
          <w:p w14:paraId="138032D5"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同步清缓冲失败</w:t>
            </w:r>
          </w:p>
        </w:tc>
      </w:tr>
      <w:tr w:rsidR="006575A0" w14:paraId="54A33A38" w14:textId="77777777">
        <w:trPr>
          <w:trHeight w:val="76"/>
        </w:trPr>
        <w:tc>
          <w:tcPr>
            <w:tcW w:w="1230" w:type="dxa"/>
            <w:tcBorders>
              <w:top w:val="nil"/>
              <w:left w:val="nil"/>
              <w:bottom w:val="nil"/>
              <w:right w:val="nil"/>
            </w:tcBorders>
          </w:tcPr>
          <w:p w14:paraId="5CFAE4A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-513</w:t>
            </w:r>
          </w:p>
        </w:tc>
        <w:tc>
          <w:tcPr>
            <w:tcW w:w="4770" w:type="dxa"/>
            <w:tcBorders>
              <w:top w:val="nil"/>
              <w:left w:val="nil"/>
              <w:bottom w:val="nil"/>
              <w:right w:val="nil"/>
            </w:tcBorders>
          </w:tcPr>
          <w:p w14:paraId="20220840"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异步清缓冲失败</w:t>
            </w:r>
          </w:p>
        </w:tc>
      </w:tr>
      <w:tr w:rsidR="006575A0" w14:paraId="4E1BDD82" w14:textId="77777777">
        <w:trPr>
          <w:trHeight w:val="76"/>
        </w:trPr>
        <w:tc>
          <w:tcPr>
            <w:tcW w:w="1230" w:type="dxa"/>
            <w:tcBorders>
              <w:top w:val="nil"/>
              <w:left w:val="nil"/>
              <w:bottom w:val="nil"/>
              <w:right w:val="nil"/>
            </w:tcBorders>
          </w:tcPr>
          <w:p w14:paraId="14FD4E5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-514</w:t>
            </w:r>
          </w:p>
        </w:tc>
        <w:tc>
          <w:tcPr>
            <w:tcW w:w="4770" w:type="dxa"/>
            <w:tcBorders>
              <w:top w:val="nil"/>
              <w:left w:val="nil"/>
              <w:bottom w:val="nil"/>
              <w:right w:val="nil"/>
            </w:tcBorders>
          </w:tcPr>
          <w:p w14:paraId="54B20FFA"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MODEMAT</w:t>
            </w:r>
            <w:r>
              <w:rPr>
                <w:rFonts w:ascii="Tahoma" w:hAnsi="Tahoma" w:cs="Tahoma"/>
                <w:color w:val="000000"/>
                <w:szCs w:val="22"/>
                <w:lang w:val="en-US" w:eastAsia="zh-CN"/>
              </w:rPr>
              <w:t>命令无响应</w:t>
            </w:r>
          </w:p>
        </w:tc>
      </w:tr>
      <w:tr w:rsidR="006575A0" w14:paraId="2FB72BDB" w14:textId="77777777">
        <w:trPr>
          <w:trHeight w:val="76"/>
        </w:trPr>
        <w:tc>
          <w:tcPr>
            <w:tcW w:w="1230" w:type="dxa"/>
            <w:tcBorders>
              <w:top w:val="nil"/>
              <w:left w:val="nil"/>
              <w:bottom w:val="nil"/>
              <w:right w:val="nil"/>
            </w:tcBorders>
          </w:tcPr>
          <w:p w14:paraId="1E0DAF7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-515</w:t>
            </w:r>
          </w:p>
        </w:tc>
        <w:tc>
          <w:tcPr>
            <w:tcW w:w="4770" w:type="dxa"/>
            <w:tcBorders>
              <w:top w:val="nil"/>
              <w:left w:val="nil"/>
              <w:bottom w:val="nil"/>
              <w:right w:val="nil"/>
            </w:tcBorders>
          </w:tcPr>
          <w:p w14:paraId="0E10A5D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端口写数据失败</w:t>
            </w:r>
          </w:p>
        </w:tc>
      </w:tr>
      <w:tr w:rsidR="006575A0" w14:paraId="0D46690A" w14:textId="77777777">
        <w:trPr>
          <w:trHeight w:val="76"/>
        </w:trPr>
        <w:tc>
          <w:tcPr>
            <w:tcW w:w="1230" w:type="dxa"/>
            <w:tcBorders>
              <w:top w:val="nil"/>
              <w:left w:val="nil"/>
              <w:bottom w:val="nil"/>
              <w:right w:val="nil"/>
            </w:tcBorders>
          </w:tcPr>
          <w:p w14:paraId="211A48F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-516</w:t>
            </w:r>
          </w:p>
        </w:tc>
        <w:tc>
          <w:tcPr>
            <w:tcW w:w="4770" w:type="dxa"/>
            <w:tcBorders>
              <w:top w:val="nil"/>
              <w:left w:val="nil"/>
              <w:bottom w:val="nil"/>
              <w:right w:val="nil"/>
            </w:tcBorders>
          </w:tcPr>
          <w:p w14:paraId="086E5F30"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模块寄存器设置失败</w:t>
            </w:r>
          </w:p>
        </w:tc>
      </w:tr>
      <w:tr w:rsidR="006575A0" w14:paraId="6912C636" w14:textId="77777777">
        <w:trPr>
          <w:trHeight w:val="76"/>
        </w:trPr>
        <w:tc>
          <w:tcPr>
            <w:tcW w:w="1230" w:type="dxa"/>
            <w:tcBorders>
              <w:top w:val="nil"/>
              <w:left w:val="nil"/>
              <w:bottom w:val="nil"/>
              <w:right w:val="nil"/>
            </w:tcBorders>
          </w:tcPr>
          <w:p w14:paraId="61386BB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-517</w:t>
            </w:r>
          </w:p>
        </w:tc>
        <w:tc>
          <w:tcPr>
            <w:tcW w:w="4770" w:type="dxa"/>
            <w:tcBorders>
              <w:top w:val="nil"/>
              <w:left w:val="nil"/>
              <w:bottom w:val="nil"/>
              <w:right w:val="nil"/>
            </w:tcBorders>
          </w:tcPr>
          <w:p w14:paraId="4C8A19F6"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拨号时开启</w:t>
            </w:r>
            <w:r>
              <w:rPr>
                <w:rFonts w:ascii="Tahoma" w:hAnsi="Tahoma" w:cs="Tahoma"/>
                <w:color w:val="000000"/>
                <w:szCs w:val="22"/>
                <w:lang w:val="en-US" w:eastAsia="zh-CN"/>
              </w:rPr>
              <w:t>SDLC</w:t>
            </w:r>
            <w:r>
              <w:rPr>
                <w:rFonts w:ascii="Tahoma" w:hAnsi="Tahoma" w:cs="Tahoma"/>
                <w:color w:val="000000"/>
                <w:szCs w:val="22"/>
                <w:lang w:val="en-US" w:eastAsia="zh-CN"/>
              </w:rPr>
              <w:t>任务失败</w:t>
            </w:r>
          </w:p>
        </w:tc>
      </w:tr>
      <w:tr w:rsidR="006575A0" w14:paraId="56EA906A" w14:textId="77777777">
        <w:trPr>
          <w:trHeight w:val="76"/>
        </w:trPr>
        <w:tc>
          <w:tcPr>
            <w:tcW w:w="1230" w:type="dxa"/>
            <w:tcBorders>
              <w:top w:val="nil"/>
              <w:left w:val="nil"/>
              <w:bottom w:val="nil"/>
              <w:right w:val="nil"/>
            </w:tcBorders>
          </w:tcPr>
          <w:p w14:paraId="104AE94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-519</w:t>
            </w:r>
          </w:p>
        </w:tc>
        <w:tc>
          <w:tcPr>
            <w:tcW w:w="4770" w:type="dxa"/>
            <w:tcBorders>
              <w:top w:val="nil"/>
              <w:left w:val="nil"/>
              <w:bottom w:val="nil"/>
              <w:right w:val="nil"/>
            </w:tcBorders>
          </w:tcPr>
          <w:p w14:paraId="24E3EC3C"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手动退出</w:t>
            </w:r>
          </w:p>
        </w:tc>
      </w:tr>
      <w:tr w:rsidR="006575A0" w14:paraId="11A0FD38" w14:textId="77777777">
        <w:trPr>
          <w:trHeight w:val="76"/>
        </w:trPr>
        <w:tc>
          <w:tcPr>
            <w:tcW w:w="1230" w:type="dxa"/>
            <w:tcBorders>
              <w:top w:val="nil"/>
              <w:left w:val="nil"/>
              <w:bottom w:val="nil"/>
              <w:right w:val="nil"/>
            </w:tcBorders>
          </w:tcPr>
          <w:p w14:paraId="7FB30B7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-520</w:t>
            </w:r>
          </w:p>
        </w:tc>
        <w:tc>
          <w:tcPr>
            <w:tcW w:w="4770" w:type="dxa"/>
            <w:tcBorders>
              <w:top w:val="nil"/>
              <w:left w:val="nil"/>
              <w:bottom w:val="nil"/>
              <w:right w:val="nil"/>
            </w:tcBorders>
          </w:tcPr>
          <w:p w14:paraId="12CB058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未拨号</w:t>
            </w:r>
          </w:p>
        </w:tc>
      </w:tr>
      <w:tr w:rsidR="006575A0" w14:paraId="327B3CEE" w14:textId="77777777">
        <w:trPr>
          <w:trHeight w:val="76"/>
        </w:trPr>
        <w:tc>
          <w:tcPr>
            <w:tcW w:w="1230" w:type="dxa"/>
            <w:tcBorders>
              <w:top w:val="nil"/>
              <w:left w:val="nil"/>
              <w:bottom w:val="nil"/>
              <w:right w:val="nil"/>
            </w:tcBorders>
          </w:tcPr>
          <w:p w14:paraId="681EFEA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-521</w:t>
            </w:r>
          </w:p>
        </w:tc>
        <w:tc>
          <w:tcPr>
            <w:tcW w:w="4770" w:type="dxa"/>
            <w:tcBorders>
              <w:top w:val="nil"/>
              <w:left w:val="nil"/>
              <w:bottom w:val="nil"/>
              <w:right w:val="nil"/>
            </w:tcBorders>
          </w:tcPr>
          <w:p w14:paraId="081BEDB7"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没载波</w:t>
            </w:r>
          </w:p>
        </w:tc>
      </w:tr>
      <w:tr w:rsidR="006575A0" w14:paraId="33D05B22" w14:textId="77777777">
        <w:trPr>
          <w:trHeight w:val="76"/>
        </w:trPr>
        <w:tc>
          <w:tcPr>
            <w:tcW w:w="1230" w:type="dxa"/>
            <w:tcBorders>
              <w:top w:val="nil"/>
              <w:left w:val="nil"/>
              <w:bottom w:val="nil"/>
              <w:right w:val="nil"/>
            </w:tcBorders>
          </w:tcPr>
          <w:p w14:paraId="3CDD39D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-523</w:t>
            </w:r>
          </w:p>
        </w:tc>
        <w:tc>
          <w:tcPr>
            <w:tcW w:w="4770" w:type="dxa"/>
            <w:tcBorders>
              <w:top w:val="nil"/>
              <w:left w:val="nil"/>
              <w:bottom w:val="nil"/>
              <w:right w:val="nil"/>
            </w:tcBorders>
          </w:tcPr>
          <w:p w14:paraId="0E001272"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未插线</w:t>
            </w:r>
          </w:p>
        </w:tc>
      </w:tr>
      <w:tr w:rsidR="006575A0" w14:paraId="06B7705D" w14:textId="77777777">
        <w:trPr>
          <w:trHeight w:val="76"/>
        </w:trPr>
        <w:tc>
          <w:tcPr>
            <w:tcW w:w="1230" w:type="dxa"/>
            <w:tcBorders>
              <w:top w:val="nil"/>
              <w:left w:val="nil"/>
              <w:bottom w:val="nil"/>
              <w:right w:val="nil"/>
            </w:tcBorders>
          </w:tcPr>
          <w:p w14:paraId="5B44F84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-524</w:t>
            </w:r>
          </w:p>
        </w:tc>
        <w:tc>
          <w:tcPr>
            <w:tcW w:w="4770" w:type="dxa"/>
            <w:tcBorders>
              <w:top w:val="nil"/>
              <w:left w:val="nil"/>
              <w:bottom w:val="nil"/>
              <w:right w:val="nil"/>
            </w:tcBorders>
          </w:tcPr>
          <w:p w14:paraId="7FF575DC"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存在并机</w:t>
            </w:r>
          </w:p>
        </w:tc>
      </w:tr>
      <w:tr w:rsidR="006575A0" w14:paraId="7E6FC548" w14:textId="77777777">
        <w:trPr>
          <w:trHeight w:val="76"/>
        </w:trPr>
        <w:tc>
          <w:tcPr>
            <w:tcW w:w="1230" w:type="dxa"/>
            <w:tcBorders>
              <w:top w:val="nil"/>
              <w:left w:val="nil"/>
              <w:bottom w:val="nil"/>
              <w:right w:val="nil"/>
            </w:tcBorders>
          </w:tcPr>
          <w:p w14:paraId="465E419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lastRenderedPageBreak/>
              <w:t>-525</w:t>
            </w:r>
          </w:p>
        </w:tc>
        <w:tc>
          <w:tcPr>
            <w:tcW w:w="4770" w:type="dxa"/>
            <w:tcBorders>
              <w:top w:val="nil"/>
              <w:left w:val="nil"/>
              <w:bottom w:val="nil"/>
              <w:right w:val="nil"/>
            </w:tcBorders>
          </w:tcPr>
          <w:p w14:paraId="2906A18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端口读数</w:t>
            </w:r>
            <w:proofErr w:type="gramStart"/>
            <w:r>
              <w:rPr>
                <w:rFonts w:ascii="Tahoma" w:hAnsi="Tahoma" w:cs="Tahoma"/>
                <w:color w:val="000000"/>
                <w:szCs w:val="22"/>
                <w:lang w:val="en-US" w:eastAsia="zh-CN"/>
              </w:rPr>
              <w:t>据失败</w:t>
            </w:r>
            <w:proofErr w:type="gramEnd"/>
          </w:p>
        </w:tc>
      </w:tr>
      <w:tr w:rsidR="006575A0" w14:paraId="2418901D" w14:textId="77777777">
        <w:trPr>
          <w:trHeight w:val="76"/>
        </w:trPr>
        <w:tc>
          <w:tcPr>
            <w:tcW w:w="1230" w:type="dxa"/>
            <w:tcBorders>
              <w:top w:val="nil"/>
              <w:left w:val="nil"/>
              <w:bottom w:val="nil"/>
              <w:right w:val="nil"/>
            </w:tcBorders>
          </w:tcPr>
          <w:p w14:paraId="20F0440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-526</w:t>
            </w:r>
          </w:p>
        </w:tc>
        <w:tc>
          <w:tcPr>
            <w:tcW w:w="4770" w:type="dxa"/>
            <w:tcBorders>
              <w:top w:val="nil"/>
              <w:left w:val="nil"/>
              <w:bottom w:val="nil"/>
              <w:right w:val="nil"/>
            </w:tcBorders>
          </w:tcPr>
          <w:p w14:paraId="3C6FB251"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清空缓冲失败</w:t>
            </w:r>
          </w:p>
        </w:tc>
      </w:tr>
      <w:tr w:rsidR="006575A0" w14:paraId="5F44D146" w14:textId="77777777">
        <w:trPr>
          <w:trHeight w:val="76"/>
        </w:trPr>
        <w:tc>
          <w:tcPr>
            <w:tcW w:w="1230" w:type="dxa"/>
            <w:tcBorders>
              <w:top w:val="nil"/>
              <w:left w:val="nil"/>
              <w:bottom w:val="nil"/>
              <w:right w:val="nil"/>
            </w:tcBorders>
          </w:tcPr>
          <w:p w14:paraId="5D5D755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-527</w:t>
            </w:r>
          </w:p>
        </w:tc>
        <w:tc>
          <w:tcPr>
            <w:tcW w:w="4770" w:type="dxa"/>
            <w:tcBorders>
              <w:top w:val="nil"/>
              <w:left w:val="nil"/>
              <w:bottom w:val="nil"/>
              <w:right w:val="nil"/>
            </w:tcBorders>
          </w:tcPr>
          <w:p w14:paraId="656B450C"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MODEMAT</w:t>
            </w:r>
            <w:r>
              <w:rPr>
                <w:rFonts w:ascii="Tahoma" w:hAnsi="Tahoma" w:cs="Tahoma"/>
                <w:color w:val="000000"/>
                <w:szCs w:val="22"/>
                <w:lang w:val="en-US" w:eastAsia="zh-CN"/>
              </w:rPr>
              <w:t>命令错误</w:t>
            </w:r>
          </w:p>
        </w:tc>
      </w:tr>
      <w:tr w:rsidR="006575A0" w14:paraId="406AAE3C" w14:textId="77777777">
        <w:trPr>
          <w:trHeight w:val="76"/>
        </w:trPr>
        <w:tc>
          <w:tcPr>
            <w:tcW w:w="1230" w:type="dxa"/>
            <w:tcBorders>
              <w:top w:val="nil"/>
              <w:left w:val="nil"/>
              <w:bottom w:val="nil"/>
              <w:right w:val="nil"/>
            </w:tcBorders>
          </w:tcPr>
          <w:p w14:paraId="6E1D443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-528</w:t>
            </w:r>
          </w:p>
        </w:tc>
        <w:tc>
          <w:tcPr>
            <w:tcW w:w="4770" w:type="dxa"/>
            <w:tcBorders>
              <w:top w:val="nil"/>
              <w:left w:val="nil"/>
              <w:bottom w:val="nil"/>
              <w:right w:val="nil"/>
            </w:tcBorders>
          </w:tcPr>
          <w:p w14:paraId="73CDFCDD"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MODEM</w:t>
            </w:r>
            <w:r>
              <w:rPr>
                <w:rFonts w:ascii="Tahoma" w:hAnsi="Tahoma" w:cs="Tahoma"/>
                <w:color w:val="000000"/>
                <w:szCs w:val="22"/>
                <w:lang w:val="en-US" w:eastAsia="zh-CN"/>
              </w:rPr>
              <w:t>状态未确认状态</w:t>
            </w:r>
          </w:p>
        </w:tc>
      </w:tr>
      <w:tr w:rsidR="006575A0" w14:paraId="61A94C12" w14:textId="77777777">
        <w:trPr>
          <w:trHeight w:val="76"/>
        </w:trPr>
        <w:tc>
          <w:tcPr>
            <w:tcW w:w="1230" w:type="dxa"/>
            <w:tcBorders>
              <w:top w:val="nil"/>
              <w:left w:val="nil"/>
              <w:bottom w:val="nil"/>
              <w:right w:val="nil"/>
            </w:tcBorders>
          </w:tcPr>
          <w:p w14:paraId="57AB08B1"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5779406C"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22280916" w14:textId="77777777">
        <w:trPr>
          <w:trHeight w:val="76"/>
        </w:trPr>
        <w:tc>
          <w:tcPr>
            <w:tcW w:w="1230" w:type="dxa"/>
            <w:tcBorders>
              <w:top w:val="nil"/>
              <w:left w:val="nil"/>
              <w:bottom w:val="nil"/>
              <w:right w:val="nil"/>
            </w:tcBorders>
          </w:tcPr>
          <w:p w14:paraId="36D82A6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-601</w:t>
            </w:r>
          </w:p>
        </w:tc>
        <w:tc>
          <w:tcPr>
            <w:tcW w:w="4770" w:type="dxa"/>
            <w:tcBorders>
              <w:top w:val="nil"/>
              <w:left w:val="nil"/>
              <w:bottom w:val="nil"/>
              <w:right w:val="nil"/>
            </w:tcBorders>
          </w:tcPr>
          <w:p w14:paraId="1DDF7F6C"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写器件</w:t>
            </w:r>
            <w:r>
              <w:rPr>
                <w:rFonts w:ascii="Tahoma" w:hAnsi="Tahoma" w:cs="Tahoma"/>
                <w:color w:val="000000"/>
                <w:szCs w:val="22"/>
                <w:lang w:val="en-US" w:eastAsia="zh-CN"/>
              </w:rPr>
              <w:t>83c26</w:t>
            </w:r>
            <w:r>
              <w:rPr>
                <w:rFonts w:ascii="Tahoma" w:hAnsi="Tahoma" w:cs="Tahoma"/>
                <w:color w:val="000000"/>
                <w:szCs w:val="22"/>
                <w:lang w:val="en-US" w:eastAsia="zh-CN"/>
              </w:rPr>
              <w:t>出错</w:t>
            </w:r>
          </w:p>
        </w:tc>
      </w:tr>
      <w:tr w:rsidR="006575A0" w14:paraId="16D7A16F" w14:textId="77777777">
        <w:trPr>
          <w:trHeight w:val="76"/>
        </w:trPr>
        <w:tc>
          <w:tcPr>
            <w:tcW w:w="1230" w:type="dxa"/>
            <w:tcBorders>
              <w:top w:val="nil"/>
              <w:left w:val="nil"/>
              <w:bottom w:val="nil"/>
              <w:right w:val="nil"/>
            </w:tcBorders>
          </w:tcPr>
          <w:p w14:paraId="74F142F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-602</w:t>
            </w:r>
          </w:p>
        </w:tc>
        <w:tc>
          <w:tcPr>
            <w:tcW w:w="4770" w:type="dxa"/>
            <w:tcBorders>
              <w:top w:val="nil"/>
              <w:left w:val="nil"/>
              <w:bottom w:val="nil"/>
              <w:right w:val="nil"/>
            </w:tcBorders>
          </w:tcPr>
          <w:p w14:paraId="66A303DA"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内核数据拷贝出错</w:t>
            </w:r>
          </w:p>
        </w:tc>
      </w:tr>
      <w:tr w:rsidR="006575A0" w14:paraId="2F2BDE60" w14:textId="77777777">
        <w:trPr>
          <w:trHeight w:val="76"/>
        </w:trPr>
        <w:tc>
          <w:tcPr>
            <w:tcW w:w="1230" w:type="dxa"/>
            <w:tcBorders>
              <w:top w:val="nil"/>
              <w:left w:val="nil"/>
              <w:bottom w:val="nil"/>
              <w:right w:val="nil"/>
            </w:tcBorders>
          </w:tcPr>
          <w:p w14:paraId="6958CDA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-603</w:t>
            </w:r>
          </w:p>
        </w:tc>
        <w:tc>
          <w:tcPr>
            <w:tcW w:w="4770" w:type="dxa"/>
            <w:tcBorders>
              <w:top w:val="nil"/>
              <w:left w:val="nil"/>
              <w:bottom w:val="nil"/>
              <w:right w:val="nil"/>
            </w:tcBorders>
          </w:tcPr>
          <w:p w14:paraId="0ED57D12"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上电出错</w:t>
            </w:r>
          </w:p>
        </w:tc>
      </w:tr>
      <w:tr w:rsidR="006575A0" w14:paraId="702BA03E" w14:textId="77777777">
        <w:trPr>
          <w:trHeight w:val="76"/>
        </w:trPr>
        <w:tc>
          <w:tcPr>
            <w:tcW w:w="1230" w:type="dxa"/>
            <w:tcBorders>
              <w:top w:val="nil"/>
              <w:left w:val="nil"/>
              <w:bottom w:val="nil"/>
              <w:right w:val="nil"/>
            </w:tcBorders>
          </w:tcPr>
          <w:p w14:paraId="40FEE39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-604</w:t>
            </w:r>
          </w:p>
        </w:tc>
        <w:tc>
          <w:tcPr>
            <w:tcW w:w="4770" w:type="dxa"/>
            <w:tcBorders>
              <w:top w:val="nil"/>
              <w:left w:val="nil"/>
              <w:bottom w:val="nil"/>
              <w:right w:val="nil"/>
            </w:tcBorders>
          </w:tcPr>
          <w:p w14:paraId="0D6ED69B"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命令出错</w:t>
            </w:r>
          </w:p>
        </w:tc>
      </w:tr>
      <w:tr w:rsidR="006575A0" w14:paraId="2BFF5F4D" w14:textId="77777777">
        <w:trPr>
          <w:trHeight w:val="76"/>
        </w:trPr>
        <w:tc>
          <w:tcPr>
            <w:tcW w:w="1230" w:type="dxa"/>
            <w:tcBorders>
              <w:top w:val="nil"/>
              <w:left w:val="nil"/>
              <w:bottom w:val="nil"/>
              <w:right w:val="nil"/>
            </w:tcBorders>
          </w:tcPr>
          <w:p w14:paraId="54AF639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-605</w:t>
            </w:r>
          </w:p>
        </w:tc>
        <w:tc>
          <w:tcPr>
            <w:tcW w:w="4770" w:type="dxa"/>
            <w:tcBorders>
              <w:top w:val="nil"/>
              <w:left w:val="nil"/>
              <w:bottom w:val="nil"/>
              <w:right w:val="nil"/>
            </w:tcBorders>
          </w:tcPr>
          <w:p w14:paraId="678D1F87"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卡拔出了</w:t>
            </w:r>
          </w:p>
        </w:tc>
      </w:tr>
      <w:tr w:rsidR="006575A0" w14:paraId="7C9B8716" w14:textId="77777777">
        <w:trPr>
          <w:trHeight w:val="76"/>
        </w:trPr>
        <w:tc>
          <w:tcPr>
            <w:tcW w:w="1230" w:type="dxa"/>
            <w:tcBorders>
              <w:top w:val="nil"/>
              <w:left w:val="nil"/>
              <w:bottom w:val="nil"/>
              <w:right w:val="nil"/>
            </w:tcBorders>
          </w:tcPr>
          <w:p w14:paraId="7EF7DDF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-606</w:t>
            </w:r>
          </w:p>
        </w:tc>
        <w:tc>
          <w:tcPr>
            <w:tcW w:w="4770" w:type="dxa"/>
            <w:tcBorders>
              <w:top w:val="nil"/>
              <w:left w:val="nil"/>
              <w:bottom w:val="nil"/>
              <w:right w:val="nil"/>
            </w:tcBorders>
          </w:tcPr>
          <w:p w14:paraId="060B5A80"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proofErr w:type="gramStart"/>
            <w:r>
              <w:rPr>
                <w:rFonts w:ascii="Tahoma" w:hAnsi="Tahoma" w:cs="Tahoma"/>
                <w:color w:val="000000"/>
                <w:szCs w:val="22"/>
                <w:lang w:val="en-US" w:eastAsia="zh-CN"/>
              </w:rPr>
              <w:t>卡未准备好</w:t>
            </w:r>
            <w:proofErr w:type="gramEnd"/>
          </w:p>
        </w:tc>
      </w:tr>
      <w:tr w:rsidR="006575A0" w14:paraId="48A04C6C" w14:textId="77777777">
        <w:trPr>
          <w:trHeight w:val="76"/>
        </w:trPr>
        <w:tc>
          <w:tcPr>
            <w:tcW w:w="1230" w:type="dxa"/>
            <w:tcBorders>
              <w:top w:val="nil"/>
              <w:left w:val="nil"/>
              <w:bottom w:val="nil"/>
              <w:right w:val="nil"/>
            </w:tcBorders>
          </w:tcPr>
          <w:p w14:paraId="759A45BC"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3A72291F"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36BE8009" w14:textId="77777777">
        <w:trPr>
          <w:trHeight w:val="76"/>
        </w:trPr>
        <w:tc>
          <w:tcPr>
            <w:tcW w:w="1230" w:type="dxa"/>
            <w:tcBorders>
              <w:top w:val="nil"/>
              <w:left w:val="nil"/>
              <w:bottom w:val="nil"/>
              <w:right w:val="nil"/>
            </w:tcBorders>
          </w:tcPr>
          <w:p w14:paraId="48A0B3F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-650</w:t>
            </w:r>
          </w:p>
        </w:tc>
        <w:tc>
          <w:tcPr>
            <w:tcW w:w="4770" w:type="dxa"/>
            <w:tcBorders>
              <w:top w:val="nil"/>
              <w:left w:val="nil"/>
              <w:bottom w:val="nil"/>
              <w:right w:val="nil"/>
            </w:tcBorders>
          </w:tcPr>
          <w:p w14:paraId="5825A1D6"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无效参数</w:t>
            </w:r>
          </w:p>
        </w:tc>
      </w:tr>
      <w:tr w:rsidR="006575A0" w14:paraId="60B6BDF9" w14:textId="77777777">
        <w:trPr>
          <w:trHeight w:val="76"/>
        </w:trPr>
        <w:tc>
          <w:tcPr>
            <w:tcW w:w="1230" w:type="dxa"/>
            <w:tcBorders>
              <w:top w:val="nil"/>
              <w:left w:val="nil"/>
              <w:bottom w:val="nil"/>
              <w:right w:val="nil"/>
            </w:tcBorders>
          </w:tcPr>
          <w:p w14:paraId="4542A55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-651</w:t>
            </w:r>
          </w:p>
        </w:tc>
        <w:tc>
          <w:tcPr>
            <w:tcW w:w="4770" w:type="dxa"/>
            <w:tcBorders>
              <w:top w:val="nil"/>
              <w:left w:val="nil"/>
              <w:bottom w:val="nil"/>
              <w:right w:val="nil"/>
            </w:tcBorders>
          </w:tcPr>
          <w:p w14:paraId="28CD22A4"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U</w:t>
            </w:r>
            <w:r>
              <w:rPr>
                <w:rFonts w:ascii="宋体" w:hAnsi="Tahoma" w:cs="宋体" w:hint="eastAsia"/>
                <w:color w:val="000000"/>
                <w:szCs w:val="22"/>
                <w:lang w:val="en-US" w:eastAsia="zh-CN"/>
              </w:rPr>
              <w:t>盘或</w:t>
            </w:r>
            <w:r>
              <w:rPr>
                <w:rFonts w:ascii="宋体" w:hAnsi="Tahoma" w:cs="宋体"/>
                <w:color w:val="000000"/>
                <w:szCs w:val="22"/>
                <w:lang w:val="en-US" w:eastAsia="zh-CN"/>
              </w:rPr>
              <w:t>SD</w:t>
            </w:r>
            <w:r>
              <w:rPr>
                <w:rFonts w:ascii="宋体" w:hAnsi="Tahoma" w:cs="宋体" w:hint="eastAsia"/>
                <w:color w:val="000000"/>
                <w:szCs w:val="22"/>
                <w:lang w:val="en-US" w:eastAsia="zh-CN"/>
              </w:rPr>
              <w:t>卡驱动加载失败</w:t>
            </w:r>
          </w:p>
        </w:tc>
      </w:tr>
      <w:tr w:rsidR="006575A0" w14:paraId="472C3F24" w14:textId="77777777">
        <w:trPr>
          <w:trHeight w:val="76"/>
        </w:trPr>
        <w:tc>
          <w:tcPr>
            <w:tcW w:w="1230" w:type="dxa"/>
            <w:tcBorders>
              <w:top w:val="nil"/>
              <w:left w:val="nil"/>
              <w:bottom w:val="nil"/>
              <w:right w:val="nil"/>
            </w:tcBorders>
          </w:tcPr>
          <w:p w14:paraId="5DA2F5D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-652</w:t>
            </w:r>
          </w:p>
        </w:tc>
        <w:tc>
          <w:tcPr>
            <w:tcW w:w="4770" w:type="dxa"/>
            <w:tcBorders>
              <w:top w:val="nil"/>
              <w:left w:val="nil"/>
              <w:bottom w:val="nil"/>
              <w:right w:val="nil"/>
            </w:tcBorders>
          </w:tcPr>
          <w:p w14:paraId="4FBE00A9"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不支持的类型</w:t>
            </w:r>
          </w:p>
        </w:tc>
      </w:tr>
      <w:tr w:rsidR="006575A0" w14:paraId="6A13DE3B" w14:textId="77777777">
        <w:trPr>
          <w:trHeight w:val="76"/>
        </w:trPr>
        <w:tc>
          <w:tcPr>
            <w:tcW w:w="1230" w:type="dxa"/>
            <w:tcBorders>
              <w:top w:val="nil"/>
              <w:left w:val="nil"/>
              <w:bottom w:val="nil"/>
              <w:right w:val="nil"/>
            </w:tcBorders>
          </w:tcPr>
          <w:p w14:paraId="077F299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-653</w:t>
            </w:r>
          </w:p>
        </w:tc>
        <w:tc>
          <w:tcPr>
            <w:tcW w:w="4770" w:type="dxa"/>
            <w:tcBorders>
              <w:top w:val="nil"/>
              <w:left w:val="nil"/>
              <w:bottom w:val="nil"/>
              <w:right w:val="nil"/>
            </w:tcBorders>
          </w:tcPr>
          <w:p w14:paraId="346A38DA"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挂载失败</w:t>
            </w:r>
          </w:p>
        </w:tc>
      </w:tr>
      <w:tr w:rsidR="006575A0" w14:paraId="3C6F9805" w14:textId="77777777">
        <w:trPr>
          <w:trHeight w:val="76"/>
        </w:trPr>
        <w:tc>
          <w:tcPr>
            <w:tcW w:w="1230" w:type="dxa"/>
            <w:tcBorders>
              <w:top w:val="nil"/>
              <w:left w:val="nil"/>
              <w:bottom w:val="nil"/>
              <w:right w:val="nil"/>
            </w:tcBorders>
          </w:tcPr>
          <w:p w14:paraId="174171E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-654</w:t>
            </w:r>
          </w:p>
        </w:tc>
        <w:tc>
          <w:tcPr>
            <w:tcW w:w="4770" w:type="dxa"/>
            <w:tcBorders>
              <w:top w:val="nil"/>
              <w:left w:val="nil"/>
              <w:bottom w:val="nil"/>
              <w:right w:val="nil"/>
            </w:tcBorders>
          </w:tcPr>
          <w:p w14:paraId="44BA5C31"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卸载驱动失败</w:t>
            </w:r>
          </w:p>
        </w:tc>
      </w:tr>
      <w:tr w:rsidR="006575A0" w14:paraId="5E53F098" w14:textId="77777777">
        <w:trPr>
          <w:trHeight w:val="76"/>
        </w:trPr>
        <w:tc>
          <w:tcPr>
            <w:tcW w:w="1230" w:type="dxa"/>
            <w:tcBorders>
              <w:top w:val="nil"/>
              <w:left w:val="nil"/>
              <w:bottom w:val="nil"/>
              <w:right w:val="nil"/>
            </w:tcBorders>
          </w:tcPr>
          <w:p w14:paraId="2027D7F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-655</w:t>
            </w:r>
          </w:p>
        </w:tc>
        <w:tc>
          <w:tcPr>
            <w:tcW w:w="4770" w:type="dxa"/>
            <w:tcBorders>
              <w:top w:val="nil"/>
              <w:left w:val="nil"/>
              <w:bottom w:val="nil"/>
              <w:right w:val="nil"/>
            </w:tcBorders>
          </w:tcPr>
          <w:p w14:paraId="339460D7"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驱动调用错误</w:t>
            </w:r>
          </w:p>
        </w:tc>
      </w:tr>
      <w:tr w:rsidR="006575A0" w14:paraId="49EE61AD" w14:textId="77777777">
        <w:trPr>
          <w:trHeight w:val="76"/>
        </w:trPr>
        <w:tc>
          <w:tcPr>
            <w:tcW w:w="1230" w:type="dxa"/>
            <w:tcBorders>
              <w:top w:val="nil"/>
              <w:left w:val="nil"/>
              <w:bottom w:val="nil"/>
              <w:right w:val="nil"/>
            </w:tcBorders>
          </w:tcPr>
          <w:p w14:paraId="5541E4EA"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5BF7BBD9"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79DEC618" w14:textId="77777777">
        <w:trPr>
          <w:trHeight w:val="76"/>
        </w:trPr>
        <w:tc>
          <w:tcPr>
            <w:tcW w:w="1230" w:type="dxa"/>
            <w:tcBorders>
              <w:top w:val="nil"/>
              <w:left w:val="nil"/>
              <w:bottom w:val="nil"/>
              <w:right w:val="nil"/>
            </w:tcBorders>
          </w:tcPr>
          <w:p w14:paraId="59260EA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-800</w:t>
            </w:r>
          </w:p>
        </w:tc>
        <w:tc>
          <w:tcPr>
            <w:tcW w:w="4770" w:type="dxa"/>
            <w:tcBorders>
              <w:top w:val="nil"/>
              <w:left w:val="nil"/>
              <w:bottom w:val="nil"/>
              <w:right w:val="nil"/>
            </w:tcBorders>
          </w:tcPr>
          <w:p w14:paraId="240BF5BB"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应用接口错误基数</w:t>
            </w:r>
          </w:p>
        </w:tc>
      </w:tr>
      <w:tr w:rsidR="006575A0" w14:paraId="4C3A8719" w14:textId="77777777">
        <w:trPr>
          <w:trHeight w:val="152"/>
        </w:trPr>
        <w:tc>
          <w:tcPr>
            <w:tcW w:w="1230" w:type="dxa"/>
            <w:tcBorders>
              <w:top w:val="nil"/>
              <w:left w:val="nil"/>
              <w:bottom w:val="nil"/>
              <w:right w:val="nil"/>
            </w:tcBorders>
          </w:tcPr>
          <w:p w14:paraId="72628BA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-801</w:t>
            </w:r>
          </w:p>
        </w:tc>
        <w:tc>
          <w:tcPr>
            <w:tcW w:w="4770" w:type="dxa"/>
            <w:tcBorders>
              <w:top w:val="nil"/>
              <w:left w:val="nil"/>
              <w:bottom w:val="nil"/>
              <w:right w:val="nil"/>
            </w:tcBorders>
          </w:tcPr>
          <w:p w14:paraId="4993F56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应用项不存在</w:t>
            </w:r>
          </w:p>
        </w:tc>
      </w:tr>
      <w:tr w:rsidR="006575A0" w14:paraId="1FC8A39D" w14:textId="77777777">
        <w:trPr>
          <w:trHeight w:val="152"/>
        </w:trPr>
        <w:tc>
          <w:tcPr>
            <w:tcW w:w="1230" w:type="dxa"/>
            <w:tcBorders>
              <w:top w:val="nil"/>
              <w:left w:val="nil"/>
              <w:bottom w:val="nil"/>
              <w:right w:val="nil"/>
            </w:tcBorders>
          </w:tcPr>
          <w:p w14:paraId="7C5DAEA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-802</w:t>
            </w:r>
          </w:p>
        </w:tc>
        <w:tc>
          <w:tcPr>
            <w:tcW w:w="4770" w:type="dxa"/>
            <w:tcBorders>
              <w:top w:val="nil"/>
              <w:left w:val="nil"/>
              <w:bottom w:val="nil"/>
              <w:right w:val="nil"/>
            </w:tcBorders>
          </w:tcPr>
          <w:p w14:paraId="310173EA"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补丁</w:t>
            </w:r>
            <w:proofErr w:type="gramStart"/>
            <w:r>
              <w:rPr>
                <w:rFonts w:ascii="Tahoma" w:hAnsi="Tahoma" w:cs="Tahoma"/>
                <w:color w:val="000000"/>
                <w:szCs w:val="22"/>
                <w:lang w:val="en-US" w:eastAsia="zh-CN"/>
              </w:rPr>
              <w:t>包文件</w:t>
            </w:r>
            <w:proofErr w:type="gramEnd"/>
            <w:r>
              <w:rPr>
                <w:rFonts w:ascii="Tahoma" w:hAnsi="Tahoma" w:cs="Tahoma"/>
                <w:color w:val="000000"/>
                <w:szCs w:val="22"/>
                <w:lang w:val="en-US" w:eastAsia="zh-CN"/>
              </w:rPr>
              <w:t>不匹配</w:t>
            </w:r>
          </w:p>
        </w:tc>
      </w:tr>
      <w:tr w:rsidR="006575A0" w14:paraId="0F41B664" w14:textId="77777777">
        <w:trPr>
          <w:trHeight w:val="152"/>
        </w:trPr>
        <w:tc>
          <w:tcPr>
            <w:tcW w:w="1230" w:type="dxa"/>
            <w:tcBorders>
              <w:top w:val="nil"/>
              <w:left w:val="nil"/>
              <w:bottom w:val="nil"/>
              <w:right w:val="nil"/>
            </w:tcBorders>
          </w:tcPr>
          <w:p w14:paraId="6F397C1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-803</w:t>
            </w:r>
          </w:p>
        </w:tc>
        <w:tc>
          <w:tcPr>
            <w:tcW w:w="4770" w:type="dxa"/>
            <w:tcBorders>
              <w:top w:val="nil"/>
              <w:left w:val="nil"/>
              <w:bottom w:val="nil"/>
              <w:right w:val="nil"/>
            </w:tcBorders>
          </w:tcPr>
          <w:p w14:paraId="0B59CE08"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获取安全攻击状态失败</w:t>
            </w:r>
          </w:p>
        </w:tc>
      </w:tr>
      <w:tr w:rsidR="006575A0" w14:paraId="528F694B" w14:textId="77777777">
        <w:trPr>
          <w:trHeight w:val="152"/>
        </w:trPr>
        <w:tc>
          <w:tcPr>
            <w:tcW w:w="1230" w:type="dxa"/>
            <w:tcBorders>
              <w:top w:val="nil"/>
              <w:left w:val="nil"/>
              <w:bottom w:val="nil"/>
              <w:right w:val="nil"/>
            </w:tcBorders>
          </w:tcPr>
          <w:p w14:paraId="66FED79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-804</w:t>
            </w:r>
          </w:p>
        </w:tc>
        <w:tc>
          <w:tcPr>
            <w:tcW w:w="4770" w:type="dxa"/>
            <w:tcBorders>
              <w:top w:val="nil"/>
              <w:left w:val="nil"/>
              <w:bottom w:val="nil"/>
              <w:right w:val="nil"/>
            </w:tcBorders>
          </w:tcPr>
          <w:p w14:paraId="59A2B891"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存在安全攻击</w:t>
            </w:r>
          </w:p>
        </w:tc>
      </w:tr>
      <w:tr w:rsidR="006575A0" w14:paraId="12BC0176" w14:textId="77777777">
        <w:trPr>
          <w:trHeight w:val="152"/>
        </w:trPr>
        <w:tc>
          <w:tcPr>
            <w:tcW w:w="1230" w:type="dxa"/>
            <w:tcBorders>
              <w:top w:val="nil"/>
              <w:left w:val="nil"/>
              <w:bottom w:val="nil"/>
              <w:right w:val="nil"/>
            </w:tcBorders>
          </w:tcPr>
          <w:p w14:paraId="62C73B2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-805</w:t>
            </w:r>
          </w:p>
        </w:tc>
        <w:tc>
          <w:tcPr>
            <w:tcW w:w="4770" w:type="dxa"/>
            <w:tcBorders>
              <w:top w:val="nil"/>
              <w:left w:val="nil"/>
              <w:bottom w:val="nil"/>
              <w:right w:val="nil"/>
            </w:tcBorders>
          </w:tcPr>
          <w:p w14:paraId="10366B38"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应用中该文件已存在</w:t>
            </w:r>
          </w:p>
        </w:tc>
      </w:tr>
      <w:tr w:rsidR="006575A0" w14:paraId="28179A7F" w14:textId="77777777">
        <w:trPr>
          <w:trHeight w:val="152"/>
        </w:trPr>
        <w:tc>
          <w:tcPr>
            <w:tcW w:w="1230" w:type="dxa"/>
            <w:tcBorders>
              <w:top w:val="nil"/>
              <w:left w:val="nil"/>
              <w:bottom w:val="nil"/>
              <w:right w:val="nil"/>
            </w:tcBorders>
          </w:tcPr>
          <w:p w14:paraId="5190D599"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-806</w:t>
            </w:r>
          </w:p>
        </w:tc>
        <w:tc>
          <w:tcPr>
            <w:tcW w:w="4770" w:type="dxa"/>
            <w:tcBorders>
              <w:top w:val="nil"/>
              <w:left w:val="nil"/>
              <w:bottom w:val="nil"/>
              <w:right w:val="nil"/>
            </w:tcBorders>
          </w:tcPr>
          <w:p w14:paraId="3C5F1E3B"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应用中该文件不存在</w:t>
            </w:r>
          </w:p>
        </w:tc>
      </w:tr>
      <w:tr w:rsidR="006575A0" w14:paraId="115558B1" w14:textId="77777777">
        <w:trPr>
          <w:trHeight w:val="152"/>
        </w:trPr>
        <w:tc>
          <w:tcPr>
            <w:tcW w:w="1230" w:type="dxa"/>
            <w:tcBorders>
              <w:top w:val="nil"/>
              <w:left w:val="nil"/>
              <w:bottom w:val="nil"/>
              <w:right w:val="nil"/>
            </w:tcBorders>
          </w:tcPr>
          <w:p w14:paraId="2C8EC48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-807</w:t>
            </w:r>
          </w:p>
        </w:tc>
        <w:tc>
          <w:tcPr>
            <w:tcW w:w="4770" w:type="dxa"/>
            <w:tcBorders>
              <w:top w:val="nil"/>
              <w:left w:val="nil"/>
              <w:bottom w:val="nil"/>
              <w:right w:val="nil"/>
            </w:tcBorders>
          </w:tcPr>
          <w:p w14:paraId="7C16CA21"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证书认证失败</w:t>
            </w:r>
          </w:p>
        </w:tc>
      </w:tr>
      <w:tr w:rsidR="006575A0" w14:paraId="3B2A5E9D" w14:textId="77777777">
        <w:trPr>
          <w:trHeight w:val="152"/>
        </w:trPr>
        <w:tc>
          <w:tcPr>
            <w:tcW w:w="1230" w:type="dxa"/>
            <w:tcBorders>
              <w:top w:val="nil"/>
              <w:left w:val="nil"/>
              <w:bottom w:val="nil"/>
              <w:right w:val="nil"/>
            </w:tcBorders>
          </w:tcPr>
          <w:p w14:paraId="123825C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-808</w:t>
            </w:r>
          </w:p>
        </w:tc>
        <w:tc>
          <w:tcPr>
            <w:tcW w:w="4770" w:type="dxa"/>
            <w:tcBorders>
              <w:top w:val="nil"/>
              <w:left w:val="nil"/>
              <w:bottom w:val="nil"/>
              <w:right w:val="nil"/>
            </w:tcBorders>
          </w:tcPr>
          <w:p w14:paraId="0F0E85A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补丁包的版本</w:t>
            </w:r>
            <w:proofErr w:type="gramStart"/>
            <w:r>
              <w:rPr>
                <w:rFonts w:ascii="Tahoma" w:hAnsi="Tahoma" w:cs="Tahoma"/>
                <w:color w:val="000000"/>
                <w:szCs w:val="22"/>
                <w:lang w:val="en-US" w:eastAsia="zh-CN"/>
              </w:rPr>
              <w:t>比应用</w:t>
            </w:r>
            <w:proofErr w:type="gramEnd"/>
            <w:r>
              <w:rPr>
                <w:rFonts w:ascii="Tahoma" w:hAnsi="Tahoma" w:cs="Tahoma"/>
                <w:color w:val="000000"/>
                <w:szCs w:val="22"/>
                <w:lang w:val="en-US" w:eastAsia="zh-CN"/>
              </w:rPr>
              <w:t>版本低</w:t>
            </w:r>
          </w:p>
        </w:tc>
      </w:tr>
      <w:tr w:rsidR="006575A0" w14:paraId="1C485D35" w14:textId="77777777">
        <w:trPr>
          <w:trHeight w:val="76"/>
        </w:trPr>
        <w:tc>
          <w:tcPr>
            <w:tcW w:w="1230" w:type="dxa"/>
            <w:tcBorders>
              <w:top w:val="nil"/>
              <w:left w:val="nil"/>
              <w:bottom w:val="nil"/>
              <w:right w:val="nil"/>
            </w:tcBorders>
          </w:tcPr>
          <w:p w14:paraId="637C8C0B"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3C156820"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7A815AEC" w14:textId="77777777">
        <w:trPr>
          <w:trHeight w:val="152"/>
        </w:trPr>
        <w:tc>
          <w:tcPr>
            <w:tcW w:w="1230" w:type="dxa"/>
            <w:tcBorders>
              <w:top w:val="nil"/>
              <w:left w:val="nil"/>
              <w:bottom w:val="nil"/>
              <w:right w:val="nil"/>
            </w:tcBorders>
          </w:tcPr>
          <w:p w14:paraId="1F2C7BF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-809</w:t>
            </w:r>
          </w:p>
        </w:tc>
        <w:tc>
          <w:tcPr>
            <w:tcW w:w="4770" w:type="dxa"/>
            <w:tcBorders>
              <w:top w:val="nil"/>
              <w:left w:val="nil"/>
              <w:bottom w:val="nil"/>
              <w:right w:val="nil"/>
            </w:tcBorders>
          </w:tcPr>
          <w:p w14:paraId="089C980A"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proofErr w:type="gramStart"/>
            <w:r>
              <w:rPr>
                <w:rFonts w:ascii="宋体" w:hAnsi="Tahoma" w:cs="宋体" w:hint="eastAsia"/>
                <w:color w:val="000000"/>
                <w:szCs w:val="22"/>
                <w:lang w:val="en-US" w:eastAsia="zh-CN"/>
              </w:rPr>
              <w:t>子应用</w:t>
            </w:r>
            <w:proofErr w:type="gramEnd"/>
            <w:r>
              <w:rPr>
                <w:rFonts w:ascii="宋体" w:hAnsi="Tahoma" w:cs="宋体" w:hint="eastAsia"/>
                <w:color w:val="000000"/>
                <w:szCs w:val="22"/>
                <w:lang w:val="en-US" w:eastAsia="zh-CN"/>
              </w:rPr>
              <w:t>运行数超过最大运行数目</w:t>
            </w:r>
          </w:p>
        </w:tc>
      </w:tr>
      <w:tr w:rsidR="006575A0" w14:paraId="26184718" w14:textId="77777777">
        <w:trPr>
          <w:trHeight w:val="152"/>
        </w:trPr>
        <w:tc>
          <w:tcPr>
            <w:tcW w:w="1230" w:type="dxa"/>
            <w:tcBorders>
              <w:top w:val="nil"/>
              <w:left w:val="nil"/>
              <w:bottom w:val="nil"/>
              <w:right w:val="nil"/>
            </w:tcBorders>
          </w:tcPr>
          <w:p w14:paraId="4F89FEC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-810</w:t>
            </w:r>
          </w:p>
        </w:tc>
        <w:tc>
          <w:tcPr>
            <w:tcW w:w="4770" w:type="dxa"/>
            <w:tcBorders>
              <w:top w:val="nil"/>
              <w:left w:val="nil"/>
              <w:bottom w:val="nil"/>
              <w:right w:val="nil"/>
            </w:tcBorders>
          </w:tcPr>
          <w:p w14:paraId="7BFFF99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创建子进程错误</w:t>
            </w:r>
          </w:p>
        </w:tc>
      </w:tr>
      <w:tr w:rsidR="006575A0" w14:paraId="4F559F23" w14:textId="77777777">
        <w:trPr>
          <w:trHeight w:val="152"/>
        </w:trPr>
        <w:tc>
          <w:tcPr>
            <w:tcW w:w="1230" w:type="dxa"/>
            <w:tcBorders>
              <w:top w:val="nil"/>
              <w:left w:val="nil"/>
              <w:bottom w:val="nil"/>
              <w:right w:val="nil"/>
            </w:tcBorders>
          </w:tcPr>
          <w:p w14:paraId="0C6C20C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-811</w:t>
            </w:r>
          </w:p>
        </w:tc>
        <w:tc>
          <w:tcPr>
            <w:tcW w:w="4770" w:type="dxa"/>
            <w:tcBorders>
              <w:top w:val="nil"/>
              <w:left w:val="nil"/>
              <w:bottom w:val="nil"/>
              <w:right w:val="nil"/>
            </w:tcBorders>
          </w:tcPr>
          <w:p w14:paraId="2B329A4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等待子进程结束错误</w:t>
            </w:r>
          </w:p>
        </w:tc>
      </w:tr>
      <w:tr w:rsidR="006575A0" w14:paraId="67939A51" w14:textId="77777777">
        <w:trPr>
          <w:trHeight w:val="152"/>
        </w:trPr>
        <w:tc>
          <w:tcPr>
            <w:tcW w:w="1230" w:type="dxa"/>
            <w:tcBorders>
              <w:top w:val="nil"/>
              <w:left w:val="nil"/>
              <w:bottom w:val="nil"/>
              <w:right w:val="nil"/>
            </w:tcBorders>
          </w:tcPr>
          <w:p w14:paraId="22C6D98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-812</w:t>
            </w:r>
          </w:p>
        </w:tc>
        <w:tc>
          <w:tcPr>
            <w:tcW w:w="4770" w:type="dxa"/>
            <w:tcBorders>
              <w:top w:val="nil"/>
              <w:left w:val="nil"/>
              <w:bottom w:val="nil"/>
              <w:right w:val="nil"/>
            </w:tcBorders>
          </w:tcPr>
          <w:p w14:paraId="41940BC0"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读文件错误</w:t>
            </w:r>
          </w:p>
        </w:tc>
      </w:tr>
      <w:tr w:rsidR="006575A0" w14:paraId="3E6C70FE" w14:textId="77777777">
        <w:trPr>
          <w:trHeight w:val="152"/>
        </w:trPr>
        <w:tc>
          <w:tcPr>
            <w:tcW w:w="1230" w:type="dxa"/>
            <w:tcBorders>
              <w:top w:val="nil"/>
              <w:left w:val="nil"/>
              <w:bottom w:val="nil"/>
              <w:right w:val="nil"/>
            </w:tcBorders>
          </w:tcPr>
          <w:p w14:paraId="2493FFE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-813</w:t>
            </w:r>
          </w:p>
        </w:tc>
        <w:tc>
          <w:tcPr>
            <w:tcW w:w="4770" w:type="dxa"/>
            <w:tcBorders>
              <w:top w:val="nil"/>
              <w:left w:val="nil"/>
              <w:bottom w:val="nil"/>
              <w:right w:val="nil"/>
            </w:tcBorders>
          </w:tcPr>
          <w:p w14:paraId="5CCCF8AA"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写文件错误</w:t>
            </w:r>
          </w:p>
        </w:tc>
      </w:tr>
      <w:tr w:rsidR="006575A0" w14:paraId="0AEC6C31" w14:textId="77777777">
        <w:trPr>
          <w:trHeight w:val="152"/>
        </w:trPr>
        <w:tc>
          <w:tcPr>
            <w:tcW w:w="1230" w:type="dxa"/>
            <w:tcBorders>
              <w:top w:val="nil"/>
              <w:left w:val="nil"/>
              <w:bottom w:val="nil"/>
              <w:right w:val="nil"/>
            </w:tcBorders>
          </w:tcPr>
          <w:p w14:paraId="613794F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-814</w:t>
            </w:r>
          </w:p>
        </w:tc>
        <w:tc>
          <w:tcPr>
            <w:tcW w:w="4770" w:type="dxa"/>
            <w:tcBorders>
              <w:top w:val="nil"/>
              <w:left w:val="nil"/>
              <w:bottom w:val="nil"/>
              <w:right w:val="nil"/>
            </w:tcBorders>
          </w:tcPr>
          <w:p w14:paraId="2C59C522"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获取文件信息错误</w:t>
            </w:r>
          </w:p>
        </w:tc>
      </w:tr>
      <w:tr w:rsidR="006575A0" w14:paraId="4C28E54F" w14:textId="77777777">
        <w:trPr>
          <w:trHeight w:val="152"/>
        </w:trPr>
        <w:tc>
          <w:tcPr>
            <w:tcW w:w="1230" w:type="dxa"/>
            <w:tcBorders>
              <w:top w:val="nil"/>
              <w:left w:val="nil"/>
              <w:bottom w:val="nil"/>
              <w:right w:val="nil"/>
            </w:tcBorders>
          </w:tcPr>
          <w:p w14:paraId="2AFF482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-815</w:t>
            </w:r>
          </w:p>
        </w:tc>
        <w:tc>
          <w:tcPr>
            <w:tcW w:w="4770" w:type="dxa"/>
            <w:tcBorders>
              <w:top w:val="nil"/>
              <w:left w:val="nil"/>
              <w:bottom w:val="nil"/>
              <w:right w:val="nil"/>
            </w:tcBorders>
          </w:tcPr>
          <w:p w14:paraId="1E80BEEA"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文件打开错误</w:t>
            </w:r>
          </w:p>
        </w:tc>
      </w:tr>
      <w:tr w:rsidR="006575A0" w14:paraId="0216389E" w14:textId="77777777">
        <w:trPr>
          <w:trHeight w:val="152"/>
        </w:trPr>
        <w:tc>
          <w:tcPr>
            <w:tcW w:w="1230" w:type="dxa"/>
            <w:tcBorders>
              <w:top w:val="nil"/>
              <w:left w:val="nil"/>
              <w:bottom w:val="nil"/>
              <w:right w:val="nil"/>
            </w:tcBorders>
          </w:tcPr>
          <w:p w14:paraId="57F1DA6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-816</w:t>
            </w:r>
          </w:p>
        </w:tc>
        <w:tc>
          <w:tcPr>
            <w:tcW w:w="4770" w:type="dxa"/>
            <w:tcBorders>
              <w:top w:val="nil"/>
              <w:left w:val="nil"/>
              <w:bottom w:val="nil"/>
              <w:right w:val="nil"/>
            </w:tcBorders>
          </w:tcPr>
          <w:p w14:paraId="74552916"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NLD</w:t>
            </w:r>
            <w:r>
              <w:rPr>
                <w:rFonts w:ascii="Tahoma" w:hAnsi="Tahoma" w:cs="Tahoma"/>
                <w:color w:val="000000"/>
                <w:szCs w:val="22"/>
                <w:lang w:val="en-US" w:eastAsia="zh-CN"/>
              </w:rPr>
              <w:t>文件获取头信息长度错误</w:t>
            </w:r>
          </w:p>
        </w:tc>
      </w:tr>
      <w:tr w:rsidR="006575A0" w14:paraId="3E51306F" w14:textId="77777777">
        <w:trPr>
          <w:trHeight w:val="152"/>
        </w:trPr>
        <w:tc>
          <w:tcPr>
            <w:tcW w:w="1230" w:type="dxa"/>
            <w:tcBorders>
              <w:top w:val="nil"/>
              <w:left w:val="nil"/>
              <w:bottom w:val="nil"/>
              <w:right w:val="nil"/>
            </w:tcBorders>
          </w:tcPr>
          <w:p w14:paraId="2986B02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-817</w:t>
            </w:r>
          </w:p>
        </w:tc>
        <w:tc>
          <w:tcPr>
            <w:tcW w:w="4770" w:type="dxa"/>
            <w:tcBorders>
              <w:top w:val="nil"/>
              <w:left w:val="nil"/>
              <w:bottom w:val="nil"/>
              <w:right w:val="nil"/>
            </w:tcBorders>
          </w:tcPr>
          <w:p w14:paraId="2F21CA0D"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公</w:t>
            </w:r>
            <w:proofErr w:type="gramStart"/>
            <w:r>
              <w:rPr>
                <w:rFonts w:ascii="宋体" w:hAnsi="Tahoma" w:cs="宋体" w:hint="eastAsia"/>
                <w:color w:val="000000"/>
                <w:szCs w:val="22"/>
                <w:lang w:val="en-US" w:eastAsia="zh-CN"/>
              </w:rPr>
              <w:t>钥</w:t>
            </w:r>
            <w:proofErr w:type="gramEnd"/>
            <w:r>
              <w:rPr>
                <w:rFonts w:ascii="宋体" w:hAnsi="Tahoma" w:cs="宋体" w:hint="eastAsia"/>
                <w:color w:val="000000"/>
                <w:szCs w:val="22"/>
                <w:lang w:val="en-US" w:eastAsia="zh-CN"/>
              </w:rPr>
              <w:t>有效期</w:t>
            </w:r>
          </w:p>
        </w:tc>
      </w:tr>
      <w:tr w:rsidR="006575A0" w14:paraId="6D47797B" w14:textId="77777777">
        <w:trPr>
          <w:trHeight w:val="76"/>
        </w:trPr>
        <w:tc>
          <w:tcPr>
            <w:tcW w:w="1230" w:type="dxa"/>
            <w:tcBorders>
              <w:top w:val="nil"/>
              <w:left w:val="nil"/>
              <w:bottom w:val="nil"/>
              <w:right w:val="nil"/>
            </w:tcBorders>
          </w:tcPr>
          <w:p w14:paraId="4BBBF8C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-818</w:t>
            </w:r>
          </w:p>
        </w:tc>
        <w:tc>
          <w:tcPr>
            <w:tcW w:w="4770" w:type="dxa"/>
            <w:tcBorders>
              <w:top w:val="nil"/>
              <w:left w:val="nil"/>
              <w:bottom w:val="nil"/>
              <w:right w:val="nil"/>
            </w:tcBorders>
          </w:tcPr>
          <w:p w14:paraId="0542C335"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内存映射错误</w:t>
            </w:r>
          </w:p>
        </w:tc>
      </w:tr>
      <w:tr w:rsidR="006575A0" w14:paraId="2D6C582C" w14:textId="77777777">
        <w:trPr>
          <w:trHeight w:val="152"/>
        </w:trPr>
        <w:tc>
          <w:tcPr>
            <w:tcW w:w="1230" w:type="dxa"/>
            <w:tcBorders>
              <w:top w:val="nil"/>
              <w:left w:val="nil"/>
              <w:bottom w:val="nil"/>
              <w:right w:val="nil"/>
            </w:tcBorders>
          </w:tcPr>
          <w:p w14:paraId="6A0C4A7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-819</w:t>
            </w:r>
          </w:p>
        </w:tc>
        <w:tc>
          <w:tcPr>
            <w:tcW w:w="4770" w:type="dxa"/>
            <w:tcBorders>
              <w:top w:val="nil"/>
              <w:left w:val="nil"/>
              <w:bottom w:val="nil"/>
              <w:right w:val="nil"/>
            </w:tcBorders>
          </w:tcPr>
          <w:p w14:paraId="749258FA"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动态内存分配错误</w:t>
            </w:r>
          </w:p>
        </w:tc>
      </w:tr>
      <w:tr w:rsidR="006575A0" w14:paraId="289B5CA8" w14:textId="77777777">
        <w:trPr>
          <w:trHeight w:val="152"/>
        </w:trPr>
        <w:tc>
          <w:tcPr>
            <w:tcW w:w="1230" w:type="dxa"/>
            <w:tcBorders>
              <w:top w:val="nil"/>
              <w:left w:val="nil"/>
              <w:bottom w:val="nil"/>
              <w:right w:val="nil"/>
            </w:tcBorders>
          </w:tcPr>
          <w:p w14:paraId="307F527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-820</w:t>
            </w:r>
          </w:p>
        </w:tc>
        <w:tc>
          <w:tcPr>
            <w:tcW w:w="4770" w:type="dxa"/>
            <w:tcBorders>
              <w:top w:val="nil"/>
              <w:left w:val="nil"/>
              <w:bottom w:val="nil"/>
              <w:right w:val="nil"/>
            </w:tcBorders>
          </w:tcPr>
          <w:p w14:paraId="1F8ABDAD"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签名数据解</w:t>
            </w:r>
            <w:proofErr w:type="gramStart"/>
            <w:r>
              <w:rPr>
                <w:rFonts w:ascii="Tahoma" w:hAnsi="Tahoma" w:cs="Tahoma"/>
                <w:color w:val="000000"/>
                <w:szCs w:val="22"/>
                <w:lang w:val="en-US" w:eastAsia="zh-CN"/>
              </w:rPr>
              <w:t>签错误</w:t>
            </w:r>
            <w:proofErr w:type="gramEnd"/>
          </w:p>
        </w:tc>
      </w:tr>
      <w:tr w:rsidR="006575A0" w14:paraId="18D0569D" w14:textId="77777777">
        <w:trPr>
          <w:trHeight w:val="152"/>
        </w:trPr>
        <w:tc>
          <w:tcPr>
            <w:tcW w:w="1230" w:type="dxa"/>
            <w:tcBorders>
              <w:top w:val="nil"/>
              <w:left w:val="nil"/>
              <w:bottom w:val="nil"/>
              <w:right w:val="nil"/>
            </w:tcBorders>
          </w:tcPr>
          <w:p w14:paraId="6B3E657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-821</w:t>
            </w:r>
          </w:p>
        </w:tc>
        <w:tc>
          <w:tcPr>
            <w:tcW w:w="4770" w:type="dxa"/>
            <w:tcBorders>
              <w:top w:val="nil"/>
              <w:left w:val="nil"/>
              <w:bottom w:val="nil"/>
              <w:right w:val="nil"/>
            </w:tcBorders>
          </w:tcPr>
          <w:p w14:paraId="53C71DD5"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签名数据校验错误</w:t>
            </w:r>
          </w:p>
        </w:tc>
      </w:tr>
      <w:tr w:rsidR="006575A0" w14:paraId="18E59968" w14:textId="77777777">
        <w:trPr>
          <w:trHeight w:val="152"/>
        </w:trPr>
        <w:tc>
          <w:tcPr>
            <w:tcW w:w="1230" w:type="dxa"/>
            <w:tcBorders>
              <w:top w:val="nil"/>
              <w:left w:val="nil"/>
              <w:bottom w:val="nil"/>
              <w:right w:val="nil"/>
            </w:tcBorders>
          </w:tcPr>
          <w:p w14:paraId="0B977D89"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-822</w:t>
            </w:r>
          </w:p>
        </w:tc>
        <w:tc>
          <w:tcPr>
            <w:tcW w:w="4770" w:type="dxa"/>
            <w:tcBorders>
              <w:top w:val="nil"/>
              <w:left w:val="nil"/>
              <w:bottom w:val="nil"/>
              <w:right w:val="nil"/>
            </w:tcBorders>
          </w:tcPr>
          <w:p w14:paraId="4DB7A29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内存映射释放错误</w:t>
            </w:r>
          </w:p>
        </w:tc>
      </w:tr>
      <w:tr w:rsidR="006575A0" w14:paraId="73E43D03" w14:textId="77777777">
        <w:trPr>
          <w:trHeight w:val="76"/>
        </w:trPr>
        <w:tc>
          <w:tcPr>
            <w:tcW w:w="1230" w:type="dxa"/>
            <w:tcBorders>
              <w:top w:val="nil"/>
              <w:left w:val="nil"/>
              <w:bottom w:val="nil"/>
              <w:right w:val="nil"/>
            </w:tcBorders>
          </w:tcPr>
          <w:p w14:paraId="3B3AEBB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-823</w:t>
            </w:r>
          </w:p>
        </w:tc>
        <w:tc>
          <w:tcPr>
            <w:tcW w:w="4770" w:type="dxa"/>
            <w:tcBorders>
              <w:top w:val="nil"/>
              <w:left w:val="nil"/>
              <w:bottom w:val="nil"/>
              <w:right w:val="nil"/>
            </w:tcBorders>
          </w:tcPr>
          <w:p w14:paraId="5E72C45E"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tar</w:t>
            </w:r>
            <w:r>
              <w:rPr>
                <w:rFonts w:ascii="Tahoma" w:hAnsi="Tahoma" w:cs="Tahoma"/>
                <w:color w:val="000000"/>
                <w:szCs w:val="22"/>
                <w:lang w:val="en-US" w:eastAsia="zh-CN"/>
              </w:rPr>
              <w:t>命令执行失败</w:t>
            </w:r>
          </w:p>
        </w:tc>
      </w:tr>
      <w:tr w:rsidR="006575A0" w14:paraId="28D73B44" w14:textId="77777777">
        <w:trPr>
          <w:trHeight w:val="152"/>
        </w:trPr>
        <w:tc>
          <w:tcPr>
            <w:tcW w:w="1230" w:type="dxa"/>
            <w:tcBorders>
              <w:top w:val="nil"/>
              <w:left w:val="nil"/>
              <w:bottom w:val="nil"/>
              <w:right w:val="nil"/>
            </w:tcBorders>
          </w:tcPr>
          <w:p w14:paraId="1605876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-824</w:t>
            </w:r>
          </w:p>
        </w:tc>
        <w:tc>
          <w:tcPr>
            <w:tcW w:w="4770" w:type="dxa"/>
            <w:tcBorders>
              <w:top w:val="nil"/>
              <w:left w:val="nil"/>
              <w:bottom w:val="nil"/>
              <w:right w:val="nil"/>
            </w:tcBorders>
          </w:tcPr>
          <w:p w14:paraId="6D27BEF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调试状态禁止密钥升级</w:t>
            </w:r>
          </w:p>
        </w:tc>
      </w:tr>
      <w:tr w:rsidR="006575A0" w14:paraId="1A68A353" w14:textId="77777777">
        <w:trPr>
          <w:trHeight w:val="152"/>
        </w:trPr>
        <w:tc>
          <w:tcPr>
            <w:tcW w:w="1230" w:type="dxa"/>
            <w:tcBorders>
              <w:top w:val="nil"/>
              <w:left w:val="nil"/>
              <w:bottom w:val="nil"/>
              <w:right w:val="nil"/>
            </w:tcBorders>
          </w:tcPr>
          <w:p w14:paraId="640978A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lastRenderedPageBreak/>
              <w:t>-825</w:t>
            </w:r>
          </w:p>
        </w:tc>
        <w:tc>
          <w:tcPr>
            <w:tcW w:w="4770" w:type="dxa"/>
            <w:tcBorders>
              <w:top w:val="nil"/>
              <w:left w:val="nil"/>
              <w:bottom w:val="nil"/>
              <w:right w:val="nil"/>
            </w:tcBorders>
          </w:tcPr>
          <w:p w14:paraId="5A661CB8"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固件补丁增量包版本不匹配</w:t>
            </w:r>
          </w:p>
        </w:tc>
      </w:tr>
      <w:tr w:rsidR="006575A0" w14:paraId="72126BCF" w14:textId="77777777">
        <w:trPr>
          <w:trHeight w:val="76"/>
        </w:trPr>
        <w:tc>
          <w:tcPr>
            <w:tcW w:w="1230" w:type="dxa"/>
            <w:tcBorders>
              <w:top w:val="nil"/>
              <w:left w:val="nil"/>
              <w:bottom w:val="nil"/>
              <w:right w:val="nil"/>
            </w:tcBorders>
          </w:tcPr>
          <w:p w14:paraId="3B4E70E2"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4B4D5DC0"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48889724" w14:textId="77777777">
        <w:trPr>
          <w:trHeight w:val="76"/>
        </w:trPr>
        <w:tc>
          <w:tcPr>
            <w:tcW w:w="1230" w:type="dxa"/>
            <w:tcBorders>
              <w:top w:val="nil"/>
              <w:left w:val="nil"/>
              <w:bottom w:val="nil"/>
              <w:right w:val="nil"/>
            </w:tcBorders>
          </w:tcPr>
          <w:p w14:paraId="47BED4F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-1000</w:t>
            </w:r>
          </w:p>
        </w:tc>
        <w:tc>
          <w:tcPr>
            <w:tcW w:w="4770" w:type="dxa"/>
            <w:tcBorders>
              <w:top w:val="nil"/>
              <w:left w:val="nil"/>
              <w:bottom w:val="nil"/>
              <w:right w:val="nil"/>
            </w:tcBorders>
          </w:tcPr>
          <w:p w14:paraId="7EFCEFCD"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未知错误</w:t>
            </w:r>
          </w:p>
        </w:tc>
      </w:tr>
      <w:tr w:rsidR="006575A0" w14:paraId="222A0D01" w14:textId="77777777">
        <w:trPr>
          <w:trHeight w:val="152"/>
        </w:trPr>
        <w:tc>
          <w:tcPr>
            <w:tcW w:w="1230" w:type="dxa"/>
            <w:tcBorders>
              <w:top w:val="nil"/>
              <w:left w:val="nil"/>
              <w:bottom w:val="nil"/>
              <w:right w:val="nil"/>
            </w:tcBorders>
          </w:tcPr>
          <w:p w14:paraId="3B1B09B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-1001</w:t>
            </w:r>
          </w:p>
        </w:tc>
        <w:tc>
          <w:tcPr>
            <w:tcW w:w="4770" w:type="dxa"/>
            <w:tcBorders>
              <w:top w:val="nil"/>
              <w:left w:val="nil"/>
              <w:bottom w:val="nil"/>
              <w:right w:val="nil"/>
            </w:tcBorders>
          </w:tcPr>
          <w:p w14:paraId="175139FB"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获取键值超时</w:t>
            </w:r>
          </w:p>
        </w:tc>
      </w:tr>
      <w:tr w:rsidR="006575A0" w14:paraId="2EED13C6" w14:textId="77777777">
        <w:trPr>
          <w:trHeight w:val="152"/>
        </w:trPr>
        <w:tc>
          <w:tcPr>
            <w:tcW w:w="1230" w:type="dxa"/>
            <w:tcBorders>
              <w:top w:val="nil"/>
              <w:left w:val="nil"/>
              <w:bottom w:val="nil"/>
              <w:right w:val="nil"/>
            </w:tcBorders>
          </w:tcPr>
          <w:p w14:paraId="4241A96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-1002</w:t>
            </w:r>
          </w:p>
        </w:tc>
        <w:tc>
          <w:tcPr>
            <w:tcW w:w="4770" w:type="dxa"/>
            <w:tcBorders>
              <w:top w:val="nil"/>
              <w:left w:val="nil"/>
              <w:bottom w:val="nil"/>
              <w:right w:val="nil"/>
            </w:tcBorders>
          </w:tcPr>
          <w:p w14:paraId="6C0C4CD9"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输入参数非法</w:t>
            </w:r>
          </w:p>
        </w:tc>
      </w:tr>
      <w:tr w:rsidR="006575A0" w14:paraId="3DD248AB" w14:textId="77777777">
        <w:trPr>
          <w:trHeight w:val="152"/>
        </w:trPr>
        <w:tc>
          <w:tcPr>
            <w:tcW w:w="1230" w:type="dxa"/>
            <w:tcBorders>
              <w:top w:val="nil"/>
              <w:left w:val="nil"/>
              <w:bottom w:val="nil"/>
              <w:right w:val="nil"/>
            </w:tcBorders>
          </w:tcPr>
          <w:p w14:paraId="581C5EF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-1003</w:t>
            </w:r>
          </w:p>
        </w:tc>
        <w:tc>
          <w:tcPr>
            <w:tcW w:w="4770" w:type="dxa"/>
            <w:tcBorders>
              <w:top w:val="nil"/>
              <w:left w:val="nil"/>
              <w:bottom w:val="nil"/>
              <w:right w:val="nil"/>
            </w:tcBorders>
          </w:tcPr>
          <w:p w14:paraId="5374AB09"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DBUS</w:t>
            </w:r>
            <w:r>
              <w:rPr>
                <w:rFonts w:ascii="宋体" w:hAnsi="Tahoma" w:cs="宋体" w:hint="eastAsia"/>
                <w:color w:val="000000"/>
                <w:szCs w:val="22"/>
                <w:lang w:val="en-US" w:eastAsia="zh-CN"/>
              </w:rPr>
              <w:t>通讯错误</w:t>
            </w:r>
          </w:p>
        </w:tc>
      </w:tr>
      <w:tr w:rsidR="006575A0" w14:paraId="38F33C99" w14:textId="77777777">
        <w:trPr>
          <w:trHeight w:val="152"/>
        </w:trPr>
        <w:tc>
          <w:tcPr>
            <w:tcW w:w="1230" w:type="dxa"/>
            <w:tcBorders>
              <w:top w:val="nil"/>
              <w:left w:val="nil"/>
              <w:bottom w:val="nil"/>
              <w:right w:val="nil"/>
            </w:tcBorders>
          </w:tcPr>
          <w:p w14:paraId="473A9E2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-1004</w:t>
            </w:r>
          </w:p>
        </w:tc>
        <w:tc>
          <w:tcPr>
            <w:tcW w:w="4770" w:type="dxa"/>
            <w:tcBorders>
              <w:top w:val="nil"/>
              <w:left w:val="nil"/>
              <w:bottom w:val="nil"/>
              <w:right w:val="nil"/>
            </w:tcBorders>
          </w:tcPr>
          <w:p w14:paraId="2ED192A3"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动态内存分配错误</w:t>
            </w:r>
          </w:p>
        </w:tc>
      </w:tr>
      <w:tr w:rsidR="006575A0" w14:paraId="7C693984" w14:textId="77777777">
        <w:trPr>
          <w:trHeight w:val="152"/>
        </w:trPr>
        <w:tc>
          <w:tcPr>
            <w:tcW w:w="1230" w:type="dxa"/>
            <w:tcBorders>
              <w:top w:val="nil"/>
              <w:left w:val="nil"/>
              <w:bottom w:val="nil"/>
              <w:right w:val="nil"/>
            </w:tcBorders>
          </w:tcPr>
          <w:p w14:paraId="66689B1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-1005</w:t>
            </w:r>
          </w:p>
        </w:tc>
        <w:tc>
          <w:tcPr>
            <w:tcW w:w="4770" w:type="dxa"/>
            <w:tcBorders>
              <w:top w:val="nil"/>
              <w:left w:val="nil"/>
              <w:bottom w:val="nil"/>
              <w:right w:val="nil"/>
            </w:tcBorders>
          </w:tcPr>
          <w:p w14:paraId="56119AB7"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打开安全设备错误</w:t>
            </w:r>
          </w:p>
        </w:tc>
      </w:tr>
      <w:tr w:rsidR="006575A0" w14:paraId="709C2842" w14:textId="77777777">
        <w:trPr>
          <w:trHeight w:val="152"/>
        </w:trPr>
        <w:tc>
          <w:tcPr>
            <w:tcW w:w="1230" w:type="dxa"/>
            <w:tcBorders>
              <w:top w:val="nil"/>
              <w:left w:val="nil"/>
              <w:bottom w:val="nil"/>
              <w:right w:val="nil"/>
            </w:tcBorders>
          </w:tcPr>
          <w:p w14:paraId="6BD0716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-1006</w:t>
            </w:r>
          </w:p>
        </w:tc>
        <w:tc>
          <w:tcPr>
            <w:tcW w:w="4770" w:type="dxa"/>
            <w:tcBorders>
              <w:top w:val="nil"/>
              <w:left w:val="nil"/>
              <w:bottom w:val="nil"/>
              <w:right w:val="nil"/>
            </w:tcBorders>
          </w:tcPr>
          <w:p w14:paraId="369AEDA8"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安全设备操作错误</w:t>
            </w:r>
          </w:p>
        </w:tc>
      </w:tr>
      <w:tr w:rsidR="006575A0" w14:paraId="2C55E969" w14:textId="77777777">
        <w:trPr>
          <w:trHeight w:val="152"/>
        </w:trPr>
        <w:tc>
          <w:tcPr>
            <w:tcW w:w="1230" w:type="dxa"/>
            <w:tcBorders>
              <w:top w:val="nil"/>
              <w:left w:val="nil"/>
              <w:bottom w:val="nil"/>
              <w:right w:val="nil"/>
            </w:tcBorders>
          </w:tcPr>
          <w:p w14:paraId="31C1713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-1007</w:t>
            </w:r>
          </w:p>
        </w:tc>
        <w:tc>
          <w:tcPr>
            <w:tcW w:w="4770" w:type="dxa"/>
            <w:tcBorders>
              <w:top w:val="nil"/>
              <w:left w:val="nil"/>
              <w:bottom w:val="nil"/>
              <w:right w:val="nil"/>
            </w:tcBorders>
          </w:tcPr>
          <w:p w14:paraId="652089DE"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获取随机数</w:t>
            </w:r>
          </w:p>
        </w:tc>
      </w:tr>
      <w:tr w:rsidR="006575A0" w14:paraId="2E281510" w14:textId="77777777">
        <w:trPr>
          <w:trHeight w:val="152"/>
        </w:trPr>
        <w:tc>
          <w:tcPr>
            <w:tcW w:w="1230" w:type="dxa"/>
            <w:tcBorders>
              <w:top w:val="nil"/>
              <w:left w:val="nil"/>
              <w:bottom w:val="nil"/>
              <w:right w:val="nil"/>
            </w:tcBorders>
          </w:tcPr>
          <w:p w14:paraId="76E819D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-1008</w:t>
            </w:r>
          </w:p>
        </w:tc>
        <w:tc>
          <w:tcPr>
            <w:tcW w:w="4770" w:type="dxa"/>
            <w:tcBorders>
              <w:top w:val="nil"/>
              <w:left w:val="nil"/>
              <w:bottom w:val="nil"/>
              <w:right w:val="nil"/>
            </w:tcBorders>
          </w:tcPr>
          <w:p w14:paraId="41352062"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获取密钥值</w:t>
            </w:r>
          </w:p>
        </w:tc>
      </w:tr>
      <w:tr w:rsidR="006575A0" w14:paraId="10641BA8" w14:textId="77777777">
        <w:trPr>
          <w:trHeight w:val="152"/>
        </w:trPr>
        <w:tc>
          <w:tcPr>
            <w:tcW w:w="1230" w:type="dxa"/>
            <w:tcBorders>
              <w:top w:val="nil"/>
              <w:left w:val="nil"/>
              <w:bottom w:val="nil"/>
              <w:right w:val="nil"/>
            </w:tcBorders>
          </w:tcPr>
          <w:p w14:paraId="52BCC8E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-1009</w:t>
            </w:r>
          </w:p>
        </w:tc>
        <w:tc>
          <w:tcPr>
            <w:tcW w:w="4770" w:type="dxa"/>
            <w:tcBorders>
              <w:top w:val="nil"/>
              <w:left w:val="nil"/>
              <w:bottom w:val="nil"/>
              <w:right w:val="nil"/>
            </w:tcBorders>
          </w:tcPr>
          <w:p w14:paraId="2F740156"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KCV</w:t>
            </w:r>
            <w:r>
              <w:rPr>
                <w:rFonts w:ascii="宋体" w:hAnsi="Tahoma" w:cs="宋体" w:hint="eastAsia"/>
                <w:color w:val="000000"/>
                <w:szCs w:val="22"/>
                <w:lang w:val="en-US" w:eastAsia="zh-CN"/>
              </w:rPr>
              <w:t>校验错误</w:t>
            </w:r>
          </w:p>
        </w:tc>
      </w:tr>
      <w:tr w:rsidR="006575A0" w14:paraId="1D13BA6C" w14:textId="77777777">
        <w:trPr>
          <w:trHeight w:val="152"/>
        </w:trPr>
        <w:tc>
          <w:tcPr>
            <w:tcW w:w="1230" w:type="dxa"/>
            <w:tcBorders>
              <w:top w:val="nil"/>
              <w:left w:val="nil"/>
              <w:bottom w:val="nil"/>
              <w:right w:val="nil"/>
            </w:tcBorders>
          </w:tcPr>
          <w:p w14:paraId="6B85C69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-1010</w:t>
            </w:r>
          </w:p>
        </w:tc>
        <w:tc>
          <w:tcPr>
            <w:tcW w:w="4770" w:type="dxa"/>
            <w:tcBorders>
              <w:top w:val="nil"/>
              <w:left w:val="nil"/>
              <w:bottom w:val="nil"/>
              <w:right w:val="nil"/>
            </w:tcBorders>
          </w:tcPr>
          <w:p w14:paraId="06203812"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获取调用者信息错误</w:t>
            </w:r>
          </w:p>
        </w:tc>
      </w:tr>
      <w:tr w:rsidR="006575A0" w14:paraId="030007F3" w14:textId="77777777">
        <w:trPr>
          <w:trHeight w:val="152"/>
        </w:trPr>
        <w:tc>
          <w:tcPr>
            <w:tcW w:w="1230" w:type="dxa"/>
            <w:tcBorders>
              <w:top w:val="nil"/>
              <w:left w:val="nil"/>
              <w:bottom w:val="nil"/>
              <w:right w:val="nil"/>
            </w:tcBorders>
          </w:tcPr>
          <w:p w14:paraId="18E3775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-1011</w:t>
            </w:r>
          </w:p>
        </w:tc>
        <w:tc>
          <w:tcPr>
            <w:tcW w:w="4770" w:type="dxa"/>
            <w:tcBorders>
              <w:top w:val="nil"/>
              <w:left w:val="nil"/>
              <w:bottom w:val="nil"/>
              <w:right w:val="nil"/>
            </w:tcBorders>
          </w:tcPr>
          <w:p w14:paraId="6965D743"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运行次数出错</w:t>
            </w:r>
          </w:p>
        </w:tc>
      </w:tr>
      <w:tr w:rsidR="006575A0" w14:paraId="6153E639" w14:textId="77777777">
        <w:trPr>
          <w:trHeight w:val="152"/>
        </w:trPr>
        <w:tc>
          <w:tcPr>
            <w:tcW w:w="1230" w:type="dxa"/>
            <w:tcBorders>
              <w:top w:val="nil"/>
              <w:left w:val="nil"/>
              <w:bottom w:val="nil"/>
              <w:right w:val="nil"/>
            </w:tcBorders>
          </w:tcPr>
          <w:p w14:paraId="333DAA4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-1012</w:t>
            </w:r>
          </w:p>
        </w:tc>
        <w:tc>
          <w:tcPr>
            <w:tcW w:w="4770" w:type="dxa"/>
            <w:tcBorders>
              <w:top w:val="nil"/>
              <w:left w:val="nil"/>
              <w:bottom w:val="nil"/>
              <w:right w:val="nil"/>
            </w:tcBorders>
          </w:tcPr>
          <w:p w14:paraId="5FB94333"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权限不允许</w:t>
            </w:r>
          </w:p>
        </w:tc>
      </w:tr>
      <w:tr w:rsidR="006575A0" w14:paraId="660E540E" w14:textId="77777777">
        <w:trPr>
          <w:trHeight w:val="152"/>
        </w:trPr>
        <w:tc>
          <w:tcPr>
            <w:tcW w:w="1230" w:type="dxa"/>
            <w:tcBorders>
              <w:top w:val="nil"/>
              <w:left w:val="nil"/>
              <w:bottom w:val="nil"/>
              <w:right w:val="nil"/>
            </w:tcBorders>
          </w:tcPr>
          <w:p w14:paraId="6AB40BB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-1013</w:t>
            </w:r>
          </w:p>
        </w:tc>
        <w:tc>
          <w:tcPr>
            <w:tcW w:w="4770" w:type="dxa"/>
            <w:tcBorders>
              <w:top w:val="nil"/>
              <w:left w:val="nil"/>
              <w:bottom w:val="nil"/>
              <w:right w:val="nil"/>
            </w:tcBorders>
          </w:tcPr>
          <w:p w14:paraId="18328B15"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安全攻击</w:t>
            </w:r>
          </w:p>
        </w:tc>
      </w:tr>
      <w:tr w:rsidR="006575A0" w14:paraId="3972212E" w14:textId="77777777">
        <w:trPr>
          <w:trHeight w:val="76"/>
        </w:trPr>
        <w:tc>
          <w:tcPr>
            <w:tcW w:w="1230" w:type="dxa"/>
            <w:tcBorders>
              <w:top w:val="nil"/>
              <w:left w:val="nil"/>
              <w:bottom w:val="nil"/>
              <w:right w:val="nil"/>
            </w:tcBorders>
          </w:tcPr>
          <w:p w14:paraId="4EBB9C77"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0E6E52FB"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1E760A8B" w14:textId="77777777">
        <w:trPr>
          <w:trHeight w:val="76"/>
        </w:trPr>
        <w:tc>
          <w:tcPr>
            <w:tcW w:w="1230" w:type="dxa"/>
            <w:tcBorders>
              <w:top w:val="nil"/>
              <w:left w:val="nil"/>
              <w:bottom w:val="nil"/>
              <w:right w:val="nil"/>
            </w:tcBorders>
          </w:tcPr>
          <w:p w14:paraId="6A6FABD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-1100</w:t>
            </w:r>
          </w:p>
        </w:tc>
        <w:tc>
          <w:tcPr>
            <w:tcW w:w="4770" w:type="dxa"/>
            <w:tcBorders>
              <w:top w:val="nil"/>
              <w:left w:val="nil"/>
              <w:bottom w:val="nil"/>
              <w:right w:val="nil"/>
            </w:tcBorders>
          </w:tcPr>
          <w:p w14:paraId="591F3D0D"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未知错误</w:t>
            </w:r>
          </w:p>
        </w:tc>
      </w:tr>
      <w:tr w:rsidR="006575A0" w14:paraId="577B4030" w14:textId="77777777">
        <w:trPr>
          <w:trHeight w:val="152"/>
        </w:trPr>
        <w:tc>
          <w:tcPr>
            <w:tcW w:w="1230" w:type="dxa"/>
            <w:tcBorders>
              <w:top w:val="nil"/>
              <w:left w:val="nil"/>
              <w:bottom w:val="nil"/>
              <w:right w:val="nil"/>
            </w:tcBorders>
          </w:tcPr>
          <w:p w14:paraId="317F42C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-1101</w:t>
            </w:r>
          </w:p>
        </w:tc>
        <w:tc>
          <w:tcPr>
            <w:tcW w:w="4770" w:type="dxa"/>
            <w:tcBorders>
              <w:top w:val="nil"/>
              <w:left w:val="nil"/>
              <w:bottom w:val="nil"/>
              <w:right w:val="nil"/>
            </w:tcBorders>
          </w:tcPr>
          <w:p w14:paraId="7A317C52"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获取键值超时</w:t>
            </w:r>
          </w:p>
        </w:tc>
      </w:tr>
      <w:tr w:rsidR="006575A0" w14:paraId="6F5F2E8E" w14:textId="77777777">
        <w:trPr>
          <w:trHeight w:val="152"/>
        </w:trPr>
        <w:tc>
          <w:tcPr>
            <w:tcW w:w="1230" w:type="dxa"/>
            <w:tcBorders>
              <w:top w:val="nil"/>
              <w:left w:val="nil"/>
              <w:bottom w:val="nil"/>
              <w:right w:val="nil"/>
            </w:tcBorders>
          </w:tcPr>
          <w:p w14:paraId="2E5A489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-1102</w:t>
            </w:r>
          </w:p>
        </w:tc>
        <w:tc>
          <w:tcPr>
            <w:tcW w:w="4770" w:type="dxa"/>
            <w:tcBorders>
              <w:top w:val="nil"/>
              <w:left w:val="nil"/>
              <w:bottom w:val="nil"/>
              <w:right w:val="nil"/>
            </w:tcBorders>
          </w:tcPr>
          <w:p w14:paraId="589F391F"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输入参数非法</w:t>
            </w:r>
          </w:p>
        </w:tc>
      </w:tr>
      <w:tr w:rsidR="006575A0" w14:paraId="191C611B" w14:textId="77777777">
        <w:trPr>
          <w:trHeight w:val="152"/>
        </w:trPr>
        <w:tc>
          <w:tcPr>
            <w:tcW w:w="1230" w:type="dxa"/>
            <w:tcBorders>
              <w:top w:val="nil"/>
              <w:left w:val="nil"/>
              <w:bottom w:val="nil"/>
              <w:right w:val="nil"/>
            </w:tcBorders>
          </w:tcPr>
          <w:p w14:paraId="3189E4B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-1103</w:t>
            </w:r>
          </w:p>
        </w:tc>
        <w:tc>
          <w:tcPr>
            <w:tcW w:w="4770" w:type="dxa"/>
            <w:tcBorders>
              <w:top w:val="nil"/>
              <w:left w:val="nil"/>
              <w:bottom w:val="nil"/>
              <w:right w:val="nil"/>
            </w:tcBorders>
          </w:tcPr>
          <w:p w14:paraId="12170B62"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DBUS</w:t>
            </w:r>
            <w:r>
              <w:rPr>
                <w:rFonts w:ascii="宋体" w:hAnsi="Tahoma" w:cs="宋体" w:hint="eastAsia"/>
                <w:color w:val="000000"/>
                <w:szCs w:val="22"/>
                <w:lang w:val="en-US" w:eastAsia="zh-CN"/>
              </w:rPr>
              <w:t>通讯错误</w:t>
            </w:r>
          </w:p>
        </w:tc>
      </w:tr>
      <w:tr w:rsidR="006575A0" w14:paraId="1BF6B35B" w14:textId="77777777">
        <w:trPr>
          <w:trHeight w:val="152"/>
        </w:trPr>
        <w:tc>
          <w:tcPr>
            <w:tcW w:w="1230" w:type="dxa"/>
            <w:tcBorders>
              <w:top w:val="nil"/>
              <w:left w:val="nil"/>
              <w:bottom w:val="nil"/>
              <w:right w:val="nil"/>
            </w:tcBorders>
          </w:tcPr>
          <w:p w14:paraId="70C60C9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-1104</w:t>
            </w:r>
          </w:p>
        </w:tc>
        <w:tc>
          <w:tcPr>
            <w:tcW w:w="4770" w:type="dxa"/>
            <w:tcBorders>
              <w:top w:val="nil"/>
              <w:left w:val="nil"/>
              <w:bottom w:val="nil"/>
              <w:right w:val="nil"/>
            </w:tcBorders>
          </w:tcPr>
          <w:p w14:paraId="78DEF1FF"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打开</w:t>
            </w:r>
            <w:r>
              <w:rPr>
                <w:rFonts w:ascii="宋体" w:hAnsi="Tahoma" w:cs="宋体"/>
                <w:color w:val="000000"/>
                <w:szCs w:val="22"/>
                <w:lang w:val="en-US" w:eastAsia="zh-CN"/>
              </w:rPr>
              <w:t>event0</w:t>
            </w:r>
            <w:r>
              <w:rPr>
                <w:rFonts w:ascii="宋体" w:hAnsi="Tahoma" w:cs="宋体" w:hint="eastAsia"/>
                <w:color w:val="000000"/>
                <w:szCs w:val="22"/>
                <w:lang w:val="en-US" w:eastAsia="zh-CN"/>
              </w:rPr>
              <w:t>设备出错</w:t>
            </w:r>
          </w:p>
        </w:tc>
      </w:tr>
      <w:tr w:rsidR="006575A0" w14:paraId="41E58415" w14:textId="77777777">
        <w:trPr>
          <w:trHeight w:val="152"/>
        </w:trPr>
        <w:tc>
          <w:tcPr>
            <w:tcW w:w="1230" w:type="dxa"/>
            <w:tcBorders>
              <w:top w:val="nil"/>
              <w:left w:val="nil"/>
              <w:bottom w:val="nil"/>
              <w:right w:val="nil"/>
            </w:tcBorders>
          </w:tcPr>
          <w:p w14:paraId="624B7D4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-1105</w:t>
            </w:r>
          </w:p>
        </w:tc>
        <w:tc>
          <w:tcPr>
            <w:tcW w:w="4770" w:type="dxa"/>
            <w:tcBorders>
              <w:top w:val="nil"/>
              <w:left w:val="nil"/>
              <w:bottom w:val="nil"/>
              <w:right w:val="nil"/>
            </w:tcBorders>
          </w:tcPr>
          <w:p w14:paraId="0512EB9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扫描值超出定义</w:t>
            </w:r>
          </w:p>
        </w:tc>
      </w:tr>
      <w:tr w:rsidR="006575A0" w14:paraId="7B4EF92A" w14:textId="77777777">
        <w:trPr>
          <w:trHeight w:val="152"/>
        </w:trPr>
        <w:tc>
          <w:tcPr>
            <w:tcW w:w="1230" w:type="dxa"/>
            <w:tcBorders>
              <w:top w:val="nil"/>
              <w:left w:val="nil"/>
              <w:bottom w:val="nil"/>
              <w:right w:val="nil"/>
            </w:tcBorders>
          </w:tcPr>
          <w:p w14:paraId="1D08ED4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-1106</w:t>
            </w:r>
          </w:p>
        </w:tc>
        <w:tc>
          <w:tcPr>
            <w:tcW w:w="4770" w:type="dxa"/>
            <w:tcBorders>
              <w:top w:val="nil"/>
              <w:left w:val="nil"/>
              <w:bottom w:val="nil"/>
              <w:right w:val="nil"/>
            </w:tcBorders>
          </w:tcPr>
          <w:p w14:paraId="7A827EFF"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打开随机数设备错误</w:t>
            </w:r>
          </w:p>
        </w:tc>
      </w:tr>
      <w:tr w:rsidR="006575A0" w14:paraId="28697D84" w14:textId="77777777">
        <w:trPr>
          <w:trHeight w:val="152"/>
        </w:trPr>
        <w:tc>
          <w:tcPr>
            <w:tcW w:w="1230" w:type="dxa"/>
            <w:tcBorders>
              <w:top w:val="nil"/>
              <w:left w:val="nil"/>
              <w:bottom w:val="nil"/>
              <w:right w:val="nil"/>
            </w:tcBorders>
          </w:tcPr>
          <w:p w14:paraId="1FB9BC4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-1107</w:t>
            </w:r>
          </w:p>
        </w:tc>
        <w:tc>
          <w:tcPr>
            <w:tcW w:w="4770" w:type="dxa"/>
            <w:tcBorders>
              <w:top w:val="nil"/>
              <w:left w:val="nil"/>
              <w:bottom w:val="nil"/>
              <w:right w:val="nil"/>
            </w:tcBorders>
          </w:tcPr>
          <w:p w14:paraId="337847DB"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获取随机数出错</w:t>
            </w:r>
          </w:p>
        </w:tc>
      </w:tr>
      <w:tr w:rsidR="006575A0" w14:paraId="1C1FFEDC" w14:textId="77777777">
        <w:trPr>
          <w:trHeight w:val="152"/>
        </w:trPr>
        <w:tc>
          <w:tcPr>
            <w:tcW w:w="1230" w:type="dxa"/>
            <w:tcBorders>
              <w:top w:val="nil"/>
              <w:left w:val="nil"/>
              <w:bottom w:val="nil"/>
              <w:right w:val="nil"/>
            </w:tcBorders>
          </w:tcPr>
          <w:p w14:paraId="72010C7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-1108</w:t>
            </w:r>
          </w:p>
        </w:tc>
        <w:tc>
          <w:tcPr>
            <w:tcW w:w="4770" w:type="dxa"/>
            <w:tcBorders>
              <w:top w:val="nil"/>
              <w:left w:val="nil"/>
              <w:bottom w:val="nil"/>
              <w:right w:val="nil"/>
            </w:tcBorders>
          </w:tcPr>
          <w:p w14:paraId="2D471C93"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用户取消键退出</w:t>
            </w:r>
          </w:p>
        </w:tc>
      </w:tr>
      <w:tr w:rsidR="006575A0" w14:paraId="4603C6E1" w14:textId="77777777">
        <w:trPr>
          <w:trHeight w:val="76"/>
        </w:trPr>
        <w:tc>
          <w:tcPr>
            <w:tcW w:w="1230" w:type="dxa"/>
            <w:tcBorders>
              <w:top w:val="nil"/>
              <w:left w:val="nil"/>
              <w:bottom w:val="nil"/>
              <w:right w:val="nil"/>
            </w:tcBorders>
          </w:tcPr>
          <w:p w14:paraId="1280EE07"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77384D8B"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6F5C95A4" w14:textId="77777777">
        <w:trPr>
          <w:trHeight w:val="76"/>
        </w:trPr>
        <w:tc>
          <w:tcPr>
            <w:tcW w:w="1230" w:type="dxa"/>
            <w:tcBorders>
              <w:top w:val="nil"/>
              <w:left w:val="nil"/>
              <w:bottom w:val="nil"/>
              <w:right w:val="nil"/>
            </w:tcBorders>
          </w:tcPr>
          <w:p w14:paraId="19F1897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-1120</w:t>
            </w:r>
          </w:p>
        </w:tc>
        <w:tc>
          <w:tcPr>
            <w:tcW w:w="4770" w:type="dxa"/>
            <w:tcBorders>
              <w:top w:val="nil"/>
              <w:left w:val="nil"/>
              <w:bottom w:val="nil"/>
              <w:right w:val="nil"/>
            </w:tcBorders>
          </w:tcPr>
          <w:p w14:paraId="6233915D"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未知错误</w:t>
            </w:r>
          </w:p>
        </w:tc>
      </w:tr>
      <w:tr w:rsidR="006575A0" w14:paraId="5AF240AB" w14:textId="77777777">
        <w:trPr>
          <w:trHeight w:val="152"/>
        </w:trPr>
        <w:tc>
          <w:tcPr>
            <w:tcW w:w="1230" w:type="dxa"/>
            <w:tcBorders>
              <w:top w:val="nil"/>
              <w:left w:val="nil"/>
              <w:bottom w:val="nil"/>
              <w:right w:val="nil"/>
            </w:tcBorders>
          </w:tcPr>
          <w:p w14:paraId="4DE5B44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-1120</w:t>
            </w:r>
          </w:p>
        </w:tc>
        <w:tc>
          <w:tcPr>
            <w:tcW w:w="4770" w:type="dxa"/>
            <w:tcBorders>
              <w:top w:val="nil"/>
              <w:left w:val="nil"/>
              <w:bottom w:val="nil"/>
              <w:right w:val="nil"/>
            </w:tcBorders>
          </w:tcPr>
          <w:p w14:paraId="00410F3D"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无效密钥</w:t>
            </w:r>
            <w:r>
              <w:rPr>
                <w:rFonts w:ascii="Tahoma" w:hAnsi="Tahoma" w:cs="Tahoma"/>
                <w:color w:val="000000"/>
                <w:szCs w:val="22"/>
                <w:lang w:val="en-US" w:eastAsia="zh-CN"/>
              </w:rPr>
              <w:t>,</w:t>
            </w:r>
            <w:r>
              <w:rPr>
                <w:rFonts w:ascii="宋体" w:hAnsi="Tahoma" w:cs="宋体" w:hint="eastAsia"/>
                <w:color w:val="000000"/>
                <w:szCs w:val="22"/>
                <w:lang w:val="en-US" w:eastAsia="zh-CN"/>
              </w:rPr>
              <w:t>内部使用</w:t>
            </w:r>
          </w:p>
        </w:tc>
      </w:tr>
      <w:tr w:rsidR="006575A0" w14:paraId="5B1344FC" w14:textId="77777777">
        <w:trPr>
          <w:trHeight w:val="152"/>
        </w:trPr>
        <w:tc>
          <w:tcPr>
            <w:tcW w:w="1230" w:type="dxa"/>
            <w:tcBorders>
              <w:top w:val="nil"/>
              <w:left w:val="nil"/>
              <w:bottom w:val="nil"/>
              <w:right w:val="nil"/>
            </w:tcBorders>
          </w:tcPr>
          <w:p w14:paraId="1AA7D21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-1121</w:t>
            </w:r>
          </w:p>
        </w:tc>
        <w:tc>
          <w:tcPr>
            <w:tcW w:w="4770" w:type="dxa"/>
            <w:tcBorders>
              <w:top w:val="nil"/>
              <w:left w:val="nil"/>
              <w:bottom w:val="nil"/>
              <w:right w:val="nil"/>
            </w:tcBorders>
          </w:tcPr>
          <w:p w14:paraId="333388C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VPP</w:t>
            </w:r>
            <w:r>
              <w:rPr>
                <w:rFonts w:ascii="Tahoma" w:hAnsi="Tahoma" w:cs="Tahoma"/>
                <w:color w:val="000000"/>
                <w:szCs w:val="22"/>
                <w:lang w:val="en-US" w:eastAsia="zh-CN"/>
              </w:rPr>
              <w:t>没有激活，第一次调用</w:t>
            </w:r>
            <w:proofErr w:type="spellStart"/>
            <w:r>
              <w:rPr>
                <w:rFonts w:ascii="Tahoma" w:hAnsi="Tahoma" w:cs="Tahoma"/>
                <w:color w:val="000000"/>
                <w:szCs w:val="22"/>
                <w:lang w:val="en-US" w:eastAsia="zh-CN"/>
              </w:rPr>
              <w:t>VPPInit</w:t>
            </w:r>
            <w:proofErr w:type="spellEnd"/>
            <w:r>
              <w:rPr>
                <w:rFonts w:ascii="Tahoma" w:hAnsi="Tahoma" w:cs="Tahoma"/>
                <w:color w:val="000000"/>
                <w:szCs w:val="22"/>
                <w:lang w:val="en-US" w:eastAsia="zh-CN"/>
              </w:rPr>
              <w:t>.</w:t>
            </w:r>
          </w:p>
        </w:tc>
      </w:tr>
      <w:tr w:rsidR="006575A0" w14:paraId="1BA97478" w14:textId="77777777">
        <w:trPr>
          <w:trHeight w:val="152"/>
        </w:trPr>
        <w:tc>
          <w:tcPr>
            <w:tcW w:w="1230" w:type="dxa"/>
            <w:tcBorders>
              <w:top w:val="nil"/>
              <w:left w:val="nil"/>
              <w:bottom w:val="nil"/>
              <w:right w:val="nil"/>
            </w:tcBorders>
          </w:tcPr>
          <w:p w14:paraId="0D4A59B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-1122</w:t>
            </w:r>
          </w:p>
        </w:tc>
        <w:tc>
          <w:tcPr>
            <w:tcW w:w="4770" w:type="dxa"/>
            <w:tcBorders>
              <w:top w:val="nil"/>
              <w:left w:val="nil"/>
              <w:bottom w:val="nil"/>
              <w:right w:val="nil"/>
            </w:tcBorders>
          </w:tcPr>
          <w:p w14:paraId="78602647"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已经超过</w:t>
            </w:r>
            <w:r>
              <w:rPr>
                <w:rFonts w:ascii="Tahoma" w:hAnsi="Tahoma" w:cs="Tahoma"/>
                <w:color w:val="000000"/>
                <w:szCs w:val="22"/>
                <w:lang w:val="en-US" w:eastAsia="zh-CN"/>
              </w:rPr>
              <w:t>VPP</w:t>
            </w:r>
            <w:r>
              <w:rPr>
                <w:rFonts w:ascii="Tahoma" w:hAnsi="Tahoma" w:cs="Tahoma"/>
                <w:color w:val="000000"/>
                <w:szCs w:val="22"/>
                <w:lang w:val="en-US" w:eastAsia="zh-CN"/>
              </w:rPr>
              <w:t>初始化的时间</w:t>
            </w:r>
            <w:r>
              <w:rPr>
                <w:rFonts w:ascii="Tahoma" w:hAnsi="Tahoma" w:cs="Tahoma"/>
                <w:color w:val="000000"/>
                <w:szCs w:val="22"/>
                <w:lang w:val="en-US" w:eastAsia="zh-CN"/>
              </w:rPr>
              <w:t>.</w:t>
            </w:r>
          </w:p>
        </w:tc>
      </w:tr>
      <w:tr w:rsidR="006575A0" w14:paraId="178F0446" w14:textId="77777777">
        <w:trPr>
          <w:trHeight w:val="152"/>
        </w:trPr>
        <w:tc>
          <w:tcPr>
            <w:tcW w:w="1230" w:type="dxa"/>
            <w:tcBorders>
              <w:top w:val="nil"/>
              <w:left w:val="nil"/>
              <w:bottom w:val="nil"/>
              <w:right w:val="nil"/>
            </w:tcBorders>
          </w:tcPr>
          <w:p w14:paraId="4EE5F10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-1123</w:t>
            </w:r>
          </w:p>
        </w:tc>
        <w:tc>
          <w:tcPr>
            <w:tcW w:w="4770" w:type="dxa"/>
            <w:tcBorders>
              <w:top w:val="nil"/>
              <w:left w:val="nil"/>
              <w:bottom w:val="nil"/>
              <w:right w:val="nil"/>
            </w:tcBorders>
          </w:tcPr>
          <w:p w14:paraId="665CF77B"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按确认键后，加密错误</w:t>
            </w:r>
            <w:r>
              <w:rPr>
                <w:rFonts w:ascii="Tahoma" w:hAnsi="Tahoma" w:cs="Tahoma"/>
                <w:color w:val="000000"/>
                <w:szCs w:val="22"/>
                <w:lang w:val="en-US" w:eastAsia="zh-CN"/>
              </w:rPr>
              <w:t>.</w:t>
            </w:r>
          </w:p>
        </w:tc>
      </w:tr>
      <w:tr w:rsidR="006575A0" w14:paraId="57261F3E" w14:textId="77777777">
        <w:trPr>
          <w:trHeight w:val="152"/>
        </w:trPr>
        <w:tc>
          <w:tcPr>
            <w:tcW w:w="1230" w:type="dxa"/>
            <w:tcBorders>
              <w:top w:val="nil"/>
              <w:left w:val="nil"/>
              <w:bottom w:val="nil"/>
              <w:right w:val="nil"/>
            </w:tcBorders>
          </w:tcPr>
          <w:p w14:paraId="64A3BC0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-1124</w:t>
            </w:r>
          </w:p>
        </w:tc>
        <w:tc>
          <w:tcPr>
            <w:tcW w:w="4770" w:type="dxa"/>
            <w:tcBorders>
              <w:top w:val="nil"/>
              <w:left w:val="nil"/>
              <w:bottom w:val="nil"/>
              <w:right w:val="nil"/>
            </w:tcBorders>
          </w:tcPr>
          <w:p w14:paraId="787261FD"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输入</w:t>
            </w:r>
            <w:r>
              <w:rPr>
                <w:rFonts w:ascii="Tahoma" w:hAnsi="Tahoma" w:cs="Tahoma"/>
                <w:color w:val="000000"/>
                <w:szCs w:val="22"/>
                <w:lang w:val="en-US" w:eastAsia="zh-CN"/>
              </w:rPr>
              <w:t>BUF</w:t>
            </w:r>
            <w:r>
              <w:rPr>
                <w:rFonts w:ascii="Tahoma" w:hAnsi="Tahoma" w:cs="Tahoma"/>
                <w:color w:val="000000"/>
                <w:szCs w:val="22"/>
                <w:lang w:val="en-US" w:eastAsia="zh-CN"/>
              </w:rPr>
              <w:t>越界，（键入的</w:t>
            </w:r>
            <w:r>
              <w:rPr>
                <w:rFonts w:ascii="Tahoma" w:hAnsi="Tahoma" w:cs="Tahoma"/>
                <w:color w:val="000000"/>
                <w:szCs w:val="22"/>
                <w:lang w:val="en-US" w:eastAsia="zh-CN"/>
              </w:rPr>
              <w:t>PIN</w:t>
            </w:r>
            <w:r>
              <w:rPr>
                <w:rFonts w:ascii="Tahoma" w:hAnsi="Tahoma" w:cs="Tahoma"/>
                <w:color w:val="000000"/>
                <w:szCs w:val="22"/>
                <w:lang w:val="en-US" w:eastAsia="zh-CN"/>
              </w:rPr>
              <w:t>太长）</w:t>
            </w:r>
          </w:p>
        </w:tc>
      </w:tr>
      <w:tr w:rsidR="006575A0" w14:paraId="73A195CE" w14:textId="77777777">
        <w:trPr>
          <w:trHeight w:val="152"/>
        </w:trPr>
        <w:tc>
          <w:tcPr>
            <w:tcW w:w="1230" w:type="dxa"/>
            <w:tcBorders>
              <w:top w:val="nil"/>
              <w:left w:val="nil"/>
              <w:bottom w:val="nil"/>
              <w:right w:val="nil"/>
            </w:tcBorders>
          </w:tcPr>
          <w:p w14:paraId="6C8982E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-1125</w:t>
            </w:r>
          </w:p>
        </w:tc>
        <w:tc>
          <w:tcPr>
            <w:tcW w:w="4770" w:type="dxa"/>
            <w:tcBorders>
              <w:top w:val="nil"/>
              <w:left w:val="nil"/>
              <w:bottom w:val="nil"/>
              <w:right w:val="nil"/>
            </w:tcBorders>
          </w:tcPr>
          <w:p w14:paraId="7270FCDD"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数据键按下，回显</w:t>
            </w:r>
            <w:r>
              <w:rPr>
                <w:rFonts w:ascii="Tahoma" w:hAnsi="Tahoma" w:cs="Tahoma"/>
                <w:color w:val="000000"/>
                <w:szCs w:val="22"/>
                <w:lang w:val="en-US" w:eastAsia="zh-CN"/>
              </w:rPr>
              <w:t>"*".</w:t>
            </w:r>
          </w:p>
        </w:tc>
      </w:tr>
      <w:tr w:rsidR="006575A0" w14:paraId="269109D7" w14:textId="77777777">
        <w:trPr>
          <w:trHeight w:val="152"/>
        </w:trPr>
        <w:tc>
          <w:tcPr>
            <w:tcW w:w="1230" w:type="dxa"/>
            <w:tcBorders>
              <w:top w:val="nil"/>
              <w:left w:val="nil"/>
              <w:bottom w:val="nil"/>
              <w:right w:val="nil"/>
            </w:tcBorders>
          </w:tcPr>
          <w:p w14:paraId="18FCF2D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-1126</w:t>
            </w:r>
          </w:p>
        </w:tc>
        <w:tc>
          <w:tcPr>
            <w:tcW w:w="4770" w:type="dxa"/>
            <w:tcBorders>
              <w:top w:val="nil"/>
              <w:left w:val="nil"/>
              <w:bottom w:val="nil"/>
              <w:right w:val="nil"/>
            </w:tcBorders>
          </w:tcPr>
          <w:p w14:paraId="3AFD682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确认键按下，</w:t>
            </w:r>
            <w:r>
              <w:rPr>
                <w:rFonts w:ascii="Tahoma" w:hAnsi="Tahoma" w:cs="Tahoma"/>
                <w:color w:val="000000"/>
                <w:szCs w:val="22"/>
                <w:lang w:val="en-US" w:eastAsia="zh-CN"/>
              </w:rPr>
              <w:t>PIN</w:t>
            </w:r>
            <w:r>
              <w:rPr>
                <w:rFonts w:ascii="Tahoma" w:hAnsi="Tahoma" w:cs="Tahoma"/>
                <w:color w:val="000000"/>
                <w:szCs w:val="22"/>
                <w:lang w:val="en-US" w:eastAsia="zh-CN"/>
              </w:rPr>
              <w:t>处理</w:t>
            </w:r>
            <w:r>
              <w:rPr>
                <w:rFonts w:ascii="Tahoma" w:hAnsi="Tahoma" w:cs="Tahoma"/>
                <w:color w:val="000000"/>
                <w:szCs w:val="22"/>
                <w:lang w:val="en-US" w:eastAsia="zh-CN"/>
              </w:rPr>
              <w:t>.</w:t>
            </w:r>
          </w:p>
        </w:tc>
      </w:tr>
      <w:tr w:rsidR="006575A0" w14:paraId="1CBB2E1A" w14:textId="77777777">
        <w:trPr>
          <w:trHeight w:val="152"/>
        </w:trPr>
        <w:tc>
          <w:tcPr>
            <w:tcW w:w="1230" w:type="dxa"/>
            <w:tcBorders>
              <w:top w:val="nil"/>
              <w:left w:val="nil"/>
              <w:bottom w:val="nil"/>
              <w:right w:val="nil"/>
            </w:tcBorders>
          </w:tcPr>
          <w:p w14:paraId="2533520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-1127</w:t>
            </w:r>
          </w:p>
        </w:tc>
        <w:tc>
          <w:tcPr>
            <w:tcW w:w="4770" w:type="dxa"/>
            <w:tcBorders>
              <w:top w:val="nil"/>
              <w:left w:val="nil"/>
              <w:bottom w:val="nil"/>
              <w:right w:val="nil"/>
            </w:tcBorders>
          </w:tcPr>
          <w:p w14:paraId="3CDD9C1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退格键按下</w:t>
            </w:r>
            <w:r>
              <w:rPr>
                <w:rFonts w:ascii="Tahoma" w:hAnsi="Tahoma" w:cs="Tahoma"/>
                <w:color w:val="000000"/>
                <w:szCs w:val="22"/>
                <w:lang w:val="en-US" w:eastAsia="zh-CN"/>
              </w:rPr>
              <w:t>.</w:t>
            </w:r>
          </w:p>
        </w:tc>
      </w:tr>
      <w:tr w:rsidR="006575A0" w14:paraId="61DBEB38" w14:textId="77777777">
        <w:trPr>
          <w:trHeight w:val="152"/>
        </w:trPr>
        <w:tc>
          <w:tcPr>
            <w:tcW w:w="1230" w:type="dxa"/>
            <w:tcBorders>
              <w:top w:val="nil"/>
              <w:left w:val="nil"/>
              <w:bottom w:val="nil"/>
              <w:right w:val="nil"/>
            </w:tcBorders>
          </w:tcPr>
          <w:p w14:paraId="53E450F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-1128</w:t>
            </w:r>
          </w:p>
        </w:tc>
        <w:tc>
          <w:tcPr>
            <w:tcW w:w="4770" w:type="dxa"/>
            <w:tcBorders>
              <w:top w:val="nil"/>
              <w:left w:val="nil"/>
              <w:bottom w:val="nil"/>
              <w:right w:val="nil"/>
            </w:tcBorders>
          </w:tcPr>
          <w:p w14:paraId="790221E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清除键按下，清除所有</w:t>
            </w:r>
            <w:r>
              <w:rPr>
                <w:rFonts w:ascii="Tahoma" w:hAnsi="Tahoma" w:cs="Tahoma"/>
                <w:color w:val="000000"/>
                <w:szCs w:val="22"/>
                <w:lang w:val="en-US" w:eastAsia="zh-CN"/>
              </w:rPr>
              <w:t>'*'</w:t>
            </w:r>
            <w:r>
              <w:rPr>
                <w:rFonts w:ascii="Tahoma" w:hAnsi="Tahoma" w:cs="Tahoma"/>
                <w:color w:val="000000"/>
                <w:szCs w:val="22"/>
                <w:lang w:val="en-US" w:eastAsia="zh-CN"/>
              </w:rPr>
              <w:t>显示</w:t>
            </w:r>
            <w:r>
              <w:rPr>
                <w:rFonts w:ascii="Tahoma" w:hAnsi="Tahoma" w:cs="Tahoma"/>
                <w:color w:val="000000"/>
                <w:szCs w:val="22"/>
                <w:lang w:val="en-US" w:eastAsia="zh-CN"/>
              </w:rPr>
              <w:t>.</w:t>
            </w:r>
          </w:p>
        </w:tc>
      </w:tr>
      <w:tr w:rsidR="006575A0" w14:paraId="64DF63F6" w14:textId="77777777">
        <w:trPr>
          <w:trHeight w:val="152"/>
        </w:trPr>
        <w:tc>
          <w:tcPr>
            <w:tcW w:w="1230" w:type="dxa"/>
            <w:tcBorders>
              <w:top w:val="nil"/>
              <w:left w:val="nil"/>
              <w:bottom w:val="nil"/>
              <w:right w:val="nil"/>
            </w:tcBorders>
          </w:tcPr>
          <w:p w14:paraId="4CDB9BA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-1129</w:t>
            </w:r>
          </w:p>
        </w:tc>
        <w:tc>
          <w:tcPr>
            <w:tcW w:w="4770" w:type="dxa"/>
            <w:tcBorders>
              <w:top w:val="nil"/>
              <w:left w:val="nil"/>
              <w:bottom w:val="nil"/>
              <w:right w:val="nil"/>
            </w:tcBorders>
          </w:tcPr>
          <w:p w14:paraId="1FF06856"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取消键被按下</w:t>
            </w:r>
            <w:r>
              <w:rPr>
                <w:rFonts w:ascii="Tahoma" w:hAnsi="Tahoma" w:cs="Tahoma"/>
                <w:color w:val="000000"/>
                <w:szCs w:val="22"/>
                <w:lang w:val="en-US" w:eastAsia="zh-CN"/>
              </w:rPr>
              <w:t>.</w:t>
            </w:r>
          </w:p>
        </w:tc>
      </w:tr>
      <w:tr w:rsidR="006575A0" w14:paraId="690FC363" w14:textId="77777777">
        <w:trPr>
          <w:trHeight w:val="152"/>
        </w:trPr>
        <w:tc>
          <w:tcPr>
            <w:tcW w:w="1230" w:type="dxa"/>
            <w:tcBorders>
              <w:top w:val="nil"/>
              <w:left w:val="nil"/>
              <w:bottom w:val="nil"/>
              <w:right w:val="nil"/>
            </w:tcBorders>
          </w:tcPr>
          <w:p w14:paraId="690AC17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-1130</w:t>
            </w:r>
          </w:p>
        </w:tc>
        <w:tc>
          <w:tcPr>
            <w:tcW w:w="4770" w:type="dxa"/>
            <w:tcBorders>
              <w:top w:val="nil"/>
              <w:left w:val="nil"/>
              <w:bottom w:val="nil"/>
              <w:right w:val="nil"/>
            </w:tcBorders>
          </w:tcPr>
          <w:p w14:paraId="5CACB7B0"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该进程无法继续。内部错误</w:t>
            </w:r>
            <w:r>
              <w:rPr>
                <w:rFonts w:ascii="Tahoma" w:hAnsi="Tahoma" w:cs="Tahoma"/>
                <w:color w:val="000000"/>
                <w:szCs w:val="22"/>
                <w:lang w:val="en-US" w:eastAsia="zh-CN"/>
              </w:rPr>
              <w:t>.</w:t>
            </w:r>
          </w:p>
        </w:tc>
      </w:tr>
      <w:tr w:rsidR="006575A0" w14:paraId="7FDD5306" w14:textId="77777777">
        <w:trPr>
          <w:trHeight w:val="152"/>
        </w:trPr>
        <w:tc>
          <w:tcPr>
            <w:tcW w:w="1230" w:type="dxa"/>
            <w:tcBorders>
              <w:top w:val="nil"/>
              <w:left w:val="nil"/>
              <w:bottom w:val="nil"/>
              <w:right w:val="nil"/>
            </w:tcBorders>
          </w:tcPr>
          <w:p w14:paraId="1CC78EC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-1131</w:t>
            </w:r>
          </w:p>
        </w:tc>
        <w:tc>
          <w:tcPr>
            <w:tcW w:w="4770" w:type="dxa"/>
            <w:tcBorders>
              <w:top w:val="nil"/>
              <w:left w:val="nil"/>
              <w:bottom w:val="nil"/>
              <w:right w:val="nil"/>
            </w:tcBorders>
          </w:tcPr>
          <w:p w14:paraId="2EBC10CD"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IC</w:t>
            </w:r>
            <w:r>
              <w:rPr>
                <w:rFonts w:ascii="宋体" w:hAnsi="Tahoma" w:cs="宋体" w:hint="eastAsia"/>
                <w:color w:val="000000"/>
                <w:szCs w:val="22"/>
                <w:lang w:val="en-US" w:eastAsia="zh-CN"/>
              </w:rPr>
              <w:t>卡被拔出</w:t>
            </w:r>
          </w:p>
        </w:tc>
      </w:tr>
      <w:tr w:rsidR="006575A0" w14:paraId="71747D89" w14:textId="77777777">
        <w:trPr>
          <w:trHeight w:val="152"/>
        </w:trPr>
        <w:tc>
          <w:tcPr>
            <w:tcW w:w="1230" w:type="dxa"/>
            <w:tcBorders>
              <w:top w:val="nil"/>
              <w:left w:val="nil"/>
              <w:bottom w:val="nil"/>
              <w:right w:val="nil"/>
            </w:tcBorders>
          </w:tcPr>
          <w:p w14:paraId="68C7031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-1132</w:t>
            </w:r>
          </w:p>
        </w:tc>
        <w:tc>
          <w:tcPr>
            <w:tcW w:w="4770" w:type="dxa"/>
            <w:tcBorders>
              <w:top w:val="nil"/>
              <w:left w:val="nil"/>
              <w:bottom w:val="nil"/>
              <w:right w:val="nil"/>
            </w:tcBorders>
          </w:tcPr>
          <w:p w14:paraId="35CF6C2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访问智能</w:t>
            </w:r>
            <w:proofErr w:type="gramStart"/>
            <w:r>
              <w:rPr>
                <w:rFonts w:ascii="Tahoma" w:hAnsi="Tahoma" w:cs="Tahoma"/>
                <w:color w:val="000000"/>
                <w:szCs w:val="22"/>
                <w:lang w:val="en-US" w:eastAsia="zh-CN"/>
              </w:rPr>
              <w:t>卡错误</w:t>
            </w:r>
            <w:proofErr w:type="gramEnd"/>
            <w:r>
              <w:rPr>
                <w:rFonts w:ascii="Tahoma" w:hAnsi="Tahoma" w:cs="Tahoma"/>
                <w:color w:val="000000"/>
                <w:szCs w:val="22"/>
                <w:lang w:val="en-US" w:eastAsia="zh-CN"/>
              </w:rPr>
              <w:t>.</w:t>
            </w:r>
          </w:p>
        </w:tc>
      </w:tr>
      <w:tr w:rsidR="006575A0" w14:paraId="549E1128" w14:textId="77777777">
        <w:trPr>
          <w:trHeight w:val="152"/>
        </w:trPr>
        <w:tc>
          <w:tcPr>
            <w:tcW w:w="1230" w:type="dxa"/>
            <w:tcBorders>
              <w:top w:val="nil"/>
              <w:left w:val="nil"/>
              <w:bottom w:val="nil"/>
              <w:right w:val="nil"/>
            </w:tcBorders>
          </w:tcPr>
          <w:p w14:paraId="1D00F68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-1133</w:t>
            </w:r>
          </w:p>
        </w:tc>
        <w:tc>
          <w:tcPr>
            <w:tcW w:w="4770" w:type="dxa"/>
            <w:tcBorders>
              <w:top w:val="nil"/>
              <w:left w:val="nil"/>
              <w:bottom w:val="nil"/>
              <w:right w:val="nil"/>
            </w:tcBorders>
          </w:tcPr>
          <w:p w14:paraId="48FE08A2"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智能卡</w:t>
            </w:r>
            <w:r>
              <w:rPr>
                <w:rFonts w:ascii="宋体" w:hAnsi="Tahoma" w:cs="宋体"/>
                <w:color w:val="000000"/>
                <w:szCs w:val="22"/>
                <w:lang w:val="en-US" w:eastAsia="zh-CN"/>
              </w:rPr>
              <w:t>-</w:t>
            </w:r>
            <w:r>
              <w:rPr>
                <w:rFonts w:ascii="宋体" w:hAnsi="Tahoma" w:cs="宋体" w:hint="eastAsia"/>
                <w:color w:val="000000"/>
                <w:szCs w:val="22"/>
                <w:lang w:val="en-US" w:eastAsia="zh-CN"/>
              </w:rPr>
              <w:t>密码不正确，重试一次</w:t>
            </w:r>
            <w:r>
              <w:rPr>
                <w:rFonts w:ascii="宋体" w:hAnsi="Tahoma" w:cs="宋体"/>
                <w:color w:val="000000"/>
                <w:szCs w:val="22"/>
                <w:lang w:val="en-US" w:eastAsia="zh-CN"/>
              </w:rPr>
              <w:t>.</w:t>
            </w:r>
          </w:p>
        </w:tc>
      </w:tr>
      <w:tr w:rsidR="006575A0" w14:paraId="5EA015F8" w14:textId="77777777">
        <w:trPr>
          <w:trHeight w:val="152"/>
        </w:trPr>
        <w:tc>
          <w:tcPr>
            <w:tcW w:w="1230" w:type="dxa"/>
            <w:tcBorders>
              <w:top w:val="nil"/>
              <w:left w:val="nil"/>
              <w:bottom w:val="nil"/>
              <w:right w:val="nil"/>
            </w:tcBorders>
          </w:tcPr>
          <w:p w14:paraId="4F05115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-1134</w:t>
            </w:r>
          </w:p>
        </w:tc>
        <w:tc>
          <w:tcPr>
            <w:tcW w:w="4770" w:type="dxa"/>
            <w:tcBorders>
              <w:top w:val="nil"/>
              <w:left w:val="nil"/>
              <w:bottom w:val="nil"/>
              <w:right w:val="nil"/>
            </w:tcBorders>
          </w:tcPr>
          <w:p w14:paraId="1077CA7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智能卡</w:t>
            </w:r>
            <w:r>
              <w:rPr>
                <w:rFonts w:ascii="Tahoma" w:hAnsi="Tahoma" w:cs="Tahoma"/>
                <w:color w:val="000000"/>
                <w:szCs w:val="22"/>
                <w:lang w:val="en-US" w:eastAsia="zh-CN"/>
              </w:rPr>
              <w:t>-</w:t>
            </w:r>
            <w:r>
              <w:rPr>
                <w:rFonts w:ascii="Tahoma" w:hAnsi="Tahoma" w:cs="Tahoma"/>
                <w:color w:val="000000"/>
                <w:szCs w:val="22"/>
                <w:lang w:val="en-US" w:eastAsia="zh-CN"/>
              </w:rPr>
              <w:t>最后尝试一次</w:t>
            </w:r>
            <w:r>
              <w:rPr>
                <w:rFonts w:ascii="Tahoma" w:hAnsi="Tahoma" w:cs="Tahoma"/>
                <w:color w:val="000000"/>
                <w:szCs w:val="22"/>
                <w:lang w:val="en-US" w:eastAsia="zh-CN"/>
              </w:rPr>
              <w:t>.</w:t>
            </w:r>
          </w:p>
        </w:tc>
      </w:tr>
      <w:tr w:rsidR="006575A0" w14:paraId="3A6F82FC" w14:textId="77777777">
        <w:trPr>
          <w:trHeight w:val="152"/>
        </w:trPr>
        <w:tc>
          <w:tcPr>
            <w:tcW w:w="1230" w:type="dxa"/>
            <w:tcBorders>
              <w:top w:val="nil"/>
              <w:left w:val="nil"/>
              <w:bottom w:val="nil"/>
              <w:right w:val="nil"/>
            </w:tcBorders>
          </w:tcPr>
          <w:p w14:paraId="3E77AEE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-1135</w:t>
            </w:r>
          </w:p>
        </w:tc>
        <w:tc>
          <w:tcPr>
            <w:tcW w:w="4770" w:type="dxa"/>
            <w:tcBorders>
              <w:top w:val="nil"/>
              <w:left w:val="nil"/>
              <w:bottom w:val="nil"/>
              <w:right w:val="nil"/>
            </w:tcBorders>
          </w:tcPr>
          <w:p w14:paraId="107D854D"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智能卡</w:t>
            </w:r>
            <w:r>
              <w:rPr>
                <w:rFonts w:ascii="Tahoma" w:hAnsi="Tahoma" w:cs="Tahoma"/>
                <w:color w:val="000000"/>
                <w:szCs w:val="22"/>
                <w:lang w:val="en-US" w:eastAsia="zh-CN"/>
              </w:rPr>
              <w:t>-</w:t>
            </w:r>
            <w:proofErr w:type="gramStart"/>
            <w:r>
              <w:rPr>
                <w:rFonts w:ascii="Tahoma" w:hAnsi="Tahoma" w:cs="Tahoma"/>
                <w:color w:val="000000"/>
                <w:szCs w:val="22"/>
                <w:lang w:val="en-US" w:eastAsia="zh-CN"/>
              </w:rPr>
              <w:t>重试太</w:t>
            </w:r>
            <w:proofErr w:type="gramEnd"/>
            <w:r>
              <w:rPr>
                <w:rFonts w:ascii="Tahoma" w:hAnsi="Tahoma" w:cs="Tahoma"/>
                <w:color w:val="000000"/>
                <w:szCs w:val="22"/>
                <w:lang w:val="en-US" w:eastAsia="zh-CN"/>
              </w:rPr>
              <w:t>多次</w:t>
            </w:r>
          </w:p>
        </w:tc>
      </w:tr>
      <w:tr w:rsidR="006575A0" w14:paraId="75D1ECD2" w14:textId="77777777">
        <w:trPr>
          <w:trHeight w:val="152"/>
        </w:trPr>
        <w:tc>
          <w:tcPr>
            <w:tcW w:w="1230" w:type="dxa"/>
            <w:tcBorders>
              <w:top w:val="nil"/>
              <w:left w:val="nil"/>
              <w:bottom w:val="nil"/>
              <w:right w:val="nil"/>
            </w:tcBorders>
          </w:tcPr>
          <w:p w14:paraId="6300D73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-1136</w:t>
            </w:r>
          </w:p>
        </w:tc>
        <w:tc>
          <w:tcPr>
            <w:tcW w:w="4770" w:type="dxa"/>
            <w:tcBorders>
              <w:top w:val="nil"/>
              <w:left w:val="nil"/>
              <w:bottom w:val="nil"/>
              <w:right w:val="nil"/>
            </w:tcBorders>
          </w:tcPr>
          <w:p w14:paraId="324E02E6"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智能卡</w:t>
            </w:r>
            <w:r>
              <w:rPr>
                <w:rFonts w:ascii="Tahoma" w:hAnsi="Tahoma" w:cs="Tahoma"/>
                <w:color w:val="000000"/>
                <w:szCs w:val="22"/>
                <w:lang w:val="en-US" w:eastAsia="zh-CN"/>
              </w:rPr>
              <w:t>-PIN</w:t>
            </w:r>
            <w:r>
              <w:rPr>
                <w:rFonts w:ascii="Tahoma" w:hAnsi="Tahoma" w:cs="Tahoma"/>
                <w:color w:val="000000"/>
                <w:szCs w:val="22"/>
                <w:lang w:val="en-US" w:eastAsia="zh-CN"/>
              </w:rPr>
              <w:t>验证通过</w:t>
            </w:r>
            <w:r>
              <w:rPr>
                <w:rFonts w:ascii="Tahoma" w:hAnsi="Tahoma" w:cs="Tahoma"/>
                <w:color w:val="000000"/>
                <w:szCs w:val="22"/>
                <w:lang w:val="en-US" w:eastAsia="zh-CN"/>
              </w:rPr>
              <w:t>,</w:t>
            </w:r>
            <w:r>
              <w:rPr>
                <w:rFonts w:ascii="Tahoma" w:hAnsi="Tahoma" w:cs="Tahoma"/>
                <w:color w:val="000000"/>
                <w:szCs w:val="22"/>
                <w:lang w:val="en-US" w:eastAsia="zh-CN"/>
              </w:rPr>
              <w:t>并且</w:t>
            </w:r>
            <w:r>
              <w:rPr>
                <w:rFonts w:ascii="Tahoma" w:hAnsi="Tahoma" w:cs="Tahoma"/>
                <w:color w:val="000000"/>
                <w:szCs w:val="22"/>
                <w:lang w:val="en-US" w:eastAsia="zh-CN"/>
              </w:rPr>
              <w:t>PIN</w:t>
            </w:r>
            <w:r>
              <w:rPr>
                <w:rFonts w:ascii="Tahoma" w:hAnsi="Tahoma" w:cs="Tahoma"/>
                <w:color w:val="000000"/>
                <w:szCs w:val="22"/>
                <w:lang w:val="en-US" w:eastAsia="zh-CN"/>
              </w:rPr>
              <w:t>是</w:t>
            </w:r>
            <w:r>
              <w:rPr>
                <w:rFonts w:ascii="Tahoma" w:hAnsi="Tahoma" w:cs="Tahoma"/>
                <w:color w:val="000000"/>
                <w:szCs w:val="22"/>
                <w:lang w:val="en-US" w:eastAsia="zh-CN"/>
              </w:rPr>
              <w:t>0</w:t>
            </w:r>
            <w:r>
              <w:rPr>
                <w:rFonts w:ascii="Tahoma" w:hAnsi="Tahoma" w:cs="Tahoma"/>
                <w:color w:val="000000"/>
                <w:szCs w:val="22"/>
                <w:lang w:val="en-US" w:eastAsia="zh-CN"/>
              </w:rPr>
              <w:t>长度</w:t>
            </w:r>
          </w:p>
        </w:tc>
      </w:tr>
      <w:tr w:rsidR="006575A0" w14:paraId="1AD34997" w14:textId="77777777">
        <w:trPr>
          <w:trHeight w:val="152"/>
        </w:trPr>
        <w:tc>
          <w:tcPr>
            <w:tcW w:w="1230" w:type="dxa"/>
            <w:tcBorders>
              <w:top w:val="nil"/>
              <w:left w:val="nil"/>
              <w:bottom w:val="nil"/>
              <w:right w:val="nil"/>
            </w:tcBorders>
          </w:tcPr>
          <w:p w14:paraId="1177282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lastRenderedPageBreak/>
              <w:t>-1137</w:t>
            </w:r>
          </w:p>
        </w:tc>
        <w:tc>
          <w:tcPr>
            <w:tcW w:w="4770" w:type="dxa"/>
            <w:tcBorders>
              <w:top w:val="nil"/>
              <w:left w:val="nil"/>
              <w:bottom w:val="nil"/>
              <w:right w:val="nil"/>
            </w:tcBorders>
          </w:tcPr>
          <w:p w14:paraId="234B4CF0"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智能卡</w:t>
            </w:r>
            <w:r>
              <w:rPr>
                <w:rFonts w:ascii="Tahoma" w:hAnsi="Tahoma" w:cs="Tahoma"/>
                <w:color w:val="000000"/>
                <w:szCs w:val="22"/>
                <w:lang w:val="en-US" w:eastAsia="zh-CN"/>
              </w:rPr>
              <w:t>-</w:t>
            </w:r>
            <w:r>
              <w:rPr>
                <w:rFonts w:ascii="Tahoma" w:hAnsi="Tahoma" w:cs="Tahoma"/>
                <w:color w:val="000000"/>
                <w:szCs w:val="22"/>
                <w:lang w:val="en-US" w:eastAsia="zh-CN"/>
              </w:rPr>
              <w:t>致命错误</w:t>
            </w:r>
            <w:r>
              <w:rPr>
                <w:rFonts w:ascii="Tahoma" w:hAnsi="Tahoma" w:cs="Tahoma"/>
                <w:color w:val="000000"/>
                <w:szCs w:val="22"/>
                <w:lang w:val="en-US" w:eastAsia="zh-CN"/>
              </w:rPr>
              <w:t>.</w:t>
            </w:r>
          </w:p>
        </w:tc>
      </w:tr>
      <w:tr w:rsidR="006575A0" w14:paraId="2240A4D5" w14:textId="77777777">
        <w:trPr>
          <w:trHeight w:val="152"/>
        </w:trPr>
        <w:tc>
          <w:tcPr>
            <w:tcW w:w="1230" w:type="dxa"/>
            <w:tcBorders>
              <w:top w:val="nil"/>
              <w:left w:val="nil"/>
              <w:bottom w:val="nil"/>
              <w:right w:val="nil"/>
            </w:tcBorders>
          </w:tcPr>
          <w:p w14:paraId="36BAD46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-1138</w:t>
            </w:r>
          </w:p>
        </w:tc>
        <w:tc>
          <w:tcPr>
            <w:tcW w:w="4770" w:type="dxa"/>
            <w:tcBorders>
              <w:top w:val="nil"/>
              <w:left w:val="nil"/>
              <w:bottom w:val="nil"/>
              <w:right w:val="nil"/>
            </w:tcBorders>
          </w:tcPr>
          <w:p w14:paraId="3872AC16"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智能卡</w:t>
            </w:r>
            <w:r>
              <w:rPr>
                <w:rFonts w:ascii="宋体" w:hAnsi="Tahoma" w:cs="宋体"/>
                <w:color w:val="000000"/>
                <w:szCs w:val="22"/>
                <w:lang w:val="en-US" w:eastAsia="zh-CN"/>
              </w:rPr>
              <w:t>-</w:t>
            </w:r>
            <w:r>
              <w:rPr>
                <w:rFonts w:ascii="宋体" w:hAnsi="Tahoma" w:cs="宋体" w:hint="eastAsia"/>
                <w:color w:val="000000"/>
                <w:szCs w:val="22"/>
                <w:lang w:val="en-US" w:eastAsia="zh-CN"/>
              </w:rPr>
              <w:t>应答不是</w:t>
            </w:r>
            <w:r>
              <w:rPr>
                <w:rFonts w:ascii="宋体" w:hAnsi="Tahoma" w:cs="宋体"/>
                <w:color w:val="000000"/>
                <w:szCs w:val="22"/>
                <w:lang w:val="en-US" w:eastAsia="zh-CN"/>
              </w:rPr>
              <w:t>9000.</w:t>
            </w:r>
          </w:p>
        </w:tc>
      </w:tr>
      <w:tr w:rsidR="006575A0" w14:paraId="625A54DF" w14:textId="77777777">
        <w:trPr>
          <w:trHeight w:val="152"/>
        </w:trPr>
        <w:tc>
          <w:tcPr>
            <w:tcW w:w="1230" w:type="dxa"/>
            <w:tcBorders>
              <w:top w:val="nil"/>
              <w:left w:val="nil"/>
              <w:bottom w:val="nil"/>
              <w:right w:val="nil"/>
            </w:tcBorders>
          </w:tcPr>
          <w:p w14:paraId="250034E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-1139</w:t>
            </w:r>
          </w:p>
        </w:tc>
        <w:tc>
          <w:tcPr>
            <w:tcW w:w="4770" w:type="dxa"/>
            <w:tcBorders>
              <w:top w:val="nil"/>
              <w:left w:val="nil"/>
              <w:bottom w:val="nil"/>
              <w:right w:val="nil"/>
            </w:tcBorders>
          </w:tcPr>
          <w:p w14:paraId="13F969BE"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智能卡</w:t>
            </w:r>
            <w:r>
              <w:rPr>
                <w:rFonts w:ascii="宋体" w:hAnsi="Tahoma" w:cs="宋体"/>
                <w:color w:val="000000"/>
                <w:szCs w:val="22"/>
                <w:lang w:val="en-US" w:eastAsia="zh-CN"/>
              </w:rPr>
              <w:t>-</w:t>
            </w:r>
            <w:r>
              <w:rPr>
                <w:rFonts w:ascii="宋体" w:hAnsi="Tahoma" w:cs="宋体" w:hint="eastAsia"/>
                <w:color w:val="000000"/>
                <w:szCs w:val="22"/>
                <w:lang w:val="en-US" w:eastAsia="zh-CN"/>
              </w:rPr>
              <w:t>无效的应答长度</w:t>
            </w:r>
            <w:r>
              <w:rPr>
                <w:rFonts w:ascii="宋体" w:hAnsi="Tahoma" w:cs="宋体"/>
                <w:color w:val="000000"/>
                <w:szCs w:val="22"/>
                <w:lang w:val="en-US" w:eastAsia="zh-CN"/>
              </w:rPr>
              <w:t>.</w:t>
            </w:r>
          </w:p>
        </w:tc>
      </w:tr>
      <w:tr w:rsidR="006575A0" w14:paraId="1286EC3A" w14:textId="77777777">
        <w:trPr>
          <w:trHeight w:val="152"/>
        </w:trPr>
        <w:tc>
          <w:tcPr>
            <w:tcW w:w="1230" w:type="dxa"/>
            <w:tcBorders>
              <w:top w:val="nil"/>
              <w:left w:val="nil"/>
              <w:bottom w:val="nil"/>
              <w:right w:val="nil"/>
            </w:tcBorders>
          </w:tcPr>
          <w:p w14:paraId="3E76C75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-1140</w:t>
            </w:r>
          </w:p>
        </w:tc>
        <w:tc>
          <w:tcPr>
            <w:tcW w:w="4770" w:type="dxa"/>
            <w:tcBorders>
              <w:top w:val="nil"/>
              <w:left w:val="nil"/>
              <w:bottom w:val="nil"/>
              <w:right w:val="nil"/>
            </w:tcBorders>
          </w:tcPr>
          <w:p w14:paraId="6DCAA774"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PIN</w:t>
            </w:r>
            <w:r>
              <w:rPr>
                <w:rFonts w:ascii="宋体" w:hAnsi="Tahoma" w:cs="宋体" w:hint="eastAsia"/>
                <w:color w:val="000000"/>
                <w:szCs w:val="22"/>
                <w:lang w:val="en-US" w:eastAsia="zh-CN"/>
              </w:rPr>
              <w:t>攻击定时器被激活</w:t>
            </w:r>
          </w:p>
        </w:tc>
      </w:tr>
      <w:tr w:rsidR="006575A0" w14:paraId="11492E97" w14:textId="77777777">
        <w:trPr>
          <w:trHeight w:val="76"/>
        </w:trPr>
        <w:tc>
          <w:tcPr>
            <w:tcW w:w="1230" w:type="dxa"/>
            <w:tcBorders>
              <w:top w:val="nil"/>
              <w:left w:val="nil"/>
              <w:bottom w:val="nil"/>
              <w:right w:val="nil"/>
            </w:tcBorders>
          </w:tcPr>
          <w:p w14:paraId="5D2133E0"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5DD00B2A"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0B25547B" w14:textId="77777777">
        <w:trPr>
          <w:trHeight w:val="76"/>
        </w:trPr>
        <w:tc>
          <w:tcPr>
            <w:tcW w:w="1230" w:type="dxa"/>
            <w:tcBorders>
              <w:top w:val="nil"/>
              <w:left w:val="nil"/>
              <w:bottom w:val="nil"/>
              <w:right w:val="nil"/>
            </w:tcBorders>
          </w:tcPr>
          <w:p w14:paraId="3F8D12A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-1200</w:t>
            </w:r>
          </w:p>
        </w:tc>
        <w:tc>
          <w:tcPr>
            <w:tcW w:w="4770" w:type="dxa"/>
            <w:tcBorders>
              <w:top w:val="nil"/>
              <w:left w:val="nil"/>
              <w:bottom w:val="nil"/>
              <w:right w:val="nil"/>
            </w:tcBorders>
          </w:tcPr>
          <w:p w14:paraId="22114233"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未知错误</w:t>
            </w:r>
          </w:p>
        </w:tc>
      </w:tr>
      <w:tr w:rsidR="006575A0" w14:paraId="45A1F450" w14:textId="77777777">
        <w:trPr>
          <w:trHeight w:val="152"/>
        </w:trPr>
        <w:tc>
          <w:tcPr>
            <w:tcW w:w="1230" w:type="dxa"/>
            <w:tcBorders>
              <w:top w:val="nil"/>
              <w:left w:val="nil"/>
              <w:bottom w:val="nil"/>
              <w:right w:val="nil"/>
            </w:tcBorders>
          </w:tcPr>
          <w:p w14:paraId="32269DC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-1201</w:t>
            </w:r>
          </w:p>
        </w:tc>
        <w:tc>
          <w:tcPr>
            <w:tcW w:w="4770" w:type="dxa"/>
            <w:tcBorders>
              <w:top w:val="nil"/>
              <w:left w:val="nil"/>
              <w:bottom w:val="nil"/>
              <w:right w:val="nil"/>
            </w:tcBorders>
          </w:tcPr>
          <w:p w14:paraId="0E7F530E"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获取键值超时</w:t>
            </w:r>
          </w:p>
        </w:tc>
      </w:tr>
      <w:tr w:rsidR="006575A0" w14:paraId="594A9F84" w14:textId="77777777">
        <w:trPr>
          <w:trHeight w:val="152"/>
        </w:trPr>
        <w:tc>
          <w:tcPr>
            <w:tcW w:w="1230" w:type="dxa"/>
            <w:tcBorders>
              <w:top w:val="nil"/>
              <w:left w:val="nil"/>
              <w:bottom w:val="nil"/>
              <w:right w:val="nil"/>
            </w:tcBorders>
          </w:tcPr>
          <w:p w14:paraId="71266BB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-1202</w:t>
            </w:r>
          </w:p>
        </w:tc>
        <w:tc>
          <w:tcPr>
            <w:tcW w:w="4770" w:type="dxa"/>
            <w:tcBorders>
              <w:top w:val="nil"/>
              <w:left w:val="nil"/>
              <w:bottom w:val="nil"/>
              <w:right w:val="nil"/>
            </w:tcBorders>
          </w:tcPr>
          <w:p w14:paraId="69FE3BD7"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输入参数非法</w:t>
            </w:r>
          </w:p>
        </w:tc>
      </w:tr>
      <w:tr w:rsidR="006575A0" w14:paraId="2A74A30F" w14:textId="77777777">
        <w:trPr>
          <w:trHeight w:val="152"/>
        </w:trPr>
        <w:tc>
          <w:tcPr>
            <w:tcW w:w="1230" w:type="dxa"/>
            <w:tcBorders>
              <w:top w:val="nil"/>
              <w:left w:val="nil"/>
              <w:bottom w:val="nil"/>
              <w:right w:val="nil"/>
            </w:tcBorders>
          </w:tcPr>
          <w:p w14:paraId="1ED660D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-1203</w:t>
            </w:r>
          </w:p>
        </w:tc>
        <w:tc>
          <w:tcPr>
            <w:tcW w:w="4770" w:type="dxa"/>
            <w:tcBorders>
              <w:top w:val="nil"/>
              <w:left w:val="nil"/>
              <w:bottom w:val="nil"/>
              <w:right w:val="nil"/>
            </w:tcBorders>
          </w:tcPr>
          <w:p w14:paraId="214D3846"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DBUS</w:t>
            </w:r>
            <w:r>
              <w:rPr>
                <w:rFonts w:ascii="宋体" w:hAnsi="Tahoma" w:cs="宋体" w:hint="eastAsia"/>
                <w:color w:val="000000"/>
                <w:szCs w:val="22"/>
                <w:lang w:val="en-US" w:eastAsia="zh-CN"/>
              </w:rPr>
              <w:t>通讯错误</w:t>
            </w:r>
          </w:p>
        </w:tc>
      </w:tr>
      <w:tr w:rsidR="006575A0" w14:paraId="6BAA7EE5" w14:textId="77777777">
        <w:trPr>
          <w:trHeight w:val="152"/>
        </w:trPr>
        <w:tc>
          <w:tcPr>
            <w:tcW w:w="1230" w:type="dxa"/>
            <w:tcBorders>
              <w:top w:val="nil"/>
              <w:left w:val="nil"/>
              <w:bottom w:val="nil"/>
              <w:right w:val="nil"/>
            </w:tcBorders>
          </w:tcPr>
          <w:p w14:paraId="57A030D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-1204</w:t>
            </w:r>
          </w:p>
        </w:tc>
        <w:tc>
          <w:tcPr>
            <w:tcW w:w="4770" w:type="dxa"/>
            <w:tcBorders>
              <w:top w:val="nil"/>
              <w:left w:val="nil"/>
              <w:bottom w:val="nil"/>
              <w:right w:val="nil"/>
            </w:tcBorders>
          </w:tcPr>
          <w:p w14:paraId="377DAEDF"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动态内存分配错误</w:t>
            </w:r>
          </w:p>
        </w:tc>
      </w:tr>
      <w:tr w:rsidR="006575A0" w14:paraId="4C42DCCF" w14:textId="77777777">
        <w:trPr>
          <w:trHeight w:val="152"/>
        </w:trPr>
        <w:tc>
          <w:tcPr>
            <w:tcW w:w="1230" w:type="dxa"/>
            <w:tcBorders>
              <w:top w:val="nil"/>
              <w:left w:val="nil"/>
              <w:bottom w:val="nil"/>
              <w:right w:val="nil"/>
            </w:tcBorders>
          </w:tcPr>
          <w:p w14:paraId="06D307E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-1205</w:t>
            </w:r>
          </w:p>
        </w:tc>
        <w:tc>
          <w:tcPr>
            <w:tcW w:w="4770" w:type="dxa"/>
            <w:tcBorders>
              <w:top w:val="nil"/>
              <w:left w:val="nil"/>
              <w:bottom w:val="nil"/>
              <w:right w:val="nil"/>
            </w:tcBorders>
          </w:tcPr>
          <w:p w14:paraId="68E24A22"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打开随机数设备错误</w:t>
            </w:r>
          </w:p>
        </w:tc>
      </w:tr>
      <w:tr w:rsidR="006575A0" w14:paraId="34ECAFE0" w14:textId="77777777">
        <w:trPr>
          <w:trHeight w:val="152"/>
        </w:trPr>
        <w:tc>
          <w:tcPr>
            <w:tcW w:w="1230" w:type="dxa"/>
            <w:tcBorders>
              <w:top w:val="nil"/>
              <w:left w:val="nil"/>
              <w:bottom w:val="nil"/>
              <w:right w:val="nil"/>
            </w:tcBorders>
          </w:tcPr>
          <w:p w14:paraId="3C1DBE9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-1206</w:t>
            </w:r>
          </w:p>
        </w:tc>
        <w:tc>
          <w:tcPr>
            <w:tcW w:w="4770" w:type="dxa"/>
            <w:tcBorders>
              <w:top w:val="nil"/>
              <w:left w:val="nil"/>
              <w:bottom w:val="nil"/>
              <w:right w:val="nil"/>
            </w:tcBorders>
          </w:tcPr>
          <w:p w14:paraId="5C25E5C5"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驱动加密错误</w:t>
            </w:r>
          </w:p>
        </w:tc>
      </w:tr>
      <w:tr w:rsidR="006575A0" w14:paraId="7E88E2DD" w14:textId="77777777">
        <w:trPr>
          <w:trHeight w:val="152"/>
        </w:trPr>
        <w:tc>
          <w:tcPr>
            <w:tcW w:w="1230" w:type="dxa"/>
            <w:tcBorders>
              <w:top w:val="nil"/>
              <w:left w:val="nil"/>
              <w:bottom w:val="nil"/>
              <w:right w:val="nil"/>
            </w:tcBorders>
          </w:tcPr>
          <w:p w14:paraId="7724012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-1207</w:t>
            </w:r>
          </w:p>
        </w:tc>
        <w:tc>
          <w:tcPr>
            <w:tcW w:w="4770" w:type="dxa"/>
            <w:tcBorders>
              <w:top w:val="nil"/>
              <w:left w:val="nil"/>
              <w:bottom w:val="nil"/>
              <w:right w:val="nil"/>
            </w:tcBorders>
          </w:tcPr>
          <w:p w14:paraId="3B4C709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密钥类型错误</w:t>
            </w:r>
          </w:p>
        </w:tc>
      </w:tr>
      <w:tr w:rsidR="006575A0" w14:paraId="63A1337A" w14:textId="77777777">
        <w:trPr>
          <w:trHeight w:val="152"/>
        </w:trPr>
        <w:tc>
          <w:tcPr>
            <w:tcW w:w="1230" w:type="dxa"/>
            <w:tcBorders>
              <w:top w:val="nil"/>
              <w:left w:val="nil"/>
              <w:bottom w:val="nil"/>
              <w:right w:val="nil"/>
            </w:tcBorders>
          </w:tcPr>
          <w:p w14:paraId="6474427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-1208</w:t>
            </w:r>
          </w:p>
        </w:tc>
        <w:tc>
          <w:tcPr>
            <w:tcW w:w="4770" w:type="dxa"/>
            <w:tcBorders>
              <w:top w:val="nil"/>
              <w:left w:val="nil"/>
              <w:bottom w:val="nil"/>
              <w:right w:val="nil"/>
            </w:tcBorders>
          </w:tcPr>
          <w:p w14:paraId="5B2633E1"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密钥长度错误</w:t>
            </w:r>
          </w:p>
        </w:tc>
      </w:tr>
      <w:tr w:rsidR="006575A0" w14:paraId="7586CF48" w14:textId="77777777">
        <w:trPr>
          <w:trHeight w:val="152"/>
        </w:trPr>
        <w:tc>
          <w:tcPr>
            <w:tcW w:w="1230" w:type="dxa"/>
            <w:tcBorders>
              <w:top w:val="nil"/>
              <w:left w:val="nil"/>
              <w:bottom w:val="nil"/>
              <w:right w:val="nil"/>
            </w:tcBorders>
          </w:tcPr>
          <w:p w14:paraId="3A40A90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-1209</w:t>
            </w:r>
          </w:p>
        </w:tc>
        <w:tc>
          <w:tcPr>
            <w:tcW w:w="4770" w:type="dxa"/>
            <w:tcBorders>
              <w:top w:val="nil"/>
              <w:left w:val="nil"/>
              <w:bottom w:val="nil"/>
              <w:right w:val="nil"/>
            </w:tcBorders>
          </w:tcPr>
          <w:p w14:paraId="5DA09BD3"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获取密钥错误</w:t>
            </w:r>
          </w:p>
        </w:tc>
      </w:tr>
      <w:tr w:rsidR="006575A0" w14:paraId="1989E5E5" w14:textId="77777777">
        <w:trPr>
          <w:trHeight w:val="76"/>
        </w:trPr>
        <w:tc>
          <w:tcPr>
            <w:tcW w:w="1230" w:type="dxa"/>
            <w:tcBorders>
              <w:top w:val="nil"/>
              <w:left w:val="nil"/>
              <w:bottom w:val="nil"/>
              <w:right w:val="nil"/>
            </w:tcBorders>
          </w:tcPr>
          <w:p w14:paraId="4FCAF0FF"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378C3995"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4238A25A" w14:textId="77777777">
        <w:trPr>
          <w:trHeight w:val="76"/>
        </w:trPr>
        <w:tc>
          <w:tcPr>
            <w:tcW w:w="1230" w:type="dxa"/>
            <w:tcBorders>
              <w:top w:val="nil"/>
              <w:left w:val="nil"/>
              <w:bottom w:val="nil"/>
              <w:right w:val="nil"/>
            </w:tcBorders>
          </w:tcPr>
          <w:p w14:paraId="5A4530B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-1300</w:t>
            </w:r>
          </w:p>
        </w:tc>
        <w:tc>
          <w:tcPr>
            <w:tcW w:w="4770" w:type="dxa"/>
            <w:tcBorders>
              <w:top w:val="nil"/>
              <w:left w:val="nil"/>
              <w:bottom w:val="nil"/>
              <w:right w:val="nil"/>
            </w:tcBorders>
          </w:tcPr>
          <w:p w14:paraId="2B6AFB5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未知错误</w:t>
            </w:r>
          </w:p>
        </w:tc>
      </w:tr>
      <w:tr w:rsidR="006575A0" w14:paraId="7DB4F87C" w14:textId="77777777">
        <w:trPr>
          <w:trHeight w:val="152"/>
        </w:trPr>
        <w:tc>
          <w:tcPr>
            <w:tcW w:w="1230" w:type="dxa"/>
            <w:tcBorders>
              <w:top w:val="nil"/>
              <w:left w:val="nil"/>
              <w:bottom w:val="nil"/>
              <w:right w:val="nil"/>
            </w:tcBorders>
          </w:tcPr>
          <w:p w14:paraId="11B9329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-1301</w:t>
            </w:r>
          </w:p>
        </w:tc>
        <w:tc>
          <w:tcPr>
            <w:tcW w:w="4770" w:type="dxa"/>
            <w:tcBorders>
              <w:top w:val="nil"/>
              <w:left w:val="nil"/>
              <w:bottom w:val="nil"/>
              <w:right w:val="nil"/>
            </w:tcBorders>
          </w:tcPr>
          <w:p w14:paraId="08D565F4"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获取键值超时</w:t>
            </w:r>
          </w:p>
        </w:tc>
      </w:tr>
      <w:tr w:rsidR="006575A0" w14:paraId="2E5C6E2F" w14:textId="77777777">
        <w:trPr>
          <w:trHeight w:val="152"/>
        </w:trPr>
        <w:tc>
          <w:tcPr>
            <w:tcW w:w="1230" w:type="dxa"/>
            <w:tcBorders>
              <w:top w:val="nil"/>
              <w:left w:val="nil"/>
              <w:bottom w:val="nil"/>
              <w:right w:val="nil"/>
            </w:tcBorders>
          </w:tcPr>
          <w:p w14:paraId="22ADABC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-1302</w:t>
            </w:r>
          </w:p>
        </w:tc>
        <w:tc>
          <w:tcPr>
            <w:tcW w:w="4770" w:type="dxa"/>
            <w:tcBorders>
              <w:top w:val="nil"/>
              <w:left w:val="nil"/>
              <w:bottom w:val="nil"/>
              <w:right w:val="nil"/>
            </w:tcBorders>
          </w:tcPr>
          <w:p w14:paraId="7BA2C494"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输入参数非法</w:t>
            </w:r>
          </w:p>
        </w:tc>
      </w:tr>
      <w:tr w:rsidR="006575A0" w14:paraId="4010CA47" w14:textId="77777777">
        <w:trPr>
          <w:trHeight w:val="152"/>
        </w:trPr>
        <w:tc>
          <w:tcPr>
            <w:tcW w:w="1230" w:type="dxa"/>
            <w:tcBorders>
              <w:top w:val="nil"/>
              <w:left w:val="nil"/>
              <w:bottom w:val="nil"/>
              <w:right w:val="nil"/>
            </w:tcBorders>
          </w:tcPr>
          <w:p w14:paraId="2AFBC3D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-1303</w:t>
            </w:r>
          </w:p>
        </w:tc>
        <w:tc>
          <w:tcPr>
            <w:tcW w:w="4770" w:type="dxa"/>
            <w:tcBorders>
              <w:top w:val="nil"/>
              <w:left w:val="nil"/>
              <w:bottom w:val="nil"/>
              <w:right w:val="nil"/>
            </w:tcBorders>
          </w:tcPr>
          <w:p w14:paraId="1794BC84"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DBUS</w:t>
            </w:r>
            <w:r>
              <w:rPr>
                <w:rFonts w:ascii="宋体" w:hAnsi="Tahoma" w:cs="宋体" w:hint="eastAsia"/>
                <w:color w:val="000000"/>
                <w:szCs w:val="22"/>
                <w:lang w:val="en-US" w:eastAsia="zh-CN"/>
              </w:rPr>
              <w:t>通讯错误</w:t>
            </w:r>
          </w:p>
        </w:tc>
      </w:tr>
      <w:tr w:rsidR="006575A0" w14:paraId="374CF874" w14:textId="77777777">
        <w:trPr>
          <w:trHeight w:val="152"/>
        </w:trPr>
        <w:tc>
          <w:tcPr>
            <w:tcW w:w="1230" w:type="dxa"/>
            <w:tcBorders>
              <w:top w:val="nil"/>
              <w:left w:val="nil"/>
              <w:bottom w:val="nil"/>
              <w:right w:val="nil"/>
            </w:tcBorders>
          </w:tcPr>
          <w:p w14:paraId="5F2CD3B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-1304</w:t>
            </w:r>
          </w:p>
        </w:tc>
        <w:tc>
          <w:tcPr>
            <w:tcW w:w="4770" w:type="dxa"/>
            <w:tcBorders>
              <w:top w:val="nil"/>
              <w:left w:val="nil"/>
              <w:bottom w:val="nil"/>
              <w:right w:val="nil"/>
            </w:tcBorders>
          </w:tcPr>
          <w:p w14:paraId="55C31016"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动态内存分配错误</w:t>
            </w:r>
          </w:p>
        </w:tc>
      </w:tr>
      <w:tr w:rsidR="006575A0" w14:paraId="18BA67DC" w14:textId="77777777">
        <w:trPr>
          <w:trHeight w:val="152"/>
        </w:trPr>
        <w:tc>
          <w:tcPr>
            <w:tcW w:w="1230" w:type="dxa"/>
            <w:tcBorders>
              <w:top w:val="nil"/>
              <w:left w:val="nil"/>
              <w:bottom w:val="nil"/>
              <w:right w:val="nil"/>
            </w:tcBorders>
          </w:tcPr>
          <w:p w14:paraId="1EE4598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-1305</w:t>
            </w:r>
          </w:p>
        </w:tc>
        <w:tc>
          <w:tcPr>
            <w:tcW w:w="4770" w:type="dxa"/>
            <w:tcBorders>
              <w:top w:val="nil"/>
              <w:left w:val="nil"/>
              <w:bottom w:val="nil"/>
              <w:right w:val="nil"/>
            </w:tcBorders>
          </w:tcPr>
          <w:p w14:paraId="394B4C49"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数据库打开错误</w:t>
            </w:r>
          </w:p>
        </w:tc>
      </w:tr>
      <w:tr w:rsidR="006575A0" w14:paraId="61935F73" w14:textId="77777777">
        <w:trPr>
          <w:trHeight w:val="152"/>
        </w:trPr>
        <w:tc>
          <w:tcPr>
            <w:tcW w:w="1230" w:type="dxa"/>
            <w:tcBorders>
              <w:top w:val="nil"/>
              <w:left w:val="nil"/>
              <w:bottom w:val="nil"/>
              <w:right w:val="nil"/>
            </w:tcBorders>
          </w:tcPr>
          <w:p w14:paraId="422F268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-1306</w:t>
            </w:r>
          </w:p>
        </w:tc>
        <w:tc>
          <w:tcPr>
            <w:tcW w:w="4770" w:type="dxa"/>
            <w:tcBorders>
              <w:top w:val="nil"/>
              <w:left w:val="nil"/>
              <w:bottom w:val="nil"/>
              <w:right w:val="nil"/>
            </w:tcBorders>
          </w:tcPr>
          <w:p w14:paraId="25E51CE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删除数据库错误</w:t>
            </w:r>
          </w:p>
        </w:tc>
      </w:tr>
      <w:tr w:rsidR="006575A0" w14:paraId="249CCA79" w14:textId="77777777">
        <w:trPr>
          <w:trHeight w:val="152"/>
        </w:trPr>
        <w:tc>
          <w:tcPr>
            <w:tcW w:w="1230" w:type="dxa"/>
            <w:tcBorders>
              <w:top w:val="nil"/>
              <w:left w:val="nil"/>
              <w:bottom w:val="nil"/>
              <w:right w:val="nil"/>
            </w:tcBorders>
          </w:tcPr>
          <w:p w14:paraId="6DC1B72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-1307</w:t>
            </w:r>
          </w:p>
        </w:tc>
        <w:tc>
          <w:tcPr>
            <w:tcW w:w="4770" w:type="dxa"/>
            <w:tcBorders>
              <w:top w:val="nil"/>
              <w:left w:val="nil"/>
              <w:bottom w:val="nil"/>
              <w:right w:val="nil"/>
            </w:tcBorders>
          </w:tcPr>
          <w:p w14:paraId="3B9D824E"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删除记录错误</w:t>
            </w:r>
          </w:p>
        </w:tc>
      </w:tr>
      <w:tr w:rsidR="006575A0" w14:paraId="68A18982" w14:textId="77777777">
        <w:trPr>
          <w:trHeight w:val="152"/>
        </w:trPr>
        <w:tc>
          <w:tcPr>
            <w:tcW w:w="1230" w:type="dxa"/>
            <w:tcBorders>
              <w:top w:val="nil"/>
              <w:left w:val="nil"/>
              <w:bottom w:val="nil"/>
              <w:right w:val="nil"/>
            </w:tcBorders>
          </w:tcPr>
          <w:p w14:paraId="2E10392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-1308</w:t>
            </w:r>
          </w:p>
        </w:tc>
        <w:tc>
          <w:tcPr>
            <w:tcW w:w="4770" w:type="dxa"/>
            <w:tcBorders>
              <w:top w:val="nil"/>
              <w:left w:val="nil"/>
              <w:bottom w:val="nil"/>
              <w:right w:val="nil"/>
            </w:tcBorders>
          </w:tcPr>
          <w:p w14:paraId="3F6D8C06"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安装密钥记录错误</w:t>
            </w:r>
          </w:p>
        </w:tc>
      </w:tr>
      <w:tr w:rsidR="006575A0" w14:paraId="48B6CD9D" w14:textId="77777777">
        <w:trPr>
          <w:trHeight w:val="152"/>
        </w:trPr>
        <w:tc>
          <w:tcPr>
            <w:tcW w:w="1230" w:type="dxa"/>
            <w:tcBorders>
              <w:top w:val="nil"/>
              <w:left w:val="nil"/>
              <w:bottom w:val="nil"/>
              <w:right w:val="nil"/>
            </w:tcBorders>
          </w:tcPr>
          <w:p w14:paraId="18253D6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-1309</w:t>
            </w:r>
          </w:p>
        </w:tc>
        <w:tc>
          <w:tcPr>
            <w:tcW w:w="4770" w:type="dxa"/>
            <w:tcBorders>
              <w:top w:val="nil"/>
              <w:left w:val="nil"/>
              <w:bottom w:val="nil"/>
              <w:right w:val="nil"/>
            </w:tcBorders>
          </w:tcPr>
          <w:p w14:paraId="67B292CE"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读密钥记录错误</w:t>
            </w:r>
          </w:p>
        </w:tc>
      </w:tr>
      <w:tr w:rsidR="006575A0" w14:paraId="7BF2EE94" w14:textId="77777777">
        <w:trPr>
          <w:trHeight w:val="152"/>
        </w:trPr>
        <w:tc>
          <w:tcPr>
            <w:tcW w:w="1230" w:type="dxa"/>
            <w:tcBorders>
              <w:top w:val="nil"/>
              <w:left w:val="nil"/>
              <w:bottom w:val="nil"/>
              <w:right w:val="nil"/>
            </w:tcBorders>
          </w:tcPr>
          <w:p w14:paraId="27FAE5A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-1310</w:t>
            </w:r>
          </w:p>
        </w:tc>
        <w:tc>
          <w:tcPr>
            <w:tcW w:w="4770" w:type="dxa"/>
            <w:tcBorders>
              <w:top w:val="nil"/>
              <w:left w:val="nil"/>
              <w:bottom w:val="nil"/>
              <w:right w:val="nil"/>
            </w:tcBorders>
          </w:tcPr>
          <w:p w14:paraId="5F4883BE"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操作不允许</w:t>
            </w:r>
          </w:p>
        </w:tc>
      </w:tr>
      <w:tr w:rsidR="006575A0" w14:paraId="7592118F" w14:textId="77777777">
        <w:trPr>
          <w:trHeight w:val="152"/>
        </w:trPr>
        <w:tc>
          <w:tcPr>
            <w:tcW w:w="1230" w:type="dxa"/>
            <w:tcBorders>
              <w:top w:val="nil"/>
              <w:left w:val="nil"/>
              <w:bottom w:val="nil"/>
              <w:right w:val="nil"/>
            </w:tcBorders>
          </w:tcPr>
          <w:p w14:paraId="31B7ACD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-1311</w:t>
            </w:r>
          </w:p>
        </w:tc>
        <w:tc>
          <w:tcPr>
            <w:tcW w:w="4770" w:type="dxa"/>
            <w:tcBorders>
              <w:top w:val="nil"/>
              <w:left w:val="nil"/>
              <w:bottom w:val="nil"/>
              <w:right w:val="nil"/>
            </w:tcBorders>
          </w:tcPr>
          <w:p w14:paraId="6E6D6394"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密钥</w:t>
            </w:r>
            <w:r>
              <w:rPr>
                <w:rFonts w:ascii="宋体" w:hAnsi="Tahoma" w:cs="宋体"/>
                <w:color w:val="000000"/>
                <w:szCs w:val="22"/>
                <w:lang w:val="en-US" w:eastAsia="zh-CN"/>
              </w:rPr>
              <w:t>MAC</w:t>
            </w:r>
            <w:r>
              <w:rPr>
                <w:rFonts w:ascii="宋体" w:hAnsi="Tahoma" w:cs="宋体" w:hint="eastAsia"/>
                <w:color w:val="000000"/>
                <w:szCs w:val="22"/>
                <w:lang w:val="en-US" w:eastAsia="zh-CN"/>
              </w:rPr>
              <w:t>校验错误</w:t>
            </w:r>
          </w:p>
        </w:tc>
      </w:tr>
      <w:tr w:rsidR="006575A0" w14:paraId="111F6FE0" w14:textId="77777777">
        <w:trPr>
          <w:trHeight w:val="152"/>
        </w:trPr>
        <w:tc>
          <w:tcPr>
            <w:tcW w:w="1230" w:type="dxa"/>
            <w:tcBorders>
              <w:top w:val="nil"/>
              <w:left w:val="nil"/>
              <w:bottom w:val="nil"/>
              <w:right w:val="nil"/>
            </w:tcBorders>
          </w:tcPr>
          <w:p w14:paraId="7FB8914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-1312</w:t>
            </w:r>
          </w:p>
        </w:tc>
        <w:tc>
          <w:tcPr>
            <w:tcW w:w="4770" w:type="dxa"/>
            <w:tcBorders>
              <w:top w:val="nil"/>
              <w:left w:val="nil"/>
              <w:bottom w:val="nil"/>
              <w:right w:val="nil"/>
            </w:tcBorders>
          </w:tcPr>
          <w:p w14:paraId="66A989F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密钥类型错误</w:t>
            </w:r>
          </w:p>
        </w:tc>
      </w:tr>
      <w:tr w:rsidR="006575A0" w14:paraId="3DE8E41B" w14:textId="77777777">
        <w:trPr>
          <w:trHeight w:val="152"/>
        </w:trPr>
        <w:tc>
          <w:tcPr>
            <w:tcW w:w="1230" w:type="dxa"/>
            <w:tcBorders>
              <w:top w:val="nil"/>
              <w:left w:val="nil"/>
              <w:bottom w:val="nil"/>
              <w:right w:val="nil"/>
            </w:tcBorders>
          </w:tcPr>
          <w:p w14:paraId="7E13AA5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-1313</w:t>
            </w:r>
          </w:p>
        </w:tc>
        <w:tc>
          <w:tcPr>
            <w:tcW w:w="4770" w:type="dxa"/>
            <w:tcBorders>
              <w:top w:val="nil"/>
              <w:left w:val="nil"/>
              <w:bottom w:val="nil"/>
              <w:right w:val="nil"/>
            </w:tcBorders>
          </w:tcPr>
          <w:p w14:paraId="537B57E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密钥体系错误</w:t>
            </w:r>
          </w:p>
        </w:tc>
      </w:tr>
      <w:tr w:rsidR="006575A0" w14:paraId="67267FEB" w14:textId="77777777">
        <w:trPr>
          <w:trHeight w:val="152"/>
        </w:trPr>
        <w:tc>
          <w:tcPr>
            <w:tcW w:w="1230" w:type="dxa"/>
            <w:tcBorders>
              <w:top w:val="nil"/>
              <w:left w:val="nil"/>
              <w:bottom w:val="nil"/>
              <w:right w:val="nil"/>
            </w:tcBorders>
          </w:tcPr>
          <w:p w14:paraId="2A83C4D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-1314</w:t>
            </w:r>
          </w:p>
        </w:tc>
        <w:tc>
          <w:tcPr>
            <w:tcW w:w="4770" w:type="dxa"/>
            <w:tcBorders>
              <w:top w:val="nil"/>
              <w:left w:val="nil"/>
              <w:bottom w:val="nil"/>
              <w:right w:val="nil"/>
            </w:tcBorders>
          </w:tcPr>
          <w:p w14:paraId="1C2233B6"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密钥长度错误</w:t>
            </w:r>
          </w:p>
        </w:tc>
      </w:tr>
      <w:tr w:rsidR="006575A0" w14:paraId="6DFDACBE" w14:textId="77777777">
        <w:trPr>
          <w:trHeight w:val="76"/>
        </w:trPr>
        <w:tc>
          <w:tcPr>
            <w:tcW w:w="1230" w:type="dxa"/>
            <w:tcBorders>
              <w:top w:val="nil"/>
              <w:left w:val="nil"/>
              <w:bottom w:val="nil"/>
              <w:right w:val="nil"/>
            </w:tcBorders>
          </w:tcPr>
          <w:p w14:paraId="4B063A0E"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48EE0334"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22541571" w14:textId="77777777">
        <w:trPr>
          <w:trHeight w:val="76"/>
        </w:trPr>
        <w:tc>
          <w:tcPr>
            <w:tcW w:w="1230" w:type="dxa"/>
            <w:tcBorders>
              <w:top w:val="nil"/>
              <w:left w:val="nil"/>
              <w:bottom w:val="nil"/>
              <w:right w:val="nil"/>
            </w:tcBorders>
          </w:tcPr>
          <w:p w14:paraId="37D8E079"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-2005</w:t>
            </w:r>
          </w:p>
        </w:tc>
        <w:tc>
          <w:tcPr>
            <w:tcW w:w="4770" w:type="dxa"/>
            <w:tcBorders>
              <w:top w:val="nil"/>
              <w:left w:val="nil"/>
              <w:bottom w:val="nil"/>
              <w:right w:val="nil"/>
            </w:tcBorders>
          </w:tcPr>
          <w:p w14:paraId="162847B8"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w:t>
            </w:r>
            <w:r>
              <w:rPr>
                <w:rFonts w:ascii="Tahoma" w:hAnsi="Tahoma" w:cs="Tahoma"/>
                <w:color w:val="000000"/>
                <w:szCs w:val="22"/>
                <w:lang w:val="en-US" w:eastAsia="zh-CN"/>
              </w:rPr>
              <w:t>射频接口器件故障或者未配置</w:t>
            </w:r>
          </w:p>
        </w:tc>
      </w:tr>
      <w:tr w:rsidR="006575A0" w14:paraId="0354DD5C" w14:textId="77777777">
        <w:trPr>
          <w:trHeight w:val="76"/>
        </w:trPr>
        <w:tc>
          <w:tcPr>
            <w:tcW w:w="1230" w:type="dxa"/>
            <w:tcBorders>
              <w:top w:val="nil"/>
              <w:left w:val="nil"/>
              <w:bottom w:val="nil"/>
              <w:right w:val="nil"/>
            </w:tcBorders>
          </w:tcPr>
          <w:p w14:paraId="0EC7615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-2008</w:t>
            </w:r>
          </w:p>
        </w:tc>
        <w:tc>
          <w:tcPr>
            <w:tcW w:w="4770" w:type="dxa"/>
            <w:tcBorders>
              <w:top w:val="nil"/>
              <w:left w:val="nil"/>
              <w:bottom w:val="nil"/>
              <w:right w:val="nil"/>
            </w:tcBorders>
          </w:tcPr>
          <w:p w14:paraId="11EE703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w:t>
            </w:r>
            <w:r>
              <w:rPr>
                <w:rFonts w:ascii="Tahoma" w:hAnsi="Tahoma" w:cs="Tahoma"/>
                <w:color w:val="000000"/>
                <w:szCs w:val="22"/>
                <w:lang w:val="en-US" w:eastAsia="zh-CN"/>
              </w:rPr>
              <w:t>无卡</w:t>
            </w:r>
          </w:p>
        </w:tc>
      </w:tr>
      <w:tr w:rsidR="006575A0" w14:paraId="1D2AB8C1" w14:textId="77777777">
        <w:trPr>
          <w:trHeight w:val="76"/>
        </w:trPr>
        <w:tc>
          <w:tcPr>
            <w:tcW w:w="1230" w:type="dxa"/>
            <w:tcBorders>
              <w:top w:val="nil"/>
              <w:left w:val="nil"/>
              <w:bottom w:val="nil"/>
              <w:right w:val="nil"/>
            </w:tcBorders>
          </w:tcPr>
          <w:p w14:paraId="69BCB5F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-2009</w:t>
            </w:r>
          </w:p>
        </w:tc>
        <w:tc>
          <w:tcPr>
            <w:tcW w:w="4770" w:type="dxa"/>
            <w:tcBorders>
              <w:top w:val="nil"/>
              <w:left w:val="nil"/>
              <w:bottom w:val="nil"/>
              <w:right w:val="nil"/>
            </w:tcBorders>
          </w:tcPr>
          <w:p w14:paraId="079C95C7"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w:t>
            </w:r>
            <w:r>
              <w:rPr>
                <w:rFonts w:ascii="Tahoma" w:hAnsi="Tahoma" w:cs="Tahoma"/>
                <w:color w:val="000000"/>
                <w:szCs w:val="22"/>
                <w:lang w:val="en-US" w:eastAsia="zh-CN"/>
              </w:rPr>
              <w:t>多卡状态</w:t>
            </w:r>
          </w:p>
        </w:tc>
      </w:tr>
      <w:tr w:rsidR="006575A0" w14:paraId="0236961E" w14:textId="77777777">
        <w:trPr>
          <w:trHeight w:val="76"/>
        </w:trPr>
        <w:tc>
          <w:tcPr>
            <w:tcW w:w="1230" w:type="dxa"/>
            <w:tcBorders>
              <w:top w:val="nil"/>
              <w:left w:val="nil"/>
              <w:bottom w:val="nil"/>
              <w:right w:val="nil"/>
            </w:tcBorders>
          </w:tcPr>
          <w:p w14:paraId="0AFE863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-2010</w:t>
            </w:r>
          </w:p>
        </w:tc>
        <w:tc>
          <w:tcPr>
            <w:tcW w:w="4770" w:type="dxa"/>
            <w:tcBorders>
              <w:top w:val="nil"/>
              <w:left w:val="nil"/>
              <w:bottom w:val="nil"/>
              <w:right w:val="nil"/>
            </w:tcBorders>
          </w:tcPr>
          <w:p w14:paraId="616F344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w:t>
            </w:r>
            <w:r>
              <w:rPr>
                <w:rFonts w:ascii="Tahoma" w:hAnsi="Tahoma" w:cs="Tahoma"/>
                <w:color w:val="000000"/>
                <w:szCs w:val="22"/>
                <w:lang w:val="en-US" w:eastAsia="zh-CN"/>
              </w:rPr>
              <w:t>寻卡</w:t>
            </w:r>
          </w:p>
        </w:tc>
      </w:tr>
      <w:tr w:rsidR="006575A0" w14:paraId="304A9D8E" w14:textId="77777777">
        <w:trPr>
          <w:trHeight w:val="76"/>
        </w:trPr>
        <w:tc>
          <w:tcPr>
            <w:tcW w:w="1230" w:type="dxa"/>
            <w:tcBorders>
              <w:top w:val="nil"/>
              <w:left w:val="nil"/>
              <w:bottom w:val="nil"/>
              <w:right w:val="nil"/>
            </w:tcBorders>
          </w:tcPr>
          <w:p w14:paraId="0329A11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-2011</w:t>
            </w:r>
          </w:p>
        </w:tc>
        <w:tc>
          <w:tcPr>
            <w:tcW w:w="4770" w:type="dxa"/>
            <w:tcBorders>
              <w:top w:val="nil"/>
              <w:left w:val="nil"/>
              <w:bottom w:val="nil"/>
              <w:right w:val="nil"/>
            </w:tcBorders>
          </w:tcPr>
          <w:p w14:paraId="6F15BEEE"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w:t>
            </w:r>
            <w:r>
              <w:rPr>
                <w:rFonts w:ascii="Tahoma" w:hAnsi="Tahoma" w:cs="Tahoma"/>
                <w:color w:val="000000"/>
                <w:szCs w:val="22"/>
                <w:lang w:val="en-US" w:eastAsia="zh-CN"/>
              </w:rPr>
              <w:t>不支持</w:t>
            </w:r>
            <w:r>
              <w:rPr>
                <w:rFonts w:ascii="Tahoma" w:hAnsi="Tahoma" w:cs="Tahoma"/>
                <w:color w:val="000000"/>
                <w:szCs w:val="22"/>
                <w:lang w:val="en-US" w:eastAsia="zh-CN"/>
              </w:rPr>
              <w:t>ISO1444-4</w:t>
            </w:r>
            <w:r>
              <w:rPr>
                <w:rFonts w:ascii="Tahoma" w:hAnsi="Tahoma" w:cs="Tahoma"/>
                <w:color w:val="000000"/>
                <w:szCs w:val="22"/>
                <w:lang w:val="en-US" w:eastAsia="zh-CN"/>
              </w:rPr>
              <w:t>协议，如</w:t>
            </w:r>
            <w:r>
              <w:rPr>
                <w:rFonts w:ascii="Tahoma" w:hAnsi="Tahoma" w:cs="Tahoma"/>
                <w:color w:val="000000"/>
                <w:szCs w:val="22"/>
                <w:lang w:val="en-US" w:eastAsia="zh-CN"/>
              </w:rPr>
              <w:t>M1</w:t>
            </w:r>
            <w:r>
              <w:rPr>
                <w:rFonts w:ascii="Tahoma" w:hAnsi="Tahoma" w:cs="Tahoma"/>
                <w:color w:val="000000"/>
                <w:szCs w:val="22"/>
                <w:lang w:val="en-US" w:eastAsia="zh-CN"/>
              </w:rPr>
              <w:t>卡</w:t>
            </w:r>
            <w:r>
              <w:rPr>
                <w:rFonts w:ascii="Tahoma" w:hAnsi="Tahoma" w:cs="Tahoma"/>
                <w:color w:val="000000"/>
                <w:szCs w:val="22"/>
                <w:lang w:val="en-US" w:eastAsia="zh-CN"/>
              </w:rPr>
              <w:t>F</w:t>
            </w:r>
          </w:p>
        </w:tc>
      </w:tr>
      <w:tr w:rsidR="006575A0" w14:paraId="4C6C7621" w14:textId="77777777">
        <w:trPr>
          <w:trHeight w:val="76"/>
        </w:trPr>
        <w:tc>
          <w:tcPr>
            <w:tcW w:w="1230" w:type="dxa"/>
            <w:tcBorders>
              <w:top w:val="nil"/>
              <w:left w:val="nil"/>
              <w:bottom w:val="nil"/>
              <w:right w:val="nil"/>
            </w:tcBorders>
          </w:tcPr>
          <w:p w14:paraId="398B0E8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-2012</w:t>
            </w:r>
          </w:p>
        </w:tc>
        <w:tc>
          <w:tcPr>
            <w:tcW w:w="4770" w:type="dxa"/>
            <w:tcBorders>
              <w:top w:val="nil"/>
              <w:left w:val="nil"/>
              <w:bottom w:val="nil"/>
              <w:right w:val="nil"/>
            </w:tcBorders>
          </w:tcPr>
          <w:p w14:paraId="26BA1961"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w:t>
            </w:r>
            <w:r>
              <w:rPr>
                <w:rFonts w:ascii="宋体" w:hAnsi="Tahoma" w:cs="宋体" w:hint="eastAsia"/>
                <w:color w:val="000000"/>
                <w:szCs w:val="22"/>
                <w:lang w:val="en-US" w:eastAsia="zh-CN"/>
              </w:rPr>
              <w:t>未设置卡</w:t>
            </w:r>
          </w:p>
        </w:tc>
      </w:tr>
      <w:tr w:rsidR="006575A0" w14:paraId="24D70ECC" w14:textId="77777777">
        <w:trPr>
          <w:trHeight w:val="76"/>
        </w:trPr>
        <w:tc>
          <w:tcPr>
            <w:tcW w:w="1230" w:type="dxa"/>
            <w:tcBorders>
              <w:top w:val="nil"/>
              <w:left w:val="nil"/>
              <w:bottom w:val="nil"/>
              <w:right w:val="nil"/>
            </w:tcBorders>
          </w:tcPr>
          <w:p w14:paraId="77FCAC4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-2013</w:t>
            </w:r>
          </w:p>
        </w:tc>
        <w:tc>
          <w:tcPr>
            <w:tcW w:w="4770" w:type="dxa"/>
            <w:tcBorders>
              <w:top w:val="nil"/>
              <w:left w:val="nil"/>
              <w:bottom w:val="nil"/>
              <w:right w:val="nil"/>
            </w:tcBorders>
          </w:tcPr>
          <w:p w14:paraId="336AD76C"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r>
              <w:rPr>
                <w:rFonts w:ascii="Tahoma" w:hAnsi="Tahoma" w:cs="Tahoma"/>
                <w:color w:val="000000"/>
                <w:szCs w:val="22"/>
                <w:lang w:val="en-US" w:eastAsia="zh-CN"/>
              </w:rPr>
              <w:t>-</w:t>
            </w:r>
            <w:r>
              <w:rPr>
                <w:rFonts w:ascii="Tahoma" w:hAnsi="Tahoma" w:cs="Tahoma"/>
                <w:color w:val="000000"/>
                <w:szCs w:val="22"/>
                <w:lang w:val="en-US" w:eastAsia="zh-CN"/>
              </w:rPr>
              <w:t>未寻</w:t>
            </w:r>
            <w:proofErr w:type="gramEnd"/>
            <w:r>
              <w:rPr>
                <w:rFonts w:ascii="Tahoma" w:hAnsi="Tahoma" w:cs="Tahoma"/>
                <w:color w:val="000000"/>
                <w:szCs w:val="22"/>
                <w:lang w:val="en-US" w:eastAsia="zh-CN"/>
              </w:rPr>
              <w:t>卡</w:t>
            </w:r>
          </w:p>
        </w:tc>
      </w:tr>
      <w:tr w:rsidR="006575A0" w14:paraId="198FCE63" w14:textId="77777777">
        <w:trPr>
          <w:trHeight w:val="76"/>
        </w:trPr>
        <w:tc>
          <w:tcPr>
            <w:tcW w:w="1230" w:type="dxa"/>
            <w:tcBorders>
              <w:top w:val="nil"/>
              <w:left w:val="nil"/>
              <w:bottom w:val="nil"/>
              <w:right w:val="nil"/>
            </w:tcBorders>
          </w:tcPr>
          <w:p w14:paraId="695F634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-2014</w:t>
            </w:r>
          </w:p>
        </w:tc>
        <w:tc>
          <w:tcPr>
            <w:tcW w:w="4770" w:type="dxa"/>
            <w:tcBorders>
              <w:top w:val="nil"/>
              <w:left w:val="nil"/>
              <w:bottom w:val="nil"/>
              <w:right w:val="nil"/>
            </w:tcBorders>
          </w:tcPr>
          <w:p w14:paraId="0B716DD9"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-A</w:t>
            </w:r>
            <w:r>
              <w:rPr>
                <w:rFonts w:ascii="宋体" w:hAnsi="Tahoma" w:cs="宋体" w:hint="eastAsia"/>
                <w:color w:val="000000"/>
                <w:szCs w:val="22"/>
                <w:lang w:val="en-US" w:eastAsia="zh-CN"/>
              </w:rPr>
              <w:t>卡冲突</w:t>
            </w:r>
            <w:r>
              <w:rPr>
                <w:rFonts w:ascii="宋体" w:hAnsi="Tahoma" w:cs="宋体"/>
                <w:color w:val="000000"/>
                <w:szCs w:val="22"/>
                <w:lang w:val="en-US" w:eastAsia="zh-CN"/>
              </w:rPr>
              <w:t>(</w:t>
            </w:r>
            <w:r>
              <w:rPr>
                <w:rFonts w:ascii="宋体" w:hAnsi="Tahoma" w:cs="宋体" w:hint="eastAsia"/>
                <w:color w:val="000000"/>
                <w:szCs w:val="22"/>
                <w:lang w:val="en-US" w:eastAsia="zh-CN"/>
              </w:rPr>
              <w:t>多张</w:t>
            </w:r>
            <w:proofErr w:type="gramStart"/>
            <w:r>
              <w:rPr>
                <w:rFonts w:ascii="宋体" w:hAnsi="Tahoma" w:cs="宋体" w:hint="eastAsia"/>
                <w:color w:val="000000"/>
                <w:szCs w:val="22"/>
                <w:lang w:val="en-US" w:eastAsia="zh-CN"/>
              </w:rPr>
              <w:t>卡存在</w:t>
            </w:r>
            <w:proofErr w:type="gramEnd"/>
            <w:r>
              <w:rPr>
                <w:rFonts w:ascii="宋体" w:hAnsi="Tahoma" w:cs="宋体"/>
                <w:color w:val="000000"/>
                <w:szCs w:val="22"/>
                <w:lang w:val="en-US" w:eastAsia="zh-CN"/>
              </w:rPr>
              <w:t>)</w:t>
            </w:r>
          </w:p>
        </w:tc>
      </w:tr>
      <w:tr w:rsidR="006575A0" w14:paraId="68FED23C" w14:textId="77777777">
        <w:trPr>
          <w:trHeight w:val="76"/>
        </w:trPr>
        <w:tc>
          <w:tcPr>
            <w:tcW w:w="1230" w:type="dxa"/>
            <w:tcBorders>
              <w:top w:val="nil"/>
              <w:left w:val="nil"/>
              <w:bottom w:val="nil"/>
              <w:right w:val="nil"/>
            </w:tcBorders>
          </w:tcPr>
          <w:p w14:paraId="3CED7A6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-2015</w:t>
            </w:r>
          </w:p>
        </w:tc>
        <w:tc>
          <w:tcPr>
            <w:tcW w:w="4770" w:type="dxa"/>
            <w:tcBorders>
              <w:top w:val="nil"/>
              <w:left w:val="nil"/>
              <w:bottom w:val="nil"/>
              <w:right w:val="nil"/>
            </w:tcBorders>
          </w:tcPr>
          <w:p w14:paraId="7D7E152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-A</w:t>
            </w:r>
            <w:r>
              <w:rPr>
                <w:rFonts w:ascii="Tahoma" w:hAnsi="Tahoma" w:cs="Tahoma"/>
                <w:color w:val="000000"/>
                <w:szCs w:val="22"/>
                <w:lang w:val="en-US" w:eastAsia="zh-CN"/>
              </w:rPr>
              <w:t>卡</w:t>
            </w:r>
            <w:r>
              <w:rPr>
                <w:rFonts w:ascii="Tahoma" w:hAnsi="Tahoma" w:cs="Tahoma"/>
                <w:color w:val="000000"/>
                <w:szCs w:val="22"/>
                <w:lang w:val="en-US" w:eastAsia="zh-CN"/>
              </w:rPr>
              <w:t>RATS</w:t>
            </w:r>
            <w:r>
              <w:rPr>
                <w:rFonts w:ascii="Tahoma" w:hAnsi="Tahoma" w:cs="Tahoma"/>
                <w:color w:val="000000"/>
                <w:szCs w:val="22"/>
                <w:lang w:val="en-US" w:eastAsia="zh-CN"/>
              </w:rPr>
              <w:t>过程出错</w:t>
            </w:r>
          </w:p>
        </w:tc>
      </w:tr>
      <w:tr w:rsidR="006575A0" w14:paraId="6516CCD3" w14:textId="77777777">
        <w:trPr>
          <w:trHeight w:val="76"/>
        </w:trPr>
        <w:tc>
          <w:tcPr>
            <w:tcW w:w="1230" w:type="dxa"/>
            <w:tcBorders>
              <w:top w:val="nil"/>
              <w:left w:val="nil"/>
              <w:bottom w:val="nil"/>
              <w:right w:val="nil"/>
            </w:tcBorders>
          </w:tcPr>
          <w:p w14:paraId="12D429E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-2016</w:t>
            </w:r>
          </w:p>
        </w:tc>
        <w:tc>
          <w:tcPr>
            <w:tcW w:w="4770" w:type="dxa"/>
            <w:tcBorders>
              <w:top w:val="nil"/>
              <w:left w:val="nil"/>
              <w:bottom w:val="nil"/>
              <w:right w:val="nil"/>
            </w:tcBorders>
          </w:tcPr>
          <w:p w14:paraId="70576DA9"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-B</w:t>
            </w:r>
            <w:r>
              <w:rPr>
                <w:rFonts w:ascii="宋体" w:hAnsi="Tahoma" w:cs="宋体" w:hint="eastAsia"/>
                <w:color w:val="000000"/>
                <w:szCs w:val="22"/>
                <w:lang w:val="en-US" w:eastAsia="zh-CN"/>
              </w:rPr>
              <w:t>卡激活失败</w:t>
            </w:r>
          </w:p>
        </w:tc>
      </w:tr>
      <w:tr w:rsidR="006575A0" w14:paraId="5E73F681" w14:textId="77777777">
        <w:trPr>
          <w:trHeight w:val="76"/>
        </w:trPr>
        <w:tc>
          <w:tcPr>
            <w:tcW w:w="1230" w:type="dxa"/>
            <w:tcBorders>
              <w:top w:val="nil"/>
              <w:left w:val="nil"/>
              <w:bottom w:val="nil"/>
              <w:right w:val="nil"/>
            </w:tcBorders>
          </w:tcPr>
          <w:p w14:paraId="36BCB22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-2017</w:t>
            </w:r>
          </w:p>
        </w:tc>
        <w:tc>
          <w:tcPr>
            <w:tcW w:w="4770" w:type="dxa"/>
            <w:tcBorders>
              <w:top w:val="nil"/>
              <w:left w:val="nil"/>
              <w:bottom w:val="nil"/>
              <w:right w:val="nil"/>
            </w:tcBorders>
          </w:tcPr>
          <w:p w14:paraId="000BC43D"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-A</w:t>
            </w:r>
            <w:proofErr w:type="gramStart"/>
            <w:r>
              <w:rPr>
                <w:rFonts w:ascii="Tahoma" w:hAnsi="Tahoma" w:cs="Tahoma"/>
                <w:color w:val="000000"/>
                <w:szCs w:val="22"/>
                <w:lang w:val="en-US" w:eastAsia="zh-CN"/>
              </w:rPr>
              <w:t>卡寻卡失败</w:t>
            </w:r>
            <w:proofErr w:type="gramEnd"/>
            <w:r>
              <w:rPr>
                <w:rFonts w:ascii="Tahoma" w:hAnsi="Tahoma" w:cs="Tahoma"/>
                <w:color w:val="000000"/>
                <w:szCs w:val="22"/>
                <w:lang w:val="en-US" w:eastAsia="zh-CN"/>
              </w:rPr>
              <w:t>(</w:t>
            </w:r>
            <w:r>
              <w:rPr>
                <w:rFonts w:ascii="Tahoma" w:hAnsi="Tahoma" w:cs="Tahoma"/>
                <w:color w:val="000000"/>
                <w:szCs w:val="22"/>
                <w:lang w:val="en-US" w:eastAsia="zh-CN"/>
              </w:rPr>
              <w:t>可能多张</w:t>
            </w:r>
            <w:proofErr w:type="gramStart"/>
            <w:r>
              <w:rPr>
                <w:rFonts w:ascii="Tahoma" w:hAnsi="Tahoma" w:cs="Tahoma"/>
                <w:color w:val="000000"/>
                <w:szCs w:val="22"/>
                <w:lang w:val="en-US" w:eastAsia="zh-CN"/>
              </w:rPr>
              <w:t>卡存在</w:t>
            </w:r>
            <w:proofErr w:type="gramEnd"/>
            <w:r>
              <w:rPr>
                <w:rFonts w:ascii="Tahoma" w:hAnsi="Tahoma" w:cs="Tahoma"/>
                <w:color w:val="000000"/>
                <w:szCs w:val="22"/>
                <w:lang w:val="en-US" w:eastAsia="zh-CN"/>
              </w:rPr>
              <w:t>)</w:t>
            </w:r>
          </w:p>
        </w:tc>
      </w:tr>
      <w:tr w:rsidR="006575A0" w14:paraId="72DC9D10" w14:textId="77777777">
        <w:trPr>
          <w:trHeight w:val="76"/>
        </w:trPr>
        <w:tc>
          <w:tcPr>
            <w:tcW w:w="1230" w:type="dxa"/>
            <w:tcBorders>
              <w:top w:val="nil"/>
              <w:left w:val="nil"/>
              <w:bottom w:val="nil"/>
              <w:right w:val="nil"/>
            </w:tcBorders>
          </w:tcPr>
          <w:p w14:paraId="21C4A25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-2018</w:t>
            </w:r>
          </w:p>
        </w:tc>
        <w:tc>
          <w:tcPr>
            <w:tcW w:w="4770" w:type="dxa"/>
            <w:tcBorders>
              <w:top w:val="nil"/>
              <w:left w:val="nil"/>
              <w:bottom w:val="nil"/>
              <w:right w:val="nil"/>
            </w:tcBorders>
          </w:tcPr>
          <w:p w14:paraId="0F956F5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-B</w:t>
            </w:r>
            <w:proofErr w:type="gramStart"/>
            <w:r>
              <w:rPr>
                <w:rFonts w:ascii="Tahoma" w:hAnsi="Tahoma" w:cs="Tahoma"/>
                <w:color w:val="000000"/>
                <w:szCs w:val="22"/>
                <w:lang w:val="en-US" w:eastAsia="zh-CN"/>
              </w:rPr>
              <w:t>卡寻卡失败</w:t>
            </w:r>
            <w:proofErr w:type="gramEnd"/>
            <w:r>
              <w:rPr>
                <w:rFonts w:ascii="Tahoma" w:hAnsi="Tahoma" w:cs="Tahoma"/>
                <w:color w:val="000000"/>
                <w:szCs w:val="22"/>
                <w:lang w:val="en-US" w:eastAsia="zh-CN"/>
              </w:rPr>
              <w:t>(</w:t>
            </w:r>
            <w:r>
              <w:rPr>
                <w:rFonts w:ascii="Tahoma" w:hAnsi="Tahoma" w:cs="Tahoma"/>
                <w:color w:val="000000"/>
                <w:szCs w:val="22"/>
                <w:lang w:val="en-US" w:eastAsia="zh-CN"/>
              </w:rPr>
              <w:t>可能多张</w:t>
            </w:r>
            <w:proofErr w:type="gramStart"/>
            <w:r>
              <w:rPr>
                <w:rFonts w:ascii="Tahoma" w:hAnsi="Tahoma" w:cs="Tahoma"/>
                <w:color w:val="000000"/>
                <w:szCs w:val="22"/>
                <w:lang w:val="en-US" w:eastAsia="zh-CN"/>
              </w:rPr>
              <w:t>卡存在</w:t>
            </w:r>
            <w:proofErr w:type="gramEnd"/>
            <w:r>
              <w:rPr>
                <w:rFonts w:ascii="Tahoma" w:hAnsi="Tahoma" w:cs="Tahoma"/>
                <w:color w:val="000000"/>
                <w:szCs w:val="22"/>
                <w:lang w:val="en-US" w:eastAsia="zh-CN"/>
              </w:rPr>
              <w:t>)</w:t>
            </w:r>
          </w:p>
        </w:tc>
      </w:tr>
      <w:tr w:rsidR="006575A0" w14:paraId="3FCBECA3" w14:textId="77777777">
        <w:trPr>
          <w:trHeight w:val="76"/>
        </w:trPr>
        <w:tc>
          <w:tcPr>
            <w:tcW w:w="1230" w:type="dxa"/>
            <w:tcBorders>
              <w:top w:val="nil"/>
              <w:left w:val="nil"/>
              <w:bottom w:val="nil"/>
              <w:right w:val="nil"/>
            </w:tcBorders>
          </w:tcPr>
          <w:p w14:paraId="14826DD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-2019</w:t>
            </w:r>
          </w:p>
        </w:tc>
        <w:tc>
          <w:tcPr>
            <w:tcW w:w="4770" w:type="dxa"/>
            <w:tcBorders>
              <w:top w:val="nil"/>
              <w:left w:val="nil"/>
              <w:bottom w:val="nil"/>
              <w:right w:val="nil"/>
            </w:tcBorders>
          </w:tcPr>
          <w:p w14:paraId="6ABBC04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-A</w:t>
            </w:r>
            <w:r>
              <w:rPr>
                <w:rFonts w:ascii="Tahoma" w:hAnsi="Tahoma" w:cs="Tahoma"/>
                <w:color w:val="000000"/>
                <w:szCs w:val="22"/>
                <w:lang w:val="en-US" w:eastAsia="zh-CN"/>
              </w:rPr>
              <w:t>、</w:t>
            </w:r>
            <w:r>
              <w:rPr>
                <w:rFonts w:ascii="Tahoma" w:hAnsi="Tahoma" w:cs="Tahoma"/>
                <w:color w:val="000000"/>
                <w:szCs w:val="22"/>
                <w:lang w:val="en-US" w:eastAsia="zh-CN"/>
              </w:rPr>
              <w:t>B</w:t>
            </w:r>
            <w:r>
              <w:rPr>
                <w:rFonts w:ascii="Tahoma" w:hAnsi="Tahoma" w:cs="Tahoma"/>
                <w:color w:val="000000"/>
                <w:szCs w:val="22"/>
                <w:lang w:val="en-US" w:eastAsia="zh-CN"/>
              </w:rPr>
              <w:t>卡同时存在</w:t>
            </w:r>
          </w:p>
        </w:tc>
      </w:tr>
      <w:tr w:rsidR="006575A0" w14:paraId="1C985494" w14:textId="77777777">
        <w:trPr>
          <w:trHeight w:val="76"/>
        </w:trPr>
        <w:tc>
          <w:tcPr>
            <w:tcW w:w="1230" w:type="dxa"/>
            <w:tcBorders>
              <w:top w:val="nil"/>
              <w:left w:val="nil"/>
              <w:bottom w:val="nil"/>
              <w:right w:val="nil"/>
            </w:tcBorders>
          </w:tcPr>
          <w:p w14:paraId="0D41ED5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lastRenderedPageBreak/>
              <w:t>-2020</w:t>
            </w:r>
          </w:p>
        </w:tc>
        <w:tc>
          <w:tcPr>
            <w:tcW w:w="4770" w:type="dxa"/>
            <w:tcBorders>
              <w:top w:val="nil"/>
              <w:left w:val="nil"/>
              <w:bottom w:val="nil"/>
              <w:right w:val="nil"/>
            </w:tcBorders>
          </w:tcPr>
          <w:p w14:paraId="353A6743"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w:t>
            </w:r>
            <w:r>
              <w:rPr>
                <w:rFonts w:ascii="Tahoma" w:hAnsi="Tahoma" w:cs="Tahoma"/>
                <w:color w:val="000000"/>
                <w:szCs w:val="22"/>
                <w:lang w:val="en-US" w:eastAsia="zh-CN"/>
              </w:rPr>
              <w:t>已经激活</w:t>
            </w:r>
            <w:r>
              <w:rPr>
                <w:rFonts w:ascii="Tahoma" w:hAnsi="Tahoma" w:cs="Tahoma"/>
                <w:color w:val="000000"/>
                <w:szCs w:val="22"/>
                <w:lang w:val="en-US" w:eastAsia="zh-CN"/>
              </w:rPr>
              <w:t>(</w:t>
            </w:r>
            <w:r>
              <w:rPr>
                <w:rFonts w:ascii="Tahoma" w:hAnsi="Tahoma" w:cs="Tahoma"/>
                <w:color w:val="000000"/>
                <w:szCs w:val="22"/>
                <w:lang w:val="en-US" w:eastAsia="zh-CN"/>
              </w:rPr>
              <w:t>上电</w:t>
            </w:r>
            <w:r>
              <w:rPr>
                <w:rFonts w:ascii="Tahoma" w:hAnsi="Tahoma" w:cs="Tahoma"/>
                <w:color w:val="000000"/>
                <w:szCs w:val="22"/>
                <w:lang w:val="en-US" w:eastAsia="zh-CN"/>
              </w:rPr>
              <w:t>)</w:t>
            </w:r>
          </w:p>
        </w:tc>
      </w:tr>
      <w:tr w:rsidR="006575A0" w14:paraId="3B634619" w14:textId="77777777">
        <w:trPr>
          <w:trHeight w:val="76"/>
        </w:trPr>
        <w:tc>
          <w:tcPr>
            <w:tcW w:w="1230" w:type="dxa"/>
            <w:tcBorders>
              <w:top w:val="nil"/>
              <w:left w:val="nil"/>
              <w:bottom w:val="nil"/>
              <w:right w:val="nil"/>
            </w:tcBorders>
          </w:tcPr>
          <w:p w14:paraId="1AF1601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-2021</w:t>
            </w:r>
          </w:p>
        </w:tc>
        <w:tc>
          <w:tcPr>
            <w:tcW w:w="4770" w:type="dxa"/>
            <w:tcBorders>
              <w:top w:val="nil"/>
              <w:left w:val="nil"/>
              <w:bottom w:val="nil"/>
              <w:right w:val="nil"/>
            </w:tcBorders>
          </w:tcPr>
          <w:p w14:paraId="38FF761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w:t>
            </w:r>
            <w:r>
              <w:rPr>
                <w:rFonts w:ascii="Tahoma" w:hAnsi="Tahoma" w:cs="Tahoma"/>
                <w:color w:val="000000"/>
                <w:szCs w:val="22"/>
                <w:lang w:val="en-US" w:eastAsia="zh-CN"/>
              </w:rPr>
              <w:t>未激活</w:t>
            </w:r>
          </w:p>
        </w:tc>
      </w:tr>
      <w:tr w:rsidR="006575A0" w14:paraId="1FC42EDC" w14:textId="77777777">
        <w:trPr>
          <w:trHeight w:val="76"/>
        </w:trPr>
        <w:tc>
          <w:tcPr>
            <w:tcW w:w="1230" w:type="dxa"/>
            <w:tcBorders>
              <w:top w:val="nil"/>
              <w:left w:val="nil"/>
              <w:bottom w:val="nil"/>
              <w:right w:val="nil"/>
            </w:tcBorders>
          </w:tcPr>
          <w:p w14:paraId="6A8507D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-2022</w:t>
            </w:r>
          </w:p>
        </w:tc>
        <w:tc>
          <w:tcPr>
            <w:tcW w:w="4770" w:type="dxa"/>
            <w:tcBorders>
              <w:top w:val="nil"/>
              <w:left w:val="nil"/>
              <w:bottom w:val="nil"/>
              <w:right w:val="nil"/>
            </w:tcBorders>
          </w:tcPr>
          <w:p w14:paraId="0C89DBD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-A</w:t>
            </w:r>
            <w:r>
              <w:rPr>
                <w:rFonts w:ascii="宋体" w:hAnsi="Tahoma" w:cs="宋体" w:hint="eastAsia"/>
                <w:color w:val="000000"/>
                <w:szCs w:val="22"/>
                <w:lang w:val="en-US" w:eastAsia="zh-CN"/>
              </w:rPr>
              <w:t>卡冲突</w:t>
            </w:r>
          </w:p>
        </w:tc>
      </w:tr>
      <w:tr w:rsidR="006575A0" w14:paraId="30CBD05E" w14:textId="77777777">
        <w:trPr>
          <w:trHeight w:val="76"/>
        </w:trPr>
        <w:tc>
          <w:tcPr>
            <w:tcW w:w="1230" w:type="dxa"/>
            <w:tcBorders>
              <w:top w:val="nil"/>
              <w:left w:val="nil"/>
              <w:bottom w:val="nil"/>
              <w:right w:val="nil"/>
            </w:tcBorders>
          </w:tcPr>
          <w:p w14:paraId="444680A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-2023</w:t>
            </w:r>
          </w:p>
        </w:tc>
        <w:tc>
          <w:tcPr>
            <w:tcW w:w="4770" w:type="dxa"/>
            <w:tcBorders>
              <w:top w:val="nil"/>
              <w:left w:val="nil"/>
              <w:bottom w:val="nil"/>
              <w:right w:val="nil"/>
            </w:tcBorders>
          </w:tcPr>
          <w:p w14:paraId="5FC201C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-B</w:t>
            </w:r>
            <w:r>
              <w:rPr>
                <w:rFonts w:ascii="宋体" w:hAnsi="Tahoma" w:cs="宋体" w:hint="eastAsia"/>
                <w:color w:val="000000"/>
                <w:szCs w:val="22"/>
                <w:lang w:val="en-US" w:eastAsia="zh-CN"/>
              </w:rPr>
              <w:t>卡冲突</w:t>
            </w:r>
          </w:p>
        </w:tc>
      </w:tr>
      <w:tr w:rsidR="006575A0" w14:paraId="49F2046B" w14:textId="77777777">
        <w:trPr>
          <w:trHeight w:val="76"/>
        </w:trPr>
        <w:tc>
          <w:tcPr>
            <w:tcW w:w="1230" w:type="dxa"/>
            <w:tcBorders>
              <w:top w:val="nil"/>
              <w:left w:val="nil"/>
              <w:bottom w:val="nil"/>
              <w:right w:val="nil"/>
            </w:tcBorders>
          </w:tcPr>
          <w:p w14:paraId="16057726"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6AB8ADD7"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26446745" w14:textId="77777777">
        <w:trPr>
          <w:trHeight w:val="76"/>
        </w:trPr>
        <w:tc>
          <w:tcPr>
            <w:tcW w:w="1230" w:type="dxa"/>
            <w:tcBorders>
              <w:top w:val="nil"/>
              <w:left w:val="nil"/>
              <w:bottom w:val="nil"/>
              <w:right w:val="nil"/>
            </w:tcBorders>
          </w:tcPr>
          <w:p w14:paraId="64A06B9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-2030</w:t>
            </w:r>
          </w:p>
        </w:tc>
        <w:tc>
          <w:tcPr>
            <w:tcW w:w="4770" w:type="dxa"/>
            <w:tcBorders>
              <w:top w:val="nil"/>
              <w:left w:val="nil"/>
              <w:bottom w:val="nil"/>
              <w:right w:val="nil"/>
            </w:tcBorders>
          </w:tcPr>
          <w:p w14:paraId="794D51B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w:t>
            </w:r>
            <w:r>
              <w:rPr>
                <w:rFonts w:ascii="宋体" w:hAnsi="Tahoma" w:cs="宋体" w:hint="eastAsia"/>
                <w:color w:val="000000"/>
                <w:szCs w:val="22"/>
                <w:lang w:val="en-US" w:eastAsia="zh-CN"/>
              </w:rPr>
              <w:t>无卡</w:t>
            </w:r>
            <w:r>
              <w:rPr>
                <w:rFonts w:ascii="Tahoma" w:hAnsi="Tahoma" w:cs="Tahoma"/>
                <w:color w:val="000000"/>
                <w:szCs w:val="22"/>
                <w:lang w:val="en-US" w:eastAsia="zh-CN"/>
              </w:rPr>
              <w:t>,</w:t>
            </w:r>
          </w:p>
        </w:tc>
      </w:tr>
      <w:tr w:rsidR="006575A0" w14:paraId="52A0CE65" w14:textId="77777777">
        <w:trPr>
          <w:trHeight w:val="76"/>
        </w:trPr>
        <w:tc>
          <w:tcPr>
            <w:tcW w:w="1230" w:type="dxa"/>
            <w:tcBorders>
              <w:top w:val="nil"/>
              <w:left w:val="nil"/>
              <w:bottom w:val="nil"/>
              <w:right w:val="nil"/>
            </w:tcBorders>
          </w:tcPr>
          <w:p w14:paraId="293A85B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-2031</w:t>
            </w:r>
          </w:p>
        </w:tc>
        <w:tc>
          <w:tcPr>
            <w:tcW w:w="4770" w:type="dxa"/>
            <w:tcBorders>
              <w:top w:val="nil"/>
              <w:left w:val="nil"/>
              <w:bottom w:val="nil"/>
              <w:right w:val="nil"/>
            </w:tcBorders>
          </w:tcPr>
          <w:p w14:paraId="45290B3C"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-CRC</w:t>
            </w:r>
            <w:r>
              <w:rPr>
                <w:rFonts w:ascii="宋体" w:hAnsi="Tahoma" w:cs="宋体" w:hint="eastAsia"/>
                <w:color w:val="000000"/>
                <w:szCs w:val="22"/>
                <w:lang w:val="en-US" w:eastAsia="zh-CN"/>
              </w:rPr>
              <w:t>错</w:t>
            </w:r>
            <w:r>
              <w:rPr>
                <w:rFonts w:ascii="Tahoma" w:hAnsi="Tahoma" w:cs="Tahoma"/>
                <w:color w:val="000000"/>
                <w:szCs w:val="22"/>
                <w:lang w:val="en-US" w:eastAsia="zh-CN"/>
              </w:rPr>
              <w:t>,</w:t>
            </w:r>
          </w:p>
        </w:tc>
      </w:tr>
      <w:tr w:rsidR="006575A0" w14:paraId="3C8F4E8E" w14:textId="77777777">
        <w:trPr>
          <w:trHeight w:val="76"/>
        </w:trPr>
        <w:tc>
          <w:tcPr>
            <w:tcW w:w="1230" w:type="dxa"/>
            <w:tcBorders>
              <w:top w:val="nil"/>
              <w:left w:val="nil"/>
              <w:bottom w:val="nil"/>
              <w:right w:val="nil"/>
            </w:tcBorders>
          </w:tcPr>
          <w:p w14:paraId="7E1ACB1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-2032</w:t>
            </w:r>
          </w:p>
        </w:tc>
        <w:tc>
          <w:tcPr>
            <w:tcW w:w="4770" w:type="dxa"/>
            <w:tcBorders>
              <w:top w:val="nil"/>
              <w:left w:val="nil"/>
              <w:bottom w:val="nil"/>
              <w:right w:val="nil"/>
            </w:tcBorders>
          </w:tcPr>
          <w:p w14:paraId="64EEE9E1"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w:t>
            </w:r>
            <w:r>
              <w:rPr>
                <w:rFonts w:ascii="宋体" w:hAnsi="Tahoma" w:cs="宋体" w:hint="eastAsia"/>
                <w:color w:val="000000"/>
                <w:szCs w:val="22"/>
                <w:lang w:val="en-US" w:eastAsia="zh-CN"/>
              </w:rPr>
              <w:t>非空</w:t>
            </w:r>
            <w:r>
              <w:rPr>
                <w:rFonts w:ascii="Tahoma" w:hAnsi="Tahoma" w:cs="Tahoma"/>
                <w:color w:val="000000"/>
                <w:szCs w:val="22"/>
                <w:lang w:val="en-US" w:eastAsia="zh-CN"/>
              </w:rPr>
              <w:t>,</w:t>
            </w:r>
          </w:p>
        </w:tc>
      </w:tr>
      <w:tr w:rsidR="006575A0" w14:paraId="72FD2D60" w14:textId="77777777">
        <w:trPr>
          <w:trHeight w:val="76"/>
        </w:trPr>
        <w:tc>
          <w:tcPr>
            <w:tcW w:w="1230" w:type="dxa"/>
            <w:tcBorders>
              <w:top w:val="nil"/>
              <w:left w:val="nil"/>
              <w:bottom w:val="nil"/>
              <w:right w:val="nil"/>
            </w:tcBorders>
          </w:tcPr>
          <w:p w14:paraId="60C5740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-2033</w:t>
            </w:r>
          </w:p>
        </w:tc>
        <w:tc>
          <w:tcPr>
            <w:tcW w:w="4770" w:type="dxa"/>
            <w:tcBorders>
              <w:top w:val="nil"/>
              <w:left w:val="nil"/>
              <w:bottom w:val="nil"/>
              <w:right w:val="nil"/>
            </w:tcBorders>
          </w:tcPr>
          <w:p w14:paraId="12020818"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w:t>
            </w:r>
            <w:r>
              <w:rPr>
                <w:rFonts w:ascii="宋体" w:hAnsi="Tahoma" w:cs="宋体" w:hint="eastAsia"/>
                <w:color w:val="000000"/>
                <w:szCs w:val="22"/>
                <w:lang w:val="en-US" w:eastAsia="zh-CN"/>
              </w:rPr>
              <w:t>认证错</w:t>
            </w:r>
            <w:r>
              <w:rPr>
                <w:rFonts w:ascii="Tahoma" w:hAnsi="Tahoma" w:cs="Tahoma"/>
                <w:color w:val="000000"/>
                <w:szCs w:val="22"/>
                <w:lang w:val="en-US" w:eastAsia="zh-CN"/>
              </w:rPr>
              <w:t>,</w:t>
            </w:r>
          </w:p>
        </w:tc>
      </w:tr>
      <w:tr w:rsidR="006575A0" w14:paraId="16FEAE13" w14:textId="77777777">
        <w:trPr>
          <w:trHeight w:val="76"/>
        </w:trPr>
        <w:tc>
          <w:tcPr>
            <w:tcW w:w="1230" w:type="dxa"/>
            <w:tcBorders>
              <w:top w:val="nil"/>
              <w:left w:val="nil"/>
              <w:bottom w:val="nil"/>
              <w:right w:val="nil"/>
            </w:tcBorders>
          </w:tcPr>
          <w:p w14:paraId="75C29F9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-2034</w:t>
            </w:r>
          </w:p>
        </w:tc>
        <w:tc>
          <w:tcPr>
            <w:tcW w:w="4770" w:type="dxa"/>
            <w:tcBorders>
              <w:top w:val="nil"/>
              <w:left w:val="nil"/>
              <w:bottom w:val="nil"/>
              <w:right w:val="nil"/>
            </w:tcBorders>
          </w:tcPr>
          <w:p w14:paraId="4671CE28"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w:t>
            </w:r>
            <w:r>
              <w:rPr>
                <w:rFonts w:ascii="宋体" w:hAnsi="Tahoma" w:cs="宋体" w:hint="eastAsia"/>
                <w:color w:val="000000"/>
                <w:szCs w:val="22"/>
                <w:lang w:val="en-US" w:eastAsia="zh-CN"/>
              </w:rPr>
              <w:t>奇偶错</w:t>
            </w:r>
            <w:r>
              <w:rPr>
                <w:rFonts w:ascii="Tahoma" w:hAnsi="Tahoma" w:cs="Tahoma"/>
                <w:color w:val="000000"/>
                <w:szCs w:val="22"/>
                <w:lang w:val="en-US" w:eastAsia="zh-CN"/>
              </w:rPr>
              <w:t>,</w:t>
            </w:r>
          </w:p>
        </w:tc>
      </w:tr>
      <w:tr w:rsidR="006575A0" w14:paraId="607C9AA5" w14:textId="77777777">
        <w:trPr>
          <w:trHeight w:val="76"/>
        </w:trPr>
        <w:tc>
          <w:tcPr>
            <w:tcW w:w="1230" w:type="dxa"/>
            <w:tcBorders>
              <w:top w:val="nil"/>
              <w:left w:val="nil"/>
              <w:bottom w:val="nil"/>
              <w:right w:val="nil"/>
            </w:tcBorders>
          </w:tcPr>
          <w:p w14:paraId="4368C4B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-2035</w:t>
            </w:r>
          </w:p>
        </w:tc>
        <w:tc>
          <w:tcPr>
            <w:tcW w:w="4770" w:type="dxa"/>
            <w:tcBorders>
              <w:top w:val="nil"/>
              <w:left w:val="nil"/>
              <w:bottom w:val="nil"/>
              <w:right w:val="nil"/>
            </w:tcBorders>
          </w:tcPr>
          <w:p w14:paraId="254EF0E7"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w:t>
            </w:r>
            <w:r>
              <w:rPr>
                <w:rFonts w:ascii="宋体" w:hAnsi="Tahoma" w:cs="宋体" w:hint="eastAsia"/>
                <w:color w:val="000000"/>
                <w:szCs w:val="22"/>
                <w:lang w:val="en-US" w:eastAsia="zh-CN"/>
              </w:rPr>
              <w:t>接收代码错</w:t>
            </w:r>
          </w:p>
        </w:tc>
      </w:tr>
      <w:tr w:rsidR="006575A0" w14:paraId="37673EE8" w14:textId="77777777">
        <w:trPr>
          <w:trHeight w:val="76"/>
        </w:trPr>
        <w:tc>
          <w:tcPr>
            <w:tcW w:w="1230" w:type="dxa"/>
            <w:tcBorders>
              <w:top w:val="nil"/>
              <w:left w:val="nil"/>
              <w:bottom w:val="nil"/>
              <w:right w:val="nil"/>
            </w:tcBorders>
          </w:tcPr>
          <w:p w14:paraId="274585C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-2036</w:t>
            </w:r>
          </w:p>
        </w:tc>
        <w:tc>
          <w:tcPr>
            <w:tcW w:w="4770" w:type="dxa"/>
            <w:tcBorders>
              <w:top w:val="nil"/>
              <w:left w:val="nil"/>
              <w:bottom w:val="nil"/>
              <w:right w:val="nil"/>
            </w:tcBorders>
          </w:tcPr>
          <w:p w14:paraId="312A1B54"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r>
              <w:rPr>
                <w:rFonts w:ascii="宋体" w:hAnsi="Tahoma" w:cs="宋体"/>
                <w:color w:val="000000"/>
                <w:szCs w:val="22"/>
                <w:lang w:val="en-US" w:eastAsia="zh-CN"/>
              </w:rPr>
              <w:t>-</w:t>
            </w:r>
            <w:r>
              <w:rPr>
                <w:rFonts w:ascii="宋体" w:hAnsi="Tahoma" w:cs="宋体" w:hint="eastAsia"/>
                <w:color w:val="000000"/>
                <w:szCs w:val="22"/>
                <w:lang w:val="en-US" w:eastAsia="zh-CN"/>
              </w:rPr>
              <w:t>防冲突</w:t>
            </w:r>
            <w:proofErr w:type="gramEnd"/>
            <w:r>
              <w:rPr>
                <w:rFonts w:ascii="宋体" w:hAnsi="Tahoma" w:cs="宋体" w:hint="eastAsia"/>
                <w:color w:val="000000"/>
                <w:szCs w:val="22"/>
                <w:lang w:val="en-US" w:eastAsia="zh-CN"/>
              </w:rPr>
              <w:t>数据校验错</w:t>
            </w:r>
          </w:p>
        </w:tc>
      </w:tr>
      <w:tr w:rsidR="006575A0" w14:paraId="7CE7AF28" w14:textId="77777777">
        <w:trPr>
          <w:trHeight w:val="76"/>
        </w:trPr>
        <w:tc>
          <w:tcPr>
            <w:tcW w:w="1230" w:type="dxa"/>
            <w:tcBorders>
              <w:top w:val="nil"/>
              <w:left w:val="nil"/>
              <w:bottom w:val="nil"/>
              <w:right w:val="nil"/>
            </w:tcBorders>
          </w:tcPr>
          <w:p w14:paraId="0EE5188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-2037</w:t>
            </w:r>
          </w:p>
        </w:tc>
        <w:tc>
          <w:tcPr>
            <w:tcW w:w="4770" w:type="dxa"/>
            <w:tcBorders>
              <w:top w:val="nil"/>
              <w:left w:val="nil"/>
              <w:bottom w:val="nil"/>
              <w:right w:val="nil"/>
            </w:tcBorders>
          </w:tcPr>
          <w:p w14:paraId="05E9FEF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认证</w:t>
            </w:r>
            <w:r>
              <w:rPr>
                <w:rFonts w:ascii="宋体" w:hAnsi="Tahoma" w:cs="宋体"/>
                <w:color w:val="000000"/>
                <w:szCs w:val="22"/>
                <w:lang w:val="en-US" w:eastAsia="zh-CN"/>
              </w:rPr>
              <w:t>KEY</w:t>
            </w:r>
            <w:r>
              <w:rPr>
                <w:rFonts w:ascii="宋体" w:hAnsi="Tahoma" w:cs="宋体" w:hint="eastAsia"/>
                <w:color w:val="000000"/>
                <w:szCs w:val="22"/>
                <w:lang w:val="en-US" w:eastAsia="zh-CN"/>
              </w:rPr>
              <w:t>错</w:t>
            </w:r>
          </w:p>
        </w:tc>
      </w:tr>
      <w:tr w:rsidR="006575A0" w14:paraId="042F8715" w14:textId="77777777">
        <w:trPr>
          <w:trHeight w:val="76"/>
        </w:trPr>
        <w:tc>
          <w:tcPr>
            <w:tcW w:w="1230" w:type="dxa"/>
            <w:tcBorders>
              <w:top w:val="nil"/>
              <w:left w:val="nil"/>
              <w:bottom w:val="nil"/>
              <w:right w:val="nil"/>
            </w:tcBorders>
          </w:tcPr>
          <w:p w14:paraId="5F3798C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-2038</w:t>
            </w:r>
          </w:p>
        </w:tc>
        <w:tc>
          <w:tcPr>
            <w:tcW w:w="4770" w:type="dxa"/>
            <w:tcBorders>
              <w:top w:val="nil"/>
              <w:left w:val="nil"/>
              <w:bottom w:val="nil"/>
              <w:right w:val="nil"/>
            </w:tcBorders>
          </w:tcPr>
          <w:p w14:paraId="72ECDEE2"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未认证</w:t>
            </w:r>
          </w:p>
        </w:tc>
      </w:tr>
      <w:tr w:rsidR="006575A0" w14:paraId="38C958A0" w14:textId="77777777">
        <w:trPr>
          <w:trHeight w:val="76"/>
        </w:trPr>
        <w:tc>
          <w:tcPr>
            <w:tcW w:w="1230" w:type="dxa"/>
            <w:tcBorders>
              <w:top w:val="nil"/>
              <w:left w:val="nil"/>
              <w:bottom w:val="nil"/>
              <w:right w:val="nil"/>
            </w:tcBorders>
          </w:tcPr>
          <w:p w14:paraId="2E5DD139"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-2039</w:t>
            </w:r>
          </w:p>
        </w:tc>
        <w:tc>
          <w:tcPr>
            <w:tcW w:w="4770" w:type="dxa"/>
            <w:tcBorders>
              <w:top w:val="nil"/>
              <w:left w:val="nil"/>
              <w:bottom w:val="nil"/>
              <w:right w:val="nil"/>
            </w:tcBorders>
          </w:tcPr>
          <w:p w14:paraId="60305212"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接收</w:t>
            </w:r>
            <w:r>
              <w:rPr>
                <w:rFonts w:ascii="宋体" w:hAnsi="Tahoma" w:cs="宋体"/>
                <w:color w:val="000000"/>
                <w:szCs w:val="22"/>
                <w:lang w:val="en-US" w:eastAsia="zh-CN"/>
              </w:rPr>
              <w:t>BIT</w:t>
            </w:r>
            <w:r>
              <w:rPr>
                <w:rFonts w:ascii="宋体" w:hAnsi="Tahoma" w:cs="宋体" w:hint="eastAsia"/>
                <w:color w:val="000000"/>
                <w:szCs w:val="22"/>
                <w:lang w:val="en-US" w:eastAsia="zh-CN"/>
              </w:rPr>
              <w:t>错</w:t>
            </w:r>
          </w:p>
        </w:tc>
      </w:tr>
      <w:tr w:rsidR="006575A0" w14:paraId="5E7C1993" w14:textId="77777777">
        <w:trPr>
          <w:trHeight w:val="76"/>
        </w:trPr>
        <w:tc>
          <w:tcPr>
            <w:tcW w:w="1230" w:type="dxa"/>
            <w:tcBorders>
              <w:top w:val="nil"/>
              <w:left w:val="nil"/>
              <w:bottom w:val="nil"/>
              <w:right w:val="nil"/>
            </w:tcBorders>
          </w:tcPr>
          <w:p w14:paraId="1F59D50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-2040</w:t>
            </w:r>
          </w:p>
        </w:tc>
        <w:tc>
          <w:tcPr>
            <w:tcW w:w="4770" w:type="dxa"/>
            <w:tcBorders>
              <w:top w:val="nil"/>
              <w:left w:val="nil"/>
              <w:bottom w:val="nil"/>
              <w:right w:val="nil"/>
            </w:tcBorders>
          </w:tcPr>
          <w:p w14:paraId="544E64C1"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接收字节错</w:t>
            </w:r>
          </w:p>
        </w:tc>
      </w:tr>
      <w:tr w:rsidR="006575A0" w14:paraId="667ECC5A" w14:textId="77777777">
        <w:trPr>
          <w:trHeight w:val="76"/>
        </w:trPr>
        <w:tc>
          <w:tcPr>
            <w:tcW w:w="1230" w:type="dxa"/>
            <w:tcBorders>
              <w:top w:val="nil"/>
              <w:left w:val="nil"/>
              <w:bottom w:val="nil"/>
              <w:right w:val="nil"/>
            </w:tcBorders>
          </w:tcPr>
          <w:p w14:paraId="59EE17F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-2041</w:t>
            </w:r>
          </w:p>
        </w:tc>
        <w:tc>
          <w:tcPr>
            <w:tcW w:w="4770" w:type="dxa"/>
            <w:tcBorders>
              <w:top w:val="nil"/>
              <w:left w:val="nil"/>
              <w:bottom w:val="nil"/>
              <w:right w:val="nil"/>
            </w:tcBorders>
          </w:tcPr>
          <w:p w14:paraId="1E1A0000"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-FIFO</w:t>
            </w:r>
            <w:proofErr w:type="gramStart"/>
            <w:r>
              <w:rPr>
                <w:rFonts w:ascii="宋体" w:hAnsi="Tahoma" w:cs="宋体" w:hint="eastAsia"/>
                <w:color w:val="000000"/>
                <w:szCs w:val="22"/>
                <w:lang w:val="en-US" w:eastAsia="zh-CN"/>
              </w:rPr>
              <w:t>写错误</w:t>
            </w:r>
            <w:proofErr w:type="gramEnd"/>
          </w:p>
        </w:tc>
      </w:tr>
      <w:tr w:rsidR="006575A0" w14:paraId="3F64104D" w14:textId="77777777">
        <w:trPr>
          <w:trHeight w:val="76"/>
        </w:trPr>
        <w:tc>
          <w:tcPr>
            <w:tcW w:w="1230" w:type="dxa"/>
            <w:tcBorders>
              <w:top w:val="nil"/>
              <w:left w:val="nil"/>
              <w:bottom w:val="nil"/>
              <w:right w:val="nil"/>
            </w:tcBorders>
          </w:tcPr>
          <w:p w14:paraId="2972760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-2042</w:t>
            </w:r>
          </w:p>
        </w:tc>
        <w:tc>
          <w:tcPr>
            <w:tcW w:w="4770" w:type="dxa"/>
            <w:tcBorders>
              <w:top w:val="nil"/>
              <w:left w:val="nil"/>
              <w:bottom w:val="nil"/>
              <w:right w:val="nil"/>
            </w:tcBorders>
          </w:tcPr>
          <w:p w14:paraId="2727DD5D"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传送操作错误</w:t>
            </w:r>
          </w:p>
        </w:tc>
      </w:tr>
      <w:tr w:rsidR="006575A0" w14:paraId="3550E297" w14:textId="77777777">
        <w:trPr>
          <w:trHeight w:val="76"/>
        </w:trPr>
        <w:tc>
          <w:tcPr>
            <w:tcW w:w="1230" w:type="dxa"/>
            <w:tcBorders>
              <w:top w:val="nil"/>
              <w:left w:val="nil"/>
              <w:bottom w:val="nil"/>
              <w:right w:val="nil"/>
            </w:tcBorders>
          </w:tcPr>
          <w:p w14:paraId="7CD239C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-2043</w:t>
            </w:r>
          </w:p>
        </w:tc>
        <w:tc>
          <w:tcPr>
            <w:tcW w:w="4770" w:type="dxa"/>
            <w:tcBorders>
              <w:top w:val="nil"/>
              <w:left w:val="nil"/>
              <w:bottom w:val="nil"/>
              <w:right w:val="nil"/>
            </w:tcBorders>
          </w:tcPr>
          <w:p w14:paraId="280079E4"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写操作错误</w:t>
            </w:r>
          </w:p>
        </w:tc>
      </w:tr>
      <w:tr w:rsidR="006575A0" w14:paraId="77F0358F" w14:textId="77777777">
        <w:trPr>
          <w:trHeight w:val="76"/>
        </w:trPr>
        <w:tc>
          <w:tcPr>
            <w:tcW w:w="1230" w:type="dxa"/>
            <w:tcBorders>
              <w:top w:val="nil"/>
              <w:left w:val="nil"/>
              <w:bottom w:val="nil"/>
              <w:right w:val="nil"/>
            </w:tcBorders>
          </w:tcPr>
          <w:p w14:paraId="7B118E9F"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-2044</w:t>
            </w:r>
          </w:p>
        </w:tc>
        <w:tc>
          <w:tcPr>
            <w:tcW w:w="4770" w:type="dxa"/>
            <w:tcBorders>
              <w:top w:val="nil"/>
              <w:left w:val="nil"/>
              <w:bottom w:val="nil"/>
              <w:right w:val="nil"/>
            </w:tcBorders>
          </w:tcPr>
          <w:p w14:paraId="6B996CCF"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w:t>
            </w:r>
            <w:r>
              <w:rPr>
                <w:rFonts w:ascii="Tahoma" w:hAnsi="Tahoma" w:cs="Tahoma"/>
                <w:color w:val="000000"/>
                <w:szCs w:val="22"/>
                <w:lang w:val="en-US" w:eastAsia="zh-CN"/>
              </w:rPr>
              <w:t>增量操作错误</w:t>
            </w:r>
          </w:p>
        </w:tc>
      </w:tr>
      <w:tr w:rsidR="006575A0" w14:paraId="020BC457" w14:textId="77777777">
        <w:trPr>
          <w:trHeight w:val="76"/>
        </w:trPr>
        <w:tc>
          <w:tcPr>
            <w:tcW w:w="1230" w:type="dxa"/>
            <w:tcBorders>
              <w:top w:val="nil"/>
              <w:left w:val="nil"/>
              <w:bottom w:val="nil"/>
              <w:right w:val="nil"/>
            </w:tcBorders>
          </w:tcPr>
          <w:p w14:paraId="5543B299"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-2045</w:t>
            </w:r>
          </w:p>
        </w:tc>
        <w:tc>
          <w:tcPr>
            <w:tcW w:w="4770" w:type="dxa"/>
            <w:tcBorders>
              <w:top w:val="nil"/>
              <w:left w:val="nil"/>
              <w:bottom w:val="nil"/>
              <w:right w:val="nil"/>
            </w:tcBorders>
          </w:tcPr>
          <w:p w14:paraId="212776F8"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减量操作错误</w:t>
            </w:r>
          </w:p>
        </w:tc>
      </w:tr>
      <w:tr w:rsidR="006575A0" w14:paraId="7E28B42D" w14:textId="77777777">
        <w:trPr>
          <w:trHeight w:val="76"/>
        </w:trPr>
        <w:tc>
          <w:tcPr>
            <w:tcW w:w="1230" w:type="dxa"/>
            <w:tcBorders>
              <w:top w:val="nil"/>
              <w:left w:val="nil"/>
              <w:bottom w:val="nil"/>
              <w:right w:val="nil"/>
            </w:tcBorders>
          </w:tcPr>
          <w:p w14:paraId="1877F29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-2046</w:t>
            </w:r>
          </w:p>
        </w:tc>
        <w:tc>
          <w:tcPr>
            <w:tcW w:w="4770" w:type="dxa"/>
            <w:tcBorders>
              <w:top w:val="nil"/>
              <w:left w:val="nil"/>
              <w:bottom w:val="nil"/>
              <w:right w:val="nil"/>
            </w:tcBorders>
          </w:tcPr>
          <w:p w14:paraId="4CA201B7"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溢出错误</w:t>
            </w:r>
          </w:p>
        </w:tc>
      </w:tr>
      <w:tr w:rsidR="006575A0" w14:paraId="673BD9C5" w14:textId="77777777">
        <w:trPr>
          <w:trHeight w:val="76"/>
        </w:trPr>
        <w:tc>
          <w:tcPr>
            <w:tcW w:w="1230" w:type="dxa"/>
            <w:tcBorders>
              <w:top w:val="nil"/>
              <w:left w:val="nil"/>
              <w:bottom w:val="nil"/>
              <w:right w:val="nil"/>
            </w:tcBorders>
          </w:tcPr>
          <w:p w14:paraId="7A95155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-2047</w:t>
            </w:r>
          </w:p>
        </w:tc>
        <w:tc>
          <w:tcPr>
            <w:tcW w:w="4770" w:type="dxa"/>
            <w:tcBorders>
              <w:top w:val="nil"/>
              <w:left w:val="nil"/>
              <w:bottom w:val="nil"/>
              <w:right w:val="nil"/>
            </w:tcBorders>
          </w:tcPr>
          <w:p w14:paraId="446163BB"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r>
              <w:rPr>
                <w:rFonts w:ascii="宋体" w:hAnsi="Tahoma" w:cs="宋体"/>
                <w:color w:val="000000"/>
                <w:szCs w:val="22"/>
                <w:lang w:val="en-US" w:eastAsia="zh-CN"/>
              </w:rPr>
              <w:t>-</w:t>
            </w:r>
            <w:r>
              <w:rPr>
                <w:rFonts w:ascii="宋体" w:hAnsi="Tahoma" w:cs="宋体" w:hint="eastAsia"/>
                <w:color w:val="000000"/>
                <w:szCs w:val="22"/>
                <w:lang w:val="en-US" w:eastAsia="zh-CN"/>
              </w:rPr>
              <w:t>帧错</w:t>
            </w:r>
            <w:proofErr w:type="gramEnd"/>
          </w:p>
        </w:tc>
      </w:tr>
      <w:tr w:rsidR="006575A0" w14:paraId="6B41A5A7" w14:textId="77777777">
        <w:trPr>
          <w:trHeight w:val="76"/>
        </w:trPr>
        <w:tc>
          <w:tcPr>
            <w:tcW w:w="1230" w:type="dxa"/>
            <w:tcBorders>
              <w:top w:val="nil"/>
              <w:left w:val="nil"/>
              <w:bottom w:val="nil"/>
              <w:right w:val="nil"/>
            </w:tcBorders>
          </w:tcPr>
          <w:p w14:paraId="7E1E366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-2048</w:t>
            </w:r>
          </w:p>
        </w:tc>
        <w:tc>
          <w:tcPr>
            <w:tcW w:w="4770" w:type="dxa"/>
            <w:tcBorders>
              <w:top w:val="nil"/>
              <w:left w:val="nil"/>
              <w:bottom w:val="nil"/>
              <w:right w:val="nil"/>
            </w:tcBorders>
          </w:tcPr>
          <w:p w14:paraId="681AE7F6"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冲突</w:t>
            </w:r>
          </w:p>
        </w:tc>
      </w:tr>
      <w:tr w:rsidR="006575A0" w14:paraId="7A9437F6" w14:textId="77777777">
        <w:trPr>
          <w:trHeight w:val="76"/>
        </w:trPr>
        <w:tc>
          <w:tcPr>
            <w:tcW w:w="1230" w:type="dxa"/>
            <w:tcBorders>
              <w:top w:val="nil"/>
              <w:left w:val="nil"/>
              <w:bottom w:val="nil"/>
              <w:right w:val="nil"/>
            </w:tcBorders>
          </w:tcPr>
          <w:p w14:paraId="507CD6F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-2049</w:t>
            </w:r>
          </w:p>
        </w:tc>
        <w:tc>
          <w:tcPr>
            <w:tcW w:w="4770" w:type="dxa"/>
            <w:tcBorders>
              <w:top w:val="nil"/>
              <w:left w:val="nil"/>
              <w:bottom w:val="nil"/>
              <w:right w:val="nil"/>
            </w:tcBorders>
          </w:tcPr>
          <w:p w14:paraId="60501075"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复位接口读写错</w:t>
            </w:r>
          </w:p>
        </w:tc>
      </w:tr>
      <w:tr w:rsidR="006575A0" w14:paraId="184D5666" w14:textId="77777777">
        <w:trPr>
          <w:trHeight w:val="76"/>
        </w:trPr>
        <w:tc>
          <w:tcPr>
            <w:tcW w:w="1230" w:type="dxa"/>
            <w:tcBorders>
              <w:top w:val="nil"/>
              <w:left w:val="nil"/>
              <w:bottom w:val="nil"/>
              <w:right w:val="nil"/>
            </w:tcBorders>
          </w:tcPr>
          <w:p w14:paraId="2333C1F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-2050</w:t>
            </w:r>
          </w:p>
        </w:tc>
        <w:tc>
          <w:tcPr>
            <w:tcW w:w="4770" w:type="dxa"/>
            <w:tcBorders>
              <w:top w:val="nil"/>
              <w:left w:val="nil"/>
              <w:bottom w:val="nil"/>
              <w:right w:val="nil"/>
            </w:tcBorders>
          </w:tcPr>
          <w:p w14:paraId="13A411D8"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接收超时</w:t>
            </w:r>
          </w:p>
        </w:tc>
      </w:tr>
      <w:tr w:rsidR="006575A0" w14:paraId="6AA095CA" w14:textId="77777777">
        <w:trPr>
          <w:trHeight w:val="76"/>
        </w:trPr>
        <w:tc>
          <w:tcPr>
            <w:tcW w:w="1230" w:type="dxa"/>
            <w:tcBorders>
              <w:top w:val="nil"/>
              <w:left w:val="nil"/>
              <w:bottom w:val="nil"/>
              <w:right w:val="nil"/>
            </w:tcBorders>
          </w:tcPr>
          <w:p w14:paraId="69F8531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-2051</w:t>
            </w:r>
          </w:p>
        </w:tc>
        <w:tc>
          <w:tcPr>
            <w:tcW w:w="4770" w:type="dxa"/>
            <w:tcBorders>
              <w:top w:val="nil"/>
              <w:left w:val="nil"/>
              <w:bottom w:val="nil"/>
              <w:right w:val="nil"/>
            </w:tcBorders>
          </w:tcPr>
          <w:p w14:paraId="76991AA8"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w:t>
            </w: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w:t>
            </w:r>
            <w:r>
              <w:rPr>
                <w:rFonts w:ascii="Tahoma" w:hAnsi="Tahoma" w:cs="Tahoma"/>
                <w:color w:val="000000"/>
                <w:szCs w:val="22"/>
                <w:lang w:val="en-US" w:eastAsia="zh-CN"/>
              </w:rPr>
              <w:t>协议错</w:t>
            </w:r>
          </w:p>
        </w:tc>
      </w:tr>
      <w:tr w:rsidR="006575A0" w14:paraId="44E2281D" w14:textId="77777777">
        <w:trPr>
          <w:trHeight w:val="76"/>
        </w:trPr>
        <w:tc>
          <w:tcPr>
            <w:tcW w:w="1230" w:type="dxa"/>
            <w:tcBorders>
              <w:top w:val="nil"/>
              <w:left w:val="nil"/>
              <w:bottom w:val="nil"/>
              <w:right w:val="nil"/>
            </w:tcBorders>
          </w:tcPr>
          <w:p w14:paraId="2D9F62D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-2052</w:t>
            </w:r>
          </w:p>
        </w:tc>
        <w:tc>
          <w:tcPr>
            <w:tcW w:w="4770" w:type="dxa"/>
            <w:tcBorders>
              <w:top w:val="nil"/>
              <w:left w:val="nil"/>
              <w:bottom w:val="nil"/>
              <w:right w:val="nil"/>
            </w:tcBorders>
          </w:tcPr>
          <w:p w14:paraId="569FA0A1"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宋体" w:hAnsi="Tahoma" w:cs="宋体"/>
                <w:color w:val="000000"/>
                <w:szCs w:val="22"/>
                <w:lang w:val="en-US" w:eastAsia="zh-CN"/>
              </w:rPr>
              <w:t>-</w:t>
            </w:r>
            <w:r>
              <w:rPr>
                <w:rFonts w:ascii="宋体" w:hAnsi="Tahoma" w:cs="宋体" w:hint="eastAsia"/>
                <w:color w:val="000000"/>
                <w:szCs w:val="22"/>
                <w:lang w:val="en-US" w:eastAsia="zh-CN"/>
              </w:rPr>
              <w:t>异常终止</w:t>
            </w:r>
          </w:p>
        </w:tc>
      </w:tr>
      <w:tr w:rsidR="006575A0" w14:paraId="553F048C" w14:textId="77777777">
        <w:trPr>
          <w:trHeight w:val="76"/>
        </w:trPr>
        <w:tc>
          <w:tcPr>
            <w:tcW w:w="1230" w:type="dxa"/>
            <w:tcBorders>
              <w:top w:val="nil"/>
              <w:left w:val="nil"/>
              <w:bottom w:val="nil"/>
              <w:right w:val="nil"/>
            </w:tcBorders>
          </w:tcPr>
          <w:p w14:paraId="3329C265"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-2053</w:t>
            </w:r>
          </w:p>
        </w:tc>
        <w:tc>
          <w:tcPr>
            <w:tcW w:w="4770" w:type="dxa"/>
            <w:tcBorders>
              <w:top w:val="nil"/>
              <w:left w:val="nil"/>
              <w:bottom w:val="nil"/>
              <w:right w:val="nil"/>
            </w:tcBorders>
          </w:tcPr>
          <w:p w14:paraId="641358B5"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-PPS</w:t>
            </w:r>
            <w:r>
              <w:rPr>
                <w:rFonts w:ascii="宋体" w:hAnsi="Tahoma" w:cs="宋体" w:hint="eastAsia"/>
                <w:color w:val="000000"/>
                <w:szCs w:val="22"/>
                <w:lang w:val="en-US" w:eastAsia="zh-CN"/>
              </w:rPr>
              <w:t>操作错</w:t>
            </w:r>
          </w:p>
        </w:tc>
      </w:tr>
      <w:tr w:rsidR="006575A0" w14:paraId="2FD9F705" w14:textId="77777777">
        <w:trPr>
          <w:trHeight w:val="76"/>
        </w:trPr>
        <w:tc>
          <w:tcPr>
            <w:tcW w:w="1230" w:type="dxa"/>
            <w:tcBorders>
              <w:top w:val="nil"/>
              <w:left w:val="nil"/>
              <w:bottom w:val="nil"/>
              <w:right w:val="nil"/>
            </w:tcBorders>
          </w:tcPr>
          <w:p w14:paraId="6D9E652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-2054</w:t>
            </w:r>
          </w:p>
        </w:tc>
        <w:tc>
          <w:tcPr>
            <w:tcW w:w="4770" w:type="dxa"/>
            <w:tcBorders>
              <w:top w:val="nil"/>
              <w:left w:val="nil"/>
              <w:bottom w:val="nil"/>
              <w:right w:val="nil"/>
            </w:tcBorders>
          </w:tcPr>
          <w:p w14:paraId="709C1B8D"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非</w:t>
            </w:r>
            <w:proofErr w:type="gramStart"/>
            <w:r>
              <w:rPr>
                <w:rFonts w:ascii="Tahoma" w:hAnsi="Tahoma" w:cs="Tahoma"/>
                <w:color w:val="000000"/>
                <w:szCs w:val="22"/>
                <w:lang w:val="en-US" w:eastAsia="zh-CN"/>
              </w:rPr>
              <w:t>接触卡</w:t>
            </w:r>
            <w:proofErr w:type="gramEnd"/>
            <w:r>
              <w:rPr>
                <w:rFonts w:ascii="Tahoma" w:hAnsi="Tahoma" w:cs="Tahoma"/>
                <w:color w:val="000000"/>
                <w:szCs w:val="22"/>
                <w:lang w:val="en-US" w:eastAsia="zh-CN"/>
              </w:rPr>
              <w:t>-</w:t>
            </w:r>
            <w:r>
              <w:rPr>
                <w:rFonts w:ascii="Tahoma" w:hAnsi="Tahoma" w:cs="Tahoma"/>
                <w:color w:val="000000"/>
                <w:szCs w:val="22"/>
                <w:lang w:val="en-US" w:eastAsia="zh-CN"/>
              </w:rPr>
              <w:t>申请</w:t>
            </w:r>
            <w:r>
              <w:rPr>
                <w:rFonts w:ascii="Tahoma" w:hAnsi="Tahoma" w:cs="Tahoma"/>
                <w:color w:val="000000"/>
                <w:szCs w:val="22"/>
                <w:lang w:val="en-US" w:eastAsia="zh-CN"/>
              </w:rPr>
              <w:t>SPI</w:t>
            </w:r>
            <w:r>
              <w:rPr>
                <w:rFonts w:ascii="Tahoma" w:hAnsi="Tahoma" w:cs="Tahoma"/>
                <w:color w:val="000000"/>
                <w:szCs w:val="22"/>
                <w:lang w:val="en-US" w:eastAsia="zh-CN"/>
              </w:rPr>
              <w:t>失败</w:t>
            </w:r>
          </w:p>
        </w:tc>
      </w:tr>
      <w:tr w:rsidR="006575A0" w14:paraId="5F9D1176" w14:textId="77777777">
        <w:trPr>
          <w:trHeight w:val="76"/>
        </w:trPr>
        <w:tc>
          <w:tcPr>
            <w:tcW w:w="1230" w:type="dxa"/>
            <w:tcBorders>
              <w:top w:val="nil"/>
              <w:left w:val="nil"/>
              <w:bottom w:val="nil"/>
              <w:right w:val="nil"/>
            </w:tcBorders>
          </w:tcPr>
          <w:p w14:paraId="57E64BF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-2055</w:t>
            </w:r>
          </w:p>
        </w:tc>
        <w:tc>
          <w:tcPr>
            <w:tcW w:w="4770" w:type="dxa"/>
            <w:tcBorders>
              <w:top w:val="nil"/>
              <w:left w:val="nil"/>
              <w:bottom w:val="nil"/>
              <w:right w:val="nil"/>
            </w:tcBorders>
          </w:tcPr>
          <w:p w14:paraId="38FD11B5"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w:t>
            </w:r>
            <w:r>
              <w:rPr>
                <w:rFonts w:ascii="宋体" w:hAnsi="Tahoma" w:cs="宋体" w:hint="eastAsia"/>
                <w:color w:val="000000"/>
                <w:szCs w:val="22"/>
                <w:lang w:val="en-US" w:eastAsia="zh-CN"/>
              </w:rPr>
              <w:t>无法确认的错误状态</w:t>
            </w:r>
          </w:p>
        </w:tc>
      </w:tr>
      <w:tr w:rsidR="006575A0" w14:paraId="479D6363" w14:textId="77777777">
        <w:trPr>
          <w:trHeight w:val="76"/>
        </w:trPr>
        <w:tc>
          <w:tcPr>
            <w:tcW w:w="1230" w:type="dxa"/>
            <w:tcBorders>
              <w:top w:val="nil"/>
              <w:left w:val="nil"/>
              <w:bottom w:val="nil"/>
              <w:right w:val="nil"/>
            </w:tcBorders>
          </w:tcPr>
          <w:p w14:paraId="27B3CB5D"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-2056</w:t>
            </w:r>
          </w:p>
        </w:tc>
        <w:tc>
          <w:tcPr>
            <w:tcW w:w="4770" w:type="dxa"/>
            <w:tcBorders>
              <w:top w:val="nil"/>
              <w:left w:val="nil"/>
              <w:bottom w:val="nil"/>
              <w:right w:val="nil"/>
            </w:tcBorders>
          </w:tcPr>
          <w:p w14:paraId="378D6D0D"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r>
              <w:rPr>
                <w:rFonts w:ascii="Tahoma" w:hAnsi="Tahoma" w:cs="Tahoma"/>
                <w:color w:val="000000"/>
                <w:szCs w:val="22"/>
                <w:lang w:val="en-US" w:eastAsia="zh-CN"/>
              </w:rPr>
              <w:t>-</w:t>
            </w:r>
            <w:r>
              <w:rPr>
                <w:rFonts w:ascii="宋体" w:hAnsi="Tahoma" w:cs="宋体" w:hint="eastAsia"/>
                <w:color w:val="000000"/>
                <w:szCs w:val="22"/>
                <w:lang w:val="en-US" w:eastAsia="zh-CN"/>
              </w:rPr>
              <w:t>卡类型错</w:t>
            </w:r>
            <w:proofErr w:type="gramEnd"/>
          </w:p>
        </w:tc>
      </w:tr>
      <w:tr w:rsidR="006575A0" w14:paraId="49A3A188" w14:textId="77777777">
        <w:trPr>
          <w:trHeight w:val="76"/>
        </w:trPr>
        <w:tc>
          <w:tcPr>
            <w:tcW w:w="1230" w:type="dxa"/>
            <w:tcBorders>
              <w:top w:val="nil"/>
              <w:left w:val="nil"/>
              <w:bottom w:val="nil"/>
              <w:right w:val="nil"/>
            </w:tcBorders>
          </w:tcPr>
          <w:p w14:paraId="7BFABAB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-2057</w:t>
            </w:r>
          </w:p>
        </w:tc>
        <w:tc>
          <w:tcPr>
            <w:tcW w:w="4770" w:type="dxa"/>
            <w:tcBorders>
              <w:top w:val="nil"/>
              <w:left w:val="nil"/>
              <w:bottom w:val="nil"/>
              <w:right w:val="nil"/>
            </w:tcBorders>
          </w:tcPr>
          <w:p w14:paraId="5CDA9C1B"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-IOCTL</w:t>
            </w:r>
            <w:r>
              <w:rPr>
                <w:rFonts w:ascii="宋体" w:hAnsi="Tahoma" w:cs="宋体" w:hint="eastAsia"/>
                <w:color w:val="000000"/>
                <w:szCs w:val="22"/>
                <w:lang w:val="en-US" w:eastAsia="zh-CN"/>
              </w:rPr>
              <w:t>参数错</w:t>
            </w:r>
          </w:p>
        </w:tc>
      </w:tr>
      <w:tr w:rsidR="006575A0" w14:paraId="1F2D2ED5" w14:textId="77777777">
        <w:trPr>
          <w:trHeight w:val="76"/>
        </w:trPr>
        <w:tc>
          <w:tcPr>
            <w:tcW w:w="1230" w:type="dxa"/>
            <w:tcBorders>
              <w:top w:val="nil"/>
              <w:left w:val="nil"/>
              <w:bottom w:val="nil"/>
              <w:right w:val="nil"/>
            </w:tcBorders>
          </w:tcPr>
          <w:p w14:paraId="2578C39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-2059</w:t>
            </w:r>
          </w:p>
        </w:tc>
        <w:tc>
          <w:tcPr>
            <w:tcW w:w="4770" w:type="dxa"/>
            <w:tcBorders>
              <w:top w:val="nil"/>
              <w:left w:val="nil"/>
              <w:bottom w:val="nil"/>
              <w:right w:val="nil"/>
            </w:tcBorders>
          </w:tcPr>
          <w:p w14:paraId="24F32708"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非</w:t>
            </w:r>
            <w:proofErr w:type="gramStart"/>
            <w:r>
              <w:rPr>
                <w:rFonts w:ascii="宋体" w:hAnsi="Tahoma" w:cs="宋体" w:hint="eastAsia"/>
                <w:color w:val="000000"/>
                <w:szCs w:val="22"/>
                <w:lang w:val="en-US" w:eastAsia="zh-CN"/>
              </w:rPr>
              <w:t>接触卡</w:t>
            </w:r>
            <w:proofErr w:type="gramEnd"/>
            <w:r>
              <w:rPr>
                <w:rFonts w:ascii="Tahoma" w:hAnsi="Tahoma" w:cs="Tahoma"/>
                <w:color w:val="000000"/>
                <w:szCs w:val="22"/>
                <w:lang w:val="en-US" w:eastAsia="zh-CN"/>
              </w:rPr>
              <w:t>-</w:t>
            </w:r>
            <w:r>
              <w:rPr>
                <w:rFonts w:ascii="宋体" w:hAnsi="Tahoma" w:cs="宋体" w:hint="eastAsia"/>
                <w:color w:val="000000"/>
                <w:szCs w:val="22"/>
                <w:lang w:val="en-US" w:eastAsia="zh-CN"/>
              </w:rPr>
              <w:t>内部参数错</w:t>
            </w:r>
          </w:p>
        </w:tc>
      </w:tr>
      <w:tr w:rsidR="006575A0" w14:paraId="23904234" w14:textId="77777777">
        <w:trPr>
          <w:trHeight w:val="76"/>
        </w:trPr>
        <w:tc>
          <w:tcPr>
            <w:tcW w:w="1230" w:type="dxa"/>
            <w:tcBorders>
              <w:top w:val="nil"/>
              <w:left w:val="nil"/>
              <w:bottom w:val="nil"/>
              <w:right w:val="nil"/>
            </w:tcBorders>
          </w:tcPr>
          <w:p w14:paraId="236A5B73"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42431BDA"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681E5797" w14:textId="77777777">
        <w:trPr>
          <w:trHeight w:val="76"/>
        </w:trPr>
        <w:tc>
          <w:tcPr>
            <w:tcW w:w="1230" w:type="dxa"/>
            <w:tcBorders>
              <w:top w:val="nil"/>
              <w:left w:val="nil"/>
              <w:bottom w:val="nil"/>
              <w:right w:val="nil"/>
            </w:tcBorders>
          </w:tcPr>
          <w:p w14:paraId="70488DB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-2080</w:t>
            </w:r>
          </w:p>
        </w:tc>
        <w:tc>
          <w:tcPr>
            <w:tcW w:w="4770" w:type="dxa"/>
            <w:tcBorders>
              <w:top w:val="nil"/>
              <w:left w:val="nil"/>
              <w:bottom w:val="nil"/>
              <w:right w:val="nil"/>
            </w:tcBorders>
          </w:tcPr>
          <w:p w14:paraId="2A71BAF7"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NFC-</w:t>
            </w:r>
            <w:r>
              <w:rPr>
                <w:rFonts w:ascii="宋体" w:hAnsi="Tahoma" w:cs="宋体" w:hint="eastAsia"/>
                <w:color w:val="000000"/>
                <w:szCs w:val="22"/>
                <w:lang w:val="en-US" w:eastAsia="zh-CN"/>
              </w:rPr>
              <w:t>没有设备</w:t>
            </w:r>
          </w:p>
        </w:tc>
      </w:tr>
      <w:tr w:rsidR="006575A0" w14:paraId="53E138A4" w14:textId="77777777">
        <w:trPr>
          <w:trHeight w:val="76"/>
        </w:trPr>
        <w:tc>
          <w:tcPr>
            <w:tcW w:w="1230" w:type="dxa"/>
            <w:tcBorders>
              <w:top w:val="nil"/>
              <w:left w:val="nil"/>
              <w:bottom w:val="nil"/>
              <w:right w:val="nil"/>
            </w:tcBorders>
          </w:tcPr>
          <w:p w14:paraId="6F132F1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-2081</w:t>
            </w:r>
          </w:p>
        </w:tc>
        <w:tc>
          <w:tcPr>
            <w:tcW w:w="4770" w:type="dxa"/>
            <w:tcBorders>
              <w:top w:val="nil"/>
              <w:left w:val="nil"/>
              <w:bottom w:val="nil"/>
              <w:right w:val="nil"/>
            </w:tcBorders>
          </w:tcPr>
          <w:p w14:paraId="4E02937E"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NFC-</w:t>
            </w:r>
            <w:r>
              <w:rPr>
                <w:rFonts w:ascii="宋体" w:hAnsi="Tahoma" w:cs="宋体" w:hint="eastAsia"/>
                <w:color w:val="000000"/>
                <w:szCs w:val="22"/>
                <w:lang w:val="en-US" w:eastAsia="zh-CN"/>
              </w:rPr>
              <w:t>获取错误的数据</w:t>
            </w:r>
          </w:p>
        </w:tc>
      </w:tr>
      <w:tr w:rsidR="006575A0" w14:paraId="09A8AC49" w14:textId="77777777">
        <w:trPr>
          <w:trHeight w:val="76"/>
        </w:trPr>
        <w:tc>
          <w:tcPr>
            <w:tcW w:w="1230" w:type="dxa"/>
            <w:tcBorders>
              <w:top w:val="nil"/>
              <w:left w:val="nil"/>
              <w:bottom w:val="nil"/>
              <w:right w:val="nil"/>
            </w:tcBorders>
          </w:tcPr>
          <w:p w14:paraId="0246CCB0"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71273EFF"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670C0D4F" w14:textId="77777777">
        <w:trPr>
          <w:trHeight w:val="76"/>
        </w:trPr>
        <w:tc>
          <w:tcPr>
            <w:tcW w:w="1230" w:type="dxa"/>
            <w:tcBorders>
              <w:top w:val="nil"/>
              <w:left w:val="nil"/>
              <w:bottom w:val="nil"/>
              <w:right w:val="nil"/>
            </w:tcBorders>
          </w:tcPr>
          <w:p w14:paraId="26E6297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-3001</w:t>
            </w:r>
          </w:p>
        </w:tc>
        <w:tc>
          <w:tcPr>
            <w:tcW w:w="4770" w:type="dxa"/>
            <w:tcBorders>
              <w:top w:val="nil"/>
              <w:left w:val="nil"/>
              <w:bottom w:val="nil"/>
              <w:right w:val="nil"/>
            </w:tcBorders>
          </w:tcPr>
          <w:p w14:paraId="66D07B03"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WIFI-</w:t>
            </w:r>
            <w:r>
              <w:rPr>
                <w:rFonts w:ascii="宋体" w:hAnsi="Tahoma" w:cs="宋体" w:hint="eastAsia"/>
                <w:color w:val="000000"/>
                <w:szCs w:val="22"/>
                <w:lang w:val="en-US" w:eastAsia="zh-CN"/>
              </w:rPr>
              <w:t>无效参数</w:t>
            </w:r>
          </w:p>
        </w:tc>
      </w:tr>
      <w:tr w:rsidR="006575A0" w14:paraId="008DC64B" w14:textId="77777777">
        <w:trPr>
          <w:trHeight w:val="76"/>
        </w:trPr>
        <w:tc>
          <w:tcPr>
            <w:tcW w:w="1230" w:type="dxa"/>
            <w:tcBorders>
              <w:top w:val="nil"/>
              <w:left w:val="nil"/>
              <w:bottom w:val="nil"/>
              <w:right w:val="nil"/>
            </w:tcBorders>
          </w:tcPr>
          <w:p w14:paraId="54678D2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-3002</w:t>
            </w:r>
          </w:p>
        </w:tc>
        <w:tc>
          <w:tcPr>
            <w:tcW w:w="4770" w:type="dxa"/>
            <w:tcBorders>
              <w:top w:val="nil"/>
              <w:left w:val="nil"/>
              <w:bottom w:val="nil"/>
              <w:right w:val="nil"/>
            </w:tcBorders>
          </w:tcPr>
          <w:p w14:paraId="239E0760"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WIFI-</w:t>
            </w:r>
            <w:r>
              <w:rPr>
                <w:rFonts w:ascii="宋体" w:hAnsi="Tahoma" w:cs="宋体" w:hint="eastAsia"/>
                <w:color w:val="000000"/>
                <w:szCs w:val="22"/>
                <w:lang w:val="en-US" w:eastAsia="zh-CN"/>
              </w:rPr>
              <w:t>设备状态出错</w:t>
            </w:r>
          </w:p>
        </w:tc>
      </w:tr>
      <w:tr w:rsidR="006575A0" w14:paraId="0E2431CA" w14:textId="77777777">
        <w:trPr>
          <w:trHeight w:val="76"/>
        </w:trPr>
        <w:tc>
          <w:tcPr>
            <w:tcW w:w="1230" w:type="dxa"/>
            <w:tcBorders>
              <w:top w:val="nil"/>
              <w:left w:val="nil"/>
              <w:bottom w:val="nil"/>
              <w:right w:val="nil"/>
            </w:tcBorders>
          </w:tcPr>
          <w:p w14:paraId="59FCEB9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-3003</w:t>
            </w:r>
          </w:p>
        </w:tc>
        <w:tc>
          <w:tcPr>
            <w:tcW w:w="4770" w:type="dxa"/>
            <w:tcBorders>
              <w:top w:val="nil"/>
              <w:left w:val="nil"/>
              <w:bottom w:val="nil"/>
              <w:right w:val="nil"/>
            </w:tcBorders>
          </w:tcPr>
          <w:p w14:paraId="56E79AA3"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WIFI-</w:t>
            </w:r>
            <w:r>
              <w:rPr>
                <w:rFonts w:ascii="宋体" w:hAnsi="Tahoma" w:cs="宋体" w:hint="eastAsia"/>
                <w:color w:val="000000"/>
                <w:szCs w:val="22"/>
                <w:lang w:val="en-US" w:eastAsia="zh-CN"/>
              </w:rPr>
              <w:t>不支持的命令</w:t>
            </w:r>
          </w:p>
        </w:tc>
      </w:tr>
      <w:tr w:rsidR="006575A0" w14:paraId="5814E534" w14:textId="77777777">
        <w:trPr>
          <w:trHeight w:val="76"/>
        </w:trPr>
        <w:tc>
          <w:tcPr>
            <w:tcW w:w="1230" w:type="dxa"/>
            <w:tcBorders>
              <w:top w:val="nil"/>
              <w:left w:val="nil"/>
              <w:bottom w:val="nil"/>
              <w:right w:val="nil"/>
            </w:tcBorders>
          </w:tcPr>
          <w:p w14:paraId="1D96CC4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-3004</w:t>
            </w:r>
          </w:p>
        </w:tc>
        <w:tc>
          <w:tcPr>
            <w:tcW w:w="4770" w:type="dxa"/>
            <w:tcBorders>
              <w:top w:val="nil"/>
              <w:left w:val="nil"/>
              <w:bottom w:val="nil"/>
              <w:right w:val="nil"/>
            </w:tcBorders>
          </w:tcPr>
          <w:p w14:paraId="3D288F79"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WIFI-</w:t>
            </w:r>
            <w:r>
              <w:rPr>
                <w:rFonts w:ascii="宋体" w:hAnsi="Tahoma" w:cs="宋体" w:hint="eastAsia"/>
                <w:color w:val="000000"/>
                <w:szCs w:val="22"/>
                <w:lang w:val="en-US" w:eastAsia="zh-CN"/>
              </w:rPr>
              <w:t>设备</w:t>
            </w:r>
            <w:proofErr w:type="gramStart"/>
            <w:r>
              <w:rPr>
                <w:rFonts w:ascii="宋体" w:hAnsi="Tahoma" w:cs="宋体" w:hint="eastAsia"/>
                <w:color w:val="000000"/>
                <w:szCs w:val="22"/>
                <w:lang w:val="en-US" w:eastAsia="zh-CN"/>
              </w:rPr>
              <w:t>不</w:t>
            </w:r>
            <w:proofErr w:type="gramEnd"/>
            <w:r>
              <w:rPr>
                <w:rFonts w:ascii="宋体" w:hAnsi="Tahoma" w:cs="宋体" w:hint="eastAsia"/>
                <w:color w:val="000000"/>
                <w:szCs w:val="22"/>
                <w:lang w:val="en-US" w:eastAsia="zh-CN"/>
              </w:rPr>
              <w:t>可用</w:t>
            </w:r>
          </w:p>
        </w:tc>
      </w:tr>
      <w:tr w:rsidR="006575A0" w14:paraId="25212BA2" w14:textId="77777777">
        <w:trPr>
          <w:trHeight w:val="76"/>
        </w:trPr>
        <w:tc>
          <w:tcPr>
            <w:tcW w:w="1230" w:type="dxa"/>
            <w:tcBorders>
              <w:top w:val="nil"/>
              <w:left w:val="nil"/>
              <w:bottom w:val="nil"/>
              <w:right w:val="nil"/>
            </w:tcBorders>
          </w:tcPr>
          <w:p w14:paraId="34A9EA5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-3005</w:t>
            </w:r>
          </w:p>
        </w:tc>
        <w:tc>
          <w:tcPr>
            <w:tcW w:w="4770" w:type="dxa"/>
            <w:tcBorders>
              <w:top w:val="nil"/>
              <w:left w:val="nil"/>
              <w:bottom w:val="nil"/>
              <w:right w:val="nil"/>
            </w:tcBorders>
          </w:tcPr>
          <w:p w14:paraId="758FB50A"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WIFI-</w:t>
            </w:r>
            <w:r>
              <w:rPr>
                <w:rFonts w:ascii="宋体" w:hAnsi="Tahoma" w:cs="宋体" w:hint="eastAsia"/>
                <w:color w:val="000000"/>
                <w:szCs w:val="22"/>
                <w:lang w:val="en-US" w:eastAsia="zh-CN"/>
              </w:rPr>
              <w:t>没有扫描到</w:t>
            </w:r>
            <w:r>
              <w:rPr>
                <w:rFonts w:ascii="宋体" w:hAnsi="Tahoma" w:cs="宋体"/>
                <w:color w:val="000000"/>
                <w:szCs w:val="22"/>
                <w:lang w:val="en-US" w:eastAsia="zh-CN"/>
              </w:rPr>
              <w:t>AP</w:t>
            </w:r>
          </w:p>
        </w:tc>
      </w:tr>
      <w:tr w:rsidR="006575A0" w14:paraId="5D800665" w14:textId="77777777">
        <w:trPr>
          <w:trHeight w:val="76"/>
        </w:trPr>
        <w:tc>
          <w:tcPr>
            <w:tcW w:w="1230" w:type="dxa"/>
            <w:tcBorders>
              <w:top w:val="nil"/>
              <w:left w:val="nil"/>
              <w:bottom w:val="nil"/>
              <w:right w:val="nil"/>
            </w:tcBorders>
          </w:tcPr>
          <w:p w14:paraId="0493A80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-3006</w:t>
            </w:r>
          </w:p>
        </w:tc>
        <w:tc>
          <w:tcPr>
            <w:tcW w:w="4770" w:type="dxa"/>
            <w:tcBorders>
              <w:top w:val="nil"/>
              <w:left w:val="nil"/>
              <w:bottom w:val="nil"/>
              <w:right w:val="nil"/>
            </w:tcBorders>
          </w:tcPr>
          <w:p w14:paraId="2FA163D7"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WIFI-</w:t>
            </w:r>
            <w:r>
              <w:rPr>
                <w:rFonts w:ascii="Tahoma" w:hAnsi="Tahoma" w:cs="Tahoma"/>
                <w:color w:val="000000"/>
                <w:szCs w:val="22"/>
                <w:lang w:val="en-US" w:eastAsia="zh-CN"/>
              </w:rPr>
              <w:t>设备忙</w:t>
            </w:r>
          </w:p>
        </w:tc>
      </w:tr>
      <w:tr w:rsidR="006575A0" w14:paraId="77FDD16E" w14:textId="77777777">
        <w:trPr>
          <w:trHeight w:val="76"/>
        </w:trPr>
        <w:tc>
          <w:tcPr>
            <w:tcW w:w="1230" w:type="dxa"/>
            <w:tcBorders>
              <w:top w:val="nil"/>
              <w:left w:val="nil"/>
              <w:bottom w:val="nil"/>
              <w:right w:val="nil"/>
            </w:tcBorders>
          </w:tcPr>
          <w:p w14:paraId="138241F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-3007</w:t>
            </w:r>
          </w:p>
        </w:tc>
        <w:tc>
          <w:tcPr>
            <w:tcW w:w="4770" w:type="dxa"/>
            <w:tcBorders>
              <w:top w:val="nil"/>
              <w:left w:val="nil"/>
              <w:bottom w:val="nil"/>
              <w:right w:val="nil"/>
            </w:tcBorders>
          </w:tcPr>
          <w:p w14:paraId="072A2C9A"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WIFI-</w:t>
            </w:r>
            <w:r>
              <w:rPr>
                <w:rFonts w:ascii="Tahoma" w:hAnsi="Tahoma" w:cs="Tahoma"/>
                <w:color w:val="000000"/>
                <w:szCs w:val="22"/>
                <w:lang w:val="en-US" w:eastAsia="zh-CN"/>
              </w:rPr>
              <w:t>未知错误</w:t>
            </w:r>
          </w:p>
        </w:tc>
      </w:tr>
      <w:tr w:rsidR="006575A0" w14:paraId="7993E27F" w14:textId="77777777">
        <w:trPr>
          <w:trHeight w:val="76"/>
        </w:trPr>
        <w:tc>
          <w:tcPr>
            <w:tcW w:w="1230" w:type="dxa"/>
            <w:tcBorders>
              <w:top w:val="nil"/>
              <w:left w:val="nil"/>
              <w:bottom w:val="nil"/>
              <w:right w:val="nil"/>
            </w:tcBorders>
          </w:tcPr>
          <w:p w14:paraId="5F585FB8"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lastRenderedPageBreak/>
              <w:t>-3008</w:t>
            </w:r>
          </w:p>
        </w:tc>
        <w:tc>
          <w:tcPr>
            <w:tcW w:w="4770" w:type="dxa"/>
            <w:tcBorders>
              <w:top w:val="nil"/>
              <w:left w:val="nil"/>
              <w:bottom w:val="nil"/>
              <w:right w:val="nil"/>
            </w:tcBorders>
          </w:tcPr>
          <w:p w14:paraId="5C5D124C"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WIFI-</w:t>
            </w:r>
            <w:r>
              <w:rPr>
                <w:rFonts w:ascii="宋体" w:hAnsi="Tahoma" w:cs="宋体" w:hint="eastAsia"/>
                <w:color w:val="000000"/>
                <w:szCs w:val="22"/>
                <w:lang w:val="en-US" w:eastAsia="zh-CN"/>
              </w:rPr>
              <w:t>无法连接到</w:t>
            </w:r>
            <w:r>
              <w:rPr>
                <w:rFonts w:ascii="宋体" w:hAnsi="Tahoma" w:cs="宋体"/>
                <w:color w:val="000000"/>
                <w:szCs w:val="22"/>
                <w:lang w:val="en-US" w:eastAsia="zh-CN"/>
              </w:rPr>
              <w:t>AP</w:t>
            </w:r>
          </w:p>
        </w:tc>
      </w:tr>
      <w:tr w:rsidR="006575A0" w14:paraId="184AF1EB" w14:textId="77777777">
        <w:trPr>
          <w:trHeight w:val="76"/>
        </w:trPr>
        <w:tc>
          <w:tcPr>
            <w:tcW w:w="1230" w:type="dxa"/>
            <w:tcBorders>
              <w:top w:val="nil"/>
              <w:left w:val="nil"/>
              <w:bottom w:val="nil"/>
              <w:right w:val="nil"/>
            </w:tcBorders>
          </w:tcPr>
          <w:p w14:paraId="396509C3"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-3009</w:t>
            </w:r>
          </w:p>
        </w:tc>
        <w:tc>
          <w:tcPr>
            <w:tcW w:w="4770" w:type="dxa"/>
            <w:tcBorders>
              <w:top w:val="nil"/>
              <w:left w:val="nil"/>
              <w:bottom w:val="nil"/>
              <w:right w:val="nil"/>
            </w:tcBorders>
          </w:tcPr>
          <w:p w14:paraId="74345FC5"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WIFI-</w:t>
            </w:r>
            <w:r>
              <w:rPr>
                <w:rFonts w:ascii="Tahoma" w:hAnsi="Tahoma" w:cs="Tahoma"/>
                <w:color w:val="000000"/>
                <w:szCs w:val="22"/>
                <w:lang w:val="en-US" w:eastAsia="zh-CN"/>
              </w:rPr>
              <w:t>扫描状态出错</w:t>
            </w:r>
          </w:p>
        </w:tc>
      </w:tr>
      <w:tr w:rsidR="006575A0" w14:paraId="537E9562" w14:textId="77777777">
        <w:trPr>
          <w:trHeight w:val="76"/>
        </w:trPr>
        <w:tc>
          <w:tcPr>
            <w:tcW w:w="1230" w:type="dxa"/>
            <w:tcBorders>
              <w:top w:val="nil"/>
              <w:left w:val="nil"/>
              <w:bottom w:val="nil"/>
              <w:right w:val="nil"/>
            </w:tcBorders>
          </w:tcPr>
          <w:p w14:paraId="0E2F86D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-3010</w:t>
            </w:r>
          </w:p>
        </w:tc>
        <w:tc>
          <w:tcPr>
            <w:tcW w:w="4770" w:type="dxa"/>
            <w:tcBorders>
              <w:top w:val="nil"/>
              <w:left w:val="nil"/>
              <w:bottom w:val="nil"/>
              <w:right w:val="nil"/>
            </w:tcBorders>
          </w:tcPr>
          <w:p w14:paraId="505477A3"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WIFI-</w:t>
            </w:r>
            <w:r>
              <w:rPr>
                <w:rFonts w:ascii="宋体" w:hAnsi="Tahoma" w:cs="宋体" w:hint="eastAsia"/>
                <w:color w:val="000000"/>
                <w:szCs w:val="22"/>
                <w:lang w:val="en-US" w:eastAsia="zh-CN"/>
              </w:rPr>
              <w:t>设备超时</w:t>
            </w:r>
          </w:p>
        </w:tc>
      </w:tr>
      <w:tr w:rsidR="006575A0" w14:paraId="79B38A2F" w14:textId="77777777">
        <w:trPr>
          <w:trHeight w:val="76"/>
        </w:trPr>
        <w:tc>
          <w:tcPr>
            <w:tcW w:w="1230" w:type="dxa"/>
            <w:tcBorders>
              <w:top w:val="nil"/>
              <w:left w:val="nil"/>
              <w:bottom w:val="nil"/>
              <w:right w:val="nil"/>
            </w:tcBorders>
          </w:tcPr>
          <w:p w14:paraId="3A35C36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-3011</w:t>
            </w:r>
          </w:p>
        </w:tc>
        <w:tc>
          <w:tcPr>
            <w:tcW w:w="4770" w:type="dxa"/>
            <w:tcBorders>
              <w:top w:val="nil"/>
              <w:left w:val="nil"/>
              <w:bottom w:val="nil"/>
              <w:right w:val="nil"/>
            </w:tcBorders>
          </w:tcPr>
          <w:p w14:paraId="3B95B7A8"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WIFI-</w:t>
            </w:r>
            <w:r>
              <w:rPr>
                <w:rFonts w:ascii="宋体" w:hAnsi="Tahoma" w:cs="宋体" w:hint="eastAsia"/>
                <w:color w:val="000000"/>
                <w:szCs w:val="22"/>
                <w:lang w:val="en-US" w:eastAsia="zh-CN"/>
              </w:rPr>
              <w:t>非连接状态</w:t>
            </w:r>
          </w:p>
        </w:tc>
      </w:tr>
      <w:tr w:rsidR="006575A0" w14:paraId="610BA368" w14:textId="77777777">
        <w:trPr>
          <w:trHeight w:val="76"/>
        </w:trPr>
        <w:tc>
          <w:tcPr>
            <w:tcW w:w="1230" w:type="dxa"/>
            <w:tcBorders>
              <w:top w:val="nil"/>
              <w:left w:val="nil"/>
              <w:bottom w:val="nil"/>
              <w:right w:val="nil"/>
            </w:tcBorders>
          </w:tcPr>
          <w:p w14:paraId="77C92B53"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7B9011E6"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6AEDC9A1" w14:textId="77777777">
        <w:trPr>
          <w:trHeight w:val="76"/>
        </w:trPr>
        <w:tc>
          <w:tcPr>
            <w:tcW w:w="1230" w:type="dxa"/>
            <w:tcBorders>
              <w:top w:val="nil"/>
              <w:left w:val="nil"/>
              <w:bottom w:val="nil"/>
              <w:right w:val="nil"/>
            </w:tcBorders>
          </w:tcPr>
          <w:p w14:paraId="1688BA8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-3101</w:t>
            </w:r>
          </w:p>
        </w:tc>
        <w:tc>
          <w:tcPr>
            <w:tcW w:w="4770" w:type="dxa"/>
            <w:tcBorders>
              <w:top w:val="nil"/>
              <w:left w:val="nil"/>
              <w:bottom w:val="nil"/>
              <w:right w:val="nil"/>
            </w:tcBorders>
          </w:tcPr>
          <w:p w14:paraId="16699109"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proofErr w:type="gramStart"/>
            <w:r>
              <w:rPr>
                <w:rFonts w:ascii="Tahoma" w:hAnsi="Tahoma" w:cs="Tahoma"/>
                <w:color w:val="000000"/>
                <w:szCs w:val="22"/>
                <w:lang w:val="en-US" w:eastAsia="zh-CN"/>
              </w:rPr>
              <w:t>射频卡</w:t>
            </w:r>
            <w:proofErr w:type="gramEnd"/>
            <w:r>
              <w:rPr>
                <w:rFonts w:ascii="Tahoma" w:hAnsi="Tahoma" w:cs="Tahoma"/>
                <w:color w:val="000000"/>
                <w:szCs w:val="22"/>
                <w:lang w:val="en-US" w:eastAsia="zh-CN"/>
              </w:rPr>
              <w:t>状态忙</w:t>
            </w:r>
          </w:p>
        </w:tc>
      </w:tr>
      <w:tr w:rsidR="006575A0" w14:paraId="6D943F0E" w14:textId="77777777">
        <w:trPr>
          <w:trHeight w:val="76"/>
        </w:trPr>
        <w:tc>
          <w:tcPr>
            <w:tcW w:w="1230" w:type="dxa"/>
            <w:tcBorders>
              <w:top w:val="nil"/>
              <w:left w:val="nil"/>
              <w:bottom w:val="nil"/>
              <w:right w:val="nil"/>
            </w:tcBorders>
          </w:tcPr>
          <w:p w14:paraId="3F5D0AA4"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-3102</w:t>
            </w:r>
          </w:p>
        </w:tc>
        <w:tc>
          <w:tcPr>
            <w:tcW w:w="4770" w:type="dxa"/>
            <w:tcBorders>
              <w:top w:val="nil"/>
              <w:left w:val="nil"/>
              <w:bottom w:val="nil"/>
              <w:right w:val="nil"/>
            </w:tcBorders>
          </w:tcPr>
          <w:p w14:paraId="6F6E17CE"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打印状态忙</w:t>
            </w:r>
          </w:p>
        </w:tc>
      </w:tr>
      <w:tr w:rsidR="006575A0" w14:paraId="4F30DF1B" w14:textId="77777777">
        <w:trPr>
          <w:trHeight w:val="76"/>
        </w:trPr>
        <w:tc>
          <w:tcPr>
            <w:tcW w:w="1230" w:type="dxa"/>
            <w:tcBorders>
              <w:top w:val="nil"/>
              <w:left w:val="nil"/>
              <w:bottom w:val="nil"/>
              <w:right w:val="nil"/>
            </w:tcBorders>
          </w:tcPr>
          <w:p w14:paraId="6B43FACA"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-3103</w:t>
            </w:r>
          </w:p>
        </w:tc>
        <w:tc>
          <w:tcPr>
            <w:tcW w:w="4770" w:type="dxa"/>
            <w:tcBorders>
              <w:top w:val="nil"/>
              <w:left w:val="nil"/>
              <w:bottom w:val="nil"/>
              <w:right w:val="nil"/>
            </w:tcBorders>
          </w:tcPr>
          <w:p w14:paraId="29F8F738"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IC</w:t>
            </w:r>
            <w:r>
              <w:rPr>
                <w:rFonts w:ascii="Tahoma" w:hAnsi="Tahoma" w:cs="Tahoma"/>
                <w:color w:val="000000"/>
                <w:szCs w:val="22"/>
                <w:lang w:val="en-US" w:eastAsia="zh-CN"/>
              </w:rPr>
              <w:t>卡状态忙</w:t>
            </w:r>
          </w:p>
        </w:tc>
      </w:tr>
      <w:tr w:rsidR="006575A0" w14:paraId="3ECECAF5" w14:textId="77777777">
        <w:trPr>
          <w:trHeight w:val="76"/>
        </w:trPr>
        <w:tc>
          <w:tcPr>
            <w:tcW w:w="1230" w:type="dxa"/>
            <w:tcBorders>
              <w:top w:val="nil"/>
              <w:left w:val="nil"/>
              <w:bottom w:val="nil"/>
              <w:right w:val="nil"/>
            </w:tcBorders>
          </w:tcPr>
          <w:p w14:paraId="20EBFEC1"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-3104</w:t>
            </w:r>
          </w:p>
        </w:tc>
        <w:tc>
          <w:tcPr>
            <w:tcW w:w="4770" w:type="dxa"/>
            <w:tcBorders>
              <w:top w:val="nil"/>
              <w:left w:val="nil"/>
              <w:bottom w:val="nil"/>
              <w:right w:val="nil"/>
            </w:tcBorders>
          </w:tcPr>
          <w:p w14:paraId="1898F3D4"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磁卡状态忙</w:t>
            </w:r>
          </w:p>
        </w:tc>
      </w:tr>
      <w:tr w:rsidR="006575A0" w14:paraId="4B475815" w14:textId="77777777">
        <w:trPr>
          <w:trHeight w:val="76"/>
        </w:trPr>
        <w:tc>
          <w:tcPr>
            <w:tcW w:w="1230" w:type="dxa"/>
            <w:tcBorders>
              <w:top w:val="nil"/>
              <w:left w:val="nil"/>
              <w:bottom w:val="nil"/>
              <w:right w:val="nil"/>
            </w:tcBorders>
          </w:tcPr>
          <w:p w14:paraId="1E4CE2A9"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-3107</w:t>
            </w:r>
          </w:p>
        </w:tc>
        <w:tc>
          <w:tcPr>
            <w:tcW w:w="4770" w:type="dxa"/>
            <w:tcBorders>
              <w:top w:val="nil"/>
              <w:left w:val="nil"/>
              <w:bottom w:val="nil"/>
              <w:right w:val="nil"/>
            </w:tcBorders>
          </w:tcPr>
          <w:p w14:paraId="06A03614"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正处于</w:t>
            </w:r>
            <w:r>
              <w:rPr>
                <w:rFonts w:ascii="Tahoma" w:hAnsi="Tahoma" w:cs="Tahoma"/>
                <w:color w:val="000000"/>
                <w:szCs w:val="22"/>
                <w:lang w:val="en-US" w:eastAsia="zh-CN"/>
              </w:rPr>
              <w:t>PIN</w:t>
            </w:r>
            <w:r>
              <w:rPr>
                <w:rFonts w:ascii="宋体" w:hAnsi="Tahoma" w:cs="宋体" w:hint="eastAsia"/>
                <w:color w:val="000000"/>
                <w:szCs w:val="22"/>
                <w:lang w:val="en-US" w:eastAsia="zh-CN"/>
              </w:rPr>
              <w:t>输入状态</w:t>
            </w:r>
          </w:p>
        </w:tc>
      </w:tr>
      <w:tr w:rsidR="006575A0" w14:paraId="3D76F32F" w14:textId="77777777">
        <w:trPr>
          <w:trHeight w:val="76"/>
        </w:trPr>
        <w:tc>
          <w:tcPr>
            <w:tcW w:w="1230" w:type="dxa"/>
            <w:tcBorders>
              <w:top w:val="nil"/>
              <w:left w:val="nil"/>
              <w:bottom w:val="nil"/>
              <w:right w:val="nil"/>
            </w:tcBorders>
          </w:tcPr>
          <w:p w14:paraId="0B0B0E06"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4225C157"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700BD9EF" w14:textId="77777777">
        <w:trPr>
          <w:trHeight w:val="76"/>
        </w:trPr>
        <w:tc>
          <w:tcPr>
            <w:tcW w:w="1230" w:type="dxa"/>
            <w:tcBorders>
              <w:top w:val="nil"/>
              <w:left w:val="nil"/>
              <w:bottom w:val="nil"/>
              <w:right w:val="nil"/>
            </w:tcBorders>
          </w:tcPr>
          <w:p w14:paraId="175C1DFB"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-3200</w:t>
            </w:r>
          </w:p>
        </w:tc>
        <w:tc>
          <w:tcPr>
            <w:tcW w:w="4770" w:type="dxa"/>
            <w:tcBorders>
              <w:top w:val="nil"/>
              <w:left w:val="nil"/>
              <w:bottom w:val="nil"/>
              <w:right w:val="nil"/>
            </w:tcBorders>
          </w:tcPr>
          <w:p w14:paraId="43F6D9BC"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56B597C8" w14:textId="77777777">
        <w:trPr>
          <w:trHeight w:val="76"/>
        </w:trPr>
        <w:tc>
          <w:tcPr>
            <w:tcW w:w="1230" w:type="dxa"/>
            <w:tcBorders>
              <w:top w:val="nil"/>
              <w:left w:val="nil"/>
              <w:bottom w:val="nil"/>
              <w:right w:val="nil"/>
            </w:tcBorders>
          </w:tcPr>
          <w:p w14:paraId="11B4A176"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-3201</w:t>
            </w:r>
          </w:p>
        </w:tc>
        <w:tc>
          <w:tcPr>
            <w:tcW w:w="4770" w:type="dxa"/>
            <w:tcBorders>
              <w:top w:val="nil"/>
              <w:left w:val="nil"/>
              <w:bottom w:val="nil"/>
              <w:right w:val="nil"/>
            </w:tcBorders>
          </w:tcPr>
          <w:p w14:paraId="59A2D441"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582C8AEE" w14:textId="77777777">
        <w:trPr>
          <w:trHeight w:val="76"/>
        </w:trPr>
        <w:tc>
          <w:tcPr>
            <w:tcW w:w="1230" w:type="dxa"/>
            <w:tcBorders>
              <w:top w:val="nil"/>
              <w:left w:val="nil"/>
              <w:bottom w:val="nil"/>
              <w:right w:val="nil"/>
            </w:tcBorders>
          </w:tcPr>
          <w:p w14:paraId="0F8CA927"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-5000</w:t>
            </w:r>
          </w:p>
        </w:tc>
        <w:tc>
          <w:tcPr>
            <w:tcW w:w="4770" w:type="dxa"/>
            <w:tcBorders>
              <w:top w:val="nil"/>
              <w:left w:val="nil"/>
              <w:bottom w:val="nil"/>
              <w:right w:val="nil"/>
            </w:tcBorders>
          </w:tcPr>
          <w:p w14:paraId="2241FA50" w14:textId="77777777" w:rsidR="006575A0" w:rsidRDefault="007443E2">
            <w:pPr>
              <w:widowControl w:val="0"/>
              <w:autoSpaceDE w:val="0"/>
              <w:autoSpaceDN w:val="0"/>
              <w:adjustRightInd w:val="0"/>
              <w:ind w:firstLineChars="0" w:firstLine="0"/>
              <w:jc w:val="left"/>
              <w:rPr>
                <w:rFonts w:ascii="Tahoma" w:hAnsi="Tahoma" w:cs="Tahoma"/>
                <w:color w:val="000000"/>
                <w:szCs w:val="22"/>
                <w:lang w:val="en-US" w:eastAsia="zh-CN"/>
              </w:rPr>
            </w:pPr>
            <w:r>
              <w:rPr>
                <w:rFonts w:ascii="Tahoma" w:hAnsi="Tahoma" w:cs="Tahoma"/>
                <w:color w:val="000000"/>
                <w:szCs w:val="22"/>
                <w:lang w:val="en-US" w:eastAsia="zh-CN"/>
              </w:rPr>
              <w:t>&lt;LINUX&gt;</w:t>
            </w:r>
            <w:r>
              <w:rPr>
                <w:rFonts w:ascii="Tahoma" w:hAnsi="Tahoma" w:cs="Tahoma"/>
                <w:color w:val="000000"/>
                <w:szCs w:val="22"/>
                <w:lang w:val="en-US" w:eastAsia="zh-CN"/>
              </w:rPr>
              <w:t>系统函数返回</w:t>
            </w:r>
            <w:r>
              <w:rPr>
                <w:rFonts w:ascii="Tahoma" w:hAnsi="Tahoma" w:cs="Tahoma"/>
                <w:color w:val="000000"/>
                <w:szCs w:val="22"/>
                <w:lang w:val="en-US" w:eastAsia="zh-CN"/>
              </w:rPr>
              <w:t>ERROR</w:t>
            </w:r>
            <w:r>
              <w:rPr>
                <w:rFonts w:ascii="Tahoma" w:hAnsi="Tahoma" w:cs="Tahoma"/>
                <w:color w:val="000000"/>
                <w:szCs w:val="22"/>
                <w:lang w:val="en-US" w:eastAsia="zh-CN"/>
              </w:rPr>
              <w:t>错误前缀</w:t>
            </w:r>
          </w:p>
        </w:tc>
      </w:tr>
      <w:tr w:rsidR="006575A0" w14:paraId="5628AF01" w14:textId="77777777">
        <w:trPr>
          <w:trHeight w:val="152"/>
        </w:trPr>
        <w:tc>
          <w:tcPr>
            <w:tcW w:w="1230" w:type="dxa"/>
            <w:tcBorders>
              <w:top w:val="nil"/>
              <w:left w:val="nil"/>
              <w:bottom w:val="nil"/>
              <w:right w:val="nil"/>
            </w:tcBorders>
          </w:tcPr>
          <w:p w14:paraId="3FDAAB52"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-5110</w:t>
            </w:r>
          </w:p>
        </w:tc>
        <w:tc>
          <w:tcPr>
            <w:tcW w:w="4770" w:type="dxa"/>
            <w:tcBorders>
              <w:top w:val="nil"/>
              <w:left w:val="nil"/>
              <w:bottom w:val="nil"/>
              <w:right w:val="nil"/>
            </w:tcBorders>
          </w:tcPr>
          <w:p w14:paraId="42EB40FB"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TCP</w:t>
            </w:r>
            <w:r>
              <w:rPr>
                <w:rFonts w:ascii="宋体" w:hAnsi="Tahoma" w:cs="宋体" w:hint="eastAsia"/>
                <w:color w:val="000000"/>
                <w:szCs w:val="22"/>
                <w:lang w:val="en-US" w:eastAsia="zh-CN"/>
              </w:rPr>
              <w:t>远程端口错误</w:t>
            </w:r>
          </w:p>
        </w:tc>
      </w:tr>
      <w:tr w:rsidR="006575A0" w14:paraId="1501F92D" w14:textId="77777777">
        <w:trPr>
          <w:trHeight w:val="152"/>
        </w:trPr>
        <w:tc>
          <w:tcPr>
            <w:tcW w:w="1230" w:type="dxa"/>
            <w:tcBorders>
              <w:top w:val="nil"/>
              <w:left w:val="nil"/>
              <w:bottom w:val="nil"/>
              <w:right w:val="nil"/>
            </w:tcBorders>
          </w:tcPr>
          <w:p w14:paraId="71CEA0B0"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-5111</w:t>
            </w:r>
          </w:p>
        </w:tc>
        <w:tc>
          <w:tcPr>
            <w:tcW w:w="4770" w:type="dxa"/>
            <w:tcBorders>
              <w:top w:val="nil"/>
              <w:left w:val="nil"/>
              <w:bottom w:val="nil"/>
              <w:right w:val="nil"/>
            </w:tcBorders>
          </w:tcPr>
          <w:p w14:paraId="1EF76C49"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color w:val="000000"/>
                <w:szCs w:val="22"/>
                <w:lang w:val="en-US" w:eastAsia="zh-CN"/>
              </w:rPr>
              <w:t>TCP</w:t>
            </w:r>
            <w:r>
              <w:rPr>
                <w:rFonts w:ascii="宋体" w:hAnsi="Tahoma" w:cs="宋体" w:hint="eastAsia"/>
                <w:color w:val="000000"/>
                <w:szCs w:val="22"/>
                <w:lang w:val="en-US" w:eastAsia="zh-CN"/>
              </w:rPr>
              <w:t>远程端口被拒绝</w:t>
            </w:r>
          </w:p>
        </w:tc>
      </w:tr>
      <w:tr w:rsidR="006575A0" w14:paraId="1D8C17B6" w14:textId="77777777">
        <w:trPr>
          <w:trHeight w:val="152"/>
        </w:trPr>
        <w:tc>
          <w:tcPr>
            <w:tcW w:w="1230" w:type="dxa"/>
            <w:tcBorders>
              <w:top w:val="nil"/>
              <w:left w:val="nil"/>
              <w:bottom w:val="nil"/>
              <w:right w:val="nil"/>
            </w:tcBorders>
          </w:tcPr>
          <w:p w14:paraId="07C0DFDC"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-5088</w:t>
            </w:r>
          </w:p>
        </w:tc>
        <w:tc>
          <w:tcPr>
            <w:tcW w:w="4770" w:type="dxa"/>
            <w:tcBorders>
              <w:top w:val="nil"/>
              <w:left w:val="nil"/>
              <w:bottom w:val="nil"/>
              <w:right w:val="nil"/>
            </w:tcBorders>
          </w:tcPr>
          <w:p w14:paraId="0D58AA5B"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Tahoma" w:hAnsi="Tahoma" w:cs="Tahoma"/>
                <w:color w:val="000000"/>
                <w:szCs w:val="22"/>
                <w:lang w:val="en-US" w:eastAsia="zh-CN"/>
              </w:rPr>
              <w:t>TCP</w:t>
            </w:r>
            <w:r>
              <w:rPr>
                <w:rFonts w:ascii="宋体" w:hAnsi="Tahoma" w:cs="宋体" w:hint="eastAsia"/>
                <w:color w:val="000000"/>
                <w:szCs w:val="22"/>
                <w:lang w:val="en-US" w:eastAsia="zh-CN"/>
              </w:rPr>
              <w:t>句柄未打开错误</w:t>
            </w:r>
          </w:p>
        </w:tc>
      </w:tr>
      <w:tr w:rsidR="006575A0" w14:paraId="5DB84C0B" w14:textId="77777777">
        <w:trPr>
          <w:trHeight w:val="76"/>
        </w:trPr>
        <w:tc>
          <w:tcPr>
            <w:tcW w:w="1230" w:type="dxa"/>
            <w:tcBorders>
              <w:top w:val="nil"/>
              <w:left w:val="nil"/>
              <w:bottom w:val="nil"/>
              <w:right w:val="nil"/>
            </w:tcBorders>
          </w:tcPr>
          <w:p w14:paraId="227672DE"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c>
          <w:tcPr>
            <w:tcW w:w="4770" w:type="dxa"/>
            <w:tcBorders>
              <w:top w:val="nil"/>
              <w:left w:val="nil"/>
              <w:bottom w:val="nil"/>
              <w:right w:val="nil"/>
            </w:tcBorders>
          </w:tcPr>
          <w:p w14:paraId="352168A5" w14:textId="77777777" w:rsidR="006575A0" w:rsidRDefault="006575A0">
            <w:pPr>
              <w:widowControl w:val="0"/>
              <w:autoSpaceDE w:val="0"/>
              <w:autoSpaceDN w:val="0"/>
              <w:adjustRightInd w:val="0"/>
              <w:ind w:firstLineChars="0" w:firstLine="0"/>
              <w:jc w:val="right"/>
              <w:rPr>
                <w:rFonts w:ascii="宋体" w:hAnsi="Tahoma" w:cs="宋体"/>
                <w:color w:val="000000"/>
                <w:szCs w:val="22"/>
                <w:lang w:val="en-US" w:eastAsia="zh-CN"/>
              </w:rPr>
            </w:pPr>
          </w:p>
        </w:tc>
      </w:tr>
      <w:tr w:rsidR="006575A0" w14:paraId="03B97BEF" w14:textId="77777777">
        <w:trPr>
          <w:trHeight w:val="76"/>
        </w:trPr>
        <w:tc>
          <w:tcPr>
            <w:tcW w:w="1230" w:type="dxa"/>
            <w:tcBorders>
              <w:top w:val="nil"/>
              <w:left w:val="nil"/>
              <w:bottom w:val="nil"/>
              <w:right w:val="nil"/>
            </w:tcBorders>
          </w:tcPr>
          <w:p w14:paraId="024A347E" w14:textId="77777777" w:rsidR="006575A0" w:rsidRDefault="007443E2">
            <w:pPr>
              <w:widowControl w:val="0"/>
              <w:autoSpaceDE w:val="0"/>
              <w:autoSpaceDN w:val="0"/>
              <w:adjustRightInd w:val="0"/>
              <w:ind w:firstLineChars="0" w:firstLine="0"/>
              <w:jc w:val="right"/>
              <w:rPr>
                <w:rFonts w:ascii="宋体" w:hAnsi="Tahoma" w:cs="宋体"/>
                <w:color w:val="000000"/>
                <w:szCs w:val="22"/>
                <w:lang w:val="en-US" w:eastAsia="zh-CN"/>
              </w:rPr>
            </w:pPr>
            <w:r>
              <w:rPr>
                <w:rFonts w:ascii="宋体" w:hAnsi="Tahoma" w:cs="宋体"/>
                <w:color w:val="000000"/>
                <w:szCs w:val="22"/>
                <w:lang w:val="en-US" w:eastAsia="zh-CN"/>
              </w:rPr>
              <w:t>-9999</w:t>
            </w:r>
          </w:p>
        </w:tc>
        <w:tc>
          <w:tcPr>
            <w:tcW w:w="4770" w:type="dxa"/>
            <w:tcBorders>
              <w:top w:val="nil"/>
              <w:left w:val="nil"/>
              <w:bottom w:val="nil"/>
              <w:right w:val="nil"/>
            </w:tcBorders>
          </w:tcPr>
          <w:p w14:paraId="73CC67DD" w14:textId="77777777" w:rsidR="006575A0" w:rsidRDefault="007443E2">
            <w:pPr>
              <w:widowControl w:val="0"/>
              <w:autoSpaceDE w:val="0"/>
              <w:autoSpaceDN w:val="0"/>
              <w:adjustRightInd w:val="0"/>
              <w:ind w:firstLineChars="0" w:firstLine="0"/>
              <w:jc w:val="left"/>
              <w:rPr>
                <w:rFonts w:ascii="宋体" w:hAnsi="Tahoma" w:cs="宋体"/>
                <w:color w:val="000000"/>
                <w:szCs w:val="22"/>
                <w:lang w:val="en-US" w:eastAsia="zh-CN"/>
              </w:rPr>
            </w:pPr>
            <w:r>
              <w:rPr>
                <w:rFonts w:ascii="宋体" w:hAnsi="Tahoma" w:cs="宋体" w:hint="eastAsia"/>
                <w:color w:val="000000"/>
                <w:szCs w:val="22"/>
                <w:lang w:val="en-US" w:eastAsia="zh-CN"/>
              </w:rPr>
              <w:t>错误码边界</w:t>
            </w:r>
          </w:p>
        </w:tc>
      </w:tr>
    </w:tbl>
    <w:p w14:paraId="7DD42090" w14:textId="77777777" w:rsidR="006575A0" w:rsidRDefault="006575A0">
      <w:pPr>
        <w:ind w:firstLine="440"/>
        <w:rPr>
          <w:lang w:val="en-US" w:eastAsia="zh-CN"/>
        </w:rPr>
      </w:pPr>
    </w:p>
    <w:sectPr w:rsidR="006575A0">
      <w:headerReference w:type="default" r:id="rId45"/>
      <w:footerReference w:type="default" r:id="rId4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C3BC04" w14:textId="77777777" w:rsidR="006D5FD1" w:rsidRDefault="006D5FD1">
      <w:pPr>
        <w:ind w:firstLine="440"/>
      </w:pPr>
      <w:r>
        <w:separator/>
      </w:r>
    </w:p>
  </w:endnote>
  <w:endnote w:type="continuationSeparator" w:id="0">
    <w:p w14:paraId="240F39E2" w14:textId="77777777" w:rsidR="006D5FD1" w:rsidRDefault="006D5FD1">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TKaiti">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MT">
    <w:altName w:val="Times New Roman"/>
    <w:charset w:val="00"/>
    <w:family w:val="roman"/>
    <w:pitch w:val="default"/>
  </w:font>
  <w:font w:name="Century Schoolbook">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7E3E49" w14:textId="77777777" w:rsidR="00F90215" w:rsidRDefault="00F90215">
    <w:pPr>
      <w:pStyle w:val="ad"/>
      <w:ind w:firstLine="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289FE8" w14:textId="77777777" w:rsidR="00F90215" w:rsidRDefault="00F90215">
    <w:pPr>
      <w:pStyle w:val="ad"/>
      <w:ind w:firstLine="440"/>
    </w:pPr>
    <w:r>
      <w:rPr>
        <w:lang w:val="en-US" w:eastAsia="zh-CN"/>
      </w:rPr>
      <w:pict w14:anchorId="549D32F9">
        <v:line id="Line 1" o:spid="_x0000_s2049" style="position:absolute;left:0;text-align:left;z-index:251657216;mso-width-relative:page;mso-height-relative:page" from="-1.15pt,8.8pt" to="484.85pt,8.8pt"/>
      </w:pict>
    </w:r>
  </w:p>
  <w:p w14:paraId="318B2D59" w14:textId="77777777" w:rsidR="00F90215" w:rsidRDefault="00F90215">
    <w:pPr>
      <w:ind w:firstLine="360"/>
      <w:jc w:val="center"/>
      <w:rPr>
        <w:sz w:val="18"/>
        <w:szCs w:val="18"/>
      </w:rPr>
    </w:pPr>
    <w:r>
      <w:rPr>
        <w:rFonts w:hint="eastAsia"/>
        <w:sz w:val="18"/>
        <w:szCs w:val="18"/>
      </w:rPr>
      <w:t>福建新大陆支付技术有限公司版权所有，未经许可任何单位和个人不得使用此文档的全部或者部分内容</w:t>
    </w:r>
  </w:p>
  <w:p w14:paraId="43576D4D" w14:textId="77777777" w:rsidR="00F90215" w:rsidRDefault="00F90215">
    <w:pPr>
      <w:pStyle w:val="ad"/>
      <w:ind w:firstLine="240"/>
      <w:jc w:val="center"/>
      <w:rPr>
        <w:sz w:val="12"/>
        <w:szCs w:val="12"/>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FF314A" w14:textId="77777777" w:rsidR="00F90215" w:rsidRDefault="00F90215">
    <w:pPr>
      <w:pStyle w:val="ad"/>
      <w:ind w:firstLine="4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E85E14" w14:textId="77777777" w:rsidR="00F90215" w:rsidRDefault="00F90215">
    <w:pPr>
      <w:pStyle w:val="ad"/>
      <w:ind w:firstLine="440"/>
      <w:jc w:val="right"/>
    </w:pPr>
    <w:r>
      <w:rPr>
        <w:rFonts w:eastAsia="Times New Roman"/>
        <w:lang w:val="zh-CN"/>
      </w:rPr>
      <w:t xml:space="preserve"> </w:t>
    </w:r>
    <w:r>
      <w:rPr>
        <w:b/>
        <w:sz w:val="24"/>
      </w:rPr>
      <w:fldChar w:fldCharType="begin"/>
    </w:r>
    <w:r>
      <w:rPr>
        <w:b/>
        <w:sz w:val="24"/>
      </w:rPr>
      <w:instrText xml:space="preserve"> PAGE </w:instrText>
    </w:r>
    <w:r>
      <w:rPr>
        <w:b/>
        <w:sz w:val="24"/>
      </w:rPr>
      <w:fldChar w:fldCharType="separate"/>
    </w:r>
    <w:r>
      <w:rPr>
        <w:b/>
        <w:noProof/>
        <w:sz w:val="24"/>
      </w:rPr>
      <w:t>156</w:t>
    </w:r>
    <w:r>
      <w:rPr>
        <w:b/>
        <w:sz w:val="24"/>
      </w:rPr>
      <w:fldChar w:fldCharType="end"/>
    </w:r>
    <w:r>
      <w:rPr>
        <w:rFonts w:eastAsia="Times New Roman"/>
        <w:lang w:val="zh-CN"/>
      </w:rPr>
      <w:t xml:space="preserve"> </w:t>
    </w:r>
    <w:r>
      <w:rPr>
        <w:lang w:val="zh-CN"/>
      </w:rPr>
      <w:t xml:space="preserve">/ </w:t>
    </w:r>
    <w:r>
      <w:rPr>
        <w:b/>
        <w:sz w:val="24"/>
      </w:rPr>
      <w:fldChar w:fldCharType="begin"/>
    </w:r>
    <w:r>
      <w:rPr>
        <w:b/>
        <w:sz w:val="24"/>
      </w:rPr>
      <w:instrText xml:space="preserve"> NUMPAGES \*Arabic </w:instrText>
    </w:r>
    <w:r>
      <w:rPr>
        <w:b/>
        <w:sz w:val="24"/>
      </w:rPr>
      <w:fldChar w:fldCharType="separate"/>
    </w:r>
    <w:r>
      <w:rPr>
        <w:b/>
        <w:noProof/>
        <w:sz w:val="24"/>
      </w:rPr>
      <w:t>177</w:t>
    </w:r>
    <w:r>
      <w:rPr>
        <w:b/>
        <w:sz w:val="24"/>
      </w:rPr>
      <w:fldChar w:fldCharType="end"/>
    </w:r>
    <w:r>
      <w:cr/>
    </w:r>
  </w:p>
  <w:p w14:paraId="756DDD02" w14:textId="77777777" w:rsidR="00F90215" w:rsidRDefault="00F90215">
    <w:pPr>
      <w:pStyle w:val="ad"/>
      <w:ind w:firstLine="440"/>
      <w:jc w:val="right"/>
    </w:pPr>
  </w:p>
  <w:p w14:paraId="12C49B54" w14:textId="77777777" w:rsidR="00F90215" w:rsidRDefault="00F90215">
    <w:pPr>
      <w:pStyle w:val="ad"/>
      <w:ind w:firstLine="440"/>
      <w:jc w:val="right"/>
    </w:pPr>
  </w:p>
  <w:p w14:paraId="1B8793E6" w14:textId="77777777" w:rsidR="00F90215" w:rsidRDefault="00F90215">
    <w:pPr>
      <w:pStyle w:val="ad"/>
      <w:ind w:firstLine="440"/>
      <w:jc w:val="right"/>
    </w:pPr>
  </w:p>
  <w:p w14:paraId="3B41A2BD" w14:textId="77777777" w:rsidR="00F90215" w:rsidRDefault="00F90215">
    <w:pPr>
      <w:pStyle w:val="ad"/>
      <w:ind w:firstLine="44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B09EF5" w14:textId="77777777" w:rsidR="006D5FD1" w:rsidRDefault="006D5FD1">
      <w:pPr>
        <w:ind w:firstLine="440"/>
      </w:pPr>
      <w:r>
        <w:separator/>
      </w:r>
    </w:p>
  </w:footnote>
  <w:footnote w:type="continuationSeparator" w:id="0">
    <w:p w14:paraId="7B1D6DF4" w14:textId="77777777" w:rsidR="006D5FD1" w:rsidRDefault="006D5FD1">
      <w:pPr>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2D274B" w14:textId="77777777" w:rsidR="00F90215" w:rsidRDefault="00F90215">
    <w:pPr>
      <w:pStyle w:val="af"/>
      <w:ind w:firstLine="4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78699F" w14:textId="77777777" w:rsidR="00F90215" w:rsidRDefault="00F90215">
    <w:pPr>
      <w:pStyle w:val="af"/>
      <w:ind w:firstLine="4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7EC443" w14:textId="77777777" w:rsidR="00F90215" w:rsidRDefault="00F90215">
    <w:pPr>
      <w:pStyle w:val="af"/>
      <w:ind w:firstLine="44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70" w:type="dxa"/>
      <w:tblLayout w:type="fixed"/>
      <w:tblCellMar>
        <w:left w:w="70" w:type="dxa"/>
        <w:right w:w="70" w:type="dxa"/>
      </w:tblCellMar>
      <w:tblLook w:val="04A0" w:firstRow="1" w:lastRow="0" w:firstColumn="1" w:lastColumn="0" w:noHBand="0" w:noVBand="1"/>
    </w:tblPr>
    <w:tblGrid>
      <w:gridCol w:w="3513"/>
      <w:gridCol w:w="2959"/>
      <w:gridCol w:w="3139"/>
    </w:tblGrid>
    <w:tr w:rsidR="00F90215" w14:paraId="671B56E0" w14:textId="77777777">
      <w:trPr>
        <w:trHeight w:val="1142"/>
      </w:trPr>
      <w:tc>
        <w:tcPr>
          <w:tcW w:w="3513" w:type="dxa"/>
          <w:vAlign w:val="center"/>
        </w:tcPr>
        <w:p w14:paraId="253A221F" w14:textId="77777777" w:rsidR="00F90215" w:rsidRDefault="00F90215">
          <w:pPr>
            <w:pStyle w:val="af"/>
            <w:spacing w:before="120"/>
            <w:ind w:firstLine="320"/>
            <w:rPr>
              <w:sz w:val="16"/>
              <w:szCs w:val="16"/>
              <w:lang w:val="en-US" w:eastAsia="zh-CN"/>
            </w:rPr>
          </w:pPr>
        </w:p>
      </w:tc>
      <w:tc>
        <w:tcPr>
          <w:tcW w:w="2959" w:type="dxa"/>
        </w:tcPr>
        <w:p w14:paraId="423BD847" w14:textId="77777777" w:rsidR="00F90215" w:rsidRDefault="00F90215">
          <w:pPr>
            <w:pStyle w:val="af"/>
            <w:ind w:firstLine="440"/>
            <w:rPr>
              <w:lang w:val="en-GB"/>
            </w:rPr>
          </w:pPr>
          <w:r>
            <w:rPr>
              <w:noProof/>
              <w:lang w:val="en-US" w:eastAsia="zh-CN"/>
            </w:rPr>
            <w:drawing>
              <wp:anchor distT="0" distB="0" distL="114300" distR="114300" simplePos="0" relativeHeight="251658240" behindDoc="0" locked="0" layoutInCell="1" allowOverlap="1" wp14:anchorId="2DB95A97" wp14:editId="3AD52E6B">
                <wp:simplePos x="0" y="0"/>
                <wp:positionH relativeFrom="page">
                  <wp:posOffset>41910</wp:posOffset>
                </wp:positionH>
                <wp:positionV relativeFrom="page">
                  <wp:posOffset>19685</wp:posOffset>
                </wp:positionV>
                <wp:extent cx="1755775" cy="677545"/>
                <wp:effectExtent l="19050" t="0" r="0" b="0"/>
                <wp:wrapNone/>
                <wp:docPr id="2" name="Picture 2" descr="新大陆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新大陆Logo"/>
                        <pic:cNvPicPr>
                          <a:picLocks noChangeAspect="1" noChangeArrowheads="1"/>
                        </pic:cNvPicPr>
                      </pic:nvPicPr>
                      <pic:blipFill>
                        <a:blip r:embed="rId1"/>
                        <a:srcRect/>
                        <a:stretch>
                          <a:fillRect/>
                        </a:stretch>
                      </pic:blipFill>
                      <pic:spPr>
                        <a:xfrm>
                          <a:off x="0" y="0"/>
                          <a:ext cx="1755775" cy="677545"/>
                        </a:xfrm>
                        <a:prstGeom prst="rect">
                          <a:avLst/>
                        </a:prstGeom>
                        <a:noFill/>
                        <a:ln w="9525">
                          <a:noFill/>
                          <a:miter lim="800000"/>
                          <a:headEnd/>
                          <a:tailEnd/>
                        </a:ln>
                      </pic:spPr>
                    </pic:pic>
                  </a:graphicData>
                </a:graphic>
              </wp:anchor>
            </w:drawing>
          </w:r>
        </w:p>
        <w:p w14:paraId="0CE4ED8B" w14:textId="77777777" w:rsidR="00F90215" w:rsidRDefault="00F90215">
          <w:pPr>
            <w:pStyle w:val="af"/>
            <w:ind w:firstLine="440"/>
            <w:rPr>
              <w:lang w:val="en-GB"/>
            </w:rPr>
          </w:pPr>
        </w:p>
      </w:tc>
      <w:tc>
        <w:tcPr>
          <w:tcW w:w="3139" w:type="dxa"/>
          <w:vAlign w:val="center"/>
        </w:tcPr>
        <w:p w14:paraId="4579A77E" w14:textId="77777777" w:rsidR="00F90215" w:rsidRDefault="00F90215">
          <w:pPr>
            <w:pStyle w:val="af"/>
            <w:ind w:firstLine="320"/>
            <w:jc w:val="center"/>
            <w:rPr>
              <w:sz w:val="16"/>
              <w:szCs w:val="16"/>
              <w:lang w:val="en-GB"/>
            </w:rPr>
          </w:pPr>
          <w:r>
            <w:rPr>
              <w:rStyle w:val="afa"/>
              <w:rFonts w:hint="eastAsia"/>
              <w:sz w:val="16"/>
              <w:szCs w:val="16"/>
              <w:lang w:val="en-GB" w:eastAsia="zh-CN"/>
            </w:rPr>
            <w:t>页码</w:t>
          </w:r>
          <w:r>
            <w:rPr>
              <w:rStyle w:val="afa"/>
              <w:rFonts w:hint="eastAsia"/>
              <w:sz w:val="16"/>
              <w:szCs w:val="16"/>
              <w:lang w:val="en-US" w:eastAsia="zh-CN"/>
            </w:rPr>
            <w:t xml:space="preserve"> </w:t>
          </w:r>
          <w:r>
            <w:rPr>
              <w:rStyle w:val="afa"/>
              <w:sz w:val="16"/>
              <w:szCs w:val="16"/>
              <w:lang w:val="en-GB"/>
            </w:rPr>
            <w:t xml:space="preserve"> </w:t>
          </w:r>
          <w:r>
            <w:rPr>
              <w:sz w:val="16"/>
              <w:szCs w:val="16"/>
              <w:lang w:val="en-GB"/>
            </w:rPr>
            <w:fldChar w:fldCharType="begin"/>
          </w:r>
          <w:r>
            <w:rPr>
              <w:rStyle w:val="afa"/>
              <w:sz w:val="16"/>
              <w:szCs w:val="16"/>
              <w:lang w:val="en-GB"/>
            </w:rPr>
            <w:instrText xml:space="preserve"> PAGE </w:instrText>
          </w:r>
          <w:r>
            <w:rPr>
              <w:sz w:val="16"/>
              <w:szCs w:val="16"/>
              <w:lang w:val="en-GB"/>
            </w:rPr>
            <w:fldChar w:fldCharType="separate"/>
          </w:r>
          <w:r>
            <w:rPr>
              <w:rStyle w:val="afa"/>
              <w:noProof/>
              <w:sz w:val="16"/>
              <w:szCs w:val="16"/>
              <w:lang w:val="en-GB"/>
            </w:rPr>
            <w:t>4</w:t>
          </w:r>
          <w:r>
            <w:rPr>
              <w:sz w:val="16"/>
              <w:szCs w:val="16"/>
              <w:lang w:val="en-GB"/>
            </w:rPr>
            <w:fldChar w:fldCharType="end"/>
          </w:r>
          <w:r>
            <w:rPr>
              <w:rStyle w:val="afa"/>
              <w:sz w:val="16"/>
              <w:szCs w:val="16"/>
              <w:lang w:val="en-GB"/>
            </w:rPr>
            <w:t xml:space="preserve"> / </w:t>
          </w:r>
          <w:r>
            <w:rPr>
              <w:sz w:val="16"/>
              <w:szCs w:val="16"/>
              <w:lang w:val="en-GB"/>
            </w:rPr>
            <w:fldChar w:fldCharType="begin"/>
          </w:r>
          <w:r>
            <w:rPr>
              <w:rStyle w:val="afa"/>
              <w:sz w:val="16"/>
              <w:szCs w:val="16"/>
              <w:lang w:val="en-GB"/>
            </w:rPr>
            <w:instrText xml:space="preserve"> NUMPAGES </w:instrText>
          </w:r>
          <w:r>
            <w:rPr>
              <w:sz w:val="16"/>
              <w:szCs w:val="16"/>
              <w:lang w:val="en-GB"/>
            </w:rPr>
            <w:fldChar w:fldCharType="separate"/>
          </w:r>
          <w:r>
            <w:rPr>
              <w:rStyle w:val="afa"/>
              <w:noProof/>
              <w:sz w:val="16"/>
              <w:szCs w:val="16"/>
              <w:lang w:val="en-GB"/>
            </w:rPr>
            <w:t>177</w:t>
          </w:r>
          <w:r>
            <w:rPr>
              <w:sz w:val="16"/>
              <w:szCs w:val="16"/>
              <w:lang w:val="en-GB"/>
            </w:rPr>
            <w:fldChar w:fldCharType="end"/>
          </w:r>
        </w:p>
      </w:tc>
    </w:tr>
  </w:tbl>
  <w:p w14:paraId="1EE0C1DE" w14:textId="77777777" w:rsidR="00F90215" w:rsidRDefault="00F90215">
    <w:pPr>
      <w:pStyle w:val="af"/>
      <w:ind w:firstLine="44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E1A15" w14:textId="77777777" w:rsidR="00F90215" w:rsidRDefault="00F90215">
    <w:pPr>
      <w:pStyle w:val="af"/>
      <w:ind w:firstLine="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color w:val="000000"/>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0000002"/>
    <w:multiLevelType w:val="multilevel"/>
    <w:tmpl w:val="00000002"/>
    <w:lvl w:ilvl="0">
      <w:start w:val="1"/>
      <w:numFmt w:val="none"/>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2" w15:restartNumberingAfterBreak="0">
    <w:nsid w:val="00000003"/>
    <w:multiLevelType w:val="singleLevel"/>
    <w:tmpl w:val="00000003"/>
    <w:lvl w:ilvl="0">
      <w:start w:val="1"/>
      <w:numFmt w:val="bullet"/>
      <w:lvlText w:val=""/>
      <w:lvlJc w:val="left"/>
      <w:pPr>
        <w:tabs>
          <w:tab w:val="num" w:pos="0"/>
        </w:tabs>
        <w:ind w:left="1260" w:hanging="420"/>
      </w:pPr>
      <w:rPr>
        <w:rFonts w:ascii="Wingdings" w:hAnsi="Wingdings" w:cs="Times New Roman"/>
        <w:color w:val="000000"/>
        <w:szCs w:val="21"/>
      </w:rPr>
    </w:lvl>
  </w:abstractNum>
  <w:abstractNum w:abstractNumId="3" w15:restartNumberingAfterBreak="0">
    <w:nsid w:val="00000005"/>
    <w:multiLevelType w:val="singleLevel"/>
    <w:tmpl w:val="00000005"/>
    <w:lvl w:ilvl="0">
      <w:start w:val="1"/>
      <w:numFmt w:val="lowerLetter"/>
      <w:lvlText w:val="%1)"/>
      <w:lvlJc w:val="left"/>
      <w:pPr>
        <w:tabs>
          <w:tab w:val="left" w:pos="1260"/>
        </w:tabs>
        <w:ind w:left="1260" w:hanging="360"/>
      </w:pPr>
      <w:rPr>
        <w:bCs/>
        <w:szCs w:val="24"/>
        <w:lang w:val="da-DK"/>
      </w:rPr>
    </w:lvl>
  </w:abstractNum>
  <w:abstractNum w:abstractNumId="4" w15:restartNumberingAfterBreak="0">
    <w:nsid w:val="00000006"/>
    <w:multiLevelType w:val="multilevel"/>
    <w:tmpl w:val="00000006"/>
    <w:lvl w:ilvl="0">
      <w:start w:val="1"/>
      <w:numFmt w:val="decimal"/>
      <w:lvlText w:val="%1、"/>
      <w:lvlJc w:val="left"/>
      <w:pPr>
        <w:tabs>
          <w:tab w:val="left" w:pos="570"/>
        </w:tabs>
        <w:ind w:left="570" w:hanging="570"/>
      </w:pPr>
      <w:rPr>
        <w:bCs/>
      </w:rPr>
    </w:lvl>
    <w:lvl w:ilvl="1">
      <w:start w:val="1"/>
      <w:numFmt w:val="decimal"/>
      <w:lvlText w:val="%2、"/>
      <w:lvlJc w:val="left"/>
      <w:pPr>
        <w:tabs>
          <w:tab w:val="left" w:pos="1140"/>
        </w:tabs>
        <w:ind w:left="1140" w:hanging="720"/>
      </w:pPr>
      <w:rPr>
        <w:bCs/>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00F15CA0"/>
    <w:multiLevelType w:val="multilevel"/>
    <w:tmpl w:val="00F15CA0"/>
    <w:lvl w:ilvl="0">
      <w:start w:val="1"/>
      <w:numFmt w:val="decimal"/>
      <w:lvlText w:val="5.1.%1"/>
      <w:lvlJc w:val="left"/>
      <w:pPr>
        <w:ind w:left="982" w:hanging="420"/>
      </w:pPr>
      <w:rPr>
        <w:rFonts w:hint="eastAsia"/>
      </w:r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6" w15:restartNumberingAfterBreak="0">
    <w:nsid w:val="08A00328"/>
    <w:multiLevelType w:val="hybridMultilevel"/>
    <w:tmpl w:val="5406CF2C"/>
    <w:lvl w:ilvl="0" w:tplc="66B81D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AE82266"/>
    <w:multiLevelType w:val="hybridMultilevel"/>
    <w:tmpl w:val="49F497C0"/>
    <w:lvl w:ilvl="0" w:tplc="F78C6BCE">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DA11982"/>
    <w:multiLevelType w:val="multilevel"/>
    <w:tmpl w:val="90BCEABA"/>
    <w:lvl w:ilvl="0">
      <w:start w:val="5"/>
      <w:numFmt w:val="decimal"/>
      <w:lvlText w:val="%1"/>
      <w:lvlJc w:val="left"/>
      <w:pPr>
        <w:ind w:left="750" w:hanging="750"/>
      </w:pPr>
      <w:rPr>
        <w:rFonts w:hint="default"/>
      </w:rPr>
    </w:lvl>
    <w:lvl w:ilvl="1">
      <w:start w:val="1"/>
      <w:numFmt w:val="decimal"/>
      <w:lvlText w:val="%1.%2"/>
      <w:lvlJc w:val="left"/>
      <w:pPr>
        <w:ind w:left="1241" w:hanging="750"/>
      </w:pPr>
      <w:rPr>
        <w:rFonts w:hint="default"/>
      </w:rPr>
    </w:lvl>
    <w:lvl w:ilvl="2">
      <w:start w:val="39"/>
      <w:numFmt w:val="decimal"/>
      <w:lvlText w:val="%1.%2.%3"/>
      <w:lvlJc w:val="left"/>
      <w:pPr>
        <w:ind w:left="1732" w:hanging="75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386" w:hanging="144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6088" w:hanging="2160"/>
      </w:pPr>
      <w:rPr>
        <w:rFonts w:hint="default"/>
      </w:rPr>
    </w:lvl>
  </w:abstractNum>
  <w:abstractNum w:abstractNumId="9" w15:restartNumberingAfterBreak="0">
    <w:nsid w:val="0F877409"/>
    <w:multiLevelType w:val="multilevel"/>
    <w:tmpl w:val="0F877409"/>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color w:val="000000"/>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0023FE7"/>
    <w:multiLevelType w:val="hybridMultilevel"/>
    <w:tmpl w:val="799E1920"/>
    <w:lvl w:ilvl="0" w:tplc="5FA258A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0716425"/>
    <w:multiLevelType w:val="hybridMultilevel"/>
    <w:tmpl w:val="B002EE5A"/>
    <w:lvl w:ilvl="0" w:tplc="2F042C4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0931D5A"/>
    <w:multiLevelType w:val="hybridMultilevel"/>
    <w:tmpl w:val="69F08D32"/>
    <w:lvl w:ilvl="0" w:tplc="E0629A00">
      <w:start w:val="1"/>
      <w:numFmt w:val="decimalZero"/>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25E5A22"/>
    <w:multiLevelType w:val="multilevel"/>
    <w:tmpl w:val="125E5A22"/>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12FC78DB"/>
    <w:multiLevelType w:val="hybridMultilevel"/>
    <w:tmpl w:val="EF6233F0"/>
    <w:lvl w:ilvl="0" w:tplc="41E2DD76">
      <w:start w:val="1"/>
      <w:numFmt w:val="decimal"/>
      <w:lvlText w:val="5.1.%1"/>
      <w:lvlJc w:val="left"/>
      <w:pPr>
        <w:ind w:left="982" w:hanging="420"/>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5" w15:restartNumberingAfterBreak="0">
    <w:nsid w:val="137B14DD"/>
    <w:multiLevelType w:val="multilevel"/>
    <w:tmpl w:val="137B14DD"/>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14635D33"/>
    <w:multiLevelType w:val="hybridMultilevel"/>
    <w:tmpl w:val="8E2A6310"/>
    <w:lvl w:ilvl="0" w:tplc="939A0AF2">
      <w:start w:val="1"/>
      <w:numFmt w:val="decimal"/>
      <w:lvlText w:val="7.%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9894167"/>
    <w:multiLevelType w:val="hybridMultilevel"/>
    <w:tmpl w:val="53F8E44E"/>
    <w:lvl w:ilvl="0" w:tplc="41E2DD76">
      <w:start w:val="1"/>
      <w:numFmt w:val="decimal"/>
      <w:lvlText w:val="5.1.%1"/>
      <w:lvlJc w:val="left"/>
      <w:pPr>
        <w:ind w:left="982" w:hanging="420"/>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8" w15:restartNumberingAfterBreak="0">
    <w:nsid w:val="1D8F2858"/>
    <w:multiLevelType w:val="multilevel"/>
    <w:tmpl w:val="1D8F285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color w:val="000000"/>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22014AB0"/>
    <w:multiLevelType w:val="multilevel"/>
    <w:tmpl w:val="22014AB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rPr>
        <w:rFonts w:ascii="宋体" w:hAnsi="宋体" w:cs="宋体"/>
        <w:bCs/>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27D711BF"/>
    <w:multiLevelType w:val="multilevel"/>
    <w:tmpl w:val="27D711BF"/>
    <w:lvl w:ilvl="0">
      <w:start w:val="1"/>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295E2490"/>
    <w:multiLevelType w:val="hybridMultilevel"/>
    <w:tmpl w:val="53F8E44E"/>
    <w:lvl w:ilvl="0" w:tplc="41E2DD76">
      <w:start w:val="1"/>
      <w:numFmt w:val="decimal"/>
      <w:lvlText w:val="5.1.%1"/>
      <w:lvlJc w:val="left"/>
      <w:pPr>
        <w:ind w:left="982" w:hanging="420"/>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2" w15:restartNumberingAfterBreak="0">
    <w:nsid w:val="2A4B3B02"/>
    <w:multiLevelType w:val="hybridMultilevel"/>
    <w:tmpl w:val="029A481A"/>
    <w:lvl w:ilvl="0" w:tplc="A30C8CE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12D390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35E852B4"/>
    <w:multiLevelType w:val="multilevel"/>
    <w:tmpl w:val="35E852B4"/>
    <w:lvl w:ilvl="0">
      <w:start w:val="1"/>
      <w:numFmt w:val="decimal"/>
      <w:lvlText w:val="%1."/>
      <w:lvlJc w:val="left"/>
      <w:pPr>
        <w:ind w:left="425" w:hanging="425"/>
      </w:pPr>
      <w:rPr>
        <w:rFonts w:hint="eastAsia"/>
      </w:rPr>
    </w:lvl>
    <w:lvl w:ilvl="1">
      <w:start w:val="8"/>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A5466A4"/>
    <w:multiLevelType w:val="multilevel"/>
    <w:tmpl w:val="3A5466A4"/>
    <w:lvl w:ilvl="0">
      <w:start w:val="1"/>
      <w:numFmt w:val="decimal"/>
      <w:lvlText w:val="%1."/>
      <w:lvlJc w:val="left"/>
      <w:pPr>
        <w:ind w:left="1125" w:hanging="420"/>
      </w:pPr>
      <w:rPr>
        <w:rFonts w:cs="宋体"/>
        <w:color w:val="000000"/>
      </w:rPr>
    </w:lvl>
    <w:lvl w:ilvl="1">
      <w:numFmt w:val="decimal"/>
      <w:isLgl/>
      <w:lvlText w:val="%1.%2"/>
      <w:lvlJc w:val="left"/>
      <w:pPr>
        <w:ind w:left="1425" w:hanging="720"/>
      </w:pPr>
      <w:rPr>
        <w:rFonts w:hint="default"/>
      </w:rPr>
    </w:lvl>
    <w:lvl w:ilvl="2">
      <w:start w:val="1"/>
      <w:numFmt w:val="decimal"/>
      <w:isLgl/>
      <w:lvlText w:val="%1.%2.%3"/>
      <w:lvlJc w:val="left"/>
      <w:pPr>
        <w:ind w:left="1425" w:hanging="720"/>
      </w:pPr>
      <w:rPr>
        <w:rFonts w:hint="default"/>
      </w:rPr>
    </w:lvl>
    <w:lvl w:ilvl="3">
      <w:start w:val="1"/>
      <w:numFmt w:val="decimal"/>
      <w:isLgl/>
      <w:lvlText w:val="%1.%2.%3.%4"/>
      <w:lvlJc w:val="left"/>
      <w:pPr>
        <w:ind w:left="1785" w:hanging="1080"/>
      </w:pPr>
      <w:rPr>
        <w:rFonts w:hint="default"/>
      </w:rPr>
    </w:lvl>
    <w:lvl w:ilvl="4">
      <w:start w:val="1"/>
      <w:numFmt w:val="decimal"/>
      <w:isLgl/>
      <w:lvlText w:val="%1.%2.%3.%4.%5"/>
      <w:lvlJc w:val="left"/>
      <w:pPr>
        <w:ind w:left="1785" w:hanging="1080"/>
      </w:pPr>
      <w:rPr>
        <w:rFonts w:hint="default"/>
      </w:rPr>
    </w:lvl>
    <w:lvl w:ilvl="5">
      <w:start w:val="1"/>
      <w:numFmt w:val="decimal"/>
      <w:isLgl/>
      <w:lvlText w:val="%1.%2.%3.%4.%5.%6"/>
      <w:lvlJc w:val="left"/>
      <w:pPr>
        <w:ind w:left="2145" w:hanging="1440"/>
      </w:pPr>
      <w:rPr>
        <w:rFonts w:hint="default"/>
      </w:rPr>
    </w:lvl>
    <w:lvl w:ilvl="6">
      <w:start w:val="1"/>
      <w:numFmt w:val="decimal"/>
      <w:isLgl/>
      <w:lvlText w:val="%1.%2.%3.%4.%5.%6.%7"/>
      <w:lvlJc w:val="left"/>
      <w:pPr>
        <w:ind w:left="2505" w:hanging="1800"/>
      </w:pPr>
      <w:rPr>
        <w:rFonts w:hint="default"/>
      </w:rPr>
    </w:lvl>
    <w:lvl w:ilvl="7">
      <w:start w:val="1"/>
      <w:numFmt w:val="decimal"/>
      <w:isLgl/>
      <w:lvlText w:val="%1.%2.%3.%4.%5.%6.%7.%8"/>
      <w:lvlJc w:val="left"/>
      <w:pPr>
        <w:ind w:left="2505" w:hanging="1800"/>
      </w:pPr>
      <w:rPr>
        <w:rFonts w:hint="default"/>
      </w:rPr>
    </w:lvl>
    <w:lvl w:ilvl="8">
      <w:start w:val="1"/>
      <w:numFmt w:val="decimal"/>
      <w:isLgl/>
      <w:lvlText w:val="%1.%2.%3.%4.%5.%6.%7.%8.%9"/>
      <w:lvlJc w:val="left"/>
      <w:pPr>
        <w:ind w:left="2865" w:hanging="2160"/>
      </w:pPr>
      <w:rPr>
        <w:rFonts w:hint="default"/>
      </w:rPr>
    </w:lvl>
  </w:abstractNum>
  <w:abstractNum w:abstractNumId="26" w15:restartNumberingAfterBreak="0">
    <w:nsid w:val="3ADE211C"/>
    <w:multiLevelType w:val="multilevel"/>
    <w:tmpl w:val="3ADE211C"/>
    <w:lvl w:ilvl="0">
      <w:start w:val="1"/>
      <w:numFmt w:val="chineseCountingThousand"/>
      <w:pStyle w:va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3B2D6E4B"/>
    <w:multiLevelType w:val="multilevel"/>
    <w:tmpl w:val="3B2D6E4B"/>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15:restartNumberingAfterBreak="0">
    <w:nsid w:val="3D77495B"/>
    <w:multiLevelType w:val="hybridMultilevel"/>
    <w:tmpl w:val="A5F4191E"/>
    <w:lvl w:ilvl="0" w:tplc="939A0AF2">
      <w:start w:val="1"/>
      <w:numFmt w:val="decimal"/>
      <w:lvlText w:val="7.%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23E7E3B"/>
    <w:multiLevelType w:val="multilevel"/>
    <w:tmpl w:val="423E7E3B"/>
    <w:lvl w:ilvl="0">
      <w:start w:val="1"/>
      <w:numFmt w:val="decimal"/>
      <w:lvlText w:val="%1."/>
      <w:lvlJc w:val="left"/>
      <w:pPr>
        <w:ind w:left="425" w:hanging="425"/>
      </w:pPr>
      <w:rPr>
        <w:rFonts w:hint="eastAsia"/>
      </w:rPr>
    </w:lvl>
    <w:lvl w:ilvl="1">
      <w:start w:val="5"/>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29C1138"/>
    <w:multiLevelType w:val="hybridMultilevel"/>
    <w:tmpl w:val="6770CF98"/>
    <w:lvl w:ilvl="0" w:tplc="85964932">
      <w:start w:val="7"/>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A30FB7"/>
    <w:multiLevelType w:val="multilevel"/>
    <w:tmpl w:val="46A30FB7"/>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2" w15:restartNumberingAfterBreak="0">
    <w:nsid w:val="473C1789"/>
    <w:multiLevelType w:val="multilevel"/>
    <w:tmpl w:val="3266E9E8"/>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47DD2220"/>
    <w:multiLevelType w:val="multilevel"/>
    <w:tmpl w:val="47DD222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4" w15:restartNumberingAfterBreak="0">
    <w:nsid w:val="495E4E76"/>
    <w:multiLevelType w:val="hybridMultilevel"/>
    <w:tmpl w:val="BF6AC45E"/>
    <w:lvl w:ilvl="0" w:tplc="6BF62EFC">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98527DC"/>
    <w:multiLevelType w:val="multilevel"/>
    <w:tmpl w:val="498527D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6" w15:restartNumberingAfterBreak="0">
    <w:nsid w:val="4D8B0792"/>
    <w:multiLevelType w:val="hybridMultilevel"/>
    <w:tmpl w:val="AAAC36FC"/>
    <w:lvl w:ilvl="0" w:tplc="41E2DD76">
      <w:start w:val="1"/>
      <w:numFmt w:val="decimal"/>
      <w:lvlText w:val="5.1.%1"/>
      <w:lvlJc w:val="left"/>
      <w:pPr>
        <w:ind w:left="982" w:hanging="420"/>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37" w15:restartNumberingAfterBreak="0">
    <w:nsid w:val="565D04AA"/>
    <w:multiLevelType w:val="multilevel"/>
    <w:tmpl w:val="565D04AA"/>
    <w:lvl w:ilvl="0">
      <w:start w:val="1"/>
      <w:numFmt w:val="decimal"/>
      <w:lvlText w:val="%1."/>
      <w:lvlJc w:val="left"/>
      <w:pPr>
        <w:ind w:left="860" w:hanging="420"/>
      </w:pPr>
      <w:rPr>
        <w:rFonts w:cs="宋体"/>
        <w:color w:val="000000"/>
      </w:rPr>
    </w:lvl>
    <w:lvl w:ilvl="1">
      <w:start w:val="1"/>
      <w:numFmt w:val="lowerLetter"/>
      <w:lvlText w:val="%2)"/>
      <w:lvlJc w:val="left"/>
      <w:pPr>
        <w:ind w:left="1280" w:hanging="420"/>
      </w:pPr>
    </w:lvl>
    <w:lvl w:ilvl="2">
      <w:start w:val="1"/>
      <w:numFmt w:val="lowerRoman"/>
      <w:lvlText w:val="%3."/>
      <w:lvlJc w:val="right"/>
      <w:pPr>
        <w:ind w:left="1700" w:hanging="420"/>
      </w:pPr>
    </w:lvl>
    <w:lvl w:ilvl="3">
      <w:start w:val="1"/>
      <w:numFmt w:val="decimal"/>
      <w:lvlText w:val="%4."/>
      <w:lvlJc w:val="left"/>
      <w:pPr>
        <w:ind w:left="2120" w:hanging="420"/>
      </w:pPr>
    </w:lvl>
    <w:lvl w:ilvl="4">
      <w:start w:val="1"/>
      <w:numFmt w:val="lowerLetter"/>
      <w:lvlText w:val="%5)"/>
      <w:lvlJc w:val="left"/>
      <w:pPr>
        <w:ind w:left="2540" w:hanging="420"/>
      </w:pPr>
    </w:lvl>
    <w:lvl w:ilvl="5">
      <w:start w:val="1"/>
      <w:numFmt w:val="lowerRoman"/>
      <w:lvlText w:val="%6."/>
      <w:lvlJc w:val="right"/>
      <w:pPr>
        <w:ind w:left="2960" w:hanging="420"/>
      </w:pPr>
    </w:lvl>
    <w:lvl w:ilvl="6">
      <w:start w:val="1"/>
      <w:numFmt w:val="decimal"/>
      <w:lvlText w:val="%7."/>
      <w:lvlJc w:val="left"/>
      <w:pPr>
        <w:ind w:left="3380" w:hanging="420"/>
      </w:pPr>
    </w:lvl>
    <w:lvl w:ilvl="7">
      <w:start w:val="1"/>
      <w:numFmt w:val="lowerLetter"/>
      <w:lvlText w:val="%8)"/>
      <w:lvlJc w:val="left"/>
      <w:pPr>
        <w:ind w:left="3800" w:hanging="420"/>
      </w:pPr>
    </w:lvl>
    <w:lvl w:ilvl="8">
      <w:start w:val="1"/>
      <w:numFmt w:val="lowerRoman"/>
      <w:lvlText w:val="%9."/>
      <w:lvlJc w:val="right"/>
      <w:pPr>
        <w:ind w:left="4220" w:hanging="420"/>
      </w:pPr>
    </w:lvl>
  </w:abstractNum>
  <w:abstractNum w:abstractNumId="38" w15:restartNumberingAfterBreak="0">
    <w:nsid w:val="57580C9E"/>
    <w:multiLevelType w:val="multilevel"/>
    <w:tmpl w:val="57580C9E"/>
    <w:lvl w:ilvl="0">
      <w:start w:val="1"/>
      <w:numFmt w:val="decimal"/>
      <w:lvlText w:val="%1."/>
      <w:lvlJc w:val="left"/>
      <w:pPr>
        <w:ind w:left="420" w:hanging="420"/>
      </w:pPr>
      <w:rPr>
        <w:rFonts w:cs="宋体"/>
        <w:color w:val="00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5825551D"/>
    <w:multiLevelType w:val="multilevel"/>
    <w:tmpl w:val="90BCEABA"/>
    <w:lvl w:ilvl="0">
      <w:start w:val="5"/>
      <w:numFmt w:val="decimal"/>
      <w:lvlText w:val="%1"/>
      <w:lvlJc w:val="left"/>
      <w:pPr>
        <w:ind w:left="750" w:hanging="750"/>
      </w:pPr>
      <w:rPr>
        <w:rFonts w:hint="default"/>
      </w:rPr>
    </w:lvl>
    <w:lvl w:ilvl="1">
      <w:start w:val="1"/>
      <w:numFmt w:val="decimal"/>
      <w:lvlText w:val="%1.%2"/>
      <w:lvlJc w:val="left"/>
      <w:pPr>
        <w:ind w:left="1241" w:hanging="750"/>
      </w:pPr>
      <w:rPr>
        <w:rFonts w:hint="default"/>
      </w:rPr>
    </w:lvl>
    <w:lvl w:ilvl="2">
      <w:start w:val="39"/>
      <w:numFmt w:val="decimal"/>
      <w:lvlText w:val="%1.%2.%3"/>
      <w:lvlJc w:val="left"/>
      <w:pPr>
        <w:ind w:left="1732" w:hanging="75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386" w:hanging="144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6088" w:hanging="2160"/>
      </w:pPr>
      <w:rPr>
        <w:rFonts w:hint="default"/>
      </w:rPr>
    </w:lvl>
  </w:abstractNum>
  <w:abstractNum w:abstractNumId="40" w15:restartNumberingAfterBreak="0">
    <w:nsid w:val="61595912"/>
    <w:multiLevelType w:val="hybridMultilevel"/>
    <w:tmpl w:val="BAC22D62"/>
    <w:lvl w:ilvl="0" w:tplc="2F042C4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B223A7B"/>
    <w:multiLevelType w:val="multilevel"/>
    <w:tmpl w:val="D786A9FA"/>
    <w:lvl w:ilvl="0">
      <w:start w:val="1"/>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6BE15F78"/>
    <w:multiLevelType w:val="hybridMultilevel"/>
    <w:tmpl w:val="792C0FF2"/>
    <w:lvl w:ilvl="0" w:tplc="04090001">
      <w:start w:val="1"/>
      <w:numFmt w:val="bullet"/>
      <w:lvlText w:val=""/>
      <w:lvlJc w:val="left"/>
      <w:pPr>
        <w:ind w:left="839" w:hanging="420"/>
      </w:pPr>
      <w:rPr>
        <w:rFonts w:ascii="Wingdings" w:hAnsi="Wingdings" w:hint="default"/>
      </w:rPr>
    </w:lvl>
    <w:lvl w:ilvl="1" w:tplc="04090003" w:tentative="1">
      <w:start w:val="1"/>
      <w:numFmt w:val="bullet"/>
      <w:lvlText w:val=""/>
      <w:lvlJc w:val="left"/>
      <w:pPr>
        <w:ind w:left="1259" w:hanging="420"/>
      </w:pPr>
      <w:rPr>
        <w:rFonts w:ascii="Wingdings" w:hAnsi="Wingdings" w:hint="default"/>
      </w:rPr>
    </w:lvl>
    <w:lvl w:ilvl="2" w:tplc="04090005" w:tentative="1">
      <w:start w:val="1"/>
      <w:numFmt w:val="bullet"/>
      <w:lvlText w:val=""/>
      <w:lvlJc w:val="left"/>
      <w:pPr>
        <w:ind w:left="1679" w:hanging="420"/>
      </w:pPr>
      <w:rPr>
        <w:rFonts w:ascii="Wingdings" w:hAnsi="Wingdings" w:hint="default"/>
      </w:rPr>
    </w:lvl>
    <w:lvl w:ilvl="3" w:tplc="04090001" w:tentative="1">
      <w:start w:val="1"/>
      <w:numFmt w:val="bullet"/>
      <w:lvlText w:val=""/>
      <w:lvlJc w:val="left"/>
      <w:pPr>
        <w:ind w:left="2099" w:hanging="420"/>
      </w:pPr>
      <w:rPr>
        <w:rFonts w:ascii="Wingdings" w:hAnsi="Wingdings" w:hint="default"/>
      </w:rPr>
    </w:lvl>
    <w:lvl w:ilvl="4" w:tplc="04090003" w:tentative="1">
      <w:start w:val="1"/>
      <w:numFmt w:val="bullet"/>
      <w:lvlText w:val=""/>
      <w:lvlJc w:val="left"/>
      <w:pPr>
        <w:ind w:left="2519" w:hanging="420"/>
      </w:pPr>
      <w:rPr>
        <w:rFonts w:ascii="Wingdings" w:hAnsi="Wingdings" w:hint="default"/>
      </w:rPr>
    </w:lvl>
    <w:lvl w:ilvl="5" w:tplc="04090005" w:tentative="1">
      <w:start w:val="1"/>
      <w:numFmt w:val="bullet"/>
      <w:lvlText w:val=""/>
      <w:lvlJc w:val="left"/>
      <w:pPr>
        <w:ind w:left="2939" w:hanging="420"/>
      </w:pPr>
      <w:rPr>
        <w:rFonts w:ascii="Wingdings" w:hAnsi="Wingdings" w:hint="default"/>
      </w:rPr>
    </w:lvl>
    <w:lvl w:ilvl="6" w:tplc="04090001" w:tentative="1">
      <w:start w:val="1"/>
      <w:numFmt w:val="bullet"/>
      <w:lvlText w:val=""/>
      <w:lvlJc w:val="left"/>
      <w:pPr>
        <w:ind w:left="3359" w:hanging="420"/>
      </w:pPr>
      <w:rPr>
        <w:rFonts w:ascii="Wingdings" w:hAnsi="Wingdings" w:hint="default"/>
      </w:rPr>
    </w:lvl>
    <w:lvl w:ilvl="7" w:tplc="04090003" w:tentative="1">
      <w:start w:val="1"/>
      <w:numFmt w:val="bullet"/>
      <w:lvlText w:val=""/>
      <w:lvlJc w:val="left"/>
      <w:pPr>
        <w:ind w:left="3779" w:hanging="420"/>
      </w:pPr>
      <w:rPr>
        <w:rFonts w:ascii="Wingdings" w:hAnsi="Wingdings" w:hint="default"/>
      </w:rPr>
    </w:lvl>
    <w:lvl w:ilvl="8" w:tplc="04090005" w:tentative="1">
      <w:start w:val="1"/>
      <w:numFmt w:val="bullet"/>
      <w:lvlText w:val=""/>
      <w:lvlJc w:val="left"/>
      <w:pPr>
        <w:ind w:left="4199" w:hanging="420"/>
      </w:pPr>
      <w:rPr>
        <w:rFonts w:ascii="Wingdings" w:hAnsi="Wingdings" w:hint="default"/>
      </w:rPr>
    </w:lvl>
  </w:abstractNum>
  <w:abstractNum w:abstractNumId="43" w15:restartNumberingAfterBreak="0">
    <w:nsid w:val="6CB530DA"/>
    <w:multiLevelType w:val="hybridMultilevel"/>
    <w:tmpl w:val="D64A667C"/>
    <w:lvl w:ilvl="0" w:tplc="41E2DD76">
      <w:start w:val="1"/>
      <w:numFmt w:val="decimal"/>
      <w:lvlText w:val="5.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3320993"/>
    <w:multiLevelType w:val="multilevel"/>
    <w:tmpl w:val="73320993"/>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color w:val="000000"/>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7B9A1997"/>
    <w:multiLevelType w:val="hybridMultilevel"/>
    <w:tmpl w:val="4D2C10F6"/>
    <w:lvl w:ilvl="0" w:tplc="3D30C4C8">
      <w:start w:val="1"/>
      <w:numFmt w:val="decimal"/>
      <w:lvlText w:val="6.%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C871D3C"/>
    <w:multiLevelType w:val="hybridMultilevel"/>
    <w:tmpl w:val="650037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7EFC5CEB"/>
    <w:multiLevelType w:val="multilevel"/>
    <w:tmpl w:val="7EFC5CEB"/>
    <w:lvl w:ilvl="0">
      <w:start w:val="1"/>
      <w:numFmt w:val="decimal"/>
      <w:lvlText w:val="5.1.%1"/>
      <w:lvlJc w:val="left"/>
      <w:pPr>
        <w:ind w:left="982" w:hanging="420"/>
      </w:pPr>
      <w:rPr>
        <w:rFonts w:hint="eastAsia"/>
      </w:r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48" w15:restartNumberingAfterBreak="0">
    <w:nsid w:val="7F1E68C9"/>
    <w:multiLevelType w:val="multilevel"/>
    <w:tmpl w:val="7F1E68C9"/>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6"/>
  </w:num>
  <w:num w:numId="2">
    <w:abstractNumId w:val="13"/>
  </w:num>
  <w:num w:numId="3">
    <w:abstractNumId w:val="35"/>
  </w:num>
  <w:num w:numId="4">
    <w:abstractNumId w:val="9"/>
  </w:num>
  <w:num w:numId="5">
    <w:abstractNumId w:val="20"/>
  </w:num>
  <w:num w:numId="6">
    <w:abstractNumId w:val="29"/>
  </w:num>
  <w:num w:numId="7">
    <w:abstractNumId w:val="0"/>
  </w:num>
  <w:num w:numId="8">
    <w:abstractNumId w:val="24"/>
  </w:num>
  <w:num w:numId="9">
    <w:abstractNumId w:val="48"/>
  </w:num>
  <w:num w:numId="10">
    <w:abstractNumId w:val="15"/>
  </w:num>
  <w:num w:numId="11">
    <w:abstractNumId w:val="1"/>
  </w:num>
  <w:num w:numId="12">
    <w:abstractNumId w:val="27"/>
  </w:num>
  <w:num w:numId="13">
    <w:abstractNumId w:val="31"/>
  </w:num>
  <w:num w:numId="14">
    <w:abstractNumId w:val="33"/>
  </w:num>
  <w:num w:numId="15">
    <w:abstractNumId w:val="5"/>
  </w:num>
  <w:num w:numId="16">
    <w:abstractNumId w:val="47"/>
  </w:num>
  <w:num w:numId="17">
    <w:abstractNumId w:val="4"/>
  </w:num>
  <w:num w:numId="18">
    <w:abstractNumId w:val="3"/>
  </w:num>
  <w:num w:numId="19">
    <w:abstractNumId w:val="2"/>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num>
  <w:num w:numId="22">
    <w:abstractNumId w:val="37"/>
  </w:num>
  <w:num w:numId="23">
    <w:abstractNumId w:val="44"/>
  </w:num>
  <w:num w:numId="24">
    <w:abstractNumId w:val="19"/>
  </w:num>
  <w:num w:numId="25">
    <w:abstractNumId w:val="18"/>
  </w:num>
  <w:num w:numId="26">
    <w:abstractNumId w:val="38"/>
  </w:num>
  <w:num w:numId="27">
    <w:abstractNumId w:val="41"/>
  </w:num>
  <w:num w:numId="28">
    <w:abstractNumId w:val="14"/>
  </w:num>
  <w:num w:numId="29">
    <w:abstractNumId w:val="17"/>
  </w:num>
  <w:num w:numId="30">
    <w:abstractNumId w:val="21"/>
  </w:num>
  <w:num w:numId="31">
    <w:abstractNumId w:val="36"/>
  </w:num>
  <w:num w:numId="32">
    <w:abstractNumId w:val="8"/>
  </w:num>
  <w:num w:numId="33">
    <w:abstractNumId w:val="39"/>
  </w:num>
  <w:num w:numId="34">
    <w:abstractNumId w:val="10"/>
  </w:num>
  <w:num w:numId="35">
    <w:abstractNumId w:val="11"/>
  </w:num>
  <w:num w:numId="36">
    <w:abstractNumId w:val="40"/>
  </w:num>
  <w:num w:numId="37">
    <w:abstractNumId w:val="23"/>
  </w:num>
  <w:num w:numId="38">
    <w:abstractNumId w:val="32"/>
  </w:num>
  <w:num w:numId="39">
    <w:abstractNumId w:val="46"/>
  </w:num>
  <w:num w:numId="40">
    <w:abstractNumId w:val="12"/>
  </w:num>
  <w:num w:numId="41">
    <w:abstractNumId w:val="42"/>
  </w:num>
  <w:num w:numId="42">
    <w:abstractNumId w:val="6"/>
  </w:num>
  <w:num w:numId="43">
    <w:abstractNumId w:val="43"/>
  </w:num>
  <w:num w:numId="44">
    <w:abstractNumId w:val="45"/>
  </w:num>
  <w:num w:numId="45">
    <w:abstractNumId w:val="7"/>
  </w:num>
  <w:num w:numId="46">
    <w:abstractNumId w:val="30"/>
  </w:num>
  <w:num w:numId="47">
    <w:abstractNumId w:val="16"/>
  </w:num>
  <w:num w:numId="48">
    <w:abstractNumId w:val="28"/>
  </w:num>
  <w:num w:numId="49">
    <w:abstractNumId w:val="34"/>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4"/>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0"/>
  <w:characterSpacingControl w:val="doNotCompress"/>
  <w:doNotValidateAgainstSchema/>
  <w:doNotDemarcateInvalidXml/>
  <w:hdrShapeDefaults>
    <o:shapedefaults v:ext="edit" spidmax="2050" strokecolor="#000001">
      <v:fill angle="90" type="gradient"/>
      <v:stroke color="#000001" weight="1.25pt"/>
    </o:shapedefaults>
    <o:shapelayout v:ext="edit">
      <o:idmap v:ext="edit" data="2"/>
    </o:shapelayout>
  </w:hdrShapeDefaults>
  <w:footnotePr>
    <w:footnote w:id="-1"/>
    <w:footnote w:id="0"/>
  </w:footnotePr>
  <w:endnotePr>
    <w:endnote w:id="-1"/>
    <w:endnote w:id="0"/>
  </w:endnotePr>
  <w:compat>
    <w:spaceForUL/>
    <w:doNotLeaveBackslashAlone/>
    <w:useFELayout/>
    <w:compatSetting w:name="compatibilityMode" w:uri="http://schemas.microsoft.com/office/word" w:val="12"/>
    <w:compatSetting w:name="useWord2013TrackBottomHyphenation" w:uri="http://schemas.microsoft.com/office/word" w:val="1"/>
  </w:compat>
  <w:rsids>
    <w:rsidRoot w:val="00172A27"/>
    <w:rsid w:val="00010EEF"/>
    <w:rsid w:val="00011D00"/>
    <w:rsid w:val="00024459"/>
    <w:rsid w:val="0002450E"/>
    <w:rsid w:val="000276BC"/>
    <w:rsid w:val="0004036B"/>
    <w:rsid w:val="00040B21"/>
    <w:rsid w:val="00051017"/>
    <w:rsid w:val="00052418"/>
    <w:rsid w:val="00056E18"/>
    <w:rsid w:val="00057B49"/>
    <w:rsid w:val="0006086D"/>
    <w:rsid w:val="00061AF7"/>
    <w:rsid w:val="0007069A"/>
    <w:rsid w:val="00074143"/>
    <w:rsid w:val="00081F9C"/>
    <w:rsid w:val="000A619D"/>
    <w:rsid w:val="000A61E7"/>
    <w:rsid w:val="000A6D1A"/>
    <w:rsid w:val="000D12D1"/>
    <w:rsid w:val="000E2DDE"/>
    <w:rsid w:val="000F7CC0"/>
    <w:rsid w:val="001045B5"/>
    <w:rsid w:val="00141FDC"/>
    <w:rsid w:val="001551CE"/>
    <w:rsid w:val="00155C4D"/>
    <w:rsid w:val="001575EE"/>
    <w:rsid w:val="00162311"/>
    <w:rsid w:val="00163ABA"/>
    <w:rsid w:val="001659F4"/>
    <w:rsid w:val="00166FB3"/>
    <w:rsid w:val="00172628"/>
    <w:rsid w:val="00172A27"/>
    <w:rsid w:val="0017774D"/>
    <w:rsid w:val="00190434"/>
    <w:rsid w:val="00195BBC"/>
    <w:rsid w:val="001A24F6"/>
    <w:rsid w:val="001A2DFF"/>
    <w:rsid w:val="001B1B94"/>
    <w:rsid w:val="001B3CFE"/>
    <w:rsid w:val="001D360D"/>
    <w:rsid w:val="001E5CAF"/>
    <w:rsid w:val="001E5E82"/>
    <w:rsid w:val="001F12B9"/>
    <w:rsid w:val="00201ED0"/>
    <w:rsid w:val="002137AF"/>
    <w:rsid w:val="002202EF"/>
    <w:rsid w:val="00220381"/>
    <w:rsid w:val="00220AB7"/>
    <w:rsid w:val="002335B8"/>
    <w:rsid w:val="002367A5"/>
    <w:rsid w:val="00237637"/>
    <w:rsid w:val="002409DB"/>
    <w:rsid w:val="00257653"/>
    <w:rsid w:val="00261FC3"/>
    <w:rsid w:val="00265594"/>
    <w:rsid w:val="002A7FDF"/>
    <w:rsid w:val="002B66A6"/>
    <w:rsid w:val="002C2C4F"/>
    <w:rsid w:val="002C7FFC"/>
    <w:rsid w:val="002D2CC4"/>
    <w:rsid w:val="002D55A6"/>
    <w:rsid w:val="002E21F9"/>
    <w:rsid w:val="002E4731"/>
    <w:rsid w:val="002F585C"/>
    <w:rsid w:val="0030160E"/>
    <w:rsid w:val="00310DE3"/>
    <w:rsid w:val="003126C4"/>
    <w:rsid w:val="00321091"/>
    <w:rsid w:val="0032241D"/>
    <w:rsid w:val="003370AA"/>
    <w:rsid w:val="00362B26"/>
    <w:rsid w:val="003702DA"/>
    <w:rsid w:val="00370800"/>
    <w:rsid w:val="00376785"/>
    <w:rsid w:val="0038224C"/>
    <w:rsid w:val="00390CF9"/>
    <w:rsid w:val="00391155"/>
    <w:rsid w:val="003929EB"/>
    <w:rsid w:val="00397E68"/>
    <w:rsid w:val="003A0943"/>
    <w:rsid w:val="003B7027"/>
    <w:rsid w:val="003C0A22"/>
    <w:rsid w:val="003C4809"/>
    <w:rsid w:val="003D08D6"/>
    <w:rsid w:val="003D15D5"/>
    <w:rsid w:val="003E2DF8"/>
    <w:rsid w:val="003E3D28"/>
    <w:rsid w:val="003E3FB5"/>
    <w:rsid w:val="003F7EF7"/>
    <w:rsid w:val="004165F1"/>
    <w:rsid w:val="0042113D"/>
    <w:rsid w:val="00422CFA"/>
    <w:rsid w:val="00422E51"/>
    <w:rsid w:val="00427684"/>
    <w:rsid w:val="0043757A"/>
    <w:rsid w:val="00440C73"/>
    <w:rsid w:val="00443244"/>
    <w:rsid w:val="00450266"/>
    <w:rsid w:val="00455321"/>
    <w:rsid w:val="004568ED"/>
    <w:rsid w:val="00467882"/>
    <w:rsid w:val="00492E07"/>
    <w:rsid w:val="004A6583"/>
    <w:rsid w:val="004A668C"/>
    <w:rsid w:val="004B2DB7"/>
    <w:rsid w:val="004C47E6"/>
    <w:rsid w:val="004C5DFE"/>
    <w:rsid w:val="004C5F6A"/>
    <w:rsid w:val="004C7BC6"/>
    <w:rsid w:val="004D1C8B"/>
    <w:rsid w:val="004D2B88"/>
    <w:rsid w:val="004D57CD"/>
    <w:rsid w:val="004E704F"/>
    <w:rsid w:val="004E72D5"/>
    <w:rsid w:val="004F43D7"/>
    <w:rsid w:val="004F647F"/>
    <w:rsid w:val="004F6F1E"/>
    <w:rsid w:val="00503467"/>
    <w:rsid w:val="0051447F"/>
    <w:rsid w:val="00520199"/>
    <w:rsid w:val="005213F0"/>
    <w:rsid w:val="005217C4"/>
    <w:rsid w:val="00521B6F"/>
    <w:rsid w:val="00531F0D"/>
    <w:rsid w:val="0053277A"/>
    <w:rsid w:val="00532F93"/>
    <w:rsid w:val="00535363"/>
    <w:rsid w:val="00536F63"/>
    <w:rsid w:val="005404C9"/>
    <w:rsid w:val="00543ABD"/>
    <w:rsid w:val="00550D37"/>
    <w:rsid w:val="005538A9"/>
    <w:rsid w:val="005621B8"/>
    <w:rsid w:val="00564ABF"/>
    <w:rsid w:val="0056552C"/>
    <w:rsid w:val="00570936"/>
    <w:rsid w:val="005853B8"/>
    <w:rsid w:val="00592F29"/>
    <w:rsid w:val="005A1E04"/>
    <w:rsid w:val="005B09AE"/>
    <w:rsid w:val="005C3AC0"/>
    <w:rsid w:val="005C3EE4"/>
    <w:rsid w:val="005C4DCC"/>
    <w:rsid w:val="005C57F0"/>
    <w:rsid w:val="005C7BDE"/>
    <w:rsid w:val="005D2B1C"/>
    <w:rsid w:val="005D433B"/>
    <w:rsid w:val="005D784C"/>
    <w:rsid w:val="005D78B4"/>
    <w:rsid w:val="005E200C"/>
    <w:rsid w:val="00610A8D"/>
    <w:rsid w:val="00612C23"/>
    <w:rsid w:val="00616D5C"/>
    <w:rsid w:val="00623B2A"/>
    <w:rsid w:val="00635A6D"/>
    <w:rsid w:val="0064522D"/>
    <w:rsid w:val="006514D8"/>
    <w:rsid w:val="00655497"/>
    <w:rsid w:val="006566BB"/>
    <w:rsid w:val="006570F7"/>
    <w:rsid w:val="006575A0"/>
    <w:rsid w:val="00665FDF"/>
    <w:rsid w:val="006664D4"/>
    <w:rsid w:val="00670E55"/>
    <w:rsid w:val="00677234"/>
    <w:rsid w:val="00683B2F"/>
    <w:rsid w:val="006842ED"/>
    <w:rsid w:val="006903A9"/>
    <w:rsid w:val="00695B97"/>
    <w:rsid w:val="006A140A"/>
    <w:rsid w:val="006A396F"/>
    <w:rsid w:val="006A76B8"/>
    <w:rsid w:val="006B5919"/>
    <w:rsid w:val="006C43C8"/>
    <w:rsid w:val="006D5FD1"/>
    <w:rsid w:val="006E046E"/>
    <w:rsid w:val="006F28BC"/>
    <w:rsid w:val="006F4AA7"/>
    <w:rsid w:val="006F6C41"/>
    <w:rsid w:val="0070063D"/>
    <w:rsid w:val="00704343"/>
    <w:rsid w:val="00704555"/>
    <w:rsid w:val="00715F33"/>
    <w:rsid w:val="007231D5"/>
    <w:rsid w:val="007306FF"/>
    <w:rsid w:val="007443E2"/>
    <w:rsid w:val="00754743"/>
    <w:rsid w:val="007602D4"/>
    <w:rsid w:val="00762711"/>
    <w:rsid w:val="007638A1"/>
    <w:rsid w:val="0076725C"/>
    <w:rsid w:val="00771D0C"/>
    <w:rsid w:val="0077352C"/>
    <w:rsid w:val="00773544"/>
    <w:rsid w:val="00774C47"/>
    <w:rsid w:val="007853DA"/>
    <w:rsid w:val="00792050"/>
    <w:rsid w:val="0079578F"/>
    <w:rsid w:val="007A3A53"/>
    <w:rsid w:val="007A6C7B"/>
    <w:rsid w:val="007B2854"/>
    <w:rsid w:val="007B680D"/>
    <w:rsid w:val="007C1589"/>
    <w:rsid w:val="007C1A86"/>
    <w:rsid w:val="007C3728"/>
    <w:rsid w:val="007E7CED"/>
    <w:rsid w:val="007F6D53"/>
    <w:rsid w:val="00800FEA"/>
    <w:rsid w:val="008057A3"/>
    <w:rsid w:val="0082097F"/>
    <w:rsid w:val="008235C4"/>
    <w:rsid w:val="00824A44"/>
    <w:rsid w:val="00830FAB"/>
    <w:rsid w:val="008431DC"/>
    <w:rsid w:val="00853405"/>
    <w:rsid w:val="00857C93"/>
    <w:rsid w:val="0086208E"/>
    <w:rsid w:val="00863D21"/>
    <w:rsid w:val="0086482D"/>
    <w:rsid w:val="008676DD"/>
    <w:rsid w:val="00867786"/>
    <w:rsid w:val="00880654"/>
    <w:rsid w:val="00883A71"/>
    <w:rsid w:val="00885371"/>
    <w:rsid w:val="0089168E"/>
    <w:rsid w:val="00891C49"/>
    <w:rsid w:val="0089677F"/>
    <w:rsid w:val="008A7CB0"/>
    <w:rsid w:val="008A7F18"/>
    <w:rsid w:val="008B0BE6"/>
    <w:rsid w:val="008C06A7"/>
    <w:rsid w:val="008C481F"/>
    <w:rsid w:val="008C5001"/>
    <w:rsid w:val="008C6816"/>
    <w:rsid w:val="008D5CD7"/>
    <w:rsid w:val="008E35EC"/>
    <w:rsid w:val="008E53EB"/>
    <w:rsid w:val="008F0594"/>
    <w:rsid w:val="008F1002"/>
    <w:rsid w:val="008F36DA"/>
    <w:rsid w:val="008F4CA7"/>
    <w:rsid w:val="008F7117"/>
    <w:rsid w:val="0091256C"/>
    <w:rsid w:val="00916F3E"/>
    <w:rsid w:val="00925156"/>
    <w:rsid w:val="0093146B"/>
    <w:rsid w:val="00931FB9"/>
    <w:rsid w:val="00933A4C"/>
    <w:rsid w:val="00935F01"/>
    <w:rsid w:val="009415E8"/>
    <w:rsid w:val="00950E06"/>
    <w:rsid w:val="00952BDA"/>
    <w:rsid w:val="00955007"/>
    <w:rsid w:val="009557A6"/>
    <w:rsid w:val="009561E1"/>
    <w:rsid w:val="009575FB"/>
    <w:rsid w:val="009757FA"/>
    <w:rsid w:val="0098112A"/>
    <w:rsid w:val="00982213"/>
    <w:rsid w:val="009905D1"/>
    <w:rsid w:val="00990E79"/>
    <w:rsid w:val="00994252"/>
    <w:rsid w:val="009969AB"/>
    <w:rsid w:val="00997A83"/>
    <w:rsid w:val="009B2563"/>
    <w:rsid w:val="009B31DA"/>
    <w:rsid w:val="009B39B2"/>
    <w:rsid w:val="009B3B63"/>
    <w:rsid w:val="009B3BFE"/>
    <w:rsid w:val="009B5F39"/>
    <w:rsid w:val="009C039F"/>
    <w:rsid w:val="009C6D91"/>
    <w:rsid w:val="009D0A15"/>
    <w:rsid w:val="009D182C"/>
    <w:rsid w:val="009D1A40"/>
    <w:rsid w:val="009F6FB0"/>
    <w:rsid w:val="00A06D1B"/>
    <w:rsid w:val="00A10E95"/>
    <w:rsid w:val="00A33171"/>
    <w:rsid w:val="00A37A34"/>
    <w:rsid w:val="00A44610"/>
    <w:rsid w:val="00A45CE9"/>
    <w:rsid w:val="00A5020D"/>
    <w:rsid w:val="00A7289B"/>
    <w:rsid w:val="00A7361D"/>
    <w:rsid w:val="00A758CA"/>
    <w:rsid w:val="00A76797"/>
    <w:rsid w:val="00A77C94"/>
    <w:rsid w:val="00A817A5"/>
    <w:rsid w:val="00A82694"/>
    <w:rsid w:val="00A86021"/>
    <w:rsid w:val="00AA3D23"/>
    <w:rsid w:val="00AB3974"/>
    <w:rsid w:val="00AD0C4F"/>
    <w:rsid w:val="00AD3431"/>
    <w:rsid w:val="00AD71C3"/>
    <w:rsid w:val="00AE040E"/>
    <w:rsid w:val="00AE7F87"/>
    <w:rsid w:val="00B012AE"/>
    <w:rsid w:val="00B02127"/>
    <w:rsid w:val="00B05616"/>
    <w:rsid w:val="00B13DDC"/>
    <w:rsid w:val="00B15039"/>
    <w:rsid w:val="00B20774"/>
    <w:rsid w:val="00B23A11"/>
    <w:rsid w:val="00B24B0A"/>
    <w:rsid w:val="00B469EC"/>
    <w:rsid w:val="00B513A1"/>
    <w:rsid w:val="00B562E9"/>
    <w:rsid w:val="00B57AD0"/>
    <w:rsid w:val="00B63B2D"/>
    <w:rsid w:val="00B64E1D"/>
    <w:rsid w:val="00B7006E"/>
    <w:rsid w:val="00B810FD"/>
    <w:rsid w:val="00B87EBE"/>
    <w:rsid w:val="00B97C3B"/>
    <w:rsid w:val="00BB1D13"/>
    <w:rsid w:val="00BB6409"/>
    <w:rsid w:val="00BC5585"/>
    <w:rsid w:val="00BD0832"/>
    <w:rsid w:val="00C01E23"/>
    <w:rsid w:val="00C01EA4"/>
    <w:rsid w:val="00C11632"/>
    <w:rsid w:val="00C13A61"/>
    <w:rsid w:val="00C152B9"/>
    <w:rsid w:val="00C34675"/>
    <w:rsid w:val="00C41230"/>
    <w:rsid w:val="00C43212"/>
    <w:rsid w:val="00C55B66"/>
    <w:rsid w:val="00C56B1A"/>
    <w:rsid w:val="00C61917"/>
    <w:rsid w:val="00C62A14"/>
    <w:rsid w:val="00C84056"/>
    <w:rsid w:val="00C856B2"/>
    <w:rsid w:val="00C870BD"/>
    <w:rsid w:val="00C900F3"/>
    <w:rsid w:val="00C94D73"/>
    <w:rsid w:val="00CA12E7"/>
    <w:rsid w:val="00CB264E"/>
    <w:rsid w:val="00CC0930"/>
    <w:rsid w:val="00CC7B00"/>
    <w:rsid w:val="00CD0B86"/>
    <w:rsid w:val="00CD45F4"/>
    <w:rsid w:val="00CD5A9F"/>
    <w:rsid w:val="00CD751F"/>
    <w:rsid w:val="00CE099A"/>
    <w:rsid w:val="00CE2918"/>
    <w:rsid w:val="00CE2CAE"/>
    <w:rsid w:val="00CE72F3"/>
    <w:rsid w:val="00CE7892"/>
    <w:rsid w:val="00CF110F"/>
    <w:rsid w:val="00CF2E40"/>
    <w:rsid w:val="00CF5D9C"/>
    <w:rsid w:val="00D01305"/>
    <w:rsid w:val="00D01F75"/>
    <w:rsid w:val="00D10160"/>
    <w:rsid w:val="00D33AF0"/>
    <w:rsid w:val="00D3544B"/>
    <w:rsid w:val="00D36672"/>
    <w:rsid w:val="00D408C3"/>
    <w:rsid w:val="00D42959"/>
    <w:rsid w:val="00D46F26"/>
    <w:rsid w:val="00D55D64"/>
    <w:rsid w:val="00D656FD"/>
    <w:rsid w:val="00D65FEC"/>
    <w:rsid w:val="00D70944"/>
    <w:rsid w:val="00D728CA"/>
    <w:rsid w:val="00D75DD1"/>
    <w:rsid w:val="00D76C13"/>
    <w:rsid w:val="00D81F1A"/>
    <w:rsid w:val="00D82EBF"/>
    <w:rsid w:val="00D82FF0"/>
    <w:rsid w:val="00D83B13"/>
    <w:rsid w:val="00DA1654"/>
    <w:rsid w:val="00DA5F0C"/>
    <w:rsid w:val="00DA6F25"/>
    <w:rsid w:val="00DD5DC8"/>
    <w:rsid w:val="00DE44E5"/>
    <w:rsid w:val="00DF21D9"/>
    <w:rsid w:val="00DF26DA"/>
    <w:rsid w:val="00E02013"/>
    <w:rsid w:val="00E06B37"/>
    <w:rsid w:val="00E06E2E"/>
    <w:rsid w:val="00E14F1D"/>
    <w:rsid w:val="00E22F6B"/>
    <w:rsid w:val="00E23D93"/>
    <w:rsid w:val="00E35E72"/>
    <w:rsid w:val="00E36407"/>
    <w:rsid w:val="00E413BC"/>
    <w:rsid w:val="00E4655C"/>
    <w:rsid w:val="00E52767"/>
    <w:rsid w:val="00E5415A"/>
    <w:rsid w:val="00E75651"/>
    <w:rsid w:val="00E806FA"/>
    <w:rsid w:val="00E81456"/>
    <w:rsid w:val="00EA042D"/>
    <w:rsid w:val="00EB1494"/>
    <w:rsid w:val="00EC1401"/>
    <w:rsid w:val="00EC6CCA"/>
    <w:rsid w:val="00EC7402"/>
    <w:rsid w:val="00ED11FB"/>
    <w:rsid w:val="00ED2ABA"/>
    <w:rsid w:val="00ED4803"/>
    <w:rsid w:val="00ED60E0"/>
    <w:rsid w:val="00EE5601"/>
    <w:rsid w:val="00EF1023"/>
    <w:rsid w:val="00EF2A36"/>
    <w:rsid w:val="00EF56E4"/>
    <w:rsid w:val="00EF5EF5"/>
    <w:rsid w:val="00F017E8"/>
    <w:rsid w:val="00F1487D"/>
    <w:rsid w:val="00F177C5"/>
    <w:rsid w:val="00F22ED0"/>
    <w:rsid w:val="00F30B6C"/>
    <w:rsid w:val="00F35B8D"/>
    <w:rsid w:val="00F37CEA"/>
    <w:rsid w:val="00F40E86"/>
    <w:rsid w:val="00F4689C"/>
    <w:rsid w:val="00F50A6A"/>
    <w:rsid w:val="00F57BAA"/>
    <w:rsid w:val="00F7092F"/>
    <w:rsid w:val="00F72444"/>
    <w:rsid w:val="00F73A4B"/>
    <w:rsid w:val="00F85846"/>
    <w:rsid w:val="00F90215"/>
    <w:rsid w:val="00F93429"/>
    <w:rsid w:val="00F944B7"/>
    <w:rsid w:val="00F951B4"/>
    <w:rsid w:val="00F974BB"/>
    <w:rsid w:val="00FA009F"/>
    <w:rsid w:val="00FA1BA5"/>
    <w:rsid w:val="00FA4496"/>
    <w:rsid w:val="00FA4B6D"/>
    <w:rsid w:val="00FA5C46"/>
    <w:rsid w:val="00FC0B4F"/>
    <w:rsid w:val="00FC3245"/>
    <w:rsid w:val="00FD027F"/>
    <w:rsid w:val="00FE02CF"/>
    <w:rsid w:val="00FE2E5F"/>
    <w:rsid w:val="00FE7BC9"/>
    <w:rsid w:val="00FF1050"/>
    <w:rsid w:val="00FF57CD"/>
    <w:rsid w:val="029C1F55"/>
    <w:rsid w:val="02CD5FA7"/>
    <w:rsid w:val="02DF1744"/>
    <w:rsid w:val="0302517C"/>
    <w:rsid w:val="034E307D"/>
    <w:rsid w:val="044A6798"/>
    <w:rsid w:val="044E739D"/>
    <w:rsid w:val="048D57E7"/>
    <w:rsid w:val="048D5F88"/>
    <w:rsid w:val="048F5C08"/>
    <w:rsid w:val="04C602E0"/>
    <w:rsid w:val="055D2DDD"/>
    <w:rsid w:val="05B35D6A"/>
    <w:rsid w:val="063240BA"/>
    <w:rsid w:val="07B42F31"/>
    <w:rsid w:val="098D603B"/>
    <w:rsid w:val="0A4D7372"/>
    <w:rsid w:val="0AB97D26"/>
    <w:rsid w:val="0B231954"/>
    <w:rsid w:val="0CA507CB"/>
    <w:rsid w:val="0E8954E9"/>
    <w:rsid w:val="1110038B"/>
    <w:rsid w:val="1184614B"/>
    <w:rsid w:val="13021E3F"/>
    <w:rsid w:val="144E65DE"/>
    <w:rsid w:val="14C47954"/>
    <w:rsid w:val="154E1A04"/>
    <w:rsid w:val="161D0DD8"/>
    <w:rsid w:val="170767D7"/>
    <w:rsid w:val="17A9055F"/>
    <w:rsid w:val="17AD6F65"/>
    <w:rsid w:val="193844ED"/>
    <w:rsid w:val="194B0F90"/>
    <w:rsid w:val="19BB1243"/>
    <w:rsid w:val="1A1254D5"/>
    <w:rsid w:val="1A16195D"/>
    <w:rsid w:val="1B2C7345"/>
    <w:rsid w:val="1CAC1596"/>
    <w:rsid w:val="1DD86B05"/>
    <w:rsid w:val="1EF22AD5"/>
    <w:rsid w:val="1F163F8E"/>
    <w:rsid w:val="1F1B2614"/>
    <w:rsid w:val="1F672A94"/>
    <w:rsid w:val="1FAE0C8A"/>
    <w:rsid w:val="20D42C6A"/>
    <w:rsid w:val="2139298F"/>
    <w:rsid w:val="21775CF7"/>
    <w:rsid w:val="233627D5"/>
    <w:rsid w:val="23AE1199"/>
    <w:rsid w:val="2441618A"/>
    <w:rsid w:val="24A216A6"/>
    <w:rsid w:val="24A600AD"/>
    <w:rsid w:val="25CC3712"/>
    <w:rsid w:val="28E229A0"/>
    <w:rsid w:val="29182E7A"/>
    <w:rsid w:val="29672BF9"/>
    <w:rsid w:val="299E43D8"/>
    <w:rsid w:val="2B370C76"/>
    <w:rsid w:val="2B8E3D83"/>
    <w:rsid w:val="2BA87CB0"/>
    <w:rsid w:val="2C0412C3"/>
    <w:rsid w:val="2C8A2821"/>
    <w:rsid w:val="2D0E2A7A"/>
    <w:rsid w:val="2D36792C"/>
    <w:rsid w:val="2DB6670B"/>
    <w:rsid w:val="2EBC3A3B"/>
    <w:rsid w:val="2F6354CD"/>
    <w:rsid w:val="2FB84BD7"/>
    <w:rsid w:val="313169C2"/>
    <w:rsid w:val="32381773"/>
    <w:rsid w:val="32870F73"/>
    <w:rsid w:val="32E95D13"/>
    <w:rsid w:val="3377467E"/>
    <w:rsid w:val="34DB1D47"/>
    <w:rsid w:val="34FE797D"/>
    <w:rsid w:val="361B48D1"/>
    <w:rsid w:val="36235561"/>
    <w:rsid w:val="3663634A"/>
    <w:rsid w:val="37134E69"/>
    <w:rsid w:val="39674039"/>
    <w:rsid w:val="399F7A16"/>
    <w:rsid w:val="3A7257F0"/>
    <w:rsid w:val="3B744119"/>
    <w:rsid w:val="3DB520C9"/>
    <w:rsid w:val="3EEA46C5"/>
    <w:rsid w:val="3F345DBE"/>
    <w:rsid w:val="3F59277A"/>
    <w:rsid w:val="3FEB336E"/>
    <w:rsid w:val="410E6949"/>
    <w:rsid w:val="41A86B47"/>
    <w:rsid w:val="43236033"/>
    <w:rsid w:val="435E7112"/>
    <w:rsid w:val="438660D8"/>
    <w:rsid w:val="44092E2E"/>
    <w:rsid w:val="440D1834"/>
    <w:rsid w:val="44DC0C08"/>
    <w:rsid w:val="455F595E"/>
    <w:rsid w:val="45E87E40"/>
    <w:rsid w:val="460B12FA"/>
    <w:rsid w:val="467B15AE"/>
    <w:rsid w:val="47FB4028"/>
    <w:rsid w:val="48AB2B47"/>
    <w:rsid w:val="49D438AE"/>
    <w:rsid w:val="4AFC6B94"/>
    <w:rsid w:val="4BA24DA3"/>
    <w:rsid w:val="4CB14F60"/>
    <w:rsid w:val="4CE03C64"/>
    <w:rsid w:val="4D7B5CAE"/>
    <w:rsid w:val="4DA64574"/>
    <w:rsid w:val="4DDB3749"/>
    <w:rsid w:val="4E7613C9"/>
    <w:rsid w:val="4E7D0D54"/>
    <w:rsid w:val="4E8925E8"/>
    <w:rsid w:val="4ECB3051"/>
    <w:rsid w:val="50C82E97"/>
    <w:rsid w:val="518D195B"/>
    <w:rsid w:val="51BB5923"/>
    <w:rsid w:val="52AA68B0"/>
    <w:rsid w:val="533F3520"/>
    <w:rsid w:val="53F320CA"/>
    <w:rsid w:val="54204891"/>
    <w:rsid w:val="54701694"/>
    <w:rsid w:val="57ED06D1"/>
    <w:rsid w:val="583355C2"/>
    <w:rsid w:val="596B42AE"/>
    <w:rsid w:val="59A654A4"/>
    <w:rsid w:val="5A4C5C31"/>
    <w:rsid w:val="5AEF2EBC"/>
    <w:rsid w:val="5B5309E2"/>
    <w:rsid w:val="5BB55204"/>
    <w:rsid w:val="5C2C6147"/>
    <w:rsid w:val="5C433B6E"/>
    <w:rsid w:val="5DEE3BA9"/>
    <w:rsid w:val="5F0955FB"/>
    <w:rsid w:val="5F432E56"/>
    <w:rsid w:val="5FB63195"/>
    <w:rsid w:val="5FDC2C34"/>
    <w:rsid w:val="604B6F0C"/>
    <w:rsid w:val="60792ED3"/>
    <w:rsid w:val="61227E69"/>
    <w:rsid w:val="61AE5CAD"/>
    <w:rsid w:val="62053683"/>
    <w:rsid w:val="628B743B"/>
    <w:rsid w:val="65046429"/>
    <w:rsid w:val="65F251CE"/>
    <w:rsid w:val="66AB5C81"/>
    <w:rsid w:val="674525FC"/>
    <w:rsid w:val="676E37C1"/>
    <w:rsid w:val="67EC408F"/>
    <w:rsid w:val="686471D1"/>
    <w:rsid w:val="68AF3DCD"/>
    <w:rsid w:val="696E0567"/>
    <w:rsid w:val="69DB5759"/>
    <w:rsid w:val="6A5B188A"/>
    <w:rsid w:val="6A811ACA"/>
    <w:rsid w:val="6C1F0271"/>
    <w:rsid w:val="6D22461C"/>
    <w:rsid w:val="6E671430"/>
    <w:rsid w:val="6EDC6E70"/>
    <w:rsid w:val="703C5B33"/>
    <w:rsid w:val="72461737"/>
    <w:rsid w:val="72FA6930"/>
    <w:rsid w:val="72FF2DB8"/>
    <w:rsid w:val="731507DF"/>
    <w:rsid w:val="737C5C05"/>
    <w:rsid w:val="73A070BE"/>
    <w:rsid w:val="74294E24"/>
    <w:rsid w:val="74D12CB3"/>
    <w:rsid w:val="75124DA1"/>
    <w:rsid w:val="76BE285E"/>
    <w:rsid w:val="76FD7DC5"/>
    <w:rsid w:val="77181C73"/>
    <w:rsid w:val="7762336C"/>
    <w:rsid w:val="77B64FF5"/>
    <w:rsid w:val="788B1B55"/>
    <w:rsid w:val="788B62D2"/>
    <w:rsid w:val="79A00398"/>
    <w:rsid w:val="79DD5C7F"/>
    <w:rsid w:val="7A9366A7"/>
    <w:rsid w:val="7AAB1B4F"/>
    <w:rsid w:val="7AD33C0D"/>
    <w:rsid w:val="7AEC25B9"/>
    <w:rsid w:val="7B047C5F"/>
    <w:rsid w:val="7B3424CB"/>
    <w:rsid w:val="7D3A787F"/>
    <w:rsid w:val="7E541651"/>
    <w:rsid w:val="7E9F2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000001">
      <v:fill angle="90" type="gradient"/>
      <v:stroke color="#000001" weight="1.25pt"/>
    </o:shapedefaults>
    <o:shapelayout v:ext="edit">
      <o:idmap v:ext="edit" data="1"/>
    </o:shapelayout>
  </w:shapeDefaults>
  <w:decimalSymbol w:val="."/>
  <w:listSeparator w:val=","/>
  <w14:docId w14:val="65CE27EB"/>
  <w15:docId w15:val="{8655BCD9-9492-4C90-B3B3-0D604F33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unhideWhenUsed="1" w:qFormat="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qFormat="1"/>
    <w:lsdException w:name="Normal Indent" w:semiHidden="1" w:unhideWhenUsed="1"/>
    <w:lsdException w:name="footnote text" w:uiPriority="0"/>
    <w:lsdException w:name="annotation text"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Chars="200" w:firstLine="200"/>
      <w:jc w:val="both"/>
    </w:pPr>
    <w:rPr>
      <w:rFonts w:ascii="Arial" w:hAnsi="Arial"/>
      <w:sz w:val="22"/>
      <w:szCs w:val="24"/>
      <w:lang w:val="es-ES" w:eastAsia="es-ES"/>
    </w:rPr>
  </w:style>
  <w:style w:type="paragraph" w:styleId="1">
    <w:name w:val="heading 1"/>
    <w:basedOn w:val="a"/>
    <w:next w:val="a"/>
    <w:qFormat/>
    <w:pPr>
      <w:keepNext/>
      <w:numPr>
        <w:numId w:val="1"/>
      </w:numPr>
      <w:tabs>
        <w:tab w:val="left" w:pos="432"/>
      </w:tabs>
      <w:spacing w:before="240" w:after="60"/>
      <w:ind w:firstLineChars="0" w:firstLine="0"/>
      <w:outlineLvl w:val="0"/>
    </w:pPr>
    <w:rPr>
      <w:rFonts w:cs="Arial"/>
      <w:b/>
      <w:bCs/>
      <w:kern w:val="32"/>
      <w:sz w:val="32"/>
      <w:szCs w:val="32"/>
    </w:rPr>
  </w:style>
  <w:style w:type="paragraph" w:styleId="2">
    <w:name w:val="heading 2"/>
    <w:basedOn w:val="a"/>
    <w:next w:val="a"/>
    <w:link w:val="20"/>
    <w:uiPriority w:val="9"/>
    <w:qFormat/>
    <w:pPr>
      <w:keepNext/>
      <w:tabs>
        <w:tab w:val="left" w:pos="576"/>
      </w:tabs>
      <w:spacing w:before="240" w:after="60"/>
      <w:ind w:firstLineChars="0" w:firstLine="0"/>
      <w:outlineLvl w:val="1"/>
    </w:pPr>
    <w:rPr>
      <w:rFonts w:cs="Arial"/>
      <w:b/>
      <w:bCs/>
      <w:i/>
      <w:iCs/>
      <w:sz w:val="28"/>
      <w:szCs w:val="28"/>
    </w:rPr>
  </w:style>
  <w:style w:type="paragraph" w:styleId="3">
    <w:name w:val="heading 3"/>
    <w:basedOn w:val="a"/>
    <w:next w:val="a"/>
    <w:link w:val="30"/>
    <w:uiPriority w:val="9"/>
    <w:qFormat/>
    <w:pPr>
      <w:keepNext/>
      <w:tabs>
        <w:tab w:val="left" w:pos="720"/>
      </w:tabs>
      <w:spacing w:before="240" w:after="60"/>
      <w:ind w:firstLineChars="0" w:firstLine="0"/>
      <w:jc w:val="left"/>
      <w:outlineLvl w:val="2"/>
    </w:pPr>
    <w:rPr>
      <w:rFonts w:cs="Arial"/>
      <w:b/>
      <w:bCs/>
      <w:sz w:val="26"/>
      <w:szCs w:val="26"/>
    </w:rPr>
  </w:style>
  <w:style w:type="paragraph" w:styleId="4">
    <w:name w:val="heading 4"/>
    <w:basedOn w:val="a"/>
    <w:next w:val="a"/>
    <w:link w:val="40"/>
    <w:qFormat/>
    <w:pPr>
      <w:keepNext/>
      <w:tabs>
        <w:tab w:val="left" w:pos="864"/>
      </w:tabs>
      <w:spacing w:before="240" w:after="60"/>
      <w:jc w:val="left"/>
      <w:outlineLvl w:val="3"/>
    </w:pPr>
    <w:rPr>
      <w:rFonts w:ascii="Times New Roman" w:hAnsi="Times New Roman"/>
      <w:b/>
      <w:bCs/>
      <w:sz w:val="28"/>
      <w:szCs w:val="28"/>
    </w:rPr>
  </w:style>
  <w:style w:type="paragraph" w:styleId="5">
    <w:name w:val="heading 5"/>
    <w:basedOn w:val="a"/>
    <w:next w:val="a"/>
    <w:qFormat/>
    <w:pPr>
      <w:tabs>
        <w:tab w:val="left" w:pos="1008"/>
      </w:tabs>
      <w:spacing w:before="240" w:after="60"/>
      <w:ind w:left="1008" w:hanging="1008"/>
      <w:outlineLvl w:val="4"/>
    </w:pPr>
    <w:rPr>
      <w:b/>
      <w:bCs/>
      <w:i/>
      <w:iCs/>
      <w:sz w:val="26"/>
      <w:szCs w:val="26"/>
    </w:rPr>
  </w:style>
  <w:style w:type="paragraph" w:styleId="6">
    <w:name w:val="heading 6"/>
    <w:basedOn w:val="a"/>
    <w:next w:val="a"/>
    <w:qFormat/>
    <w:pPr>
      <w:tabs>
        <w:tab w:val="left" w:pos="1152"/>
      </w:tabs>
      <w:spacing w:before="240" w:after="60"/>
      <w:ind w:left="1152" w:hanging="1152"/>
      <w:outlineLvl w:val="5"/>
    </w:pPr>
    <w:rPr>
      <w:rFonts w:ascii="Times New Roman" w:hAnsi="Times New Roman"/>
      <w:b/>
      <w:bCs/>
      <w:szCs w:val="22"/>
    </w:rPr>
  </w:style>
  <w:style w:type="paragraph" w:styleId="7">
    <w:name w:val="heading 7"/>
    <w:basedOn w:val="a"/>
    <w:next w:val="a"/>
    <w:qFormat/>
    <w:pPr>
      <w:tabs>
        <w:tab w:val="left" w:pos="1296"/>
      </w:tabs>
      <w:spacing w:before="240" w:after="60"/>
      <w:ind w:left="1296" w:hanging="1296"/>
      <w:outlineLvl w:val="6"/>
    </w:pPr>
    <w:rPr>
      <w:rFonts w:ascii="Times New Roman" w:hAnsi="Times New Roman"/>
      <w:sz w:val="24"/>
    </w:rPr>
  </w:style>
  <w:style w:type="paragraph" w:styleId="8">
    <w:name w:val="heading 8"/>
    <w:basedOn w:val="a"/>
    <w:next w:val="a"/>
    <w:qFormat/>
    <w:pPr>
      <w:tabs>
        <w:tab w:val="left" w:pos="1440"/>
      </w:tabs>
      <w:spacing w:before="240" w:after="60"/>
      <w:ind w:left="1440" w:hanging="1440"/>
      <w:outlineLvl w:val="7"/>
    </w:pPr>
    <w:rPr>
      <w:rFonts w:ascii="Times New Roman" w:hAnsi="Times New Roman"/>
      <w:i/>
      <w:iCs/>
      <w:sz w:val="24"/>
    </w:rPr>
  </w:style>
  <w:style w:type="paragraph" w:styleId="9">
    <w:name w:val="heading 9"/>
    <w:basedOn w:val="a"/>
    <w:next w:val="a"/>
    <w:qFormat/>
    <w:pPr>
      <w:tabs>
        <w:tab w:val="left" w:pos="1584"/>
      </w:tabs>
      <w:spacing w:before="240" w:after="60"/>
      <w:ind w:left="1584" w:hanging="1584"/>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widowControl w:val="0"/>
      <w:ind w:leftChars="1200" w:left="2520" w:firstLineChars="0" w:firstLine="0"/>
    </w:pPr>
    <w:rPr>
      <w:rFonts w:ascii="Calibri" w:hAnsi="Calibri"/>
      <w:kern w:val="2"/>
      <w:sz w:val="21"/>
      <w:szCs w:val="22"/>
      <w:lang w:val="en-US" w:eastAsia="zh-CN"/>
    </w:rPr>
  </w:style>
  <w:style w:type="paragraph" w:styleId="a3">
    <w:name w:val="caption"/>
    <w:basedOn w:val="a"/>
    <w:next w:val="a"/>
    <w:qFormat/>
    <w:pPr>
      <w:widowControl w:val="0"/>
      <w:suppressLineNumbers/>
      <w:suppressAutoHyphens/>
      <w:spacing w:before="120" w:after="120"/>
    </w:pPr>
    <w:rPr>
      <w:rFonts w:ascii="Times New Roman" w:hAnsi="Times New Roman" w:cs="Mangal"/>
      <w:i/>
      <w:iCs/>
      <w:kern w:val="1"/>
      <w:sz w:val="24"/>
      <w:lang w:val="en-US" w:eastAsia="zh-CN"/>
    </w:rPr>
  </w:style>
  <w:style w:type="paragraph" w:styleId="a4">
    <w:name w:val="Document Map"/>
    <w:basedOn w:val="a"/>
    <w:link w:val="a5"/>
    <w:uiPriority w:val="99"/>
    <w:pPr>
      <w:shd w:val="clear" w:color="auto" w:fill="000080"/>
    </w:pPr>
    <w:rPr>
      <w:rFonts w:ascii="Tahoma" w:hAnsi="Tahoma" w:cs="Tahoma"/>
      <w:sz w:val="20"/>
      <w:szCs w:val="20"/>
    </w:rPr>
  </w:style>
  <w:style w:type="paragraph" w:styleId="a6">
    <w:name w:val="annotation text"/>
    <w:basedOn w:val="a"/>
    <w:rPr>
      <w:sz w:val="20"/>
      <w:szCs w:val="20"/>
    </w:rPr>
  </w:style>
  <w:style w:type="paragraph" w:styleId="a7">
    <w:name w:val="Body Text"/>
    <w:basedOn w:val="a"/>
    <w:link w:val="a8"/>
    <w:pPr>
      <w:widowControl w:val="0"/>
      <w:suppressAutoHyphens/>
      <w:spacing w:after="120"/>
    </w:pPr>
    <w:rPr>
      <w:rFonts w:ascii="Times New Roman" w:hAnsi="Times New Roman"/>
      <w:kern w:val="1"/>
      <w:sz w:val="21"/>
    </w:rPr>
  </w:style>
  <w:style w:type="paragraph" w:styleId="a9">
    <w:name w:val="Body Text Indent"/>
    <w:basedOn w:val="a"/>
    <w:link w:val="aa"/>
    <w:uiPriority w:val="99"/>
    <w:unhideWhenUsed/>
    <w:qFormat/>
    <w:pPr>
      <w:spacing w:after="120"/>
      <w:ind w:leftChars="200" w:left="420"/>
    </w:pPr>
  </w:style>
  <w:style w:type="paragraph" w:styleId="TOC5">
    <w:name w:val="toc 5"/>
    <w:basedOn w:val="a"/>
    <w:next w:val="a"/>
    <w:uiPriority w:val="39"/>
    <w:unhideWhenUsed/>
    <w:pPr>
      <w:widowControl w:val="0"/>
      <w:ind w:leftChars="800" w:left="1680" w:firstLineChars="0" w:firstLine="0"/>
    </w:pPr>
    <w:rPr>
      <w:rFonts w:ascii="Calibri" w:hAnsi="Calibri"/>
      <w:kern w:val="2"/>
      <w:sz w:val="21"/>
      <w:szCs w:val="22"/>
      <w:lang w:val="en-US" w:eastAsia="zh-CN"/>
    </w:rPr>
  </w:style>
  <w:style w:type="paragraph" w:styleId="TOC3">
    <w:name w:val="toc 3"/>
    <w:basedOn w:val="a"/>
    <w:next w:val="a"/>
    <w:uiPriority w:val="39"/>
    <w:pPr>
      <w:ind w:left="440"/>
    </w:pPr>
  </w:style>
  <w:style w:type="paragraph" w:styleId="TOC8">
    <w:name w:val="toc 8"/>
    <w:basedOn w:val="a"/>
    <w:next w:val="a"/>
    <w:uiPriority w:val="39"/>
    <w:unhideWhenUsed/>
    <w:pPr>
      <w:widowControl w:val="0"/>
      <w:ind w:leftChars="1400" w:left="2940" w:firstLineChars="0" w:firstLine="0"/>
    </w:pPr>
    <w:rPr>
      <w:rFonts w:ascii="Calibri" w:hAnsi="Calibri"/>
      <w:kern w:val="2"/>
      <w:sz w:val="21"/>
      <w:szCs w:val="22"/>
      <w:lang w:val="en-US" w:eastAsia="zh-CN"/>
    </w:rPr>
  </w:style>
  <w:style w:type="paragraph" w:styleId="ab">
    <w:name w:val="Balloon Text"/>
    <w:basedOn w:val="a"/>
    <w:link w:val="ac"/>
    <w:uiPriority w:val="99"/>
    <w:rPr>
      <w:rFonts w:ascii="Tahoma" w:hAnsi="Tahoma" w:cs="Tahoma"/>
      <w:sz w:val="16"/>
      <w:szCs w:val="16"/>
    </w:rPr>
  </w:style>
  <w:style w:type="paragraph" w:styleId="ad">
    <w:name w:val="footer"/>
    <w:basedOn w:val="a"/>
    <w:link w:val="ae"/>
    <w:uiPriority w:val="99"/>
    <w:pPr>
      <w:tabs>
        <w:tab w:val="center" w:pos="4252"/>
        <w:tab w:val="right" w:pos="8504"/>
      </w:tabs>
    </w:pPr>
  </w:style>
  <w:style w:type="paragraph" w:styleId="af">
    <w:name w:val="header"/>
    <w:basedOn w:val="a"/>
    <w:link w:val="af0"/>
    <w:uiPriority w:val="99"/>
    <w:pPr>
      <w:tabs>
        <w:tab w:val="center" w:pos="4252"/>
        <w:tab w:val="right" w:pos="8504"/>
      </w:tabs>
    </w:pPr>
  </w:style>
  <w:style w:type="paragraph" w:styleId="TOC1">
    <w:name w:val="toc 1"/>
    <w:basedOn w:val="a"/>
    <w:next w:val="a"/>
    <w:uiPriority w:val="39"/>
    <w:qFormat/>
  </w:style>
  <w:style w:type="paragraph" w:styleId="TOC4">
    <w:name w:val="toc 4"/>
    <w:basedOn w:val="a"/>
    <w:next w:val="a"/>
    <w:uiPriority w:val="39"/>
    <w:unhideWhenUsed/>
    <w:qFormat/>
    <w:pPr>
      <w:widowControl w:val="0"/>
      <w:ind w:leftChars="600" w:left="1260" w:firstLineChars="0" w:firstLine="0"/>
    </w:pPr>
    <w:rPr>
      <w:rFonts w:ascii="Calibri" w:hAnsi="Calibri"/>
      <w:kern w:val="2"/>
      <w:sz w:val="21"/>
      <w:szCs w:val="22"/>
      <w:lang w:val="en-US" w:eastAsia="zh-CN"/>
    </w:rPr>
  </w:style>
  <w:style w:type="paragraph" w:styleId="af1">
    <w:name w:val="Subtitle"/>
    <w:basedOn w:val="a"/>
    <w:next w:val="a"/>
    <w:link w:val="af2"/>
    <w:uiPriority w:val="11"/>
    <w:qFormat/>
    <w:pPr>
      <w:spacing w:before="240" w:after="60" w:line="312" w:lineRule="auto"/>
      <w:jc w:val="center"/>
      <w:outlineLvl w:val="1"/>
    </w:pPr>
    <w:rPr>
      <w:rFonts w:ascii="Cambria" w:hAnsi="Cambria"/>
      <w:b/>
      <w:bCs/>
      <w:kern w:val="28"/>
      <w:sz w:val="32"/>
      <w:szCs w:val="32"/>
    </w:rPr>
  </w:style>
  <w:style w:type="paragraph" w:styleId="af3">
    <w:name w:val="List"/>
    <w:basedOn w:val="a7"/>
    <w:rPr>
      <w:rFonts w:cs="Mangal"/>
    </w:rPr>
  </w:style>
  <w:style w:type="paragraph" w:styleId="af4">
    <w:name w:val="footnote text"/>
    <w:basedOn w:val="a"/>
    <w:link w:val="af5"/>
    <w:rPr>
      <w:sz w:val="20"/>
      <w:szCs w:val="20"/>
    </w:rPr>
  </w:style>
  <w:style w:type="paragraph" w:styleId="TOC6">
    <w:name w:val="toc 6"/>
    <w:basedOn w:val="a"/>
    <w:next w:val="a"/>
    <w:uiPriority w:val="39"/>
    <w:unhideWhenUsed/>
    <w:pPr>
      <w:widowControl w:val="0"/>
      <w:ind w:leftChars="1000" w:left="2100" w:firstLineChars="0" w:firstLine="0"/>
    </w:pPr>
    <w:rPr>
      <w:rFonts w:ascii="Calibri" w:hAnsi="Calibri"/>
      <w:kern w:val="2"/>
      <w:sz w:val="21"/>
      <w:szCs w:val="22"/>
      <w:lang w:val="en-US" w:eastAsia="zh-CN"/>
    </w:rPr>
  </w:style>
  <w:style w:type="paragraph" w:styleId="TOC2">
    <w:name w:val="toc 2"/>
    <w:basedOn w:val="a"/>
    <w:next w:val="a"/>
    <w:uiPriority w:val="39"/>
    <w:pPr>
      <w:ind w:left="220"/>
    </w:pPr>
  </w:style>
  <w:style w:type="paragraph" w:styleId="TOC9">
    <w:name w:val="toc 9"/>
    <w:basedOn w:val="a"/>
    <w:next w:val="a"/>
    <w:uiPriority w:val="39"/>
    <w:unhideWhenUsed/>
    <w:qFormat/>
    <w:pPr>
      <w:widowControl w:val="0"/>
      <w:ind w:leftChars="1600" w:left="3360" w:firstLineChars="0" w:firstLine="0"/>
    </w:pPr>
    <w:rPr>
      <w:rFonts w:ascii="Calibri" w:hAnsi="Calibri"/>
      <w:kern w:val="2"/>
      <w:sz w:val="21"/>
      <w:szCs w:val="22"/>
      <w:lang w:val="en-US" w:eastAsia="zh-CN"/>
    </w:rPr>
  </w:style>
  <w:style w:type="paragraph" w:styleId="af6">
    <w:name w:val="Title"/>
    <w:basedOn w:val="a"/>
    <w:next w:val="a7"/>
    <w:link w:val="af7"/>
    <w:qFormat/>
    <w:pPr>
      <w:keepNext/>
      <w:widowControl w:val="0"/>
      <w:suppressAutoHyphens/>
      <w:spacing w:before="240" w:after="120"/>
    </w:pPr>
    <w:rPr>
      <w:rFonts w:eastAsia="微软雅黑"/>
      <w:kern w:val="1"/>
      <w:sz w:val="28"/>
      <w:szCs w:val="28"/>
    </w:rPr>
  </w:style>
  <w:style w:type="paragraph" w:styleId="af8">
    <w:name w:val="annotation subject"/>
    <w:basedOn w:val="a6"/>
    <w:next w:val="a6"/>
    <w:qFormat/>
    <w:rPr>
      <w:b/>
      <w:bCs/>
    </w:rPr>
  </w:style>
  <w:style w:type="table" w:styleId="af9">
    <w:name w:val="Table Grid"/>
    <w:basedOn w:val="a1"/>
    <w:uiPriority w:val="3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basedOn w:val="a0"/>
  </w:style>
  <w:style w:type="character" w:styleId="afb">
    <w:name w:val="Hyperlink"/>
    <w:uiPriority w:val="99"/>
    <w:rPr>
      <w:color w:val="0000FF"/>
      <w:u w:val="single"/>
    </w:rPr>
  </w:style>
  <w:style w:type="character" w:styleId="afc">
    <w:name w:val="annotation reference"/>
    <w:rPr>
      <w:sz w:val="16"/>
      <w:szCs w:val="16"/>
    </w:rPr>
  </w:style>
  <w:style w:type="character" w:styleId="afd">
    <w:name w:val="footnote reference"/>
    <w:rPr>
      <w:vertAlign w:val="superscript"/>
    </w:rPr>
  </w:style>
  <w:style w:type="character" w:customStyle="1" w:styleId="10">
    <w:name w:val="访问过的超链接1"/>
    <w:uiPriority w:val="99"/>
    <w:unhideWhenUsed/>
    <w:rPr>
      <w:color w:val="954F72"/>
      <w:u w:val="single"/>
    </w:rPr>
  </w:style>
  <w:style w:type="character" w:customStyle="1" w:styleId="WW8Num1z0">
    <w:name w:val="WW8Num1z0"/>
    <w:qFormat/>
    <w:rPr>
      <w:rFonts w:ascii="Wingdings" w:eastAsia="STKaiti" w:hAnsi="Wingdings" w:cs="Wingdings"/>
      <w:color w:val="000000"/>
    </w:rPr>
  </w:style>
  <w:style w:type="character" w:customStyle="1" w:styleId="Char">
    <w:name w:val="页脚 Char"/>
    <w:rPr>
      <w:kern w:val="1"/>
      <w:sz w:val="18"/>
      <w:szCs w:val="18"/>
    </w:rPr>
  </w:style>
  <w:style w:type="character" w:customStyle="1" w:styleId="WW-WW8Num1ztrue">
    <w:name w:val="WW-WW8Num1ztrue"/>
    <w:qFormat/>
  </w:style>
  <w:style w:type="character" w:customStyle="1" w:styleId="11">
    <w:name w:val="正文文本1"/>
    <w:qFormat/>
    <w:rPr>
      <w:rFonts w:ascii="Arial" w:eastAsia="Arial" w:hAnsi="Arial" w:hint="eastAsia"/>
      <w:color w:val="000000"/>
      <w:sz w:val="19"/>
      <w:shd w:val="clear" w:color="auto" w:fill="FFFFFF"/>
      <w:lang w:val="en-US"/>
    </w:rPr>
  </w:style>
  <w:style w:type="character" w:customStyle="1" w:styleId="WW8Num1zfalse">
    <w:name w:val="WW8Num1zfalse"/>
    <w:qFormat/>
  </w:style>
  <w:style w:type="character" w:customStyle="1" w:styleId="31">
    <w:name w:val="正文文本3"/>
    <w:qFormat/>
    <w:rPr>
      <w:rFonts w:ascii="Arial" w:eastAsia="Arial" w:hAnsi="Arial" w:hint="eastAsia"/>
      <w:color w:val="000000"/>
      <w:sz w:val="19"/>
      <w:shd w:val="clear" w:color="auto" w:fill="FFFFFF"/>
      <w:lang w:val="en-US"/>
    </w:rPr>
  </w:style>
  <w:style w:type="character" w:customStyle="1" w:styleId="WW8Num2z0">
    <w:name w:val="WW8Num2z0"/>
    <w:qFormat/>
    <w:rPr>
      <w:rFonts w:ascii="Wingdings" w:eastAsia="宋体" w:hAnsi="Wingdings" w:cs="Times New Roman"/>
      <w:color w:val="000000"/>
      <w:szCs w:val="21"/>
    </w:rPr>
  </w:style>
  <w:style w:type="character" w:customStyle="1" w:styleId="Exact">
    <w:name w:val="正文文本 Exact"/>
    <w:qFormat/>
    <w:rPr>
      <w:rFonts w:ascii="Arial" w:eastAsia="Arial" w:hAnsi="Arial" w:hint="eastAsia"/>
      <w:spacing w:val="3"/>
      <w:sz w:val="18"/>
    </w:rPr>
  </w:style>
  <w:style w:type="character" w:customStyle="1" w:styleId="Consolas">
    <w:name w:val="正文文本 + Consolas"/>
    <w:aliases w:val="8 pt"/>
    <w:qFormat/>
    <w:rPr>
      <w:rFonts w:ascii="Consolas" w:eastAsia="Consolas" w:hAnsi="Consolas" w:hint="eastAsia"/>
      <w:color w:val="000000"/>
      <w:sz w:val="16"/>
      <w:shd w:val="clear" w:color="auto" w:fill="FFFFFF"/>
      <w:lang w:val="en-US"/>
    </w:rPr>
  </w:style>
  <w:style w:type="character" w:customStyle="1" w:styleId="afe">
    <w:name w:val="正文文本 + 粗体"/>
    <w:qFormat/>
    <w:rPr>
      <w:rFonts w:ascii="Arial" w:eastAsia="Arial" w:hAnsi="Arial" w:hint="eastAsia"/>
      <w:b/>
      <w:color w:val="000000"/>
      <w:sz w:val="19"/>
      <w:shd w:val="clear" w:color="auto" w:fill="FFFFFF"/>
      <w:lang w:val="en-US"/>
    </w:rPr>
  </w:style>
  <w:style w:type="character" w:customStyle="1" w:styleId="WW8Num1ztrue">
    <w:name w:val="WW8Num1ztrue"/>
    <w:qFormat/>
  </w:style>
  <w:style w:type="character" w:customStyle="1" w:styleId="Exact0">
    <w:name w:val="正文文本 + 粗体 Exact"/>
    <w:qFormat/>
    <w:rPr>
      <w:rFonts w:ascii="Arial" w:eastAsia="Arial" w:hAnsi="Arial" w:hint="eastAsia"/>
      <w:b/>
      <w:color w:val="000000"/>
      <w:spacing w:val="3"/>
      <w:sz w:val="18"/>
      <w:shd w:val="clear" w:color="auto" w:fill="FFFFFF"/>
      <w:lang w:val="en-US"/>
    </w:rPr>
  </w:style>
  <w:style w:type="character" w:customStyle="1" w:styleId="af5">
    <w:name w:val="脚注文本 字符"/>
    <w:link w:val="af4"/>
    <w:qFormat/>
    <w:rPr>
      <w:rFonts w:ascii="Arial" w:hAnsi="Arial"/>
      <w:lang w:val="es-ES" w:eastAsia="es-ES"/>
    </w:rPr>
  </w:style>
  <w:style w:type="character" w:customStyle="1" w:styleId="aff">
    <w:name w:val="正文文本_"/>
    <w:link w:val="41"/>
    <w:qFormat/>
    <w:rPr>
      <w:rFonts w:ascii="Arial" w:eastAsia="Arial" w:hAnsi="Arial" w:hint="eastAsia"/>
      <w:sz w:val="19"/>
      <w:shd w:val="clear" w:color="auto" w:fill="FFFFFF"/>
    </w:rPr>
  </w:style>
  <w:style w:type="paragraph" w:customStyle="1" w:styleId="41">
    <w:name w:val="正文文本4"/>
    <w:basedOn w:val="a"/>
    <w:link w:val="aff"/>
    <w:qFormat/>
    <w:pPr>
      <w:shd w:val="clear" w:color="auto" w:fill="FFFFFF"/>
      <w:spacing w:line="182" w:lineRule="exact"/>
      <w:ind w:hanging="500"/>
    </w:pPr>
    <w:rPr>
      <w:rFonts w:eastAsia="Arial" w:hint="eastAsia"/>
      <w:sz w:val="19"/>
      <w:szCs w:val="20"/>
      <w:shd w:val="clear" w:color="auto" w:fill="FFFFFF"/>
    </w:rPr>
  </w:style>
  <w:style w:type="character" w:customStyle="1" w:styleId="titreCar">
    <w:name w:val="titre Car"/>
    <w:link w:val="titre"/>
    <w:qFormat/>
    <w:rPr>
      <w:rFonts w:ascii="Arial" w:hAnsi="Arial"/>
      <w:sz w:val="24"/>
      <w:lang w:val="fr-FR" w:eastAsia="es-ES" w:bidi="ar-SA"/>
    </w:rPr>
  </w:style>
  <w:style w:type="paragraph" w:customStyle="1" w:styleId="titre">
    <w:name w:val="titre"/>
    <w:next w:val="a"/>
    <w:link w:val="titreCar"/>
    <w:pPr>
      <w:keepNext/>
    </w:pPr>
    <w:rPr>
      <w:rFonts w:ascii="Arial" w:hAnsi="Arial"/>
      <w:sz w:val="24"/>
      <w:lang w:val="fr-FR" w:eastAsia="es-ES"/>
    </w:rPr>
  </w:style>
  <w:style w:type="character" w:customStyle="1" w:styleId="af7">
    <w:name w:val="标题 字符"/>
    <w:link w:val="af6"/>
    <w:qFormat/>
    <w:rPr>
      <w:rFonts w:ascii="Arial" w:eastAsia="微软雅黑" w:hAnsi="Arial" w:cs="Mangal"/>
      <w:kern w:val="1"/>
      <w:sz w:val="28"/>
      <w:szCs w:val="28"/>
    </w:rPr>
  </w:style>
  <w:style w:type="character" w:customStyle="1" w:styleId="WW-WW8Num1ztrue1">
    <w:name w:val="WW-WW8Num1ztrue1"/>
    <w:qFormat/>
  </w:style>
  <w:style w:type="character" w:customStyle="1" w:styleId="a8">
    <w:name w:val="正文文本 字符"/>
    <w:link w:val="a7"/>
    <w:qFormat/>
    <w:rPr>
      <w:kern w:val="1"/>
      <w:sz w:val="21"/>
      <w:szCs w:val="24"/>
    </w:rPr>
  </w:style>
  <w:style w:type="character" w:customStyle="1" w:styleId="WW-WW8Num1ztrue2">
    <w:name w:val="WW-WW8Num1ztrue2"/>
    <w:qFormat/>
  </w:style>
  <w:style w:type="character" w:customStyle="1" w:styleId="aa">
    <w:name w:val="正文文本缩进 字符"/>
    <w:link w:val="a9"/>
    <w:uiPriority w:val="99"/>
    <w:semiHidden/>
    <w:qFormat/>
    <w:rPr>
      <w:rFonts w:ascii="Arial" w:hAnsi="Arial"/>
      <w:sz w:val="22"/>
      <w:szCs w:val="24"/>
      <w:lang w:val="es-ES" w:eastAsia="es-ES"/>
    </w:rPr>
  </w:style>
  <w:style w:type="character" w:customStyle="1" w:styleId="WW-WW8Num1ztrue3">
    <w:name w:val="WW-WW8Num1ztrue3"/>
    <w:qFormat/>
  </w:style>
  <w:style w:type="character" w:customStyle="1" w:styleId="WW-WW8Num1ztrue4">
    <w:name w:val="WW-WW8Num1ztrue4"/>
    <w:qFormat/>
  </w:style>
  <w:style w:type="character" w:customStyle="1" w:styleId="WW-WW8Num1ztrue5">
    <w:name w:val="WW-WW8Num1ztrue5"/>
    <w:qFormat/>
  </w:style>
  <w:style w:type="character" w:customStyle="1" w:styleId="WW-WW8Num1ztrue6">
    <w:name w:val="WW-WW8Num1ztrue6"/>
    <w:qFormat/>
  </w:style>
  <w:style w:type="character" w:customStyle="1" w:styleId="WW-">
    <w:name w:val="WW-默认段落字体"/>
    <w:qFormat/>
  </w:style>
  <w:style w:type="character" w:customStyle="1" w:styleId="WW-WW8Num1ztrue7">
    <w:name w:val="WW-WW8Num1ztrue7"/>
    <w:qFormat/>
  </w:style>
  <w:style w:type="character" w:customStyle="1" w:styleId="WW-WW8Num1ztrue11">
    <w:name w:val="WW-WW8Num1ztrue11"/>
    <w:qFormat/>
  </w:style>
  <w:style w:type="character" w:customStyle="1" w:styleId="WW-WW8Num1ztrue21">
    <w:name w:val="WW-WW8Num1ztrue21"/>
    <w:qFormat/>
  </w:style>
  <w:style w:type="character" w:customStyle="1" w:styleId="WW-WW8Num1ztrue51">
    <w:name w:val="WW-WW8Num1ztrue51"/>
  </w:style>
  <w:style w:type="character" w:customStyle="1" w:styleId="WW-WW8Num1ztrue31">
    <w:name w:val="WW-WW8Num1ztrue31"/>
    <w:qFormat/>
  </w:style>
  <w:style w:type="character" w:customStyle="1" w:styleId="WW-WW8Num1ztrue61">
    <w:name w:val="WW-WW8Num1ztrue61"/>
    <w:qFormat/>
  </w:style>
  <w:style w:type="character" w:customStyle="1" w:styleId="WW-WW8Num1ztrue41">
    <w:name w:val="WW-WW8Num1ztrue41"/>
  </w:style>
  <w:style w:type="character" w:customStyle="1" w:styleId="WW-WW8Num1ztrue71">
    <w:name w:val="WW-WW8Num1ztrue71"/>
  </w:style>
  <w:style w:type="character" w:customStyle="1" w:styleId="WW-WW8Num1ztrue111">
    <w:name w:val="WW-WW8Num1ztrue111"/>
  </w:style>
  <w:style w:type="character" w:customStyle="1" w:styleId="WW-WW8Num1ztrue211">
    <w:name w:val="WW-WW8Num1ztrue211"/>
  </w:style>
  <w:style w:type="character" w:customStyle="1" w:styleId="WW-WW8Num1ztrue311">
    <w:name w:val="WW-WW8Num1ztrue311"/>
  </w:style>
  <w:style w:type="character" w:customStyle="1" w:styleId="WW-WW8Num1ztrue411">
    <w:name w:val="WW-WW8Num1ztrue411"/>
  </w:style>
  <w:style w:type="character" w:customStyle="1" w:styleId="WW-WW8Num1ztrue511">
    <w:name w:val="WW-WW8Num1ztrue511"/>
  </w:style>
  <w:style w:type="character" w:customStyle="1" w:styleId="WW-WW8Num1ztrue611">
    <w:name w:val="WW-WW8Num1ztrue611"/>
  </w:style>
  <w:style w:type="character" w:customStyle="1" w:styleId="WW-1">
    <w:name w:val="WW-默认段落字体1"/>
  </w:style>
  <w:style w:type="character" w:customStyle="1" w:styleId="WW8Num2z1">
    <w:name w:val="WW8Num2z1"/>
    <w:rPr>
      <w:rFonts w:ascii="Wingdings" w:hAnsi="Wingdings" w:cs="Wingdings"/>
    </w:rPr>
  </w:style>
  <w:style w:type="character" w:customStyle="1" w:styleId="WW-11">
    <w:name w:val="WW-默认段落字体11"/>
  </w:style>
  <w:style w:type="character" w:customStyle="1" w:styleId="Char0">
    <w:name w:val="批注框文本 Char"/>
    <w:qFormat/>
    <w:rPr>
      <w:kern w:val="1"/>
      <w:sz w:val="18"/>
      <w:szCs w:val="18"/>
    </w:rPr>
  </w:style>
  <w:style w:type="paragraph" w:customStyle="1" w:styleId="NoSpacing1">
    <w:name w:val="No Spacing1"/>
    <w:qFormat/>
    <w:pPr>
      <w:ind w:left="576"/>
      <w:outlineLvl w:val="2"/>
    </w:pPr>
    <w:rPr>
      <w:rFonts w:ascii="Georgia" w:hAnsi="Georgia"/>
      <w:szCs w:val="22"/>
    </w:rPr>
  </w:style>
  <w:style w:type="paragraph" w:customStyle="1" w:styleId="Negrita">
    <w:name w:val="Negrita"/>
    <w:basedOn w:val="a"/>
    <w:pPr>
      <w:autoSpaceDE w:val="0"/>
      <w:autoSpaceDN w:val="0"/>
      <w:adjustRightInd w:val="0"/>
    </w:pPr>
    <w:rPr>
      <w:b/>
      <w:color w:val="000000"/>
      <w:sz w:val="20"/>
      <w:szCs w:val="20"/>
      <w:lang w:val="en-GB"/>
    </w:rPr>
  </w:style>
  <w:style w:type="paragraph" w:customStyle="1" w:styleId="Style24">
    <w:name w:val="_Style 24"/>
    <w:next w:val="a"/>
    <w:pPr>
      <w:jc w:val="both"/>
    </w:pPr>
    <w:rPr>
      <w:rFonts w:ascii="Arial" w:hAnsi="Arial"/>
      <w:sz w:val="22"/>
      <w:szCs w:val="24"/>
      <w:lang w:val="es-ES" w:eastAsia="es-ES"/>
    </w:rPr>
  </w:style>
  <w:style w:type="paragraph" w:customStyle="1" w:styleId="aff0">
    <w:name w:val="目录"/>
    <w:basedOn w:val="a"/>
    <w:pPr>
      <w:widowControl w:val="0"/>
      <w:suppressLineNumbers/>
      <w:suppressAutoHyphens/>
    </w:pPr>
    <w:rPr>
      <w:rFonts w:ascii="Times New Roman" w:hAnsi="Times New Roman" w:cs="Mangal"/>
      <w:kern w:val="1"/>
      <w:sz w:val="21"/>
      <w:lang w:val="en-US" w:eastAsia="zh-CN"/>
    </w:rPr>
  </w:style>
  <w:style w:type="paragraph" w:customStyle="1" w:styleId="TOC10">
    <w:name w:val="TOC 标题1"/>
    <w:basedOn w:val="1"/>
    <w:next w:val="a"/>
    <w:uiPriority w:val="39"/>
    <w:qFormat/>
    <w:pPr>
      <w:keepLines/>
      <w:numPr>
        <w:numId w:val="0"/>
      </w:numPr>
      <w:tabs>
        <w:tab w:val="clear" w:pos="432"/>
      </w:tabs>
      <w:spacing w:after="0" w:line="259" w:lineRule="auto"/>
      <w:jc w:val="left"/>
      <w:outlineLvl w:val="9"/>
    </w:pPr>
    <w:rPr>
      <w:rFonts w:ascii="Calibri Light" w:hAnsi="Calibri Light" w:cs="Times New Roman"/>
      <w:b w:val="0"/>
      <w:bCs w:val="0"/>
      <w:color w:val="2E74B5"/>
      <w:kern w:val="0"/>
      <w:lang w:val="en-US" w:eastAsia="zh-CN"/>
    </w:rPr>
  </w:style>
  <w:style w:type="paragraph" w:customStyle="1" w:styleId="Default">
    <w:name w:val="Default"/>
    <w:pPr>
      <w:widowControl w:val="0"/>
      <w:suppressAutoHyphens/>
      <w:autoSpaceDE w:val="0"/>
    </w:pPr>
    <w:rPr>
      <w:rFonts w:ascii="宋体" w:hAnsi="宋体" w:cs="宋体"/>
      <w:color w:val="000000"/>
      <w:sz w:val="24"/>
      <w:szCs w:val="24"/>
    </w:rPr>
  </w:style>
  <w:style w:type="paragraph" w:customStyle="1" w:styleId="aff1">
    <w:name w:val="表格内容"/>
    <w:basedOn w:val="a"/>
    <w:pPr>
      <w:widowControl w:val="0"/>
      <w:suppressLineNumbers/>
      <w:suppressAutoHyphens/>
    </w:pPr>
    <w:rPr>
      <w:rFonts w:ascii="Times New Roman" w:hAnsi="Times New Roman"/>
      <w:kern w:val="1"/>
      <w:sz w:val="21"/>
      <w:lang w:val="en-US" w:eastAsia="zh-CN"/>
    </w:rPr>
  </w:style>
  <w:style w:type="paragraph" w:customStyle="1" w:styleId="aff2">
    <w:name w:val="表格标题"/>
    <w:basedOn w:val="aff1"/>
    <w:pPr>
      <w:jc w:val="center"/>
    </w:pPr>
    <w:rPr>
      <w:b/>
      <w:bCs/>
    </w:rPr>
  </w:style>
  <w:style w:type="paragraph" w:customStyle="1" w:styleId="aff3">
    <w:name w:val="框架内容"/>
    <w:basedOn w:val="a7"/>
  </w:style>
  <w:style w:type="paragraph" w:styleId="aff4">
    <w:name w:val="List Paragraph"/>
    <w:basedOn w:val="a"/>
    <w:uiPriority w:val="34"/>
    <w:qFormat/>
    <w:pPr>
      <w:ind w:firstLine="420"/>
    </w:pPr>
  </w:style>
  <w:style w:type="character" w:customStyle="1" w:styleId="af2">
    <w:name w:val="副标题 字符"/>
    <w:basedOn w:val="a0"/>
    <w:link w:val="af1"/>
    <w:uiPriority w:val="11"/>
    <w:rPr>
      <w:rFonts w:ascii="Cambria" w:hAnsi="Cambria" w:cs="Times New Roman"/>
      <w:b/>
      <w:bCs/>
      <w:kern w:val="28"/>
      <w:sz w:val="32"/>
      <w:szCs w:val="32"/>
      <w:lang w:val="es-ES" w:eastAsia="es-ES"/>
    </w:rPr>
  </w:style>
  <w:style w:type="character" w:customStyle="1" w:styleId="40">
    <w:name w:val="标题 4 字符"/>
    <w:basedOn w:val="a0"/>
    <w:link w:val="4"/>
    <w:rPr>
      <w:b/>
      <w:bCs/>
      <w:sz w:val="28"/>
      <w:szCs w:val="28"/>
      <w:lang w:val="es-ES" w:eastAsia="es-ES"/>
    </w:rPr>
  </w:style>
  <w:style w:type="paragraph" w:customStyle="1" w:styleId="12">
    <w:name w:val="修订1"/>
    <w:hidden/>
    <w:uiPriority w:val="99"/>
    <w:semiHidden/>
    <w:rPr>
      <w:rFonts w:ascii="Arial" w:hAnsi="Arial"/>
      <w:sz w:val="22"/>
      <w:szCs w:val="24"/>
      <w:lang w:val="es-ES" w:eastAsia="es-ES"/>
    </w:rPr>
  </w:style>
  <w:style w:type="paragraph" w:styleId="TOC">
    <w:name w:val="TOC Heading"/>
    <w:basedOn w:val="1"/>
    <w:next w:val="a"/>
    <w:uiPriority w:val="39"/>
    <w:qFormat/>
    <w:rsid w:val="00655497"/>
    <w:pPr>
      <w:keepLines/>
      <w:numPr>
        <w:numId w:val="0"/>
      </w:numPr>
      <w:tabs>
        <w:tab w:val="clear" w:pos="432"/>
      </w:tabs>
      <w:spacing w:after="0" w:line="259" w:lineRule="auto"/>
      <w:jc w:val="left"/>
      <w:outlineLvl w:val="9"/>
    </w:pPr>
    <w:rPr>
      <w:rFonts w:ascii="Calibri Light" w:hAnsi="Calibri Light" w:cs="Times New Roman"/>
      <w:b w:val="0"/>
      <w:bCs w:val="0"/>
      <w:color w:val="2E74B5"/>
      <w:kern w:val="0"/>
      <w:lang w:val="en-US" w:eastAsia="zh-CN"/>
    </w:rPr>
  </w:style>
  <w:style w:type="paragraph" w:styleId="aff5">
    <w:name w:val="Revision"/>
    <w:hidden/>
    <w:uiPriority w:val="99"/>
    <w:semiHidden/>
    <w:rsid w:val="00655497"/>
    <w:rPr>
      <w:rFonts w:ascii="Arial" w:hAnsi="Arial"/>
      <w:sz w:val="22"/>
      <w:szCs w:val="24"/>
      <w:lang w:val="es-ES" w:eastAsia="es-ES"/>
    </w:rPr>
  </w:style>
  <w:style w:type="character" w:customStyle="1" w:styleId="af0">
    <w:name w:val="页眉 字符"/>
    <w:basedOn w:val="a0"/>
    <w:link w:val="af"/>
    <w:uiPriority w:val="99"/>
    <w:rsid w:val="00655497"/>
    <w:rPr>
      <w:rFonts w:ascii="Arial" w:hAnsi="Arial"/>
      <w:sz w:val="22"/>
      <w:szCs w:val="24"/>
      <w:lang w:val="es-ES" w:eastAsia="es-ES"/>
    </w:rPr>
  </w:style>
  <w:style w:type="character" w:customStyle="1" w:styleId="ae">
    <w:name w:val="页脚 字符"/>
    <w:basedOn w:val="a0"/>
    <w:link w:val="ad"/>
    <w:uiPriority w:val="99"/>
    <w:rsid w:val="00655497"/>
    <w:rPr>
      <w:rFonts w:ascii="Arial" w:hAnsi="Arial"/>
      <w:sz w:val="22"/>
      <w:szCs w:val="24"/>
      <w:lang w:val="es-ES" w:eastAsia="es-ES"/>
    </w:rPr>
  </w:style>
  <w:style w:type="character" w:customStyle="1" w:styleId="ac">
    <w:name w:val="批注框文本 字符"/>
    <w:basedOn w:val="a0"/>
    <w:link w:val="ab"/>
    <w:uiPriority w:val="99"/>
    <w:rsid w:val="00655497"/>
    <w:rPr>
      <w:rFonts w:ascii="Tahoma" w:hAnsi="Tahoma" w:cs="Tahoma"/>
      <w:sz w:val="16"/>
      <w:szCs w:val="16"/>
      <w:lang w:val="es-ES" w:eastAsia="es-ES"/>
    </w:rPr>
  </w:style>
  <w:style w:type="character" w:customStyle="1" w:styleId="20">
    <w:name w:val="标题 2 字符"/>
    <w:basedOn w:val="a0"/>
    <w:link w:val="2"/>
    <w:uiPriority w:val="9"/>
    <w:rsid w:val="00655497"/>
    <w:rPr>
      <w:rFonts w:ascii="Arial" w:hAnsi="Arial" w:cs="Arial"/>
      <w:b/>
      <w:bCs/>
      <w:i/>
      <w:iCs/>
      <w:sz w:val="28"/>
      <w:szCs w:val="28"/>
      <w:lang w:val="es-ES" w:eastAsia="es-ES"/>
    </w:rPr>
  </w:style>
  <w:style w:type="character" w:customStyle="1" w:styleId="a5">
    <w:name w:val="文档结构图 字符"/>
    <w:basedOn w:val="a0"/>
    <w:link w:val="a4"/>
    <w:uiPriority w:val="99"/>
    <w:rsid w:val="00655497"/>
    <w:rPr>
      <w:rFonts w:ascii="Tahoma" w:hAnsi="Tahoma" w:cs="Tahoma"/>
      <w:shd w:val="clear" w:color="auto" w:fill="000080"/>
      <w:lang w:val="es-ES" w:eastAsia="es-ES"/>
    </w:rPr>
  </w:style>
  <w:style w:type="character" w:customStyle="1" w:styleId="30">
    <w:name w:val="标题 3 字符"/>
    <w:basedOn w:val="a0"/>
    <w:link w:val="3"/>
    <w:uiPriority w:val="9"/>
    <w:rsid w:val="00655497"/>
    <w:rPr>
      <w:rFonts w:ascii="Arial" w:hAnsi="Arial" w:cs="Arial"/>
      <w:b/>
      <w:bCs/>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50"/>
    <customShpInfo spid="_x0000_s1135"/>
  </customShpExts>
</s:customData>
</file>

<file path=customXml/itemProps1.xml><?xml version="1.0" encoding="utf-8"?>
<ds:datastoreItem xmlns:ds="http://schemas.openxmlformats.org/officeDocument/2006/customXml" ds:itemID="{3B8AD900-D0E7-4E9D-B9CC-8B0120F777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2017</TotalTime>
  <Pages>1</Pages>
  <Words>22671</Words>
  <Characters>129229</Characters>
  <Application>Microsoft Office Word</Application>
  <DocSecurity>0</DocSecurity>
  <Lines>1076</Lines>
  <Paragraphs>303</Paragraphs>
  <ScaleCrop>false</ScaleCrop>
  <Company>china</Company>
  <LinksUpToDate>false</LinksUpToDate>
  <CharactersWithSpaces>151597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季芳 尤</cp:lastModifiedBy>
  <cp:revision>113</cp:revision>
  <dcterms:created xsi:type="dcterms:W3CDTF">2019-08-13T03:29:00Z</dcterms:created>
  <dcterms:modified xsi:type="dcterms:W3CDTF">2020-11-14T10:06:00Z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